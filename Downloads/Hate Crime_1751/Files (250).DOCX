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2024-10-02</w:t>
      </w:r>
    </w:p>
    <w:p w:rsidR="00A77B3E">
      <w:pPr>
        <w:pStyle w:val="Normal0"/>
        <w:spacing w:after="140"/>
        <w:rPr>
          <w:rFonts w:ascii="Arial" w:eastAsia="Arial" w:hAnsi="Arial" w:cs="Arial"/>
          <w:b/>
          <w:sz w:val="20"/>
        </w:rPr>
      </w:pPr>
      <w:r>
        <w:rPr>
          <w:rFonts w:ascii="Arial" w:eastAsia="Arial" w:hAnsi="Arial" w:cs="Arial"/>
          <w:b/>
          <w:sz w:val="20"/>
        </w:rPr>
        <w:t>Job Number: = 234953515</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(250)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((Hate W/2 Crime)) AND ((date aft(06/01/2020)) AND (DATE BEF(12/31/2020))) AND new york</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When does it stop?’ Slain Atlanta man’s family makes tearful plea" w:history="1">
        <w:r>
          <w:rPr>
            <w:rFonts w:ascii="Arial" w:eastAsia="Arial" w:hAnsi="Arial" w:cs="Arial"/>
            <w:b/>
            <w:color w:val="0077CC"/>
            <w:sz w:val="20"/>
            <w:u w:val="single"/>
          </w:rPr>
          <w:t>‘When does it stop?’ Slain Atlanta man’s family makes tearful plea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When does it stop?' Slain man's family makes tearful plea" w:history="1">
        <w:r>
          <w:rPr>
            <w:rFonts w:ascii="Arial" w:eastAsia="Arial" w:hAnsi="Arial" w:cs="Arial"/>
            <w:b/>
            <w:i w:val="0"/>
            <w:color w:val="0077CC"/>
            <w:sz w:val="20"/>
            <w:u w:val="single"/>
          </w:rPr>
          <w:t>'When does it stop?' Slain man's family makes tearful plea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When does it stop?' Slain man's family makes tearful plea" w:history="1">
        <w:r>
          <w:rPr>
            <w:rFonts w:ascii="Arial" w:eastAsia="Arial" w:hAnsi="Arial" w:cs="Arial"/>
            <w:b/>
            <w:i w:val="0"/>
            <w:color w:val="0077CC"/>
            <w:sz w:val="20"/>
            <w:u w:val="single"/>
          </w:rPr>
          <w:t>'When does it stop?' Slain man's family makes tearful plea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When does it stop?' Slain man's family makes tearful plea" w:history="1">
        <w:r>
          <w:rPr>
            <w:rFonts w:ascii="Arial" w:eastAsia="Arial" w:hAnsi="Arial" w:cs="Arial"/>
            <w:b/>
            <w:i w:val="0"/>
            <w:color w:val="0077CC"/>
            <w:sz w:val="20"/>
            <w:u w:val="single"/>
          </w:rPr>
          <w:t>'When does it stop?' Slain man's family makes tearful plea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When does it stop?' Slain man's family makes tearful plea" w:history="1">
        <w:r>
          <w:rPr>
            <w:rFonts w:ascii="Arial" w:eastAsia="Arial" w:hAnsi="Arial" w:cs="Arial"/>
            <w:b/>
            <w:i w:val="0"/>
            <w:color w:val="0077CC"/>
            <w:sz w:val="20"/>
            <w:u w:val="single"/>
          </w:rPr>
          <w:t>'When does it stop?' Slain man's family makes tearful plea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When does it stop?' Slain man's family makes tearful plea" w:history="1">
        <w:r>
          <w:rPr>
            <w:rFonts w:ascii="Arial" w:eastAsia="Arial" w:hAnsi="Arial" w:cs="Arial"/>
            <w:b/>
            <w:i w:val="0"/>
            <w:color w:val="0077CC"/>
            <w:sz w:val="20"/>
            <w:u w:val="single"/>
          </w:rPr>
          <w:t>'When does it stop?' Slain man's family makes tearful plea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How the racist killing of Vincent Chin sparked the Asian- American movement" w:history="1">
        <w:r>
          <w:rPr>
            <w:rFonts w:ascii="Arial" w:eastAsia="Arial" w:hAnsi="Arial" w:cs="Arial"/>
            <w:b/>
            <w:i w:val="0"/>
            <w:color w:val="0077CC"/>
            <w:sz w:val="20"/>
            <w:u w:val="single"/>
          </w:rPr>
          <w:t>How the racist killing of Vincent Chin sparked the Asian- American movement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When will we get enlightened about Islam?" w:history="1">
        <w:r>
          <w:rPr>
            <w:rFonts w:ascii="Arial" w:eastAsia="Arial" w:hAnsi="Arial" w:cs="Arial"/>
            <w:b/>
            <w:i w:val="0"/>
            <w:color w:val="0077CC"/>
            <w:sz w:val="20"/>
            <w:u w:val="single"/>
          </w:rPr>
          <w:t>When will we get enlightened about Islam?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When does it stop?' Slain man's family makes tearful plea 'When does it stop?' Slain man's family makes tearful plea" w:history="1">
        <w:r>
          <w:rPr>
            <w:rFonts w:ascii="Arial" w:eastAsia="Arial" w:hAnsi="Arial" w:cs="Arial"/>
            <w:b/>
            <w:i w:val="0"/>
            <w:color w:val="0077CC"/>
            <w:sz w:val="20"/>
            <w:u w:val="single"/>
          </w:rPr>
          <w:t>'When does it stop?' Slain man's family makes tearful plea 'When does it stop?' Slain man's family makes tearful plea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When does it stop?' Slain man's family makes tearful plea" w:history="1">
        <w:r>
          <w:rPr>
            <w:rFonts w:ascii="Arial" w:eastAsia="Arial" w:hAnsi="Arial" w:cs="Arial"/>
            <w:b/>
            <w:i w:val="0"/>
            <w:color w:val="0077CC"/>
            <w:sz w:val="20"/>
            <w:u w:val="single"/>
          </w:rPr>
          <w:t>'When does it stop?' Slain man's family makes tearful plea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Explanation of Vote on a Resolution on Global Health and Foreign Policy and Explanation of Position on a Resolution on the UN Decade of Healthy Ageing" w:history="1">
        <w:r>
          <w:rPr>
            <w:rFonts w:ascii="Arial" w:eastAsia="Arial" w:hAnsi="Arial" w:cs="Arial"/>
            <w:b/>
            <w:i w:val="0"/>
            <w:color w:val="0077CC"/>
            <w:sz w:val="20"/>
            <w:u w:val="single"/>
          </w:rPr>
          <w:t>Explanation of Vote on a Resolution on Global Health and Foreign Policy and Explanation of Position on a Resolution on the UN Decade of Healthy Ageing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AFTERMATH Civil rights groups demand culture shift" w:history="1">
        <w:r>
          <w:rPr>
            <w:rFonts w:ascii="Arial" w:eastAsia="Arial" w:hAnsi="Arial" w:cs="Arial"/>
            <w:b/>
            <w:i w:val="0"/>
            <w:color w:val="0077CC"/>
            <w:sz w:val="20"/>
            <w:u w:val="single"/>
          </w:rPr>
          <w:t>AFTERMATH Civil rights groups demand culture shift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AP News in Brief at 11:04 p.m. EDT AP News in Brief at 11:04 p.m. EDT" w:history="1">
        <w:r>
          <w:rPr>
            <w:rFonts w:ascii="Arial" w:eastAsia="Arial" w:hAnsi="Arial" w:cs="Arial"/>
            <w:b/>
            <w:i w:val="0"/>
            <w:color w:val="0077CC"/>
            <w:sz w:val="20"/>
            <w:u w:val="single"/>
          </w:rPr>
          <w:t>AP News in Brief at 11:04 p.m. EDT AP News in Brief at 11:04 p.m. EDT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SENATE RESOLUTION 627--RECOGNIZING JUNE 2020 AS ``LGBTQ PRIDE MONTH''; Congressional Record Vol. 166, No. 112 (Senate - June 17, 2020)" w:history="1">
        <w:r>
          <w:rPr>
            <w:rFonts w:ascii="Arial" w:eastAsia="Arial" w:hAnsi="Arial" w:cs="Arial"/>
            <w:b/>
            <w:i w:val="0"/>
            <w:color w:val="0077CC"/>
            <w:sz w:val="20"/>
            <w:u w:val="single"/>
          </w:rPr>
          <w:t>SENATE RESOLUTION 627--RECOGNIZING JUNE 2020 AS ``LGBTQ PRIDE MONTH''; Congressional Record Vol. 166, No. 112 (Senate - June 17,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How proud are we of America" w:history="1">
        <w:r>
          <w:rPr>
            <w:rFonts w:ascii="Arial" w:eastAsia="Arial" w:hAnsi="Arial" w:cs="Arial"/>
            <w:b/>
            <w:i w:val="0"/>
            <w:color w:val="0077CC"/>
            <w:sz w:val="20"/>
            <w:u w:val="single"/>
          </w:rPr>
          <w:t>How proud are we of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AP News in Brief at 11:04 p.m. EDT" w:history="1">
        <w:r>
          <w:rPr>
            <w:rFonts w:ascii="Arial" w:eastAsia="Arial" w:hAnsi="Arial" w:cs="Arial"/>
            <w:b/>
            <w:i w:val="0"/>
            <w:color w:val="0077CC"/>
            <w:sz w:val="20"/>
            <w:u w:val="single"/>
          </w:rPr>
          <w:t>AP News in Brief at 11:04 p.m. EDT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Trump and his company under investigation by New York district attorney, filing suggests - as it happened Filing suggests Cyrus Vance is investigating possible fraudTrump calls Birx's dire warning on coronavirus in the US 'patheti..." w:history="1">
        <w:r>
          <w:rPr>
            <w:rFonts w:ascii="Arial" w:eastAsia="Arial" w:hAnsi="Arial" w:cs="Arial"/>
            <w:b/>
            <w:i w:val="0"/>
            <w:color w:val="0077CC"/>
            <w:sz w:val="20"/>
            <w:u w:val="single"/>
          </w:rPr>
          <w:t>Trump and his company under investigation by New York district attorney, filing suggests - as it happened Filing suggests Cyrus Vance is investigating possible fraudTrump calls Birx's dire warning on coronavirus in the US 'patheti...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President Trump May Send Feds To Chicago; St. Louis Couple Charged; Portland Protests; China Forcing Uyghur Muslims To Make Face Masks; Chinese Officials Reject Claims of Uyghur Rights Abuses; Participation And Preparation For A C..." w:history="1">
        <w:r>
          <w:rPr>
            <w:rFonts w:ascii="Arial" w:eastAsia="Arial" w:hAnsi="Arial" w:cs="Arial"/>
            <w:b/>
            <w:i w:val="0"/>
            <w:color w:val="0077CC"/>
            <w:sz w:val="20"/>
            <w:u w:val="single"/>
          </w:rPr>
          <w:t>President Trump May Send Feds To Chicago; St. Louis Couple Charged; Portland Protests; China Forcing Uyghur Muslims To Make Face Masks; Chinese Officials Reject Claims of Uyghur Rights Abuses; Participation And Preparation For A 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Ottawa police will not lay charges in dispute on Barrhaven bridge" w:history="1">
        <w:r>
          <w:rPr>
            <w:rFonts w:ascii="Arial" w:eastAsia="Arial" w:hAnsi="Arial" w:cs="Arial"/>
            <w:b/>
            <w:i w:val="0"/>
            <w:color w:val="0077CC"/>
            <w:sz w:val="20"/>
            <w:u w:val="single"/>
          </w:rPr>
          <w:t>Ottawa police will not lay charges in dispute on Barrhaven bridge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HOUSE PASSES SCHNEIDER, DURBIN BIPARTISAN DOMESTIC TERRORISM PREVENTION ACT (DTPA)" w:history="1">
        <w:r>
          <w:rPr>
            <w:rFonts w:ascii="Arial" w:eastAsia="Arial" w:hAnsi="Arial" w:cs="Arial"/>
            <w:b/>
            <w:i w:val="0"/>
            <w:color w:val="0077CC"/>
            <w:sz w:val="20"/>
            <w:u w:val="single"/>
          </w:rPr>
          <w:t>HOUSE PASSES SCHNEIDER, DURBIN BIPARTISAN DOMESTIC TERRORISM PREVENTION ACT (DTPA)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Ottawa police will not lay charges in dispute on Barrhaven bridge" w:history="1">
        <w:r>
          <w:rPr>
            <w:rFonts w:ascii="Arial" w:eastAsia="Arial" w:hAnsi="Arial" w:cs="Arial"/>
            <w:b/>
            <w:i w:val="0"/>
            <w:color w:val="0077CC"/>
            <w:sz w:val="20"/>
            <w:u w:val="single"/>
          </w:rPr>
          <w:t>Ottawa police will not lay charges in dispute on Barrhaven bridge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House Passes Rep. Schneider, Sen. Durbin Bipartisan Domestic Terrorism Prevention Act" w:history="1">
        <w:r>
          <w:rPr>
            <w:rFonts w:ascii="Arial" w:eastAsia="Arial" w:hAnsi="Arial" w:cs="Arial"/>
            <w:b/>
            <w:i w:val="0"/>
            <w:color w:val="0077CC"/>
            <w:sz w:val="20"/>
            <w:u w:val="single"/>
          </w:rPr>
          <w:t>House Passes Rep. Schneider, Sen. Durbin Bipartisan Domestic Terrorism Prevention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Ottawa police will not lay charges in dispute on Barrhaven bridge" w:history="1">
        <w:r>
          <w:rPr>
            <w:rFonts w:ascii="Arial" w:eastAsia="Arial" w:hAnsi="Arial" w:cs="Arial"/>
            <w:b/>
            <w:i w:val="0"/>
            <w:color w:val="0077CC"/>
            <w:sz w:val="20"/>
            <w:u w:val="single"/>
          </w:rPr>
          <w:t>Ottawa police will not lay charges in dispute on Barrhaven bridge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Ottawa police will not lay charges in dispute on Barrhaven bridge" w:history="1">
        <w:r>
          <w:rPr>
            <w:rFonts w:ascii="Arial" w:eastAsia="Arial" w:hAnsi="Arial" w:cs="Arial"/>
            <w:b/>
            <w:i w:val="0"/>
            <w:color w:val="0077CC"/>
            <w:sz w:val="20"/>
            <w:u w:val="single"/>
          </w:rPr>
          <w:t>Ottawa police will not lay charges in dispute on Barrhaven bridge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THE REIDOUT for December 28, 2020" w:history="1">
        <w:r>
          <w:rPr>
            <w:rFonts w:ascii="Arial" w:eastAsia="Arial" w:hAnsi="Arial" w:cs="Arial"/>
            <w:b/>
            <w:i w:val="0"/>
            <w:color w:val="0077CC"/>
            <w:sz w:val="20"/>
            <w:u w:val="single"/>
          </w:rPr>
          <w:t>THE REIDOUT for December 28,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HOUSE PASSES SCHNEIDER, DURBIN BIPARTISAN DOMESTIC TERRORISM PREVENTION ACT (DTPA) Rep. Brad Schneider (D- IL ) News Release" w:history="1">
        <w:r>
          <w:rPr>
            <w:rFonts w:ascii="Arial" w:eastAsia="Arial" w:hAnsi="Arial" w:cs="Arial"/>
            <w:b/>
            <w:i w:val="0"/>
            <w:color w:val="0077CC"/>
            <w:sz w:val="20"/>
            <w:u w:val="single"/>
          </w:rPr>
          <w:t>HOUSE PASSES SCHNEIDER, DURBIN BIPARTISAN DOMESTIC TERRORISM PREVENTION ACT (DTPA) Rep. Brad Schneider (D- IL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Police won't lay charges in Barrhaven bridge call; Woman who called 911 about man told the dispatcher he was 'coloured'" w:history="1">
        <w:r>
          <w:rPr>
            <w:rFonts w:ascii="Arial" w:eastAsia="Arial" w:hAnsi="Arial" w:cs="Arial"/>
            <w:b/>
            <w:i w:val="0"/>
            <w:color w:val="0077CC"/>
            <w:sz w:val="20"/>
            <w:u w:val="single"/>
          </w:rPr>
          <w:t>Police won't lay charges in Barrhaven bridge call; Woman who called 911 about man told the dispatcher he was 'coloured'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House Passes Schneider, Durbin Bipartisan Domestic Terrorism Prevention Act (DTPA)" w:history="1">
        <w:r>
          <w:rPr>
            <w:rFonts w:ascii="Arial" w:eastAsia="Arial" w:hAnsi="Arial" w:cs="Arial"/>
            <w:b/>
            <w:i w:val="0"/>
            <w:color w:val="0077CC"/>
            <w:sz w:val="20"/>
            <w:u w:val="single"/>
          </w:rPr>
          <w:t>House Passes Schneider, Durbin Bipartisan Domestic Terrorism Prevention Act (DTPA)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James Murdoch: Why I resigned from News Corp After deepening estrangement with his father and brother and rising discomfort over the toxicity of Fox News , Rupert Murdoch's son tells Maureen Dowd why he walked away" w:history="1">
        <w:r>
          <w:rPr>
            <w:rFonts w:ascii="Arial" w:eastAsia="Arial" w:hAnsi="Arial" w:cs="Arial"/>
            <w:b/>
            <w:i w:val="0"/>
            <w:color w:val="0077CC"/>
            <w:sz w:val="20"/>
            <w:u w:val="single"/>
          </w:rPr>
          <w:t>James Murdoch: Why I resigned from News Corp After deepening estrangement with his father and brother and rising discomfort over the toxicity of Fox News , Rupert Murdoch's son tells Maureen Dowd why he walked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08/29 Links: Caroline B. Glick: The Israel -Sunni Arab bloc - the new sheriff; UAE formally abolishes Israel boycott law ahead of delegation's arrival" w:history="1">
        <w:r>
          <w:rPr>
            <w:rFonts w:ascii="Arial" w:eastAsia="Arial" w:hAnsi="Arial" w:cs="Arial"/>
            <w:b/>
            <w:i w:val="0"/>
            <w:color w:val="0077CC"/>
            <w:sz w:val="20"/>
            <w:u w:val="single"/>
          </w:rPr>
          <w:t>08/29 Links: Caroline B. Glick: The Israel -Sunni Arab bloc - the new sheriff; UAE formally abolishes Israel boycott law ahead of delegation's arrival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11th Day of Protests over Floyd Death Under Way; New Video of Tacoma Arrest Appears to Show Police Striking Manuel Ellis Before he Died in their Custody; Ahead: Wolf one-on-one with Buffalo Mayor; U.S. Park Police Acknowledge Prot..." w:history="1">
        <w:r>
          <w:rPr>
            <w:rFonts w:ascii="Arial" w:eastAsia="Arial" w:hAnsi="Arial" w:cs="Arial"/>
            <w:b/>
            <w:i w:val="0"/>
            <w:color w:val="0077CC"/>
            <w:sz w:val="20"/>
            <w:u w:val="single"/>
          </w:rPr>
          <w:t>11th Day of Protests over Floyd Death Under Way; New Video of Tacoma Arrest Appears to Show Police Striking Manuel Ellis Before he Died in their Custody; Ahead: Wolf one-on-one with Buffalo Mayor; U.S. Park Police Acknowledge Prot...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Racist call victims backed" w:history="1">
        <w:r>
          <w:rPr>
            <w:rFonts w:ascii="Arial" w:eastAsia="Arial" w:hAnsi="Arial" w:cs="Arial"/>
            <w:b/>
            <w:i w:val="0"/>
            <w:color w:val="0077CC"/>
            <w:sz w:val="20"/>
            <w:u w:val="single"/>
          </w:rPr>
          <w:t>Racist call victims backed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What If The Christ Child Had Been Born In The American Police State? – OpEd" w:history="1">
        <w:r>
          <w:rPr>
            <w:rFonts w:ascii="Arial" w:eastAsia="Arial" w:hAnsi="Arial" w:cs="Arial"/>
            <w:b/>
            <w:i w:val="0"/>
            <w:color w:val="0077CC"/>
            <w:sz w:val="20"/>
            <w:u w:val="single"/>
          </w:rPr>
          <w:t>What If The Christ Child Had Been Born In The American Police State? – OpEd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Free speech battle a volcano that's ready to blow" w:history="1">
        <w:r>
          <w:rPr>
            <w:rFonts w:ascii="Arial" w:eastAsia="Arial" w:hAnsi="Arial" w:cs="Arial"/>
            <w:b/>
            <w:i w:val="0"/>
            <w:color w:val="0077CC"/>
            <w:sz w:val="20"/>
            <w:u w:val="single"/>
          </w:rPr>
          <w:t>Free speech battle a volcano that's ready to blow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Op-Ed: Slipping through the cracks: government-sanctioned xenophobia" w:history="1">
        <w:r>
          <w:rPr>
            <w:rFonts w:ascii="Arial" w:eastAsia="Arial" w:hAnsi="Arial" w:cs="Arial"/>
            <w:b/>
            <w:i w:val="0"/>
            <w:color w:val="0077CC"/>
            <w:sz w:val="20"/>
            <w:u w:val="single"/>
          </w:rPr>
          <w:t>Op-Ed: Slipping through the cracks: government-sanctioned xenophobia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Free speech battle a volcano that’s ready to blow" w:history="1">
        <w:r>
          <w:rPr>
            <w:rFonts w:ascii="Arial" w:eastAsia="Arial" w:hAnsi="Arial" w:cs="Arial"/>
            <w:b/>
            <w:i w:val="0"/>
            <w:color w:val="0077CC"/>
            <w:sz w:val="20"/>
            <w:u w:val="single"/>
          </w:rPr>
          <w:t>Free speech battle a volcano that’s ready to blow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Tolerance has a fatal flaw. This is the solution" w:history="1">
        <w:r>
          <w:rPr>
            <w:rFonts w:ascii="Arial" w:eastAsia="Arial" w:hAnsi="Arial" w:cs="Arial"/>
            <w:b/>
            <w:i w:val="0"/>
            <w:color w:val="0077CC"/>
            <w:sz w:val="20"/>
            <w:u w:val="single"/>
          </w:rPr>
          <w:t>Tolerance has a fatal flaw. This is the solution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The Pope and the Homophobia of the Church: Is the Catholic Church in favour of gays?" w:history="1">
        <w:r>
          <w:rPr>
            <w:rFonts w:ascii="Arial" w:eastAsia="Arial" w:hAnsi="Arial" w:cs="Arial"/>
            <w:b/>
            <w:i w:val="0"/>
            <w:color w:val="0077CC"/>
            <w:sz w:val="20"/>
            <w:u w:val="single"/>
          </w:rPr>
          <w:t>The Pope and the Homophobia of the Church: Is the Catholic Church in favour of gays?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The great pandemic blame game between the US and China has left thousands of people stranded For Chinese students who have finished their degrees with no job prospects in America , not being able to return home means worries about..." w:history="1">
        <w:r>
          <w:rPr>
            <w:rFonts w:ascii="Arial" w:eastAsia="Arial" w:hAnsi="Arial" w:cs="Arial"/>
            <w:b/>
            <w:i w:val="0"/>
            <w:color w:val="0077CC"/>
            <w:sz w:val="20"/>
            <w:u w:val="single"/>
          </w:rPr>
          <w:t>The great pandemic blame game between the US and China has left thousands of people stranded For Chinese students who have finished their degrees with no job prospects in America , not being able to return home means worries about...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What you need to know about coronavirus on Wednesday, August 19" w:history="1">
        <w:r>
          <w:rPr>
            <w:rFonts w:ascii="Arial" w:eastAsia="Arial" w:hAnsi="Arial" w:cs="Arial"/>
            <w:b/>
            <w:i w:val="0"/>
            <w:color w:val="0077CC"/>
            <w:sz w:val="20"/>
            <w:u w:val="single"/>
          </w:rPr>
          <w:t>What you need to know about coronavirus on Wednesday, August 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Gates of Vienna News Feed 8/10/2020" w:history="1">
        <w:r>
          <w:rPr>
            <w:rFonts w:ascii="Arial" w:eastAsia="Arial" w:hAnsi="Arial" w:cs="Arial"/>
            <w:b/>
            <w:i w:val="0"/>
            <w:color w:val="0077CC"/>
            <w:sz w:val="20"/>
            <w:u w:val="single"/>
          </w:rPr>
          <w:t>Gates of Vienna News Feed 8/10/2020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What you need to know about coronavirus on Wednesday, August 19" w:history="1">
        <w:r>
          <w:rPr>
            <w:rFonts w:ascii="Arial" w:eastAsia="Arial" w:hAnsi="Arial" w:cs="Arial"/>
            <w:b/>
            <w:i w:val="0"/>
            <w:color w:val="0077CC"/>
            <w:sz w:val="20"/>
            <w:u w:val="single"/>
          </w:rPr>
          <w:t>What you need to know about coronavirus on Wednesday, August 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India Rounds Up Critics Under Shadow of Virus Crisis, Activists Say" w:history="1">
        <w:r>
          <w:rPr>
            <w:rFonts w:ascii="Arial" w:eastAsia="Arial" w:hAnsi="Arial" w:cs="Arial"/>
            <w:b/>
            <w:i w:val="0"/>
            <w:color w:val="0077CC"/>
            <w:sz w:val="20"/>
            <w:u w:val="single"/>
          </w:rPr>
          <w:t>India Rounds Up Critics Under Shadow of Virus Crisis, Activists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11/12 Links Pt2: An encounter with Rabbi Sacks, a Jewish leader who inspired a generation; WHO Meeting Deviates From Coronavirus to Single Out Israel As Violator of Health Rights" w:history="1">
        <w:r>
          <w:rPr>
            <w:rFonts w:ascii="Arial" w:eastAsia="Arial" w:hAnsi="Arial" w:cs="Arial"/>
            <w:b/>
            <w:i w:val="0"/>
            <w:color w:val="0077CC"/>
            <w:sz w:val="20"/>
            <w:u w:val="single"/>
          </w:rPr>
          <w:t>11/12 Links Pt2: An encounter with Rabbi Sacks, a Jewish leader who inspired a generation; WHO Meeting Deviates From Coronavirus to Single Out Israel As Violator of Health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Baku's, Ankara's aggression is attack against UN values - Permanent Representative of Armenia to UN" w:history="1">
        <w:r>
          <w:rPr>
            <w:rFonts w:ascii="Arial" w:eastAsia="Arial" w:hAnsi="Arial" w:cs="Arial"/>
            <w:b/>
            <w:i w:val="0"/>
            <w:color w:val="0077CC"/>
            <w:sz w:val="20"/>
            <w:u w:val="single"/>
          </w:rPr>
          <w:t>Baku's, Ankara's aggression is attack against UN values - Permanent Representative of Armenia to 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University of Virginia 's School of Law : Tipping Point for Criminal Justice Reform" w:history="1">
        <w:r>
          <w:rPr>
            <w:rFonts w:ascii="Arial" w:eastAsia="Arial" w:hAnsi="Arial" w:cs="Arial"/>
            <w:b/>
            <w:i w:val="0"/>
            <w:color w:val="0077CC"/>
            <w:sz w:val="20"/>
            <w:u w:val="single"/>
          </w:rPr>
          <w:t>University of Virginia 's School of Law : Tipping Point for Criminal Justice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THE BEAT With ARI MELBER for June 24, 2020" w:history="1">
        <w:r>
          <w:rPr>
            <w:rFonts w:ascii="Arial" w:eastAsia="Arial" w:hAnsi="Arial" w:cs="Arial"/>
            <w:b/>
            <w:i w:val="0"/>
            <w:color w:val="0077CC"/>
            <w:sz w:val="20"/>
            <w:u w:val="single"/>
          </w:rPr>
          <w:t>THE BEAT With ARI MELBER for June 24,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Social media CEOs rebuff bias claims, vow to defend election" w:history="1">
        <w:r>
          <w:rPr>
            <w:rFonts w:ascii="Arial" w:eastAsia="Arial" w:hAnsi="Arial" w:cs="Arial"/>
            <w:b/>
            <w:i w:val="0"/>
            <w:color w:val="0077CC"/>
            <w:sz w:val="20"/>
            <w:u w:val="single"/>
          </w:rPr>
          <w:t>Social media CEOs rebuff bias claims, vow to defend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POLITICSNATION WITH AL SHARPTON for June 21, 2020" w:history="1">
        <w:r>
          <w:rPr>
            <w:rFonts w:ascii="Arial" w:eastAsia="Arial" w:hAnsi="Arial" w:cs="Arial"/>
            <w:b/>
            <w:i w:val="0"/>
            <w:color w:val="0077CC"/>
            <w:sz w:val="20"/>
            <w:u w:val="single"/>
          </w:rPr>
          <w:t>POLITICSNATION WITH AL SHARPTON for June 21,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Social media CEOs rebuff bias claims, vow to defend election" w:history="1">
        <w:r>
          <w:rPr>
            <w:rFonts w:ascii="Arial" w:eastAsia="Arial" w:hAnsi="Arial" w:cs="Arial"/>
            <w:b/>
            <w:i w:val="0"/>
            <w:color w:val="0077CC"/>
            <w:sz w:val="20"/>
            <w:u w:val="single"/>
          </w:rPr>
          <w:t>Social media CEOs rebuff bias claims, vow to defend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Social media CEOs rebuff bias claims, vow to defend election" w:history="1">
        <w:r>
          <w:rPr>
            <w:rFonts w:ascii="Arial" w:eastAsia="Arial" w:hAnsi="Arial" w:cs="Arial"/>
            <w:b/>
            <w:i w:val="0"/>
            <w:color w:val="0077CC"/>
            <w:sz w:val="20"/>
            <w:u w:val="single"/>
          </w:rPr>
          <w:t>Social media CEOs rebuff bias claims, vow to defend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Social media CEOs rebuff bias claims, vow to defend election" w:history="1">
        <w:r>
          <w:rPr>
            <w:rFonts w:ascii="Arial" w:eastAsia="Arial" w:hAnsi="Arial" w:cs="Arial"/>
            <w:b/>
            <w:i w:val="0"/>
            <w:color w:val="0077CC"/>
            <w:sz w:val="20"/>
            <w:u w:val="single"/>
          </w:rPr>
          <w:t>Social media CEOs rebuff bias claims, vow to defend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Latinos Push to Make Voices Heard in Hollywood" w:history="1">
        <w:r>
          <w:rPr>
            <w:rFonts w:ascii="Arial" w:eastAsia="Arial" w:hAnsi="Arial" w:cs="Arial"/>
            <w:b/>
            <w:i w:val="0"/>
            <w:color w:val="0077CC"/>
            <w:sz w:val="20"/>
            <w:u w:val="single"/>
          </w:rPr>
          <w:t>Latinos Push to Make Voices Heard in Hollywood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Discussing the Why Behind Fake Hate Crimes with Dr. Wilfred Reilly" w:history="1">
        <w:r>
          <w:rPr>
            <w:rFonts w:ascii="Arial" w:eastAsia="Arial" w:hAnsi="Arial" w:cs="Arial"/>
            <w:b/>
            <w:i w:val="0"/>
            <w:color w:val="0077CC"/>
            <w:sz w:val="20"/>
            <w:u w:val="single"/>
          </w:rPr>
          <w:t>Discussing the Why Behind Fake Hate Crimes with Dr. Wilfred Reilly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George Floyd To Be Laid To Rest After Emotional Final Memorial; Most GOP Senators Silent On Trump's Tweet About Elderly Protesters; A.G. Barr Contradicts Trump On Why The President Was In WH Bunker; What &quot;Defund The Police&quot; Advoca..." w:history="1">
        <w:r>
          <w:rPr>
            <w:rFonts w:ascii="Arial" w:eastAsia="Arial" w:hAnsi="Arial" w:cs="Arial"/>
            <w:b/>
            <w:i w:val="0"/>
            <w:color w:val="0077CC"/>
            <w:sz w:val="20"/>
            <w:u w:val="single"/>
          </w:rPr>
          <w:t>George Floyd To Be Laid To Rest After Emotional Final Memorial; Most GOP Senators Silent On Trump's Tweet About Elderly Protesters; A.G. Barr Contradicts Trump On Why The President Was In WH Bunker; What "Defund The Police" Advoca...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We carry the pain every day': Seven black women who have lost a child - including mothers of Ahmaud Arbury, Breonna Taylor, Tayvon Martin, and Tamir Rice - share their heartache, and their hopes for the country's future" w:history="1">
        <w:r>
          <w:rPr>
            <w:rFonts w:ascii="Arial" w:eastAsia="Arial" w:hAnsi="Arial" w:cs="Arial"/>
            <w:b/>
            <w:i w:val="0"/>
            <w:color w:val="0077CC"/>
            <w:sz w:val="20"/>
            <w:u w:val="single"/>
          </w:rPr>
          <w:t>'We carry the pain every day': Seven black women who have lost a child - including mothers of Ahmaud Arbury, Breonna Taylor, Tayvon Martin, and Tamir Rice - share their heartache, and their hopes for the country's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Punks spray Brooklyn yeshiva with swastika" w:history="1">
        <w:r>
          <w:rPr>
            <w:rFonts w:ascii="Arial" w:eastAsia="Arial" w:hAnsi="Arial" w:cs="Arial"/>
            <w:b/>
            <w:i w:val="0"/>
            <w:color w:val="0077CC"/>
            <w:sz w:val="20"/>
            <w:u w:val="single"/>
          </w:rPr>
          <w:t>Punks spray Brooklyn yeshiva with swastika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Latinos, Long Dismissed in Hollywood , Push to Make Voices Heard" w:history="1">
        <w:r>
          <w:rPr>
            <w:rFonts w:ascii="Arial" w:eastAsia="Arial" w:hAnsi="Arial" w:cs="Arial"/>
            <w:b/>
            <w:i w:val="0"/>
            <w:color w:val="0077CC"/>
            <w:sz w:val="20"/>
            <w:u w:val="single"/>
          </w:rPr>
          <w:t>Latinos, Long Dismissed in Hollywood , Push to Make Voices Heard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THE LAST WORD WITH LAWRENCE O`DONNELL for December 07, 2020" w:history="1">
        <w:r>
          <w:rPr>
            <w:rFonts w:ascii="Arial" w:eastAsia="Arial" w:hAnsi="Arial" w:cs="Arial"/>
            <w:b/>
            <w:i w:val="0"/>
            <w:color w:val="0077CC"/>
            <w:sz w:val="20"/>
            <w:u w:val="single"/>
          </w:rPr>
          <w:t>THE LAST WORD WITH LAWRENCE O`DONNELL for December 07,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Senate passes bill that would rename confederate bases; Facial recognition lawsuit: Facebook raises offer to settle class action case; Unrest in America : Protesters rally in front of Chicago Mayor's House; Rising U.S. -China Tens..." w:history="1">
        <w:r>
          <w:rPr>
            <w:rFonts w:ascii="Arial" w:eastAsia="Arial" w:hAnsi="Arial" w:cs="Arial"/>
            <w:b/>
            <w:i w:val="0"/>
            <w:color w:val="0077CC"/>
            <w:sz w:val="20"/>
            <w:u w:val="single"/>
          </w:rPr>
          <w:t>Senate passes bill that would rename confederate bases; Facial recognition lawsuit: Facebook raises offer to settle class action case; Unrest in America : Protesters rally in front of Chicago Mayor's House; Rising U.S. -China Tens...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Inequality In America ; Nationwide Movement To Defund Police Gains Support; &quot;Gone With The Wind&quot; Temporarily Removed From HBO Max; Minneapolis Police Chief Stops Police Union Negotiations; U.S. Cities Mull Police Reform After Deat..." w:history="1">
        <w:r>
          <w:rPr>
            <w:rFonts w:ascii="Arial" w:eastAsia="Arial" w:hAnsi="Arial" w:cs="Arial"/>
            <w:b/>
            <w:i w:val="0"/>
            <w:color w:val="0077CC"/>
            <w:sz w:val="20"/>
            <w:u w:val="single"/>
          </w:rPr>
          <w:t>Inequality In America ; Nationwide Movement To Defund Police Gains Support; "Gone With The Wind" Temporarily Removed From HBO Max; Minneapolis Police Chief Stops Police Union Negotiations; U.S. Cities Mull Police Reform After Deat...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Are the Emmys Still Racist?" w:history="1">
        <w:r>
          <w:rPr>
            <w:rFonts w:ascii="Arial" w:eastAsia="Arial" w:hAnsi="Arial" w:cs="Arial"/>
            <w:b/>
            <w:i w:val="0"/>
            <w:color w:val="0077CC"/>
            <w:sz w:val="20"/>
            <w:u w:val="single"/>
          </w:rPr>
          <w:t>Are the Emmys Still Racist?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AMERICAN JEWISH COMMITTEE (AJC) CELEBRATES JUNETEENTH" w:history="1">
        <w:r>
          <w:rPr>
            <w:rFonts w:ascii="Arial" w:eastAsia="Arial" w:hAnsi="Arial" w:cs="Arial"/>
            <w:b/>
            <w:i w:val="0"/>
            <w:color w:val="0077CC"/>
            <w:sz w:val="20"/>
            <w:u w:val="single"/>
          </w:rPr>
          <w:t>AMERICAN JEWISH COMMITTEE (AJC) CELEBRATES JUNETEENTH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Joe Biden 2020: What a Democratic Presidential win would mean for America" w:history="1">
        <w:r>
          <w:rPr>
            <w:rFonts w:ascii="Arial" w:eastAsia="Arial" w:hAnsi="Arial" w:cs="Arial"/>
            <w:b/>
            <w:i w:val="0"/>
            <w:color w:val="0077CC"/>
            <w:sz w:val="20"/>
            <w:u w:val="single"/>
          </w:rPr>
          <w:t>Joe Biden 2020: What a Democratic Presidential win would mean for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President Trump Announces Another Historic Peace Deal in the Middle East; President Trump Honors Those Who Lost Their Lives on September 11, 2001; Interview with White House Press Secretary Kayleigh McEnany" w:history="1">
        <w:r>
          <w:rPr>
            <w:rFonts w:ascii="Arial" w:eastAsia="Arial" w:hAnsi="Arial" w:cs="Arial"/>
            <w:b/>
            <w:i w:val="0"/>
            <w:color w:val="0077CC"/>
            <w:sz w:val="20"/>
            <w:u w:val="single"/>
          </w:rPr>
          <w:t>President Trump Announces Another Historic Peace Deal in the Middle East; President Trump Honors Those Who Lost Their Lives on September 11, 2001; Interview with White House Press Secretary Kayleigh McEnany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Joe Biden 2020: What a Democratic Presidential win would mean for America" w:history="1">
        <w:r>
          <w:rPr>
            <w:rFonts w:ascii="Arial" w:eastAsia="Arial" w:hAnsi="Arial" w:cs="Arial"/>
            <w:b/>
            <w:i w:val="0"/>
            <w:color w:val="0077CC"/>
            <w:sz w:val="20"/>
            <w:u w:val="single"/>
          </w:rPr>
          <w:t>Joe Biden 2020: What a Democratic Presidential win would mean for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Reader's Digest Names Buchanan, MI the 'Nicest Place in America ' This Small, Rural Town Would Not Be Defeated by the Virus and United to Fight Racial Injustice" w:history="1">
        <w:r>
          <w:rPr>
            <w:rFonts w:ascii="Arial" w:eastAsia="Arial" w:hAnsi="Arial" w:cs="Arial"/>
            <w:b/>
            <w:i w:val="0"/>
            <w:color w:val="0077CC"/>
            <w:sz w:val="20"/>
            <w:u w:val="single"/>
          </w:rPr>
          <w:t>Reader's Digest Names Buchanan, MI the 'Nicest Place in America ' This Small, Rural Town Would Not Be Defeated by the Virus and United to Fight Racial Injustice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The Black Lives Matter Movement Is Being Written Into the Streetscape" w:history="1">
        <w:r>
          <w:rPr>
            <w:rFonts w:ascii="Arial" w:eastAsia="Arial" w:hAnsi="Arial" w:cs="Arial"/>
            <w:b/>
            <w:i w:val="0"/>
            <w:color w:val="0077CC"/>
            <w:sz w:val="20"/>
            <w:u w:val="single"/>
          </w:rPr>
          <w:t>The Black Lives Matter Movement Is Being Written Into the Streetscape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Huge Protests across America against Brutality, for Equality; Philadelphia Protesters Take to Iconic &quot;Rocky&quot; Steps; Black Lives Matter Supporters in Berlin Hold Silent Protest; Tensions Heat Up at London Protest; Barr Denies Order..." w:history="1">
        <w:r>
          <w:rPr>
            <w:rFonts w:ascii="Arial" w:eastAsia="Arial" w:hAnsi="Arial" w:cs="Arial"/>
            <w:b/>
            <w:i w:val="0"/>
            <w:color w:val="0077CC"/>
            <w:sz w:val="20"/>
            <w:u w:val="single"/>
          </w:rPr>
          <w:t>Huge Protests across America against Brutality, for Equality; Philadelphia Protesters Take to Iconic "Rocky" Steps; Black Lives Matter Supporters in Berlin Hold Silent Protest; Tensions Heat Up at London Protest; Barr Denies 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Protests Underway Across The U.S. For 12th Straight Day; Protesters Rally For Justice In Name Of George Floyd; NFL Commissioner Says He Was &quot;Wrong&quot; About Player Protests. Aired 6-7p ET" w:history="1">
        <w:r>
          <w:rPr>
            <w:rFonts w:ascii="Arial" w:eastAsia="Arial" w:hAnsi="Arial" w:cs="Arial"/>
            <w:b/>
            <w:i w:val="0"/>
            <w:color w:val="0077CC"/>
            <w:sz w:val="20"/>
            <w:u w:val="single"/>
          </w:rPr>
          <w:t>Protests Underway Across The U.S. For 12th Straight Day; Protesters Rally For Justice In Name Of George Floyd; NFL Commissioner Says He Was "Wrong" About Player Protests. Aired 6-7p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quot;Give me money or we'll break windows&quot;" w:history="1">
        <w:r>
          <w:rPr>
            <w:rFonts w:ascii="Arial" w:eastAsia="Arial" w:hAnsi="Arial" w:cs="Arial"/>
            <w:b/>
            <w:i w:val="0"/>
            <w:color w:val="0077CC"/>
            <w:sz w:val="20"/>
            <w:u w:val="single"/>
          </w:rPr>
          <w:t>"Give me money or we'll break windows"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With New Policies, Cities Seek a ‘Seismic Shift’ in Policing" w:history="1">
        <w:r>
          <w:rPr>
            <w:rFonts w:ascii="Arial" w:eastAsia="Arial" w:hAnsi="Arial" w:cs="Arial"/>
            <w:b/>
            <w:i w:val="0"/>
            <w:color w:val="0077CC"/>
            <w:sz w:val="20"/>
            <w:u w:val="single"/>
          </w:rPr>
          <w:t>With New Policies, Cities Seek a ‘Seismic Shift’ in Policing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Biden reaches out to Latino voters with plan to tackle inequalities Plan addresses inequalities facing Latinos, who are poised to make up largest share of voters who are people of color, amid Covid-19 financial crisis" w:history="1">
        <w:r>
          <w:rPr>
            <w:rFonts w:ascii="Arial" w:eastAsia="Arial" w:hAnsi="Arial" w:cs="Arial"/>
            <w:b/>
            <w:i w:val="0"/>
            <w:color w:val="0077CC"/>
            <w:sz w:val="20"/>
            <w:u w:val="single"/>
          </w:rPr>
          <w:t>Biden reaches out to Latino voters with plan to tackle inequalities Plan addresses inequalities facing Latinos, who are poised to make up largest share of voters who are people of color, amid Covid-19 financial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Effect of Psychopathy on Physical Aggression Toward Gay and Heterosexual Men" w:history="1">
        <w:r>
          <w:rPr>
            <w:rFonts w:ascii="Arial" w:eastAsia="Arial" w:hAnsi="Arial" w:cs="Arial"/>
            <w:b/>
            <w:i w:val="0"/>
            <w:color w:val="0077CC"/>
            <w:sz w:val="20"/>
            <w:u w:val="single"/>
          </w:rPr>
          <w:t>Effect of Psychopathy on Physical Aggression Toward Gay and Heterosexual 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Interview With Killer Mike; Minneapolis Votes to Ban Police Choke Holds. Aired 3-3:30p ET" w:history="1">
        <w:r>
          <w:rPr>
            <w:rFonts w:ascii="Arial" w:eastAsia="Arial" w:hAnsi="Arial" w:cs="Arial"/>
            <w:b/>
            <w:i w:val="0"/>
            <w:color w:val="0077CC"/>
            <w:sz w:val="20"/>
            <w:u w:val="single"/>
          </w:rPr>
          <w:t>Interview With Killer Mike; Minneapolis Votes to Ban Police Choke Holds. Aired 3-3:30p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10/30 Links Pt2: Corbyn is one man. Left-Wing Antisemitism is a Tradition; Britain 's Labour Party will struggle to erase its moral stain; The Narcissism of The NYTs' Foreign Coverage" w:history="1">
        <w:r>
          <w:rPr>
            <w:rFonts w:ascii="Arial" w:eastAsia="Arial" w:hAnsi="Arial" w:cs="Arial"/>
            <w:b/>
            <w:i w:val="0"/>
            <w:color w:val="0077CC"/>
            <w:sz w:val="20"/>
            <w:u w:val="single"/>
          </w:rPr>
          <w:t>10/30 Links Pt2: Corbyn is one man. Left-Wing Antisemitism is a Tradition; Britain 's Labour Party will struggle to erase its moral stain; The Narcissism of The NYTs' Foreign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Third Committee Delegates Decry Systemic Racism against People of African Descent, Minorities, as Dialogues with Experts Reveal Frustrated Demands for Justice" w:history="1">
        <w:r>
          <w:rPr>
            <w:rFonts w:ascii="Arial" w:eastAsia="Arial" w:hAnsi="Arial" w:cs="Arial"/>
            <w:b/>
            <w:i w:val="0"/>
            <w:color w:val="0077CC"/>
            <w:sz w:val="20"/>
            <w:u w:val="single"/>
          </w:rPr>
          <w:t>Third Committee Delegates Decry Systemic Racism against People of African Descent, Minorities, as Dialogues with Experts Reveal Frustrated Demands for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12/21 Links Pt2: The dangerous logic of anti-racism; Fauda became a bridge between Arabs, Jews; Life sentence for Halle synagogue shooter who killed 2 in Yom Kippur rampage" w:history="1">
        <w:r>
          <w:rPr>
            <w:rFonts w:ascii="Arial" w:eastAsia="Arial" w:hAnsi="Arial" w:cs="Arial"/>
            <w:b/>
            <w:i w:val="0"/>
            <w:color w:val="0077CC"/>
            <w:sz w:val="20"/>
            <w:u w:val="single"/>
          </w:rPr>
          <w:t>12/21 Links Pt2: The dangerous logic of anti-racism; Fauda became a bridge between Arabs, Jews; Life sentence for Halle synagogue shooter who killed 2 in Yom Kippur rampage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Hugs helped El Paso victims cope after the shooting. A sign of affection now could put their lives at risk" w:history="1">
        <w:r>
          <w:rPr>
            <w:rFonts w:ascii="Arial" w:eastAsia="Arial" w:hAnsi="Arial" w:cs="Arial"/>
            <w:b/>
            <w:i w:val="0"/>
            <w:color w:val="0077CC"/>
            <w:sz w:val="20"/>
            <w:u w:val="single"/>
          </w:rPr>
          <w:t>Hugs helped El Paso victims cope after the shooting. A sign of affection now could put their lives at risk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Senate Commerce, Science &amp; Transportation Subcommittee Issues Testimony From U.S. Naval Academy Professor Kosseff" w:history="1">
        <w:r>
          <w:rPr>
            <w:rFonts w:ascii="Arial" w:eastAsia="Arial" w:hAnsi="Arial" w:cs="Arial"/>
            <w:b/>
            <w:i w:val="0"/>
            <w:color w:val="0077CC"/>
            <w:sz w:val="20"/>
            <w:u w:val="single"/>
          </w:rPr>
          <w:t>Senate Commerce, Science &amp; Transportation Subcommittee Issues Testimony From U.S. Naval Academy Professor Kosseff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Hugs helped El Paso victims cope after the shooting. A sign of affection now could put their lives at risk" w:history="1">
        <w:r>
          <w:rPr>
            <w:rFonts w:ascii="Arial" w:eastAsia="Arial" w:hAnsi="Arial" w:cs="Arial"/>
            <w:b/>
            <w:i w:val="0"/>
            <w:color w:val="0077CC"/>
            <w:sz w:val="20"/>
            <w:u w:val="single"/>
          </w:rPr>
          <w:t>Hugs helped El Paso victims cope after the shooting. A sign of affection now could put their lives at risk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Senate Commerce, Science and Transportation Subcommittee on Communications, Technology, Innovation and the Internet Hearing &quot;The PACT Act and Section 230: The Impact of the Law that Helped Create the Internet and an Examination of..." w:history="1">
        <w:r>
          <w:rPr>
            <w:rFonts w:ascii="Arial" w:eastAsia="Arial" w:hAnsi="Arial" w:cs="Arial"/>
            <w:b/>
            <w:i w:val="0"/>
            <w:color w:val="0077CC"/>
            <w:sz w:val="20"/>
            <w:u w:val="single"/>
          </w:rPr>
          <w:t>Senate Commerce, Science and Transportation Subcommittee on Communications, Technology, Innovation and the Internet Hearing "The PACT Act and Section 230: The Impact of the Law that Helped Create the Internet and an Examination of...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Justice Dept. Unit That Prosecuted Roger Stone Is Reorganized" w:history="1">
        <w:r>
          <w:rPr>
            <w:rFonts w:ascii="Arial" w:eastAsia="Arial" w:hAnsi="Arial" w:cs="Arial"/>
            <w:b/>
            <w:i w:val="0"/>
            <w:color w:val="0077CC"/>
            <w:sz w:val="20"/>
            <w:u w:val="single"/>
          </w:rPr>
          <w:t>Justice Dept. Unit That Prosecuted Roger Stone Is Reorganized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07/20 Links Pt2: Why does cancel culture never apply to anti-Semitism?; The Connection Between Pan-Africanism and Zionism; I'm a Jew of color. I won't be quiet about anti-Semitism." w:history="1">
        <w:r>
          <w:rPr>
            <w:rFonts w:ascii="Arial" w:eastAsia="Arial" w:hAnsi="Arial" w:cs="Arial"/>
            <w:b/>
            <w:i w:val="0"/>
            <w:color w:val="0077CC"/>
            <w:sz w:val="20"/>
            <w:u w:val="single"/>
          </w:rPr>
          <w:t>07/20 Links Pt2: Why does cancel culture never apply to anti-Semitism?; The Connection Between Pan-Africanism and Zionism; I'm a Jew of color. I won't be quiet about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Trump Team Attempts Cleanup After First Debate with Biden; Trump and Biden Both Hit Campaign Trail After Chaotic Debate; 26 U.S. States Seeing Rise in Coronavirus Cases; Far-Right Group Proud Boys Celebrated Trump's Shoutout; Sout..." w:history="1">
        <w:r>
          <w:rPr>
            <w:rFonts w:ascii="Arial" w:eastAsia="Arial" w:hAnsi="Arial" w:cs="Arial"/>
            <w:b/>
            <w:i w:val="0"/>
            <w:color w:val="0077CC"/>
            <w:sz w:val="20"/>
            <w:u w:val="single"/>
          </w:rPr>
          <w:t>Trump Team Attempts Cleanup After First Debate with Biden; Trump and Biden Both Hit Campaign Trail After Chaotic Debate; 26 U.S. States Seeing Rise in Coronavirus Cases; Far-Right Group Proud Boys Celebrated Trump's Shoutout; Sout...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Too Much Politics Results to Murky Interpretation of Coronavirus; President Trump Not Pleased with the Huge BLM Mural; Schools Urge to Reopen this Fall Come What May; DeSean Jackson Takes a Lot of Heat Over Anti-Semitic Post. Aired 10-11p ET" w:history="1">
        <w:r>
          <w:rPr>
            <w:rFonts w:ascii="Arial" w:eastAsia="Arial" w:hAnsi="Arial" w:cs="Arial"/>
            <w:b/>
            <w:i w:val="0"/>
            <w:color w:val="0077CC"/>
            <w:sz w:val="20"/>
            <w:u w:val="single"/>
          </w:rPr>
          <w:t>Too Much Politics Results to Murky Interpretation of Coronavirus; President Trump Not Pleased with the Huge BLM Mural; Schools Urge to Reopen this Fall Come What May; DeSean Jackson Takes a Lot of Heat Over Anti-Semitic Post. Aired 10-11p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THE LGBT+ collective cancels marches but not claims for the pandemic" w:history="1">
        <w:r>
          <w:rPr>
            <w:rFonts w:ascii="Arial" w:eastAsia="Arial" w:hAnsi="Arial" w:cs="Arial"/>
            <w:b/>
            <w:i w:val="0"/>
            <w:color w:val="0077CC"/>
            <w:sz w:val="20"/>
            <w:u w:val="single"/>
          </w:rPr>
          <w:t>THE LGBT+ collective cancels marches but not claims for the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Gates of Vienna News Feed 7/8/2020" w:history="1">
        <w:r>
          <w:rPr>
            <w:rFonts w:ascii="Arial" w:eastAsia="Arial" w:hAnsi="Arial" w:cs="Arial"/>
            <w:b/>
            <w:i w:val="0"/>
            <w:color w:val="0077CC"/>
            <w:sz w:val="20"/>
            <w:u w:val="single"/>
          </w:rPr>
          <w:t>Gates of Vienna News Feed 7/8/2020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Misguided American Jews hiding in plain sight" w:history="1">
        <w:r>
          <w:rPr>
            <w:rFonts w:ascii="Arial" w:eastAsia="Arial" w:hAnsi="Arial" w:cs="Arial"/>
            <w:b/>
            <w:i w:val="0"/>
            <w:color w:val="0077CC"/>
            <w:sz w:val="20"/>
            <w:u w:val="single"/>
          </w:rPr>
          <w:t>Misguided American Jews hiding in plain sight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Andrew Jackson Statue Attacked In D.C. ; Elites Protecting Institutions They Benefit From; Trump Signs Order Suspending Most Work Visas; Over 100 Shot In Chicago This Past Weekend; Police Denied Entry By Violent CHOP Crowd; Black ..." w:history="1">
        <w:r>
          <w:rPr>
            <w:rFonts w:ascii="Arial" w:eastAsia="Arial" w:hAnsi="Arial" w:cs="Arial"/>
            <w:b/>
            <w:i w:val="0"/>
            <w:color w:val="0077CC"/>
            <w:sz w:val="20"/>
            <w:u w:val="single"/>
          </w:rPr>
          <w:t>Andrew Jackson Statue Attacked In D.C. ; Elites Protecting Institutions They Benefit From; Trump Signs Order Suspending Most Work Visas; Over 100 Shot In Chicago This Past Weekend; Police Denied Entry By Violent CHOP Crowd; Black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EU CALLS ANTISEMITISM &quot;INCOMPATIBLE&quot; WITH VALUES, DEMANDS NATIONAL STRATEGIES FROM MEMBER COUNTRIES" w:history="1">
        <w:r>
          <w:rPr>
            <w:rFonts w:ascii="Arial" w:eastAsia="Arial" w:hAnsi="Arial" w:cs="Arial"/>
            <w:b/>
            <w:i w:val="0"/>
            <w:color w:val="0077CC"/>
            <w:sz w:val="20"/>
            <w:u w:val="single"/>
          </w:rPr>
          <w:t>EU CALLS ANTISEMITISM "INCOMPATIBLE" WITH VALUES, DEMANDS NATIONAL STRATEGIES FROM MEMBER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Enyedi issues suspensions for 43 students" w:history="1">
        <w:r>
          <w:rPr>
            <w:rFonts w:ascii="Arial" w:eastAsia="Arial" w:hAnsi="Arial" w:cs="Arial"/>
            <w:b/>
            <w:i w:val="0"/>
            <w:color w:val="0077CC"/>
            <w:sz w:val="20"/>
            <w:u w:val="single"/>
          </w:rPr>
          <w:t>Enyedi issues suspensions for 43 students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Biden Suggests More Violence Ahead If Trump Wins; Kamala Harris Openly Solicited Donations To Rioters; Democrats Try To Blame Trump For Chaos In U.S. Cities; Trump Supporter Murdered In Portland ; Attorney For Kyle Rittenhouse Exp..." w:history="1">
        <w:r>
          <w:rPr>
            <w:rFonts w:ascii="Arial" w:eastAsia="Arial" w:hAnsi="Arial" w:cs="Arial"/>
            <w:b/>
            <w:i w:val="0"/>
            <w:color w:val="0077CC"/>
            <w:sz w:val="20"/>
            <w:u w:val="single"/>
          </w:rPr>
          <w:t>Biden Suggests More Violence Ahead If Trump Wins; Kamala Harris Openly Solicited Donations To Rioters; Democrats Try To Blame Trump For Chaos In U.S. Cities; Trump Supporter Murdered In Portland ; Attorney For Kyle Rittenhouse Exp...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Police Reform; World Health Organization 's Confusing Statements on Coronavirus Spread; President Trump's Latest Conspiracy Theory; Remembering George Floyd. Aired 4:25-5p ET" w:history="1">
        <w:r>
          <w:rPr>
            <w:rFonts w:ascii="Arial" w:eastAsia="Arial" w:hAnsi="Arial" w:cs="Arial"/>
            <w:b/>
            <w:i w:val="0"/>
            <w:color w:val="0077CC"/>
            <w:sz w:val="20"/>
            <w:u w:val="single"/>
          </w:rPr>
          <w:t>Police Reform; World Health Organization 's Confusing Statements on Coronavirus Spread; President Trump's Latest Conspiracy Theory; Remembering George Floyd. Aired 4:25-5p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Sunburn   The morning read of what's hot in Florida politics   6.26.20" w:history="1">
        <w:r>
          <w:rPr>
            <w:rFonts w:ascii="Arial" w:eastAsia="Arial" w:hAnsi="Arial" w:cs="Arial"/>
            <w:b/>
            <w:i w:val="0"/>
            <w:color w:val="0077CC"/>
            <w:sz w:val="20"/>
            <w:u w:val="single"/>
          </w:rPr>
          <w:t>Sunburn   The morning read of what's hot in Florida politics   6.26.20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ADDITIONAL COSPONSORS; Congressional Record Vol. 166, No. 154 (Senate - September 08, 2020)" w:history="1">
        <w:r>
          <w:rPr>
            <w:rFonts w:ascii="Arial" w:eastAsia="Arial" w:hAnsi="Arial" w:cs="Arial"/>
            <w:b/>
            <w:i w:val="0"/>
            <w:color w:val="0077CC"/>
            <w:sz w:val="20"/>
            <w:u w:val="single"/>
          </w:rPr>
          <w:t>ADDITIONAL COSPONSORS; Congressional Record Vol. 166, No. 154 (Senate - September 08,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Portland Police Declare Unlawful Assembly at Protest site; Portland Mayor Accuses Trump of Inciting Division; Trump Posts Dozens of Tweets After Portland Clashes; Trump to Visit Wisconsin Amid Unrest After Police Shooting; Republi..." w:history="1">
        <w:r>
          <w:rPr>
            <w:rFonts w:ascii="Arial" w:eastAsia="Arial" w:hAnsi="Arial" w:cs="Arial"/>
            <w:b/>
            <w:i w:val="0"/>
            <w:color w:val="0077CC"/>
            <w:sz w:val="20"/>
            <w:u w:val="single"/>
          </w:rPr>
          <w:t>Portland Police Declare Unlawful Assembly at Protest site; Portland Mayor Accuses Trump of Inciting Division; Trump Posts Dozens of Tweets After Portland Clashes; Trump to Visit Wisconsin Amid Unrest After Police Shooting; Republi...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Fantastic, Flavor-Filled Food Novels for Kids Children’s Books" w:history="1">
        <w:r>
          <w:rPr>
            <w:rFonts w:ascii="Arial" w:eastAsia="Arial" w:hAnsi="Arial" w:cs="Arial"/>
            <w:b/>
            <w:i w:val="0"/>
            <w:color w:val="0077CC"/>
            <w:sz w:val="20"/>
            <w:u w:val="single"/>
          </w:rPr>
          <w:t>Fantastic, Flavor-Filled Food Novels for Kids Children’s Books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Democrats Blame President Trump; Story Repeats Itself; Jared Kushner Pushing Peace in the Middle East; Lionel Messi Skips Pre- Season; High Price for a Toast; President Trump Blame Local Leaders; Trump's Visit Not Needed; Adam Sch..." w:history="1">
        <w:r>
          <w:rPr>
            <w:rFonts w:ascii="Arial" w:eastAsia="Arial" w:hAnsi="Arial" w:cs="Arial"/>
            <w:b/>
            <w:i w:val="0"/>
            <w:color w:val="0077CC"/>
            <w:sz w:val="20"/>
            <w:u w:val="single"/>
          </w:rPr>
          <w:t>Democrats Blame President Trump; Story Repeats Itself; Jared Kushner Pushing Peace in the Middle East; Lionel Messi Skips Pre- Season; High Price for a Toast; President Trump Blame Local Leaders; Trump's Visit Not Needed; Adam Sch...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Food for Thought" w:history="1">
        <w:r>
          <w:rPr>
            <w:rFonts w:ascii="Arial" w:eastAsia="Arial" w:hAnsi="Arial" w:cs="Arial"/>
            <w:b/>
            <w:i w:val="0"/>
            <w:color w:val="0077CC"/>
            <w:sz w:val="20"/>
            <w:u w:val="single"/>
          </w:rPr>
          <w:t>Food for Thought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This Saturday, Edelmiro Garza, 45, And Ismael Chavez, 39, Two Police Officers Were Ambushed And Killed In Texas , Recent Fallout After President Donald Trump Commuted The Multiple-Year Prison Sentence Of His Former Associate, Roge..." w:history="1">
        <w:r>
          <w:rPr>
            <w:rFonts w:ascii="Arial" w:eastAsia="Arial" w:hAnsi="Arial" w:cs="Arial"/>
            <w:b/>
            <w:i w:val="0"/>
            <w:color w:val="0077CC"/>
            <w:sz w:val="20"/>
            <w:u w:val="single"/>
          </w:rPr>
          <w:t>This Saturday, Edelmiro Garza, 45, And Ismael Chavez, 39, Two Police Officers Were Ambushed And Killed In Texas , Recent Fallout After President Donald Trump Commuted The Multiple-Year Prison Sentence Of His Former Associate, Roge...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Equality Act uncertain as 'blue wave' falters Biden may not be able to deliver without a Dem-controlled Senate" w:history="1">
        <w:r>
          <w:rPr>
            <w:rFonts w:ascii="Arial" w:eastAsia="Arial" w:hAnsi="Arial" w:cs="Arial"/>
            <w:b/>
            <w:i w:val="0"/>
            <w:color w:val="0077CC"/>
            <w:sz w:val="20"/>
            <w:u w:val="single"/>
          </w:rPr>
          <w:t>Equality Act uncertain as 'blue wave' falters Biden may not be able to deliver without a Dem-controlled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Killings Reignite Racial Tensions in Guyana" w:history="1">
        <w:r>
          <w:rPr>
            <w:rFonts w:ascii="Arial" w:eastAsia="Arial" w:hAnsi="Arial" w:cs="Arial"/>
            <w:b/>
            <w:i w:val="0"/>
            <w:color w:val="0077CC"/>
            <w:sz w:val="20"/>
            <w:u w:val="single"/>
          </w:rPr>
          <w:t>Killings Reignite Racial Tensions in Guyana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Coronavirus Cases Are Now Climbing In 32 States, Steady In 14 And Falling In Just Four; Pres. Trump Criticizes NASCAR Ban On Confederate Flags, Attacks Black Driver; White House Defends President's Tweet; Miami-Dade County Rolls B..." w:history="1">
        <w:r>
          <w:rPr>
            <w:rFonts w:ascii="Arial" w:eastAsia="Arial" w:hAnsi="Arial" w:cs="Arial"/>
            <w:b/>
            <w:i w:val="0"/>
            <w:color w:val="0077CC"/>
            <w:sz w:val="20"/>
            <w:u w:val="single"/>
          </w:rPr>
          <w:t>Coronavirus Cases Are Now Climbing In 32 States, Steady In 14 And Falling In Just Four; Pres. Trump Criticizes NASCAR Ban On Confederate Flags, Attacks Black Driver; White House Defends President's Tweet; Miami-Dade County Rolls 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Killings Reignite Tensions Between Races in Guyana ; 'There's No Mandela Here'" w:history="1">
        <w:r>
          <w:rPr>
            <w:rFonts w:ascii="Arial" w:eastAsia="Arial" w:hAnsi="Arial" w:cs="Arial"/>
            <w:b/>
            <w:i w:val="0"/>
            <w:color w:val="0077CC"/>
            <w:sz w:val="20"/>
            <w:u w:val="single"/>
          </w:rPr>
          <w:t>Killings Reignite Tensions Between Races in Guyana ; 'There's No Mandela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GREATER NEW YORK WATCH: NEW YORK" w:history="1">
        <w:r>
          <w:rPr>
            <w:rFonts w:ascii="Arial" w:eastAsia="Arial" w:hAnsi="Arial" w:cs="Arial"/>
            <w:b/>
            <w:i w:val="0"/>
            <w:color w:val="0077CC"/>
            <w:sz w:val="20"/>
            <w:u w:val="single"/>
          </w:rPr>
          <w:t>GREATER NEW YORK WATCH: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Supreme court blocks Trump from cancelling Daca immigration program - as it happened Court rules to prevent cancellation of Obama-era program Trump condemns 'horrible' supreme court decisionObama celebrates the supreme court decis..." w:history="1">
        <w:r>
          <w:rPr>
            <w:rFonts w:ascii="Arial" w:eastAsia="Arial" w:hAnsi="Arial" w:cs="Arial"/>
            <w:b/>
            <w:i w:val="0"/>
            <w:color w:val="0077CC"/>
            <w:sz w:val="20"/>
            <w:u w:val="single"/>
          </w:rPr>
          <w:t>Supreme court blocks Trump from cancelling Daca immigration program - as it happened Court rules to prevent cancellation of Obama-era program Trump condemns 'horrible' supreme court decisionObama celebrates the supreme court decis...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Flaws Are Found in Handling of Smollett Case" w:history="1">
        <w:r>
          <w:rPr>
            <w:rFonts w:ascii="Arial" w:eastAsia="Arial" w:hAnsi="Arial" w:cs="Arial"/>
            <w:b/>
            <w:i w:val="0"/>
            <w:color w:val="0077CC"/>
            <w:sz w:val="20"/>
            <w:u w:val="single"/>
          </w:rPr>
          <w:t>Flaws Are Found in Handling of Smollett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SECRETARY-GENERAL'S MESSAGE ON THE INTERNATIONAL DAY COMMEMORATING THE VICTIMS OF ACTS OF VIOLENCE BASED ON RELIGION OR BELIEF" w:history="1">
        <w:r>
          <w:rPr>
            <w:rFonts w:ascii="Arial" w:eastAsia="Arial" w:hAnsi="Arial" w:cs="Arial"/>
            <w:b/>
            <w:i w:val="0"/>
            <w:color w:val="0077CC"/>
            <w:sz w:val="20"/>
            <w:u w:val="single"/>
          </w:rPr>
          <w:t>SECRETARY-GENERAL'S MESSAGE ON THE INTERNATIONAL DAY COMMEMORATING THE VICTIMS OF ACTS OF VIOLENCE BASED ON RELIGION OR BELIEF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LGBTQ Policy and Fragmented Federalism in the U.S." w:history="1">
        <w:r>
          <w:rPr>
            <w:rFonts w:ascii="Arial" w:eastAsia="Arial" w:hAnsi="Arial" w:cs="Arial"/>
            <w:b/>
            <w:i w:val="0"/>
            <w:color w:val="0077CC"/>
            <w:sz w:val="20"/>
            <w:u w:val="single"/>
          </w:rPr>
          <w:t>LGBTQ Policy and Fragmented Federalism in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We Will Not Prosecute': Left-Wing Prosecutors, Many Backed By Soros Cash, Implement Soft-On-Crime Policies Across America" w:history="1">
        <w:r>
          <w:rPr>
            <w:rFonts w:ascii="Arial" w:eastAsia="Arial" w:hAnsi="Arial" w:cs="Arial"/>
            <w:b/>
            <w:i w:val="0"/>
            <w:color w:val="0077CC"/>
            <w:sz w:val="20"/>
            <w:u w:val="single"/>
          </w:rPr>
          <w:t>'We Will Not Prosecute': Left-Wing Prosecutors, Many Backed By Soros Cash, Implement Soft-On-Crime Policies Across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The Dance of 41', a portrait of repression of the LGBT+ community" w:history="1">
        <w:r>
          <w:rPr>
            <w:rFonts w:ascii="Arial" w:eastAsia="Arial" w:hAnsi="Arial" w:cs="Arial"/>
            <w:b/>
            <w:i w:val="0"/>
            <w:color w:val="0077CC"/>
            <w:sz w:val="20"/>
            <w:u w:val="single"/>
          </w:rPr>
          <w:t>'The Dance of 41', a portrait of repression of the LGBT+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Facing the Music: The Fight for Criminal Justice Reform in America ’ Panel Discusses How Musicians Can Leverage Their Platforms" w:history="1">
        <w:r>
          <w:rPr>
            <w:rFonts w:ascii="Arial" w:eastAsia="Arial" w:hAnsi="Arial" w:cs="Arial"/>
            <w:b/>
            <w:i w:val="0"/>
            <w:color w:val="0077CC"/>
            <w:sz w:val="20"/>
            <w:u w:val="single"/>
          </w:rPr>
          <w:t>‘Facing the Music: The Fight for Criminal Justice Reform in America ’ Panel Discusses How Musicians Can Leverage Their Platforms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Shaun King Calls on Protesters to Tear Down 'Racist' Statues of White Jesus" w:history="1">
        <w:r>
          <w:rPr>
            <w:rFonts w:ascii="Arial" w:eastAsia="Arial" w:hAnsi="Arial" w:cs="Arial"/>
            <w:b/>
            <w:i w:val="0"/>
            <w:color w:val="0077CC"/>
            <w:sz w:val="20"/>
            <w:u w:val="single"/>
          </w:rPr>
          <w:t>Shaun King Calls on Protesters to Tear Down 'Racist' Statues of White Jesus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Trump is celebrating a slight dip in unemployment. Here's why that's a mistake" w:history="1">
        <w:r>
          <w:rPr>
            <w:rFonts w:ascii="Arial" w:eastAsia="Arial" w:hAnsi="Arial" w:cs="Arial"/>
            <w:b/>
            <w:i w:val="0"/>
            <w:color w:val="0077CC"/>
            <w:sz w:val="20"/>
            <w:u w:val="single"/>
          </w:rPr>
          <w:t>Trump is celebrating a slight dip in unemployment. Here's why that's a mistake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Democrats Attempt To Paint Trump As Racist; Democrats Fear Low Turnout Election; Portland Man Speaks Out On Violent Assault; Democrats Accuse Trump Of Tampering To Suppress Votes; The Future Of Football" w:history="1">
        <w:r>
          <w:rPr>
            <w:rFonts w:ascii="Arial" w:eastAsia="Arial" w:hAnsi="Arial" w:cs="Arial"/>
            <w:b/>
            <w:i w:val="0"/>
            <w:color w:val="0077CC"/>
            <w:sz w:val="20"/>
            <w:u w:val="single"/>
          </w:rPr>
          <w:t>Democrats Attempt To Paint Trump As Racist; Democrats Fear Low Turnout Election; Portland Man Speaks Out On Violent Assault; Democrats Accuse Trump Of Tampering To Suppress Votes; The Future Of Football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Rep. Jim Jordan (R- OH ) Is Interviewed About The Supreme Court Justice Nominee; Romney To Meet With GOP Leadership; Examining The Role Of Roe In The Nomination; Trump To Announce Female Nominee For Supreme Court; DOJ To Review Fu..." w:history="1">
        <w:r>
          <w:rPr>
            <w:rFonts w:ascii="Arial" w:eastAsia="Arial" w:hAnsi="Arial" w:cs="Arial"/>
            <w:b/>
            <w:i w:val="0"/>
            <w:color w:val="0077CC"/>
            <w:sz w:val="20"/>
            <w:u w:val="single"/>
          </w:rPr>
          <w:t>Rep. Jim Jordan (R- OH ) Is Interviewed About The Supreme Court Justice Nominee; Romney To Meet With GOP Leadership; Examining The Role Of Roe In The Nomination; Trump To Announce Female Nominee For Supreme Court; DOJ To Review Fu...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STATEMENT FROM GOVERNOR CUOMO ON ONE YEAR ANNIVERSARY OF MONSEY ATTACK" w:history="1">
        <w:r>
          <w:rPr>
            <w:rFonts w:ascii="Arial" w:eastAsia="Arial" w:hAnsi="Arial" w:cs="Arial"/>
            <w:b/>
            <w:i w:val="0"/>
            <w:color w:val="0077CC"/>
            <w:sz w:val="20"/>
            <w:u w:val="single"/>
          </w:rPr>
          <w:t>STATEMENT FROM GOVERNOR CUOMO ON ONE YEAR ANNIVERSARY OF MONSEY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Statement From N.Y. Gov. Cuomo on One Year Anniversary of Monsey Attack" w:history="1">
        <w:r>
          <w:rPr>
            <w:rFonts w:ascii="Arial" w:eastAsia="Arial" w:hAnsi="Arial" w:cs="Arial"/>
            <w:b/>
            <w:i w:val="0"/>
            <w:color w:val="0077CC"/>
            <w:sz w:val="20"/>
            <w:u w:val="single"/>
          </w:rPr>
          <w:t>Statement From N.Y. Gov. Cuomo on One Year Anniversary of Monsey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Gates of Vienna News Feed 12/6/2020" w:history="1">
        <w:r>
          <w:rPr>
            <w:rFonts w:ascii="Arial" w:eastAsia="Arial" w:hAnsi="Arial" w:cs="Arial"/>
            <w:b/>
            <w:i w:val="0"/>
            <w:color w:val="0077CC"/>
            <w:sz w:val="20"/>
            <w:u w:val="single"/>
          </w:rPr>
          <w:t>Gates of Vienna News Feed 12/6/2020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E.U. Calls Antisemitism 'Incompatible' With Values, Demands National Strategies From Member Countries" w:history="1">
        <w:r>
          <w:rPr>
            <w:rFonts w:ascii="Arial" w:eastAsia="Arial" w:hAnsi="Arial" w:cs="Arial"/>
            <w:b/>
            <w:i w:val="0"/>
            <w:color w:val="0077CC"/>
            <w:sz w:val="20"/>
            <w:u w:val="single"/>
          </w:rPr>
          <w:t>E.U. Calls Antisemitism 'Incompatible' With Values, Demands National Strategies From Member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A Burning' is a book about constraints society puts on people: Author Megha Majumdar" w:history="1">
        <w:r>
          <w:rPr>
            <w:rFonts w:ascii="Arial" w:eastAsia="Arial" w:hAnsi="Arial" w:cs="Arial"/>
            <w:b/>
            <w:i w:val="0"/>
            <w:color w:val="0077CC"/>
            <w:sz w:val="20"/>
            <w:u w:val="single"/>
          </w:rPr>
          <w:t>'A Burning' is a book about constraints society puts on people: Author Megha Majumdar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Gates of Vienna News Feed 8/30/2020" w:history="1">
        <w:r>
          <w:rPr>
            <w:rFonts w:ascii="Arial" w:eastAsia="Arial" w:hAnsi="Arial" w:cs="Arial"/>
            <w:b/>
            <w:i w:val="0"/>
            <w:color w:val="0077CC"/>
            <w:sz w:val="20"/>
            <w:u w:val="single"/>
          </w:rPr>
          <w:t>Gates of Vienna News Feed 8/30/2020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STATEMENT FROM GOVERNOR CUOMO ON TWO-YEAR ANNIVERSARY OF TREE OF LIFE SYNAGOGUE SHOOTING" w:history="1">
        <w:r>
          <w:rPr>
            <w:rFonts w:ascii="Arial" w:eastAsia="Arial" w:hAnsi="Arial" w:cs="Arial"/>
            <w:b/>
            <w:i w:val="0"/>
            <w:color w:val="0077CC"/>
            <w:sz w:val="20"/>
            <w:u w:val="single"/>
          </w:rPr>
          <w:t>STATEMENT FROM GOVERNOR CUOMO ON TWO-YEAR ANNIVERSARY OF TREE OF LIFE SYNAGOGUE SHOOTING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Why The Killing of George Floyd Sparked an American Uprising" w:history="1">
        <w:r>
          <w:rPr>
            <w:rFonts w:ascii="Arial" w:eastAsia="Arial" w:hAnsi="Arial" w:cs="Arial"/>
            <w:b/>
            <w:i w:val="0"/>
            <w:color w:val="0077CC"/>
            <w:sz w:val="20"/>
            <w:u w:val="single"/>
          </w:rPr>
          <w:t>Why The Killing of George Floyd Sparked an American Uprising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Meng, Stavisky, Hevesi, Koslowitz Make Statement on Anti-Semitic Act of Vandalism in Forest Hills, Queens" w:history="1">
        <w:r>
          <w:rPr>
            <w:rFonts w:ascii="Arial" w:eastAsia="Arial" w:hAnsi="Arial" w:cs="Arial"/>
            <w:b/>
            <w:i w:val="0"/>
            <w:color w:val="0077CC"/>
            <w:sz w:val="20"/>
            <w:u w:val="single"/>
          </w:rPr>
          <w:t>Meng, Stavisky, Hevesi, Koslowitz Make Statement on Anti-Semitic Act of Vandalism in Forest Hills, Queens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House Appropriations Recommends NTIA Preserve Science Spectrum Access" w:history="1">
        <w:r>
          <w:rPr>
            <w:rFonts w:ascii="Arial" w:eastAsia="Arial" w:hAnsi="Arial" w:cs="Arial"/>
            <w:b/>
            <w:i w:val="0"/>
            <w:color w:val="0077CC"/>
            <w:sz w:val="20"/>
            <w:u w:val="single"/>
          </w:rPr>
          <w:t>House Appropriations Recommends NTIA Preserve Science Spectrum Access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Is Ignorance About the Holocaust Connected to Soaring Anti-Semitism?" w:history="1">
        <w:r>
          <w:rPr>
            <w:rFonts w:ascii="Arial" w:eastAsia="Arial" w:hAnsi="Arial" w:cs="Arial"/>
            <w:b/>
            <w:i w:val="0"/>
            <w:color w:val="0077CC"/>
            <w:sz w:val="20"/>
            <w:u w:val="single"/>
          </w:rPr>
          <w:t>Is Ignorance About the Holocaust Connected to Soaring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Georgia Politics, Campaigns, and Elections for June 11, 2020" w:history="1">
        <w:r>
          <w:rPr>
            <w:rFonts w:ascii="Arial" w:eastAsia="Arial" w:hAnsi="Arial" w:cs="Arial"/>
            <w:b/>
            <w:i w:val="0"/>
            <w:color w:val="0077CC"/>
            <w:sz w:val="20"/>
            <w:u w:val="single"/>
          </w:rPr>
          <w:t>Georgia Politics, Campaigns, and Elections for June 11,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Tour de Force: Here Are the Top Ten Kayleigh McEnany Smackdowns of 2020" w:history="1">
        <w:r>
          <w:rPr>
            <w:rFonts w:ascii="Arial" w:eastAsia="Arial" w:hAnsi="Arial" w:cs="Arial"/>
            <w:b/>
            <w:i w:val="0"/>
            <w:color w:val="0077CC"/>
            <w:sz w:val="20"/>
            <w:u w:val="single"/>
          </w:rPr>
          <w:t>Tour de Force: Here Are the Top Ten Kayleigh McEnany Smackdowns of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Gates of Vienna News Feed 10/2/2020" w:history="1">
        <w:r>
          <w:rPr>
            <w:rFonts w:ascii="Arial" w:eastAsia="Arial" w:hAnsi="Arial" w:cs="Arial"/>
            <w:b/>
            <w:i w:val="0"/>
            <w:color w:val="0077CC"/>
            <w:sz w:val="20"/>
            <w:u w:val="single"/>
          </w:rPr>
          <w:t>Gates of Vienna News Feed 10/2/2020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Trump Digs in on Failed Strategy as Virus Cases Surge; Multiple States Pause Reopening as Cases Surge; Texas Reports Highest Single- Day Number of New Cases; Number of New Coronavirus Cases Trending Higher in 31 States; New Poll: ..." w:history="1">
        <w:r>
          <w:rPr>
            <w:rFonts w:ascii="Arial" w:eastAsia="Arial" w:hAnsi="Arial" w:cs="Arial"/>
            <w:b/>
            <w:i w:val="0"/>
            <w:color w:val="0077CC"/>
            <w:sz w:val="20"/>
            <w:u w:val="single"/>
          </w:rPr>
          <w:t>Trump Digs in on Failed Strategy as Virus Cases Surge; Multiple States Pause Reopening as Cases Surge; Texas Reports Highest Single- Day Number of New Cases; Number of New Coronavirus Cases Trending Higher in 31 States; New Poll: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Black people can't keep dying for the sake of whiteness" w:history="1">
        <w:r>
          <w:rPr>
            <w:rFonts w:ascii="Arial" w:eastAsia="Arial" w:hAnsi="Arial" w:cs="Arial"/>
            <w:b/>
            <w:i w:val="0"/>
            <w:color w:val="0077CC"/>
            <w:sz w:val="20"/>
            <w:u w:val="single"/>
          </w:rPr>
          <w:t>Black people can't keep dying for the sake of whiteness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Joe Biden 2020: What a Democratic Presidential win would mean for America" w:history="1">
        <w:r>
          <w:rPr>
            <w:rFonts w:ascii="Arial" w:eastAsia="Arial" w:hAnsi="Arial" w:cs="Arial"/>
            <w:b/>
            <w:i w:val="0"/>
            <w:color w:val="0077CC"/>
            <w:sz w:val="20"/>
            <w:u w:val="single"/>
          </w:rPr>
          <w:t>Joe Biden 2020: What a Democratic Presidential win would mean for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Joe Biden 2020: What a Democratic Presidential race win means for America" w:history="1">
        <w:r>
          <w:rPr>
            <w:rFonts w:ascii="Arial" w:eastAsia="Arial" w:hAnsi="Arial" w:cs="Arial"/>
            <w:b/>
            <w:i w:val="0"/>
            <w:color w:val="0077CC"/>
            <w:sz w:val="20"/>
            <w:u w:val="single"/>
          </w:rPr>
          <w:t>Joe Biden 2020: What a Democratic Presidential race win means for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Joe Biden 2020: What a Democratic Presidential race win means for America" w:history="1">
        <w:r>
          <w:rPr>
            <w:rFonts w:ascii="Arial" w:eastAsia="Arial" w:hAnsi="Arial" w:cs="Arial"/>
            <w:b/>
            <w:i w:val="0"/>
            <w:color w:val="0077CC"/>
            <w:sz w:val="20"/>
            <w:u w:val="single"/>
          </w:rPr>
          <w:t>Joe Biden 2020: What a Democratic Presidential race win means for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Joe Biden 2020: What a Democratic Presidential race win means for America" w:history="1">
        <w:r>
          <w:rPr>
            <w:rFonts w:ascii="Arial" w:eastAsia="Arial" w:hAnsi="Arial" w:cs="Arial"/>
            <w:b/>
            <w:i w:val="0"/>
            <w:color w:val="0077CC"/>
            <w:sz w:val="20"/>
            <w:u w:val="single"/>
          </w:rPr>
          <w:t>Joe Biden 2020: What a Democratic Presidential race win means for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Joe Biden 2020: What a Democratic Presidential race win means for America" w:history="1">
        <w:r>
          <w:rPr>
            <w:rFonts w:ascii="Arial" w:eastAsia="Arial" w:hAnsi="Arial" w:cs="Arial"/>
            <w:b/>
            <w:i w:val="0"/>
            <w:color w:val="0077CC"/>
            <w:sz w:val="20"/>
            <w:u w:val="single"/>
          </w:rPr>
          <w:t>Joe Biden 2020: What a Democratic Presidential race win means for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Joe Biden 2020: What a Democratic Presidential race win means for America" w:history="1">
        <w:r>
          <w:rPr>
            <w:rFonts w:ascii="Arial" w:eastAsia="Arial" w:hAnsi="Arial" w:cs="Arial"/>
            <w:b/>
            <w:i w:val="0"/>
            <w:color w:val="0077CC"/>
            <w:sz w:val="20"/>
            <w:u w:val="single"/>
          </w:rPr>
          <w:t>Joe Biden 2020: What a Democratic Presidential race win means for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Joe Biden 2020: What the democratic hopeful stands for in his bid to become America 's next president" w:history="1">
        <w:r>
          <w:rPr>
            <w:rFonts w:ascii="Arial" w:eastAsia="Arial" w:hAnsi="Arial" w:cs="Arial"/>
            <w:b/>
            <w:i w:val="0"/>
            <w:color w:val="0077CC"/>
            <w:sz w:val="20"/>
            <w:u w:val="single"/>
          </w:rPr>
          <w:t>Joe Biden 2020: What the democratic hopeful stands for in his bid to become America 's next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Joe Biden 2020: What a Democratic Presidential race win means for America" w:history="1">
        <w:r>
          <w:rPr>
            <w:rFonts w:ascii="Arial" w:eastAsia="Arial" w:hAnsi="Arial" w:cs="Arial"/>
            <w:b/>
            <w:i w:val="0"/>
            <w:color w:val="0077CC"/>
            <w:sz w:val="20"/>
            <w:u w:val="single"/>
          </w:rPr>
          <w:t>Joe Biden 2020: What a Democratic Presidential race win means for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Joe Biden 2020: What a Democratic Presidential race win means for America" w:history="1">
        <w:r>
          <w:rPr>
            <w:rFonts w:ascii="Arial" w:eastAsia="Arial" w:hAnsi="Arial" w:cs="Arial"/>
            <w:b/>
            <w:i w:val="0"/>
            <w:color w:val="0077CC"/>
            <w:sz w:val="20"/>
            <w:u w:val="single"/>
          </w:rPr>
          <w:t>Joe Biden 2020: What a Democratic Presidential race win means for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Joe Biden 2020: What a Democratic Presidential race win means for America" w:history="1">
        <w:r>
          <w:rPr>
            <w:rFonts w:ascii="Arial" w:eastAsia="Arial" w:hAnsi="Arial" w:cs="Arial"/>
            <w:b/>
            <w:i w:val="0"/>
            <w:color w:val="0077CC"/>
            <w:sz w:val="20"/>
            <w:u w:val="single"/>
          </w:rPr>
          <w:t>Joe Biden 2020: What a Democratic Presidential race win means for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Joe Biden 2020: What the democratic hopeful stands for in his bid to become America 's next president" w:history="1">
        <w:r>
          <w:rPr>
            <w:rFonts w:ascii="Arial" w:eastAsia="Arial" w:hAnsi="Arial" w:cs="Arial"/>
            <w:b/>
            <w:i w:val="0"/>
            <w:color w:val="0077CC"/>
            <w:sz w:val="20"/>
            <w:u w:val="single"/>
          </w:rPr>
          <w:t>Joe Biden 2020: What the democratic hopeful stands for in his bid to become America 's next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Joe Biden 2020: What a Democratic Presidential win would mean for America" w:history="1">
        <w:r>
          <w:rPr>
            <w:rFonts w:ascii="Arial" w:eastAsia="Arial" w:hAnsi="Arial" w:cs="Arial"/>
            <w:b/>
            <w:i w:val="0"/>
            <w:color w:val="0077CC"/>
            <w:sz w:val="20"/>
            <w:u w:val="single"/>
          </w:rPr>
          <w:t>Joe Biden 2020: What a Democratic Presidential win would mean for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Joe Biden 2020: What a Democratic Presidential race win means for America" w:history="1">
        <w:r>
          <w:rPr>
            <w:rFonts w:ascii="Arial" w:eastAsia="Arial" w:hAnsi="Arial" w:cs="Arial"/>
            <w:b/>
            <w:i w:val="0"/>
            <w:color w:val="0077CC"/>
            <w:sz w:val="20"/>
            <w:u w:val="single"/>
          </w:rPr>
          <w:t>Joe Biden 2020: What a Democratic Presidential race win means for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Joe Biden for 2020 president: What the democratic hopeful stands for" w:history="1">
        <w:r>
          <w:rPr>
            <w:rFonts w:ascii="Arial" w:eastAsia="Arial" w:hAnsi="Arial" w:cs="Arial"/>
            <w:b/>
            <w:i w:val="0"/>
            <w:color w:val="0077CC"/>
            <w:sz w:val="20"/>
            <w:u w:val="single"/>
          </w:rPr>
          <w:t>Joe Biden for 2020 president: What the democratic hopeful stands for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Joe Biden 2020: What a Democratic Presidential race win means for America" w:history="1">
        <w:r>
          <w:rPr>
            <w:rFonts w:ascii="Arial" w:eastAsia="Arial" w:hAnsi="Arial" w:cs="Arial"/>
            <w:b/>
            <w:i w:val="0"/>
            <w:color w:val="0077CC"/>
            <w:sz w:val="20"/>
            <w:u w:val="single"/>
          </w:rPr>
          <w:t>Joe Biden 2020: What a Democratic Presidential race win means for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Joe Biden 2020: Could Obama's right-hand man become America 's next President?" w:history="1">
        <w:r>
          <w:rPr>
            <w:rFonts w:ascii="Arial" w:eastAsia="Arial" w:hAnsi="Arial" w:cs="Arial"/>
            <w:b/>
            <w:i w:val="0"/>
            <w:color w:val="0077CC"/>
            <w:sz w:val="20"/>
            <w:u w:val="single"/>
          </w:rPr>
          <w:t>Joe Biden 2020: Could Obama's right-hand man become America 's next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Joe Biden 2020: What the democratic hopeful stands for in his bid to become America 's next president" w:history="1">
        <w:r>
          <w:rPr>
            <w:rFonts w:ascii="Arial" w:eastAsia="Arial" w:hAnsi="Arial" w:cs="Arial"/>
            <w:b/>
            <w:i w:val="0"/>
            <w:color w:val="0077CC"/>
            <w:sz w:val="20"/>
            <w:u w:val="single"/>
          </w:rPr>
          <w:t>Joe Biden 2020: What the democratic hopeful stands for in his bid to become America 's next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Joe Biden 2020: What a Democratic Presidential win would mean for America" w:history="1">
        <w:r>
          <w:rPr>
            <w:rFonts w:ascii="Arial" w:eastAsia="Arial" w:hAnsi="Arial" w:cs="Arial"/>
            <w:b/>
            <w:i w:val="0"/>
            <w:color w:val="0077CC"/>
            <w:sz w:val="20"/>
            <w:u w:val="single"/>
          </w:rPr>
          <w:t>Joe Biden 2020: What a Democratic Presidential win would mean for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Joe Biden 2020: What a Democratic Presidential race win means for America" w:history="1">
        <w:r>
          <w:rPr>
            <w:rFonts w:ascii="Arial" w:eastAsia="Arial" w:hAnsi="Arial" w:cs="Arial"/>
            <w:b/>
            <w:i w:val="0"/>
            <w:color w:val="0077CC"/>
            <w:sz w:val="20"/>
            <w:u w:val="single"/>
          </w:rPr>
          <w:t>Joe Biden 2020: What a Democratic Presidential race win means for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Joe Biden 2020: What the democratic hopeful stands for in his bid to become America 's next president" w:history="1">
        <w:r>
          <w:rPr>
            <w:rFonts w:ascii="Arial" w:eastAsia="Arial" w:hAnsi="Arial" w:cs="Arial"/>
            <w:b/>
            <w:i w:val="0"/>
            <w:color w:val="0077CC"/>
            <w:sz w:val="20"/>
            <w:u w:val="single"/>
          </w:rPr>
          <w:t>Joe Biden 2020: What the democratic hopeful stands for in his bid to become America 's next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Joe Biden for 2020 president: Will it be third-time lucky for Obama's right-hand man?" w:history="1">
        <w:r>
          <w:rPr>
            <w:rFonts w:ascii="Arial" w:eastAsia="Arial" w:hAnsi="Arial" w:cs="Arial"/>
            <w:b/>
            <w:i w:val="0"/>
            <w:color w:val="0077CC"/>
            <w:sz w:val="20"/>
            <w:u w:val="single"/>
          </w:rPr>
          <w:t>Joe Biden for 2020 president: Will it be third-time lucky for Obama's right-hand 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Cops hunting bash susp in hate attack" w:history="1">
        <w:r>
          <w:rPr>
            <w:rFonts w:ascii="Arial" w:eastAsia="Arial" w:hAnsi="Arial" w:cs="Arial"/>
            <w:b/>
            <w:i w:val="0"/>
            <w:color w:val="0077CC"/>
            <w:sz w:val="20"/>
            <w:u w:val="single"/>
          </w:rPr>
          <w:t>Cops hunting bash susp in hate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AI still struggles to recognize hateful memes, but it's slowly improving" w:history="1">
        <w:r>
          <w:rPr>
            <w:rFonts w:ascii="Arial" w:eastAsia="Arial" w:hAnsi="Arial" w:cs="Arial"/>
            <w:b/>
            <w:i w:val="0"/>
            <w:color w:val="0077CC"/>
            <w:sz w:val="20"/>
            <w:u w:val="single"/>
          </w:rPr>
          <w:t>AI still struggles to recognize hateful memes, but it's slowly improving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Joe Biden 2020: What the democratic hopeful stands for in his bid to become America 's next president" w:history="1">
        <w:r>
          <w:rPr>
            <w:rFonts w:ascii="Arial" w:eastAsia="Arial" w:hAnsi="Arial" w:cs="Arial"/>
            <w:b/>
            <w:i w:val="0"/>
            <w:color w:val="0077CC"/>
            <w:sz w:val="20"/>
            <w:u w:val="single"/>
          </w:rPr>
          <w:t>Joe Biden 2020: What the democratic hopeful stands for in his bid to become America 's next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Rep. Steve Scalise (R- LA ) Is Interviewed About The Elections; Another Georgia County Finds Uncounted Votes; Trump Fires Election Security Official; Georgia Runoff Elections; Certification Complication; U.S. Reducing Troop Levels..." w:history="1">
        <w:r>
          <w:rPr>
            <w:rFonts w:ascii="Arial" w:eastAsia="Arial" w:hAnsi="Arial" w:cs="Arial"/>
            <w:b/>
            <w:i w:val="0"/>
            <w:color w:val="0077CC"/>
            <w:sz w:val="20"/>
            <w:u w:val="single"/>
          </w:rPr>
          <w:t>Rep. Steve Scalise (R- LA ) Is Interviewed About The Elections; Another Georgia County Finds Uncounted Votes; Trump Fires Election Security Official; Georgia Runoff Elections; Certification Complication; U.S. Reducing Troop Levels...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Post 9/11 America : Islam and Muslims still suspect" w:history="1">
        <w:r>
          <w:rPr>
            <w:rFonts w:ascii="Arial" w:eastAsia="Arial" w:hAnsi="Arial" w:cs="Arial"/>
            <w:b/>
            <w:i w:val="0"/>
            <w:color w:val="0077CC"/>
            <w:sz w:val="20"/>
            <w:u w:val="single"/>
          </w:rPr>
          <w:t>Post 9/11 America : Islam and Muslims still suspect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Army' of poll watchers stirs fears of violence Trump prods supporters to 'monitor' voting sites" w:history="1">
        <w:r>
          <w:rPr>
            <w:rFonts w:ascii="Arial" w:eastAsia="Arial" w:hAnsi="Arial" w:cs="Arial"/>
            <w:b/>
            <w:i w:val="0"/>
            <w:color w:val="0077CC"/>
            <w:sz w:val="20"/>
            <w:u w:val="single"/>
          </w:rPr>
          <w:t>'Army' of poll watchers stirs fears of violence Trump prods supporters to 'monitor' voting sites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President Donald Trump set to do a press conference as it pertains to Operation LeGend; Joe Biden and Kamala Harris recently unveiled their most provocative move yet, calling for a nationwide mask mandate; Seattle Police Chief, Ca..." w:history="1">
        <w:r>
          <w:rPr>
            <w:rFonts w:ascii="Arial" w:eastAsia="Arial" w:hAnsi="Arial" w:cs="Arial"/>
            <w:b/>
            <w:i w:val="0"/>
            <w:color w:val="0077CC"/>
            <w:sz w:val="20"/>
            <w:u w:val="single"/>
          </w:rPr>
          <w:t>President Donald Trump set to do a press conference as it pertains to Operation LeGend; Joe Biden and Kamala Harris recently unveiled their most provocative move yet, calling for a nationwide mask mandate; Seattle Police Chief, 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10/14 Links Pt2: How to Combat Anti- Israeli Hate on College Campuses; Gal Gadot's rude 'wokening'; Peter Beinart Rakes in Six Figures from Anti-Israel Group; Joe Biden is not a friend of Israel" w:history="1">
        <w:r>
          <w:rPr>
            <w:rFonts w:ascii="Arial" w:eastAsia="Arial" w:hAnsi="Arial" w:cs="Arial"/>
            <w:b/>
            <w:i w:val="0"/>
            <w:color w:val="0077CC"/>
            <w:sz w:val="20"/>
            <w:u w:val="single"/>
          </w:rPr>
          <w:t>10/14 Links Pt2: How to Combat Anti- Israeli Hate on College Campuses; Gal Gadot's rude 'wokening'; Peter Beinart Rakes in Six Figures from Anti-Israel Group; Joe Biden is not a friend of Israel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Every criminal justice reform that passed in Virginia after George Floyd's death" w:history="1">
        <w:r>
          <w:rPr>
            <w:rFonts w:ascii="Arial" w:eastAsia="Arial" w:hAnsi="Arial" w:cs="Arial"/>
            <w:b/>
            <w:i w:val="0"/>
            <w:color w:val="0077CC"/>
            <w:sz w:val="20"/>
            <w:u w:val="single"/>
          </w:rPr>
          <w:t>Every criminal justice reform that passed in Virginia after George Floyd's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DEFEAT COVID-19 AND PUT AN END TO HATE AND DISCRIMINATION: UN CHIEF" w:history="1">
        <w:r>
          <w:rPr>
            <w:rFonts w:ascii="Arial" w:eastAsia="Arial" w:hAnsi="Arial" w:cs="Arial"/>
            <w:b/>
            <w:i w:val="0"/>
            <w:color w:val="0077CC"/>
            <w:sz w:val="20"/>
            <w:u w:val="single"/>
          </w:rPr>
          <w:t>DEFEAT COVID-19 AND PUT AN END TO HATE AND DISCRIMINATION: UN 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Play Ball: The Major League Baseball season finally gets the green light" w:history="1">
        <w:r>
          <w:rPr>
            <w:rFonts w:ascii="Arial" w:eastAsia="Arial" w:hAnsi="Arial" w:cs="Arial"/>
            <w:b/>
            <w:i w:val="0"/>
            <w:color w:val="0077CC"/>
            <w:sz w:val="20"/>
            <w:u w:val="single"/>
          </w:rPr>
          <w:t>Play Ball: The Major League Baseball season finally gets the green 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Appropriations Committee Releases Fiscal Year 2021 Commerce-Justice-Science Funding Bill" w:history="1">
        <w:r>
          <w:rPr>
            <w:rFonts w:ascii="Arial" w:eastAsia="Arial" w:hAnsi="Arial" w:cs="Arial"/>
            <w:b/>
            <w:i w:val="0"/>
            <w:color w:val="0077CC"/>
            <w:sz w:val="20"/>
            <w:u w:val="single"/>
          </w:rPr>
          <w:t>Appropriations Committee Releases Fiscal Year 2021 Commerce-Justice-Science Funding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Court hearing for suspect in machete attack at rabbi's home" w:history="1">
        <w:r>
          <w:rPr>
            <w:rFonts w:ascii="Arial" w:eastAsia="Arial" w:hAnsi="Arial" w:cs="Arial"/>
            <w:b/>
            <w:i w:val="0"/>
            <w:color w:val="0077CC"/>
            <w:sz w:val="20"/>
            <w:u w:val="single"/>
          </w:rPr>
          <w:t>Court hearing for suspect in machete attack at rabbi's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Jews Aid Fellow Targets of Hate in 'a World Gone Mad'" w:history="1">
        <w:r>
          <w:rPr>
            <w:rFonts w:ascii="Arial" w:eastAsia="Arial" w:hAnsi="Arial" w:cs="Arial"/>
            <w:b/>
            <w:i w:val="0"/>
            <w:color w:val="0077CC"/>
            <w:sz w:val="20"/>
            <w:u w:val="single"/>
          </w:rPr>
          <w:t>Jews Aid Fellow Targets of Hate in 'a World Gone Mad'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BIDEN, HARRIS VOWED TO SUPPORT ISRAEL , FIGHT ANTISEMITISM IN U.S. AT AJC 2019 GLOBAL FORUM" w:history="1">
        <w:r>
          <w:rPr>
            <w:rFonts w:ascii="Arial" w:eastAsia="Arial" w:hAnsi="Arial" w:cs="Arial"/>
            <w:b/>
            <w:i w:val="0"/>
            <w:color w:val="0077CC"/>
            <w:sz w:val="20"/>
            <w:u w:val="single"/>
          </w:rPr>
          <w:t>BIDEN, HARRIS VOWED TO SUPPORT ISRAEL , FIGHT ANTISEMITISM IN U.S. AT AJC 2019 GLOBAL FORUM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Protester splatters red paint over Black Lives Matter mural just days after it debuted outside Trump Tower Police are still searching for the vandal" w:history="1">
        <w:r>
          <w:rPr>
            <w:rFonts w:ascii="Arial" w:eastAsia="Arial" w:hAnsi="Arial" w:cs="Arial"/>
            <w:b/>
            <w:i w:val="0"/>
            <w:color w:val="0077CC"/>
            <w:sz w:val="20"/>
            <w:u w:val="single"/>
          </w:rPr>
          <w:t>Protester splatters red paint over Black Lives Matter mural just days after it debuted outside Trump Tower Police are still searching for the vandal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Gates of Vienna News Feed 10/19/2020" w:history="1">
        <w:r>
          <w:rPr>
            <w:rFonts w:ascii="Arial" w:eastAsia="Arial" w:hAnsi="Arial" w:cs="Arial"/>
            <w:b/>
            <w:i w:val="0"/>
            <w:color w:val="0077CC"/>
            <w:sz w:val="20"/>
            <w:u w:val="single"/>
          </w:rPr>
          <w:t>Gates of Vienna News Feed 10/19/2020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Vandals deface  yeshiva" w:history="1">
        <w:r>
          <w:rPr>
            <w:rFonts w:ascii="Arial" w:eastAsia="Arial" w:hAnsi="Arial" w:cs="Arial"/>
            <w:b/>
            <w:i w:val="0"/>
            <w:color w:val="0077CC"/>
            <w:sz w:val="20"/>
            <w:u w:val="single"/>
          </w:rPr>
          <w:t>Vandals deface  yeshiva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NYC gun arrests increase by 102%, shooting incidents by 121% compared to October of last year, NYPD says" w:history="1">
        <w:r>
          <w:rPr>
            <w:rFonts w:ascii="Arial" w:eastAsia="Arial" w:hAnsi="Arial" w:cs="Arial"/>
            <w:b/>
            <w:i w:val="0"/>
            <w:color w:val="0077CC"/>
            <w:sz w:val="20"/>
            <w:u w:val="single"/>
          </w:rPr>
          <w:t>NYC gun arrests increase by 102%, shooting incidents by 121% compared to October of last year, NYPD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Awkwafina to donate music sales to help New York Chinatown businesses" w:history="1">
        <w:r>
          <w:rPr>
            <w:rFonts w:ascii="Arial" w:eastAsia="Arial" w:hAnsi="Arial" w:cs="Arial"/>
            <w:b/>
            <w:i w:val="0"/>
            <w:color w:val="0077CC"/>
            <w:sz w:val="20"/>
            <w:u w:val="single"/>
          </w:rPr>
          <w:t>Awkwafina to donate music sales to help New York Chinatown businesses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NAN Opposes Recent Violent Acts in DC , Calls for Immediate Investigations From the DC Government and U.S. Department of Justice" w:history="1">
        <w:r>
          <w:rPr>
            <w:rFonts w:ascii="Arial" w:eastAsia="Arial" w:hAnsi="Arial" w:cs="Arial"/>
            <w:b/>
            <w:i w:val="0"/>
            <w:color w:val="0077CC"/>
            <w:sz w:val="20"/>
            <w:u w:val="single"/>
          </w:rPr>
          <w:t>NAN Opposes Recent Violent Acts in DC , Calls for Immediate Investigations From the DC Government and U.S. Department of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The Undocumented Americans" w:history="1">
        <w:r>
          <w:rPr>
            <w:rFonts w:ascii="Arial" w:eastAsia="Arial" w:hAnsi="Arial" w:cs="Arial"/>
            <w:b/>
            <w:i w:val="0"/>
            <w:color w:val="0077CC"/>
            <w:sz w:val="20"/>
            <w:u w:val="single"/>
          </w:rPr>
          <w:t>The Undocumented 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Court hearing for suspect in machete attack at rabbi's home" w:history="1">
        <w:r>
          <w:rPr>
            <w:rFonts w:ascii="Arial" w:eastAsia="Arial" w:hAnsi="Arial" w:cs="Arial"/>
            <w:b/>
            <w:i w:val="0"/>
            <w:color w:val="0077CC"/>
            <w:sz w:val="20"/>
            <w:u w:val="single"/>
          </w:rPr>
          <w:t>Court hearing for suspect in machete attack at rabbi's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Trump campaign reportedly ordered removal of social-distancing stickers in Tulsa - as it happened Washington Post video appears to confirm claimFlorida sets new case record for second straight dayNew York sees steady decline in ca..." w:history="1">
        <w:r>
          <w:rPr>
            <w:rFonts w:ascii="Arial" w:eastAsia="Arial" w:hAnsi="Arial" w:cs="Arial"/>
            <w:b/>
            <w:i w:val="0"/>
            <w:color w:val="0077CC"/>
            <w:sz w:val="20"/>
            <w:u w:val="single"/>
          </w:rPr>
          <w:t>Trump campaign reportedly ordered removal of social-distancing stickers in Tulsa - as it happened Washington Post video appears to confirm claimFlorida sets new case record for second straight dayNew York sees steady decline in 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Court hearing for suspect in machete attack at rabbi's home" w:history="1">
        <w:r>
          <w:rPr>
            <w:rFonts w:ascii="Arial" w:eastAsia="Arial" w:hAnsi="Arial" w:cs="Arial"/>
            <w:b/>
            <w:i w:val="0"/>
            <w:color w:val="0077CC"/>
            <w:sz w:val="20"/>
            <w:u w:val="single"/>
          </w:rPr>
          <w:t>Court hearing for suspect in machete attack at rabbi's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The 65th Anniversary of the Murder of Emmett Till: 6 Key Resources for K-12 Education" w:history="1">
        <w:r>
          <w:rPr>
            <w:rFonts w:ascii="Arial" w:eastAsia="Arial" w:hAnsi="Arial" w:cs="Arial"/>
            <w:b/>
            <w:i w:val="0"/>
            <w:color w:val="0077CC"/>
            <w:sz w:val="20"/>
            <w:u w:val="single"/>
          </w:rPr>
          <w:t>The 65th Anniversary of the Murder of Emmett Till: 6 Key Resources for K-12 Education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Let Us Be Your +1 To 'The Prom'" w:history="1">
        <w:r>
          <w:rPr>
            <w:rFonts w:ascii="Arial" w:eastAsia="Arial" w:hAnsi="Arial" w:cs="Arial"/>
            <w:b/>
            <w:i w:val="0"/>
            <w:color w:val="0077CC"/>
            <w:sz w:val="20"/>
            <w:u w:val="single"/>
          </w:rPr>
          <w:t>Let Us Be Your +1 To 'The Prom'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ADL EXPRESSES GRAVE CONCERN ON USE OF FEDERAL LAW ENFORCEMENT IN PORTLAND AND ELSEWHERE" w:history="1">
        <w:r>
          <w:rPr>
            <w:rFonts w:ascii="Arial" w:eastAsia="Arial" w:hAnsi="Arial" w:cs="Arial"/>
            <w:b/>
            <w:i w:val="0"/>
            <w:color w:val="0077CC"/>
            <w:sz w:val="20"/>
            <w:u w:val="single"/>
          </w:rPr>
          <w:t>ADL EXPRESSES GRAVE CONCERN ON USE OF FEDERAL LAW ENFORCEMENT IN PORTLAND AND ELSEWHERE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Day 10 of Protests Remains Largely Peaceful; Protesters Across U.S. Demand Social Justice; Investigator Says Evidence of Racist Attitude Toward Arbery; Iran Frees Navy Veteran in Deal with U.S. ; Putin Approves State of Emergency ..." w:history="1">
        <w:r>
          <w:rPr>
            <w:rFonts w:ascii="Arial" w:eastAsia="Arial" w:hAnsi="Arial" w:cs="Arial"/>
            <w:b/>
            <w:i w:val="0"/>
            <w:color w:val="0077CC"/>
            <w:sz w:val="20"/>
            <w:u w:val="single"/>
          </w:rPr>
          <w:t>Day 10 of Protests Remains Largely Peaceful; Protesters Across U.S. Demand Social Justice; Investigator Says Evidence of Racist Attitude Toward Arbery; Iran Frees Navy Veteran in Deal with U.S. ; Putin Approves State of Emergency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07/26 Links: Time for social media to change its ways; #NoSafeSpaceForJewHate; Islamists co-opted the George Floyd protests" w:history="1">
        <w:r>
          <w:rPr>
            <w:rFonts w:ascii="Arial" w:eastAsia="Arial" w:hAnsi="Arial" w:cs="Arial"/>
            <w:b/>
            <w:i w:val="0"/>
            <w:color w:val="0077CC"/>
            <w:sz w:val="20"/>
            <w:u w:val="single"/>
          </w:rPr>
          <w:t>07/26 Links: Time for social media to change its ways; #NoSafeSpaceForJewHate; Islamists co-opted the George Floyd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New Rules Could Push Vaccine Until After Election; President Trump Set To Announce SCOTUS Nominee On Saturday; Louisville In State Of Emergency Ahead Of Breonna Taylor Decision. Aired 5:30-6a ET" w:history="1">
        <w:r>
          <w:rPr>
            <w:rFonts w:ascii="Arial" w:eastAsia="Arial" w:hAnsi="Arial" w:cs="Arial"/>
            <w:b/>
            <w:i w:val="0"/>
            <w:color w:val="0077CC"/>
            <w:sz w:val="20"/>
            <w:u w:val="single"/>
          </w:rPr>
          <w:t>New Rules Could Push Vaccine Until After Election; President Trump Set To Announce SCOTUS Nominee On Saturday; Louisville In State Of Emergency Ahead Of Breonna Taylor Decision. Aired 5:30-6a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Democratic convention: Jill Biden closes second night as Joe formally secures nomination - as it happened Jill Biden says husband will provide 'leadership worthy of this nation'Democrats formally nominate Joe Biden for presidentOc..." w:history="1">
        <w:r>
          <w:rPr>
            <w:rFonts w:ascii="Arial" w:eastAsia="Arial" w:hAnsi="Arial" w:cs="Arial"/>
            <w:b/>
            <w:i w:val="0"/>
            <w:color w:val="0077CC"/>
            <w:sz w:val="20"/>
            <w:u w:val="single"/>
          </w:rPr>
          <w:t>Democratic convention: Jill Biden closes second night as Joe formally secures nomination - as it happened Jill Biden says husband will provide 'leadership worthy of this nation'Democrats formally nominate Joe Biden for presidentOc...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Gates of Vienna News Feed 10/15/2020" w:history="1">
        <w:r>
          <w:rPr>
            <w:rFonts w:ascii="Arial" w:eastAsia="Arial" w:hAnsi="Arial" w:cs="Arial"/>
            <w:b/>
            <w:i w:val="0"/>
            <w:color w:val="0077CC"/>
            <w:sz w:val="20"/>
            <w:u w:val="single"/>
          </w:rPr>
          <w:t>Gates of Vienna News Feed 10/15/2020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President Donald Trump Commutes Sentence Of Roger Stone; President Donald Trump And Media Fighting An Increasingly Nasty Culture War; Liberal Commentators Rejoicing Over A Pair Of Supreme Court rulings On Trump's Tax Returns; ESPN..." w:history="1">
        <w:r>
          <w:rPr>
            <w:rFonts w:ascii="Arial" w:eastAsia="Arial" w:hAnsi="Arial" w:cs="Arial"/>
            <w:b/>
            <w:i w:val="0"/>
            <w:color w:val="0077CC"/>
            <w:sz w:val="20"/>
            <w:u w:val="single"/>
          </w:rPr>
          <w:t>President Donald Trump Commutes Sentence Of Roger Stone; President Donald Trump And Media Fighting An Increasingly Nasty Culture War; Liberal Commentators Rejoicing Over A Pair Of Supreme Court rulings On Trump's Tax Returns; ESPN...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Chaos In America 's Dem-Run Cities As Left-Wing Lawlessness Takes Hold; Mark Cuban On Biden's Campaign" w:history="1">
        <w:r>
          <w:rPr>
            <w:rFonts w:ascii="Arial" w:eastAsia="Arial" w:hAnsi="Arial" w:cs="Arial"/>
            <w:b/>
            <w:i w:val="0"/>
            <w:color w:val="0077CC"/>
            <w:sz w:val="20"/>
            <w:u w:val="single"/>
          </w:rPr>
          <w:t>Chaos In America 's Dem-Run Cities As Left-Wing Lawlessness Takes Hold; Mark Cuban On Biden's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NYC gun arrests increase by 102%, shooting incidents by 121% compared to October of last year, NYPD says" w:history="1">
        <w:r>
          <w:rPr>
            <w:rFonts w:ascii="Arial" w:eastAsia="Arial" w:hAnsi="Arial" w:cs="Arial"/>
            <w:b/>
            <w:i w:val="0"/>
            <w:color w:val="0077CC"/>
            <w:sz w:val="20"/>
            <w:u w:val="single"/>
          </w:rPr>
          <w:t>NYC gun arrests increase by 102%, shooting incidents by 121% compared to October of last year, NYPD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Interview with Rep. Hakeem Jeffries (D- NY ); Universal Studios Opens in Florida Though Cases on the Rise; Heartburn Drug May Help COVID-19 Recovery. Aired 10:30-11a ET" w:history="1">
        <w:r>
          <w:rPr>
            <w:rFonts w:ascii="Arial" w:eastAsia="Arial" w:hAnsi="Arial" w:cs="Arial"/>
            <w:b/>
            <w:i w:val="0"/>
            <w:color w:val="0077CC"/>
            <w:sz w:val="20"/>
            <w:u w:val="single"/>
          </w:rPr>
          <w:t>Interview with Rep. Hakeem Jeffries (D- NY ); Universal Studios Opens in Florida Though Cases on the Rise; Heartburn Drug May Help COVID-19 Recovery. Aired 10:30-11a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Why Has Islamophobia Risen in America ?" w:history="1">
        <w:r>
          <w:rPr>
            <w:rFonts w:ascii="Arial" w:eastAsia="Arial" w:hAnsi="Arial" w:cs="Arial"/>
            <w:b/>
            <w:i w:val="0"/>
            <w:color w:val="0077CC"/>
            <w:sz w:val="20"/>
            <w:u w:val="single"/>
          </w:rPr>
          <w:t>Why Has Islamophobia Risen in America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The Roll Call of States" w:history="1">
        <w:r>
          <w:rPr>
            <w:rFonts w:ascii="Arial" w:eastAsia="Arial" w:hAnsi="Arial" w:cs="Arial"/>
            <w:b/>
            <w:i w:val="0"/>
            <w:color w:val="0077CC"/>
            <w:sz w:val="20"/>
            <w:u w:val="single"/>
          </w:rPr>
          <w:t>The Roll Call of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Trump To Sign Modest Police Reform Executive Order Today; FBI And DOJ Review Hanging Deaths Of Two Black Men In Southern California ; Beijing Reintroduces Strict Lockdowns To Contain Covid Outbreak. Aired 5:30-6a ET" w:history="1">
        <w:r>
          <w:rPr>
            <w:rFonts w:ascii="Arial" w:eastAsia="Arial" w:hAnsi="Arial" w:cs="Arial"/>
            <w:b/>
            <w:i w:val="0"/>
            <w:color w:val="0077CC"/>
            <w:sz w:val="20"/>
            <w:u w:val="single"/>
          </w:rPr>
          <w:t>Trump To Sign Modest Police Reform Executive Order Today; FBI And DOJ Review Hanging Deaths Of Two Black Men In Southern California ; Beijing Reintroduces Strict Lockdowns To Contain Covid Outbreak. Aired 5:30-6a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07/09 Links Pt2: Is Wokeness Awakening Antisemitism?; Josh Malina Asks Why 'Cancel Culture' Ignores Antisemitism; Al Jazeera Violating U.S. Law by Operating as Undisclosed Qatari Agent" w:history="1">
        <w:r>
          <w:rPr>
            <w:rFonts w:ascii="Arial" w:eastAsia="Arial" w:hAnsi="Arial" w:cs="Arial"/>
            <w:b/>
            <w:i w:val="0"/>
            <w:color w:val="0077CC"/>
            <w:sz w:val="20"/>
            <w:u w:val="single"/>
          </w:rPr>
          <w:t>07/09 Links Pt2: Is Wokeness Awakening Antisemitism?; Josh Malina Asks Why 'Cancel Culture' Ignores Antisemitism; Al Jazeera Violating U.S. Law by Operating as Undisclosed Qatari Agent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Michael Jordan’s Big Play in NASCAR Could Help Diversify Its Fan Base" w:history="1">
        <w:r>
          <w:rPr>
            <w:rFonts w:ascii="Arial" w:eastAsia="Arial" w:hAnsi="Arial" w:cs="Arial"/>
            <w:b/>
            <w:i w:val="0"/>
            <w:color w:val="0077CC"/>
            <w:sz w:val="20"/>
            <w:u w:val="single"/>
          </w:rPr>
          <w:t>Michael Jordan’s Big Play in NASCAR Could Help Diversify Its Fan Base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Minneapolis City Council to Hold Emergency Meeting Today; Key Witness Describes Moments Before George Floyd's Death; Officers in Buffalo , New York , Suspended After Shoving 75-Year-Old Man; Protesters in the U.S. Have Peaceful Pr..." w:history="1">
        <w:r>
          <w:rPr>
            <w:rFonts w:ascii="Arial" w:eastAsia="Arial" w:hAnsi="Arial" w:cs="Arial"/>
            <w:b/>
            <w:i w:val="0"/>
            <w:color w:val="0077CC"/>
            <w:sz w:val="20"/>
            <w:u w:val="single"/>
          </w:rPr>
          <w:t>Minneapolis City Council to Hold Emergency Meeting Today; Key Witness Describes Moments Before George Floyd's Death; Officers in Buffalo , New York , Suspended After Shoving 75-Year-Old Man; Protesters in the U.S. Have Peaceful Pr...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NASCAR Is About to Learn the Jordan Rules" w:history="1">
        <w:r>
          <w:rPr>
            <w:rFonts w:ascii="Arial" w:eastAsia="Arial" w:hAnsi="Arial" w:cs="Arial"/>
            <w:b/>
            <w:i w:val="0"/>
            <w:color w:val="0077CC"/>
            <w:sz w:val="20"/>
            <w:u w:val="single"/>
          </w:rPr>
          <w:t>NASCAR Is About to Learn the Jordan Rules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Junk Food Was Our Love Language Modern Love" w:history="1">
        <w:r>
          <w:rPr>
            <w:rFonts w:ascii="Arial" w:eastAsia="Arial" w:hAnsi="Arial" w:cs="Arial"/>
            <w:b/>
            <w:i w:val="0"/>
            <w:color w:val="0077CC"/>
            <w:sz w:val="20"/>
            <w:u w:val="single"/>
          </w:rPr>
          <w:t>Junk Food Was Our Love Language Modern Love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Junk Food Was Our Language and Our Bond" w:history="1">
        <w:r>
          <w:rPr>
            <w:rFonts w:ascii="Arial" w:eastAsia="Arial" w:hAnsi="Arial" w:cs="Arial"/>
            <w:b/>
            <w:i w:val="0"/>
            <w:color w:val="0077CC"/>
            <w:sz w:val="20"/>
            <w:u w:val="single"/>
          </w:rPr>
          <w:t>Junk Food Was Our Language and Our Bond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2020 DEMOCRATIC PARTY PLATFORM DECLARES TOTAL WAR ON SECOND AMENDMENT RIGHTS" w:history="1">
        <w:r>
          <w:rPr>
            <w:rFonts w:ascii="Arial" w:eastAsia="Arial" w:hAnsi="Arial" w:cs="Arial"/>
            <w:b/>
            <w:i w:val="0"/>
            <w:color w:val="0077CC"/>
            <w:sz w:val="20"/>
            <w:u w:val="single"/>
          </w:rPr>
          <w:t>2020 DEMOCRATIC PARTY PLATFORM DECLARES TOTAL WAR ON SECOND AMENDMENT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Closing Remarks of Card. Pietro Parolin at 'Never Again: Confronting the Global Rise of Anti-Semitism' Symposium" w:history="1">
        <w:r>
          <w:rPr>
            <w:rFonts w:ascii="Arial" w:eastAsia="Arial" w:hAnsi="Arial" w:cs="Arial"/>
            <w:b/>
            <w:i w:val="0"/>
            <w:color w:val="0077CC"/>
            <w:sz w:val="20"/>
            <w:u w:val="single"/>
          </w:rPr>
          <w:t>Closing Remarks of Card. Pietro Parolin at 'Never Again: Confronting the Global Rise of Anti-Semitism' Symposium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SHABBAT PARSHAT NETZAVIM VAYELECH - AJC SHABBAT TABLE" w:history="1">
        <w:r>
          <w:rPr>
            <w:rFonts w:ascii="Arial" w:eastAsia="Arial" w:hAnsi="Arial" w:cs="Arial"/>
            <w:b/>
            <w:i w:val="0"/>
            <w:color w:val="0077CC"/>
            <w:sz w:val="20"/>
            <w:u w:val="single"/>
          </w:rPr>
          <w:t>SHABBAT PARSHAT NETZAVIM VAYELECH - AJC SHABBAT TABLE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Killings Reignite Racial Tensions in Guyana" w:history="1">
        <w:r>
          <w:rPr>
            <w:rFonts w:ascii="Arial" w:eastAsia="Arial" w:hAnsi="Arial" w:cs="Arial"/>
            <w:b/>
            <w:i w:val="0"/>
            <w:color w:val="0077CC"/>
            <w:sz w:val="20"/>
            <w:u w:val="single"/>
          </w:rPr>
          <w:t>Killings Reignite Racial Tensions in Guyana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A Burning' is a book about constraints society puts on people: Author Megha Majumdar" w:history="1">
        <w:r>
          <w:rPr>
            <w:rFonts w:ascii="Arial" w:eastAsia="Arial" w:hAnsi="Arial" w:cs="Arial"/>
            <w:b/>
            <w:i w:val="0"/>
            <w:color w:val="0077CC"/>
            <w:sz w:val="20"/>
            <w:u w:val="single"/>
          </w:rPr>
          <w:t>'A Burning' is a book about constraints society puts on people: Author Megha Majumdar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Rep. Lowey Announces More Than $2.5 Million in FEMA Preparedness Grants for Rockland and Westchester" w:history="1">
        <w:r>
          <w:rPr>
            <w:rFonts w:ascii="Arial" w:eastAsia="Arial" w:hAnsi="Arial" w:cs="Arial"/>
            <w:b/>
            <w:i w:val="0"/>
            <w:color w:val="0077CC"/>
            <w:sz w:val="20"/>
            <w:u w:val="single"/>
          </w:rPr>
          <w:t>Rep. Lowey Announces More Than $2.5 Million in FEMA Preparedness Grants for Rockland and Westchester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LOWEY ANNOUNCES MORE THAN $2.5 MILLION IN FEMA PREPAREDNESS GRANTS FOR ROCKLAND AND WESTCHESTER" w:history="1">
        <w:r>
          <w:rPr>
            <w:rFonts w:ascii="Arial" w:eastAsia="Arial" w:hAnsi="Arial" w:cs="Arial"/>
            <w:b/>
            <w:i w:val="0"/>
            <w:color w:val="0077CC"/>
            <w:sz w:val="20"/>
            <w:u w:val="single"/>
          </w:rPr>
          <w:t>LOWEY ANNOUNCES MORE THAN $2.5 MILLION IN FEMA PREPAREDNESS GRANTS FOR ROCKLAND AND WESTCHESTER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Seoul Reports North Korea Blew Up Kaesong Liaison Office; FBI, DOJ Reviewing Deaths of Two Black Men in California ; Trump to Hold Rally in Tulsa Amid Racial Tensions; Goodell Encourages NFL Teams to Sign Kaepernick; U.S. Supreme ..." w:history="1">
        <w:r>
          <w:rPr>
            <w:rFonts w:ascii="Arial" w:eastAsia="Arial" w:hAnsi="Arial" w:cs="Arial"/>
            <w:b/>
            <w:i w:val="0"/>
            <w:color w:val="0077CC"/>
            <w:sz w:val="20"/>
            <w:u w:val="single"/>
          </w:rPr>
          <w:t>Seoul Reports North Korea Blew Up Kaesong Liaison Office; FBI, DOJ Reviewing Deaths of Two Black Men in California ; Trump to Hold Rally in Tulsa Amid Racial Tensions; Goodell Encourages NFL Teams to Sign Kaepernick; U.S. Supreme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Smollett Case: Special Prosecutor Finds ‘Abuses of Discretion’" w:history="1">
        <w:r>
          <w:rPr>
            <w:rFonts w:ascii="Arial" w:eastAsia="Arial" w:hAnsi="Arial" w:cs="Arial"/>
            <w:b/>
            <w:i w:val="0"/>
            <w:color w:val="0077CC"/>
            <w:sz w:val="20"/>
            <w:u w:val="single"/>
          </w:rPr>
          <w:t>Smollett Case: Special Prosecutor Finds ‘Abuses of Discretion’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Gates of Vienna News Feed 7/25/2020" w:history="1">
        <w:r>
          <w:rPr>
            <w:rFonts w:ascii="Arial" w:eastAsia="Arial" w:hAnsi="Arial" w:cs="Arial"/>
            <w:b/>
            <w:i w:val="0"/>
            <w:color w:val="0077CC"/>
            <w:sz w:val="20"/>
            <w:u w:val="single"/>
          </w:rPr>
          <w:t>Gates of Vienna News Feed 7/25/2020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Never Again' rings hollow in 2020" w:history="1">
        <w:r>
          <w:rPr>
            <w:rFonts w:ascii="Arial" w:eastAsia="Arial" w:hAnsi="Arial" w:cs="Arial"/>
            <w:b/>
            <w:i w:val="0"/>
            <w:color w:val="0077CC"/>
            <w:sz w:val="20"/>
            <w:u w:val="single"/>
          </w:rPr>
          <w:t>'Never Again' rings hollow in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Colin Powell Contradicts President Trump's Leadership; Democrats Proposed A Bill In Honor Of George Floyd And Others; Protesters On The Street Of Brooklyn Tonight; Protesters Call To Defund The Police In Aftermath Of George Floyd'..." w:history="1">
        <w:r>
          <w:rPr>
            <w:rFonts w:ascii="Arial" w:eastAsia="Arial" w:hAnsi="Arial" w:cs="Arial"/>
            <w:b/>
            <w:i w:val="0"/>
            <w:color w:val="0077CC"/>
            <w:sz w:val="20"/>
            <w:u w:val="single"/>
          </w:rPr>
          <w:t>Colin Powell Contradicts President Trump's Leadership; Democrats Proposed A Bill In Honor Of George Floyd And Others; Protesters On The Street Of Brooklyn Tonight; Protesters Call To Defund The Police In Aftermath Of George Floyd'...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Complicating notions of violence: An embodied view of violence against women in Honduras" w:history="1">
        <w:r>
          <w:rPr>
            <w:rFonts w:ascii="Arial" w:eastAsia="Arial" w:hAnsi="Arial" w:cs="Arial"/>
            <w:b/>
            <w:i w:val="0"/>
            <w:color w:val="0077CC"/>
            <w:sz w:val="20"/>
            <w:u w:val="single"/>
          </w:rPr>
          <w:t>Complicating notions of violence: An embodied view of violence against women in Honduras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Philadelphia Protesters Take To Iconic &quot;Rocky&quot; Steps; Huge Protests Across America Against Brutality, For Equality; Black Lives Matter Supporters Gathering Around The Globe; International Crisis Group Statement On U.S. Protests; L..." w:history="1">
        <w:r>
          <w:rPr>
            <w:rFonts w:ascii="Arial" w:eastAsia="Arial" w:hAnsi="Arial" w:cs="Arial"/>
            <w:b/>
            <w:i w:val="0"/>
            <w:color w:val="0077CC"/>
            <w:sz w:val="20"/>
            <w:u w:val="single"/>
          </w:rPr>
          <w:t>Philadelphia Protesters Take To Iconic "Rocky" Steps; Huge Protests Across America Against Brutality, For Equality; Black Lives Matter Supporters Gathering Around The Globe; International Crisis Group Statement On U.S. Protests; 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07/24 Links Pt2: Melanie Phillips: Betraying Jewish history by watering down the Holocaust; Arsen Ostrovsky: Xinjiang Shows We Haven't Learnt a Thing from Auschwitz" w:history="1">
        <w:r>
          <w:rPr>
            <w:rFonts w:ascii="Arial" w:eastAsia="Arial" w:hAnsi="Arial" w:cs="Arial"/>
            <w:b/>
            <w:i w:val="0"/>
            <w:color w:val="0077CC"/>
            <w:sz w:val="20"/>
            <w:u w:val="single"/>
          </w:rPr>
          <w:t>07/24 Links Pt2: Melanie Phillips: Betraying Jewish history by watering down the Holocaust; Arsen Ostrovsky: Xinjiang Shows We Haven't Learnt a Thing from Auschwitz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The Left's Political Exploitation Exposed; Liberal Mobs' Violent Takeover; Dem Leaders Silent As Chaos Rock America ; Media Pushes Own Narratives In Bubba Wallace's Case; FBI Investigation Indicates Rope Found In NASCAR Driver Bub..." w:history="1">
        <w:r>
          <w:rPr>
            <w:rFonts w:ascii="Arial" w:eastAsia="Arial" w:hAnsi="Arial" w:cs="Arial"/>
            <w:b/>
            <w:i w:val="0"/>
            <w:color w:val="0077CC"/>
            <w:sz w:val="20"/>
            <w:u w:val="single"/>
          </w:rPr>
          <w:t>The Left's Political Exploitation Exposed; Liberal Mobs' Violent Takeover; Dem Leaders Silent As Chaos Rock America ; Media Pushes Own Narratives In Bubba Wallace's Case; FBI Investigation Indicates Rope Found In NASCAR Driver Bub...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NYPD creates Asian hate crimes task force" w:history="1">
        <w:r>
          <w:rPr>
            <w:rFonts w:ascii="Arial" w:eastAsia="Arial" w:hAnsi="Arial" w:cs="Arial"/>
            <w:b/>
            <w:i w:val="0"/>
            <w:color w:val="0077CC"/>
            <w:sz w:val="20"/>
            <w:u w:val="single"/>
          </w:rPr>
          <w:t>NYPD creates Asian hate crimes task force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The Rape Tax" w:history="1">
        <w:r>
          <w:rPr>
            <w:rFonts w:ascii="Arial" w:eastAsia="Arial" w:hAnsi="Arial" w:cs="Arial"/>
            <w:b/>
            <w:i w:val="0"/>
            <w:color w:val="0077CC"/>
            <w:sz w:val="20"/>
            <w:u w:val="single"/>
          </w:rPr>
          <w:t>The Rape Tax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Today in History - Aug. 3" w:history="1">
        <w:r>
          <w:rPr>
            <w:rFonts w:ascii="Arial" w:eastAsia="Arial" w:hAnsi="Arial" w:cs="Arial"/>
            <w:b/>
            <w:i w:val="0"/>
            <w:color w:val="0077CC"/>
            <w:sz w:val="20"/>
            <w:u w:val="single"/>
          </w:rPr>
          <w:t>Today in History - Aug. 3</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08/31 Links Pt2: Jonathan Tobin: Why they scrawl 'Free Palestine ' on synagogues; Melanie Phillips: The free world's craven and hypocritical fifth column" w:history="1">
        <w:r>
          <w:rPr>
            <w:rFonts w:ascii="Arial" w:eastAsia="Arial" w:hAnsi="Arial" w:cs="Arial"/>
            <w:b/>
            <w:i w:val="0"/>
            <w:color w:val="0077CC"/>
            <w:sz w:val="20"/>
            <w:u w:val="single"/>
          </w:rPr>
          <w:t>08/31 Links Pt2: Jonathan Tobin: Why they scrawl 'Free Palestine ' on synagogues; Melanie Phillips: The free world's craven and hypocritical fifth column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MTP DAILY for June 23, 2020" w:history="1">
        <w:r>
          <w:rPr>
            <w:rFonts w:ascii="Arial" w:eastAsia="Arial" w:hAnsi="Arial" w:cs="Arial"/>
            <w:b/>
            <w:i w:val="0"/>
            <w:color w:val="0077CC"/>
            <w:sz w:val="20"/>
            <w:u w:val="single"/>
          </w:rPr>
          <w:t>MTP DAILY for June 23,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Sikh Coalition, North American Punjabi Trucking Association Issue Public Comment on SAMHSA Proposed Rule" w:history="1">
        <w:r>
          <w:rPr>
            <w:rFonts w:ascii="Arial" w:eastAsia="Arial" w:hAnsi="Arial" w:cs="Arial"/>
            <w:b/>
            <w:i w:val="0"/>
            <w:color w:val="0077CC"/>
            <w:sz w:val="20"/>
            <w:u w:val="single"/>
          </w:rPr>
          <w:t>Sikh Coalition, North American Punjabi Trucking Association Issue Public Comment on SAMHSA Proposed Rule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Top Sports Advisory at 5 p.m., Friday, June 26 Top Sports Advisory at 5 p.m., Friday, June 26" w:history="1">
        <w:r>
          <w:rPr>
            <w:rFonts w:ascii="Arial" w:eastAsia="Arial" w:hAnsi="Arial" w:cs="Arial"/>
            <w:b/>
            <w:i w:val="0"/>
            <w:color w:val="0077CC"/>
            <w:sz w:val="20"/>
            <w:u w:val="single"/>
          </w:rPr>
          <w:t>Top Sports Advisory at 5 p.m., Friday, June 26 Top Sports Advisory at 5 p.m., Friday, June 26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US election: Where Kamala Harris stands on the key issues" w:history="1">
        <w:r>
          <w:rPr>
            <w:rFonts w:ascii="Arial" w:eastAsia="Arial" w:hAnsi="Arial" w:cs="Arial"/>
            <w:b/>
            <w:i w:val="0"/>
            <w:color w:val="0077CC"/>
            <w:sz w:val="20"/>
            <w:u w:val="single"/>
          </w:rPr>
          <w:t>US election: Where Kamala Harris stands on the key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Poll Vault: Joe Biden leading in six key battleground states that went for Trump four years ago" w:history="1">
        <w:r>
          <w:rPr>
            <w:rFonts w:ascii="Arial" w:eastAsia="Arial" w:hAnsi="Arial" w:cs="Arial"/>
            <w:b/>
            <w:i w:val="0"/>
            <w:color w:val="0077CC"/>
            <w:sz w:val="20"/>
            <w:u w:val="single"/>
          </w:rPr>
          <w:t>Poll Vault: Joe Biden leading in six key battleground states that went for Trump four years 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Rep. Tulsi Gabbard (D-HI) Is Interviewed About The Vaccine Priority; Trump Wants Changes To $900 Billion Relief Package; Debate Over Who Should Receive COVID Vaccine Next; Clock Ticking On Election Legal Battles; New COVID Strain ..." w:history="1">
        <w:r>
          <w:rPr>
            <w:rFonts w:ascii="Arial" w:eastAsia="Arial" w:hAnsi="Arial" w:cs="Arial"/>
            <w:b/>
            <w:i w:val="0"/>
            <w:color w:val="0077CC"/>
            <w:sz w:val="20"/>
            <w:u w:val="single"/>
          </w:rPr>
          <w:t>Rep. Tulsi Gabbard (D-HI) Is Interviewed About The Vaccine Priority; Trump Wants Changes To $900 Billion Relief Package; Debate Over Who Should Receive COVID Vaccine Next; Clock Ticking On Election Legal Battles; New COVID Strain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07/15 Links Pt2: The Attacks on the Uniqueness of the Holocaust; Israel's outgoing U.N. ambassador: 'We have to fight anti-Semitism on all fronts'; Israel's law against slavery" w:history="1">
        <w:r>
          <w:rPr>
            <w:rFonts w:ascii="Arial" w:eastAsia="Arial" w:hAnsi="Arial" w:cs="Arial"/>
            <w:b/>
            <w:i w:val="0"/>
            <w:color w:val="0077CC"/>
            <w:sz w:val="20"/>
            <w:u w:val="single"/>
          </w:rPr>
          <w:t>07/15 Links Pt2: The Attacks on the Uniqueness of the Holocaust; Israel's outgoing U.N. ambassador: 'We have to fight anti-Semitism on all fronts'; Israel's law against slavery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Gates of Vienna News Feed 11/26/2020" w:history="1">
        <w:r>
          <w:rPr>
            <w:rFonts w:ascii="Arial" w:eastAsia="Arial" w:hAnsi="Arial" w:cs="Arial"/>
            <w:b/>
            <w:i w:val="0"/>
            <w:color w:val="0077CC"/>
            <w:sz w:val="20"/>
            <w:u w:val="single"/>
          </w:rPr>
          <w:t>Gates of Vienna News Feed 11/26/2020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Golden Dawn Found Guilty of Running Criminal Organization in Greece" w:history="1">
        <w:r>
          <w:rPr>
            <w:rFonts w:ascii="Arial" w:eastAsia="Arial" w:hAnsi="Arial" w:cs="Arial"/>
            <w:b/>
            <w:i w:val="0"/>
            <w:color w:val="0077CC"/>
            <w:sz w:val="20"/>
            <w:u w:val="single"/>
          </w:rPr>
          <w:t>Golden Dawn Found Guilty of Running Criminal Organization in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Greek Neo-Fascists Found Guilty Of Being Criminal Organization" w:history="1">
        <w:r>
          <w:rPr>
            <w:rFonts w:ascii="Arial" w:eastAsia="Arial" w:hAnsi="Arial" w:cs="Arial"/>
            <w:b/>
            <w:i w:val="0"/>
            <w:color w:val="0077CC"/>
            <w:sz w:val="20"/>
            <w:u w:val="single"/>
          </w:rPr>
          <w:t>Greek Neo-Fascists Found Guilty Of Being Criminal Organization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With foreign policy largely missing from NZ's election campaign, what global challenges face the next government?" w:history="1">
        <w:r>
          <w:rPr>
            <w:rFonts w:ascii="Arial" w:eastAsia="Arial" w:hAnsi="Arial" w:cs="Arial"/>
            <w:b/>
            <w:i w:val="0"/>
            <w:color w:val="0077CC"/>
            <w:sz w:val="20"/>
            <w:u w:val="single"/>
          </w:rPr>
          <w:t>With foreign policy largely missing from NZ's election campaign, what global challenges face the next government?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With foreign policy largely missing from NZ's election campaign, what global challenges face the next government?" w:history="1">
        <w:r>
          <w:rPr>
            <w:rFonts w:ascii="Arial" w:eastAsia="Arial" w:hAnsi="Arial" w:cs="Arial"/>
            <w:b/>
            <w:i w:val="0"/>
            <w:color w:val="0077CC"/>
            <w:sz w:val="20"/>
            <w:u w:val="single"/>
          </w:rPr>
          <w:t>With foreign policy largely missing from NZ's election campaign, what global challenges face the next government?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State Bar Task Force Recommends Expanding Eavesdropping Powers to Hate Crimes" w:history="1">
        <w:r>
          <w:rPr>
            <w:rFonts w:ascii="Arial" w:eastAsia="Arial" w:hAnsi="Arial" w:cs="Arial"/>
            <w:b/>
            <w:i w:val="0"/>
            <w:color w:val="0077CC"/>
            <w:sz w:val="20"/>
            <w:u w:val="single"/>
          </w:rPr>
          <w:t>State Bar Task Force Recommends Expanding Eavesdropping Powers to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Linking Violent Thinking" w:history="1">
        <w:r>
          <w:rPr>
            <w:rFonts w:ascii="Arial" w:eastAsia="Arial" w:hAnsi="Arial" w:cs="Arial"/>
            <w:b/>
            <w:i w:val="0"/>
            <w:color w:val="0077CC"/>
            <w:sz w:val="20"/>
            <w:u w:val="single"/>
          </w:rPr>
          <w:t>Linking Violent Thinking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The GOP's stupid crusade against Obamacare" w:history="1">
        <w:r>
          <w:rPr>
            <w:rFonts w:ascii="Arial" w:eastAsia="Arial" w:hAnsi="Arial" w:cs="Arial"/>
            <w:b/>
            <w:i w:val="0"/>
            <w:color w:val="0077CC"/>
            <w:sz w:val="20"/>
            <w:u w:val="single"/>
          </w:rPr>
          <w:t>The GOP's stupid crusade against Obamacare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George Floyd Is Laid to Rest; Trump Focuses Ire On 75-Year-Old Protester Shoved By Police; Republicans Dodge Questions After Trump Tweets Conspiracy Theory About 75-Year-Old Protester; Videos Released In Fatal Police Shooting Of B..." w:history="1">
        <w:r>
          <w:rPr>
            <w:rFonts w:ascii="Arial" w:eastAsia="Arial" w:hAnsi="Arial" w:cs="Arial"/>
            <w:b/>
            <w:i w:val="0"/>
            <w:color w:val="0077CC"/>
            <w:sz w:val="20"/>
            <w:u w:val="single"/>
          </w:rPr>
          <w:t>George Floyd Is Laid to Rest; Trump Focuses Ire On 75-Year-Old Protester Shoved By Police; Republicans Dodge Questions After Trump Tweets Conspiracy Theory About 75-Year-Old Protester; Videos Released In Fatal Police Shooting Of 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Celebrity views on COVID-19 aren't welcome — except when drawing attention to heroes" w:history="1">
        <w:r>
          <w:rPr>
            <w:rFonts w:ascii="Arial" w:eastAsia="Arial" w:hAnsi="Arial" w:cs="Arial"/>
            <w:b/>
            <w:i w:val="0"/>
            <w:color w:val="0077CC"/>
            <w:sz w:val="20"/>
            <w:u w:val="single"/>
          </w:rPr>
          <w:t>Celebrity views on COVID-19 aren't welcome — except when drawing attention to heroes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Military Deploying Medical Personnel As Texas Sees Surge; Dr. Fauci Says U.S. Reopened Too Quickly; Atlanta Mayor Says She Has Coronavirus, But No Symptoms; WH Won't Denounce Confederate Flag After Trump Tweets NASCAR 's Flag Deci..." w:history="1">
        <w:r>
          <w:rPr>
            <w:rFonts w:ascii="Arial" w:eastAsia="Arial" w:hAnsi="Arial" w:cs="Arial"/>
            <w:b/>
            <w:i w:val="0"/>
            <w:color w:val="0077CC"/>
            <w:sz w:val="20"/>
            <w:u w:val="single"/>
          </w:rPr>
          <w:t>Military Deploying Medical Personnel As Texas Sees Surge; Dr. Fauci Says U.S. Reopened Too Quickly; Atlanta Mayor Says She Has Coronavirus, But No Symptoms; WH Won't Denounce Confederate Flag After Trump Tweets NASCAR 's Flag Deci...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Dems' Baseless Attacks On Judge Barrett ; Dem: Barrett Part Of Plot To Steal Election; Sen. Harris: Hearing Did Nothing To Alleviate Concerns About Why Barrett Was Chosen; Sen. Hirono Accuses Barrett Of Being &quot;More To The Right Of..." w:history="1">
        <w:r>
          <w:rPr>
            <w:rFonts w:ascii="Arial" w:eastAsia="Arial" w:hAnsi="Arial" w:cs="Arial"/>
            <w:b/>
            <w:i w:val="0"/>
            <w:color w:val="0077CC"/>
            <w:sz w:val="20"/>
            <w:u w:val="single"/>
          </w:rPr>
          <w:t>Dems' Baseless Attacks On Judge Barrett ; Dem: Barrett Part Of Plot To Steal Election; Sen. Harris: Hearing Did Nothing To Alleviate Concerns About Why Barrett Was Chosen; Sen. Hirono Accuses Barrett Of Being "More To The Right Of...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11/24 Links Pt2: How Trump can expose biggest lie in Middle East: Palestinian 'refugee' myth; BDS Without Campus; Facebook Said It Would Ban Holocaust Deniers. Instead, Its Algorithm Provided a Network for Them" w:history="1">
        <w:r>
          <w:rPr>
            <w:rFonts w:ascii="Arial" w:eastAsia="Arial" w:hAnsi="Arial" w:cs="Arial"/>
            <w:b/>
            <w:i w:val="0"/>
            <w:color w:val="0077CC"/>
            <w:sz w:val="20"/>
            <w:u w:val="single"/>
          </w:rPr>
          <w:t>11/24 Links Pt2: How Trump can expose biggest lie in Middle East: Palestinian 'refugee' myth; BDS Without Campus; Facebook Said It Would Ban Holocaust Deniers. Instead, Its Algorithm Provided a Network for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The Battle Over Free Speech Online Is a Volcano That's Ready to Blow" w:history="1">
        <w:r>
          <w:rPr>
            <w:rFonts w:ascii="Arial" w:eastAsia="Arial" w:hAnsi="Arial" w:cs="Arial"/>
            <w:b/>
            <w:i w:val="0"/>
            <w:color w:val="0077CC"/>
            <w:sz w:val="20"/>
            <w:u w:val="single"/>
          </w:rPr>
          <w:t>The Battle Over Free Speech Online Is a Volcano That's Ready to Blow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Origin of Everything' on PBS Sparks Interest with Controversial &amp; Everyday Topics (EUR Exclusive!)" w:history="1">
        <w:r>
          <w:rPr>
            <w:rFonts w:ascii="Arial" w:eastAsia="Arial" w:hAnsi="Arial" w:cs="Arial"/>
            <w:b/>
            <w:i w:val="0"/>
            <w:color w:val="0077CC"/>
            <w:sz w:val="20"/>
            <w:u w:val="single"/>
          </w:rPr>
          <w:t>'Origin of Everything' on PBS Sparks Interest with Controversial &amp; Everyday Topics (EUR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Obamas' Higher Ground to Produce 'Ada Twist, Scientist' Animated Series forNetflix (Video)" w:history="1">
        <w:r>
          <w:rPr>
            <w:rFonts w:ascii="Arial" w:eastAsia="Arial" w:hAnsi="Arial" w:cs="Arial"/>
            <w:b/>
            <w:i w:val="0"/>
            <w:color w:val="0077CC"/>
            <w:sz w:val="20"/>
            <w:u w:val="single"/>
          </w:rPr>
          <w:t>Obamas' Higher Ground to Produce 'Ada Twist, Scientist' Animated Series forNetflix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Protest for justice in classical music" w:history="1">
        <w:r>
          <w:rPr>
            <w:rFonts w:ascii="Arial" w:eastAsia="Arial" w:hAnsi="Arial" w:cs="Arial"/>
            <w:b/>
            <w:i w:val="0"/>
            <w:color w:val="0077CC"/>
            <w:sz w:val="20"/>
            <w:u w:val="single"/>
          </w:rPr>
          <w:t>Protest for justice in classical music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Hong Kongers, Don't Idolize the U.K." w:history="1">
        <w:r>
          <w:rPr>
            <w:rFonts w:ascii="Arial" w:eastAsia="Arial" w:hAnsi="Arial" w:cs="Arial"/>
            <w:b/>
            <w:i w:val="0"/>
            <w:color w:val="0077CC"/>
            <w:sz w:val="20"/>
            <w:u w:val="single"/>
          </w:rPr>
          <w:t>Hong Kongers, Don't Idolize the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Statement From N.Y. Gov. Cuomo on Anti-Semitic Graffiti in Merrick and at Hofstra University" w:history="1">
        <w:r>
          <w:rPr>
            <w:rFonts w:ascii="Arial" w:eastAsia="Arial" w:hAnsi="Arial" w:cs="Arial"/>
            <w:b/>
            <w:i w:val="0"/>
            <w:color w:val="0077CC"/>
            <w:sz w:val="20"/>
            <w:u w:val="single"/>
          </w:rPr>
          <w:t>Statement From N.Y. Gov. Cuomo on Anti-Semitic Graffiti in Merrick and at Hofstra University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STATEMENT FROM GOVERNOR CUOMO ON ANTI-SEMITIC GRAFFITI IN MERRICK AND AT HOFSTRA UNIVERSITY" w:history="1">
        <w:r>
          <w:rPr>
            <w:rFonts w:ascii="Arial" w:eastAsia="Arial" w:hAnsi="Arial" w:cs="Arial"/>
            <w:b/>
            <w:i w:val="0"/>
            <w:color w:val="0077CC"/>
            <w:sz w:val="20"/>
            <w:u w:val="single"/>
          </w:rPr>
          <w:t>STATEMENT FROM GOVERNOR CUOMO ON ANTI-SEMITIC GRAFFITI IN MERRICK AND AT HOFSTRA UNIVERSITY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Al Sharpton Talks Misconceptions About His Place at the Center of Civil Rights" w:history="1">
        <w:r>
          <w:rPr>
            <w:rFonts w:ascii="Arial" w:eastAsia="Arial" w:hAnsi="Arial" w:cs="Arial"/>
            <w:b/>
            <w:i w:val="0"/>
            <w:color w:val="0077CC"/>
            <w:sz w:val="20"/>
            <w:u w:val="single"/>
          </w:rPr>
          <w:t>Al Sharpton Talks Misconceptions About His Place at the Center of Civil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FIRST TEASER: Rihanna's Savage X Fenty Show Vol. 2, feat. Lizzo, Willow Smith, Roddy Rich and More (Watch)" w:history="1">
        <w:r>
          <w:rPr>
            <w:rFonts w:ascii="Arial" w:eastAsia="Arial" w:hAnsi="Arial" w:cs="Arial"/>
            <w:b/>
            <w:i w:val="0"/>
            <w:color w:val="0077CC"/>
            <w:sz w:val="20"/>
            <w:u w:val="single"/>
          </w:rPr>
          <w:t>FIRST TEASER: Rihanna's Savage X Fenty Show Vol. 2, feat. Lizzo, Willow Smith, Roddy Rich and More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Sharing their last moments" w:history="1">
        <w:r>
          <w:rPr>
            <w:rFonts w:ascii="Arial" w:eastAsia="Arial" w:hAnsi="Arial" w:cs="Arial"/>
            <w:b/>
            <w:i w:val="0"/>
            <w:color w:val="0077CC"/>
            <w:sz w:val="20"/>
            <w:u w:val="single"/>
          </w:rPr>
          <w:t>Sharing their last moments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‘When does it stop?’ Slain Atlanta man’s family makes tearful plea</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Salt Lake Tribune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Salt Lake Tribune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 Bynum and Kate Brumback | The Associated Press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Pleading through tears Monday, the family of a black man killed by Atlanta police outside a drive-thru demanded changes in the criminal justice system and called on protesters to refrain from violence amid heightened tensions across the U.S. three weeks after George Floyd’s death in Minneapolis.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autopsy found that 27-year-old Rayshard Brooks was shot twice in the back late Friday by a white officer who was trying to arrest him at a fast food restaurant for being intoxicated behind the wheel of his car. Brooks tried to flee after wrestling with officers and grabbing a stun gun from one of them.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we hurt, we are angry,” said Chassidy Evans, Brooks’ niece. “When does it stop? We’re not only pleading for justice. We’re pleading for change.”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Mayor Keisha Lance Bottoms announced Monday that she was ordering changes to police use-of-force policies, including requiring that officers receive continuous training in how to deescalate situations and use those techniques before taking action that could be fatal. She said she also was requiring officers to intervene if they see a colleague using excessive force.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that after Brooks’ shooting, it was clear Atlanta did not have “another day, another minute, another hour to waste” in changing police practices.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cities nationwide are taking similar steps, and packages of police reforms have been proposed or are emerging in Congress.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of Brooks’ children, siblings, cousins and other family members sobbed at a news conference as over 1,000 people gathered not far away at an NAACP-led protest outside the Georgia Capitol.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death May 25 after a white Minneapolis officer pressed his knee into the black man’s neck touched off demonstrations and scattered violence across the U.S., and Brooks’ killing rekindled those protests in Atlanta. The Wendy’s restaurant where Brooks was shot was burned down over the weekend.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said there was no reason for her uncle “to be shot and killed like trash in the street for falling asleep in a drive-thru.”</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“Rayshard has a family who loves him who would have gladly come and got him so he would be here with us today,” she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described Brooks as a loving father of three daughters and a stepson who had a bright smile and a big heart and loved to dance. His oldest daughter learned her father was slain while celebrating her eighth birthday with cupcakes and friends, wearing a special dress as she waited for Brooks to take her skating, said Justin Miller, an attorney for the family.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justice that can ever make me feel happy about what’s been done,” said Tomika Miller, Brooks’ widow. “I can never get my husband back. ... I can never tell my daughter he’s coming to take you skating or for swimming lessons.”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asked those demonstrating to “keep the protesting peaceful,” saying “We want to keep his name positive and great.”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Democratic lawmakers joined protesters and called for Georgia to pass reforms including the repeal of the state’s citizen’s arrest and stand-your-ground laws.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Republican leaders pushed back against swift action on some proposals, GOP House Speaker David Ralston endorsed rapid passage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telling lawmakers that failure to act would be “a stain on this state we can never wash away.”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Dudley, 18, skipped work to join the demonstration after her job kept her from joining protests following Floyd's death three weeks ago.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‘You know what? This is not a trend. This is an actual problem that we’re facing,’” said Dudley, who is black.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nationwide are responding to calls for reform while protests persist.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is disbanding the type of plainclothes anti-crime units that were involved in the 2014 chokehold death of Eric Garner and have long been criticized for aggressive tactics, Commissioner Dermot Shea said Monday.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Chicago, Mayor Lori Lightfoot said a panel of residents, activists and one police official will review the Police Department’s policy on when officers can use force. Albuquerque, New Mexico, Mayor Tim Keller said he wants a new department of social workers and civilian professionals to provide another option when someone calls 911.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New Jersey’s attorney general ordered police to begin divulging names of officers who commit serious disciplinary violations.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Congress, Republicans are on the brink of introducing a bill with restrictions on police chokeholds and other practices, while a Democratic proposal would limit legal protections for police, create a national database of excessive-force encounters and ban chokeholds. The White House will announce its own executive actions Tuesday.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Atlanta shooting, Officer Garrett Rolfe, who fired the shots that killed Brooks, was fired, and the other officer at the scene, Devin Brosnan, was put on desk duty. Police Chief Erika Shields resigned.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released the officers’ disciplinary histories, which showed Rolfe received a written reprimand in 2017 for use of force with a firearm but provided no other details. Rolfe, who was hired in October 2013, also got a written reprimand in 2018 and an oral admonishment in 2014, both for vehicle crashes. A firearm discharge case from 2015 listed no conclusion.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was hired last June and had no disciplinary history.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said he hopes to decide by midweek whether to charge the officers. The Georgia Bureau of Investigation took over the investigation.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the restaurant over complaints of a car blocking the drive-thru lane. An officer found Brooks asleep in the car.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video showed Brooks cooperating with the officers for more than 40 minutes until a breath test determined his blood-alcohol level was over the legal limit. When one of the officers moved to handcuff him, Brooks tried to run and the officers took him to the ground.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broke free and took off with a stun gun but was shot. Rolfe told authorities that Brooks fired the stun gun at him.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Brooks ran, family attorney L. Chris Stewart suggested that he may have feared for his life.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George Floyd in handcuffs and he was subsequently killed,” Stewart said. “So just getting put in handcuffs if you’re African American doesn’t mean, oh, you’re going to get nicely taken to the back of a police car.”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writer Ben Nadler in Atlanta contributed to this report.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2020</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7" o:title=""/>
          </v:shape>
        </w:pict>
      </w:r>
      <w:r>
        <w:cr/>
      </w:r>
    </w:p>
    <w:p>
      <w:pPr>
        <w:pStyle w:val="Heading10"/>
        <w:keepNext w:val="0"/>
        <w:spacing w:after="200" w:line="340" w:lineRule="atLeast"/>
        <w:ind w:left="0" w:right="0" w:firstLine="0"/>
        <w:jc w:val="center"/>
      </w:pPr>
      <w:hyperlink r:id="rId25" w:history="1">
        <w:r>
          <w:rPr>
            <w:rFonts w:ascii="arial" w:eastAsia="arial" w:hAnsi="arial" w:cs="arial"/>
            <w:b/>
            <w:i/>
            <w:strike w:val="0"/>
            <w:color w:val="0077CC"/>
            <w:sz w:val="28"/>
            <w:u w:val="single"/>
            <w:vertAlign w:val="baseline"/>
          </w:rPr>
          <w:t>'When does it stop?' Slain man's family makes tearful plea</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 12:33 AM GMT</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 BYNUM and KATE BRUMBACK, Associated Press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ATLANTA </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Pleading through tears Monday, the family of a black man killed by Atlanta police outside a drive-thru demanded changes in the criminal justice system and called on protesters to refrain from violence amid heightened tensions across the U.S. three weeks after George Floyd's death in Minneapolis.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autopsy found that 27-year-old Rayshard Brooks was shot twice in the back late Friday by a white officer who was trying to arrest him at a fast food restaurant for being intoxicated behind the wheel of his car. Brooks tried to flee after wrestling with officers and grabbing a stun gun from one of them.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we hurt, we are angry,” said Chassidy Evans, Brooks’ niece. “When does it stop? We’re not only pleading for justice. We’re pleading for change.”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Mayor Keisha Lance Bottoms announced Monday that she was ordering changes to police use-of-force policies, including requiring that officers receive continuous training in how to deescalate situations and use those techniques before taking action that could be fatal. She said she also was requiring officers to intervene if they see a colleague using excessive force.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that after Brooks’ shooting, it was clear Atlanta did not have “another day, another minute, another hour to waste” in changing police practices.</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cities nationwide are taking similar steps, and </w:t>
      </w:r>
      <w:hyperlink r:id="rId26" w:history="1">
        <w:r>
          <w:rPr>
            <w:rFonts w:ascii="arial" w:eastAsia="arial" w:hAnsi="arial" w:cs="arial"/>
            <w:b w:val="0"/>
            <w:i/>
            <w:strike w:val="0"/>
            <w:noProof w:val="0"/>
            <w:color w:val="0077CC"/>
            <w:position w:val="0"/>
            <w:sz w:val="20"/>
            <w:u w:val="single"/>
            <w:vertAlign w:val="baseline"/>
          </w:rPr>
          <w:t>packages of police reforms</w:t>
        </w:r>
      </w:hyperlink>
      <w:r>
        <w:rPr>
          <w:rFonts w:ascii="arial" w:eastAsia="arial" w:hAnsi="arial" w:cs="arial"/>
          <w:b w:val="0"/>
          <w:i w:val="0"/>
          <w:strike w:val="0"/>
          <w:noProof w:val="0"/>
          <w:color w:val="000000"/>
          <w:position w:val="0"/>
          <w:sz w:val="20"/>
          <w:u w:val="none"/>
          <w:vertAlign w:val="baseline"/>
        </w:rPr>
        <w:t xml:space="preserve"> have been proposed or are emerging in Congress.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of Brooks’ children, siblings, cousins and other family members sobbed at a news conference as over 1,000 people gathered not far away at an NAACP-led protest outside the Georgia Capitol.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death May 25 after a white Minneapolis officer pressed his knee into the black man's neck touched off demonstrations and scattered violence across the U.S., and Brooks' killing rekindled those protests in Atlanta. The Wendy’s restaurant where Brooks was shot was burned down over the weekend.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said there was no reason for her uncle “to be shot and killed like trash in the street for falling asleep in a drive-thru.”</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"Rayshard has a family who loves him who would have gladly come and got him so he would be here with us today,” she said.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described Brooks as a loving father of three daughters and a stepson who had a bright smile and a big heart and loved to dance. His oldest daughter learned her father was slain while celebrating her eighth birthday with cupcakes and friends, wearing a special dress as she waited for Brooks to take her skating, said Justin Miller, an attorney for the family.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justice that can ever make me feel happy about what's been done," said Tomika Miller, Brooks' widow. "I can never get my husband back. ... I can never tell my daughter he’s coming to take you skating or for swimming lessons.”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asked those demonstrating to “keep the protesting peaceful,” saying: “We want to keep his name positive and great.”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Democratic lawmakers joined protesters and called for Georgia to pass reforms including the repeal of the state's citizen's arrest and stand-your-ground laws.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Republican leaders pushed back against swift action on some proposals, GOP House Speaker David Ralston endorsed rapid passage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telling lawmakers that failure to act would be "a stain on this state we can never wash away.”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Dudley, 18, skipped work to join the demonstration after her job kept her from joining protests following Floyd's death three weeks ago.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‘You know what? This is not a trend. This is an actual problem that we’re facing,’" said Dudley, who is black.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nationwide are responding to calls for reform while protests persist.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is disbanding the type of plainclothes anti-crime units that were involved in the 2014 chokehold death of Eric Garner and have long been criticized for aggressive tactics, Commissioner Dermot Shea said Monday.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Chicago, Mayor Lori Lightfoot said a panel of residents, activists and one police official will review the Police Department's policy on when officers can use force. Albuquerque, New Mexico, Mayor Tim Keller said he wants a new department of social workers and civilian professionals to provide another option when someone calls 911.</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New Jersey's attorney general ordered police to begin divulging names of officers who commit serious disciplinary violations.</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Congress, Republicans are on the brink of introducing a bill with restrictions on police chokeholds and other practices, while a </w:t>
      </w:r>
      <w:hyperlink r:id="rId27" w:history="1">
        <w:r>
          <w:rPr>
            <w:rFonts w:ascii="arial" w:eastAsia="arial" w:hAnsi="arial" w:cs="arial"/>
            <w:b w:val="0"/>
            <w:i/>
            <w:strike w:val="0"/>
            <w:noProof w:val="0"/>
            <w:color w:val="0077CC"/>
            <w:position w:val="0"/>
            <w:sz w:val="20"/>
            <w:u w:val="single"/>
            <w:vertAlign w:val="baseline"/>
          </w:rPr>
          <w:t>Democratic proposal</w:t>
        </w:r>
      </w:hyperlink>
      <w:r>
        <w:rPr>
          <w:rFonts w:ascii="arial" w:eastAsia="arial" w:hAnsi="arial" w:cs="arial"/>
          <w:b w:val="0"/>
          <w:i w:val="0"/>
          <w:strike w:val="0"/>
          <w:noProof w:val="0"/>
          <w:color w:val="000000"/>
          <w:position w:val="0"/>
          <w:sz w:val="20"/>
          <w:u w:val="none"/>
          <w:vertAlign w:val="baseline"/>
        </w:rPr>
        <w:t xml:space="preserve"> would limit legal protections for police, create a national database of excessive-force encounters and ban chokeholds. The White House will announce its own executive actions Tuesday.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Atlanta shooting, Officer Garrett Rolfe, who fired the shots that killed Brooks, was fired, and the other officer at the scene, Devin Brosnan, was put on desk duty. Police Chief Erika Shields resigned a day after the shooting.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said he hopes to decide by midweek whether to charge the officers. The Georgia Bureau of Investigation was took over the investigation.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been called to the fast food restaurant because of complaints that a car was blocking the drive-thru lane. An officer found Brooks asleep in the car.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video showed Brooks cooperating with the officers for more than 40 minutes until a breath test determined his blood-alcohol level was over the legal limit. When one of the officers moved to handcuff him, Brooks tried to run and the officers took him to the ground.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broke free and took off with a stun gun but was shot. Rolfe told authorities that Brooks had fired the stun gun at him.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Brooks ran, family attorney L. Chris Stewart suggested that he may have feared for his life.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George Floyd in handcuffs and he was subsequently killed,” Stewart said. “So just getting put in handcuffs if you’re African American doesn’t mean, oh, you’re going to get nicely taken to the back of a police car.”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Bynum reported from Savannah, Georgia. Associated Press writer Ben Nadler in Atlanta contributed to this report.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Pr>
        <w:pStyle w:val="Normal2"/>
      </w:pPr>
    </w:p>
    <w:p>
      <w:pPr>
        <w:pStyle w:val="Normal2"/>
        <w:ind w:left="200"/>
        <w:sectPr>
          <w:type w:val="continuous"/>
          <w:pgMar w:top="840" w:right="1000" w:bottom="840" w:left="1000" w:header="400" w:footer="400"/>
          <w:pgNumType w:fmt="decimal"/>
          <w:cols w:space="720"/>
        </w:sectPr>
      </w:pPr>
      <w:r>
        <w:br/>
      </w:r>
      <w:r>
        <w:pict>
          <v:line id="_x0000_s1030"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8"/>
          <w:headerReference w:type="default" r:id="rId29"/>
          <w:footerReference w:type="even" r:id="rId30"/>
          <w:footerReference w:type="default" r:id="rId31"/>
          <w:headerReference w:type="first" r:id="rId32"/>
          <w:footerReference w:type="first" r:id="rId33"/>
          <w:pgSz w:w="12240" w:h="15840"/>
          <w:pgMar w:top="840" w:right="1000" w:bottom="840" w:left="1000" w:header="400" w:footer="400"/>
          <w:pgNumType w:fmt="decimal"/>
          <w:cols w:space="720"/>
          <w:titlePg w:val="0"/>
        </w:sectPr>
      </w:pPr>
    </w:p>
    <w:p>
      <w:pPr>
        <w:pStyle w:val="Normal3"/>
      </w:pPr>
    </w:p>
    <w:p>
      <w:pPr>
        <w:pStyle w:val="Normal3"/>
      </w:pPr>
      <w:r>
        <w:pict>
          <v:shape id="_x0000_i1031" type="#_x0000_t75" alt="LexisNexis®" style="width:147.75pt;height:30pt">
            <v:imagedata r:id="rId17" o:title=""/>
          </v:shape>
        </w:pict>
      </w:r>
      <w:r>
        <w:cr/>
      </w:r>
    </w:p>
    <w:p>
      <w:pPr>
        <w:pStyle w:val="Heading11"/>
        <w:keepNext w:val="0"/>
        <w:spacing w:after="200" w:line="340" w:lineRule="atLeast"/>
        <w:ind w:left="0" w:right="0" w:firstLine="0"/>
        <w:jc w:val="center"/>
      </w:pPr>
      <w:hyperlink r:id="rId34" w:history="1">
        <w:r>
          <w:rPr>
            <w:rFonts w:ascii="arial" w:eastAsia="arial" w:hAnsi="arial" w:cs="arial"/>
            <w:b/>
            <w:i/>
            <w:strike w:val="0"/>
            <w:color w:val="0077CC"/>
            <w:sz w:val="28"/>
            <w:u w:val="single"/>
            <w:vertAlign w:val="baseline"/>
          </w:rPr>
          <w:t>'When does it stop?' Slain man's family makes tearful plea</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 12:33 AM GMT</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 BYNUM and KATE BRUMBACK, Associated Press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ATLANTA </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2"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(AP) — Pleading through tears Monday, the family of a black man killed by Atlanta police outside a drive-thru demanded changes in the criminal justice system and called on protesters to refrain from violence amid heightened tensions across the U.S. three weeks after George Floyd's death in Minneapolis.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autopsy found that 27-year-old Rayshard Brooks was shot twice in the back late Friday by a white officer who was trying to arrest him at a fast food restaurant for being intoxicated behind the wheel of his car. Brooks tried to flee after wrestling with officers and grabbing a stun gun from one of them.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we hurt, we are angry,” said Chassidy Evans, Brooks’ niece. “When does it stop? We’re not only pleading for justice. We’re pleading for change.”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Mayor Keisha Lance Bottoms announced Monday that she was ordering changes to police use-of-force policies, including requiring that officers receive continuous training in how to deescalate situations and use those techniques before taking action that could be fatal. She said she also was requiring officers to intervene if they see a colleague using excessive force.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that after Brooks’ shooting, it was clear Atlanta did not have “another day, another minute, another hour to waste” in changing police practices.</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cities nationwide are taking similar steps, and </w:t>
      </w:r>
      <w:hyperlink r:id="rId26" w:history="1">
        <w:r>
          <w:rPr>
            <w:rFonts w:ascii="arial" w:eastAsia="arial" w:hAnsi="arial" w:cs="arial"/>
            <w:b w:val="0"/>
            <w:i/>
            <w:strike w:val="0"/>
            <w:noProof w:val="0"/>
            <w:color w:val="0077CC"/>
            <w:position w:val="0"/>
            <w:sz w:val="20"/>
            <w:u w:val="single"/>
            <w:vertAlign w:val="baseline"/>
          </w:rPr>
          <w:t>packages of police reforms</w:t>
        </w:r>
      </w:hyperlink>
      <w:r>
        <w:rPr>
          <w:rFonts w:ascii="arial" w:eastAsia="arial" w:hAnsi="arial" w:cs="arial"/>
          <w:b w:val="0"/>
          <w:i w:val="0"/>
          <w:strike w:val="0"/>
          <w:noProof w:val="0"/>
          <w:color w:val="000000"/>
          <w:position w:val="0"/>
          <w:sz w:val="20"/>
          <w:u w:val="none"/>
          <w:vertAlign w:val="baseline"/>
        </w:rPr>
        <w:t xml:space="preserve"> have been proposed or are emerging in Congress.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of Brooks’ children, siblings, cousins and other family members sobbed at a news conference as over 1,000 people gathered not far away at an NAACP-led protest outside the Georgia Capitol.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death May 25 after a white Minneapolis officer pressed his knee into the black man's neck touched off demonstrations and scattered violence across the U.S., and Brooks' killing rekindled those protests in Atlanta. The Wendy’s restaurant where Brooks was shot was burned down over the weekend.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said there was no reason for her uncle “to be shot and killed like trash in the street for falling asleep in a drive-thru.”</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"Rayshard has a family who loves him who would have gladly come and got him so he would be here with us today,” she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described Brooks as a loving father of three daughters and a stepson who had a bright smile and a big heart and loved to dance. His oldest daughter learned her father was slain while celebrating her eighth birthday with cupcakes and friends, wearing a special dress as she waited for Brooks to take her skating, said Justin Miller, an attorney for the family.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justice that can ever make me feel happy about what's been done," said Tomika Miller, Brooks' widow. "I can never get my husband back. ... I can never tell my daughter he’s coming to take you skating or for swimming lessons.”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asked those demonstrating to “keep the protesting peaceful,” saying: “We want to keep his name positive and great.”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Democratic lawmakers joined protesters and called for Georgia to pass reforms including the repeal of the state's citizen's arrest and stand-your-ground laws.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Republican leaders pushed back against swift action on some proposals, GOP House Speaker David Ralston endorsed rapid passage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telling lawmakers that failure to act would be "a stain on this state we can never wash away.”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Dudley, 18, skipped work to join the demonstration after her job kept her from joining protests following Floyd's death three weeks ago.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‘You know what? This is not a trend. This is an actual problem that we’re facing,’" said Dudley, who is black.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nationwide are responding to calls for reform while protests persist.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is disbanding the type of plainclothes anti-crime units that were involved in the 2014 chokehold death of Eric Garner and have long been criticized for aggressive tactics, Commissioner Dermot Shea said Monday.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Chicago, Mayor Lori Lightfoot said a panel of residents, activists and one police official will review the Police Department's policy on when officers can use force. Albuquerque, New Mexico, Mayor Tim Keller said he wants a new department of social workers and civilian professionals to provide another option when someone calls 911.</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New Jersey's attorney general ordered police to begin divulging names of officers who commit serious disciplinary violations.</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Congress, Republicans are on the brink of introducing a bill with restrictions on police chokeholds and other practices, while a </w:t>
      </w:r>
      <w:hyperlink r:id="rId27" w:history="1">
        <w:r>
          <w:rPr>
            <w:rFonts w:ascii="arial" w:eastAsia="arial" w:hAnsi="arial" w:cs="arial"/>
            <w:b w:val="0"/>
            <w:i/>
            <w:strike w:val="0"/>
            <w:noProof w:val="0"/>
            <w:color w:val="0077CC"/>
            <w:position w:val="0"/>
            <w:sz w:val="20"/>
            <w:u w:val="single"/>
            <w:vertAlign w:val="baseline"/>
          </w:rPr>
          <w:t>Democratic proposal</w:t>
        </w:r>
      </w:hyperlink>
      <w:r>
        <w:rPr>
          <w:rFonts w:ascii="arial" w:eastAsia="arial" w:hAnsi="arial" w:cs="arial"/>
          <w:b w:val="0"/>
          <w:i w:val="0"/>
          <w:strike w:val="0"/>
          <w:noProof w:val="0"/>
          <w:color w:val="000000"/>
          <w:position w:val="0"/>
          <w:sz w:val="20"/>
          <w:u w:val="none"/>
          <w:vertAlign w:val="baseline"/>
        </w:rPr>
        <w:t xml:space="preserve"> would limit legal protections for police, create a national database of excessive-force encounters and ban chokeholds. The White House will announce its own executive actions Tuesday.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Atlanta shooting, Officer Garrett Rolfe, who fired the shots that killed Brooks, was fired, and the other officer at the scene, Devin Brosnan, was put on desk duty. Police Chief Erika Shields resigned a day after the shooting.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said he hopes to decide by midweek whether to charge the officers. The Georgia Bureau of Investigation was took over the investigation.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been called to the fast food restaurant because of complaints that a car was blocking the drive-thru lane. An officer found Brooks asleep in the car.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video showed Brooks cooperating with the officers for more than 40 minutes until a breath test determined his blood-alcohol level was over the legal limit. When one of the officers moved to handcuff him, Brooks tried to run and the officers took him to the ground.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broke free and took off with a stun gun but was shot. Rolfe told authorities that Brooks had fired the stun gun at him.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Brooks ran, family attorney L. Chris Stewart suggested that he may have feared for his life.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George Floyd in handcuffs and he was subsequently killed,” Stewart said. “So just getting put in handcuffs if you’re African American doesn’t mean, oh, you’re going to get nicely taken to the back of a police car.”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Bynum reported from Savannah, Georgia. Associated Press writer Ben Nadler in Atlanta contributed to this report.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Pr>
        <w:pStyle w:val="Normal3"/>
      </w:pPr>
    </w:p>
    <w:p>
      <w:pPr>
        <w:pStyle w:val="Normal3"/>
        <w:ind w:left="200"/>
        <w:sectPr>
          <w:type w:val="continuous"/>
          <w:pgMar w:top="840" w:right="1000" w:bottom="840" w:left="1000" w:header="400" w:footer="400"/>
          <w:pgNumType w:fmt="decimal"/>
          <w:cols w:space="720"/>
        </w:sectPr>
      </w:pPr>
      <w:r>
        <w:br/>
      </w:r>
      <w:r>
        <w:pict>
          <v:line id="_x0000_s1033"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4"/>
      </w:pPr>
    </w:p>
    <w:p>
      <w:pPr>
        <w:pStyle w:val="Normal4"/>
      </w:pPr>
      <w:r>
        <w:pict>
          <v:shape id="_x0000_i1034" type="#_x0000_t75" alt="LexisNexis®" style="width:147.75pt;height:30pt">
            <v:imagedata r:id="rId17" o:title=""/>
          </v:shape>
        </w:pict>
      </w:r>
      <w:r>
        <w:cr/>
      </w:r>
    </w:p>
    <w:p>
      <w:pPr>
        <w:pStyle w:val="Heading12"/>
        <w:keepNext w:val="0"/>
        <w:spacing w:after="200" w:line="340" w:lineRule="atLeast"/>
        <w:ind w:left="0" w:right="0" w:firstLine="0"/>
        <w:jc w:val="center"/>
      </w:pPr>
      <w:hyperlink r:id="rId41" w:history="1">
        <w:r>
          <w:rPr>
            <w:rFonts w:ascii="arial" w:eastAsia="arial" w:hAnsi="arial" w:cs="arial"/>
            <w:b/>
            <w:i/>
            <w:strike w:val="0"/>
            <w:color w:val="0077CC"/>
            <w:sz w:val="28"/>
            <w:u w:val="single"/>
            <w:vertAlign w:val="baseline"/>
          </w:rPr>
          <w:t>'When does it stop?' Slain man's family makes tearful plea</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 1:55 AM GMT</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1082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 BYNUM and KATE BRUMBACK, Associated Press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ATLANTA </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5" style="position:absolute;z-index:25166438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(AP) — Pleading through tears Monday, the family of a black man killed by Atlanta police outside a drive-thru demanded changes in the criminal justice system and called on protesters to refrain from violence amid heightened tensions across the U.S. three weeks after George Floyd's death in Minneapolis.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autopsy found that 27-year-old Rayshard Brooks was shot twice in the back late Friday by a white officer who was trying to arrest him at a fast food restaurant for being intoxicated behind the wheel of his car. Brooks tried to flee after wrestling with officers and grabbing a stun gun from one of them.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we hurt, we are angry,” said Chassidy Evans, Brooks’ niece. “When does it stop? We’re not only pleading for justice. We’re pleading for change.”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Mayor Keisha Lance Bottoms announced Monday that she was ordering changes to police use-of-force policies, including requiring that officers receive continuous training in how to deescalate situations and use those techniques before taking action that could be fatal. She said she also was requiring officers to intervene if they see a colleague using excessive force.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that after Brooks’ shooting, it was clear Atlanta did not have “another day, another minute, another hour to waste” in changing police practices.</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cities nationwide are taking similar steps, and </w:t>
      </w:r>
      <w:hyperlink r:id="rId26" w:history="1">
        <w:r>
          <w:rPr>
            <w:rFonts w:ascii="arial" w:eastAsia="arial" w:hAnsi="arial" w:cs="arial"/>
            <w:b w:val="0"/>
            <w:i/>
            <w:strike w:val="0"/>
            <w:noProof w:val="0"/>
            <w:color w:val="0077CC"/>
            <w:position w:val="0"/>
            <w:sz w:val="20"/>
            <w:u w:val="single"/>
            <w:vertAlign w:val="baseline"/>
          </w:rPr>
          <w:t>packages of police reforms</w:t>
        </w:r>
      </w:hyperlink>
      <w:r>
        <w:rPr>
          <w:rFonts w:ascii="arial" w:eastAsia="arial" w:hAnsi="arial" w:cs="arial"/>
          <w:b w:val="0"/>
          <w:i w:val="0"/>
          <w:strike w:val="0"/>
          <w:noProof w:val="0"/>
          <w:color w:val="000000"/>
          <w:position w:val="0"/>
          <w:sz w:val="20"/>
          <w:u w:val="none"/>
          <w:vertAlign w:val="baseline"/>
        </w:rPr>
        <w:t xml:space="preserve"> have been proposed or are emerging in Congress.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of Brooks’ children, siblings, cousins and other family members sobbed at a news conference as over 1,000 people gathered not far away at an NAACP-led protest outside the Georgia Capitol.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death May 25 after a white Minneapolis officer pressed his knee into the black man's neck touched off demonstrations and scattered violence across the U.S., and Brooks' killing rekindled those protests in Atlanta. The Wendy’s restaurant where Brooks was shot was burned down over the weekend.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said there was no reason for her uncle “to be shot and killed like trash in the street for falling asleep in a drive-thru.”</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"Rayshard has a family who loves him who would have gladly come and got him so he would be here with us today,” she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described Brooks as a loving father of three daughters and a stepson who had a bright smile and a big heart and loved to dance. His oldest daughter learned her father was slain while celebrating her eighth birthday with cupcakes and friends, wearing a special dress as she waited for Brooks to take her skating, said Justin Miller, an attorney for the family.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justice that can ever make me feel happy about what's been done," said Tomika Miller, Brooks' widow. "I can never get my husband back. ... I can never tell my daughter he’s coming to take you skating or for swimming lessons.”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asked those demonstrating to “keep the protesting peaceful,” saying: “We want to keep his name positive and great.”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Democratic lawmakers joined protesters and called for Georgia to pass reforms including the repeal of the state's citizen's arrest and stand-your-ground laws.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Republican leaders pushed back against swift action on some proposals, GOP House Speaker David Ralston endorsed rapid passage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telling lawmakers that failure to act would be "a stain on this state we can never wash away.”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Dudley, 18, skipped work to join the demonstration after her job kept her from joining protests following Floyd's death three weeks ago.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‘You know what? This is not a trend. This is an actual problem that we’re facing,’" said Dudley, who is black.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nationwide are responding to calls for reform while protests persist.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is disbanding the type of plainclothes anti-crime units that were involved in the 2014 chokehold death of Eric Garner and have long been criticized for aggressive tactics, Commissioner Dermot Shea said Monday.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Chicago, Mayor Lori Lightfoot said a panel of residents, activists and one police official will review the Police Department's policy on when officers can use force. Albuquerque, New Mexico, Mayor Tim Keller said he wants a new department of social workers and civilian professionals to provide another option when someone calls 911.</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New Jersey's attorney general ordered police to begin divulging names of officers who commit serious disciplinary violations.</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Congress, Republicans are on the brink of introducing a bill with restrictions on police chokeholds and other practices, while a </w:t>
      </w:r>
      <w:hyperlink r:id="rId27" w:history="1">
        <w:r>
          <w:rPr>
            <w:rFonts w:ascii="arial" w:eastAsia="arial" w:hAnsi="arial" w:cs="arial"/>
            <w:b w:val="0"/>
            <w:i/>
            <w:strike w:val="0"/>
            <w:noProof w:val="0"/>
            <w:color w:val="0077CC"/>
            <w:position w:val="0"/>
            <w:sz w:val="20"/>
            <w:u w:val="single"/>
            <w:vertAlign w:val="baseline"/>
          </w:rPr>
          <w:t>Democratic proposal</w:t>
        </w:r>
      </w:hyperlink>
      <w:r>
        <w:rPr>
          <w:rFonts w:ascii="arial" w:eastAsia="arial" w:hAnsi="arial" w:cs="arial"/>
          <w:b w:val="0"/>
          <w:i w:val="0"/>
          <w:strike w:val="0"/>
          <w:noProof w:val="0"/>
          <w:color w:val="000000"/>
          <w:position w:val="0"/>
          <w:sz w:val="20"/>
          <w:u w:val="none"/>
          <w:vertAlign w:val="baseline"/>
        </w:rPr>
        <w:t xml:space="preserve"> would limit legal protections for police, create a national database of excessive-force encounters and ban chokeholds. The White House will announce its own executive actions Tuesday.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Atlanta shooting, Officer Garrett Rolfe, who fired the shots that killed Brooks, was fired, and the other officer at the scene, Devin Brosnan, was put on desk duty. Police Chief Erika Shields resigned.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released the officers' disciplinary histories, which showed Rolfe received a written reprimand in 2017 for use of force with a firearm but provided no other details. Rolfe, who was hired in October 2013, also got a written reprimand in 2018 and an oral admonishment in 2014, both for vehicle crashes. A firearm discharge case from 2015 listed no conclusion.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was hired last June and had no disciplinary history.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said he hopes to decide by midweek whether to charge the officers. The Georgia Bureau of Investigation took over the investigation.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the restaurant over complaints of a car blocking the drive-thru lane. An officer found Brooks asleep in the car.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video showed Brooks cooperating with the officers for more than 40 minutes until a breath test determined his blood-alcohol level was over the legal limit. When one of the officers moved to handcuff him, Brooks tried to run and the officers took him to the ground.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broke free and took off with a stun gun but was shot. Rolfe told authorities that Brooks fired the stun gun at him.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Brooks ran, family attorney L. Chris Stewart suggested that he may have feared for his life.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George Floyd in handcuffs and he was subsequently killed,” Stewart said. “So just getting put in handcuffs if you’re African American doesn’t mean, oh, you’re going to get nicely taken to the back of a police car.”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Bynum reported from Savannah, Georgia. Associated Press writer Ben Nadler in Atlanta contributed to this report.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Pr>
        <w:pStyle w:val="Normal4"/>
      </w:pPr>
    </w:p>
    <w:p>
      <w:pPr>
        <w:pStyle w:val="Normal4"/>
        <w:ind w:left="200"/>
        <w:sectPr>
          <w:type w:val="continuous"/>
          <w:pgMar w:top="840" w:right="1000" w:bottom="840" w:left="1000" w:header="400" w:footer="400"/>
          <w:pgNumType w:fmt="decimal"/>
          <w:cols w:space="720"/>
        </w:sectPr>
      </w:pPr>
      <w:r>
        <w:br/>
      </w:r>
      <w:r>
        <w:pict>
          <v:line id="_x0000_s1036"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2"/>
          <w:headerReference w:type="default" r:id="rId43"/>
          <w:footerReference w:type="even" r:id="rId44"/>
          <w:footerReference w:type="default" r:id="rId45"/>
          <w:headerReference w:type="first" r:id="rId46"/>
          <w:footerReference w:type="first" r:id="rId47"/>
          <w:pgSz w:w="12240" w:h="15840"/>
          <w:pgMar w:top="840" w:right="1000" w:bottom="840" w:left="1000" w:header="400" w:footer="400"/>
          <w:pgNumType w:fmt="decimal"/>
          <w:cols w:space="720"/>
          <w:titlePg w:val="0"/>
        </w:sectPr>
      </w:pPr>
    </w:p>
    <w:p>
      <w:pPr>
        <w:pStyle w:val="Normal5"/>
      </w:pPr>
    </w:p>
    <w:p>
      <w:pPr>
        <w:pStyle w:val="Normal5"/>
      </w:pPr>
      <w:r>
        <w:pict>
          <v:shape id="_x0000_i1037" type="#_x0000_t75" alt="LexisNexis®" style="width:147.75pt;height:30pt">
            <v:imagedata r:id="rId17" o:title=""/>
          </v:shape>
        </w:pict>
      </w:r>
      <w:r>
        <w:cr/>
      </w:r>
    </w:p>
    <w:p>
      <w:pPr>
        <w:pStyle w:val="Heading13"/>
        <w:keepNext w:val="0"/>
        <w:spacing w:after="200" w:line="340" w:lineRule="atLeast"/>
        <w:ind w:left="0" w:right="0" w:firstLine="0"/>
        <w:jc w:val="center"/>
      </w:pPr>
      <w:hyperlink r:id="rId48" w:history="1">
        <w:r>
          <w:rPr>
            <w:rFonts w:ascii="arial" w:eastAsia="arial" w:hAnsi="arial" w:cs="arial"/>
            <w:b/>
            <w:i/>
            <w:strike w:val="0"/>
            <w:color w:val="0077CC"/>
            <w:sz w:val="28"/>
            <w:u w:val="single"/>
            <w:vertAlign w:val="baseline"/>
          </w:rPr>
          <w:t>'When does it stop?' Slain man's family makes tearful plea</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 12:33 AM GMT</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 BYNUM and KATE BRUMBACK, Associated Press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ATLANTA </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38" style="position:absolute;z-index:25166643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(AP) — Pleading through tears Monday, the family of a black man killed by Atlanta police outside a drive-thru demanded changes in the criminal justice system and called on protesters to refrain from violence amid heightened tensions across the U.S. three weeks after George Floyd's death in Minneapolis.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autopsy found that 27-year-old Rayshard Brooks was shot twice in the back late Friday by a white officer who was trying to arrest him at a fast food restaurant for being intoxicated behind the wheel of his car. Brooks tried to flee after wrestling with officers and grabbing a stun gun from one of them.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we hurt, we are angry,” said Chassidy Evans, Brooks’ niece. “When does it stop? We’re not only pleading for justice. We’re pleading for change.”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Mayor Keisha Lance Bottoms announced Monday that she was ordering changes to police use-of-force policies, including requiring that officers receive continuous training in how to deescalate situations and use those techniques before taking action that could be fatal. She said she also was requiring officers to intervene if they see a colleague using excessive force.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that after Brooks’ shooting, it was clear Atlanta did not have “another day, another minute, another hour to waste” in changing police practices.</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cities nationwide are taking similar steps, and </w:t>
      </w:r>
      <w:hyperlink r:id="rId26" w:history="1">
        <w:r>
          <w:rPr>
            <w:rFonts w:ascii="arial" w:eastAsia="arial" w:hAnsi="arial" w:cs="arial"/>
            <w:b w:val="0"/>
            <w:i/>
            <w:strike w:val="0"/>
            <w:noProof w:val="0"/>
            <w:color w:val="0077CC"/>
            <w:position w:val="0"/>
            <w:sz w:val="20"/>
            <w:u w:val="single"/>
            <w:vertAlign w:val="baseline"/>
          </w:rPr>
          <w:t>packages of police reforms</w:t>
        </w:r>
      </w:hyperlink>
      <w:r>
        <w:rPr>
          <w:rFonts w:ascii="arial" w:eastAsia="arial" w:hAnsi="arial" w:cs="arial"/>
          <w:b w:val="0"/>
          <w:i w:val="0"/>
          <w:strike w:val="0"/>
          <w:noProof w:val="0"/>
          <w:color w:val="000000"/>
          <w:position w:val="0"/>
          <w:sz w:val="20"/>
          <w:u w:val="none"/>
          <w:vertAlign w:val="baseline"/>
        </w:rPr>
        <w:t xml:space="preserve"> have been proposed or are emerging in Congress.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of Brooks’ children, siblings, cousins and other family members sobbed at a news conference as over 1,000 people gathered not far away at an NAACP-led protest outside the Georgia Capitol.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death May 25 after a white Minneapolis officer pressed his knee into the black man's neck touched off demonstrations and scattered violence across the U.S., and Brooks' killing rekindled those protests in Atlanta. The Wendy’s restaurant where Brooks was shot was burned down over the weekend.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said there was no reason for her uncle “to be shot and killed like trash in the street for falling asleep in a drive-thru.”</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"Rayshard has a family who loves him who would have gladly come and got him so he would be here with us today,” she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described Brooks as a loving father of three daughters and a stepson who had a bright smile and a big heart and loved to dance. His oldest daughter learned her father was slain while celebrating her eighth birthday with cupcakes and friends, wearing a special dress as she waited for Brooks to take her skating, said Justin Miller, an attorney for the family.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justice that can ever make me feel happy about what's been done," said Tomika Miller, Brooks' widow. "I can never get my husband back. ... I can never tell my daughter he’s coming to take you skating or for swimming lessons.”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asked those demonstrating to “keep the protesting peaceful,” saying: “We want to keep his name positive and great.”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Democratic lawmakers joined protesters and called for Georgia to pass reforms including the repeal of the state's citizen's arrest and stand-your-ground laws.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Republican leaders pushed back against swift action on some proposals, GOP House Speaker David Ralston endorsed rapid passage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telling lawmakers that failure to act would be "a stain on this state we can never wash away.”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Dudley, 18, skipped work to join the demonstration after her job kept her from joining protests following Floyd's death three weeks ago.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‘You know what? This is not a trend. This is an actual problem that we’re facing,’" said Dudley, who is black.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nationwide are responding to calls for reform while protests persist.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is disbanding the type of plainclothes anti-crime units that were involved in the 2014 chokehold death of Eric Garner and have long been criticized for aggressive tactics, Commissioner Dermot Shea said Monday.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Chicago, Mayor Lori Lightfoot said a panel of residents, activists and one police official will review the Police Department's policy on when officers can use force. Albuquerque, New Mexico, Mayor Tim Keller said he wants a new department of social workers and civilian professionals to provide another option when someone calls 911.</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New Jersey's attorney general ordered police to begin divulging names of officers who commit serious disciplinary violations.</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Congress, Republicans are on the brink of introducing a bill with restrictions on police chokeholds and other practices, while a </w:t>
      </w:r>
      <w:hyperlink r:id="rId27" w:history="1">
        <w:r>
          <w:rPr>
            <w:rFonts w:ascii="arial" w:eastAsia="arial" w:hAnsi="arial" w:cs="arial"/>
            <w:b w:val="0"/>
            <w:i/>
            <w:strike w:val="0"/>
            <w:noProof w:val="0"/>
            <w:color w:val="0077CC"/>
            <w:position w:val="0"/>
            <w:sz w:val="20"/>
            <w:u w:val="single"/>
            <w:vertAlign w:val="baseline"/>
          </w:rPr>
          <w:t>Democratic proposal</w:t>
        </w:r>
      </w:hyperlink>
      <w:r>
        <w:rPr>
          <w:rFonts w:ascii="arial" w:eastAsia="arial" w:hAnsi="arial" w:cs="arial"/>
          <w:b w:val="0"/>
          <w:i w:val="0"/>
          <w:strike w:val="0"/>
          <w:noProof w:val="0"/>
          <w:color w:val="000000"/>
          <w:position w:val="0"/>
          <w:sz w:val="20"/>
          <w:u w:val="none"/>
          <w:vertAlign w:val="baseline"/>
        </w:rPr>
        <w:t xml:space="preserve"> would limit legal protections for police, create a national database of excessive-force encounters and ban chokeholds. The White House will announce its own executive actions Tuesday.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Atlanta shooting, Officer Garrett Rolfe, who fired the shots that killed Brooks, was fired, and the other officer at the scene, Devin Brosnan, was put on desk duty. Police Chief Erika Shields resigned a day after the shooting.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said he hopes to decide by midweek whether to charge the officers. The Georgia Bureau of Investigation was took over the investigation.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been called to the fast food restaurant because of complaints that a car was blocking the drive-thru lane. An officer found Brooks asleep in the car.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video showed Brooks cooperating with the officers for more than 40 minutes until a breath test determined his blood-alcohol level was over the legal limit. When one of the officers moved to handcuff him, Brooks tried to run and the officers took him to the ground.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broke free and took off with a stun gun but was shot. Rolfe told authorities that Brooks had fired the stun gun at him.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Brooks ran, family attorney L. Chris Stewart suggested that he may have feared for his life.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George Floyd in handcuffs and he was subsequently killed,” Stewart said. “So just getting put in handcuffs if you’re African American doesn’t mean, oh, you’re going to get nicely taken to the back of a police car.”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Bynum reported from Savannah, Georgia. Associated Press writer Ben Nadler in Atlanta contributed to this report.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Pr>
        <w:pStyle w:val="Normal5"/>
      </w:pPr>
    </w:p>
    <w:p>
      <w:pPr>
        <w:pStyle w:val="Normal5"/>
        <w:ind w:left="200"/>
        <w:sectPr>
          <w:type w:val="continuous"/>
          <w:pgMar w:top="840" w:right="1000" w:bottom="840" w:left="1000" w:header="400" w:footer="400"/>
          <w:pgNumType w:fmt="decimal"/>
          <w:cols w:space="720"/>
        </w:sectPr>
      </w:pPr>
      <w:r>
        <w:br/>
      </w:r>
      <w:r>
        <w:pict>
          <v:line id="_x0000_s1039"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9"/>
          <w:headerReference w:type="default" r:id="rId50"/>
          <w:footerReference w:type="even" r:id="rId51"/>
          <w:footerReference w:type="default" r:id="rId52"/>
          <w:headerReference w:type="first" r:id="rId53"/>
          <w:footerReference w:type="first" r:id="rId54"/>
          <w:pgSz w:w="12240" w:h="15840"/>
          <w:pgMar w:top="840" w:right="1000" w:bottom="840" w:left="1000" w:header="400" w:footer="400"/>
          <w:pgNumType w:fmt="decimal"/>
          <w:cols w:space="720"/>
          <w:titlePg w:val="0"/>
        </w:sectPr>
      </w:pPr>
    </w:p>
    <w:p>
      <w:pPr>
        <w:pStyle w:val="Normal6"/>
      </w:pPr>
    </w:p>
    <w:p>
      <w:pPr>
        <w:pStyle w:val="Normal6"/>
      </w:pPr>
      <w:r>
        <w:pict>
          <v:shape id="_x0000_i1040" type="#_x0000_t75" alt="LexisNexis®" style="width:147.75pt;height:30pt">
            <v:imagedata r:id="rId17" o:title=""/>
          </v:shape>
        </w:pict>
      </w:r>
      <w:r>
        <w:cr/>
      </w:r>
    </w:p>
    <w:p>
      <w:pPr>
        <w:pStyle w:val="Heading14"/>
        <w:keepNext w:val="0"/>
        <w:spacing w:after="200" w:line="340" w:lineRule="atLeast"/>
        <w:ind w:left="0" w:right="0" w:firstLine="0"/>
        <w:jc w:val="center"/>
      </w:pPr>
      <w:hyperlink r:id="rId55" w:history="1">
        <w:r>
          <w:rPr>
            <w:rFonts w:ascii="arial" w:eastAsia="arial" w:hAnsi="arial" w:cs="arial"/>
            <w:b/>
            <w:i/>
            <w:strike w:val="0"/>
            <w:color w:val="0077CC"/>
            <w:sz w:val="28"/>
            <w:u w:val="single"/>
            <w:vertAlign w:val="baseline"/>
          </w:rPr>
          <w:t>'When does it stop?' Slain man's family makes tearful plea</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 Louis Post-Dispatch (Missouri)</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 Louis Post-Dispatch, Inc.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RUSS BYNUM and KATE BRUMBACK Associated Press - Report includes information from Washington Post.  </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1" style="position:absolute;z-index:25166848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Pleading through tears Monday, the family of a black man killed by Atlanta police outside a drive-thru demanded changes in the criminal justice system and called on protesters to refrain from violence amid heightened tensions across the U.S. three weeks after George Floyd's death in Minneapolis.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autopsy found that 27-year-old Rayshard Brooks was shot twice in the back late Friday by a white officer who was trying to arrest him at a fast-food restaurant for being intoxicated behind the wheel of his car. Brooks tried to flee after wrestling with officers and grabbing a stun gun from one of them.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we hurt, we are angry," said Chassidy Evans, Brooks' niece. "When does it stop? We're not only pleading for justice. We're pleading for change."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Congress, Republicans are on the brink of introducing a bill with restrictions on police chokeholds and other practices, while a Democratic proposal would limit legal protections for police, create a national database of excessive-force encounters and ban chokeholds. The White House will announce its own executive actions Tuesday.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plans action to provide new federal funding incentives for local police departments to beef up training over the use of force and strengthen a national database to track misconduct, according to senior administration officials.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Mayor Keisha Lance Bottoms announced Monday that she was ordering changes to police use-of-force policies, including requiring that officers receive continuous training in how to deescalate situations and use those techniques before taking action that could be fatal. She said she also was requiring officers to intervene if they see a colleague using excessive force.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that after Brooks' shooting, it was clear Atlanta did not have "another day, another minute, another hour to waste" in changing police practices.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cities nationwide are taking similar steps, and packages of police reforms have been proposed or are emerging in Congress.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of Brooks' children, siblings, cousins and other family members cried during a news conference as over 1,000 people gathered not far away at an NAACP-led protest outside the Georgia Capitol.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death May 25 after a white Minneapolis officer pressed his knee into the black man's neck touched off demonstrations and scattered violence across the U.S., and Brooks' killing rekindled those protests in Atlanta. The Wendy's restaurant where Brooks was shot was burned down over the weekend.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said there was no reason for her uncle "to be shot and killed like trash in the street for falling asleep in a drive-thru."</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"Rayshard has a family who loves him who would have gladly come and got him so he would be here with us today," she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described Brooks as a loving father of three daughters and a stepson who had a bright smile and a big heart and loved to dance. His oldest daughter learned her father was slain while celebrating her eighth birthday with cupcakes and friends, wearing a special dress as she waited for Brooks to take her skating, said Justin Miller, an attorney for the family.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justice that can ever make me feel happy about what's been done," said Tomika Miller, Brooks' widow. "I can never get my husband back. ... I can never tell my daughter he's coming to take you skating or for swimming lessons."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asked those demonstrating to "keep the protesting peaceful," saying: "We want to keep his name positive and great."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Democratic lawmakers joined protesters and called for Georgia to pass reforms including the repeal of the state's citizen's arrest and stand-your-ground laws.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Republican leaders pushed back against swift action on some proposals, GOP House Speaker David Ralston endorsed rapid passage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telling lawmakers that failure to act would be "a stain on this state we can never wash away."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Dudley, 18, skipped work to join the demonstration after her job kept her from joining protests following Floyd's death three weeks ago.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‘You know what? This is not a trend. This is an actual problem that we're facing,'" said Dudley, who is black.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nationwide are responding to calls for reform while protests persist.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is disbanding the type of plainclothes anti-crime units that were involved in the 2014 chokehold death of Eric Garner and have long been criticized for aggressive tactics, Commissioner Dermot Shea said Monday.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Chicago, Mayor Lori Lightfoot said a panel of residents, activists and one police official will review the police department's policy on when officers can use force. Albuquerque, New Mexico, Mayor Tim Keller said he wants a new department of social workers and civilian professionals to provide another option when someone calls 911.</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New Jersey's attorney general ordered police to begin divulging names of officers who commit serious disciplinary violations.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Atlanta shooting, Officer Garrett Rolfe, who fired the shots that killed Brooks, was fired, and the other officer at the scene, Devin Brosnan, was put on desk duty. Police Chief Erika Shields resigned a day after the shooting.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said he hopes to decide by midweek whether to charge the officers. The Georgia Bureau of Investigation has taken over the investigation.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been called to the fast-food restaurant because of complaints that a car was blocking the drive-thru lane. An officer found Brooks asleep in the car.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video showed Brooks cooperating with the officers for more than 40 minutes until a breath test determined his blood-alcohol level was over the legal limit. When one of the officers moved to handcuff him, Brooks tried to run and the officers took him to the ground.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broke free and took off with a stun gun but was shot. Rolfe told authorities that Brooks had fired the stun gun at him.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Brooks ran, family attorney L. Chris Stewart suggested that he may have feared for his life.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George Floyd in handcuffs and he was subsequently killed," Stewart said. "So just getting put in handcuffs if you're African American doesn't mean, oh, you're going to get nicely taken to the back of a police car."</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2" style="position:absolute;z-index:251669504"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Tomika Miller, the wife of Rayshard Brooks, holds their daughter, Memory, during a news conference on Monday in Atlanta. ASSOCIATED PRESS PHOTO </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6"/>
      </w:pPr>
    </w:p>
    <w:p>
      <w:pPr>
        <w:pStyle w:val="Normal6"/>
        <w:ind w:left="200"/>
        <w:sectPr>
          <w:type w:val="continuous"/>
          <w:pgMar w:top="840" w:right="1000" w:bottom="840" w:left="1000" w:header="400" w:footer="400"/>
          <w:pgNumType w:fmt="decimal"/>
          <w:cols w:space="720"/>
        </w:sectPr>
      </w:pPr>
      <w:r>
        <w:br/>
      </w:r>
      <w:r>
        <w:pict>
          <v:line id="_x0000_s1043"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6"/>
          <w:headerReference w:type="default" r:id="rId57"/>
          <w:footerReference w:type="even" r:id="rId58"/>
          <w:footerReference w:type="default" r:id="rId59"/>
          <w:headerReference w:type="first" r:id="rId60"/>
          <w:footerReference w:type="first" r:id="rId61"/>
          <w:pgSz w:w="12240" w:h="15840"/>
          <w:pgMar w:top="840" w:right="1000" w:bottom="840" w:left="1000" w:header="400" w:footer="400"/>
          <w:pgNumType w:fmt="decimal"/>
          <w:cols w:space="720"/>
          <w:titlePg w:val="0"/>
        </w:sectPr>
      </w:pPr>
    </w:p>
    <w:p>
      <w:pPr>
        <w:pStyle w:val="Normal7"/>
      </w:pPr>
    </w:p>
    <w:p>
      <w:pPr>
        <w:pStyle w:val="Normal7"/>
      </w:pPr>
      <w:r>
        <w:pict>
          <v:shape id="_x0000_i1044" type="#_x0000_t75" alt="LexisNexis®" style="width:147.75pt;height:30pt">
            <v:imagedata r:id="rId17" o:title=""/>
          </v:shape>
        </w:pict>
      </w:r>
      <w:r>
        <w:cr/>
      </w:r>
    </w:p>
    <w:p>
      <w:pPr>
        <w:pStyle w:val="Heading15"/>
        <w:keepNext w:val="0"/>
        <w:spacing w:after="200" w:line="340" w:lineRule="atLeast"/>
        <w:ind w:left="0" w:right="0" w:firstLine="0"/>
        <w:jc w:val="center"/>
      </w:pPr>
      <w:hyperlink r:id="rId62" w:history="1">
        <w:r>
          <w:rPr>
            <w:rFonts w:ascii="arial" w:eastAsia="arial" w:hAnsi="arial" w:cs="arial"/>
            <w:b/>
            <w:i/>
            <w:strike w:val="0"/>
            <w:color w:val="0077CC"/>
            <w:sz w:val="28"/>
            <w:u w:val="single"/>
            <w:vertAlign w:val="baseline"/>
          </w:rPr>
          <w:t>How the racist killing of Vincent Chin sparked the Asian-American movement</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China Morning Post.com</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2020 Saturday</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South China Morning Post Ltd.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COL</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Frank H. Wu </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5" style="position:absolute;z-index:25167155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Chin's killing highlighted how Asians in America have faced racism, too, no matter how much they tried to be a 'model minority'. His death inspired both a new degree of consciousness among Asian-Americans and a nationwide movement</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Vincent Chin murder is why I became "Asian-American". The victim is at once iconic and obscure. Chin did not set out to represent the </w:t>
      </w:r>
      <w:hyperlink r:id="rId63" w:history="1">
        <w:r>
          <w:rPr>
            <w:rFonts w:ascii="arial" w:eastAsia="arial" w:hAnsi="arial" w:cs="arial"/>
            <w:b w:val="0"/>
            <w:i/>
            <w:strike w:val="0"/>
            <w:noProof w:val="0"/>
            <w:color w:val="0077CC"/>
            <w:position w:val="0"/>
            <w:sz w:val="20"/>
            <w:u w:val="single"/>
            <w:vertAlign w:val="baseline"/>
          </w:rPr>
          <w:t>Asian-American movement</w:t>
        </w:r>
      </w:hyperlink>
      <w:r>
        <w:rPr>
          <w:rFonts w:ascii="arial" w:eastAsia="arial" w:hAnsi="arial" w:cs="arial"/>
          <w:b w:val="0"/>
          <w:i w:val="0"/>
          <w:strike w:val="0"/>
          <w:noProof w:val="0"/>
          <w:color w:val="000000"/>
          <w:position w:val="0"/>
          <w:sz w:val="20"/>
          <w:u w:val="none"/>
          <w:vertAlign w:val="baseline"/>
        </w:rPr>
        <w:t xml:space="preserve">. He was an ordinary guy who died because of racism; that is the only means to understand it because the encounter among strangers was anything but random.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hometown of Detroit, Chin was killed by attackers who blamed him in a case of mistaken identity. This was in 1982, at the height - or the depths - of a recession that was record-setting until recently.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 a 27-year-old Chinese-American, was celebrating his bachelor's party, a traditional ritual before a wedding. He was bludgeoned to death with a baseball bat by two white autoworkers, father and stepson, who had used racial slurs. According to a witness, they shouted that it was because of "little motherf*****s" like him that they were out of work.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Teachers said that sticks and stones would break my bones, but words would never hurt me. Even as a child, however, I realised how words led to sticks and stones </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 was Chinese, not Japanese, and an American, not a foreigner. But even though, like the killers, he felt the economic anxiety of </w:t>
      </w:r>
      <w:hyperlink r:id="rId64" w:history="1">
        <w:r>
          <w:rPr>
            <w:rFonts w:ascii="arial" w:eastAsia="arial" w:hAnsi="arial" w:cs="arial"/>
            <w:b w:val="0"/>
            <w:i/>
            <w:strike w:val="0"/>
            <w:noProof w:val="0"/>
            <w:color w:val="0077CC"/>
            <w:position w:val="0"/>
            <w:sz w:val="20"/>
            <w:u w:val="single"/>
            <w:vertAlign w:val="baseline"/>
          </w:rPr>
          <w:t>the Motor City</w:t>
        </w:r>
      </w:hyperlink>
      <w:r>
        <w:rPr>
          <w:rFonts w:ascii="arial" w:eastAsia="arial" w:hAnsi="arial" w:cs="arial"/>
          <w:b w:val="0"/>
          <w:i w:val="0"/>
          <w:strike w:val="0"/>
          <w:noProof w:val="0"/>
          <w:color w:val="000000"/>
          <w:position w:val="0"/>
          <w:sz w:val="20"/>
          <w:u w:val="none"/>
          <w:vertAlign w:val="baseline"/>
        </w:rPr>
        <w:t xml:space="preserve"> at the time, Chin symbolised Tokyo and Toyota. Until the oil embargo and energy crisis, the city, once among the most important in America, had been home to the Big Four car manufacturers.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Ironically, the engineers who designed the latest models included many Asian immigrants. That was why my family was there - my father worked for one of those brands that dominated industry as a global model.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we had the face of the enemy. A local politician with national influence blamed "little yellow men" in speeches he gave to the same crowds that took part in raffles for an opportunity to destroy the hated imports by taking sledgehammers to them in television events.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perpetrators always admitted they killed Chin. They denied only the motive. According to their lawyers, they were the ones who were wronged by accusations of bigotry. It was merely a bar brawl,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They felt the roles could have been reversed.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guests who would have attended Chin's wedding went to his funeral instead. The criminals, pursuant to a plea bargain, were fined US$3,000 and given three years of probation. They did not serve time in prison. The father even sued his employer for discrimination, arguing it was improper to fire a felon.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was devastating. People learned that with blood, spinal fluid and cerebral matter pooling onto the pavement, his skull cracked open, Chin had uttered his last words, "It's not fair." </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demands for justice were unprecedented. Asian-Americans marched, gave speeches, wrote letters to the local newspaper and </w:t>
      </w:r>
      <w:hyperlink r:id="rId65" w:history="1">
        <w:r>
          <w:rPr>
            <w:rFonts w:ascii="arial" w:eastAsia="arial" w:hAnsi="arial" w:cs="arial"/>
            <w:b w:val="0"/>
            <w:i/>
            <w:strike w:val="0"/>
            <w:noProof w:val="0"/>
            <w:color w:val="0077CC"/>
            <w:position w:val="0"/>
            <w:sz w:val="20"/>
            <w:u w:val="single"/>
            <w:vertAlign w:val="baseline"/>
          </w:rPr>
          <w:t>insisted on justice</w:t>
        </w:r>
      </w:hyperlink>
      <w:r>
        <w:rPr>
          <w:rFonts w:ascii="arial" w:eastAsia="arial" w:hAnsi="arial" w:cs="arial"/>
          <w:b w:val="0"/>
          <w:i w:val="0"/>
          <w:strike w:val="0"/>
          <w:noProof w:val="0"/>
          <w:color w:val="000000"/>
          <w:position w:val="0"/>
          <w:sz w:val="20"/>
          <w:u w:val="none"/>
          <w:vertAlign w:val="baseline"/>
        </w:rPr>
        <w:t xml:space="preserve">. African-American civil rights leader Jesse Jackson joined rallies. Chin's grieving mother appeared in interviews, sobbing inconsolably and pleading to the world, wondering why this happened.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tragedy belongs to a pattern that explains everything. The truth is that as a kid, I never wanted to discuss the common cruelty of childhood, the bullying of the playground. It was constant teasing and taunting, being challenged to kung fu fights. </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Teachers would scold me and retort that sticks and stones would break my bones, but words would never hurt me. Even as a child, however, I realised </w:t>
      </w:r>
      <w:hyperlink r:id="rId66" w:history="1">
        <w:r>
          <w:rPr>
            <w:rFonts w:ascii="arial" w:eastAsia="arial" w:hAnsi="arial" w:cs="arial"/>
            <w:b w:val="0"/>
            <w:i/>
            <w:strike w:val="0"/>
            <w:noProof w:val="0"/>
            <w:color w:val="0077CC"/>
            <w:position w:val="0"/>
            <w:sz w:val="20"/>
            <w:u w:val="single"/>
            <w:vertAlign w:val="baseline"/>
          </w:rPr>
          <w:t>how words led</w:t>
        </w:r>
      </w:hyperlink>
      <w:r>
        <w:rPr>
          <w:rFonts w:ascii="arial" w:eastAsia="arial" w:hAnsi="arial" w:cs="arial"/>
          <w:b w:val="0"/>
          <w:i w:val="0"/>
          <w:strike w:val="0"/>
          <w:noProof w:val="0"/>
          <w:color w:val="000000"/>
          <w:position w:val="0"/>
          <w:sz w:val="20"/>
          <w:u w:val="none"/>
          <w:vertAlign w:val="baseline"/>
        </w:rPr>
        <w:t xml:space="preserve"> to sticks and stones.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lesson of Chin. We did not bring this upon ourselves. We were not imagining it. We believed in the "American dream." We had made it to the "Gold Mountain."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matter how much we tried to assimilate, as Chin had, it was not enough. We were merely copying our social superiors. We would be the butt of the joke again and again, not in charge of the situation, however qualified. The more successful we were, the more threatening.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advice my parents offered was not optimal. Though I owe them everything, I must say this: they wanted us to work harder to prove ourselves, which only meant we would be an anomaly rather than normal.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temptation is to say Chin was in the wrong place at the wrong time, but that means Asian-Americans must know their place. No doubt tempers, testosterone, alcohol and a sense of "turf" contributed to racial resentment and economic anxiety. Chin became a bogeyman, a spirit who served as a warning to others.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death was a birth. Asian-American was a new concept. "Oriental," with its vague connotations of exoticism and the Far East, had been the conventional term.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1968, however, a Japanese-American scholar had come up with "Asian-American" to express a pan-ethnic affinity that would not have been organic overseas, as well as an insistence on American equality that would have surprised those who regarded us as perpetual foreigners. A governmental directive on how to collect data, with Asian-American as a category, made it official. </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much has changed since the Chin case. The Japanese bubble burst, and China is the new enemy among Asian nations. Diversity is celebrated, even as the </w:t>
      </w:r>
      <w:hyperlink r:id="rId67" w:history="1">
        <w:r>
          <w:rPr>
            <w:rFonts w:ascii="arial" w:eastAsia="arial" w:hAnsi="arial" w:cs="arial"/>
            <w:b w:val="0"/>
            <w:i/>
            <w:strike w:val="0"/>
            <w:noProof w:val="0"/>
            <w:color w:val="0077CC"/>
            <w:position w:val="0"/>
            <w:sz w:val="20"/>
            <w:u w:val="single"/>
            <w:vertAlign w:val="baseline"/>
          </w:rPr>
          <w:t>Black Lives Matter</w:t>
        </w:r>
      </w:hyperlink>
      <w:r>
        <w:rPr>
          <w:rFonts w:ascii="arial" w:eastAsia="arial" w:hAnsi="arial" w:cs="arial"/>
          <w:b w:val="0"/>
          <w:i w:val="0"/>
          <w:strike w:val="0"/>
          <w:noProof w:val="0"/>
          <w:color w:val="000000"/>
          <w:position w:val="0"/>
          <w:sz w:val="20"/>
          <w:u w:val="none"/>
          <w:vertAlign w:val="baseline"/>
        </w:rPr>
        <w:t xml:space="preserve"> movement emphasises the promises made but not fulfilled from the Civil War through civil rights. </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in Washington, serious studies and government reports describe the threat from Beijing, including the notion that virtually every person with Chinese origins is an unconventional </w:t>
      </w:r>
      <w:hyperlink r:id="rId68" w:history="1">
        <w:r>
          <w:rPr>
            <w:rFonts w:ascii="arial" w:eastAsia="arial" w:hAnsi="arial" w:cs="arial"/>
            <w:b w:val="0"/>
            <w:i/>
            <w:strike w:val="0"/>
            <w:noProof w:val="0"/>
            <w:color w:val="0077CC"/>
            <w:position w:val="0"/>
            <w:sz w:val="20"/>
            <w:u w:val="single"/>
            <w:vertAlign w:val="baseline"/>
          </w:rPr>
          <w:t>collector of intelligence</w:t>
        </w:r>
      </w:hyperlink>
      <w:r>
        <w:rPr>
          <w:rFonts w:ascii="arial" w:eastAsia="arial" w:hAnsi="arial" w:cs="arial"/>
          <w:b w:val="0"/>
          <w:i w:val="0"/>
          <w:strike w:val="0"/>
          <w:noProof w:val="0"/>
          <w:color w:val="000000"/>
          <w:position w:val="0"/>
          <w:sz w:val="20"/>
          <w:u w:val="none"/>
          <w:vertAlign w:val="baseline"/>
        </w:rPr>
        <w:t xml:space="preserve">, disguised as a student or scholar. Social media, whether Twitter or WeChat, has enabled transnational community while giving every extreme opinion an outlet.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recently hosted a virtual happy hour of Chinese school alumni. We attended Saturday lessons at a leading art school that rented out its facilities back then. Whether we were good students or dropouts, and though to a person we had left the area long ago, we all recalled one thing. Our memory and our identity had been formed by Vincent Chin. </w:t>
      </w:r>
    </w:p>
    <w:p>
      <w:pPr>
        <w:pStyle w:val="Normal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Frank H. Wu is</w:t>
      </w:r>
      <w:r>
        <w:rPr>
          <w:rFonts w:ascii="arial" w:eastAsia="arial" w:hAnsi="arial" w:cs="arial"/>
          <w:b/>
          <w:i w:val="0"/>
          <w:strike w:val="0"/>
          <w:noProof w:val="0"/>
          <w:color w:val="000000"/>
          <w:position w:val="0"/>
          <w:sz w:val="20"/>
          <w:u w:val="none"/>
          <w:vertAlign w:val="baseline"/>
        </w:rPr>
        <w:t>William L. Prosser Distinguished Professor at University of California, Hastings College of the Law (San Francisco)</w:t>
      </w:r>
      <w:r>
        <w:rPr>
          <w:rFonts w:ascii="arial" w:eastAsia="arial" w:hAnsi="arial" w:cs="arial"/>
          <w:b/>
          <w:i w:val="0"/>
          <w:strike w:val="0"/>
          <w:noProof w:val="0"/>
          <w:color w:val="000000"/>
          <w:position w:val="0"/>
          <w:sz w:val="20"/>
          <w:u w:val="none"/>
          <w:vertAlign w:val="baseline"/>
        </w:rPr>
        <w:t xml:space="preserve">and president designate at Queens College, City University of </w:t>
      </w:r>
      <w:r>
        <w:rPr>
          <w:rFonts w:ascii="arial" w:eastAsia="arial" w:hAnsi="arial" w:cs="arial"/>
          <w:b/>
          <w:i/>
          <w:strike w:val="0"/>
          <w:noProof w:val="0"/>
          <w:color w:val="000000"/>
          <w:position w:val="0"/>
          <w:sz w:val="20"/>
          <w:u w:val="single"/>
          <w:vertAlign w:val="baseline"/>
        </w:rPr>
        <w:t>New York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Copyright (c) 2020. South China Morning Post Publishers Ltd. All rights reserved.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2020</w:t>
      </w:r>
    </w:p>
    <w:p>
      <w:pPr>
        <w:pStyle w:val="Normal7"/>
      </w:pPr>
    </w:p>
    <w:p>
      <w:pPr>
        <w:pStyle w:val="Normal7"/>
        <w:ind w:left="200"/>
        <w:sectPr>
          <w:type w:val="continuous"/>
          <w:pgMar w:top="840" w:right="1000" w:bottom="840" w:left="1000" w:header="400" w:footer="400"/>
          <w:pgNumType w:fmt="decimal"/>
          <w:cols w:space="720"/>
        </w:sectPr>
      </w:pPr>
      <w:r>
        <w:br/>
      </w:r>
      <w:r>
        <w:pict>
          <v:line id="_x0000_s1046"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9"/>
          <w:headerReference w:type="default" r:id="rId70"/>
          <w:footerReference w:type="even" r:id="rId71"/>
          <w:footerReference w:type="default" r:id="rId72"/>
          <w:headerReference w:type="first" r:id="rId73"/>
          <w:footerReference w:type="first" r:id="rId74"/>
          <w:pgSz w:w="12240" w:h="15840"/>
          <w:pgMar w:top="840" w:right="1000" w:bottom="840" w:left="1000" w:header="400" w:footer="400"/>
          <w:pgNumType w:fmt="decimal"/>
          <w:cols w:space="720"/>
          <w:titlePg w:val="0"/>
        </w:sectPr>
      </w:pPr>
    </w:p>
    <w:p>
      <w:pPr>
        <w:pStyle w:val="Normal8"/>
      </w:pPr>
    </w:p>
    <w:p>
      <w:pPr>
        <w:pStyle w:val="Normal8"/>
      </w:pPr>
      <w:r>
        <w:pict>
          <v:shape id="_x0000_i1047" type="#_x0000_t75" alt="LexisNexis®" style="width:147.75pt;height:30pt">
            <v:imagedata r:id="rId17" o:title=""/>
          </v:shape>
        </w:pict>
      </w:r>
      <w:r>
        <w:cr/>
      </w:r>
    </w:p>
    <w:p>
      <w:pPr>
        <w:pStyle w:val="Heading16"/>
        <w:keepNext w:val="0"/>
        <w:spacing w:after="200" w:line="340" w:lineRule="atLeast"/>
        <w:ind w:left="0" w:right="0" w:firstLine="0"/>
        <w:jc w:val="center"/>
      </w:pPr>
      <w:hyperlink r:id="rId75" w:history="1">
        <w:r>
          <w:rPr>
            <w:rFonts w:ascii="arial" w:eastAsia="arial" w:hAnsi="arial" w:cs="arial"/>
            <w:b/>
            <w:i/>
            <w:strike w:val="0"/>
            <w:color w:val="0077CC"/>
            <w:sz w:val="28"/>
            <w:u w:val="single"/>
            <w:vertAlign w:val="baseline"/>
          </w:rPr>
          <w:t>When will we get enlightened about Islam?</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Australian Online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2020 Thursday 1:30 AM AEDT</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Nationwide News Pty Limited All Rights Reserved</w:t>
      </w:r>
    </w:p>
    <w:p>
      <w:pPr>
        <w:pStyle w:val="Normal8"/>
        <w:keepNext w:val="0"/>
        <w:spacing w:before="120" w:after="0" w:line="220" w:lineRule="atLeast"/>
        <w:ind w:left="0" w:right="0" w:firstLine="0"/>
        <w:jc w:val="left"/>
      </w:pPr>
      <w:r>
        <w:br/>
      </w:r>
      <w:r>
        <w:pict>
          <v:shape id="_x0000_i1048" type="#_x0000_t75" style="width:161.98pt;height:17.25pt">
            <v:imagedata r:id="rId76"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MOCKER</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49" style="position:absolute;z-index:25167360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Apologies for my ignorance, but how many more terrorist attacks will it take before we finally acknowledge that a certain magnificent, wonderful, serene and peaceful religion is perhaps not as quite as magnificent, wonderful, serene and peaceful as the commentariat would have us believe?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 Tunisian Muslim migrant, Brahim Issaoui, stabbed three Nice churchgoers to death, the third terrorist attack in France in a month.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it was a mass shooting in Vienna, Austria.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the importance of not jumping to conclusions should be stressed, we cannot be blamed for immediately thinking it had something to do with the followers of a certain faith. Suffice to say Lutherans were not the first consideration. </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 MORE:</w:t>
      </w:r>
      <w:r>
        <w:rPr>
          <w:rFonts w:ascii="arial" w:eastAsia="arial" w:hAnsi="arial" w:cs="arial"/>
          <w:b w:val="0"/>
          <w:i w:val="0"/>
          <w:strike w:val="0"/>
          <w:noProof w:val="0"/>
          <w:color w:val="000000"/>
          <w:position w:val="0"/>
          <w:sz w:val="20"/>
          <w:u w:val="none"/>
          <w:vertAlign w:val="baseline"/>
        </w:rPr>
        <w:t xml:space="preserve">                |   | | |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now, the official response to these atrocities followed a familiar script. It does not matter if the terrorist regularly worshipped at a mosque, or if there is footage of him Koran-in-hand declaring his murderous intentions, or even if he yells "Allahu Akba" as he self-detonates. Islam is a religion of peace; therefore, he could not have been a </w:t>
      </w:r>
      <w:r>
        <w:rPr>
          <w:rFonts w:ascii="arial" w:eastAsia="arial" w:hAnsi="arial" w:cs="arial"/>
          <w:b w:val="0"/>
          <w:i/>
          <w:strike w:val="0"/>
          <w:noProof w:val="0"/>
          <w:color w:val="000000"/>
          <w:position w:val="0"/>
          <w:sz w:val="20"/>
          <w:u w:val="none"/>
          <w:vertAlign w:val="baseline"/>
        </w:rPr>
        <w:t>true</w:t>
      </w:r>
      <w:r>
        <w:rPr>
          <w:rFonts w:ascii="arial" w:eastAsia="arial" w:hAnsi="arial" w:cs="arial"/>
          <w:b w:val="0"/>
          <w:i w:val="0"/>
          <w:strike w:val="0"/>
          <w:noProof w:val="0"/>
          <w:color w:val="000000"/>
          <w:position w:val="0"/>
          <w:sz w:val="20"/>
          <w:u w:val="none"/>
          <w:vertAlign w:val="baseline"/>
        </w:rPr>
        <w:t xml:space="preserve"> Muslim.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the ignorant, the bigoted and perhaps the semi-conscious and dazed survivors of these attacks would fail to recognise this obvious distinction. </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Macron tears up the script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French President Emmanuel Macron wants to tear up the script. Last week he denounced "Islamist separatism," saying it would lead to "the creation of a counter-society". To counter this he proposes legislation that will stop home-schooling of children aged three and over, as well as outlaw the training of imams overseas, saying there is a need to "free Islam in France from foreign influences".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history and civics teacher Samuel Paty was decapitated last month by Chechen refugee Abdullakh Anzorov for showing his students caricatures of the Prophet Mohammad, Macron did not just condemn the murder. He did not temper his repugnance for the killer by distancing himself from Paty's actions. Instead he posthumously bestowed on the teacher France's highest civilian award, the Légion d'Honneur, saying Paty was the "face" of freedom. "He was killed precisely because he incarnated the Republic", Macron said. "He was killed because the Islamists want our future. They know that with quiet heroes like him, they will never have it."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Macron was right not to get distracted with irrelevancies such as the appropriateness of showing the cartoon in question; rather he was emphasising that freedom of expression was fundamental to what it meant to be French. In describing Islam as "a religion that is in crisis all over the world today," Macron dispensed with the fiction that violence is an aberration of Islam.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Contrast his reaction with that of British Prime Minister Theresa May in 2017 when her Defence Secretary, Michael Fallon, referred to the Westminster Bridge attacks in which Khalid Masood deliberately ran over scores of pedestrians, killing four and fatally stabbing a police officer, as "Islamic terrorism".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no, said a hapless May, publicly reprimanding her minister, this description was "wrong". It was "Islamist terrorism," she stated, a "perversion of a great religion". </w:t>
      </w:r>
    </w:p>
    <w:p>
      <w:pPr>
        <w:pStyle w:val="Normal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Placatory semantics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has no time for these placatory semantics. When the President said he wanted "to build an Islam in France that can be compatible with the Enlightenment," he was effectively saying this religion cannot be great until it casts out its mediaevalists and theocrats - and they are legion.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Predictably, Muslim-dominated countries have led the backlash. "The rising Islamophobia in the West has turned into a wholesale attack on our book, our prophet, and everything we consider holy," declared Turkish President Recep Tayyip Erdogan, calling Macron a "fascist". Rich indeed, given the number of human rights abuses under the former's administration.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 Prime Minister Imran Khan has played the tut-tutting peacemaker and criticised Macron for not putting "the healing touch &amp; [denying] space to extremists rather than creating further polarisation &amp; marginalisation that inevitably leads to radicalisation". Just last week Khan wrote to Facebook CEO Mark Zuckerberg protesting "Islamophobia" and the depictions of the prophet, adding the outrageous claim that "the culmination of the Nazi pogrom of the Jews in Germany" was "similar" to the "pogrom against Muslims in different parts of the world".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Khan's "healing touch" has done little to minimise radicalisation or religious discrimination at home. In September, a Pakistan court sentenced Asif Pervaiz, a Christian, to death for sending "blasphemous" text messages to his former supervisor. Comprising just 1.6 per cent of the population, Christians are in effect Pakistan's untouchables, largely relegated to menial and dangerous jobs. The closest the country has got to introducing affirmative action for minorities was in July when the Pakistani military placed newspaper advertisements for the job of sewer sweepers, specifying that only Christians should apply.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former Malaysian prime minister Mahathir Mohamad is representative of a "moderate" Muslim country, then God help us. Following the triple murder in Nice, he criticised Macron, tweeting that "Muslims have a right to be angry and to kill millions of French people for the massacres of the past". Last week he was still standing by his claim, alleging that his comments were taken "out of context". Of course. Just like he was taken out of context in 2003 when he urged a 57-nation Islamic summit to unite against the Jews, saying they "rule the world by proxy". </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surprisingly, Macron's plans have met opposition from Western intelligentsia. "The president's notion of 'separatism' seems to assume that a significant minority of Muslims are tempted to set themselves apart somehow from the rest of French society," wrote political scientist Vincent Geisser last week in the </w:t>
      </w:r>
      <w:hyperlink r:id="rId77" w:history="1">
        <w:r>
          <w:rPr>
            <w:rFonts w:ascii="arial" w:eastAsia="arial" w:hAnsi="arial" w:cs="arial"/>
            <w:b/>
            <w:i/>
            <w:strike w:val="0"/>
            <w:noProof w:val="0"/>
            <w:color w:val="0077CC"/>
            <w:position w:val="0"/>
            <w:sz w:val="20"/>
            <w:u w:val="single"/>
            <w:vertAlign w:val="baseline"/>
          </w:rPr>
          <w:t>New York</w:t>
        </w:r>
      </w:hyperlink>
      <w:hyperlink r:id="rId77"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 xml:space="preserve">, adding that Macron's assumption was "questionable" and could "endanger social cohesion". Questionable? An IFOP survey in 2016 found 30 per cent of French Muslims rejected the country's secular laws. A survey just last year by the same institution revealed 41 per cent of that same demographic believe that "Islam must be practised and integrated into French customs".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last week about the right to show a caricature of the prophet, Canadian Prime Minister Justin Trudeau gave a response typical of a social justice dandy. While professing to defend freedom of expression, he said it was "not without limits".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pluralist, diverse and respectful society like ours, we owe it to ourselves to be aware of the impact of our words, of our actions on others, particularly these communities and populations who still experience a great deal of discrimination," he waffled. As Quebec journalist Benoit Dutrizac observed, this pathetic response placed Trudeau "on the side of the worst Islamists".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obvious the threat from a minority group, the more Western authorities will try to suppress any discussion of it. Currently the Scottish Parliament is considering the draft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Public Order bill, which creates an offence of "stirring up hatred" against protected groups. Its introduction could lead to the prosecution of libraries and bookshops for possessing "inflammatory material", and the Scottish Police Federation has warned the bill would "devastate the legitimacy of the police in the eyes of the public" if its members had to enforce it. </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according to Scottish Justice Minister </w:t>
      </w:r>
      <w:hyperlink r:id="rId78" w:history="1">
        <w:r>
          <w:rPr>
            <w:rFonts w:ascii="arial" w:eastAsia="arial" w:hAnsi="arial" w:cs="arial"/>
            <w:b w:val="0"/>
            <w:i/>
            <w:strike w:val="0"/>
            <w:noProof w:val="0"/>
            <w:color w:val="0077CC"/>
            <w:position w:val="0"/>
            <w:sz w:val="20"/>
            <w:u w:val="single"/>
            <w:vertAlign w:val="baseline"/>
          </w:rPr>
          <w:t>Humza Yousaf</w:t>
        </w:r>
      </w:hyperlink>
      <w:r>
        <w:rPr>
          <w:rFonts w:ascii="arial" w:eastAsia="arial" w:hAnsi="arial" w:cs="arial"/>
          <w:b w:val="0"/>
          <w:i w:val="0"/>
          <w:strike w:val="0"/>
          <w:noProof w:val="0"/>
          <w:color w:val="000000"/>
          <w:position w:val="0"/>
          <w:sz w:val="20"/>
          <w:u w:val="none"/>
          <w:vertAlign w:val="baseline"/>
        </w:rPr>
        <w:t xml:space="preserve">, his own bill is too lenient. He is unhappy with the "dwelling exception" in the legislation, saying that so-called hate speech over the dinner table must be prosecuted. Not only does he want journalists to be pursued in the courts for fostering what he calls prejudice; he also wants theatre directors to be accountable for their productions.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Muslim protesters in Canberra assembled outside the French embassy, accusing Macron of "dog whistle politics". Referring to the murder of Paty, the organisers released a letter, which read in part "We condemn this perpetrator and his evil acts, and other ideological and political extremists such as those from [satirical magazine] Charlie Hebdo who are fanning the fire of hate by insulting our Prophet Muhammad (PBUH)". In other words, the two acts are morally equivalent, a ridiculous assertion.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 organiser Emad Soliman had a message for Macron. "Respect us and respect our icons, that's all we need. Is that too much?" One might retort by asking Soliman whether it is too much for Muslims to respect the traditions of the secular state.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misleading to claim religion demands respect; rather, it is one's freedom to choose that must be respected. To maintain otherwise creates a foreboding precedent. "The prohibition on picturing the prophet ... is apparently absolute," wrote the late intellectual and author Christopher Hitchens. "Very well then, let a good Muslim abstain rigorously."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he claims the right to make me abstain as well, he offers the clearest possible warning and proof of his aggressive intent," Hitchens warned. That was written nearly 15 years ago. The secular world too has its icons - or should I say prophets. </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
        <w:spacing w:line="60" w:lineRule="exact"/>
      </w:pPr>
      <w:r>
        <w:pict>
          <v:line id="_x0000_s1050" style="position:absolute;z-index:251674624"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Document links may not lead to an active page. Page maintenance is at the discretion of the publisher.</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2020</w:t>
      </w:r>
    </w:p>
    <w:p>
      <w:pPr>
        <w:pStyle w:val="Normal8"/>
      </w:pPr>
    </w:p>
    <w:p>
      <w:pPr>
        <w:pStyle w:val="Normal8"/>
        <w:ind w:left="200"/>
        <w:sectPr>
          <w:type w:val="continuous"/>
          <w:pgMar w:top="840" w:right="1000" w:bottom="840" w:left="1000" w:header="400" w:footer="400"/>
          <w:pgNumType w:fmt="decimal"/>
          <w:cols w:space="720"/>
        </w:sectPr>
      </w:pPr>
      <w:r>
        <w:br/>
      </w:r>
      <w:r>
        <w:pict>
          <v:line id="_x0000_s1051"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9"/>
          <w:headerReference w:type="default" r:id="rId80"/>
          <w:footerReference w:type="even" r:id="rId81"/>
          <w:footerReference w:type="default" r:id="rId82"/>
          <w:headerReference w:type="first" r:id="rId83"/>
          <w:footerReference w:type="first" r:id="rId84"/>
          <w:pgSz w:w="12240" w:h="15840"/>
          <w:pgMar w:top="840" w:right="1000" w:bottom="840" w:left="1000" w:header="400" w:footer="400"/>
          <w:pgNumType w:fmt="decimal"/>
          <w:cols w:space="720"/>
          <w:titlePg w:val="0"/>
        </w:sectPr>
      </w:pPr>
    </w:p>
    <w:p>
      <w:pPr>
        <w:pStyle w:val="Normal9"/>
      </w:pPr>
    </w:p>
    <w:p>
      <w:pPr>
        <w:pStyle w:val="Normal9"/>
      </w:pPr>
      <w:r>
        <w:pict>
          <v:shape id="_x0000_i1052" type="#_x0000_t75" alt="LexisNexis®" style="width:147.75pt;height:30pt">
            <v:imagedata r:id="rId17" o:title=""/>
          </v:shape>
        </w:pict>
      </w:r>
      <w:r>
        <w:cr/>
      </w:r>
    </w:p>
    <w:p>
      <w:pPr>
        <w:pStyle w:val="Heading17"/>
        <w:keepNext w:val="0"/>
        <w:spacing w:after="200" w:line="340" w:lineRule="atLeast"/>
        <w:ind w:left="0" w:right="0" w:firstLine="0"/>
        <w:jc w:val="center"/>
      </w:pPr>
      <w:hyperlink r:id="rId85" w:history="1">
        <w:r>
          <w:rPr>
            <w:rFonts w:ascii="arial" w:eastAsia="arial" w:hAnsi="arial" w:cs="arial"/>
            <w:b/>
            <w:i/>
            <w:strike w:val="0"/>
            <w:color w:val="0077CC"/>
            <w:sz w:val="28"/>
            <w:u w:val="single"/>
            <w:vertAlign w:val="baseline"/>
          </w:rPr>
          <w:t>'When does it stop?' Slain man's family makes tearful plea; 'When does it stop?' Slain man's family makes tearful plea</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 09:56 PM EST</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9"/>
        <w:keepNext w:val="0"/>
        <w:spacing w:before="120" w:after="0" w:line="220" w:lineRule="atLeast"/>
        <w:ind w:left="0" w:right="0" w:firstLine="0"/>
        <w:jc w:val="left"/>
      </w:pPr>
      <w:r>
        <w:br/>
      </w:r>
      <w:r>
        <w:pict>
          <v:shape id="_x0000_i1053" type="#_x0000_t75" style="width:150pt;height:21.75pt">
            <v:imagedata r:id="rId86"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 Bynum And Kate Brumback, The Associated Press</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4"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Pleading through tears Monday, the family of a black man killed by Atlanta police outside a drive-thru demanded changes in the criminal justice system and called on protesters to refrain from violence amid heightened tensions across the U.S. three weeks after George Floyd's death in Minneapolis.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autopsy found that 27-year-old Rayshard Brooks was shot twice in the back late Friday by a white officer who was trying to arrest him at a fast food restaurant for being intoxicated behind the wheel of his car. Brooks tried to flee after wrestling with officers and grabbing a stun gun from one of them.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we hurt, we are angry," said Chassidy Evans, Brooks' niece. "When does it stop? We're not only pleading for justice. We're pleading for change."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Mayor Keisha Lance Bottoms announced Monday that she was ordering changes to police use-of-force policies, including requiring that officers receive continuous training in how to deescalate situations and use those techniques before taking action that could be fatal. She said she also was requiring officers to intervene if they see a colleague using excessive force.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that after Brooks' shooting, it was clear Atlanta did not have "another day, another minute, another hour to waste" in changing police practices.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cities nationwide are taking similar steps, and packages of police reforms have been proposed or are emerging in Congress.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of Brooks' children, siblings, cousins and other family members sobbed at a news conference as over 1,000 people gathered not far away at an NAACP-led protest outside the Georgia Capitol.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death May 25 after a white Minneapolis officer pressed his knee into the black man's neck touched off demonstrations and scattered violence across the U.S., and Brooks' killing rekindled those protests in Atlanta. The Wendy's restaurant where Brooks was shot was burned down over the weekend.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said there was no reason for her uncle "to be shot and killed like trash in the street for falling asleep in a drive-thru."</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"Rayshard has a family who loves him who would have gladly come and got him so he would be here with us today," she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described Brooks as a loving father of three daughters and a stepson who had a bright smile and a big heart and loved to dance. His oldest daughter learned her father was slain while celebrating her eighth birthday with cupcakes and friends, wearing a special dress as she waited for Brooks to take her skating, said Justin Miller, an attorney for the family.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justice that can ever make me feel happy about what's been done," said Tomika Miller, Brooks' widow. "I can never get my husband back. ... I can never tell my daughter he's coming to take you skating or for swimming lessons."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asked those demonstrating to "keep the protesting peaceful," saying: "We want to keep his name positive and great."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Democratic lawmakers joined protesters and called for Georgia to pass reforms including the repeal of the state's citizen's arrest and stand-your-ground laws.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Republican leaders pushed back against swift action on some proposals, GOP House Speaker David Ralston endorsed rapid passage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telling lawmakers that failure to act would be "a stain on this state we can never wash away."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Dudley, 18, skipped work to join the demonstration after her job kept her from joining protests following Floyd's death three weeks ago.</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'You know what? This is not a trend. This is an actual problem that we're facing,'" said Dudley, who is black.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nationwide are responding to calls for reform while protests persist.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is disbanding the type of plainclothes anti-crime units that were involved in the 2014 chokehold death of Eric Garner and have long been criticized for aggressive tactics, Commissioner Dermot Shea said Monday.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Chicago, Mayor Lori Lightfoot said a panel of residents, activists and one police official will review the Police Department's policy on when officers can use force. Albuquerque, New Mexico, Mayor Tim Keller said he wants a new department of social workers and civilian professionals to provide another option when someone calls 911.</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New Jersey's attorney general ordered police to begin divulging names of officers who commit serious disciplinary violations.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Congress, Republicans are on the brink of introducing a bill with restrictions on police chokeholds and other practices, while a Democratic proposal would limit legal protections for police, create a national database of excessive-force encounters and ban chokeholds. The White House will announce its own executive actions Tuesday.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Atlanta shooting, Officer Garrett Rolfe, who fired the shots that killed Brooks, was fired, and the other officer at the scene, Devin Brosnan, was put on desk duty. Police Chief Erika Shields resigned.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released the officers' disciplinary histories, which showed Rolfe received a written reprimand in 2017 for use of force with a firearm but provided no other details. Rolfe, who was hired in October 2013, also got a written reprimand in 2018 and an oral admonishment in 2014, both for vehicle crashes. A firearm discharge case from 2015 listed no conclusion.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was hired last June and had no disciplinary history.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said he hopes to decide by midweek whether to charge the officers. The Georgia Bureau of Investigation took over the investigation.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the restaurant over complaints of a car blocking the drive-thru lane. An officer found Brooks asleep in the car.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video showed Brooks co-operating with the officers for more than 40 minutes until a breath test determined his blood-alcohol level was over the legal limit. When one of the officers moved to handcuff him, Brooks tried to run and the officers took him to the ground.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broke free and took off with a stun gun but was shot. Rolfe told authorities that Brooks fired the stun gun at him.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Brooks ran, family attorney L. Chris Stewart suggested that he may have feared for his life.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George Floyd in handcuffs and he was subsequently killed," Stewart said. "So just getting put in handcuffs if you're African American doesn't mean, oh, you're going to get nicely taken to the back of a police car."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Bynum reported from Savannah, Georgia. Associated Press writer Ben Nadler in Atlanta contributed to this report.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9"/>
      </w:pPr>
    </w:p>
    <w:p>
      <w:pPr>
        <w:pStyle w:val="Normal9"/>
        <w:ind w:left="200"/>
        <w:sectPr>
          <w:type w:val="continuous"/>
          <w:pgMar w:top="840" w:right="1000" w:bottom="840" w:left="1000" w:header="400" w:footer="400"/>
          <w:pgNumType w:fmt="decimal"/>
          <w:cols w:space="720"/>
        </w:sectPr>
      </w:pPr>
      <w:r>
        <w:br/>
      </w:r>
      <w:r>
        <w:pict>
          <v:line id="_x0000_s1055"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7"/>
          <w:headerReference w:type="default" r:id="rId88"/>
          <w:footerReference w:type="even" r:id="rId89"/>
          <w:footerReference w:type="default" r:id="rId90"/>
          <w:headerReference w:type="first" r:id="rId91"/>
          <w:footerReference w:type="first" r:id="rId92"/>
          <w:pgSz w:w="12240" w:h="15840"/>
          <w:pgMar w:top="840" w:right="1000" w:bottom="840" w:left="1000" w:header="400" w:footer="400"/>
          <w:pgNumType w:fmt="decimal"/>
          <w:cols w:space="720"/>
          <w:titlePg w:val="0"/>
        </w:sectPr>
      </w:pPr>
    </w:p>
    <w:p>
      <w:pPr>
        <w:pStyle w:val="Normal10"/>
      </w:pPr>
    </w:p>
    <w:p>
      <w:pPr>
        <w:pStyle w:val="Normal10"/>
      </w:pPr>
      <w:r>
        <w:pict>
          <v:shape id="_x0000_i1056" type="#_x0000_t75" alt="LexisNexis®" style="width:147.75pt;height:30pt">
            <v:imagedata r:id="rId17" o:title=""/>
          </v:shape>
        </w:pict>
      </w:r>
      <w:r>
        <w:cr/>
      </w:r>
    </w:p>
    <w:p>
      <w:pPr>
        <w:pStyle w:val="Heading18"/>
        <w:keepNext w:val="0"/>
        <w:spacing w:after="200" w:line="340" w:lineRule="atLeast"/>
        <w:ind w:left="0" w:right="0" w:firstLine="0"/>
        <w:jc w:val="center"/>
      </w:pPr>
      <w:hyperlink r:id="rId93" w:history="1">
        <w:r>
          <w:rPr>
            <w:rFonts w:ascii="arial" w:eastAsia="arial" w:hAnsi="arial" w:cs="arial"/>
            <w:b/>
            <w:i/>
            <w:strike w:val="0"/>
            <w:color w:val="0077CC"/>
            <w:sz w:val="28"/>
            <w:u w:val="single"/>
            <w:vertAlign w:val="baseline"/>
          </w:rPr>
          <w:t>'When does it stop?' Slain man's family makes tearful plea</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Red Deer Advocate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Black Press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1031 words</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&amp; - Pleading through tears Monday, the family of a black man killed by Atlanta police outside a drive-thru demanded changes in the criminal justice system and called on protesters to refrain from violence amid heightened tensions across the U.S. three weeks after George Floyd's death in Minneapolis.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autopsy found that 27-year-old Rayshard Brooks was shot twice in the back late Friday by a white officer who was trying to arrest him at a fast food restaurant for being intoxicated behind the wheel of his car. Brooks tried to flee after wrestling with officers and grabbing a stun gun from one of them.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we hurt, we are angry," said Chassidy Evans, Brooks' niece. "When does it stop? We're not only pleading for justice. We're pleading for change."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Mayor Keisha Lance Bottoms announced Monday that she was ordering changes to police use-of-force policies, including requiring that officers receive continuous training in how to deescalate situations and use those techniques before taking action that could be fatal. She said she also was requiring officers to intervene if they see a colleague using excessive force.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that after Brooks' shooting, it was clear Atlanta did not have "another day, another minute, another hour to waste" in changing police practices.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cities nationwide are taking similar steps, and packages of police reforms have been proposed or are emerging in Congress.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of Brooks' children, siblings, cousins and other family members sobbed at a news conference as over 1,000 people gathered not far away at an NAACP-led protest outside the Georgia Capitol.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death May 25 after a white Minneapolis officer pressed his knee into the black man's neck touched off demonstrations and scattered violence across the U.S., and Brooks' killing rekindled those protests in Atlanta. The Wendy's restaurant where Brooks was shot was burned down over the weekend.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said there was no reason for her uncle "to be shot and killed like trash in the street for falling asleep in a drive-thru."</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"Rayshard has a family who loves him who would have gladly come and got him so he would be here with us today," she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described Brooks as a loving father of three daughters and a stepson who had a bright smile and a big heart and loved to dance. His oldest daughter learned her father was slain while celebrating her eighth birthday with cupcakes and friends, wearing a special dress as she waited for Brooks to take her skating, said Justin Miller, an attorney for the family.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justice that can ever make me feel happy about what's been done," said Tomika Miller, Brooks' widow. "I can never get my husband back. &amp;#x26;#8230; I can never tell my daughter he's coming to take you skating or for swimming lessons."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asked those demonstrating to "keep the protesting peaceful," saying: "We want to keep his name positive and great."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Democratic lawmakers joined protesters and called for Georgia to pass reforms including the repeal of the state's citizen's arrest and stand-your-ground laws.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Republican leaders pushed back against swift action on some proposals, GOP House Speaker David Ralston endorsed rapid passage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telling lawmakers that failure to act would be "a stain on this state we can never wash away."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Dudley, 18, skipped work to join the demonstration after her job kept her from joining protests following Floyd's death three weeks ago.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'You know what? This is not a trend. This is an actual problem that we're facing,'" said Dudley, who is black.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nationwide are responding to calls for reform while protests persist.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is disbanding the type of plainclothes anti-crime units that were involved in the 2014 chokehold death of Eric Garner and have long been criticized for aggressive tactics, Commissioner Dermot Shea said Monday.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Chicago, Mayor Lori Lightfoot said a panel of residents, activists and one police official will review the Police Department's policy on when officers can use force. Albuquerque, New Mexico, Mayor Tim Keller said he wants a new department of social workers and civilian professionals to provide another option when someone calls 911.</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New Jersey's attorney general ordered police to begin divulging names of officers who commit serious disciplinary violations.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Congress, Republicans are on the brink of introducing a bill with restrictions on police chokeholds and other practices, while a Democratic proposal would limit legal protections for police, create a national database of excessive-force encounters and ban chokeholds. The White House will announce its own executive actions Tuesday.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Atlanta shooting, Officer Garrett Rolfe, who fired the shots that killed Brooks, was fired, and the other officer at the scene, Devin Brosnan, was put on desk duty. Police Chief Erika Shields resigned a day after the shooting.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said he hopes to decide by midweek whether to charge the officers. The Georgia Bureau of Investigation was took over the investigation.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been called to the fast food restaurant because of complaints that a car was blocking the drive-thru lane. An officer found Brooks asleep in the car.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video showed Brooks co-operating with the officers for more than 40 minutes until a breath test determined his blood-alcohol level was over the legal limit. When one of the officers moved to handcuff him, Brooks tried to run and the officers took him to the ground.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broke free and took off with a stun gun but was shot. Rolfe told authorities that Brooks had fired the stun gun at him.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Brooks ran, family attorney L. Chris Stewart suggested that he may have feared for his life.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George Floyd in handcuffs and he was subsequently killed," Stewart said. "So just getting put in handcuffs if you're African American doesn't mean, oh, you're going to get nicely taken to the back of a police car."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Bynum reported from Savannah, Georgia. Associated Press writer Ben Nadler in Atlanta contributed to this report.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 Bynum And Kate Brumback, The Associated Press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2020</w:t>
      </w:r>
    </w:p>
    <w:p>
      <w:pPr>
        <w:pStyle w:val="Normal10"/>
      </w:pPr>
    </w:p>
    <w:p>
      <w:pPr>
        <w:pStyle w:val="Normal10"/>
        <w:ind w:left="200"/>
        <w:sectPr>
          <w:type w:val="continuous"/>
          <w:pgMar w:top="840" w:right="1000" w:bottom="840" w:left="1000" w:header="400" w:footer="400"/>
          <w:pgNumType w:fmt="decimal"/>
          <w:cols w:space="720"/>
        </w:sectPr>
      </w:pPr>
      <w:r>
        <w:br/>
      </w:r>
      <w:r>
        <w:pict>
          <v:line id="_x0000_s105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94"/>
          <w:headerReference w:type="default" r:id="rId95"/>
          <w:footerReference w:type="even" r:id="rId96"/>
          <w:footerReference w:type="default" r:id="rId97"/>
          <w:headerReference w:type="first" r:id="rId98"/>
          <w:footerReference w:type="first" r:id="rId99"/>
          <w:pgSz w:w="12240" w:h="15840"/>
          <w:pgMar w:top="840" w:right="1000" w:bottom="840" w:left="1000" w:header="400" w:footer="400"/>
          <w:pgNumType w:fmt="decimal"/>
          <w:cols w:space="720"/>
          <w:titlePg w:val="0"/>
        </w:sectPr>
      </w:pPr>
    </w:p>
    <w:p>
      <w:pPr>
        <w:pStyle w:val="Normal11"/>
      </w:pPr>
    </w:p>
    <w:p>
      <w:pPr>
        <w:pStyle w:val="Normal11"/>
      </w:pPr>
      <w:r>
        <w:pict>
          <v:shape id="_x0000_i1059" type="#_x0000_t75" alt="LexisNexis®" style="width:147.75pt;height:30pt">
            <v:imagedata r:id="rId17" o:title=""/>
          </v:shape>
        </w:pict>
      </w:r>
      <w:r>
        <w:cr/>
      </w:r>
    </w:p>
    <w:p>
      <w:pPr>
        <w:pStyle w:val="Heading19"/>
        <w:keepNext w:val="0"/>
        <w:spacing w:after="200" w:line="340" w:lineRule="atLeast"/>
        <w:ind w:left="0" w:right="0" w:firstLine="0"/>
        <w:jc w:val="center"/>
      </w:pPr>
      <w:hyperlink r:id="rId100" w:history="1">
        <w:r>
          <w:rPr>
            <w:rFonts w:ascii="arial" w:eastAsia="arial" w:hAnsi="arial" w:cs="arial"/>
            <w:b/>
            <w:i/>
            <w:strike w:val="0"/>
            <w:color w:val="0077CC"/>
            <w:sz w:val="28"/>
            <w:u w:val="single"/>
            <w:vertAlign w:val="baseline"/>
          </w:rPr>
          <w:t>Explanation of Vote on a Resolution on Global Health and Foreign Policy and Explanation of Position on a Resolution on the UN Decade of Healthy Ageing</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2020 Tuesday</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1"/>
        <w:keepNext w:val="0"/>
        <w:spacing w:before="120" w:after="0" w:line="220" w:lineRule="atLeast"/>
        <w:ind w:left="0" w:right="0" w:firstLine="0"/>
        <w:jc w:val="left"/>
      </w:pPr>
      <w:r>
        <w:br/>
      </w:r>
      <w:r>
        <w:pict>
          <v:shape id="_x0000_i1060" type="#_x0000_t75" style="width:161.98pt;height:80.99pt">
            <v:imagedata r:id="rId10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1309 words</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Mission to the United Nations has issued the following news release: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Mr. Chair.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portion of my statement pertains to the Global Health and Foreign Policy resolution A/75/L.41 I will then give a second statement related to the resolution on health ageing.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Chairperson, all of our countries are struggling with the COVID-19 pandemic and the resulting death and economic destruction across the globe. However, we cannot accept a resolution that ignores fundamental questions about the origin and spread of COVID-19. Further, it dilutes the purported focus on global health by including unrelated issues that do not enjoy consensus, or are not properly addressed by this body. In a year when global health security matters so much to so many, we are also deeply concerned by the lack of inclusivity in the drafting and consultation of this resolution. During the recent UNGA Special Session on COVID-19, numerous Member States called for greater transparency and progress in the origins investigation, yet this resolution fails to include any language on this critical demand. It is simply unconscionable that we are not focusing global attention on an issue at the core of both global public health and preventing the next pandemic: the origin of the COVID-19 outbreak and how it spread beyond Wuhan and then outside of the People’s Republic of China (PRC).</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we passed the one-year mark since the reported emergence of COVID-19, and it is unacceptable that we still have very little information on how it began and spread so quickly among the population in Wuhan, China. The overwhelming consensus of Member States in adopting World Health Assembly Resolution 73.1 was to call for scientific and collaborative field missions to investigate the origins of the virus. International experts have yet to be dispatched to the PRC to conduct a fair, complete, and transparent investigation. The Terms of Reference for the investigation were not developed with transparency in full consultation with Member States. The World Health Organization has still not confirmed the date for the trip of international experts. The international team needs immediate, direct, and unfettered access to areas of the outbreak to answer the fundamental question – how could this pandemic have been prevented? This answer is critical to our success in reducing the risk of future pandemics.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inventing allegations unsupported by science or fact. Today, we are simply asking the international community to act responsibly, and the PRC to share the vital information about the origins and spread of the COVID-19 virus that has not yet been provided to Member States.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this resolution does not make even the minimum effort to address the questions for which our citizens deserve and demand answers to at this critical moment. We need to get to the bottom of how COVID-19 was able to spread so quickly and with such devastating impact if we are to strengthen global health around the world – as this resolution claims to do.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the past, this resolution also continues to be fundamentally flawed by the inclusion of issues entirely unrelated to public health. The United States has raised our objections to these issues in other venues, and our concerns are well known. Problematic issues included in this resolution include the following: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does not believe governments are responsible for the fair distribution of income; state efforts to enforce a “fair distribution” result in lower productivity, slow or no growth, and diminished prosperity.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Plan of Action on Public Health, Innovation and Intellectual Property (GSPOA) was carefully negotiated at the World Health Organization (WHO). We urge Member States and the WHO to focus on areas of consensus in the GSPOA, and to prioritize policies that will promote access to medicines while also strengthening the global innovation system. Also, Member States and the WHO should intensify its trilateral cooperation with WIPO and WTO to foster a better understanding of the linkage between public health and intellectual property policies.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 and reproductive health, and reproductive rights” is a term that has accumulated connotations that inaccurately promote abortion or a right to abortion. As affirmed in the Geneva Consensus Declaration by countries representing every region of the globe, each nation has the sovereign right to implement related programs and activities consistent with their laws and policies, without external pressure or interference. We fully support the provision of quality health care to women and girls around the world without promoting abortion.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must respect the independent mandates of other processes and institutions, including trade negotiations, and must not involve itself in decisions and actions in other forums, including at the WTO.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welcomes the human rights references in this text, but it is regrettable that the final text does not contain even one mention of human rights defenders. Additionally, the United States works to counter racial discrimination, xenophobia, and all other forms of intolerance. Rather than seeking restrictions on expression as a means of addressing intolerance or hate speech, the United States advocates for robust protections for speech, as well as the enforcement of appropriate legal regimes that deal with discriminatory acts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Lastly, with regard to this resolution’s references to the 2030 Agenda for Sustainable Development and the Sendai Framework, we addressed our concerns in our General Statement delivered on November 18, 2020.</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spite of the litany of issues we raised, we thank the core group for their work on this year’s resolution. We continue to be concerned, however, by the lack of inclusivity inherent in the drafting and consultation of this resolution. This year we note that the procedure was particularly rushed and seemed to favor a specific adoption date rather than being a properly negotiated text. We would strongly encourage reflection by core group members, and particularly next year’s chair, on more appropriate timelines that allow for truly meaningful consultation with the wider UN membership, both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Geneva. For example, we recommend taking advantage of this being a General Assembly resolution to begin negotiations in early December, so as to avoid overlap with the adoptions of 2C and 3C, and to provide adequate time for meaningful negotiation, rather than to be tied to a fixed date of adoption. In the context of COVID-19, the stakes are too high for this resolution not to reflect important aspects of the international response or the voices of all UN member states. This, of course, will continue to be the case in 2021, and we look forward to improved working methods next year and in the years to come.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speak on behalf of the United States, I know we are not alone in our concerns about the need to urgently address fundamental questions about the origin and spread of COVID-19. We strongly urge all parties involved to commit to greater transparency and progress in the origins investigation.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relation to the resolution on the UN Decade for Healthy Ageing, the United States is pleased to join consensus on this resolution. We would like to thank Chile and Japan for their constructive process throughout the negotiations.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note that the United States submitted a notice of withdrawal from the World Health Organization, which will become effective on July 6, 2021. As such, we dissociate from references to the World Health Organization in OP4.</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regard to this resolution’s references to the 2030 Agenda for Sustainable Development, we addressed our concerns in our General Statement delivered on November 18, 2020.</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2020</w:t>
      </w:r>
    </w:p>
    <w:p>
      <w:pPr>
        <w:pStyle w:val="Normal11"/>
      </w:pPr>
    </w:p>
    <w:p>
      <w:pPr>
        <w:pStyle w:val="Normal11"/>
        <w:ind w:left="200"/>
        <w:sectPr>
          <w:type w:val="continuous"/>
          <w:pgMar w:top="840" w:right="1000" w:bottom="840" w:left="1000" w:header="400" w:footer="400"/>
          <w:pgNumType w:fmt="decimal"/>
          <w:cols w:space="720"/>
        </w:sectPr>
      </w:pPr>
      <w:r>
        <w:br/>
      </w:r>
      <w:r>
        <w:pict>
          <v:line id="_x0000_s106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02"/>
          <w:headerReference w:type="default" r:id="rId103"/>
          <w:footerReference w:type="even" r:id="rId104"/>
          <w:footerReference w:type="default" r:id="rId105"/>
          <w:headerReference w:type="first" r:id="rId106"/>
          <w:footerReference w:type="first" r:id="rId107"/>
          <w:pgSz w:w="12240" w:h="15840"/>
          <w:pgMar w:top="840" w:right="1000" w:bottom="840" w:left="1000" w:header="400" w:footer="400"/>
          <w:pgNumType w:fmt="decimal"/>
          <w:cols w:space="720"/>
          <w:titlePg w:val="0"/>
        </w:sectPr>
      </w:pPr>
    </w:p>
    <w:p>
      <w:pPr>
        <w:pStyle w:val="Normal12"/>
      </w:pPr>
    </w:p>
    <w:p>
      <w:pPr>
        <w:pStyle w:val="Normal12"/>
      </w:pPr>
      <w:r>
        <w:pict>
          <v:shape id="_x0000_i1063" type="#_x0000_t75" alt="LexisNexis®" style="width:147.75pt;height:30pt">
            <v:imagedata r:id="rId17" o:title=""/>
          </v:shape>
        </w:pict>
      </w:r>
      <w:r>
        <w:cr/>
      </w:r>
    </w:p>
    <w:p>
      <w:pPr>
        <w:pStyle w:val="Heading110"/>
        <w:keepNext w:val="0"/>
        <w:spacing w:after="200" w:line="340" w:lineRule="atLeast"/>
        <w:ind w:left="0" w:right="0" w:firstLine="0"/>
        <w:jc w:val="center"/>
      </w:pPr>
      <w:hyperlink r:id="rId108" w:history="1">
        <w:r>
          <w:rPr>
            <w:rFonts w:ascii="arial" w:eastAsia="arial" w:hAnsi="arial" w:cs="arial"/>
            <w:b/>
            <w:i/>
            <w:strike w:val="0"/>
            <w:color w:val="0077CC"/>
            <w:sz w:val="28"/>
            <w:u w:val="single"/>
            <w:vertAlign w:val="baseline"/>
          </w:rPr>
          <w:t>AFTERMATH; ; Civil rights groups demand culture shift</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Atlanta Journal-Constitution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Main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Atlanta Journal-Constitution</w:t>
      </w:r>
    </w:p>
    <w:p>
      <w:pPr>
        <w:pStyle w:val="Normal12"/>
        <w:keepNext w:val="0"/>
        <w:spacing w:before="120" w:after="0" w:line="220" w:lineRule="atLeast"/>
        <w:ind w:left="0" w:right="0" w:firstLine="0"/>
        <w:jc w:val="left"/>
      </w:pPr>
      <w:r>
        <w:br/>
      </w:r>
      <w:r>
        <w:pict>
          <v:shape id="_x0000_i1064" type="#_x0000_t75" style="width:161.98pt;height:33.75pt">
            <v:imagedata r:id="rId109"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Scott Trubey Ty Tagami and Jeremy Redmon</w:t>
      </w:r>
    </w:p>
    <w:p>
      <w:pPr>
        <w:pStyle w:val="Normal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groups ratcheted up calls for police reforms Sunday as protesters peacefully demonstrated into the early evening against use of force and the police shooting death of a black man Friday night south of downtown Atlanta.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Georgia NAACP, JUST Georgia, ACLU of Georgia and the state chapter of the Council on American-Islamic Relations condemned the killing of Rayshard Brooks, who was shot Friday night outside a Wendy's restaurant during an altercation with police.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Atlanta's legislative delegation, meanwhile, said members will introduce a package of bills -- including changes to qualified immunity for police, and requirements that agencies report every use of force.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Georgia General Assembly will reconvene after the session was suspended because of the threat of COVID-19, and lawmakers are expected to debate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absolutely will not tolerate anything less than change," said state Rep. Kim Schofield, D-Atlanta.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Brooks inflamed tensions over racial injustice and police brutality that have led to demonstrations in Atlanta and cities across the nation since Memorial Day, when George Floyd, a black man, was killed in police custody in Minneapolis.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there has to be a transformational culture shift within the Atlanta Police Department," said Tiffany Roberts, a leader of JUST Georgia, which formed following the February shooting death of Ahmaud Arbery near Brunswick.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downtown and at the Wendy's remained largely peaceful well into the evening hours Sunday and storms seemed to scatter demonstrators near dusk. Officers confronted demonstrators on the Downtown Connector and deployed pepper spray.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Eyewitness video of the Atlanta shooting went viral Saturday, and by the end of the day Atlanta Police Chief Erika Shields resigned from her post -- though she remains employed with the city. The city also fired Garrett Rolfe, the officer who shot Brooks. A second officer, Devin Brosnan, is on administrative duty.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nightfall Saturday, what started as a peaceful protest outside the fast food restaurant on University Avenue turned violent. The Wendy's was torched, protesters shut down a nearby freeway and police launched tear gas and fired what are known as less-lethal projectiles to disburse the crowd.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three dozen people were arrested Saturday night.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groups on Sunday objected to the use of tear gas and other tactics against protesters who, they said, were exercising their First Amendment rights. Roberts said children were in attendance.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there to be such a cavalier utilization of these types of weapons against community members is an escalation of violence that is unnecessary," Roberts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police spokespeople did not return a message seeking comment.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James Woodall, president of the Georgia NAACP, called Shields' resignation "symbolic" and a political move by Bottoms, who is reportedly being vetted as a potential running mate for presumptive Democratic presidential nominee Joe Biden. Woodall demanded Shields' complete separation from the city.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very clear that simple piecemeal solutions and symbolism just will not work," Woodall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Georgia NAACP will be back at the Capitol today, leading a march for criminal justice changes, including passage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and an end to citizens' arrest laws.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Spokespeople for Bottoms did not immediately respond to a request for comment.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Bottoms was scheduled to appear Sunday night at a CNN town hall on racial inequality and the coronavirus pandemic with other prominent black female mayors.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calm to chaotic</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night, police were called to the Wendy's on University Avenue to a report of a man asleep in his car, blocking the drive-through window.Officers confronted Brooks, 27, who authorities said failed a field sobriety test.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video showed the interaction between Brooks and officers was calm until officers attempted to handcuff Brooks.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resisted and a struggle ensued.Video shows Brooks wrestled a Taser away from officers and fled.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 surveillance footage shows Brooks running away. He turned and appeared to fire the Taser at the pursuing officers, and he was shot.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autopsy report released Sunday said Brooks suffered organ damage and blood loss from two "gunshot wounds of the back."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Georgia Bureau of Investigation, which typically conducts probes into police shootings, is investigating the matter, as is the Fulton County District Attorney's Office.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GBI Director Vic Reynolds has urged patience and asked the public not to rush to judgment.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CNN, Fulton County District Attorney Paul Howard said a decision about charges could come "sometime around Wednesday."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did not seem to present any threat to anyone," Howard told CNN. "The fact that it would escalate to his death seems unreasonable."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reported three charges are being considered:murder, felony murder and voluntary manslaughter.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reaction The Brooks shooting elicited responses across the political spectrum.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what was in the mind of the officer when someone turns around and points a weapon at him," Ben Carson, secretary of the U.S. Department of Housing and Urban Development, said in an interview on "Fox News Sunday." "Is he absolutely sure that's a nonlethal weapon? This is not a clearcut circumstance."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Rudy Giuliani, the former mayor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a lawyer for President Donald Trump urged people to "suspend judgment until a full investigation is done."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Atlanta shooting is, it is not the George Floyd case," Giuliani said on Twitter. "This video appears to present circumstances which may justify this use of force."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Georgia House Minority Leader Stacey Abrams, who is also seen as a possible running mate for Biden, called for greater police accountability.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reformation of how police officers do their jobs, how law enforcement does its job," Abrams said on ABC News' "This Week." "Because what happened(Friday)with Rayshard Brooks was a function of excessive force and the ... fact that either they were embarrassed or panicked led them to murder a man who they knew only had a Taser in his hand."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Elizabeth Warren, D-Mass., said she supported Bottoms' actions in response to Brooks' death.</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country, we need to address the use of deadly force within police departments. And we need to do it now," Warren said on Twitter.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Marches and memorials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in several groups crisscrossed downtown, marching on the State Capitol, the Atlanta Detention Center, Centennial Olympic Park and to the Wendy's where Brooks was shot.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said they wanted to demilitarize cops and "defund the police," and direct those monies to community services.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Smith of Decatur, a member of the Delta Sigma Theta sorority, delivered a message to state lawmakers while protesting outside the Capitol.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keep fighting," she said. "We will win. We will defund the police. We will overcome."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speakers denounced Trump and urged marchers to vote.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erected a makeshift of flowers and memorial balloons for Brooks at the burned-out Wendy's.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 Smith, 45, said he served four tours of duty in Iraq and Afghanistan that he said left him with post-traumatic stress disorder.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Worried about his reaction to tear gas explosions and the chaos, the Army veteran skipped recent protests. But after Brooks died, Smith said he felt compelled to drive the 20 miles from his Stone Mountain home to the site of the shooting.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to be justice," he said, standing in the parking lot amid a sea of demonstrators.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people can get away with things that no black man can, Smith said, as his wife, Monica, pulled up a video they'd watched on social media in the morning. In the video, a white man overpowers two cops in an undisclosed place and hops into a police vehicle.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the man in the video didn't get shot like Brooks did.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he have resisted arrest? No," Smith said of Brooks. "Should he have taken the Taser? No. But at the end of the day, was he a threat running away? No."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Councilman Antonio Brown said Shields shouldn't shoulder all the blame. He tweeted that the City Council and Bottoms were equally responsible "for the unarmed black lives lost to police brutality."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represents a part of Atlanta west of downtown and wants more foot and bike patrols because he thinks officers need to be among the people, developing relationships with them.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never going to move forward if we don't do that," he said.</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Pr>
        <w:pStyle w:val="Normal12"/>
      </w:pPr>
    </w:p>
    <w:p>
      <w:pPr>
        <w:pStyle w:val="Normal12"/>
        <w:ind w:left="200"/>
        <w:sectPr>
          <w:type w:val="continuous"/>
          <w:pgMar w:top="840" w:right="1000" w:bottom="840" w:left="1000" w:header="400" w:footer="400"/>
          <w:pgNumType w:fmt="decimal"/>
          <w:cols w:space="720"/>
        </w:sectPr>
      </w:pPr>
      <w:r>
        <w:br/>
      </w:r>
      <w:r>
        <w:pict>
          <v:line id="_x0000_s106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10"/>
          <w:headerReference w:type="default" r:id="rId111"/>
          <w:footerReference w:type="even" r:id="rId112"/>
          <w:footerReference w:type="default" r:id="rId113"/>
          <w:headerReference w:type="first" r:id="rId114"/>
          <w:footerReference w:type="first" r:id="rId115"/>
          <w:pgSz w:w="12240" w:h="15840"/>
          <w:pgMar w:top="840" w:right="1000" w:bottom="840" w:left="1000" w:header="400" w:footer="400"/>
          <w:pgNumType w:fmt="decimal"/>
          <w:cols w:space="720"/>
          <w:titlePg w:val="0"/>
        </w:sectPr>
      </w:pPr>
    </w:p>
    <w:p>
      <w:pPr>
        <w:pStyle w:val="Normal13"/>
      </w:pPr>
    </w:p>
    <w:p>
      <w:pPr>
        <w:pStyle w:val="Normal13"/>
      </w:pPr>
      <w:r>
        <w:pict>
          <v:shape id="_x0000_i1067" type="#_x0000_t75" alt="LexisNexis®" style="width:147.75pt;height:30pt">
            <v:imagedata r:id="rId17" o:title=""/>
          </v:shape>
        </w:pict>
      </w:r>
      <w:r>
        <w:cr/>
      </w:r>
    </w:p>
    <w:p>
      <w:pPr>
        <w:pStyle w:val="Heading111"/>
        <w:keepNext w:val="0"/>
        <w:spacing w:after="200" w:line="340" w:lineRule="atLeast"/>
        <w:ind w:left="0" w:right="0" w:firstLine="0"/>
        <w:jc w:val="center"/>
      </w:pPr>
      <w:hyperlink r:id="rId116" w:history="1">
        <w:r>
          <w:rPr>
            <w:rFonts w:ascii="arial" w:eastAsia="arial" w:hAnsi="arial" w:cs="arial"/>
            <w:b/>
            <w:i/>
            <w:strike w:val="0"/>
            <w:color w:val="0077CC"/>
            <w:sz w:val="28"/>
            <w:u w:val="single"/>
            <w:vertAlign w:val="baseline"/>
          </w:rPr>
          <w:t>AP News in Brief at 11:04 p.m. EDT; AP News in Brief at 11:04 p.m. EDT</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 11:04 PM EST</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13"/>
        <w:keepNext w:val="0"/>
        <w:spacing w:before="120" w:after="0" w:line="220" w:lineRule="atLeast"/>
        <w:ind w:left="0" w:right="0" w:firstLine="0"/>
        <w:jc w:val="left"/>
      </w:pPr>
      <w:r>
        <w:br/>
      </w:r>
      <w:r>
        <w:pict>
          <v:shape id="_x0000_i1068" type="#_x0000_t75" style="width:150pt;height:21.75pt">
            <v:imagedata r:id="rId86"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back and biting us': US sees virus resurgence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(AP) - A coronavirus resurgence is wiping out two months of progress in the U.S. and sending infections to dire new levels across the South and West, with hospital administrators and health experts warning Wednesday that politicians and a tired-of-being-cooped-up public are letting a disaster unfold.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recorded a one-day total of 34,700 new confirmed COVID-19 cases, the highest level since late April, when the number peaked at 36,400, according to a count kept by Johns Hopkins University.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newly confirmed infections have been declining steadily in early hot spots such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New Jersey, several other states set single-day records this week, including Arizona, California, Mississippi, Nevada, Texas and Oklahoma. Some of them also broke hospitalization records, as did North Carolina and South Carolina.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got complacent," said Dr. Marc Boom, CEO of the Houston Methodist hospital system. "And it's coming back and biting us, quite frankly."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Stocks slid on Wall Street as the news dampened hopes for a quick economic turnaround. The Dow Jones Industrial Average lost over 700 points for a drop of 2.7%. The broader S&amp;P 500 fell 2.6%.</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Virus cases surge among the young, endangering older adults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PETERSBURG, Fla. (AP) - Coronavirus cases are climbing rapidly among young adults in a number of states where bars, stores and restaurants have reopened - a disturbing generational shift that not only puts them in greater peril than many realize but poses an even bigger danger to older people who cross their paths.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Oxford, Mississippi, summer fraternity parties sparked outbreaks. In Oklahoma City, church activities, fitness classes, weddings and funerals seeded infections among people in their 20s, 30s and 40s. In Iowa college towns, surges followed the reopening of bars. A cluster of hangouts near Louisiana State University led to at least 100 customers and employees testing positive. In East Lansing, Michigan, an outbreak tied to a brew pub spread to 34 people ages 18 to 23.</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and in states like Florida, Texas and Arizona, young people have started going out again, many without masks, in what health experts see as irresponsible behaviour.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hasn't changed. We have changed our behaviours," said Ali Mokdad, professor of health metrics sciences at the University of Washington in Seattle. "Younger people are more likely to be out and taking a risk."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young people ages 15 to 34 now make up 31% of all cases, up from 25% in early June. Last week, more than 8,000 new cases were reported in that age group, compared with about 2,000 among people 55 to 64 years old. And experts say the phenomenon cannot be explained away as simply the result of more testing.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Appeals court orders dismissal of Michael Flynn prosecution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A divided federal appeals court on Wednesday ordered the dismissal of the criminal case against President Donald Trump's former national security adviser Michael Flynn, turning back efforts by a judge to scrutinize the Justice Department's extraordinary decision to drop the prosecution.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Circuit Court of Appeals for the District of Columbia said in a 2-1 ruling that the Justice Department's move to abandon the case against Flynn settles the matter, even though Flynn pleaded guilty as part of special counsel Robert Mueller's Russia investigation to lying to the FBI.</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a significant win for both Flynn and the Justice Department, appears to cut short what could have been a protracted legal fight over the basis for the government's dismissal of the case. It came as Democrats question whether the Justice Department has become too politicized and Attorney General William Barr too quick to side with the president, particularly as he vocally criticizes, and even undoes, some of the results of the Russia investigation.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Judiciary Committee held a hearing Wednesday centred on another unusual move by Barr to overrule his own prosecutors and ask for less prison time for another Trump associate, Roger Stone. Barr has accepted an invitation to testify before the panel on July 28, a spokeswoman said Wednesday, and he will almost certainly be pressed about the Flynn case.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tweeted just moments after the ruling became public: "Great! Appeals Court Upholds Justice Departments Request to Drop Criminal Case Against General Michael Flynn."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results are delayed again. Get used to it.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Kentucky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had primaries Tuesday, but the winners of the closest races probably won't be known until next week. What's going 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used to it. Slow vote counts and delayed results are a feature of elections during the pandemic and are likely to continue into the general election in November, when many election officials say that, absent a landslide, it won't be clear who won the presidential election for several days.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need to learn a little patience," said Josh Douglas, a law professor at the University of Kentucky who studies voter rights. "The fact of not knowing who won right away is the process actually working."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HOLDUP?</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more Americans are voting by mail - heeding health officials' warnings that close contact at polling places could spread the coronavirus - and mail ballots take longer to count.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WikiLeaks founder Assange faces new indictment in US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WikiLeaks founder Julian Assange sought to recruit hackers at conferences in Europe and Asia who could provide his anti-secrecy website with classified information, and conspired with members of hacking organizations, according to a new Justice Department indictment announced Wednesday.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superseding indictment does not contain additional charges beyond the 18 counts the Justice Department unsealed last year. But prosecutors say it underscores Assange's efforts to procure and release classified information, allegations that form the basis of criminal charges he already faces.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recruiting hackers at conferences, the indictment accuses Assange of conspiring with members of hacking groups known as LulzSec and Anonymous. He also worked with a 17-year-old hacker who gave him information stolen from a bank and directed the teenager to steal additional material, including audio recordings of high-ranking government officials, prosecutors say.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Assange's lawyer, Barry Pollack, said in a statement that "the government's relentless pursuit of Julian Assange poses a grave threat to journalists everywhere and to the public's right to know."</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today's superseding indictment is yet another chapter in the U.S. Government's effort to persuade the public that its pursuit of Julian Assange is based on something other than his publication of newsworthy truthful information," he added, "the indictment continues to charge him with violating the Espionage Act based on WikiLeaks publications exposing war crimes committed by the U.S. Government."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Scarce medical oxygen worldwide leaves many gasping for life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CONAKRY, Guinea (AP) - Guinea's best hope for coronavirus patients lies inside a neglected yellow shed on the grounds of its main hospital: an oxygen plant that has never been turned 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 was part of a hospital renovation funded by international donors responding to the Ebola crisis in West Africa a few years ago. But the foreign technicians and supplies needed to complete the job can't get in under Guinea's coronavirus lockdowns - even though dozens of Chinese technicians came in on a charter flight last month to work at the country's lucrative mines. Unlike many of Guinea's public hospitals, the mines have a steady supply of oxygen.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coronavirus spreads, soaring demand for oxygen is bringing out a stark global truth: Even the right to breathe depends on money. In much of the world, oxygen is expensive and hard to get - a basic marker of inequality both between and within countries.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wealthy Europe and North America, hospitals treat oxygen as a fundamental need, much like water or electricity. It is delivered in liquid form by tanker truck and piped directly to the beds of coronavirus patients. Running short is all but unthinkable for a resource that literally can be pulled from the air.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Spain, as coronavirus deaths climbed, engineers laid 7 kilometres (4 miles) of tubing in less than a week to give 1,500 beds in an impromptu hospital a direct supply of pure oxygen. Oxygen is also plentiful and brings the most profits in industrial use such as mining, aerospace, electronics and construction.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confirm plans for nearly all-virtual convention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will hold an almost entirely virtual presidential nominating convention Aug. 17-20 in Milwaukee using live broadcasts and online streaming, party officials said Wednesday.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plans to accept the presidential nomination in person, but it remains to be seen whether there will be a significant in-person audience there to see it. The Democratic National Committee said in a statement that official business, including the votes to nominate Biden and his yet-to-be-named running mate, will take place virtually, with delegates being asked not to travel to Milwaukee.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latest sign of how much the COVID-19 pandemic has upended American life and the 2020 presidential election, leading Biden and the party to abandon the usual trappings of an event that draws tens of thousands of people to the host city to mark the start of the general election campaign. Not even during the Civil War or World War II did the two major parties abandon in-person conventions with crowded arenas.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campaign manager Jen O'Malley Dillon said the drastically altered convention won't be an impediment. "Vice-President Biden intends to proudly accept his party's nomination in Milwaukee and take the next step forward towards making Donald Trump a one-term president," she said, adding that Biden's campaign will continue to highlight Wisconsin as a key battleground state.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had offered strong signals before Wednesday that they'd curtail convention activities, including when Perez pushed back the original convention dates in mid-July.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men indicted on murder charges in killing of Ahmaud Arbery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(AP) - Three white men have been indicted on murder charges in the killing of Ahmaud Arbery, a Black man fatally shot while running in a neighbourhood near Georgia's coast.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 Joyette Holmes announced Wednesday that a grand jury has indicted Travis McMichael, Greg McMichael and William "Roddie" Bryan Jr. on charges including malice and felony murder in Arbery's death.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another positive step, another great step for finding justice for Ahmaud, for finding justice for this family and the community beyond," Holmes said at a news conference outside the Glynn County courthouse in Brunswick that was streamed online by news outlets.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Arbery's death has often been invoked during protests against racial injustice that have broken out across the nation since George Floyd's death last month under a white Minneapolis police officer's knee. Arbery's death also fueled a renewed push for a state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in Georgia, which state lawmakers passed on Tuesday.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McMichaels have cautioned against a rush to judgment and have said the full story will come out in court. A lawyer for Bryan has maintained that his client was merely a witness.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delays Southern California theme park reopenings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Calif. (AP) - Disney is postponing the mid-July reopening of its Southern California theme parks until it receives guidelines from the state, the company announced Wednesday.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had hoped to reopen Disneyland and Disney California Adventure in Anaheim on July 17 after a four-month closure due to the coronavirus. But the state has indicated it won't issue guidelines until after July 4, the company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time required for us to bring thousands of cast members back to work and restart our business, we have no choice but to delay the reopening of our theme parks and resort hotels until we receive approval from government officials," Disney said in a statement.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didn't provide a new reopening date. The parks closed on March 14 and the reopening requires government approval.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Gavin Newsom "appreciates Disney's responsiveness to his concerns about reopening amid the recent increases in COVID-19 infections across many Southern California counties," Newsom spokesman Nathan Click said. "The governor, the state and our public health experts continue to be in contact with the company and their workers - as well as other theme parks in the state - as we track and combat the spread of the virus."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interview: Manfred: `We owe it to our fans to be better'</w:t>
      </w:r>
    </w:p>
    <w:p>
      <w:pPr>
        <w:pStyle w:val="Normal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Rob Manfred knows many fans were angered by the financial fight between Major League Baseball and the players' association during a pandemic.</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back on the field, and we need to in a less-charged environment start to have conversations about how we - and the we in that sentence is the commissioner's office, my staff, the clubs and the MLBPA and the players - can be better going forward," he said Wednesday during an interview with The Associated Press. "We owe it to our fans to be better than we've been last three months."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 training was cut short by the novel coronavirus on March 12. The sides reached an initial agreement on March 26, which was to have been opening day. That deal called for players to receive prorated salaries, get $170 million in advances and receive a guarantee of service time in the event no games were played this year.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became clear the only way to start the season was to play in empty ballparks, the sides battled publicly over what the agreement meant.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 said players needed to accept additional cuts and proposed an 82-game schedule starting around the Fourth of July. Players argued they shouldn't have to accept less than the original deal called for. But that agreement didn't bind Manfred to start the season with no gate revenue.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2020</w:t>
      </w:r>
    </w:p>
    <w:p>
      <w:pPr>
        <w:pStyle w:val="Normal13"/>
      </w:pPr>
    </w:p>
    <w:p>
      <w:pPr>
        <w:pStyle w:val="Normal13"/>
        <w:ind w:left="200"/>
        <w:sectPr>
          <w:type w:val="continuous"/>
          <w:pgMar w:top="840" w:right="1000" w:bottom="840" w:left="1000" w:header="400" w:footer="400"/>
          <w:pgNumType w:fmt="decimal"/>
          <w:cols w:space="720"/>
        </w:sectPr>
      </w:pPr>
      <w:r>
        <w:br/>
      </w:r>
      <w:r>
        <w:pict>
          <v:line id="_x0000_s107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7"/>
          <w:headerReference w:type="default" r:id="rId118"/>
          <w:footerReference w:type="even" r:id="rId119"/>
          <w:footerReference w:type="default" r:id="rId120"/>
          <w:headerReference w:type="first" r:id="rId121"/>
          <w:footerReference w:type="first" r:id="rId122"/>
          <w:pgSz w:w="12240" w:h="15840"/>
          <w:pgMar w:top="840" w:right="1000" w:bottom="840" w:left="1000" w:header="400" w:footer="400"/>
          <w:pgNumType w:fmt="decimal"/>
          <w:cols w:space="720"/>
          <w:titlePg w:val="0"/>
        </w:sectPr>
      </w:pPr>
    </w:p>
    <w:p>
      <w:pPr>
        <w:pStyle w:val="Normal14"/>
      </w:pPr>
    </w:p>
    <w:p>
      <w:pPr>
        <w:pStyle w:val="Normal14"/>
      </w:pPr>
      <w:r>
        <w:pict>
          <v:shape id="_x0000_i1071" type="#_x0000_t75" alt="LexisNexis®" style="width:147.75pt;height:30pt">
            <v:imagedata r:id="rId17" o:title=""/>
          </v:shape>
        </w:pict>
      </w:r>
      <w:r>
        <w:cr/>
      </w:r>
    </w:p>
    <w:p>
      <w:pPr>
        <w:pStyle w:val="Heading112"/>
        <w:keepNext w:val="0"/>
        <w:spacing w:after="200" w:line="340" w:lineRule="atLeast"/>
        <w:ind w:left="0" w:right="0" w:firstLine="0"/>
        <w:jc w:val="center"/>
      </w:pPr>
      <w:hyperlink r:id="rId123" w:history="1">
        <w:r>
          <w:rPr>
            <w:rFonts w:ascii="arial" w:eastAsia="arial" w:hAnsi="arial" w:cs="arial"/>
            <w:b/>
            <w:i/>
            <w:strike w:val="0"/>
            <w:color w:val="0077CC"/>
            <w:sz w:val="28"/>
            <w:u w:val="single"/>
            <w:vertAlign w:val="baseline"/>
          </w:rPr>
          <w:t>SENATE RESOLUTION 627--RECOGNIZING JUNE 2020 AS ``LGBTQ PRIDE MONTH''; Congressional Record Vol. 166, No. 112 (Senate - June 17, 2020)</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4"/>
        <w:keepNext w:val="0"/>
        <w:spacing w:before="120" w:after="0" w:line="220" w:lineRule="atLeast"/>
        <w:ind w:left="0" w:right="0" w:firstLine="0"/>
        <w:jc w:val="left"/>
      </w:pPr>
      <w:r>
        <w:br/>
      </w:r>
      <w:r>
        <w:pict>
          <v:shape id="_x0000_i1072" type="#_x0000_t75" style="width:161.98pt;height:80.99pt">
            <v:imagedata r:id="rId10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1632 words</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 Library of Congress, The Government of USA has issued the following house proceeding: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BROWN (for himself, Mrs. Feinstein, Ms. Smith, Ms. Hassan, Mr. Markey, Ms. Baldwin, Mr. Wyden, Mr. Jones, Mr. Sanders, Ms. Sinema, Mr. Menendez, Mr. Kaine, Mr. Casey, Mr. Bennet, Mr. Carper, Mr. King, Mr. Whitehouse, Ms. Harris, Mr. Merkley, Mr. Blumenthal, Ms. Cantwell, Mr. Tester, Ms. Warren, Mrs. Murray, Ms. Rosen, Ms. Duckworth, Mrs. Shaheen, Mr. Coons, Mr. Warner, Mr. Durbin, Mr. Van Hollen, Mr. Murphy, Ms. Klobuchar, Ms. Hirono, Ms. Cortez Masto, Mr. Schatz, Mr. Leahy, Mr. Peters, Mr. Manchin, Mr. Udall, Ms. Stabenow, Mr. Cardin, Mrs. Gillibrand, Mr. Schumer, Mr. Reed, Mr. Booker, and Mr. Heinrich) submitted the following resolution; which was referred to the Committee on the Judiciary: S. Res. 627 Whereas individuals who are lesbian, gay, bisexual, transgender, and queer (referred to in this preamble as ``LGBTQ'') include individuals from-- (1) all States, territories, and the District of Columbia; and (2) all faiths, races, national origins, socioeconomic statuses, education levels, and political beliefs; Whereas LGBTQ people in the United States have made, and continue to make, vital contributions to the United States and to the world in every aspect, including in the fields of education, law, health, business, science, research, economic development, architecture, fashion, sports, government, music, film, politics, technology, literature, and civil rights; Whereas the Coronavirus Disease 2019 (referred to in this preamble as ``COVID-19'') pandemic compounds the systemic inequality that LGBTQ people face in the [[Page S3067]] healthcare, employment, and housing systems in the United States, leading to a disparate impact on LGBTQ people; Whereas the persistent failure of Federal and State officials to collect full and accurate data on sexual orientation and gender identity, particularly in the current COVID-19 pandemic, causes tremendous harm to LGBTQ people in the United States, who remain largely invisible to the government entities entrusted with ensuring their health, safety, and well-being; Whereas LGBTQ people in the United States serve on the front lines during the COVID-19 pandemic as doctors, nurses, medical professionals, law enforcement officers, firefighters, and first responders in all States and the District of Columbia; Whereas LGBTQ people in the United States serve, and have served, the United States Army, Coast Guard, Navy, Air Force, and Marines honorably and with distinction and bravery; Whereas an estimated number of more than 100,000 brave service members were discharged from the Armed Forces of the United States between the beginning of World War II and 2011 because of their sexual orientation, including the discharge of more than 13,000 service members under the ``Don't Ask, Don't Tell'' policy in place between 1994 and 2011; Whereas LGBTQ people in the United States serve, and have served, in positions in the Federal Government and State and local governments, including as members of Congress, Governors, mayors, and city council members; Whereas the demonstrators who protested on June 28, 1969, following a law enforcement raid of the Stonewall Inn, an LGBTQ club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are pioneers of the LGBTQ movement for equality; Whereas, throughout much of the history of the United States, same-sex relationships were criminalized in many States and many LGBTQ people in the United States were forced to hide their LGBTQ identities while living in secrecy and fear; Whereas, on June 26, 2015, the Supreme Court of the United States ruled in Obergefell v. Hodges, 135 S. Ct. 2584, that same-sex couples have a constitutional right to marry and acknowledged that ``[n]o union is more profound than marriage, for it embodies the highest ideals of love, fidelity, devotion, sacrifice, and family.''; Whereas Acquired Immunodeficiency Syndrome (referred to in this preamble as ``AIDS'') has disproportionately impacted LGBTQ people in the United States, due in part to a lack of funding and research devoted to finding effective treatment for AIDS and the Human Immunodeficiency Virus (referred to in this preamble as ``HIV'') during the early stages of the HIV and AIDS epidemic; Whereas gay and bisexual men and transgender women of color have a higher risk of contracting HIV; Whereas the LGBTQ community has maintained its unwavering commitment to ending the HIV and AIDS epidemics; Whereas LGBTQ people in the United States face disparities in employment, healthcare, education, housing, and many other areas central to the pursuit of happiness in the United States; Whereas 28 States have no explicit ban on discrimination based on sexual orientation and gender identity in the workplace, housing, or public accommodations, and 34 States have no explicit ban on discrimination against LGBTQ individuals in education; Whereas LGBTQ youth are at increased risk of-- (1) suicide; (2) homelessness; (3) becoming victims of bullying, violence, and human trafficking; and (4) developing mental health illnesses, including anxiety and depression; Whereas only 13 States and the District of Columbia have explicit policies in place to protect foster youth from discrimination based on both sexual orientation and gender identity; Whereas LGBTQ youth of color are overrepresented in child welfare and juvenile justice systems; Whereas the LGBTQ community has faced discrimination, inequality, and violence throughout the history of the United States; Whereas LGBTQ people in the United States, in particular transgender individuals, face a disproportionately high risk of becoming victims of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Whereas members of the LGBTQ community have been targeted in acts of mass violence, including-- (1) the Pulse nightclub shooting in Orlando, Florida, on June 12, 2016, where 49 people were killed; and (2) the arson attack at the UpStairs Lounge in New Orleans, Louisiana, on June 24, 1973, where 32 people died; Whereas LGBTQ people in the United States face persecution, violence, and death in many parts of the world, including State-sponsored violence; Whereas in the several years preceding 2019, hundreds of LGBTQ people around the world were arrested and, in some cases, tortured or even executed, because of their actual or perceived sexual orientation or gender identity in countries and territories such as Chechnya, Egypt, Indonesia, and Tanzania; Whereas, in May 2019, Taiwan became the first place in Asia to extend marriage rights to same-sex couples; Whereas, since June 2019, Ecuador, Northern Ireland, and Costa Rica have extended marriage rights to same-sex couples, the most recent country-wide extensions of those rights in the world; Whereas policies such as the Migrant Protection Protocol and safe third country agreements with the countries of the Northern Triangle of Central America force LGBTQ asylum seekers to remain in dangerous conditions without adequate protections; Whereas the LGBTQ community holds Pride festivals and marches in some of the most dangerous places in the world, despite threats of violence and arrest; Whereas, in 2009, President Barack Obama signed the Matthew Shepard and James Byrd, Jr.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Prevention Act (division E of Public Law 111-84; 123 Stat. 2835) into law to protect all people in the United States from crimes motivated by the actual or perceived sexual orientation or gender identity of an individual; Whereas LGBTQ people in the United States have fought for equal treatment, dignity, and respect; Whereas LGBTQ people in the United States have achieved significant milestones, ensuring that future generations of LGBTQ people in the United States will enjoy a more equal and just society; Whereas, despite being marginalized throughout the history of the United States, LGBTQ people in the United States continue to celebrate their identities, love, and contributions to the United States in various expressions of Pride; Whereas Pride is a celebration of visibility in spite of marginalization, and the LGBTQ community will continue to observe this significant cultural practice even though physical Pride celebrations may be compromised in June 2020 due to the health and safety needs of all individuals involved; Whereas, in June 2020, the Supreme Court of the United States affirmed that existing civil rights laws prohibit employment discrimination on the basis of sexual orientation and gender identity, a landmark victory for the LGBTQ community; and Whereas LGBTQ people in the United States remain determined to pursue full equality, respect, and inclusion for all individuals regardless of sexual orientation or gender identity: Now, therefore, be it Resolved, That the Senate-- (1) supports the rights, freedoms, and equal treatment of lesbian, gay, bisexual, transgender, and queer (referred to in this resolution as ``LGBTQ'') people in the United States and around the world; (2) acknowledges that LGBTQ rights are human rights that are to be protected by the laws of the United States and numerous international treaties and conventions; (3) supports efforts to ensure the equal treatment of all people in the United States, regardless of sexual orientation and gender identity; (4) supports efforts to ensure that the United States remains a beacon of hope for the equal treatment of people around the world, including LGBTQ individuals; and (5) encourages the celebration of June as ``LGBTQ Pride Month'' in order to provide a lasting opportunity for all people in the United States-- (A) to learn about the discrimination and inequality that the LGBTQ community endured, and continues to endure; and (B) to celebrate the contributions of the LGBTQ community throughout the history of the United States.</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2020</w:t>
      </w:r>
    </w:p>
    <w:p>
      <w:pPr>
        <w:pStyle w:val="Normal14"/>
      </w:pPr>
    </w:p>
    <w:p>
      <w:pPr>
        <w:pStyle w:val="Normal14"/>
        <w:ind w:left="200"/>
        <w:sectPr>
          <w:type w:val="continuous"/>
          <w:pgMar w:top="840" w:right="1000" w:bottom="840" w:left="1000" w:header="400" w:footer="400"/>
          <w:pgNumType w:fmt="decimal"/>
          <w:cols w:space="720"/>
        </w:sectPr>
      </w:pPr>
      <w:r>
        <w:br/>
      </w:r>
      <w:r>
        <w:pict>
          <v:line id="_x0000_s107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24"/>
          <w:headerReference w:type="default" r:id="rId125"/>
          <w:footerReference w:type="even" r:id="rId126"/>
          <w:footerReference w:type="default" r:id="rId127"/>
          <w:headerReference w:type="first" r:id="rId128"/>
          <w:footerReference w:type="first" r:id="rId129"/>
          <w:pgSz w:w="12240" w:h="15840"/>
          <w:pgMar w:top="840" w:right="1000" w:bottom="840" w:left="1000" w:header="400" w:footer="400"/>
          <w:pgNumType w:fmt="decimal"/>
          <w:cols w:space="720"/>
          <w:titlePg w:val="0"/>
        </w:sectPr>
      </w:pPr>
    </w:p>
    <w:p>
      <w:pPr>
        <w:pStyle w:val="Normal15"/>
      </w:pPr>
    </w:p>
    <w:p>
      <w:pPr>
        <w:pStyle w:val="Normal15"/>
      </w:pPr>
      <w:r>
        <w:pict>
          <v:shape id="_x0000_i1075" type="#_x0000_t75" alt="LexisNexis®" style="width:147.75pt;height:30pt">
            <v:imagedata r:id="rId17" o:title=""/>
          </v:shape>
        </w:pict>
      </w:r>
      <w:r>
        <w:cr/>
      </w:r>
    </w:p>
    <w:p>
      <w:pPr>
        <w:pStyle w:val="Heading113"/>
        <w:keepNext w:val="0"/>
        <w:spacing w:after="200" w:line="340" w:lineRule="atLeast"/>
        <w:ind w:left="0" w:right="0" w:firstLine="0"/>
        <w:jc w:val="center"/>
      </w:pPr>
      <w:hyperlink r:id="rId130" w:history="1">
        <w:r>
          <w:rPr>
            <w:rFonts w:ascii="arial" w:eastAsia="arial" w:hAnsi="arial" w:cs="arial"/>
            <w:b/>
            <w:i/>
            <w:strike w:val="0"/>
            <w:color w:val="0077CC"/>
            <w:sz w:val="28"/>
            <w:u w:val="single"/>
            <w:vertAlign w:val="baseline"/>
          </w:rPr>
          <w:t>How proud are we of America</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South Asian Times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South Asian Times, LLC.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6"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July 6 -- America is the greatest country on Earth. This is an advanced country, scientifically, technologically, in every field you see the top people here. It is also most generous, in the sense that if you have the talent you are appreciated. You know, I completed my MD in India, came here, became a faculty, then chief of surgery, then chairman of the department, then director of the cancer center. All these lifts one by one to me were possible only in the US.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talented, hard-working, smart, then nobody is going to obstruct your progress. And your talent can be applied in a positive way because you have the most advanced hospitals in the world, the most advanced scientists in the world. So, you have that backup from everybody. Your talent will never be wasted, you will be recognized at every step of your life.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your family will be well protected. You do not have to worry about all kinds of communal acts, sanctions like you see in other countries on freedom. Freedom speaks for itself: freedom of education, of religion, freedom everywhere. So, we are lucky that we have such a great value-supported for us being Indians. So, everyone who comes here feels proud undoubtedly because of the opportunities we have in this country.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regretted coming here, even though India is No. 1 for me, where I go 3-4 times a year. I have the opportunity to apply in India all the education and research I acquired here. So, I am very lucky that I could help with both America and India.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 We shall overcome:Ravishankar Bhooplapur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of freedom and true democracy here, and the trickle-down to the common man. I am prouder of sky's the limit opportunities that are available to succeed, and the level playing field. The "rule of the law" is mostly upheld. For example, we take indirect benefits for granted such as living comfortably without paucity on basic needs, water, electricity, hygiene, medical facility, quality of education, and great mentors who are around to help us achieve our goals.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this pandemic we all redefine some missed family bonding and back to basics of everyday living and respecting nature and surroundings.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taking precautions as per guidance from authorities and experts is now a way of life to help prevent the spread of COVID-19. Also, self-quarantine made individuals become disciplined in self-care such as trying not to overeat, exercising regularly at home, spending time with family, and managing resources at home efficiently.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racial unrest, I believe there is a big discord between enforcement officials and their training. In some respects, excessive use of power tends to target a race or ethnicity. No doubt, on the national level, perception on racial justice has changed and getting rebalanced. Radical thinking in some parts of the country is shifting the meaning of "One Nation under God".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time to address this by our community and be proactive by voting and electing people who respect the "rule of law" and enforce punishment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racial discrimination. America needs diversity, and assurance that no race is discriminated for their looks and is instead acknowledged for their talents and resources. If we divide now, I fear racial injustice may take a turn for the worse. So, choose your candidate and vote! Voice your concerns and do not sit back, be part of the process, and be part of the nation building.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in our global leadership has taken a 180 degree turn as the current leadership has made some mistakes and voiced positions that ultimately are affecting American supremacy. In a way, maybe it was needed as some countries are exploiting developing country status to take advantage after contributing most funds to world bodies such as the UN, WHO has become a joke. On the pandemic, besides flawed management, messages from the leadership in Washington has given mixed signals to America.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this, with the amount of resources, technology, and philanthropic approach of Americans, and checks and balances in place, I believe we will forge ahead. In every walk of life, Americans will bring better results and we will see that in the next 2-3 years we will be in a safer place and ahead in the world.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be greatest again:Nagendra Rao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America was the greatest country in the world, when I came here for doctoral studies to Wharton 49 years ago, and for a couple of decades before that.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was the Shining City on the Hill, promising equal opportunity for all. If you studied and worked hard you could make a success of yourself irrespective of your family background, social or political connections.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time America led the world on nearly every conceivable index - from quality of its education, the professionalism and quality of its business enterprises, to its renowned engineering and technical skills, to the general fairness of its judicial systems, to the refreshing lack of corruption and nepotism, to the richness of its socio-cultural life. America represented idealism, generosity for those not as fortunate, and a willingness to learn from other civilizations much older but now in various states of decay and destitution. Most such were in Asia and the Middle East, c.f. India, China, Korea, the feudal Arab states.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the days of "What is good for General Motors is good for America". Alas what goes up comes down as well in the Great Wheel of Life. Now General Motors is struggling after having emerged out of bankruptcy. So are many others of the giant corporations of yesteryear.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after spending a little less than $3 trillion on the Afghanistan and Iraq wars, America is on the long, slippery slide down that started 20-25 years ago. Real per capita income adjusted for inflation has not moved in 35 years. For the first time in America's history, projections show that today's generation of young Americans will most likely NOT be as prosperous as the generation of their parents. The Social Security system is headed towards running out of money unless a course correction is done. If efforts are not made now and hard work put in for the next 20 years, the current long slide down will not stop.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am an optimist and I believe that America still has what it takes to become great again. The key factors will be improving the quality of its education systems, encouraging free immigration of the best and the brightest from around the world as in decades past, raising the subtle factors of socio-cultural-political-religious-moral values and standards to that of the mid-20thcentury when America excelled in nearly everything, and was the cynosure of the world.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Dream holds true:Neeta Jain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naturalized American citizen, I consider myself to be privileged to be given the opportunity to live in a country that affords its citizens the freedoms and means to excel in their chosen endeavors and pursue happiness to the fullest. For me America is the land of multiple freedoms, wonders, opportunities, and joys.To be an American means so much more than just to be born here, it means enjoying freedom of speech, freedom of religion, and freedom of choice. To be an American also means to have a dream, a goal, and a desire that can be fulfilled with appropriate efforts and readily available means. To be an American means to be diverse and enjoy life without discrimination and humiliation.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America was discovered, it has been the chosen and the most sought-after destination of adventurers, entrepreneurs, the destitute and dreamers who sought to pursue a better life for themselves and their families without fear of persecution and starvation."Give me your tired, your poor, your huddled masses yearning to breathe free, The wretched refuse of your teeming shore, Send these, the homeless, tempest-toss to me, I lift my lamp beside the golden door!"says the epic poem by Emma Lazarus as engraved at the bottom of the Statue of Liberty.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in America is good for most people who enjoy the fruits of its relatively easily accessible richness, innovations, and opportunities. However, even in this oasis of wealth and happiness exist segments of society who have faced persecution and racism in the past and continue to do so till today, thereby being denied the very success, prosperity and equality that has attracted immigrants like me to its shores.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late, the Americans' abuse of technology, laziness, and sense of superiority over others has portrayed them in a negative light to others.The United States has increasingly become a consumer-based society, in which 'success' is now measured by material wealth. Yet, the belief in the American Dream which was originally envisaged to be life in the new world where anything successful and prosperous ca n happen, still holds.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Insistence on idealismgives hope: Aditi Banerjee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poet Langston Hughes eloquently captures the idealism and the broken promise of the American dream in these lines from "Let America be America Again"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let America be America again-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that never has been yet-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must be-the land whereeveryman is free."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immigrant who comes to America, every child of an immigrant born in America, can relate both to the unyielding hope of living the American dream and also the anguish and despair of knowing that too often the privileges of America have been reserved for the few. Throughout this young nation's history, its wealth and success have been built on the backs of slaves, indigenous peoples decimated by genocide, and waves of immigrants who have often been cruelly exploited and sometimes even interned (like the Japanese during WWII).</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pride in America is of belonging to a nation that still insists on hope and idealism, in the belief that freedom and opportunity belong to everyone even though we have never truly lived up to those ideals. This insistence on idealism still gives us hope in these times of despair over police brutality, casual racism and the crass politicization of pandemics and public health, that our best days are still ahead of us.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when I lived in London and traveled through Europe several years ago that I deeply appreciated the greatness of America. There is indeed an exceptionalism to American culture - the power of ideals, of supreme confidence and a can-do attitude, of creativity and entrepreneurship, of constantly recreating ourselves anew, of perpetual revolution. It is a beautiful and noble thing to belong to this nation.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privilege that brings with it the obligation to pay it forward. As a community, we cannot be complacent. We need to be much more politically active and civically engaged, to lend our voices, blood, sweat and tears to the project of the American dream, a work still in progress - a project to let America be America again, the land that has never been yet.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 leader, cultural leader:Meera Gandhi</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pride is intact. A few weeks of unrest or a virus has not shaken me from my beliefs and love of America. Like a family when there is strife, we ALL need to support each other as we get through Covid-19. America has been a thought leader and a cultural leader and none of this will change in my lifetime! I think we must remember that all Presidents are human after all. Before casting a stone, one should always ask themselves, if they could really do this job better.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Happy4th of July to all. Enjoy your families and friends and the land of the free and the brave!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of opportunity:Mukesh Modi</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I love my Motherland India, I equally love the United States of America, my karma land. This country has made my dream come true as it must have for countless others.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country in the world has as much racial and cultural diversity. No country in the world is as tolerant of religious beliefs. Christians, Muslims, Jews, Hindus, atheists, agnostics - all live together in harmony here.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nation takes in more immigrants, both legal and illegal.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laws and litigation system prevent discrimination based on race, gender, age, religion, ability, and sexual orientation.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has true freedom of speech and press, which means we can expose wrongdoing, debate courses of action, and allow the best ideas to win out over time.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the circumstances in life, a person in America has more opportunities than elsewhere to prosper, change the world, and achieve greatness.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citizens are unquestionably lucky to live in the greatest country the world has ever seen! So, I hold my head high, and proudly wave the Stars 'n' Stripes.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 am here:Surekha Vijh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had the best of everything in India, I came to the US and stayed on. What I loved about America was the freedom, an open and nonjudgmental society. I loved the vastness, cleanliness, and human dignity.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back in India, relatives would pressure parents if a young daughter were not married. Coming to America was freedom from all that.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where I first arrived, with amazing 24/7 public transportation, safety of a sort. I loved its cosmopolitan culture and was able to meet author Ved Mehta, publisher Sunny Mehta and filmmaker Ismail Merchant. I felt like a citizen of the world. Surely there is healthy struggle, yet you are left alone.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society accepts the immigrants for what they are, albeit persistent racial discrimination is now getting exposed.</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The South Asian Times. For any query with respect to this article or any other content requirement, please contact Editor at </w:t>
      </w:r>
      <w:hyperlink r:id="rId131" w:history="1">
        <w:r>
          <w:rPr>
            <w:rFonts w:ascii="arial" w:eastAsia="arial" w:hAnsi="arial" w:cs="arial"/>
            <w:b w:val="0"/>
            <w:i/>
            <w:strike w:val="0"/>
            <w:noProof w:val="0"/>
            <w:color w:val="0077CC"/>
            <w:position w:val="0"/>
            <w:sz w:val="20"/>
            <w:u w:val="single"/>
            <w:vertAlign w:val="baseline"/>
          </w:rPr>
          <w:t>contentservices@htlive.com</w:t>
        </w:r>
      </w:hyperlink>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15"/>
      </w:pPr>
    </w:p>
    <w:p>
      <w:pPr>
        <w:pStyle w:val="Normal15"/>
        <w:ind w:left="200"/>
        <w:sectPr>
          <w:type w:val="continuous"/>
          <w:pgMar w:top="840" w:right="1000" w:bottom="840" w:left="1000" w:header="400" w:footer="400"/>
          <w:pgNumType w:fmt="decimal"/>
          <w:cols w:space="720"/>
        </w:sectPr>
      </w:pPr>
      <w:r>
        <w:br/>
      </w:r>
      <w:r>
        <w:pict>
          <v:line id="_x0000_s1077"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32"/>
          <w:headerReference w:type="default" r:id="rId133"/>
          <w:footerReference w:type="even" r:id="rId134"/>
          <w:footerReference w:type="default" r:id="rId135"/>
          <w:headerReference w:type="first" r:id="rId136"/>
          <w:footerReference w:type="first" r:id="rId137"/>
          <w:pgSz w:w="12240" w:h="15840"/>
          <w:pgMar w:top="840" w:right="1000" w:bottom="840" w:left="1000" w:header="400" w:footer="400"/>
          <w:pgNumType w:fmt="decimal"/>
          <w:cols w:space="720"/>
          <w:titlePg w:val="0"/>
        </w:sectPr>
      </w:pPr>
    </w:p>
    <w:p>
      <w:pPr>
        <w:pStyle w:val="Normal16"/>
      </w:pPr>
    </w:p>
    <w:p>
      <w:pPr>
        <w:pStyle w:val="Normal16"/>
      </w:pPr>
      <w:r>
        <w:pict>
          <v:shape id="_x0000_i1078" type="#_x0000_t75" alt="LexisNexis®" style="width:147.75pt;height:30pt">
            <v:imagedata r:id="rId17" o:title=""/>
          </v:shape>
        </w:pict>
      </w:r>
      <w:r>
        <w:cr/>
      </w:r>
    </w:p>
    <w:p>
      <w:pPr>
        <w:pStyle w:val="Heading114"/>
        <w:keepNext w:val="0"/>
        <w:spacing w:after="200" w:line="340" w:lineRule="atLeast"/>
        <w:ind w:left="0" w:right="0" w:firstLine="0"/>
        <w:jc w:val="center"/>
      </w:pPr>
      <w:hyperlink r:id="rId138" w:history="1">
        <w:r>
          <w:rPr>
            <w:rFonts w:ascii="arial" w:eastAsia="arial" w:hAnsi="arial" w:cs="arial"/>
            <w:b/>
            <w:i/>
            <w:strike w:val="0"/>
            <w:color w:val="0077CC"/>
            <w:sz w:val="28"/>
            <w:u w:val="single"/>
            <w:vertAlign w:val="baseline"/>
          </w:rPr>
          <w:t>AP News in Brief at 11:04 p.m. EDT</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 3:04 AM GMT</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2346 words</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9"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back and biting us': US sees virus resurgence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A coronavirus resurgence is wiping out two months of progress in the U.S. and sending infections to dire new levels across the South and West, with hospital administrators and health experts warning Wednesday that politicians and a tired-of-being-cooped-up public are letting a disaster unfold.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recorded a one-day total of 34,700 new confirmed COVID-19 cases, the highest level since late April, when the number peaked at 36,400, according to a count kept by Johns Hopkins University.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newly confirmed infections have been declining steadily in early hot spots such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New Jersey, several other states set single-day records this week, including Arizona, California, Mississippi, Nevada, Texas and Oklahoma. Some of them also broke hospitalization records, as did North Carolina and South Carolina.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got complacent,” said Dr. Marc Boom, CEO of the Houston Methodist hospital system. “And it’s coming back and biting us, quite frankly.”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Stocks slid on Wall Street as the news dampened hopes for a quick economic turnaround. The Dow Jones Industrial Average lost over 700 points for a drop of 2.7%. The broader S&amp;P 500 fell 2.6%.</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Virus cases surge among the young, endangering older adults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PETERSBURG, Fla. (AP) — Coronavirus cases are climbing rapidly among young adults in a number of states where bars, stores and restaurants have reopened — a disturbing generational shift that not only puts them in greater peril than many realize but poses an even bigger danger to older people who cross their paths.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Oxford, Mississippi, summer fraternity parties sparked outbreaks. In Oklahoma City, church activities, fitness classes, weddings and funerals seeded infections among people in their 20s, 30s and 40s. In Iowa college towns, surges followed the reopening of bars. A cluster of hangouts near Louisiana State University led to at least 100 customers and employees testing positive. In East Lansing, Michigan, an outbreak tied to a brew pub spread to 34 people ages 18 to 23.</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and in states like Florida, Texas and Arizona, young people have started going out again, many without masks, in what health experts see as irresponsible behavior.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hasn’t changed. We have changed our behaviors," said Ali Mokdad, professor of health metrics sciences at the University of Washington in Seattle. "Younger people are more likely to be out and taking a risk.”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young people ages 15 to 34 now make up 31% of all cases, up from 25% in early June. Last week, more than 8,000 new cases were reported in that age group, compared with about 2,000 among people 55 to 64 years old. And experts say the phenomenon cannot be explained away as simply the result of more testing.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Appeals court orders dismissal of Michael Flynn prosecution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A divided federal appeals court on Wednesday ordered the dismissal of the criminal case against President Donald Trump's former national security adviser Michael Flynn, turning back efforts by a judge to scrutinize the Justice Department's extraordinary decision to drop the prosecution.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Circuit Court of Appeals for the District of Columbia said in a 2-1 ruling that the Justice Department's move to abandon the case against Flynn settles the matter, even though Flynn pleaded guilty as part of special counsel Robert Mueller’s Russia investigation to lying to the FBI.</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a significant win for both Flynn and the Justice Department, appears to cut short what could have been a protracted legal fight over the basis for the government's dismissal of the case. It came as Democrats question whether the Justice Department has become too politicized and Attorney General William Barr too quick to side with the president, particularly as he vocally criticizes, and even undoes, some of the results of the Russia investigation.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Judiciary Committee held a hearing Wednesday centered on another unusual move by Barr to overrule his own prosecutors and ask for less prison time for another Trump associate, Roger Stone. Barr has accepted an invitation to testify before the panel on July 28, a spokeswoman said Wednesday, and he will almost certainly be pressed about the Flynn case.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tweeted just moments after the ruling became public: “Great! Appeals Court Upholds Justice Departments Request to Drop Criminal Case Against General Michael Flynn.”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results are delayed again. Get used to it.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Kentucky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had primaries Tuesday, but the winners of the closest races probably won't be known until next week. What's going 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used to it. Slow vote counts and delayed results are a feature of elections during the pandemic and are likely to continue into the general election in November, when many election officials say that, absent a landslide, it won't be clear who won the presidential election for several days.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need to learn a little patience," said Josh Douglas, a law professor at the University of Kentucky who studies voter rights. "The fact of not knowing who won right away is the process actually working.”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HOLDUP?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more Americans are voting by mail — heeding health officials' warnings that close contact at polling places could spread the coronavirus — and mail ballots take longer to count.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WikiLeaks founder Assange faces new indictment in US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WikiLeaks founder Julian Assange sought to recruit hackers at conferences in Europe and Asia who could provide his anti-secrecy website with classified information, and conspired with members of hacking organizations, according to a new Justice Department indictment announced Wednesday.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superseding indictment does not contain additional charges beyond the 18 counts the Justice Department unsealed last year. But prosecutors say it underscores Assange's efforts to procure and release classified information, allegations that form the basis of criminal charges he already faces.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recruiting hackers at conferences, the indictment accuses Assange of conspiring with members of hacking groups known as LulzSec and Anonymous. He also worked with a 17-year-old hacker who gave him information stolen from a bank and directed the teenager to steal additional material, including audio recordings of high-ranking government officials, prosecutors say.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Assange's lawyer, Barry Pollack, said in a statement that “the government’s relentless pursuit of Julian Assange poses a grave threat to journalists everywhere and to the public’s right to know.”</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today’s superseding indictment is yet another chapter in the U.S. Government’s effort to persuade the public that its pursuit of Julian Assange is based on something other than his publication of newsworthy truthful information,” he added, “the indictment continues to charge him with violating the Espionage Act based on WikiLeaks publications exposing war crimes committed by the U.S. Government.”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Scarce medical oxygen worldwide leaves many gasping for life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CONAKRY, Guinea (AP) — Guinea’s best hope for coronavirus patients lies inside a neglected yellow shed on the grounds of its main hospital: an oxygen plant that has never been turned 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 was part of a hospital renovation funded by international donors responding to the Ebola crisis in West Africa a few years ago. But the foreign technicians and supplies needed to complete the job can’t get in under Guinea’s coronavirus lockdowns — even though dozens of Chinese technicians came in on a charter flight last month to work at the country’s lucrative mines. Unlike many of Guinea’s public hospitals, the mines have a steady supply of oxygen.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coronavirus spreads, soaring demand for oxygen is bringing out a stark global truth: Even the right to breathe depends on money. In much of the world, oxygen is expensive and hard to get — a basic marker of inequality both between and within countries.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wealthy Europe and North America, hospitals treat oxygen as a fundamental need, much like water or electricity. It is delivered in liquid form by tanker truck and piped directly to the beds of coronavirus patients. Running short is all but unthinkable for a resource that literally can be pulled from the air.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Spain, as coronavirus deaths climbed, engineers laid 7 kilometers (4 miles) of tubing in less than a week to give 1,500 beds in an impromptu hospital a direct supply of pure oxygen. Oxygen is also plentiful and brings the most profits in industrial use such as mining, aerospace, electronics and construction.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confirm plans for nearly all-virtual convention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will hold an almost entirely virtual presidential nominating convention Aug. 17-20 in Milwaukee using live broadcasts and online streaming, party officials said Wednesday.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plans to accept the presidential nomination in person, but it remains to be seen whether there will be a significant in-person audience there to see it. The Democratic National Committee said in a statement that official business, including the votes to nominate Biden and his yet-to-be-named running mate, will take place virtually, with delegates being asked not to travel to Milwaukee.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latest sign of how much the COVID-19 pandemic has upended American life and the 2020 presidential election, leading Biden and the party to abandon the usual trappings of an event that draws tens of thousands of people to the host city to mark the start of the general election campaign. Not even during the Civil War or World War II did the two major parties abandon in-person conventions with crowded arenas.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campaign manager Jen O’Malley Dillon said the drastically altered convention won’t be an impediment. “Vice President Biden intends to proudly accept his party’s nomination in Milwaukee and take the next step forward towards making Donald Trump a one-term president,” she said, adding that Biden’s campaign will continue to highlight Wisconsin as a key battleground state.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had offered strong signals before Wednesday that they’d curtail convention activities, including when Perez pushed back the original convention dates in mid-July.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men indicted on murder charges in killing of Ahmaud Arbery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(AP) — Three white men have been indicted on murder charges in the killing of Ahmaud Arbery, a Black man fatally shot while running in a neighborhood near Georgia's coast.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 Joyette Holmes announced Wednesday that a grand jury has indicted Travis McMichael, Greg McMichael and William “Roddie” Bryan Jr. on charges including malice and felony murder in Arbery's death.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another positive step, another great step for finding justice for Ahmaud, for finding justice for this family and the community beyond,” Holmes said at a news conference outside the Glynn County courthouse in Brunswick that was streamed online by news outlets.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Arbery's death has often been invoked during protests against racial injustice that have broken out across the nation since George Floyd's death last month under a white Minneapolis police officer’s knee. Arbery's death also fueled a renewed push for a state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in Georgia, which state lawmakers passed on Tuesday.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McMichaels have cautioned against a rush to judgment and have said the full story will come out in court. A lawyer for Bryan has maintained that his client was merely a witness.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delays Southern California theme park reopenings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Calif. (AP) — Disney is postponing the mid-July reopening of its Southern California theme parks until it receives guidelines from the state, the company announced Wednesday.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had hoped to reopen Disneyland and Disney California Adventure in Anaheim on July 17 after a four-month closure due to the coronavirus. But the state has indicated it won’t issue guidelines until after July 4, the company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time required for us to bring thousands of cast members back to work and restart our business, we have no choice but to delay the reopening of our theme parks and resort hotels until we receive approval from government officials,” Disney said in a statement.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didn’t provide a new reopening date. The parks closed on March 14 and the reopening requires government approval.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Gavin Newsom “appreciates Disney’s responsiveness to his concerns about reopening amid the recent increases in COVID-19 infections across many Southern California counties," Newsom spokesman Nathan Click said. “The governor, the state and our public health experts continue to be in contact with the company and their workers — as well as other theme parks in the state — as we track and combat the spread of the virus."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interview: Manfred: `We owe it to our fans to be better'</w:t>
      </w:r>
    </w:p>
    <w:p>
      <w:pPr>
        <w:pStyle w:val="Normal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Rob Manfred knows many fans were angered by the financial fight between Major League Baseball and the players’ association during a pandemic.</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back on the field, and we need to in a less-charged environment start to have conversations about how we — and the we in that sentence is the commissioner’s office, my staff, the clubs and the MLBPA and the players — can be better going forward,” he said Wednesday during an interview with The Associated Press. “We owe it to our fans to be better than we’ve been last three months.”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 training was cut short by the novel coronavirus on March 12. The sides reached an initial agreement on March 26, which was to have been opening day. That deal called for players to receive prorated salaries, get $170 million in advances and receive a guarantee of service time in the event no games were played this year.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became clear the only way to start the season was to play in empty ballparks, the sides battled publicly over what the agreement meant.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 said players needed to accept additional cuts and proposed an 82-game schedule starting around the Fourth of July. Players argued they shouldn’t have to accept less than the original deal called for. But that agreement didn’t bind Manfred to start the season with no gate revenue.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16"/>
      </w:pPr>
    </w:p>
    <w:p>
      <w:pPr>
        <w:pStyle w:val="Normal16"/>
        <w:ind w:left="200"/>
        <w:sectPr>
          <w:type w:val="continuous"/>
          <w:pgMar w:top="840" w:right="1000" w:bottom="840" w:left="1000" w:header="400" w:footer="400"/>
          <w:pgNumType w:fmt="decimal"/>
          <w:cols w:space="720"/>
        </w:sectPr>
      </w:pPr>
      <w:r>
        <w:br/>
      </w:r>
      <w:r>
        <w:pict>
          <v:line id="_x0000_s108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9"/>
          <w:headerReference w:type="default" r:id="rId140"/>
          <w:footerReference w:type="even" r:id="rId141"/>
          <w:footerReference w:type="default" r:id="rId142"/>
          <w:headerReference w:type="first" r:id="rId143"/>
          <w:footerReference w:type="first" r:id="rId144"/>
          <w:pgSz w:w="12240" w:h="15840"/>
          <w:pgMar w:top="840" w:right="1000" w:bottom="840" w:left="1000" w:header="400" w:footer="400"/>
          <w:pgNumType w:fmt="decimal"/>
          <w:cols w:space="720"/>
          <w:titlePg w:val="0"/>
        </w:sectPr>
      </w:pPr>
    </w:p>
    <w:p>
      <w:pPr>
        <w:pStyle w:val="Normal17"/>
      </w:pPr>
    </w:p>
    <w:p>
      <w:pPr>
        <w:pStyle w:val="Normal17"/>
      </w:pPr>
      <w:r>
        <w:pict>
          <v:shape id="_x0000_i1081" type="#_x0000_t75" alt="LexisNexis®" style="width:147.75pt;height:30pt">
            <v:imagedata r:id="rId17" o:title=""/>
          </v:shape>
        </w:pict>
      </w:r>
      <w:r>
        <w:cr/>
      </w:r>
    </w:p>
    <w:p>
      <w:pPr>
        <w:pStyle w:val="Heading115"/>
        <w:keepNext w:val="0"/>
        <w:spacing w:after="200" w:line="340" w:lineRule="atLeast"/>
        <w:ind w:left="0" w:right="0" w:firstLine="0"/>
        <w:jc w:val="center"/>
      </w:pPr>
      <w:hyperlink r:id="rId145" w:history="1">
        <w:r>
          <w:rPr>
            <w:rFonts w:ascii="arial" w:eastAsia="arial" w:hAnsi="arial" w:cs="arial"/>
            <w:b/>
            <w:i/>
            <w:strike w:val="0"/>
            <w:color w:val="0077CC"/>
            <w:sz w:val="28"/>
            <w:u w:val="single"/>
            <w:vertAlign w:val="baseline"/>
          </w:rPr>
          <w:t xml:space="preserve">Trump and his company under investigation by </w:t>
        </w:r>
      </w:hyperlink>
      <w:hyperlink r:id="rId145" w:history="1">
        <w:r>
          <w:rPr>
            <w:rFonts w:ascii="arial" w:eastAsia="arial" w:hAnsi="arial" w:cs="arial"/>
            <w:b/>
            <w:i/>
            <w:strike w:val="0"/>
            <w:color w:val="0077CC"/>
            <w:sz w:val="28"/>
            <w:u w:val="single"/>
            <w:vertAlign w:val="baseline"/>
          </w:rPr>
          <w:t>New York</w:t>
        </w:r>
      </w:hyperlink>
      <w:hyperlink r:id="rId145" w:history="1">
        <w:r>
          <w:rPr>
            <w:rFonts w:ascii="arial" w:eastAsia="arial" w:hAnsi="arial" w:cs="arial"/>
            <w:b/>
            <w:i/>
            <w:strike w:val="0"/>
            <w:color w:val="0077CC"/>
            <w:sz w:val="28"/>
            <w:u w:val="single"/>
            <w:vertAlign w:val="baseline"/>
          </w:rPr>
          <w:t xml:space="preserve"> district attorney, filing suggests - as it happened; Filing suggests Cyrus Vance is investigating possible fraudTrump calls Birx's dire warning on coronavirus in the US 'pathetic'Join us for an online event with Eric Holder to discuss voter suppression in the 2020 election, Thursday at 5pm ET. Register nowSign up to our First Thing newsletter</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2020 Monday 10:57 AM GMT</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pStyle w:val="Normal17"/>
        <w:keepNext w:val="0"/>
        <w:spacing w:before="120" w:after="0" w:line="220" w:lineRule="atLeast"/>
        <w:ind w:left="0" w:right="0" w:firstLine="0"/>
        <w:jc w:val="left"/>
      </w:pPr>
      <w:r>
        <w:br/>
      </w:r>
      <w:r>
        <w:pict>
          <v:shape id="_x0000_i1082" type="#_x0000_t75" style="width:167.98pt;height:30.75pt">
            <v:imagedata r:id="rId146"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Version:31</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10356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Lois Beckett (now), Lauren Gambino and Martin Belam (earlier)</w:t>
      </w: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Filing suggests Cyrus Vance is investigating possible fraudTrump calls Birx's dire warning on coronavirus in the US 'pathetic'Join us for an online event with Eric Holder to discuss voter suppression in the 2020 election, Thursday at 5pm ET. Register nowSign up to our First Thing newsletter</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3"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updated summary of today's key politics events, from my colleague Lauren Gambino and me, as we wrap up the politics live blog for this evening. </w:t>
      </w:r>
    </w:p>
    <w:p>
      <w:pPr>
        <w:pStyle w:val="Normal17"/>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After earlier threatening to ban TikTok, a hugely popular social media app owned by a Chinese company, Trump said today that he approved of Microsoft buying part of TikTok's business, but repeatedly said that the US government should get a cut of the sale price.</w:t>
      </w:r>
    </w:p>
    <w:p>
      <w:pPr>
        <w:pStyle w:val="Normal17"/>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also pushed back on the idea of a full national lockdown to prevent the spread of coronavirus, saying it was not necessary and would do more harm than good.</w:t>
      </w:r>
    </w:p>
    <w:p>
      <w:pPr>
        <w:pStyle w:val="Normal17"/>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 much of the morning and afternoon, Congress did what it does best these days: nothing. Lots of scuttling between the White House and Capitol Hill have failed to achieve much - if any - progress. According to Democratic leaders, negotiations over the next round of coronavirus relief funding remain at an impasse, days after the $600 unemployment benefit expired, leaving millions of Americans in the lurch.</w:t>
      </w:r>
    </w:p>
    <w:p>
      <w:pPr>
        <w:pStyle w:val="Normal17"/>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Fed policymakers said the US economy needs more stimulus funding and more masks.</w:t>
      </w:r>
    </w:p>
    <w:p>
      <w:pPr>
        <w:pStyle w:val="Normal17"/>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House intelligence committee launched an investigation into the Department of Homeland Security's intelligence office, including its actions in Portland, Oregon, and its involvement in other anti-racism protests across the country.</w:t>
      </w:r>
    </w:p>
    <w:p>
      <w:pPr>
        <w:pStyle w:val="Normal17"/>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Department of Homeland Security intelligence briefing obtained by the Nation suggested that government officials were trying to draw links between leftwing activists dubbed as "antifa" and a foreign power, which would dramatically increase the government's ability to surveil and search American citizens.</w:t>
      </w:r>
    </w:p>
    <w:p>
      <w:pPr>
        <w:pStyle w:val="Normal17"/>
        <w:keepNext w:val="0"/>
        <w:numPr>
          <w:numId w:val="7"/>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prosecutors argue they are justified in seeking Trump's tax returns because of public reports of " extensive and protracted criminal conduct at the Trump Organization ". In a press briefing, Trump's only response was to call it a "witch-hunt".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BST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homeland security intelligence report </w:t>
      </w:r>
      <w:hyperlink r:id="rId147" w:history="1">
        <w:r>
          <w:rPr>
            <w:rFonts w:ascii="arial" w:eastAsia="arial" w:hAnsi="arial" w:cs="arial"/>
            <w:b w:val="0"/>
            <w:i/>
            <w:strike w:val="0"/>
            <w:noProof w:val="0"/>
            <w:color w:val="0077CC"/>
            <w:position w:val="0"/>
            <w:sz w:val="20"/>
            <w:u w:val="single"/>
            <w:vertAlign w:val="baseline"/>
          </w:rPr>
          <w:t>obtained by The Nation</w:t>
        </w:r>
      </w:hyperlink>
      <w:r>
        <w:rPr>
          <w:rFonts w:ascii="arial" w:eastAsia="arial" w:hAnsi="arial" w:cs="arial"/>
          <w:b w:val="0"/>
          <w:i w:val="0"/>
          <w:strike w:val="0"/>
          <w:noProof w:val="0"/>
          <w:color w:val="000000"/>
          <w:position w:val="0"/>
          <w:sz w:val="20"/>
          <w:u w:val="none"/>
          <w:vertAlign w:val="baseline"/>
        </w:rPr>
        <w:t xml:space="preserve"> shows government officials trying to establish links between left-wing "antifa" activists and a foreign power, which would give the government much more power to search and surveil them.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targeted Americans like they're Al-Qaeda," a former homeland security official told The Nation's Ken Klippenstein.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intelligence report focuses on Americans who fought with Kurdish forces in Syria and are now affiliated with left-wing causes.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someone (or some group) is identified as an agent of a foreign power, they are subject to warrantless search and surveillance in a way that would be illegal and unconstitutional for any other US person," Steven Aftergood, from the Project on Government Secrecy at the Federation of American Scientists, told The Nation.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individuals targeted were linked to "antifa" based on photographers in front of an anti-fascist flag. One of the named targets, Brace Belden, co-hosts a left-wing podcast, The Nation Reported.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enltrRemember how Trump couldn't actually "declare" Antifa terrorist organization? (Leave aside the category error around "organization.") Because the relevant law around that requires a nexus to a banned foreign terror group? Well, </w:t>
      </w:r>
      <w:hyperlink r:id="rId147" w:history="1">
        <w:r>
          <w:rPr>
            <w:rFonts w:ascii="arial" w:eastAsia="arial" w:hAnsi="arial" w:cs="arial"/>
            <w:b w:val="0"/>
            <w:i/>
            <w:strike w:val="0"/>
            <w:noProof w:val="0"/>
            <w:color w:val="0077CC"/>
            <w:position w:val="0"/>
            <w:sz w:val="20"/>
            <w:u w:val="single"/>
            <w:vertAlign w:val="baseline"/>
          </w:rPr>
          <w:t>https://t.co/qz8hjVriZL</w:t>
        </w:r>
      </w:hyperlink>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Spencer Ackerman (@attackerman) </w:t>
      </w:r>
      <w:hyperlink r:id="rId147" w:history="1">
        <w:r>
          <w:rPr>
            <w:rFonts w:ascii="arial" w:eastAsia="arial" w:hAnsi="arial" w:cs="arial"/>
            <w:b w:val="0"/>
            <w:i/>
            <w:strike w:val="0"/>
            <w:noProof w:val="0"/>
            <w:color w:val="0077CC"/>
            <w:position w:val="0"/>
            <w:sz w:val="20"/>
            <w:u w:val="single"/>
            <w:vertAlign w:val="baseline"/>
          </w:rPr>
          <w:t>August 3, 2020</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TikTok users were already making jokes about Trump 'as your landlord'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first </w:t>
      </w:r>
      <w:hyperlink r:id="rId147" w:history="1">
        <w:r>
          <w:rPr>
            <w:rFonts w:ascii="arial" w:eastAsia="arial" w:hAnsi="arial" w:cs="arial"/>
            <w:b w:val="0"/>
            <w:i/>
            <w:strike w:val="0"/>
            <w:noProof w:val="0"/>
            <w:color w:val="0077CC"/>
            <w:position w:val="0"/>
            <w:sz w:val="20"/>
            <w:u w:val="single"/>
            <w:vertAlign w:val="baseline"/>
          </w:rPr>
          <w:t>threatened to ban TikTok</w:t>
        </w:r>
      </w:hyperlink>
      <w:r>
        <w:rPr>
          <w:rFonts w:ascii="arial" w:eastAsia="arial" w:hAnsi="arial" w:cs="arial"/>
          <w:b w:val="0"/>
          <w:i w:val="0"/>
          <w:strike w:val="0"/>
          <w:noProof w:val="0"/>
          <w:color w:val="000000"/>
          <w:position w:val="0"/>
          <w:sz w:val="20"/>
          <w:u w:val="none"/>
          <w:vertAlign w:val="baseline"/>
        </w:rPr>
        <w:t xml:space="preserve">, a popular social media app owned by a Chinese company, then said that he would </w:t>
      </w:r>
      <w:hyperlink r:id="rId147" w:history="1">
        <w:r>
          <w:rPr>
            <w:rFonts w:ascii="arial" w:eastAsia="arial" w:hAnsi="arial" w:cs="arial"/>
            <w:b w:val="0"/>
            <w:i/>
            <w:strike w:val="0"/>
            <w:noProof w:val="0"/>
            <w:color w:val="0077CC"/>
            <w:position w:val="0"/>
            <w:sz w:val="20"/>
            <w:u w:val="single"/>
            <w:vertAlign w:val="baseline"/>
          </w:rPr>
          <w:t>not ban it if an American company bought its US operations</w:t>
        </w:r>
      </w:hyperlink>
      <w:r>
        <w:rPr>
          <w:rFonts w:ascii="arial" w:eastAsia="arial" w:hAnsi="arial" w:cs="arial"/>
          <w:b w:val="0"/>
          <w:i w:val="0"/>
          <w:strike w:val="0"/>
          <w:noProof w:val="0"/>
          <w:color w:val="000000"/>
          <w:position w:val="0"/>
          <w:sz w:val="20"/>
          <w:u w:val="none"/>
          <w:vertAlign w:val="baseline"/>
        </w:rPr>
        <w:t xml:space="preserve">, but said that he believed the US government deserved </w:t>
      </w:r>
      <w:hyperlink r:id="rId147" w:history="1">
        <w:r>
          <w:rPr>
            <w:rFonts w:ascii="arial" w:eastAsia="arial" w:hAnsi="arial" w:cs="arial"/>
            <w:b w:val="0"/>
            <w:i/>
            <w:strike w:val="0"/>
            <w:noProof w:val="0"/>
            <w:color w:val="0077CC"/>
            <w:position w:val="0"/>
            <w:sz w:val="20"/>
            <w:u w:val="single"/>
            <w:vertAlign w:val="baseline"/>
          </w:rPr>
          <w:t>a cut of the money from that sale</w:t>
        </w:r>
      </w:hyperlink>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press conference Monday evening, he said the US government deserved money from the sale because it's equivalent to the app's "landlord" or "lease."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the landlord and the tenant. Without the lease, the tenant doesn't have the value. We're sort of, in a certain way, the lease. We made it possible to have this great success," Trump said. "TikTok's a tremendous success. But a big portion of it is in this country."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TikTok's young American users frequently use the platform to criticize the president, including making jokes about what Trump would be like as your landlord given his conduct during the coronavirus epidemic.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yet clear if Trump's comments will spark any reaction from TikTok users.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BST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compares US government to TikTok's 'landlord' or 'lease'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again that he thinks that the US Treasury should get a "very large percentage" of the price of the sale of part of the Chinese-owned video-sharing app TikTok to an American company, suggesting that the US government is the Chinese app's "landlord."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had previously threatened to ban TikTok altogether, though how he would do so is not clear, and then said earlier on Monday that </w:t>
      </w:r>
      <w:hyperlink r:id="rId147" w:history="1">
        <w:r>
          <w:rPr>
            <w:rFonts w:ascii="arial" w:eastAsia="arial" w:hAnsi="arial" w:cs="arial"/>
            <w:b w:val="0"/>
            <w:i/>
            <w:strike w:val="0"/>
            <w:noProof w:val="0"/>
            <w:color w:val="0077CC"/>
            <w:position w:val="0"/>
            <w:sz w:val="20"/>
            <w:u w:val="single"/>
            <w:vertAlign w:val="baseline"/>
          </w:rPr>
          <w:t>Microsoft or another US company could purchase it</w:t>
        </w:r>
      </w:hyperlink>
      <w:r>
        <w:rPr>
          <w:rFonts w:ascii="arial" w:eastAsia="arial" w:hAnsi="arial" w:cs="arial"/>
          <w:b w:val="0"/>
          <w:i w:val="0"/>
          <w:strike w:val="0"/>
          <w:noProof w:val="0"/>
          <w:color w:val="000000"/>
          <w:position w:val="0"/>
          <w:sz w:val="20"/>
          <w:u w:val="none"/>
          <w:vertAlign w:val="baseline"/>
        </w:rPr>
        <w:t xml:space="preserve"> before September 15.</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that sale goes through, Trump said, he believes the US Treasury should get a percentage of the money.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like the landlord and the tenant. Without the lease, the tenant doesn't have the value. We're sort of, in a certain way, the lease. We made it possible to have this great success," Trump said. "TikTok's a tremendous success. But a big portion of it's in this country."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money the US government should get "would come from the sale," Trump added. "Whatever the number is, it would come from the sale."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nobody else would be thinking about but me," the president added. "But that's the way I think. It's very fair."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the Real Estate Developer, demands US gets paid for acting as the 'lease' in the landlord-tenant (?) relationship between TikTok and Microsoft negotiations. </w:t>
      </w:r>
      <w:hyperlink r:id="rId147" w:history="1">
        <w:r>
          <w:rPr>
            <w:rFonts w:ascii="arial" w:eastAsia="arial" w:hAnsi="arial" w:cs="arial"/>
            <w:b w:val="0"/>
            <w:i/>
            <w:strike w:val="0"/>
            <w:noProof w:val="0"/>
            <w:color w:val="0077CC"/>
            <w:position w:val="0"/>
            <w:sz w:val="20"/>
            <w:u w:val="single"/>
            <w:vertAlign w:val="baseline"/>
          </w:rPr>
          <w:t>#Brokers</w:t>
        </w:r>
      </w:hyperlink>
      <w:r>
        <w:rPr>
          <w:rFonts w:ascii="arial" w:eastAsia="arial" w:hAnsi="arial" w:cs="arial"/>
          <w:b w:val="0"/>
          <w:i w:val="0"/>
          <w:strike w:val="0"/>
          <w:noProof w:val="0"/>
          <w:color w:val="000000"/>
          <w:position w:val="0"/>
          <w:sz w:val="20"/>
          <w:u w:val="none"/>
          <w:vertAlign w:val="baseline"/>
        </w:rPr>
        <w:t> </w:t>
      </w:r>
      <w:hyperlink r:id="rId147" w:history="1">
        <w:r>
          <w:rPr>
            <w:rFonts w:ascii="arial" w:eastAsia="arial" w:hAnsi="arial" w:cs="arial"/>
            <w:b w:val="0"/>
            <w:i/>
            <w:strike w:val="0"/>
            <w:noProof w:val="0"/>
            <w:color w:val="0077CC"/>
            <w:position w:val="0"/>
            <w:sz w:val="20"/>
            <w:u w:val="single"/>
            <w:vertAlign w:val="baseline"/>
          </w:rPr>
          <w:t>#realtor</w:t>
        </w:r>
      </w:hyperlink>
      <w:r>
        <w:rPr>
          <w:rFonts w:ascii="arial" w:eastAsia="arial" w:hAnsi="arial" w:cs="arial"/>
          <w:b w:val="0"/>
          <w:i w:val="0"/>
          <w:strike w:val="0"/>
          <w:noProof w:val="0"/>
          <w:color w:val="000000"/>
          <w:position w:val="0"/>
          <w:sz w:val="20"/>
          <w:u w:val="none"/>
          <w:vertAlign w:val="baseline"/>
        </w:rPr>
        <w:t> </w:t>
      </w:r>
      <w:hyperlink r:id="rId147" w:history="1">
        <w:r>
          <w:rPr>
            <w:rFonts w:ascii="arial" w:eastAsia="arial" w:hAnsi="arial" w:cs="arial"/>
            <w:b w:val="0"/>
            <w:i/>
            <w:strike w:val="0"/>
            <w:noProof w:val="0"/>
            <w:color w:val="0077CC"/>
            <w:position w:val="0"/>
            <w:sz w:val="20"/>
            <w:u w:val="single"/>
            <w:vertAlign w:val="baseline"/>
          </w:rPr>
          <w:t>pic.twitter.com/dhc9D7Bd3b</w:t>
        </w:r>
      </w:hyperlink>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EC (@Edward13Cohen) </w:t>
      </w:r>
      <w:hyperlink r:id="rId147" w:history="1">
        <w:r>
          <w:rPr>
            <w:rFonts w:ascii="arial" w:eastAsia="arial" w:hAnsi="arial" w:cs="arial"/>
            <w:b w:val="0"/>
            <w:i/>
            <w:strike w:val="0"/>
            <w:noProof w:val="0"/>
            <w:color w:val="0077CC"/>
            <w:position w:val="0"/>
            <w:sz w:val="20"/>
            <w:u w:val="single"/>
            <w:vertAlign w:val="baseline"/>
          </w:rPr>
          <w:t>August 3, 2020</w:t>
        </w:r>
      </w:hyperlink>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Chinese-owned social media company has been one of the </w:t>
      </w:r>
      <w:hyperlink r:id="rId147" w:history="1">
        <w:r>
          <w:rPr>
            <w:rFonts w:ascii="arial" w:eastAsia="arial" w:hAnsi="arial" w:cs="arial"/>
            <w:b w:val="0"/>
            <w:i/>
            <w:strike w:val="0"/>
            <w:noProof w:val="0"/>
            <w:color w:val="0077CC"/>
            <w:position w:val="0"/>
            <w:sz w:val="20"/>
            <w:u w:val="single"/>
            <w:vertAlign w:val="baseline"/>
          </w:rPr>
          <w:t>most popular apps in recent years</w:t>
        </w:r>
      </w:hyperlink>
      <w:r>
        <w:rPr>
          <w:rFonts w:ascii="arial" w:eastAsia="arial" w:hAnsi="arial" w:cs="arial"/>
          <w:b w:val="0"/>
          <w:i w:val="0"/>
          <w:strike w:val="0"/>
          <w:noProof w:val="0"/>
          <w:color w:val="000000"/>
          <w:position w:val="0"/>
          <w:sz w:val="20"/>
          <w:u w:val="none"/>
          <w:vertAlign w:val="baseline"/>
        </w:rPr>
        <w:t xml:space="preserve">, with rapid growth among Americans teens. The company says it has tens of millions of users in the US and hundreds of millions globally.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made his name in real estate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other administration officials have claimed there are privacy and security reasons to be concerned about Chinese ownership of a video app. On Monday. China's foreign ministry said it strongly opposed any US actions against Chinese software companies, and it hoped the US </w:t>
      </w:r>
      <w:hyperlink r:id="rId147" w:history="1">
        <w:r>
          <w:rPr>
            <w:rFonts w:ascii="arial" w:eastAsia="arial" w:hAnsi="arial" w:cs="arial"/>
            <w:b w:val="0"/>
            <w:i/>
            <w:strike w:val="0"/>
            <w:noProof w:val="0"/>
            <w:color w:val="0077CC"/>
            <w:position w:val="0"/>
            <w:sz w:val="20"/>
            <w:u w:val="single"/>
            <w:vertAlign w:val="baseline"/>
          </w:rPr>
          <w:t>could stop its "discriminatory policies".</w:t>
        </w:r>
      </w:hyperlink>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comments on the US government being owed money for the forced sale of a Chinese company that produces a a product that is popular with Americans came during the same press conference as he used xenophobic terms for the coronavirus, calling it the "China virus" and the "China plague." Trump officials have routinely blamed the Chinese government for the spread of a pandemic that has killed more people in the United States than in any other country, </w:t>
      </w:r>
      <w:hyperlink r:id="rId147" w:history="1">
        <w:r>
          <w:rPr>
            <w:rFonts w:ascii="arial" w:eastAsia="arial" w:hAnsi="arial" w:cs="arial"/>
            <w:b w:val="0"/>
            <w:i/>
            <w:strike w:val="0"/>
            <w:noProof w:val="0"/>
            <w:color w:val="0077CC"/>
            <w:position w:val="0"/>
            <w:sz w:val="20"/>
            <w:u w:val="single"/>
            <w:vertAlign w:val="baseline"/>
          </w:rPr>
          <w:t>according to statistics</w:t>
        </w:r>
      </w:hyperlink>
      <w:r>
        <w:rPr>
          <w:rFonts w:ascii="arial" w:eastAsia="arial" w:hAnsi="arial" w:cs="arial"/>
          <w:b w:val="0"/>
          <w:i w:val="0"/>
          <w:strike w:val="0"/>
          <w:noProof w:val="0"/>
          <w:color w:val="000000"/>
          <w:position w:val="0"/>
          <w:sz w:val="20"/>
          <w:u w:val="none"/>
          <w:vertAlign w:val="baseline"/>
        </w:rPr>
        <w:t xml:space="preserve"> from Johns Hopkins University.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12.15am BST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 rural hospitals have closed this year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Trump touts his administration's efforts to keep rural hospitals functioning during the pandemic, it's worth noting that the  number of rural hospitals that closed permanently this year </w:t>
      </w:r>
      <w:hyperlink r:id="rId147" w:history="1">
        <w:r>
          <w:rPr>
            <w:rFonts w:ascii="arial" w:eastAsia="arial" w:hAnsi="arial" w:cs="arial"/>
            <w:b w:val="0"/>
            <w:i/>
            <w:strike w:val="0"/>
            <w:noProof w:val="0"/>
            <w:color w:val="0077CC"/>
            <w:position w:val="0"/>
            <w:sz w:val="20"/>
            <w:u w:val="single"/>
            <w:vertAlign w:val="baseline"/>
          </w:rPr>
          <w:t>rose to 13 today</w:t>
        </w:r>
      </w:hyperlink>
      <w:r>
        <w:rPr>
          <w:rFonts w:ascii="arial" w:eastAsia="arial" w:hAnsi="arial" w:cs="arial"/>
          <w:b w:val="0"/>
          <w:i w:val="0"/>
          <w:strike w:val="0"/>
          <w:noProof w:val="0"/>
          <w:color w:val="000000"/>
          <w:position w:val="0"/>
          <w:sz w:val="20"/>
          <w:u w:val="none"/>
          <w:vertAlign w:val="baseline"/>
        </w:rPr>
        <w:t> </w:t>
      </w:r>
      <w:hyperlink r:id="rId14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according to the NC Rural Health Research Program.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 </w:t>
      </w:r>
      <w:hyperlink r:id="rId147" w:history="1">
        <w:r>
          <w:rPr>
            <w:rFonts w:ascii="arial" w:eastAsia="arial" w:hAnsi="arial" w:cs="arial"/>
            <w:b w:val="0"/>
            <w:i/>
            <w:strike w:val="0"/>
            <w:noProof w:val="0"/>
            <w:color w:val="0077CC"/>
            <w:position w:val="0"/>
            <w:sz w:val="20"/>
            <w:u w:val="single"/>
            <w:vertAlign w:val="baseline"/>
          </w:rPr>
          <w:t>130 rural hospitals</w:t>
        </w:r>
      </w:hyperlink>
      <w:r>
        <w:rPr>
          <w:rFonts w:ascii="arial" w:eastAsia="arial" w:hAnsi="arial" w:cs="arial"/>
          <w:b w:val="0"/>
          <w:i w:val="0"/>
          <w:strike w:val="0"/>
          <w:noProof w:val="0"/>
          <w:color w:val="000000"/>
          <w:position w:val="0"/>
          <w:sz w:val="20"/>
          <w:u w:val="none"/>
          <w:vertAlign w:val="baseline"/>
        </w:rPr>
        <w:t xml:space="preserve"> have closed in the past decade.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BST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Fact-check: are other countries seeing COVID-19 flare ups like the US?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fact-check on a frequent theme of Trump's recent press conferences:</w:t>
      </w:r>
    </w:p>
    <w:p>
      <w:pPr>
        <w:pStyle w:val="Normal17"/>
        <w:keepNext w:val="0"/>
        <w:spacing w:before="240" w:after="0" w:line="260" w:lineRule="atLeast"/>
        <w:ind w:left="0" w:right="0" w:firstLine="0"/>
        <w:jc w:val="both"/>
      </w:pPr>
      <w:hyperlink r:id="rId147" w:history="1">
        <w:r>
          <w:rPr>
            <w:rFonts w:ascii="arial" w:eastAsia="arial" w:hAnsi="arial" w:cs="arial"/>
            <w:b w:val="0"/>
            <w:i/>
            <w:strike w:val="0"/>
            <w:color w:val="0077CC"/>
            <w:sz w:val="20"/>
            <w:u w:val="single"/>
            <w:vertAlign w:val="baseline"/>
          </w:rPr>
          <w:t>https://twitter.com/pbump/status/1290404405465042944</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BST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touting statistics about 'telehealth'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sharing a series of statistics about how many more Americans done medical appointments remotely during the pandemic. "Telehealth has been incredible," he says.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BST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pushes back against the idea of a lockdown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press conference this afternoon, Trump appeared to respond to a federal reserve official who argued yesterday that there needs to be a </w:t>
      </w:r>
      <w:hyperlink r:id="rId147" w:history="1">
        <w:r>
          <w:rPr>
            <w:rFonts w:ascii="arial" w:eastAsia="arial" w:hAnsi="arial" w:cs="arial"/>
            <w:b w:val="0"/>
            <w:i/>
            <w:strike w:val="0"/>
            <w:noProof w:val="0"/>
            <w:color w:val="0077CC"/>
            <w:position w:val="0"/>
            <w:sz w:val="20"/>
            <w:u w:val="single"/>
            <w:vertAlign w:val="baseline"/>
          </w:rPr>
          <w:t>nationwide lockdown for a month or more</w:t>
        </w:r>
      </w:hyperlink>
      <w:r>
        <w:rPr>
          <w:rFonts w:ascii="arial" w:eastAsia="arial" w:hAnsi="arial" w:cs="arial"/>
          <w:b w:val="0"/>
          <w:i w:val="0"/>
          <w:strike w:val="0"/>
          <w:noProof w:val="0"/>
          <w:color w:val="000000"/>
          <w:position w:val="0"/>
          <w:sz w:val="20"/>
          <w:u w:val="none"/>
          <w:vertAlign w:val="baseline"/>
        </w:rPr>
        <w:t xml:space="preserve"> to stop the spread of coronavirus.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for all Americans to understand that a permanent lockdown is not a viable path towards producing the result that you want," Trump said this afternoon, arguing that lockdowns cause more harm than good.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emphasized that he wanted schools to open.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waiting on the Trump press conference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Lois Beckett picking up our live politics coverage from our West Coast office.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announced a press conference earlier today, slated for 5 pm, but it has not started yet.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White House has added a 5 PM "news conference" to Trump's schedule.</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Dale (@ddale8) </w:t>
      </w:r>
      <w:hyperlink r:id="rId147" w:history="1">
        <w:r>
          <w:rPr>
            <w:rFonts w:ascii="arial" w:eastAsia="arial" w:hAnsi="arial" w:cs="arial"/>
            <w:b w:val="0"/>
            <w:i/>
            <w:strike w:val="0"/>
            <w:noProof w:val="0"/>
            <w:color w:val="0077CC"/>
            <w:position w:val="0"/>
            <w:sz w:val="20"/>
            <w:u w:val="single"/>
            <w:vertAlign w:val="baseline"/>
          </w:rPr>
          <w:t>August 3, 2020</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BST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 hand the blog over to my colleague Lois for Trump's press conference, here's a quick summary of what's happened so far today: </w:t>
      </w:r>
    </w:p>
    <w:p>
      <w:pPr>
        <w:pStyle w:val="Normal17"/>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 much of the morning and afternoon, Congress has been doing what is does best these days: nothing. Lots of scuttling between the White House and Capitol Hill have failed to achieve much - if any - progress. According to Democratic leaders, negotiations over the next round of coronavirus relief funding remain at an impasse, days after the $600 unemployment benefit expired leaving millions of Americans in the lurch.</w:t>
      </w:r>
    </w:p>
    <w:p>
      <w:pPr>
        <w:pStyle w:val="Normal17"/>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Fed policymakers said the US economy needs more stimulus funding and more masks</w:t>
      </w:r>
    </w:p>
    <w:p>
      <w:pPr>
        <w:pStyle w:val="Normal17"/>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House Intelligence Committee launched an investigation into the Department of Homeland Security's intelligence office, including its actions in Portland, Oregon, and its involvement in other anti-racism protests across the country.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Mario Koran sends this dispatch on how Southern California's Imperial County, bordered by Arizona to the east and Mexico to the south, "became an early poster child for the disproportionate toll coronavirus has taken on communities of color."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rural, arid county, coronavirus has </w:t>
      </w:r>
      <w:hyperlink r:id="rId147" w:history="1">
        <w:r>
          <w:rPr>
            <w:rFonts w:ascii="arial" w:eastAsia="arial" w:hAnsi="arial" w:cs="arial"/>
            <w:b w:val="0"/>
            <w:i/>
            <w:strike w:val="0"/>
            <w:noProof w:val="0"/>
            <w:color w:val="0077CC"/>
            <w:position w:val="0"/>
            <w:sz w:val="20"/>
            <w:u w:val="single"/>
            <w:vertAlign w:val="baseline"/>
          </w:rPr>
          <w:t>exacerbated long standing inequities</w:t>
        </w:r>
      </w:hyperlink>
      <w:r>
        <w:rPr>
          <w:rFonts w:ascii="arial" w:eastAsia="arial" w:hAnsi="arial" w:cs="arial"/>
          <w:b w:val="0"/>
          <w:i w:val="0"/>
          <w:strike w:val="0"/>
          <w:noProof w:val="0"/>
          <w:color w:val="000000"/>
          <w:position w:val="0"/>
          <w:sz w:val="20"/>
          <w:u w:val="none"/>
          <w:vertAlign w:val="baseline"/>
        </w:rPr>
        <w:t xml:space="preserve"> and made the virus all the more difficult to combat. California governor Newsom said today that more than 650 patients have had to be airlifted to neighboring counties with more capacity to treat patients, some transported as far as the Bay area, 600 miles north.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said Newsom, the state launched strike teams, flooding the zone with resources and technical support and pushing reluctant county officials to scale back plans to reopen the economy.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efforts have appeared to have shown up in the numbers. The positivity rate for those tested is at 11.2% -- still higher than the state average of 7%, but far below its peak in June of 33%.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state is launching similar efforts to address needs in California's central valley, the state's new hotspot, which last week saw the state's </w:t>
      </w:r>
      <w:hyperlink r:id="rId147" w:history="1">
        <w:r>
          <w:rPr>
            <w:rFonts w:ascii="arial" w:eastAsia="arial" w:hAnsi="arial" w:cs="arial"/>
            <w:b w:val="0"/>
            <w:i/>
            <w:strike w:val="0"/>
            <w:noProof w:val="0"/>
            <w:color w:val="0077CC"/>
            <w:position w:val="0"/>
            <w:sz w:val="20"/>
            <w:u w:val="single"/>
            <w:vertAlign w:val="baseline"/>
          </w:rPr>
          <w:t>first death of a teenager</w:t>
        </w:r>
      </w:hyperlink>
      <w:r>
        <w:rPr>
          <w:rFonts w:ascii="arial" w:eastAsia="arial" w:hAnsi="arial" w:cs="arial"/>
          <w:b w:val="0"/>
          <w:i w:val="0"/>
          <w:strike w:val="0"/>
          <w:noProof w:val="0"/>
          <w:color w:val="000000"/>
          <w:position w:val="0"/>
          <w:sz w:val="20"/>
          <w:u w:val="none"/>
          <w:vertAlign w:val="baseline"/>
        </w:rPr>
        <w:t xml:space="preserve"> from coronavirus. Like Imperial County, the central valley is largely agricultural, home to a high number of Latinos and essential workers who are disproportionately represented in coronavirus cases and deaths.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is allocating $52 million to expand contact tracing and disease investigation efforts in the central valley, as well as an additional $6.5 million from philanthropy to help vulnerable residents pay for food, rent and utilities.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"Disproportionately this disease is impacting the Latino community, the communities in the Central Valley. I hope we can paint a picture of how impactful this has been on the Latinx community. That's why we're disproportionately focusing on farmworkers, essential workers" Newsom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Meantime, hospitalizations and admissions to ICU are trending downward in California, a positive sign. The steady count of new fatalities, however, make clear the state is not out of harm's way.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enltrToday's </w:t>
      </w:r>
      <w:hyperlink r:id="rId147"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update: - 148,721 tests reported - Positive cases: 5,739 - 7 day average caseload: 7,764 - Average positivity rate dropped slightly to 7.0% Sadly, 32 fatalities were reported. We're seeing modest declines overall--but we're not out of the woods. WEAR YOUR MASK.</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Newsom (@GavinNewsom) </w:t>
      </w:r>
      <w:hyperlink r:id="rId147" w:history="1">
        <w:r>
          <w:rPr>
            <w:rFonts w:ascii="arial" w:eastAsia="arial" w:hAnsi="arial" w:cs="arial"/>
            <w:b w:val="0"/>
            <w:i/>
            <w:strike w:val="0"/>
            <w:noProof w:val="0"/>
            <w:color w:val="0077CC"/>
            <w:position w:val="0"/>
            <w:sz w:val="20"/>
            <w:u w:val="single"/>
            <w:vertAlign w:val="baseline"/>
          </w:rPr>
          <w:t>August 3, 2020</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Texas senators Ted Cruz and John Cornyn,  both Republicans,  both El Paso shooting.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Cornyn, who is running for re-election this year, called it an "act of terrorism tried to drive a wedge in this wonderful community and failed.</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happened in El Paso a year ago today is unspeakable and heartbreaking - we will never forget the 23 Texans who lost their lives that day and the dozens of others wounded. </w:t>
      </w:r>
      <w:hyperlink r:id="rId147" w:history="1">
        <w:r>
          <w:rPr>
            <w:rFonts w:ascii="arial" w:eastAsia="arial" w:hAnsi="arial" w:cs="arial"/>
            <w:b w:val="0"/>
            <w:i/>
            <w:strike w:val="0"/>
            <w:noProof w:val="0"/>
            <w:color w:val="0077CC"/>
            <w:position w:val="0"/>
            <w:sz w:val="20"/>
            <w:u w:val="single"/>
            <w:vertAlign w:val="baseline"/>
          </w:rPr>
          <w:t>pic.twitter.com/TwkzAGDQSf</w:t>
        </w:r>
      </w:hyperlink>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John Cornyn (@JohnCornyn) </w:t>
      </w:r>
      <w:hyperlink r:id="rId147" w:history="1">
        <w:r>
          <w:rPr>
            <w:rFonts w:ascii="arial" w:eastAsia="arial" w:hAnsi="arial" w:cs="arial"/>
            <w:b w:val="0"/>
            <w:i/>
            <w:strike w:val="0"/>
            <w:noProof w:val="0"/>
            <w:color w:val="0077CC"/>
            <w:position w:val="0"/>
            <w:sz w:val="20"/>
            <w:u w:val="single"/>
            <w:vertAlign w:val="baseline"/>
          </w:rPr>
          <w:t>August 3, 2020</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called the killer a "deranged white supremacist."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enltrOne year ago, a deranged white supremacist committed an act of unspeakable evil that shook El Paso and left the nation weeping. Today we remember the 23 people who lost their lives, and their families and loved ones who carry the weight of this day on their hearts. </w:t>
      </w:r>
      <w:hyperlink r:id="rId147" w:history="1">
        <w:r>
          <w:rPr>
            <w:rFonts w:ascii="arial" w:eastAsia="arial" w:hAnsi="arial" w:cs="arial"/>
            <w:b w:val="0"/>
            <w:i/>
            <w:strike w:val="0"/>
            <w:noProof w:val="0"/>
            <w:color w:val="0077CC"/>
            <w:position w:val="0"/>
            <w:sz w:val="20"/>
            <w:u w:val="single"/>
            <w:vertAlign w:val="baseline"/>
          </w:rPr>
          <w:t>#ElPasoStrong</w:t>
        </w:r>
      </w:hyperlink>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Ted Cruz (@SenTedCruz) </w:t>
      </w:r>
      <w:hyperlink r:id="rId147" w:history="1">
        <w:r>
          <w:rPr>
            <w:rFonts w:ascii="arial" w:eastAsia="arial" w:hAnsi="arial" w:cs="arial"/>
            <w:b w:val="0"/>
            <w:i/>
            <w:strike w:val="0"/>
            <w:noProof w:val="0"/>
            <w:color w:val="0077CC"/>
            <w:position w:val="0"/>
            <w:sz w:val="20"/>
            <w:u w:val="single"/>
            <w:vertAlign w:val="baseline"/>
          </w:rPr>
          <w:t>August 3, 2020</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of negotiations is... not great.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reporters staking out the ongoing discussions, Democratic and Republican congressional leaders and White House officials have yet to even broach the beginning of what could possibly become a deal.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sides are digging in.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what you need to know from the </w:t>
      </w:r>
      <w:hyperlink r:id="rId147" w:history="1">
        <w:r>
          <w:rPr>
            <w:rFonts w:ascii="arial" w:eastAsia="arial" w:hAnsi="arial" w:cs="arial"/>
            <w:b w:val="0"/>
            <w:i/>
            <w:strike w:val="0"/>
            <w:noProof w:val="0"/>
            <w:color w:val="0077CC"/>
            <w:position w:val="0"/>
            <w:sz w:val="20"/>
            <w:u w:val="single"/>
            <w:vertAlign w:val="baseline"/>
          </w:rPr>
          <w:t>@SpeakerPelosi</w:t>
        </w:r>
      </w:hyperlink>
      <w:r>
        <w:rPr>
          <w:rFonts w:ascii="arial" w:eastAsia="arial" w:hAnsi="arial" w:cs="arial"/>
          <w:b w:val="0"/>
          <w:i w:val="0"/>
          <w:strike w:val="0"/>
          <w:noProof w:val="0"/>
          <w:color w:val="000000"/>
          <w:position w:val="0"/>
          <w:sz w:val="20"/>
          <w:u w:val="none"/>
          <w:vertAlign w:val="baseline"/>
        </w:rPr>
        <w:t xml:space="preserve"> / </w:t>
      </w:r>
      <w:hyperlink r:id="rId147" w:history="1">
        <w:r>
          <w:rPr>
            <w:rFonts w:ascii="arial" w:eastAsia="arial" w:hAnsi="arial" w:cs="arial"/>
            <w:b w:val="0"/>
            <w:i/>
            <w:strike w:val="0"/>
            <w:noProof w:val="0"/>
            <w:color w:val="0077CC"/>
            <w:position w:val="0"/>
            <w:sz w:val="20"/>
            <w:u w:val="single"/>
            <w:vertAlign w:val="baseline"/>
          </w:rPr>
          <w:t>@SenSchumer</w:t>
        </w:r>
      </w:hyperlink>
      <w:r>
        <w:rPr>
          <w:rFonts w:ascii="arial" w:eastAsia="arial" w:hAnsi="arial" w:cs="arial"/>
          <w:b w:val="0"/>
          <w:i w:val="0"/>
          <w:strike w:val="0"/>
          <w:noProof w:val="0"/>
          <w:color w:val="000000"/>
          <w:position w:val="0"/>
          <w:sz w:val="20"/>
          <w:u w:val="none"/>
          <w:vertAlign w:val="baseline"/>
        </w:rPr>
        <w:t xml:space="preserve"> post-meeting availability: SCHUMER said Rs are sticking to their position on enhanced unemployment insurance. They said they spoke mostly about school money aug. 3 and they said they're still feeling each other out</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Sherman (@JakeSherman) </w:t>
      </w:r>
      <w:hyperlink r:id="rId147" w:history="1">
        <w:r>
          <w:rPr>
            <w:rFonts w:ascii="arial" w:eastAsia="arial" w:hAnsi="arial" w:cs="arial"/>
            <w:b w:val="0"/>
            <w:i/>
            <w:strike w:val="0"/>
            <w:noProof w:val="0"/>
            <w:color w:val="0077CC"/>
            <w:position w:val="0"/>
            <w:sz w:val="20"/>
            <w:u w:val="single"/>
            <w:vertAlign w:val="baseline"/>
          </w:rPr>
          <w:t>August 3, 2020</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Mask, Meadows?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breakthrough on federal unemployment insurance talks on Capitol Hill so far. More on the latest shortly.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this:</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enltrMnuchin &amp; Meadows after today's mtg, photo courtesy ? </w:t>
      </w:r>
      <w:hyperlink r:id="rId147" w:history="1">
        <w:r>
          <w:rPr>
            <w:rFonts w:ascii="arial" w:eastAsia="arial" w:hAnsi="arial" w:cs="arial"/>
            <w:b w:val="0"/>
            <w:i/>
            <w:strike w:val="0"/>
            <w:noProof w:val="0"/>
            <w:color w:val="0077CC"/>
            <w:position w:val="0"/>
            <w:sz w:val="20"/>
            <w:u w:val="single"/>
            <w:vertAlign w:val="baseline"/>
          </w:rPr>
          <w:t>@karoun</w:t>
        </w:r>
      </w:hyperlink>
      <w:r>
        <w:rPr>
          <w:rFonts w:ascii="arial" w:eastAsia="arial" w:hAnsi="arial" w:cs="arial"/>
          <w:b w:val="0"/>
          <w:i w:val="0"/>
          <w:strike w:val="0"/>
          <w:noProof w:val="0"/>
          <w:color w:val="000000"/>
          <w:position w:val="0"/>
          <w:sz w:val="20"/>
          <w:u w:val="none"/>
          <w:vertAlign w:val="baseline"/>
        </w:rPr>
        <w:t xml:space="preserve"> ? </w:t>
      </w:r>
      <w:hyperlink r:id="rId147" w:history="1">
        <w:r>
          <w:rPr>
            <w:rFonts w:ascii="arial" w:eastAsia="arial" w:hAnsi="arial" w:cs="arial"/>
            <w:b w:val="0"/>
            <w:i/>
            <w:strike w:val="0"/>
            <w:noProof w:val="0"/>
            <w:color w:val="0077CC"/>
            <w:position w:val="0"/>
            <w:sz w:val="20"/>
            <w:u w:val="single"/>
            <w:vertAlign w:val="baseline"/>
          </w:rPr>
          <w:t>pic.twitter.com/z0WW9we6Lf</w:t>
        </w:r>
      </w:hyperlink>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Erica Werner (@ericawerner) </w:t>
      </w:r>
      <w:hyperlink r:id="rId147" w:history="1">
        <w:r>
          <w:rPr>
            <w:rFonts w:ascii="arial" w:eastAsia="arial" w:hAnsi="arial" w:cs="arial"/>
            <w:b w:val="0"/>
            <w:i/>
            <w:strike w:val="0"/>
            <w:noProof w:val="0"/>
            <w:color w:val="0077CC"/>
            <w:position w:val="0"/>
            <w:sz w:val="20"/>
            <w:u w:val="single"/>
            <w:vertAlign w:val="baseline"/>
          </w:rPr>
          <w:t>August 3, 2020</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economy needs more stimulus and more masks, Fed policymakers say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economy, battered by a the new, worrying phase in the spread of Covid-19, needs increased government spending to tide over households and businesses and broader use of masks to better control the virus, several US central bankers said earlier today.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calls for increased government intervention came as US lawmakers and the White House resumed talks on a new government relief package, including a possible extension of unemployment benefits that expired on Friday. Two hours of talks in Washington this morning did not produce a deal.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months ago, when we did the first stimulus, we thought the economy faced a pothole and the stimulus put a plate over it so we could navigate. Now escalation of the virus may be making that pothole into a sinkhole and creating a need for a longer plate," Richmond Federal Reserve Bank president Thomas Barkin said in webcast remarks to the Northern Virginia Chamber of Commerce, Reuters writes.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"Quickly pulling away the support that consumers and businesses are receiving would be a pretty traumatic move for what's happening in the economy."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those sentiments, though in slightly different terms, were Dallas Federal Reserve Bank President Robert Kaplan and St. Louis Fed President James Bullard.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Kaplan pushed back on the notion that the extra $600 weekly benefits to the unemployed had made it harder for businesses to hire, while Bullard said earlier efforts to keep businesses and households whole through the crisis have paid off so far.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looked at a number of studies, we've done our own work: we don't see it as much in the data but I can tell you I'm hearing it from business people," Kaplan told Bloomberg TV earlier Monday when asked about whether the enhanced jobless aid was deterring people from returning to work.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may have made it hard for certain individual businesses to hire, it has helped create jobs, because it has helped bolster consumer spending, so the net effect still has probably been positive for the economy for employment."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Kaplan also said he did not agree with his colleague, Minneapolis Fed President Neel Kashkari, who at the weekend said he thought the US economy should shut back down again for four to six weeks to suppress spread of Covid-19.</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Kaplan said, universal mask-wearing could substantially mute transmission of the virus without a widespread lockdown. "I think we are going to have to learn to live with this virus. We are going to have to learn to re-engage in our daily activities but still control the virus," he said. "Widespread mask-wearing is essential to that."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Leading from the top. Federal Reserve Chairman Jerome Powell, wearing a face mask, testifies before the House of Representatives Financial Services Committee in June. Photograph: Reuters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House Intelligence Committee launched an investigation today into the Department of Homeland Security's intelligence office, including its actions in Portland, Oregon, and its involvement in other anti-racism protests across the country.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Lives Matter protesters in Portland, Oregon, yesterday. Photograph: Nathan Howard/Getty Images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reporting regarding the monitoring of peaceful protesters, creating and disseminating intelligence reports about journalists and protesters, and potential exploitation of electronic devices is deeply troubling," Committee Chairman Adam Schiff wrote in a letter to top DHS officials, Reuters reports.</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7" w:history="1">
        <w:r>
          <w:rPr>
            <w:rFonts w:ascii="arial" w:eastAsia="arial" w:hAnsi="arial" w:cs="arial"/>
            <w:b w:val="0"/>
            <w:i/>
            <w:strike w:val="0"/>
            <w:noProof w:val="0"/>
            <w:color w:val="0077CC"/>
            <w:position w:val="0"/>
            <w:sz w:val="20"/>
            <w:u w:val="single"/>
            <w:vertAlign w:val="baseline"/>
          </w:rPr>
          <w:t>Federal officers to pull out of Portland in a major reversal for Trump administration</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BST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battle between Donald Trump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Manhattan DA Cy Vance is quite the dust-up. And we're fewer than </w:t>
      </w:r>
      <w:hyperlink r:id="rId147" w:history="1">
        <w:r>
          <w:rPr>
            <w:rFonts w:ascii="arial" w:eastAsia="arial" w:hAnsi="arial" w:cs="arial"/>
            <w:b w:val="0"/>
            <w:i/>
            <w:strike w:val="0"/>
            <w:noProof w:val="0"/>
            <w:color w:val="0077CC"/>
            <w:position w:val="0"/>
            <w:sz w:val="20"/>
            <w:u w:val="single"/>
            <w:vertAlign w:val="baseline"/>
          </w:rPr>
          <w:t>100 days from the election</w:t>
        </w:r>
      </w:hyperlink>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reactions to the </w:t>
      </w:r>
      <w:hyperlink r:id="rId147" w:history="1">
        <w:r>
          <w:rPr>
            <w:rFonts w:ascii="arial" w:eastAsia="arial" w:hAnsi="arial" w:cs="arial"/>
            <w:b w:val="0"/>
            <w:i/>
            <w:strike w:val="0"/>
            <w:noProof w:val="0"/>
            <w:color w:val="0077CC"/>
            <w:position w:val="0"/>
            <w:sz w:val="20"/>
            <w:u w:val="single"/>
            <w:vertAlign w:val="baseline"/>
          </w:rPr>
          <w:t>news</w:t>
        </w:r>
      </w:hyperlink>
      <w:r>
        <w:rPr>
          <w:rFonts w:ascii="arial" w:eastAsia="arial" w:hAnsi="arial" w:cs="arial"/>
          <w:b w:val="0"/>
          <w:i w:val="0"/>
          <w:strike w:val="0"/>
          <w:noProof w:val="0"/>
          <w:color w:val="000000"/>
          <w:position w:val="0"/>
          <w:sz w:val="20"/>
          <w:u w:val="none"/>
          <w:vertAlign w:val="baseline"/>
        </w:rPr>
        <w:t xml:space="preserve"> earlier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prosecutors argue they are justified in seeking Trump's tax returns because of public reports of "extensive and protracted criminal conduct at the Trump Organization.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Attorney Vance is seeking eight years of the Republican president's personal and corporate tax records, AP reminds us.</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 one is above the law: "Every day that goes by is another day [Trump] effectively achieves the 'temporary absolute immunity'" from criminal investigation: Prosecutor seeking Trump's taxes cites probe of his business </w:t>
      </w:r>
      <w:hyperlink r:id="rId147" w:history="1">
        <w:r>
          <w:rPr>
            <w:rFonts w:ascii="arial" w:eastAsia="arial" w:hAnsi="arial" w:cs="arial"/>
            <w:b w:val="0"/>
            <w:i/>
            <w:strike w:val="0"/>
            <w:noProof w:val="0"/>
            <w:color w:val="0077CC"/>
            <w:position w:val="0"/>
            <w:sz w:val="20"/>
            <w:u w:val="single"/>
            <w:vertAlign w:val="baseline"/>
          </w:rPr>
          <w:t>https://t.co/WXpdWAWhEK</w:t>
        </w:r>
      </w:hyperlink>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Maya Wiley (@mayawiley) </w:t>
      </w:r>
      <w:hyperlink r:id="rId147" w:history="1">
        <w:r>
          <w:rPr>
            <w:rFonts w:ascii="arial" w:eastAsia="arial" w:hAnsi="arial" w:cs="arial"/>
            <w:b w:val="0"/>
            <w:i/>
            <w:strike w:val="0"/>
            <w:noProof w:val="0"/>
            <w:color w:val="0077CC"/>
            <w:position w:val="0"/>
            <w:sz w:val="20"/>
            <w:u w:val="single"/>
            <w:vertAlign w:val="baseline"/>
          </w:rPr>
          <w:t>August 3, 2020</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enltrAll the "law and order" folks are completely supportive of the Manhattan D.A.'s need for Trump's tax returns since he is under *active criminal investigation* for tax and insurance fraud, amirite?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Asha Rangappa (@AshaRangappa_) </w:t>
      </w:r>
      <w:hyperlink r:id="rId147" w:history="1">
        <w:r>
          <w:rPr>
            <w:rFonts w:ascii="arial" w:eastAsia="arial" w:hAnsi="arial" w:cs="arial"/>
            <w:b w:val="0"/>
            <w:i/>
            <w:strike w:val="0"/>
            <w:noProof w:val="0"/>
            <w:color w:val="0077CC"/>
            <w:position w:val="0"/>
            <w:sz w:val="20"/>
            <w:u w:val="single"/>
            <w:vertAlign w:val="baseline"/>
          </w:rPr>
          <w:t>August 3, 2020</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8.22pm BST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senate majority leader Harry Reid, a godfather of Democratic politics in Nevada, issued a blistering statement in response to Trump's attacks on the state's effort to expand vote-by-mail ahead of the November election.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no integrity and no scruples.  That's why he's lying about our state leaders and threatening a bogus lawsuit simply because Democrats made it easier for people to vote," Reid said. "His desperate tweets are the clearest sign he knows he's going to lose in November. Trump should be more focused on preventing more deaths from this global pandemic and ensuring our economy recovers."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 swing state, Nevada has become increasingly Democratic, a shift that is due in no small part to the "Reid Machine." Even in retirement, he has continued to help Democrats take control of the state at every level.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it elected the nation's first Latina senator. In 2018, Democrat Jacky Rosen ousted incumbent Republican senator Dean Heller, while Democrat Steve Sisolak won the governor's race, replacing a Republican who was term-limited.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US public health expert Anthony Fauci has again warned against re-opening schools in states where coronavirus cases are surging.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Fauci, the nation's top infectious disease expert in the nation, made the comments during a video conference on Monday with physicians and medical students at New Hampshire's Dartmouth-Hitchcock Medical Center, according to the Associated Press.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"default principle" should be to return children to school in the fall but insisting that "every child has to go back to school is not really realizing the fact that we have such a diversity of viral activity."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areas it may not be prudent to send children back to school until the outbreak is more contained, he explained.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on Monday told reporters that he does not always agree with Fauci, accusing him of changing his position on a travel ban from China and the efficacy of face masks. He added that the men have a good rapport and that he likes Fauci.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8.00pm BST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afternoon summary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another fascinating day in US political news and there's more to come, so do stay tuned.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what's been happening so far today:</w:t>
      </w:r>
    </w:p>
    <w:p>
      <w:pPr>
        <w:pStyle w:val="Normal17"/>
        <w:keepNext w:val="0"/>
        <w:numPr>
          <w:numId w:val="11"/>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prosecutors argue they are justified in seeking Trump's tax returns because of public reports of " extensive and protracted criminal conduct at the Trump Organization."</w:t>
      </w:r>
    </w:p>
    <w:p>
      <w:pPr>
        <w:pStyle w:val="Normal17"/>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threatens a ban on Tik Tok, the Chinese video-sharing social networking service owned by ByteDance of Beijing, unless company is purchased by 15 September.</w:t>
      </w:r>
    </w:p>
    <w:p>
      <w:pPr>
        <w:pStyle w:val="Normal17"/>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Barack Obama is revving up on the 2020 campaign trail, after his official, in-person chat with Joe Biden last week. Obama has just endorsed 118 Democrats in various races.</w:t>
      </w:r>
    </w:p>
    <w:p>
      <w:pPr>
        <w:pStyle w:val="Normal17"/>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Jersey US district court judge Esther Salasissued her first public statement in a video since a lawyer, known for posting anti-feminist screeds and who had trolled Salas with misogynist and racist messages, came to her New Jersey home and shot dead her son and wounded her husband. Salas called for greater protection for judges' personal details.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prosecutors argue they are justified in seeking Trump's tax returns because of public reports of "extensive and protracted criminal conduct at the Trump Organization."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Expanding on our earlier post, lawyers from the Manhattan district attorney's office argued that in court on Monday.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has more: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 District Attorney District Attorney Cyrus Vance is seeking eight years of the Republican president's personal and corporate tax records, but has disclosed little about what prompted him to request the records, other than part of the investigation is related to payoffs made to women to keep them quiet about alleged affairs with Trump.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court filing Monday, though, attorneys for Vance said Trump's arguments that the subpoena was too broad stemmed from "the false premise" that the probe was limited to so-called "hush-money" payments.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Court is already aware that this assertion is fatally undermined by undisputed information in the public record," Vance's lawyers wrote.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public reporting demonstrates that at the time the subpoena was issues "there were public allegations of possible criminal activity at Plaintiff's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County-based Trump Organization dating back over a decade."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reports describe transactions involving individual and corporate actors based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County, but whose conduct at times extended beyond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borders. This possible criminal activity occurred within the applicable statutes of limitations, particularly if the transactions involved a continuing pattern of conduct," the lawyers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lawyers urged Judge Victor Marrero to swiftly reject Trump's arguments, saying the baseless claims were threatening the investigation. Marrero, who ruled against Trump last year, has scheduled arguments to be fully submitted by mid-August.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day that goes by is another day Plaintiff effectively achieves the 'temporary absolute immunity' that was rejected by this Court, the Court of Appeals, and the Supreme Court,"  Vance's lawyers said.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7.06pm BST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threatens Tik Tok ban unless company is purchased by 15 September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just answered questions from reporters at the White House, expanding on his threat to ban Tik Tok, disagreeing with Fauci, and again promoting hydroxychloroquine, even as top administration officials acknowledge that there is no evidence the drug is an effective treatment for the virus.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a handful of questions on Monday afternoon, Trump said the social media platform Tik Tok must be sold to Microsoft or another company by 15 September or it will be shut down in US. He also said the Treasury should receive payment as a portion of any deal between the social media platform and a US company.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said that hydroxychloroquine was only "politically toxic" because he promoted it and noted that he took the drug with no side effects. He also never tested positive for the virus.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agree with Fauci on everything," Trump said when pressed on why he disagrees with the top infectious disease doctor on the efficacy hydroxychloroquine.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Pressed on why the US has so many deaths, Trump responded that the nation has done an "amazing job".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also claimed that he was "very involved" with the ongoing negotiations on Capitol Hill.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6.42pm BST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setting the bar a little low, but Trump gets a green bar for keeping his promise to say Merry Christmas instead of the more universal Happy Holidays.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a candidate, Trump said, "We're going to be saying Merry Christmas at every store. You can leave (happy holidays) at the corner." Retailers continue to use the phrase "Happy Holidays," but as president, Trump has stayed away from using the term. </w:t>
      </w:r>
      <w:hyperlink r:id="rId147" w:history="1">
        <w:r>
          <w:rPr>
            <w:rFonts w:ascii="arial" w:eastAsia="arial" w:hAnsi="arial" w:cs="arial"/>
            <w:b w:val="0"/>
            <w:i/>
            <w:strike w:val="0"/>
            <w:noProof w:val="0"/>
            <w:color w:val="0077CC"/>
            <w:position w:val="0"/>
            <w:sz w:val="20"/>
            <w:u w:val="single"/>
            <w:vertAlign w:val="baseline"/>
          </w:rPr>
          <w:t>https://t.co/bjEKQgsKTj</w:t>
        </w:r>
      </w:hyperlink>
      <w:r>
        <w:rPr>
          <w:rFonts w:ascii="arial" w:eastAsia="arial" w:hAnsi="arial" w:cs="arial"/>
          <w:b w:val="0"/>
          <w:i w:val="0"/>
          <w:strike w:val="0"/>
          <w:noProof w:val="0"/>
          <w:color w:val="000000"/>
          <w:position w:val="0"/>
          <w:sz w:val="20"/>
          <w:u w:val="none"/>
          <w:vertAlign w:val="baseline"/>
        </w:rPr>
        <w:t> </w:t>
      </w:r>
      <w:hyperlink r:id="rId147" w:history="1">
        <w:r>
          <w:rPr>
            <w:rFonts w:ascii="arial" w:eastAsia="arial" w:hAnsi="arial" w:cs="arial"/>
            <w:b w:val="0"/>
            <w:i/>
            <w:strike w:val="0"/>
            <w:noProof w:val="0"/>
            <w:color w:val="0077CC"/>
            <w:position w:val="0"/>
            <w:sz w:val="20"/>
            <w:u w:val="single"/>
            <w:vertAlign w:val="baseline"/>
          </w:rPr>
          <w:t>pic.twitter.com/PPND4DUGPV</w:t>
        </w:r>
      </w:hyperlink>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PolitiFact (@PolitiFact) </w:t>
      </w:r>
      <w:hyperlink r:id="rId147" w:history="1">
        <w:r>
          <w:rPr>
            <w:rFonts w:ascii="arial" w:eastAsia="arial" w:hAnsi="arial" w:cs="arial"/>
            <w:b w:val="0"/>
            <w:i/>
            <w:strike w:val="0"/>
            <w:noProof w:val="0"/>
            <w:color w:val="0077CC"/>
            <w:position w:val="0"/>
            <w:sz w:val="20"/>
            <w:u w:val="single"/>
            <w:vertAlign w:val="baseline"/>
          </w:rPr>
          <w:t>August 3, 2020</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Filing suggests Manhattan DA is investigating Trump and his company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new federal court filing, the Manhattan district attorney's office suggested for the first time that it is investigating Trump and his company for possible fraud, </w:t>
      </w:r>
      <w:hyperlink r:id="rId147" w:history="1">
        <w:r>
          <w:rPr>
            <w:rFonts w:ascii="arial" w:eastAsia="arial" w:hAnsi="arial" w:cs="arial"/>
            <w:b w:val="0"/>
            <w:i/>
            <w:strike w:val="0"/>
            <w:noProof w:val="0"/>
            <w:color w:val="0077CC"/>
            <w:position w:val="0"/>
            <w:sz w:val="20"/>
            <w:u w:val="single"/>
            <w:vertAlign w:val="baseline"/>
          </w:rPr>
          <w:t xml:space="preserve">the </w:t>
        </w:r>
      </w:hyperlink>
      <w:hyperlink r:id="rId147" w:history="1">
        <w:r>
          <w:rPr>
            <w:rFonts w:ascii="arial" w:eastAsia="arial" w:hAnsi="arial" w:cs="arial"/>
            <w:b/>
            <w:i/>
            <w:strike w:val="0"/>
            <w:noProof w:val="0"/>
            <w:color w:val="0077CC"/>
            <w:position w:val="0"/>
            <w:sz w:val="20"/>
            <w:u w:val="single"/>
            <w:vertAlign w:val="baseline"/>
          </w:rPr>
          <w:t>New York</w:t>
        </w:r>
      </w:hyperlink>
      <w:hyperlink r:id="rId147" w:history="1">
        <w:r>
          <w:rPr>
            <w:rFonts w:ascii="arial" w:eastAsia="arial" w:hAnsi="arial" w:cs="arial"/>
            <w:b w:val="0"/>
            <w:i/>
            <w:strike w:val="0"/>
            <w:noProof w:val="0"/>
            <w:color w:val="0077CC"/>
            <w:position w:val="0"/>
            <w:sz w:val="20"/>
            <w:u w:val="single"/>
            <w:vertAlign w:val="baseline"/>
          </w:rPr>
          <w:t xml:space="preserve"> Times is reporting</w:t>
        </w:r>
      </w:hyperlink>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Times: "The office of the district attorney, Cyrus Vance, made the disclosure in a new federal court filing arguing Mr. Trump should have to comply with its subpoena seeking eight years of his personal and corporate tax returns. Mr. Trump has asked a judge to declare the subpoena invalid.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prosecutors did not directly identify the focus of their inquiry but said that "undisputed" news reports last year about Mr. Trump's business practices make it clear that the office had a legal basis for the subpoena."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tory </w:t>
      </w:r>
      <w:hyperlink r:id="rId14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6.57pm BST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Democrats are escalating their investigation into the firing of Steve Linick, who led office of the inspector general at the State Department, issuing four subpoenas for top aides to Secretary of State Mike Pompeo.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suddenly fired Linick in May at the urging of Pompeo .  At the time, Democrats announced an investigation into the firing, saying it "may be an act of illegal retaliation."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House Democrats have subpoenaed four top aides to Secretary POMPEO, citing resistance to appearing for depositions about the firing of inspector general Steve LINICK.</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Kyle Cheney (@kyledcheney) </w:t>
      </w:r>
      <w:hyperlink r:id="rId147" w:history="1">
        <w:r>
          <w:rPr>
            <w:rFonts w:ascii="arial" w:eastAsia="arial" w:hAnsi="arial" w:cs="arial"/>
            <w:b w:val="0"/>
            <w:i/>
            <w:strike w:val="0"/>
            <w:noProof w:val="0"/>
            <w:color w:val="0077CC"/>
            <w:position w:val="0"/>
            <w:sz w:val="20"/>
            <w:u w:val="single"/>
            <w:vertAlign w:val="baseline"/>
          </w:rPr>
          <w:t>August 3, 2020</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say Linick had been conducing an investigation that examined whether Pompeo and his wife improperly used government resources, which the secretary of state has repeatedly denied. Pompeo recently called Linick a "bad actor" who wasn't fulfilling the role of inspector general.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department has long resisted oversight by Congress, including, Democrats say, their requests for interviews.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from Politico </w:t>
      </w:r>
      <w:hyperlink r:id="rId14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5.54pm BST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anniversary of the El Paso massacre, Biden has renewed his call for Americans to stand up to the "forces of white supremacy" and "the plague of gun violence" that have traumatized the nation.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three-and-a-half-minute video statement marking the occasion, Biden said the gunman chose El Paso because "it is a city defined by its diversity - a city that celebrates its rich Hispanic heritage and its close friendship with the people of Ciudad Juarez."</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gunman thought his hatred of Latinos and immigrants would prove more powerful than the culture and vibrancy of these communities strengthened by their connection," Biden said. "He was wrong."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makes plea for gun control in a video statement on the one year anniversary of the El Paso massacre.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continued: "This anniversary is a moment to re-summon the purpose we felt one year ago - and to recommit to the battle for the soul of this nation - a battle against the forces of white supremacy that are part of the very foundations of our nation - but which this president has encouraged and emboldened,  a battle against the spread of hatred's poisonous ideas in every form."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called for banning "weapons of war" and holding gun manufacturers accountable.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remarks, Biden shared lessons from his own experience losing his family members, first his daughter and wife in a car accident, and decades later, his eldest son to cancer.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will come when the memory of your loved one brings a smile to your lips before it brings a tear to your eye,"  he said, repeating a maxim he has used over the years. "That day will come. My prayer for you is that it comes to you sooner rather than later. But it will come."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campaign believes his empathy is one of his greatest strengths against a president who struggled to express sympathy for the death of nearly 150,000 Americans and the financial hardships facing countless more in the wake of the coronavirus pandemic.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not yet issued a statement.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endorses 118 Democrats running in 2020     Obama endorses 118 Democrats running in 2020. Photograph: Elijah Nouvelage/Reuters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on Monday announced a first wave of endorsements to support Democrats running for federal, statewide and state legislative offices.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proud to endorse this diverse and hopeful collection of thoughtful, empathetic, and highly qualified Democrats,"  Obama said. "Together, these candidates will help us redeem our country's promise by sticking up for working people, restoring fairness and opportunity to our system, and fighting for the good of all Americans-not just those at the top. They make me optimistic not just about our party's chances in November, but about our country's future long after that. So  if you're in one of their districts or states, make sure you vote for them this fall. And if you can, vote early-by mail or in person.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list includes 118 candidates in 17 states.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them were five Senate candidates including Sara Gideon, who is challenging Senator Susan Collins  in Maine and Jaime Harrison, who is challenging Senator Lindsey Graham  in South Carolina. He endorsed a number of House freshman who defeated Republicans in 2018 and are in competitive races to keep their seats, including Virginia congresswoman Elaine Luria and Abigail Spanberger,  New Jersey congresswoman Mikie Sherrill, and South Carolina congressman  Joe Cunningham.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backed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upstarts Jamaal Bowman, who unseated Eliot Engel, a 16-term incumbent, to win the Democratic nomination, and Mondaire Jones, who won an open seat and is poised to be one of the first openly gay, Black members of Congress.</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proud to endorse this diverse and hopeful collection of thoughtful, empathetic, and highly qualified Democrats. If you're in one of their districts or states, make sure you vote for them this fall. And if you can, vote early-by mail or in person.  </w:t>
      </w:r>
      <w:hyperlink r:id="rId147" w:history="1">
        <w:r>
          <w:rPr>
            <w:rFonts w:ascii="arial" w:eastAsia="arial" w:hAnsi="arial" w:cs="arial"/>
            <w:b w:val="0"/>
            <w:i/>
            <w:strike w:val="0"/>
            <w:noProof w:val="0"/>
            <w:color w:val="0077CC"/>
            <w:position w:val="0"/>
            <w:sz w:val="20"/>
            <w:u w:val="single"/>
            <w:vertAlign w:val="baseline"/>
          </w:rPr>
          <w:t>https://t.co/PSm3Rf3wkF</w:t>
        </w:r>
      </w:hyperlink>
      <w:r>
        <w:rPr>
          <w:rFonts w:ascii="arial" w:eastAsia="arial" w:hAnsi="arial" w:cs="arial"/>
          <w:b w:val="0"/>
          <w:i w:val="0"/>
          <w:strike w:val="0"/>
          <w:noProof w:val="0"/>
          <w:color w:val="000000"/>
          <w:position w:val="0"/>
          <w:sz w:val="20"/>
          <w:u w:val="none"/>
          <w:vertAlign w:val="baseline"/>
        </w:rPr>
        <w:t> </w:t>
      </w:r>
      <w:hyperlink r:id="rId147" w:history="1">
        <w:r>
          <w:rPr>
            <w:rFonts w:ascii="arial" w:eastAsia="arial" w:hAnsi="arial" w:cs="arial"/>
            <w:b w:val="0"/>
            <w:i/>
            <w:strike w:val="0"/>
            <w:noProof w:val="0"/>
            <w:color w:val="0077CC"/>
            <w:position w:val="0"/>
            <w:sz w:val="20"/>
            <w:u w:val="single"/>
            <w:vertAlign w:val="baseline"/>
          </w:rPr>
          <w:t>pic.twitter.com/7RXrJriBz8</w:t>
        </w:r>
      </w:hyperlink>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Barack Obama (@BarackObama) </w:t>
      </w:r>
      <w:hyperlink r:id="rId147" w:history="1">
        <w:r>
          <w:rPr>
            <w:rFonts w:ascii="arial" w:eastAsia="arial" w:hAnsi="arial" w:cs="arial"/>
            <w:b w:val="0"/>
            <w:i/>
            <w:strike w:val="0"/>
            <w:noProof w:val="0"/>
            <w:color w:val="0077CC"/>
            <w:position w:val="0"/>
            <w:sz w:val="20"/>
            <w:u w:val="single"/>
            <w:vertAlign w:val="baseline"/>
          </w:rPr>
          <w:t>August 3, 2020</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statement issued by Obama's office, the candidates were selected because their election met certain priorities: helping Democrats regain control of the US Senate and hold the House majority; advancing efforts to more fairly re-draw Congressional districts in 2021; supporting veterans of his campaigns or officials who worked in his administration; and promoting a "diverse, emerging leaders for this time".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excited to earn the endorsement of </w:t>
      </w:r>
      <w:hyperlink r:id="rId147" w:history="1">
        <w:r>
          <w:rPr>
            <w:rFonts w:ascii="arial" w:eastAsia="arial" w:hAnsi="arial" w:cs="arial"/>
            <w:b w:val="0"/>
            <w:i/>
            <w:strike w:val="0"/>
            <w:noProof w:val="0"/>
            <w:color w:val="0077CC"/>
            <w:position w:val="0"/>
            <w:sz w:val="20"/>
            <w:u w:val="single"/>
            <w:vertAlign w:val="baseline"/>
          </w:rPr>
          <w:t>@BarackObama</w:t>
        </w:r>
      </w:hyperlink>
      <w:r>
        <w:rPr>
          <w:rFonts w:ascii="arial" w:eastAsia="arial" w:hAnsi="arial" w:cs="arial"/>
          <w:b w:val="0"/>
          <w:i w:val="0"/>
          <w:strike w:val="0"/>
          <w:noProof w:val="0"/>
          <w:color w:val="000000"/>
          <w:position w:val="0"/>
          <w:sz w:val="20"/>
          <w:u w:val="none"/>
          <w:vertAlign w:val="baseline"/>
        </w:rPr>
        <w:t xml:space="preserve"> He understands firsthand the responsibility of public service &amp; what it means to bring people together. He knows that I work hard for the people of </w:t>
      </w:r>
      <w:hyperlink r:id="rId147" w:history="1">
        <w:r>
          <w:rPr>
            <w:rFonts w:ascii="arial" w:eastAsia="arial" w:hAnsi="arial" w:cs="arial"/>
            <w:b w:val="0"/>
            <w:i/>
            <w:strike w:val="0"/>
            <w:noProof w:val="0"/>
            <w:color w:val="0077CC"/>
            <w:position w:val="0"/>
            <w:sz w:val="20"/>
            <w:u w:val="single"/>
            <w:vertAlign w:val="baseline"/>
          </w:rPr>
          <w:t>#VA07</w:t>
        </w:r>
      </w:hyperlink>
      <w:r>
        <w:rPr>
          <w:rFonts w:ascii="arial" w:eastAsia="arial" w:hAnsi="arial" w:cs="arial"/>
          <w:b w:val="0"/>
          <w:i w:val="0"/>
          <w:strike w:val="0"/>
          <w:noProof w:val="0"/>
          <w:color w:val="000000"/>
          <w:position w:val="0"/>
          <w:sz w:val="20"/>
          <w:u w:val="none"/>
          <w:vertAlign w:val="baseline"/>
        </w:rPr>
        <w:t xml:space="preserve"> &amp; our country. I am grateful for his support as we head toward November. </w:t>
      </w:r>
      <w:hyperlink r:id="rId147" w:history="1">
        <w:r>
          <w:rPr>
            <w:rFonts w:ascii="arial" w:eastAsia="arial" w:hAnsi="arial" w:cs="arial"/>
            <w:b w:val="0"/>
            <w:i/>
            <w:strike w:val="0"/>
            <w:noProof w:val="0"/>
            <w:color w:val="0077CC"/>
            <w:position w:val="0"/>
            <w:sz w:val="20"/>
            <w:u w:val="single"/>
            <w:vertAlign w:val="baseline"/>
          </w:rPr>
          <w:t>pic.twitter.com/FJs6r41Uhl</w:t>
        </w:r>
      </w:hyperlink>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Abigail Spanberger (@SpanbergerVA07) </w:t>
      </w:r>
      <w:hyperlink r:id="rId147" w:history="1">
        <w:r>
          <w:rPr>
            <w:rFonts w:ascii="arial" w:eastAsia="arial" w:hAnsi="arial" w:cs="arial"/>
            <w:b w:val="0"/>
            <w:i/>
            <w:strike w:val="0"/>
            <w:noProof w:val="0"/>
            <w:color w:val="0077CC"/>
            <w:position w:val="0"/>
            <w:sz w:val="20"/>
            <w:u w:val="single"/>
            <w:vertAlign w:val="baseline"/>
          </w:rPr>
          <w:t>August 3, 2020</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Obama has introduced his endorsements in waves, and more are likely to follow.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is expected to become more involved in the campaign as the election nears. He remains one of the most popular figures in Democratic politics, and his endorsement of Joe Biden, his former vice president, helped boost the candidate's online presence.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Obama delivered a pointed repudiation of efforts to undermine voting rights and ballot access, assailing the Trump administration in a eulogy for civil rights leader John Lewis.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7" w:history="1">
        <w:r>
          <w:rPr>
            <w:rFonts w:ascii="arial" w:eastAsia="arial" w:hAnsi="arial" w:cs="arial"/>
            <w:b w:val="0"/>
            <w:i/>
            <w:strike w:val="0"/>
            <w:noProof w:val="0"/>
            <w:color w:val="0077CC"/>
            <w:position w:val="0"/>
            <w:sz w:val="20"/>
            <w:u w:val="single"/>
            <w:vertAlign w:val="baseline"/>
          </w:rPr>
          <w:t>Obama hails John Lewis as founding father of 'fuller, better' US in eulogy</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8.52pm BST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Nancy Pelosi doubled down on her criticism of Dr Deborah Birx on Monday, telling CNN that Birx has "enabled" Trump to spread misinformation on the virus.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have confidence in anyone who stands there while the president says, 'Swallow Lysol and it's going to cure your virus,'" she told CNN, joining the network from the US Capitol, where negotiations remain in a state of limbo.</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to be some responsibility. So, if the president is saying these things, who is advising him that this is okay and enabling that to happen while millions of people have died?" Pelosi said.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data tabulated by </w:t>
      </w:r>
      <w:hyperlink r:id="rId147" w:history="1">
        <w:r>
          <w:rPr>
            <w:rFonts w:ascii="arial" w:eastAsia="arial" w:hAnsi="arial" w:cs="arial"/>
            <w:b w:val="0"/>
            <w:i/>
            <w:strike w:val="0"/>
            <w:noProof w:val="0"/>
            <w:color w:val="0077CC"/>
            <w:position w:val="0"/>
            <w:sz w:val="20"/>
            <w:u w:val="single"/>
            <w:vertAlign w:val="baseline"/>
          </w:rPr>
          <w:t>Johns Hopkins</w:t>
        </w:r>
      </w:hyperlink>
      <w:r>
        <w:rPr>
          <w:rFonts w:ascii="arial" w:eastAsia="arial" w:hAnsi="arial" w:cs="arial"/>
          <w:b w:val="0"/>
          <w:i w:val="0"/>
          <w:strike w:val="0"/>
          <w:noProof w:val="0"/>
          <w:color w:val="000000"/>
          <w:position w:val="0"/>
          <w:sz w:val="20"/>
          <w:u w:val="none"/>
          <w:vertAlign w:val="baseline"/>
        </w:rPr>
        <w:t>, nearly 155,000 Americans have died from the coronavirus as of Monday morning.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Pelosi's comments come after Trump assailed her on Twitter as "crazy" and complained that she had "said horrible things" about Birx. In the tweet, he also appeared to criticize Birx for the first time publicly.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interview, Pelosi said Democrats are not willing to negotiate on the $600 unemployment benefit.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building is on fire and they are deciding how much water they want to have in the bucket. This is very important," she said. "Millions of people could have fallen into poverty without this $600."</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accused Republicans were being "so fussy" about anecdotal evidence of Americans not going back to work because they might earn more in unemployment and yet "so cavalier about big money going to companies that really shouldn't be having it."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7" w:history="1">
        <w:r>
          <w:rPr>
            <w:rFonts w:ascii="arial" w:eastAsia="arial" w:hAnsi="arial" w:cs="arial"/>
            <w:b w:val="0"/>
            <w:i/>
            <w:strike w:val="0"/>
            <w:noProof w:val="0"/>
            <w:color w:val="0077CC"/>
            <w:position w:val="0"/>
            <w:sz w:val="20"/>
            <w:u w:val="single"/>
            <w:vertAlign w:val="baseline"/>
          </w:rPr>
          <w:t>Covid-19 map of the US: latest cases state by state</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4.27pm BST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little motivational post for those struggling with the grim state of affairs on this Monday morning.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Wisconsin Supreme Court Justice Jill Karofsky has finished her 100-mile ultramarathon after being sworn in this weekend - mid-run!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now </w:t>
      </w:r>
      <w:hyperlink r:id="rId147" w:history="1">
        <w:r>
          <w:rPr>
            <w:rFonts w:ascii="arial" w:eastAsia="arial" w:hAnsi="arial" w:cs="arial"/>
            <w:b w:val="0"/>
            <w:i/>
            <w:strike w:val="0"/>
            <w:noProof w:val="0"/>
            <w:color w:val="0077CC"/>
            <w:position w:val="0"/>
            <w:sz w:val="20"/>
            <w:u w:val="single"/>
            <w:vertAlign w:val="baseline"/>
          </w:rPr>
          <w:t>@judgekarofsky</w:t>
        </w:r>
      </w:hyperlink>
      <w:r>
        <w:rPr>
          <w:rFonts w:ascii="arial" w:eastAsia="arial" w:hAnsi="arial" w:cs="arial"/>
          <w:b w:val="0"/>
          <w:i w:val="0"/>
          <w:strike w:val="0"/>
          <w:noProof w:val="0"/>
          <w:color w:val="000000"/>
          <w:position w:val="0"/>
          <w:sz w:val="20"/>
          <w:u w:val="none"/>
          <w:vertAlign w:val="baseline"/>
        </w:rPr>
        <w:t xml:space="preserve"> has been sworn in as the newest Wisconsin Supreme Court Justice. Karofsky is holding an outdoor swearing in ceremony 35 miles into a 100 mile run. </w:t>
      </w:r>
      <w:hyperlink r:id="rId147" w:history="1">
        <w:r>
          <w:rPr>
            <w:rFonts w:ascii="arial" w:eastAsia="arial" w:hAnsi="arial" w:cs="arial"/>
            <w:b w:val="0"/>
            <w:i/>
            <w:strike w:val="0"/>
            <w:noProof w:val="0"/>
            <w:color w:val="0077CC"/>
            <w:position w:val="0"/>
            <w:sz w:val="20"/>
            <w:u w:val="single"/>
            <w:vertAlign w:val="baseline"/>
          </w:rPr>
          <w:t>@SpectrumNews1WI</w:t>
        </w:r>
      </w:hyperlink>
      <w:r>
        <w:rPr>
          <w:rFonts w:ascii="arial" w:eastAsia="arial" w:hAnsi="arial" w:cs="arial"/>
          <w:b w:val="0"/>
          <w:i w:val="0"/>
          <w:strike w:val="0"/>
          <w:noProof w:val="0"/>
          <w:color w:val="000000"/>
          <w:position w:val="0"/>
          <w:sz w:val="20"/>
          <w:u w:val="none"/>
          <w:vertAlign w:val="baseline"/>
        </w:rPr>
        <w:t> </w:t>
      </w:r>
      <w:hyperlink r:id="rId147" w:history="1">
        <w:r>
          <w:rPr>
            <w:rFonts w:ascii="arial" w:eastAsia="arial" w:hAnsi="arial" w:cs="arial"/>
            <w:b w:val="0"/>
            <w:i/>
            <w:strike w:val="0"/>
            <w:noProof w:val="0"/>
            <w:color w:val="0077CC"/>
            <w:position w:val="0"/>
            <w:sz w:val="20"/>
            <w:u w:val="single"/>
            <w:vertAlign w:val="baseline"/>
          </w:rPr>
          <w:t>pic.twitter.com/pCZKyohE3E</w:t>
        </w:r>
      </w:hyperlink>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Jeffrey Dahdah (@jeff_dahdah) </w:t>
      </w:r>
      <w:hyperlink r:id="rId147" w:history="1">
        <w:r>
          <w:rPr>
            <w:rFonts w:ascii="arial" w:eastAsia="arial" w:hAnsi="arial" w:cs="arial"/>
            <w:b w:val="0"/>
            <w:i/>
            <w:strike w:val="0"/>
            <w:noProof w:val="0"/>
            <w:color w:val="0077CC"/>
            <w:position w:val="0"/>
            <w:sz w:val="20"/>
            <w:u w:val="single"/>
            <w:vertAlign w:val="baseline"/>
          </w:rPr>
          <w:t>August 1, 2020</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Karofsky finished the run on Sunday. It took the justice 34 hours to complete the course, which included an extra 3 miles at the end, after a closure on the route forced runners to clock three extra miles before reaching the finish line.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sworn in at the 35-mile marker on Saturday. State Supreme Court Justice Rebecca Dallet administered the oath of office in Basco, about 15 miles outside of Madison.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Karofsky narrowly defeated incumbent Daniel Kelly in the state's April election, a coup for liberal activists who feared the pandemic might dampen turnout. Her victory narrowed the court's conservative majority to 4-3.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enltr34 hours. ~103 miles. And ready for 10 years on the Wisconsin Supreme Court. </w:t>
      </w:r>
      <w:hyperlink r:id="rId147" w:history="1">
        <w:r>
          <w:rPr>
            <w:rFonts w:ascii="arial" w:eastAsia="arial" w:hAnsi="arial" w:cs="arial"/>
            <w:b w:val="0"/>
            <w:i/>
            <w:strike w:val="0"/>
            <w:noProof w:val="0"/>
            <w:color w:val="0077CC"/>
            <w:position w:val="0"/>
            <w:sz w:val="20"/>
            <w:u w:val="single"/>
            <w:vertAlign w:val="baseline"/>
          </w:rPr>
          <w:t>#AlwaysRunning</w:t>
        </w:r>
      </w:hyperlink>
      <w:r>
        <w:rPr>
          <w:rFonts w:ascii="arial" w:eastAsia="arial" w:hAnsi="arial" w:cs="arial"/>
          <w:b w:val="0"/>
          <w:i w:val="0"/>
          <w:strike w:val="0"/>
          <w:noProof w:val="0"/>
          <w:color w:val="000000"/>
          <w:position w:val="0"/>
          <w:sz w:val="20"/>
          <w:u w:val="none"/>
          <w:vertAlign w:val="baseline"/>
        </w:rPr>
        <w:t> </w:t>
      </w:r>
      <w:hyperlink r:id="rId147" w:history="1">
        <w:r>
          <w:rPr>
            <w:rFonts w:ascii="arial" w:eastAsia="arial" w:hAnsi="arial" w:cs="arial"/>
            <w:b w:val="0"/>
            <w:i/>
            <w:strike w:val="0"/>
            <w:noProof w:val="0"/>
            <w:color w:val="0077CC"/>
            <w:position w:val="0"/>
            <w:sz w:val="20"/>
            <w:u w:val="single"/>
            <w:vertAlign w:val="baseline"/>
          </w:rPr>
          <w:t>https://t.co/ScLigY1lpH</w:t>
        </w:r>
      </w:hyperlink>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Justice Jill Karofsky (@judgekarofsky) </w:t>
      </w:r>
      <w:hyperlink r:id="rId147" w:history="1">
        <w:r>
          <w:rPr>
            <w:rFonts w:ascii="arial" w:eastAsia="arial" w:hAnsi="arial" w:cs="arial"/>
            <w:b w:val="0"/>
            <w:i/>
            <w:strike w:val="0"/>
            <w:noProof w:val="0"/>
            <w:color w:val="0077CC"/>
            <w:position w:val="0"/>
            <w:sz w:val="20"/>
            <w:u w:val="single"/>
            <w:vertAlign w:val="baseline"/>
          </w:rPr>
          <w:t>August 2, 2020</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 hours. ~103 miles. And ready for 10 years on the Wisconsin Supreme Court," she tweeted on Sunday.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4.10pm BST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Randomized Covid-19 testing will reportedly begin across the executive complex.</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"Failure to report to testing will be considered a refusal to test," according to an email sent to staff on Monday morning, Politico reported.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White House staff received an email this morning notifying them of random Covid-19 testing beginning today across the executive complex. Per the email, "Failure to report to testing will be considered a refusal to test."</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Gabby Orr (@GabbyOrr_) </w:t>
      </w:r>
      <w:hyperlink r:id="rId147" w:history="1">
        <w:r>
          <w:rPr>
            <w:rFonts w:ascii="arial" w:eastAsia="arial" w:hAnsi="arial" w:cs="arial"/>
            <w:b w:val="0"/>
            <w:i/>
            <w:strike w:val="0"/>
            <w:noProof w:val="0"/>
            <w:color w:val="0077CC"/>
            <w:position w:val="0"/>
            <w:sz w:val="20"/>
            <w:u w:val="single"/>
            <w:vertAlign w:val="baseline"/>
          </w:rPr>
          <w:t>August 3, 2020</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atwitter this morning, airing his usually stream of mixed-caps and all-caps grievances against political enemies, real and perceived.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latest missile about the coronavirus pandemic, Trump attacked two of the nation's most prominent female leaders responsible for navigating the coronavirus pandemic: House Speaker Nancy Pelosi and Dr Deborah Birx, who leads the White House's coronavirus task force.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tweet, Trump said Birx "took the bait &amp; hit us," apparently referring to her comment that the virus was "extraordinarily" widespread in the US, an unusually grim assessment for Birx. In a vague exclamation, Trump added: "Pathetic!"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 Crazy Nancy Pelosi said horrible things about Dr. Deborah Birx, going after her because she was too positive on the very good job we are doing on combatting the China Virus, including Vaccines &amp; Therapeutics. In order to counter Nancy, Deborah took the bait &amp; hit us. Pathetic!</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47" w:history="1">
        <w:r>
          <w:rPr>
            <w:rFonts w:ascii="arial" w:eastAsia="arial" w:hAnsi="arial" w:cs="arial"/>
            <w:b w:val="0"/>
            <w:i/>
            <w:strike w:val="0"/>
            <w:noProof w:val="0"/>
            <w:color w:val="0077CC"/>
            <w:position w:val="0"/>
            <w:sz w:val="20"/>
            <w:u w:val="single"/>
            <w:vertAlign w:val="baseline"/>
          </w:rPr>
          <w:t>August 3, 2020</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context, Pelosi on Sunday told ABC's This Week that she no longer had confidence in Birx, who has forcefully defended the White House's handling of the pandemic despite its failure to contain the rapidly-spreading contagion.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said Trump had spread disinformation about the virus and that Birx was his "appointee." As such, she said, "I don't have confidence there, no."</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Birx, responding to the criticism in interview on CNN's State of the Union, said: "I have never been called Pollyanna-ish or non-scientific or non-data-driven, and I will stake my 40-year career on those fundamental principles of utilizing data to really implement better programs to save more lives."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same interview, Birx warned that the US had entered a new phase of the pandemic and sounded the alarm that the virus was far more widespread than it had been earlier this year, when the outbreaks were concentrated in a few urban centers.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are seeing today is different from March and April," she said. " It is extraordinarily widespread. It's into the rural as equal urban areas."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pandemic Trump has ignored, dismissed and disparaged the medical professionals and public health experts around him. He has sparred most prominently with Dr Anthony Fauci, the nation's top infectious disease expert, who has won the nation's trust with his frank assessments.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congressional hearing last week, Facui told lawmakers that the US had seen more cases than many European nations because it had only shut down a fraction of its economy, which depended largely on the state or locality.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"Wrong!" Trump said, sharing a video of the exchange. He added: "We have more cases because we have tested far more than any other country, 60,000,000. If we tested less, there would be less cases."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statement is illogical. If there were fewer tests, there would not be fewer cases of Covid-19. There would only be fewer confirmed cases of the virus. Public health officials have said that the high rate of positive tests is an indication that far more Americans have been infected than are being tested.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once again said the quiet part out loud.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reacting to a decision by Nevada state lawmakers to allow mail in ballots to be sent to all active voters ahead of the November election, Trump said the legislation "made it impossible for Republicans to win the state".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an illegal late night coup, Nevada's clubhouse Governor made it impossible for Republicans to win the state. Post Office could never handle the Traffic of Mail-In Votes without preparation. Using Covid to steal the state. See you in Court! </w:t>
      </w:r>
      <w:hyperlink r:id="rId147" w:history="1">
        <w:r>
          <w:rPr>
            <w:rFonts w:ascii="arial" w:eastAsia="arial" w:hAnsi="arial" w:cs="arial"/>
            <w:b w:val="0"/>
            <w:i/>
            <w:strike w:val="0"/>
            <w:noProof w:val="0"/>
            <w:color w:val="0077CC"/>
            <w:position w:val="0"/>
            <w:sz w:val="20"/>
            <w:u w:val="single"/>
            <w:vertAlign w:val="baseline"/>
          </w:rPr>
          <w:t>https://t.co/cNSPINgCY7</w:t>
        </w:r>
      </w:hyperlink>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J. Trump (@realDonaldTrump) </w:t>
      </w:r>
      <w:hyperlink r:id="rId147" w:history="1">
        <w:r>
          <w:rPr>
            <w:rFonts w:ascii="arial" w:eastAsia="arial" w:hAnsi="arial" w:cs="arial"/>
            <w:b w:val="0"/>
            <w:i/>
            <w:strike w:val="0"/>
            <w:noProof w:val="0"/>
            <w:color w:val="0077CC"/>
            <w:position w:val="0"/>
            <w:sz w:val="20"/>
            <w:u w:val="single"/>
            <w:vertAlign w:val="baseline"/>
          </w:rPr>
          <w:t>August 3, 2020</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night, Nevada state lawmakers approved a measure that would automatically send voters mail ballots ahead of the November election in light of safety concerns due to the coronavirus pandemic.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now goes to governor Steve Sisolak, a Democrat, who is expected to sign it. Nevada will join seven states, including California and Vermont, which have already moved to adopt automatic mail ballot policies, according to the AP.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claims by Trump and Republicans that vote by mail risks compromising the integrity of the election result,  Nevada's secretary of state, Barbara Cegavske, told lawmakers last week that she wasn't aware of any fraud occurring the June primary, during which the state mailed voters absentee ballots and only opened a handful of polling places.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are challenging attempts to expand vote by mail in court. In a tweet on Sunday, Trump </w:t>
      </w:r>
      <w:hyperlink r:id="rId147"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the effort "outrageous" and said it must be met with "immediate litigation."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BST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congresswoman Veronica Escobar, who represents El Paso, has released a statement on the one year anniversary of what was the deadliest attack on Hispanics in the US in modern history.</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posting her statement in full, including the names of the 23 victims killed. I encourage everyone to </w:t>
      </w:r>
      <w:hyperlink r:id="rId147" w:history="1">
        <w:r>
          <w:rPr>
            <w:rFonts w:ascii="arial" w:eastAsia="arial" w:hAnsi="arial" w:cs="arial"/>
            <w:b w:val="0"/>
            <w:i/>
            <w:strike w:val="0"/>
            <w:noProof w:val="0"/>
            <w:color w:val="0077CC"/>
            <w:position w:val="0"/>
            <w:sz w:val="20"/>
            <w:u w:val="single"/>
            <w:vertAlign w:val="baseline"/>
          </w:rPr>
          <w:t>read our piece</w:t>
        </w:r>
      </w:hyperlink>
      <w:r>
        <w:rPr>
          <w:rFonts w:ascii="arial" w:eastAsia="arial" w:hAnsi="arial" w:cs="arial"/>
          <w:b w:val="0"/>
          <w:i w:val="0"/>
          <w:strike w:val="0"/>
          <w:noProof w:val="0"/>
          <w:color w:val="000000"/>
          <w:position w:val="0"/>
          <w:sz w:val="20"/>
          <w:u w:val="none"/>
          <w:vertAlign w:val="baseline"/>
        </w:rPr>
        <w:t xml:space="preserve"> by Claudia Tristán, who spoke to the congresswoman.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year ago, our community and the nation were shocked and heartbroken by the horrific act of domestic terrorism fueled by racism and xenophobia that killed 23 beautiful souls, injured 22, and devastated all of us.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will be painful for El Pasoans, especially for the survivors and the loved ones of those who were killed, but as we grieve and heal together apart,  we must continue to face hate with love and confront xenophobia by treating the stranger with dignity and hospitality.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Paso families have the right to live free from fear, and I will continue to honor the victims and survivors with action; fighting to end the gun violence and hate epidemics that plague our nation."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memory of André Pablo Anchondo, Jordan Kae Anchondo, Arturo Benavides, Jorge Calvillo Garcia, Leonardo Campos Jr., Maribel Hernandez-Loya, Adolfo Cerros Hernández, Sara Esther Regalado Monreal, Guillermo "Coach Memo" Garcia, Angelina Silva Englisbee, Maria Muñoz Flores, Raul Estrada Flores, Gerhard Alexander Hoffmann, David Alvah Johnson, Luis Alfonso Juarez, Maria Eugenia Legarreta Rothe, Ivan Manzano, Gloria Irma Marquez, Elsa L. Mendoza, Margie Reckard, Javier Amir Rodriguez, Teresa Trinidad Sanchez Guerra and Juan De Dios Velazquez.</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Lauren Gambino in Washington, taking over for Martin.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keeping on eye on Capitol Hill, where negotiations over a new coronavirus relief package appear at a standstill.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Trump's campaign has unloaded a new series of ads attacking Biden as a Trojan horse for the progressive left. It's a hard sell: Biden won the primary by running decidedly to the center of his progressive rivals. </w:t>
      </w:r>
    </w:p>
    <w:p>
      <w:pPr>
        <w:pStyle w:val="Normal17"/>
        <w:keepNext w:val="0"/>
        <w:spacing w:before="240" w:after="0" w:line="260" w:lineRule="atLeast"/>
        <w:ind w:left="0" w:right="0" w:firstLine="0"/>
        <w:jc w:val="both"/>
      </w:pPr>
      <w:hyperlink r:id="rId147" w:history="1">
        <w:r>
          <w:rPr>
            <w:rFonts w:ascii="arial" w:eastAsia="arial" w:hAnsi="arial" w:cs="arial"/>
            <w:b w:val="0"/>
            <w:i/>
            <w:strike w:val="0"/>
            <w:color w:val="0077CC"/>
            <w:sz w:val="20"/>
            <w:u w:val="single"/>
            <w:vertAlign w:val="baseline"/>
          </w:rPr>
          <w:t>One ad</w:t>
        </w:r>
      </w:hyperlink>
      <w:r>
        <w:rPr>
          <w:rFonts w:ascii="arial" w:eastAsia="arial" w:hAnsi="arial" w:cs="arial"/>
          <w:b w:val="0"/>
          <w:i w:val="0"/>
          <w:strike w:val="0"/>
          <w:noProof w:val="0"/>
          <w:color w:val="000000"/>
          <w:position w:val="0"/>
          <w:sz w:val="20"/>
          <w:u w:val="none"/>
          <w:vertAlign w:val="baseline"/>
        </w:rPr>
        <w:t xml:space="preserve"> features a woman sitting on a bed in a dimly lit room holding a series of posters while ominous music plays. The woman, a mother of four, doesn't speak and one placard explains why: "I'm afraid to say this out loud..." The other cards accuse Biden of wanting to raise taxes, deliver amnesty to undocumented Americans and embracing the far-left.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Fox News this morning, his newly installed campaign manager Bill Stepien said: "In that ad, you see exactly what a Joe Biden administration will bring to America."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enltrCampaign Manager </w:t>
      </w:r>
      <w:hyperlink r:id="rId147" w:history="1">
        <w:r>
          <w:rPr>
            <w:rFonts w:ascii="arial" w:eastAsia="arial" w:hAnsi="arial" w:cs="arial"/>
            <w:b w:val="0"/>
            <w:i/>
            <w:strike w:val="0"/>
            <w:noProof w:val="0"/>
            <w:color w:val="0077CC"/>
            <w:position w:val="0"/>
            <w:sz w:val="20"/>
            <w:u w:val="single"/>
            <w:vertAlign w:val="baseline"/>
          </w:rPr>
          <w:t>@BillStepien</w:t>
        </w:r>
      </w:hyperlink>
      <w:r>
        <w:rPr>
          <w:rFonts w:ascii="arial" w:eastAsia="arial" w:hAnsi="arial" w:cs="arial"/>
          <w:b w:val="0"/>
          <w:i w:val="0"/>
          <w:strike w:val="0"/>
          <w:noProof w:val="0"/>
          <w:color w:val="000000"/>
          <w:position w:val="0"/>
          <w:sz w:val="20"/>
          <w:u w:val="none"/>
          <w:vertAlign w:val="baseline"/>
        </w:rPr>
        <w:t xml:space="preserve"> : Joe Biden is "an empty vessel of the Radical Left" </w:t>
      </w:r>
      <w:hyperlink r:id="rId147" w:history="1">
        <w:r>
          <w:rPr>
            <w:rFonts w:ascii="arial" w:eastAsia="arial" w:hAnsi="arial" w:cs="arial"/>
            <w:b w:val="0"/>
            <w:i/>
            <w:strike w:val="0"/>
            <w:noProof w:val="0"/>
            <w:color w:val="0077CC"/>
            <w:position w:val="0"/>
            <w:sz w:val="20"/>
            <w:u w:val="single"/>
            <w:vertAlign w:val="baseline"/>
          </w:rPr>
          <w:t>pic.twitter.com/zxREmywTjM</w:t>
        </w:r>
      </w:hyperlink>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Trump (Text TRUMP to 88022) (@TeamTrump) </w:t>
      </w:r>
      <w:hyperlink r:id="rId147" w:history="1">
        <w:r>
          <w:rPr>
            <w:rFonts w:ascii="arial" w:eastAsia="arial" w:hAnsi="arial" w:cs="arial"/>
            <w:b w:val="0"/>
            <w:i/>
            <w:strike w:val="0"/>
            <w:noProof w:val="0"/>
            <w:color w:val="0077CC"/>
            <w:position w:val="0"/>
            <w:sz w:val="20"/>
            <w:u w:val="single"/>
            <w:vertAlign w:val="baseline"/>
          </w:rPr>
          <w:t>August 3, 2020</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struggled to "define" Biden, branding him with various nicknames, Sleepy Joe, among them. He's mocked Biden's mental faculties, accused him of being "soft" on China and a socialist in disguise, while warning that a Biden presidency would usher in a wave of crime and eliminate the suburbs. All of the attacks, mostly false, have not helped Trump distract from his failure to contain the coronavirus, which is still spreading rapidly in states throughout the south and the west.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Biden campaign his back, noting that many of the claims in the new Trump campaign ads are categorically false. Biden does not want to defund the police nor does he want to "eliminate" the suburbs, where voters are abandoning Republicans.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people know Joe Biden. And after seven consecutive months of failed leadership during the worst public health crisis in generations, they know that our nation's capacity to join the rest of the world in beating back COVID-19 has been crippled by one overriding burden: Donald Trump," said campaign spokesman Andrew Bates. " That's why the Trump campaign is locked in a sad and pathetic cycle of bimonthly, shambolic message 'resets' - all of which are based on the same recycled lies that voters have seen through countless times before."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Esther Salas releases emotional video message about shooting of her son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ago, my life as I knew it changed in an instant. And my family will never be the same. A madman, who I believe was targeting me because of my position as a federal judge, came to my house.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begins </w:t>
      </w:r>
      <w:hyperlink r:id="rId147" w:history="1">
        <w:r>
          <w:rPr>
            <w:rFonts w:ascii="arial" w:eastAsia="arial" w:hAnsi="arial" w:cs="arial"/>
            <w:b w:val="0"/>
            <w:i/>
            <w:strike w:val="0"/>
            <w:noProof w:val="0"/>
            <w:color w:val="0077CC"/>
            <w:position w:val="0"/>
            <w:sz w:val="20"/>
            <w:u w:val="single"/>
            <w:vertAlign w:val="baseline"/>
          </w:rPr>
          <w:t>an incredibly powerful video statement</w:t>
        </w:r>
      </w:hyperlink>
      <w:r>
        <w:rPr>
          <w:rFonts w:ascii="arial" w:eastAsia="arial" w:hAnsi="arial" w:cs="arial"/>
          <w:b w:val="0"/>
          <w:i w:val="0"/>
          <w:strike w:val="0"/>
          <w:noProof w:val="0"/>
          <w:color w:val="000000"/>
          <w:position w:val="0"/>
          <w:sz w:val="20"/>
          <w:u w:val="none"/>
          <w:vertAlign w:val="baseline"/>
        </w:rPr>
        <w:t xml:space="preserve"> released this morning by Judge Esther Salas, recalling the 19 July shooting at her house which killed her son and injured her husband.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voice breaking with emotion at times, in the very raw nine minute video Salas describes how 20 year old Daniel was shot by the caller to their home, in what is believed to have been a targeted attack. Roy Den Hollander, later found dead by suicide, attacked her family while posing as a FedEx driver.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Jersey federal judge uses the message to call for more protection for people in her position, saying: "I am begging those who are in power to do something. For my family, the threat was real and the free flow of information from the Internet allowed this sick and depraved human being to find all our personal information and target us."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5.50pm BST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Domenico Montanaro has a piece over at NPR looking at </w:t>
      </w:r>
      <w:hyperlink r:id="rId147" w:history="1">
        <w:r>
          <w:rPr>
            <w:rFonts w:ascii="arial" w:eastAsia="arial" w:hAnsi="arial" w:cs="arial"/>
            <w:b w:val="0"/>
            <w:i/>
            <w:strike w:val="0"/>
            <w:noProof w:val="0"/>
            <w:color w:val="0077CC"/>
            <w:position w:val="0"/>
            <w:sz w:val="20"/>
            <w:u w:val="single"/>
            <w:vertAlign w:val="baseline"/>
          </w:rPr>
          <w:t>the latest polling for November</w:t>
        </w:r>
      </w:hyperlink>
      <w:r>
        <w:rPr>
          <w:rFonts w:ascii="arial" w:eastAsia="arial" w:hAnsi="arial" w:cs="arial"/>
          <w:b w:val="0"/>
          <w:i w:val="0"/>
          <w:strike w:val="0"/>
          <w:noProof w:val="0"/>
          <w:color w:val="000000"/>
          <w:position w:val="0"/>
          <w:sz w:val="20"/>
          <w:u w:val="none"/>
          <w:vertAlign w:val="baseline"/>
        </w:rPr>
        <w:t xml:space="preserve"> with a blistering opening: "It's hard to believe that the hole president Trump dug for himself could get deeper, but it has."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Montanaro says: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record and widening majority of Americans disapprove of the job he's doing when it comes to handling the coronavirus pandemic; he gets poor scores on race relations; he's seen a suburban erosion despite efforts to win over suburban voters with fear; and all that has led to a worsened outlook for Trump against Democrat Joe Biden in the presidential election. As a result, in the past month and a half, the latest NPR analysis of the Electoral College has several states shifting in Biden's favor, and he now has a 297-170 advantage over Trump with exactly three months to go until Election Day.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shift is that Pennsylvania, New Hampshire, Nevada and Florida - that's 59 electoral college votes between them - have moved from toss-up territory into leaning towards the Democrats.</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147" w:history="1">
        <w:r>
          <w:rPr>
            <w:rFonts w:ascii="arial" w:eastAsia="arial" w:hAnsi="arial" w:cs="arial"/>
            <w:b w:val="0"/>
            <w:i/>
            <w:strike w:val="0"/>
            <w:noProof w:val="0"/>
            <w:color w:val="0077CC"/>
            <w:position w:val="0"/>
            <w:sz w:val="20"/>
            <w:u w:val="single"/>
            <w:vertAlign w:val="baseline"/>
          </w:rPr>
          <w:t>NPR - 2020 Electoral Map Ratings: Trump Slides, Biden Advantage Expands Over 270 Votes</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mentioned earlier about Republicans being keen to use Joe Biden 's VP pick as an attack line, and senior advisor to the Trump campaign Jason Miller was doing just that last night, trying to ramp up the stakes by describing the choice as "his political living will"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already said he's going to be a transition candidate on to the next generation. He's refused to say that he would run for a second term, so it really does matter who is picked" Miller told Fox News on Sunday.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as the Trump angle often is, to try to link Biden with what Miller described as "the radical left-wing mob" of the Democratic party, naming Bernie Sanders, Alexandria Ocasio-Cortez and Ilhan Omar as the "power centre" of a potential Biden presidency.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BST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Continued concerns about the health of Ruth Bader Ginsburg have reignited the discussion around what happens around appointments to the Supreme Court during an election year. </w:t>
      </w:r>
      <w:hyperlink r:id="rId147" w:history="1">
        <w:r>
          <w:rPr>
            <w:rFonts w:ascii="arial" w:eastAsia="arial" w:hAnsi="arial" w:cs="arial"/>
            <w:b w:val="0"/>
            <w:i/>
            <w:strike w:val="0"/>
            <w:noProof w:val="0"/>
            <w:color w:val="0077CC"/>
            <w:position w:val="0"/>
            <w:sz w:val="20"/>
            <w:u w:val="single"/>
            <w:vertAlign w:val="baseline"/>
          </w:rPr>
          <w:t>Sahil Kapur has been looking at this for NBC News this morning</w:t>
        </w:r>
      </w:hyperlink>
      <w:r>
        <w:rPr>
          <w:rFonts w:ascii="arial" w:eastAsia="arial" w:hAnsi="arial" w:cs="arial"/>
          <w:b w:val="0"/>
          <w:i w:val="0"/>
          <w:strike w:val="0"/>
          <w:noProof w:val="0"/>
          <w:color w:val="000000"/>
          <w:position w:val="0"/>
          <w:sz w:val="20"/>
          <w:u w:val="none"/>
          <w:vertAlign w:val="baseline"/>
        </w:rPr>
        <w:t>, and quoting some combative Democratic Party words over the prospect of there being a tussle over appointments in what are potentially the last months of the current administration.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Tim Kaine is quoted as saying "We knew basically they [Republicans] were lying in 2016, when they said, 'Oh, we can't do this because it's an election year.' We knew they didn't want to do it because it was President Obama."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News say they have had sight of a document from the the Democratic National Committee promising "structural court reforms to increase transparency and accountability."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said the party wouldn't rule out adding seats to the high court in the future if the Republicans attempt to stack it in their favour. "If they show that they're unwilling to respect precedent, rules and history, then they can't feign surprise when others talk about using a statutory option that we have that's fully constitutional in our availability."</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147" w:history="1">
        <w:r>
          <w:rPr>
            <w:rFonts w:ascii="arial" w:eastAsia="arial" w:hAnsi="arial" w:cs="arial"/>
            <w:b w:val="0"/>
            <w:i/>
            <w:strike w:val="0"/>
            <w:noProof w:val="0"/>
            <w:color w:val="0077CC"/>
            <w:position w:val="0"/>
            <w:sz w:val="20"/>
            <w:u w:val="single"/>
            <w:vertAlign w:val="baseline"/>
          </w:rPr>
          <w:t>NBC News - Democrats warn GOP: Don't fill a Supreme Court vacancy in 2020 or we'll retaliate</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anniversary of the mass shooting that killed 23 people last year in the Texas border town of El Paso. Claudia Tristán has been there for us as the Hispanic community remembers the tragic loss of life, and the impact of the attack.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on it still pains people in El Paso that race was allegedly a leading motive for the suspect, who survived and is now awaiting trial on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which he denies. The shooting was crushing. But also infuriating, firstly because El Paso had become one of the cities caught up in Donald Trump's battle against migrants and asylum seekers crossing the border into the US, drawing negative attention. Secondly, because key figures ignored the racial element of the attack.</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147" w:history="1">
        <w:r>
          <w:rPr>
            <w:rFonts w:ascii="arial" w:eastAsia="arial" w:hAnsi="arial" w:cs="arial"/>
            <w:b w:val="0"/>
            <w:i/>
            <w:strike w:val="0"/>
            <w:noProof w:val="0"/>
            <w:color w:val="0077CC"/>
            <w:position w:val="0"/>
            <w:sz w:val="20"/>
            <w:u w:val="single"/>
            <w:vertAlign w:val="baseline"/>
          </w:rPr>
          <w:t>'It was fueled by hate and bigotry': one year on from the El Paso shootin g</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BST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timetable may have slipped a little, but we are expecting Joe Biden to announce his VP pick possibly as soon as this week, maybe next week - and </w:t>
      </w:r>
      <w:hyperlink r:id="rId147" w:history="1">
        <w:r>
          <w:rPr>
            <w:rFonts w:ascii="arial" w:eastAsia="arial" w:hAnsi="arial" w:cs="arial"/>
            <w:b w:val="0"/>
            <w:i/>
            <w:strike w:val="0"/>
            <w:noProof w:val="0"/>
            <w:color w:val="0077CC"/>
            <w:position w:val="0"/>
            <w:sz w:val="20"/>
            <w:u w:val="single"/>
            <w:vertAlign w:val="baseline"/>
          </w:rPr>
          <w:t>Annie Linskey has written about the situation for the Washington Post this morning</w:t>
        </w:r>
      </w:hyperlink>
      <w:r>
        <w:rPr>
          <w:rFonts w:ascii="arial" w:eastAsia="arial" w:hAnsi="arial" w:cs="arial"/>
          <w:b w:val="0"/>
          <w:i w:val="0"/>
          <w:strike w:val="0"/>
          <w:noProof w:val="0"/>
          <w:color w:val="000000"/>
          <w:position w:val="0"/>
          <w:sz w:val="20"/>
          <w:u w:val="none"/>
          <w:vertAlign w:val="baseline"/>
        </w:rPr>
        <w: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fascinating piece looking at how the wide field and lengthy selection process has, as she puts it, allowed "Trump's campaign an opening to dig up dirt and launch attacks on potential rivals."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 to pick a woman, and the growing expectation that in the light of the Black Lives Matter movement's domination of the political agenda this summer it should be a woman of color, has put the spotlight on a series of high-profile Democratic women, and not always in a positive way.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Linskey quotes Donna Brazile, a former interim chair of the Democratic National Committee, saying "It's been relentless. It's been unfortunate. But I must say it's been predictable. It's extremely disappointing, because many of these attacks... are being made by Democratic men who should know better. I would hope that in this selection process, we are mindful that Black women - and women of color - deserve respect."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Linskey writes: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increasing nastiness is fueled by a sense, even among Biden's closest advisers, that Biden is entering the final phase of the search without a clear favorite. Rather than a traditional "shortlist" of three candidates, people close to the process expect him to interview five or six finalists for the position.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people interviewed said the delay has intensified currents, many of them sexist, that have been swirling for weeks. The resulting backbiting risks inflaming divisions within the party that complicated the 2016 campaign - but that Biden has worked to coalesce since locking down the nomination in the spring.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Linskey observes, the decision will make history by potentially installing the first female vice president, and putting her in pole position to run for president in 2024 should Biden win and, as expected, not bid for a second term due to his age.</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147" w:history="1">
        <w:r>
          <w:rPr>
            <w:rFonts w:ascii="arial" w:eastAsia="arial" w:hAnsi="arial" w:cs="arial"/>
            <w:b w:val="0"/>
            <w:i/>
            <w:strike w:val="0"/>
            <w:noProof w:val="0"/>
            <w:color w:val="0077CC"/>
            <w:position w:val="0"/>
            <w:sz w:val="20"/>
            <w:u w:val="single"/>
            <w:vertAlign w:val="baseline"/>
          </w:rPr>
          <w:t>Washington Post - Biden's delay in choosing a running mate intensifies jockeying between potential picks</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BST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pandemic may have disrupted campaigning for November's election, and it has also had an impact on activist groups trying to raise awareness in the US of the climate emergency gripping the planet. The US is currently experiencing the two extremes of </w:t>
      </w:r>
      <w:hyperlink r:id="rId147" w:history="1">
        <w:r>
          <w:rPr>
            <w:rFonts w:ascii="arial" w:eastAsia="arial" w:hAnsi="arial" w:cs="arial"/>
            <w:b w:val="0"/>
            <w:i/>
            <w:strike w:val="0"/>
            <w:noProof w:val="0"/>
            <w:color w:val="0077CC"/>
            <w:position w:val="0"/>
            <w:sz w:val="20"/>
            <w:u w:val="single"/>
            <w:vertAlign w:val="baseline"/>
          </w:rPr>
          <w:t>Hurricane Isaias on the east coast</w:t>
        </w:r>
      </w:hyperlink>
      <w:r>
        <w:rPr>
          <w:rFonts w:ascii="arial" w:eastAsia="arial" w:hAnsi="arial" w:cs="arial"/>
          <w:b w:val="0"/>
          <w:i w:val="0"/>
          <w:strike w:val="0"/>
          <w:noProof w:val="0"/>
          <w:color w:val="000000"/>
          <w:position w:val="0"/>
          <w:sz w:val="20"/>
          <w:u w:val="none"/>
          <w:vertAlign w:val="baseline"/>
        </w:rPr>
        <w:t xml:space="preserve">, and </w:t>
      </w:r>
      <w:hyperlink r:id="rId147" w:history="1">
        <w:r>
          <w:rPr>
            <w:rFonts w:ascii="arial" w:eastAsia="arial" w:hAnsi="arial" w:cs="arial"/>
            <w:b w:val="0"/>
            <w:i/>
            <w:strike w:val="0"/>
            <w:noProof w:val="0"/>
            <w:color w:val="0077CC"/>
            <w:position w:val="0"/>
            <w:sz w:val="20"/>
            <w:u w:val="single"/>
            <w:vertAlign w:val="baseline"/>
          </w:rPr>
          <w:t>raging wildfires on the west coast</w:t>
        </w:r>
      </w:hyperlink>
      <w:r>
        <w:rPr>
          <w:rFonts w:ascii="arial" w:eastAsia="arial" w:hAnsi="arial" w:cs="arial"/>
          <w:b w:val="0"/>
          <w:i w:val="0"/>
          <w:strike w:val="0"/>
          <w:noProof w:val="0"/>
          <w:color w:val="000000"/>
          <w:position w:val="0"/>
          <w:sz w:val="20"/>
          <w:u w:val="none"/>
          <w:vertAlign w:val="baseline"/>
        </w:rPr>
        <w: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Aratani has written for us today about how young activists are adapting their tactics to get the message across during a pandemic and at a time when the Black Lives Matter protest movements have heightened awareness of racial injustices.</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it here:  </w:t>
      </w:r>
      <w:hyperlink r:id="rId147" w:history="1">
        <w:r>
          <w:rPr>
            <w:rFonts w:ascii="arial" w:eastAsia="arial" w:hAnsi="arial" w:cs="arial"/>
            <w:b w:val="0"/>
            <w:i/>
            <w:strike w:val="0"/>
            <w:noProof w:val="0"/>
            <w:color w:val="0077CC"/>
            <w:position w:val="0"/>
            <w:sz w:val="20"/>
            <w:u w:val="single"/>
            <w:vertAlign w:val="baseline"/>
          </w:rPr>
          <w:t>With big rallies cancelled, young climate activists are adapting election tactics</w:t>
        </w:r>
      </w:hyperlink>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7" w:history="1">
        <w:r>
          <w:rPr>
            <w:rFonts w:ascii="arial" w:eastAsia="arial" w:hAnsi="arial" w:cs="arial"/>
            <w:b w:val="0"/>
            <w:i/>
            <w:strike w:val="0"/>
            <w:noProof w:val="0"/>
            <w:color w:val="0077CC"/>
            <w:position w:val="0"/>
            <w:sz w:val="20"/>
            <w:u w:val="single"/>
            <w:vertAlign w:val="baseline"/>
          </w:rPr>
          <w:t>With big rallies cancelled, young climate activists are adapting election tactics</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Auction site Moments In Time has been generating a lot of publicity this morning about the planned sale of a hand-written letter from civil rights icon Rosa Parks which mentions Rev. Martin Luther King Jr in the course of 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Priced at $54,000, the letter, dated 6 October 1981, was sent to a Mr. Kessler more than a decade after King's assassination.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admired and respected him as a truly great man committed and dedicated to freedom, peace and equality for all oppressed humanity," Parks writes about King in the letter. "He was a leader of the masses in Montgomery, Alabama and the nation."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auction house claims that it is rare to find a hand-written letter from Parks, and even rarer for it to directly mention King. Parks passed away in 2005.</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Somewhat awkwardly, however, the website is advertising it alongside what it claims is the only known jointly signed photo of Adolf Hitler and Benito Mussolini, which feels rather ill-at-ease next to the mentions of civil rights activists Parks and King.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Moments In Time website advertising Rosa Parks' letter alongside a signed photograph of Adolf Hitler Photograph: Moments In Time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&amp; Taylor, one of America's oldest department stores, files for bankruptcy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company that the coronavirus bailout measures could be coming too late for is Lord &amp; Taylor, one of America's oldest department stores, which has filed for bankruptcy.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Mannequins remain in the windowsill of a closed Lord and Taylor department retail clothing store at the Wisconsin Place shopping center earlier this year Photograph: Tom Brenner/Reuters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47" w:history="1">
        <w:r>
          <w:rPr>
            <w:rFonts w:ascii="arial" w:eastAsia="arial" w:hAnsi="arial" w:cs="arial"/>
            <w:b w:val="0"/>
            <w:i/>
            <w:strike w:val="0"/>
            <w:noProof w:val="0"/>
            <w:color w:val="0077CC"/>
            <w:position w:val="0"/>
            <w:sz w:val="20"/>
            <w:u w:val="single"/>
            <w:vertAlign w:val="baseline"/>
          </w:rPr>
          <w:t>an announcement on its website</w:t>
        </w:r>
      </w:hyperlink>
      <w:r>
        <w:rPr>
          <w:rFonts w:ascii="arial" w:eastAsia="arial" w:hAnsi="arial" w:cs="arial"/>
          <w:b w:val="0"/>
          <w:i w:val="0"/>
          <w:strike w:val="0"/>
          <w:noProof w:val="0"/>
          <w:color w:val="000000"/>
          <w:position w:val="0"/>
          <w:sz w:val="20"/>
          <w:u w:val="none"/>
          <w:vertAlign w:val="baseline"/>
        </w:rPr>
        <w:t xml:space="preserve"> the company said it was looking for a new owner.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Established in 1826, Lord &amp; Taylor has long been a trailblazing brand. We are America's oldest department store, the first to offer personal shopping, the first to open a branch store - and the first to have a female president. Today, we announced our search for a new owner who believes in our legacy and values. Part of our announcement also includes filing for Chapter 11 protection to overcome the unprecedented strain the Covid-19 pandemic has placed on our business. This strategy is part of our fierce commitment to preserve a nearly 200-year-old brand that has served local communities and loyal customers for generations.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retailers, the Associated Press reports, Lord &amp; Taylor was already struggling with the shift to online shopping even before the pandemic struck. Last year, it sold its flagship building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Fifth Avenue after more than a century in the 11-story building.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people have switched to working at home, brands that sell clothes targeted at offices workers have had a particularly hard time. As of July 23, roughly 40 retailers, including big and small companies, had filed for Chapter 11 bankruptcy so far this year. That exceeds the number of retail bankruptcies for all of last year. About two dozen of them have sought bankruptcy protection since the pandemic started.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 grinding negotiations on a huge Covid-19 relief bill are set to resume, reports Andrew Taylor in Washington for the Associated Press. The path forward, though, promises to be a challenge.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Trump administration team and top Democrats reported some progress over the weekend, even as they highlighted their differences.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lapse of the $600-per-week supplemental Covid-19 jobless benefit and the beginning of school season are only highlighting the urgency, and several more days of talks are expected.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is said to be seeking opportunities to boost the perceived personal impact of Donald Trump, like sending another round of $1,200 stimulus payments and extending the supplemental jobless benefit and partial eviction ban.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speaker Nancy Pelosi is looking for money for state and local governments, unemployment benefits and food aid.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Appearances by the principal negotiators on Sunday's news shows featured continued political shots by White House chief of staff Mark Meadows at Pelosi for turning down a one-week extension of the $600 benefit in talks last week. He spent much of his time on CBS' Face The Nation attacking her for opposing a piecemeal approach. She is insisting on a complete package.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Areas of agreement already include the $1,200 direct payment and changes to the Paycheck Protection Program to permit especially hard-hit businesses to obtain another loan under generous forgiveness terms.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terms and structure of the unemployment benefit remains a huge sticking point, negotiators said Sunday, and Meadows hasn't made any concessions on the almost $1 trillion Pelosi wants for state and local governments grappling with pandemic-related revenue losses.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still have a long ways to go," Meadows said, adding, "I'm not optimistic that there will be a solution in the very near term."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 said she'd consider reducing the $600 benefit for states with lower unemployment rates. Republicans want to cut the benefit to encourage beneficiaries to return to work and say it is bad policy since it pays many jobless people more money than they made at their previous jobs. Another sticking point is that Republicans want to give more school aid to systems that are restarting with in-school learning, even as Dr. Deborah Birx, Trump's top coronavirus adviser, cautioned that schools in areas with spikes in cases should delay reopening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areas where we have this widespread case increase, we need to stop the cases, and then we can talk about safely reopening," Birx said on This Week.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BST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welcome to our live coverage of US politics, the Black Lives Matter protest movement and the coronavirus crisis for today</w:t>
      </w:r>
    </w:p>
    <w:p>
      <w:pPr>
        <w:pStyle w:val="Normal17"/>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recorded just under 50,000 new cases of coronavirus yesterday, the lowest daily figure since 5 July. There were 478 deaths reported. The numbers are heading in the right direction, but Sunday's figures are usually lower for logistical reasons - some jurisdictions do not report numbers at all. 5 July was also a Sunday, coming during the holiday weekend</w:t>
      </w:r>
    </w:p>
    <w:p>
      <w:pPr>
        <w:pStyle w:val="Normal17"/>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July was the worst month of the coronavirus pandemic so far for many countries. The US reported a record 1.87 million cases in July, according to the Johns Hopkins University tracker, more than twice the figure for the previous record month. US infections account for more than a quarter of the global total</w:t>
      </w:r>
    </w:p>
    <w:p>
      <w:pPr>
        <w:pStyle w:val="Normal17"/>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investigation has shown that anti-abortion centers received at least $4m from US coronavirus bailout funds. The future of the coronavirus bailout remains gridlocked on Capitol Hill, with negotiations proving fruitless over the weekend</w:t>
      </w:r>
    </w:p>
    <w:p>
      <w:pPr>
        <w:pStyle w:val="Normal17"/>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TikTok story is moving, with some blunt Chinese reaction to the repeated threats from the Trump administration to ban the app from US phones</w:t>
      </w:r>
    </w:p>
    <w:p>
      <w:pPr>
        <w:pStyle w:val="Normal17"/>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statue of Hannah Duston in New England is attracting a backlash. It depicts her holding a hatchet in one hand and a fistful of scalps in the other</w:t>
      </w:r>
    </w:p>
    <w:p>
      <w:pPr>
        <w:pStyle w:val="Normal17"/>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President Donald Trump is signing an executive order this morning about hiring American in the tech sector and has lunch with vice president Mike Pence. Joe Biden is attending a virtual fundraiser</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around for a couple of hours - you get in touch with me at </w:t>
      </w:r>
      <w:hyperlink r:id="rId147" w:history="1">
        <w:r>
          <w:rPr>
            <w:rFonts w:ascii="arial" w:eastAsia="arial" w:hAnsi="arial" w:cs="arial"/>
            <w:b w:val="0"/>
            <w:i/>
            <w:strike w:val="0"/>
            <w:noProof w:val="0"/>
            <w:color w:val="0077CC"/>
            <w:position w:val="0"/>
            <w:sz w:val="20"/>
            <w:u w:val="single"/>
            <w:vertAlign w:val="baseline"/>
          </w:rPr>
          <w:t>martin.belam@theguardian.com</w:t>
        </w:r>
      </w:hyperlink>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2020</w:t>
      </w:r>
    </w:p>
    <w:p>
      <w:pPr>
        <w:pStyle w:val="Normal17"/>
      </w:pPr>
    </w:p>
    <w:p>
      <w:pPr>
        <w:pStyle w:val="Normal17"/>
        <w:ind w:left="200"/>
        <w:sectPr>
          <w:type w:val="continuous"/>
          <w:pgMar w:top="840" w:right="1000" w:bottom="840" w:left="1000" w:header="400" w:footer="400"/>
          <w:pgNumType w:fmt="decimal"/>
          <w:cols w:space="720"/>
        </w:sectPr>
      </w:pPr>
      <w:r>
        <w:br/>
      </w:r>
      <w:r>
        <w:pict>
          <v:line id="_x0000_s108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48"/>
          <w:headerReference w:type="default" r:id="rId149"/>
          <w:footerReference w:type="even" r:id="rId150"/>
          <w:footerReference w:type="default" r:id="rId151"/>
          <w:headerReference w:type="first" r:id="rId152"/>
          <w:footerReference w:type="first" r:id="rId153"/>
          <w:pgSz w:w="12240" w:h="15840"/>
          <w:pgMar w:top="840" w:right="1000" w:bottom="840" w:left="1000" w:header="400" w:footer="400"/>
          <w:pgNumType w:fmt="decimal"/>
          <w:cols w:space="720"/>
          <w:titlePg w:val="0"/>
        </w:sectPr>
      </w:pPr>
    </w:p>
    <w:p>
      <w:pPr>
        <w:pStyle w:val="Normal18"/>
      </w:pPr>
    </w:p>
    <w:p>
      <w:pPr>
        <w:pStyle w:val="Normal18"/>
      </w:pPr>
      <w:r>
        <w:pict>
          <v:shape id="_x0000_i1085" type="#_x0000_t75" alt="LexisNexis®" style="width:147.75pt;height:30pt">
            <v:imagedata r:id="rId17" o:title=""/>
          </v:shape>
        </w:pict>
      </w:r>
      <w:r>
        <w:cr/>
      </w:r>
    </w:p>
    <w:p>
      <w:pPr>
        <w:pStyle w:val="Heading116"/>
        <w:keepNext w:val="0"/>
        <w:spacing w:after="200" w:line="340" w:lineRule="atLeast"/>
        <w:ind w:left="0" w:right="0" w:firstLine="0"/>
        <w:jc w:val="center"/>
      </w:pPr>
      <w:hyperlink r:id="rId154" w:history="1">
        <w:r>
          <w:rPr>
            <w:rFonts w:ascii="arial" w:eastAsia="arial" w:hAnsi="arial" w:cs="arial"/>
            <w:b/>
            <w:i/>
            <w:strike w:val="0"/>
            <w:color w:val="0077CC"/>
            <w:sz w:val="28"/>
            <w:u w:val="single"/>
            <w:vertAlign w:val="baseline"/>
          </w:rPr>
          <w:t>President Trump May Send Feds To Chicago; St. Louis Couple Charged; Portland Protests; China Forcing Uyghur Muslims To Make Face Masks; Chinese Officials Reject Claims of Uyghur Rights Abuses; Participation And Preparation For A COVID-19 Vaccine; Polls Show Coronavirus Impact On Presidential Contest</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FOX NEWS @ NIGHT 11:00 PM EST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2020 Monday</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Bream, Kevin Corke, Trace Gallagher, Bryan Llenas, Brit Hume, Gillian Turner, Deroy Murdock, Jacqui Heinrich</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Eric Schmitt, Lawrence Ganti, Stella Sexton</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6"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INGRAHAM, FOX NEWS HOST: That's all the time we have tonight. Shannon Bream and the "FOX NEWS @ NIGHT" team have all the details. They take it from here, Shannon.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BREAM, FOX NEWS ANCHOR: All right, Monday. Happy Monday to you, Laura. Great to see you.</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Happy Monday. Great to see you.</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And we will pick it up from here. Thank you with a Fox News alert.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authorities double down from Portland to Chicago to Atlanta telling federal law enforcement to get out of their cities, even as 18 Chicago officers were hospitalized after being ambushed on Friday night. And then another violent weekend of shootings and deaths there.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 Louis, a local prosecutor going a step further, filing charges against a couple who says they were trying to protect themselves with legally owned firearms from a mob they claimed was threatening their home. You're going to hear from the Missouri Attorney General in just a minute.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he's getting directly involved in the case. And we're digging into why local officials are rejecting outside help amid soaring crime and sometimes violent riots.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stick around tonight for part one of our special series, weathering the summer storm. Amid this challenging year, we are celebrating the good. And tonight, we'll introduce you to some folks doing amazing things on the frontlines of Operation Warp Speed, the rush to find a vaccine for COVID- 19.</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FOX NEWS @ NIGHT, I'm Shannon Bream in Washington.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 tonight with White House correspondent Kevin Corke. Hey, Kevin.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CORKE, FOX NEWS CHANNEL WHITE HOUSE CORRESPONDENT: Evening, Shannon. The President, as you know, has already sent in federal agents to help some cities deal with ongoing violence, but his warning today that he might soon expand that effort, well, that has some mayors very upset.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CORKE: From coast to coast, the violence has metastasized.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Portland, Denver to Chicago. And with a number of major cities still under siege, President Trump today pledged to expand his use of federal agents to help quell the violence.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PRESIDENT OF THE UNITED STATES: Well, I'm going to do something, that I can tell you, because we're not going to let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 Chicago, and Philadelphia, Detroit, and Baltimore, and all of these -- Oakland is a mess. We're not going to let this happening in our country.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In Chicago, the situation is especially dire, for years, the Windy City has been beset by violence. Brutality on full display Friday, as an organized group attacked, injured dozens of Chicago police officers. All in a weekend that saw 41 shooting incidents, 63 victims and 12 murders.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instead of welcoming help, some cities are asking the Fed to butt 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Mayor Bill de Blasio, tweeted, we've seen the chaos secret police are creating in Portland. We won't let it happen 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Oakland's Police Department said in a statement, they hadn't requested federal assistance to address crowd management within our city.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Chicago's Mayor sounded skeptical.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LORI LIGHTFOOT, MAYOR OF CHICAGO: We don't need federal agents without any insignia taking people off the street and holding them, I think, unlawfully.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Also today, the President announced the resumption of regular coronavirus briefings, beginning tomorrow. It'll mark the first time since April that the President himself will take part.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revival, by the way, comes amid a sharp rise in COVID-19 cases across the nation with just 105 days to go until the 2020 election.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It's amazing when you think about how soon we will be electing the president or re-electing the president. Live coverage, by the way, that briefing right here on Fox News tomorrow at 5:00 p.m. Eastern Time. Also, here in Washington tomorrow.</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continues its negotiation with Democrats over on Capitol Hill on a new coronavirus relief package. The Treasury Secretary, Steven Mnuchin, will meet with House Speaker Nancy Pelosi, Senate Minority Leader Chuck Schumer, as well, as continuing conversations with Democrats and Republicans for that matter, as the White House looks for a pathway forward to help so many Americans in need. Shannon?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very curious about those briefings starting up again tomorrow, which version we'll get, will it be mostly president? Will we hear from Fauci, Birx? What's it going to be?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as you said, tune in tomorrow, right here on Fox. Post can watch it tomorrow afternoon. Thank you, Kevin.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You bet.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It appears there is no end in sight to more than seven weeks of nightly protests in Portland. Officers clearing a crowd of demonstrators from in front of the federal courthouse there on Sunday night, after fireworks were launched at the building.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three Democrat in the House comparing federal officers there to Nazis.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JAMES CLYBURN (D-SC): Mr. Attorney General seemed to be doing everything they possibly can to impose Gestapo activities in local communities.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Chief breaking news correspondent, Trace Gallagher, has the latest from our West Coast newsroom. Good evening, Trace.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TRACE GALLAGHER, FOX NEWS CHANNEL CHIEF BREAKING NEWS CORRESPONDENT: Shannon, good evening.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almost two months running, Portland has been the scene of violent protests, and the end does not appear near.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Portland Police declared a riot when the demonstrators broke through the front door of the Portland Police Association building and started a fire inside. They also taunted police and vandalized police cars.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Sunday, when protesters started climbing and pulling down the fence around the federal courthouse in downtown Portland, and were dispersed with tear gas by federal law enforcement agents, the Portland mayor turned the tables, immediately blaming months of unrest on President Trump. Here's the mayor followed by the president, watch.</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WHEELER, MAYOR OF PORTLAND: Well, the President has a complete misunderstanding of cause and effect. What's happening here is we have dozens, if not hundreds, of federal troops descending upon our city. And what they're doing is they are sharply escalating the situation. Their presence here is actually leading to more violence and more vandalism.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They were ripping down for 51 days, ripping down that city, destroyed the city, looting it. The level of corruption and what was going on there is incredible. And then the governor comes out, we don't need any help.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And while many legal analysts say the Portland protest should be handled by Portland authorities and not federal agents, Acting Homeland Security Secretary, Chad Wolf, says he's not asking permission.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 WOLF, ACTING HOMELAND SECURITY SECRETARY: Don't need invitations by the state, state mayors or state governors to do our job. We're going to do that, whether they like us there or not.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And while the wider media narrative continues to maintain that the ongoing Portland protests are mostly peaceful, a quick check of arrest records would show daily assaults on both police and property. Shannon.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Trace Gallagher on the West Coast, thank you.</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armed couples seen outside -- last month, tonight, facing felony weapons charges. Circuit attorney, Kimberly Gardner, they're saying quote, "Today, my office filed charges against Mark and Patricia McCloskey following an incident involving peaceful, unarmed protesters on June 28th. It is illegal to wave weapons in a threatening manner at those participating in non-violent protest. And while we are fortunate this situation did not escalate into deadly force, this type of conduct is unacceptable and St. Louis."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McCloskey telling Tucker Carlson tonight, he's no fan of Gardner's conduct either.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MCCLOSKEY, ST. LOUIS HOMEOWNER: The circuit attorney has apparently decided that her job as a prosecutor isn't to keep us safe from criminals, but to keep the criminals safe from us. It's a bizarre upside-down world.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a little irritated by this process until today. Now I'm just flat out pissed off. I mean, this is -- this has gotten to be outrageous.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tonight, Missouri Attorney General Eric Schmitt is getting directly involved in the case. He joins us live to explain Mr. Attorney General. Good to have you with us.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SCHMITT, ATTORNEY GENERAL OF MISSOURI: Good to be 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You're the top law enforcement officer and enforcer there in Missouri. What can you do involving this local prosecutor? She says, listen, there is a law against waving these weapons in quote, threatening manner. Why'd you get involved?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SCHMITT: Well, the truth of the matter is this is nothing more than a political prosecution brought by St. Louis Prosecutor, Kim Gardner. The right to self-defense is deeply rooted in our Constitution. It's a fundamental right. It actually predates our Constitution. The founders knew how important it was. It's a God-given right. It can't be taken away or given to us by government. It's something it's unalienable.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it's in our Constitution. It's in the Second Amendment. It's in the Missouri Constitution. It's in our statutes. Missouri has a -- has a Castle Doctrine, a lot like a lot of other states, but Missouri's is very expansive. It gives broad authority to individuals to protect their lives, the lives of their family members, their homes and their property. And it's important to recognize this was on a private street.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at a time when their calls to defund the police at a time with skyrocketing violent crime rates, including in here, Missouri and in St. Louis, we've got a prosecutor now targeting individuals for exercising their fundamental rights under the under -- the under the Second Amendment. And so, enough is enough. The law is very clear. It's time as the state's chief law enforcement officer to step in. So we're entering the case and we're seeking to have this case dismissed, not just for the McCloskeys, but for every Missourian whose rights are threatened by a rogue prosecutor who seeks to punish people for exercising their fundamental right to self- defense.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let's talk about the two different sides reacting on Twitter, one of the places that has become sort of a public square. We have a congressman, Lance Gooden, tweeting this, "The protesters referenced in these charges broke down an iron gate and threatened the McCloskeys well trespassing on private property. They were not peaceful. This political stunt isn't miscarriage of justice."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from the left, Toure, tweeting this. "Just as I suspected, the McCloskeys, the St. Louis buffoons who pointed guns at BLM protesters were indeed breaking the law. "Felony, unlawful use of a weapon." Many people argued that the couple was within their rights. You all were dead wrong, enjoy the seat of shame."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this particular moment, those images, why are they so divisive in the country so split over looking at the same thing and seeing it two very different ways?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SCHMITT: Well, my focus is on the law. And the law in Missouri is very clear, it's unambiguous, that you have a right to defend your property, your -- the lives of your family. If the accounts are true, people were yelling that they were going to kill them, kill their dog, burn their house down.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Missouri law, and by the way, this is a private street, so it's private property. Under Missouri law, you have a right to defend your castle, your home, and the lives of your family. It's really not a close call 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this is a politically motivated prosecution by a prosecutor who's not interested in prosecuting violent crime, has an abysmal record. We have a skyrocketing murder rate in St. Louis. There's 136 murders already this year in St. Louis, calls to defund the police.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the situation is out of control, and this prosecutor is spending valuable resources only charging 20 percent of the murders right now, open cases, using valuable resources to prosecute people who are exercising a fundamental right, their Second Amendment Rights. It's wrong, which is why as attorney general, I'm getting involved in seeking the case be dismissed.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I want to make sure while we have you to that I asked you about this idea of federal authorities coming into states and cities. The mayor of Kansas City, Missouri is one who signed on to a letter -- mayor's letter to a number of congressional leaders saying we want the president investigated for sending in Feds.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administration's deployment of federal forces shows a shocking disregard for the legitimate use of our U.S. military and federal resources, we are a nation of laws. Reaction from you, Mr. Attorney General.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SCHMITT: We are a nation of laws and those laws need to be abided by. We're going to stand up for the rule of law. Kansas City has a record-breaking murder rate right now, as I mentioned, St. Louis too.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hands on deck. We have a very unique partnership in Missouri with our office, the attorney general's office with the U.S. Attorney's office, and so that unprecedented cooperation, hopefully can be extended further to crack down on violent crime.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deserve this. There are too many mothers being lost or too many fathers being lost. There's too many children being lost. This is not a partisan issue. This is about public safety. And we should all come together on that.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Mr. Attorney General from Missouri, Eric Schmitt, thank you for your time tonight.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SCHMITT: Good to be with you.</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Breaking tonight, the New Mexico Supreme Court ruling, restaurants must shut down indoor dining. Now, the businesses had been allowed to have indoor seating for just a few hours after a lower court sided with the legal challenge to the democratic governor's order shutting them down. That was overturned just a few hours later. It's not over just yet.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meanwhile, American ingenuity on full display tonight with a San Antonio restaurants innovative new way to fight COVID-19. This is called a disinfecting portal. Customers at the Alamo Biscuit Company walking through a sanitizing station where they get sprayed with a mist of disinfected before entering the restaurant.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correspondent Bryan Llenas is reporting on the state of the nation's battle against coronavirus tonight. Good evening, Bryan.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LLENAS, FOX NEWS CHANNEL CORRESPONDENT: Shannon, good evening. Well, Los Angeles Mayor, Eric Garcetti, is conceding that they reopened the city too quickly, and now he's warning another stay at home order could be on the way shutting down L.A. once again.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GARCETTI, MAYOR OF LOS ANGELES: I think we're on the brink of that. Mayors often have no control over what opens up and doesn't, that's either at a state or county level.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LLENAS: The mayor urging residents in Los Angeles County to remain vigilant where there are over 2,230 COVID-19 patients hospitalized, the most since the pandemic started.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three churches filed a lawsuit against California governor, Gavin Newsom, claiming a ban on singing in places of worship to stop the spread of coronavirus violates their First Amendment Rights.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churches are upset over the governor's ban on indoor church services in 30 Counties.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PASTOR ARTHUR HODGES, SOUTH BAY PENTECOSTAL CHURCH: The U.S. Constitution in the First Amendment, the first of the First Amendment, the first of the Bill of Rights is the free exercise of religion. And that is an inviolable right, inviolable mens there are no exceptions to this, no exceptions whatsoever. And so our constitutional rights are being violated.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LLENAS: In Florida, COVID-19 cases continue to surge where some hospitals in 14 counties have run out of ICU beds.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ASHBY, MIAMI CARDIOLOGIST: The hospitals are overwhelmed at this point. The ICUs are over capacity.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LLENAS: On Monday, some 10,500 new COVID-19 cases were reported, marking the sixth day in a row Florida had 10,000 new infections.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Teachers Union soon to block the Florida Department of Education from requiring public schools to reopen in the fall.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FEDRICK INGRAM, FLORIDA EDUCATION ASSOCIATION: The lawsuit seeks to return control to where it belongs to locally elected school board members and superintendents.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LLENAS: And as the debate continues over whether opening schools is safe, at least seven summer camps from Missouri and Arkansas to Texas have reportedly canceled sessions after 191 children and staffers tested positive.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LLENAS: Meanwhile, as the pressure mounts on states to contain the widespread spread of the coronavirus, in Kentucky, one couple was placed on house arrest with ankle bracelets after one of them tested positive for coronavirus and refused to sign self-quarantine papers from the state health department. Shannon?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All right. Bryan Llenas for us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Thank you.</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negotiations on another round of coronavirus relief scheduled to kick into high gear on Capitol Hill in just a matter of hours. And backing the President's push to get kids back to classrooms in the fall, Republicans are looking to earmark more than $70 billion in aid for schools.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Homeland Security reportedly bolstering its agent's authority to collect information on protesters who threaten memorials and statues, even at those monuments are not on federal property. The Washington Post reporting on this new rule as DHS personnel have been deployed to deal with protests against police violence.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tonight, Attorney General Bill Barr speaking out about the deadly shooting of a federal judge's son, calling it a lawless evil action. A gunman believed to be wearing a FedEx driver's uniform shot and killed the 20-year-old son of Judge Esther Salas and wounded her husband at their home in North Brunswick, New Jersey.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judge is linked to high-profile cases, including Jeffrey Epstein. The primary suspect and attorney was found dead today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President Trump threatens to deploy federal agents to more U.S. cities led by Democrats, Fox News senior political analyst Brit Hume weighs in, next.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LIGHTFOOT: If resources are brought in to augment existing federal infrastructure under the control and direction of the local U.S. Attorney, they're might be a value at. And I'll be darned if I'm going to let anybody, even if their name is, Mr. President, bring those kinds of troops to our city and try to take off our residents, that's not going to happen in Chicago.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KEISHA LANCE BOTTOMS, MAYOR OF ATLANTA: Donald Trump and his minions are the architects of chaos in this country.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the Chicago and Atlanta mayors pushing back on the idea of federal intervention in their cities. From Portland with weeks of anti- police protests and destruction to St. Louis where there are charges tonight against a couple who pulled out there legally own weapons when protesters, they say, trespassed onto private property.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crime soars and some citizens say they aren't sure police are going to show up when they call, the Feds are getting involved, as local leaders call that move unconstitutional and warn them to get out.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get some analysis tonight with Fox News senior political analyst, Brit Hume. Welcome, Brit. Good to see you.</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 HUME, FOX NEWS SENIOR POLITICAL ANALYST: Thank you, Shannon. Glad to be 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I want to play something from a Sam Sachs of No Hate Zone, saying that the situation in Portland where we are told 50 plus nights of protests have been going on, has been overblown. There's no need for the Feds. Here's what Sam says.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SACHS, NO HATE ZONE: -- aid is a -- is a violent city. All these things by 45 who has a mission to bring in his goons to attack people, attack citizens, pick them up off the street. As a Jew, it reminds me of Nazi Germany.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Brit. So the Feds going in to intercede in a place like Portland. This gentleman says it reminds him of Nazi Germany.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That's pretty extreme. But that seems to be where the rhetoric is in this country these days. And remember this, Shannon, about these mayors, Wheeler in Portland and the other two sound bites you played earlier, they're presiding over cities in which Donald Trump was opposed in the last election by a staggering percentage.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in the county that houses Portland, Oregon, Hillary Clinton won by more than 70 percent of the votes. Think of that. She carried more than 70 percent of the vote. So that gives you an idea of what a juicy target Donald Trump becomes when things are completely out of hand in parts of all of those cities' violence is on the rise, property destruction is on the rise, fires are on the rise. In several cities, murders are on the rise.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 you're going to blame? Well, I blame the -- blame the most unpopular guy you can think of and the most conspicuous? Well, that would be Donald Trump. That's what's going on 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you know what, a lot of places that it sticks. Senator Ron Wyden, Democrat out of Oregon says this, "Because liberal Portland isn't the violent wasteland that the far-right echo chamber imagines, Donald Trump and his flunkies are determined to bring violence to us. There must be fundamental reform of how these forces can be deployed."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Republicans like Senator Rand Paul, obviously, has a very libertarian streak as well who are questioning about these forces being in the cities.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object to the way that Portland is being portrayed. Despite the numbers of nights and weeks this has gone on now, and it's been crossed -- it's been covered across the media. Some of us have paid more attention than others, but it's not as if there isn't something going on there.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fair to say that it's gotten worse and more provocative because the Fed showed up?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Well, I don't -- I don't think -- I don't know how to -- you know, how to calibrate that exactly. But suffice it to say that in Portland, at least, the violence and street trouble had been going on for many, many weeks before the Feds showed up to protect federal facilities, which as the video that you've seen, and we've all seen night after night has shown, some of those federal facilities are covered with graffiti. They've been damaged, they've been attacked, and so 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 and by the way, under federal law, these federal authorities that are in there now, these federal police have every right to be there to say otherwise it's nonsense -- constitutional nonsense. And when you hear terms like flunkies and goons being thrown around, you kind of know that these are people are not sure they had the best of the argument, but they may have the best place to argue it, which is in places where Donald Trump is very unpopular.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the court of public opinion. So Fox News poll on how serious these problems are, we're asking about police brutality and lack of law and order, 76 percent say police brutality is a very or somewhat serious problem, 21 percent say they're not very are not.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 of law and order actually edges it out, 79 percent there, say there is a problem, a very or somewhat big problem. Not a very big problem or not a problem, 17 percent.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brings to mind tonight, the St. Louis couple that has been charged. Speaking of law and order because they say, listen, we had legally registered and owned guns. We felt under threat and now they are facing charges tonight.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 you make of this landscape where we are now where people say, I'm not sure that someone's going to show up to defend me, I'm going to do it myself. But if I do, and even if I'm a law-abiding -- and I own these guns legally, I can still, in the estimation of this local prosecutor, cross the line and now myself be facing charges.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Well, Shannon, remember this about guns and gun control and accusations against people who own guns, and, and even, you know, bring them outside. This is a dangerous issue for Democrats. It always has been. Through the years, there have been these very large majorities it said it's supported more gun control.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politicians who have done -- who have supported that position have gotten in a lot of trouble because there's an intensity factor there that attaches to second amendment advocates, that they will vote against you or for another candidate on that issue alone.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of the things that polls have trouble measuring is intensity. So you may see more people saying, you know, that they support Black Lives Matter than they're worried about, you know, that are that then support, you know, gun rights.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gun rights is an issue that excites extraordinary passions. I'm not maybe -- not necessarily inside cities like Chicago and Portland and Atlanta and such places as that, but around the country. Democrats need to be careful about that issue. It looks like a winner sometimes, but many times in the past it has turned out not to be.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these charges against this Portland coupler, likely to alienate people across the country. Then, look, those people are never going to serve a day in jail if they were by some remarkable outcome convicted. I think there'll be quickly pardoned by the governor. So I don't think this is really going anywhere. But it might make good politics for that local prosecutor out there.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And as you mentioned, the issue of guns and ammo. I mean, those sales are through the roof over the last few weeks as people have questioned their own safety and it got real for them and their own homes. So we'll see how that plays out.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 Hume, always great to have you. Thank you so much for your time.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Thank you, Shannon.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a new report exposes the dirty little secret behind China's capacity to meet the demand for PPE. FOX NEWS @ NIGHT investigates, next.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Secretary of State Mike Pompeo ramping up his criticism of China, as a new report suggests Uyghur Muslim slave labor is being used to meet the increasing global demand for PPE. Correspondent Gillian Turner reporting for us tonight. Good evening, Gillian.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GILLIAN TURNER, FOX NEWS CHANNEL CORRESPONDENT: Good evening, Shannon. The Chinese Communist Party has for months been providing Chinese companies with what is essentially slave labor, this in order to ramp up production of medical equipment and export it around the world in order to profit off of the pandemic. All this comes courtesy of an explosive new investigation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Chinese religious minorities known as Uyghurs. So far, the Chinese government has rounded up over a million people and held them in detention camps in the Xinjiang region. Survivors of the camps report being subjected to forced labor, sterilization and separation from their families for months. Communist Party officials from President Xi Jinping on down continue to deny the mounting evidence.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WANG WENBIN, CHINESE FOREIGN MINISTRY: Xinjiang-related issues are not about human rights, religious, or ethnic minorities at all, but our issues of anti-violent terrorism and anti-separatism.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On Sunday, new video surfaced of hundreds of people believed to be Uyghurs kneeling, blindfolded, and with shaved heads being led onto trains inside China. But facing questions on British T.V., China's U.K. Ambassador deflected.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What is going there?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LIU XIAOMING, CHINESE AMBASSADOR TO THE U.K. (through translation): I do not know where you get this a videotape.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This prompted the U.K. Government to reach out to 27 other nations to confront the Chinese government directly.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RAAB, U.K. FOREIGN SECRETARY: It is clear that there are gross egregious human rights abuses again going 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Now, thanks to footage obtained by the Times, there's new evidence that a government run program is shipping Uyghurs from detention camps to factories and forcing them to manufacture face masks and other medical grade equipment. Prior to the outbreak of coronavirus in Wuhan, China, just four companies in Xinjiang province produced PPE. By June 20th, that number had ballooned to 51 companies.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is learning that Uyghur workers at these factories are being forced to learn Mandarin, pledge their undying allegiance to the Chinese government and even attend weekly flag raising ceremonies. All this though, is starting to look like it may be just the tip of the iceberg. Shannon.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Gillian Turner, thank you very much. So,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also reporting China's labor transfer program, as it's called is widely publicized in state media as a form of poverty reduction. "In response to the Times, the spokesman for China's embassy in the U.S. said the program helps local residents rise above poverty through employment and lead fulfilling lives."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talk about the new report and the prospect of a burgeoning anti- China coalition led by the U.S., with Fox News Contributor Deroy Murdock. Deroy, good to have you back with us.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DEROY MURDOCK, FOX NEWS CONTRIBUTOR: Shannon, great to be with you.</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you just got back from an international trip with the National Security Adviser Robert O'Brien in which he was talking with a number of our allies, and really making a case to them that they need to stand with the U.S. against China for a number of reasons. The list in his estimation is lengthy. What can you tell us about the trip and the efforts of diplomacy with our allies?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MURDOCK: Absolutely. Yes, I was very fortunate to be invited by the National Security Council to be part of the traveling press corps with Ambassador O'Brien, our National Security Adviser. I was there along with Guy Benson and Mollie Hemingway, who our viewers may know, and there we are in the plane flying back having a nice discussion.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lot of the focus that Ambassador O'Brien engaged in was getting the French, the British, the Germans, the Italians and the Dutch on the same page with us, vis a vis our concern about the growing belligerence and human rights abuses and really improper behavior in the part of China.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focused a lot on Huawei, the decision by the British to cease their potential use of Huawei for their 5G technology, he applauded that. Focused a lot on the incredibly awful situation that's deteriorating day by day in Hong Kong, talked about the very irresponsible behavior of China vis a vis the COVID-19 -- COVID-19 epidemic and their lack of transparency about that whole thing.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with the Uyghurs as we saw in the, in the footage earlier, basically slavery going on in China of forced sterilization, forced birth control. And every time we had the opportunity, every time I seem to speak, he was talking about -- speaking out about China's totally inappropriate behavior and having the West basically try to isolate China for its misdeeds.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Can you tell us much about the reaction from those different nations and where they stand on standing with U.S.?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MURDOCK: I get the sense that from more and more people over there, that people, especially I think because of COVID-19, what we've learned about the fact that this erupted out of Wuhan perhaps out of a laboratory, maybe out of wet market, no one really knows yet. But the way that the Chinese handled this, they could have come forward and said, look, we've detected this awful virus, please help us stamp it out, take appropriate measures.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you know, they drag their feet, they didn't send over the genome for weeks. They destroyed samples of the virus. They found the doctors are working on it and isolated them. Some of them have not been seen yet. Who knows if they're even alive? I think the entire world has seen the way the way that China's mishandled this whole thing in a way that's killed hundreds of thousands of people around the world, sickened and millions. And I think that's really open people's eyes about the true nature of the People's Republic of China.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I want to ask you to back here domestically in the U.S.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MORDUCK: -- that too.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I want to ask you about this case here with a college student from Florida, his name is Austin Tong. He and his family immigrated from China when he was just a young child. He's going to Fordham now. He's gotten in trouble for two different tweets that he had up; one of them was referring to David Dorn, one of the, the black retired officer who was killed in riots. The other one had a "don't tread on me" tag and he was holding a legally owned firearm off campus with a designation to the Tiananmen Square Massacre.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Fordham sent him a letter saying: "Your actions constitute a violation of the following University Code of Conduct Articles, violation of university regulations relating to bias and 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threats and intimidation." He says this, "The context of both posts are fully within the boundaries of law and university code and in no way expressing threatening or hateful thoughts." He said, listen, I'm an immigrant to this country from China and I feel like it was subjected to what he called a Soviet style interrogation. He says, he may sue Fordham over this. What's your reaction tonight?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MORDUCK: Yes, this is yet another example of people who in this country are just expressing their first amendment rights. I don't think we've seen anything at all inappropriate the way he described. He said, I expressed my appreciation of the Second Amendment. That's actually part of the Bill of Rights in the Constitution.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he also expressed my sympathetic feeling toward black police officer, David Dorn, who, as we all know, was killed during the riots in St. Louis. I don't think there's anything inappropriate about that at all. And in fact, one of his fellow students said to Austin, I'm extremely disappointed, that you're actively utilizing your platform to invalidate the BLM movement rather, rather than using your time to facilitate conversations about the issues. I think he definitely is facilitating a conversation; we're talking about it now.</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very strange accusation that he's not engaging in the ability to get people to talk about issues. He's definitely doing that. So, this is yet another example of our unfortunately rapidly shrinking First Amendment and for them should be ashamed of themselves for putting the pressure there on one of their students. They should commend him for speaking up and giving people opportunity to talk out about the issues of the day.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And there are reports that he actually supports Black Lives Matter but he was calling them out for what he said was hypocrisy over not raising attention over the death of David Dorn. So, we will track that case. Deroy, always good to have you. Thank you.</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MURDOCK: Great to see you. Thank you.</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the grocery store chain, Trader Joe's saying tonight it will repackage its international food products in response to an online petition calling labels, racist and saying they perpetuate harmful stereotypes. Some of the labels in question were Trader Jose's, and Arabian Joe. The company's saying all of the packages are expected to be changed quote very soon. Well weathering the storm how an Alabama factory is on the frontlines of operation of warp speed, and we'll go one on one with a vaccine volunteer, how they're making a difference, next.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The Trump administration leading the plan to fast track a coronavirus vaccine by the end of this year. Tonight, we take you inside Operation Warp Speed. So, let's bring two Chief Business Officer Lawrence Ganti, and a COVID-19 Human Vaccine Volunteer, Stella Sexton. Thank you both for what you're doing and for joining us tonight to give us a little bit of an inside scoop.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GANTI, CHIEF BUSINESS OFFICER: A pleasure to be 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I want to start with something that the House Republican Leader, Kevin McCarthy, the Minority Leader over there had to say today about these efforts.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KEVIN MCCARTHY (R-CA): This Warp Speed, history will write about this. When we get to the moment in time that we have this vaccine, they'll write about how fast it would, and no other country could do what we did because the ingenuity of this nation, and that's the focus of what we're trying to do.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the two of you were part of history. And Stella, I got to ask you, every time we read one of these articles, and we think about who are these humans that are willingly getting infected and trying these vaccines, you are one of them. Why did you decide to do it? Were you worried? Was your family worried? How's it going?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STELLA SEXTON, COVID-19 HUMAN VACCINE VOLUNTEER: Well, first of all, I was not infected. So, I was vaccinated and I wasn't worried because of the informed consent process. They are really, really super careful and they really put our stage first and make sure that we understand in plain language, what the risks are.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because of that, I felt like I understood the risks to me were fairly minimal, you know, not no risk, but I felt like it was minimal enough. I knew I could not be contagious or infect my family. And so, I felt I have a duty to try to help.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it's an amazing thing that you're stepping up to do this. We need more and more folks like you. There are thousands out there now and Lawrence, you are in the business side of this as well. I want to read something. The headline: "Vaccine makers face biggest medical manufacturing challenge in history," says, "Much of the world's attention is focused on the scientific race to develop a vaccine, but behind the scenes, experts are facing a stark reality.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simply not have enough capacity to make package and distribute billions of doses all at once." That's a totally different hurdle. But what your company does is you have a very specific violets patented. What's so special about it, how's it going to help in this case?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GANTI: Well, first of all, I mean, generally speaking most vaccine vials are made out of glass. So, you have you have the issue of glass, potential glass shortages (INAUDIBLE). For us, we manufacture -- we've been spending the last 10 years in research and development inventing a new material, which is basically a hybrid of glass, plus plastic. So, what we do is we create a plastic container, which is engineered and we basically apply a microscopic nano layer of pure glass on the inside.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have best of both worlds, we have the best of glass and the best plastic. Now, the benefit of that is because it's plastic, we're able to actually manufacture the product maybe 10 times faster than typical glass. So not only you're getting a safer container for the patient, you're actually getting something much faster. So, the government worked with us and invested in us to really bring the product to market faster.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you too could end up in the history books. I mean, this is amazing what we're doing. It's something that's never happened at this speed before. Stella, what's the next step for you? Do you have any worries along the way as these progresses?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SEXTON: Well, so I've already received my booster shot. There's -- it's a two-vaccination series. So, at this point, I really had just the very tiniest, mild amount of fatigue after the first shot, that was my only side effect. No, I'm fine. I don't expect at this point if that anything else will happen other than that I go back over the next year for periodic blood draws so they can check to see if my body is building immunity.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And Lawrence, for the folks there at your business who are working around the clock to get this done, what's the mood like?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GANTI: They're actually extremely excited. I mean, for the first time, I think most people are really happy to come to work, working multiple shifts, working extra hours, is very different when you have actually a purpose when you're doing your work. So, I always, I always hate to say that, you know, people are excited because there's also a lot of people who are struggling, but we're employing, you know, we've employed about 200 more people in the past couple months and we're continuing to hire.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mood, you know, no one's worried about working extra hours. No one's worried about, you know, putting any extra time because really, what they're doing is they're really trying to contribute. As you said, we're all trying to make history we're all trying to save, you know, save the world in three months, save the world one vial at a time. And I think the entire organization is really behind it. They're really excited to try to contribute.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Lawrence and Stella, our hats off to you. We thank you so much for the individual ways and the collective ways that you are stepping up and trying to help in this fight against COVID that none of us knew January of this year, we would be facing to try to get something done by the end of the year. But by the thanks to folks like you, we may get there, and we'll get there a lot sooner because of your work. Lawrence and Stella, thank you both.</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SEXTON: Thank you.</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GANTI: Thank you.</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so we want to keep serious sharing these stories each night. This is what we're going to do. It's called weathering the storm. We're going to talk about how people are getting the rest of us through this. We're going to look at business owners and other volunteers and folks, so stick around for those this week. By the way, Joe Biden is he worried about the enthusiasm gap brand new polling numbers say maybe he should be, that's next.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you're looking live at Denver, Colorado now. We covered some protests there over the weekend. Now, we're told that there's another gathering tonight but at one point, we're told not long ago there was actually dancing going on here. So, we don't even know exactly what's happening here. But hopefully this is much more positive than we saw over the weekend, which was not exactly positive for everyone involved. We will keep an eye on Denver for you.</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The enthusiasm gap. Joe Biden's already worried about it? The President is counting on it. Correspondent Jacqui Heinrich shows us why tonight. Good evening, Jacqui.</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JACQUI HEINRICH, FOX NEWS CHANNEL CORRESPONDENT: Shannon, the Fox News poll showed coronavirus could threaten voter turnout and while many plan to vote by mail, former Vice President Joe Biden is wrapping up rhetoric while President Trump reaches for his old spotlight.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If I have the honor being president, I will end the Muslim ban on day one. Day one.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HEINRICH: The million Muslim votes summit is pushing unprecedented turnout among Muslim Americans and Biden will need every vote he can get after a Fox News poll showed coronavirus could impact Election Day. Although Biden leads President Trump by eight points nationally, the number of Biden supporters who are extremely likely to vote drops 25 points if the virus is still raging, prompting shutdowns. In that case, Biden's lead shrinks to just three points.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cases climb across the south and west, President Trump is bringing back coronavirus briefings after a three-month hiatus while rallies struggled to get off the ground.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called Michigan, I want to have a big rally in Michigan. Do you know we're not allowed to have a rally in Michigan? You know we're not allowed to have a rally in Minnesota?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HEINRICH: Biden sees it this way.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There's only one thing he has in mind: how does he win reelection? And it doesn't matter how many people get COVID and or die from COVID. I've never seen a president who has been so, self-serving.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HEINRICH: The Fox poll showed coronavirus is the top issue facing the country, with people seeing it as not at all under control, climbing 18 points since last month. Biden continues to hammer Trump on his response, today slamming reports the administration wants to block funds for testing and tracing but he's also getting in digs on foreign policy.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Putin knows I mean what I say.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HEINRICH: Releasing a plan to address election interference and saying he's the Kremlin on notice.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voters may have another choice on the ballot in Illinois. Kanye West -- he submitted 412 pages of signature which are now being counted after he failed to meet the deadline in South Carolina. He's already on the ballot on Oklahoma, too. Shannon?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2020</w:t>
      </w:r>
    </w:p>
    <w:p>
      <w:pPr>
        <w:pStyle w:val="Normal18"/>
      </w:pPr>
    </w:p>
    <w:p>
      <w:pPr>
        <w:pStyle w:val="Normal18"/>
        <w:ind w:left="200"/>
        <w:sectPr>
          <w:type w:val="continuous"/>
          <w:pgMar w:top="840" w:right="1000" w:bottom="840" w:left="1000" w:header="400" w:footer="400"/>
          <w:pgNumType w:fmt="decimal"/>
          <w:cols w:space="720"/>
        </w:sectPr>
      </w:pPr>
      <w:r>
        <w:br/>
      </w:r>
      <w:r>
        <w:pict>
          <v:line id="_x0000_s1087"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55"/>
          <w:headerReference w:type="default" r:id="rId156"/>
          <w:footerReference w:type="even" r:id="rId157"/>
          <w:footerReference w:type="default" r:id="rId158"/>
          <w:headerReference w:type="first" r:id="rId159"/>
          <w:footerReference w:type="first" r:id="rId160"/>
          <w:pgSz w:w="12240" w:h="15840"/>
          <w:pgMar w:top="840" w:right="1000" w:bottom="840" w:left="1000" w:header="400" w:footer="400"/>
          <w:pgNumType w:fmt="decimal"/>
          <w:cols w:space="720"/>
          <w:titlePg w:val="0"/>
        </w:sectPr>
      </w:pPr>
    </w:p>
    <w:p>
      <w:pPr>
        <w:pStyle w:val="Normal19"/>
      </w:pPr>
    </w:p>
    <w:p>
      <w:pPr>
        <w:pStyle w:val="Normal19"/>
      </w:pPr>
      <w:r>
        <w:pict>
          <v:shape id="_x0000_i1088" type="#_x0000_t75" alt="LexisNexis®" style="width:147.75pt;height:30pt">
            <v:imagedata r:id="rId17" o:title=""/>
          </v:shape>
        </w:pict>
      </w:r>
      <w:r>
        <w:cr/>
      </w:r>
    </w:p>
    <w:p>
      <w:pPr>
        <w:pStyle w:val="Heading117"/>
        <w:keepNext w:val="0"/>
        <w:spacing w:after="200" w:line="340" w:lineRule="atLeast"/>
        <w:ind w:left="0" w:right="0" w:firstLine="0"/>
        <w:jc w:val="center"/>
      </w:pPr>
      <w:hyperlink r:id="rId161" w:history="1">
        <w:r>
          <w:rPr>
            <w:rFonts w:ascii="arial" w:eastAsia="arial" w:hAnsi="arial" w:cs="arial"/>
            <w:b/>
            <w:i/>
            <w:strike w:val="0"/>
            <w:color w:val="0077CC"/>
            <w:sz w:val="28"/>
            <w:u w:val="single"/>
            <w:vertAlign w:val="baseline"/>
          </w:rPr>
          <w:t>Ottawa police will not lay charges in dispute on Barrhaven bridge</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Ottawa Citizen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2020 Tuesday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Ottawa Citizen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 words</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9"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Ottawa police have completed their investigation into a 911 call made by a white woman reporting Black man Ntwali Bashizi for standing on a Barrhaven bridge and will not lay criminal charges, this newspaper has learned.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21, was notified last week that police have closed the case after speaking with the woman about the proper use of the emergency line. The woman has not been publicly identified.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July 6 incident on Stonebridge Trail in Barrhaven has drawn comparisons to the case of Amy Cooper who was charged with mischief for calling 911 on a birder named Christian Cooper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Central Park. It's also been part of a widespread discussion on criminalizing racially motivated 911 calls in North America.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was resting on a bridge during a bike ride when a woman approached and asked that he move from the bridge so that she could pass without fear of maintaining physical distance. Bashizi, who believed there was enough room for the woman to pass safely, refused. The two then began arguing, with the woman making two phone calls - one to the emergency line - and Bashizi pulling out his phone to record the interaction with the woman he called a "Karen" - a pejorative term for privileged white women.</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incident, Ottawa police issued a formal apology to Bashizi( </w:t>
      </w:r>
      <w:hyperlink r:id="rId162" w:history="1">
        <w:r>
          <w:rPr>
            <w:rFonts w:ascii="arial" w:eastAsia="arial" w:hAnsi="arial" w:cs="arial"/>
            <w:b w:val="0"/>
            <w:i/>
            <w:strike w:val="0"/>
            <w:noProof w:val="0"/>
            <w:color w:val="0077CC"/>
            <w:position w:val="0"/>
            <w:sz w:val="20"/>
            <w:u w:val="single"/>
            <w:vertAlign w:val="baseline"/>
          </w:rPr>
          <w:t>https://ottawacitizen.com/news/local-news/ottawa-police-apologize-to-black-man-who-had-woman-call-911-on-him-for-standing-on-a-bridge</w:t>
        </w:r>
      </w:hyperlink>
      <w:r>
        <w:rPr>
          <w:rFonts w:ascii="arial" w:eastAsia="arial" w:hAnsi="arial" w:cs="arial"/>
          <w:b w:val="0"/>
          <w:i w:val="0"/>
          <w:strike w:val="0"/>
          <w:noProof w:val="0"/>
          <w:color w:val="000000"/>
          <w:position w:val="0"/>
          <w:sz w:val="20"/>
          <w:u w:val="none"/>
          <w:vertAlign w:val="baseline"/>
        </w:rPr>
        <w:t xml:space="preserve"> ) for the way the 911 dispatcher, who asked him to move because he was "intimidating her," appeared to validate the woman's experience without speaking to Bashizi to get his side of the dispute.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originally meeting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investigator, Bashizi was informed of the resolution last week by a west criminal investigations detective.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 told me that he does feel the call was racially motivated, but that he can't say definitively that it was," Bashizi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found the woman, who is seen making two phone calls in the video, first called bylaw who told her that they didn't send officers out for such a thing. Her next call was to 911 - the emergency line.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audio of the 911 call, which police aired for Bashizi, captured the woman explaining the situation and then adding "and he's coloured," Bashizi said. Bashizi's race was mentioned twice in the call, he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did interview the woman, Bashizi said. He was told the two gave mostly similar stories to police. The investigator told Bashizi that the woman was asked why she mentioned his race.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just sort of felt scared in the moment and it sort of came out." Bashizi said he was told. "She said she doesn't really know why she mentioned race and that she's not racist or anything like that."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 believed there were two potential charges - public mischief and providing false information, Bashizi said. Neither charge was warranted, Bashizi said police told him.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mischief was ruled out because no officer was ever dispatched to the scene, Bashizi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the video showed that Bashizi was not physically blocking the woman's way, Bashizi said police told him that they couldn't prove that she didn't psychologically feel intimidated or that she was hindered from crossing. So when the woman told 911 that he was blocking her way, police couldn't prove she was giving them false information, Bashizi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told police she was scared to go by because he was being very hostile and intimidating towards her, Bashizi said. While he admits he was behaving poorly while he was filming her, and he was angry at her behaviour, he says that wasn't his demeanour before the woman called the police.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Bashizi understands the resolution, it was listening to the tape and hearing first-hand how he was described that has lingered with him.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acknowledging that what she did was wrong, then I think that something more should've been done."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when explaining the situation to the dispatcher, questions what Bashizi was even doing standing on the bridge. He was resting during a bike ride and listening to music.</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making it seem like I was doing something suspicious, which I really don't get when I'm doing something normal. I'm literally sitting on my bike on the bridge," Bashizi said. He felt it was an insinuation he was doing something wrong or dangerous.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911 call also captured the woman asking the dispatcher to stay on the line with her as she walked away from the scene, Bashizi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Ottawa police confirmed Monday that the investigation was completed by west detectives, concluded last week and was "deemed non-criminal." The service said it has "reviewed the call at several levels and we have also met with all parties involved in the matter."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Bashizi's lawyer Michael Spratt has asked the investigator whether a formal warning or pre-charge diversion was considered in the case, or if the woman offered any kind of apology or insight into her actions.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be too quick to explain away or to eliminate the possibility of criminal charges for these novel and very important social issues," Spratt said. "And even if criminal charges aren't appropriate, Ntwali and the community needs to know if there were any consequences, or if she expressed any sort of contrition or an explanation."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hopes what happened to him is a cautionary tale for people to step back and ask themselves why they might feel intimidated in situations or why they might describe a person's race in an interaction.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you're not explicitly trying to be racist, but you have to understand that you have some sort of bias towards me if you're just going to say 'I don't really know why I said it, I just said 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hopes people can "dig deep" to understand those possible motivations. "Why did I feel the need to mention his race? If he was white, would I say 'oh by the way, he's white?' I don't really think that would've happened."</w:t>
      </w:r>
    </w:p>
    <w:p>
      <w:pPr>
        <w:pStyle w:val="Normal19"/>
        <w:keepNext w:val="0"/>
        <w:spacing w:before="240" w:after="0" w:line="260" w:lineRule="atLeast"/>
        <w:ind w:left="0" w:right="0" w:firstLine="0"/>
        <w:jc w:val="both"/>
      </w:pPr>
      <w:hyperlink r:id="rId163" w:history="1">
        <w:r>
          <w:rPr>
            <w:rFonts w:ascii="arial" w:eastAsia="arial" w:hAnsi="arial" w:cs="arial"/>
            <w:b w:val="0"/>
            <w:i/>
            <w:strike w:val="0"/>
            <w:color w:val="0077CC"/>
            <w:sz w:val="20"/>
            <w:u w:val="single"/>
            <w:vertAlign w:val="baseline"/>
          </w:rPr>
          <w:t>syogaretnam@postmedia.com</w:t>
        </w:r>
      </w:hyperlink>
      <w:r>
        <w:rPr>
          <w:rFonts w:ascii="arial" w:eastAsia="arial" w:hAnsi="arial" w:cs="arial"/>
          <w:b w:val="0"/>
          <w:i w:val="0"/>
          <w:strike w:val="0"/>
          <w:noProof w:val="0"/>
          <w:color w:val="000000"/>
          <w:position w:val="0"/>
          <w:sz w:val="20"/>
          <w:u w:val="none"/>
          <w:vertAlign w:val="baseline"/>
        </w:rPr>
        <w:t xml:space="preserve">( </w:t>
      </w:r>
      <w:hyperlink r:id="rId163" w:history="1">
        <w:r>
          <w:rPr>
            <w:rFonts w:ascii="arial" w:eastAsia="arial" w:hAnsi="arial" w:cs="arial"/>
            <w:b w:val="0"/>
            <w:i/>
            <w:strike w:val="0"/>
            <w:noProof w:val="0"/>
            <w:color w:val="0077CC"/>
            <w:position w:val="0"/>
            <w:sz w:val="20"/>
            <w:u w:val="single"/>
            <w:vertAlign w:val="baseline"/>
          </w:rPr>
          <w:t>syogaretnam@postmedia.com</w:t>
        </w:r>
      </w:hyperlink>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twitter.com/shaaminiwhy( </w:t>
      </w:r>
      <w:hyperlink r:id="rId164" w:history="1">
        <w:r>
          <w:rPr>
            <w:rFonts w:ascii="arial" w:eastAsia="arial" w:hAnsi="arial" w:cs="arial"/>
            <w:b w:val="0"/>
            <w:i/>
            <w:strike w:val="0"/>
            <w:noProof w:val="0"/>
            <w:color w:val="0077CC"/>
            <w:position w:val="0"/>
            <w:sz w:val="20"/>
            <w:u w:val="single"/>
            <w:vertAlign w:val="baseline"/>
          </w:rPr>
          <w:t>http://twitter.com/shaaminiwhy</w:t>
        </w:r>
      </w:hyperlink>
      <w:r>
        <w:rPr>
          <w:rFonts w:ascii="arial" w:eastAsia="arial" w:hAnsi="arial" w:cs="arial"/>
          <w:b w:val="0"/>
          <w:i w:val="0"/>
          <w:strike w:val="0"/>
          <w:noProof w:val="0"/>
          <w:color w:val="000000"/>
          <w:position w:val="0"/>
          <w:sz w:val="20"/>
          <w:u w:val="none"/>
          <w:vertAlign w:val="baseline"/>
        </w:rPr>
        <w:t xml:space="preserve"> ) !@COPYRIGHT=© 2020 Postmedia Network Inc. All rights reserved.</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2020</w:t>
      </w:r>
    </w:p>
    <w:p>
      <w:pPr>
        <w:pStyle w:val="Normal19"/>
      </w:pPr>
    </w:p>
    <w:p>
      <w:pPr>
        <w:pStyle w:val="Normal19"/>
        <w:ind w:left="200"/>
        <w:sectPr>
          <w:type w:val="continuous"/>
          <w:pgMar w:top="840" w:right="1000" w:bottom="840" w:left="1000" w:header="400" w:footer="400"/>
          <w:pgNumType w:fmt="decimal"/>
          <w:cols w:space="720"/>
        </w:sectPr>
      </w:pPr>
      <w:r>
        <w:br/>
      </w:r>
      <w:r>
        <w:pict>
          <v:line id="_x0000_s109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65"/>
          <w:headerReference w:type="default" r:id="rId166"/>
          <w:footerReference w:type="even" r:id="rId167"/>
          <w:footerReference w:type="default" r:id="rId168"/>
          <w:headerReference w:type="first" r:id="rId169"/>
          <w:footerReference w:type="first" r:id="rId170"/>
          <w:pgSz w:w="12240" w:h="15840"/>
          <w:pgMar w:top="840" w:right="1000" w:bottom="840" w:left="1000" w:header="400" w:footer="400"/>
          <w:pgNumType w:fmt="decimal"/>
          <w:cols w:space="720"/>
          <w:titlePg w:val="0"/>
        </w:sectPr>
      </w:pPr>
    </w:p>
    <w:p>
      <w:pPr>
        <w:pStyle w:val="Normal20"/>
      </w:pPr>
    </w:p>
    <w:p>
      <w:pPr>
        <w:pStyle w:val="Normal20"/>
      </w:pPr>
      <w:r>
        <w:pict>
          <v:shape id="_x0000_i1091" type="#_x0000_t75" alt="LexisNexis®" style="width:147.75pt;height:30pt">
            <v:imagedata r:id="rId17" o:title=""/>
          </v:shape>
        </w:pict>
      </w:r>
      <w:r>
        <w:cr/>
      </w:r>
    </w:p>
    <w:p>
      <w:pPr>
        <w:pStyle w:val="Heading118"/>
        <w:keepNext w:val="0"/>
        <w:spacing w:after="200" w:line="340" w:lineRule="atLeast"/>
        <w:ind w:left="0" w:right="0" w:firstLine="0"/>
        <w:jc w:val="center"/>
      </w:pPr>
      <w:hyperlink r:id="rId171" w:history="1">
        <w:r>
          <w:rPr>
            <w:rFonts w:ascii="arial" w:eastAsia="arial" w:hAnsi="arial" w:cs="arial"/>
            <w:b/>
            <w:i/>
            <w:strike w:val="0"/>
            <w:color w:val="0077CC"/>
            <w:sz w:val="28"/>
            <w:u w:val="single"/>
            <w:vertAlign w:val="baseline"/>
          </w:rPr>
          <w:t>HOUSE PASSES SCHNEIDER, DURBIN BIPARTISAN DOMESTIC TERRORISM PREVENTION ACT (DTPA)</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2020 Monday</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1369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2"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Illinois Rep. Brad Schneider: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U.S. House of Representatives passed H.R. 5602, the Domestic Terrorism Prevention Act of 2020 (DTPA). Congressmen Brad Schneider's (IL-10) bipartisan bill passed the House by an overwhelming vote, and had previously passed committee on a bipartisan 24-2 vote. A Senate companion bill is led by Sen. Dick Durbin (D-IL). Video of Schneider's speech on behalf of the bill can be found here.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"Racially/ethnically motivated violent extremists were the primary source of ideologically motivated lethal incidents and violence in 2018 and 2019. From the Tree of Life synagogue to a Walmart in El Paso, Texas, we have all tragically seen the deadly effect. According to the Southern Poverty Law Center, the number of white nationalist groups rose by 55% since 2017. And last November, the FBI reported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reached a 16 year high in 2018. That number went up in 2019! Groups like the Boogaloos, Rise Above Movement and White Nationalist militias across the country are organizing. And so must we. We therefore need to equip our law enforcement officials, the FBI and Departments of Justice and Homeland Security, with the tools necessary to identify, monitor and prevent violent acts of domestic terrorism," said Congressman Brad Schneider (IL-10).</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white supremacists continue to pose the most significant domestic terrorism threat in our nation. For too long, we've turned a blind eye and haven't seriously addressed this evil in our own backyard," Durbin said. "The federal government must tackle this threat head on and ensure more Americans are not subjected to violence simply because of who they are or what they believe. I'm pleased the House took an important step forward today by passing this bill, and I urge my Republican colleagues in the Senate to immediately take up this legislation and work with us to enact it into law."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September 17th, FBI Director Christopher Wray testified to Congress that "the top threat we face from domestic violent extremists stems from those we identify as racially/ethnically motivated violent extremists (RMVE)". The Domestic Terrorism Prevention Act of 2020 would enhance the federal government's efforts to monitor and report to Congress on the threats of RMVE and prevent, respond to, and investigate acts of domestic terrorism. The bill authorizes offices within the FBI and Departments of Justice and Homeland Security dedicated to combating this threat; requiring these offices to regularly assess this threat; and providing training and resources to assist state, local, and tribal law enforcement in addressing it. In March, the bill passed out of the Judiciary committee by an overwhelmingly bipartisan margin of 24-2.</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Domestic Terrorism Prevention Act of 2020 would enhance the federal government's efforts to prevent, report on, respond to, and investigate acts of domestic terrorism by authorizing offices dedicated to combating this threat; requiring these offices to regularly assess this threat; and providing training and resources to assist state, local, and tribal law enforcement in addressing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Anti-Defamation League, in 2019, domestic extremists killed at least 42 people in the United States in 17 separate incidents. This number makes 2019 the sixth deadliest year on record for domestic extremist-related killings. Last year, a Trump Administration Department of Justice official wrote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that "white supremacy and far-right extremism are among the greatest domestic-security threats facing the United States. Regrettably, over the past 25 years, law enforcement, at both the Federal and State levels, has been slow to respond."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 5602 would authorize three offices, one each within the Department of Homeland Security (DHS), the Department of Justice (DOJ), and the Federal Bureau of Investigation (FBI), to monitor, investigate, and prosecute cases of domestic terrorism. The bill also requires these offices to provide Congress with joint biannual reports assessing the state of domestic terrorism threats, with a specific focus on white supremacists. Based on the data collected, H.R. 5602 requires these offices to focus their resources on the most significant threats.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 5602 also codifies the Domestic Terrorism Executive Committee, which would coordinate with United States Attorneys and other public safety officials to promote information sharing and ensure an effective, responsive, and organized joint effort to combat domestic terrorism. The legislation requires DOJ, FBI, and DHS to provide training and resources to assist state, local, and tribal law enforcement agencies in understanding, detecting, deterring, and investigating acts of domestic terrorism and white supremacy. Finally, H.R. 5602 directs DHS, DOJ, FBI, and the Department of Defense to establish an interagency task force to combat white supremacist infiltration of the uniformed services and federal law enforcement.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Domestic Terrorism Prevention Act of 2020 has been endorsed by the following organizations: Anti-Defamation League, Arab American Institute, Bend the Arc: Jewish Action, Center for the Study of Hate and Extremism, Human Rights Campaign, Lawyers' Committee for Civil Rights Under Law, The Leadership Conference on Civil and Human Rights, Muslim Advocates, NAACP, NAACP Legal Defense and Educational Fund, Inc., Sikh Coalition, Southern Poverty Law Center Action Fund, and Unidos.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has more than 100 co-sponsors in the House. A Senate companion bill is led by Sen. Dick Durbin (D-IL).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Schneider's floor speech on DTPA is included in full below: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Mr. Chairman.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rise in support of my bill, HR 5602, The Domestic Terrorism Prevention Act of 2020.</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supremacists and other far-right-wing extremists are the most significant domestic terrorism threat facing the United States.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take my word for it. Making that point last week in testimony to the House Homeland Security Committee, FBI Director Christopher Wray stated domestic violent extremists (DVEs), quote, "pose a steady and evolving threat of violence and economic harm to the United States," end quote. He notes in his next paragraph, quote the top threat we face from domestic violent extremists stems from those we identify as racially/ethnically motivated extremists RMVE[s]" end quote.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RMVEs were the primary source of ideologically motivated lethal incidents and violence in 2018 and 2019. From the Tree of Life synagogue to a Walmart in El Paso, Texas, we have all tragically seen the deadly effect.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Southern Poverty Law Center, the number of white nationalist groups rose by 55% since 2017. And last November, the FBI reported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reached a 16 year high in 2018. That number went up in 2019!</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like the Boogaloos, Rise Above Movement and White Nationalist militias across the country are organizing. And so must we.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therefore need to equip our law enforcement officials, the FBI and Departments of Justice and Homeland Security, with the tools necessary to identify, monitor and prevent violent acts of domestic terrorism.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before us today does just that.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establishes offices within the FBI, the Department of Justice, and the Department of Homeland Security, and empowers them to coordinate their efforts with each other. It requires them to report to Congress twice a year on the assessment of the threats and ranking them, and allocate the resources based on their assessed threats.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must with a singular voice definitively state that, if you or your group is plotting violence or taking weapons be they guns or knives or otherwise into a crowd to intimidate or coerce others, to further your ideological goals, you are a terrorist, and will be treated as such.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partisan issue but one that affects all Americans, our personal and economic security. This bill passed out of committee with bipartisan support overwhilemingly 24-2. I urge all my colleagues to vote yes.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 thank the Chairman and the Speaker for bringing my bill to the House today.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yield back the balance of my time.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2020</w:t>
      </w:r>
    </w:p>
    <w:p>
      <w:pPr>
        <w:pStyle w:val="Normal20"/>
      </w:pPr>
    </w:p>
    <w:p>
      <w:pPr>
        <w:pStyle w:val="Normal20"/>
        <w:ind w:left="200"/>
        <w:sectPr>
          <w:type w:val="continuous"/>
          <w:pgMar w:top="840" w:right="1000" w:bottom="840" w:left="1000" w:header="400" w:footer="400"/>
          <w:pgNumType w:fmt="decimal"/>
          <w:cols w:space="720"/>
        </w:sectPr>
      </w:pPr>
      <w:r>
        <w:br/>
      </w:r>
      <w:r>
        <w:pict>
          <v:line id="_x0000_s1093"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72"/>
          <w:headerReference w:type="default" r:id="rId173"/>
          <w:footerReference w:type="even" r:id="rId174"/>
          <w:footerReference w:type="default" r:id="rId175"/>
          <w:headerReference w:type="first" r:id="rId176"/>
          <w:footerReference w:type="first" r:id="rId177"/>
          <w:pgSz w:w="12240" w:h="15840"/>
          <w:pgMar w:top="840" w:right="1000" w:bottom="840" w:left="1000" w:header="400" w:footer="400"/>
          <w:pgNumType w:fmt="decimal"/>
          <w:cols w:space="720"/>
          <w:titlePg w:val="0"/>
        </w:sectPr>
      </w:pPr>
    </w:p>
    <w:p>
      <w:pPr>
        <w:pStyle w:val="Normal21"/>
      </w:pPr>
    </w:p>
    <w:p>
      <w:pPr>
        <w:pStyle w:val="Normal21"/>
      </w:pPr>
      <w:r>
        <w:pict>
          <v:shape id="_x0000_i1094" type="#_x0000_t75" alt="LexisNexis®" style="width:147.75pt;height:30pt">
            <v:imagedata r:id="rId17" o:title=""/>
          </v:shape>
        </w:pict>
      </w:r>
      <w:r>
        <w:cr/>
      </w:r>
    </w:p>
    <w:p>
      <w:pPr>
        <w:pStyle w:val="Heading119"/>
        <w:keepNext w:val="0"/>
        <w:spacing w:after="200" w:line="340" w:lineRule="atLeast"/>
        <w:ind w:left="0" w:right="0" w:firstLine="0"/>
        <w:jc w:val="center"/>
      </w:pPr>
      <w:hyperlink r:id="rId178" w:history="1">
        <w:r>
          <w:rPr>
            <w:rFonts w:ascii="arial" w:eastAsia="arial" w:hAnsi="arial" w:cs="arial"/>
            <w:b/>
            <w:i/>
            <w:strike w:val="0"/>
            <w:color w:val="0077CC"/>
            <w:sz w:val="28"/>
            <w:u w:val="single"/>
            <w:vertAlign w:val="baseline"/>
          </w:rPr>
          <w:t>Ottawa police will not lay charges in dispute on Barrhaven bridge</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2020 Tuesday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Postmedia Breaking News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 words</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5"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Ottawa police have completed their investigation into a 911 call made by a white woman reporting Black man Ntwali Bashizi for standing on a Barrhaven bridge and will not lay criminal charges, this newspaper has learned.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22, was notified last week that police have closed the case after speaking with the woman about the proper use of the emergency line. The woman has not been publicly identified.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July 6 incident on Stonebridge Trail in Barrhaven has drawn comparisons to the case of Amy Cooper who was charged with mischief for calling 911 on a birder named Christian Cooper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Central Park. It's also been part of a widespread discussion on criminalizing racially motivated 911 calls in North America.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was resting on a bridge during a bike ride when a woman approached and asked that he move from the bridge so that she could pass without fear of maintaining physical distance. Bashizi, who believed there was enough room for the woman to pass safely, refused. The two then began arguing, with the woman making two phone calls - one to the emergency line - and Bashizi pulling out his phone to record the interaction with the woman he called a "Karen" - a pejorative term for privileged white women.</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incident, Ottawa police issued a formal apology to Bashizi( </w:t>
      </w:r>
      <w:hyperlink r:id="rId162" w:history="1">
        <w:r>
          <w:rPr>
            <w:rFonts w:ascii="arial" w:eastAsia="arial" w:hAnsi="arial" w:cs="arial"/>
            <w:b w:val="0"/>
            <w:i/>
            <w:strike w:val="0"/>
            <w:noProof w:val="0"/>
            <w:color w:val="0077CC"/>
            <w:position w:val="0"/>
            <w:sz w:val="20"/>
            <w:u w:val="single"/>
            <w:vertAlign w:val="baseline"/>
          </w:rPr>
          <w:t>https://ottawacitizen.com/news/local-news/ottawa-police-apologize-to-black-man-who-had-woman-call-911-on-him-for-standing-on-a-bridge</w:t>
        </w:r>
      </w:hyperlink>
      <w:r>
        <w:rPr>
          <w:rFonts w:ascii="arial" w:eastAsia="arial" w:hAnsi="arial" w:cs="arial"/>
          <w:b w:val="0"/>
          <w:i w:val="0"/>
          <w:strike w:val="0"/>
          <w:noProof w:val="0"/>
          <w:color w:val="000000"/>
          <w:position w:val="0"/>
          <w:sz w:val="20"/>
          <w:u w:val="none"/>
          <w:vertAlign w:val="baseline"/>
        </w:rPr>
        <w:t xml:space="preserve"> ) for the way the 911 dispatcher, who asked him to move because he was "intimidating her," appeared to validate the woman's experience without speaking to Bashizi to get his side of the dispute.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originally meeting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investigator, Bashizi was informed of the resolution last week by a west criminal investigations detective.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 told me that he does feel the call was racially motivated, but that he can't say definitively that it was," Bashizi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found the woman, who is seen making two phone calls in the video, first called bylaw who told her that they didn't send officers out for such a thing. Her next call was to 911 - the emergency line.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audio of the 911 call, which police aired for Bashizi, captured the woman explaining the situation and then adding "and he's coloured," Bashizi said. Bashizi's race was mentioned twice in the call, he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did interview the woman, Bashizi said. He was told the two gave mostly similar stories to police. The investigator told Bashizi that the woman was asked why she mentioned his race.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just sort of felt scared in the moment and it sort of came out." Bashizi said he was told. "She said she doesn't really know why she mentioned race and that she's not racist or anything like that."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 believed there were two potential charges - public mischief and providing false information, Bashizi said. Neither charge was warranted, Bashizi said police told him.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mischief was ruled out because no officer was ever dispatched to the scene, Bashizi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the video showed that Bashizi was not physically blocking the woman's way, Bashizi said police told him that they couldn't prove that she didn't psychologically feel intimidated or that she was hindered from crossing. So when the woman told 911 that he was blocking her way, police couldn't prove she was giving them false information, Bashizi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told police she was scared to go by because he was being very hostile and intimidating towards her, Bashizi said. While he admits he was behaving poorly while he was filming her, and he was angry at her behaviour, he says that wasn't his demeanour before the woman called the police.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Bashizi understands the resolution, it was listening to the tape and hearing first-hand how he was described that has lingered with him.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acknowledging that what she did was wrong, then I think that something more should've been done."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when explaining the situation to the dispatcher, questions what Bashizi was even doing standing on the bridge. He was resting during a bike ride and listening to music.</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making it seem like I was doing something suspicious, which I really don't get when I'm doing something normal. I'm literally sitting on my bike on the bridge," Bashizi said. He felt it was an insinuation he was doing something wrong or dangerous.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911 call also captured the woman asking the dispatcher to stay on the line with her as she walked away from the scene, Bashizi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Ottawa police confirmed Monday that the investigation was completed by west detectives, concluded last week and was "deemed non-criminal." The service said it has "reviewed the call at several levels and we have also met with all parties involved in the matter."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Bashizi's lawyer Michael Spratt has asked the investigator whether a formal warning or pre-charge diversion was considered in the case, or if the woman offered any kind of apology or insight into her actions.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be too quick to explain away or to eliminate the possibility of criminal charges for these novel and very important social issues," Spratt said. "And even if criminal charges aren't appropriate, Ntwali and the community needs to know if there were any consequences, or if she expressed any sort of contrition or an explanation."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hopes what happened to him is a cautionary tale for people to step back and ask themselves why they might feel intimidated in situations or why they might describe a person's race in an interaction.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you're not explicitly trying to be racist, but you have to understand that you have some sort of bias towards me if you're just going to say 'I don't really know why I said it, I just said 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hopes people can "dig deep" to understand those possible motivations. "Why did I feel the need to mention his race? If he was white, would I say 'oh by the way, he's white?' I don't really think that would've happened."</w:t>
      </w:r>
    </w:p>
    <w:p>
      <w:pPr>
        <w:pStyle w:val="Normal21"/>
        <w:keepNext w:val="0"/>
        <w:spacing w:before="240" w:after="0" w:line="260" w:lineRule="atLeast"/>
        <w:ind w:left="0" w:right="0" w:firstLine="0"/>
        <w:jc w:val="both"/>
      </w:pPr>
      <w:hyperlink r:id="rId163" w:history="1">
        <w:r>
          <w:rPr>
            <w:rFonts w:ascii="arial" w:eastAsia="arial" w:hAnsi="arial" w:cs="arial"/>
            <w:b w:val="0"/>
            <w:i/>
            <w:strike w:val="0"/>
            <w:color w:val="0077CC"/>
            <w:sz w:val="20"/>
            <w:u w:val="single"/>
            <w:vertAlign w:val="baseline"/>
          </w:rPr>
          <w:t>syogaretnam@postmedia.com</w:t>
        </w:r>
      </w:hyperlink>
      <w:r>
        <w:rPr>
          <w:rFonts w:ascii="arial" w:eastAsia="arial" w:hAnsi="arial" w:cs="arial"/>
          <w:b w:val="0"/>
          <w:i w:val="0"/>
          <w:strike w:val="0"/>
          <w:noProof w:val="0"/>
          <w:color w:val="000000"/>
          <w:position w:val="0"/>
          <w:sz w:val="20"/>
          <w:u w:val="none"/>
          <w:vertAlign w:val="baseline"/>
        </w:rPr>
        <w:t xml:space="preserve">( </w:t>
      </w:r>
      <w:hyperlink r:id="rId163" w:history="1">
        <w:r>
          <w:rPr>
            <w:rFonts w:ascii="arial" w:eastAsia="arial" w:hAnsi="arial" w:cs="arial"/>
            <w:b w:val="0"/>
            <w:i/>
            <w:strike w:val="0"/>
            <w:noProof w:val="0"/>
            <w:color w:val="0077CC"/>
            <w:position w:val="0"/>
            <w:sz w:val="20"/>
            <w:u w:val="single"/>
            <w:vertAlign w:val="baseline"/>
          </w:rPr>
          <w:t>syogaretnam@postmedia.com</w:t>
        </w:r>
      </w:hyperlink>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twitter.com/shaaminiwhy( </w:t>
      </w:r>
      <w:hyperlink r:id="rId164" w:history="1">
        <w:r>
          <w:rPr>
            <w:rFonts w:ascii="arial" w:eastAsia="arial" w:hAnsi="arial" w:cs="arial"/>
            <w:b w:val="0"/>
            <w:i/>
            <w:strike w:val="0"/>
            <w:noProof w:val="0"/>
            <w:color w:val="0077CC"/>
            <w:position w:val="0"/>
            <w:sz w:val="20"/>
            <w:u w:val="single"/>
            <w:vertAlign w:val="baseline"/>
          </w:rPr>
          <w:t>http://twitter.com/shaaminiwhy</w:t>
        </w:r>
      </w:hyperlink>
      <w:r>
        <w:rPr>
          <w:rFonts w:ascii="arial" w:eastAsia="arial" w:hAnsi="arial" w:cs="arial"/>
          <w:b w:val="0"/>
          <w:i w:val="0"/>
          <w:strike w:val="0"/>
          <w:noProof w:val="0"/>
          <w:color w:val="000000"/>
          <w:position w:val="0"/>
          <w:sz w:val="20"/>
          <w:u w:val="none"/>
          <w:vertAlign w:val="baseline"/>
        </w:rPr>
        <w:t xml:space="preserve"> ) !@COPYRIGHT=© 2020 Postmedia Network Inc. All rights reserved.</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2020</w:t>
      </w:r>
    </w:p>
    <w:p>
      <w:pPr>
        <w:pStyle w:val="Normal21"/>
      </w:pPr>
    </w:p>
    <w:p>
      <w:pPr>
        <w:pStyle w:val="Normal21"/>
        <w:ind w:left="200"/>
        <w:sectPr>
          <w:type w:val="continuous"/>
          <w:pgMar w:top="840" w:right="1000" w:bottom="840" w:left="1000" w:header="400" w:footer="400"/>
          <w:pgNumType w:fmt="decimal"/>
          <w:cols w:space="720"/>
        </w:sectPr>
      </w:pPr>
      <w:r>
        <w:br/>
      </w:r>
      <w:r>
        <w:pict>
          <v:line id="_x0000_s1096"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79"/>
          <w:headerReference w:type="default" r:id="rId180"/>
          <w:footerReference w:type="even" r:id="rId181"/>
          <w:footerReference w:type="default" r:id="rId182"/>
          <w:headerReference w:type="first" r:id="rId183"/>
          <w:footerReference w:type="first" r:id="rId184"/>
          <w:pgSz w:w="12240" w:h="15840"/>
          <w:pgMar w:top="840" w:right="1000" w:bottom="840" w:left="1000" w:header="400" w:footer="400"/>
          <w:pgNumType w:fmt="decimal"/>
          <w:cols w:space="720"/>
          <w:titlePg w:val="0"/>
        </w:sectPr>
      </w:pPr>
    </w:p>
    <w:p>
      <w:pPr>
        <w:pStyle w:val="Normal22"/>
      </w:pPr>
    </w:p>
    <w:p>
      <w:pPr>
        <w:pStyle w:val="Normal22"/>
      </w:pPr>
      <w:r>
        <w:pict>
          <v:shape id="_x0000_i1097" type="#_x0000_t75" alt="LexisNexis®" style="width:147.75pt;height:30pt">
            <v:imagedata r:id="rId17" o:title=""/>
          </v:shape>
        </w:pict>
      </w:r>
      <w:r>
        <w:cr/>
      </w:r>
    </w:p>
    <w:p>
      <w:pPr>
        <w:pStyle w:val="Heading120"/>
        <w:keepNext w:val="0"/>
        <w:spacing w:after="200" w:line="340" w:lineRule="atLeast"/>
        <w:ind w:left="0" w:right="0" w:firstLine="0"/>
        <w:jc w:val="center"/>
      </w:pPr>
      <w:hyperlink r:id="rId185" w:history="1">
        <w:r>
          <w:rPr>
            <w:rFonts w:ascii="arial" w:eastAsia="arial" w:hAnsi="arial" w:cs="arial"/>
            <w:b/>
            <w:i/>
            <w:strike w:val="0"/>
            <w:color w:val="0077CC"/>
            <w:sz w:val="28"/>
            <w:u w:val="single"/>
            <w:vertAlign w:val="baseline"/>
          </w:rPr>
          <w:t>House Passes Rep. Schneider, Sen. Durbin Bipartisan Domestic Terrorism Prevention Act</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2020 Tuesday 8:41 AM  EST</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98" style="position:absolute;z-index:2517032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Bradley Schneider, D-Illinois, issued the following news release on Sept. 21:</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U.S. House of Representatives passed H.R. 5602, the Domestic Terrorism Prevention Act of 2020 (DTPA). Congressmen Brad Schneider's (IL-10) bipartisan bill passed the House by an overwhelming vote, and had previously passed committee on a bipartisan 24-2 vote. A Senate companion bill is led by Sen. Dick Durbin (D-IL).</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of Schneider's speech on behalf of the bill can be found here: </w:t>
      </w:r>
      <w:hyperlink r:id="rId186" w:history="1">
        <w:r>
          <w:rPr>
            <w:rFonts w:ascii="arial" w:eastAsia="arial" w:hAnsi="arial" w:cs="arial"/>
            <w:b w:val="0"/>
            <w:i/>
            <w:strike w:val="0"/>
            <w:noProof w:val="0"/>
            <w:color w:val="0077CC"/>
            <w:position w:val="0"/>
            <w:sz w:val="20"/>
            <w:u w:val="single"/>
            <w:vertAlign w:val="baseline"/>
          </w:rPr>
          <w:t>https://twitter.com/RepSchneider/status/1308137074042843136</w:t>
        </w:r>
      </w:hyperlink>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"Racially/ethnically motivated violent extremists were the primary source of ideologically motivated lethal incidents and violence in 2018 and 2019. From the Tree of Life synagogue to a Walmart in El Paso, Texas, we have all tragically seen the deadly effect. According to the Southern Poverty Law Center, the number of white nationalist groups rose by 55% since 2017. And last November, the FBI reported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reached a 16 year high in 2018. That number went up in 2019! Groups like the Boogaloos, Rise Above Movement and White Nationalist militias across the country are organizing. And so must we. We therefore need to equip our law enforcement officials, the FBI and Departments of Justice and Homeland Security, with the tools necessary to identify, monitor and prevent violent acts of domestic terrorism," said Congressman Brad Schneider (IL-10).</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white supremacists continue to pose the most significant domestic terrorism threat in our nation. For too long, we've turned a blind eye and haven't seriously addressed this evil in our own backyard," Durbin said. "The federal government must tackle this threat head on and ensure more Americans are not subjected to violence simply because of who they are or what they believe. I'm pleased the House took an important step forward today by passing this bill, and I urge my Republican colleagues in the Senate to immediately take up this legislation and work with us to enact it into law."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September 17th, FBI Director Christopher Wray testified to Congress that "the top threat we face from domestic violent extremists stems from those we identify as racially/ethnically motivated violent extremists (RMVE)". The Domestic Terrorism Prevention Act of 2020 would enhance the federal government's efforts to monitor and report to Congress on the threats of RMVE and prevent, respond to, and investigate acts of domestic terrorism. The bill authorizes offices within the FBI and Departments of Justice and Homeland Security dedicated to combating this threat; requiring these offices to regularly assess this threat; and providing training and resources to assist state, local, and tribal law enforcement in addressing it. In March, the bill passed out of the Judiciary committee by an overwhelmingly bipartisan margin of 24-2.</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Domestic Terrorism Prevention Act of 2020 would enhance the federal government's efforts to prevent, report on, respond to, and investigate acts of domestic terrorism by authorizing offices dedicated to combating this threat; requiring these offices to regularly assess this threat; and providing training and resources to assist state, local, and tribal law enforcement in addressing 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Anti-Defamation League, in 2019, domestic extremists killed at least 42 people in the United States in 17 separate incidents. This number makes 2019 the sixth deadliest year on record for domestic extremist-related killings. Last year, a Trump Administration Department of Justice official wrote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that "white supremacy and far-right extremism are among the greatest domestic-security threats facing the United States. Regrettably, over the past 25 years, law enforcement, at both the Federal and State levels, has been slow to respond."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 5602 would authorize three offices, one each within the Department of Homeland Security (DHS), the Department of Justice (DOJ), and the Federal Bureau of Investigation (FBI), to monitor, investigate, and prosecute cases of domestic terrorism. The bill also requires these offices to provide Congress with joint biannual reports assessing the state of domestic terrorism threats, with a specific focus on white supremacists. Based on the data collected, H.R. 5602 requires these offices to focus their resources on the most significant threats.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 5602 also codifies the Domestic Terrorism Executive Committee, which would coordinate with United States Attorneys and other public safety officials to promote information sharing and ensure an effective, responsive, and organized joint effort to combat domestic terrorism. The legislation requires DOJ, FBI, and DHS to provide training and resources to assist state, local, and tribal law enforcement agencies in understanding, detecting, deterring, and investigating acts of domestic terrorism and white supremacy. Finally, H.R. 5602 directs DHS, DOJ, FBI, and the Department of Defense to establish an interagency task force to combat white supremacist infiltration of the uniformed services and federal law enforcement.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Domestic Terrorism Prevention Act of 2020 has been endorsed by the following organizations: Anti-Defamation League, Arab American Institute, Bend the Arc: Jewish Action, Center for the Study of Hate &amp; Extremism, Human Rights Campaign, Lawyers' Committee for Civil Rights Under Law, The Leadership Conference on Civil and Human Rights, Muslim Advocates, NAACP, NAACP Legal Defense and Educational Fund, Inc., Sikh Coalition, Southern Poverty Law Center Action Fund, and Unidos.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has more than 100 co-sponsors in the House. A Senate companion bill is led by Sen. Dick Durbin (D-IL).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Schneider's floor speech on DTPA is included in full below: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rise in support of my bill, HR 5602, The Domestic Terrorism Prevention Act of 2020.</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supremacists and other far-right-wing extremists are the most significant domestic terrorism threat facing the United States.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take my word for it. Making that point last week in testimony to the House Homeland Security Committee, FBI Director Christopher Wray stated domestic violent extremists (DVEs), quote, "pose a steady and evolving threat of violence and economic harm to the United States," end quote. He notes in his next paragraph, quote " the top threat we face from domestic violent extremists stems from those we identify as racially/ethnically motivated extremists RMVE[s]" end quote.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RMVEs were the primary source of ideologically motivated lethal incidents and violence in 2018 and 2019. From the Tree of Life synagogue to a Walmart in El Paso, Texas, we have all tragically seen the deadly effect.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Southern Poverty Law Center, the number of white nationalist groups rose by 55% since 2017. And last November, the FBI reported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reached a 16 year high in 2018. That number went up in 2019!</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like the Boogaloos, Rise Above Movement and White Nationalist militias across the country are organizing. And so must we.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therefore need to equip our law enforcement officials, the FBI and Departments of Justice and Homeland Security, with the tools necessary to identify, monitor and prevent violent acts of domestic terrorism.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before us today does just that.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establishes offices within the FBI, the Department of Justice, and the Department of Homeland Security, and empowers them to coordinate their efforts with each other. It requires them to report to Congress twice a year on the assessment of the threats and ranking them, and allocate the resources based on their assessed threats.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must with a singular voice definitively state that, if you or your group is plotting violence or taking weapons - be they guns or knives or otherwise - into a crowd to intimidate or coerce others, to further your ideological goals, you are a terrorist, and will be treated as such.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partisan issue but one that affects all Americans, our personal and economic security. This bill passed out of committee with bipartisan support overwhilemingly 24-2. I urge all my colleagues to vote yes.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 thank the Chairman and the Speaker for bringing my bill to the House today.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yield back the balance of my time.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MSTRUCK-7241845 MSTRUCK</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2020</w:t>
      </w:r>
    </w:p>
    <w:p>
      <w:pPr>
        <w:pStyle w:val="Normal22"/>
      </w:pPr>
    </w:p>
    <w:p>
      <w:pPr>
        <w:pStyle w:val="Normal22"/>
        <w:ind w:left="200"/>
        <w:sectPr>
          <w:type w:val="continuous"/>
          <w:pgMar w:top="840" w:right="1000" w:bottom="840" w:left="1000" w:header="400" w:footer="400"/>
          <w:pgNumType w:fmt="decimal"/>
          <w:cols w:space="720"/>
        </w:sectPr>
      </w:pPr>
      <w:r>
        <w:br/>
      </w:r>
      <w:r>
        <w:pict>
          <v:line id="_x0000_s1099"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87"/>
          <w:headerReference w:type="default" r:id="rId188"/>
          <w:footerReference w:type="even" r:id="rId189"/>
          <w:footerReference w:type="default" r:id="rId190"/>
          <w:headerReference w:type="first" r:id="rId191"/>
          <w:footerReference w:type="first" r:id="rId192"/>
          <w:pgSz w:w="12240" w:h="15840"/>
          <w:pgMar w:top="840" w:right="1000" w:bottom="840" w:left="1000" w:header="400" w:footer="400"/>
          <w:pgNumType w:fmt="decimal"/>
          <w:cols w:space="720"/>
          <w:titlePg w:val="0"/>
        </w:sectPr>
      </w:pPr>
    </w:p>
    <w:p>
      <w:pPr>
        <w:pStyle w:val="Normal23"/>
      </w:pPr>
    </w:p>
    <w:p>
      <w:pPr>
        <w:pStyle w:val="Normal23"/>
      </w:pPr>
      <w:r>
        <w:pict>
          <v:shape id="_x0000_i1100" type="#_x0000_t75" alt="LexisNexis®" style="width:147.75pt;height:30pt">
            <v:imagedata r:id="rId17" o:title=""/>
          </v:shape>
        </w:pict>
      </w:r>
      <w:r>
        <w:cr/>
      </w:r>
    </w:p>
    <w:p>
      <w:pPr>
        <w:pStyle w:val="Heading121"/>
        <w:keepNext w:val="0"/>
        <w:spacing w:after="200" w:line="340" w:lineRule="atLeast"/>
        <w:ind w:left="0" w:right="0" w:firstLine="0"/>
        <w:jc w:val="center"/>
      </w:pPr>
      <w:hyperlink r:id="rId193" w:history="1">
        <w:r>
          <w:rPr>
            <w:rFonts w:ascii="arial" w:eastAsia="arial" w:hAnsi="arial" w:cs="arial"/>
            <w:b/>
            <w:i/>
            <w:strike w:val="0"/>
            <w:color w:val="0077CC"/>
            <w:sz w:val="28"/>
            <w:u w:val="single"/>
            <w:vertAlign w:val="baseline"/>
          </w:rPr>
          <w:t>Ottawa police will not lay charges in dispute on Barrhaven bridge</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2020 Tuesday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Postmedia Breaking News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 words</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1" style="position:absolute;z-index:25170534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Ottawa police have completed their investigation into a 911 call made by a white woman reporting Black man Ntwali Bashizi for standing on a Barrhaven bridge and will not lay criminal charges, this newspaper has learned.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21, was notified last week that police have closed the case after speaking with the woman about the proper use of the emergency line. The woman has not been publicly identified.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July 6 incident on Stonebridge Trail in Barrhaven has drawn comparisons to the case of Amy Cooper who was charged with mischief for calling 911 on a birder named Christian Cooper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Central Park. It's also been part of a widespread discussion on criminalizing racially motivated 911 calls in North America.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was resting on a bridge during a bike ride when a woman approached and asked that he move from the bridge so that she could pass without fear of maintaining physical distance. Bashizi, who believed there was enough room for the woman to pass safely, refused. The two then began arguing, with the woman making two phone calls - one to the emergency line - and Bashizi pulling out his phone to record the interaction with the woman he called a "Karen" - a pejorative term for privileged white women.</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incident, Ottawa police issued a formal apology to Bashizi( </w:t>
      </w:r>
      <w:hyperlink r:id="rId162" w:history="1">
        <w:r>
          <w:rPr>
            <w:rFonts w:ascii="arial" w:eastAsia="arial" w:hAnsi="arial" w:cs="arial"/>
            <w:b w:val="0"/>
            <w:i/>
            <w:strike w:val="0"/>
            <w:noProof w:val="0"/>
            <w:color w:val="0077CC"/>
            <w:position w:val="0"/>
            <w:sz w:val="20"/>
            <w:u w:val="single"/>
            <w:vertAlign w:val="baseline"/>
          </w:rPr>
          <w:t>https://ottawacitizen.com/news/local-news/ottawa-police-apologize-to-black-man-who-had-woman-call-911-on-him-for-standing-on-a-bridge</w:t>
        </w:r>
      </w:hyperlink>
      <w:r>
        <w:rPr>
          <w:rFonts w:ascii="arial" w:eastAsia="arial" w:hAnsi="arial" w:cs="arial"/>
          <w:b w:val="0"/>
          <w:i w:val="0"/>
          <w:strike w:val="0"/>
          <w:noProof w:val="0"/>
          <w:color w:val="000000"/>
          <w:position w:val="0"/>
          <w:sz w:val="20"/>
          <w:u w:val="none"/>
          <w:vertAlign w:val="baseline"/>
        </w:rPr>
        <w:t xml:space="preserve"> ) for the way the 911 dispatcher, who asked him to move because he was "intimidating her," appeared to validate the woman's experience without speaking to Bashizi to get his side of the dispute.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originally meeting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investigator, Bashizi was informed of the resolution last week by a west criminal investigations detective.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 told me that he does feel the call was racially motivated, but that he can't say definitively that it was," Bashizi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found the woman, who is seen making two phone calls in the video, first called bylaw who told her that they didn't send officers out for such a thing. Her next call was to 911 - the emergency line.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audio of the 911 call, which police aired for Bashizi, captured the woman explaining the situation and then adding "and he's coloured," Bashizi said. Bashizi's race was mentioned twice in the call, he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did interview the woman, Bashizi said. He was told the two gave mostly similar stories to police. The investigator told Bashizi that the woman was asked why she mentioned his race.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just sort of felt scared in the moment and it sort of came out." Bashizi said he was told. "She said she doesn't really know why she mentioned race and that she's not racist or anything like that."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 believed there were two potential charges - public mischief and providing false information, Bashizi said. Neither charge was warranted, Bashizi said police told him.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mischief was ruled out because no officer was ever dispatched to the scene, Bashizi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the video showed that Bashizi was not physically blocking the woman's way, Bashizi said police told him that they couldn't prove that she didn't psychologically feel intimidated or that she was hindered from crossing. So when the woman told 911 that he was blocking her way, police couldn't prove she was giving them false information, Bashizi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told police she was scared to go by because he was being very hostile and intimidating towards her, Bashizi said. While he admits he was behaving poorly while he was filming her, and he was angry at her behaviour, he says that wasn't his demeanour before the woman called the police.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Bashizi understands the resolution, it was listening to the tape and hearing first-hand how he was described that has lingered with him.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acknowledging that what she did was wrong, then I think that something more should've been done."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when explaining the situation to the dispatcher, questions what Bashizi was even doing standing on the bridge. He was resting during a bike ride and listening to music.</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making it seem like I was doing something suspicious, which I really don't get when I'm doing something normal. I'm literally sitting on my bike on the bridge," Bashizi said. He felt it was an insinuation he was doing something wrong or dangerous.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911 call also captured the woman asking the dispatcher to stay on the line with her as she walked away from the scene, Bashizi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Ottawa police confirmed Monday that the investigation was completed by west detectives, concluded last week and was "deemed non-criminal." The service said it has "reviewed the call at several levels and we have also met with all parties involved in the matter."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Bashizi's lawyer Michael Spratt has asked the investigator whether a formal warning or pre-charge diversion was considered in the case, or if the woman offered any kind of apology or insight into her actions.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be too quick to explain away or to eliminate the possibility of criminal charges for these novel and very important social issues," Spratt said. "And even if criminal charges aren't appropriate, Ntwali and the community needs to know if there were any consequences, or if she expressed any sort of contrition or an explanation."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hopes what happened to him is a cautionary tale for people to step back and ask themselves why they might feel intimidated in situations or why they might describe a person's race in an interaction.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you're not explicitly trying to be racist, but you have to understand that you have some sort of bias towards me if you're just going to say 'I don't really know why I said it, I just said it.'"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hopes people can "dig deep" to understand those possible motivations. "Why did I feel the need to mention his race? If he was white, would I say 'oh by the way, he's white?' I don't really think that would've happened."</w:t>
      </w:r>
    </w:p>
    <w:p>
      <w:pPr>
        <w:pStyle w:val="Normal23"/>
        <w:keepNext w:val="0"/>
        <w:spacing w:before="240" w:after="0" w:line="260" w:lineRule="atLeast"/>
        <w:ind w:left="0" w:right="0" w:firstLine="0"/>
        <w:jc w:val="both"/>
      </w:pPr>
      <w:hyperlink r:id="rId163" w:history="1">
        <w:r>
          <w:rPr>
            <w:rFonts w:ascii="arial" w:eastAsia="arial" w:hAnsi="arial" w:cs="arial"/>
            <w:b w:val="0"/>
            <w:i/>
            <w:strike w:val="0"/>
            <w:color w:val="0077CC"/>
            <w:sz w:val="20"/>
            <w:u w:val="single"/>
            <w:vertAlign w:val="baseline"/>
          </w:rPr>
          <w:t>syogaretnam@postmedia.com</w:t>
        </w:r>
      </w:hyperlink>
      <w:r>
        <w:rPr>
          <w:rFonts w:ascii="arial" w:eastAsia="arial" w:hAnsi="arial" w:cs="arial"/>
          <w:b w:val="0"/>
          <w:i w:val="0"/>
          <w:strike w:val="0"/>
          <w:noProof w:val="0"/>
          <w:color w:val="000000"/>
          <w:position w:val="0"/>
          <w:sz w:val="20"/>
          <w:u w:val="none"/>
          <w:vertAlign w:val="baseline"/>
        </w:rPr>
        <w:t xml:space="preserve">( </w:t>
      </w:r>
      <w:hyperlink r:id="rId163" w:history="1">
        <w:r>
          <w:rPr>
            <w:rFonts w:ascii="arial" w:eastAsia="arial" w:hAnsi="arial" w:cs="arial"/>
            <w:b w:val="0"/>
            <w:i/>
            <w:strike w:val="0"/>
            <w:noProof w:val="0"/>
            <w:color w:val="0077CC"/>
            <w:position w:val="0"/>
            <w:sz w:val="20"/>
            <w:u w:val="single"/>
            <w:vertAlign w:val="baseline"/>
          </w:rPr>
          <w:t>syogaretnam@postmedia.com</w:t>
        </w:r>
      </w:hyperlink>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twitter.com/shaaminiwhy( </w:t>
      </w:r>
      <w:hyperlink r:id="rId164" w:history="1">
        <w:r>
          <w:rPr>
            <w:rFonts w:ascii="arial" w:eastAsia="arial" w:hAnsi="arial" w:cs="arial"/>
            <w:b w:val="0"/>
            <w:i/>
            <w:strike w:val="0"/>
            <w:noProof w:val="0"/>
            <w:color w:val="0077CC"/>
            <w:position w:val="0"/>
            <w:sz w:val="20"/>
            <w:u w:val="single"/>
            <w:vertAlign w:val="baseline"/>
          </w:rPr>
          <w:t>http://twitter.com/shaaminiwhy</w:t>
        </w:r>
      </w:hyperlink>
      <w:r>
        <w:rPr>
          <w:rFonts w:ascii="arial" w:eastAsia="arial" w:hAnsi="arial" w:cs="arial"/>
          <w:b w:val="0"/>
          <w:i w:val="0"/>
          <w:strike w:val="0"/>
          <w:noProof w:val="0"/>
          <w:color w:val="000000"/>
          <w:position w:val="0"/>
          <w:sz w:val="20"/>
          <w:u w:val="none"/>
          <w:vertAlign w:val="baseline"/>
        </w:rPr>
        <w:t xml:space="preserve"> ) !@COPYRIGHT=© 2020 Postmedia Network Inc. All rights reserved.</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2020</w:t>
      </w:r>
    </w:p>
    <w:p>
      <w:pPr>
        <w:pStyle w:val="Normal23"/>
      </w:pPr>
    </w:p>
    <w:p>
      <w:pPr>
        <w:pStyle w:val="Normal23"/>
        <w:ind w:left="200"/>
        <w:sectPr>
          <w:type w:val="continuous"/>
          <w:pgMar w:top="840" w:right="1000" w:bottom="840" w:left="1000" w:header="400" w:footer="400"/>
          <w:pgNumType w:fmt="decimal"/>
          <w:cols w:space="720"/>
        </w:sectPr>
      </w:pPr>
      <w:r>
        <w:br/>
      </w:r>
      <w:r>
        <w:pict>
          <v:line id="_x0000_s1102"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94"/>
          <w:headerReference w:type="default" r:id="rId195"/>
          <w:footerReference w:type="even" r:id="rId196"/>
          <w:footerReference w:type="default" r:id="rId197"/>
          <w:headerReference w:type="first" r:id="rId198"/>
          <w:footerReference w:type="first" r:id="rId199"/>
          <w:pgSz w:w="12240" w:h="15840"/>
          <w:pgMar w:top="840" w:right="1000" w:bottom="840" w:left="1000" w:header="400" w:footer="400"/>
          <w:pgNumType w:fmt="decimal"/>
          <w:cols w:space="720"/>
          <w:titlePg w:val="0"/>
        </w:sectPr>
      </w:pPr>
    </w:p>
    <w:p>
      <w:pPr>
        <w:pStyle w:val="Normal24"/>
      </w:pPr>
    </w:p>
    <w:p>
      <w:pPr>
        <w:pStyle w:val="Normal24"/>
      </w:pPr>
      <w:r>
        <w:pict>
          <v:shape id="_x0000_i1103" type="#_x0000_t75" alt="LexisNexis®" style="width:147.75pt;height:30pt">
            <v:imagedata r:id="rId17" o:title=""/>
          </v:shape>
        </w:pict>
      </w:r>
      <w:r>
        <w:cr/>
      </w:r>
    </w:p>
    <w:p>
      <w:pPr>
        <w:pStyle w:val="Heading122"/>
        <w:keepNext w:val="0"/>
        <w:spacing w:after="200" w:line="340" w:lineRule="atLeast"/>
        <w:ind w:left="0" w:right="0" w:firstLine="0"/>
        <w:jc w:val="center"/>
      </w:pPr>
      <w:hyperlink r:id="rId200" w:history="1">
        <w:r>
          <w:rPr>
            <w:rFonts w:ascii="arial" w:eastAsia="arial" w:hAnsi="arial" w:cs="arial"/>
            <w:b/>
            <w:i/>
            <w:strike w:val="0"/>
            <w:color w:val="0077CC"/>
            <w:sz w:val="28"/>
            <w:u w:val="single"/>
            <w:vertAlign w:val="baseline"/>
          </w:rPr>
          <w:t>Ottawa police will not lay charges in dispute on Barrhaven bridge</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Ottawa Citizen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2020 Tuesday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Ottawa Citizen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 words</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4" style="position:absolute;z-index:25170739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Ottawa police have completed their investigation into a 911 call made by a white woman reporting Black man Ntwali Bashizi for standing on a Barrhaven bridge and will not lay criminal charges, this newspaper has learned.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22, was notified last week that police have closed the case after speaking with the woman about the proper use of the emergency line. The woman has not been publicly identified.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July 6 incident on Stonebridge Trail in Barrhaven has drawn comparisons to the case of Amy Cooper who was charged with mischief for calling 911 on a birder named Christian Cooper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Central Park. It's also been part of a widespread discussion on criminalizing racially motivated 911 calls in North America.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was resting on a bridge during a bike ride when a woman approached and asked that he move from the bridge so that she could pass without fear of maintaining physical distance. Bashizi, who believed there was enough room for the woman to pass safely, refused. The two then began arguing, with the woman making two phone calls - one to the emergency line - and Bashizi pulling out his phone to record the interaction with the woman he called a "Karen" - a pejorative term for privileged white women.</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incident, Ottawa police issued a formal apology to Bashizi( </w:t>
      </w:r>
      <w:hyperlink r:id="rId162" w:history="1">
        <w:r>
          <w:rPr>
            <w:rFonts w:ascii="arial" w:eastAsia="arial" w:hAnsi="arial" w:cs="arial"/>
            <w:b w:val="0"/>
            <w:i/>
            <w:strike w:val="0"/>
            <w:noProof w:val="0"/>
            <w:color w:val="0077CC"/>
            <w:position w:val="0"/>
            <w:sz w:val="20"/>
            <w:u w:val="single"/>
            <w:vertAlign w:val="baseline"/>
          </w:rPr>
          <w:t>https://ottawacitizen.com/news/local-news/ottawa-police-apologize-to-black-man-who-had-woman-call-911-on-him-for-standing-on-a-bridge</w:t>
        </w:r>
      </w:hyperlink>
      <w:r>
        <w:rPr>
          <w:rFonts w:ascii="arial" w:eastAsia="arial" w:hAnsi="arial" w:cs="arial"/>
          <w:b w:val="0"/>
          <w:i w:val="0"/>
          <w:strike w:val="0"/>
          <w:noProof w:val="0"/>
          <w:color w:val="000000"/>
          <w:position w:val="0"/>
          <w:sz w:val="20"/>
          <w:u w:val="none"/>
          <w:vertAlign w:val="baseline"/>
        </w:rPr>
        <w:t xml:space="preserve"> ) for the way the 911 dispatcher, who asked him to move because he was "intimidating her," appeared to validate the woman's experience without speaking to Bashizi to get his side of the dispute.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originally meeting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investigator, Bashizi was informed of the resolution last week by a west criminal investigations detective.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 told me that he does feel the call was racially motivated, but that he can't say definitively that it was," Bashizi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found the woman, who is seen making two phone calls in the video, first called bylaw who told her that they didn't send officers out for such a thing. Her next call was to 911 - the emergency line.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audio of the 911 call, which police aired for Bashizi, captured the woman explaining the situation and then adding "and he's coloured," Bashizi said. Bashizi's race was mentioned twice in the call, he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did interview the woman, Bashizi said. He was told the two gave mostly similar stories to police. The investigator told Bashizi that the woman was asked why she mentioned his race.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just sort of felt scared in the moment and it sort of came out." Bashizi said he was told. "She said she doesn't really know why she mentioned race and that she's not racist or anything like that."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 believed there were two potential charges - public mischief and providing false information, Bashizi said. Neither charge was warranted, Bashizi said police told him.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mischief was ruled out because no officer was ever dispatched to the scene, Bashizi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the video showed that Bashizi was not physically blocking the woman's way, Bashizi said police told him that they couldn't prove that she didn't psychologically feel intimidated or that she was hindered from crossing. So when the woman told 911 that he was blocking her way, police couldn't prove she was giving them false information, Bashizi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told police she was scared to go by because he was being very hostile and intimidating towards her, Bashizi said. While he admits he was behaving poorly while he was filming her, and he was angry at her behaviour, he says that wasn't his demeanour before the woman called the police.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Bashizi understands the resolution, it was listening to the tape and hearing first-hand how he was described that has lingered with him.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acknowledging that what she did was wrong, then I think that something more should've been done."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when explaining the situation to the dispatcher, questions what Bashizi was even doing standing on the bridge. He was resting during a bike ride and listening to music.</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making it seem like I was doing something suspicious, which I really don't get when I'm doing something normal. I'm literally sitting on my bike on the bridge," Bashizi said. He felt it was an insinuation he was doing something wrong or dangerous.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911 call also captured the woman asking the dispatcher to stay on the line with her as she walked away from the scene, Bashizi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Ottawa police confirmed Monday that the investigation was completed by west detectives, concluded last week and was "deemed non-criminal." The service said it has "reviewed the call at several levels and we have also met with all parties involved in the matter."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Bashizi's lawyer Michael Spratt has asked the investigator whether a formal warning or pre-charge diversion was considered in the case, or if the woman offered any kind of apology or insight into her actions.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be too quick to explain away or to eliminate the possibility of criminal charges for these novel and very important social issues," Spratt said. "And even if criminal charges aren't appropriate, Ntwali and the community needs to know if there were any consequences, or if she expressed any sort of contrition or an explanation."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hopes what happened to him is a cautionary tale for people to step back and ask themselves why they might feel intimidated in situations or why they might describe a person's race in an interaction.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you're not explicitly trying to be racist, but you have to understand that you have some sort of bias towards me if you're just going to say 'I don't really know why I said it, I just said 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hopes people can "dig deep" to understand those possible motivations. "Why did I feel the need to mention his race? If he was white, would I say 'oh by the way, he's white?' I don't really think that would've happened."</w:t>
      </w:r>
    </w:p>
    <w:p>
      <w:pPr>
        <w:pStyle w:val="Normal24"/>
        <w:keepNext w:val="0"/>
        <w:spacing w:before="240" w:after="0" w:line="260" w:lineRule="atLeast"/>
        <w:ind w:left="0" w:right="0" w:firstLine="0"/>
        <w:jc w:val="both"/>
      </w:pPr>
      <w:hyperlink r:id="rId163" w:history="1">
        <w:r>
          <w:rPr>
            <w:rFonts w:ascii="arial" w:eastAsia="arial" w:hAnsi="arial" w:cs="arial"/>
            <w:b w:val="0"/>
            <w:i/>
            <w:strike w:val="0"/>
            <w:color w:val="0077CC"/>
            <w:sz w:val="20"/>
            <w:u w:val="single"/>
            <w:vertAlign w:val="baseline"/>
          </w:rPr>
          <w:t>syogaretnam@postmedia.com</w:t>
        </w:r>
      </w:hyperlink>
      <w:r>
        <w:rPr>
          <w:rFonts w:ascii="arial" w:eastAsia="arial" w:hAnsi="arial" w:cs="arial"/>
          <w:b w:val="0"/>
          <w:i w:val="0"/>
          <w:strike w:val="0"/>
          <w:noProof w:val="0"/>
          <w:color w:val="000000"/>
          <w:position w:val="0"/>
          <w:sz w:val="20"/>
          <w:u w:val="none"/>
          <w:vertAlign w:val="baseline"/>
        </w:rPr>
        <w:t xml:space="preserve">( </w:t>
      </w:r>
      <w:hyperlink r:id="rId163" w:history="1">
        <w:r>
          <w:rPr>
            <w:rFonts w:ascii="arial" w:eastAsia="arial" w:hAnsi="arial" w:cs="arial"/>
            <w:b w:val="0"/>
            <w:i/>
            <w:strike w:val="0"/>
            <w:noProof w:val="0"/>
            <w:color w:val="0077CC"/>
            <w:position w:val="0"/>
            <w:sz w:val="20"/>
            <w:u w:val="single"/>
            <w:vertAlign w:val="baseline"/>
          </w:rPr>
          <w:t>syogaretnam@postmedia.com</w:t>
        </w:r>
      </w:hyperlink>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twitter.com/shaaminiwhy( </w:t>
      </w:r>
      <w:hyperlink r:id="rId164" w:history="1">
        <w:r>
          <w:rPr>
            <w:rFonts w:ascii="arial" w:eastAsia="arial" w:hAnsi="arial" w:cs="arial"/>
            <w:b w:val="0"/>
            <w:i/>
            <w:strike w:val="0"/>
            <w:noProof w:val="0"/>
            <w:color w:val="0077CC"/>
            <w:position w:val="0"/>
            <w:sz w:val="20"/>
            <w:u w:val="single"/>
            <w:vertAlign w:val="baseline"/>
          </w:rPr>
          <w:t>http://twitter.com/shaaminiwhy</w:t>
        </w:r>
      </w:hyperlink>
      <w:r>
        <w:rPr>
          <w:rFonts w:ascii="arial" w:eastAsia="arial" w:hAnsi="arial" w:cs="arial"/>
          <w:b w:val="0"/>
          <w:i w:val="0"/>
          <w:strike w:val="0"/>
          <w:noProof w:val="0"/>
          <w:color w:val="000000"/>
          <w:position w:val="0"/>
          <w:sz w:val="20"/>
          <w:u w:val="none"/>
          <w:vertAlign w:val="baseline"/>
        </w:rPr>
        <w:t xml:space="preserve"> ) !@COPYRIGHT=© 2020 Postmedia Network Inc. All rights reserved.</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2020</w:t>
      </w:r>
    </w:p>
    <w:p>
      <w:pPr>
        <w:pStyle w:val="Normal24"/>
      </w:pPr>
    </w:p>
    <w:p>
      <w:pPr>
        <w:pStyle w:val="Normal24"/>
        <w:ind w:left="200"/>
        <w:sectPr>
          <w:type w:val="continuous"/>
          <w:pgMar w:top="840" w:right="1000" w:bottom="840" w:left="1000" w:header="400" w:footer="400"/>
          <w:pgNumType w:fmt="decimal"/>
          <w:cols w:space="720"/>
        </w:sectPr>
      </w:pPr>
      <w:r>
        <w:br/>
      </w:r>
      <w:r>
        <w:pict>
          <v:line id="_x0000_s1105"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01"/>
          <w:headerReference w:type="default" r:id="rId202"/>
          <w:footerReference w:type="even" r:id="rId203"/>
          <w:footerReference w:type="default" r:id="rId204"/>
          <w:headerReference w:type="first" r:id="rId205"/>
          <w:footerReference w:type="first" r:id="rId206"/>
          <w:pgSz w:w="12240" w:h="15840"/>
          <w:pgMar w:top="840" w:right="1000" w:bottom="840" w:left="1000" w:header="400" w:footer="400"/>
          <w:pgNumType w:fmt="decimal"/>
          <w:cols w:space="720"/>
          <w:titlePg w:val="0"/>
        </w:sectPr>
      </w:pPr>
    </w:p>
    <w:p>
      <w:pPr>
        <w:pStyle w:val="Normal25"/>
      </w:pPr>
    </w:p>
    <w:p>
      <w:pPr>
        <w:pStyle w:val="Normal25"/>
      </w:pPr>
      <w:r>
        <w:pict>
          <v:shape id="_x0000_i1106" type="#_x0000_t75" alt="LexisNexis®" style="width:147.75pt;height:30pt">
            <v:imagedata r:id="rId17" o:title=""/>
          </v:shape>
        </w:pict>
      </w:r>
      <w:r>
        <w:cr/>
      </w:r>
    </w:p>
    <w:p>
      <w:pPr>
        <w:pStyle w:val="Heading123"/>
        <w:keepNext w:val="0"/>
        <w:spacing w:after="200" w:line="340" w:lineRule="atLeast"/>
        <w:ind w:left="0" w:right="0" w:firstLine="0"/>
        <w:jc w:val="center"/>
      </w:pPr>
      <w:hyperlink r:id="rId207" w:history="1">
        <w:r>
          <w:rPr>
            <w:rFonts w:ascii="arial" w:eastAsia="arial" w:hAnsi="arial" w:cs="arial"/>
            <w:b/>
            <w:i/>
            <w:strike w:val="0"/>
            <w:color w:val="0077CC"/>
            <w:sz w:val="28"/>
            <w:u w:val="single"/>
            <w:vertAlign w:val="baseline"/>
          </w:rPr>
          <w:t>THE REIDOUT for December 28, 2020</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MSNBC THE REIDOUT 7:00 PM EST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2020 Monday</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ASC Services II Media, LLC</w:t>
      </w:r>
    </w:p>
    <w:p>
      <w:pPr>
        <w:pStyle w:val="Normal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5"/>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MSNBC</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7639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Joy Reid, Michelle Goldberg, Jason Johnson, Susan Del Percio, Ayman Mohyeldin, Clint Watts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Jon Ossoff, Celine Gounder, Mark Lauritsen</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Trump okays COVID relief after one-week delay. House approves $2,000 relief checks, sends to Senate. GOP lawmakers accuse Trump of creating chaos. GOP is trying to limit Biden`s ability to use Federal Reserve to address COVID crisis. GOP Senator Rubio accuses Dr. Fauci of lying about COVID-19. Key benefits lapsed as Trump waited to sign COVID relief bill. American terrorist car bombs Nashville. Last week, 17,000 Americans died of COVID-19. Nearly one in every 1,000 Americans have been taken by this virus with millions more grappling with the void of losing loved ones.</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07" style="position:absolute;z-index:2517094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REID, MSNBC HOST: Our president, Nero of Mar-a-Lago, AKA, Donald Trump, is capping off 2020 in true Trumpian fashion, putting an end to a self-created crisis only after he fiddled while real economic relief from millions of Americans burned.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heels of a holiday week that brought a surge of Americans to food bank and an unnecessary uncertainty over a much needed COVID economic relief plan, Trump damed to provide assistance to struggling Americans after hijacking it, for what it turns out to be no reason at all, relenting last night and signing into law an aid package that he personally held up for a week after calling it a disgrace in a theatrical video that closed with Trump`s latest election delusions.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Trump claimed that he would work tirelessly over his Christmas holiday, but instead he went golfing in Florida and kept on golfing at his private resort, as an unemployment benefits expired for 14 million American on Saturday while he held the bill in limbo.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wasn`t just Trump. The entire kings row court (ph) was on vacay while Americans suffered. Vice President Mike Pence was hitting the slopes in Vail, Colorado and Treasury Secretary Steve Mnuchin was in Mexico at a resort home that he owns there. Let them eat cake, said Marie Antoinette.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signing statement after he belatedly put his sharpie signature on the relief bill, Trump said that he got some nebulous concessions that actually don`t mean anything and he claimed that Congress would focus on his fantasy claims of voter fraud. But since he had already signed the bill into law, that means, in English, he got nothing.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of course, Trump could have advocated for $2,000 stimulus much checks sooner, but instead, he chose to rage about trying to overturn the election. And tonight, the Democratic-led House voted to give Trump exactly what he asked for and what Democrats wanted in the first place, stimulus payments of $2,000 instead of $600.</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reported, Trump`s decision to throw a wrench into the deal that his treasury secretary negotiated was his alone. One official briefed on the matter saying, he is just angry at everybody and wants to inflict as much pain on Congress as possible. Just Congress?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Axios noted that, behind the scenes, getting the cranky, stubborn president to belatedly sign the COVID relief bill was like being a hostage negotiator or diffusing a bomb. At this point, it appears that even the House of Murdoch, after years of propping up Trump`s foolishness, is skidding away in an op-ed asking Trump to give it up and stop trying to overturn the election.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tabloid`s editorial writers offered this advice. If you want to submit your influence, even set the stage for a future return, you must channel you fiery into something more productive. If you insist on spending your final days in office threatening to burn it all down, that will be how you are remembered, not as a revolutionary but as the anarchist holding the match.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joined now by Michelle Goldberg, Columnist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Susan Del Percio, Republican Strategist and Senior Adviser to The Lincoln Project, and Jason Johnson, Professor of Journalism and Politics at Morgan State University.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Michelle, I sort of chuckle at the House Murdoch sort of backing away and saying, this will be how you are remembered, not the throwing children into cages and taking them from mommies and daddies and letting 330,000 people die, it will be for holding up this bill. I wonder what you make of this entire last, I guess, what, 72 hours of madness.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GOLBERG, MSNBC CONTRIBUTOR: I would say a couple things. I mean, I feel like you hear a lot of Republicans, since they`re trying to deal with Trump in the kind of tantrum-laden boundless aid (ph) of his presidency, pretend that he has this great legacy that`s going to be marred by this behavior, as if this behavior hasn`t been ongoing for four years.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that, look, if Trump was at all serious about wanting those $2,000 checks, he should really be talking to Senate Republicans, right? Because, obviously, Nancy Pelosi took yes for an answer and I think that Donald Trump was right about the $2,000 for the wrong reasons. So I don`t think that Donald Trump was actually interested in the welfare of the American people. If he was, he wouldn`t have held up the bill, which means that people are going to get ten weeks of expanded unemployment instead of 11 weeks, because it ran out and has to be restarted.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I think, that Democrats should leverage this sort of grandiosity of Trump`s and start demanding that Republicans, particularly Republicans in the Senate, give the president what they want. And if they don`t, and I said this before, it is really, really interesting that that is the line that Republicans won`t cross for Trump, right, that any -- sexual assault is okay with that. Extorting a foreign power is okay with that, attempting a coup. Asking for too much money for struggling Americans is where Mitch McConnell cannot go any -- that`s where he stops.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You`re absolutely right. I mean, Jason, my political scientist friend, I mean, what`s so remarkable is that Donald Trump`s sort of magical power is doing what Republicans want to do anyway. Like the only things that he is capable of doing are things that they already want to do, like cut rich people`s taxes and deregulate oil companies, or doing things that they don`t give a damn about, like locking up kids and taking them from their moms. They don`t care about that. So if they don`t care about it, he can do it. If it`s cruel and crazy and it`s sucking up to Putin, they don`t care. They`re like, it`s fine, some oligarchs like us too. It`s cool, right? It`s a (INAUDIBLE) state, fine, anything he wants to do, cuddle up to Nazis, we don`t care about that. But don`t try to spend money and give it to regular people.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if -- just from a political science point of view, might this be a lesson to Democrats to just stick with your opening? Because democrats wanted $2,000 in the beginning, and now Trump says, I want it too, why doesn`t he just, as Michelle said, force Republicans to keep on being supplicants and doing what Trump tells them?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JOHNSON, MSNBC CONTRIBUTOR: I completely agree, Joy. And here is the thing, Democrats always need to learn more about how to play hardball, and it seems like they want to play hardball with each other. Like they`d rather scream and yell at their far-left and far-right wings than be as hard core as they can be against the actual Republican Party. That`s part of the challenge that they`re always facing.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got to tell you, ultimately, $2,000, in and of itself, isn`t the greatest thing in the world. Like that may or may not necessarily change anybody`s life. So I think it`s important for the party as a whole to remember that even if you somehow run into these obstacles in the Senate and the Senate says, hey, we`re not going to pass this one way or another, telling your average American that $2,000 once a month or twice a month or something else like that is going to save them from COVID won`t be enough.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need to go much bolder with this because that amount of money is not going to help people get out of the debt that COVID has put them into, let alone allow them to survive over the next couple of months.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Well, it`s true. And every other civilized country in the world is giving people like $2,000 a month and giving people a monthly check to stay home. That`s how you do it if you`re logical.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 to go to you, Susan, on this. Let me play for you -- this is Adam Kinzinger and Pat Toomey, two of Trump supplicants, right? They haven`t lifted a finger to do anything about Trump all this time. Here they are talking about the bill.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ADAM KINZINGER (R-IL): To play this old switcheroo game, which is just kind of like, I don`t get the point, I don`t understand what`s being done, why. Unless it`s just to create chaos and show power and be upset because you lost the election. Otherwise, I don`t understand 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PAT TOOMEY (R-PA): I understand he wants to be remembered for advocating for big checks. But the danger is he`ll be remembered for chaos and misery and erratic behavior if he allows this to expire.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Susan, You know what Pat Toomey will be remembered for other than just being a tea partier, he is the guy who tried to shut down the ability of the future -- the Biden administration to do PPP. So he`ll be remembered -- he also held the bill up. What is happening?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DEL PERCIO, MSNBC POLITICAL ANALYST: I can`t explain it. There`s no way to, frankly. I would say Adam Kinzinger has been outspoken against the president before. But I think there`s a few interesting plays here right now.</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On what?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 PERCIO: Talking about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I think that that was not a message to Donald Trump at all. I think it was a message to other Republicans and party leaders especially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other places that you can take cover under us. I think that they said enough is enough. And I think that`s Murdoch`s way of doing 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think that it would be very interesting to know what Donald Trump is saying to Mitch McConnell right now. Is he saying, you better take that up for a vote, Mitch, or otherwise I`m not going Georgia on January 4th. I`m curious if that will happen. And it is a good likelihood because Donald Trump just wants to get the $2,000 because he wants to say, I won and you lost. And that`s how he`s operating.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explain the behavior of a psychopath who has no empathy towards the American public because that`s what he is. That`s what a psychopath does. He`s functioning psychopath and he can lure people in, but he has no empathy and he gets off on hurting other people and looking strong. And he just doesn`t care.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this is his last hoorah, supposedly. Maybe he wants to incite violence on January 6th. That`s a danger to the country, which is probably what he`ll be most remembered for. And he will then go away back to Mar-a-Lago until he has to go up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face the music up there with two cases pending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Rapid fire for the three of you, and I`ll start with you, Michelle. Marco Rubio went after Dr. Fauci. He`s still playing the Trumpian game, got leveled by Vin Gupta, by the way. Dr. Gupta, laid him out. But which incentives are stronger at this point for somebody like Rubio, who clearly still wants to be president, still nurses delusions of grandeur? Because he seems to have made the calculation that staying under Trump`s warm belly is the way to do 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you have got, to Susan`s point, people who may try to break away thinking that the House of Murdoch can protect them if they decide go the other way. Which looks like the stronger kind of incentive structure for Republicans going forward?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GOLDBERG: It`s hard to say what the incentive structure is in part because you have a collective action problem, right? I mean, if enough Republicans got together and said we are no longer going to be cowed by this lunatic, who has led our party to presidential defeat and who will likely be a bad candidate in 2024, they could do 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the one -- Donald Trump was actually right, I think, when he took the measure of many of his opponents in 2016 and kind of accurately diagnosed their weakness and their refusal, their failure to stand up to him. And so you see -- I mean, I think the behavior you see from Marco Rubio right now might be because he wants to be president, but it`s why he isn`t president, right? It`s kind of why he was so easily defeated by Donald Trump.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Yes, because he`s a phony. He`s whatever he thinks he has to be to win.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thing to you, Jason, because, look, you do have a party that -- Lindsey Graham did say, if we nominate Trump, he`ll destroy us and we`ll deserve it, and they now seem to be sort of making that happen on their own, Republicans, because they don`t seem to know which way to go. None of them is him. None of them has a celebrity background to fall back on. Even Junior can`t be him. I don`t understand what they think the incentive structure is. Do you?</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And, Joy, and this is the thing, from -- this is a very unique change in American politics. Donald Trump is going to be -- his legacy is that everybody is going to have to study this man for next 100 years. The Republican Party is absolutely foolish if they think they can recreate -- I wouldn`t call this lightning in a bottle, maybe poison, amazing (ph) toxicity, maybe Trump, I don`t know, white nationalism on the bottom. They can`t recreate 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everybody else who`s tried to act like Donald Trump has failed to be successful whether they`re running for sort of any sort of executive position, whether they`re going for governor, et cetera, et cetera, they don`t tend to get that far, they are not necessarily all that successful.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Republican Party needs to think long and hard about, okay, look, Trump is going to be out of office soon, no matter what we play to and he is not a reliable surrogate going forward. So they need to realize that their future needs to be in taking the part of the Trumpism that were effective, lower taxes and naked racism, gerrymandering and make that their campaign, because if they try and make it based on his personality, they will ultimately fail.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are those things good for American politics? Not at all. They haven`t been good for American politics at any particular point. But from a strategic standpoint, that`s where they`ve to go. And Rubio can`t figure that out. Fox News won`t do that for him. They`re going to have to do it with Newsmax and OAN and online things because they cannot rely on Trumpism, in and of itself, from that man to have their party be successful in the future.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And last word to you, Susan. You`ve got two choices here. You have the Marie Antoinette Republicans, like Miek Pence and Mnuchin, who are fleeting off into the sunshine vacation spots, right, and then you have got Trump saying, no, be a populist, give people $2,000, the sort of Venezuelan version of politics. Which way do you think Senate Republicans wind up going? Do they go for 2,000 or do they remain on high?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 PERCIO: I think that McConnell is going to be forced to take a vote and Republicans are going to go for the $2,000. I think they have to at this point because they are afraid of Trump. The future of the party, Jason is right, it`s not Donald Trump because only Trump can be Trump. These other elected officials, they will have to be primaried, be challenged or lose their seats, like Rubio should in 2022, and then the party will rebuild from there.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Yes. I will quote -- I had to press (ph) this amazing tweet where he said, Mitch, better have my money. I think that`s what a lot of Americans are saying right now.</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Goldberg, Susan Del Percio, Dr. Jason Johnson, Google it, there rest of you all.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on THE REIDOUT, what we`re learning about that powerful Christmas explosion in Nashville and what -- why many people are so reluctant to call it what it 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one of the biggest scandals of the year. Meat processing workers left unprotected as their workplaces became COVID hot zones. Many of them died.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REIDOUT discuss and it continues after this.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Anthony Quinn Warner is the suicide bomber responsible for an explosion that injured three people and ravaged several blocks of downtown Nashville on Christmas Day.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any act of terrorism, what immediately follows are intense investigations, but also media coverage that differs wildly, depending on what the suspect`s name sounds like, who they worship, and the color of their skin, which is why we`re seeing Warner, white longtime Nashville resident described in headlines as the bomber who was -- quote -- "killed in the blast" or who died in the explosion, and not as an apparent suicide bomber.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the latest example of Joe Biden acting essentially as the president, in the absence of a national leader at the moment, the president-elect addressed the explosion today, while Donald Trump has yet to comment.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reiterated today that his transition team is still not getting the crucial national security information that they need from the Pentagon.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PRESIDENT-ELECT: many of the agencies that are critical to our security have incurred enormous damage.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have been hollowed out in personnel, capacity and in morale.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encountered roadblocks from the political leadership at the Department of Defense and the Office of Management and Budget. Right now, we just aren`t getting all the information that we need for the ongoing, outgoing and -- from the outgoing administration in key national security areas.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nothing short, in my view, of irresponsibility.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Joining me now is Clint Watts, former consultant for the FBI`s Counterterrorism Division and MSNBC national security analyst, and MSNBC anchor Ayman Mohyeldin.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Ayman, I have to start with you first, because your tweet rewriting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headline gave me life today and I think all of our producers, gave us all life, because it expressed the frustration that so many brown folks and black folks feel when we watch the news, right?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we`re in the news business, it frustrates me that the way that people are described when they do something that sure does look exactly like the kind of terrorism that we and all -- both of us have had to report on in our jobs, but they are a white person, it`s just described differently.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this guy blew up a van, and he was in the van, that`s a suicide bomber. And that`s regardless of what -- the reason that he did it. We will figure out why he did it. We don`t know. But that`s a suicide bomber.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 it just frustrates me that people don`t call it that. So, I just want to get your comment, as somebody who has covered lots and lots of this stuff on air as well.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AYMAN MOHYELDIN, MSNBC HOST: Yes.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Joy, I think you raised a really important point here. And I want to make the distinction for our viewers between what is kind of the cultural media landscape in terms of how the society covers terrorism acts that are committed by people who we believe to be foreign-linked or international-sponsored acts of terrorism and those who are domestic acts of terrorism.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the difference here between the government response and the cultural media response is very important to note. And that`s what I was trying to get at with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headline.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that headline, it started out by saying, "A quiet life, a thunderous death, and a nightmare that shook Nashville."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looked at that, you would have no idea what that headline was about. You would almost think it had something else to do -- it almost romanticizes and humanizes what we`re seeing, when, in reality, I just tried to simplify it in terms of how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covered previous attacks that have been carried out by people linked to international terrorism, which is straight to the point, a suicide bomber carrying out an attack against a major American city on Christmas Day.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me, what I thought was the most important thing in all of this -- and I know there`s a legal definition to terrorism and whether this meets that threshold.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Sure.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MOHYELDIN: And that`s an important debate to have.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 think is more important is to try to understand that an individual who plans this attack, who acquires the material, who develops the know-how, who canvasses the location, who surveys the site, who identifies a potential target in the AT&amp;T building, according to local officials like the mayor and other officials, who believe that`s what the target was, and then carries out this act of -- using a weapon of mass destruction, that terrorizes people, that disrupts interstate commerce, because we had to shut down airlines.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disrupts the infrastructure of major American cities and also forces people to move out of their homes for the next couple of days, because 41 buildings, including one, was completely damaged. That is the quintessential form of a terrorist act.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 society in the media is reluctant to have that conversation. And I think that`s troubling.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And it troubles -- it`s troubling to me too.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Clint, it`s troubling also because I feel like, in a lot of ways, we, as a society, because somebody looks like maybe the editor`s family, or they can relate to them, they can find something about them that feels relatable, means that we miss the escalating level of violence that is making us more like other countries that do deal with suicide bombings, et cetera.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people have lots of reasons why they do it, right? They don`t always have a note they left or a thing. You have may find out later.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countries where suicide bombings happen, and it`s reported that way.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live in a country where you had Dylann Roof go in and shoot up a church. And then there were all of these headlines about whether it`s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or is it terrorism, and what was his life like, and what was his childhood like, and what got him interested in South Africa?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had 22 Latino shoppers massacred in El Paso. The media went immediately to talk about mental illness. What could have been the mental illness behind it? You had the Las Vegas gunman, where Donald Trump just didn`t address information about whether it was domestic terrorism.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you`re seeing an escalating level of violence in this country. And you have a president who`s inciting violence and inciting politically related violence. If we`re not talking about domestic terrorism, aren`t we missing what those escalations mean?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 WATTS, MSNBC NATIONAL SECURITY ANALYST: Yes, I think so, Joy.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has been pretty consistent over the last three to four years, major escalation in domestic terrorism. I have even testified at the Senate about it a couple of years back.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real arguing about the stats and the numbers and the fact that the media and the way it`s really treated is totally different.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saw a headline, and it was anything that could be connected with ISIS or al Qaeda, just like Ayman said, it would be. And if it was traditionally a white man, recently, on any of a number of mass shootings which were literally race-based or anti-government-based, you would not see it necessarily called domestic terrorism, the way it would be.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the case of this bombing, what we do have to remember is there are examples of the inverse as well, I can talk about Stephen Paddock, right, the Las Vegas shooter. Just a couple years back, I was on air several times, and people were trying to figure out, OK, what was this terrorist`s motivation?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this day, I don`t think anyone really knows why that person committed mass murder.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That`s true.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WATTS: And the same point with this one here.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classification issue is, if they can`t come to an ideological bearing in a law enforcement space, it can cause a lot of trouble down the road trying to parse what attacks are actually terrorism vs. what are mass shootings due to personal grievances or crime.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Virginia Tech shooter or any of the shooters that we have seen in schools over the last couple decades. They are not necessarily tied to a terrorist organization or to a terrorist plot, which is a political, social, religious objective.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Sure.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WATTS: So, that`s part of the reason why you`re seeing the law enforcement community goes that way.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we`re getting to here is how the immediate reaction is people to jump to one conclusion vs. another one, when we`re really looking at the same or a very similar act coming from one person that happens to be white in this case. And, in other cases, we see they have a foreign context or the color of their skin is the basis for which those immediate media assessments are made.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And very quickly, before I let you both go, first Clint and then Ayman, are you concerned?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had Donald Trump tweeting, see you in Washington, D.C., on January 6. He`s the guy who said stand up and stand back -- stand back and stand bye to the Proud Boys, who have been violent. You have David Ignatius saying: "The U.S. will be in a danger zone until the formal certification of Biden`s elective victory on January 6, and one might argue all the way until the 20th."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will ask you both.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Clint, are you concerned about violence, political violence in this country, related to the changeover of presidents?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WATTS: I am.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been -- it`s been descending, essentially, since Election Day, meaning we have seen several of these calls to rallies. While there have been fights break out, we haven`t seen that terrorist violence that we were worried about.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We`re losing your audio, so I`m going to let Ayman -- I`m going to let Ayman finish the answer.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Ayman, are you concerned about the way we will be covered?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MOHYELDIN: Yes. The short answer is yes.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one of the challenges that we have had in the media generally is to not take President Trump literally for the concerns that he has brought into the debate about how the transition of this democracy is going to happen.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too many times, people kind of have a lot of trust in American institutions, which is important to have. But, as we have seen, as we continue to see, Republican members of the president`s party sometimes tend to shy away from leaning towards a peaceful transition to democracy because they want him reelected by any means necessary.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there`s a tendency sometimes to say, don`t worry, he`s just speaking, ultimately, it`ll be resolved by the institutions.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Right.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MOHYELDIN: But I -- as a journalist covering it, I have to take the president and his threats seriously.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there is cause of concern.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Absolutely.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me down as concerned -- as concerned as well.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 Watts, Ayman Mohyeldin, thank you both very much. Really appreciate you.</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coming up: More than two million Georgians have already voted ahead of next week`s crucial Senate run-off, speaking of democracy. Can Democrats pull off another big victory there?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candidate Jon Ossoff joins me next.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go anywhere.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We are just eight short days from Georgia`s Senate run-off elections. And the winners will decide which party controls the Senate and the fate of Joe Biden`s agenda.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Georgians are taking this very seriously, with more than 2.1 million votes already cast. Now, while we don`t know who those votes were cast for, we do know that the highest turnout rates so far are coming from Democratic- controlled districts.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lowest turnout is coming from Republican districts, including the one that elected QAnon princess Marjorie Taylor Greene and where Donald Trump is planning to hold a rally next Monday, the day before the election.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according to the Democratic political data firm TargetSmart, there have been nearly 68,000 Georgians who didn`t vote in the general election who have already voted early in this run-off. A majority are voters of color, and two-thirds are over the age of 35.</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joining me now is Democratic Senate candidate Jon Ossoff.</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thank you for joining me, Mr. Ossoff.</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OSSOFF (D), GEORGIA SENATORIAL CANDIDATE: Hey, Joy.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Let`s start with where do you think this is going?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 how are you?</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do the prognostication because you really don`t know who people are voting for. But how do you feel going into these last eight days? Do you think Democrats have built up enough of an early vote lead to withstand what could be a usual sort of Trump Election Day turnout?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OSSOFF: Thank you for having 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turnout is record-shattering. And to think about how far the state has come, you have got the young Jewish son of an immigrant mentored by John Lewis running alongside a black preacher who holds Dr. King`s pulpit at Ebenezer Baptist Church in the two most consequential Senate races in a generation.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here`s what`s happening, Joy.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Republican opponents and the national Republican Party are trying to disenfranchise black voters in Georgia. They`re trying to throw out the registrations of those who have registered since the November election. They`re trying to pull ballot drop boxes out.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up to all of their old tricks. Voter suppression is alive and well in Georgia. And while the reverend and I are out here working to get out the vote, Republican super PACs are outspending Democratic groups by a lot.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am asking everybody out there, tune in right now and follow me. I`m asking you to invest in victory in Georgia, in voter protection in Georgia. Help us defend the franchise from this voter suppression.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to ElectJon, ElectJon.com, and help us win with just eight days to go. There is so much on the line.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So, I know that there is a ton on the line, obviously. And voter suppression in Georgia is sort of classic, given who the governor there is, the former secretary of state, and the way he won the governorship.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how much that money -- where does it -- where does it matter? I mean, you raised in your -- in your -- when you ran for the House -- for that House seat, Georgia 6, you raised the record-shattering amount of money and got close, but didn`t quite win.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came very close in the initial part of the Senate race. You got within 88,000 votes of Mr. -- of Senator Perdue. How is the money actually useful? You know what I mean? Like, what is it that it -- what has it changed, in your mind?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OSSOFF: Look, I go through with my team the turnout numbers, the fund- raising numbers, and the threats to the franchise, as these Republican lawsuits pop up seemingly daily trying to disenfranchise voters in Georgia.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bottom line is that we are behind our fund-raising targets for this final crucial week. This money is not just being shoveled into TV ads. This money is going to an unprecedented turnout effort. There is movement energy in Georgia, and the early voting numbers don`t lie.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still hundreds of thousands of people who need to hear from this campaign. There is still the prospect of litigation that will disenfranchise black voters in Georgia. Georgia Democrats are fending off and have been fending off multiple lawsuits brazenly intended to disenfranchise black voters in Georgia.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without the resources...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Yes.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OSSOFF: ... we will not be able to prevail.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But let`s talk about money. You`re talking about money.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come out very strongly in favor of the $2,000 level of benefits for COVID relief, as has Reverend Warnock. Are you aware of whether Perdue, Senator Perdue, or Senator Loeffler are in favor of that -- of that level of relief?</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OSSOFF: I haven`t heard a peep from Perdue yet. Look, Perdue...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Because he`s advertising -- he`s advertising based on the $600.</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go 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OSSOFF: He 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Perdue, the same U.S. senator who was on the phone with his broker buying medical and vaccine stocks when he heard about this pandemic, opposed even the first round of $1,200 stimulus checks.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after eight months of obstruction, after he repeatedly stated his opposition to direct relief for the people, while he rubber-stamped vast sums that went to major corporations and Wall Street banks, he`s touting $600, like he`s saved the day.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hundred dollars is a joke. Folks have months of rent past do, gas bills piling up, child care costs that they can`t keep up with, credit cards maxed out. People are hurting, through no fault of their own. This COVID economy is devastating working families in Georgia and across the country.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calling on Senator Perdue to reverse his opposition to $2,000 relief checks. Look, president-elect Biden, President Trump and Democrats all support this policy to get money into the pockets of hardworking Americans who are in dire straits right now.</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Senator Perdue needs to come out tonight and commit to voting on the floor of the Senate for $2,000 relief checks.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You have made that very clear on Twitter and on this show as well.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love the buddy act between you and Reverend Warnock.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So, good luck to you, sir, Jon Ossoff.</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very much for spending some time with us this evening. Appreciate 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OSSOFF: Any time, Joy.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up next -- cheers.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Overloaded hospitals are bracing for another post-holiday COVID surge, as the TSA reports the highest number of air travelers since the start of the pandemic.</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Last week, 17,000 Americans died of COVID-19. Nearly one in every 1,000 Americans have been taken by this virus with millions more grappling with the void of losing loved ones.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with no statewide restrictions and 11 percent positivity rate, preparations are under way for Donald and Melania Trump`s annual New Years Eve`s bash, a typically gaudy affair that includes hundreds of revelers packed together toasting the Trump successes of the past year, which happens to be the deadliest year in American history, thanks to COVID-19.</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ignoring the pleas of experts and exhausted healthcare workers, nearly one and a half million people traveled through U.S. airports, the most since the start of the pandemic.</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Fauci warned that the worst is yet to come.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INSITUTE OF ALLERGY AND INFECTIOUS DISEASES: We very well might see a post seasonal in the sense of Christmas/New Year surge. And as I`ve described it, it`s a surge upon a surge, when you`re dealing with a baseline of 200,000 cases, new cases a day, and about 2,000 deaths per day, with the hospitalization over 120,000. We`re really at a very critical point.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"The Washington Post" reports that more than 2 million people have received their first dose of the vaccine. And earlier today, a vaccine created by Novavax entered the final stage of testing.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Celine Gounder, a member of President-elect Joe Biden`s COVID-19 advisory board, announced that Biden plans to invoke the Defense Production Act to boost production of COVID vaccines.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Dr. Gounder joins me now.</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Gounder, I do worry that people are so fatigued by COVID restrictions that that they`re not really listening to the guidance anymore. And people are just counting on vaccines to save the day and save everyone.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Production Act would boost the amount of vaccine that`s being produced. But how much would actually have to get out there and how quickly in order to get some kind of herd immunity, genuine herd immunity?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CELINE GOUNDER, MEMBER, PRESIDENT-ELECT JOE BIDEN`S COVID-19 ADVISORY BOARD: Yeah, so the president-elect asked his called upon the president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GOUNDER: Hello, can you hear?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Yep, we got you. Go ahead.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GOUNDER: OK. The president-elect has called upon President Trump to invoke the Defense Production Act for personal protective equipment. He hasn`t done so yet. And if personal protective equipment continues to be an issue come late January, the president-elect will invoke the Defense Production Act himself. It`s a shame this long into the pandemic almost a year, front line providers including myself are still facing shortages of face masks and shields and gowns and gloves.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certainly, the Defense Production Act is one option that`s being considered. For ramping up the production of the testing supplies as well as the raw materials needed for a vaccine production. But it`s not just about vaccine production. In terms of getting everybody vaccinated. It`s also going to be a major logistical challenge at a time when healthcare workers are swamped in hospitals and ICUs. And so, it`s very difficult to reallocate those healthcare workers to vaccination activities.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Yeah. I just want to let the audience know that we don`t have Dr. Gounder`s video, but we do have her audio, thankfully. So, I`m just going to keep going.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as far as the vaccines, and I do think people are putting too much stock. There`s only 2 million have been vaccinated so far and you`re already hearing stories of people who shouldn`t be getting them at this stage, getting them early, to the point where Governor Cuomo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announced a million dollar fine and license revocation for anybody who gets the vaccine fraudulently before healthcare workers get 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concerned it`s too slow at this point and also now already being interrupted by people who shouldn`t be getting it first?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Well, we are very concerned it`s too slow. We basically have administered 2 million doses in two weeks. So, that`s one million per week. At that rate, it would take us over a decade to vaccinate everybody in this country. So, that`s clearly not nearly fast enough, you know? So, we really need to be ramping up our rate of vaccination.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in terms of people jumping the line, I think big picture, to get to herd immunity, we want as many people to get vaccinated as possible. The CDC has issued guidelines as to who should go first, and that`s really because we want to maximize the impact of the vaccine from a public health approach, public health perspective.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about the individual getting the vaccine, but also about preventing transmission and preventing death. And so, that`s certain groups have been prioritized over others. It`s not those people are better or more important. It`s that has the greatest health impact for all of us.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Yeah, indeed. Dr. Celine Gounder, thank you so much for being here tonight. And we apologize for the technical snafus. But thank you for your contribution tonight.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up next, how meatpacking plants, speaking of people who ought to be getting it, getting the vaccine, became COVID-19 catastrophes and what needs to be done to protect those workers.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right back.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As we just discussed on the other side of the break, with limited doses of COVID vaccine available, the debate over who gets vaccinated next continues. The CDC has recommended that meatpacking and poultry processing workers should be next in line. Meatpacking plants were host to some of the worst outbreaks in the country, with most employees working long hours in cramped conditions.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Food and Environment Action Network, which has been documenting cases, nearly 66,000 meatpacking and food processing workers have been infected with the virus and nearly 300 have died. According to "ProPublica", workers at a Tyson plant in Waterloo, Iowa, felt pressured to show up or risk losing their jobs.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plant is now facing a wrongful death lawsuit, filed on behalf of the families of workers who died after being exposed to the virus. The suit claims that managers were downplaying the dangers of the virus, calling it the glorified flu while simultaneously placing bets on how many workers would get sick.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Tyson responded saying its top priority is the health and safety of its employees, and that its protective measures meet or exceed official guidance.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mounting death toll in various facilities, Trump signed an executive order in April classifying meat plants as essential infrastructure that must remain open.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They`re big companies, but they`re now being treated fairly. They`re thrilled. And that whole bottleneck is broken up.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So the Defense Protection Act protects them from liability?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Well, we`ll use it. That`s what we did. We used it. And it helps them greatly, greatly, to do what they have to do. Because they`re ready to do it, but they needed some help.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Last week, Senate Republicans dropped their demands that liability protection for companies be included in COVID relief legislation. But it remains a top priority for Senate Majority Leader Mitch McConnell.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is Mark Lauritsen, vice president of the United Food and Commercial Workers Union. And, Mark, thank you so much for being here. I really appreciate 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I`ve wanted to talk about for quite a while.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places like Greeley, Colorado or these meatpacking facilities in places like Iowa and Mississippi, it felt like these are dangerous places for people to work.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these dangerous places for people to be working?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LAURITSEN, UNITED FOOD &amp; COMMERCIAL WORKERS VICE PRESIDENT: Well, Joy, thanks for having 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would start by saying meat and food processing has always been a hard, hard job. And COVID-19 has actually exposed the fact that not only is it hard work, it can be dangerous, really dangerous. I know you spoke of 300 deaths in the industry.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our union alone, over 130 of our sisters and brothers weren`t able to celebrate the holidays with their families because they passed from this.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industry has always been tough, but I think we have done a good job of pushing the employers. And at times, it felt like we were one of the few people standing up to the administration when they started doing these silly things like the executive order forcing plants to stay open while workers were dying. It kind of shows the Trump administration`s priorities.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Well, Republicans in general seem to believe that the only aid that anybody needs is to go to work and sort of get on the wheel. And obviously, people in meatpacking plants can`t do that from home. So they and people who work at place likes Amazon and people who work in close quarters to make people who can stay at home`s lives more comfortable can be vulnerable.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"BuzzFeed" reporting that 45 meatpacking plants recorded at least 50 confirmed COVID cases, and only 50 plants actually ordered full-scale testing for their employees. And on the subject of managers at this Iowa facility, placing bets on how many would get sick, one terminated manager said the office pool was spontaneous and intended to boost morale. So they`re trying to boost fellow managers` morale.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workers generally treated in these facilities when it comes to safety from COVID?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LAURITSEN: Well, let me speak to you about the plants that we represent and that are unionized, and I can`t speak about what`s happening in those nine facilities.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Sure.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LAURITSEN: But where we represent folks, we were the union that pushed to get the enhanced PPE. We`ve been working with our employers to do things like expand the common areas so we can get people room to social distance. We were the ones that were talking with the employers about the ventilation system all at the same time that the Trump administration at OSHA had basically abdicated the field. We`re the union that still to this day is pushing this administration, this OSHA and we`ll push the next administration to enact a temporary emergency standard. Not just for our workers, but for all workers across the country, because OSHA needs to do their job.</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we look back at the failures of what happened in the COVID-19 pandemic, the first mistake that was made is that OSHA abdicated their responsibility to keep these workers safe, and that left to it our union to basically duke it out with every company individually to make sure our members were safe.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And for those who aren`t familiar with OSHA, the Occupational Health and Safety Organization, is supposed to protect workers on the job. But given situations like this, or we could do the same segment about Amazon and all these other places where people have to work in close quarters to again, make our comfy lives possible.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"ProPublica" found that for more than a dozen years, critical businesses like meat packers have been warned that a pandemic was coming. Workers showed that these companies relied on wait and see as their approach rather than do something about 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example 11 years ago, the Department of Labor encouraged employers to stockpile masks for media exposure risk jobs that include those with frequent close contact, close to six feet exposures, et cetera.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sure this is something that has come up in your union as well. Do you -- would you -- what do you make of the fact that Mitch McConnell, the Senate majority leader, wants to give liability protection to companies like the ones that your workers work in so they can`t be sued?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LAURITSEN: Well, let`s start the liability waivers that Senator McConnell is asking for is just wrong. It`s not just wrong in the meat packing industry, it`s wrong for workers across this country in every aspect of work because employers need to be held accountable for what they do and what they don`t do.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this case, when OSHA abdicated their responsibility, it turned everything upside down, where there was no baseline for people and employers to know this is what has to happen inside our facilities. So, when OSHA abdicated, it left a lot of people throughout to do whatever they wanted to do. And right now, our legal system is going to protect those folks, and the fact that they need to have a union pushing behind them.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Yeah.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LAURITSEN: You know, look, again, when you look back at the history of this pandemic, when OSHA abdicated their responsibility, it was this union and employers that had to sit down and figure it out on their own what has to happen here. All the expertise in the field left and we had to fill that vacuum.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Yeah. Well, good people make good government, and good unions make for a good workplace. Americans keep learning that over and over and over and over again.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Lauritsen, thank you very much. We`re going to keep following up on this topic.</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tonight`s REIDOUT. Thank you all for being here.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 WITH CHRIS HAYES" starts right now.</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RUSH TRANSCRIPT. THIS COPY MAY NOT BE IN ITS FINAL FORM AND MAY BE UPDATED.</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2020</w:t>
      </w:r>
    </w:p>
    <w:p>
      <w:pPr>
        <w:pStyle w:val="Normal25"/>
      </w:pPr>
    </w:p>
    <w:p>
      <w:pPr>
        <w:pStyle w:val="Normal25"/>
        <w:ind w:left="200"/>
        <w:sectPr>
          <w:type w:val="continuous"/>
          <w:pgMar w:top="840" w:right="1000" w:bottom="840" w:left="1000" w:header="400" w:footer="400"/>
          <w:pgNumType w:fmt="decimal"/>
          <w:cols w:space="720"/>
        </w:sectPr>
      </w:pPr>
      <w:r>
        <w:br/>
      </w:r>
      <w:r>
        <w:pict>
          <v:line id="_x0000_s110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08"/>
          <w:headerReference w:type="default" r:id="rId209"/>
          <w:footerReference w:type="even" r:id="rId210"/>
          <w:footerReference w:type="default" r:id="rId211"/>
          <w:headerReference w:type="first" r:id="rId212"/>
          <w:footerReference w:type="first" r:id="rId213"/>
          <w:pgSz w:w="12240" w:h="15840"/>
          <w:pgMar w:top="840" w:right="1000" w:bottom="840" w:left="1000" w:header="400" w:footer="400"/>
          <w:pgNumType w:fmt="decimal"/>
          <w:cols w:space="720"/>
          <w:titlePg w:val="0"/>
        </w:sectPr>
      </w:pPr>
    </w:p>
    <w:p>
      <w:pPr>
        <w:pStyle w:val="Normal26"/>
      </w:pPr>
    </w:p>
    <w:p>
      <w:pPr>
        <w:pStyle w:val="Normal26"/>
      </w:pPr>
      <w:r>
        <w:pict>
          <v:shape id="_x0000_i1109" type="#_x0000_t75" alt="LexisNexis®" style="width:147.75pt;height:30pt">
            <v:imagedata r:id="rId17" o:title=""/>
          </v:shape>
        </w:pict>
      </w:r>
      <w:r>
        <w:cr/>
      </w:r>
    </w:p>
    <w:p>
      <w:pPr>
        <w:pStyle w:val="Heading124"/>
        <w:keepNext w:val="0"/>
        <w:spacing w:after="200" w:line="340" w:lineRule="atLeast"/>
        <w:ind w:left="0" w:right="0" w:firstLine="0"/>
        <w:jc w:val="center"/>
      </w:pPr>
      <w:hyperlink r:id="rId214" w:history="1">
        <w:r>
          <w:rPr>
            <w:rFonts w:ascii="arial" w:eastAsia="arial" w:hAnsi="arial" w:cs="arial"/>
            <w:b/>
            <w:i/>
            <w:strike w:val="0"/>
            <w:color w:val="0077CC"/>
            <w:sz w:val="28"/>
            <w:u w:val="single"/>
            <w:vertAlign w:val="baseline"/>
          </w:rPr>
          <w:t>HOUSE PASSES SCHNEIDER, DURBIN BIPARTISAN DOMESTIC TERRORISM PREVENTION ACT (DTPA); Rep. Brad Schneider (D-IL) News Release</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2020</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1394 words</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0" style="position:absolute;z-index:251711488" from="0,2pt" to="512pt,2pt" strokecolor="#009ddb" strokeweight="2pt">
            <v:stroke linestyle="single"/>
            <w10:wrap type="topAndBottom"/>
          </v:line>
        </w:pict>
      </w:r>
    </w:p>
    <w:p>
      <w:pPr>
        <w:pStyle w:val="Normal26"/>
      </w:pP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Today, The U.S. House of Representatives passed H.R. 5602, the Domestic Terrorism Prevention Act of 2020 (DTPA). Congressmen Brad Schneider's (IL-10) bipartisan bill passed the House by an overwhelming vote, and had previously passed committee on a bipartisan 24-2 vote. A Senate companion bill is led by Sen. Dick Durbin (D-IL). Video of Schneider's speech on behalf of the bill can be found here </w:t>
      </w:r>
      <w:hyperlink r:id="rId186" w:history="1">
        <w:r>
          <w:rPr>
            <w:rFonts w:ascii="arial" w:eastAsia="arial" w:hAnsi="arial" w:cs="arial"/>
            <w:b w:val="0"/>
            <w:i/>
            <w:strike w:val="0"/>
            <w:noProof w:val="0"/>
            <w:color w:val="0077CC"/>
            <w:position w:val="0"/>
            <w:sz w:val="20"/>
            <w:u w:val="single"/>
            <w:vertAlign w:val="baseline"/>
          </w:rPr>
          <w:t>https://twitter.com/RepSchneider/status/1308137074042843136</w:t>
        </w:r>
      </w:hyperlink>
      <w:r>
        <w:rPr>
          <w:rFonts w:ascii="arial" w:eastAsia="arial" w:hAnsi="arial" w:cs="arial"/>
          <w:b w:val="0"/>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"Racially/ethnically motivated violent extremists were the primary source of ideologically motivated lethal incidents and violence in 2018 and 2019. From the Tree of Life synagogue to a Walmart in El Paso, Texas, we have all tragically seen the deadly effect. According to the Southern Poverty Law Center, the number of white nationalist groups rose by 55% since 2017. And last November, the FBI reported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reached a 16 year high in 2018. That number went up in 2019! Groups like the Boogaloos, Rise Above Movement and White Nationalist militias across the country are organizing. And so must we. We therefore need to equip our law enforcement officials, the FBI and Departments of Justice and Homeland Security, with the tools necessary to identify, monitor and prevent violent acts of domestic terrorism," said Congressman Brad Schneider (IL-10).</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white supremacists continue to pose the most significant domestic terrorism threat in our nation. For too long, we've turned a blind eye and haven't seriously addressed this evil in our own backyard," Durbin said. "The federal government must tackle this threat head on and ensure more Americans are not subjected to violence simply because of who they are or what they believe. I'm pleased the House took an important step forward today by passing this bill, and I urge my Republican colleagues in the Senate to immediately take up this legislation and work with us to enact it into law."</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September 17th, FBI Director Christopher Wray testified to Congress that "the top threat we face from domestic violent extremists stems from those we identify as racially/ethnically motivated violent extremists (RMVE)". The Domestic Terrorism Prevention Act of 2020 would enhance the federal government's efforts to monitor and report to Congress on the threats of RMVE and prevent, respond to, and investigate acts of domestic terrorism. The bill authorizes offices within the FBI and Departments of Justice and Homeland Security dedicated to combating this threat; requiring these offices to regularly assess this threat; and providing training and resources to assist state, local, and tribal law enforcement in addressing it. In March, the bill passed out of the Judiciary committee by an overwhelmingly bipartisan margin of 24-2.</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Domestic Terrorism Prevention Act of 2020 would enhance the federal government's efforts to prevent, report on, respond to, and investigate acts of domestic terrorism by authorizing offices dedicated to combating this threat; requiring these offices to regularly assess this threat; and providing training and resources to assist state, local, and tribal law enforcement in addressing it.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Anti-Defamation League, in 2019, domestic extremists killed at least 42 people in the United States in 17 separate incidents. This number makes 2019 the sixth deadliest year on record for domestic extremist-related killings. Last year, a Trump Administration Department of Justice official wrote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that "white supremacy and far-right extremism are among the greatest domestic-security threats facing the United States. Regrettably, over the past 25 years, law enforcement, at both the Federal and State levels, has been slow to respond."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 5602 would authorize three offices, one each within the Department of Homeland Security (DHS), the Department of Justice (DOJ), and the Federal Bureau of Investigation (FBI), to monitor, investigate, and prosecute cases of domestic terrorism. The bill also requires these offices to provide Congress with joint biannual reports assessing the state of domestic terrorism threats, with a specific focus on white supremacists. Based on the data collected, H.R. 5602 requires these offices to focus their resources on the most significant threats.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 5602 also codifies the Domestic Terrorism Executive Committee, which would coordinate with United States Attorneys and other public safety officials to promote information sharing and ensure an effective, responsive, and organized joint effort to combat domestic terrorism. The legislation requires DOJ, FBI, and DHS to provide training and resources to assist state, local, and tribal law enforcement agencies in understanding, detecting, deterring, and investigating acts of domestic terrorism and white supremacy. Finally, H.R. 5602 directs DHS, DOJ, FBI, and the Department of Defense to establish an interagency task force to combat white supremacist infiltration of the uniformed services and federal law enforcement.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Domestic Terrorism Prevention Act of 2020 has been endorsed by the following organizations: Anti-Defamation League, Arab American Institute, Bend the Arc: Jewish Action, Center for the Study of Hate and Extremism, Human Rights Campaign, Lawyers' Committee for Civil Rights Under Law, The Leadership Conference on Civil and Human Rights, Muslim Advocates, NAACP, NAACP Legal Defense and Educational Fund, Inc., Sikh Coalition, Southern Poverty Law Center Action Fund, and Unidos.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has more than 100 co-sponsors in the House. A Senate companion bill is led by Sen. Dick Durbin (D-IL).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Schneider's floor speech on DTPA is included in full below:</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Mr. Chairman.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rise in support of my bill, HR 5602, The Domestic Terrorism Prevention Act of 2020.</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supremacists and other far-right-wing extremists are the most significant domestic terrorism threat facing the United States.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take my word for it. Making that point last week in testimony to the House Homeland Security Committee, FBI Director Christopher Wray stated domestic violent extremists (DVEs), quote, "pose a steady and evolving threat of violence and economic harm to the United States," end quote. He notes in his next paragraph, quote " the top threat we face from domestic violent extremists stems from those we identify as racially/ethnically motivated extremists RMVE[s]" end quote.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RMVEs were the primary source of ideologically motivated lethal incidents and violence in 2018 and 2019. From the Tree of Life synagogue to a Walmart in El Paso, Texas, we have all tragically seen the deadly effect.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Southern Poverty Law Center, the number of white nationalist groups rose by 55% since 2017. And last November, the FBI reported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reached a 16 year high in 2018. That number went up in 2019!</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like the Boogaloos, Rise Above Movement and White Nationalist militias across the country are organizing. And so must we.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therefore need to equip our law enforcement officials, the FBI and Departments of Justice and Homeland Security, with the tools necessary to identify, monitor and prevent violent acts of domestic terrorism.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before us today does just that.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establishes offices within the FBI, the Department of Justice, and the Department of Homeland Security, and empowers them to coordinate their efforts with each other. It requires them to report to Congress twice a year on the assessment of the threats and ranking them, and allocate the resources based on their assessed threats.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must with a singular voice definitively state that, if you or your group is plotting violence or taking weapons - be they guns or knives or otherwise - into a crowd to intimidate or coerce others, to further your ideological goals, you are a terrorist, and will be treated as such.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partisan issue but one that affects all Americans, our personal and economic security. This bill passed out of committee with bipartisan support overwhilemingly 24-2. I urge all my colleagues to vote yes.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 thank the Chairman and the Speaker for bringing my bill to the House today.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yield back the balance of my time.</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15" w:history="1">
        <w:r>
          <w:rPr>
            <w:rFonts w:ascii="arial" w:eastAsia="arial" w:hAnsi="arial" w:cs="arial"/>
            <w:b w:val="0"/>
            <w:i/>
            <w:strike w:val="0"/>
            <w:noProof w:val="0"/>
            <w:color w:val="0077CC"/>
            <w:position w:val="0"/>
            <w:sz w:val="20"/>
            <w:u w:val="single"/>
            <w:vertAlign w:val="baseline"/>
          </w:rPr>
          <w:t>https://schneider.house.gov/media/press-releases/house-passes-schneider-durbin-bipartisan-domestic-terrorism-prevention-act-dtpa</w:t>
        </w:r>
      </w:hyperlink>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2020</w:t>
      </w:r>
    </w:p>
    <w:p>
      <w:pPr>
        <w:pStyle w:val="Normal26"/>
      </w:pPr>
    </w:p>
    <w:p>
      <w:pPr>
        <w:pStyle w:val="Normal26"/>
        <w:ind w:left="200"/>
        <w:sectPr>
          <w:type w:val="continuous"/>
          <w:pgMar w:top="840" w:right="1000" w:bottom="840" w:left="1000" w:header="400" w:footer="400"/>
          <w:pgNumType w:fmt="decimal"/>
          <w:cols w:space="720"/>
        </w:sectPr>
      </w:pPr>
      <w:r>
        <w:br/>
      </w:r>
      <w:r>
        <w:pict>
          <v:line id="_x0000_s1111"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16"/>
          <w:headerReference w:type="default" r:id="rId217"/>
          <w:footerReference w:type="even" r:id="rId218"/>
          <w:footerReference w:type="default" r:id="rId219"/>
          <w:headerReference w:type="first" r:id="rId220"/>
          <w:footerReference w:type="first" r:id="rId221"/>
          <w:pgSz w:w="12240" w:h="15840"/>
          <w:pgMar w:top="840" w:right="1000" w:bottom="840" w:left="1000" w:header="400" w:footer="400"/>
          <w:pgNumType w:fmt="decimal"/>
          <w:cols w:space="720"/>
          <w:titlePg w:val="0"/>
        </w:sectPr>
      </w:pPr>
    </w:p>
    <w:p>
      <w:pPr>
        <w:pStyle w:val="Normal27"/>
      </w:pPr>
    </w:p>
    <w:p>
      <w:pPr>
        <w:pStyle w:val="Normal27"/>
      </w:pPr>
      <w:r>
        <w:pict>
          <v:shape id="_x0000_i1112" type="#_x0000_t75" alt="LexisNexis®" style="width:147.75pt;height:30pt">
            <v:imagedata r:id="rId17" o:title=""/>
          </v:shape>
        </w:pict>
      </w:r>
      <w:r>
        <w:cr/>
      </w:r>
    </w:p>
    <w:p>
      <w:pPr>
        <w:pStyle w:val="Heading125"/>
        <w:keepNext w:val="0"/>
        <w:spacing w:after="200" w:line="340" w:lineRule="atLeast"/>
        <w:ind w:left="0" w:right="0" w:firstLine="0"/>
        <w:jc w:val="center"/>
      </w:pPr>
      <w:hyperlink r:id="rId222" w:history="1">
        <w:r>
          <w:rPr>
            <w:rFonts w:ascii="arial" w:eastAsia="arial" w:hAnsi="arial" w:cs="arial"/>
            <w:b/>
            <w:i/>
            <w:strike w:val="0"/>
            <w:color w:val="0077CC"/>
            <w:sz w:val="28"/>
            <w:u w:val="single"/>
            <w:vertAlign w:val="baseline"/>
          </w:rPr>
          <w:t>Police won't lay charges in Barrhaven bridge call; Woman who called 911 about man told the dispatcher he was 'coloured'</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Ottawa Citizen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2020 Tuesday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Early Edition</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Ottawa Citizen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Pg. A2</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Shaamini Yogaretnam, Ottawa Citizen</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3" style="position:absolute;z-index:25171353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Ottawa police have completed their investigation into a 911 call in which a white woman reported Black man Ntwali Bashizi for standing on a Barrhaven bridge and will not lay criminal charges, the Citizen has learned.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21, was notified last week that police have closed the case after speaking with the woman about the proper use of the emergency line. The woman has not been publicly identified.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July 6 incident on Stonebridge Trail in Barrhaven has drawn comparisons to the case of Amy Cooper who was charged with mischief for calling 911 on a birder named Christian Cooper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Central Park. It's also been part of a widespread discussion on criminalizing racially motivated 911 calls in North America.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was resting on a bridge during a bike ride when a woman approached and asked that he move from the bridge so that she could pass without fear of maintaining physical distance. Bashizi, who believed there was enough room for the woman to pass safely, refused. The two then began arguing, with the woman making two phone calls - one to the emergency line - and Bashizi pulling out his phone to record the interaction with the woman he called a "Karen" - a pejorative term for privileged white women.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incident, Ottawa police issued a formal apology to Bashizi for the way the 911 dispatcher, who asked him to move because he was "intimidating her," appeared to validate the woman's experience without speaking to Bashizi to get his side of the dispute.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originally meeting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investigator, Bashizi was informed of the resolution last week by a west criminal investigations detective.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 told me that he does feel the call was racially motivated, but that he can't say definitively that it was," Bashizi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found that the woman, who is seen making two phone calls in the video, first called bylaw, who told her that they didn't send officers out for such situations. Her next call was to 911 - the emergency line.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audio of the 911 call, which police aired for Bashizi, captured the woman explaining the situation and then adding "and he's coloured," Bashizi said. Bashizi's race was mentioned twice in the call, he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did interview the woman, Bashizi said. He was told the two gave mostly similar stories to police. The investigator told Bashizi that the woman was asked why she mentioned his race.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just sort of felt scared in the moment and it sort of came out," Bashizi said he was told. "She said she doesn't really know why she mentioned race and that she's not racist or anything like that."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 believed there were two potential charges - public mischief and providing false information, Bashizi said. Neither charge was warranted, Bashizi said police told him.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mischief was ruled out because no officer was dispatched to the scene, Bashizi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the video showed that Bashizi was not physically blocking the woman's way, Bashizi said police told him that they couldn't prove that she didn't psychologically feel intimidated or that she wasn't hindered from crossing. So when the woman told 911 that he was blocking her way, police couldn't prove she was giving them false information, Bashizi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told police she was scared to go by because he was being very hostile and intimidating toward her, Bashizi said. While he admits he was behaving poorly while he was filming her, and he was angry at her behaviour, he said that wasn't his demeanour before the woman called the police.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Bashizi understands the resolution, it was listening to the tape and hearing first-hand how he was described that has lingered with him.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acknowledging that what she did was wrong, then I think that something more should've been done."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when explaining the situation to the dispatcher, questions what Bashizi was doing standing on the bridge. He was resting during a bike ride and listening to music.</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making it seem like I was doing something suspicious, which I really don't get when I'm doing something normal. I'm literally sitting on my bike on the bridge," Bashizi said. He felt it was an insinuation he was doing something wrong or dangerous.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911 call also captured the woman asking the dispatcher to stay on the line with her as she walked away from the scene, Bashizi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Ottawa police confirmed Monday that the investigation was completed by west detectives, concluded last week and was "deemed non-criminal." The service said it has "reviewed the call at several levels and we have also met with all parties involved in the matter."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Bashizi's lawyer, Michael Spratt, has asked the investigator whether a formal warning or pre-charge diversion was considered in the case, or if the woman offered any apology or insight into her actions.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be too quick to explain away or to eliminate the possibility of criminal charges for these novel and very important social issues," Spratt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if criminal charges aren't appropriate, Ntwali and the community needs to know if there were any consequences, or if she expressed any sort of contrition or an explanation."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Bashizi hopes what happened to him is a cautionary tale for people to step back and ask themselves why they might feel intimidated in situations or why they might describe a person's race in an interaction.</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you're not explicitly trying to be racist, but you have to understand that you have some sort of bias towards me if you're just going to say, 'I don't really know why I said it, I just said it.'" Bashizi hopes people can "dig deep" to understand those possible motivations. "Why did I feel the need to mention his race? If he was white, would I say, 'Oh by the way, he's white?'I don't really think that would've happened." </w:t>
      </w:r>
      <w:hyperlink r:id="rId163" w:history="1">
        <w:r>
          <w:rPr>
            <w:rFonts w:ascii="arial" w:eastAsia="arial" w:hAnsi="arial" w:cs="arial"/>
            <w:b w:val="0"/>
            <w:i/>
            <w:strike w:val="0"/>
            <w:noProof w:val="0"/>
            <w:color w:val="0077CC"/>
            <w:position w:val="0"/>
            <w:sz w:val="20"/>
            <w:u w:val="single"/>
            <w:vertAlign w:val="baseline"/>
          </w:rPr>
          <w:t>syogaretnam@postmedia.com</w:t>
        </w:r>
      </w:hyperlink>
      <w:r>
        <w:rPr>
          <w:rFonts w:ascii="arial" w:eastAsia="arial" w:hAnsi="arial" w:cs="arial"/>
          <w:b w:val="0"/>
          <w:i w:val="0"/>
          <w:strike w:val="0"/>
          <w:noProof w:val="0"/>
          <w:color w:val="000000"/>
          <w:position w:val="0"/>
          <w:sz w:val="20"/>
          <w:u w:val="none"/>
          <w:vertAlign w:val="baseline"/>
        </w:rPr>
        <w:t xml:space="preserve"> twitter.com/shaaminiwhy !@COPYRIGHT=© 2020 Postmedia Network Inc. All rights reserved.</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14" style="position:absolute;z-index:251714560"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 Levac; Ntwali Bashizi says he was racially profiled by a passerby on a trail last month. The woman mentioned his race twice in a call to 911.;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2020</w:t>
      </w:r>
    </w:p>
    <w:p>
      <w:pPr>
        <w:pStyle w:val="Normal27"/>
      </w:pPr>
    </w:p>
    <w:p>
      <w:pPr>
        <w:pStyle w:val="Normal27"/>
        <w:ind w:left="200"/>
        <w:sectPr>
          <w:type w:val="continuous"/>
          <w:pgMar w:top="840" w:right="1000" w:bottom="840" w:left="1000" w:header="400" w:footer="400"/>
          <w:pgNumType w:fmt="decimal"/>
          <w:cols w:space="720"/>
        </w:sectPr>
      </w:pPr>
      <w:r>
        <w:br/>
      </w:r>
      <w:r>
        <w:pict>
          <v:line id="_x0000_s111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23"/>
          <w:headerReference w:type="default" r:id="rId224"/>
          <w:footerReference w:type="even" r:id="rId225"/>
          <w:footerReference w:type="default" r:id="rId226"/>
          <w:headerReference w:type="first" r:id="rId227"/>
          <w:footerReference w:type="first" r:id="rId228"/>
          <w:pgSz w:w="12240" w:h="15840"/>
          <w:pgMar w:top="840" w:right="1000" w:bottom="840" w:left="1000" w:header="400" w:footer="400"/>
          <w:pgNumType w:fmt="decimal"/>
          <w:cols w:space="720"/>
          <w:titlePg w:val="0"/>
        </w:sectPr>
      </w:pPr>
    </w:p>
    <w:p>
      <w:pPr>
        <w:pStyle w:val="Normal28"/>
      </w:pPr>
    </w:p>
    <w:p>
      <w:pPr>
        <w:pStyle w:val="Normal28"/>
      </w:pPr>
      <w:r>
        <w:pict>
          <v:shape id="_x0000_i1116" type="#_x0000_t75" alt="LexisNexis®" style="width:147.75pt;height:30pt">
            <v:imagedata r:id="rId17" o:title=""/>
          </v:shape>
        </w:pict>
      </w:r>
      <w:r>
        <w:cr/>
      </w:r>
    </w:p>
    <w:p>
      <w:pPr>
        <w:pStyle w:val="Heading126"/>
        <w:keepNext w:val="0"/>
        <w:spacing w:after="200" w:line="340" w:lineRule="atLeast"/>
        <w:ind w:left="0" w:right="0" w:firstLine="0"/>
        <w:jc w:val="center"/>
      </w:pPr>
      <w:hyperlink r:id="rId229" w:history="1">
        <w:r>
          <w:rPr>
            <w:rFonts w:ascii="arial" w:eastAsia="arial" w:hAnsi="arial" w:cs="arial"/>
            <w:b/>
            <w:i/>
            <w:strike w:val="0"/>
            <w:color w:val="0077CC"/>
            <w:sz w:val="28"/>
            <w:u w:val="single"/>
            <w:vertAlign w:val="baseline"/>
          </w:rPr>
          <w:t>House Passes Schneider, Durbin Bipartisan Domestic Terrorism Prevention Act (DTPA)</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2020 Wednesday</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8"/>
        <w:keepNext w:val="0"/>
        <w:spacing w:before="120" w:after="0" w:line="220" w:lineRule="atLeast"/>
        <w:ind w:left="0" w:right="0" w:firstLine="0"/>
        <w:jc w:val="left"/>
      </w:pPr>
      <w:r>
        <w:br/>
      </w:r>
      <w:r>
        <w:pict>
          <v:shape id="_x0000_i1117" type="#_x0000_t75" style="width:161.98pt;height:80.99pt">
            <v:imagedata r:id="rId10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1368 words</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18" style="position:absolute;z-index:2517166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MP Brad Schneider has issued the following news release: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U.S House of Representatives passed H.R 5602, the Domestic Terrorism Prevention Act of 2020 (DTPA). Congressmen Brad Schneider’s (IL-10) bipartisan bill passed the House by an overwhelming vote, and had previously passed committee on a bipartisan 24-2 vote. A Senate companion bill is led by Sen. Dick Durbin (D-IL). Video of Schneider’s speech on behalf of the bill can be found here.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“Racially/ethnically motivated violent extremists were the primary source of ideologically motivated lethal incidents and violence in 2018 and 2019. From the Tree of Life synagogue to a Walmart in El Paso, Texas, we have all tragically seen the deadly effect. According to the Southern Poverty Law Center, the number of white nationalist groups rose by 55% since 2017. And last November, the FBI reported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reached a 16 year high in 2018. That number went up in 2019! Groups like the Boogaloos, Rise Above Movement and White Nationalist militias across the country are organizing. And so must we. We therefore need to equip our law enforcement officials, the FBI and Departments of Justice and Homeland Security, with the tools necessary to identify, monitor and prevent violent acts of domestic terrorism,” said Congressman Brad Schneider (IL-10).</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white supremacists continue to pose the most significant domestic terrorism threat in our nation. For too long, we’ve turned a blind eye and haven’t seriously addressed this evil in our own backyard,” Durbin said. “The federal government must tackle this threat head on and ensure more Americans are not subjected to violence simply because of who they are or what they believe. I’m pleased the House took an important step forward today by passing this bill, and I urge my Republican colleagues in the Senate to immediately take up this legislation and work with us to enact it into law.”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September 17th, FBI Director Christopher Wray testified to Congress that “the top threat we face from domestic violent extremists stems from those we identify as racially/ethnically motivated violent extremists (RMVE)”. The Domestic Terrorism Prevention Act of 2020 would enhance the federal government’s efforts to monitor and report to Congress on the threats of RMVE and prevent, respond to, and investigate acts of domestic terrorism. The bill authorizes offices within the FBI and Departments of Justice and Homeland Security dedicated to combating this threat; requiring these offices to regularly assess this threat; and providing training and resources to assist state, local, and tribal law enforcement in addressing it. In March, the bill passed out of the Judiciary committee by an overwhelmingly bipartisan margin of 24-2.</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Domestic Terrorism Prevention Act of 2020 would enhance the federal government’s efforts to prevent, report on, respond to, and investigate acts of domestic terrorism by authorizing offices dedicated to combating this threat; requiring these offices to regularly assess this threat; and providing training and resources to assist state, local, and tribal law enforcement in addressing it.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Anti-Defamation League, in 2019, domestic extremists killed at least 42 people in the United States in 17 separate incidents. This number makes 2019 the sixth deadliest year on record for domestic extremist-related killings. Last year, a Trump Administration Department of Justice official wrote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that “white supremacy and far-right extremism are among the greatest domestic-security threats facing the United States. Regrettably, over the past 25 years, law enforcement, at both the Federal and State levels, has been slow to respond.”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 5602 would authorize three offices, one each within the Department of Homeland Security (DHS), the Department of Justice (DOJ), and the Federal Bureau of Investigation (FBI), to monitor, investigate, and prosecute cases of domestic terrorism. The bill also requires these offices to provide Congress with joint biannual reports assessing the state of domestic terrorism threats, with a specific focus on white supremacists. Based on the data collected, H.R 5602 requires these offices to focus their resources on the most significant threats.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 5602 also codifies the Domestic Terrorism Executive Committee, which would coordinate with United States Attorneys and other public safety officials to promote information sharing and ensure an effective, responsive, and organized joint effort to combat domestic terrorism. The legislation requires DOJ, FBI, and DHS to provide training and resources to assist state, local, and tribal law enforcement agencies in understanding, detecting, deterring, and investigating acts of domestic terrorism and white supremacy. Finally, H.R 5602 directs DHS, DOJ, FBI, and the Department of Defense to establish an interagency task force to combat white supremacist infiltration of the uniformed services and federal law enforcement.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Domestic Terrorism Prevention Act of 2020 has been endorsed by the following organizations: Anti-Defamation League, Arab American Institute, Bend the Arc: Jewish Action, Center for the Study of Hate &amp; Extremism, Human Rights Campaign, Lawyers’ Committee for Civil Rights Under Law, The Leadership Conference on Civil and Human Rights, Muslim Advocates, NAACP, NAACP Legal Defense and Educational Fund, Inc., Sikh Coalition, Southern Poverty Law Center Action Fund, and Unidos.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has more than 100 co-sponsors in the House. A Senate companion bill is led by Sen. Dick Durbin (D-IL).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Schneider’s floor speech on DTPA is included in full below: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Mr. Chairman.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rise in support of my bill, HR 5602, The Domestic Terrorism Prevention Act of 2020.</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supremacists and other far-right-wing extremists are the most significant domestic terrorism threat facing the United States.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take my word for it. Making that point last week in testimony to the House Homeland Security Committee, FBI Director Christopher Wray stated domestic violent extremists (DVEs), quote, “pose a steady and evolving threat of violence and economic harm to the United States,” end quote. He notes in his next paragraph, quote “ the top threat we face from domestic violent extremists stems from those we identify as racially/ethnically motivated extremists RMVE[s]” end quote.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RMVEs were the primary source of ideologically motivated lethal incidents and violence in 2018 and 2019. From the Tree of Life synagogue to a Walmart in El Paso, Texas, we have all tragically seen the deadly effect.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Southern Poverty Law Center, the number of white nationalist groups rose by 55% since 2017. And last November, the FBI reported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reached a 16 year high in 2018. That number went up in 2019!</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like the Boogaloos, Rise Above Movement and White Nationalist militias across the country are organizing. And so must we.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therefore need to equip our law enforcement officials, the FBI and Departments of Justice and Homeland Security, with the tools necessary to identify, monitor and prevent violent acts of domestic terrorism.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before us today does just that.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establishes offices within the FBI, the Department of Justice, and the Department of Homeland Security, and empowers them to coordinate their efforts with each other. It requires them to report to Congress twice a year on the assessment of the threats and ranking them, and allocate the resources based on their assessed threats.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must with a singular voice definitively state that, if you or your group is plotting violence or taking weapons – be they guns or knives or otherwise – into a crowd to intimidate or coerce others, to further your ideological goals, you are a terrorist, and will be treated as such.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partisan issue but one that affects all Americans, our personal and economic security. This bill passed out of committee with bipartisan support overwhilemingly 24-2. I urge all my colleagues to vote yes.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 thank the Chairman and the Speaker for bringing my bill to the House today.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yield back the balance of my time.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2020</w:t>
      </w:r>
    </w:p>
    <w:p>
      <w:pPr>
        <w:pStyle w:val="Normal28"/>
      </w:pPr>
    </w:p>
    <w:p>
      <w:pPr>
        <w:pStyle w:val="Normal28"/>
        <w:ind w:left="200"/>
        <w:sectPr>
          <w:type w:val="continuous"/>
          <w:pgMar w:top="840" w:right="1000" w:bottom="840" w:left="1000" w:header="400" w:footer="400"/>
          <w:pgNumType w:fmt="decimal"/>
          <w:cols w:space="720"/>
        </w:sectPr>
      </w:pPr>
      <w:r>
        <w:br/>
      </w:r>
      <w:r>
        <w:pict>
          <v:line id="_x0000_s111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30"/>
          <w:headerReference w:type="default" r:id="rId231"/>
          <w:footerReference w:type="even" r:id="rId232"/>
          <w:footerReference w:type="default" r:id="rId233"/>
          <w:headerReference w:type="first" r:id="rId234"/>
          <w:footerReference w:type="first" r:id="rId235"/>
          <w:pgSz w:w="12240" w:h="15840"/>
          <w:pgMar w:top="840" w:right="1000" w:bottom="840" w:left="1000" w:header="400" w:footer="400"/>
          <w:pgNumType w:fmt="decimal"/>
          <w:cols w:space="720"/>
          <w:titlePg w:val="0"/>
        </w:sectPr>
      </w:pPr>
    </w:p>
    <w:p>
      <w:pPr>
        <w:pStyle w:val="Normal29"/>
      </w:pPr>
    </w:p>
    <w:p>
      <w:pPr>
        <w:pStyle w:val="Normal29"/>
      </w:pPr>
      <w:r>
        <w:pict>
          <v:shape id="_x0000_i1120" type="#_x0000_t75" alt="LexisNexis®" style="width:147.75pt;height:30pt">
            <v:imagedata r:id="rId17" o:title=""/>
          </v:shape>
        </w:pict>
      </w:r>
      <w:r>
        <w:cr/>
      </w:r>
    </w:p>
    <w:p>
      <w:pPr>
        <w:pStyle w:val="Heading127"/>
        <w:keepNext w:val="0"/>
        <w:spacing w:after="200" w:line="340" w:lineRule="atLeast"/>
        <w:ind w:left="0" w:right="0" w:firstLine="0"/>
        <w:jc w:val="center"/>
      </w:pPr>
      <w:hyperlink r:id="rId236" w:history="1">
        <w:r>
          <w:rPr>
            <w:rFonts w:ascii="arial" w:eastAsia="arial" w:hAnsi="arial" w:cs="arial"/>
            <w:b/>
            <w:i/>
            <w:strike w:val="0"/>
            <w:color w:val="0077CC"/>
            <w:sz w:val="28"/>
            <w:u w:val="single"/>
            <w:vertAlign w:val="baseline"/>
          </w:rPr>
          <w:t>James Murdoch: Why I resigned from News Corp; After deepening estrangement with his father and brother and rising discomfort over the toxicity of Fox News, Rupert Murdoch's son tells Maureen Dowd why he walked away</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2020 Saturday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Print Ltd All Rights Reserved</w:t>
      </w:r>
    </w:p>
    <w:p>
      <w:pPr>
        <w:pStyle w:val="Normal29"/>
        <w:keepNext w:val="0"/>
        <w:spacing w:before="120" w:after="0" w:line="220" w:lineRule="atLeast"/>
        <w:ind w:left="0" w:right="0" w:firstLine="0"/>
        <w:jc w:val="left"/>
      </w:pPr>
      <w:r>
        <w:br/>
      </w:r>
      <w:r>
        <w:pict>
          <v:shape id="_x0000_i1121" type="#_x0000_t75" style="width:230.22pt;height:24.75pt">
            <v:imagedata r:id="rId237"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MAGAZINE; Pg. 45</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DOWD</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2" style="position:absolute;z-index:25171865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sat down to lunch in my garden, I mentioned to James Murdoch that I've been reading a lot of classical plays lately and a popular theme is the rancorous battle between two brothers over a kingdom. "But these plays end in cannibalism and civil war, so at least your family hasn't gone there yet," I said brightly.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his mask and behind his Kingsman glasses, Murdoch's brown eyes widened with alarm. The issue of dynastic succession - the real one and the one in Succession, the Emmy-winning HBO drama that is inspired by the Murdochs - was definitely on the menu, along with fried calamari. Murdoch, 47, resigned from the board of News Corp this summer with an elliptical statement, saying he was leaving "due to disagreements over certain editorial content published by the company's news outlets and certain other strategic decisions."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Rupert Murdoch's youngest child with his second wife, Anna, is loath to get into the epic family drama that found its climax in the 15 months between pushing a deal to sell 21st Century Fox to Disney and ankling the family business he once hoped to lead. But in his briskly analytical way, over lunch and a subsequent phone call, he tried to explain why he "pulled the rip cord", as he put it, after deepening estrangement with his father and brother and growing discomfort over the toxicity of Fox News and other conservative News Corp properties.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reached the conclusion that you can venerate a contest of ideas, if you will, and we all do and that's important," he told me. "But it shouldn't be in a way that hides agendas. A contest of ideas shouldn't be used to legitimise disinformation. And I think it's often taken advantage of. And I think at great news organisations, the mission really should be to introduce fact to disperse doubt - not to sow doubt to obscure fact, if you will.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just felt increasingly uncomfortable with my position on the board having some disagreements over how certain decisions are being made. So it was actually not that hard a decision to remove myself and have a kind of cleaner slate."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younger Murdoch's disgust had flashed publicly before on a few occasions: he showed the disdain for Roger Ailes he shared with his more conservative, older brother, Lachlan, 49.</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President Donald Trump's praise for white supremacists in Charlottesville, Virginia, as "very fine people" spurred James Murdoch to give $1m to the Anti-Defamation League. In an email to friends obtained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Murdoch rebuked Trump and wrote: "I can't even believe I have to write this: standing up to Nazis is essential; there are no good Nazis. Or Klansmen, or terrorists." The email stood in sharp relief, given Fox News' fetid racism-by-night routine.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James and his wife, Kathryn, expressed "frustration" about News Corp's peddling of climate change denialism in the face of apocalyptic Australian wildfires that incinerated 46 million acres. Fox News nighttime anchors picked up a false storyline about arson from The Australian, a Murdoch-owned newspaper in Oz.</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James Murdoch thought he could reshape Fox News. But in the summer of 2016, he failed to get his father to sign off on replacing Roger Ailes - embroiled in the sexual harassment scandals at Fox News - with David Rhodes, the former president of CBS News.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Rupert, the chairman of the company, decided to run the network himself, the writing was on the wall. Rupert and Trump stepped up their dangerous tango, and James, those who know him say, eventually decided it was time to get out of his Faustian deal.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better angels'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Murdoch was on top for long enough to get more than his share of headlines about the rising son of the Sun King. But then, while he was overseeing the operation in London, Rupert's lieutenant and spiritual daughter, Rebekah Brooks, and her former deputy and lover, Andy Coulson, got ensnared in the British phone hacking scandal. (Brooks was acquitted and Coulson convicted in the case that followed.)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slime splashed on the son who had been seen as a clean-as-a-whistle smarty-pants. British regulators faulted James for not stopping the hacking, despite his claim that he didn't read an entire email chain that would have clued him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Magazine investigation into the Murdochs last year by Jonathan Mahler and Jim Rutenberg reported that James' sister Elisabeth urged her father to fire James and replace him with her. (She denied 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Murdoch familiars say that it was only when it was clear that James had lost the succession war that he showed more leg in expressing qualms and pushed the $71.3bn Disney deal - it ensured that Lachlan, seen as his father's darling, would be left with a hollowed-out empire.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kids each walked away with billions in cash and stock, the deal bared all the competing interests in the family. Lachlan was, by all accounts, aghast to be left merely with the rump - the part James had dismissed to friends as an "American political project". Rupert Murdoch did not try to make a top job for James at Disney a condition of the deal. He looked at James objectively vis-a-vis the deal, Disney insiders said, not with a father's protective instinct.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was nothing but a gentleman in the whole process," Bob Iger, the chairman of Disney, told me.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said he pressed the deal because he knew, as the great digital transformation of Tinseltown got underway, that the Murdochs' collection of old-school media assets had to be combined with a company like Disney to have the heft to compete against behemoths like Netflix.</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reports at the time suggested James harboured a fantasy about succeeding Iger, and the two talked about a possible role. But, James told me: "I decided pretty soon after we closed it that I didn't want to stay on in the business. So if you think about it, I mean, your ego talks to you a little bit or somebody writes a story that says, 'Oh, they don't have a succession plan. James Murdoch can do X, Y and Z.' And your ego goes, 'Oh, that's nice.' But then, you have to sit back and go, 'That's not me defining that. That's some media journalist somewhere making up what they think success or failure is.'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at my age, with a long career ahead of me, of going into a place where it's a big corporate structure, you don't really know what the future's going to hold. And the other side is absolute self-determination and agency. It was a pretty simple choice. We never really even took talks very far at all about going to Disney because I informed them, because they were really trying to figure, 'OK, what does the structure look like? Et cetera.' I called Bob and said, 'Look, you need to design that without me.'"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say that James has been on a collision course with his family for 15 years. His evolution has been profoundly influenced by his wife, a former communications executive. He is, as one friend puts it, "living much more in his own skin, realising his better angels and his better instincts."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your last name is Murdoch and those billions sloshing around in your bank account come from a juggernaut co-opting governments across the English-speaking world and perpetuating climate-change denial, nativism and Sean Hannity, can you ever start fresh? As a beneficiary of his family's trust, James is still reaping profits from Rupert Murdoch's assets. Can he be the anti-venom?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is the great game of Murdoch succession truly over? Murdoch watchers across media say James is aligned with his sister Elisabeth and his half sister, Prudence, even as he is estranged from his father and brother.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Rupert, 89, finally leaves the stage and his elder children take over, that could make three votes in the family trust against one. Is there still time to de-Foxify Fox News - labelled a "hate-for-profit racket" by Elizabeth Warren - and other conservative News Corp outlets? Would Fox News and its kin - downscale, feral creatures conjured by Rupert to help the bottom line - be the huge money-makers they are if they went straight?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Eschewed newspapers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people have referred to James as "the smart brother", the more strategic one, the more interesting one, the harder working one, the more enlightened one.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nothing like the hopeless sons on Succession. He came into his own at Star TV in Asia and then deftly entered the broadband market and positioned Sky TV as more than a satellite television provider. He says he is very proud of helping to restructure the National Geographic partnership, which caused the society's endowment to swell to nearly $1bn.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his father and grandfather - who broke the story of the disastrous Gallipoli campaign and later become an Australian regional newspaper magnate - James wasn't interested in the romance of newspapers. He has always been looking around the corner for new technologies.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he promised to make Sky carbon neutral. (He invited Al Gore to give his climate slide show at a corporate retreat in Pebble Beach, California, a talk that inspired Kathryn Murdoch to become an eco-warrior.) He drove a Prius around London and then switched to an early model of the Tesla roadster; he later joined Tesla's board.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Harvard dropout, James has long been teased for his techno argot, a contrast to Lachlan's rock-climbing, red meat, good ol' Aussie boy style. James' look was more mogul-casual at lunch: a Loro Piana navy jacket, slim-fit jeans and Common Projects white sneakers. His hair, flecked with a few strands of grey, is longer than it has been since college. "I haven't been to the barber since March," Murdoch said. "Now it catches leaves and stuff."</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Panama hat from San Juan - he wears straw hats year-round - was attached to his attache case.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set up offices for a new company, Lupa Systems, in downtown Manhattan,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 Mumbai. It is named for the she-wolf who suckles twin boys in Rome's origin myth. When they grow up, Remus is killed by Romulus, who goes on to found the city - which James says is his favourite - and become its first king. (In Succession, Brian Cox's character, the Rupert of the show, refers to his younger son, Roman, as Romulus.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Murdoch has made investments in the Tribeca Film Festival, Art Basel, Vice Media and a comic book company whose publisher once worked for Marvel. The dream there is to create another Marvel-like universe of characters who could cavort across different platforms.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excited about investing in startups created to combat fake news and the spread of disinformation, having found the proliferation of deep fakes "terrifying" because they "undermine our ability to discern what's true and what's not" and it "is only at the beginning, as far as I can tell." He's funding a research programme to study digital manipulation of societies, hoping to curtail "the use of technology to promulgate totalitarianism'' and undermine democracies.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everything from the use of mass surveillance, telephone networks, 5G, all that stuff, domestically in a country like China, for example," he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if this is some sort of expiation, given all the disinformation that News Corp has spewed. (Shades of Melania fighting cyberbullying?)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did not really answer. But later, when I talked to Kathryn Murdoch over Zoom from their farm in Connecticut, where they live with their three children, chickens and sheep, she was more direct about the issue of using money made from disinformation to combat disinformation.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what's important about what we're doing is that we're in control of ourselves," she said, adding: "I'm in control of what I do, he is in control of what he does. We should be held accountable for those things. It's very hard to be held accountable for things that other people do or are in control of. And I think that's what was untenable."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her if they are happy with their liberation. "It's nice to be able to do our own thing and just to have James be free of that tension," she said with a broad smile. "It's good for him."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"When a family is very involved in the business, it's a big decision to leave that. I don't know if it's ever ending. It's always, you know, ongoing." She gave a wry chuckle.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Sneaking smokes with Jerry Hall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CNBC has called Kathryn and James "a political power couple in the Trump era", and James says his wife is "a force of nature". "She's encouraged me to take risks, to do things," he said. "She's encouraged me to speak up about things. I'm very lucky."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foundation, Quadrivium, has supported voter participation, democracy reform and climate change projects. "I never thought that we would actually be at the point where we would have climate change effects and people would still be denying it," Murdoch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donated to Pete Buttigieg in the primary, and the couple has given $1.23m to Joe Biden. So that's who he'll be voting for in November then? "Hell, yes," he said with a smile.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noted to Kathryn Murdoch that the effect of News Corp on the world is astounding when you think about it, from Brexit to Trump to the Supreme Court we may be heading toward.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if I would give it that much credit," she said. "Rupert's talent was always in understanding what the public wanted, and I think it much more follows or echoes what's going on as opposed to leads. That's not to say it doesn't have responsibility. It does. But I think sometimes, inside the journalism world, it gets a little more credit than it deserves on that."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wondered if Rupert Murdoch ever got mad at Kathryn for pulling James to the light side on the environment and other issues. Was it daunting to argue with him?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plenty of very good dinners and very good discussions," she said. "He relishes an argument. If you're well prepared and you have your facts, it's a really good debate practice. We've always gotten along even if we disagree. I actually have friends whose fathers are far scarier. Rupert actually told James to marry me as soon as he possibly could."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James, she thinks Jerry Hall, the patriarch's wife since 2016, is really fun. "Rupert is so lucky," she said. "She's just always wanting to, you know, sneak over and have a drink or smoke with you. 'Just don't tell Rupert I'm smoking'."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Kathryn Murdoch has been tempted to watch Succession. But Murdoch said he didn't watch it, possibly so he didn't have to answer pesky questions about the portrayal of sons who veer between feeling entitled and feeling unworthy because they fear that everything they get is only because of their name.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he could possibly not watch a buzzy show about his family, he smiled and replied: "I think you'd find it really easy. The other thing is, the dramatisation of family affairs is as old as anything. It's always built in a certain construct, back in Shakespeare or back in Homer.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reality, my reality anyways, is that I've never felt that comfortable drawing any parallels, because I don't feel as if I live solely in a needy orbit of approval or whatever from the charismatic megafauna. Not at all. I'm entirely my own person. I think having agency from the beginning when I left school and started on my own, to set up with some partners, a tiny hip-hop record label, to moving with Kathryn to Hong Kong a few years later." Five years after that he went to Sky. "I feel like every few years I set out on something new, and it's not this drama that other people try to make about it," he said. "But I don't know anything about the show."</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so much time in the executive suite, Murdoch seems genuinely excited to be in a smaller shop. He said that last year, just for the hell of it, he thought of becoming an architect, going back to school.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outside world," he continued, "it looks at you and says: 'Well, these are the runners and riders. This person is up and down and this is success and this is failure.' I think that that has to come much more from yourself. I'm incredibly grateful to be able to be just a totally free agent."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looks back at the searing hacking scandal, to that painful moment sitting in front of a parliamentary committee in London with his father, who called it "the most humble day of my life", how does he feel? Was James angry to be left holding the bag for the hacking, which was the ultimate end of the tabloid culture his father created?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through something so intense like that, you definitely learn a lot of different lessons," he said, adding, "It was very much about some stuff that had gone on at the newspapers before I was there, by the way."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wondered what he made of Fox News and Trump playing down the coronavirus, even after the president was hospitalised.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you do worry about it and I think that we're in the middle of a public health crisis," Murdoch said. "Climate is also a public health crisis." He continued: "Whatever political spin on that, if it gets in the way of delivering crucial public health information, I think is pretty bad."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Trump's likening Covid-19 to the flu had been "his message from day one", and was "craziness". He thinks that "companies have a responsibility to their customers and their communities" and "that responsibility shouldn't be compromised by political point scoring, that's for sure."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he catch that bananas moment on Fox News after the president's loony Evita balcony star turn, when Sean Hannity compared DJT to FDR?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who doesn't usually watch Fox News, said he didn't see that show and didn't like to criticise specific Fox News personalities, but added dryly, "I think comparing that kind of personal behaviour to FDR, it's a little much, you know?"</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noted that his father had a very dim view of Trump - in 2015, he tweeted, "When is Donald Trump going to stop embarrassing his friends, let alone the whole country?" - before the pragmatic Rupert came around to the president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just concerned that the leadership that we have, to me, just seems characterised by callousness and a level of cruelty that I think is really dangerous and then it infects the population," he said, referring to the Trump administration. "It's not a coincidence that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this country are rising over the last three years for the first time in a long time."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Trump and Fox News, who is the dog and who is the tail?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to me, anyway, like it's going to be a hard thing to understand because it probably goes back and forth," he said. "I don't think you're going to get one pristine, consistent analysis of that phenomenon."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if he was friends with Ivanka and Jared Kushner. Ivanka was at one point a trustee for the fortune of the two daughters of Rupert Murdoch and Wendi Deng.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and Jared are both close with Wendi," he said, adding: "I don't know them well. I wasn't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you have to remember. I came back from abroad after over 10 years and I didn't know a lot of things. I missed the whole "Keeping Up With the Kardashians", the whole origin story of that."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Magazine report included the detail that James and Lachlan tried to dissuade Pops, as they call him, from marrying Deng; James was worried, based on information he had received from senior foreign officials, that she was a Chinese asset; she has denied that.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Murdoch's friends describe him as "happy as a clam", "giddy" and far more relaxed now that he has shaken off the King Lear machinations he has dealt with his whole life, as his father pitted the siblings against each other for the golden crown.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Murdoch's friend Matthew Vaughn, an English producer and writer who did both Kingsman movies, believes that James will now start his own empire.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"James's next chapter is going to be a damn good one, and it will surprise so many people," Vaughn said. "He'll be released from the blessing and the curse of the name Murdoch."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Murdoch if he would create his own Game of Thrones and bring in his own children - a daughter and two sons - to help run 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empire," he replied, laughing a bit ruefully. "There's no future dynasty."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 or deny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Judge Jeanine Pirro is really fun at the company Christmas party.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I have no knowledge of that.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When you were 18, you had a summer job as a production assistant on Rising Sun and you held a giant duct of personal air-conditioning on Sean Connery wherever he was on the set.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Yes, I held the air-conditioning behind Sean Connery. The most interesting thing was, if he wanted the tube moved to a different spot he wouldn't tell me. He would tell the director, who would tell the first assistant director, who would tell the second assistant director, who would tell me. It was a very hierarchical management of the air-conditioning tube.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You've never filled out a job application.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No, not true. When I went to Sky, for example, it was pretty controversial. It had to be voted on by all the shareholders. It was like months of job application in full public glare with psychological tests. Psychometric testing.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You know how much a gallon of milk costs.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Confirm. I just bought one the other day. It depends on where you get it, I guess. It's like $4.</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You're tatted up.</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I have a few. I drew them myself. One of them is a weird shape I drew when I was a kid. The other is actually a lightbulb. I feel like tattoos should never have stories attached to them. You always regret 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After you quit the board, you considered bleaching your hair again just for the hell of 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Deny.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Your father made you and your siblings watch Gallipoli on every family vacation.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No. Great movie, though.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When you had a hip-hop record company after college, you slept with a gun under your bed.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It's an urban myth.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You were childhood friends with Ghislaine Maxwell.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Nope. Absolutely not.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You bought a 445-acre "end of times" house in a remote part of Canada with its own water and solar energy supply.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Oh, it's just a fishing cabin. But the borders got shut so I haven't been. I don't know why we didn't think that through.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You wrote a column in The Harvard Lampoon titled "Albrecht the Atypical Hun."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Yes. It was a cartoon that I wrote with a friend. I am not great at it, but I can draw.</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Lachlan is not very good at rock climbing.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I have no knowledge of that. I think he's probably pretty good.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President Trump has handled the TikTok situation perfectly.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It doesn't look very handled right now.</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You do your best thinking about climate change on your father's yacht.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(Laughs.)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You were the driving force behind Fox's Myspace acquisition in 2005.</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No, I wasn't there at the time.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Prince Harry reached out to you about how he should deal with Prince William.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No. No.</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You have a black belt in karate.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Yeah.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You are extremely fastidious.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I have a bad habit of straightening other people's pictures on their walls, yes. I'm just trying to be helpful.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Most of your success has come from hard work, not luck.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Isn't that what they say - the harder you work, the luckier you get?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You make your children call you "Dottore".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I got an honorary doctorate from the American University of Rome, and I continue to insist that I'm called "Dottore", but it's not working.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You don't watch Fox News.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Sometimes I watch, if there's an important thing, like an important interview or something like that, sometimes.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Wendi Deng dated Vladimir Putin.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You can't ask me those questions.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2020</w:t>
      </w:r>
    </w:p>
    <w:p>
      <w:pPr>
        <w:pStyle w:val="Normal29"/>
      </w:pPr>
    </w:p>
    <w:p>
      <w:pPr>
        <w:pStyle w:val="Normal29"/>
        <w:ind w:left="200"/>
        <w:sectPr>
          <w:type w:val="continuous"/>
          <w:pgMar w:top="840" w:right="1000" w:bottom="840" w:left="1000" w:header="400" w:footer="400"/>
          <w:pgNumType w:fmt="decimal"/>
          <w:cols w:space="720"/>
        </w:sectPr>
      </w:pPr>
      <w:r>
        <w:br/>
      </w:r>
      <w:r>
        <w:pict>
          <v:line id="_x0000_s112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38"/>
          <w:headerReference w:type="default" r:id="rId239"/>
          <w:footerReference w:type="even" r:id="rId240"/>
          <w:footerReference w:type="default" r:id="rId241"/>
          <w:headerReference w:type="first" r:id="rId242"/>
          <w:footerReference w:type="first" r:id="rId243"/>
          <w:pgSz w:w="12240" w:h="15840"/>
          <w:pgMar w:top="840" w:right="1000" w:bottom="840" w:left="1000" w:header="400" w:footer="400"/>
          <w:pgNumType w:fmt="decimal"/>
          <w:cols w:space="720"/>
          <w:titlePg w:val="0"/>
        </w:sectPr>
      </w:pPr>
    </w:p>
    <w:p>
      <w:pPr>
        <w:pStyle w:val="Normal30"/>
      </w:pPr>
    </w:p>
    <w:p>
      <w:pPr>
        <w:pStyle w:val="Normal30"/>
      </w:pPr>
      <w:r>
        <w:pict>
          <v:shape id="_x0000_i1124" type="#_x0000_t75" alt="LexisNexis®" style="width:147.75pt;height:30pt">
            <v:imagedata r:id="rId17" o:title=""/>
          </v:shape>
        </w:pict>
      </w:r>
      <w:r>
        <w:cr/>
      </w:r>
    </w:p>
    <w:p>
      <w:pPr>
        <w:pStyle w:val="Heading128"/>
        <w:keepNext w:val="0"/>
        <w:spacing w:after="200" w:line="340" w:lineRule="atLeast"/>
        <w:ind w:left="0" w:right="0" w:firstLine="0"/>
        <w:jc w:val="center"/>
      </w:pPr>
      <w:hyperlink r:id="rId244" w:history="1">
        <w:r>
          <w:rPr>
            <w:rFonts w:ascii="arial" w:eastAsia="arial" w:hAnsi="arial" w:cs="arial"/>
            <w:b/>
            <w:i/>
            <w:strike w:val="0"/>
            <w:color w:val="0077CC"/>
            <w:sz w:val="28"/>
            <w:u w:val="single"/>
            <w:vertAlign w:val="baseline"/>
          </w:rPr>
          <w:t>08/29 Links: Caroline B. Glick: The Israel-Sunni Arab bloc - the new sheriff; UAE formally abolishes Israel boycott law ahead of delegation's arrival</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2020 Sunday 5:20 AM EST</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5" style="position:absolute;z-index:251720704" from="0,2pt" to="512pt,2pt" strokecolor="#009ddb" strokeweight="2pt">
            <v:stroke linestyle="single"/>
            <w10:wrap type="topAndBottom"/>
          </v:line>
        </w:pict>
      </w:r>
    </w:p>
    <w:p>
      <w:pPr>
        <w:pStyle w:val="Normal30"/>
      </w:pP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30, 2020( Elder of Ziyon: </w:t>
      </w:r>
      <w:hyperlink r:id="rId245"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Ian:Caroline B. Glick: The Israel-Sunni Arab bloc - the new sheriff[1] In Pompeo's shuttle diplomacy we see the enormity of the administration's achievement.After the Cold War, Israeli leftists and anti-Israel foreign policy analysts in America claimed that with the superpower contest settled, Israel was no longer a strategic asset to America. The Israeli Left argued that to retain its relevance to America, Israel had to sue for peace with Yasser Arafat on his terms.Arguably the saddest man in Jerusalem this week was British Foreign Minister Dominic Raab. Blind to the seismic shifts that have occurred, Raab arrived uninvited in Israel's capital, (which Britain still refuses to recognize) to mediate peace between Israel and the Palestinians.After Britain exited the European Union following the Brexit vote, the Trump administration expected Britain would renew its special alliance with the US and ditch Brussels' anti-American and anti-Israel unified foreign policy. But Prime Minister Boris Johnson didn't get the memo.Much to Washington's disappointment, the Johnson government has continued to act as a loyal member (or vassal) of the EU. </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Johnson government opposes the administration's maximum pressure strategy for dealing with Iran, and even abstained from supporting the US at the Security Council last week.The British Foreign Office, like the EU and the UN, reacted coldly to the news that Israel and the UAE are normalizing their relations, insisting that the Palestinians must not be ignored, the chimerical "two-state solution" must be upheld at all costs.Raab met with Pompeo in Jerusalem. While the details of their meeting were not reported, Netanyahu made clear Israel's displeasure at Britain's pro-Iran policies and expressed no interest in Britain's offer to pressure Israel to make unreciprocated concessions to the Palestinians.The Israeli-Sunni Arab bloc is a stabilizing force in the region because it is an organic alliance. It was not the product of superpower rivalry. It was borne out of common interests that are likely to remain in place for the foreseeable future. The existence of this bloc has enabled Washington rebuild its credibility as a superpower and an ally in the Middle East and advance its Iran policies with or without UN Security Council support.If Trump is re-elected in November, this stabilizing bloc whose members stand against both Sunni and Shiite jihadists will expand and the circle of formal ties between Israel and the Gulf States will grow. If Trump loses, just as the bloc protected its members against the hostile Obama administration, so it is likely to survive and shield its members from the vagaries of a Biden administration.UAE formally abolishes Israel boycott law ahead of delegation's arrival[2] The president of the United Arab Emirates on Saturday issued a decree abolishing a law boycotting Israel and allowing trade and financial agreements between the two nations, two days before a delegation from Jerusalem was due to arrive in Abu Dhabi in the wake of August 13's normalization agreement.The state-run WAM news agency said the move formally ending the boycott came on the orders of Sheikh Khalifa bin Zayed Al Nahyan, the ruler of Abu Dhabi and the Emirates' leader.WAM said the new decree allows Israelis and Israeli firms to do business in the UAE, a federation of seven sheikhdoms on the Arabian Peninsula. It also allows for the purchase and trade of Israeli goods.'The decree of the new law comes within the UAE's efforts to expand diplomatic and commercial cooperation with Israel,' WAM said. It lays out 'a roadmap toward launching joint cooperation, leading to bilateral relations by stimulating economic growth and promoting technological innovation.'Prime Minister Benjamin Netanyahu hailed the move as 'an important step in promoting prosperity and peace in the region.'Already, some Israeli firms had signed deals with Emirati counterparts. But the repeal of the law widens the likelihood of other joint ventures, such as in aviation, banking, and finance.The decree formally eliminates a 1972 law on the UAE's books since just after the country's formation. That law mirrored the widely held stance by Arab nations at that time that recognition of Israel would only come after the Palestinians had an independent state of their own. Prime Minister Netanyahu: "I welcome the decision of United Arab Emirates President Sheikh Khalifa bin Zayed to cancel the law on boycotting products from Israel and economic contacts with Israelis. This is an important step in promoting prosperity and peace in the region." — PM of Israel (@IsraeliPM) August 29, 2020[3] Israel to declare UAE a 'green state' - report[4] Israel is expected to declare the Untied Arab Emirates a "green state," meaning that Israelis who return from the country will not need to enter home isolation, according to Walla! News.On  Monday, an Israeli delegation led by Meir Ben Shabbat, Head of the National Security Council, will leave for the UAE. El Al said to ask permission for Israel-UAE flight to cross Saudi airspace[5] El Al has reportedly asked Saudi Arabia to use its airspace when one of its planes on Monday makes the first-ever commercial passenger flight from Israel to the United Arab Emirates, following the countries' US-brokered agreement to normalize ties.According to the Israeli news site Ynet on Saturday, the request was relayed on El Al's behalf by way of the National Security Council and other unspecified mediators. The Saudis have yet to respond.Earlier this week, The Times of Israel reported that the Foreign Ministry was conducting talks with Saudi Arabia about the flight potentially passing over Saudi airspace, but the matter wasn't final, according to a source with knowledge of the talks.On Friday, Israel listed the El Al flight taking off on Monday for Abu Dhabi on the Israel Airports Authority website.It said the flight would be numbered LY971, a nod to the UAE's international calling code number. A return flight to Ben Gurion International Airport on Tuesday will be numbered LY972, Israel's international calling code.Among those set to be on the flight are White House senior adviser Jared Kushner and several other senior Trump administration officials, who are scheduled to arrive in Israel over the weekend. </w:t>
      </w:r>
      <w:hyperlink r:id="rId246" w:history="1">
        <w:r>
          <w:rPr>
            <w:rFonts w:ascii="arial" w:eastAsia="arial" w:hAnsi="arial" w:cs="arial"/>
            <w:b w:val="0"/>
            <w:i/>
            <w:strike w:val="0"/>
            <w:noProof w:val="0"/>
            <w:color w:val="0077CC"/>
            <w:position w:val="0"/>
            <w:sz w:val="20"/>
            <w:u w:val="single"/>
            <w:vertAlign w:val="baseline"/>
          </w:rPr>
          <w:t>https://www.mrdrybones.com/blog/D20520_2.png;</w:t>
        </w:r>
      </w:hyperlink>
      <w:r>
        <w:rPr>
          <w:rFonts w:ascii="arial" w:eastAsia="arial" w:hAnsi="arial" w:cs="arial"/>
          <w:b w:val="0"/>
          <w:i w:val="0"/>
          <w:strike w:val="0"/>
          <w:noProof w:val="0"/>
          <w:color w:val="000000"/>
          <w:position w:val="0"/>
          <w:sz w:val="20"/>
          <w:u w:val="none"/>
          <w:vertAlign w:val="baseline"/>
        </w:rPr>
        <w:t xml:space="preserve"> New book 'Titus, Trump and the Triumph of Israel' breaks pre-sale record Josh Reinstein, the author, said that he is 'not surprised by the success."[6] Titus, Trump and the Triumph of Israel, Josh Reinstein's new book which is set to be released on September 1, has already broken its publisher's pre-sale record. Reinstein, who is the President of the Israel Allies Foundation and Director of the Knesset Christian Caucus, wrote the book after 'many years of witnessing the transformational power of Christian support for Israel,' according to a statement from Gefen Publishing.Ilan Greenfield, the owner of Gefen Publishing, which has been publishing English-language books in Israel, hailed the book as a 'global phenomenon.''I am not surprised by the success of the book,' said Reinstein. 'There are many books written from a political perspective on Israel and also many written from a Biblical perspective but this is the first to mesh the two. Anyone who truly knows Israel understands that you cannot have one without the other.'The book covers changing attitudes towards Israel from Titus, the Roman emperor who destroyed Jerusalem, to US Donald Trump who moved the US embassy to the city in 2018. Reinstein not only writes about increased support for Israel from 'people of faith,' he also discusses the rise in antisemitism across the globe. He explains this through a discussion of a 'faith-based diplomacy,' the publishing company says.'The only path to peace comes from following the Biblical guidelines - recognizing the Jewish people's connection to the land of Israel and ensuring the safety of its citizens,' Reinstein writes.Erdogan's Schoolboy Response to the Israel-UAE Deal[7] Turkey is protesting the UAE for establishing diplomatic relations with Israel—even though Ankara has had diplomatic relations with Israel for the past 71 years. If the UAE, as Ankara argues, has betrayed the 'Palestinian cause' just by having diplomatic relations with Israel, then Turkey has been betraying the 'Palestinian cause' since 1949.These days, Turkey's foreign policy calculus, especially when it involves matters surrounding Israel, appears to reflect the thinking of a fifth-grade schoolboy. I don't like David anymore and you, Bassam, want to play with him. So I don't like you anymore either.That is exactly how the 97-year-old Turkish republic behaved when Israel and the United Arab Emirates (UAE) announced they are normalizing diplomatic relations. Not a word has been uttered to explain how a country that has had diplomatic relations with Israel for 71 years could logically protest another country's decision to establish diplomatic relations with the Jewish state.Turkey remained neutral during the Arab-Israeli war of 1948. At its conclusion, the then young Turkish republic became the first Muslim country to recognize the infant state of Israel on March 28, 1949.In January 1950, Ankara sent a career diplomat, Seyfullah Esin, to Tel Aviv as the first Turkish charg d'affaires in Israel. In 1951, Turkey joined the Western bloc of countries that protested Cairo's decision to deny Israeli ships passage through the Suez Canal. The Mossad opened a station on Turkish soil in the early 1950s. In 1954, Turkish PM Adnan Menderes, while on a visit to the US, called on Arab states to recognize Israel.In 1958, an El Al airliner requested an emergency landing at Istanbul's Yeşilköy Airport due to mechanical problems. As it transpired, the passengers aboard were David Ben-Gurion, Golda Meir, and the IDF Chief of Staff, who were on a secret mission. The purpose of the visit, which was welcomed by the Turkish government, was to establish and enhance cultural and intelligence cooperation.Israel records 15 new coronavirus deaths, more than 1,800 cases over weekend[8] The Health Ministry reported Saturday evening that 1,831 people tested positive for the coronavirus over the course of Friday, and 15 more people died of the disease, according to the ministry's tallies between Friday and Saturday.Israel's cumulative death toll from the coronavirus stood at 906, the Health Ministry's figures showed on Saturday evening.Of the 20,331 active cases in Israel as of Saturday, 438 patients were in serious condition, with 116 of them on ventilators, and 191 people were in moderate condition. The remainder had mild or no symptoms.Israel's daily infection rate has remained at between roughly 1,800-1,900 daily confirmed cases over the past few days, with a peak on Thursday of 2,068. It was the highest seen in Israel since the end of July.There have now been 113,337 confirmed cases of the coronavirus in Israel since the start of the pandemic.The ministry said 23,263 coronavirus tests were performed on Friday, a number considered high for a non-weekday. BBC report on fatal stabbing attack sticks to editorial policy on terrorism[9] Shortly before 9 p.m. on the evening of August 26th the BBC News website published a report concerning a terror attack which had taken place some seven hours earlier.Both the presentation on the website's 'Middle East' page - 'Rabbi stabbed to death in Israeli city' - and the report's headline - 'Israeli rabbi killed in Petah Tikva knife attack' - failed to clarify to the corporation's audiences that the incident was a terror attack.In line with BBC's selectively applied editorial policy, the only description of the attack as terrorism - which appeared in the fourth paragraph of the report - was attributed to a non-BBC source. 'Investigators said they were treating the incident as a terrorist attack.'Readers were told that:'Earlier on Wednesday, Mr Netanyahu shared an article on Facebook that said no Israeli civilian had been killed in a terrorist attack for 12 months for the first time in 56 years, the Jerusalem Post reported.'They were not however informed that an Israeli soldier was murdered in May in an attack that the BBC failed to report at the time or that in September 2019 a 74-year-old woman who had been seriously injured in a rocket attack on Ashkelon the previous November passed away.Arson balloons from Gaza spark 23 fires in southern Israel[10] Airborne incendiary devices launched from the Gaza Strip sparked at least 23 fires in southern Israel on Saturday, a majority of them minor, according to Israel's Fire and Rescue Services.Fire investigators told Channel 13 that all of the fires were sparked by waves of arson balloons, where flammable or explosive devices are lofted into Israel from Gaza on actual helium balloons. Most landed in open fields, sparking brush fires that were put out by firefighters.The fires came as Qatar's envoy to the Hamas-run coastal enclave was in the Strip this week seeking to deescalate ongoing tensions between the terror group and Israel that have led to daily arson balloon and rocket attacks on Israel, and to IDF reprisal strikes. Mohammed al-Emadi is said to have left the territory briefly on Saturday afternoon to speak with Israeli officials before returning, according to Hamas-linked media.Al-Emadi arrived in Gaza on Tuesday with $30 million in cash. The money is earmarked to help the territory of two million people, half of whom live under the poverty line, sources close to the envoy told AFP this week.Palestinians in the Strip have, in recent weeks, sent waves of arson balloons across the border, sparking scores of wildfires in southern Israel. FDD: Hamas Proxy Launches Incendiary Balloons at Israel, Again[11] The Hamas proxy Humat al-Aqsa (HAA) published a video this week claiming responsibility for sending incendiary balloons into Israel from Gaza. HAA openly acknowledges its arson attacks as part of a campaign to terrorize Israeli civilians and cause fires across the border.The attacks marked a resumption of incendiary balloon attacks after a six-month hiatus. The renewed attacks caused 161 fires in Israel between August 22 and August 26. In response, Israel has deployed Lahav Or, a laser system designed to counter incendiary balloons, which reportedly has a 90 percent success rate in the limited areas it can cover.With Hamas' approval, HAA and other militant groups reportedly resumed the attacks to pressure Israel to improve conditions in the Gaza Strip. Hamas seeks to extend Gaza's fishing zone from 15 to 20 nautical miles, relax the blockade on the Gaza Strip, and increase work permits for Gazans to enter Israel. Israel has maintained severe restrictions on the coastal enclave following Hamas' violent takeover of Gaza in 2007.Palestinians in Gaza first deployed explosive balloons in April 2018 under the cover of the 'March of Return' protests. That year, the incendiary devices sparked approximately 2,000 fires and destroyed about 8,400 acres of land in southern Israel. Additionally, between January 2019 and shortly after the 2019 June ceasefire agreement, Israel reported an average of two arson attacks per day.In January and February 2020, Hamas violated its ceasefire and ordered the renewal of incendiary and explosive-laden balloons by militant groups, including HAA. It is unlikely that HAA or others would carry out these operations without explicit approval from Hamas. In fact, HAA boasted of its role in the arson campaign, publishing a video in February featuring men holding a banner with the group's logo and name, filling condoms with helium, and sending them into Israel.According to Israel's Shin Bet security agency, Fathi Hamad, a senior Hamas official subject to U.S. sanctions, established and funded HAA in 2006. As a Hamas proxy, HAA enables Gaza's rulers to carry out terrorist attacks while maintaining plausible deniability.Qatari envoy, security officials met over escalating Gaza viollence[12] Qatari envoy Mohammed al-Emadi met Saturday with Israeli security officials in an attempt to quell the escalating violence between the IDF and Hamas, a source confirmed to The Jerusalem Post.Emadi entered Israel from Gaza through the Erez checkpoint and met with representatives from the Shin Bet (Israel Security Agency), the Office of the Coordinator for Government Activities in the Territories and the Southern Command, according to the Arabic Al-Quds website. He returned to Gaza where he has been holding talks with Hamas for a number of days.UN Special Coordinator for the Middle East Peace Process Nickolay Mladenov on Friday took to twitter to warn that an escalation in Gaza is imminent unless both Israelis and Hamas exercise restraint and pull back from the brink.'I am VERY concerned that escalation is imminent,' he tweeted.He spoke in the aftermath of an exchange of fire between Palestinian terrorists in Gaza and the IDF. Over the last weeks Palestinians have launched incendiary balloons and rockets against southern Israel, and the IDF in turn has conducted nightly aerial raids against military targets.This included Friday morning, when the IDF struck Hamas facilities, after six rockets were launched at Israel. Over the weekend Israeli firefighters battled over 45 blazes in southern Israel due to incendiary balloons. The PFLP's Brigades of the Martyr Abu Ali Mustafa states #Israel[13] is exploiting the #COVID[14]-19 outbreak in #Gaza[15]. The militant group is ready to clash with Israel if the signal is given. pic.twitter.com/Ibf7OzIUl0[16] — Joe Truzman (@Jtruzmah) August 28, 2020[17]  .@KenRoth[18] Today marks 141 days that the most courageous man in Gaza—peace activist Rami Aman—is in Hamas prison for a Zoom call between Israelis &amp;#38; Palestinians. If you're a human rights champion, why do you refuse to mention his name or demand his release?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/9QvDx5wnBq[19] pic.twitter.com/Xwme20cq6g[20] — UN Watch (@UNWatch) August 28, 2020[21] ;IDF remains on high alert amid fears of Hezbollah attack[22] The IDF remained on high alert along the northern border with Lebanon over the weekend amid expectations that Hezbollah will continue trying to attack Israeli soldiers deployed nearby.On  Wednesday, Israeli attack helicopters and fighter jets struck posts belonging to Hezbollah along the in response to sniper fire against IDF troops near Kibbutz Menara in the Upper Galilee.It was the third failed attack by Hezbollah since the group's leader Sheikh Hassan Nasrallah vowed to avenge the death of one of his operatives killed in an alleged Israeli airstrike in Syria in July.The high alert continues as the the UN Security Council (UNSC) decided Friday to extend the mandate of the UNIFIL peacekeeping force in southern Lebanon by another year but slightly reduced its number of troops.The council added several demands from the government of Lebanon to allow UNIFIL to operate more efficiently after efforts from Israel and the US to strengthen to force's authority in the face of Hezbollah activity. These new demands include an enhanced reporting mechanism to the UN for violent incidents and violations; a call for the Secretary-General to create a detailed action plan to optimize the force's effectiveness; and a strong condemnation of attempts to hamper the force's freedom of movement and of threats posed to UNIFIL troops.Video shows dummy of IDF soldier meant to fool Hezbollah, broadcaster says[23] The Hezbollah-affiliated Al-Mayadeen broadcaster aired footage on Saturday showing what appears to be a mannequin of an IDF soldier being operated by a robotic device, along the border fence between Israel and Lebanon.The video briefly showed the mannequin moving before it is engulfed by smoke from smoke grenades lobbed from the Israeli side of the fence, as a pair of IDF tanks are stationed next to it.Al-Mayadeen claimed the mannequin was an Israeli ploy to have Hezbollah believe it was a real target and 'lure' it into 'a trap,' according to the network's written report.Hezbollah has repeatedly vowed to avenge the death of one of its fighters, killed in an airstrike outside Damascus on July 20 that was attributed to Israel, heightening tensions along the border.On Tuesday, the Israel Defense Forces said Hezbollah snipers fired at Israeli troops operating near an Israeli community along the border, prompting Israeli airstrikes on a number of the terror group's observation posts. The Hezbollah force, according to Israel, was situated right in between two UN posts, barely 110 yards away from the closer one.The IDF released aerial footage from the border showing the location from which the sniper cell opened fire at the soldiers, between two UN posts belonging to UNIFIL, the peacekeeping force in Lebanon.The photo 'shows UNIFIL's powerlessness and the fact that it is not fulfilling its purpose,' Israel's UN mission said Thursday. UN to Renew Southern Lebanon Peacekeeping Mandate, but Will Reduce Number of Troops[24]The UN Security Council will extend the mandate for a peacekeeping force in southern Lebanon for another year later on Friday, but will reduce the number of troops amid US and Israeli criticism over the mission's efficiency, diplomats said.The UN Interim Force in Lebanon (UNIFIL) ‐‐ established in 1978 ‐‐ patrols Lebanon's southern border, known as the Blue Line, with Israel. Washington regards Iran-backed Hezbollah, which supports the Syrian government and has a strong presence in south Lebanon, as a terrorist organisation.The United States and Israel have argued that the force needs to be smaller but with more powers and more access to areas controlled by Hezbollah. They have pointed to recent incidents on the border in areas monitored by UNIFIL as examples of why the force should be bolstered. Israel struck Hezbollah targets on Wednesday after it said it had come under attack.The renewal of the UN mission comes as Lebanon grapples with a financial crisis, political deadlock and the aftermath of a blast that killed 180 people.France, overseeing the resolution's progress at the United Nations, circulated a final compromise draft on Thursday, which will be put to a vote on Friday afternoon.The troop ceiling was lowered from 15,000 to 13,000 to meet a key US demand, though one diplomat called that a symbolic change as only 10,500 troops are currently deployed.A French presidential official said the renewal was now certain.'It's important for Lebanon and Israel,' the official said. 'What's expected from Hezbollah is that it doesn't do anything that could lead to an escalation.'A second Western diplomat said also said the mandate would be renewed. The United States was satisfied because it called for a detailed plan to improve the efficiency of the mission and report back to the council within 60 days, the diplomat said.UN Votes to Extend Lebanon Peacekeeping Force: 'You Can't Spell 'Fail' Without UNIFIL' (satire)[25] The United Nations voted this week to extend the mandate of its peacekeeping force in Lebanon. There was some concern for the fate of UNIFIL, and that the failure to carry out its mission would reflect poorly on the force but UN Security Council representatives said that that has never been a consideration for Middle East policies. A spokesperson commented that 'failure in the Middle East is neither an option, nor a consideration'.The resolution was criticized by Israel and the United States as renewing a force that has failed in its goals to keep the peace on Lebanon's southern border and has also failed to implement UN resolutions to disarm Hezbollah. The French, who drafted the resolution countered that it is part of their new peacekeeping doctrine of 'Retreating-Forwards', which goes hand-in-hand with their military doctrine 'Failing-Upwards'. Criticism centered around concern that peacekeepers were too restricted in their ability to monitor and fight groups like Hezbollah, Last week a Hezbollah cell fired upon Israeli troops barely 110 yards from a United Nations outpost in Southern Lebanon. A UNIFIL soldier, speaking on condition of anonymity, said that in their defense, 'we probably would have let them do it regardless'.Officially, the United Nations condemned in 'the strongest possible terms' the attack as well as Hezbollah's consistent attacks on Israel. The UN assured both Israel and the United States that the entire grammatical arsenal of UNIFIL would be brought to bear against any forces that violated United Nations agreements. The US has taken historic step of beginning to right-size a UN mission, while throwing down the guantlet: a veto is clearly possible in the future. </w:t>
      </w:r>
      <w:hyperlink r:id="rId248" w:history="1">
        <w:r>
          <w:rPr>
            <w:rFonts w:ascii="arial" w:eastAsia="arial" w:hAnsi="arial" w:cs="arial"/>
            <w:b w:val="0"/>
            <w:i/>
            <w:strike w:val="0"/>
            <w:noProof w:val="0"/>
            <w:color w:val="0077CC"/>
            <w:position w:val="0"/>
            <w:sz w:val="20"/>
            <w:u w:val="single"/>
            <w:vertAlign w:val="baseline"/>
          </w:rPr>
          <w:t>https://t.co/79AbgPmQLu</w:t>
        </w:r>
      </w:hyperlink>
      <w:r>
        <w:rPr>
          <w:rFonts w:ascii="arial" w:eastAsia="arial" w:hAnsi="arial" w:cs="arial"/>
          <w:b w:val="0"/>
          <w:i w:val="0"/>
          <w:strike w:val="0"/>
          <w:noProof w:val="0"/>
          <w:color w:val="000000"/>
          <w:position w:val="0"/>
          <w:sz w:val="20"/>
          <w:u w:val="none"/>
          <w:vertAlign w:val="baseline"/>
        </w:rPr>
        <w:t xml:space="preserve">[26] — Eugene Kontorovich (@EVKontorovich) August 29, 2020[27] Al Jazeera host promotes conspiracy that Israel, US tricked Arabs into fearing Iran[28] A prominent host of the Qatar-based Al Jazeera Media Network promoted a conspiracy theory that the US and Israel were involved in spreading the idea of exporting the 1979 Iranian Revolution to the Arab world to allegedly benefit Israel.Al  Jazeera presenter Faisal al-Qassim said on Twitter that the US and Israel had exported the idea that similar revolutions could occur in Arab states, which had led Arab leaders to partner with Israel against Iran.Al-Qassim's comments come in the wake of a historic peace deal signed by the UAE and Israel earlier this month, bringing to end a decades-long boycott and opening the door to a full normalization of relations. On Saturday, the UAE abolished its official Israel boycott law, allowing commercial deals to occur with Israelis.In return for signing the peace agreement, Israel has agreed to cease its plans to annex a vast majority of the West Bank.While many, including the US and Bahrain, have come out in support of the agreement, Doha-based Al Jazeera has been accused of bias in its coverage of the deal, and chosen not to contextualize Qatar's own track record of ties with Israel.Despite the channel's slogan being 'The Opinion and The Other's Opinion,' Al Jazeera has recently covered peace talks and efforts with Israel in a negative light, ignoring its own history of hosting Israeli officials both on air and in Qatar.Iran's regime to execute wrestling champion for his peaceful protest[29] The Islamic Republic of Iran's Supreme Court confirmed the death sentence of national wrestling champion Navid Afkari for his 2018 protest against the regime in Tehran. The news website Iran International reported on Saturday that Iran's clerical regime imposed two death sentences, six years and six months in prison, and 74 lashes on Afkari. His brother, Vahid Afkari, received a prison sentence of 54 years and six months in prison and 74 lashes. The third brother, Habib, was slapped with a prison term of 27 years and three months and 74 lashes.Prominent American-Iranians urged the Islamic Republic not to execute the brothers. The actress Nazanin Boniadi tweeted: 'Champion wrestler Navid Afkari has been sentenced to death for participating in anti-government protests in Iran. Those close to him have said he was subjected to a forced confession under torture. Stop Executions In Iran.' Reza Pahlavi, the son of the late Shah of Iran, Mohammad Reza Pahlavi, tweeted 'Navid Afkari, a champion wrestler, joined his compatriots in protest to demand a better future. For that, the criminal regime in Iran has sentenced him to death. The international community must act to prevent the murder of another young, innocent Iranian. Stop Executions in Iran.'Iran International reported that 'Navid and Vahid Afkari were severely tortured to give confessions, and the testimony of witnesses about their beatings and torture are even referenced in the case, but the court has ignored it.'An 'informed source," according to Iran International, said the case is filled with baseless accusations including many mentions of 'producing tools for criminal activity' which refers to carrying a nail clipper, a screwdriver and masks.10-page summary of new Movement for Black Lives platform contains no mention of Israel, 4 years after divisive condemnation[30] Four years ago, the Movement for Black Lives put out a platform that, among a long list of detailed policy recommendations, accused Israel of genocide. Several major Jewish organizations expressed their outrage and put out statements condemning the platform. On Friday, the Movement for Black Lives is convening a Black National Convention, where it's going to unveil another policy platform. A 10-page summary of the 2020 platform obtained by the Jewish Telegraphic Agency contains no mention of Israel, Zionism, Palestinian rights or the movement to boycott Israel. A representative of the Movement for Black Lives who spoke with JTA could not say for certain whether the full platform would include any mention of Israel. But to hundreds of Jewish organizations across the country, that question doesn't seem to matter as much as it used to. On Friday morning, a Jewish statement in support of Black Lives Matter appeared in a full-page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ad, signed by more than 600 national and local Jewish groups and synagogues, including a major umbrella body and three of the four major Jewish religious movements. 'We speak with one voice when we say, unequivocally: Black Lives Matter,' said the statement, which was first published in June. 'The Black Lives Matter movement is the current day Civil Rights movement in this country, and it is our best chance at equity and justice.'#8216;Black Lives Matter,' declare groups representing majority of US Jews in NYT ad[31] Over 600 Jewish organizations, representing the majority of American Jews, signed a letter in support of the Black Lives Matter movement that was published in a full-page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ad on Friday.'We support the Black-led movement in this country that is calling for accountability and transparency from the government and law enforcement. We know that freedom and safety for any of us depends on the freedom and safety of all of us,' reads the letter, which was published on page A17 of the print edition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Times.'As Jews, we know how dangerous this is: when politicians target Jewish people and blame us for problems, it leads directly to violence against us. When Black movements are undermined, it leads to more violence against Black people, including Black Jews,' the letter says.The 627 groups that signed the letter included the Reform, Conservative and Reconstructionist denominational movements, which make up 35 percent, 18% and 1% of American Jewry, respectively, according to a 2013 Pew Research Center study.The list also includes several Orthodox groups such as the Uri L'Tzedek social justice organization and Yaffed, an advocacy group that seeks to improve secular education in Hasidic schools.The letter's signatories include ardently Zionist, mainstream organizations such as the Anti-Defamation League and Jewish Federations of North America local chapters, along with several groups that support the Boycott Divestment and Sanctions (BDS) Movement, including Jewish Voice for Peace and Anti-Zionist Shabbat. Sarsour Says 'Right-Wing Zionists' Are Aligning With White Nationalists to Smear Her[32] Former Women's March, Inc. leader Linda Sarsour said in an Aug. 26 appearance on a YouTube channel that 'right-wing Zionists' have allied with white nationalists to smear her.Nomiki Konst, host of 'The Nomiki Show,' argued that 'there is a powerful arm of right-wing AIPAC interests' that have worked to smear Sarsour, former Labour Party leader Jeremy Corbyn, Minnesota Attorney General Keith Ellison and Sen. Bernie Sanders (I-Vt.).'This is coming from the right wing,' Konst said to Sarsour. 'This is not coming from normal Jewish Americans — even Israelis, frankly — this is from the right wing. So can you clarify just like, where you actually stand?'Sarsour replied: 'Where this comes from is the alignment of right-wing Zionists with the white nationalists, and it's such an unlikely allyship because the white nationalists are in fact very unapologetically anti-Semitic and the root of white nationalism is anti-Semitism. That's why, for a lot of people, they get confused when they see the very staunch pro-Israel folks align with white nationalists, with the Republican Party, with Donald Trump.'Associate Dean and Director of Global Social Action Agenda at the Simon Wiesenthal Center Rabbi Abraham Cooper said in a statement to the Journal, 'I am always amazed by the level of chutzpah when anti-Semites want to tell the Jewish community what constitutes an anti-Semite and anti-Semitism. Hypocrite Sarsour says that right wing Zionists hate her but she is the self anointed gatekeeper who bars left wing Zionists from the Women's movement.'Sarsour also said that 'new groups have emerged as a front for AIPAC, like the Democratic Majority for Israel (DMFI) and others that are trying to rebrand themselves as Democrats who are progressive on other issues except for this issue of Israel-Palestine and we're onto them.'DMFI President and CEO Mark Mellman said in a statement to the Journal, 'These fact-free allegations from Sarsour are outrageous lies, but they are far less important than the vile antisemitic statements for which she is infamous.' The far left is making what would have been an easy decision for many Jews into a hard decision. They are going after a...Jewish Democratic group. Huh? Do you really think the far left cares if Trump or Biden win? @JoeBiden[33]'s campaign made a terrible mistake apologizing to her. pic.twitter .com/IgEyaVWRjk[34] — American Zionism (@americanzionism) August 28, 2020[35] ;Far-Left Jewish Group IfNotNow Walks Back Condemnation of 'Free Palestine' Graffiti at Wisconsin Synagogue[36] A far‐left Jewish group has walked back its labeling of the vandalization of a synagogue during racial unrest in Kenosha, Wisconsin, as 'antisemitic.'The words 'Free Palestine' were spray‐painted on the driveway of the Beth Hillel Temple during this week's angry protests following last Sunday's shooting by a white police officer of Jacob Blake, a 29-year-old black man.Mainstream  Jewish organizations denounced the vandalism, with the American Jewish Committee tweeting, 'This is antisemitism. Full stop. If you don't understand why, you need to educate yourself. If you try to justify or explain this in any way, you are part of the problem.'The far‐left group IfNotNow initially added its voice to the denunciations, with a Twitter post calling the act 'antisemitic.'Said the group: 'Spraying this on a synagogue implies that all Jews and Israel are the same ‐‐ which is antisemitic ‐‐ or that all Jews support Israel (factually incorrect). Individual actions like this have no place in our movements and give the Right even more chances to smear #BlackLivesMatter.'But within 24 hours, IfNotNow reversed itself following a flurry of criticism from left-wing activists on Twitter.'After hearing from friends in and outside the movement, we'd like to do teshuvah (repentance) for the ways in which our tweet's phrasing fell short and contributed to distracting from the most urgent issues facing our country today: police violence and anti-Black racism,' it announced, drawing a slew of sarcastic responses. Where @IfNotNowOrg[37] walks back their non-statement on #Antisemitism[38], to confirm they really are a bunch of Jew haters.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/1yjErQVN5X[39] — Arsen Ostrovsky (@Ostrov_A) August 29, 2020[40] Antisemitism Watchdog Exposes Extreme Dangers Online For American Children During Lockdown[41] In some instances, other minority groups in the United States are behind the racist tropes and memes against Jews and the state of Israel, like some factions of the Black Hebrew Israelites and the Boycott, Divestment and Sanctions movement. In other instances, it's the more recognized groups like the neo-Confederate, neo-Nazi, racist skinheads.It 's not always racist tropes but ideological indoctrination that reveres Marxist, socialist values. What about the hundreds fo TikTok, Instagram and Twitter videos depicting police officers as pigs and threatening our communities.'I'm not on TikTok, you're not on TikTok, our kids are,' Rez told me. 'And they don't have the type of reasoning skills to sit back and say, you know what, this is not okay. You know, wait a minute, maybe we should question why.''You know, a group of people such as police officers, or first responders are being vilified,' she said. 'So the fact that these social justice movements, and these hate movements are being targeted to children. And then the children, you know, they don't know what's right or wrong, they take it for what it is right? They're not able to see that this is completely off the wall. They're not going to go to their parents and say, you know, the police should be dismantled. They're subliminally being shown that the police are there to hurt you, not protect you.'Many times the messaging is not overt but subversive, she said. For example, there is no group associated with the video, but the messages are intended to push the 'anti-American, racist, antisemitic' ideology, she added.She told me that her goal after acquiring a large following on social media sites was to use her platform to expose the dangers online. It has not been easy for her. Many times she has become the target of the social media giants for exposing the growing antisemitic behavior on their platforms. Many times, companies like Twitter, TikTok, Instagram and Facebook fail to appropriately monitor or remove the messaging targeting the Jewish community.For example, Nation of Islam Minister Louis Farrakhan, a known and overt antisemite, has a platform on Twitter, Instagram and Facebook and many times has posted antisemitic statements that have been allowed to exist on the platform for weeks before any action is taken.Another interesting example is an algorithm discovered on Facebook that 'actively promotes' Holocaust denial content. This is based on an investigation by the Institute for Strategic Dialogue (ISD), a UK-based counter-extremist organization, that discovered the issue. It found that typing 'holocaust' in the Facebook search function brought up suggestions for denial pages. Moreover, it actually linked to recommended publishers and books that sell revisionist and denial literature, according to The Guardian, which first published the findings.Rez is not surprised. An allied group of her StopAntisemitism.org, known as @StopAntisemites, has been jailed by Twitter for actually 'exposing a physical threat against harming a Rabbi.'Anti-Semitic site behind LA Jewish 'race war' banner removed, but soon replaced[42] Goyim TV, an anti-Semitic video-sharing website that was promoted with a 'banner drop' from a Los Angeles freeway overpass on Saturday, has been taken down by its domain host under a flood of complaints.;Jon Minadeo Jr., 37, was behind both the website and the banner drop, J. the Jewish News of Northern California reported earlier this week, as were a handful of Minadeo cronies known as the 'Goyim Defense League.'However, just days after Goyim TV was taken offline, Minadeo directed his followers to a similar site — disseminating the same hateful ideology — on BitChute, a UK-based company described by a London-based Jewish security firm as a 'cesspool' of racist and anti-Semitic content. It reportedly solicits financial support via cryptocurrency.The  rapid resurfacing of Minadeo's videos, on a different but similar channel, reflects the challenge of controlling hate-spewing websites on the internet, and the whack-a-mole-like effort it can take by anti-hate groups and concerned members of the public to confront them.'It is similar to what happened with the Daily Stormer website and other bad actors,' said Seth Brysk, the San Francisco-based director of the Anti-Defamation League's Central Pacific region.The neo-Nazi Daily Stormer was rejected by a number of domain registrars after the highly anti-Semitic 2017 Unite the Right rally in Charlottesville, but ultimately found a new host in the Canadian-based company BitMitigate, whose founder at the time cited 'a commitment to liberty.''The norms, rules and laws for online behavior are still evolving,' Brysk added. 'So the public can and should continue to play a role in pushing back against harassment, lies and extremism.'It appears that is exactly what happened with Goyim TV, which had been hosted since December by Epik, a domain registrar with more than 560,000 websites, according to DomainState. Man Who Shouted Antisemitic Rant at Jewish Family on London Underground Pleads Not Guilty to Abuse Charges[43] A British man who harangued a Jewish family with antisemitic invective as they traveled on the London Underground last year entered a not guilty plea at his court trial on Friday.Isher Campbell — a 34-year-old resident of the city of Birmingham — denied that he had engaged in 'racially aggravated abusive behavior' toward the Brand family, a husband and wife traveling with their three young children last November.Campbell also denied haranguing a Muslim mother of two children, Asma Shuweikh, who was on the same train carriage as the Brand family.The court was told that Campbell was facing further charges of being abusive toward another Jewish man, Sholom Toron, on the same part of the Underground in August 2019, which he also denied.Campbell will next appear at the Inner London Crown Court in September.The incident with the Brand family was recorded by a fellow passenger and drew public outcry on social media.In the video, Campbell was seen loudly reading a passage from the New Testament that addresses 'them of the synagogue of Satan, which say they are Jews, and are not,' while pointing to the kippahs worn by Mr. Brand and his two sons.After threatening another passenger who interceded to 'get out of my face or I will smack you right in your nose,' the man began engaging with Ms. Shuweikh.'No Jews or sluts allowed' daubed on French street named for Holocaust survivor[44] Police in France are looking for men who allegedly assaulted a painter for wearing a shirt with an Israel inscription and using his paint to write 'no Jews or sluts allowed' on a Strasbourg street.The incident occurred Wednesday afternoon, Les Dernieres Nouvelles d'Alsace newspaper reported. The artist, who was not named, did not sustain any serious injuries in the attack.The alleged victim is a graffiti artist that the municipality hired on a freelance basis to decorate electricity boxes near Leon Blum Street, which is named for a former French prime minister who was Jewish and a Holocaust survivor.After the artist fled, the assailants used the paint to write the slur on the pavement of the intersection of Leon Blum and Vauban streets. New Castle,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condemns antisemitic, racist graffiti[45] Officials from the town of New Castle,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condemned antisemitic and racist graffiti that was recently found at a train station in the area, according to a report in the local news site Journal News on Friday.The antisemitic and racist graffiti was found after a resident who was cycling with his children discovered statements written in chalk on a sidewalk, which included lines such as "Ann (sic) Frank should have worn a TAC mask," and the word "Nigeria" with the drawing of a penis. Black Lives Matter (BLM) signs were also stolen from a local church. Police responded to calls from the local Presbyterian Church of Mount Kisco, where the BLM signs were stolen to investigate the incident. The case also comes following another incident earlier that month in which a BLM banner hung by the Chappaqua Quakers was set ablaze and vandalized. In response to the latest incident, the town's official Facebook page issued a statement, saying "While it pains us to continue to report on these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we fear giving them oxygen, we will not allow antisemitic and racist incidents in our community to be swept under the rug or covered up." "Not only will we continue to say 'Hate Has No Home Here,' 'Love thy Neighbor,' 'Black Lives Matter,' and 'All are Welcome Here,' but we will back up our words with actions. If 2020 has taught us anything, it is that the future requires substantial changes and a 'new normal,'" the statement added. Tour de France kicks off, with Israeli team and cyclist competing for 1st time[46] The 107th edition of the Tour de France got underway on the French Riviera on Saturday, two months later than planned and under the shadow of a coronavirus pandemic which could still shatter hopes of the world's greatest bike race making it to the Paris finish line in three weeks' time.Competing for the first time was Israel Start-Up Nation, with a team that includes the first Israeli to ride the Tour, Guy Niv.'I am honored and privileged to represent my country and team in the biggest race in cycling,' the 26-year-old Niv said in a team press release. 'And to be the first Israeli to do so? It might sound cliche, but my dream of a lifetime has now been realized.'Niv is a devoted mountain cyclist and only took up road racing three years ago under the tutelage of the Israel Cycling Academy. The academy co-founder Ron Baron said in a team statement, 'When we founded the team five years ago, we dreamed of this moment. But we strive for more than just the glory of racing in the Tour de France. We want every kid in Israel to say, 'I can be Guy Niv one day. I can get to the Tour.''Niv is the only Israeli on the team, which also includes Ireland's Dan Martin, Andr Greipel and Nils Politt from Germany, Ben Hermans and Tom Van Asbroeck from Belgium, France's Hugo Hofstetter and Latvian cyclist Krists Neilands. Bestselling author's new YA novel stars teenage Sephardic Jew under Inquisition[47] Gail Carson Levine has transported young readers to fantasy realms for decades with her popular novels. Now, the prolific author best known for her Newbery Medal-winning 'Ella Enchanted,' goes to a very real place and time in her latest book.Set during the Inquisition and the expulsion of the Jews from Spain in the late 15th century, 'A Ceiling Made of Eggshells' is Levine's 25th book for children, and her second historical young adult novel. It was a highly personal book for Levine to write, and one that was a long time in coming.'It took me a long time to tackle the subject. I worried about how little I knew about it,' the author told The Times of Israel in a recent video interview from her home north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City.Levine, 72, had wanted to write something related to her father David Carasso's Sephardic heritage, but she had little to go on. All she knew was that her father had immigrated as child with his family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from Salonika, which was within Ottoman Turkey when he was born in 1912, but was later annexed by Greece and became known as Thessalonki. The 50,000-strong Jewish community of Salonika was later almost entirely wiped out in the Holocaust.Levine eventually learned that her family must have immigrated to Turkey from the kingdom of Naples, where they had temporarily found safe harbor after being expelled from Spain.Both of Carasso's parents died when he was very young, and he was placed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Hebrew Orphan Society (the inspiration for the author's first historical young adult novel, 'Dave at Night.') Growing up away from family in a mainly Ashkenazi Jewish environment at the orphanage, Levine's father lost touch with his Sephardic heritage. He also changed his name to the more American sounding Carson. Play Video[48] We have lots of ideas, but we need more resources to be even more effective. Please donate today[49] to help get the message out and to help defend Israel. [ 1]: </w:t>
      </w:r>
      <w:hyperlink r:id="rId249" w:history="1">
        <w:r>
          <w:rPr>
            <w:rFonts w:ascii="arial" w:eastAsia="arial" w:hAnsi="arial" w:cs="arial"/>
            <w:b w:val="0"/>
            <w:i/>
            <w:strike w:val="0"/>
            <w:noProof w:val="0"/>
            <w:color w:val="0077CC"/>
            <w:position w:val="0"/>
            <w:sz w:val="20"/>
            <w:u w:val="single"/>
            <w:vertAlign w:val="baseline"/>
          </w:rPr>
          <w:t>https://www.israelhayom.com/2020/08/28/the-israel-sunni-arab-bloc-the-new-sheriff/</w:t>
        </w:r>
      </w:hyperlink>
      <w:r>
        <w:rPr>
          <w:rFonts w:ascii="arial" w:eastAsia="arial" w:hAnsi="arial" w:cs="arial"/>
          <w:b w:val="0"/>
          <w:i w:val="0"/>
          <w:strike w:val="0"/>
          <w:noProof w:val="0"/>
          <w:color w:val="000000"/>
          <w:position w:val="0"/>
          <w:sz w:val="20"/>
          <w:u w:val="none"/>
          <w:vertAlign w:val="baseline"/>
        </w:rPr>
        <w:t xml:space="preserve"> [ 2]: </w:t>
      </w:r>
      <w:hyperlink r:id="rId250" w:history="1">
        <w:r>
          <w:rPr>
            <w:rFonts w:ascii="arial" w:eastAsia="arial" w:hAnsi="arial" w:cs="arial"/>
            <w:b w:val="0"/>
            <w:i/>
            <w:strike w:val="0"/>
            <w:noProof w:val="0"/>
            <w:color w:val="0077CC"/>
            <w:position w:val="0"/>
            <w:sz w:val="20"/>
            <w:u w:val="single"/>
            <w:vertAlign w:val="baseline"/>
          </w:rPr>
          <w:t>https://www.timesofisrael.com/uae-formally-abolishes-israel-boycott-law-ahead-of-delegations-arrival</w:t>
        </w:r>
      </w:hyperlink>
      <w:r>
        <w:rPr>
          <w:rFonts w:ascii="arial" w:eastAsia="arial" w:hAnsi="arial" w:cs="arial"/>
          <w:b w:val="0"/>
          <w:i w:val="0"/>
          <w:strike w:val="0"/>
          <w:noProof w:val="0"/>
          <w:color w:val="000000"/>
          <w:position w:val="0"/>
          <w:sz w:val="20"/>
          <w:u w:val="none"/>
          <w:vertAlign w:val="baseline"/>
        </w:rPr>
        <w:t xml:space="preserve">/ [ 3]: </w:t>
      </w:r>
      <w:hyperlink r:id="rId251" w:history="1">
        <w:r>
          <w:rPr>
            <w:rFonts w:ascii="arial" w:eastAsia="arial" w:hAnsi="arial" w:cs="arial"/>
            <w:b w:val="0"/>
            <w:i/>
            <w:strike w:val="0"/>
            <w:noProof w:val="0"/>
            <w:color w:val="0077CC"/>
            <w:position w:val="0"/>
            <w:sz w:val="20"/>
            <w:u w:val="single"/>
            <w:vertAlign w:val="baseline"/>
          </w:rPr>
          <w:t>https://twitter.com/IsraeliPM/status/1299763580712169473?ref_src=twsrc%5Etfw</w:t>
        </w:r>
      </w:hyperlink>
      <w:r>
        <w:rPr>
          <w:rFonts w:ascii="arial" w:eastAsia="arial" w:hAnsi="arial" w:cs="arial"/>
          <w:b w:val="0"/>
          <w:i w:val="0"/>
          <w:strike w:val="0"/>
          <w:noProof w:val="0"/>
          <w:color w:val="000000"/>
          <w:position w:val="0"/>
          <w:sz w:val="20"/>
          <w:u w:val="none"/>
          <w:vertAlign w:val="baseline"/>
        </w:rPr>
        <w:t xml:space="preserve"> [ 4]: </w:t>
      </w:r>
      <w:hyperlink r:id="rId252" w:history="1">
        <w:r>
          <w:rPr>
            <w:rFonts w:ascii="arial" w:eastAsia="arial" w:hAnsi="arial" w:cs="arial"/>
            <w:b w:val="0"/>
            <w:i/>
            <w:strike w:val="0"/>
            <w:noProof w:val="0"/>
            <w:color w:val="0077CC"/>
            <w:position w:val="0"/>
            <w:sz w:val="20"/>
            <w:u w:val="single"/>
            <w:vertAlign w:val="baseline"/>
          </w:rPr>
          <w:t>https://www.jpost.com/breaking-news/israel-will-declare-uae-green-state-report-640397</w:t>
        </w:r>
      </w:hyperlink>
      <w:r>
        <w:rPr>
          <w:rFonts w:ascii="arial" w:eastAsia="arial" w:hAnsi="arial" w:cs="arial"/>
          <w:b w:val="0"/>
          <w:i w:val="0"/>
          <w:strike w:val="0"/>
          <w:noProof w:val="0"/>
          <w:color w:val="000000"/>
          <w:position w:val="0"/>
          <w:sz w:val="20"/>
          <w:u w:val="none"/>
          <w:vertAlign w:val="baseline"/>
        </w:rPr>
        <w:t xml:space="preserve"> [ 5]: </w:t>
      </w:r>
      <w:hyperlink r:id="rId253" w:history="1">
        <w:r>
          <w:rPr>
            <w:rFonts w:ascii="arial" w:eastAsia="arial" w:hAnsi="arial" w:cs="arial"/>
            <w:b w:val="0"/>
            <w:i/>
            <w:strike w:val="0"/>
            <w:noProof w:val="0"/>
            <w:color w:val="0077CC"/>
            <w:position w:val="0"/>
            <w:sz w:val="20"/>
            <w:u w:val="single"/>
            <w:vertAlign w:val="baseline"/>
          </w:rPr>
          <w:t>https://www.timesofisrael.com/el-al-said-to-ask-permission-for-israel-uae-flight-to-cross-saudi-airspace</w:t>
        </w:r>
      </w:hyperlink>
      <w:r>
        <w:rPr>
          <w:rFonts w:ascii="arial" w:eastAsia="arial" w:hAnsi="arial" w:cs="arial"/>
          <w:b w:val="0"/>
          <w:i w:val="0"/>
          <w:strike w:val="0"/>
          <w:noProof w:val="0"/>
          <w:color w:val="000000"/>
          <w:position w:val="0"/>
          <w:sz w:val="20"/>
          <w:u w:val="none"/>
          <w:vertAlign w:val="baseline"/>
        </w:rPr>
        <w:t xml:space="preserve">/ [ 6]: </w:t>
      </w:r>
      <w:hyperlink r:id="rId254" w:history="1">
        <w:r>
          <w:rPr>
            <w:rFonts w:ascii="arial" w:eastAsia="arial" w:hAnsi="arial" w:cs="arial"/>
            <w:b w:val="0"/>
            <w:i/>
            <w:strike w:val="0"/>
            <w:noProof w:val="0"/>
            <w:color w:val="0077CC"/>
            <w:position w:val="0"/>
            <w:sz w:val="20"/>
            <w:u w:val="single"/>
            <w:vertAlign w:val="baseline"/>
          </w:rPr>
          <w:t>https://www.jpost.com/j-spot/new-book-titus-trump-and-the-triumph-of-israel-breaks-pre-sale-record-640393</w:t>
        </w:r>
      </w:hyperlink>
      <w:r>
        <w:rPr>
          <w:rFonts w:ascii="arial" w:eastAsia="arial" w:hAnsi="arial" w:cs="arial"/>
          <w:b w:val="0"/>
          <w:i w:val="0"/>
          <w:strike w:val="0"/>
          <w:noProof w:val="0"/>
          <w:color w:val="000000"/>
          <w:position w:val="0"/>
          <w:sz w:val="20"/>
          <w:u w:val="none"/>
          <w:vertAlign w:val="baseline"/>
        </w:rPr>
        <w:t xml:space="preserve"> [ 7]: </w:t>
      </w:r>
      <w:hyperlink r:id="rId255" w:history="1">
        <w:r>
          <w:rPr>
            <w:rFonts w:ascii="arial" w:eastAsia="arial" w:hAnsi="arial" w:cs="arial"/>
            <w:b w:val="0"/>
            <w:i/>
            <w:strike w:val="0"/>
            <w:noProof w:val="0"/>
            <w:color w:val="0077CC"/>
            <w:position w:val="0"/>
            <w:sz w:val="20"/>
            <w:u w:val="single"/>
            <w:vertAlign w:val="baseline"/>
          </w:rPr>
          <w:t>https://besacenter.org/perspectives-papers/erdogan-israel-uae-turkey/</w:t>
        </w:r>
      </w:hyperlink>
      <w:r>
        <w:rPr>
          <w:rFonts w:ascii="arial" w:eastAsia="arial" w:hAnsi="arial" w:cs="arial"/>
          <w:b w:val="0"/>
          <w:i w:val="0"/>
          <w:strike w:val="0"/>
          <w:noProof w:val="0"/>
          <w:color w:val="000000"/>
          <w:position w:val="0"/>
          <w:sz w:val="20"/>
          <w:u w:val="none"/>
          <w:vertAlign w:val="baseline"/>
        </w:rPr>
        <w:t xml:space="preserve"> [ 8]: </w:t>
      </w:r>
      <w:hyperlink r:id="rId256" w:history="1">
        <w:r>
          <w:rPr>
            <w:rFonts w:ascii="arial" w:eastAsia="arial" w:hAnsi="arial" w:cs="arial"/>
            <w:b w:val="0"/>
            <w:i/>
            <w:strike w:val="0"/>
            <w:noProof w:val="0"/>
            <w:color w:val="0077CC"/>
            <w:position w:val="0"/>
            <w:sz w:val="20"/>
            <w:u w:val="single"/>
            <w:vertAlign w:val="baseline"/>
          </w:rPr>
          <w:t>https://www.timesofisrael.com/israel-records-15-new-coronavirus-deaths-more-than-1800-cases-over-weekend</w:t>
        </w:r>
      </w:hyperlink>
      <w:r>
        <w:rPr>
          <w:rFonts w:ascii="arial" w:eastAsia="arial" w:hAnsi="arial" w:cs="arial"/>
          <w:b w:val="0"/>
          <w:i w:val="0"/>
          <w:strike w:val="0"/>
          <w:noProof w:val="0"/>
          <w:color w:val="000000"/>
          <w:position w:val="0"/>
          <w:sz w:val="20"/>
          <w:u w:val="none"/>
          <w:vertAlign w:val="baseline"/>
        </w:rPr>
        <w:t xml:space="preserve">/ [ 9]: </w:t>
      </w:r>
      <w:hyperlink r:id="rId257" w:history="1">
        <w:r>
          <w:rPr>
            <w:rFonts w:ascii="arial" w:eastAsia="arial" w:hAnsi="arial" w:cs="arial"/>
            <w:b w:val="0"/>
            <w:i/>
            <w:strike w:val="0"/>
            <w:noProof w:val="0"/>
            <w:color w:val="0077CC"/>
            <w:position w:val="0"/>
            <w:sz w:val="20"/>
            <w:u w:val="single"/>
            <w:vertAlign w:val="baseline"/>
          </w:rPr>
          <w:t>https://camera-uk.org/2020/08/28/bbc-report-on-fatal-stabbing-attack-sticks-to-editorial-policy-on-terrorism/</w:t>
        </w:r>
      </w:hyperlink>
      <w:r>
        <w:rPr>
          <w:rFonts w:ascii="arial" w:eastAsia="arial" w:hAnsi="arial" w:cs="arial"/>
          <w:b w:val="0"/>
          <w:i w:val="0"/>
          <w:strike w:val="0"/>
          <w:noProof w:val="0"/>
          <w:color w:val="000000"/>
          <w:position w:val="0"/>
          <w:sz w:val="20"/>
          <w:u w:val="none"/>
          <w:vertAlign w:val="baseline"/>
        </w:rPr>
        <w:t xml:space="preserve"> [ 10]: </w:t>
      </w:r>
      <w:hyperlink r:id="rId258" w:history="1">
        <w:r>
          <w:rPr>
            <w:rFonts w:ascii="arial" w:eastAsia="arial" w:hAnsi="arial" w:cs="arial"/>
            <w:b w:val="0"/>
            <w:i/>
            <w:strike w:val="0"/>
            <w:noProof w:val="0"/>
            <w:color w:val="0077CC"/>
            <w:position w:val="0"/>
            <w:sz w:val="20"/>
            <w:u w:val="single"/>
            <w:vertAlign w:val="baseline"/>
          </w:rPr>
          <w:t>https://www.timesofisrael.com/arson-balloons-from-gaza-spark-23-fires-in-southern-israel</w:t>
        </w:r>
      </w:hyperlink>
      <w:r>
        <w:rPr>
          <w:rFonts w:ascii="arial" w:eastAsia="arial" w:hAnsi="arial" w:cs="arial"/>
          <w:b w:val="0"/>
          <w:i w:val="0"/>
          <w:strike w:val="0"/>
          <w:noProof w:val="0"/>
          <w:color w:val="000000"/>
          <w:position w:val="0"/>
          <w:sz w:val="20"/>
          <w:u w:val="none"/>
          <w:vertAlign w:val="baseline"/>
        </w:rPr>
        <w:t xml:space="preserve">/ [ 11]: </w:t>
      </w:r>
      <w:hyperlink r:id="rId259" w:history="1">
        <w:r>
          <w:rPr>
            <w:rFonts w:ascii="arial" w:eastAsia="arial" w:hAnsi="arial" w:cs="arial"/>
            <w:b w:val="0"/>
            <w:i/>
            <w:strike w:val="0"/>
            <w:noProof w:val="0"/>
            <w:color w:val="0077CC"/>
            <w:position w:val="0"/>
            <w:sz w:val="20"/>
            <w:u w:val="single"/>
            <w:vertAlign w:val="baseline"/>
          </w:rPr>
          <w:t>https://www.fdd.org/analysis/2020/08/28/hamas-proxy-incendiary-balloons-at-israel/</w:t>
        </w:r>
      </w:hyperlink>
      <w:r>
        <w:rPr>
          <w:rFonts w:ascii="arial" w:eastAsia="arial" w:hAnsi="arial" w:cs="arial"/>
          <w:b w:val="0"/>
          <w:i w:val="0"/>
          <w:strike w:val="0"/>
          <w:noProof w:val="0"/>
          <w:color w:val="000000"/>
          <w:position w:val="0"/>
          <w:sz w:val="20"/>
          <w:u w:val="none"/>
          <w:vertAlign w:val="baseline"/>
        </w:rPr>
        <w:t xml:space="preserve"> [ 12]: </w:t>
      </w:r>
      <w:hyperlink r:id="rId260" w:history="1">
        <w:r>
          <w:rPr>
            <w:rFonts w:ascii="arial" w:eastAsia="arial" w:hAnsi="arial" w:cs="arial"/>
            <w:b w:val="0"/>
            <w:i/>
            <w:strike w:val="0"/>
            <w:noProof w:val="0"/>
            <w:color w:val="0077CC"/>
            <w:position w:val="0"/>
            <w:sz w:val="20"/>
            <w:u w:val="single"/>
            <w:vertAlign w:val="baseline"/>
          </w:rPr>
          <w:t>https://www.jpost.com/israel-news/qatari-envoy-security-officials-discuss-escalating-israeli-gaza-violence-640416</w:t>
        </w:r>
      </w:hyperlink>
      <w:r>
        <w:rPr>
          <w:rFonts w:ascii="arial" w:eastAsia="arial" w:hAnsi="arial" w:cs="arial"/>
          <w:b w:val="0"/>
          <w:i w:val="0"/>
          <w:strike w:val="0"/>
          <w:noProof w:val="0"/>
          <w:color w:val="000000"/>
          <w:position w:val="0"/>
          <w:sz w:val="20"/>
          <w:u w:val="none"/>
          <w:vertAlign w:val="baseline"/>
        </w:rPr>
        <w:t xml:space="preserve"> [ 13]: </w:t>
      </w:r>
      <w:hyperlink r:id="rId261" w:history="1">
        <w:r>
          <w:rPr>
            <w:rFonts w:ascii="arial" w:eastAsia="arial" w:hAnsi="arial" w:cs="arial"/>
            <w:b w:val="0"/>
            <w:i/>
            <w:strike w:val="0"/>
            <w:noProof w:val="0"/>
            <w:color w:val="0077CC"/>
            <w:position w:val="0"/>
            <w:sz w:val="20"/>
            <w:u w:val="single"/>
            <w:vertAlign w:val="baseline"/>
          </w:rPr>
          <w:t>https://twitter.com/hashtag/Israel?src=hash&amp;#38;ref_src=twsrc%5Etfw</w:t>
        </w:r>
      </w:hyperlink>
      <w:r>
        <w:rPr>
          <w:rFonts w:ascii="arial" w:eastAsia="arial" w:hAnsi="arial" w:cs="arial"/>
          <w:b w:val="0"/>
          <w:i w:val="0"/>
          <w:strike w:val="0"/>
          <w:noProof w:val="0"/>
          <w:color w:val="000000"/>
          <w:position w:val="0"/>
          <w:sz w:val="20"/>
          <w:u w:val="none"/>
          <w:vertAlign w:val="baseline"/>
        </w:rPr>
        <w:t xml:space="preserve"> [ 14]: </w:t>
      </w:r>
      <w:hyperlink r:id="rId262" w:history="1">
        <w:r>
          <w:rPr>
            <w:rFonts w:ascii="arial" w:eastAsia="arial" w:hAnsi="arial" w:cs="arial"/>
            <w:b w:val="0"/>
            <w:i/>
            <w:strike w:val="0"/>
            <w:noProof w:val="0"/>
            <w:color w:val="0077CC"/>
            <w:position w:val="0"/>
            <w:sz w:val="20"/>
            <w:u w:val="single"/>
            <w:vertAlign w:val="baseline"/>
          </w:rPr>
          <w:t>https://twitter.com/hashtag/COVID?src=hash&amp;#38;ref_src=twsrc%5Etfw</w:t>
        </w:r>
      </w:hyperlink>
      <w:r>
        <w:rPr>
          <w:rFonts w:ascii="arial" w:eastAsia="arial" w:hAnsi="arial" w:cs="arial"/>
          <w:b w:val="0"/>
          <w:i w:val="0"/>
          <w:strike w:val="0"/>
          <w:noProof w:val="0"/>
          <w:color w:val="000000"/>
          <w:position w:val="0"/>
          <w:sz w:val="20"/>
          <w:u w:val="none"/>
          <w:vertAlign w:val="baseline"/>
        </w:rPr>
        <w:t xml:space="preserve"> [ 15]: </w:t>
      </w:r>
      <w:hyperlink r:id="rId263" w:history="1">
        <w:r>
          <w:rPr>
            <w:rFonts w:ascii="arial" w:eastAsia="arial" w:hAnsi="arial" w:cs="arial"/>
            <w:b w:val="0"/>
            <w:i/>
            <w:strike w:val="0"/>
            <w:noProof w:val="0"/>
            <w:color w:val="0077CC"/>
            <w:position w:val="0"/>
            <w:sz w:val="20"/>
            <w:u w:val="single"/>
            <w:vertAlign w:val="baseline"/>
          </w:rPr>
          <w:t>https://twitter.com/hashtag/Gaza?src=hash&amp;#38;ref_src=twsrc%5Etfw</w:t>
        </w:r>
      </w:hyperlink>
      <w:r>
        <w:rPr>
          <w:rFonts w:ascii="arial" w:eastAsia="arial" w:hAnsi="arial" w:cs="arial"/>
          <w:b w:val="0"/>
          <w:i w:val="0"/>
          <w:strike w:val="0"/>
          <w:noProof w:val="0"/>
          <w:color w:val="000000"/>
          <w:position w:val="0"/>
          <w:sz w:val="20"/>
          <w:u w:val="none"/>
          <w:vertAlign w:val="baseline"/>
        </w:rPr>
        <w:t xml:space="preserve"> [ 16]: </w:t>
      </w:r>
      <w:hyperlink r:id="rId264" w:history="1">
        <w:r>
          <w:rPr>
            <w:rFonts w:ascii="arial" w:eastAsia="arial" w:hAnsi="arial" w:cs="arial"/>
            <w:b w:val="0"/>
            <w:i/>
            <w:strike w:val="0"/>
            <w:noProof w:val="0"/>
            <w:color w:val="0077CC"/>
            <w:position w:val="0"/>
            <w:sz w:val="20"/>
            <w:u w:val="single"/>
            <w:vertAlign w:val="baseline"/>
          </w:rPr>
          <w:t>https://t.co/Ibf7OzIUl0</w:t>
        </w:r>
      </w:hyperlink>
      <w:r>
        <w:rPr>
          <w:rFonts w:ascii="arial" w:eastAsia="arial" w:hAnsi="arial" w:cs="arial"/>
          <w:b w:val="0"/>
          <w:i w:val="0"/>
          <w:strike w:val="0"/>
          <w:noProof w:val="0"/>
          <w:color w:val="000000"/>
          <w:position w:val="0"/>
          <w:sz w:val="20"/>
          <w:u w:val="none"/>
          <w:vertAlign w:val="baseline"/>
        </w:rPr>
        <w:t xml:space="preserve"> [ 17]: </w:t>
      </w:r>
      <w:hyperlink r:id="rId265" w:history="1">
        <w:r>
          <w:rPr>
            <w:rFonts w:ascii="arial" w:eastAsia="arial" w:hAnsi="arial" w:cs="arial"/>
            <w:b w:val="0"/>
            <w:i/>
            <w:strike w:val="0"/>
            <w:noProof w:val="0"/>
            <w:color w:val="0077CC"/>
            <w:position w:val="0"/>
            <w:sz w:val="20"/>
            <w:u w:val="single"/>
            <w:vertAlign w:val="baseline"/>
          </w:rPr>
          <w:t>https://twitter.com/Jtruzmah/status/1299466598097408001?ref_src=twsrc%5Etfw</w:t>
        </w:r>
      </w:hyperlink>
      <w:r>
        <w:rPr>
          <w:rFonts w:ascii="arial" w:eastAsia="arial" w:hAnsi="arial" w:cs="arial"/>
          <w:b w:val="0"/>
          <w:i w:val="0"/>
          <w:strike w:val="0"/>
          <w:noProof w:val="0"/>
          <w:color w:val="000000"/>
          <w:position w:val="0"/>
          <w:sz w:val="20"/>
          <w:u w:val="none"/>
          <w:vertAlign w:val="baseline"/>
        </w:rPr>
        <w:t xml:space="preserve"> [ 18]: </w:t>
      </w:r>
      <w:hyperlink r:id="rId266" w:history="1">
        <w:r>
          <w:rPr>
            <w:rFonts w:ascii="arial" w:eastAsia="arial" w:hAnsi="arial" w:cs="arial"/>
            <w:b w:val="0"/>
            <w:i/>
            <w:strike w:val="0"/>
            <w:noProof w:val="0"/>
            <w:color w:val="0077CC"/>
            <w:position w:val="0"/>
            <w:sz w:val="20"/>
            <w:u w:val="single"/>
            <w:vertAlign w:val="baseline"/>
          </w:rPr>
          <w:t>https://twitter.com/KenRoth?ref_src=twsrc%5Etfw</w:t>
        </w:r>
      </w:hyperlink>
      <w:r>
        <w:rPr>
          <w:rFonts w:ascii="arial" w:eastAsia="arial" w:hAnsi="arial" w:cs="arial"/>
          <w:b w:val="0"/>
          <w:i w:val="0"/>
          <w:strike w:val="0"/>
          <w:noProof w:val="0"/>
          <w:color w:val="000000"/>
          <w:position w:val="0"/>
          <w:sz w:val="20"/>
          <w:u w:val="none"/>
          <w:vertAlign w:val="baseline"/>
        </w:rPr>
        <w:t xml:space="preserve"> [ 19]: </w:t>
      </w:r>
      <w:hyperlink r:id="rId267" w:history="1">
        <w:r>
          <w:rPr>
            <w:rFonts w:ascii="arial" w:eastAsia="arial" w:hAnsi="arial" w:cs="arial"/>
            <w:b w:val="0"/>
            <w:i/>
            <w:strike w:val="0"/>
            <w:noProof w:val="0"/>
            <w:color w:val="0077CC"/>
            <w:position w:val="0"/>
            <w:sz w:val="20"/>
            <w:u w:val="single"/>
            <w:vertAlign w:val="baseline"/>
          </w:rPr>
          <w:t>https://t.co/9QvDx5wnBq</w:t>
        </w:r>
      </w:hyperlink>
      <w:r>
        <w:rPr>
          <w:rFonts w:ascii="arial" w:eastAsia="arial" w:hAnsi="arial" w:cs="arial"/>
          <w:b w:val="0"/>
          <w:i w:val="0"/>
          <w:strike w:val="0"/>
          <w:noProof w:val="0"/>
          <w:color w:val="000000"/>
          <w:position w:val="0"/>
          <w:sz w:val="20"/>
          <w:u w:val="none"/>
          <w:vertAlign w:val="baseline"/>
        </w:rPr>
        <w:t xml:space="preserve"> [ 20]: </w:t>
      </w:r>
      <w:hyperlink r:id="rId268" w:history="1">
        <w:r>
          <w:rPr>
            <w:rFonts w:ascii="arial" w:eastAsia="arial" w:hAnsi="arial" w:cs="arial"/>
            <w:b w:val="0"/>
            <w:i/>
            <w:strike w:val="0"/>
            <w:noProof w:val="0"/>
            <w:color w:val="0077CC"/>
            <w:position w:val="0"/>
            <w:sz w:val="20"/>
            <w:u w:val="single"/>
            <w:vertAlign w:val="baseline"/>
          </w:rPr>
          <w:t>https://t.co/Xwme20cq6g</w:t>
        </w:r>
      </w:hyperlink>
      <w:r>
        <w:rPr>
          <w:rFonts w:ascii="arial" w:eastAsia="arial" w:hAnsi="arial" w:cs="arial"/>
          <w:b w:val="0"/>
          <w:i w:val="0"/>
          <w:strike w:val="0"/>
          <w:noProof w:val="0"/>
          <w:color w:val="000000"/>
          <w:position w:val="0"/>
          <w:sz w:val="20"/>
          <w:u w:val="none"/>
          <w:vertAlign w:val="baseline"/>
        </w:rPr>
        <w:t xml:space="preserve"> [ 21]: </w:t>
      </w:r>
      <w:hyperlink r:id="rId269" w:history="1">
        <w:r>
          <w:rPr>
            <w:rFonts w:ascii="arial" w:eastAsia="arial" w:hAnsi="arial" w:cs="arial"/>
            <w:b w:val="0"/>
            <w:i/>
            <w:strike w:val="0"/>
            <w:noProof w:val="0"/>
            <w:color w:val="0077CC"/>
            <w:position w:val="0"/>
            <w:sz w:val="20"/>
            <w:u w:val="single"/>
            <w:vertAlign w:val="baseline"/>
          </w:rPr>
          <w:t>https://twitter.com/UNWatch/status/1299380695870181377?ref_src=twsrc%5Etfw</w:t>
        </w:r>
      </w:hyperlink>
      <w:r>
        <w:rPr>
          <w:rFonts w:ascii="arial" w:eastAsia="arial" w:hAnsi="arial" w:cs="arial"/>
          <w:b w:val="0"/>
          <w:i w:val="0"/>
          <w:strike w:val="0"/>
          <w:noProof w:val="0"/>
          <w:color w:val="000000"/>
          <w:position w:val="0"/>
          <w:sz w:val="20"/>
          <w:u w:val="none"/>
          <w:vertAlign w:val="baseline"/>
        </w:rPr>
        <w:t xml:space="preserve"> [ 22]: </w:t>
      </w:r>
      <w:hyperlink r:id="rId270" w:history="1">
        <w:r>
          <w:rPr>
            <w:rFonts w:ascii="arial" w:eastAsia="arial" w:hAnsi="arial" w:cs="arial"/>
            <w:b w:val="0"/>
            <w:i/>
            <w:strike w:val="0"/>
            <w:noProof w:val="0"/>
            <w:color w:val="0077CC"/>
            <w:position w:val="0"/>
            <w:sz w:val="20"/>
            <w:u w:val="single"/>
            <w:vertAlign w:val="baseline"/>
          </w:rPr>
          <w:t>https://www.jpost.com/middle-east/idf-remains-on-high-alert-amid-fears-of-hezbollah-attack-640405</w:t>
        </w:r>
      </w:hyperlink>
      <w:r>
        <w:rPr>
          <w:rFonts w:ascii="arial" w:eastAsia="arial" w:hAnsi="arial" w:cs="arial"/>
          <w:b w:val="0"/>
          <w:i w:val="0"/>
          <w:strike w:val="0"/>
          <w:noProof w:val="0"/>
          <w:color w:val="000000"/>
          <w:position w:val="0"/>
          <w:sz w:val="20"/>
          <w:u w:val="none"/>
          <w:vertAlign w:val="baseline"/>
        </w:rPr>
        <w:t xml:space="preserve"> [ 23]: </w:t>
      </w:r>
      <w:hyperlink r:id="rId271" w:history="1">
        <w:r>
          <w:rPr>
            <w:rFonts w:ascii="arial" w:eastAsia="arial" w:hAnsi="arial" w:cs="arial"/>
            <w:b w:val="0"/>
            <w:i/>
            <w:strike w:val="0"/>
            <w:noProof w:val="0"/>
            <w:color w:val="0077CC"/>
            <w:position w:val="0"/>
            <w:sz w:val="20"/>
            <w:u w:val="single"/>
            <w:vertAlign w:val="baseline"/>
          </w:rPr>
          <w:t>https://www.timesofisrael.com/video-shows-dummy-of-idf-soldier-meant-to-fool-hezbollah-broadcaster-says</w:t>
        </w:r>
      </w:hyperlink>
      <w:r>
        <w:rPr>
          <w:rFonts w:ascii="arial" w:eastAsia="arial" w:hAnsi="arial" w:cs="arial"/>
          <w:b w:val="0"/>
          <w:i w:val="0"/>
          <w:strike w:val="0"/>
          <w:noProof w:val="0"/>
          <w:color w:val="000000"/>
          <w:position w:val="0"/>
          <w:sz w:val="20"/>
          <w:u w:val="none"/>
          <w:vertAlign w:val="baseline"/>
        </w:rPr>
        <w:t xml:space="preserve">/ [ 24]: </w:t>
      </w:r>
      <w:hyperlink r:id="rId272" w:history="1">
        <w:r>
          <w:rPr>
            <w:rFonts w:ascii="arial" w:eastAsia="arial" w:hAnsi="arial" w:cs="arial"/>
            <w:b w:val="0"/>
            <w:i/>
            <w:strike w:val="0"/>
            <w:noProof w:val="0"/>
            <w:color w:val="0077CC"/>
            <w:position w:val="0"/>
            <w:sz w:val="20"/>
            <w:u w:val="single"/>
            <w:vertAlign w:val="baseline"/>
          </w:rPr>
          <w:t>https://www.algemeiner.com/2020/08/28/un-to-renew-southern-lebanon-peacekeeping-mandate-but-will-reduce-number-of-troops/</w:t>
        </w:r>
      </w:hyperlink>
      <w:r>
        <w:rPr>
          <w:rFonts w:ascii="arial" w:eastAsia="arial" w:hAnsi="arial" w:cs="arial"/>
          <w:b w:val="0"/>
          <w:i w:val="0"/>
          <w:strike w:val="0"/>
          <w:noProof w:val="0"/>
          <w:color w:val="000000"/>
          <w:position w:val="0"/>
          <w:sz w:val="20"/>
          <w:u w:val="none"/>
          <w:vertAlign w:val="baseline"/>
        </w:rPr>
        <w:t xml:space="preserve"> [ 25]: </w:t>
      </w:r>
      <w:hyperlink r:id="rId273" w:history="1">
        <w:r>
          <w:rPr>
            <w:rFonts w:ascii="arial" w:eastAsia="arial" w:hAnsi="arial" w:cs="arial"/>
            <w:b w:val="0"/>
            <w:i/>
            <w:strike w:val="0"/>
            <w:noProof w:val="0"/>
            <w:color w:val="0077CC"/>
            <w:position w:val="0"/>
            <w:sz w:val="20"/>
            <w:u w:val="single"/>
            <w:vertAlign w:val="baseline"/>
          </w:rPr>
          <w:t>https://www.themideastbeast.com/un-votes-to-extend-lebanon-peacekeeping-force-you-cant-spell-fail-without-unifil</w:t>
        </w:r>
      </w:hyperlink>
      <w:r>
        <w:rPr>
          <w:rFonts w:ascii="arial" w:eastAsia="arial" w:hAnsi="arial" w:cs="arial"/>
          <w:b w:val="0"/>
          <w:i w:val="0"/>
          <w:strike w:val="0"/>
          <w:noProof w:val="0"/>
          <w:color w:val="000000"/>
          <w:position w:val="0"/>
          <w:sz w:val="20"/>
          <w:u w:val="none"/>
          <w:vertAlign w:val="baseline"/>
        </w:rPr>
        <w:t xml:space="preserve">/ [ 26]: </w:t>
      </w:r>
      <w:hyperlink r:id="rId248" w:history="1">
        <w:r>
          <w:rPr>
            <w:rFonts w:ascii="arial" w:eastAsia="arial" w:hAnsi="arial" w:cs="arial"/>
            <w:b w:val="0"/>
            <w:i/>
            <w:strike w:val="0"/>
            <w:noProof w:val="0"/>
            <w:color w:val="0077CC"/>
            <w:position w:val="0"/>
            <w:sz w:val="20"/>
            <w:u w:val="single"/>
            <w:vertAlign w:val="baseline"/>
          </w:rPr>
          <w:t>https://t.co/79AbgPmQLu</w:t>
        </w:r>
      </w:hyperlink>
      <w:r>
        <w:rPr>
          <w:rFonts w:ascii="arial" w:eastAsia="arial" w:hAnsi="arial" w:cs="arial"/>
          <w:b w:val="0"/>
          <w:i w:val="0"/>
          <w:strike w:val="0"/>
          <w:noProof w:val="0"/>
          <w:color w:val="000000"/>
          <w:position w:val="0"/>
          <w:sz w:val="20"/>
          <w:u w:val="none"/>
          <w:vertAlign w:val="baseline"/>
        </w:rPr>
        <w:t xml:space="preserve"> [ 27]: </w:t>
      </w:r>
      <w:hyperlink r:id="rId274" w:history="1">
        <w:r>
          <w:rPr>
            <w:rFonts w:ascii="arial" w:eastAsia="arial" w:hAnsi="arial" w:cs="arial"/>
            <w:b w:val="0"/>
            <w:i/>
            <w:strike w:val="0"/>
            <w:noProof w:val="0"/>
            <w:color w:val="0077CC"/>
            <w:position w:val="0"/>
            <w:sz w:val="20"/>
            <w:u w:val="single"/>
            <w:vertAlign w:val="baseline"/>
          </w:rPr>
          <w:t>https://twitter.com/EVKontorovich/status/1299768081934422023?ref_src=twsrc%5Etfw</w:t>
        </w:r>
      </w:hyperlink>
      <w:r>
        <w:rPr>
          <w:rFonts w:ascii="arial" w:eastAsia="arial" w:hAnsi="arial" w:cs="arial"/>
          <w:b w:val="0"/>
          <w:i w:val="0"/>
          <w:strike w:val="0"/>
          <w:noProof w:val="0"/>
          <w:color w:val="000000"/>
          <w:position w:val="0"/>
          <w:sz w:val="20"/>
          <w:u w:val="none"/>
          <w:vertAlign w:val="baseline"/>
        </w:rPr>
        <w:t xml:space="preserve"> [ 28]: </w:t>
      </w:r>
      <w:hyperlink r:id="rId275" w:history="1">
        <w:r>
          <w:rPr>
            <w:rFonts w:ascii="arial" w:eastAsia="arial" w:hAnsi="arial" w:cs="arial"/>
            <w:b w:val="0"/>
            <w:i/>
            <w:strike w:val="0"/>
            <w:noProof w:val="0"/>
            <w:color w:val="0077CC"/>
            <w:position w:val="0"/>
            <w:sz w:val="20"/>
            <w:u w:val="single"/>
            <w:vertAlign w:val="baseline"/>
          </w:rPr>
          <w:t>https://english.alarabiya.net/en/News/middle-east/2020/08/29/Al-Jazeera-host-promotes-conspiracy-that-Israel-US-tricked-Arabs-into-fearing-Iran</w:t>
        </w:r>
      </w:hyperlink>
      <w:r>
        <w:rPr>
          <w:rFonts w:ascii="arial" w:eastAsia="arial" w:hAnsi="arial" w:cs="arial"/>
          <w:b w:val="0"/>
          <w:i w:val="0"/>
          <w:strike w:val="0"/>
          <w:noProof w:val="0"/>
          <w:color w:val="000000"/>
          <w:position w:val="0"/>
          <w:sz w:val="20"/>
          <w:u w:val="none"/>
          <w:vertAlign w:val="baseline"/>
        </w:rPr>
        <w:t xml:space="preserve"> [ 29]: </w:t>
      </w:r>
      <w:hyperlink r:id="rId276" w:history="1">
        <w:r>
          <w:rPr>
            <w:rFonts w:ascii="arial" w:eastAsia="arial" w:hAnsi="arial" w:cs="arial"/>
            <w:b w:val="0"/>
            <w:i/>
            <w:strike w:val="0"/>
            <w:noProof w:val="0"/>
            <w:color w:val="0077CC"/>
            <w:position w:val="0"/>
            <w:sz w:val="20"/>
            <w:u w:val="single"/>
            <w:vertAlign w:val="baseline"/>
          </w:rPr>
          <w:t>https://www.jpost.com/middle-east/irans-regime-to-execute-wrestling-champion-for-his-peaceful-protest-640389</w:t>
        </w:r>
      </w:hyperlink>
      <w:r>
        <w:rPr>
          <w:rFonts w:ascii="arial" w:eastAsia="arial" w:hAnsi="arial" w:cs="arial"/>
          <w:b w:val="0"/>
          <w:i w:val="0"/>
          <w:strike w:val="0"/>
          <w:noProof w:val="0"/>
          <w:color w:val="000000"/>
          <w:position w:val="0"/>
          <w:sz w:val="20"/>
          <w:u w:val="none"/>
          <w:vertAlign w:val="baseline"/>
        </w:rPr>
        <w:t xml:space="preserve"> [ 30]: </w:t>
      </w:r>
      <w:hyperlink r:id="rId277" w:history="1">
        <w:r>
          <w:rPr>
            <w:rFonts w:ascii="arial" w:eastAsia="arial" w:hAnsi="arial" w:cs="arial"/>
            <w:b w:val="0"/>
            <w:i/>
            <w:strike w:val="0"/>
            <w:noProof w:val="0"/>
            <w:color w:val="0077CC"/>
            <w:position w:val="0"/>
            <w:sz w:val="20"/>
            <w:u w:val="single"/>
            <w:vertAlign w:val="baseline"/>
          </w:rPr>
          <w:t>https://www.jta.org/2020/08/28/united-states/10-page-summary-of-new-movement-for-black-lives-platform-contains-no-mention-of-israel-4-years-after-divisive-condemnation</w:t>
        </w:r>
      </w:hyperlink>
      <w:r>
        <w:rPr>
          <w:rFonts w:ascii="arial" w:eastAsia="arial" w:hAnsi="arial" w:cs="arial"/>
          <w:b w:val="0"/>
          <w:i w:val="0"/>
          <w:strike w:val="0"/>
          <w:noProof w:val="0"/>
          <w:color w:val="000000"/>
          <w:position w:val="0"/>
          <w:sz w:val="20"/>
          <w:u w:val="none"/>
          <w:vertAlign w:val="baseline"/>
        </w:rPr>
        <w:t xml:space="preserve"> [ 31]: </w:t>
      </w:r>
      <w:hyperlink r:id="rId278" w:history="1">
        <w:r>
          <w:rPr>
            <w:rFonts w:ascii="arial" w:eastAsia="arial" w:hAnsi="arial" w:cs="arial"/>
            <w:b w:val="0"/>
            <w:i/>
            <w:strike w:val="0"/>
            <w:noProof w:val="0"/>
            <w:color w:val="0077CC"/>
            <w:position w:val="0"/>
            <w:sz w:val="20"/>
            <w:u w:val="single"/>
            <w:vertAlign w:val="baseline"/>
          </w:rPr>
          <w:t>https://www.timesofisrael.com/black-lives-matter-declare-groups-representing-majority-of-us-jews-in-nyt-ad</w:t>
        </w:r>
      </w:hyperlink>
      <w:r>
        <w:rPr>
          <w:rFonts w:ascii="arial" w:eastAsia="arial" w:hAnsi="arial" w:cs="arial"/>
          <w:b w:val="0"/>
          <w:i w:val="0"/>
          <w:strike w:val="0"/>
          <w:noProof w:val="0"/>
          <w:color w:val="000000"/>
          <w:position w:val="0"/>
          <w:sz w:val="20"/>
          <w:u w:val="none"/>
          <w:vertAlign w:val="baseline"/>
        </w:rPr>
        <w:t xml:space="preserve">/ [ 32]: </w:t>
      </w:r>
      <w:hyperlink r:id="rId279" w:history="1">
        <w:r>
          <w:rPr>
            <w:rFonts w:ascii="arial" w:eastAsia="arial" w:hAnsi="arial" w:cs="arial"/>
            <w:b w:val="0"/>
            <w:i/>
            <w:strike w:val="0"/>
            <w:noProof w:val="0"/>
            <w:color w:val="0077CC"/>
            <w:position w:val="0"/>
            <w:sz w:val="20"/>
            <w:u w:val="single"/>
            <w:vertAlign w:val="baseline"/>
          </w:rPr>
          <w:t>https://jewishjournal.com/news/united-states/320941/sarsour-says-right-wing-zionists-are-aligning-with-white-nationalists-to-smear-her/</w:t>
        </w:r>
      </w:hyperlink>
      <w:r>
        <w:rPr>
          <w:rFonts w:ascii="arial" w:eastAsia="arial" w:hAnsi="arial" w:cs="arial"/>
          <w:b w:val="0"/>
          <w:i w:val="0"/>
          <w:strike w:val="0"/>
          <w:noProof w:val="0"/>
          <w:color w:val="000000"/>
          <w:position w:val="0"/>
          <w:sz w:val="20"/>
          <w:u w:val="none"/>
          <w:vertAlign w:val="baseline"/>
        </w:rPr>
        <w:t xml:space="preserve"> [ 33]: </w:t>
      </w:r>
      <w:hyperlink r:id="rId280" w:history="1">
        <w:r>
          <w:rPr>
            <w:rFonts w:ascii="arial" w:eastAsia="arial" w:hAnsi="arial" w:cs="arial"/>
            <w:b w:val="0"/>
            <w:i/>
            <w:strike w:val="0"/>
            <w:noProof w:val="0"/>
            <w:color w:val="0077CC"/>
            <w:position w:val="0"/>
            <w:sz w:val="20"/>
            <w:u w:val="single"/>
            <w:vertAlign w:val="baseline"/>
          </w:rPr>
          <w:t>https://twitter.com/JoeBiden?ref_src=twsrc%5Etfw</w:t>
        </w:r>
      </w:hyperlink>
      <w:r>
        <w:rPr>
          <w:rFonts w:ascii="arial" w:eastAsia="arial" w:hAnsi="arial" w:cs="arial"/>
          <w:b w:val="0"/>
          <w:i w:val="0"/>
          <w:strike w:val="0"/>
          <w:noProof w:val="0"/>
          <w:color w:val="000000"/>
          <w:position w:val="0"/>
          <w:sz w:val="20"/>
          <w:u w:val="none"/>
          <w:vertAlign w:val="baseline"/>
        </w:rPr>
        <w:t xml:space="preserve"> [ 34]: </w:t>
      </w:r>
      <w:hyperlink r:id="rId281" w:history="1">
        <w:r>
          <w:rPr>
            <w:rFonts w:ascii="arial" w:eastAsia="arial" w:hAnsi="arial" w:cs="arial"/>
            <w:b w:val="0"/>
            <w:i/>
            <w:strike w:val="0"/>
            <w:noProof w:val="0"/>
            <w:color w:val="0077CC"/>
            <w:position w:val="0"/>
            <w:sz w:val="20"/>
            <w:u w:val="single"/>
            <w:vertAlign w:val="baseline"/>
          </w:rPr>
          <w:t>https://t.co/IgEyaVWRjk</w:t>
        </w:r>
      </w:hyperlink>
      <w:r>
        <w:rPr>
          <w:rFonts w:ascii="arial" w:eastAsia="arial" w:hAnsi="arial" w:cs="arial"/>
          <w:b w:val="0"/>
          <w:i w:val="0"/>
          <w:strike w:val="0"/>
          <w:noProof w:val="0"/>
          <w:color w:val="000000"/>
          <w:position w:val="0"/>
          <w:sz w:val="20"/>
          <w:u w:val="none"/>
          <w:vertAlign w:val="baseline"/>
        </w:rPr>
        <w:t xml:space="preserve"> [ 35]: </w:t>
      </w:r>
      <w:hyperlink r:id="rId282" w:history="1">
        <w:r>
          <w:rPr>
            <w:rFonts w:ascii="arial" w:eastAsia="arial" w:hAnsi="arial" w:cs="arial"/>
            <w:b w:val="0"/>
            <w:i/>
            <w:strike w:val="0"/>
            <w:noProof w:val="0"/>
            <w:color w:val="0077CC"/>
            <w:position w:val="0"/>
            <w:sz w:val="20"/>
            <w:u w:val="single"/>
            <w:vertAlign w:val="baseline"/>
          </w:rPr>
          <w:t>https://twitter.com/americanzionism/status/1299435944131477505?ref_src=twsrc%5Etfw</w:t>
        </w:r>
      </w:hyperlink>
      <w:r>
        <w:rPr>
          <w:rFonts w:ascii="arial" w:eastAsia="arial" w:hAnsi="arial" w:cs="arial"/>
          <w:b w:val="0"/>
          <w:i w:val="0"/>
          <w:strike w:val="0"/>
          <w:noProof w:val="0"/>
          <w:color w:val="000000"/>
          <w:position w:val="0"/>
          <w:sz w:val="20"/>
          <w:u w:val="none"/>
          <w:vertAlign w:val="baseline"/>
        </w:rPr>
        <w:t xml:space="preserve"> [ 36]: </w:t>
      </w:r>
      <w:hyperlink r:id="rId283" w:history="1">
        <w:r>
          <w:rPr>
            <w:rFonts w:ascii="arial" w:eastAsia="arial" w:hAnsi="arial" w:cs="arial"/>
            <w:b w:val="0"/>
            <w:i/>
            <w:strike w:val="0"/>
            <w:noProof w:val="0"/>
            <w:color w:val="0077CC"/>
            <w:position w:val="0"/>
            <w:sz w:val="20"/>
            <w:u w:val="single"/>
            <w:vertAlign w:val="baseline"/>
          </w:rPr>
          <w:t>https://www.algemeiner.com/2020/08/28/far%e2%80%90left-jewish-group-ifnotnow-walks-back-condemnation-of-free-palestine-graffiti-at-wisconsin-synagogue/</w:t>
        </w:r>
      </w:hyperlink>
      <w:r>
        <w:rPr>
          <w:rFonts w:ascii="arial" w:eastAsia="arial" w:hAnsi="arial" w:cs="arial"/>
          <w:b w:val="0"/>
          <w:i w:val="0"/>
          <w:strike w:val="0"/>
          <w:noProof w:val="0"/>
          <w:color w:val="000000"/>
          <w:position w:val="0"/>
          <w:sz w:val="20"/>
          <w:u w:val="none"/>
          <w:vertAlign w:val="baseline"/>
        </w:rPr>
        <w:t xml:space="preserve"> [ 37]: </w:t>
      </w:r>
      <w:hyperlink r:id="rId284" w:history="1">
        <w:r>
          <w:rPr>
            <w:rFonts w:ascii="arial" w:eastAsia="arial" w:hAnsi="arial" w:cs="arial"/>
            <w:b w:val="0"/>
            <w:i/>
            <w:strike w:val="0"/>
            <w:noProof w:val="0"/>
            <w:color w:val="0077CC"/>
            <w:position w:val="0"/>
            <w:sz w:val="20"/>
            <w:u w:val="single"/>
            <w:vertAlign w:val="baseline"/>
          </w:rPr>
          <w:t>https://twitter.com/IfNotNowOrg?ref_src=twsrc%5Etfw</w:t>
        </w:r>
      </w:hyperlink>
      <w:r>
        <w:rPr>
          <w:rFonts w:ascii="arial" w:eastAsia="arial" w:hAnsi="arial" w:cs="arial"/>
          <w:b w:val="0"/>
          <w:i w:val="0"/>
          <w:strike w:val="0"/>
          <w:noProof w:val="0"/>
          <w:color w:val="000000"/>
          <w:position w:val="0"/>
          <w:sz w:val="20"/>
          <w:u w:val="none"/>
          <w:vertAlign w:val="baseline"/>
        </w:rPr>
        <w:t xml:space="preserve"> [ 38]: </w:t>
      </w:r>
      <w:hyperlink r:id="rId285" w:history="1">
        <w:r>
          <w:rPr>
            <w:rFonts w:ascii="arial" w:eastAsia="arial" w:hAnsi="arial" w:cs="arial"/>
            <w:b w:val="0"/>
            <w:i/>
            <w:strike w:val="0"/>
            <w:noProof w:val="0"/>
            <w:color w:val="0077CC"/>
            <w:position w:val="0"/>
            <w:sz w:val="20"/>
            <w:u w:val="single"/>
            <w:vertAlign w:val="baseline"/>
          </w:rPr>
          <w:t>https://twitter.com/hashtag/Antisemitism?src=hash&amp;#38;ref_src=twsrc%5Etfw</w:t>
        </w:r>
      </w:hyperlink>
      <w:r>
        <w:rPr>
          <w:rFonts w:ascii="arial" w:eastAsia="arial" w:hAnsi="arial" w:cs="arial"/>
          <w:b w:val="0"/>
          <w:i w:val="0"/>
          <w:strike w:val="0"/>
          <w:noProof w:val="0"/>
          <w:color w:val="000000"/>
          <w:position w:val="0"/>
          <w:sz w:val="20"/>
          <w:u w:val="none"/>
          <w:vertAlign w:val="baseline"/>
        </w:rPr>
        <w:t xml:space="preserve"> [ 39]: </w:t>
      </w:r>
      <w:hyperlink r:id="rId286" w:history="1">
        <w:r>
          <w:rPr>
            <w:rFonts w:ascii="arial" w:eastAsia="arial" w:hAnsi="arial" w:cs="arial"/>
            <w:b w:val="0"/>
            <w:i/>
            <w:strike w:val="0"/>
            <w:noProof w:val="0"/>
            <w:color w:val="0077CC"/>
            <w:position w:val="0"/>
            <w:sz w:val="20"/>
            <w:u w:val="single"/>
            <w:vertAlign w:val="baseline"/>
          </w:rPr>
          <w:t>https://t.co/1yjErQVN5X</w:t>
        </w:r>
      </w:hyperlink>
      <w:r>
        <w:rPr>
          <w:rFonts w:ascii="arial" w:eastAsia="arial" w:hAnsi="arial" w:cs="arial"/>
          <w:b w:val="0"/>
          <w:i w:val="0"/>
          <w:strike w:val="0"/>
          <w:noProof w:val="0"/>
          <w:color w:val="000000"/>
          <w:position w:val="0"/>
          <w:sz w:val="20"/>
          <w:u w:val="none"/>
          <w:vertAlign w:val="baseline"/>
        </w:rPr>
        <w:t xml:space="preserve"> [ 40]: </w:t>
      </w:r>
      <w:hyperlink r:id="rId287" w:history="1">
        <w:r>
          <w:rPr>
            <w:rFonts w:ascii="arial" w:eastAsia="arial" w:hAnsi="arial" w:cs="arial"/>
            <w:b w:val="0"/>
            <w:i/>
            <w:strike w:val="0"/>
            <w:noProof w:val="0"/>
            <w:color w:val="0077CC"/>
            <w:position w:val="0"/>
            <w:sz w:val="20"/>
            <w:u w:val="single"/>
            <w:vertAlign w:val="baseline"/>
          </w:rPr>
          <w:t>https://twitter.com/Ostrov_A/status/1299675830281482240?ref_src=twsrc%5Etfw</w:t>
        </w:r>
      </w:hyperlink>
      <w:r>
        <w:rPr>
          <w:rFonts w:ascii="arial" w:eastAsia="arial" w:hAnsi="arial" w:cs="arial"/>
          <w:b w:val="0"/>
          <w:i w:val="0"/>
          <w:strike w:val="0"/>
          <w:noProof w:val="0"/>
          <w:color w:val="000000"/>
          <w:position w:val="0"/>
          <w:sz w:val="20"/>
          <w:u w:val="none"/>
          <w:vertAlign w:val="baseline"/>
        </w:rPr>
        <w:t xml:space="preserve"> [ 41]: </w:t>
      </w:r>
      <w:hyperlink r:id="rId288" w:history="1">
        <w:r>
          <w:rPr>
            <w:rFonts w:ascii="arial" w:eastAsia="arial" w:hAnsi="arial" w:cs="arial"/>
            <w:b w:val="0"/>
            <w:i/>
            <w:strike w:val="0"/>
            <w:noProof w:val="0"/>
            <w:color w:val="0077CC"/>
            <w:position w:val="0"/>
            <w:sz w:val="20"/>
            <w:u w:val="single"/>
            <w:vertAlign w:val="baseline"/>
          </w:rPr>
          <w:t>https://saraacarter.com/antisemitism-watchdog-exposes-extreme-dangers-online-for-american-children-during-lockdown</w:t>
        </w:r>
      </w:hyperlink>
      <w:r>
        <w:rPr>
          <w:rFonts w:ascii="arial" w:eastAsia="arial" w:hAnsi="arial" w:cs="arial"/>
          <w:b w:val="0"/>
          <w:i w:val="0"/>
          <w:strike w:val="0"/>
          <w:noProof w:val="0"/>
          <w:color w:val="000000"/>
          <w:position w:val="0"/>
          <w:sz w:val="20"/>
          <w:u w:val="none"/>
          <w:vertAlign w:val="baseline"/>
        </w:rPr>
        <w:t xml:space="preserve">/ [ 42]: </w:t>
      </w:r>
      <w:hyperlink r:id="rId289" w:history="1">
        <w:r>
          <w:rPr>
            <w:rFonts w:ascii="arial" w:eastAsia="arial" w:hAnsi="arial" w:cs="arial"/>
            <w:b w:val="0"/>
            <w:i/>
            <w:strike w:val="0"/>
            <w:noProof w:val="0"/>
            <w:color w:val="0077CC"/>
            <w:position w:val="0"/>
            <w:sz w:val="20"/>
            <w:u w:val="single"/>
            <w:vertAlign w:val="baseline"/>
          </w:rPr>
          <w:t>https://www.timesofisrael.com/anti-semitic-site-behind-la-jewish-race-war-banner-removed-but-soon-replaced</w:t>
        </w:r>
      </w:hyperlink>
      <w:r>
        <w:rPr>
          <w:rFonts w:ascii="arial" w:eastAsia="arial" w:hAnsi="arial" w:cs="arial"/>
          <w:b w:val="0"/>
          <w:i w:val="0"/>
          <w:strike w:val="0"/>
          <w:noProof w:val="0"/>
          <w:color w:val="000000"/>
          <w:position w:val="0"/>
          <w:sz w:val="20"/>
          <w:u w:val="none"/>
          <w:vertAlign w:val="baseline"/>
        </w:rPr>
        <w:t xml:space="preserve">/ [ 43]: </w:t>
      </w:r>
      <w:hyperlink r:id="rId290" w:history="1">
        <w:r>
          <w:rPr>
            <w:rFonts w:ascii="arial" w:eastAsia="arial" w:hAnsi="arial" w:cs="arial"/>
            <w:b w:val="0"/>
            <w:i/>
            <w:strike w:val="0"/>
            <w:noProof w:val="0"/>
            <w:color w:val="0077CC"/>
            <w:position w:val="0"/>
            <w:sz w:val="20"/>
            <w:u w:val="single"/>
            <w:vertAlign w:val="baseline"/>
          </w:rPr>
          <w:t>https://www.algemeiner.com/2020/08/28/man-who-shouted-antisemitic-rant-at-jewish-family-on-london-underground-pleads-not-guilty-to-abuse-charges/</w:t>
        </w:r>
      </w:hyperlink>
      <w:r>
        <w:rPr>
          <w:rFonts w:ascii="arial" w:eastAsia="arial" w:hAnsi="arial" w:cs="arial"/>
          <w:b w:val="0"/>
          <w:i w:val="0"/>
          <w:strike w:val="0"/>
          <w:noProof w:val="0"/>
          <w:color w:val="000000"/>
          <w:position w:val="0"/>
          <w:sz w:val="20"/>
          <w:u w:val="none"/>
          <w:vertAlign w:val="baseline"/>
        </w:rPr>
        <w:t xml:space="preserve"> [ 44]: </w:t>
      </w:r>
      <w:hyperlink r:id="rId291" w:history="1">
        <w:r>
          <w:rPr>
            <w:rFonts w:ascii="arial" w:eastAsia="arial" w:hAnsi="arial" w:cs="arial"/>
            <w:b w:val="0"/>
            <w:i/>
            <w:strike w:val="0"/>
            <w:noProof w:val="0"/>
            <w:color w:val="0077CC"/>
            <w:position w:val="0"/>
            <w:sz w:val="20"/>
            <w:u w:val="single"/>
            <w:vertAlign w:val="baseline"/>
          </w:rPr>
          <w:t>https://www.timesofisrael.com/no-jews-or-sluts-allowed-daubed-on-french-street-named-for-holocaust-survivor</w:t>
        </w:r>
      </w:hyperlink>
      <w:r>
        <w:rPr>
          <w:rFonts w:ascii="arial" w:eastAsia="arial" w:hAnsi="arial" w:cs="arial"/>
          <w:b w:val="0"/>
          <w:i w:val="0"/>
          <w:strike w:val="0"/>
          <w:noProof w:val="0"/>
          <w:color w:val="000000"/>
          <w:position w:val="0"/>
          <w:sz w:val="20"/>
          <w:u w:val="none"/>
          <w:vertAlign w:val="baseline"/>
        </w:rPr>
        <w:t xml:space="preserve">/ [ 45]: </w:t>
      </w:r>
      <w:hyperlink r:id="rId292" w:history="1">
        <w:r>
          <w:rPr>
            <w:rFonts w:ascii="arial" w:eastAsia="arial" w:hAnsi="arial" w:cs="arial"/>
            <w:b w:val="0"/>
            <w:i/>
            <w:strike w:val="0"/>
            <w:noProof w:val="0"/>
            <w:color w:val="0077CC"/>
            <w:position w:val="0"/>
            <w:sz w:val="20"/>
            <w:u w:val="single"/>
            <w:vertAlign w:val="baseline"/>
          </w:rPr>
          <w:t>https://www.jpost.com/diaspora/new-castle-</w:t>
        </w:r>
      </w:hyperlink>
      <w:hyperlink r:id="rId292" w:history="1">
        <w:r>
          <w:rPr>
            <w:rFonts w:ascii="arial" w:eastAsia="arial" w:hAnsi="arial" w:cs="arial"/>
            <w:b/>
            <w:i/>
            <w:strike w:val="0"/>
            <w:noProof w:val="0"/>
            <w:color w:val="0077CC"/>
            <w:position w:val="0"/>
            <w:sz w:val="20"/>
            <w:u w:val="single"/>
            <w:vertAlign w:val="baseline"/>
          </w:rPr>
          <w:t>new-york</w:t>
        </w:r>
      </w:hyperlink>
      <w:hyperlink r:id="rId292" w:history="1">
        <w:r>
          <w:rPr>
            <w:rFonts w:ascii="arial" w:eastAsia="arial" w:hAnsi="arial" w:cs="arial"/>
            <w:b w:val="0"/>
            <w:i/>
            <w:strike w:val="0"/>
            <w:noProof w:val="0"/>
            <w:color w:val="0077CC"/>
            <w:position w:val="0"/>
            <w:sz w:val="20"/>
            <w:u w:val="single"/>
            <w:vertAlign w:val="baseline"/>
          </w:rPr>
          <w:t>-condemns-antisemitic-racist-graffiti-640374</w:t>
        </w:r>
      </w:hyperlink>
      <w:r>
        <w:rPr>
          <w:rFonts w:ascii="arial" w:eastAsia="arial" w:hAnsi="arial" w:cs="arial"/>
          <w:b w:val="0"/>
          <w:i w:val="0"/>
          <w:strike w:val="0"/>
          <w:noProof w:val="0"/>
          <w:color w:val="000000"/>
          <w:position w:val="0"/>
          <w:sz w:val="20"/>
          <w:u w:val="none"/>
          <w:vertAlign w:val="baseline"/>
        </w:rPr>
        <w:t xml:space="preserve"> [ 46]: </w:t>
      </w:r>
      <w:hyperlink r:id="rId293" w:history="1">
        <w:r>
          <w:rPr>
            <w:rFonts w:ascii="arial" w:eastAsia="arial" w:hAnsi="arial" w:cs="arial"/>
            <w:b w:val="0"/>
            <w:i/>
            <w:strike w:val="0"/>
            <w:noProof w:val="0"/>
            <w:color w:val="0077CC"/>
            <w:position w:val="0"/>
            <w:sz w:val="20"/>
            <w:u w:val="single"/>
            <w:vertAlign w:val="baseline"/>
          </w:rPr>
          <w:t>https://www.timesofisrael.com/tour-de-france-kicks-off-with-israeli-team-and-cyclist-competing-for-1st-time</w:t>
        </w:r>
      </w:hyperlink>
      <w:r>
        <w:rPr>
          <w:rFonts w:ascii="arial" w:eastAsia="arial" w:hAnsi="arial" w:cs="arial"/>
          <w:b w:val="0"/>
          <w:i w:val="0"/>
          <w:strike w:val="0"/>
          <w:noProof w:val="0"/>
          <w:color w:val="000000"/>
          <w:position w:val="0"/>
          <w:sz w:val="20"/>
          <w:u w:val="none"/>
          <w:vertAlign w:val="baseline"/>
        </w:rPr>
        <w:t xml:space="preserve">/ [ 47]: </w:t>
      </w:r>
      <w:hyperlink r:id="rId294" w:history="1">
        <w:r>
          <w:rPr>
            <w:rFonts w:ascii="arial" w:eastAsia="arial" w:hAnsi="arial" w:cs="arial"/>
            <w:b w:val="0"/>
            <w:i/>
            <w:strike w:val="0"/>
            <w:noProof w:val="0"/>
            <w:color w:val="0077CC"/>
            <w:position w:val="0"/>
            <w:sz w:val="20"/>
            <w:u w:val="single"/>
            <w:vertAlign w:val="baseline"/>
          </w:rPr>
          <w:t>https://www.timesofisrael.com/bestselling-authors-new-ya-novel-stars-teenage-sephardic-jew-under-inquisition</w:t>
        </w:r>
      </w:hyperlink>
      <w:r>
        <w:rPr>
          <w:rFonts w:ascii="arial" w:eastAsia="arial" w:hAnsi="arial" w:cs="arial"/>
          <w:b w:val="0"/>
          <w:i w:val="0"/>
          <w:strike w:val="0"/>
          <w:noProof w:val="0"/>
          <w:color w:val="000000"/>
          <w:position w:val="0"/>
          <w:sz w:val="20"/>
          <w:u w:val="none"/>
          <w:vertAlign w:val="baseline"/>
        </w:rPr>
        <w:t xml:space="preserve">/ [ 48]: </w:t>
      </w:r>
      <w:hyperlink r:id="rId295"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[ 49]: </w:t>
      </w:r>
      <w:hyperlink r:id="rId296"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2020</w:t>
      </w:r>
    </w:p>
    <w:p>
      <w:pPr>
        <w:pStyle w:val="Normal30"/>
      </w:pPr>
    </w:p>
    <w:p>
      <w:pPr>
        <w:pStyle w:val="Normal30"/>
        <w:ind w:left="200"/>
        <w:sectPr>
          <w:type w:val="continuous"/>
          <w:pgMar w:top="840" w:right="1000" w:bottom="840" w:left="1000" w:header="400" w:footer="400"/>
          <w:pgNumType w:fmt="decimal"/>
          <w:cols w:space="720"/>
        </w:sectPr>
      </w:pPr>
      <w:r>
        <w:br/>
      </w:r>
      <w:r>
        <w:pict>
          <v:line id="_x0000_s1126"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pPr>
        <w:pStyle w:val="Normal31"/>
      </w:pPr>
    </w:p>
    <w:p>
      <w:pPr>
        <w:pStyle w:val="Normal31"/>
      </w:pPr>
      <w:r>
        <w:pict>
          <v:shape id="_x0000_i1127" type="#_x0000_t75" alt="LexisNexis®" style="width:147.75pt;height:30pt">
            <v:imagedata r:id="rId17" o:title=""/>
          </v:shape>
        </w:pict>
      </w:r>
      <w:r>
        <w:cr/>
      </w:r>
    </w:p>
    <w:p>
      <w:pPr>
        <w:pStyle w:val="Heading129"/>
        <w:keepNext w:val="0"/>
        <w:spacing w:after="200" w:line="340" w:lineRule="atLeast"/>
        <w:ind w:left="0" w:right="0" w:firstLine="0"/>
        <w:jc w:val="center"/>
      </w:pPr>
      <w:hyperlink r:id="rId303" w:history="1">
        <w:r>
          <w:rPr>
            <w:rFonts w:ascii="arial" w:eastAsia="arial" w:hAnsi="arial" w:cs="arial"/>
            <w:b/>
            <w:i/>
            <w:strike w:val="0"/>
            <w:color w:val="0077CC"/>
            <w:sz w:val="28"/>
            <w:u w:val="single"/>
            <w:vertAlign w:val="baseline"/>
          </w:rPr>
          <w:t>11th Day of Protests over Floyd Death Under Way; New Video of Tacoma Arrest Appears to Show Police Striking Manuel Ellis Before he Died in their Custody; Ahead: Wolf one-on-one with Buffalo Mayor; U.S. Park Police Acknowledge Protesters were Tear-Gassed after Trump and White House Denied It; Videos Surface Showing Disturbing Confrontations with Police; CA Gov Calls For End To Police Being Trained In Type Of Chokehold; D.C. Mayor Names Street Near W.H. "Black Lives Matter Plaza"; U.S. Coronavirus Death Toll Nearing 109,000. Aired 5-6p ET</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THE SITUATION ROOM 5:00 PM EST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6566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Wolf Blitzer, Miguel Marquez, Jim Acosta, Dana Bash, Van Jones, Evan Perez, Brian Todd, Sanjay Gupta</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Eric Adams, Eric Garcetti</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Source: 57 officers resign Buffalo Emergency Response Team in protest after two suspended over pushing of 75-year-old man. Minneapolis City Council votes to ban chokeholds one day after Floyd memorial. Georgia NAACP president calls for resignation of Atlanta police chief overuse of force by officers responding to protests.</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28" style="position:absolute;z-index:25172275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[17:00:00]</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TAPPER, CNN HOST: My guests will be General Colin Powell, as well as current HUD Secretary Ben Carson, and head of the Congressional Black Caucus, Congresswoman Karen Bass. It's at 9:00 a.m. and noon Eastern on Sunday, only on CNN.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me on Facebook, Instagram and Twitter @jaketapper. You can tweet the show @theleadcnn. We actually read them.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coverage on CNN continues right now. Have a healthy and safe weekend.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 This is CNN breaking news.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BLITZER, CNN HOST: Welcome to our viewers here in the United States and around the world. I'm Wolf Blitzer in THE SITUATION ROOM.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following breaking news. America in crisis. Cities across the United States are seeing an 11th day of protests over the death of George Floyd in Minneapolis. He was in Minneapolis police custody. A short time ago the Minneapolis City Council voted to ban the use of chokeholds by its police so one day after the first of several planned memorial services for Floyd.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I've just confirmed that 57 police officers have resigned from the department's Emergency Response Team after two officers were suspended over a video showing a 75-year-old man being knocked to the ground during a protest and bleeding from his head.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some more on all of the breaking news out of Buffalo. Our congressional - excuse me, our national correspondent Miguel Marquez is joining us right now. Miguel, a major new development after this disturbing, very disturbing video came to light.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MARQUEZ, CNN NATIONAL CORRESPONDENT: It is a big development, and I think people will be very surprised that 57 officers decided to take the side of the two officers who were suspended because when you watch the video of that 75-year-old being pushed to the ground and then realize that the police department there in Buffalo didn't exactly tell the truth about what happened. It is the exact same sort of situation that people here in Minneapolis are dealing with.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MARQUEZ (voice-over): Peaceful protesting nationwide with police, in some places and sometimes, joining in.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PROTESTERS: Black lives matter!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MARQUEZ (voice-over): The fight for justice taking another step forward today in Minneapolis. But meaningful police reform won't be easy or fast.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I can't breathe.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MARQUEZ (voice-over): The Minneapolis City Council banning the use of police chokeholds like the one used on George Floyd and requiring officers to not only report but intervene when they witness the use of the now-banned practice. The use of crowd control weapons like rubber bullets and flash bang grenades will now require approval from the chief of police. And disciplined decisions must be timely and there are now must be civilian review of body cam footage. Two rookie officers charged in the George Floyd death are now seeking to blame the more senior policeman on the scene, Derek Chauvin.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You've got to have criminal intent for second- degree murder. And frankly this (bleep).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MARQUEZ (voice-over): This while new allegations of police brutality now emerging from several cities.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It's not a question of public safety or civil rights. Whose side are you on, public safety or civil rights? It can't be either/or.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MARQUEZ (voice-over): In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Thursday, police knocked this 75-year-old man to the ground. Blood poured from head as an officer appears to be discouraged from checking on him.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contradicts the department's initial explanation that the man tripped on his own.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It disturbs your basic sense of decency and humanity. Why? Why? Why was that necessary?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MARQUEZ (voice-over): Buffalo's mayor says two of the officers have been suspended without pay and the injured man is in serious but stable condition.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Georgia, video from "The Atlanta Journal-Constitution" shows a woman thrown down by police, breaking her collarbone, during an arrest as her lawyer says she was trying to leave a protest.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 WILLIAMS, FIANCE OF WOMAN IN VIDEO: They took my fiance and they pinned me against the car, and they slammed her. And then they put us in the car and made us sit. And they made her sit on a broke shoulder, in handcuffs.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MARQUEZ (voice-over): The Atlanta police department has not responded to CNN requests for comment.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He was a blessed child. OK? He was blessed and did not deserve to be murdered at the hands of the police.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MARQUEZ (voice-over): In Tacoma, Washington, 33-year-old Manuel Ellis died in what the mayor has called a police homicide in March.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He contacted the police and obviously was in distress. So, he got out to talk to them. And when they did that, he assaulted one of the officers.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MARQUEZ (voice-over): He can be heard on the 911 call saying "I can't breathe" before he died.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[17:05:01]</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He said he can breathe. They roll him on the side. And he was breathing, and he was talking.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MARQUEZ (voice-over): Autopsy reports show Ellis died of respiratory arrest due to hypoxia and had methamphetamine in his system at the time. The mayor, Victoria Woodards, is outraged.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officers who committed this crime should be fired and hypoxia and had methamphetamine in his system at the time. The mayor, Victoria Woodards, is outraged.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VICTORIA WOODARDS (D-WA), TACOMA: And the officers who committed this crime should be fired and prosecuted to the full extent of the law. I don't get to take this skin color off every day. And my life could be taken. And today it stops in Tacoma.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MARQUEZ (voice-over): That promise echoed not just by protesters but by officials nationwide.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MARQUEZ: Now, look, I have no doubt in my mind that it is difficult to be a police officer every single day in this country. But what people here see are those practices and policies that too often aren't addressed. They feel, after today's ruling by the city council here and these new rules that have been put in place, that they're beginning, first step towards seeing real change across an entire system bent against them. Wolf?</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Miguel in Marquez in Minneapolis for us. Miguel, thank you very much. In the next hour, I'll speak live with the mayor of Buffalo, Byron Brown. We'll discuss that really, really disturbing video that we just saw.</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go to the White House right now. Our chief White House correspondent Jim Acosta is joining us. Jim, the president invoked George Floyd's name during a Rose Garden event earlier today that was supposed to be about the U.S. economy.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ACOSTA, CNN CHIEF WHITE HOUSE CORRESPONDENT: That's right, Wolf. The president today made the claim that police killing victim George Floyd somehow approves of Mr. Trump's job performance this week. The president is still hiding from reporters. Questions though about his handling of this weeks' protests. And the president tried to turn reporters into props earlier today as White House staffers rearranged the chairs at a news conference this morning to make journalists sit closer to one another in the middle of the coronavirus pandemic.</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(voice-over): It could be the most Trumpian departure from reality yet as the president suggested police killing victim George Floyd is giving a thumbs up to Mr. Trump for his job performance this week.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Hopefully, George is looking down right now and saying there's a great thing that's happening for our country. This is a great day for him. It's a great day for everybody.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(voice-over): Just days after his administration tear gassed and pummeled demonstrators outside the White House, the president defended his harsh tactics, urging other mayors and governors to militarize their response to the protest.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This was like a piece of cake. And I really am suggesting, because if you look at Minnesota and the great success we had there and other places, you'll end up looking much better in the end. Call in the National Guard, call me. We'll have so many people, more people than you have to dominate the streets. You can't let what's happening happen. It's called dominate the street.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(voice-over): The president pointed to the latest unemployment numbers as a success story, comparing the economic hardship during the coronavirus pandemic to a hurricane.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You have a horrible hurricane in Florida or Texas. And it's devastating. And then the hurricane goes away and within two hours everyone's rebuilding and fixing and cleaning and cutting their grass. And I've seen it in Texas. I've seen it everywhere.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(voice-over): Mr. Trump is also touting the jobless numbers as proof of African American prosperity. But hold on. While the jobless rate dropped to just above 13 percent and white unemployment is on the decline as well, black unemployment is not. A reporter tried to ask about that but was cut off.</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would like to sign this bill. This is a very -- and by the way, what's happened to our country and what you now see has been happening is the greatest thing that can happen for race relations, for the African American community, for the Asian Americans, for the Hispanic American community, for women, for everything. ACOSTA (voice-over): As for the brutal clearing of Lafayette Park on Monday ordered by the Trump administration, the U.S. park police is now acknowledging protesters were tear gassed, after initially denying tear gas was used in a press release, a park police spokesman told the Vox website, "It was a mistake on our part for using tear gas because we just assumed people would think C.S. or C.N." Two types of tear gas. The spokesman acknowledged other agents were used. Adding, "I'm not saying it's not a tear gas, but I'm just saying we use a pepper ball that shoots a powder." Tell that to the White House.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KAYLEIGH MCENANY, WHITE HOUSE PRESS SECRETARY: So, again, no tear gas was used, no rubber bullets were used.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Others say they were tear gassed in that area.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No one was tear gassed.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(voice-over): The D.C. government is making its own statement about the protests adding a "Black Lives Matter" mural and streets signs to the area across from the park.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lashed out on Twitter complaining, the incompetent mayor of Washington, D.C. is constantly coming back to us for handouts.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Muriel Bowser who learned the Pentagon is now beginning to pull U.S. troops out of Washington after her request to withdraw all extraordinary law enforcement and military presence from the district fired back at the president.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[17:10:01]</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MURIEL BOWSER (D), WASHINGTON D.C.: You know the thing about the pot and the kettle.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(voice-over): The president is also getting feedback from former White House Chief of Staff John Kelly who echoed the stinging criticism from former Defense Secretary James Mattis who accused Mr. Trump of dividing Americans.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JOHN KELLY (RET.), FORMER WHITE HOUSE CHIEF OF STAFF: I think we need to look harder as who we elect. I think we should start, all of us, regardless of what our views are in politics. I think we should look at people that are running for office and put them through the filter. What is their character like? What is their -- what are their ethics?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Now, White House officials are brushing off public health concerns over the seating arrangement for the news conference in the Rose Garden earlier today. Take a look at these photos.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seats for the journalists in the Rose Garden were initially set up spaced apart for social distancing, we've all been told to practice social distancing. Then at the last minute, White House staffers rearranged the seats, that's right, they rearranged the seats, making sure reporters were sitting closer to one another, about a foot apart. I was in the Rose Garden and saw the whole thing firsthand. Despite these health risks during the coronavirus pandemic. It appears aides to the president were trying to use reporters as props earlier this morning to make some kind of statement about the virus.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Correspondents' Association has since released a statement saying the administration should not be putting the lives of reporters in jeopardy. And, Wolf, we asked a White House official for a response to all this. A White House spokesman said that in their view it just looks better with the seats closer together. Wolf, we felt like we were used as props. Wolf?</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And potentially it's a lot more dangerous as well. Jim Acosta, thank you very much. Let's bring in our chief political correspondent Dana Bash along with CNN political commentator Van Jones.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I've just confirmed that 57 members of the Buffalo Police Emergency Response Team have resigned from that unit. They haven't resigned from the police force, but from that unit to show solidarity with those two police officers who were suspended for pushing the man in that video. That 75-year-old man in Buffalo. So, what does that tell you?</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JONES, CNN POLITICAL COMMENTATOR: They've taken a small stain by two officers who did the wrong thing and should face discipline. And they've spread it across the entire department and across the entire profession of law enforcement. And this is the problem.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you are seeing both the best of U.S. law enforcement and the worst of U.S. law enforcement. So, those of you who don't deal with the police often, pay attention. I think some people who assume the worst about law enforcement, you've got cops out there kneeling with folks, you've got cops out there you know helping protesters. And love is rising from the ashes. On the other hand, you have police officers who are brutalizing people in broad daylight, in front of protesters and TV cameras, and are surprised when they have to pay any cost at all.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where we are as a country. But it's the latter one that's the greater threat. As promising as those good images are, the idea that you have this herd mentality, this sort of blue wall of silence, that you'll support officers even when they do the wrong thing, that is lawlessness. We have lawlessness that's taken root in law enforcement.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see, the idea that you can knock a man down, of that age, and leave him there and then lie about it, and then you're going to band together to support the cops that did that, against the police chief who is trying to impose some order? That is a problem that we face every day as African Americans and you're seeing the best and the worst of law enforcement right now playing out in front of the country on television every day.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He clearly was pushed, that 75-year-old protester. He was clearly pushed. He hadn't been doing anything wrong. He went on his back, fell, he hit his head and then you see blood actually coming out of his head and for a long time, none of the police stop, none of them went over to try to help him. It was really awful.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just, Van, one of many videos showing police responding to protesters with disproportionate force. The president of the Georgia NAACP is calling for Atlanta's police chief, for example, to resign over incidents like this. One incident showing a woman body slammed to the ground. Do videos like this show why protesters are out in the first place? Clearly, they do.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They do. And again, you have so many officers who are doing a good job, who are showing restraint under real stress. And even going above and beyond the call of duty to reach out to the protesters. So, it's going well in some places. The problem is, when somebody does something wrong, and of course in any large group of people you're going to have people who do stuff wrong. Can there be discipline? Can officers be disciplined, demoted, and fired for doing the wrong thing? Can they be prosecuted? Can they be sued? All too often the answer is no.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[17:15:00]</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does that mean? In any human system that does not have adequate checks and balances is going to tend toward corruption and abuse. That's why you have meat inspectors. Not because you hate butchers but because somebody's got to be on the lookout for bad actors. That's why you have building inspectors. Not because you hate construction workers, but somebody's got to be on the lookout for bad actors.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same thing with police. It's not that you hate police, but you know that if nobody can be disciplined, demoted, fired, incarcerated, or sued, then even a small number of bad actors are going to commit tremendous harm. And you're seeing it play out. I feel so bad for those officers who are showing restraint and who are reaching out to continue to have their efforts completely marginalized by these folks who act badly. But those officers who are standing with the cops, who pushed that man down, should be ashamed of themselves. I'm from a law enforcement family. They are a shame on the profession. Then they should reconsider their course.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BLITZER: You know, Dana, we're showing our viewers some live pictures coming in from more protests on the streets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right now and protests continue elsewhere of course as well. Huge ones planned for tomorrow here in Washington, D.C. Earlier this week, Dana, the former Defense Secretary James Mattis wrote that President Trump, in his words, tries to divide us. Was that statement proven by the president's remarks, his speech today in the Rose Garden, taking a victory lap on the jobs numbers?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BASH, CNN CHIEF POLITICAL CORRESPONDENT: You know, the jobs numbers and him trying to, as you said, take a victory lap, almost getting pretty dangerously close to "mission accomplished." I think that was more traditional politics that you would maybe see from a president who in times like this when you're seeing protests like this on the street, tends to be more inclusive, unlike the president that we have in the White House right now, on issues like this.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Mattis was talking about wasn't so much about economic numbers, and even about the coronavirus, but about the fact that he has been tweeting things that have been meant to stand with, in his terminology, law enforcement, but is really viewed as much more strident than that. And he's used terms that were used by racists, by segregationists you know in the '60s. And that's the kind of thing that Mattis was talking about and the kind of thing that John Kelly, his former chief of staff who was very close with Mattis, stood by in an interview today.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He certainly did. Let's not forget James Mattis not only President Trump's first defense secretary but also a retired four-star marine corps general as well. Dana and Van, guys, thanks very much.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important programming note for our viewers. Please be sure to join Van and Erica Hill tomorrow morning as they team up with the cast of "Sesame Street" for an important conversation with kids about racism, the nationwide protests, and diversity. Saturday morning, 10:00 a.m. Eastern, right here on CNN.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new details emerging about Attorney General Bill Barr's role in the crackdown on protesters here in the nation's capital.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also following the continuing protests across the United States over the death of George Floyd.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[17:22:40]</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Protests clearly are continuing around the country. Right now, peaceful protests here in Washington, D.C. You see the St. John's Church on the left part of your screen. People gathering. I anticipate there will be more people coming to that scene right outside of Lafayette Park across the street from the White House.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a huge crowd gathering in Miami right now as well. On the right part of your screen, you can see that aerial shot. We're monitoring all of these protests around the country.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we also have some new details emerging about the Attorney General William Barr's role in this week's heavy-handed crackdown on protesters here on the streets of Washington, D.C. right outside of the White House.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to our senior justice correspondent Evan Perez. So, Evan, you're getting new information. What are you learning?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PEREZ, CNN SENIOR JUSTICE CORRESPONDENT: Well, Wolf, we've seen some of the military officials try to distance themselves from some of the military aspects of the crackdown that happened especially on Monday here in Washington. But one other general here in the city, Attorney General Bill Barr has not distanced himself from any of this.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matter of fact, we have learned that over the weekend, he was working the phones, advocating with the president to try to present a more forceful federal response to some of the chaos and the looting that was an accompanying or that was an outgrowth of some of the peaceful protests that were happening here in Washington. Some of it happening just steps away from the White House near Lafayette Square.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can see from some of the language that the attorney general has been using, he's very much embraced a lot of the use of force that the federal government has deployed here in Washington. He's talked about tactical plans, expanding perimeters, things that you often hear from the military.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they're quite pleased now, Wolf, at what's happened, the city has calmed down. The attorney general did not actually ever get any executive order - any written executive order from the president to be able to command all these thousands of forces, both law enforcement and military in the city. We're told that he was simply carrying out the president's verbal order that he coordinate all of his response. Wolf?</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BLITZER: All right. Evan, thanks very much for that update. We're joined now by the Brooklyn Borough president Eric Adams. He's a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captain. Thanks so much for joining us, Eric. Let's talk a little bit about the Manhattan district attorney, that his office won't prosecute protesters arrested on charges of unlawful assembly and disorderly conduct. You're the Brooklyn Borough president. Is your Borough doing the same thing?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[17:25:00]</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ADAMS, BROOKLYN BOROUGH PRESIDENT: No, I'm not sure yet. I'm going to reach out to the Brooklyn district attorney, Eric Gonzalez, and find out what his position is. This is new information that just came out, I believe. It's out of respect for the rights, for peaceful protests.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I want to show you some video from my hometown of Buffalo, two of the police officers involved were suspended, as you know, but now 57 other Buffalo police officers have resigned from their Emergency Response Unit in solidarity with those two police officers. They haven't resigned from the police force, just from that unit. You're a former NYPD captain. What message does that resignation send to everyone out there protesting police brutality?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It really strikes at the heart of what the problem is of far too many people in law enforcement. They want to display solidarity for those who do wrongful behavior. You should be showing solidarity for the people what you are sworn to serve and protect. And so, I say those who don't want to do the job correctly, don't only resign from the unit, resign from the department. This is a new day in policing and you must adjust or you're not going to be part of the law enforcement community in America.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I'm going to be speaking with Byron Brown, the mayor of Buffalo, in the next hour. As you know, Eric, several incidents involving NYPD officers are now under investigation, including this video of a woman being shoved to the ground by a police officer and this video that NYPD vehicle moving in on protesters. What do you think should happen to those police officers?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I think their actions are unacceptable. And clearly, when you are at a protest, you are there in a defensive posture, you're not in an offensive posture. There's no reason (AUDIO GAP) unless someone is aggressively attempting to attack you. When you look at a car mowing down bystanders or individuals standing there, even if they're in front of the truck, you do not do that. If a truck is damaged, then you know what we can get another truck. We can't get another human being. And I think those actions were unacceptable. And I think the Internal Affairs Bureau should investigate as well as any outside entity. We have here in the city an inspector general. He should also look at this as well.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BLITZER: And the governor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Cuomo, is pushing a new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law, he's pushing a police reform bill. Here are the four main pillars of this bill, which he's calling the "say your name" bill. One, release police disciplinary records. Two, ban the use of chokeholds. Three, make false race-based 911 reports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have the attorney general act as independent prosecutor for police murders. Do you think this bill would be effective or are there other areas of reform that you want to see as well?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ADAMS: We want to go deeper. I think those four bills are important.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senate, they are introducing a number of bills. I know many of my colleagues, when I was in the state senate, talked about several of the police reform bills. I think the repeal of 50-a is important. That allows people to see the record of those officers who are abusive.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believe there's other areas that we can look at. Vice training, for one. We need to really have a cultural change in policing. This is an amazing opportunity for us. We can make peaceful changes without the violence that we're seeing on any side of this conversation.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Eric Adams is the Brooklyn Borough president. Eric, thanks so much for joining us.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Thank you.</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Good luck in Brooklyn. it's a tense situation all over the country, as you know.</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Los Angeles, there are demonstrations unfolding. You can see live pictures coming in from L.A. right now.</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I'll get an update from the mayor of L.A.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[17:34:01]</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We're following breaking news here in "The Situation Room" in 11th day of protests across the United States over the death of George Floyd. Joining us now to discuss this and more, the Mayor of Los Angeles, Eric Garcetti. Mayor, thank you so much for joining us, especially on these very, very busy days. As you know, the California Governor Gavin Newsom is now ordering that police officers stopped being trained in a type of stranglehold that could cut off blood, the blood flow to the brain. First of all, do you support this step? Are you considering other police reforms in Los Angeles right now?</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ERIC GARCETTI (D-CA), LOS ANGELES: 100 percent, and we've actually implemented that here in Los Angeles, as well as the other eight can't wait steps that can be taken based in data that can reduce killings by as much as 72 percent preserve life, help people live. That's what this is about, that every life is sacred. Here in Los Angeles, we've been working hard reduced our fatal police shootings by more than 45 percent in just four years.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more to do. But, Wolf, we either are going to meet this moment or we're going to miss this moment. And every leader in America to every member of America, the public, we cannot miss this moment.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[17:35:03]</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every leader in America to every member of America, the public, we cannot miss this moment. And there are concrete things to do, so it's great to see the governor saying that. And I do believe we can do these together. There's common ground that we found in the appalling outrage that we felt in George Floyd's murder and Breonna Taylor, whose birthday would have been today. It's time for us to act, not just talk, but to do the things that will save lives in America and rewrite the embedded racism that has been a part of our story for too long.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This is clearly a critical moment right now that the whole country is going through. As you know, the Los Angeles Police Chief has apologized for a comment that was made. I want to play it for our viewers. Listen to this.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MOORE, CHIEF OF POLICE, LOS ANGELES POLICE DEPARTMENT: We didn't have protests last night. We had criminal acts. We didn't have people mourning the death of this man, George Floyd. We had people capitalizing. His death is on their hands as much as it is those officers.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So clearly, you and the LAPD had a difficult situation on your hands with the looting that was going on. But what impact does a comment like that from the police chief have on the relationship between protesters and the police?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GARCETTI: Well obviously that's not helpful and I'm glad that a couple minutes later and you probably don't have the clip, he said, I misspoke. On his own recognizance here, he went in and immediately corrected that the next day. I told him you better apologize. He did apologize. This is a man who reformed rampart after the rampart scandal, and who's going to continue to move forward not only reforms and improvements but bringing people together with impatience. There is not a moral equivalent of looting and murder. All of us know that and that was restated. But we do need to look very carefully and making sure this isn't just a policing issue.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health issue and education issue. This is an issue that starts, and racism doesn't just live in encounters that wind up with black men and women dying. This is on all of us. Why in my city, if you live in one neighborhood, you have 12 years less life than in another neighborhood. And that first one is a black and brown neighborhood, predominantly and the other one isn't.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if you're a black woman, you're four to six times more likely to die in childbirth giving a life to this world than if you are a white woman? What can we all do collectively, make sure you're not more 10 times more likely to be homeless, more likely to be sick, incarcerated, under educated, unemployed. This is about policing very much. And I'm glad that Los Angeles is not only adopting the reforms we need to but pledging to go even further.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also about creating a culture between all of us of eliminating racism, not just in a heart of a police officer, but in the heart of an everyday citizen, from people who are political leaders to people who are business leaders. If we don't take this moment, it will pass us by. But I do believe in this tragedy, in many ways, this is the moment America has been waiting for to finally birth a multiracial democracy in America that recognizes the ills of the past and puts our resources towards changing that once and for all,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You know, and they were in the middle of all of this. The country is still going through a coronavirus pandemic right now. Almost 109,000 Americans have died over the past three months, another thousand Americans have died over the past 24 hours. Are you preparing in Los Angeles for a potential, and I hope it doesn't happen, an uptick in coronavirus cases as a result of these protests, these gatherings because we see a lot of protesters very close together and many of them not wearing face masks even.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GARCETTI: It absolutely is a concern and thank you for bringing that up, Wolf. We don't have to choose between spreading the coronavirus and having our voices heard. Practicing physical distancing, wearing face masks, washing our hands or bringing hand sanitizer out there. It's absolutely critical.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doing 9,000 plus tests today here in Los Angeles. I've encouraged protesters to go to our free testing sites. The biggest in the country. We have the capacity to do. Sorry 19,000, I misspoke not nine, 19,000 tests today. And we've done 50,000 this week.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 them next week because this disease just dates and it can wait. It can come back in the next two weeks, maybe take three tests. That is something that we'll make sure that we don't see another tragedy come out of a moment of change, a moment of rage but also a moment, I believe, fundamentally of progress. BLITZER: Mayor Garcetti, good luck to you, good luck to everybody in L.A. Thanks so much for joining us.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GARCETTI: Thank you as always, Wolf. God bless.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All right. Thank you. Be safe and be careful out there.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there are new protests emerging right now near the heavily fortified White House. You're looking at live pictures coming into "The Situation Room". We'll get you an update when we come back.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[17:44:23]</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Protesters are gathering near the White House once again right near Lafayette Park across the street from the White House. Brian Todd is on the scene for us. Brian, tell us what's going 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TODD, CNN CORRESPONDENT: Wolf, a very peaceful and positive atmosphere right here. And a big part of the story at the spot where I'm standing is what you're seeing now. This is, got a new name, 16th Street, this part of 16th Street is now known as Black Lives Matter Plaza painted in huge yellow block letters.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photojournalist Wayne Cross and Eddie Gross (ph) are kind of doing a tag team handoff here. Wayne is coming over with me here showing you the letters that were just painted this morning early by order of D.C. Mayor Muriel Bowser. It is now called Black Lives Matter Plaza.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[17:45:01]</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formal street sign that was erected just above the K street sign there. We can see a street sign. You may not be able to see much of it there. But anyway, look, this is a big part of the story today. And part of that is the positive message that's going on here. A departure from earlier in the week and late last week.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got the look of park protest and park street festival down here towards the south part -- of the south side of 16th Street. They've had music playing, they've had people dancing and singing, making speeches. Again, the protest, just about every night has started down here near the White House and then gone different places.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we went to the Lincoln Memorial, we're not sure where they may march to tonight. That may be affected by the weather because there's some rain rolling in here, so we'll see what happens there. Also, we have to tell you a large-scale protest planned in Washington, D.C. tomorrow.</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not ending. This message of positivity and really putting the message across. This is what these people really want. They wanted a departure from what happened earlier in this week and late last week where there were confrontations with police and tear gas and people getting hurt. This is completely the opposite. The trend has been toward peaceful protests. Mayor Muriel Bowser said the last two nights, each night, no arrests. Last few nights, no curfew. Tonight, no curfew.</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she's had a battle of words with President Trump over the National Guard. She wants them out. She wants extraneous law enforcement out of the city. President Trump has brushed back on her. That's been a battle of words. But right now, on the street tonight, a very positive message of protest, Wolf.</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I will stay on top of it together with you, Brian Todd, near the White House. Thank you.</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breaking news coming up next. The U.S. now approaching another grim milestone in the coronavirus pandemic as the number of cases continues to climb. We'll update you on that when we come back.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[17:51:43]</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Mixed (ph) all the protests and the demonstrations against the death of George Floyd. Happening right now, you see live pictures coming in, protesters gathering in Washington, D.C. right near the White House as well as in Los Angeles, other major cities as well.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following new developments in the coronavirus of pandemic. Tonight, the U.S. death toll is nearing 109,000 people, about 1,000 Americans have died from coronavirus over the past 24 hours alone.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bring in our Chief Medical Correspondent, Dr. Sanjay Gupta. Sanjay, obviously, very large crowds of protesters. To be clear, many of them are wearing masks, but there are, as we just heard from Mayor Garcetti in Los Angeles, serious concerns about COVID-19 spreading through some of these large crowds we're seeing. What do you think?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SANJAY GUPTA, CNN CHIEF MEDICAL CORRESPONDENT: Yes, I mean, it's a concern. I mean, there's no question about it, Wolf. It's one of these things where -- I mean, the protests are important. You know, people obviously want to be out there. But there's the concern, the virus is still out there.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idea that it's outside is helpful. The idea that people are wearing masks is helpful. But people obviously congregating in large groups like you're seeing there for large -- for long periods of time, longer than 15 minutes, for example, is going to increase the risk. We don't know, you know, how this will sort of play out over the next few weeks. I mean, people who are exposed now may not get tested for a couple three weeks. We hope there's not any kind of big super spreader events at these protests.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when they go home, they may need to quarantine themselves so as to not get people in their own home possibly infected. This is all real, and superimposed on that, Wolf, at the same time states are reopening. So you have sort of two things happening simultaneously and it's going to affect the infection rate. We're just going to have to see how much. BLITZER: Well, the number of new cases in the past week here in the United States, Sanjay, is up in 21 states. Twenty states, the number of new cases is up. So what does that tell you about where we are right now with this pandemic?</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Well, you know, we're still very much in this. If you talk to some infectious disease experts like Michael Osterholm, they'll say, you know, we're in the second or third inning. I mean, if you want to give it some sort of timeframe like that, it's hard to know.</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 will say this, Wolf. Obviously, we know that we've learned a lot about the virus, but there's still a lot of things we don't know we're better than we've been even in places that are reopening and maintaining that physical distance and wearing masks and doing things to reduce the spread. But it's still out there very much, you know, 1,000 people have died over the last 24 hours. 4,000 since this past Sunday.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in mind when we decided to implement the-stay-at-home orders in the first place, Wolf, back in the middle of March, fewer than 80 people had died, fewer than 5,000 people had been infected. And now we see those numbers that are dramatically higher, at the same time that we're seeing images like this on the screen and we're opening up. So it's concerning. I think we're still very much in the middle of this. Hopefully, you know, even in places that are reopening, people will still do their best to slow the spread.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because it's a serious, serious situation. This pandemic is by no means over. Dr. Sanjay Gupta, as usual, thank you very, very much.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Yes.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We're going to continue to follow the breaking news. Next, we're going to get live update on the 11th night of protests over the death of George Floyd taking place across the country right now.</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[17:59:42]</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We want to welcome our viewers here in the United States and around the world, I'm Wolf Blitzer in "The Situation Room". We're following breaking news on the demand for change after George Floyd's death, as protests are underway for an 11th straight night. The Minneapolis city council now has agreed to ban chokeholds like the one use on Floyd. The city also plans to require police officers to intervene when inappropriate forces used.</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31"/>
      </w:pPr>
    </w:p>
    <w:p>
      <w:pPr>
        <w:pStyle w:val="Normal31"/>
        <w:ind w:left="200"/>
        <w:sectPr>
          <w:type w:val="continuous"/>
          <w:pgMar w:top="840" w:right="1000" w:bottom="840" w:left="1000" w:header="400" w:footer="400"/>
          <w:pgNumType w:fmt="decimal"/>
          <w:cols w:space="720"/>
        </w:sectPr>
      </w:pPr>
      <w:r>
        <w:br/>
      </w:r>
      <w:r>
        <w:pict>
          <v:line id="_x0000_s112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304"/>
          <w:headerReference w:type="default" r:id="rId305"/>
          <w:footerReference w:type="even" r:id="rId306"/>
          <w:footerReference w:type="default" r:id="rId307"/>
          <w:headerReference w:type="first" r:id="rId308"/>
          <w:footerReference w:type="first" r:id="rId309"/>
          <w:pgSz w:w="12240" w:h="15840"/>
          <w:pgMar w:top="840" w:right="1000" w:bottom="840" w:left="1000" w:header="400" w:footer="400"/>
          <w:pgNumType w:fmt="decimal"/>
          <w:cols w:space="720"/>
          <w:titlePg w:val="0"/>
        </w:sectPr>
      </w:pPr>
    </w:p>
    <w:p>
      <w:pPr>
        <w:pStyle w:val="Normal32"/>
      </w:pPr>
    </w:p>
    <w:p>
      <w:pPr>
        <w:pStyle w:val="Normal32"/>
      </w:pPr>
      <w:r>
        <w:pict>
          <v:shape id="_x0000_i1130" type="#_x0000_t75" alt="LexisNexis®" style="width:147.75pt;height:30pt">
            <v:imagedata r:id="rId17" o:title=""/>
          </v:shape>
        </w:pict>
      </w:r>
      <w:r>
        <w:cr/>
      </w:r>
    </w:p>
    <w:p>
      <w:pPr>
        <w:pStyle w:val="Heading130"/>
        <w:keepNext w:val="0"/>
        <w:spacing w:after="200" w:line="340" w:lineRule="atLeast"/>
        <w:ind w:left="0" w:right="0" w:firstLine="0"/>
        <w:jc w:val="center"/>
      </w:pPr>
      <w:hyperlink r:id="rId310" w:history="1">
        <w:r>
          <w:rPr>
            <w:rFonts w:ascii="arial" w:eastAsia="arial" w:hAnsi="arial" w:cs="arial"/>
            <w:b/>
            <w:i/>
            <w:strike w:val="0"/>
            <w:color w:val="0077CC"/>
            <w:sz w:val="28"/>
            <w:u w:val="single"/>
            <w:vertAlign w:val="baseline"/>
          </w:rPr>
          <w:t>Racist call victims backed</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Dominion Post (Wellington, New Zealand)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2020 Thursday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Print Edition</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 Stuff Limited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 Pg. 25</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 words</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1" style="position:absolute;z-index:25172480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 up with white people calling 911 about people of colour going about their lives, San Francisco city leaders have unanimously approved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giving the targets of those calls the ability to sue the caller. The Caution Against Racial and Exploitative Non-Emergencies Act (CAREN) is a nod to a popular meme using the name "Karen" to describe an entitled white woman whose actions stem from her privilege, such as using police to target people of colour. Other places in the US have moved to make placing racist 911 calls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also approved legislation allowing the victims of racist 911 calls to sue.</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2020</w:t>
      </w:r>
    </w:p>
    <w:p>
      <w:pPr>
        <w:pStyle w:val="Normal32"/>
      </w:pPr>
    </w:p>
    <w:p>
      <w:pPr>
        <w:pStyle w:val="Normal32"/>
        <w:ind w:left="200"/>
        <w:sectPr>
          <w:type w:val="continuous"/>
          <w:pgMar w:top="840" w:right="1000" w:bottom="840" w:left="1000" w:header="400" w:footer="400"/>
          <w:pgNumType w:fmt="decimal"/>
          <w:cols w:space="720"/>
        </w:sectPr>
      </w:pPr>
      <w:r>
        <w:br/>
      </w:r>
      <w:r>
        <w:pict>
          <v:line id="_x0000_s1132"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311"/>
          <w:headerReference w:type="default" r:id="rId312"/>
          <w:footerReference w:type="even" r:id="rId313"/>
          <w:footerReference w:type="default" r:id="rId314"/>
          <w:headerReference w:type="first" r:id="rId315"/>
          <w:footerReference w:type="first" r:id="rId316"/>
          <w:pgSz w:w="12240" w:h="15840"/>
          <w:pgMar w:top="840" w:right="1000" w:bottom="840" w:left="1000" w:header="400" w:footer="400"/>
          <w:pgNumType w:fmt="decimal"/>
          <w:cols w:space="720"/>
          <w:titlePg w:val="0"/>
        </w:sectPr>
      </w:pPr>
    </w:p>
    <w:p>
      <w:pPr>
        <w:pStyle w:val="Normal33"/>
      </w:pPr>
    </w:p>
    <w:p>
      <w:pPr>
        <w:pStyle w:val="Normal33"/>
      </w:pPr>
      <w:r>
        <w:pict>
          <v:shape id="_x0000_i1133" type="#_x0000_t75" alt="LexisNexis®" style="width:147.75pt;height:30pt">
            <v:imagedata r:id="rId17" o:title=""/>
          </v:shape>
        </w:pict>
      </w:r>
      <w:r>
        <w:cr/>
      </w:r>
    </w:p>
    <w:p>
      <w:pPr>
        <w:pStyle w:val="Heading131"/>
        <w:keepNext w:val="0"/>
        <w:spacing w:after="200" w:line="340" w:lineRule="atLeast"/>
        <w:ind w:left="0" w:right="0" w:firstLine="0"/>
        <w:jc w:val="center"/>
      </w:pPr>
      <w:hyperlink r:id="rId317" w:history="1">
        <w:r>
          <w:rPr>
            <w:rFonts w:ascii="arial" w:eastAsia="arial" w:hAnsi="arial" w:cs="arial"/>
            <w:b/>
            <w:i/>
            <w:strike w:val="0"/>
            <w:color w:val="0077CC"/>
            <w:sz w:val="28"/>
            <w:u w:val="single"/>
            <w:vertAlign w:val="baseline"/>
          </w:rPr>
          <w:t>What If The Christ Child Had Been Born In The American Police State? – OpEd</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Eurasia Review</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2020 Monday</w:t>
      </w:r>
    </w:p>
    <w:p>
      <w:pPr>
        <w:pStyle w:val="Normal33"/>
        <w:keepNext w:val="0"/>
        <w:spacing w:after="0" w:line="240" w:lineRule="atLeast"/>
        <w:ind w:right="0"/>
        <w:jc w:val="both"/>
      </w:pPr>
      <w:bookmarkStart w:id="64" w:name="Bookmark_33"/>
      <w:bookmarkEnd w:id="64"/>
    </w:p>
    <w:p>
      <w:pPr>
        <w:pStyle w:val="Normal33"/>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Buzz Future LLC Provided by Syndigate Media Inc.</w:t>
      </w:r>
      <w:r>
        <w:rPr>
          <w:rFonts w:ascii="arial" w:eastAsia="arial" w:hAnsi="arial" w:cs="arial"/>
          <w:b w:val="0"/>
          <w:i/>
          <w:strike w:val="0"/>
          <w:noProof w:val="0"/>
          <w:color w:val="000000"/>
          <w:position w:val="0"/>
          <w:sz w:val="16"/>
          <w:u w:val="none"/>
          <w:vertAlign w:val="baseline"/>
        </w:rPr>
        <w:t xml:space="preserve"> </w:t>
      </w:r>
      <w:hyperlink r:id="rId318"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33"/>
        <w:keepNext w:val="0"/>
        <w:spacing w:before="120" w:after="0" w:line="220" w:lineRule="atLeast"/>
        <w:ind w:left="0" w:right="0" w:firstLine="0"/>
        <w:jc w:val="left"/>
      </w:pPr>
      <w:r>
        <w:br/>
      </w:r>
      <w:r>
        <w:pict>
          <v:shape id="_x0000_i1134" type="#_x0000_t75" style="width:157.52pt;height:84.01pt">
            <v:imagedata r:id="rId319"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2106 words</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5" style="position:absolute;z-index:25172684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story of a baby born in a manger is a familiar one.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Roman Empire, a police state in its own right, had ordered that a census be conducted. Joseph and his pregnant wife Mary traveled to the little town of Bethlehem so that they could be counted. There being no room for the couple at any of the inns, they stayed in a stable (a barn), where Mary gave birth to a baby boy, Jesus. Warned that the government planned to kill the baby, Jesus' family fled with him to Egypt until it was safe to return to their native land.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what if Jesus had been born 2,000 years later?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instead of being born into the Roman police state, Jesus had been born at this moment in time? What kind of reception would Jesus and his family be given? Would we recognize the Christ child's humanity, let alone his divinity? Would we treat him any differently than he was treated by the Roman Empire? If his family were forced to flee violence in their native country and sought refuge and asylum within our borders, what sanctuary would we offer them?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singular number of churches across the country have asked those very questions in recent years, and their conclusions were depicted with unnerving accuracy bynativity scenes in which Jesus and his family are separated, segregated and cagedin individual chain-link pens, topped by barbed wire fencing.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nativity scenes were a pointed attempt to remind the modern world that the narrative about the birth of Jesus is one that speaks on multiple fronts to a world that has allowed the life, teachings and crucifixion of Jesus to be drowned out by partisan politics, secularism, materialism and war, all driven by a manipulative shadow government called the Deep State.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modern-day church has largely shied away from applying Jesus' teachings to modern problems such as war, poverty, immigration, etc., but thankfully there have been individuals throughout history who ask themselves and the world: what would Jesus do?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Jesus—the baby born in Bethlehem who grew into an itinerant preacher and revolutionary activist, who not only died challenging the police state of his day (namely, the Roman Empire) but spent his adult life speaking truth to power, challenging the status quo of his day, and pushing back against the abuses of the Roman Empire—do about the injustices of our modern age?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Dietrich Bonhoefferasked himself what Jesus would have done about the horrors perpetrated by Hitler and his assassins. The answer: Bonhoeffer was executed by Hitler for attempting to undermine the tyranny at the heart of Nazi Germany.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Aleksandr Solzhenitsynasked himself what Jesus would have done about the soul-destroying gulags and labor camps of the Soviet Union. The answer: Solzhenitsyn found his voice and used it tospeak out about government oppression and brutality.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Luther King Jr. asked himself what Jesus would have done about America's warmongering. The answer: declaring "my conscience leaves me no other choice," King risked widespread condemnation when hepublicly opposed the Vietnam Waron moral and economic grounds.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now, despite the popularity of the phrase "What Would Jesus Do?" (WWJD) in Christian circles, there remains a disconnect in the modern church between the teachings of Christ and the suffering of what Jesus inMatthew25 refers to as the "least of these."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is not a theological gray area: Jesus was unequivocal about his views on many things, not the least of which was charity, compassion, war, tyranny and love.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Jesus—the revered preacher, teacher, radical and prophet—was born into a police state not unlike the growing menace of the American police state. When he grew up, he had powerful, profound things to say, things that would change how we view people, alter government policies and change the world. "Blessed are the merciful," "Blessed are the peacemakers," and "Love your enemies" are just a few examples of his most profound and revolutionary teachings.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confronted by those in authority, Jesus did not shy away from speaking truth to power. Indeed, his teachings undermined the political and religious establishment of his day. It cost him his life. He was eventually crucified as a warning to others not to challenge the powers-that-be.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imagine what Jesus' life would have been like if, instead of being born into the Roman police state, he had been born and raised in the American police state?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following if you will.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Jesus been born in the era of the America police state, rather than traveling to Bethlehem for a census, Jesus' parents would have been mailed a 28-page American Community Survey, amandatory government questionnairedocumenting their habits, household inhabitants, work schedule, how many toilets are in your home, etc. Thepenalty for not respondingto this invasive survey can go as high as $5,000.</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being born in a manger, Jesus might have been born at home. Rather than wise men and shepherds bringing gifts, however, the baby's parents might have been forced to ward off visits from statesocial workers intent on prosecuting them for the home birth. One couple in Washington had all three of their children removed after social services objected to the two youngest being birthed in anunassisted home delivery.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Jesus been born in a hospital, hisblood and DNA would have been taken without his parents' knowledge or consentand entered into a government biobank. While most states require newborn screening, a growing number areholding onto that genetic material long-termfor research, analysis and purposes yet to be disclosed.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had Jesus' parents been undocumented immigrants, they and the newborn baby might have been shuffled to aprofit-driven, private prison for illegalswhere they first would have been separated from each other, the children detained inmake-shift cages, and the parents eventually turned into cheap, forced laborers for corporations such as Starbucks, Microsoft, Walmart, and Victoria's Secret. There's quite a lot ofmoney to be made from imprisoning immigrants, especially when taxpayers are footing the bill.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time he was old enough to attend school, Jesus would have been drilled in lessons of compliance and obedience to government authorities, while learning little about his own rights. Had he been daring enough to speak out against injustice while still in school, he might have found himself tasered or beaten by a school resource officer, or at the very least suspended under aschool zero tolerance policythat punishes minor infractions as harshly as more serious offenses.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Jesus disappeared for a few hours let alone days as a 12-year-old, his parents would have beenhandcuffed, arrested and jailed for parental negligence. Parents across the country have been arrested for far less "offenses" such as allowing their children to walk to the park unaccompanied and play in their front yard alone.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disappearing from the history books from his early teenaged years to adulthood, Jesus' movements and personal data—including his biometrics—would have been documented, tracked, monitored and filed by governmental agencies and corporations such as Google and Microsoft. Incredibly,95 percent of school districts share their student records with outside companiesthat are contracted to manage data, which they then use to market products to us.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moment Jesus made contact with an "extremist" such as John the Baptist, he would have been flagged for surveillance because of his association with a prominent activist, peaceful or otherwise. Since 9/11, theFBI has actively carried out surveillance and intelligence-gathering operations on a broad range of activist groups, from animal rights groups to poverty relief, anti-war groups and other such "extremist" organizations.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Jesus' anti-government views would certainly have resulted in him being labeled a domestic extremist. Law enforcement agencies are being trained to recognize signs of anti-government extremism during interactions with potential extremists who share a "belief in the approaching collapse of government and the economy."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traveling from community to community, Jesus might have been reported to government officials as "suspicious" under the Department of Homeland Security's "See Something, Say Something" programs. Many states,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are providing individuals withphone apps that allow them to take photos of suspicious activity and report themto their state Intelligence Center, where they are reviewed and forwarded to law-enforcement agencies.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being permitted to live as an itinerant preacher, Jesus might have found himself threatened with arrest for daring to live off the grid or sleeping outside. In fact, the number of cities that have resorted tocriminalizing homelessness by enacting bans on camping, sleeping in vehicles, loitering and begging in publichas doubled.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Viewed by the government as a dissident and a potential threat to its power, Jesus might have had government spies planted among his followers to monitor his activities, report on his movements, andentrap him into breaking the law. Such Judases today—called informants—often receive hefty paychecks from the government for their treachery.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Jesus used the internet to spread his radical message of peace and love, he might have found his blog postsinfiltrated by government spiesattempting to undermine his integrity, discredit him or plant incriminating information online about him. At the very least, he would have had his website hacked and his email monitored.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Jesus attempted to feed large crowds of people, he would have been threatened with arrest for violating various ordinances prohibiting the distribution of food without a permit. Florida officialsarrested a 90-year-old man for feeding the homelesson a public beach.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Jesus spoken publicly about his 40 days in the desert and his conversations with the devil, he might have been labeled mentally ill and detained in a psych ward against his will for a mandatory involuntary psychiatric hold with no access to family or friends. One Virginia man was arrested, strip searched, handcuffed to a table, diagnosed as having "mental health issues," andlocked up for five days in a mental health facility against his willapparently because of his slurred speech and unsteady gait.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a doubt, had Jesus attempted to overturn tables in a Jewish temple and rage against the materialism of religious institutions, he would have been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Currently,45 states and the federal government have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lawson the books.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anyone reported Jesus to the police as being potentially dangerous, he might have found himself confronted—and killed—by police officers for whom any perceived act of non-compliance (a twitch, a question, a frown) can result in them shooting first and asking questions later.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having armed guards capture Jesus in a public place, government officials would have ordered that a SWAT team carry out a raid on Jesus and his followers, complete with flash-bang grenades and military equipment. There areupwards of 80,000 such SWAT team raids carried out every year, many on unsuspecting Americans who have no defense against such government invaders, even when such raids are done in error.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being detained by Roman guards, Jesus might have been made to "disappear" into a secret government detention center where he would have been interrogated, tortured and subjected to all manner of abuses.Chicago police have "disappeared" more than 7,000 peopleinto a secret, off-the-books interrogation warehouse at Homan Square.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Charged with treason and labeled a domestic terrorist, Jesus might have been sentenced to a life-term in a private prison where he would have beenforced to provide slave labor for corporationsor put to death by way of theelectric chair or a lethal mixture of drugs.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as I show in my bookBattlefield America: The War on the American People, given the nature of government then and now, it is painfully evident that whether Jesus had been born in our modern age or his own, he still would have died at the hands of a police state.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as we draw near to Christmas with its celebrations and gift-giving, we would do well to remember that what happened on that starry night in Bethlehem is only part of the story. That baby in the manger grew up to be a man who did not turn away from evil but instead spoke out against it, and we must do no less.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What If The Christ Child Had Been Born In The American Police State? - OpEd appeared first on Eurasia Review.</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2020</w:t>
      </w:r>
    </w:p>
    <w:p>
      <w:pPr>
        <w:pStyle w:val="Normal33"/>
      </w:pPr>
    </w:p>
    <w:p>
      <w:pPr>
        <w:pStyle w:val="Normal33"/>
        <w:ind w:left="200"/>
        <w:sectPr>
          <w:type w:val="continuous"/>
          <w:pgMar w:top="840" w:right="1000" w:bottom="840" w:left="1000" w:header="400" w:footer="400"/>
          <w:pgNumType w:fmt="decimal"/>
          <w:cols w:space="720"/>
        </w:sectPr>
      </w:pPr>
      <w:r>
        <w:br/>
      </w:r>
      <w:r>
        <w:pict>
          <v:line id="_x0000_s1136"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320"/>
          <w:headerReference w:type="default" r:id="rId321"/>
          <w:footerReference w:type="even" r:id="rId322"/>
          <w:footerReference w:type="default" r:id="rId323"/>
          <w:headerReference w:type="first" r:id="rId324"/>
          <w:footerReference w:type="first" r:id="rId325"/>
          <w:pgSz w:w="12240" w:h="15840"/>
          <w:pgMar w:top="840" w:right="1000" w:bottom="840" w:left="1000" w:header="400" w:footer="400"/>
          <w:pgNumType w:fmt="decimal"/>
          <w:cols w:space="720"/>
          <w:titlePg w:val="0"/>
        </w:sectPr>
      </w:pPr>
    </w:p>
    <w:p>
      <w:pPr>
        <w:pStyle w:val="Normal34"/>
      </w:pPr>
    </w:p>
    <w:p>
      <w:pPr>
        <w:pStyle w:val="Normal34"/>
      </w:pPr>
      <w:r>
        <w:pict>
          <v:shape id="_x0000_i1137" type="#_x0000_t75" alt="LexisNexis®" style="width:147.75pt;height:30pt">
            <v:imagedata r:id="rId17" o:title=""/>
          </v:shape>
        </w:pict>
      </w:r>
      <w:r>
        <w:cr/>
      </w:r>
    </w:p>
    <w:p>
      <w:pPr>
        <w:pStyle w:val="Heading132"/>
        <w:keepNext w:val="0"/>
        <w:spacing w:after="200" w:line="340" w:lineRule="atLeast"/>
        <w:ind w:left="0" w:right="0" w:firstLine="0"/>
        <w:jc w:val="center"/>
      </w:pPr>
      <w:hyperlink r:id="rId326" w:history="1">
        <w:r>
          <w:rPr>
            <w:rFonts w:ascii="arial" w:eastAsia="arial" w:hAnsi="arial" w:cs="arial"/>
            <w:b/>
            <w:i/>
            <w:strike w:val="0"/>
            <w:color w:val="0077CC"/>
            <w:sz w:val="28"/>
            <w:u w:val="single"/>
            <w:vertAlign w:val="baseline"/>
          </w:rPr>
          <w:t>Free speech battle a volcano that's ready to blow</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Statesman (Pakistan)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MASHRIQ GROUP OF NEWSPAPERS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ISLAMABAD </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38" style="position:absolute;z-index:25172889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ISLAMABAD, June 10 -- US President Donald Trump threatened to close Twitter down a day after the social-media giant marked his tweets with a fact-check warning label for the first time. He followed this threat up with an executive order that would encourage federal regulators to allow tech companies to be held liable for the comments, videos, and other content posted by users on their platforms.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often the case with this president, his actions were more than a touch self-serving and legally dubious absent a congressionally legislated regulatory framework.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himself, Trump does raise an interesting issue - namely whether and how the US should regulate the social-media companies such as Twitter and Facebook, as well as the search engines (Google, Bing) that disseminate their content. Section 230 of the Communications Decency Act largely immunizes Internet platforms from any liability as a publisher or speaker for third-party content (in contrast to conventional media).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statute directed US courts not to hold providers liable for removing content, even if the content is constitutionally protected. On the other hand, it doesn't direct the Federal Communications Commission (FCC) to enforce anything, which calls into question whether the FCC does in fact have the existing legal authority to regulate social media (see this article by Harold Feld, senior vice-president of the think-tank Public Knowledge, for more elaboration on this point).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it clear that vigorous antitrust remedies via the Federal Trade Commission would solve the problem, even though FTC chairman Joe Simons suggested last year that breaking up major technology platforms could be the right remedy to rein in dominant companies and restore competition.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spite of Simons' enthusiasm for undoing past mergers, it is unclear how breaking up the social-media behemoths and turning them into smaller entities would automatically produce competition that would simultaneously solve problems like fake news, revenge porn, cyberbullying, or hate speech. In fact, it might produce the opposite result, much as the elimination of the "fairness doctrine" laid the foundations for the emergence of a multitude of hyper-partisan talk-radio shows in the US and, later, Fox News.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current conditions, the Silicon Valley-based social-media giants have rarely had to face consequences for the dissemination of misinformation, or outright distortion (in the form of fake news), and have profited mightily from 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Congress has made various attempts to establish a broader regulatory framework for social-media companies over the past few years, in part by imposing existing TV and radio ad regulations on them, introducing privacy legislation in California, as well as having congressional hearings featuring Facebook, Twitter and Google, where their CEOs testified on social media's role in spreading disinformation during the 2016 US election.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overarching attempt to establish a regulatory framework for social media has seldom found consensus among the power lobbies in Washington, and, consequently, legislative efforts have foundered.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2020 US elections near, the Republican Party has little interest in censoring Donald Trump. Likewise, Silicon Valley elites have largely seized control of the Democratic Party's policy-making apparatus, so good luck expecting that party to push hard on regulating big tech, especially if their dollars ultimately help to lead the country to a Biden presidency and a congressional supermajority.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things stand today, there's not even a hint of a regulatory impulse in this direction in Joe Biden's camp. As for Donald Trump, he can fulminate all he likes about having Twitter calling into question the veracity of his tweets, but that very conflict is red meat for his base.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wants to distract Americans from the awful coronavirus death toll, which recently topped 100,000, civil unrest on the streets of America's major cities, and a deep recession that has put 41 million Americans out of work. A war with Twitter is right out of his usual political playbook.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same token, social-media companies cannot solve this problem simply by making themselves the final arbiter of fact-checking, as opposed to an independent regulatory body. Twitter attaching a fact check to a tweet from President Trump looks like a self-serving attempt to forestall a more substantial regulatory effort.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under the generous assumption that social-media giants had the financial resources, knowledge, or people to do this correctly, as a general principle, it is not a good idea to let the principal actors of an industry regulate themselves, especially when that arbiter is in effect one person, as is the case at Facebook.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Atlantic columnist Zeynep Tufekci wrote recently, "Facebook's young CEO is an emperor of information who decides rules of amplification and access to speech for billions of people, simply due to the way ownership of Facebook shares [is] structured: Zuckerberg personally controls 60% of the voting power."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Zuckerberg (unlike Twitter's Jack Dorsey) has personally acknowledged that "Facebook shouldn't be the arbiter of truth of everything that people say online.... Private companies probably shouldn't be, especially these platform companies, shouldn't be in the position of doing that."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things stand today, existing legal guidelines for digital platforms in the US fall under Section 230 of the Communications Decency Act. The goal of that legislation was to establish some guidelines for digital platforms in light of the jumble of (often conflicting) pre-existing case law that had arisen well before we had the Internet.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broadly immunizes Internet platforms from any liability as a publisher or speaker for third-party content. By contrast, a platform that publishes digitally can still be held liable for its own content, of course. So a newspaper such as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or an online publication such as the Daily Beast could still be held liable for one of its own articles online, but not for its comments section.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quality of public discourse has suffered mightily for the immunity granted by Section 230, the American public doesn't have much power to do anything about 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however, a growing coalition of business powers that have bristled for many years at their inability to hold these platforms accountable for the claims made by critics and customers of their products, and to prevent the expansion of Section 230 into international trade agreements, as it had already seeped into parts of the new United States-Mexico-Canada Agreement.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story about the fight explained that "companies' motivations vary somewhat.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is concerned about copyright abuse, especially abroad, while Marriott would like to make it harder for Airbnb to fight local hotel laws. IBM wants consumer online services to be more responsible for the content on their sites."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it is necessary to be prepared for the sophistication and capacity of business lobbies in Washington to initiate a national controversy like the recent headlines of struggles at Twitter and Facebook with Trump to serve a long-term regulatory goal.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Senator Ron Wyden, an advocate of Section 230, argued that "companies in return for that protection - that they wouldn't be sued indiscriminately - were being responsible in terms of policing their platforms."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the quid pro quo for such immunity was precisely the kind of moderation that is conspicuously lacking today. However, Danielle Citron, a University of Maryland law professor and author of the book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Cyberspace, suggested there was no quid pro quo in the legislation, noting that "there are countless individuals who are chased offline as a result of cyber mobs and harassment."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issues of intimidation or targeted groups cited by Citron, there are other problems, such as the dissemination of content designed to interfere with the function of democracy (seen in evidence in the 2016 presidential election), that can otherwise disrupt society.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problem unique to the United States. Disinformation was spread during the Brexit referendum, for starters. Another overseas example is featured in a Wall Street Journal article that reported in June, "After a live stream of a shooting spree at New Zealand mosques last year was posted on Facebook, Australia passed legislation that allows social-media platforms to be fined if they don't remove violent content quickly."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Germany passed its NetzDG law, which was designed to compel large social-media platforms, such as Facebook, Instagram, Twitter and YouTube, to block or remove "manifestly unlawful" content, such as hate speech, "within 24 hours of receiving a complaint but have up to one week or potentially more if further investigation is required," according to an analysis of the law written by Human Rights Watch.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whether Section 230 confers similar obligations in the US.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Knowledge's Harold Feld noted that Section 230 does not exempt the application of federal or state criminal laws, such as sex trafficking or illegal drugs, with respect to third-party content protection. But he recognized that it by no means constitutes a complete solution to the problems raised here.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book The Case for the Digital Platform Act, he proposes that Congress create a new agency with permanent oversight jurisdiction over social media. Such an agency could "monitor the impact of a law over time, and ... mitigate impacts from a law that turns out to be too harsh in practice, or creates uncertainty, or otherwise has negative unintended consequences."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maintain ample flexibility and democratic legitimacy, Feld proposed that the agency have the "capacity to report to Congress on the need to amend legislation in light of unfolding developments."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Regulating the free-for-all on social media is unlikely to circumscribe Americans' civil liberties or democracy one way or another. The experiment in letting anybody say whatever he or she wants, true or false, and be heard instantly around the world at the push of a button has done less to serve the cause of free speech, or enhance the quality of journalism, than it has to turn a few social-media entrepreneurs into multi-hundred millionaires or billionaires.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Americans managed to have the civil-rights revolution even though radio and TV and Hollywood were regulated, so there is no reason to think that a more robust series of regulations of social media will throw us back into the political dark ages or stifle free expression.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the dawn of the Internet era, major journalistic exposes have largely emerged from traditional newspapers and magazines, online publications such as the Huffington Post, or curated blogs, not random tweets, or Facebook posts. Congress should call Trump's bluff on social media, by crafting regulation appropriate for the 21st century.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have to wait until after the 2020 election, but it is a problem that won't go away.</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The Statesman. For any query with respect to this article or any other content requirement, please contact Editor at </w:t>
      </w:r>
      <w:hyperlink r:id="rId131" w:history="1">
        <w:r>
          <w:rPr>
            <w:rFonts w:ascii="arial" w:eastAsia="arial" w:hAnsi="arial" w:cs="arial"/>
            <w:b w:val="0"/>
            <w:i/>
            <w:strike w:val="0"/>
            <w:noProof w:val="0"/>
            <w:color w:val="0077CC"/>
            <w:position w:val="0"/>
            <w:sz w:val="20"/>
            <w:u w:val="single"/>
            <w:vertAlign w:val="baseline"/>
          </w:rPr>
          <w:t>contentservices@htlive.com</w:t>
        </w:r>
      </w:hyperlink>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34"/>
      </w:pPr>
    </w:p>
    <w:p>
      <w:pPr>
        <w:pStyle w:val="Normal34"/>
        <w:ind w:left="200"/>
        <w:sectPr>
          <w:type w:val="continuous"/>
          <w:pgMar w:top="840" w:right="1000" w:bottom="840" w:left="1000" w:header="400" w:footer="400"/>
          <w:pgNumType w:fmt="decimal"/>
          <w:cols w:space="720"/>
        </w:sectPr>
      </w:pPr>
      <w:r>
        <w:br/>
      </w:r>
      <w:r>
        <w:pict>
          <v:line id="_x0000_s1139"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327"/>
          <w:headerReference w:type="default" r:id="rId328"/>
          <w:footerReference w:type="even" r:id="rId329"/>
          <w:footerReference w:type="default" r:id="rId330"/>
          <w:headerReference w:type="first" r:id="rId331"/>
          <w:footerReference w:type="first" r:id="rId332"/>
          <w:pgSz w:w="12240" w:h="15840"/>
          <w:pgMar w:top="840" w:right="1000" w:bottom="840" w:left="1000" w:header="400" w:footer="400"/>
          <w:pgNumType w:fmt="decimal"/>
          <w:cols w:space="720"/>
          <w:titlePg w:val="0"/>
        </w:sectPr>
      </w:pPr>
    </w:p>
    <w:p>
      <w:pPr>
        <w:pStyle w:val="Normal35"/>
      </w:pPr>
    </w:p>
    <w:p>
      <w:pPr>
        <w:pStyle w:val="Normal35"/>
      </w:pPr>
      <w:r>
        <w:pict>
          <v:shape id="_x0000_i1140" type="#_x0000_t75" alt="LexisNexis®" style="width:147.75pt;height:30pt">
            <v:imagedata r:id="rId17" o:title=""/>
          </v:shape>
        </w:pict>
      </w:r>
      <w:r>
        <w:cr/>
      </w:r>
    </w:p>
    <w:p>
      <w:pPr>
        <w:pStyle w:val="Heading133"/>
        <w:keepNext w:val="0"/>
        <w:spacing w:after="200" w:line="340" w:lineRule="atLeast"/>
        <w:ind w:left="0" w:right="0" w:firstLine="0"/>
        <w:jc w:val="center"/>
      </w:pPr>
      <w:hyperlink r:id="rId333" w:history="1">
        <w:r>
          <w:rPr>
            <w:rFonts w:ascii="arial" w:eastAsia="arial" w:hAnsi="arial" w:cs="arial"/>
            <w:b/>
            <w:i/>
            <w:strike w:val="0"/>
            <w:color w:val="0077CC"/>
            <w:sz w:val="28"/>
            <w:u w:val="single"/>
            <w:vertAlign w:val="baseline"/>
          </w:rPr>
          <w:t>Op-Ed: Slipping through the cracks: government-sanctioned xenophobia</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Daily: University of Michigan-Ann Arbor</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2020 Saturday</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1198 words</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1" style="position:absolute;z-index:25173094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Op-Ed: Slipping through the cracks: government-sanctioned xenophobia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June 20, 2020 - 1:03am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Buy this photo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 card by Opinion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Co-authored by students and faculty of Michigan Medicine Contributor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SECURE CAMPUS Act (H.R.7033) was introduced to the House of Representatives on May 27 by Rep. David Kustoff, R-Tenn., and subsequently to the Senate (S.3920) on June 9 by Sens. Tom Cotton, R-Ark., and cosponsored by Marsha Blackburn, R-Tenn. This bill seeks to prohibit all Chinese nationals from obtaining visas to the United States to pursue graduate and post-graduate studies in science, technology, engineering and math fields. The bill would additionally curtail the Thousand Talents Program, a Chinese foreign recruitment program that offers grants for overseas scientists to pursue research at Chinese universities. As future physician-scientists and students at the University of Michigan Medical School, we write to express our dismay and opposition to this bill. We believe that it illustrates, at best, a misunderstanding of scientific collaboration and, at worst, a deliberate xenophobic motion that is loosely cloaked in protecting national security interests.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Kustoff stated that, "Student visas should be only for those who want to contribute to our research institutions and advance our national interests," citing that "China's Communist Party has been exploiting our universities to spy and steal our technology for far too long." This announcement came amidst rising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fueled by the COVID-19 pandemic, as well as several high-profile arrests of researchers at American universities. Most recently, Simon Saw-Teong Ang, University of Arkansas professor, was arrested on a charge of wire fraud due to failing to disclose close ties with the Chinese government to receive NASA grant funding. Additionally, in January, Harvard University chemist Dr. Charles Lieber was arrested in connection with the Thousand Talents Program for failing to disclose his research funding to both the U.S. government and Harvard. These incidents present a legitimate concern. We do not discount the need to bolster greater oversight and investigation to enforce appropriate funding disclosures and strengthen awareness of Chinese scientific-military ties. However, the SECURE CAMPUS Act generalizes the behavior of a few to an entire nation, a misguided action that smacks of xenophobia and racism while undermining global collaborative science.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legislators' description of this bill illustrates a flaw in their understanding of academic research. At its core, academic research is a collaborative global effort, not an arms race between rival nations. Through transparent and broad dissemination of methods and results via peer-reviewed biomedical publications, scientific advancement is significantly hastened. In 2015, physicist Xi Xaoxing of Temple University was arrested and accused of sharing "sensitive technology" with Chinese collaborators - but the information in question was already publicly available. "Academic espionage is a contradiction," Xi said. "There's nothing to steal, you can just sit there and read your paper." Published biomedical research exists in the public domain, where it is freely shared and belongs to the global scientific community.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Cotton, Blackburn and Kustoff are deliberately stoking these fears to gain support for their xenophobic legislation. This bill will not only undermine U.S.-China relations and hinder scientific progress, but will also harm our global society and those who depend on researchers of all nationalities to develop cures for diseases, novel pathways for drug delivery and countless other meaningful and often life-saving contributions. Scientific discovery is an iterative process, where each subsequent advancement builds on the hundreds of steps taken by prior investigators, regardless of their nationality, race or ethnicity.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medical students, we learn that all science is borne out of collaborative efforts across institutions and borders. One of us, a former biophysics major, drew on research from a university laboratory in China to complete computational work in enzyme modeling. The cross-pollination of ideas, via methods and datasets published in academic journals, fostered an informal collaboration between the Brooks Lab at the University of Michigan and the Rao Lab at Tsinghua University. This would not have been possible without the ethos of transparent collaboration that is foundational to scientific research as we know it. Another of us spent one summer in a stem cell research laboratory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Medical College, learning to culture cells and monitor protein expression under the guidance of a Chinese principal investigator, who was trained in America. The University of Michigan is a conglomeration of nationalities and skills: 36 percent of Ph.D. students in 2019 were international students and 55 percent of postdoctoral researchers in the life sciences are international, from 2017 data. The great work that has been accomplished on our campus and allows us to continue to attract the brightest researchers is dependent on the contributions of Wolverines from across the world. To place a sweeping, arbitrary ban on one nationality is both amoral and harmful to our future research efforts.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summary, the detrimental effects of this bill would manifest in four distinct ways: by jeopardizing the futures of promising Chinese scientists and researchers, adversely affecting the American research enterprise and university economics, misleading the American public on the true value of academic research and setting a dangerous precedent for similar legislation against other countries. To prevent this bill from being enacted into law and to ensure the continued support of a robust global scientific community, we urge our campus community to take the following steps: Call your elected officials and urge them to vote in opposition of H.R.7033/S.3920; raise awareness of the negative impact this bill will undoubtedly have on our global scientific and research communities by sharing this op-ed and others on social media; sign this petition and urge U-M leadership to make formal statements in opposition to H.R.7033/S.3920 and to denounce xenophobia; email and call your university's international centers and academic departments and encourage them to make statements in opposition to H.R.7033/S.3920 and to denounce xenophobia. </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Alexandra Highet, B.A., is a fourth-year medical student, Itai Palmon, B.S., is an incoming first-year medical student, Amalia Gomez-Rexrode, B.S., is a first-year medical student, Devon Cassidy, B.S., is a first-year medical student and they can be reached at </w:t>
      </w:r>
      <w:hyperlink r:id="rId334" w:history="1">
        <w:r>
          <w:rPr>
            <w:rFonts w:ascii="arial" w:eastAsia="arial" w:hAnsi="arial" w:cs="arial"/>
            <w:b w:val="0"/>
            <w:i/>
            <w:strike w:val="0"/>
            <w:noProof w:val="0"/>
            <w:color w:val="0077CC"/>
            <w:position w:val="0"/>
            <w:sz w:val="20"/>
            <w:u w:val="single"/>
            <w:vertAlign w:val="baseline"/>
          </w:rPr>
          <w:t>ahighet@med.umich.edu</w:t>
        </w:r>
      </w:hyperlink>
      <w:r>
        <w:rPr>
          <w:rFonts w:ascii="arial" w:eastAsia="arial" w:hAnsi="arial" w:cs="arial"/>
          <w:b w:val="0"/>
          <w:i w:val="0"/>
          <w:strike w:val="0"/>
          <w:noProof w:val="0"/>
          <w:color w:val="000000"/>
          <w:position w:val="0"/>
          <w:sz w:val="20"/>
          <w:u w:val="none"/>
          <w:vertAlign w:val="baseline"/>
        </w:rPr>
        <w:t xml:space="preserve">, </w:t>
      </w:r>
      <w:hyperlink r:id="rId335" w:history="1">
        <w:r>
          <w:rPr>
            <w:rFonts w:ascii="arial" w:eastAsia="arial" w:hAnsi="arial" w:cs="arial"/>
            <w:b w:val="0"/>
            <w:i/>
            <w:strike w:val="0"/>
            <w:noProof w:val="0"/>
            <w:color w:val="0077CC"/>
            <w:position w:val="0"/>
            <w:sz w:val="20"/>
            <w:u w:val="single"/>
            <w:vertAlign w:val="baseline"/>
          </w:rPr>
          <w:t>ipalmon@med.umich.edu</w:t>
        </w:r>
      </w:hyperlink>
      <w:r>
        <w:rPr>
          <w:rFonts w:ascii="arial" w:eastAsia="arial" w:hAnsi="arial" w:cs="arial"/>
          <w:b w:val="0"/>
          <w:i w:val="0"/>
          <w:strike w:val="0"/>
          <w:noProof w:val="0"/>
          <w:color w:val="000000"/>
          <w:position w:val="0"/>
          <w:sz w:val="20"/>
          <w:u w:val="none"/>
          <w:vertAlign w:val="baseline"/>
        </w:rPr>
        <w:t xml:space="preserve">, </w:t>
      </w:r>
      <w:hyperlink r:id="rId336" w:history="1">
        <w:r>
          <w:rPr>
            <w:rFonts w:ascii="arial" w:eastAsia="arial" w:hAnsi="arial" w:cs="arial"/>
            <w:b w:val="0"/>
            <w:i/>
            <w:strike w:val="0"/>
            <w:noProof w:val="0"/>
            <w:color w:val="0077CC"/>
            <w:position w:val="0"/>
            <w:sz w:val="20"/>
            <w:u w:val="single"/>
            <w:vertAlign w:val="baseline"/>
          </w:rPr>
          <w:t>amaliagr@med.umich.edu</w:t>
        </w:r>
      </w:hyperlink>
      <w:r>
        <w:rPr>
          <w:rFonts w:ascii="arial" w:eastAsia="arial" w:hAnsi="arial" w:cs="arial"/>
          <w:b w:val="0"/>
          <w:i w:val="0"/>
          <w:strike w:val="0"/>
          <w:noProof w:val="0"/>
          <w:color w:val="000000"/>
          <w:position w:val="0"/>
          <w:sz w:val="20"/>
          <w:u w:val="none"/>
          <w:vertAlign w:val="baseline"/>
        </w:rPr>
        <w:t xml:space="preserve"> and </w:t>
      </w:r>
      <w:hyperlink r:id="rId337" w:history="1">
        <w:r>
          <w:rPr>
            <w:rFonts w:ascii="arial" w:eastAsia="arial" w:hAnsi="arial" w:cs="arial"/>
            <w:b w:val="0"/>
            <w:i/>
            <w:strike w:val="0"/>
            <w:noProof w:val="0"/>
            <w:color w:val="0077CC"/>
            <w:position w:val="0"/>
            <w:sz w:val="20"/>
            <w:u w:val="single"/>
            <w:vertAlign w:val="baseline"/>
          </w:rPr>
          <w:t>cdevon@med.umich.edu</w:t>
        </w:r>
      </w:hyperlink>
      <w:r>
        <w:rPr>
          <w:rFonts w:ascii="arial" w:eastAsia="arial" w:hAnsi="arial" w:cs="arial"/>
          <w:b w:val="0"/>
          <w:i w:val="0"/>
          <w:strike w:val="0"/>
          <w:noProof w:val="0"/>
          <w:color w:val="000000"/>
          <w:position w:val="0"/>
          <w:sz w:val="20"/>
          <w:u w:val="none"/>
          <w:vertAlign w:val="baseline"/>
        </w:rPr>
        <w:t xml:space="preserve">, respectively. Additionally, Meredith Barrett, MD, is a Clinical Lecturer, Section of Transplantation Surgery, Department of Surgery, Michigan Medicine and Christopher Sonnenday MD MHSA is a Professor, Section of Transplantation Surgery, Department of Surgery, Michigan Medicine and can be reached at </w:t>
      </w:r>
      <w:hyperlink r:id="rId338" w:history="1">
        <w:r>
          <w:rPr>
            <w:rFonts w:ascii="arial" w:eastAsia="arial" w:hAnsi="arial" w:cs="arial"/>
            <w:b w:val="0"/>
            <w:i/>
            <w:strike w:val="0"/>
            <w:noProof w:val="0"/>
            <w:color w:val="0077CC"/>
            <w:position w:val="0"/>
            <w:sz w:val="20"/>
            <w:u w:val="single"/>
            <w:vertAlign w:val="baseline"/>
          </w:rPr>
          <w:t>mebarrett@med.umich.edu</w:t>
        </w:r>
      </w:hyperlink>
      <w:r>
        <w:rPr>
          <w:rFonts w:ascii="arial" w:eastAsia="arial" w:hAnsi="arial" w:cs="arial"/>
          <w:b w:val="0"/>
          <w:i w:val="0"/>
          <w:strike w:val="0"/>
          <w:noProof w:val="0"/>
          <w:color w:val="000000"/>
          <w:position w:val="0"/>
          <w:sz w:val="20"/>
          <w:u w:val="none"/>
          <w:vertAlign w:val="baseline"/>
        </w:rPr>
        <w:t xml:space="preserve"> and </w:t>
      </w:r>
      <w:hyperlink r:id="rId339" w:history="1">
        <w:r>
          <w:rPr>
            <w:rFonts w:ascii="arial" w:eastAsia="arial" w:hAnsi="arial" w:cs="arial"/>
            <w:b w:val="0"/>
            <w:i/>
            <w:strike w:val="0"/>
            <w:noProof w:val="0"/>
            <w:color w:val="0077CC"/>
            <w:position w:val="0"/>
            <w:sz w:val="20"/>
            <w:u w:val="single"/>
            <w:vertAlign w:val="baseline"/>
          </w:rPr>
          <w:t>csonnend@med.umich.edu</w:t>
        </w:r>
      </w:hyperlink>
      <w:r>
        <w:rPr>
          <w:rFonts w:ascii="arial" w:eastAsia="arial" w:hAnsi="arial" w:cs="arial"/>
          <w:b w:val="0"/>
          <w:i w:val="0"/>
          <w:strike w:val="0"/>
          <w:noProof w:val="0"/>
          <w:color w:val="000000"/>
          <w:position w:val="0"/>
          <w:sz w:val="20"/>
          <w:u w:val="none"/>
          <w:vertAlign w:val="baseline"/>
        </w:rPr>
        <w:t>, respectively.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Pr>
        <w:pStyle w:val="Normal35"/>
      </w:pPr>
    </w:p>
    <w:p>
      <w:pPr>
        <w:pStyle w:val="Normal35"/>
        <w:ind w:left="200"/>
        <w:sectPr>
          <w:type w:val="continuous"/>
          <w:pgMar w:top="840" w:right="1000" w:bottom="840" w:left="1000" w:header="400" w:footer="400"/>
          <w:pgNumType w:fmt="decimal"/>
          <w:cols w:space="720"/>
        </w:sectPr>
      </w:pPr>
      <w:r>
        <w:br/>
      </w:r>
      <w:r>
        <w:pict>
          <v:line id="_x0000_s1142"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340"/>
          <w:headerReference w:type="default" r:id="rId341"/>
          <w:footerReference w:type="even" r:id="rId342"/>
          <w:footerReference w:type="default" r:id="rId343"/>
          <w:headerReference w:type="first" r:id="rId344"/>
          <w:footerReference w:type="first" r:id="rId345"/>
          <w:pgSz w:w="12240" w:h="15840"/>
          <w:pgMar w:top="840" w:right="1000" w:bottom="840" w:left="1000" w:header="400" w:footer="400"/>
          <w:pgNumType w:fmt="decimal"/>
          <w:cols w:space="720"/>
          <w:titlePg w:val="0"/>
        </w:sectPr>
      </w:pPr>
    </w:p>
    <w:p>
      <w:pPr>
        <w:pStyle w:val="Normal36"/>
      </w:pPr>
    </w:p>
    <w:p>
      <w:pPr>
        <w:pStyle w:val="Normal36"/>
      </w:pPr>
      <w:r>
        <w:pict>
          <v:shape id="_x0000_i1143" type="#_x0000_t75" alt="LexisNexis®" style="width:147.75pt;height:30pt">
            <v:imagedata r:id="rId17" o:title=""/>
          </v:shape>
        </w:pict>
      </w:r>
      <w:r>
        <w:cr/>
      </w:r>
    </w:p>
    <w:p>
      <w:pPr>
        <w:pStyle w:val="Heading134"/>
        <w:keepNext w:val="0"/>
        <w:spacing w:after="200" w:line="340" w:lineRule="atLeast"/>
        <w:ind w:left="0" w:right="0" w:firstLine="0"/>
        <w:jc w:val="center"/>
      </w:pPr>
      <w:hyperlink r:id="rId346" w:history="1">
        <w:r>
          <w:rPr>
            <w:rFonts w:ascii="arial" w:eastAsia="arial" w:hAnsi="arial" w:cs="arial"/>
            <w:b/>
            <w:i/>
            <w:strike w:val="0"/>
            <w:color w:val="0077CC"/>
            <w:sz w:val="28"/>
            <w:u w:val="single"/>
            <w:vertAlign w:val="baseline"/>
          </w:rPr>
          <w:t>Free speech battle a volcano that’s ready to blow</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 Times-English</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 10:12 AM GMT</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Asia Times (Hong Kong) Limited All Rights Reserved</w:t>
      </w:r>
    </w:p>
    <w:p>
      <w:pPr>
        <w:pStyle w:val="Normal36"/>
        <w:keepNext w:val="0"/>
        <w:spacing w:before="120" w:after="0" w:line="220" w:lineRule="atLeast"/>
        <w:ind w:left="0" w:right="0" w:firstLine="0"/>
        <w:jc w:val="left"/>
      </w:pPr>
      <w:r>
        <w:br/>
      </w:r>
      <w:r>
        <w:pict>
          <v:shape id="_x0000_i1144" type="#_x0000_t75" style="width:92.99pt;height:75.74pt">
            <v:imagedata r:id="rId347"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Marshall Auerback</w:t>
      </w: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President Donald Trump threatened to close Twitter down a day after the social-media giant marked his tweets with a fact-check warning label for the first time. He followed this threat up with an executive order that would encourage federal regulators to allow tech companies to be held liable for the comments, videos, and other […]</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45" style="position:absolute;z-index:25173299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threatened to close Twitter down a day after the social-media giant marked his tweets with a fact-check warning label for the first time. He followed this threat up with an executive order that would encourage federal regulators to allow tech companies to be held liable for the comments, videos, and other content posted by users on their platforms. </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often the case with this president, his impetuous actions were more than a touch self-serving </w:t>
      </w:r>
      <w:hyperlink r:id="rId348" w:history="1">
        <w:r>
          <w:rPr>
            <w:rFonts w:ascii="arial" w:eastAsia="arial" w:hAnsi="arial" w:cs="arial"/>
            <w:b w:val="0"/>
            <w:i/>
            <w:strike w:val="0"/>
            <w:noProof w:val="0"/>
            <w:color w:val="0077CC"/>
            <w:position w:val="0"/>
            <w:sz w:val="20"/>
            <w:u w:val="single"/>
            <w:vertAlign w:val="baseline"/>
          </w:rPr>
          <w:t>and legally dubious</w:t>
        </w:r>
      </w:hyperlink>
      <w:r>
        <w:rPr>
          <w:rFonts w:ascii="arial" w:eastAsia="arial" w:hAnsi="arial" w:cs="arial"/>
          <w:b w:val="0"/>
          <w:i w:val="0"/>
          <w:strike w:val="0"/>
          <w:noProof w:val="0"/>
          <w:color w:val="000000"/>
          <w:position w:val="0"/>
          <w:sz w:val="20"/>
          <w:u w:val="none"/>
          <w:vertAlign w:val="baseline"/>
        </w:rPr>
        <w:t> absent a congressionally legislated regulatory framework.</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himself, Trump does raise an interesting issue – namely whether and how the US should regulate the social-media companies such as Twitter and Facebook, as well as the search engines (Google, Bing) that disseminate their content. </w:t>
      </w:r>
      <w:hyperlink r:id="rId349" w:history="1">
        <w:r>
          <w:rPr>
            <w:rFonts w:ascii="arial" w:eastAsia="arial" w:hAnsi="arial" w:cs="arial"/>
            <w:b w:val="0"/>
            <w:i/>
            <w:strike w:val="0"/>
            <w:noProof w:val="0"/>
            <w:color w:val="0077CC"/>
            <w:position w:val="0"/>
            <w:sz w:val="20"/>
            <w:u w:val="single"/>
            <w:vertAlign w:val="baseline"/>
          </w:rPr>
          <w:t>Section 230 of the Communications Decency Act</w:t>
        </w:r>
      </w:hyperlink>
      <w:r>
        <w:rPr>
          <w:rFonts w:ascii="arial" w:eastAsia="arial" w:hAnsi="arial" w:cs="arial"/>
          <w:b w:val="0"/>
          <w:i w:val="0"/>
          <w:strike w:val="0"/>
          <w:noProof w:val="0"/>
          <w:color w:val="000000"/>
          <w:position w:val="0"/>
          <w:sz w:val="20"/>
          <w:u w:val="none"/>
          <w:vertAlign w:val="baseline"/>
        </w:rPr>
        <w:t> largely immunizes Internet platforms from any liability as a publisher or speaker for third-party content (in contrast to conventional media).</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statute directed US courts not to hold providers liable for removing content, even if the content is constitutionally protected. On the other hand, it doesn’t direct the Federal Communications Commission (FCC) to enforce anything, which calls into question whether the FCC does in fact have the existing legal authority to regulate social media (see </w:t>
      </w:r>
      <w:hyperlink r:id="rId348" w:history="1">
        <w:r>
          <w:rPr>
            <w:rFonts w:ascii="arial" w:eastAsia="arial" w:hAnsi="arial" w:cs="arial"/>
            <w:b w:val="0"/>
            <w:i/>
            <w:strike w:val="0"/>
            <w:noProof w:val="0"/>
            <w:color w:val="0077CC"/>
            <w:position w:val="0"/>
            <w:sz w:val="20"/>
            <w:u w:val="single"/>
            <w:vertAlign w:val="baseline"/>
          </w:rPr>
          <w:t>this article</w:t>
        </w:r>
      </w:hyperlink>
      <w:r>
        <w:rPr>
          <w:rFonts w:ascii="arial" w:eastAsia="arial" w:hAnsi="arial" w:cs="arial"/>
          <w:b w:val="0"/>
          <w:i w:val="0"/>
          <w:strike w:val="0"/>
          <w:noProof w:val="0"/>
          <w:color w:val="000000"/>
          <w:position w:val="0"/>
          <w:sz w:val="20"/>
          <w:u w:val="none"/>
          <w:vertAlign w:val="baseline"/>
        </w:rPr>
        <w:t xml:space="preserve"> by Harold Feld, senior vice-president of the think-tank            </w:t>
      </w:r>
      <w:hyperlink r:id="rId350" w:history="1">
        <w:r>
          <w:rPr>
            <w:rFonts w:ascii="arial" w:eastAsia="arial" w:hAnsi="arial" w:cs="arial"/>
            <w:b w:val="0"/>
            <w:i/>
            <w:strike w:val="0"/>
            <w:noProof w:val="0"/>
            <w:color w:val="0077CC"/>
            <w:position w:val="0"/>
            <w:sz w:val="20"/>
            <w:u w:val="single"/>
            <w:vertAlign w:val="baseline"/>
          </w:rPr>
          <w:t>Public Knowledge</w:t>
        </w:r>
      </w:hyperlink>
      <w:r>
        <w:rPr>
          <w:rFonts w:ascii="arial" w:eastAsia="arial" w:hAnsi="arial" w:cs="arial"/>
          <w:b w:val="0"/>
          <w:i w:val="0"/>
          <w:strike w:val="0"/>
          <w:noProof w:val="0"/>
          <w:color w:val="000000"/>
          <w:position w:val="0"/>
          <w:sz w:val="20"/>
          <w:u w:val="none"/>
          <w:vertAlign w:val="baseline"/>
        </w:rPr>
        <w:t xml:space="preserve">, for more elaboration on this point). </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it clear that vigorous antitrust remedies via the Federal Trade Commission would solve the problem, even though FTC chairman Joe Simons </w:t>
      </w:r>
      <w:hyperlink r:id="rId351" w:history="1">
        <w:r>
          <w:rPr>
            <w:rFonts w:ascii="arial" w:eastAsia="arial" w:hAnsi="arial" w:cs="arial"/>
            <w:b w:val="0"/>
            <w:i/>
            <w:strike w:val="0"/>
            <w:noProof w:val="0"/>
            <w:color w:val="0077CC"/>
            <w:position w:val="0"/>
            <w:sz w:val="20"/>
            <w:u w:val="single"/>
            <w:vertAlign w:val="baseline"/>
          </w:rPr>
          <w:t>suggested last year</w:t>
        </w:r>
      </w:hyperlink>
      <w:r>
        <w:rPr>
          <w:rFonts w:ascii="arial" w:eastAsia="arial" w:hAnsi="arial" w:cs="arial"/>
          <w:b w:val="0"/>
          <w:i w:val="0"/>
          <w:strike w:val="0"/>
          <w:noProof w:val="0"/>
          <w:color w:val="000000"/>
          <w:position w:val="0"/>
          <w:sz w:val="20"/>
          <w:u w:val="none"/>
          <w:vertAlign w:val="baseline"/>
        </w:rPr>
        <w:t> that breaking up major technology platforms could be the right remedy to rein in dominant companies and restore competition.</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spite of Simons’ enthusiasm for undoing past mergers, it is unclear how breaking up the social-media behemoths and turning them into smaller entities would automatically produce competition that would simultaneously solve problems like fake news, revenge porn, cyberbullying, or hate speech. In fact, it might produce the opposite result, much as the elimination of the “</w:t>
      </w:r>
      <w:hyperlink r:id="rId352" w:history="1">
        <w:r>
          <w:rPr>
            <w:rFonts w:ascii="arial" w:eastAsia="arial" w:hAnsi="arial" w:cs="arial"/>
            <w:b w:val="0"/>
            <w:i/>
            <w:strike w:val="0"/>
            <w:noProof w:val="0"/>
            <w:color w:val="0077CC"/>
            <w:position w:val="0"/>
            <w:sz w:val="20"/>
            <w:u w:val="single"/>
            <w:vertAlign w:val="baseline"/>
          </w:rPr>
          <w:t>fairness doctrine</w:t>
        </w:r>
      </w:hyperlink>
      <w:r>
        <w:rPr>
          <w:rFonts w:ascii="arial" w:eastAsia="arial" w:hAnsi="arial" w:cs="arial"/>
          <w:b w:val="0"/>
          <w:i w:val="0"/>
          <w:strike w:val="0"/>
          <w:noProof w:val="0"/>
          <w:color w:val="000000"/>
          <w:position w:val="0"/>
          <w:sz w:val="20"/>
          <w:u w:val="none"/>
          <w:vertAlign w:val="baseline"/>
        </w:rPr>
        <w:t>” laid the foundations for the emergence of a multitude of hyper-partisan talk-radio shows in the US and, later, Fox News.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current conditions, the Silicon Valley–based social-media giants have rarely had to face consequences for the dissemination of misinformation, or outright distortion (in the form of fake news), and have profited mightily from 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Congress has made various attempts to establish a broader regulatory framework for social-media companies over the past few years, in part by imposing existing TV and radio ad regulations on them, introducing privacy legislation in California, as well as having congressional hearings featuring Facebook, Twitter and Google, where their CEOs testified on social media’s role in spreading disinformation during the 2016 US election. </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overarching attempt to establish a regulatory framework for social media </w:t>
      </w:r>
      <w:hyperlink r:id="rId353" w:history="1">
        <w:r>
          <w:rPr>
            <w:rFonts w:ascii="arial" w:eastAsia="arial" w:hAnsi="arial" w:cs="arial"/>
            <w:b w:val="0"/>
            <w:i/>
            <w:strike w:val="0"/>
            <w:noProof w:val="0"/>
            <w:color w:val="0077CC"/>
            <w:position w:val="0"/>
            <w:sz w:val="20"/>
            <w:u w:val="single"/>
            <w:vertAlign w:val="baseline"/>
          </w:rPr>
          <w:t>has seldom found consensus</w:t>
        </w:r>
      </w:hyperlink>
      <w:r>
        <w:rPr>
          <w:rFonts w:ascii="arial" w:eastAsia="arial" w:hAnsi="arial" w:cs="arial"/>
          <w:b w:val="0"/>
          <w:i w:val="0"/>
          <w:strike w:val="0"/>
          <w:noProof w:val="0"/>
          <w:color w:val="000000"/>
          <w:position w:val="0"/>
          <w:sz w:val="20"/>
          <w:u w:val="none"/>
          <w:vertAlign w:val="baseline"/>
        </w:rPr>
        <w:t> among the power lobbies in Washington, and, consequently, legislative efforts have foundered.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2020 US elections near, the Republican Party has little interest in censoring Donald Trump. Likewise, Silicon Valley elites have largely seized control of the Democratic Party’s policy-making apparatus, so good luck expecting that party to push hard on regulating big tech, especially if their dollars ultimately help to lead the country to a Biden presidency and a congressional supermajority.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things stand today, there’s not even a hint of a regulatory impulse in this direction in Joe Biden’s camp. As for Donald Trump, he can fulminate all he likes about having Twitter calling into question the veracity of his tweets, but that very conflict is red meat for his base.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wants to distract Americans from the awful coronavirus death toll, which recently topped 100,000, civil unrest on the streets of America’s major cities, and a deep recession that has put 41 million Americans out of work. A war with Twitter is right out of his usual political playbook.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same token, social-media companies cannot solve this problem simply by making themselves the final arbiter of fact-checking, as opposed to an independent regulatory body. Twitter attaching a fact check to a tweet from President Trump looks like a self-serving attempt to forestall a more substantial regulatory effort.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under the generous assumption that social-media giants had the financial resources, knowledge, or people to do this correctly, as a general principle, it is not a good idea to let the principal actors of an industry regulate themselves, especially when that arbiter is in effect one person, as is the case at Facebook. </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Atlantic columnist Zeynep Tufekci </w:t>
      </w:r>
      <w:hyperlink r:id="rId354"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recently, “Facebook’s young CEO is an emperor of information who decides rules of amplification and access to speech for billions of people, simply due to the way            </w:t>
      </w:r>
      <w:hyperlink r:id="rId355" w:history="1">
        <w:r>
          <w:rPr>
            <w:rFonts w:ascii="arial" w:eastAsia="arial" w:hAnsi="arial" w:cs="arial"/>
            <w:b w:val="0"/>
            <w:i/>
            <w:strike w:val="0"/>
            <w:noProof w:val="0"/>
            <w:color w:val="0077CC"/>
            <w:position w:val="0"/>
            <w:sz w:val="20"/>
            <w:u w:val="single"/>
            <w:vertAlign w:val="baseline"/>
          </w:rPr>
          <w:t>ownership of Facebook shares</w:t>
        </w:r>
      </w:hyperlink>
      <w:r>
        <w:rPr>
          <w:rFonts w:ascii="arial" w:eastAsia="arial" w:hAnsi="arial" w:cs="arial"/>
          <w:b w:val="0"/>
          <w:i w:val="0"/>
          <w:strike w:val="0"/>
          <w:noProof w:val="0"/>
          <w:color w:val="000000"/>
          <w:position w:val="0"/>
          <w:sz w:val="20"/>
          <w:u w:val="none"/>
          <w:vertAlign w:val="baseline"/>
        </w:rPr>
        <w:t xml:space="preserve"> [is] structured: Zuckerberg personally controls 60% of the voting power.” </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Zuckerberg (unlike Twitter’s Jack Dorsey) </w:t>
      </w:r>
      <w:hyperlink r:id="rId356" w:history="1">
        <w:r>
          <w:rPr>
            <w:rFonts w:ascii="arial" w:eastAsia="arial" w:hAnsi="arial" w:cs="arial"/>
            <w:b w:val="0"/>
            <w:i/>
            <w:strike w:val="0"/>
            <w:noProof w:val="0"/>
            <w:color w:val="0077CC"/>
            <w:position w:val="0"/>
            <w:sz w:val="20"/>
            <w:u w:val="single"/>
            <w:vertAlign w:val="baseline"/>
          </w:rPr>
          <w:t>has personally acknowledged</w:t>
        </w:r>
      </w:hyperlink>
      <w:r>
        <w:rPr>
          <w:rFonts w:ascii="arial" w:eastAsia="arial" w:hAnsi="arial" w:cs="arial"/>
          <w:b w:val="0"/>
          <w:i w:val="0"/>
          <w:strike w:val="0"/>
          <w:noProof w:val="0"/>
          <w:color w:val="000000"/>
          <w:position w:val="0"/>
          <w:sz w:val="20"/>
          <w:u w:val="none"/>
          <w:vertAlign w:val="baseline"/>
        </w:rPr>
        <w:t> that “Facebook shouldn’t be the arbiter of truth of everything that people say online.… Private companies probably shouldn’t be, especially these platform companies, shouldn’t be in the position of doing that.”</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things stand today, existing legal guidelines for digital platforms in the US fall under </w:t>
      </w:r>
      <w:hyperlink r:id="rId349" w:history="1">
        <w:r>
          <w:rPr>
            <w:rFonts w:ascii="arial" w:eastAsia="arial" w:hAnsi="arial" w:cs="arial"/>
            <w:b w:val="0"/>
            <w:i/>
            <w:strike w:val="0"/>
            <w:noProof w:val="0"/>
            <w:color w:val="0077CC"/>
            <w:position w:val="0"/>
            <w:sz w:val="20"/>
            <w:u w:val="single"/>
            <w:vertAlign w:val="baseline"/>
          </w:rPr>
          <w:t>Section 230 of the Communications Decency Act</w:t>
        </w:r>
      </w:hyperlink>
      <w:r>
        <w:rPr>
          <w:rFonts w:ascii="arial" w:eastAsia="arial" w:hAnsi="arial" w:cs="arial"/>
          <w:b w:val="0"/>
          <w:i w:val="0"/>
          <w:strike w:val="0"/>
          <w:noProof w:val="0"/>
          <w:color w:val="000000"/>
          <w:position w:val="0"/>
          <w:sz w:val="20"/>
          <w:u w:val="none"/>
          <w:vertAlign w:val="baseline"/>
        </w:rPr>
        <w:t xml:space="preserve">. The goal of that legislation was to establish some guidelines for digital platforms in light of the jumble of (often conflicting) pre-existing case law that had arisen well before we had the Internet.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broadly immunizes Internet platforms from any liability as a publisher or speaker for third-party content. By contrast, a platform that publishes digitally can still be held liable for its own content, of course. So a newspaper such as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or an online publication such as the Daily Beast could still be held liable for one of its own articles online, but not for its comments section.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quality of public discourse has suffered mightily for the immunity granted by Section 230, the American public doesn’t have much power to do anything about it.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however, a growing coalition of business powers that have bristled for many years at their inability to hold these platforms accountable for the claims made by critics and customers of their products, and to prevent the expansion of Section 230 into international trade agreements, as it had already seeped into parts of the new United States-Mexico-Canada Agreement. </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t>
      </w:r>
      <w:hyperlink r:id="rId357" w:history="1">
        <w:r>
          <w:rPr>
            <w:rFonts w:ascii="arial" w:eastAsia="arial" w:hAnsi="arial" w:cs="arial"/>
            <w:b/>
            <w:i/>
            <w:strike w:val="0"/>
            <w:noProof w:val="0"/>
            <w:color w:val="0077CC"/>
            <w:position w:val="0"/>
            <w:sz w:val="20"/>
            <w:u w:val="single"/>
            <w:vertAlign w:val="baseline"/>
          </w:rPr>
          <w:t>New York</w:t>
        </w:r>
      </w:hyperlink>
      <w:hyperlink r:id="rId357" w:history="1">
        <w:r>
          <w:rPr>
            <w:rFonts w:ascii="arial" w:eastAsia="arial" w:hAnsi="arial" w:cs="arial"/>
            <w:b w:val="0"/>
            <w:i/>
            <w:strike w:val="0"/>
            <w:noProof w:val="0"/>
            <w:color w:val="0077CC"/>
            <w:position w:val="0"/>
            <w:sz w:val="20"/>
            <w:u w:val="single"/>
            <w:vertAlign w:val="baseline"/>
          </w:rPr>
          <w:t xml:space="preserve"> Times story about the fight</w:t>
        </w:r>
      </w:hyperlink>
      <w:r>
        <w:rPr>
          <w:rFonts w:ascii="arial" w:eastAsia="arial" w:hAnsi="arial" w:cs="arial"/>
          <w:b w:val="0"/>
          <w:i w:val="0"/>
          <w:strike w:val="0"/>
          <w:noProof w:val="0"/>
          <w:color w:val="000000"/>
          <w:position w:val="0"/>
          <w:sz w:val="20"/>
          <w:u w:val="none"/>
          <w:vertAlign w:val="baseline"/>
        </w:rPr>
        <w:t xml:space="preserve"> explained that “companies’ motivations vary somewhat. Hollywood is concerned about copyright abuse, especially abroad, while Marriott would like to make it harder for Airbnb to fight local hotel laws. IBM wants consumer online services to be more responsible for the content on their sites.”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it is necessary to be prepared for the sophistication and capacity of business lobbies in Washington to initiate a national controversy like the recent headlines of struggles at Twitter and Facebook with Trump to serve a long-term regulatory goal.</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Senator Ron Wyden, an advocate of Section 230, </w:t>
      </w:r>
      <w:hyperlink r:id="rId358" w:history="1">
        <w:r>
          <w:rPr>
            <w:rFonts w:ascii="arial" w:eastAsia="arial" w:hAnsi="arial" w:cs="arial"/>
            <w:b w:val="0"/>
            <w:i/>
            <w:strike w:val="0"/>
            <w:noProof w:val="0"/>
            <w:color w:val="0077CC"/>
            <w:position w:val="0"/>
            <w:sz w:val="20"/>
            <w:u w:val="single"/>
            <w:vertAlign w:val="baseline"/>
          </w:rPr>
          <w:t>argued that</w:t>
        </w:r>
      </w:hyperlink>
      <w:r>
        <w:rPr>
          <w:rFonts w:ascii="arial" w:eastAsia="arial" w:hAnsi="arial" w:cs="arial"/>
          <w:b w:val="0"/>
          <w:i w:val="0"/>
          <w:strike w:val="0"/>
          <w:noProof w:val="0"/>
          <w:color w:val="000000"/>
          <w:position w:val="0"/>
          <w:sz w:val="20"/>
          <w:u w:val="none"/>
          <w:vertAlign w:val="baseline"/>
        </w:rPr>
        <w:t xml:space="preserve"> “companies in return for that protection – that they wouldn’t be sued indiscriminately – were being responsible in terms of policing their platforms.” </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quid pro quo for such immunity was precisely the kind of moderation that is conspicuously lacking today. However, Danielle Citron, a University of Maryland law professor and author of the book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strike w:val="0"/>
          <w:noProof w:val="0"/>
          <w:color w:val="000000"/>
          <w:position w:val="0"/>
          <w:sz w:val="20"/>
          <w:u w:val="none"/>
          <w:vertAlign w:val="baseline"/>
        </w:rPr>
        <w:t xml:space="preserve"> in Cyberspace</w:t>
      </w:r>
      <w:r>
        <w:rPr>
          <w:rFonts w:ascii="arial" w:eastAsia="arial" w:hAnsi="arial" w:cs="arial"/>
          <w:b w:val="0"/>
          <w:i w:val="0"/>
          <w:strike w:val="0"/>
          <w:noProof w:val="0"/>
          <w:color w:val="000000"/>
          <w:position w:val="0"/>
          <w:sz w:val="20"/>
          <w:u w:val="none"/>
          <w:vertAlign w:val="baseline"/>
        </w:rPr>
        <w:t xml:space="preserve">, </w:t>
      </w:r>
      <w:hyperlink r:id="rId358" w:history="1">
        <w:r>
          <w:rPr>
            <w:rFonts w:ascii="arial" w:eastAsia="arial" w:hAnsi="arial" w:cs="arial"/>
            <w:b w:val="0"/>
            <w:i/>
            <w:strike w:val="0"/>
            <w:noProof w:val="0"/>
            <w:color w:val="0077CC"/>
            <w:position w:val="0"/>
            <w:sz w:val="20"/>
            <w:u w:val="single"/>
            <w:vertAlign w:val="baseline"/>
          </w:rPr>
          <w:t>suggested</w:t>
        </w:r>
      </w:hyperlink>
      <w:r>
        <w:rPr>
          <w:rFonts w:ascii="arial" w:eastAsia="arial" w:hAnsi="arial" w:cs="arial"/>
          <w:b w:val="0"/>
          <w:i w:val="0"/>
          <w:strike w:val="0"/>
          <w:noProof w:val="0"/>
          <w:color w:val="000000"/>
          <w:position w:val="0"/>
          <w:sz w:val="20"/>
          <w:u w:val="none"/>
          <w:vertAlign w:val="baseline"/>
        </w:rPr>
        <w:t xml:space="preserve"> there was no quid pro quo in the legislation, noting that “there are countless individuals who are chased offline as a result of cyber mobs and harassment.”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issues of intimidation or targeted groups cited by Citron, there are other problems, such as the dissemination of content designed to interfere with the function of democracy (seen in evidence in the 2016 presidential election), that can otherwise disrupt society. </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problem unique to the United States. Disinformation was spread during the Brexit referendum, for starters. Another overseas example is featured in a Wall Street Journal article that </w:t>
      </w:r>
      <w:hyperlink r:id="rId359" w:history="1">
        <w:r>
          <w:rPr>
            <w:rFonts w:ascii="arial" w:eastAsia="arial" w:hAnsi="arial" w:cs="arial"/>
            <w:b w:val="0"/>
            <w:i/>
            <w:strike w:val="0"/>
            <w:noProof w:val="0"/>
            <w:color w:val="0077CC"/>
            <w:position w:val="0"/>
            <w:sz w:val="20"/>
            <w:u w:val="single"/>
            <w:vertAlign w:val="baseline"/>
          </w:rPr>
          <w:t>reported in June</w:t>
        </w:r>
      </w:hyperlink>
      <w:r>
        <w:rPr>
          <w:rFonts w:ascii="arial" w:eastAsia="arial" w:hAnsi="arial" w:cs="arial"/>
          <w:b w:val="0"/>
          <w:i w:val="0"/>
          <w:strike w:val="0"/>
          <w:noProof w:val="0"/>
          <w:color w:val="000000"/>
          <w:position w:val="0"/>
          <w:sz w:val="20"/>
          <w:u w:val="none"/>
          <w:vertAlign w:val="baseline"/>
        </w:rPr>
        <w:t xml:space="preserve">, “After a live stream of a shooting spree at New Zealand mosques last year was posted on Facebook, Australia passed legislation that allows social-media platforms to be fined if they don’t remove violent content quickly.” </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w:t>
      </w:r>
      <w:hyperlink r:id="rId360" w:history="1">
        <w:r>
          <w:rPr>
            <w:rFonts w:ascii="arial" w:eastAsia="arial" w:hAnsi="arial" w:cs="arial"/>
            <w:b w:val="0"/>
            <w:i/>
            <w:strike w:val="0"/>
            <w:noProof w:val="0"/>
            <w:color w:val="0077CC"/>
            <w:position w:val="0"/>
            <w:sz w:val="20"/>
            <w:u w:val="single"/>
            <w:vertAlign w:val="baseline"/>
          </w:rPr>
          <w:t>Germany passed its NetzDG law</w:t>
        </w:r>
      </w:hyperlink>
      <w:r>
        <w:rPr>
          <w:rFonts w:ascii="arial" w:eastAsia="arial" w:hAnsi="arial" w:cs="arial"/>
          <w:b w:val="0"/>
          <w:i w:val="0"/>
          <w:strike w:val="0"/>
          <w:noProof w:val="0"/>
          <w:color w:val="000000"/>
          <w:position w:val="0"/>
          <w:sz w:val="20"/>
          <w:u w:val="none"/>
          <w:vertAlign w:val="baseline"/>
        </w:rPr>
        <w:t xml:space="preserve">, which was designed to compel large social-media platforms, such as Facebook, Instagram, Twitter and YouTube, to block or remove “           </w:t>
      </w:r>
      <w:hyperlink r:id="rId361" w:history="1">
        <w:r>
          <w:rPr>
            <w:rFonts w:ascii="arial" w:eastAsia="arial" w:hAnsi="arial" w:cs="arial"/>
            <w:b w:val="0"/>
            <w:i/>
            <w:strike w:val="0"/>
            <w:noProof w:val="0"/>
            <w:color w:val="0077CC"/>
            <w:position w:val="0"/>
            <w:sz w:val="20"/>
            <w:u w:val="single"/>
            <w:vertAlign w:val="baseline"/>
          </w:rPr>
          <w:t>manifestly unlawful</w:t>
        </w:r>
      </w:hyperlink>
      <w:r>
        <w:rPr>
          <w:rFonts w:ascii="arial" w:eastAsia="arial" w:hAnsi="arial" w:cs="arial"/>
          <w:b w:val="0"/>
          <w:i w:val="0"/>
          <w:strike w:val="0"/>
          <w:noProof w:val="0"/>
          <w:color w:val="000000"/>
          <w:position w:val="0"/>
          <w:sz w:val="20"/>
          <w:u w:val="none"/>
          <w:vertAlign w:val="baseline"/>
        </w:rPr>
        <w:t xml:space="preserve">” content, such as hate speech, “within 24 hours of receiving a complaint but have up to one week or potentially more if further investigation is required,” according to an analysis of the law            </w:t>
      </w:r>
      <w:hyperlink r:id="rId361" w:history="1">
        <w:r>
          <w:rPr>
            <w:rFonts w:ascii="arial" w:eastAsia="arial" w:hAnsi="arial" w:cs="arial"/>
            <w:b w:val="0"/>
            <w:i/>
            <w:strike w:val="0"/>
            <w:noProof w:val="0"/>
            <w:color w:val="0077CC"/>
            <w:position w:val="0"/>
            <w:sz w:val="20"/>
            <w:u w:val="single"/>
            <w:vertAlign w:val="baseline"/>
          </w:rPr>
          <w:t>written by Human Rights Watch</w:t>
        </w:r>
      </w:hyperlink>
      <w:r>
        <w:rPr>
          <w:rFonts w:ascii="arial" w:eastAsia="arial" w:hAnsi="arial" w:cs="arial"/>
          <w:b w:val="0"/>
          <w:i w:val="0"/>
          <w:strike w:val="0"/>
          <w:noProof w:val="0"/>
          <w:color w:val="000000"/>
          <w:position w:val="0"/>
          <w:sz w:val="20"/>
          <w:u w:val="none"/>
          <w:vertAlign w:val="baseline"/>
        </w:rPr>
        <w: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whether Section 230 confers similar obligations in the US.</w:t>
      </w:r>
    </w:p>
    <w:p>
      <w:pPr>
        <w:pStyle w:val="Normal36"/>
        <w:keepNext w:val="0"/>
        <w:spacing w:before="240" w:after="0" w:line="260" w:lineRule="atLeast"/>
        <w:ind w:left="0" w:right="0" w:firstLine="0"/>
        <w:jc w:val="both"/>
      </w:pPr>
      <w:hyperlink r:id="rId350" w:history="1">
        <w:r>
          <w:rPr>
            <w:rFonts w:ascii="arial" w:eastAsia="arial" w:hAnsi="arial" w:cs="arial"/>
            <w:b w:val="0"/>
            <w:i/>
            <w:strike w:val="0"/>
            <w:color w:val="0077CC"/>
            <w:sz w:val="20"/>
            <w:u w:val="single"/>
            <w:vertAlign w:val="baseline"/>
          </w:rPr>
          <w:t>Public Knowledge</w:t>
        </w:r>
      </w:hyperlink>
      <w:r>
        <w:rPr>
          <w:rFonts w:ascii="arial" w:eastAsia="arial" w:hAnsi="arial" w:cs="arial"/>
          <w:b w:val="0"/>
          <w:i w:val="0"/>
          <w:strike w:val="0"/>
          <w:noProof w:val="0"/>
          <w:color w:val="000000"/>
          <w:position w:val="0"/>
          <w:sz w:val="20"/>
          <w:u w:val="none"/>
          <w:vertAlign w:val="baseline"/>
        </w:rPr>
        <w:t xml:space="preserve">’s Harold Feld            </w:t>
      </w:r>
      <w:hyperlink r:id="rId362" w:history="1">
        <w:r>
          <w:rPr>
            <w:rFonts w:ascii="arial" w:eastAsia="arial" w:hAnsi="arial" w:cs="arial"/>
            <w:b w:val="0"/>
            <w:i/>
            <w:strike w:val="0"/>
            <w:noProof w:val="0"/>
            <w:color w:val="0077CC"/>
            <w:position w:val="0"/>
            <w:sz w:val="20"/>
            <w:u w:val="single"/>
            <w:vertAlign w:val="baseline"/>
          </w:rPr>
          <w:t>noted that</w:t>
        </w:r>
      </w:hyperlink>
      <w:r>
        <w:rPr>
          <w:rFonts w:ascii="arial" w:eastAsia="arial" w:hAnsi="arial" w:cs="arial"/>
          <w:b w:val="0"/>
          <w:i w:val="0"/>
          <w:strike w:val="0"/>
          <w:noProof w:val="0"/>
          <w:color w:val="000000"/>
          <w:position w:val="0"/>
          <w:sz w:val="20"/>
          <w:u w:val="none"/>
          <w:vertAlign w:val="baseline"/>
        </w:rPr>
        <w:t xml:space="preserve"> Section 230 does not exempt the application of federal or state criminal laws, such as sex trafficking or illegal drugs, with respect to third-party content protection. But he recognized that it by no means constitutes a complete solution to the problems raised here. </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book </w:t>
      </w:r>
      <w:hyperlink r:id="rId363" w:history="1">
        <w:r>
          <w:rPr>
            <w:rFonts w:ascii="arial" w:eastAsia="arial" w:hAnsi="arial" w:cs="arial"/>
            <w:b w:val="0"/>
            <w:i/>
            <w:strike w:val="0"/>
            <w:noProof w:val="0"/>
            <w:color w:val="0077CC"/>
            <w:position w:val="0"/>
            <w:sz w:val="20"/>
            <w:u w:val="single"/>
            <w:vertAlign w:val="baseline"/>
          </w:rPr>
          <w:t>The Case for the Digital Platform Act</w:t>
        </w:r>
      </w:hyperlink>
      <w:r>
        <w:rPr>
          <w:rFonts w:ascii="arial" w:eastAsia="arial" w:hAnsi="arial" w:cs="arial"/>
          <w:b w:val="0"/>
          <w:i w:val="0"/>
          <w:strike w:val="0"/>
          <w:noProof w:val="0"/>
          <w:color w:val="000000"/>
          <w:position w:val="0"/>
          <w:sz w:val="20"/>
          <w:u w:val="none"/>
          <w:vertAlign w:val="baseline"/>
        </w:rPr>
        <w:t xml:space="preserve">, he proposes that Congress create a new agency with permanent oversight jurisdiction over social media. Such an agency could “monitor the impact of a law over time, and … mitigate impacts from a law that turns out to be too harsh in practice, or creates uncertainty, or otherwise has negative unintended consequences.”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maintain ample flexibility and democratic legitimacy, Feld proposed that the agency have the “capacity to report to Congress on the need to amend legislation in light of unfolding developments.”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Regulating the free-for-all on social media is unlikely to circumscribe Americans’ civil liberties or democracy one way or another. The experiment in letting anybody say whatever he or she wants, true or false, and be heard instantly around the world at the push of a button has done less to serve the cause of free speech, or enhance the quality of journalism, than it has to turn a few social-media entrepreneurs into multi-hundred millionaires or billionaires.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Americans managed to have the civil-rights revolution even though radio and TV and Hollywood were regulated, so there is no reason to think that a more robust series of regulations of social media will throw us back into the political dark ages or stifle free expression.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the dawn of the Internet era, major journalistic exposés have largely emerged from traditional newspapers and magazines, online publications such as the Huffington Post, or curated blogs, not random tweets, or Facebook posts. Congress should call Trump’s bluff on social media, by crafting regulation appropriate for the 21st century.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have to wait until after the 2020 election, but it is a problem that won’t go away.</w:t>
      </w:r>
    </w:p>
    <w:p>
      <w:pPr>
        <w:pStyle w:val="Normal3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was produced by</w:t>
      </w:r>
      <w:r>
        <w:rPr>
          <w:rFonts w:ascii="arial" w:eastAsia="arial" w:hAnsi="arial" w:cs="arial"/>
          <w:b w:val="0"/>
          <w:i w:val="0"/>
          <w:strike w:val="0"/>
          <w:noProof w:val="0"/>
          <w:color w:val="000000"/>
          <w:position w:val="0"/>
          <w:sz w:val="20"/>
          <w:u w:val="none"/>
          <w:vertAlign w:val="baseline"/>
        </w:rPr>
        <w:t> </w:t>
      </w:r>
      <w:hyperlink r:id="rId364" w:history="1">
        <w:r>
          <w:rPr>
            <w:rFonts w:ascii="arial" w:eastAsia="arial" w:hAnsi="arial" w:cs="arial"/>
            <w:b w:val="0"/>
            <w:i/>
            <w:strike w:val="0"/>
            <w:noProof w:val="0"/>
            <w:color w:val="0077CC"/>
            <w:position w:val="0"/>
            <w:sz w:val="20"/>
            <w:u w:val="single"/>
            <w:vertAlign w:val="baseline"/>
          </w:rPr>
          <w:t>Economy for All</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 project of the Independent Media Institute, which provided it to Asia Times.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Pr>
        <w:pStyle w:val="Normal36"/>
      </w:pPr>
    </w:p>
    <w:p>
      <w:pPr>
        <w:pStyle w:val="Normal36"/>
        <w:ind w:left="200"/>
        <w:sectPr>
          <w:type w:val="continuous"/>
          <w:pgMar w:top="840" w:right="1000" w:bottom="840" w:left="1000" w:header="400" w:footer="400"/>
          <w:pgNumType w:fmt="decimal"/>
          <w:cols w:space="720"/>
        </w:sectPr>
      </w:pPr>
      <w:r>
        <w:br/>
      </w:r>
      <w:r>
        <w:pict>
          <v:line id="_x0000_s1146"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365"/>
          <w:headerReference w:type="default" r:id="rId366"/>
          <w:footerReference w:type="even" r:id="rId367"/>
          <w:footerReference w:type="default" r:id="rId368"/>
          <w:headerReference w:type="first" r:id="rId369"/>
          <w:footerReference w:type="first" r:id="rId370"/>
          <w:pgSz w:w="12240" w:h="15840"/>
          <w:pgMar w:top="840" w:right="1000" w:bottom="840" w:left="1000" w:header="400" w:footer="400"/>
          <w:pgNumType w:fmt="decimal"/>
          <w:cols w:space="720"/>
          <w:titlePg w:val="0"/>
        </w:sectPr>
      </w:pPr>
    </w:p>
    <w:p>
      <w:pPr>
        <w:pStyle w:val="Normal37"/>
      </w:pPr>
    </w:p>
    <w:p>
      <w:pPr>
        <w:pStyle w:val="Normal37"/>
      </w:pPr>
      <w:r>
        <w:pict>
          <v:shape id="_x0000_i1147" type="#_x0000_t75" alt="LexisNexis®" style="width:147.75pt;height:30pt">
            <v:imagedata r:id="rId17" o:title=""/>
          </v:shape>
        </w:pict>
      </w:r>
      <w:r>
        <w:cr/>
      </w:r>
    </w:p>
    <w:p>
      <w:pPr>
        <w:pStyle w:val="Heading135"/>
        <w:keepNext w:val="0"/>
        <w:spacing w:after="200" w:line="340" w:lineRule="atLeast"/>
        <w:ind w:left="0" w:right="0" w:firstLine="0"/>
        <w:jc w:val="center"/>
      </w:pPr>
      <w:hyperlink r:id="rId371" w:history="1">
        <w:r>
          <w:rPr>
            <w:rFonts w:ascii="arial" w:eastAsia="arial" w:hAnsi="arial" w:cs="arial"/>
            <w:b/>
            <w:i/>
            <w:strike w:val="0"/>
            <w:color w:val="0077CC"/>
            <w:sz w:val="28"/>
            <w:u w:val="single"/>
            <w:vertAlign w:val="baseline"/>
          </w:rPr>
          <w:t>Tolerance has a fatal flaw. This is the solution</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 8:25 PM GMT</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(CNN) </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48" style="position:absolute;z-index:25173504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Editor's note: Kavita Das (@kavitamix) is the author of "Poignant Song: The Life and Music of Lakshmi Shankar," and her writing has appeared in Tin House, Longreads, The Atlantic, The Washington Post and elsewhere. Das worked for 15 years in community development, public health and most recently, in racial justice. The views expressed here are hers. Read more opinion on CNN.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  As a first-generation Indian American who grew up in 1980s Reagan-era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shaped by efforts at multiculturalism, I had social studies classes that were filled with lessons about America's guiding principle of tolerance. My teachers pointed to the Statue of Liberty as this virtue's crowning symbol, asking us to bring in pennies to help underwrite efforts to restore Lady Liberty marred by decades of pollution. When we learned about Martin Luther King Jr. and his fight for civil rights for black Americans, "tolerance" also took on the tacit assumption that we had now achieved his dream, even if it had cost him his life.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Merriam-Webster dictionary, the primary definition of tolerance is the "capacity to endure pain or hardship," followed by secondary and tertiary definitions, "sympathy or indulgence for beliefs or practices differing from or conflicting with one's own;" or "the act of allowing something." However, it's primary definition most closely aligns with how it operates in American culture. For example, when we talk about pain, we talk about how much we can "tolerate." And if someone described an experience as "tolerable," would you rush out to experience it for yourself? Probably not.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Tolerance -- which shaped my childhood and continues to mold how too many Americans talk about fighting for equity -- might be an affirming term, but just barely. I know this from experience; as a brown woman I have felt tolerated for much of my life by white Americans, even though I was born and raised in this country and consider myself an American before anything else about me. Any room I've walked into, be it classroom or boardroom, I've remained aware of the ways in which I'm considered different and don't belong. One of the most enduring impacts of teaching tolerance long enough is that it gets internalized.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Tolerance is an underwhelming goal for a truly vibrant and just American society because, like diversity, it is satisfied by the mere presence of those with different experiences and perspectives. Instead, we should strive for inclusion, where people are accepted, welcomed and valued. We should prioritize equity, where opportunities are distributed based on an accurate understanding of our sociocultural history. Recent events make painfully clear how much further we have to go. To get to a better place, we must use the power of our imagination, compassion and intrepid spirit to look past tolerance and manifest what an inclusive and equitable America would look like across every sector of our society.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Underlying America's guiding principle of tolerance is a presumption of who's entitled to do most of the tolerating (white Americans) and who is relegated to being tolerated (everyone else). While some watered down history books would have us believe tolerance is what built America's multicultural society, it is in part responsible for our current deep divisions. Adopting tolerance as a guiding principle does nothing to challenge the power structures or systemic racism at work in American society.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we need only flip the script on tolerance to see that it is black Americans who are being forced to tolerate much more. Just in the last few months alone, we have seen black men and women killed while doing everyday things that white Americans take for granted, like going for a run to sleeping in their own bed.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pandemic has highlighted how unequal freedom is in this country. Protesters against police brutality and racism are accused of being reckless and face further brutality for attempting to peacefully gather (many while masked), but white rallygoers advocating for ending shelter-in-place policies have been permitted to endanger the general public by protesting free of masks, sometimes with weapons strapped to their backs and with little to no police intervention. Despite verified photos showing white New Yorkers crowding the city's parks, 68% of arrests for failure to social distance were of black New Yorkers, while just 7% were white. Given the hateful rhetoric from the President and other lawmakers referring to the coronavirus as the "Chinese virus," Asian Americans have been experiencing a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2017 article titled "America is Stuck in the Purgatory of Tolerance" veteran journalist and TV news anchor, Dan Rather said of tolerance, "We often hear about how we need to be more tolerant: to make room for people, ideas, and actions with which we may not agree. This is a prerequisite for a functional democracy. But tolerance alone is not sufficient; it allows us to accept others without engaging with them, to feel smug and self-satisfied without challenging the boundaries within which too many of us live." Rather goes on to aptly note that tolerance is merely a "way station" to the "much grander destination" of true inclusion of people of diverse backgrounds and experiences.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 longer content just being tolerated. I want more for black Americans, for fellow Americans of color and for my country. In order to stand up for this nation and its potential, I'm rejecting tolerance, the notion that the people who have historically had and abused their power and privilege should feel like they are benevolently putting up with people who have just as much claim to this country and its true ideals. I want to be included, why not even welcomed?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Tolerance, like this virus and the ongoing pandemic of racism in America, has kept us shut in our respective homes and silenced us from engaging with each other for fear that we may have differing opinions. In this moment we must choose to close the distance between us by acknowledging our interdependence and our respective and inherent value as well as the fact that we are made stronger and more dynamic by inclusion. The alternative is intolerable, hence the desperation and rage we see playing out in the streets of city after city across America.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2020 Cable News Network, Inc., a WarnerMedia Company. All rights reserved.</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Pr>
        <w:pStyle w:val="Normal37"/>
      </w:pPr>
    </w:p>
    <w:p>
      <w:pPr>
        <w:pStyle w:val="Normal37"/>
        <w:ind w:left="200"/>
        <w:sectPr>
          <w:type w:val="continuous"/>
          <w:pgMar w:top="840" w:right="1000" w:bottom="840" w:left="1000" w:header="400" w:footer="400"/>
          <w:pgNumType w:fmt="decimal"/>
          <w:cols w:space="720"/>
        </w:sectPr>
      </w:pPr>
      <w:r>
        <w:br/>
      </w:r>
      <w:r>
        <w:pict>
          <v:line id="_x0000_s1149"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72"/>
          <w:headerReference w:type="default" r:id="rId373"/>
          <w:footerReference w:type="even" r:id="rId374"/>
          <w:footerReference w:type="default" r:id="rId375"/>
          <w:headerReference w:type="first" r:id="rId376"/>
          <w:footerReference w:type="first" r:id="rId377"/>
          <w:pgSz w:w="12240" w:h="15840"/>
          <w:pgMar w:top="840" w:right="1000" w:bottom="840" w:left="1000" w:header="400" w:footer="400"/>
          <w:pgNumType w:fmt="decimal"/>
          <w:cols w:space="720"/>
          <w:titlePg w:val="0"/>
        </w:sectPr>
      </w:pPr>
    </w:p>
    <w:p>
      <w:pPr>
        <w:pStyle w:val="Normal38"/>
      </w:pPr>
    </w:p>
    <w:p>
      <w:pPr>
        <w:pStyle w:val="Normal38"/>
      </w:pPr>
      <w:r>
        <w:pict>
          <v:shape id="_x0000_i1150" type="#_x0000_t75" alt="LexisNexis®" style="width:147.75pt;height:30pt">
            <v:imagedata r:id="rId17" o:title=""/>
          </v:shape>
        </w:pict>
      </w:r>
      <w:r>
        <w:cr/>
      </w:r>
    </w:p>
    <w:p>
      <w:pPr>
        <w:pStyle w:val="Heading136"/>
        <w:keepNext w:val="0"/>
        <w:spacing w:after="200" w:line="340" w:lineRule="atLeast"/>
        <w:ind w:left="0" w:right="0" w:firstLine="0"/>
        <w:jc w:val="center"/>
      </w:pPr>
      <w:hyperlink r:id="rId378" w:history="1">
        <w:r>
          <w:rPr>
            <w:rFonts w:ascii="arial" w:eastAsia="arial" w:hAnsi="arial" w:cs="arial"/>
            <w:b/>
            <w:i/>
            <w:strike w:val="0"/>
            <w:color w:val="0077CC"/>
            <w:sz w:val="28"/>
            <w:u w:val="single"/>
            <w:vertAlign w:val="baseline"/>
          </w:rPr>
          <w:t>The Pope and the Homophobia of the Church: Is the Catholic Church in favour of gays?</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2020 Sunday</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3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1274 words</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1" style="position:absolute;z-index:25173708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By: BRUNO BIMBI</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BARCELONA, ESP.- The world may not know the past of Pope Francis as Jorge Mario Bergoglio, Archbishop of Buenos Aires before arriving at the Vatican. Perhaps that's why they've considered their recent comments surprising. The pope finally admitted that gay people are entitled to a family, adding, "What we have to do is create a law of civil unions. That's how they're legally covered. I supported that." His words are part of Evgeny Afineevsky's documentary Francesco.</w:t>
      </w:r>
    </w:p>
    <w:p>
      <w:pPr>
        <w:pStyle w:val="Normal38"/>
      </w:pP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it seems like progress for the Catholic Church, after centuries preaching hatred and prejudice against lgbt people. However, the devil is in the details.</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Francis says, "I supported that," the context is lacking. True, he supported—not publicly, but in reserved negotiations—a civil union project that a group of anti-LGBT congressmen proposed in Argentina in 2010. The final wording of that project was of a senator who confirmed to be supernumerary of Opus Dei.</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wants to change truth, he could forget civil union and admit that egalitarian marriage—which fought so hard in Argentina—did not cause the apocalypse, but made thousands of people happier and freer, without harming anyone."            Bruno Bimbi, journalist and driver of gay marriage in Argentina.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us who led the equal rights movement for the LGBT community in the country knew that it was a strategy to prevent the legalization of equal marriage, which was under discussion in Congress. The two terms (civil union and marriage) refer to different institutions, and the aim was to establish an unconstitutional distinction between two categories of citizens.</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several countries, after opposing for years any right for same-sex couples, when equal marriage won political and social support, conservatives—and the Church, quietly—offered civil union to prevent it. It was blackmail that bet on the urgency of many families to have basic rights: give up equality and give them inheritance, health insurance, maybe something else, they told us. In the transcripts of parliamentary debates in Spain, Portugal and Argentina that I studied for my master's thesis, it is clear that the drivers of this idea wanted to keep discrimination alive.</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Church's intense lobby to support civil union – because there was not a more conservative proposal in parliament at the time – failed in Argentina. When Bergoglio, then archbishop of the Argentine capital, warned that the alternative of civil union would lose to the option of equal marriage, he feared that this victory of the LGBT community would ruin his dream of being pope.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stop opposing sex education and condemn homophobic bullying in schools. I could repudiate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kill so many LGBT people in Latin America."           Bruno Bimbi, journalist and driver of gay marriage in Argentina.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a holy "war" and denounced a demon's plan to destroy God's creation. But the Senate did not listen to him and approved egalitarian marriage in Argentina that year. Then a crowd in Congress Square sang, "And you see, for Bergoglio watching him on TV."</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later, when dozens of countries recognize our right to marry, insisting on civil union from the height of the Church is to disguise as advancing what would be a setback today. Once again.</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book The End of the Closet, I tell what Bergoglio did against LGBT people in those years and dedicateseveral chapters to his performance since he arrived in Rome, analyzing episodes of his papacy that reveal that, importantly, he did not change much.</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Argentina, Bergoglio had privately proposed to activists who, if instead of "marriage" said "civil union" and did not criticize him, his opposition would be lukewarm, complying "with regulations" with Rome's orders. Now that Rome's orders are yours, you insist on the same thing.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will wonder what the problem of civil union is, but this legal differentiation, in addition to denying various rights, is deeply offensive, because it treats us as second-class citizens. What would you think if black people were barred from getting married and offered them a "black bonding law"? The comparison is not banal: in the United States, among other countries, there were laws that differentiated people's rights by skin color and, until the Loving v. Virginia ruling, issued in 1967 by the U.S. Supreme Court, marriage between black and white people was illegal in 16 states.</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it was unnatural and argued with faith: "Almighty God created the white, black, yellow, Malay, and red races, and placed them on separate continents. The fact that He separated races shows that He did not intend for races to mix," a Virginia judge sentenced in 1966.</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idea of civil union is the daughter of a doctrine used in those years to justify the segregation of blacks on public transport: "equal, but separated". Some U.S. states ordered black people to sit in the back and it was justified by saying that, because the seats were the same, the principle of equality was not violated.</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union has never been the same as marriage in the countries where it was proposed. In the Argentine case, the bills of the Allied senators to the Church denied same-sex couples several rights that heterosexuals did (some did not include inheritance, others used a different heritage regime, others excluded the pension and almost all denied joint adoption), although they did separate us: they created a different, segregated institution, which was for the sole purpose of reaffirming that our families were less valuable. The bergoglio-supported project was at the top of eliminating some rights that the state had already recognized us.</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demand the same rights with the same names.</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Pope Francis is still on time. If he wants to change truth, he could forget civil union and admit that egalitarian marriage—which fought so hard in Argentina—did not cause the apocalypse, but made thousands of people happier and freer, without harming anyone. Thanks to that law, my country is fairer.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he could begin by proposing to the Church a reform of his catechism, which defines homosexuality as a 'disorderly propensity' and 'serious depravity'."            Bruno Bimbi, journalist and driver of gay marriage in Argentina.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 could say with all the letters that the love between two men or two women is as beautiful as between a man and a woman. It could stop opposing sex education and condemn homophobic bullying in schools. I could repudiate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kill so many LGBT people in Latin America and the world (I would recommend for example to Francis to look for information about the young Daniel Zamudio, brutally murdered in Chile in 2012).</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Couldstand up to the world and call for the repeal of laws that, in dozens of countries (including many countries in Africa and much of the Middle East), condemn us to prison or death. The impact of a pope denouncing these cruelties in countries such as Iran, Tunisia or Saudi Arabia would be enormous and could help save lives and end situations of persecution and violence.</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he could begin by proposing to the Church a reform of his catechism, which defines homosexuality—mentioned after pornography, prostitution, and rape—as a "disorderly propensity" and "serious depravity." This teaches children that they will take communion in the 21st century.</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he's a dad, it's in his hands. c. </w:t>
      </w:r>
      <w:r>
        <w:rPr>
          <w:rFonts w:ascii="arial" w:eastAsia="arial" w:hAnsi="arial" w:cs="arial"/>
          <w:b/>
          <w:i w:val="0"/>
          <w:strike w:val="0"/>
          <w:noProof w:val="0"/>
          <w:color w:val="000000"/>
          <w:position w:val="0"/>
          <w:sz w:val="20"/>
          <w:u w:val="none"/>
          <w:vertAlign w:val="baseline"/>
        </w:rPr>
        <w:t xml:space="preserve">2020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i w:val="0"/>
          <w:strike w:val="0"/>
          <w:noProof w:val="0"/>
          <w:color w:val="000000"/>
          <w:position w:val="0"/>
          <w:sz w:val="20"/>
          <w:u w:val="none"/>
          <w:vertAlign w:val="baseline"/>
        </w:rPr>
        <w:t xml:space="preserve"> Times Company</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2020</w:t>
      </w:r>
    </w:p>
    <w:p>
      <w:pPr>
        <w:pStyle w:val="Normal38"/>
      </w:pPr>
    </w:p>
    <w:p>
      <w:pPr>
        <w:pStyle w:val="Normal38"/>
        <w:ind w:left="200"/>
        <w:sectPr>
          <w:type w:val="continuous"/>
          <w:pgMar w:top="840" w:right="1000" w:bottom="840" w:left="1000" w:header="400" w:footer="400"/>
          <w:pgNumType w:fmt="decimal"/>
          <w:cols w:space="720"/>
        </w:sectPr>
      </w:pPr>
      <w:r>
        <w:br/>
      </w:r>
      <w:r>
        <w:pict>
          <v:line id="_x0000_s1152"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79"/>
          <w:headerReference w:type="default" r:id="rId380"/>
          <w:footerReference w:type="even" r:id="rId381"/>
          <w:footerReference w:type="default" r:id="rId382"/>
          <w:headerReference w:type="first" r:id="rId383"/>
          <w:footerReference w:type="first" r:id="rId384"/>
          <w:pgSz w:w="12240" w:h="15840"/>
          <w:pgMar w:top="840" w:right="1000" w:bottom="840" w:left="1000" w:header="400" w:footer="400"/>
          <w:pgNumType w:fmt="decimal"/>
          <w:cols w:space="720"/>
          <w:titlePg w:val="0"/>
        </w:sectPr>
      </w:pPr>
    </w:p>
    <w:p>
      <w:pPr>
        <w:pStyle w:val="Normal39"/>
      </w:pPr>
    </w:p>
    <w:p>
      <w:pPr>
        <w:pStyle w:val="Normal39"/>
      </w:pPr>
      <w:r>
        <w:pict>
          <v:shape id="_x0000_i1153" type="#_x0000_t75" alt="LexisNexis®" style="width:147.75pt;height:30pt">
            <v:imagedata r:id="rId17" o:title=""/>
          </v:shape>
        </w:pict>
      </w:r>
      <w:r>
        <w:cr/>
      </w:r>
    </w:p>
    <w:p>
      <w:pPr>
        <w:pStyle w:val="Heading137"/>
        <w:keepNext w:val="0"/>
        <w:spacing w:after="200" w:line="340" w:lineRule="atLeast"/>
        <w:ind w:left="0" w:right="0" w:firstLine="0"/>
        <w:jc w:val="center"/>
      </w:pPr>
      <w:hyperlink r:id="rId385" w:history="1">
        <w:r>
          <w:rPr>
            <w:rFonts w:ascii="arial" w:eastAsia="arial" w:hAnsi="arial" w:cs="arial"/>
            <w:b/>
            <w:i/>
            <w:strike w:val="0"/>
            <w:color w:val="0077CC"/>
            <w:sz w:val="28"/>
            <w:u w:val="single"/>
            <w:vertAlign w:val="baseline"/>
          </w:rPr>
          <w:t>The great pandemic blame game between the US and China has left thousands of people stranded; For Chinese students who have finished their degrees with no job prospects in America, not being able to return home means worries about visas, rents and insecurities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 4:07 PM GMT</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39"/>
        <w:keepNext w:val="0"/>
        <w:spacing w:before="120" w:after="0" w:line="220" w:lineRule="atLeast"/>
        <w:ind w:left="0" w:right="0" w:firstLine="0"/>
        <w:jc w:val="left"/>
      </w:pPr>
      <w:r>
        <w:br/>
      </w:r>
      <w:r>
        <w:pict>
          <v:shape id="_x0000_i1154" type="#_x0000_t75" style="width:230.22pt;height:24.75pt">
            <v:imagedata r:id="rId237"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 Version:2</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Yuwen Wu</w:t>
      </w: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 Chinese students who have finished their degrees with no job prospects in America, not being able to return home means worries about visas, rents and insecurities</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55" style="position:absolute;z-index:25173913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ever been stranded somewhere?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2010 I was visiting Munich when ash clouds caused by Icelandic volcanic eruptions grounded most European flights for weeks on end. After several agonizing days, we took a train to Paris, and then boarded a Eurostar to London, at considerable cost to us.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whole thing was quite stressful, but nowhere near as stressful and costly as what some of my Chinese friends are experiencing in the US right now. </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it is </w:t>
      </w:r>
      <w:hyperlink r:id="rId386"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that has brought air travel to almost a complete halt, in this instance, between the            </w:t>
      </w:r>
      <w:hyperlink r:id="rId386"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and            </w:t>
      </w:r>
      <w:hyperlink r:id="rId386"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stranding tens of thousands of Chinese students, scholars and other visitors there, with no certainty as to when they can go home.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my friend Amy.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in Atlanta to visit her son and granddaughter, a trip she has taken on a number of occasions and which she normally enjoys, as she can spend time with her granddaughter while her son and daughter-in-law teach at university.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started in December 2019, with a mid-March return date. </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then, however, </w:t>
      </w:r>
      <w:hyperlink r:id="rId386"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having wreaked havoc in China, had started to rage across the USA. All US flights to China were suspended from early February when            </w:t>
      </w:r>
      <w:hyperlink r:id="rId386"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against WHO advice, banned travellers from China, a move criticised by Beijing as "over-reacting"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then imposed a policy from 26 March, which stipulates that Chinese airlines can only operate one weekly roundtrip flight from any country, and foreign airlines can only operate one weekly flight to and from China.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a reduction from 325 weekly flights between the two countries in January to just 34.</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Amy's original return flight to China was cancelled. Two subsequent tickets she bought for May and July were also cancelled.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needs regular medication for high blood pressure and cerebrovascular conditions; before the medicine ran out, her husband posted some from Beijing. But recently, a parcel was returned to him without explanation. While he sorts this out, she might have no medication for a while. Anxiety over this has made her unwell and led to insomnia.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really worried about my health," Amy told me in a recent call. "Sometimes, I want to hit my head against the wall. When I want to cry, I go out and take a walk by the river so my son won't see me in such a state," she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is not alone in facing problems.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Chinese students who have finished their degrees with no job prospects in the US, not being able to return home means worries about visas, rents and insecurities.</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Politics can make it worse. As president Trump and his team constantly referred to Covid-19 as the "China virus" or "Wuhan virus",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Americans of Asian origin have risen sharply, with 100 cases reported every day in California alone, </w:t>
      </w:r>
      <w:hyperlink r:id="rId386" w:history="1">
        <w:r>
          <w:rPr>
            <w:rFonts w:ascii="arial" w:eastAsia="arial" w:hAnsi="arial" w:cs="arial"/>
            <w:b w:val="0"/>
            <w:i/>
            <w:strike w:val="0"/>
            <w:noProof w:val="0"/>
            <w:color w:val="0077CC"/>
            <w:position w:val="0"/>
            <w:sz w:val="20"/>
            <w:u w:val="single"/>
            <w:vertAlign w:val="baseline"/>
          </w:rPr>
          <w:t>according to a statement</w:t>
        </w:r>
      </w:hyperlink>
      <w:r>
        <w:rPr>
          <w:rFonts w:ascii="arial" w:eastAsia="arial" w:hAnsi="arial" w:cs="arial"/>
          <w:b w:val="0"/>
          <w:i w:val="0"/>
          <w:strike w:val="0"/>
          <w:noProof w:val="0"/>
          <w:color w:val="000000"/>
          <w:position w:val="0"/>
          <w:sz w:val="20"/>
          <w:u w:val="none"/>
          <w:vertAlign w:val="baseline"/>
        </w:rPr>
        <w:t xml:space="preserve"> by Democratic Congress woman Judy Chu in March.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nobody expects Beijing to evacuate all the Chinese visitors, some questions why it cannot do more to facilitate their return. "These are the people who collected donations and sent face masks to China when she was hit by coronavirus; isn't it time China did something for them in return?" they ask.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social media platforms are inundated with angry posts, pleas for help, and occasional good news.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graduate told how his six tickets had all been cancelled before succeeding in booking a flight home. Another shared his joy of getting a ticket to Shanghai via Mexico and Japan, for a three-day journey.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tickets are not cheap either - a trip to China can cost anywhere between 30000 to 60000 CNY and more ($4200 to $8400; £3300 to £6600), several times the normal price.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poses unprecedented challenges at best of times; it doesn't help that the Sino-US relationship is going through the toughest period in decades, with ongoing trade disputes and allegations regarding the origin and the handling of the pandemic.</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3 June, US Transport Department announced plans to </w:t>
      </w:r>
      <w:hyperlink r:id="rId386" w:history="1">
        <w:r>
          <w:rPr>
            <w:rFonts w:ascii="arial" w:eastAsia="arial" w:hAnsi="arial" w:cs="arial"/>
            <w:b w:val="0"/>
            <w:i/>
            <w:strike w:val="0"/>
            <w:noProof w:val="0"/>
            <w:color w:val="0077CC"/>
            <w:position w:val="0"/>
            <w:sz w:val="20"/>
            <w:u w:val="single"/>
            <w:vertAlign w:val="baseline"/>
          </w:rPr>
          <w:t>block Chinese airlines</w:t>
        </w:r>
      </w:hyperlink>
      <w:r>
        <w:rPr>
          <w:rFonts w:ascii="arial" w:eastAsia="arial" w:hAnsi="arial" w:cs="arial"/>
          <w:b w:val="0"/>
          <w:i w:val="0"/>
          <w:strike w:val="0"/>
          <w:noProof w:val="0"/>
          <w:color w:val="000000"/>
          <w:position w:val="0"/>
          <w:sz w:val="20"/>
          <w:u w:val="none"/>
          <w:vertAlign w:val="baseline"/>
        </w:rPr>
        <w:t xml:space="preserve"> from flying into the USA from June 16, in retaliation to China's decision to prevent US airlines from resuming services between the two countries.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people's heart skipped a beat on hearing this, as it threatened to cut off flights to China completely.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announces series of measures against China including restricting students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China accused the US of "creating obstacles over ongoing negotiations" while making a rare concession: it would loosen some restrictions so US carriers could apply to resume services to China, but with no more than one flight per week.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backed down too, saying it would allow Chinese airlines two weekly flights to and from the United States, pending China's approval.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climate of a ferocious war of words in recent months, the fact that the threat has been diverted shows that both sides can compromise if they can find some common ground. For economic recovery post-Covid-19, the US and China will both benefit if the lucrative passenger services take off again, gradually and cautiously.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can be done. A student who recently flew back to China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told me of the protective measures from check-in, boarding to mid-flight and at the destination, to minimise the chance of bringing Covid-19 into China.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needed is some goodwill and pragmatism.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hope it won't be too long now before more flights will be allowed to and from China so that people like my friend Amy and thousands of other Chinese nationals can finally return home safely.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Yuwen Wu is a London-based Chinese specialist and former senior journalist with the BBC                   </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2020</w:t>
      </w:r>
    </w:p>
    <w:p>
      <w:pPr>
        <w:pStyle w:val="Normal39"/>
      </w:pPr>
    </w:p>
    <w:p>
      <w:pPr>
        <w:pStyle w:val="Normal39"/>
        <w:ind w:left="200"/>
        <w:sectPr>
          <w:type w:val="continuous"/>
          <w:pgMar w:top="840" w:right="1000" w:bottom="840" w:left="1000" w:header="400" w:footer="400"/>
          <w:pgNumType w:fmt="decimal"/>
          <w:cols w:space="720"/>
        </w:sectPr>
      </w:pPr>
      <w:r>
        <w:br/>
      </w:r>
      <w:r>
        <w:pict>
          <v:line id="_x0000_s1156"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87"/>
          <w:headerReference w:type="default" r:id="rId388"/>
          <w:footerReference w:type="even" r:id="rId389"/>
          <w:footerReference w:type="default" r:id="rId390"/>
          <w:headerReference w:type="first" r:id="rId391"/>
          <w:footerReference w:type="first" r:id="rId392"/>
          <w:pgSz w:w="12240" w:h="15840"/>
          <w:pgMar w:top="840" w:right="1000" w:bottom="840" w:left="1000" w:header="400" w:footer="400"/>
          <w:pgNumType w:fmt="decimal"/>
          <w:cols w:space="720"/>
          <w:titlePg w:val="0"/>
        </w:sectPr>
      </w:pPr>
    </w:p>
    <w:p>
      <w:pPr>
        <w:pStyle w:val="Normal40"/>
      </w:pPr>
    </w:p>
    <w:p>
      <w:pPr>
        <w:pStyle w:val="Normal40"/>
      </w:pPr>
      <w:r>
        <w:pict>
          <v:shape id="_x0000_i1157" type="#_x0000_t75" alt="LexisNexis®" style="width:147.75pt;height:30pt">
            <v:imagedata r:id="rId17" o:title=""/>
          </v:shape>
        </w:pict>
      </w:r>
      <w:r>
        <w:cr/>
      </w:r>
    </w:p>
    <w:p>
      <w:pPr>
        <w:pStyle w:val="Heading138"/>
        <w:keepNext w:val="0"/>
        <w:spacing w:after="200" w:line="340" w:lineRule="atLeast"/>
        <w:ind w:left="0" w:right="0" w:firstLine="0"/>
        <w:jc w:val="center"/>
      </w:pPr>
      <w:hyperlink r:id="rId393" w:history="1">
        <w:r>
          <w:rPr>
            <w:rFonts w:ascii="arial" w:eastAsia="arial" w:hAnsi="arial" w:cs="arial"/>
            <w:b/>
            <w:i/>
            <w:strike w:val="0"/>
            <w:color w:val="0077CC"/>
            <w:sz w:val="28"/>
            <w:u w:val="single"/>
            <w:vertAlign w:val="baseline"/>
          </w:rPr>
          <w:t>What you need to know about coronavirus on Wednesday, August 19</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2020 Wednesday 11:14 AM GMT</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1703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(CNN) </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58" style="position:absolute;z-index:25174118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  "UNC has a clusterf**k on its hands."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editorial board for the student newspaper at the University of North Carolina at Chapel Hill didn't mince words in its assessment of the school's coronavirus response. The university was forced to cancel in-person classes after at least 130 students tested positive for Covid-19 in the first week of classes.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university's chancellor blamed off-campus activities for the outbreak, but the newspaper saw it differently. "We all saw this coming," the Daily Tar Heel editorial board wrote. "Though these students are not faultless, it was the University's responsibility to disincentivize such gatherings by reconsidering its plans to operate in-person earlier 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 is just one of many universities across the US experiencing outbreaks just days after students started returning to campuses. Indiana's University of Notre Dame was forced to announce yesterday that all undergraduate classes will be remote for the next two weeks as it tries to get its own recent spike in cases under control.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said yesterday young people are "increasingly driving" the pandemic.</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unaware they're infected with very mild symptoms or none at all. This can result in them unknowingly passing on the virus to others," said WHO official Takeshi Kasai.</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of Kentucky, East Carolina University, Iowa State University, North Carolina State University and North Carolina State University also saw their experiments with a resumption of in-person classes backfire.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fundamentally changed higher education. More than 75% of the country's 5,000 colleges are expected to be partially or fully online this fall, according to a count by the Chronicle of Higher Education.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Stuck at home, many American students and their families are starting to ask whether the new normal is worth the money. And while some universities have cut campus fees or reduced tuition, the majority of schools, from state institutions including Temple University and the University of Massachusetts, to elite universities like Harvard and Stanford, are keeping tuition as is.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Galloway, a professor of marketing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who opposes high tuition costs, believes students are right to be outraged. "Universities have backed themselves into a corner," he told CNN. "We have raised tuition on average 2 1/2-fold over the last 20 years. I think Covid-19 was just the straw that broke the camel's back, where families across America are saying, 'Enough already. We're not going to pay $58,000 for Zoom classes.'"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ASKED. WE ANSWERED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Should I get a flu shot in the fall?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Getting the flu vaccine this year is particularly important this year, experts at the World Health Organization said yesterday.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hit the northern hemisphere as many places were coming out of flu season, according to Dr. Bruce Aylward, a senior adviser at WHO. A lot of the surge capacity used to manage critically sick Covid-19 patients initially came from resources available from dealing with the flu, he said.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highlights the reason it's so important to get the flu vaccination rates up this year, even relative to previous years," said Aylward. "We need that capacity potentially to manage Covid."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also want to avoid having a personal double whammy of getting both flu and Covid-19. And yes, it is possible to have both at the same time.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your questions here. Are you a health care worker fighting Covid-19? Message us on WhatsApp about the challenges you're facing: +1 347-322-0415.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IMPORTANT TODAY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historic mental health crisis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400,000 people have died from the coronavirus in North and South America, according to a tally by the Pan American Health Organization. The Americas now account for 64% of the world's officially reported Covid-19 deaths, even though the region is home to only 13% of the global population.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organization's director Dr. Carissa Etienne said yesterday the US and Brazil were "the biggest drivers of the case counts" and warned the pandemic is causing a historic mental health crisis.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Strict lockdowns and restrictions have reduced the resources available for mental health support. Many people are turning to alcohol and drugs to cope with the pandemic, causing them to be more prone to mental health issues, Etienne warned.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from elsewhere is similarly worrying. Nearly a fifth of British adults likely experienced some form of depression during the coronavirus pandemic, according to official figures released yesterday --- twice as many as before the pandemic hit.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Vaccine trials need more minority volunteers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coronavirus vaccine trial in the US is moving along at a good clip, but needs more member of minority groups to enroll if it is to succeed, officials told CNN's Senior Medical Correspondent Elizabeth Cohen.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Black people and Latinos account for more than 50% of Covid-19 cases in the US, so far they make up only about 15% of participants in the nation's first large-scale clinical trial to test a coronavirus vaccine, according to data obtained by CNN from a government official.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discrepancy could potentially delay a vaccine from reaching the market. Federal law and National Institutes of Health policy mandate inclusion of minorities into clinical trials because vaccines and drugs might have a different effect on them than they do on White people.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schools launch huge Covid-19 testing program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second-largest school district in the US will provide regular Covid-19 testing and contact-tracing to all students and staff and to families of those who test positive --- a step the Los Angeles Unified School District (LAUSD) described as "unprecedented" but "necessary."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LAUSD, which has more than 600,000 students, is beginning the new school year without in-person classes as Covid-19 continues to spread widely in California and the Los Angeles area.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Superintendent Austin Beutner told CNN the district is simply following the science: "If we want to keep schools from becoming a petri dish and we want to keep all in the school community safe, we need to test and trace at schools." The hope, he said, is to build a foundation for when LAUSD schools open for in-person learning.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strikes vaccine deal, but jab won't be mandatory after all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secured a deal with the UK-based drug company AstraZeneca for access to a potential Covid-19 vaccine should trials prove successful. Under the deal, Australians would receive the vaccine for free.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 local radio station, Prime Minister Scott Morrison said Australia would have a target of 95% vaccination, which would account for people with health conditions that prevented them being vaccinated. "I would expect it to be as mandatory as you could possibly make it," he told Melbourne radio station 3AW. However, he later clarified his comments, telling a Sydney radio station that the government would not make vaccination mandatory. "Nobody's going to force anybody to do anything as a compulsory measure, but we will certainly be encouraging people to take this up," he told the 2GB station.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solution to slow testing: Sewage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Centers for Disease Control and Prevention is not too shy to look at poop in order to slow down the spread of the coronavirus. Studies have shown the virus can be found in feces from people who are sick and also from people who don't yet have Covid-19 symptoms. Since about 80% of US homes are connected to some kind of municipal sewer system, sewage can become a great tool to track the spread of the disease across the nation.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CDC is hoping its new sewage monitoring program will complement America's still-inadequate testing and contact-tracing, giving a good big picture of how widespread the infection is and giving communities a few extra days to prepare for surge capacity in hospitals or to make lockdown decisions.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program has been tested in Germany earlier this year, but the idea of looking at sewage during epidemics isn't brand new even in the US --- it was used during polio outbreaks in the past.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OUR RADAR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Black medical student is working the front lines of the pandemic at the same hospital where he once was a security guard. France will make face coverings mandatory in enclosed shared office spaces starting September 1. Masks will not be compulsory in individual offices "as long as there is only one person present."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has created a new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after an increase in racist attacks against Asian Americans during the Covid-19 pandemic. Boeing plans more job cuts on top of 16,000 announced this spring. The South Korean capital Seoul will seek damages from the church at the center of a fresh outbreak. The city says the church wasted its resources and complicated tracing efforts through "falsehood and noncompliance." The US stock market just hit its first record since the pandemic started, meaning the 2020 bear market is officially over. The S&amp;P 500 climbed higher on a combination of unprecedented fiscal and monetary stimulus in response to the pandemic, as well as hopes for a swift economic rebound.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TIPS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your vacation days before you regret it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all the time doesn't make you a hero. In fact, it's likely to make you less efficient and put you at a higher risk of burnout. Some companies are using clever ways in a bid to get workers to take time off.</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not convinced? Think of it this way: Not using your paid time off is like leaving money on the table.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PODCAST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does travel beyond the six feet. But the greatest intensity of exposure will still happen in close proximity to someone. -- Joseph Allen, Director of the Healthy Buildings program at the Harvard T.H. Chan School of Public Health</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coronavirus be spread through the air? And if so, what can we do to make sure the air inside our homes and buildings is as clean as possible? Dr. Sanjay Gupta talks with Joseph Allen, Director of the Healthy Buildings program at the Harvard T.H. Chan School of Public Health, about the science behind airborne transmission. Listen Now.</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2020 Cable News Network, Inc., a WarnerMedia Company. All rights reserved.</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2020</w:t>
      </w:r>
    </w:p>
    <w:p>
      <w:pPr>
        <w:pStyle w:val="Normal40"/>
      </w:pPr>
    </w:p>
    <w:p>
      <w:pPr>
        <w:pStyle w:val="Normal40"/>
        <w:ind w:left="200"/>
        <w:sectPr>
          <w:type w:val="continuous"/>
          <w:pgMar w:top="840" w:right="1000" w:bottom="840" w:left="1000" w:header="400" w:footer="400"/>
          <w:pgNumType w:fmt="decimal"/>
          <w:cols w:space="720"/>
        </w:sectPr>
      </w:pPr>
      <w:r>
        <w:br/>
      </w:r>
      <w:r>
        <w:pict>
          <v:line id="_x0000_s1159"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94"/>
          <w:headerReference w:type="default" r:id="rId395"/>
          <w:footerReference w:type="even" r:id="rId396"/>
          <w:footerReference w:type="default" r:id="rId397"/>
          <w:headerReference w:type="first" r:id="rId398"/>
          <w:footerReference w:type="first" r:id="rId399"/>
          <w:pgSz w:w="12240" w:h="15840"/>
          <w:pgMar w:top="840" w:right="1000" w:bottom="840" w:left="1000" w:header="400" w:footer="400"/>
          <w:pgNumType w:fmt="decimal"/>
          <w:cols w:space="720"/>
          <w:titlePg w:val="0"/>
        </w:sectPr>
      </w:pPr>
    </w:p>
    <w:p>
      <w:pPr>
        <w:pStyle w:val="Normal41"/>
      </w:pPr>
    </w:p>
    <w:p>
      <w:pPr>
        <w:pStyle w:val="Normal41"/>
      </w:pPr>
      <w:r>
        <w:pict>
          <v:shape id="_x0000_i1160" type="#_x0000_t75" alt="LexisNexis®" style="width:147.75pt;height:30pt">
            <v:imagedata r:id="rId17" o:title=""/>
          </v:shape>
        </w:pict>
      </w:r>
      <w:r>
        <w:cr/>
      </w:r>
    </w:p>
    <w:p>
      <w:pPr>
        <w:pStyle w:val="Heading139"/>
        <w:keepNext w:val="0"/>
        <w:spacing w:after="200" w:line="340" w:lineRule="atLeast"/>
        <w:ind w:left="0" w:right="0" w:firstLine="0"/>
        <w:jc w:val="center"/>
      </w:pPr>
      <w:hyperlink r:id="rId400" w:history="1">
        <w:r>
          <w:rPr>
            <w:rFonts w:ascii="arial" w:eastAsia="arial" w:hAnsi="arial" w:cs="arial"/>
            <w:b/>
            <w:i/>
            <w:strike w:val="0"/>
            <w:color w:val="0077CC"/>
            <w:sz w:val="28"/>
            <w:u w:val="single"/>
            <w:vertAlign w:val="baseline"/>
          </w:rPr>
          <w:t>Gates of Vienna News Feed 8/10/2020</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Gates of Vienna</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2020 Tuesday 4:35 AM EST</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Baron Bodissey</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61" style="position:absolute;z-index:251743232" from="0,2pt" to="512pt,2pt" strokecolor="#009ddb" strokeweight="2pt">
            <v:stroke linestyle="single"/>
            <w10:wrap type="topAndBottom"/>
          </v:line>
        </w:pict>
      </w:r>
    </w:p>
    <w:p>
      <w:pPr>
        <w:pStyle w:val="Normal41"/>
      </w:pP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11, 2020( Gates of Vienna: </w:t>
      </w:r>
      <w:hyperlink r:id="rId401" w:history="1">
        <w:r>
          <w:rPr>
            <w:rFonts w:ascii="arial" w:eastAsia="arial" w:hAnsi="arial" w:cs="arial"/>
            <w:b w:val="0"/>
            <w:i/>
            <w:strike w:val="0"/>
            <w:noProof w:val="0"/>
            <w:color w:val="0077CC"/>
            <w:position w:val="0"/>
            <w:sz w:val="20"/>
            <w:u w:val="single"/>
            <w:vertAlign w:val="baseline"/>
          </w:rPr>
          <w:t>http://gatesofvienna.net</w:t>
        </w:r>
      </w:hyperlink>
      <w:r>
        <w:rPr>
          <w:rFonts w:ascii="arial" w:eastAsia="arial" w:hAnsi="arial" w:cs="arial"/>
          <w:b w:val="0"/>
          <w:i w:val="0"/>
          <w:strike w:val="0"/>
          <w:noProof w:val="0"/>
          <w:color w:val="000000"/>
          <w:position w:val="0"/>
          <w:sz w:val="20"/>
          <w:u w:val="none"/>
          <w:vertAlign w:val="baseline"/>
        </w:rPr>
        <w:t xml:space="preserve">/ Delivered by Newstex)  Mass rioting and looting broke out in Chicago in the wee hours of this morning after a young man was wounded in a shootout with police. Mostly peaceful protesters broke into high-end retailers and exchanged gunfire with police on downtown streets. The authorities closed interstate ramps and raised drawbridges to cut the flow of traffic into the downtown area. In other news, President Trump was hurriedly escorted from a press briefing after a man carrying a gun was shot and wounded by the Secret Service outside the White House. </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see the headlines and the articles, click 'Continue reading' below. Thanks to Dean, DV, EC, EW, JD, LP, MM, Reader from Chicago, and all the other tipsters who sent these in. Notice to tipsters: Please don't submit extensive excerpts from articles that have been posted behind a subscription firewall, or are otherwise under copyright protection. Caveat: Articles in the news feed are posted 'as is'. Gates of Vienna cannot vouch for the authenticity or accuracy of the contents of any individual item posted here. I check each entry to make sure it is relatively interesting, not patently offensive, and at least superficially plausible. The link to the original is included with each item's title. Further research and verification are left to the reader. [1] [2][3][4][5][6][7][8][9][10][11][12][13][14][15][16][17][18][19][20][21][22][23][24][25][26][27][28][29][30][31][32][33][34][35][36][37][38][39][40][41][42][43][44][45][46][47][48][49][50] [51][52][53][54][55][56] [57] [58][59] [60][61] [62] [63][64][65][66][67][68][69][70][71] [72][73][74][75][76][77]  Global Lockdowns Set to Plunge 100 Million Into Extreme Poverty[78] The impact of the global coronavirus lockdown is set to plunge 100 million people into extreme poverty, warns a new report by the Pulitzer Center on Crisis Reporting. The report appears to pin the blame on COVID-19 itself for the economic impact, yet the actual culprit is discovered to be the 'restrictions' put in place by governments in response to the pandemic.[79]  #WhiteHouseSiege — This Group Plans to Lay Siege to' &amp;#38; 'Occupy' The White House Next Month[80] Authored by Daisy Luther via The Organic Prepper blog, The group that takes credit for the Occupy Wall Street movement of 2011 has a new and even more outrageous plan in mind. They intend to 'occupy' the White House. Adbusters, an online magazine that describes itself as 'a global network of artists, activists, writers, pranksters, students, educators and entrepreneurs who want to advance the new social activist movement of the information age' issued a post that they called Tactical Briefing #1 to launch their plans to 'lay siege' to the President's home in Washington, DC. (Emphasis theirs)[81]  'Don't Bait Us!': Chicago Mayor Triggered After Reporter Repeats Police Chief on Lax Looter Response[82] Chief Brown: 'These looters, these thieves, these criminals are emboldened by no consequences in the criminal system. They get released. Many charges get dropped. And so they feel emboldened to do it more, do it more. That is not a consequence of the officers' not making the arrests. The officers are making the arrests. The consequences are once prosecution and sentencing comes up, there's no consequences. So we would argue that let's have the criminal justice system here deliver a strong message to these criminals that there will be consequences for your behavior.'[83]  1 Dead: 6 Rescued After Gas Explosion Levels Baltimore Homes[84] A natural gas explosion has leveled three row houses in Baltimore, killing a woman and trapping others.[85]  Access to Downtown Chicago 'Restricted' 8 P.M. To 6 A.M. After Widespread Looting: CPD Supt. Brown[86] Access to downtown will be 'restricted' from 8 p.m. to 6 a.m., effective Monday night after crowds broke windows and looted stores along Michigan Avenue and on the Near North Side overnight, Chicago Police Supt. David Brown said. Two people were shot, more than 100 people were arrested and 13 police officers were injured in the chaos that erupted in the city's central business district Sunday night and into Monday morning. 'A heavy police presence will continue throughout the downtown area today, and until further notice,' Brown said at a Monday morning press conference.[87]  AG Barr Accuses Media of 'Projecting a Narrative' On Portland Protests, Says 'American People Are Being Told a Lie'[88] Attorney General William Barr on Sunday accused the national media of advancing its own 'narrative' by intentionally neglecting facts around violent protests in Portland, Oregon, and in other cities across the country.[89]  Andy Ngo Reveals How Antifa Rioters Get Out of Jail and Keep Terrorizing Portland Night After Night[90] On the 72nd straight night of violence in Portland, antifa rioters again targeted the Portland Police Association (PPA) — which they had lit on fire the night before — and turned the streets around it into a war zone. They erected barricades, lit fires on the street, and fired mortar fireworks at police officers, wounding two of them. In a memorable exchange, a man on the street assured antifa rioters that they should not worry even as they were getting arrested. Andy Ngo, editor-at-large at The Post Millennial, explained why this man reassured them, and why antifa rioters can keep themselves out of jail to return to the streets, night after night. A group of about 200 rioters began marching toward the PPA, which is located in a residential neighborhood, at 9:30 p.m. on Sunday night, Portland Police reported. Police defended the building and warned rioters not to attack it again. Antifa rioters immediately started barricading the streets with dumpsters and fencing. They lit a fire on the sidewalk outside the office.[91]  Austin Police Reopen Greenbelt After Mayor Illegally Deploys Contact Tracers[92] Leftist mayor Steve Adler goes for a power grab of Austin's parks.[93]  Baltimore Explosion: Woman Dead, 7 Seriously Injured[94] A woman is dead and seven people are seriously injured after three houses exploded Monday morning in northwest Baltimore, fire officials said.[95]  Barr: U.S. Facing New Form of 'Urban Guerrilla Warfare' Driven by Left's 'Lust for Power'[96] (FOX NEWS) — The United States is grappling with a new form of 'urban guerrilla warfare' driven by the left's 'lust for power,' Attorney General William Barr told 'Life, Liberty &amp;#38; Levin' on Sunday. Discussing the ongoing Black Lives Matter riots rippling through several U.S. cities, Barr told host Mark Levin that the organization — which has been characterized by the media as a fed-up activist group — is comprised of 'Bolsheviks' with a focus on on 'some form of socialism, communism.' 'They are a revolutionary group that is interested in some form of socialism, communism. They're essentially Bolsheviks. Their tactics are fascistic,' he said.[97]  Big Ten Votes to Cancel 2020 Fall Football Season Amid Coronavirus Concerns[98] The Big Ten became the first in the Power Five conference to cancel its 2020 fall football season over concerns related to the coronavirus pandemic, the Detroit Free Press confirmed Monday. University presidents voted 12-2 on Sunday to forego fall sports in the conference. Michigan and Michigan State — which both have physicians as presidents — are two of the 12 teams that voted against having a season. Only Nebraska and Iowa were in favor of playing, radio host Dan Patrick said on his program Monday morning. The Big Ten's decision comes just two days after the Mid-American Conference decided to cancel its season, becoming the first in the school to do so.[99]  Bill Gates Advocates for Stopping End-to-End Encryption (To Tackle 'Misinformation')[100] Tech billionaire Bill Gates seems more present in the media these days than he has been for a long time, but he's not talking about what he knows best: how to make a lot of money in tech, stifle competition, and get away with it. Gates is inserting himself in the debate around a medical crisis, the coronavirus epidemic, and if Wired's tone is to be believed, he is to be taken as an 'authoritative source' on medical issues, as a self-thought epidemiologist of sorts. This belief may stem from the fact Gates, as the report suggests, announced an upcoming pandemic in the past, and it happened 'just as he predicted' — but he's also presented as a victim of conspiracy theories and misinformation.[101]  Brooklyn Man Pleads Guilty to Attempting to Support ISIS[102] A Brooklyn man who uploaded instructional manuals online about how to conduct lone-wolf terror attacks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pleaded guilty Monday to attempting to provide material support to ISIS. Zachary Clark, 41, entered the plea in Manhattan federal court after he was arrested last fall for posting manuals such as 'Knife Attacks' and 'Make a bomb in the kitchen of your Mom' in encrypted chat rooms designed to recruit new ISIS members.[103]  Chaos in Chicago: Bridges Raised to Prevent Gun-Toting Looters Getting Downtown[104] Hundreds of 'mostly peaceful protesters' swept through the Magnificent Mile and other parts of downtown Chicago early Monday, smashing windows, looting stores, confronting police and at one point exchanging gunfire with officers, authorities said. As The Chicago Tribune reports, officers had stopped several people on Lake Street near Michigan Avenue when shots were fired from a passing car around 4:30 a.m., nearly five hours into the widespread vandalism, according to police spokesman Tom Ahern.[105]  Chicago Riots: Woman Shouts 'I Can't Breathe' As She Loots Luxury Clothing Store[106] Video from last night's riots in Chicago shows a woman live streaming video of herself looting a luxury clothing store as she shouts 'I can't breathe!' The unrest began after an armed man in his late teens or early 20's was wounded in a shootout with police in Englewood. This prompted hundreds of looters in cars to descend on Chicago's high end stores before later going on to attack police. One clip shows a black woman walking through a luxury department store complaining about how she can't steal some of the items because they are fixed in place with security tags.[107]  Conspiracy Clinton: Trump's Coronavirus Relief Executive Orders Are a 'Stunt'[108] Election loser Hillary Clinton has a fresh Trump conspiracy theory the President's executive orders to counter the economic disaster caused by the pandemic are just a 'stunt' to make himself look good, and to do away with Social Security and Medicare. With economic collapse imminent, and Congress stalling, Trump took matters into his own hands, and issued orders to pump almost $2 trillion into the economy to support Americans in need now.[109]  Details Emerge That Counter Original Reporting on State's 'Youngest COVID Death'[110] Officials say death appears to be drowning.[111]  Emergency Meetings on Gun Violence to Begin Tuesday Following Weekend Shootings in Philadelphia[112] PHILADELPHIA (WPVI) — Emergency hearings in front of Philadelphia City Council's Special Committee on Gun Violence Prevention will begin virtually on Tuesday. Councilman Kenyatta Johnson, who is the committee chair, organized a 'Peace Not Guns' rally on the eve of the hearings at City Hall. Both events come on the heels of a violent year and month specifically for gun violence against children. More than a dozen shootings in Philadelphia over the weekend left two people dead and numerous others wounded, authorities said, including two children and a pregnant woman.[113]  Facebook Employees Push for a Complete QAnon Ban[114] Several Facebook employees who were part of a cross-departmental team tasked with tracking QAnon as part of an internal investigation have expressed concerns that QAnon groups won't be outright banned from the platform. According to NBC News, which reviewed documents about the investigation and spoke to some of the Facebook employees who are tracking QAnon, Facebook is currently considering banning QAnon ads and removing QAnon Groups and Pages from its search results and recommendations.[115]  Franklin Graham Invites Christians to Prayer March in Washington, D.C.[116] Evangelist Franklin Graham invited Christians to participate in a prayer march in Washington, D.C., on September 26, announcing the event in a video posted to Twitter on Saturday. 'We're gonna pray for this nation. Our only hope for this country is God,' Graham said.[117]  Is There Evidence That the 2020 Election Could be Stolen Using Mail-in Ballots and Counterfeit Driver's Licenses?[118] The integrity of our elections is of paramount importance, because without fair elections we would lose the ability to choose our leaders. This is something that should transcend politics, because Republicans and Democrats should both be able to agree that anyone that attempts to fraudulently alter the outcome of an election is committing a crime against all of us. Unfortunately, we are already witnessing some suspicious activity that is raising red flags. It is well known that China wants President Trump to lose in November, and U.S. officials say that they have intercepted thousands upon thousands of counterfeit driver's licenses which are being shipped into the United States from China. Of course a license is the most common form of ID used on voter registration forms, and most states now allow voters to register and vote by mail. If a potential voter never has to come face to face with anyone, that opens a door for all sorts of abuse. In 2016, Trump won the swing states of Pennsylvania, Wisconsin and Michigan by razor-thin margins. Trump won Pennsylvania by just 68,236 votes. Trump won Wisconsin by just 27,257 votes. Trump won Michigan by just 11,837 votes. If Hillary Clinton had won those three states, she would have won the election. And if Joe Biden wins those three states in 2020, he will definitely defeat Trump. So the integrity of the vote is particularly important in those three states, and each of those states recently made it easier for voters to cast their votes by mail[119]  Keeping Track: Over 20 People Facing Felony Charges in Vandalism, Looting, Violence During Protests[120] The Madison protests over the death of George Floyd in police custody in Minneapolis ranged from peaceful to destructive since they started the night of May 30. Since then, Madison police have made more than 20 arrests related to vandalism, looting and violence. Below is a list of those who have been arrested or charged so far with felonies related to the unrest. Check back here for updates. Police are also seeking help identifying more 'persons of interest' in vandalism and looting Downtown.[121]  Kroger Manager Harassed by Trans BLM Supporter Has $19k Raised on Go Fund Me[122] A Kroger supermarket manager had a $19,000 Go Fund Me raised in his name after he was harassed and publicly exposed on social media by a prominent transgender Black Lives Matter left-wing activist.[123]  Left-Wing Center for Voter Information Sends Unrequested Vote by Mail Applications to Hundreds of Thousands of Virginia Voters[124] More than 500,000 Virginians discovered unsolicited vote by mail applications in their mailboxes recently, courtesy of the Center for Voter Information, in an apparent attempt by the group to push vote by mail in a state President Donald Trump has declared in play for Republicans in 2020.[125]  Massive 20GB Leak From Intel Documents Backdoors in All Intel Cpus[126] Classified and confidential documents from U.S. chipmaker Intel, allegedly resulting from a breach, have been uploaded earlier today to a public file sharing service.[127]  Media Blackout: Black Man Intentionally Swerved SUV Into White Boys —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Charges[128] A black man who deliberately swerved his vehicle into three white schoolboys on the sidewalk was not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incident, which occurred last year, was only picked up by local media, prompting some to believe that the demographic nature of the crime did not match prevailing mainstream media narratives. On April 5, 2019, 21-year-old Oghaleoghene Atunu saw three schoolboys, aged 11 and 12, stroll down a suburban sidewalk before surveilling the area, creeping behind the boys, then stepping on the accelerator before intentionally mowing the trio down. Surveillance footage indicated that Atunu circled the cul-de-sac several times, ostensibly to look for a way to inflict the most damage, before carrying out his wanton attack and fleeing the scene, according to TapHaps.[129]  NASA Asks 'Antiracism' Professor Ibram X. Kendi to Speak to Employees[130] NASA has invited left-wing author and Boston University historian Ibram X. Kendi to speak with its employees via video conference about how to identify and 'dismantle' racism.[131]  Not the Bee: College Math Prof Says 'The Idea That Math is in Any Way Objective is a Myth' That 'Reeks of White Supremacist Patriarchy'[132] Welcome to another edition of Not the Bee. No, this story is not satire. Yes, it actually happened. A — don't miss this part, now — a math professor who teaches at Brooklyn College tweeted last week her mind-numbingly postmodern-woke-Marxist sentiment that math is not 'in any way objective' and any such idea 'reeks of white supremacist patriarchy.' It is odd that she then deleted the tweets, given that she penned them with such enthusiasm. But the good folks at Campus Reform preserved them for us and our posterity.[133]  Number of NYC Shootings in 2020 Close to Totals for Same Period in Past Two Years Combined[134] The Big Apple is set to hit more grim milestones, with the number of shootings and gun victims so far this year set to match figures for same period the past two years — combined. There have been 821 shootings and 1,000 gun victims as of Saturday. Last year for same time frame, there were 466 shootings and 551 victims, while in 2018, there were 449 incidents and 548 victims. That means combined, there were 905 shooting incidents and 1,099 victims for time period in 2018 and 2019 — close to the totals for this year alone, according to statistics released by the NYPD on Sunday.[135]  Pelosi: China Would Prefer Joe Biden to Win Election[136] An an CNN interview, Pelosi argued that China's manipulation isn't 'equivalent' to that of Russia because the Communist state is on team Biden, while Russia supports Trump. 'China would prefer Joe Biden, but Russia is actively 24/7 interfering in our election, they did so in 2016 and they're doing so now, and [the administration says] that to a certain extent, but they need to tell the people more,' Pelosi proclaimed.[137]  Philadelphia Police: Man Fighting for Life After Being Stabbed in the Neck[138] PHILADELPHIA (CBS) — Police say a man is fighting for his life after he was stabbed in the neck in Center City Monday night.[139]  Poll: Majority of Americans Think Biden Unlikely to Finish 4 Year Term in White House[140] In another illustration of how many Americans are concerned about Joe Biden's advancing age and declining mental faculties, a new Rasmussen poll has found that 59 per cent of likely voters don't believe he'll finish a 4 year term in the White House. Broken down along party lines, 74 per cent of Republicans believe Biden won't make it through his first term while 49 per cent of Democrats agree.[141]  Red Alert! Democrats Planning to Contest Election Using 'State Secession, ' Plunging America Into CIVIL WAR[142]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reporter sat in on meetings at the highest levels of the Democrat party and witnessed them planning a military coup![143]  Republican Senators' New Bill Looks to Strip Funds From Public Universities That Restrict Free Speech[144] U.S. Senator Tom Cotton introduced sweeping legislation on Thursday that would require universities to support a variety of free speech measures or face penalties. The legislation, called the 'Campus Free Speech Restoration Act,' prohibits free-speech zones, creates a system to allow students to report First Amendment complaints, and allows the Department of Education to revoke eligibility for federal funding from public and private colleges that violate protected free speech.[145]  Roughly 20,000 Counterfeit Driver's Licenses From China, Other Countries Seized at Chicago Airport[146] Customs and Border Protection officers have seized nearly 20,000 counterfeit U.S. driver's licenses at Chicago's O'Hare airport within the first six months of 2020, according to reports. The CBP allegedly confiscated 19,888 counterfeit driver's licenses and other fake documents in 1,513 shipments, mostly from China and Hong Kong. Others were reportedly from South Korea and Britain. Ralph Piccirilli, CPD's acting area port director in Chicago, called the fake IDs 'very realistic.'[147]  Scorned Governor Punishes Casino That Helped Christians Fight Lockdown Order[148] As many of you know in the State of Nevada churches are not allowed to have more than 50 people in attendance however, casinos are allowed to operate at 50% capacity. In July, the Supreme Court ruled that Nevada is allowed to impose tighter restrictions on churches than casinos thanks to Chief Justice Roberts who sided with the liberal judges.[149]  Seattle City Council Approves Historic Cuts to Police Department Budget[150] Seattle City Councilmembers have officially approved legislation enacting sizable cuts to the police department's budget. Councilmembers approved amendments in the plan in the Budget Committee last week. The committee voted to move the bulk of its proposal forward during its 10 a.m. session, before giving its final approval Monday evening by a 7-1 margin. Councilmember Kshama Sawant was the lone 'no' vote, while Debora Juarez — who was not present at Monday's meetings — abstained. Sawant's vote against the package was based around her belief that it didn't go far enough in its reductions to SPD's funding.[151]  Sheriff Must Take 'Undoing Racism' Course After Posting News Stories About Black Perpetrators on Facebook[152] A sheriff of a small town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has by all accounts managed to keep his job, even despite the outrage over a number of posts he'd made on Facebook, that have been deemed as controversial enough for some to call for his firing. Lou Falco has been a law enforcement professional for 40 years and is currently serving his third term as Rockland sheriff — but his decision to share several news stories about violent crime perpetrated by black Americans resulted in him removing these posts and issuing an apology, and coming under pressure to step down amid accusations of racism.[153]  Teen Shot in Front of Her Dad in the Bronx Amid NYC's Gun Violence Surge[154] A teen was shot right in front of her dad in the Bronx Sunday — one of 16 victims of gun violence across the city that day, according to cops and police sources. The 18-year-old victim was attending an unspecified car event with her dad around 5 a.m. Sunday on Viele Avenue near Barretto Street in Hunts Point when she was blasted once in the right leg, the sources said. The bullet then went through and struck her other leg.[155]  The Worst Mass Shooting You Never Heard About (This Year, Anyway)[156] In the early hours of the morning yesterday, there was a massive party taking place on the 3300 block of Dubois Place in Southeast Washington, D.C. The good times came screeching to a halt when sustained gunfire broke out. When the smoke cleared, one 17-year-old male was dead and another twenty people had been shot. Among them was an off-duty police officer who had responded to the violence and was left 'fighting for her life.' No suspects have been identified. In the early hours of the morning yesterday, there was a massive party taking place on the 3300 block of Dubois Place in Southeast Washington, D.C. The good times came screeching to a halt when sustained gunfire broke out. When the smoke cleared, one 17-year-old male was dead and another twenty people had been shot. Among them was an off-duty police officer who had responded to the violence and was left 'fighting for her life.' No suspects have been identified.[157]  Trump Thwarts Pelosi's Pot Pushers[158] Using emergency authority granted to him by Congress, President Trump on Saturday issued four China virus relief executive orders to benefit taxpayers, students, renters and homeowners. House Speaker Nancy Pelosi got in the way of this assistance because her 'Heroes' bill that she insisted on passing through the Senate would have made heroes out of dope dealers and stoners and other clients of the marijuana industry[159]  Trump Abruptly Escorted From Briefing After Shooting Near White House[160] There was an actual shooting and somebody's been taken to the hospital,' Trump said. The president said the shots were fired by law enforcement[161]  Trump Escorted Briefly From Press Briefing After Shooting Near White House[162] A senior administration official told CNN there was an active shooter near the White House and that shooter is in custody.[163]  Video: Overweight Chicago Looter Trips and Falls While Chased by Police[164] A video from the recent Chicago riots and looting has gone viral after a seemingly overweight woman running away from law enforcement trips and falls allowing police to make an easy arrest.[165]  Watch: The Moment Secret Service Shoots Gun-Toting Man Outside White House[166] Video has emerged of the man shot by Secret Service Monday afternoon.[167]  Watch: Gym Owner Arrested for Not Requiring Masks in His Own Business[168] Mike Carnevale, owner of Fitness 1440 in Plantation, Florida, was arrested and handcuffed for not complying with a Broward County Coronavirus emergency order. Carnevale's supposed crime? He opened his gym and did not require the people exercising inside to wear facemasks, because he believes that cutting off oxygen to people while they are working out is not in the interest of public health. Carnevale walks NATIONAL FILE through his ordeal, and tells the American people how they should handle this kind of scenario if it happens to them.[169]  Watch: Indianapolis BLM/Antifa Threaten Drivers at Gunpoint for Trying to Use Their City Streets as Streets[170] The words 'mostly peaceful protest' are so common in media these days they're practically a mantra. They're used no matter what the situation is on the ground in any given location. Libs feel righteous and justified when they say it or write it because they are fighting the evil fearmongers who unfairly dislike riots, you see, so the actual facts are less important than the spirit or gist of the message. That includes things that are both clearly threats of violence and by far exceed where these same media gatekeepers and woke folks normally put the bar for naming something violence.[171]  Weekend Violence Pushes Louisville Past 2019 Homicide Total[172] LOUISVILLE, Ky. (WDRB) — With Monday's two early morning homicides, Louisville reached 93 for the year, surpassing the total for all of 2019. If the trend continues, 2020 could be worse than the record 117 murders in 2016.[173]  Why the Globalist Establishment Hates Our Historic President[174] It's Trump's greatness that makes them tremble. It's Trump's ability to speak to the people in their terms and their words that makes them hate him even more. It's his energy, his drive, his thousands of followers who make his enemies work to destroy him. We've never seen a president who sleeps so little, works so hard, gives so much, and doesn't even take a salary[175]  Without 'Much More Aggressive Shutdowns,'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Warns, COVID-19 Could Kill 'Well Over a Million' Americans[176] That scenario seems highly implausible based on what we know about the epidemic. Without 'much more aggressive shutdowns,'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editorial warns, 'well over a million' Americans 'may ultimately die' from COVID-19. The paper does not cite a source for that estimate, which seems highly implausible based on the death toll so far, projections for the next few months, the gap between total infections and confirmed cases, and a crude case fatality rate that continues to fall. Independent data scientist Youyang Gu, who has a good track record of predicting COVID-19 fatalities, is currently projecting about 231,000 deaths in the United States by November 1. The University of Washington's Institute for Health Metrics and Evaluation projects 295,000 deaths by December 1. Assuming those projections prove to be about right, the Times is predicting that the death toll will quadruple during the months before an effective vaccine can be deployed, which might happen early next year.[177]  British Veteran Ant Middleton Resigns as Royal Navy Chief Cadet After Backlash Over Anti-Riots Tweet[178] Ant Middleton has quit his role as the Chief Cadet at the Royal Navy because of a tweet about rioters. Middleton referred to rioters as 'absolute scum.' Anthony Middleton, aka Ant Middleton, is a British veteran, television star, and adventurer. His major television role was as a Chief Instructor in the series SAS: Who Dares Win on the UK's Channel 4. He also featured in the survival show Escape and adventure reality show Mutiny.[179]  Harry and Meghan to Focus on Black Lives Matter Activism, Says Royal Expert[180] Royal expert Katie Nicholl has revealed Prince Harry and Meghan Markle will be focusing more on Black Lives Matter activism, as the former praised young people for 'leading the movement'. 'Part of this work, part of this moment that we're in, is that making sure from analysis to action that we drive action toward structural and systemic change. Changing the rules that have held people back,' said Rashad Robinson, a race activist who was 'at the forefront' of efforts to deplatform U.S. conservative Pat Buchanan from MSNBC, in a clip of an interview with the prince for the Color of Change organisation.[181]  Pontifical Academy Rips Faithful Catholic Scientist[182] VATICAN CITY (ChurchMilitant.com) — The Vatican has launched a personal attack on a Catholic scientist after she shredded a pontifical publication for portraying 'an earthly utopia without God.' Dr. Doyen Nguyen, an academic physician and moral theologian with specializations in diagnostic hematology and bioethics, slammed the Pontifical Academy for Life's (PAL) document titled 'Humana Communitas in the Age of Pandemic: Untimely Meditations on Life's Rebirth' as godless, Christless, churchless, hopeless and faithless. PAL lashed out at her in a tweet, refusing to addressing the scientist-theologian as Dr. Nguyen: 'Mrs. Doyen Nguyen criticizes the Academy on #COVID19 as 'professor' of Angelicum. But she taught only for one year as invited. Her title as @_Angelicum professor is incorrect as her whole argument. Please read @PontAcadLife whole, not partial topics: </w:t>
      </w:r>
      <w:hyperlink r:id="rId402" w:history="1">
        <w:r>
          <w:rPr>
            <w:rFonts w:ascii="arial" w:eastAsia="arial" w:hAnsi="arial" w:cs="arial"/>
            <w:b w:val="0"/>
            <w:i/>
            <w:strike w:val="0"/>
            <w:noProof w:val="0"/>
            <w:color w:val="0077CC"/>
            <w:position w:val="0"/>
            <w:sz w:val="20"/>
            <w:u w:val="single"/>
            <w:vertAlign w:val="baseline"/>
          </w:rPr>
          <w:t>http://academyforlife.va</w:t>
        </w:r>
      </w:hyperlink>
      <w:r>
        <w:rPr>
          <w:rFonts w:ascii="arial" w:eastAsia="arial" w:hAnsi="arial" w:cs="arial"/>
          <w:b w:val="0"/>
          <w:i w:val="0"/>
          <w:strike w:val="0"/>
          <w:noProof w:val="0"/>
          <w:color w:val="000000"/>
          <w:position w:val="0"/>
          <w:sz w:val="20"/>
          <w:u w:val="none"/>
          <w:vertAlign w:val="baseline"/>
        </w:rPr>
        <w:t xml:space="preserve"> [183]  Report: U.K. Study Shows 'Very Little Evidence' of Virus Spread in Schools[184] A study on coronavirus transmission in 100 U.K. schools, described as one of the world's largest, will confirm that there is 'very little evidence' the disease is spreading in those institutions, a leading scientist reportedly proclaimed recently.[185]  Third of English Schools Say Pupils Are Groomed by Criminal Drug Gangs[186] Criminal gangs have swept through so much of the educational system in England that staff at one-third of the country's secondary schools believe gangs have groomed pupils, a report has found. A poll of teachers at almost 1,300 English schools found that drug dealers and other criminal gangs are controlling pupils as young as eight, with the rot spreading throughout the country and not just limited to urban areas.[187]  UK: Police Shut Down More Illegal Raves in Forests[188] Police in England have shut down more illegal raves in woods and forests this week after a club promoter predicted a 2020 'Summer of Rave'. London Metropolitan Police shut down the rave in Walthamstow Forest, a large wooded area in the northeast of London. It went on until around 3 am on Sunday, at which some 500 young people were dancing and singing, keeping up residents. [Comment: British police seek to prevent people from peacefully having a good time, yet are not solving the migrant problem.][189]  Lebanese Government Resigns as Fury Over Deadly Explosion Deepens Political Crisis[190] Lebanon's government resigned Monday as the fallout from last week's deadly explosion deepened a political crisis in the country's blast-ravaged capital. Prime Minister Hassan Diab said he would resign along with all of his ministers. 'We will back down and stand with the people. We need to open the door for the people,' he said in a televised address to the nation before presenting his resignation to President Michel Aoun.[191]  China Steps Up Its Censorship Techniques[192] China's Great Firewall has been in place for a long time, and unfortunately for many whose online activities and access to the internet are severely censored thanks to it, it's working very well. However, security researchers are now reporting that Beijing is making additional efforts for the tool to become more efficient, and the goal now is to block connections using safe and encrypted protocols, along with IP addresses involved in the process, for a short stint (several minutes at a time). The news is coming from from iYouPort, the University of Maryland, and the Great Firewall Report, and claims that China's update affecting secure HTTPS connections was rolled out at the end of July.[193]  Pro-Hong Kong Activist and Media Entrepreneur Jimmy Lai Arrested[194] Jimmy Lai, a democracy activist and owner of The Apple Daily media company based in Hong Kong, was arrested on Monday for breaking the new oppressive 'National Security Law.' The law, which was passed by Beijing in June, seeks to undermine the autonomous status of Hong Kong and punish those who support freeing Hong Kong from China's grip. The Hong Kong police said that they arrested seven individuals aged between 39 and 72, but did not say who was arrested. Lai, 72, was seen being taken away from his home by the police in cuffs on Monday morning.[195]  Multiple Arrests, Fines Follow Anti-Mask 'Freedom Day' Rally in Australia[196] A 'Freedom Day' rally in the Australian city of Melbourne on Sunday that drew anti-mask protesters onto the streets of the Victorian state capital ended with seven arrests and dozens more fines issued to participants. Victoria State Police confirmed the arrests in a statement, saying 27 fines had been issued for breaches of Victorian Chief Health Officer Brett Sutton's public order for people to stay home as a result of the coronavirus crisis.[197]  Video Shows Police Putting Chokehold on Woman for Violating Lockdown[198] A video out of Melbourne, Australia shows a police officer enforcing the city's strict new lockdown law by putting a woman in a chokehold. The state of Victoria's new lockdown rules, which were introduced earlier this month, have produced what appear to be amongst the most draconian examples of police enforcement in the developed world. A new clip shows a woman outside what appears to be a clothing store being put in a chokehold by a male police officer.[199]  Unidentified Gunmen Kill 20 People in Burkina Faso; 6 French Aid Workers Killed in Niger[200] Unidentified gunmen killed as many as 20 people during an attack on a cattle market in Eastern Burkina Faso Friday. 'Unidentified armed individuals burst into a cattle market in Namoungou village in the region of Fada N'Gourma and attacked the population,' Col. Saidou Sanou, the governor of the eastern region, said in a statement. 'According to an initial toll, around 20 people have been killed and numerous others wounded.'[201]  Greece: Seventeen Illegal Immigrants Test Positive for COVID-19[202] Seventeen of the thirty-eight illegal immigrants who landed at a beach in the area of Plomari in Lesvos last week, have tested positive for coronavirus. The announcement was made by the municipality of Mytilene. The patients, who are symptomatic, will remain in isolation for two weeks in a special quarantine facility at the Kara Tepe camp which was set up to prevent a potential outbreak of the coronavirus at the island's overcrowded reception centre near the village of Moria. In two weeks, they will be tested again.[203]  Migrant Crossings Into UK Rise Dramatically as London Demands Action From France[204] Over the weekend, British border guards detained another 151 migrants in rubber boats who landed on the British coast, raising alarms that the illegal migration wave hitting the United Kingdom shows no signs of slowing down. According to the AP agency, more than 4,100 migrants have arrived in the country this year. The number has risen substantially in recent days, hitting a record of 235 migrants on Thursday. That day, British Border Force patrol detained migrants in a total of 17 boats as they attempted to land on the Kent coast. Another 130 illegal migrants in 13 boats followed on Friday. Interior Minister Rishi Sunak said that British people are right to be frustrated over the migrant crossings[205]  More Migrants Cross Channel to Britain as Political Tension Rises[206] DOVER, England (Reuters) — British border agents brought ashore migrants in the port of Dover on Monday after picking them up from an inflatable boat as they crossed the Channel, the latest in a surge of crossings that is causing political tensions with France.[207]  Over 5,000 Illegal Migrants Lived in Czechia in 2019[208] Last year, the police identified 5,677 foreigners illegally residing in the Czech Republic, which is 685 more than in the previous year, according to the report on migration and integration of the Czech Ministry of the Interior. It is the highest number since 2015 and the second highest in the last ten years. More than a quarter of illegal immigrants discovered in the country were Ukrainians, which is traditionally the largest group, according to Czech news portal irozhlas.cz. Ukrainians have been the most numerous group of illegal migrants caught since 2008, with the only exception of 2015 when a large wave of Syrian migrants arrived in the Czech Republic. Last year, a total of 1,504 Ukrainians, 831 Moldovans, 356 Vietnamese, 323 Georgians, and 271 Russians were discovered residing in the country illegally.[209]  Slovenian Police Stop Van Carrying 43 Migrants[210] LJUBLJANA, Slovenia — Police in Slovenia said Monday they stopped a van carrying 43 migrants who entered the country illegally. They detained a 39-year-old Bulgarian citizen who was driving the van, which had Bulgarian license plates. The migrants said they came from Pakistan and Bangladesh. A patrol stopped the van on Sunday in the area of Sezana, near the border with Italy.[211]  Thirty Undocumented Immigrants Are Found Inside Locked Flatbed of a Pickup Truck After Driver Abandoned it on a Residential Driveway and Fled[212] Agents from U.S. Customs and Border Protection rescued 30 undocumented Mexican immigrants from the locked flatbed of a pickup truck when its driver abandoned it on a residential driveway in Arizona. CBP agents were alerted of a suspicious vehicle in the border town of Douglas last Monday. The driver of the pickup avoided the agents when they attempted to stop him, before abandoning the vehicle in the driveway of a home.[213]  UK: Video Shows Father Beating Up Migrant Who Tried to Kidnap His 11-Year-Old Daughter[214] A video out of the UK shows a father beating up a migrant who he accuses of trying to snatch his 11-year-old daughter off the street. The incident reportedly occurred in the northern English town of Widnes, Cheshire. The clip shows the man filming the video driving into a parking lot as he encourages the father to attack the 'nonce,' which is British slang for pedophile.[215]  Video: Migrants Attempt Violent Breakthrough at Hungarian Border Crossing[216] A group of 19 migrants made two attempts to violently cross into Hungary from Serbia on Friday, the police of the southern Hungarian Csongrad county reported on Saturday. The attempt was made on Friday just two days after another similar attempt by a group of some 100 migrants last Wednesday. According to police information, the masked men threw rocks and objects as they attempted to cross into Hungary around 10:35 a.m. on Friday, but police and border guards thwarted the migrants. After the group was unsuccessful, they retreated back into Serbian territory.[217]  Watch Live: Trump Unveils New Immigration Restrictions in Latest EO Targeting COVID-19[218] Update (1750ET): Citing the worsening COVID chaos on the southern side of the US-Mexico border, specifically the death from COVID of Chihuahua's interior minister, President Trump has just renewed his attempts to fight the pandemic by limiting immigration. In a landmark EO that critics say is almost guaranteed to provoke a court challenge, Trump has said that American citizens and legal residents can be barred from returning to the US via unilateral action.[219]  48 LGBT Activists Charged for Warsaw Riots and Attacking Police[220] LGBT activists clashed with police in Warsaw on Friday when attempting to stop the court-sanctioned arrest of 'Margot', who identifies as a trans. Police stopped and charged 48 people with causing a disturbance of the peace, with five facing other more serious charges such as assault on a police officer. The spokesman for Warsaw police Sylwester Marczak informed that all the individuals who have been charged have been released from police stations, according to RMF24. The arrest of 'Margot', who is a man who identifies as a woman, was made in response to an arrest warrant approved by a Warsaw court. The individual is charged with a brutal assault on a pro-life activist and with causing $1,500 worth of damage to a van driven by the man who was assaulted. The driver was injured in the incident as the assailant tried to prevent him from recording the assault on the van. LGBT activists have claimed that the van was broadcasting 'offensive anti-homophobic' messages.[221]  Former WWE Wrestler Admits Killing Pedophile Abuser, LGBT Media Insinuates it Was Homophobic Murder[222] Marty Jannetty shocked wrestling community with now-deleted Facebook Post admitting to killing an alleged abuser.[223]  French National Assembly Approves Abortion up to Birth[224] The French National Assembly has approved a number of amendments to the nation's bioethics law, one of which would legalize abortion-on-demand up to birth. By a vote of 60 in favor and 37 opposed, the legislators agreed to permit abortion at any time for a mother undergoing 'psycho-social distress,' a nebulous term that allows healthcare workers total leeway to approve the procedure.[225]  Satanic Temple Raffles Off Free Abortion to Promote Killing Babies as Religious Rituals[226] 'Win a free abortion. The Satanic Temple will cover the medical expenses for your pregnancy termination up to $2,500,' the fundraiser states.[227]  Twitter Bans All Links to Video-Sharing Site Bitchute[228] Twitter has banned all links to the video-sharing site BitChute, in another crackdown by Big Tech against alternative tech companies.[229]  UK: Author Gillian Philip on Facing Twitter Mobs, Getting Fired for Supporting J.K. Rowling[230] Celebrated author J.K.Rowling has long been in the sights of radical transgender activists and their supporters on social networks essentially for not, as a woman, unconditionally and unquestionably — by their standards (and possibly by George Orwell's '1984' standards) — supporting an extremely intolerant narrative that seeks to enforce itself against the will of other participants in what should be a conversation. That's old news — but what's new is that the aggressive and exclusionary campaign is also spilling over and affecting others who dare speak their mind on this issue. The climate of blanket censorship online on a number of topics is certainly not discouraging this type of behavior, and now Gillian Philip, an accomplished author in her own right with a strong social media presence, is testifying to what exactly that 'canceling' looks like.[231] [ 1]: #414314 [ 2]: #414304 [ 3]: #414302 [ 4]: #414404 [ 5]: #414306 [ 6]: #414348 [ 7]: #414406 [ 8]: #414320 [ 9]: #414360 [ 10]: #414283 [ 11]: #414350 [ 12]: #414384 [ 13]: #414368 [ 14]: #414298 [ 15]: #414318 [ 16]: #414324 [ 17]: #414265 [ 18]: #414330 [ 19]: #414376 [ 20]: #414344 [ 21]: #414281 [ 22]: #414334 [ 23]: #414398 [ 24]: #414392 [ 25]: #414279 [ 26]: #414396 [ 27]: #414346 [ 28]: #414340 [ 29]: #414328 [ 30]: #414322 [ 31]: #414382 [ 32]: #414310 [ 33]: #414267 [ 34]: #414414 [ 35]: #414352 [ 36]: #414408 [ 37]: #414400 [ 38]: #414386 [ 39]: #414326 [ 40]: #414402 [ 41]: #414261 [ 42]: #414316 [ 43]: #414338 [ 44]: #414394 [ 45]: #414296 [ 46]: #414390 [ 47]: #414410 [ 48]: #414332 [ 49]: #414263 [ 50]: #414412 [ 51]: #414378 [ 52]: #414416 [ 53]: #414259 [ 54]: #414424 [ 55]: #414422 [ 56]: #414418 [ 57]: #414336 [ 58]: #414388 [ 59]: #414380 [ 60]: #414426 [ 61]: #414312 [ 62]: #414342 [ 63]: #414364 [ 64]: #414354 [ 65]: #414370 [ 66]: #414356 [ 67]: #414372 [ 68]: #414366 [ 69]: #414308 [ 70]: #414358 [ 71]: #414300 [ 72]: #414362 [ 73]: #414275 [ 74]: #414420 [ 75]: #414269 [ 76]: #414277 [ 77]: #414374 [ 78]: </w:t>
      </w:r>
      <w:hyperlink r:id="rId403" w:history="1">
        <w:r>
          <w:rPr>
            <w:rFonts w:ascii="arial" w:eastAsia="arial" w:hAnsi="arial" w:cs="arial"/>
            <w:b w:val="0"/>
            <w:i/>
            <w:strike w:val="0"/>
            <w:noProof w:val="0"/>
            <w:color w:val="0077CC"/>
            <w:position w:val="0"/>
            <w:sz w:val="20"/>
            <w:u w:val="single"/>
            <w:vertAlign w:val="baseline"/>
          </w:rPr>
          <w:t>https://summit.news/2020/08/10/global-lockdowns-set-to-plunge-100-million-into-extreme-poverty/</w:t>
        </w:r>
      </w:hyperlink>
      <w:r>
        <w:rPr>
          <w:rFonts w:ascii="arial" w:eastAsia="arial" w:hAnsi="arial" w:cs="arial"/>
          <w:b w:val="0"/>
          <w:i w:val="0"/>
          <w:strike w:val="0"/>
          <w:noProof w:val="0"/>
          <w:color w:val="000000"/>
          <w:position w:val="0"/>
          <w:sz w:val="20"/>
          <w:u w:val="none"/>
          <w:vertAlign w:val="baseline"/>
        </w:rPr>
        <w:t xml:space="preserve"> [ 79]: #topheadline [ 80]: </w:t>
      </w:r>
      <w:hyperlink r:id="rId404" w:history="1">
        <w:r>
          <w:rPr>
            <w:rFonts w:ascii="arial" w:eastAsia="arial" w:hAnsi="arial" w:cs="arial"/>
            <w:b w:val="0"/>
            <w:i/>
            <w:strike w:val="0"/>
            <w:noProof w:val="0"/>
            <w:color w:val="0077CC"/>
            <w:position w:val="0"/>
            <w:sz w:val="20"/>
            <w:u w:val="single"/>
            <w:vertAlign w:val="baseline"/>
          </w:rPr>
          <w:t>https://www.zerohedge.com/political/whitehousesiege-group-plans-lay-siege-occupy-white-house-next-month</w:t>
        </w:r>
      </w:hyperlink>
      <w:r>
        <w:rPr>
          <w:rFonts w:ascii="arial" w:eastAsia="arial" w:hAnsi="arial" w:cs="arial"/>
          <w:b w:val="0"/>
          <w:i w:val="0"/>
          <w:strike w:val="0"/>
          <w:noProof w:val="0"/>
          <w:color w:val="000000"/>
          <w:position w:val="0"/>
          <w:sz w:val="20"/>
          <w:u w:val="none"/>
          <w:vertAlign w:val="baseline"/>
        </w:rPr>
        <w:t xml:space="preserve"> [ 81]: #topheadline [ 82]: </w:t>
      </w:r>
      <w:hyperlink r:id="rId405" w:history="1">
        <w:r>
          <w:rPr>
            <w:rFonts w:ascii="arial" w:eastAsia="arial" w:hAnsi="arial" w:cs="arial"/>
            <w:b w:val="0"/>
            <w:i/>
            <w:strike w:val="0"/>
            <w:noProof w:val="0"/>
            <w:color w:val="0077CC"/>
            <w:position w:val="0"/>
            <w:sz w:val="20"/>
            <w:u w:val="single"/>
            <w:vertAlign w:val="baseline"/>
          </w:rPr>
          <w:t>https://www.zerohedge.com/political/dont-bait-us-chicago-mayor-triggered-after-reporter-repeats-police-chief-lax-looter</w:t>
        </w:r>
      </w:hyperlink>
      <w:r>
        <w:rPr>
          <w:rFonts w:ascii="arial" w:eastAsia="arial" w:hAnsi="arial" w:cs="arial"/>
          <w:b w:val="0"/>
          <w:i w:val="0"/>
          <w:strike w:val="0"/>
          <w:noProof w:val="0"/>
          <w:color w:val="000000"/>
          <w:position w:val="0"/>
          <w:sz w:val="20"/>
          <w:u w:val="none"/>
          <w:vertAlign w:val="baseline"/>
        </w:rPr>
        <w:t xml:space="preserve"> [ 83]: #topheadline [ 84]: </w:t>
      </w:r>
      <w:hyperlink r:id="rId406" w:history="1">
        <w:r>
          <w:rPr>
            <w:rFonts w:ascii="arial" w:eastAsia="arial" w:hAnsi="arial" w:cs="arial"/>
            <w:b w:val="0"/>
            <w:i/>
            <w:strike w:val="0"/>
            <w:noProof w:val="0"/>
            <w:color w:val="0077CC"/>
            <w:position w:val="0"/>
            <w:sz w:val="20"/>
            <w:u w:val="single"/>
            <w:vertAlign w:val="baseline"/>
          </w:rPr>
          <w:t>https://abcnews.go.com/US/wireStory/explosion-levels-baltimore-homes-dead-trapped-72282745</w:t>
        </w:r>
      </w:hyperlink>
      <w:r>
        <w:rPr>
          <w:rFonts w:ascii="arial" w:eastAsia="arial" w:hAnsi="arial" w:cs="arial"/>
          <w:b w:val="0"/>
          <w:i w:val="0"/>
          <w:strike w:val="0"/>
          <w:noProof w:val="0"/>
          <w:color w:val="000000"/>
          <w:position w:val="0"/>
          <w:sz w:val="20"/>
          <w:u w:val="none"/>
          <w:vertAlign w:val="baseline"/>
        </w:rPr>
        <w:t xml:space="preserve"> [ 85]: #topheadline [ 86]: </w:t>
      </w:r>
      <w:hyperlink r:id="rId407" w:history="1">
        <w:r>
          <w:rPr>
            <w:rFonts w:ascii="arial" w:eastAsia="arial" w:hAnsi="arial" w:cs="arial"/>
            <w:b w:val="0"/>
            <w:i/>
            <w:strike w:val="0"/>
            <w:noProof w:val="0"/>
            <w:color w:val="0077CC"/>
            <w:position w:val="0"/>
            <w:sz w:val="20"/>
            <w:u w:val="single"/>
            <w:vertAlign w:val="baseline"/>
          </w:rPr>
          <w:t>https://chicago.suntimes.com/metro-state/2020/8/10/21362089/downtown-chicago-restricted-curfew-looting-police</w:t>
        </w:r>
      </w:hyperlink>
      <w:r>
        <w:rPr>
          <w:rFonts w:ascii="arial" w:eastAsia="arial" w:hAnsi="arial" w:cs="arial"/>
          <w:b w:val="0"/>
          <w:i w:val="0"/>
          <w:strike w:val="0"/>
          <w:noProof w:val="0"/>
          <w:color w:val="000000"/>
          <w:position w:val="0"/>
          <w:sz w:val="20"/>
          <w:u w:val="none"/>
          <w:vertAlign w:val="baseline"/>
        </w:rPr>
        <w:t xml:space="preserve"> [ 87]: #topheadline [ 88]: </w:t>
      </w:r>
      <w:hyperlink r:id="rId408" w:history="1">
        <w:r>
          <w:rPr>
            <w:rFonts w:ascii="arial" w:eastAsia="arial" w:hAnsi="arial" w:cs="arial"/>
            <w:b w:val="0"/>
            <w:i/>
            <w:strike w:val="0"/>
            <w:noProof w:val="0"/>
            <w:color w:val="0077CC"/>
            <w:position w:val="0"/>
            <w:sz w:val="20"/>
            <w:u w:val="single"/>
            <w:vertAlign w:val="baseline"/>
          </w:rPr>
          <w:t>https://disrn.com/news/ag-barr-accuses-media-of-projecting-a-narrative-in-portland-protests-says-american-people-are-being-told-a-lie</w:t>
        </w:r>
      </w:hyperlink>
      <w:r>
        <w:rPr>
          <w:rFonts w:ascii="arial" w:eastAsia="arial" w:hAnsi="arial" w:cs="arial"/>
          <w:b w:val="0"/>
          <w:i w:val="0"/>
          <w:strike w:val="0"/>
          <w:noProof w:val="0"/>
          <w:color w:val="000000"/>
          <w:position w:val="0"/>
          <w:sz w:val="20"/>
          <w:u w:val="none"/>
          <w:vertAlign w:val="baseline"/>
        </w:rPr>
        <w:t xml:space="preserve"> [ 89]: #topheadline [ 90]: </w:t>
      </w:r>
      <w:hyperlink r:id="rId409" w:history="1">
        <w:r>
          <w:rPr>
            <w:rFonts w:ascii="arial" w:eastAsia="arial" w:hAnsi="arial" w:cs="arial"/>
            <w:b w:val="0"/>
            <w:i/>
            <w:strike w:val="0"/>
            <w:noProof w:val="0"/>
            <w:color w:val="0077CC"/>
            <w:position w:val="0"/>
            <w:sz w:val="20"/>
            <w:u w:val="single"/>
            <w:vertAlign w:val="baseline"/>
          </w:rPr>
          <w:t>https://pjmedia.com/news-and-politics/tyler-o-neil/2020/08/10/antifa-rioters-again-turn-portland-into-a-war-zone-with-barricades-fires-and-mortar-fireworks-n770169</w:t>
        </w:r>
      </w:hyperlink>
      <w:r>
        <w:rPr>
          <w:rFonts w:ascii="arial" w:eastAsia="arial" w:hAnsi="arial" w:cs="arial"/>
          <w:b w:val="0"/>
          <w:i w:val="0"/>
          <w:strike w:val="0"/>
          <w:noProof w:val="0"/>
          <w:color w:val="000000"/>
          <w:position w:val="0"/>
          <w:sz w:val="20"/>
          <w:u w:val="none"/>
          <w:vertAlign w:val="baseline"/>
        </w:rPr>
        <w:t xml:space="preserve"> [ 91]: #topheadline [ 92]: </w:t>
      </w:r>
      <w:hyperlink r:id="rId410" w:history="1">
        <w:r>
          <w:rPr>
            <w:rFonts w:ascii="arial" w:eastAsia="arial" w:hAnsi="arial" w:cs="arial"/>
            <w:b w:val="0"/>
            <w:i/>
            <w:strike w:val="0"/>
            <w:noProof w:val="0"/>
            <w:color w:val="0077CC"/>
            <w:position w:val="0"/>
            <w:sz w:val="20"/>
            <w:u w:val="single"/>
            <w:vertAlign w:val="baseline"/>
          </w:rPr>
          <w:t>https://summit.news/2020/08/10/austin-police-reopen-greenbelt-after-mayor-illegally-deploys-contact-tracers/</w:t>
        </w:r>
      </w:hyperlink>
      <w:r>
        <w:rPr>
          <w:rFonts w:ascii="arial" w:eastAsia="arial" w:hAnsi="arial" w:cs="arial"/>
          <w:b w:val="0"/>
          <w:i w:val="0"/>
          <w:strike w:val="0"/>
          <w:noProof w:val="0"/>
          <w:color w:val="000000"/>
          <w:position w:val="0"/>
          <w:sz w:val="20"/>
          <w:u w:val="none"/>
          <w:vertAlign w:val="baseline"/>
        </w:rPr>
        <w:t xml:space="preserve"> [ 93]: #topheadline [ 94]: </w:t>
      </w:r>
      <w:hyperlink r:id="rId411" w:history="1">
        <w:r>
          <w:rPr>
            <w:rFonts w:ascii="arial" w:eastAsia="arial" w:hAnsi="arial" w:cs="arial"/>
            <w:b w:val="0"/>
            <w:i/>
            <w:strike w:val="0"/>
            <w:noProof w:val="0"/>
            <w:color w:val="0077CC"/>
            <w:position w:val="0"/>
            <w:sz w:val="20"/>
            <w:u w:val="single"/>
            <w:vertAlign w:val="baseline"/>
          </w:rPr>
          <w:t>https://www.wbaltv.com/article/baltimore-house-explosion-reisterstown-road/33562013</w:t>
        </w:r>
      </w:hyperlink>
      <w:r>
        <w:rPr>
          <w:rFonts w:ascii="arial" w:eastAsia="arial" w:hAnsi="arial" w:cs="arial"/>
          <w:b w:val="0"/>
          <w:i w:val="0"/>
          <w:strike w:val="0"/>
          <w:noProof w:val="0"/>
          <w:color w:val="000000"/>
          <w:position w:val="0"/>
          <w:sz w:val="20"/>
          <w:u w:val="none"/>
          <w:vertAlign w:val="baseline"/>
        </w:rPr>
        <w:t xml:space="preserve"> [ 95]: #topheadline [ 96]: </w:t>
      </w:r>
      <w:hyperlink r:id="rId412" w:history="1">
        <w:r>
          <w:rPr>
            <w:rFonts w:ascii="arial" w:eastAsia="arial" w:hAnsi="arial" w:cs="arial"/>
            <w:b w:val="0"/>
            <w:i/>
            <w:strike w:val="0"/>
            <w:noProof w:val="0"/>
            <w:color w:val="0077CC"/>
            <w:position w:val="0"/>
            <w:sz w:val="20"/>
            <w:u w:val="single"/>
            <w:vertAlign w:val="baseline"/>
          </w:rPr>
          <w:t>https://www.wnd.com/2020/08/barr-u-s-facing-new-form-urban-guerrilla-warfare-driven-lefts-lust-power/</w:t>
        </w:r>
      </w:hyperlink>
      <w:r>
        <w:rPr>
          <w:rFonts w:ascii="arial" w:eastAsia="arial" w:hAnsi="arial" w:cs="arial"/>
          <w:b w:val="0"/>
          <w:i w:val="0"/>
          <w:strike w:val="0"/>
          <w:noProof w:val="0"/>
          <w:color w:val="000000"/>
          <w:position w:val="0"/>
          <w:sz w:val="20"/>
          <w:u w:val="none"/>
          <w:vertAlign w:val="baseline"/>
        </w:rPr>
        <w:t xml:space="preserve"> [ 97]: #topheadline [ 98]: </w:t>
      </w:r>
      <w:hyperlink r:id="rId413" w:history="1">
        <w:r>
          <w:rPr>
            <w:rFonts w:ascii="arial" w:eastAsia="arial" w:hAnsi="arial" w:cs="arial"/>
            <w:b w:val="0"/>
            <w:i/>
            <w:strike w:val="0"/>
            <w:noProof w:val="0"/>
            <w:color w:val="0077CC"/>
            <w:position w:val="0"/>
            <w:sz w:val="20"/>
            <w:u w:val="single"/>
            <w:vertAlign w:val="baseline"/>
          </w:rPr>
          <w:t>https://disrn.com/news/big-ten-votes-to-cancel-2020-football-season-amid-coronavirus-concerns</w:t>
        </w:r>
      </w:hyperlink>
      <w:r>
        <w:rPr>
          <w:rFonts w:ascii="arial" w:eastAsia="arial" w:hAnsi="arial" w:cs="arial"/>
          <w:b w:val="0"/>
          <w:i w:val="0"/>
          <w:strike w:val="0"/>
          <w:noProof w:val="0"/>
          <w:color w:val="000000"/>
          <w:position w:val="0"/>
          <w:sz w:val="20"/>
          <w:u w:val="none"/>
          <w:vertAlign w:val="baseline"/>
        </w:rPr>
        <w:t xml:space="preserve"> [ 99]: #topheadline [ 100]: </w:t>
      </w:r>
      <w:hyperlink r:id="rId414" w:history="1">
        <w:r>
          <w:rPr>
            <w:rFonts w:ascii="arial" w:eastAsia="arial" w:hAnsi="arial" w:cs="arial"/>
            <w:b w:val="0"/>
            <w:i/>
            <w:strike w:val="0"/>
            <w:noProof w:val="0"/>
            <w:color w:val="0077CC"/>
            <w:position w:val="0"/>
            <w:sz w:val="20"/>
            <w:u w:val="single"/>
            <w:vertAlign w:val="baseline"/>
          </w:rPr>
          <w:t>https://reclaimthenet.org/bill-gates-end-to-end-encryption</w:t>
        </w:r>
      </w:hyperlink>
      <w:r>
        <w:rPr>
          <w:rFonts w:ascii="arial" w:eastAsia="arial" w:hAnsi="arial" w:cs="arial"/>
          <w:b w:val="0"/>
          <w:i w:val="0"/>
          <w:strike w:val="0"/>
          <w:noProof w:val="0"/>
          <w:color w:val="000000"/>
          <w:position w:val="0"/>
          <w:sz w:val="20"/>
          <w:u w:val="none"/>
          <w:vertAlign w:val="baseline"/>
        </w:rPr>
        <w:t xml:space="preserve">/ [ 101]: #topheadline [ 102]: </w:t>
      </w:r>
      <w:hyperlink r:id="rId415" w:history="1">
        <w:r>
          <w:rPr>
            <w:rFonts w:ascii="arial" w:eastAsia="arial" w:hAnsi="arial" w:cs="arial"/>
            <w:b w:val="0"/>
            <w:i/>
            <w:strike w:val="0"/>
            <w:noProof w:val="0"/>
            <w:color w:val="0077CC"/>
            <w:position w:val="0"/>
            <w:sz w:val="20"/>
            <w:u w:val="single"/>
            <w:vertAlign w:val="baseline"/>
          </w:rPr>
          <w:t>https://nypost.com/2020/08/10/brooklyn-man-pleads-guilty-to-attempting-to-support-isis/</w:t>
        </w:r>
      </w:hyperlink>
      <w:r>
        <w:rPr>
          <w:rFonts w:ascii="arial" w:eastAsia="arial" w:hAnsi="arial" w:cs="arial"/>
          <w:b w:val="0"/>
          <w:i w:val="0"/>
          <w:strike w:val="0"/>
          <w:noProof w:val="0"/>
          <w:color w:val="000000"/>
          <w:position w:val="0"/>
          <w:sz w:val="20"/>
          <w:u w:val="none"/>
          <w:vertAlign w:val="baseline"/>
        </w:rPr>
        <w:t xml:space="preserve"> [ 103]: #topheadline [ 104]: </w:t>
      </w:r>
      <w:hyperlink r:id="rId416" w:history="1">
        <w:r>
          <w:rPr>
            <w:rFonts w:ascii="arial" w:eastAsia="arial" w:hAnsi="arial" w:cs="arial"/>
            <w:b w:val="0"/>
            <w:i/>
            <w:strike w:val="0"/>
            <w:noProof w:val="0"/>
            <w:color w:val="0077CC"/>
            <w:position w:val="0"/>
            <w:sz w:val="20"/>
            <w:u w:val="single"/>
            <w:vertAlign w:val="baseline"/>
          </w:rPr>
          <w:t>https://www.zerohedge.com/political/chicago-raises-bridges-prevent-gun-toting-looters-getting-downtown</w:t>
        </w:r>
      </w:hyperlink>
      <w:r>
        <w:rPr>
          <w:rFonts w:ascii="arial" w:eastAsia="arial" w:hAnsi="arial" w:cs="arial"/>
          <w:b w:val="0"/>
          <w:i w:val="0"/>
          <w:strike w:val="0"/>
          <w:noProof w:val="0"/>
          <w:color w:val="000000"/>
          <w:position w:val="0"/>
          <w:sz w:val="20"/>
          <w:u w:val="none"/>
          <w:vertAlign w:val="baseline"/>
        </w:rPr>
        <w:t xml:space="preserve"> [ 105]: #topheadline [ 106]: </w:t>
      </w:r>
      <w:hyperlink r:id="rId417" w:history="1">
        <w:r>
          <w:rPr>
            <w:rFonts w:ascii="arial" w:eastAsia="arial" w:hAnsi="arial" w:cs="arial"/>
            <w:b w:val="0"/>
            <w:i/>
            <w:strike w:val="0"/>
            <w:noProof w:val="0"/>
            <w:color w:val="0077CC"/>
            <w:position w:val="0"/>
            <w:sz w:val="20"/>
            <w:u w:val="single"/>
            <w:vertAlign w:val="baseline"/>
          </w:rPr>
          <w:t>https://summit.news/2020/08/10/chicago-riots-woman-shouts-i-cant-breathe-as-she-loots-luxury-clothing-store/</w:t>
        </w:r>
      </w:hyperlink>
      <w:r>
        <w:rPr>
          <w:rFonts w:ascii="arial" w:eastAsia="arial" w:hAnsi="arial" w:cs="arial"/>
          <w:b w:val="0"/>
          <w:i w:val="0"/>
          <w:strike w:val="0"/>
          <w:noProof w:val="0"/>
          <w:color w:val="000000"/>
          <w:position w:val="0"/>
          <w:sz w:val="20"/>
          <w:u w:val="none"/>
          <w:vertAlign w:val="baseline"/>
        </w:rPr>
        <w:t xml:space="preserve"> [ 107]: #topheadline [ 108]: </w:t>
      </w:r>
      <w:hyperlink r:id="rId418" w:history="1">
        <w:r>
          <w:rPr>
            <w:rFonts w:ascii="arial" w:eastAsia="arial" w:hAnsi="arial" w:cs="arial"/>
            <w:b w:val="0"/>
            <w:i/>
            <w:strike w:val="0"/>
            <w:noProof w:val="0"/>
            <w:color w:val="0077CC"/>
            <w:position w:val="0"/>
            <w:sz w:val="20"/>
            <w:u w:val="single"/>
            <w:vertAlign w:val="baseline"/>
          </w:rPr>
          <w:t>https://summit.news/2020/08/10/conspiracy-clinton-trumps-coronavirus-relief-executive-orders-are-a-stunt/</w:t>
        </w:r>
      </w:hyperlink>
      <w:r>
        <w:rPr>
          <w:rFonts w:ascii="arial" w:eastAsia="arial" w:hAnsi="arial" w:cs="arial"/>
          <w:b w:val="0"/>
          <w:i w:val="0"/>
          <w:strike w:val="0"/>
          <w:noProof w:val="0"/>
          <w:color w:val="000000"/>
          <w:position w:val="0"/>
          <w:sz w:val="20"/>
          <w:u w:val="none"/>
          <w:vertAlign w:val="baseline"/>
        </w:rPr>
        <w:t xml:space="preserve"> [ 109]: #topheadline [ 110]: </w:t>
      </w:r>
      <w:hyperlink r:id="rId419" w:history="1">
        <w:r>
          <w:rPr>
            <w:rFonts w:ascii="arial" w:eastAsia="arial" w:hAnsi="arial" w:cs="arial"/>
            <w:b w:val="0"/>
            <w:i/>
            <w:strike w:val="0"/>
            <w:noProof w:val="0"/>
            <w:color w:val="0077CC"/>
            <w:position w:val="0"/>
            <w:sz w:val="20"/>
            <w:u w:val="single"/>
            <w:vertAlign w:val="baseline"/>
          </w:rPr>
          <w:t>https://www.infowars.com/details-emerge-that-counter-original-reporting-on-states-youngest-covid-death</w:t>
        </w:r>
      </w:hyperlink>
      <w:r>
        <w:rPr>
          <w:rFonts w:ascii="arial" w:eastAsia="arial" w:hAnsi="arial" w:cs="arial"/>
          <w:b w:val="0"/>
          <w:i w:val="0"/>
          <w:strike w:val="0"/>
          <w:noProof w:val="0"/>
          <w:color w:val="000000"/>
          <w:position w:val="0"/>
          <w:sz w:val="20"/>
          <w:u w:val="none"/>
          <w:vertAlign w:val="baseline"/>
        </w:rPr>
        <w:t xml:space="preserve">/ [ 111]: #topheadline [ 112]: </w:t>
      </w:r>
      <w:hyperlink r:id="rId420" w:history="1">
        <w:r>
          <w:rPr>
            <w:rFonts w:ascii="arial" w:eastAsia="arial" w:hAnsi="arial" w:cs="arial"/>
            <w:b w:val="0"/>
            <w:i/>
            <w:strike w:val="0"/>
            <w:noProof w:val="0"/>
            <w:color w:val="0077CC"/>
            <w:position w:val="0"/>
            <w:sz w:val="20"/>
            <w:u w:val="single"/>
            <w:vertAlign w:val="baseline"/>
          </w:rPr>
          <w:t>https://6abc.com/emergency-meetings-on-gun-violence-to-begin-tuesday-in-philly/6363932/</w:t>
        </w:r>
      </w:hyperlink>
      <w:r>
        <w:rPr>
          <w:rFonts w:ascii="arial" w:eastAsia="arial" w:hAnsi="arial" w:cs="arial"/>
          <w:b w:val="0"/>
          <w:i w:val="0"/>
          <w:strike w:val="0"/>
          <w:noProof w:val="0"/>
          <w:color w:val="000000"/>
          <w:position w:val="0"/>
          <w:sz w:val="20"/>
          <w:u w:val="none"/>
          <w:vertAlign w:val="baseline"/>
        </w:rPr>
        <w:t xml:space="preserve"> [ 113]: #topheadline [ 114]: </w:t>
      </w:r>
      <w:hyperlink r:id="rId421" w:history="1">
        <w:r>
          <w:rPr>
            <w:rFonts w:ascii="arial" w:eastAsia="arial" w:hAnsi="arial" w:cs="arial"/>
            <w:b w:val="0"/>
            <w:i/>
            <w:strike w:val="0"/>
            <w:noProof w:val="0"/>
            <w:color w:val="0077CC"/>
            <w:position w:val="0"/>
            <w:sz w:val="20"/>
            <w:u w:val="single"/>
            <w:vertAlign w:val="baseline"/>
          </w:rPr>
          <w:t>https://reclaimthenet.org/facebook-staff-want-qanon-banned</w:t>
        </w:r>
      </w:hyperlink>
      <w:r>
        <w:rPr>
          <w:rFonts w:ascii="arial" w:eastAsia="arial" w:hAnsi="arial" w:cs="arial"/>
          <w:b w:val="0"/>
          <w:i w:val="0"/>
          <w:strike w:val="0"/>
          <w:noProof w:val="0"/>
          <w:color w:val="000000"/>
          <w:position w:val="0"/>
          <w:sz w:val="20"/>
          <w:u w:val="none"/>
          <w:vertAlign w:val="baseline"/>
        </w:rPr>
        <w:t xml:space="preserve">/ [ 115]: #topheadline [ 116]: </w:t>
      </w:r>
      <w:hyperlink r:id="rId422" w:history="1">
        <w:r>
          <w:rPr>
            <w:rFonts w:ascii="arial" w:eastAsia="arial" w:hAnsi="arial" w:cs="arial"/>
            <w:b w:val="0"/>
            <w:i/>
            <w:strike w:val="0"/>
            <w:noProof w:val="0"/>
            <w:color w:val="0077CC"/>
            <w:position w:val="0"/>
            <w:sz w:val="20"/>
            <w:u w:val="single"/>
            <w:vertAlign w:val="baseline"/>
          </w:rPr>
          <w:t>https://disrn.com/news/franklin-graham-invites-christians-to-prayer-march-in-washington-dc</w:t>
        </w:r>
      </w:hyperlink>
      <w:r>
        <w:rPr>
          <w:rFonts w:ascii="arial" w:eastAsia="arial" w:hAnsi="arial" w:cs="arial"/>
          <w:b w:val="0"/>
          <w:i w:val="0"/>
          <w:strike w:val="0"/>
          <w:noProof w:val="0"/>
          <w:color w:val="000000"/>
          <w:position w:val="0"/>
          <w:sz w:val="20"/>
          <w:u w:val="none"/>
          <w:vertAlign w:val="baseline"/>
        </w:rPr>
        <w:t xml:space="preserve"> [ 117]: #topheadline [ 118]: </w:t>
      </w:r>
      <w:hyperlink r:id="rId423" w:history="1">
        <w:r>
          <w:rPr>
            <w:rFonts w:ascii="arial" w:eastAsia="arial" w:hAnsi="arial" w:cs="arial"/>
            <w:b w:val="0"/>
            <w:i/>
            <w:strike w:val="0"/>
            <w:noProof w:val="0"/>
            <w:color w:val="0077CC"/>
            <w:position w:val="0"/>
            <w:sz w:val="20"/>
            <w:u w:val="single"/>
            <w:vertAlign w:val="baseline"/>
          </w:rPr>
          <w:t>http://theeconomiccollapseblog.com/archives/is-there-evidence-that-the-2020-election-could-be-stolen-using-mail-in-ballots-and-counterfeit-drivers-licenses</w:t>
        </w:r>
      </w:hyperlink>
      <w:r>
        <w:rPr>
          <w:rFonts w:ascii="arial" w:eastAsia="arial" w:hAnsi="arial" w:cs="arial"/>
          <w:b w:val="0"/>
          <w:i w:val="0"/>
          <w:strike w:val="0"/>
          <w:noProof w:val="0"/>
          <w:color w:val="000000"/>
          <w:position w:val="0"/>
          <w:sz w:val="20"/>
          <w:u w:val="none"/>
          <w:vertAlign w:val="baseline"/>
        </w:rPr>
        <w:t xml:space="preserve"> [ 119]: #topheadline [ 120]: </w:t>
      </w:r>
      <w:hyperlink r:id="rId424" w:history="1">
        <w:r>
          <w:rPr>
            <w:rFonts w:ascii="arial" w:eastAsia="arial" w:hAnsi="arial" w:cs="arial"/>
            <w:b w:val="0"/>
            <w:i/>
            <w:strike w:val="0"/>
            <w:noProof w:val="0"/>
            <w:color w:val="0077CC"/>
            <w:position w:val="0"/>
            <w:sz w:val="20"/>
            <w:u w:val="single"/>
            <w:vertAlign w:val="baseline"/>
          </w:rPr>
          <w:t>https://madison.com/wsj/news/local/crime-and-courts/keeping-track-over-20-people-facing-felony-charges-in-vandalism-looting-violence-during-protests/collection_c8341750-d1e2-51d9-884b-470c95366899.html</w:t>
        </w:r>
      </w:hyperlink>
      <w:r>
        <w:rPr>
          <w:rFonts w:ascii="arial" w:eastAsia="arial" w:hAnsi="arial" w:cs="arial"/>
          <w:b w:val="0"/>
          <w:i w:val="0"/>
          <w:strike w:val="0"/>
          <w:noProof w:val="0"/>
          <w:color w:val="000000"/>
          <w:position w:val="0"/>
          <w:sz w:val="20"/>
          <w:u w:val="none"/>
          <w:vertAlign w:val="baseline"/>
        </w:rPr>
        <w:t xml:space="preserve"> [ 121]: #topheadline [ 122]: </w:t>
      </w:r>
      <w:hyperlink r:id="rId425" w:history="1">
        <w:r>
          <w:rPr>
            <w:rFonts w:ascii="arial" w:eastAsia="arial" w:hAnsi="arial" w:cs="arial"/>
            <w:b w:val="0"/>
            <w:i/>
            <w:strike w:val="0"/>
            <w:noProof w:val="0"/>
            <w:color w:val="0077CC"/>
            <w:position w:val="0"/>
            <w:sz w:val="20"/>
            <w:u w:val="single"/>
            <w:vertAlign w:val="baseline"/>
          </w:rPr>
          <w:t>https://nationalfile.com/kroger-manager-harassed-by-trans-blm-supporter-has-19k-raised-on-go-fund-me</w:t>
        </w:r>
      </w:hyperlink>
      <w:r>
        <w:rPr>
          <w:rFonts w:ascii="arial" w:eastAsia="arial" w:hAnsi="arial" w:cs="arial"/>
          <w:b w:val="0"/>
          <w:i w:val="0"/>
          <w:strike w:val="0"/>
          <w:noProof w:val="0"/>
          <w:color w:val="000000"/>
          <w:position w:val="0"/>
          <w:sz w:val="20"/>
          <w:u w:val="none"/>
          <w:vertAlign w:val="baseline"/>
        </w:rPr>
        <w:t xml:space="preserve">/ [ 123]: #topheadline [ 124]: </w:t>
      </w:r>
      <w:hyperlink r:id="rId426" w:history="1">
        <w:r>
          <w:rPr>
            <w:rFonts w:ascii="arial" w:eastAsia="arial" w:hAnsi="arial" w:cs="arial"/>
            <w:b w:val="0"/>
            <w:i/>
            <w:strike w:val="0"/>
            <w:noProof w:val="0"/>
            <w:color w:val="0077CC"/>
            <w:position w:val="0"/>
            <w:sz w:val="20"/>
            <w:u w:val="single"/>
            <w:vertAlign w:val="baseline"/>
          </w:rPr>
          <w:t>https://nationalfile.com/left-wing-center-for-voter-information-sends-unrequested-vote-by-mail-applications-to-hundreds-of-thousands-of-virginia-voters</w:t>
        </w:r>
      </w:hyperlink>
      <w:r>
        <w:rPr>
          <w:rFonts w:ascii="arial" w:eastAsia="arial" w:hAnsi="arial" w:cs="arial"/>
          <w:b w:val="0"/>
          <w:i w:val="0"/>
          <w:strike w:val="0"/>
          <w:noProof w:val="0"/>
          <w:color w:val="000000"/>
          <w:position w:val="0"/>
          <w:sz w:val="20"/>
          <w:u w:val="none"/>
          <w:vertAlign w:val="baseline"/>
        </w:rPr>
        <w:t xml:space="preserve">/ [ 125]: #topheadline [ 126]: </w:t>
      </w:r>
      <w:hyperlink r:id="rId427" w:history="1">
        <w:r>
          <w:rPr>
            <w:rFonts w:ascii="arial" w:eastAsia="arial" w:hAnsi="arial" w:cs="arial"/>
            <w:b w:val="0"/>
            <w:i/>
            <w:strike w:val="0"/>
            <w:noProof w:val="0"/>
            <w:color w:val="0077CC"/>
            <w:position w:val="0"/>
            <w:sz w:val="20"/>
            <w:u w:val="single"/>
            <w:vertAlign w:val="baseline"/>
          </w:rPr>
          <w:t>http://feedproxy.google.com/~r/blacklistednews/hKxa/~3/nkNNMPImsIA/massive-20gb-leak-from-intel-documents-backdoors-in-all-intel.html</w:t>
        </w:r>
      </w:hyperlink>
      <w:r>
        <w:rPr>
          <w:rFonts w:ascii="arial" w:eastAsia="arial" w:hAnsi="arial" w:cs="arial"/>
          <w:b w:val="0"/>
          <w:i w:val="0"/>
          <w:strike w:val="0"/>
          <w:noProof w:val="0"/>
          <w:color w:val="000000"/>
          <w:position w:val="0"/>
          <w:sz w:val="20"/>
          <w:u w:val="none"/>
          <w:vertAlign w:val="baseline"/>
        </w:rPr>
        <w:t xml:space="preserve"> [ 127]: #topheadline [ 128]: </w:t>
      </w:r>
      <w:hyperlink r:id="rId428" w:history="1">
        <w:r>
          <w:rPr>
            <w:rFonts w:ascii="arial" w:eastAsia="arial" w:hAnsi="arial" w:cs="arial"/>
            <w:b w:val="0"/>
            <w:i/>
            <w:strike w:val="0"/>
            <w:noProof w:val="0"/>
            <w:color w:val="0077CC"/>
            <w:position w:val="0"/>
            <w:sz w:val="20"/>
            <w:u w:val="single"/>
            <w:vertAlign w:val="baseline"/>
          </w:rPr>
          <w:t>https://nationalfile.com/media-blackout-black-man-intentionally-swerved-suv-into-white-boys-no-</w:t>
        </w:r>
      </w:hyperlink>
      <w:hyperlink r:id="rId428" w:history="1">
        <w:r>
          <w:rPr>
            <w:rFonts w:ascii="arial" w:eastAsia="arial" w:hAnsi="arial" w:cs="arial"/>
            <w:b/>
            <w:i/>
            <w:strike w:val="0"/>
            <w:noProof w:val="0"/>
            <w:color w:val="0077CC"/>
            <w:position w:val="0"/>
            <w:sz w:val="20"/>
            <w:u w:val="single"/>
            <w:vertAlign w:val="baseline"/>
          </w:rPr>
          <w:t>hate</w:t>
        </w:r>
      </w:hyperlink>
      <w:hyperlink r:id="rId428" w:history="1">
        <w:r>
          <w:rPr>
            <w:rFonts w:ascii="arial" w:eastAsia="arial" w:hAnsi="arial" w:cs="arial"/>
            <w:b w:val="0"/>
            <w:i/>
            <w:strike w:val="0"/>
            <w:noProof w:val="0"/>
            <w:color w:val="0077CC"/>
            <w:position w:val="0"/>
            <w:sz w:val="20"/>
            <w:u w:val="single"/>
            <w:vertAlign w:val="baseline"/>
          </w:rPr>
          <w:t>-</w:t>
        </w:r>
      </w:hyperlink>
      <w:hyperlink r:id="rId428" w:history="1">
        <w:r>
          <w:rPr>
            <w:rFonts w:ascii="arial" w:eastAsia="arial" w:hAnsi="arial" w:cs="arial"/>
            <w:b/>
            <w:i/>
            <w:strike w:val="0"/>
            <w:noProof w:val="0"/>
            <w:color w:val="0077CC"/>
            <w:position w:val="0"/>
            <w:sz w:val="20"/>
            <w:u w:val="single"/>
            <w:vertAlign w:val="baseline"/>
          </w:rPr>
          <w:t>crime</w:t>
        </w:r>
      </w:hyperlink>
      <w:hyperlink r:id="rId428" w:history="1">
        <w:r>
          <w:rPr>
            <w:rFonts w:ascii="arial" w:eastAsia="arial" w:hAnsi="arial" w:cs="arial"/>
            <w:b w:val="0"/>
            <w:i/>
            <w:strike w:val="0"/>
            <w:noProof w:val="0"/>
            <w:color w:val="0077CC"/>
            <w:position w:val="0"/>
            <w:sz w:val="20"/>
            <w:u w:val="single"/>
            <w:vertAlign w:val="baseline"/>
          </w:rPr>
          <w:t>-charges</w:t>
        </w:r>
      </w:hyperlink>
      <w:r>
        <w:rPr>
          <w:rFonts w:ascii="arial" w:eastAsia="arial" w:hAnsi="arial" w:cs="arial"/>
          <w:b w:val="0"/>
          <w:i w:val="0"/>
          <w:strike w:val="0"/>
          <w:noProof w:val="0"/>
          <w:color w:val="000000"/>
          <w:position w:val="0"/>
          <w:sz w:val="20"/>
          <w:u w:val="none"/>
          <w:vertAlign w:val="baseline"/>
        </w:rPr>
        <w:t xml:space="preserve">/ [ 129]: #topheadline [ 130]: </w:t>
      </w:r>
      <w:hyperlink r:id="rId429" w:history="1">
        <w:r>
          <w:rPr>
            <w:rFonts w:ascii="arial" w:eastAsia="arial" w:hAnsi="arial" w:cs="arial"/>
            <w:b w:val="0"/>
            <w:i/>
            <w:strike w:val="0"/>
            <w:noProof w:val="0"/>
            <w:color w:val="0077CC"/>
            <w:position w:val="0"/>
            <w:sz w:val="20"/>
            <w:u w:val="single"/>
            <w:vertAlign w:val="baseline"/>
          </w:rPr>
          <w:t>https://disrn.com/news/nasa-asks-far-left-antiracism-professor-ibram-x-kendi-to-speak-to-employees</w:t>
        </w:r>
      </w:hyperlink>
      <w:r>
        <w:rPr>
          <w:rFonts w:ascii="arial" w:eastAsia="arial" w:hAnsi="arial" w:cs="arial"/>
          <w:b w:val="0"/>
          <w:i w:val="0"/>
          <w:strike w:val="0"/>
          <w:noProof w:val="0"/>
          <w:color w:val="000000"/>
          <w:position w:val="0"/>
          <w:sz w:val="20"/>
          <w:u w:val="none"/>
          <w:vertAlign w:val="baseline"/>
        </w:rPr>
        <w:t xml:space="preserve"> [ 131]: #topheadline [ 132]: </w:t>
      </w:r>
      <w:hyperlink r:id="rId430" w:history="1">
        <w:r>
          <w:rPr>
            <w:rFonts w:ascii="arial" w:eastAsia="arial" w:hAnsi="arial" w:cs="arial"/>
            <w:b w:val="0"/>
            <w:i/>
            <w:strike w:val="0"/>
            <w:noProof w:val="0"/>
            <w:color w:val="0077CC"/>
            <w:position w:val="0"/>
            <w:sz w:val="20"/>
            <w:u w:val="single"/>
            <w:vertAlign w:val="baseline"/>
          </w:rPr>
          <w:t>https://disrn.com/news/not-the-bee-college-math-prof-says-idea-that-math-is-in-any-way-objective-is-a-myth-that-reeks-of-white-supremacist-patriarchy</w:t>
        </w:r>
      </w:hyperlink>
      <w:r>
        <w:rPr>
          <w:rFonts w:ascii="arial" w:eastAsia="arial" w:hAnsi="arial" w:cs="arial"/>
          <w:b w:val="0"/>
          <w:i w:val="0"/>
          <w:strike w:val="0"/>
          <w:noProof w:val="0"/>
          <w:color w:val="000000"/>
          <w:position w:val="0"/>
          <w:sz w:val="20"/>
          <w:u w:val="none"/>
          <w:vertAlign w:val="baseline"/>
        </w:rPr>
        <w:t xml:space="preserve"> [ 133]: #topheadline [ 134]: </w:t>
      </w:r>
      <w:hyperlink r:id="rId431" w:history="1">
        <w:r>
          <w:rPr>
            <w:rFonts w:ascii="arial" w:eastAsia="arial" w:hAnsi="arial" w:cs="arial"/>
            <w:b w:val="0"/>
            <w:i/>
            <w:strike w:val="0"/>
            <w:noProof w:val="0"/>
            <w:color w:val="0077CC"/>
            <w:position w:val="0"/>
            <w:sz w:val="20"/>
            <w:u w:val="single"/>
            <w:vertAlign w:val="baseline"/>
          </w:rPr>
          <w:t>https://nypost.com/2020/08/09/nyc-shootings-thus-far-in-2020-have-nearly-doubled-from-2019/</w:t>
        </w:r>
      </w:hyperlink>
      <w:r>
        <w:rPr>
          <w:rFonts w:ascii="arial" w:eastAsia="arial" w:hAnsi="arial" w:cs="arial"/>
          <w:b w:val="0"/>
          <w:i w:val="0"/>
          <w:strike w:val="0"/>
          <w:noProof w:val="0"/>
          <w:color w:val="000000"/>
          <w:position w:val="0"/>
          <w:sz w:val="20"/>
          <w:u w:val="none"/>
          <w:vertAlign w:val="baseline"/>
        </w:rPr>
        <w:t xml:space="preserve"> [ 135]: #topheadline [ 136]: </w:t>
      </w:r>
      <w:hyperlink r:id="rId432" w:history="1">
        <w:r>
          <w:rPr>
            <w:rFonts w:ascii="arial" w:eastAsia="arial" w:hAnsi="arial" w:cs="arial"/>
            <w:b w:val="0"/>
            <w:i/>
            <w:strike w:val="0"/>
            <w:noProof w:val="0"/>
            <w:color w:val="0077CC"/>
            <w:position w:val="0"/>
            <w:sz w:val="20"/>
            <w:u w:val="single"/>
            <w:vertAlign w:val="baseline"/>
          </w:rPr>
          <w:t>https://summit.news/2020/08/10/pelosi-china-would-prefer-joe-biden-to-win-election/</w:t>
        </w:r>
      </w:hyperlink>
      <w:r>
        <w:rPr>
          <w:rFonts w:ascii="arial" w:eastAsia="arial" w:hAnsi="arial" w:cs="arial"/>
          <w:b w:val="0"/>
          <w:i w:val="0"/>
          <w:strike w:val="0"/>
          <w:noProof w:val="0"/>
          <w:color w:val="000000"/>
          <w:position w:val="0"/>
          <w:sz w:val="20"/>
          <w:u w:val="none"/>
          <w:vertAlign w:val="baseline"/>
        </w:rPr>
        <w:t xml:space="preserve"> [ 137]: #topheadline [ 138]: </w:t>
      </w:r>
      <w:hyperlink r:id="rId433" w:history="1">
        <w:r>
          <w:rPr>
            <w:rFonts w:ascii="arial" w:eastAsia="arial" w:hAnsi="arial" w:cs="arial"/>
            <w:b w:val="0"/>
            <w:i/>
            <w:strike w:val="0"/>
            <w:noProof w:val="0"/>
            <w:color w:val="0077CC"/>
            <w:position w:val="0"/>
            <w:sz w:val="20"/>
            <w:u w:val="single"/>
            <w:vertAlign w:val="baseline"/>
          </w:rPr>
          <w:t>https://www.newsbreak.com/pennsylvania/philadelphia/news/1615340879090/police-man-fighting-for-life-after-being-stabbed-in-neck-in-center-city</w:t>
        </w:r>
      </w:hyperlink>
      <w:r>
        <w:rPr>
          <w:rFonts w:ascii="arial" w:eastAsia="arial" w:hAnsi="arial" w:cs="arial"/>
          <w:b w:val="0"/>
          <w:i w:val="0"/>
          <w:strike w:val="0"/>
          <w:noProof w:val="0"/>
          <w:color w:val="000000"/>
          <w:position w:val="0"/>
          <w:sz w:val="20"/>
          <w:u w:val="none"/>
          <w:vertAlign w:val="baseline"/>
        </w:rPr>
        <w:t xml:space="preserve"> [ 139]: #topheadline [ 140]: </w:t>
      </w:r>
      <w:hyperlink r:id="rId434" w:history="1">
        <w:r>
          <w:rPr>
            <w:rFonts w:ascii="arial" w:eastAsia="arial" w:hAnsi="arial" w:cs="arial"/>
            <w:b w:val="0"/>
            <w:i/>
            <w:strike w:val="0"/>
            <w:noProof w:val="0"/>
            <w:color w:val="0077CC"/>
            <w:position w:val="0"/>
            <w:sz w:val="20"/>
            <w:u w:val="single"/>
            <w:vertAlign w:val="baseline"/>
          </w:rPr>
          <w:t>https://summit.news/2020/08/10/poll-majority-of-americans-think-biden-unlikely-to-finish-4-year-term-in-white-house/</w:t>
        </w:r>
      </w:hyperlink>
      <w:r>
        <w:rPr>
          <w:rFonts w:ascii="arial" w:eastAsia="arial" w:hAnsi="arial" w:cs="arial"/>
          <w:b w:val="0"/>
          <w:i w:val="0"/>
          <w:strike w:val="0"/>
          <w:noProof w:val="0"/>
          <w:color w:val="000000"/>
          <w:position w:val="0"/>
          <w:sz w:val="20"/>
          <w:u w:val="none"/>
          <w:vertAlign w:val="baseline"/>
        </w:rPr>
        <w:t xml:space="preserve"> [ 141]: #topheadline [ 142]: </w:t>
      </w:r>
      <w:hyperlink r:id="rId435" w:history="1">
        <w:r>
          <w:rPr>
            <w:rFonts w:ascii="arial" w:eastAsia="arial" w:hAnsi="arial" w:cs="arial"/>
            <w:b w:val="0"/>
            <w:i/>
            <w:strike w:val="0"/>
            <w:noProof w:val="0"/>
            <w:color w:val="0077CC"/>
            <w:position w:val="0"/>
            <w:sz w:val="20"/>
            <w:u w:val="single"/>
            <w:vertAlign w:val="baseline"/>
          </w:rPr>
          <w:t>https://www.infowars.com/watch-live-who-looted-chicago-best-govt-lockdown-or-blm</w:t>
        </w:r>
      </w:hyperlink>
      <w:r>
        <w:rPr>
          <w:rFonts w:ascii="arial" w:eastAsia="arial" w:hAnsi="arial" w:cs="arial"/>
          <w:b w:val="0"/>
          <w:i w:val="0"/>
          <w:strike w:val="0"/>
          <w:noProof w:val="0"/>
          <w:color w:val="000000"/>
          <w:position w:val="0"/>
          <w:sz w:val="20"/>
          <w:u w:val="none"/>
          <w:vertAlign w:val="baseline"/>
        </w:rPr>
        <w:t xml:space="preserve">/ [ 143]: #topheadline [ 144]: </w:t>
      </w:r>
      <w:hyperlink r:id="rId436" w:history="1">
        <w:r>
          <w:rPr>
            <w:rFonts w:ascii="arial" w:eastAsia="arial" w:hAnsi="arial" w:cs="arial"/>
            <w:b w:val="0"/>
            <w:i/>
            <w:strike w:val="0"/>
            <w:noProof w:val="0"/>
            <w:color w:val="0077CC"/>
            <w:position w:val="0"/>
            <w:sz w:val="20"/>
            <w:u w:val="single"/>
            <w:vertAlign w:val="baseline"/>
          </w:rPr>
          <w:t>https://www.thecollegefix.com/republican-senators-new-bill-looks-to-strip-funds-from-public-universities-that-restrict-free-speech</w:t>
        </w:r>
      </w:hyperlink>
      <w:r>
        <w:rPr>
          <w:rFonts w:ascii="arial" w:eastAsia="arial" w:hAnsi="arial" w:cs="arial"/>
          <w:b w:val="0"/>
          <w:i w:val="0"/>
          <w:strike w:val="0"/>
          <w:noProof w:val="0"/>
          <w:color w:val="000000"/>
          <w:position w:val="0"/>
          <w:sz w:val="20"/>
          <w:u w:val="none"/>
          <w:vertAlign w:val="baseline"/>
        </w:rPr>
        <w:t xml:space="preserve">/ [ 145]: #topheadline [ 146]: </w:t>
      </w:r>
      <w:hyperlink r:id="rId437" w:history="1">
        <w:r>
          <w:rPr>
            <w:rFonts w:ascii="arial" w:eastAsia="arial" w:hAnsi="arial" w:cs="arial"/>
            <w:b w:val="0"/>
            <w:i/>
            <w:strike w:val="0"/>
            <w:noProof w:val="0"/>
            <w:color w:val="0077CC"/>
            <w:position w:val="0"/>
            <w:sz w:val="20"/>
            <w:u w:val="single"/>
            <w:vertAlign w:val="baseline"/>
          </w:rPr>
          <w:t>https://disrn.com/news/roughly-20000-counterfeit-drivers-licenses-from-china-other-countries-seized-at-chicago-airport</w:t>
        </w:r>
      </w:hyperlink>
      <w:r>
        <w:rPr>
          <w:rFonts w:ascii="arial" w:eastAsia="arial" w:hAnsi="arial" w:cs="arial"/>
          <w:b w:val="0"/>
          <w:i w:val="0"/>
          <w:strike w:val="0"/>
          <w:noProof w:val="0"/>
          <w:color w:val="000000"/>
          <w:position w:val="0"/>
          <w:sz w:val="20"/>
          <w:u w:val="none"/>
          <w:vertAlign w:val="baseline"/>
        </w:rPr>
        <w:t xml:space="preserve"> [ 147]: #topheadline [ 148]: </w:t>
      </w:r>
      <w:hyperlink r:id="rId438" w:history="1">
        <w:r>
          <w:rPr>
            <w:rFonts w:ascii="arial" w:eastAsia="arial" w:hAnsi="arial" w:cs="arial"/>
            <w:b w:val="0"/>
            <w:i/>
            <w:strike w:val="0"/>
            <w:noProof w:val="0"/>
            <w:color w:val="0077CC"/>
            <w:position w:val="0"/>
            <w:sz w:val="20"/>
            <w:u w:val="single"/>
            <w:vertAlign w:val="baseline"/>
          </w:rPr>
          <w:t>https://newsthud.com/scorned-governor-punishes-casino-that-helped-christians-fight-lockdown-order</w:t>
        </w:r>
      </w:hyperlink>
      <w:r>
        <w:rPr>
          <w:rFonts w:ascii="arial" w:eastAsia="arial" w:hAnsi="arial" w:cs="arial"/>
          <w:b w:val="0"/>
          <w:i w:val="0"/>
          <w:strike w:val="0"/>
          <w:noProof w:val="0"/>
          <w:color w:val="000000"/>
          <w:position w:val="0"/>
          <w:sz w:val="20"/>
          <w:u w:val="none"/>
          <w:vertAlign w:val="baseline"/>
        </w:rPr>
        <w:t xml:space="preserve">/ [ 149]: #topheadline [ 150]: </w:t>
      </w:r>
      <w:hyperlink r:id="rId439" w:history="1">
        <w:r>
          <w:rPr>
            <w:rFonts w:ascii="arial" w:eastAsia="arial" w:hAnsi="arial" w:cs="arial"/>
            <w:b w:val="0"/>
            <w:i/>
            <w:strike w:val="0"/>
            <w:noProof w:val="0"/>
            <w:color w:val="0077CC"/>
            <w:position w:val="0"/>
            <w:sz w:val="20"/>
            <w:u w:val="single"/>
            <w:vertAlign w:val="baseline"/>
          </w:rPr>
          <w:t>https://mynorthwest.com/2083086/city-council-expected-approve-cuts-spd/</w:t>
        </w:r>
      </w:hyperlink>
      <w:r>
        <w:rPr>
          <w:rFonts w:ascii="arial" w:eastAsia="arial" w:hAnsi="arial" w:cs="arial"/>
          <w:b w:val="0"/>
          <w:i w:val="0"/>
          <w:strike w:val="0"/>
          <w:noProof w:val="0"/>
          <w:color w:val="000000"/>
          <w:position w:val="0"/>
          <w:sz w:val="20"/>
          <w:u w:val="none"/>
          <w:vertAlign w:val="baseline"/>
        </w:rPr>
        <w:t xml:space="preserve"> [ 151]: #topheadline [ 152]: </w:t>
      </w:r>
      <w:hyperlink r:id="rId440" w:history="1">
        <w:r>
          <w:rPr>
            <w:rFonts w:ascii="arial" w:eastAsia="arial" w:hAnsi="arial" w:cs="arial"/>
            <w:b w:val="0"/>
            <w:i/>
            <w:strike w:val="0"/>
            <w:noProof w:val="0"/>
            <w:color w:val="0077CC"/>
            <w:position w:val="0"/>
            <w:sz w:val="20"/>
            <w:u w:val="single"/>
            <w:vertAlign w:val="baseline"/>
          </w:rPr>
          <w:t>https://reclaimthenet.org/rockland-sheriff-lou-falco</w:t>
        </w:r>
      </w:hyperlink>
      <w:r>
        <w:rPr>
          <w:rFonts w:ascii="arial" w:eastAsia="arial" w:hAnsi="arial" w:cs="arial"/>
          <w:b w:val="0"/>
          <w:i w:val="0"/>
          <w:strike w:val="0"/>
          <w:noProof w:val="0"/>
          <w:color w:val="000000"/>
          <w:position w:val="0"/>
          <w:sz w:val="20"/>
          <w:u w:val="none"/>
          <w:vertAlign w:val="baseline"/>
        </w:rPr>
        <w:t xml:space="preserve">/ [ 153]: #topheadline [ 154]: </w:t>
      </w:r>
      <w:hyperlink r:id="rId441" w:history="1">
        <w:r>
          <w:rPr>
            <w:rFonts w:ascii="arial" w:eastAsia="arial" w:hAnsi="arial" w:cs="arial"/>
            <w:b w:val="0"/>
            <w:i/>
            <w:strike w:val="0"/>
            <w:noProof w:val="0"/>
            <w:color w:val="0077CC"/>
            <w:position w:val="0"/>
            <w:sz w:val="20"/>
            <w:u w:val="single"/>
            <w:vertAlign w:val="baseline"/>
          </w:rPr>
          <w:t>https://nypost.com/2020/08/10/shootings-in-brooklyn-bronx-add-to-nycs-gun-violence-surge/</w:t>
        </w:r>
      </w:hyperlink>
      <w:r>
        <w:rPr>
          <w:rFonts w:ascii="arial" w:eastAsia="arial" w:hAnsi="arial" w:cs="arial"/>
          <w:b w:val="0"/>
          <w:i w:val="0"/>
          <w:strike w:val="0"/>
          <w:noProof w:val="0"/>
          <w:color w:val="000000"/>
          <w:position w:val="0"/>
          <w:sz w:val="20"/>
          <w:u w:val="none"/>
          <w:vertAlign w:val="baseline"/>
        </w:rPr>
        <w:t xml:space="preserve"> [ 155]: #topheadline [ 156]: </w:t>
      </w:r>
      <w:hyperlink r:id="rId442" w:history="1">
        <w:r>
          <w:rPr>
            <w:rFonts w:ascii="arial" w:eastAsia="arial" w:hAnsi="arial" w:cs="arial"/>
            <w:b w:val="0"/>
            <w:i/>
            <w:strike w:val="0"/>
            <w:noProof w:val="0"/>
            <w:color w:val="0077CC"/>
            <w:position w:val="0"/>
            <w:sz w:val="20"/>
            <w:u w:val="single"/>
            <w:vertAlign w:val="baseline"/>
          </w:rPr>
          <w:t>https://hotair.com/archives/jazz-shaw/2020/08/10/worst-mass-shooting-never-heard-year-anyway/</w:t>
        </w:r>
      </w:hyperlink>
      <w:r>
        <w:rPr>
          <w:rFonts w:ascii="arial" w:eastAsia="arial" w:hAnsi="arial" w:cs="arial"/>
          <w:b w:val="0"/>
          <w:i w:val="0"/>
          <w:strike w:val="0"/>
          <w:noProof w:val="0"/>
          <w:color w:val="000000"/>
          <w:position w:val="0"/>
          <w:sz w:val="20"/>
          <w:u w:val="none"/>
          <w:vertAlign w:val="baseline"/>
        </w:rPr>
        <w:t xml:space="preserve"> [ 157]: #topheadline [ 158]: </w:t>
      </w:r>
      <w:hyperlink r:id="rId443" w:history="1">
        <w:r>
          <w:rPr>
            <w:rFonts w:ascii="arial" w:eastAsia="arial" w:hAnsi="arial" w:cs="arial"/>
            <w:b w:val="0"/>
            <w:i/>
            <w:strike w:val="0"/>
            <w:noProof w:val="0"/>
            <w:color w:val="0077CC"/>
            <w:position w:val="0"/>
            <w:sz w:val="20"/>
            <w:u w:val="single"/>
            <w:vertAlign w:val="baseline"/>
          </w:rPr>
          <w:t>https://newswithviews.com/trump-thwarts-pelosis-pot-pushers</w:t>
        </w:r>
      </w:hyperlink>
      <w:r>
        <w:rPr>
          <w:rFonts w:ascii="arial" w:eastAsia="arial" w:hAnsi="arial" w:cs="arial"/>
          <w:b w:val="0"/>
          <w:i w:val="0"/>
          <w:strike w:val="0"/>
          <w:noProof w:val="0"/>
          <w:color w:val="000000"/>
          <w:position w:val="0"/>
          <w:sz w:val="20"/>
          <w:u w:val="none"/>
          <w:vertAlign w:val="baseline"/>
        </w:rPr>
        <w:t xml:space="preserve">/ [ 159]: #topheadline [ 160]: </w:t>
      </w:r>
      <w:hyperlink r:id="rId444" w:history="1">
        <w:r>
          <w:rPr>
            <w:rFonts w:ascii="arial" w:eastAsia="arial" w:hAnsi="arial" w:cs="arial"/>
            <w:b w:val="0"/>
            <w:i/>
            <w:strike w:val="0"/>
            <w:noProof w:val="0"/>
            <w:color w:val="0077CC"/>
            <w:position w:val="0"/>
            <w:sz w:val="20"/>
            <w:u w:val="single"/>
            <w:vertAlign w:val="baseline"/>
          </w:rPr>
          <w:t>https://www.nbcwashington.com/news/national-international/trump-abruptly-escorted-from-white-house-briefing/2387237/</w:t>
        </w:r>
      </w:hyperlink>
      <w:r>
        <w:rPr>
          <w:rFonts w:ascii="arial" w:eastAsia="arial" w:hAnsi="arial" w:cs="arial"/>
          <w:b w:val="0"/>
          <w:i w:val="0"/>
          <w:strike w:val="0"/>
          <w:noProof w:val="0"/>
          <w:color w:val="000000"/>
          <w:position w:val="0"/>
          <w:sz w:val="20"/>
          <w:u w:val="none"/>
          <w:vertAlign w:val="baseline"/>
        </w:rPr>
        <w:t xml:space="preserve"> [ 161]: #topheadline [ 162]: </w:t>
      </w:r>
      <w:hyperlink r:id="rId445" w:history="1">
        <w:r>
          <w:rPr>
            <w:rFonts w:ascii="arial" w:eastAsia="arial" w:hAnsi="arial" w:cs="arial"/>
            <w:b w:val="0"/>
            <w:i/>
            <w:strike w:val="0"/>
            <w:noProof w:val="0"/>
            <w:color w:val="0077CC"/>
            <w:position w:val="0"/>
            <w:sz w:val="20"/>
            <w:u w:val="single"/>
            <w:vertAlign w:val="baseline"/>
          </w:rPr>
          <w:t>https://www.wftv.com/news/trending/white-house-briefly-placed-lockdown/RSKXVWKOGBA3VF4RY2UNMXYJ7Q/</w:t>
        </w:r>
      </w:hyperlink>
      <w:r>
        <w:rPr>
          <w:rFonts w:ascii="arial" w:eastAsia="arial" w:hAnsi="arial" w:cs="arial"/>
          <w:b w:val="0"/>
          <w:i w:val="0"/>
          <w:strike w:val="0"/>
          <w:noProof w:val="0"/>
          <w:color w:val="000000"/>
          <w:position w:val="0"/>
          <w:sz w:val="20"/>
          <w:u w:val="none"/>
          <w:vertAlign w:val="baseline"/>
        </w:rPr>
        <w:t xml:space="preserve"> [ 163]: #topheadline [ 164]: </w:t>
      </w:r>
      <w:hyperlink r:id="rId446" w:history="1">
        <w:r>
          <w:rPr>
            <w:rFonts w:ascii="arial" w:eastAsia="arial" w:hAnsi="arial" w:cs="arial"/>
            <w:b w:val="0"/>
            <w:i/>
            <w:strike w:val="0"/>
            <w:noProof w:val="0"/>
            <w:color w:val="0077CC"/>
            <w:position w:val="0"/>
            <w:sz w:val="20"/>
            <w:u w:val="single"/>
            <w:vertAlign w:val="baseline"/>
          </w:rPr>
          <w:t>https://nationalfile.com/video-overweight-chicago-looter-trips-and-falls-while-chased-by-police</w:t>
        </w:r>
      </w:hyperlink>
      <w:r>
        <w:rPr>
          <w:rFonts w:ascii="arial" w:eastAsia="arial" w:hAnsi="arial" w:cs="arial"/>
          <w:b w:val="0"/>
          <w:i w:val="0"/>
          <w:strike w:val="0"/>
          <w:noProof w:val="0"/>
          <w:color w:val="000000"/>
          <w:position w:val="0"/>
          <w:sz w:val="20"/>
          <w:u w:val="none"/>
          <w:vertAlign w:val="baseline"/>
        </w:rPr>
        <w:t xml:space="preserve">/ [ 165]: #topheadline [ 166]: </w:t>
      </w:r>
      <w:hyperlink r:id="rId447" w:history="1">
        <w:r>
          <w:rPr>
            <w:rFonts w:ascii="arial" w:eastAsia="arial" w:hAnsi="arial" w:cs="arial"/>
            <w:b w:val="0"/>
            <w:i/>
            <w:strike w:val="0"/>
            <w:noProof w:val="0"/>
            <w:color w:val="0077CC"/>
            <w:position w:val="0"/>
            <w:sz w:val="20"/>
            <w:u w:val="single"/>
            <w:vertAlign w:val="baseline"/>
          </w:rPr>
          <w:t>https://www.zerohedge.com/political/trump-pulled-press-briefing-after-shooting-outside-white-house</w:t>
        </w:r>
      </w:hyperlink>
      <w:r>
        <w:rPr>
          <w:rFonts w:ascii="arial" w:eastAsia="arial" w:hAnsi="arial" w:cs="arial"/>
          <w:b w:val="0"/>
          <w:i w:val="0"/>
          <w:strike w:val="0"/>
          <w:noProof w:val="0"/>
          <w:color w:val="000000"/>
          <w:position w:val="0"/>
          <w:sz w:val="20"/>
          <w:u w:val="none"/>
          <w:vertAlign w:val="baseline"/>
        </w:rPr>
        <w:t xml:space="preserve"> [ 167]: #topheadline [ 168]: </w:t>
      </w:r>
      <w:hyperlink r:id="rId448" w:history="1">
        <w:r>
          <w:rPr>
            <w:rFonts w:ascii="arial" w:eastAsia="arial" w:hAnsi="arial" w:cs="arial"/>
            <w:b w:val="0"/>
            <w:i/>
            <w:strike w:val="0"/>
            <w:noProof w:val="0"/>
            <w:color w:val="0077CC"/>
            <w:position w:val="0"/>
            <w:sz w:val="20"/>
            <w:u w:val="single"/>
            <w:vertAlign w:val="baseline"/>
          </w:rPr>
          <w:t>https://nationalfile.com/watch-gym-owner-arrested-for-opening-gym-and-not-requiring-masks-in-his-own-business</w:t>
        </w:r>
      </w:hyperlink>
      <w:r>
        <w:rPr>
          <w:rFonts w:ascii="arial" w:eastAsia="arial" w:hAnsi="arial" w:cs="arial"/>
          <w:b w:val="0"/>
          <w:i w:val="0"/>
          <w:strike w:val="0"/>
          <w:noProof w:val="0"/>
          <w:color w:val="000000"/>
          <w:position w:val="0"/>
          <w:sz w:val="20"/>
          <w:u w:val="none"/>
          <w:vertAlign w:val="baseline"/>
        </w:rPr>
        <w:t xml:space="preserve">/ [ 169]: #topheadline [ 170]: </w:t>
      </w:r>
      <w:hyperlink r:id="rId449" w:history="1">
        <w:r>
          <w:rPr>
            <w:rFonts w:ascii="arial" w:eastAsia="arial" w:hAnsi="arial" w:cs="arial"/>
            <w:b w:val="0"/>
            <w:i/>
            <w:strike w:val="0"/>
            <w:noProof w:val="0"/>
            <w:color w:val="0077CC"/>
            <w:position w:val="0"/>
            <w:sz w:val="20"/>
            <w:u w:val="single"/>
            <w:vertAlign w:val="baseline"/>
          </w:rPr>
          <w:t>https://newsthud.com/watch-indianapolis-blm-antifa-threaten-drivers-at-gunpoint-for-trying-to-use-their-city-streets-as-streets</w:t>
        </w:r>
      </w:hyperlink>
      <w:r>
        <w:rPr>
          <w:rFonts w:ascii="arial" w:eastAsia="arial" w:hAnsi="arial" w:cs="arial"/>
          <w:b w:val="0"/>
          <w:i w:val="0"/>
          <w:strike w:val="0"/>
          <w:noProof w:val="0"/>
          <w:color w:val="000000"/>
          <w:position w:val="0"/>
          <w:sz w:val="20"/>
          <w:u w:val="none"/>
          <w:vertAlign w:val="baseline"/>
        </w:rPr>
        <w:t xml:space="preserve">/ [ 171]: #topheadline [ 172]: </w:t>
      </w:r>
      <w:hyperlink r:id="rId450" w:history="1">
        <w:r>
          <w:rPr>
            <w:rFonts w:ascii="arial" w:eastAsia="arial" w:hAnsi="arial" w:cs="arial"/>
            <w:b w:val="0"/>
            <w:i/>
            <w:strike w:val="0"/>
            <w:noProof w:val="0"/>
            <w:color w:val="0077CC"/>
            <w:position w:val="0"/>
            <w:sz w:val="20"/>
            <w:u w:val="single"/>
            <w:vertAlign w:val="baseline"/>
          </w:rPr>
          <w:t>https://www.wdrb.com/news/weekend-violence-pushes-louisville-past-2019-homicide-total/article_93e8f878-db45-11ea-bb34-d75c57e08099.html</w:t>
        </w:r>
      </w:hyperlink>
      <w:r>
        <w:rPr>
          <w:rFonts w:ascii="arial" w:eastAsia="arial" w:hAnsi="arial" w:cs="arial"/>
          <w:b w:val="0"/>
          <w:i w:val="0"/>
          <w:strike w:val="0"/>
          <w:noProof w:val="0"/>
          <w:color w:val="000000"/>
          <w:position w:val="0"/>
          <w:sz w:val="20"/>
          <w:u w:val="none"/>
          <w:vertAlign w:val="baseline"/>
        </w:rPr>
        <w:t xml:space="preserve"> [ 173]: #topheadline [ 174]: </w:t>
      </w:r>
      <w:hyperlink r:id="rId451" w:history="1">
        <w:r>
          <w:rPr>
            <w:rFonts w:ascii="arial" w:eastAsia="arial" w:hAnsi="arial" w:cs="arial"/>
            <w:b w:val="0"/>
            <w:i/>
            <w:strike w:val="0"/>
            <w:noProof w:val="0"/>
            <w:color w:val="0077CC"/>
            <w:position w:val="0"/>
            <w:sz w:val="20"/>
            <w:u w:val="single"/>
            <w:vertAlign w:val="baseline"/>
          </w:rPr>
          <w:t>https://newswithviews.com/why-the-globalist-establishment-hates-our-historic-president</w:t>
        </w:r>
      </w:hyperlink>
      <w:r>
        <w:rPr>
          <w:rFonts w:ascii="arial" w:eastAsia="arial" w:hAnsi="arial" w:cs="arial"/>
          <w:b w:val="0"/>
          <w:i w:val="0"/>
          <w:strike w:val="0"/>
          <w:noProof w:val="0"/>
          <w:color w:val="000000"/>
          <w:position w:val="0"/>
          <w:sz w:val="20"/>
          <w:u w:val="none"/>
          <w:vertAlign w:val="baseline"/>
        </w:rPr>
        <w:t xml:space="preserve">/ [ 175]: #topheadline [ 176]: </w:t>
      </w:r>
      <w:hyperlink r:id="rId452" w:history="1">
        <w:r>
          <w:rPr>
            <w:rFonts w:ascii="arial" w:eastAsia="arial" w:hAnsi="arial" w:cs="arial"/>
            <w:b w:val="0"/>
            <w:i/>
            <w:strike w:val="0"/>
            <w:noProof w:val="0"/>
            <w:color w:val="0077CC"/>
            <w:position w:val="0"/>
            <w:sz w:val="20"/>
            <w:u w:val="single"/>
            <w:vertAlign w:val="baseline"/>
          </w:rPr>
          <w:t>https://reason.com/2020/08/10/without-much-more-aggressive-shutdowns-the-</w:t>
        </w:r>
      </w:hyperlink>
      <w:hyperlink r:id="rId452" w:history="1">
        <w:r>
          <w:rPr>
            <w:rFonts w:ascii="arial" w:eastAsia="arial" w:hAnsi="arial" w:cs="arial"/>
            <w:b/>
            <w:i/>
            <w:strike w:val="0"/>
            <w:noProof w:val="0"/>
            <w:color w:val="0077CC"/>
            <w:position w:val="0"/>
            <w:sz w:val="20"/>
            <w:u w:val="single"/>
            <w:vertAlign w:val="baseline"/>
          </w:rPr>
          <w:t>new-york</w:t>
        </w:r>
      </w:hyperlink>
      <w:hyperlink r:id="rId452" w:history="1">
        <w:r>
          <w:rPr>
            <w:rFonts w:ascii="arial" w:eastAsia="arial" w:hAnsi="arial" w:cs="arial"/>
            <w:b w:val="0"/>
            <w:i/>
            <w:strike w:val="0"/>
            <w:noProof w:val="0"/>
            <w:color w:val="0077CC"/>
            <w:position w:val="0"/>
            <w:sz w:val="20"/>
            <w:u w:val="single"/>
            <w:vertAlign w:val="baseline"/>
          </w:rPr>
          <w:t>-times-warns-covid-19-could-kill-well-over-a-million-americans/</w:t>
        </w:r>
      </w:hyperlink>
      <w:r>
        <w:rPr>
          <w:rFonts w:ascii="arial" w:eastAsia="arial" w:hAnsi="arial" w:cs="arial"/>
          <w:b w:val="0"/>
          <w:i w:val="0"/>
          <w:strike w:val="0"/>
          <w:noProof w:val="0"/>
          <w:color w:val="000000"/>
          <w:position w:val="0"/>
          <w:sz w:val="20"/>
          <w:u w:val="none"/>
          <w:vertAlign w:val="baseline"/>
        </w:rPr>
        <w:t xml:space="preserve"> [ 177]: #topheadline [ 178]: </w:t>
      </w:r>
      <w:hyperlink r:id="rId453" w:history="1">
        <w:r>
          <w:rPr>
            <w:rFonts w:ascii="arial" w:eastAsia="arial" w:hAnsi="arial" w:cs="arial"/>
            <w:b w:val="0"/>
            <w:i/>
            <w:strike w:val="0"/>
            <w:noProof w:val="0"/>
            <w:color w:val="0077CC"/>
            <w:position w:val="0"/>
            <w:sz w:val="20"/>
            <w:u w:val="single"/>
            <w:vertAlign w:val="baseline"/>
          </w:rPr>
          <w:t>https://reclaimthenet.org/british-veteran-ant-middleton-resigns-as-royal-navy-chief-cadet</w:t>
        </w:r>
      </w:hyperlink>
      <w:r>
        <w:rPr>
          <w:rFonts w:ascii="arial" w:eastAsia="arial" w:hAnsi="arial" w:cs="arial"/>
          <w:b w:val="0"/>
          <w:i w:val="0"/>
          <w:strike w:val="0"/>
          <w:noProof w:val="0"/>
          <w:color w:val="000000"/>
          <w:position w:val="0"/>
          <w:sz w:val="20"/>
          <w:u w:val="none"/>
          <w:vertAlign w:val="baseline"/>
        </w:rPr>
        <w:t xml:space="preserve">/ [ 179]: #topheadline [ 180]: </w:t>
      </w:r>
      <w:hyperlink r:id="rId454" w:history="1">
        <w:r>
          <w:rPr>
            <w:rFonts w:ascii="arial" w:eastAsia="arial" w:hAnsi="arial" w:cs="arial"/>
            <w:b w:val="0"/>
            <w:i/>
            <w:strike w:val="0"/>
            <w:noProof w:val="0"/>
            <w:color w:val="0077CC"/>
            <w:position w:val="0"/>
            <w:sz w:val="20"/>
            <w:u w:val="single"/>
            <w:vertAlign w:val="baseline"/>
          </w:rPr>
          <w:t>https://www.breitbart.com/europe/2020/08/10/harry-meghan-focus-black-lives-matter-activism-says-royal-expert/</w:t>
        </w:r>
      </w:hyperlink>
      <w:r>
        <w:rPr>
          <w:rFonts w:ascii="arial" w:eastAsia="arial" w:hAnsi="arial" w:cs="arial"/>
          <w:b w:val="0"/>
          <w:i w:val="0"/>
          <w:strike w:val="0"/>
          <w:noProof w:val="0"/>
          <w:color w:val="000000"/>
          <w:position w:val="0"/>
          <w:sz w:val="20"/>
          <w:u w:val="none"/>
          <w:vertAlign w:val="baseline"/>
        </w:rPr>
        <w:t xml:space="preserve"> [ 181]: #topheadline [ 182]: </w:t>
      </w:r>
      <w:hyperlink r:id="rId455" w:history="1">
        <w:r>
          <w:rPr>
            <w:rFonts w:ascii="arial" w:eastAsia="arial" w:hAnsi="arial" w:cs="arial"/>
            <w:b w:val="0"/>
            <w:i/>
            <w:strike w:val="0"/>
            <w:noProof w:val="0"/>
            <w:color w:val="0077CC"/>
            <w:position w:val="0"/>
            <w:sz w:val="20"/>
            <w:u w:val="single"/>
            <w:vertAlign w:val="baseline"/>
          </w:rPr>
          <w:t>https://www.churchmilitant.com/news/article/rome-scientist-trashes-vatican-virus-brief</w:t>
        </w:r>
      </w:hyperlink>
      <w:r>
        <w:rPr>
          <w:rFonts w:ascii="arial" w:eastAsia="arial" w:hAnsi="arial" w:cs="arial"/>
          <w:b w:val="0"/>
          <w:i w:val="0"/>
          <w:strike w:val="0"/>
          <w:noProof w:val="0"/>
          <w:color w:val="000000"/>
          <w:position w:val="0"/>
          <w:sz w:val="20"/>
          <w:u w:val="none"/>
          <w:vertAlign w:val="baseline"/>
        </w:rPr>
        <w:t xml:space="preserve"> [ 183]: #topheadline [ 184]: </w:t>
      </w:r>
      <w:hyperlink r:id="rId456" w:history="1">
        <w:r>
          <w:rPr>
            <w:rFonts w:ascii="arial" w:eastAsia="arial" w:hAnsi="arial" w:cs="arial"/>
            <w:b w:val="0"/>
            <w:i/>
            <w:strike w:val="0"/>
            <w:noProof w:val="0"/>
            <w:color w:val="0077CC"/>
            <w:position w:val="0"/>
            <w:sz w:val="20"/>
            <w:u w:val="single"/>
            <w:vertAlign w:val="baseline"/>
          </w:rPr>
          <w:t>https://www.breitbart.com/health/2020/08/10/report-u-k-study-shows-very-little-evidence-of-virus-spread-in-schools/</w:t>
        </w:r>
      </w:hyperlink>
      <w:r>
        <w:rPr>
          <w:rFonts w:ascii="arial" w:eastAsia="arial" w:hAnsi="arial" w:cs="arial"/>
          <w:b w:val="0"/>
          <w:i w:val="0"/>
          <w:strike w:val="0"/>
          <w:noProof w:val="0"/>
          <w:color w:val="000000"/>
          <w:position w:val="0"/>
          <w:sz w:val="20"/>
          <w:u w:val="none"/>
          <w:vertAlign w:val="baseline"/>
        </w:rPr>
        <w:t xml:space="preserve"> [ 185]: #topheadline [ 186]: </w:t>
      </w:r>
      <w:hyperlink r:id="rId457" w:history="1">
        <w:r>
          <w:rPr>
            <w:rFonts w:ascii="arial" w:eastAsia="arial" w:hAnsi="arial" w:cs="arial"/>
            <w:b w:val="0"/>
            <w:i/>
            <w:strike w:val="0"/>
            <w:noProof w:val="0"/>
            <w:color w:val="0077CC"/>
            <w:position w:val="0"/>
            <w:sz w:val="20"/>
            <w:u w:val="single"/>
            <w:vertAlign w:val="baseline"/>
          </w:rPr>
          <w:t>https://www.breitbart.com/europe/2020/08/10/one-third-english-schools-say-pupils-have-been-groomed-criminal-gangs/</w:t>
        </w:r>
      </w:hyperlink>
      <w:r>
        <w:rPr>
          <w:rFonts w:ascii="arial" w:eastAsia="arial" w:hAnsi="arial" w:cs="arial"/>
          <w:b w:val="0"/>
          <w:i w:val="0"/>
          <w:strike w:val="0"/>
          <w:noProof w:val="0"/>
          <w:color w:val="000000"/>
          <w:position w:val="0"/>
          <w:sz w:val="20"/>
          <w:u w:val="none"/>
          <w:vertAlign w:val="baseline"/>
        </w:rPr>
        <w:t xml:space="preserve"> [ 187]: #topheadline [ 188]: </w:t>
      </w:r>
      <w:hyperlink r:id="rId458" w:history="1">
        <w:r>
          <w:rPr>
            <w:rFonts w:ascii="arial" w:eastAsia="arial" w:hAnsi="arial" w:cs="arial"/>
            <w:b w:val="0"/>
            <w:i/>
            <w:strike w:val="0"/>
            <w:noProof w:val="0"/>
            <w:color w:val="0077CC"/>
            <w:position w:val="0"/>
            <w:sz w:val="20"/>
            <w:u w:val="single"/>
            <w:vertAlign w:val="baseline"/>
          </w:rPr>
          <w:t>https://www.breitbart.com/europe/2020/08/10/police-shut-down-another-huge-illegal-rave-forest/</w:t>
        </w:r>
      </w:hyperlink>
      <w:r>
        <w:rPr>
          <w:rFonts w:ascii="arial" w:eastAsia="arial" w:hAnsi="arial" w:cs="arial"/>
          <w:b w:val="0"/>
          <w:i w:val="0"/>
          <w:strike w:val="0"/>
          <w:noProof w:val="0"/>
          <w:color w:val="000000"/>
          <w:position w:val="0"/>
          <w:sz w:val="20"/>
          <w:u w:val="none"/>
          <w:vertAlign w:val="baseline"/>
        </w:rPr>
        <w:t xml:space="preserve"> [ 189]: #topheadline [ 190]: </w:t>
      </w:r>
      <w:hyperlink r:id="rId459" w:history="1">
        <w:r>
          <w:rPr>
            <w:rFonts w:ascii="arial" w:eastAsia="arial" w:hAnsi="arial" w:cs="arial"/>
            <w:b w:val="0"/>
            <w:i/>
            <w:strike w:val="0"/>
            <w:noProof w:val="0"/>
            <w:color w:val="0077CC"/>
            <w:position w:val="0"/>
            <w:sz w:val="20"/>
            <w:u w:val="single"/>
            <w:vertAlign w:val="baseline"/>
          </w:rPr>
          <w:t>https://www.nbcnews.com/news/world/world-leaders-offer-beirut-aid-join-protesters-demands-reform-n1236257</w:t>
        </w:r>
      </w:hyperlink>
      <w:r>
        <w:rPr>
          <w:rFonts w:ascii="arial" w:eastAsia="arial" w:hAnsi="arial" w:cs="arial"/>
          <w:b w:val="0"/>
          <w:i w:val="0"/>
          <w:strike w:val="0"/>
          <w:noProof w:val="0"/>
          <w:color w:val="000000"/>
          <w:position w:val="0"/>
          <w:sz w:val="20"/>
          <w:u w:val="none"/>
          <w:vertAlign w:val="baseline"/>
        </w:rPr>
        <w:t xml:space="preserve"> [ 191]: #topheadline [ 192]: </w:t>
      </w:r>
      <w:hyperlink r:id="rId460" w:history="1">
        <w:r>
          <w:rPr>
            <w:rFonts w:ascii="arial" w:eastAsia="arial" w:hAnsi="arial" w:cs="arial"/>
            <w:b w:val="0"/>
            <w:i/>
            <w:strike w:val="0"/>
            <w:noProof w:val="0"/>
            <w:color w:val="0077CC"/>
            <w:position w:val="0"/>
            <w:sz w:val="20"/>
            <w:u w:val="single"/>
            <w:vertAlign w:val="baseline"/>
          </w:rPr>
          <w:t>https://reclaimthenet.org/china-steps-up-its-censorship-techniques</w:t>
        </w:r>
      </w:hyperlink>
      <w:r>
        <w:rPr>
          <w:rFonts w:ascii="arial" w:eastAsia="arial" w:hAnsi="arial" w:cs="arial"/>
          <w:b w:val="0"/>
          <w:i w:val="0"/>
          <w:strike w:val="0"/>
          <w:noProof w:val="0"/>
          <w:color w:val="000000"/>
          <w:position w:val="0"/>
          <w:sz w:val="20"/>
          <w:u w:val="none"/>
          <w:vertAlign w:val="baseline"/>
        </w:rPr>
        <w:t xml:space="preserve">/ [ 193]: #topheadline [ 194]: </w:t>
      </w:r>
      <w:hyperlink r:id="rId461" w:history="1">
        <w:r>
          <w:rPr>
            <w:rFonts w:ascii="arial" w:eastAsia="arial" w:hAnsi="arial" w:cs="arial"/>
            <w:b w:val="0"/>
            <w:i/>
            <w:strike w:val="0"/>
            <w:noProof w:val="0"/>
            <w:color w:val="0077CC"/>
            <w:position w:val="0"/>
            <w:sz w:val="20"/>
            <w:u w:val="single"/>
            <w:vertAlign w:val="baseline"/>
          </w:rPr>
          <w:t>https://reclaimthenet.org/jimmy-lai-arrested</w:t>
        </w:r>
      </w:hyperlink>
      <w:r>
        <w:rPr>
          <w:rFonts w:ascii="arial" w:eastAsia="arial" w:hAnsi="arial" w:cs="arial"/>
          <w:b w:val="0"/>
          <w:i w:val="0"/>
          <w:strike w:val="0"/>
          <w:noProof w:val="0"/>
          <w:color w:val="000000"/>
          <w:position w:val="0"/>
          <w:sz w:val="20"/>
          <w:u w:val="none"/>
          <w:vertAlign w:val="baseline"/>
        </w:rPr>
        <w:t xml:space="preserve">/ [ 195]: #topheadline [ 196]: </w:t>
      </w:r>
      <w:hyperlink r:id="rId462" w:history="1">
        <w:r>
          <w:rPr>
            <w:rFonts w:ascii="arial" w:eastAsia="arial" w:hAnsi="arial" w:cs="arial"/>
            <w:b w:val="0"/>
            <w:i/>
            <w:strike w:val="0"/>
            <w:noProof w:val="0"/>
            <w:color w:val="0077CC"/>
            <w:position w:val="0"/>
            <w:sz w:val="20"/>
            <w:u w:val="single"/>
            <w:vertAlign w:val="baseline"/>
          </w:rPr>
          <w:t>https://www.breitbart.com/asia/2020/08/10/multiple-arrests-fines-follow-anti-mask-freedom-day-rally-in-australia/</w:t>
        </w:r>
      </w:hyperlink>
      <w:r>
        <w:rPr>
          <w:rFonts w:ascii="arial" w:eastAsia="arial" w:hAnsi="arial" w:cs="arial"/>
          <w:b w:val="0"/>
          <w:i w:val="0"/>
          <w:strike w:val="0"/>
          <w:noProof w:val="0"/>
          <w:color w:val="000000"/>
          <w:position w:val="0"/>
          <w:sz w:val="20"/>
          <w:u w:val="none"/>
          <w:vertAlign w:val="baseline"/>
        </w:rPr>
        <w:t xml:space="preserve"> [ 197]: #topheadline [ 198]: </w:t>
      </w:r>
      <w:hyperlink r:id="rId463" w:history="1">
        <w:r>
          <w:rPr>
            <w:rFonts w:ascii="arial" w:eastAsia="arial" w:hAnsi="arial" w:cs="arial"/>
            <w:b w:val="0"/>
            <w:i/>
            <w:strike w:val="0"/>
            <w:noProof w:val="0"/>
            <w:color w:val="0077CC"/>
            <w:position w:val="0"/>
            <w:sz w:val="20"/>
            <w:u w:val="single"/>
            <w:vertAlign w:val="baseline"/>
          </w:rPr>
          <w:t>https://summit.news/2020/08/10/video-shows-police-putting-chokehold-on-woman-for-violating-lockdown/</w:t>
        </w:r>
      </w:hyperlink>
      <w:r>
        <w:rPr>
          <w:rFonts w:ascii="arial" w:eastAsia="arial" w:hAnsi="arial" w:cs="arial"/>
          <w:b w:val="0"/>
          <w:i w:val="0"/>
          <w:strike w:val="0"/>
          <w:noProof w:val="0"/>
          <w:color w:val="000000"/>
          <w:position w:val="0"/>
          <w:sz w:val="20"/>
          <w:u w:val="none"/>
          <w:vertAlign w:val="baseline"/>
        </w:rPr>
        <w:t xml:space="preserve"> [ 199]: #topheadline [ 200]: </w:t>
      </w:r>
      <w:hyperlink r:id="rId464" w:history="1">
        <w:r>
          <w:rPr>
            <w:rFonts w:ascii="arial" w:eastAsia="arial" w:hAnsi="arial" w:cs="arial"/>
            <w:b w:val="0"/>
            <w:i/>
            <w:strike w:val="0"/>
            <w:noProof w:val="0"/>
            <w:color w:val="0077CC"/>
            <w:position w:val="0"/>
            <w:sz w:val="20"/>
            <w:u w:val="single"/>
            <w:vertAlign w:val="baseline"/>
          </w:rPr>
          <w:t>https://disrn.com/news/unidentified-gunmen-kill-20-people-in-burkina-faso-6-french-aid-workers-killed-in-niger</w:t>
        </w:r>
      </w:hyperlink>
      <w:r>
        <w:rPr>
          <w:rFonts w:ascii="arial" w:eastAsia="arial" w:hAnsi="arial" w:cs="arial"/>
          <w:b w:val="0"/>
          <w:i w:val="0"/>
          <w:strike w:val="0"/>
          <w:noProof w:val="0"/>
          <w:color w:val="000000"/>
          <w:position w:val="0"/>
          <w:sz w:val="20"/>
          <w:u w:val="none"/>
          <w:vertAlign w:val="baseline"/>
        </w:rPr>
        <w:t xml:space="preserve"> [ 201]: #topheadline [ 202]: </w:t>
      </w:r>
      <w:hyperlink r:id="rId465" w:history="1">
        <w:r>
          <w:rPr>
            <w:rFonts w:ascii="arial" w:eastAsia="arial" w:hAnsi="arial" w:cs="arial"/>
            <w:b w:val="0"/>
            <w:i/>
            <w:strike w:val="0"/>
            <w:noProof w:val="0"/>
            <w:color w:val="0077CC"/>
            <w:position w:val="0"/>
            <w:sz w:val="20"/>
            <w:u w:val="single"/>
            <w:vertAlign w:val="baseline"/>
          </w:rPr>
          <w:t>https://greekcitytimes.com/2020/08/10/seventeen-illegal-immigrants-test-positive-for-covid-19/</w:t>
        </w:r>
      </w:hyperlink>
      <w:r>
        <w:rPr>
          <w:rFonts w:ascii="arial" w:eastAsia="arial" w:hAnsi="arial" w:cs="arial"/>
          <w:b w:val="0"/>
          <w:i w:val="0"/>
          <w:strike w:val="0"/>
          <w:noProof w:val="0"/>
          <w:color w:val="000000"/>
          <w:position w:val="0"/>
          <w:sz w:val="20"/>
          <w:u w:val="none"/>
          <w:vertAlign w:val="baseline"/>
        </w:rPr>
        <w:t xml:space="preserve"> [ 203]: #topheadline [ 204]: </w:t>
      </w:r>
      <w:hyperlink r:id="rId466" w:history="1">
        <w:r>
          <w:rPr>
            <w:rFonts w:ascii="arial" w:eastAsia="arial" w:hAnsi="arial" w:cs="arial"/>
            <w:b w:val="0"/>
            <w:i/>
            <w:strike w:val="0"/>
            <w:noProof w:val="0"/>
            <w:color w:val="0077CC"/>
            <w:position w:val="0"/>
            <w:sz w:val="20"/>
            <w:u w:val="single"/>
            <w:vertAlign w:val="baseline"/>
          </w:rPr>
          <w:t>https://rmx.news/article/article/migrant-crossings-into-uk-rise-dramatically-as-london-demands-action-from-france</w:t>
        </w:r>
      </w:hyperlink>
      <w:r>
        <w:rPr>
          <w:rFonts w:ascii="arial" w:eastAsia="arial" w:hAnsi="arial" w:cs="arial"/>
          <w:b w:val="0"/>
          <w:i w:val="0"/>
          <w:strike w:val="0"/>
          <w:noProof w:val="0"/>
          <w:color w:val="000000"/>
          <w:position w:val="0"/>
          <w:sz w:val="20"/>
          <w:u w:val="none"/>
          <w:vertAlign w:val="baseline"/>
        </w:rPr>
        <w:t xml:space="preserve"> [ 205]: #topheadline [ 206]: </w:t>
      </w:r>
      <w:hyperlink r:id="rId467" w:history="1">
        <w:r>
          <w:rPr>
            <w:rFonts w:ascii="arial" w:eastAsia="arial" w:hAnsi="arial" w:cs="arial"/>
            <w:b w:val="0"/>
            <w:i/>
            <w:strike w:val="0"/>
            <w:noProof w:val="0"/>
            <w:color w:val="0077CC"/>
            <w:position w:val="0"/>
            <w:sz w:val="20"/>
            <w:u w:val="single"/>
            <w:vertAlign w:val="baseline"/>
          </w:rPr>
          <w:t>https://news.yahoo.com/uk-says-illegal-migrant-crossings-062444434.html</w:t>
        </w:r>
      </w:hyperlink>
      <w:r>
        <w:rPr>
          <w:rFonts w:ascii="arial" w:eastAsia="arial" w:hAnsi="arial" w:cs="arial"/>
          <w:b w:val="0"/>
          <w:i w:val="0"/>
          <w:strike w:val="0"/>
          <w:noProof w:val="0"/>
          <w:color w:val="000000"/>
          <w:position w:val="0"/>
          <w:sz w:val="20"/>
          <w:u w:val="none"/>
          <w:vertAlign w:val="baseline"/>
        </w:rPr>
        <w:t xml:space="preserve"> [ 207]: #topheadline [ 208]: </w:t>
      </w:r>
      <w:hyperlink r:id="rId468" w:history="1">
        <w:r>
          <w:rPr>
            <w:rFonts w:ascii="arial" w:eastAsia="arial" w:hAnsi="arial" w:cs="arial"/>
            <w:b w:val="0"/>
            <w:i/>
            <w:strike w:val="0"/>
            <w:noProof w:val="0"/>
            <w:color w:val="0077CC"/>
            <w:position w:val="0"/>
            <w:sz w:val="20"/>
            <w:u w:val="single"/>
            <w:vertAlign w:val="baseline"/>
          </w:rPr>
          <w:t>https://rmx.news/article/article/over-5-000-illegal-migrants-lived-in-czechia-in-2019</w:t>
        </w:r>
      </w:hyperlink>
      <w:r>
        <w:rPr>
          <w:rFonts w:ascii="arial" w:eastAsia="arial" w:hAnsi="arial" w:cs="arial"/>
          <w:b w:val="0"/>
          <w:i w:val="0"/>
          <w:strike w:val="0"/>
          <w:noProof w:val="0"/>
          <w:color w:val="000000"/>
          <w:position w:val="0"/>
          <w:sz w:val="20"/>
          <w:u w:val="none"/>
          <w:vertAlign w:val="baseline"/>
        </w:rPr>
        <w:t xml:space="preserve"> [ 209]: #topheadline [ 210]: </w:t>
      </w:r>
      <w:hyperlink r:id="rId469" w:history="1">
        <w:r>
          <w:rPr>
            <w:rFonts w:ascii="arial" w:eastAsia="arial" w:hAnsi="arial" w:cs="arial"/>
            <w:b w:val="0"/>
            <w:i/>
            <w:strike w:val="0"/>
            <w:noProof w:val="0"/>
            <w:color w:val="0077CC"/>
            <w:position w:val="0"/>
            <w:sz w:val="20"/>
            <w:u w:val="single"/>
            <w:vertAlign w:val="baseline"/>
          </w:rPr>
          <w:t>https://www.startribune.com/slovenian-police-stop-van-carrying-43-migrants/572063702/</w:t>
        </w:r>
      </w:hyperlink>
      <w:r>
        <w:rPr>
          <w:rFonts w:ascii="arial" w:eastAsia="arial" w:hAnsi="arial" w:cs="arial"/>
          <w:b w:val="0"/>
          <w:i w:val="0"/>
          <w:strike w:val="0"/>
          <w:noProof w:val="0"/>
          <w:color w:val="000000"/>
          <w:position w:val="0"/>
          <w:sz w:val="20"/>
          <w:u w:val="none"/>
          <w:vertAlign w:val="baseline"/>
        </w:rPr>
        <w:t xml:space="preserve"> [ 211]: #topheadline [ 212]: </w:t>
      </w:r>
      <w:hyperlink r:id="rId470" w:history="1">
        <w:r>
          <w:rPr>
            <w:rFonts w:ascii="arial" w:eastAsia="arial" w:hAnsi="arial" w:cs="arial"/>
            <w:b w:val="0"/>
            <w:i/>
            <w:strike w:val="0"/>
            <w:noProof w:val="0"/>
            <w:color w:val="0077CC"/>
            <w:position w:val="0"/>
            <w:sz w:val="20"/>
            <w:u w:val="single"/>
            <w:vertAlign w:val="baseline"/>
          </w:rPr>
          <w:t>https://www.dailymail.co.uk/news/article-8613063/CBP-discovers-30-undocumented-immigrants-inside-locked-flatbed-pickup-truck.html</w:t>
        </w:r>
      </w:hyperlink>
      <w:r>
        <w:rPr>
          <w:rFonts w:ascii="arial" w:eastAsia="arial" w:hAnsi="arial" w:cs="arial"/>
          <w:b w:val="0"/>
          <w:i w:val="0"/>
          <w:strike w:val="0"/>
          <w:noProof w:val="0"/>
          <w:color w:val="000000"/>
          <w:position w:val="0"/>
          <w:sz w:val="20"/>
          <w:u w:val="none"/>
          <w:vertAlign w:val="baseline"/>
        </w:rPr>
        <w:t xml:space="preserve"> [ 213]: #topheadline [ 214]: </w:t>
      </w:r>
      <w:hyperlink r:id="rId471" w:history="1">
        <w:r>
          <w:rPr>
            <w:rFonts w:ascii="arial" w:eastAsia="arial" w:hAnsi="arial" w:cs="arial"/>
            <w:b w:val="0"/>
            <w:i/>
            <w:strike w:val="0"/>
            <w:noProof w:val="0"/>
            <w:color w:val="0077CC"/>
            <w:position w:val="0"/>
            <w:sz w:val="20"/>
            <w:u w:val="single"/>
            <w:vertAlign w:val="baseline"/>
          </w:rPr>
          <w:t>https://summit.news/2020/08/10/uk-video-shows-father-beating-up-migrant-who-tried-to-kidnap-his-11-year-old-daughter/</w:t>
        </w:r>
      </w:hyperlink>
      <w:r>
        <w:rPr>
          <w:rFonts w:ascii="arial" w:eastAsia="arial" w:hAnsi="arial" w:cs="arial"/>
          <w:b w:val="0"/>
          <w:i w:val="0"/>
          <w:strike w:val="0"/>
          <w:noProof w:val="0"/>
          <w:color w:val="000000"/>
          <w:position w:val="0"/>
          <w:sz w:val="20"/>
          <w:u w:val="none"/>
          <w:vertAlign w:val="baseline"/>
        </w:rPr>
        <w:t xml:space="preserve"> [ 215]: #topheadline [ 216]: </w:t>
      </w:r>
      <w:hyperlink r:id="rId472" w:history="1">
        <w:r>
          <w:rPr>
            <w:rFonts w:ascii="arial" w:eastAsia="arial" w:hAnsi="arial" w:cs="arial"/>
            <w:b w:val="0"/>
            <w:i/>
            <w:strike w:val="0"/>
            <w:noProof w:val="0"/>
            <w:color w:val="0077CC"/>
            <w:position w:val="0"/>
            <w:sz w:val="20"/>
            <w:u w:val="single"/>
            <w:vertAlign w:val="baseline"/>
          </w:rPr>
          <w:t>https://rmx.news/article/article/video-migrants-attempt-violent-breakthrough-at-hungarian-border-crossing</w:t>
        </w:r>
      </w:hyperlink>
      <w:r>
        <w:rPr>
          <w:rFonts w:ascii="arial" w:eastAsia="arial" w:hAnsi="arial" w:cs="arial"/>
          <w:b w:val="0"/>
          <w:i w:val="0"/>
          <w:strike w:val="0"/>
          <w:noProof w:val="0"/>
          <w:color w:val="000000"/>
          <w:position w:val="0"/>
          <w:sz w:val="20"/>
          <w:u w:val="none"/>
          <w:vertAlign w:val="baseline"/>
        </w:rPr>
        <w:t xml:space="preserve"> [ 217]: #topheadline [ 218]: </w:t>
      </w:r>
      <w:hyperlink r:id="rId473" w:history="1">
        <w:r>
          <w:rPr>
            <w:rFonts w:ascii="arial" w:eastAsia="arial" w:hAnsi="arial" w:cs="arial"/>
            <w:b w:val="0"/>
            <w:i/>
            <w:strike w:val="0"/>
            <w:noProof w:val="0"/>
            <w:color w:val="0077CC"/>
            <w:position w:val="0"/>
            <w:sz w:val="20"/>
            <w:u w:val="single"/>
            <w:vertAlign w:val="baseline"/>
          </w:rPr>
          <w:t>https://www.zerohedge.com/political/watch-live-trump-holds-press-briefing-states-complain-about-unemployment-extension</w:t>
        </w:r>
      </w:hyperlink>
      <w:r>
        <w:rPr>
          <w:rFonts w:ascii="arial" w:eastAsia="arial" w:hAnsi="arial" w:cs="arial"/>
          <w:b w:val="0"/>
          <w:i w:val="0"/>
          <w:strike w:val="0"/>
          <w:noProof w:val="0"/>
          <w:color w:val="000000"/>
          <w:position w:val="0"/>
          <w:sz w:val="20"/>
          <w:u w:val="none"/>
          <w:vertAlign w:val="baseline"/>
        </w:rPr>
        <w:t xml:space="preserve"> [ 219]: #topheadline [ 220]: </w:t>
      </w:r>
      <w:hyperlink r:id="rId474" w:history="1">
        <w:r>
          <w:rPr>
            <w:rFonts w:ascii="arial" w:eastAsia="arial" w:hAnsi="arial" w:cs="arial"/>
            <w:b w:val="0"/>
            <w:i/>
            <w:strike w:val="0"/>
            <w:noProof w:val="0"/>
            <w:color w:val="0077CC"/>
            <w:position w:val="0"/>
            <w:sz w:val="20"/>
            <w:u w:val="single"/>
            <w:vertAlign w:val="baseline"/>
          </w:rPr>
          <w:t>https://rmx.news/article/article/poland-48-lgbt-activists-charged-for-warsaw-riots-and-attacking-police</w:t>
        </w:r>
      </w:hyperlink>
      <w:r>
        <w:rPr>
          <w:rFonts w:ascii="arial" w:eastAsia="arial" w:hAnsi="arial" w:cs="arial"/>
          <w:b w:val="0"/>
          <w:i w:val="0"/>
          <w:strike w:val="0"/>
          <w:noProof w:val="0"/>
          <w:color w:val="000000"/>
          <w:position w:val="0"/>
          <w:sz w:val="20"/>
          <w:u w:val="none"/>
          <w:vertAlign w:val="baseline"/>
        </w:rPr>
        <w:t xml:space="preserve"> [ 221]: #topheadline [ 222]: </w:t>
      </w:r>
      <w:hyperlink r:id="rId475" w:history="1">
        <w:r>
          <w:rPr>
            <w:rFonts w:ascii="arial" w:eastAsia="arial" w:hAnsi="arial" w:cs="arial"/>
            <w:b w:val="0"/>
            <w:i/>
            <w:strike w:val="0"/>
            <w:noProof w:val="0"/>
            <w:color w:val="0077CC"/>
            <w:position w:val="0"/>
            <w:sz w:val="20"/>
            <w:u w:val="single"/>
            <w:vertAlign w:val="baseline"/>
          </w:rPr>
          <w:t>https://www.infowars.com/former-wwe-wrestler-admits-killing-pedophile-abuser-lgbt-media-insinuates-it-was-homophobic-murder</w:t>
        </w:r>
      </w:hyperlink>
      <w:r>
        <w:rPr>
          <w:rFonts w:ascii="arial" w:eastAsia="arial" w:hAnsi="arial" w:cs="arial"/>
          <w:b w:val="0"/>
          <w:i w:val="0"/>
          <w:strike w:val="0"/>
          <w:noProof w:val="0"/>
          <w:color w:val="000000"/>
          <w:position w:val="0"/>
          <w:sz w:val="20"/>
          <w:u w:val="none"/>
          <w:vertAlign w:val="baseline"/>
        </w:rPr>
        <w:t xml:space="preserve">/ [ 223]: #topheadline [ 224]: </w:t>
      </w:r>
      <w:hyperlink r:id="rId476" w:history="1">
        <w:r>
          <w:rPr>
            <w:rFonts w:ascii="arial" w:eastAsia="arial" w:hAnsi="arial" w:cs="arial"/>
            <w:b w:val="0"/>
            <w:i/>
            <w:strike w:val="0"/>
            <w:noProof w:val="0"/>
            <w:color w:val="0077CC"/>
            <w:position w:val="0"/>
            <w:sz w:val="20"/>
            <w:u w:val="single"/>
            <w:vertAlign w:val="baseline"/>
          </w:rPr>
          <w:t>https://www.breitbart.com/health/2020/08/10/french-national-assembly-approves-abortion-up-to-birth/</w:t>
        </w:r>
      </w:hyperlink>
      <w:r>
        <w:rPr>
          <w:rFonts w:ascii="arial" w:eastAsia="arial" w:hAnsi="arial" w:cs="arial"/>
          <w:b w:val="0"/>
          <w:i w:val="0"/>
          <w:strike w:val="0"/>
          <w:noProof w:val="0"/>
          <w:color w:val="000000"/>
          <w:position w:val="0"/>
          <w:sz w:val="20"/>
          <w:u w:val="none"/>
          <w:vertAlign w:val="baseline"/>
        </w:rPr>
        <w:t xml:space="preserve"> [ 225]: #topheadline [ 226]: </w:t>
      </w:r>
      <w:hyperlink r:id="rId477" w:history="1">
        <w:r>
          <w:rPr>
            <w:rFonts w:ascii="arial" w:eastAsia="arial" w:hAnsi="arial" w:cs="arial"/>
            <w:b w:val="0"/>
            <w:i/>
            <w:strike w:val="0"/>
            <w:noProof w:val="0"/>
            <w:color w:val="0077CC"/>
            <w:position w:val="0"/>
            <w:sz w:val="20"/>
            <w:u w:val="single"/>
            <w:vertAlign w:val="baseline"/>
          </w:rPr>
          <w:t>https://www.infowars.com/satanic-temple-raffles-off-free-abortion-to-promote-killing-babies-as-religious-rituals</w:t>
        </w:r>
      </w:hyperlink>
      <w:r>
        <w:rPr>
          <w:rFonts w:ascii="arial" w:eastAsia="arial" w:hAnsi="arial" w:cs="arial"/>
          <w:b w:val="0"/>
          <w:i w:val="0"/>
          <w:strike w:val="0"/>
          <w:noProof w:val="0"/>
          <w:color w:val="000000"/>
          <w:position w:val="0"/>
          <w:sz w:val="20"/>
          <w:u w:val="none"/>
          <w:vertAlign w:val="baseline"/>
        </w:rPr>
        <w:t xml:space="preserve">/ [ 227]: #topheadline [ 228]: </w:t>
      </w:r>
      <w:hyperlink r:id="rId478" w:history="1">
        <w:r>
          <w:rPr>
            <w:rFonts w:ascii="arial" w:eastAsia="arial" w:hAnsi="arial" w:cs="arial"/>
            <w:b w:val="0"/>
            <w:i/>
            <w:strike w:val="0"/>
            <w:noProof w:val="0"/>
            <w:color w:val="0077CC"/>
            <w:position w:val="0"/>
            <w:sz w:val="20"/>
            <w:u w:val="single"/>
            <w:vertAlign w:val="baseline"/>
          </w:rPr>
          <w:t>http://feedproxy.google.com/~r/blacklistednews/hKxa/~3/sf6LS4t5lGI/twitter-bans-all-links-to-videosharing-site.html</w:t>
        </w:r>
      </w:hyperlink>
      <w:r>
        <w:rPr>
          <w:rFonts w:ascii="arial" w:eastAsia="arial" w:hAnsi="arial" w:cs="arial"/>
          <w:b w:val="0"/>
          <w:i w:val="0"/>
          <w:strike w:val="0"/>
          <w:noProof w:val="0"/>
          <w:color w:val="000000"/>
          <w:position w:val="0"/>
          <w:sz w:val="20"/>
          <w:u w:val="none"/>
          <w:vertAlign w:val="baseline"/>
        </w:rPr>
        <w:t xml:space="preserve"> [ 229]: #topheadline [ 230]: </w:t>
      </w:r>
      <w:hyperlink r:id="rId479" w:history="1">
        <w:r>
          <w:rPr>
            <w:rFonts w:ascii="arial" w:eastAsia="arial" w:hAnsi="arial" w:cs="arial"/>
            <w:b w:val="0"/>
            <w:i/>
            <w:strike w:val="0"/>
            <w:noProof w:val="0"/>
            <w:color w:val="0077CC"/>
            <w:position w:val="0"/>
            <w:sz w:val="20"/>
            <w:u w:val="single"/>
            <w:vertAlign w:val="baseline"/>
          </w:rPr>
          <w:t>https://reclaimthenet.org/author-gillian-philip-twitter-mobs</w:t>
        </w:r>
      </w:hyperlink>
      <w:r>
        <w:rPr>
          <w:rFonts w:ascii="arial" w:eastAsia="arial" w:hAnsi="arial" w:cs="arial"/>
          <w:b w:val="0"/>
          <w:i w:val="0"/>
          <w:strike w:val="0"/>
          <w:noProof w:val="0"/>
          <w:color w:val="000000"/>
          <w:position w:val="0"/>
          <w:sz w:val="20"/>
          <w:u w:val="none"/>
          <w:vertAlign w:val="baseline"/>
        </w:rPr>
        <w:t xml:space="preserve">/ [ 231]: #topheadline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2020</w:t>
      </w:r>
    </w:p>
    <w:p>
      <w:pPr>
        <w:pStyle w:val="Normal41"/>
      </w:pPr>
    </w:p>
    <w:p>
      <w:pPr>
        <w:pStyle w:val="Normal41"/>
        <w:ind w:left="200"/>
        <w:sectPr>
          <w:type w:val="continuous"/>
          <w:pgMar w:top="840" w:right="1000" w:bottom="840" w:left="1000" w:header="400" w:footer="400"/>
          <w:pgNumType w:fmt="decimal"/>
          <w:cols w:space="720"/>
        </w:sectPr>
      </w:pPr>
      <w:r>
        <w:br/>
      </w:r>
      <w:r>
        <w:pict>
          <v:line id="_x0000_s1162"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480"/>
          <w:headerReference w:type="default" r:id="rId481"/>
          <w:footerReference w:type="even" r:id="rId482"/>
          <w:footerReference w:type="default" r:id="rId483"/>
          <w:headerReference w:type="first" r:id="rId484"/>
          <w:footerReference w:type="first" r:id="rId485"/>
          <w:pgSz w:w="12240" w:h="15840"/>
          <w:pgMar w:top="840" w:right="1000" w:bottom="840" w:left="1000" w:header="400" w:footer="400"/>
          <w:pgNumType w:fmt="decimal"/>
          <w:cols w:space="720"/>
          <w:titlePg w:val="0"/>
        </w:sectPr>
      </w:pPr>
    </w:p>
    <w:p>
      <w:pPr>
        <w:pStyle w:val="Normal42"/>
      </w:pPr>
    </w:p>
    <w:p>
      <w:pPr>
        <w:pStyle w:val="Normal42"/>
      </w:pPr>
      <w:r>
        <w:pict>
          <v:shape id="_x0000_i1163" type="#_x0000_t75" alt="LexisNexis®" style="width:147.75pt;height:30pt">
            <v:imagedata r:id="rId17" o:title=""/>
          </v:shape>
        </w:pict>
      </w:r>
      <w:r>
        <w:cr/>
      </w:r>
    </w:p>
    <w:p>
      <w:pPr>
        <w:pStyle w:val="Heading140"/>
        <w:keepNext w:val="0"/>
        <w:spacing w:after="200" w:line="340" w:lineRule="atLeast"/>
        <w:ind w:left="0" w:right="0" w:firstLine="0"/>
        <w:jc w:val="center"/>
      </w:pPr>
      <w:hyperlink r:id="rId486" w:history="1">
        <w:r>
          <w:rPr>
            <w:rFonts w:ascii="arial" w:eastAsia="arial" w:hAnsi="arial" w:cs="arial"/>
            <w:b/>
            <w:i/>
            <w:strike w:val="0"/>
            <w:color w:val="0077CC"/>
            <w:sz w:val="28"/>
            <w:u w:val="single"/>
            <w:vertAlign w:val="baseline"/>
          </w:rPr>
          <w:t>What you need to know about coronavirus on Wednesday, August 19</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2020 Wednesday 7:14 AM EST</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42"/>
        <w:keepNext w:val="0"/>
        <w:spacing w:before="120" w:after="0" w:line="220" w:lineRule="atLeast"/>
        <w:ind w:left="0" w:right="0" w:firstLine="0"/>
        <w:jc w:val="left"/>
      </w:pPr>
      <w:r>
        <w:br/>
      </w:r>
      <w:r>
        <w:pict>
          <v:shape id="_x0000_i1164" type="#_x0000_t75" style="width:152.98pt;height:34.5pt">
            <v:imagedata r:id="rId487"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Ivana KottasovÃ¡, CNN</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65" style="position:absolute;z-index:25174528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 has a clusterf**k on its hands."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editorial board for the student newspaper at the University of North Carolina at Chapel Hill didn't mince words in its assessment of the school's coronavirus response. The university was forced to cancel in-person classes after at least 130 students tested positive for Covid-19 in the first week of classes.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university's chancellor blamed off-campus activities for the outbreak, but the newspaper saw it differently. "We all saw this coming," the Daily Tar Heel editorial board wrote. "Though these students are not faultless, it was the University's responsibility to disincentivize such gatherings by reconsidering its plans to operate in-person earlier 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 is just one of many universities across the US experiencing outbreaks just days after students started returning to campuses. Indiana's University of Notre Dame was forced to announce yesterday that all undergraduate classes will be remote for the next two weeks as it tries to get its own recent spike in cases under control.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said yesterday young people are "increasingly driving" the pandemic.</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unaware they're infected with very mild symptoms or none at all. This can result in them unknowingly passing on the virus to others," said WHO official Takeshi Kasai.</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Kentucky, East Carolina University, Iowa State University, North Carolina State University and North Carolina State University also saw their experiments with a resumption of in-person classes backfire.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fundamentally changed higher education. More than 75% of the country's 5,000 colleges are expected to be partially or fully online this fall, according to a count by the Chronicle of Higher Education.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Stuck at home, many American students and their families are starting to ask whether the new normal is worth the money. And while some universities have cut campus fees or reduced tuition, the majority of schools, from state institutions including Temple University and the University of Massachusetts, to elite universities like Harvard and Stanford, are keeping tuition as is.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Galloway, a professor of marketing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who opposes high tuition costs, believes students are right to be outraged. "Universities have backed themselves into a corner," he told CNN. "We have raised tuition on average 2 1/2-fold over the last 20 years. I think Covid-19 was just the straw that broke the camel's back, where families across America are saying, 'Enough already. We're not going to pay $58,000 for Zoom classes.'"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ASKED. WE ANSWERED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Should I get a flu shot in the fall?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Getting the flu vaccine this year is particularly important this year, experts at the World Health Organization said yesterday.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hit the northern hemisphere as many places were coming out of flu season, according to Dr. Bruce Aylward, a senior adviser at WHO. A lot of the surge capacity used to manage critically sick Covid-19 patients initially came from resources available from dealing with the flu, 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highlights the reason it's so important to get the flu vaccination rates up this year, even relative to previous years," said Aylward. "We need that capacity potentially to manage Covid."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also want to avoid having a personal double whammy of getting both flu and Covid-19. And yes, it is possible to have both at the same time.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 your questions here. Are you a health care worker fighting Covid-19? Message us on WhatsApp about the challenges you're facing: +1 347-322-0415.</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IMPORTANT TODAY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historic mental health crisis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400,000 people have died from the coronavirus in North and South America, according to a tally by the Pan American Health Organization. The Americas now account for 64% of the world's officially reported Covid-19 deaths, even though the region is home to only 13% of the global population.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organization's director Dr. Carissa Etienne said yesterday the US and Brazil were "the biggest drivers of the case counts" and warned the pandemic is causing a historic mental health crisis.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Strict lockdowns and restrictions have reduced the resources available for mental health support. Many people are turning to alcohol and drugs to cope with the pandemic, causing them to be more prone to mental health issues, Etienne warned.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from elsewhere is similarly worrying. Nearly a fifth of British adults likely experienced some form of depression during the coronavirus pandemic, according to official figures released yesterday ? twice as many as before the pandemic hit.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Vaccine trials need more minority volunteers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coronavirus vaccine trial in the US is moving along at a good clip, but needs more member of minority groups to enroll if it is to succeed, officials told CNN's Senior Medical Correspondent Elizabeth Cohen.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Black people and Latinos account for more than 50% of Covid-19 cases in the US, so far they make up only about 15% of participants in the nation's first large-scale clinical trial to test a coronavirus vaccine, according to data obtained by CNN from a government official.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discrepancy could potentially delay a vaccine from reaching the market. Federal law and National Institutes of Health policy mandate inclusion of minorities into clinical trials because vaccines and drugs might have a different effect on them than they do on White people.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schools launch huge Covid-19 testing program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second-largest school district in the US will provide regular Covid-19 testing and contact-tracing to all students and staff and to families of those who test positive ? a step the Los Angeles Unified School District (LAUSD) described as "unprecedented" but "necessary."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LAUSD, which has more than 600,000 students, is beginning the new school year without in-person classes as Covid-19 continues to spread widely in California and the Los Angeles area.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Superintendent Austin Beutner told CNN the district is simply following the science: "If we want to keep schools from becoming a petri dish and we want to keep all in the school community safe, we need to test and trace at schools." The hope, he said, is to build a foundation for when LAUSD schools open for in-person learning.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strikes vaccine deal, but jab won't be mandatory after all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secured a deal with the UK-based drug company AstraZeneca for access to a potential Covid-19 vaccine should trials prove successful. Under the deal, Australians would receive the vaccine for free.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 local radio station, Prime Minister Scott Morrison said Australia would have a target of 95% vaccination, which would account for people with health conditions that prevented them being vaccinated. "I would expect it to be as mandatory as you could possibly make it," he told Melbourne radio station 3AW. However, he later clarified his comments, telling a Sydney radio station that the government would not make vaccination mandatory. "Nobody's going to force anybody to do anything as a compulsory measure, but we will certainly be encouraging people to take this up," he told the 2GB station.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solution to slow testing: Sewage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Centers for Disease Control and Prevention is not too shy to look at poop in order to slow down the spread of the coronavirus. Studies have shown the virus can be found in feces from people who are sick and also from people who don't yet have Covid-19 symptoms. Since about 80% of US homes are connected to some kind of municipal sewer system, sewage can become a great tool to track the spread of the disease across the nation.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is hoping its new sewage monitoring program will complement America's still-inadequate testing and contact-tracing, giving a good big picture of how widespread the infection is and giving communities a few extra days to prepare for surge capacity in hospitals or to make lockdown decisions.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program has been tested in Germany earlier this year, but the idea of looking at sewage during epidemics isn't brand new even in the US ? it was used during polio outbreaks in the past.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OUR RADAR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Black medical student is working the front lines of the pandemic at the same hospital where he once was a security guard. France will make face coverings mandatory in enclosed shared office spaces starting September 1. Masks will not be compulsory in individual offices "as long as there is only one person present."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has created a new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after an increase in racist attacks against Asian Americans during the Covid-19 pandemic. Boeing plans more job cuts on top of 16,000 announced this spring. The South Korean capital Seoul will seek damages from the church at the center of a fresh outbreak. The city says the church wasted its resources and complicated tracing efforts through "falsehood and noncompliance." The US stock market just hit its first record since the pandemic started, meaning the 2020 bear market is officially over. The S&amp;P 500 climbed higher on a combination of unprecedented fiscal and monetary stimulus in response to the pandemic, as well as hopes for a swift economic rebound.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TIPS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your vacation days before you regret 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all the time doesn't make you a hero. In fact, it's likely to make you less efficient and put you at a higher risk of burnout. Some companies are using clever ways in a bid to get workers to take time off.</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not convinced? Think of it this way: Not using your paid time off is like leaving money on the table.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PODCAST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does travel beyond the six feet. But the greatest intensity of exposure will still happen in close proximity to someone. -- Joseph Allen, Director of the Healthy Buildings program at the Harvard T.H. Chan School of Public Health</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coronavirus be spread through the air? And if so, what can we do to make sure the air inside our homes and buildings is as clean as possible? Dr. Sanjay Gupta talks with Joseph Allen, Director of the Healthy Buildings program at the Harvard T.H. Chan School of Public Health, about the science behind airborne transmission. Listen Now.</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2020</w:t>
      </w:r>
    </w:p>
    <w:p>
      <w:pPr>
        <w:pStyle w:val="Normal42"/>
      </w:pPr>
    </w:p>
    <w:p>
      <w:pPr>
        <w:pStyle w:val="Normal42"/>
        <w:ind w:left="200"/>
        <w:sectPr>
          <w:type w:val="continuous"/>
          <w:pgMar w:top="840" w:right="1000" w:bottom="840" w:left="1000" w:header="400" w:footer="400"/>
          <w:pgNumType w:fmt="decimal"/>
          <w:cols w:space="720"/>
        </w:sectPr>
      </w:pPr>
      <w:r>
        <w:br/>
      </w:r>
      <w:r>
        <w:pict>
          <v:line id="_x0000_s1166"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488"/>
          <w:headerReference w:type="default" r:id="rId489"/>
          <w:footerReference w:type="even" r:id="rId490"/>
          <w:footerReference w:type="default" r:id="rId491"/>
          <w:headerReference w:type="first" r:id="rId492"/>
          <w:footerReference w:type="first" r:id="rId493"/>
          <w:pgSz w:w="12240" w:h="15840"/>
          <w:pgMar w:top="840" w:right="1000" w:bottom="840" w:left="1000" w:header="400" w:footer="400"/>
          <w:pgNumType w:fmt="decimal"/>
          <w:cols w:space="720"/>
          <w:titlePg w:val="0"/>
        </w:sectPr>
      </w:pPr>
    </w:p>
    <w:p>
      <w:pPr>
        <w:pStyle w:val="Normal43"/>
      </w:pPr>
    </w:p>
    <w:p>
      <w:pPr>
        <w:pStyle w:val="Normal43"/>
      </w:pPr>
      <w:r>
        <w:pict>
          <v:shape id="_x0000_i1167" type="#_x0000_t75" alt="LexisNexis®" style="width:147.75pt;height:30pt">
            <v:imagedata r:id="rId17" o:title=""/>
          </v:shape>
        </w:pict>
      </w:r>
      <w:r>
        <w:cr/>
      </w:r>
    </w:p>
    <w:p>
      <w:pPr>
        <w:pStyle w:val="Heading141"/>
        <w:keepNext w:val="0"/>
        <w:spacing w:after="200" w:line="340" w:lineRule="atLeast"/>
        <w:ind w:left="0" w:right="0" w:firstLine="0"/>
        <w:jc w:val="center"/>
      </w:pPr>
      <w:hyperlink r:id="rId494" w:history="1">
        <w:r>
          <w:rPr>
            <w:rFonts w:ascii="arial" w:eastAsia="arial" w:hAnsi="arial" w:cs="arial"/>
            <w:b/>
            <w:i/>
            <w:strike w:val="0"/>
            <w:color w:val="0077CC"/>
            <w:sz w:val="28"/>
            <w:u w:val="single"/>
            <w:vertAlign w:val="baseline"/>
          </w:rPr>
          <w:t>India Rounds Up Critics Under Shadow of Virus Crisis, Activists Say</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 International Edition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2020 Wednesday</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International Herald Tribune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Sameer Yasir and Kai Schultz</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68" style="position:absolute;z-index:25174732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 authorities arrested dozens of people during a nationwide lockdown. Human rights groups say many of the detentions are based on scant evidence.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 After spending several anxious days in prison, Natasha Narwal, a student activist accused of rioting by the New Delhi police, thought her ordeal was nearing an end.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ruled that Ms. Narwal had been exercising her democratic rights when she participated in protests earlier this year against a divisive citizenship law that incited unrest across India.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shortly after the judge approved Ms. Narwal's release in late May, the police announced fresh charges: murder, terrorism and organizing protests that instigated deadly religious violence in India's capital. Ms. Narwal, 32, who has said that she is innocent, was returned to her cell.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like crying," said her roommate, Vikramaditya Sahai. "We are grieving the country we grew up in."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India struggles to quell surging coronavirus infections, lawyers accuse the authorities of rounding up government critics and keeping them in detention in the middle of a pandemic. It is part of a strategy, they say, to stifle activists who are protesting what they see as iron-fisted and anti-minority policies under Prime Minister Narendra Modi.</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Ms. Narwal and nearly a dozen other prominent activists - along with potentially dozens of other demonstrators, though police records are unclear - have been detained. They are being held under stringent sedition and antiterrorism laws that have been used to criminalize everything from leading rallies to posting political messages on social media.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coronavirus restrictions, some of which are still in effect, have blocked pathways to justice, lawyers and rights activists say. With courts closed for weeks, lawyers have struggled to file bail applications, and meeting privately with prisoners has been nearly impossible.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officials in New Delhi, who are under the direct control of India's home ministry, have denied any impropriety. But rights groups say the arrests have been arbitrary, based on scant evidence and in line with a broader deterioration of free speech in India.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lengthy report released this month, the Delhi Minorities Commission, a government body, accused the police and politicians from Mr. Modi's party of inciting brutal attacks on protesters and supporting a "pogrom" against minority Muslims.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Meenakshi Ganguly, the South Asia director of Human Rights Watch, said cases against the activists appeared to be "politically motivated," and that the police had devised a formula for keeping people like Ms. Narwal in jail: When a judge orders the release of a prisoner for lack of evidence, new charges are introduced.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to arrest rights activists and an obvious reluctance to act against violent actions of the government's supporters show a complete breakdown in the rule of law," she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pandemic hit, Mr. Modi was in the throes of the most significant challenge to his power since becoming prime minister in 2014. After Parliament passed a law last year that made it easier for non-Muslim migrants to become Indian citizens, millions protested across the country.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critics, the citizenship law was more evidence that Mr. Modi's Hindu nationalist government planned to strip the country's Muslims of their rights.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peaked in February when sectarian violence and rioting broke out in New Delhi. The vast majority of people killed, hurt or displaced were Muslim, and the police were involved in many of those cases.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Mr. Modi announced a nationwide lockdown in late March to contain the coronavirus, shutting down businesses and ordering all 1.3 billion Indians inside, the protests disbanded. Lawyers said the police then moved to detain demonstrators while skirting complaints against government allies.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in custody are a youth activist who raised awareness about police brutality against Muslims; an academic who gave a speech opposing the citizenship law; and Ms. Narwal, a graduate student who co-founded Pinjra Tod, or Break the Cage, a women's collective that organized some of the largest rallies.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Nitika Khaitan, a criminal lawyer, said the crackdown had also pushed beyond higher-profile critics to include ordinary residents of riot-hit neighborhoods. She recently challenged those arrests in a jointly signed letter to the Delhi High Court.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have tracked a few dozen such arrests under the lockdown, though Ms. Khaitan said the true figure could not be verified because police reports had not been made public. Many detentions were "not in compliance with constitutional mandates," she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interview, Sachidanand Shrivastava, the police chief in New Delhi, said his officers were conducting fair investigations.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the authorities said they had detained about 1,300 people for involvement in the protests and riots, including an equal number of Hindus and Muslims. Recently, the police arrested a group of Hindus for forcing nine Muslim men to chant "Hail Lord Ram," a reference to a Hindu god, before killing them and throwing their bodies into a drain.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important that the police force remain impartial," Mr. Shrivastava said. "And we are following this principle from Day 1."</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members of India's judiciary have questioned the official numbers, accusing the police of withholding information about the arrests under national security protections and singling out Muslims for many of the harsher charges.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court proceeding notes reviewed by The Times, a judge hearing a case against a Muslim protester wrote that the police appeared to be targeting only "one end" without probing the "rival faction." During the riots, the police were accused of abetting Hindus and, in some cases, torturing Muslims.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Khalid Saifi, a member of United Against Hate, a group that works with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was arrested after he tried to mediate between the police and protesters, according to his lawyers.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charged him with being a "key conspirator" of the riots. His wife, Nargis Saifi, said he was tortured in custody.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only crime is he is a Muslim," she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Randhawa, a police spokesman, denied that Mr. Saifi had been tortured, adding that he has regular opportunities to speak to a judge if abuse occurs.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just allegations," Mr. Randhawa said. "He would have told the magistrate if he had been tortured."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rights advocates accuse Mr. Modi's government of shielding party officials - and more broadly, of Hindus involved in the violence.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Narwal, who was detained in May, could face at least several years in prison for helping organize demonstrations that blocked a busy road in northeast Delhi, where February's bloodiest battles between Hindus and Muslims broke out.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have accused her of playing a leading role in the riots, charging her with murder, attempt to murder and being part of a "criminal conspiracy."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police have been accused of ignoring complaints against Kapil Mishra, a local politician with Mr. Modi's Bharatiya Janata Party who gave a fiery speech threatening to remove Ms. Narwal and other protesters forcibly if the authorities did not take action.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the ultimatum, the streets erupted. But charges were never filed against Mr. Mishra, who has denied a role in starting the riots.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Delhi police superintendent, who spoke on the condition of anonymity, said that some officers had wanted to act against Mr. Mishra, but that they were pressured by the force's leadership not to touch "the warriors of the government."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not even try," the superintendent said. "The directions were clear: Don't lay your hands on him."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an intermediary, Mr. Mishra declined to comment.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Narwal's father, Mahavir Narwal, said the government was moving India closer to authoritarianism and demonizing anybody who questioned its policies.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prison officials ignored his calls and emails to Tihar Jail, where Ms. Narwal is being held. With coronavirus restrictions in place, she was moved into an isolation ward at one point, where she stayed for 17 days, said Mr. Narwal, a retired scientist.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Lately, communication has smoothed out. But Mr. Narwal said the subtext of his daughter's arrest seemed clear: "If you protest, you will be called a terrorist."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she did was fight to keep the soul of India alive," he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Karan Deep Singh contributed reporting.</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2020</w:t>
      </w:r>
    </w:p>
    <w:p>
      <w:pPr>
        <w:pStyle w:val="Normal43"/>
      </w:pPr>
    </w:p>
    <w:p>
      <w:pPr>
        <w:pStyle w:val="Normal43"/>
        <w:ind w:left="200"/>
        <w:sectPr>
          <w:type w:val="continuous"/>
          <w:pgMar w:top="840" w:right="1000" w:bottom="840" w:left="1000" w:header="400" w:footer="400"/>
          <w:pgNumType w:fmt="decimal"/>
          <w:cols w:space="720"/>
        </w:sectPr>
      </w:pPr>
      <w:r>
        <w:br/>
      </w:r>
      <w:r>
        <w:pict>
          <v:line id="_x0000_s116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495"/>
          <w:headerReference w:type="default" r:id="rId496"/>
          <w:footerReference w:type="even" r:id="rId497"/>
          <w:footerReference w:type="default" r:id="rId498"/>
          <w:headerReference w:type="first" r:id="rId499"/>
          <w:footerReference w:type="first" r:id="rId500"/>
          <w:pgSz w:w="12240" w:h="15840"/>
          <w:pgMar w:top="840" w:right="1000" w:bottom="840" w:left="1000" w:header="400" w:footer="400"/>
          <w:pgNumType w:fmt="decimal"/>
          <w:cols w:space="720"/>
          <w:titlePg w:val="0"/>
        </w:sectPr>
      </w:pPr>
    </w:p>
    <w:p>
      <w:pPr>
        <w:pStyle w:val="Normal44"/>
      </w:pPr>
    </w:p>
    <w:p>
      <w:pPr>
        <w:pStyle w:val="Normal44"/>
      </w:pPr>
      <w:r>
        <w:pict>
          <v:shape id="_x0000_i1170" type="#_x0000_t75" alt="LexisNexis®" style="width:147.75pt;height:30pt">
            <v:imagedata r:id="rId17" o:title=""/>
          </v:shape>
        </w:pict>
      </w:r>
      <w:r>
        <w:cr/>
      </w:r>
    </w:p>
    <w:p>
      <w:pPr>
        <w:pStyle w:val="Heading142"/>
        <w:keepNext w:val="0"/>
        <w:spacing w:after="200" w:line="340" w:lineRule="atLeast"/>
        <w:ind w:left="0" w:right="0" w:firstLine="0"/>
        <w:jc w:val="center"/>
      </w:pPr>
      <w:hyperlink r:id="rId501" w:history="1">
        <w:r>
          <w:rPr>
            <w:rFonts w:ascii="arial" w:eastAsia="arial" w:hAnsi="arial" w:cs="arial"/>
            <w:b/>
            <w:i/>
            <w:strike w:val="0"/>
            <w:color w:val="0077CC"/>
            <w:sz w:val="28"/>
            <w:u w:val="single"/>
            <w:vertAlign w:val="baseline"/>
          </w:rPr>
          <w:t>11/12 Links Pt2: An encounter with Rabbi Sacks, a Jewish leader who inspired a generation; WHO Meeting Deviates From Coronavirus to Single Out Israel As Violator of Health Rights</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2020 Thursday 11:25 PM EST</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8343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71" style="position:absolute;z-index:251749376" from="0,2pt" to="512pt,2pt" strokecolor="#009ddb" strokeweight="2pt">
            <v:stroke linestyle="single"/>
            <w10:wrap type="topAndBottom"/>
          </v:line>
        </w:pict>
      </w:r>
    </w:p>
    <w:p>
      <w:pPr>
        <w:pStyle w:val="Normal44"/>
      </w:pP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12, 2020( Elder of Ziyon: </w:t>
      </w:r>
      <w:hyperlink r:id="rId245"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 An encounter with Rabbi Sacks, a Jewish leader who inspired a generation[1] Rabbi Sacks was wise, kind and humble. We discussed many things, yet there was one piece of advice that has guided my thoughts ever since, embodying within it much of who Rabbi Sacks was. I was at a crossroads, I explained. I was learning for the rabbinate, beginning law and philosophy studies, and was passionate about Jewish leadership and Israeli politics. </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expected to hear the advice Rabbi Sacks received from the Rebbe, maybe even hoping for it. I was positive that I had flown to London to hear that I must be a rabbi. But Rabbi Sacks was truly a leader, a creator of leaders. Above all, he knew how to translate the message, for a whole generation, and for each person individually. Rabbi Sacks did not in fact advise me to be a rabbi. Israel is unique, he said. Its public sphere is not shaped by rabbis in the same way that Diaspora communities are. Listening to my story, he crafted the befitting message. The Rebbe had told Rabbi Sacks to become a community rabbi and train Jewish leaders. If I wanted to help shape the Jewish future, Rabbi Sacks claimed, being a rabbi, for me, may not be the only path. Rabbi Sacks challenged me to seek the platforms to promote Judaism and Israel, and shape Jewish peoplehood in the special arena of a Jewish homeland. Jewish leadership in every place and generation takes different form. I should dedicate my life to Klal Yisrael by seeking those spaces in which the Jewish people need public servants for tomorrow. Beyond his unbounded wisdom, humility and kindness, Rabbi Sacks uniquely carried the mantle of Jewish translation. Second-century tanna Rabbi Yehuda Hanasi translated the Oral Torah and kept it alive. The Rambam translated Judaism to philosophy. Rabbi Sacks translated Judaism to the world, and the world to Judaism. He taught the UK, the queen and all who would listen, that Judaism promoted a particularism, a 'dignity of difference.' And he translated a message of universalism to Judaism, inspiring a generation of Jews to try and 'heal a fractured world.' During my brief, yet powerful encounter with Rabbi Sacks, he translated the advice he received in his youth, to help guide my life, recognizing the dignity and difference in everyone. May his memory be a blessing for all of us.Remembering Jewish giants: Adin Steinsaltz, Jonathan Sacks - opinion[2]In the last month, two Jewish giants left us: Rabbi Adin Steinsaltz-Even Yisroel, and Lord Rabbi Jonathan Sacks. Each in their own way left a great impression on the Jewish people and the world around them. Rabbi Steinsaltz's remarkable intellectual bounty included opening the Talmud with his historic translation. He authored dozens of works, including a modern commentary on the Torah synergizing classical scholarship with contemporary insights. Rabbi Sacks's strength was in connecting two worlds: the depth of Jewish scholarship and contemporary thought. He was able to bridge the secular bastion of Oxford and the world of Torah, becoming an articulate spokesman of Judaism to Jews and non-Jews, even on the airwaves of the BBC. Both did not fit the conventional Jewish religious mold. While continuing to remain committed to Halacha, Jewish law, they were able to reach beyond the world of Orthodox Judaism and impact the broader society. They shared the quality of individualism. Steinsaltz was the classic enfant terrible, always willing to challenge traditional thought. Some years ago, I organized the National Conference on Jewish and Contemporary Law headlined by Rabbi Steinsaltz and former US Supreme Court Justice Antonin Scalia. </w:t>
      </w:r>
      <w:hyperlink r:id="rId502" w:history="1">
        <w:r>
          <w:rPr>
            <w:rFonts w:ascii="arial" w:eastAsia="arial" w:hAnsi="arial" w:cs="arial"/>
            <w:b w:val="0"/>
            <w:i/>
            <w:strike w:val="0"/>
            <w:noProof w:val="0"/>
            <w:color w:val="0077CC"/>
            <w:position w:val="0"/>
            <w:sz w:val="20"/>
            <w:u w:val="single"/>
            <w:vertAlign w:val="baseline"/>
          </w:rPr>
          <w:t>https://pbs.twimg.com/media/EmnOiZfXYAAdPMm?format=jpg&amp;#38;name=mediumIsrael</w:t>
        </w:r>
      </w:hyperlink>
      <w:r>
        <w:rPr>
          <w:rFonts w:ascii="arial" w:eastAsia="arial" w:hAnsi="arial" w:cs="arial"/>
          <w:b w:val="0"/>
          <w:i w:val="0"/>
          <w:strike w:val="0"/>
          <w:noProof w:val="0"/>
          <w:color w:val="000000"/>
          <w:position w:val="0"/>
          <w:sz w:val="20"/>
          <w:u w:val="none"/>
          <w:vertAlign w:val="baseline"/>
        </w:rPr>
        <w:t xml:space="preserve"> Advocacy Movement: DEBATE: Is anti-Zionism anti-Semitism? Panellists Joseph Cohen - Israel Advocacy Movement Dr Ronald Mendel - Palestine Museum Joanna Phillips - Jewdas Sabrina Miller Moderator: Izzy Posen Play Video[3] UN Watch: WHO Meeting Deviates From Coronavirus to Single Out Israel As Violator of Health Rights[4]Deviating from its focus on the global response to the coronavirus pandemic, the annual assembly of the UN's World Health Organization held a four-hour session focused on Israel, which saw itself condemned in speeches by some 30 delegations, including Iran, Syria, North Korea, Cuba, Malaysia, Lebanon and Venezuela, for allegedly violating the health rights of Palestinians and Syrians in the Golan Heights. The session concluded with a vote of 78 to 14, with 32 abstentions, to adopt a resolution, co-sponsored by Syria, Cuba, Turkey, Qatar and the Palestinian delegation, requiring the WHO to hold the same debate at next year's assembly, and to prepare another report on the 'Health conditions in the occupied Palestinian territory, including east Jerusalem, and in the occupied Syrian Golan.' Hillel Neuer, executive director of the Geneva-based United Nations Watch, an independent non-governmental organization that monitors the UN, condemned the 'cynical politicization of the world's top health agency at the expense of focusing on the COVID-19 pandemic and other vital global health priorities and emergencies.' WHO Singles Out Israel, Ignores Syria, Yemen, Venezuela'Out of 23 items on the current world health assembly's Agenda, only one, Item 17 targeting Israel, focused on a specific country. There was no agenda item or resolution on any other country, conflict, civil war or political impasse—not on Syria, where hospitals and other medical infrastructure are repeatedly and deliberately bombed by Syrian and Russian forces; not on war-torn Yemen, where 14 million are in dire need of health assistance; and not on Venezuela, where the health system is in a state of collapse and 7 million people are in need of humanitarian assistance,' said Neuer. Session Falsely Accused Israel of Violating Palestinian &amp;#38; Syrian Health Rights'Today's four-hour assault on Israel at the WHO promoted the lie that Israel is harming Palestinian health rights,' said Neuer. 'The opposite is true.'Pompeo expected to announce process for US to label groups, NGOs antisemitic[5]US Secretary of State Mike Pompeo has decided to form a new process by which the US can declare organizations and groups to be antisemitic, three people close to the issue have confirmed, although they noted that he may hold off on making an announcement, Politico has reported. No specific organizations were named by those in the know, however, in October, the American political news site reported that Pompeo was weighing whether to label Human Rights Watch, Amnesty International and Oxfam as antisemitic because of their alleged support for the Boycott, Divestment and Sanctions movement. Last year, US President Donald Trump signed an executive order to adopt the International Holocaust Remembrance Alliance's (IHRA) definition of antisemitism, a definition on which the process is expected to rely as it lists anti-Zionism as an example of antisemitism. The BDS movement, under this framework, can therefore be considered antisemitic. Oxfam representatives say their organization does not support the movement, while Human Rights Watch and Amnesty International say they do not take a position on it, according to Politico. However, others argue that while the three groups do not explicitly back the movement, they have released reports critical of Israel's actions in Gaza and the West Bank. A report into the work of Amnesty International by David Collier, commissioned by Jewish Human Rights Watch and published last year, claimed the NGO is strongly biased against the Jewish state and other actors, such as India, while ignoring human rights violations by Pakistan. 'Targets are not chosen for their actions, but rather for their identity,' wrote Collier.Douglas Murray: Macron alone: where are France's allies in the fight against Islamism?[6]Afew years ago, in a Lords debate on the treatment of Christians in the Middle East, the late Rabbi Jonathan Sacks reminded his peers of some famous words of Martin Luther King: 'In the end we will remember not the words of our enemies but the silence of our friends.' That reflection may now be going through the head of the French President, Emmanuel Macron. In recent weeks he has been left alone on one of the most dangerous and delicate ledges of our time: that of Islamic extremism. And while he has already incurred the wrath of much of the so-called Muslim world — with French goods disappearing from many Arab supermarkets and Macron condemned from Ankara to Islamabad — it is the silence of everyone else that has been so striking. A string of fast-moving events began early last month when President Macron delivered some remarks on what he called 'Islamist separatism' in France. In a major speech he warned that a portion of France's roughly six million Muslims were forming a 'counter-society'. A fortnight later a French schoolteacher, Samuel Paty, was decapitated in a Paris suburb on his way home from school. The teacher's 'crime' had been to talk to his class about the importance of free expression. This included showing them some of the Charlie Hebdo cartoons of Mohammed. A campaign of vilification occurred among some of the local Muslim community and soon an 18-year-old Chechen armed with a 12-inch knife was on the way to Paty's school. As Macron said subsequently, Paty was killed 'because he taught the... freedom of expression, the freedom to believe or not believe'. Such speeches are now common after such atrocities. We say 'Je suis Charlie' and then forget about it. But Macron seems to be serious. In the best traditions of the Republic, he stressed the non-negotiability of French secularism. He then said things that any honest interlocutors in the Muslim world would have recognised, praising, for instance, the 'Islam of the Enlightenment'. As in his previous statements, he made it clear he does not regard Islam as the problem. His enemy — France's enemy — is a radical form of the religion to which more Enlightenment forms are the answer. Sadly, honest interlocutors in the international arena are hard to find. And never harder than among those endlessly campaigning to be the leader of the world's Muslims. The most eager candidate for would-be Caliph this time (as ever) has been Recep Tayyip Erdogan. Speaking to his party at the end of last month, the Turkish President said: 'What is Macron's problem with Muslims and Islam?' He went on to claim that the French President requires 'some sort of mental treatment' over his attitudes towards Muslims in France. 'What else is there to say about a head of state who doesn't believe in the freedom of religion and behaves this way against the millions of people of different faiths living in his own country?'Clifford D. May: The death threat to free speech in France[7]Among the countries ruled by Muslims, there have been a range of responses as well. The United Arab Emirates condemned the attacks strongly and unequivocally. By contrast, Turkish President Recep Tayyip Erdoğan asked: 'What is Macron's problem with Islam? What is his problem with Muslims? Macron needs some sort of mental treatment.' Erdoğan also is furious because Charlie Hebdo ran a cartoon mocking him. Turkish officials have called that 'racist,' and vowed diplomatic and legal consequences. Pakistani Prime Minister Imran Khan accused the French president of encouraging 'Islamophobia,' adding: 'Blasphemy in the garb of freedom of expression is intolerable.' Former Malaysian Prime Minister Mahathir Mohamad asserted on Twitter that Muslims have a right to 'kill millions of French people' in retaliation for past French crimes. (A year ago, as noted in this space, Columbia University honored Mohamad.) It is often said that France is not doing enough to integrate Muslim immigrants and their children. That may be true, but such criticism is rarely accompanied by concrete proposals for government programs likely to achieve that objective. Complicating the task is the frequently leveled charge that attempts to inculcate traditional French values such as free speech and lacit—secularism in the public square—violate multiculturalism, an ideology that has been embraced by Europe's elites. It's hard to see how this ends well. With encouragement from such prominent international figures as Messrs. Mohamad, Khan and Erdoğan, not to mention the Muslim Brotherhood, al Qaeda and the Islamic State, Islamism is not going away anytime soon. In one form or another, it will continue to appeal to a small but lethal—and therefore powerful—minority of Muslims in Europe. How consequential will it be if the French acquiesce, agreeing to carve out an exception to free speech in deference to Islamists? Very. For one, it would establish, de facto, the supremacy of Islam over all other religions. For another, once it becomes apparent that the French government cannot guarantee basic freedoms to its citizens, and that violence commands silence, some on the far left and far right are likely to employ the same tactics. Under such pressures, it's probable, perhaps inevitable, that freedom of speech, along with other freedoms, will wither and die.MEMRI: Egyptian Writer Living In Germany: Pluralistic Europe, Which Renounced Religious Wars, Is Now Surrendering To The 'Monster' Of Extremist Political Islam [8]Following the recent series of terror attacks in Europe, Hamed 'Abdel-Samad, a liberal Egyptian writer living in Germany, published an article in the liberal Egyptian newspaper Al-Maqal and on the Moroccan news website Al-Kanat, in which he harshly criticized Europe for allowing extremist political Islam to run rampant on its soil in the name of tolerance and cultural pluralism. The "monster" of political Islam, he said, which is sponsored by Turkey, Qatar and Iran, aims to impose its extremist values wherever it gains a foothold, and establishes mosques in which it poisons the minds of the Muslims living in Europe. Al-Samad, who has been living in Germany for 25 years and has written extensively against political Islam, added that he too now fears retaliation from terrorists. Like other critics of the Islamists in Europe, he cannot walk freely in the streets or deliver lectures without fearing for his life, he said. Yet, instead of fighting the Islamist terror and closing the mosques that preach hatred and violence, European countries embrace Turkey, Qatar and Iran, he added. Moreover, they ask the movements of political Islam to help them draft curricula for Islamic schools, and provide Turkish President Erdogan, the "official sponsor of terror," with billions in financial aid. Al-Samad called on the Muslims to fight political Islam in their own countries, for it will not rest until it devours everyone. The following are translated excerpts from the article: [1]"The Islamists have once again struck in Europe. Within two weeks, terrorists perpetrated several attacks that rocked the most beautiful Western cities and raised numerous questions regarding Europe's treatment of political Islam. Fear filled the hearts of the residents of Paris, Nice, Dresden and Vienna, yet Western politicians are still confounded and don't know how to destroy this monster which [they themselves] permitted to grow in the name of cultural tolerance and pluralism. "Ever since the events of September 11, I hear Western politicians saying, 'There will be no tolerance towards those who are intolerant,' or 'We will suppress terrorism with an iron fist.' However, it seems that this is nothing more than empty rhetoric, intended to pacify public opinion. Only the president of France and the chancellor of Austria have dared to explicitly criticize political Islam and its leader, [Turkish President] Erdoğan, while the chancellor of Germany [Angela Merkel] dreams of receiving the Nobel Peace Prize for opening the gates of her country to additional Muslims, who enter claiming that they are refugees fleeing from the dictatorships in the [countries of the] East. "Political Islam, which destroyed the countries of the East and cast them into the darkness of ignorance, fanaticism, and civil and sectarian wars, has infiltrated Europe and is now attempting to impose its laws on the descendants of Voltaire, Immanuel Kant and Mozart. It was not content with isolating the Muslims in slums in the West and creating a cultural and moral rift between them and the countries which took them in and granted them citizenship. [Now] it is trying to intimidate anyone who criticizes it and wants to dictate what the teachers say in [Western] schools, what lecturers say in the universities and what writers [write] in their articles and books. "After threatening to murder Salman Rushdie and murdering the cartoonists and employees at Charlie Hebdo, they have now slaughtered history teacher Samuel Paty on a main street [in a Paris suburb] because he showed his class the Charlie Hebdo cartoons to discuss with his students, both Muslim and non-Muslim, the topic of freedom of expression and its clash with the sentiments of Muslims in France. But political Islam is not interested in freedom [of expression] nor in the sentiments of the Muslims. It is interested only in imposing its ideas and lifestyle everywhere it sets foot. As far as it is concerned, the sentiments of Muslims are nothing more than fuel for its precisely calculated wars. Barry Shaw: Why are US Jewish groups silent about anti-Semitism in Congress?[9]Why is it that the ZOA is the only Jewish organization in America that initiated instant condemnation of Ilhan Omar's latest anti-Semitic drumbeat against Israel? The new set of Omar lies, tweeted after the US election, included the blood libel that Israel is ethnically cleansing the Palestinians, accusing the Jewish State of "leaving an entire community homeless in direct violation of international law." As a member of the US Foreign Affairs Committee, Omar is using these blatant lies in an attempt to condition a possible incoming Biden Administration into stopping US aid to the Jewish state or, in her words, that America "should not bankroll Israel's actions." Ilhan Omar is, however, very much in favor of renewing US funding to the Palestinian Authority without the PA being required to stop rewarding their murdering terrorists with American taxpayers' money for their obscene 'Pay to Slay' policy as required by the Taylor Force Act, a bill initiated by President Trump to discourage acts of Palestinian terrorism. In a French article, Omar twisted truth by avoiding mention of murderous Palestinian Islamist terror groups including Hamas, Palestinian Islamic Jihad, Salafists, as well as the more secular PLO and PLFP, by characterizing them as "victims." Should Biden become President, with his party still dominating the House, malevolent anti-Semites led by Omar and Rashida Tlaib will be the ones setting American foreign policy, actively promoting devious regimes such as Somalia, the Muslim Brotherhood, and anti-Israel governments that will set the Middle East back to the bad pre-Trump era of uncertainty and violence.George Soros Looms Large Over Biden Transition[10]Joe Biden's transition team includes several people affiliated with organizations bankrolled by the left-wing billionaire George Soros. Biden's "Agency Review Teams," which include lists of individuals "responsible for understanding the operations" of each government agency, will prepare "President-elect Biden and Vice President-elect Kamala Harris to hit the ground running on Day One." Soros is well represented on those lists. Sarah Cross, an advocacy director at Soros's Open Society Foundations, received a seat on Biden's State Department transition team. Michael Pan, a special adviser in the executive office of the Open Society Foundations, will join the United States Mission to the United Nations team. Diane Thompson, who is listed as "self-employed" and a member of the Consumer Financial Protection Bureau team, is a current Leadership in Government Fellow at the Open Society Foundations. Soros poured more than $70 million into election activity backing Biden's candidacy this past cycle, more than three times his previous high of $22 million in the 2016 election cycle. Soros and the Democracy Alliance donor club previously enjoyed close access to the Obama administration; under a Biden administration, that access will likely return. Other members of Biden's transition team work for groups that receive heavy funding from the billionaire. Sharon Burke and Viv Graubard, both at the New America think tank, will join Biden's Department of Defense and Department of Labor teams. Soros's Open Society Foundations gave New America more than $1 million last year, according to the group's disclosures. Soros's son, Jonathan, sits on New America's board emeriti.De Blasio joins crowds celebrating Biden's win — yet slams the Orthodox for outdoor activities[11]'We need to do everything in our power to stop the coronavirus from reasserting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 have to stop a second wave from happening here, it is getting dangerously close,' Mayor Bill de Blasio warned Tuesday. That was just two days after he joined the joyous crowds celebrating after news media called the race for Joe Biden. Huh? If the mayor really feared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about to get hit again, joining a street-rager was no way to preach public safety and caution. The latest numbers aren't that much worse than what he knew Sunday, yet suddenly he's insisting there's just 'one last chance' to stop a huge second wave of infections, and 'everyone has to be a part of' it. Will Black Lives Matter count this time, Mr. Mayor? They didn't over the summer. Who else doesn't count as 'everyone'? De Blasio and Gov. Andrew Cuomo keep singling out Orthodox Jews, even as they cut breaks for demonstrations of their choosing. It makes no sense. Nor do their hints at a return to total lockdowns. Greater caution is a must, especially for high-risk people, if things get worse. But shutting down outdoor activities, or carefully secured religious services, makes no sense — especially when the mayor is breaking the rules when he wants to. (h/t Gary)StandWithUs Condemns Campaign to Prevent Positive Changes to the CA Ethnic Studies Curriculum[12]StandWithUs supports numerous recommendations by the California Department of Education (CDE) to change the state's Ethnic Studies Model Curriculum (ESMC), along with additional clarifications and revisions. We urge the Instructional Quality Commission (IQC) to adopt changes which will improve the curriculum at its November 18th meeting, and reject pressure from anti-Israel extremists who exploit ethnic studies to promote bias and hate. "It is clear that the CDE has recognized many of the concerns raised by Governor Newsom, StandWithUs, our partners, and citizens across California," said Roz Rothstein, CEO of StandWithUs. "That said, the IQC still has to approve any changes which would make the curriculum more balanced and inclusive. We also remain deeply concerned that education officials have not committed to adding a comprehensive definition of antisemitism in all its forms. Furthermore, anti-Israel extremists are now pressuring the IQC to reject many positive revisions. They are demanding a special place for Arab Americans and anti-Israel propaganda in the ESMC, and calling it an 'insult' to treat Arabs Jews, Armenians, Sikhs, Koreans, and other communities equally. That means we still have a lot of work to do to ensure California gets this right." The first draft of the ESMC was released in July, 2019. It was widely criticized for promoting hate and one-sided narratives against Jews and Israel, excluding Jews and many other ethnic groups, and "imposing predigested political views on students". In response to a massive wave of critical feedback from concerned Californians - much of it mobilized by StandWithUs and our partners - the CDE committed to making significant revisions to the curriculum. In the months that followed, some groups launched a deeply misleading campaign to preserve the flawed first draft. The most recent draft was released at the beginning of September. This received an outpouring of critical comments as well, including a detailed analysis by StandWithUs. Concerns about the draft include the ESMC's guiding values and principles being used to justify bringing hate and bias into classrooms, exclusion or unequal treatment of Jews and many other communities, and the lack of education about antisemitism.'This is being treated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police say after swastika daubed in Leeds University hall popular with Jewish students[13]A swastika was found graffitied with red paint on a hall of residence popular with Jewish students at the University of Leeds. The word 'Nazi' was also painted beside the swastika on a wall in the Charles Morris Hall building. The University confirmed that the graffiti, found over the weekend, has been removed. A spokesperson for West Yorkshire Police reportedly said: 'This is being treated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will be investigated accordingly. Officers are working with the university to identify suspects and anyone with information can contact police on 101, or by using the options on the West Yorkshire Police website. The crime reference is 13200552418.' It is understood that the University suspects that this represented a 'one-off indiscriminate act of vandalism by intruders' and that it was 'unaware of any direct threats made to anyone living in the halls of residence'. Security patrols have apparently been increased at halls.How anti-Semitism and hate on social media is a chance to educate[14]Knesset member Michal Cotler-Wunsh was born in Israel but raised in Canada. Newly installed this year as an MK from the Blue and White party, the attorney and activist says the sort of outsider's thinking that new immigrants can offer is just what Israel needs at this time of unprecedented crisis. In a wide-ranging conversation with this writer for The Times of Israel's Behind the Headlines series, screened exclusively for the ToI Community, Cotler-Wunsh, 49, pushed back against a widespread sense of a frozen and feckless political system, and insisted that, to borrow former Chicago mayor Rahm Emmanuel's catchphrase, a crisis like COVID is a terrible thing to waste. Cotler-Wunsh is closely identified with efforts in the Knesset to tackle anti-Semitism online, especially on major social media platforms such as Twitter and Facebook. The key, she said, was to get away from the free speech discussion to one focused on education. The Knesset has held three committee hearings on online anti-Semitism in recent months. 'The point of the discussions was to say that in order to address the problem we first have to define it,' she said. Twitter, Google, Facebook, and for the third hearing, TikTok, joined the discussions, and heard from lawmakers a demand not to censor and erase, but to teach. Defining the problem, Cotler-Wunsh says, begins with the IHRA working definition of anti-Semitism, 'that's been adopted by about 30 countries around the world that serves as the point from which to begin to create policy, policy that is transparent, that is then enforced transparently. Those are the discussions that we had with the platforms.' International lawmakers to push social media giants on online anti-Semitism[15]An inter-parliamentary task force convened its first meeting Tuesday to hear recommendations from panelists on how to combat online anti-Semitism. The group included members from across party lines in national legislatures from the United States, Australia, Canada, Israel, and the United Kingdom. The meeting, on Zoom, opened with presentations from representatives of the American Jewish Committee, the Simon Wiesenthal Center, the Centre for Israel and Jewish Affairs in Canada, B'nai Brith Canada, Canadian Friends of Simon Wiesenthal Center, the Executive Council of Australian Jewry and the Online Hate Prevention Institute in Australia. Several panelists and lawmakers encouraged the task force to push social media companies like Facebook and Twitter to adopt the International Holocaust Remembrance Alliance (IHRA) working definition of antisemitism. The classification includes demonization of Israel alongside more traditional forms of anti-Semitism, which critics say limits free speech. During her presentation, AJC's Holly Huffnagle recommended that the task force ask platforms to be transparent in the drafting of policies, algorithms and moderation systems, and that they abide by a set of core principals that will earn the public's trust. The Food Network and Food Community's Sickening Tolerance of Antisemitism[16]In the wake of celebrity foodie Alton Brown's tweets this week that offensively referenced the Holocaust, one thing seems to have been ignored that suggests a larger problem has raised its ugly head: antisemitism in the culinary arena. Given the relative quiet from personalities in the food industry following Brown's Twitter outburst, it's likely that this issue isn't solely relegated to one person. Some background: At 7:48 pm on Tuesday, November 10, Brown — host of the Food Network's Good Eats and a sometime guest on the cable channel's show Chopped — tweeted the following message: 'Do you think the the [sic] camp uniforms will be striped, like the ones at Auschwitz or will plaid be in vogue?' Additionally, in response to another individual's tweet, Brown tweeted 'I have no gold fillings,' a clear reference to the fillings stolen by the Nazis from the bodies of murdered Jews during the Holocaust. Naturally, many individuals on the platform, Jewish and otherwise, condemned Brown's words. The evening passed, and at 11:16 am the next day, Brown tweeted an apology: 'I apologize for the flippant reference I made to the Holocaust in my tweet last night. It was not a reference I made for humorous effect but rather to reflect how deeply frightened I am for our country. It was a very poor use of judgement and in poor taste.' Meanwhile, the Auschwitz tweet had been deleted. Some accounts tweeted messages of forgiveness. Some didn't. Most apparent, however, was the silence from the food community. There was no uproar from the majority of chefs and restaurateurs. There even was support for Brown's apology, as if that were enough to repair the hurt and cruelty spurred by his insensitivity.'Iron Chef America' Host Alton Brown Apologizes for 'Poor Taste' in Comment About Auschwitz Uniforms[17]Alton Brown, the host of Food Network's 'Iron Chef America,' apologized on Wednesday for a remark he made on Twitter about uniforms worn by prisoners at the Auschwitz concentration camp. 'I apologize for the flippant reference I made to the Holocaust in my tweet last night,' said Brown, who also hosts 'Good Eats.' 'It was not a reference I made for humorous effect but rather to reflect how deeply frightened I am for our country,' he added. 'It was a very poor use of judgement and in poor taste.' On Tuesday, Brown, 58, had tweeted, 'Do you think the camp uniforms will be striped, like the ones at Auschwitz or will plaid be in vogue?' He deleted the tweet a short time later, but not before StopAntisemitism.org obtained a screenshot of the post and blasted the Food Network TV personality for the 'atrocious comment.'Now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Wants to Cancel the Word 'Aliyah'[18]There's so much tendentiousness here it's hard to know where to start. A fine place to begin is the glaring lack of self-awareness. In falsely accusing Nasaw of displaying 'a definite ideological tint,' the Times and its reviewer are exposing their own ideological tint. To use the Times' own formulation, it's perplexing. It's hugely hypocritical of the Times, which itself has used the word aliyah in its own news columns repeatedly, to fault Nasaw for doing so. 'For Jews, moving to Israel is known as making Aliyah,' a 2016 Times news article said. 'Some foreigners buy when making aliyah, a migration to Israel,' said a 2018 Times real estate article. A Times Jerusalem bureau chief, Jodi Rudoren, used the term matter-of-factly in a 2015 question and answer session with Times readers, noting that Prime Minister Netanyahu 'called for mass aliyah, or immigration to Israel.' What is the Times going to do, go back over all these references and dozens, possibly hundreds more in its own archives and append editor's notes apologizing for the 'definite ideological tint' or 'stock, boosterish terms'? What's next, is the Times going to apologize for having used the word aliyah to describe a blessing said over the Torah, because it's too ideologically tinted to use a word with a faintly positive connotation to describe anything involving the Five Books of Moses? Where were the book review editors when it comes to sparing Times readers from this sort of nonsense? What ever did Nasaw do to deserve this treatment? 'Miraculous'? Scorning that description as far as Israel is concerned is a shift from where the Times Book Review has been on the point. In the Book Review in 1999, Ethan Bronner, a veteran Timesman who did a stint as the paper's Jerusalem bureau chief, reviewing a Benny Morris book, wrote: 'the story of Israel's monumental success is still beyond simple explanation. Morris makes this clear when he writes, 'Each victory can be explained in the light of specific concrete factors, but, viewed as a whole, the success of the Zionist enterprise has been nothing short of miraculous.' Traditional Zionist historians (and Zionists) will be pleased to learn that even in the new history there remains a sense of wonder.' Alas, that sense appears to have been eradicated at the Times in the ensuing 20 years. Would Adina Hoffman have the Times go back and append an editor's note apologizing for the use of 'stock, boosterish terms' by Benny Morris and Ethan Bronner? Why hold Nasaw to a different, tougher standard than the one the Times itself has followed? There is no good answer. The land is disputed, @WashingtonPost[19]. It's not "Palestinian." There is not, nor has there ever been, a sovereign Palestinian state.(Should one arise, its territory will almost certainly not include all land claimed by the Palestinians. Hence the most accurate term: Disputed.) pic.twitter .com/WwIjR37cJz[20] — HonestReporting (@HonestReporting) November 12, 2020[21] Hi @latimes[22] @thedailybeast[23]. Might you tell me please how I could reach your 'journalist' @NTarnopolsky[24]? I have some defamation lawyers who would love to have a chat with her. Thx!;Also @TwitterSupport[25], perhaps you can look into her malicious spreading of misinformation &amp;#38; lies? pic.twitter .com/lSDMMGFLzP[26] — Arsen Ostrovsky (@Ostrov_A) November 11, 2020[27] ;BBC WS radio errs on organisation of November 1995 peace rally[28]On November 4th BBC World Service radio aired an edition of the programme 'Witness History' titled 'The assassination of Yitzhak Rabin' which was first broadcast a decade ago. 'On November 4th 1995 the Israeli rock star Aviv Geffen sang at a peace rally in Tel Aviv alongside Israel's leader Yitzhak Rabin. Moments later the Prime Minister was shot. Aviv Geffen spoke to Louise Hidalgo about that night, and its effect on his life.'Near the beginning of the programme, presenter Louise Hidalgo sets the scene: Hidalgo: 'November the fourth 1995 and in central Tel Aviv a huge crowd has gathered at a peace rally called by Israel's prime minister Yitzhak Rabin.' Contrary to the impression given to listeners, that rally - 'Yes to Peace, No to Violence' - was not 'called' or organised by Rabin himself. In fact, in his book about Rabin's assassination Dan Ephron writes that: 'Rabin hated the idea of initiating a pro-government rally - it smacked of authoritarianism.'CAMERA Letter to the Editor in The Washington Post Remember Palestinian Obstinacy[29]The Nov. 1 2020 news article 'Mideast accords earn critics' applause' noted a 'promised peace' between Israelis and Palestinians 'seems further away than ever.' But it's not that peace is elusive. In fact, Palestinian leaders have rejected numerous offers for Palestinian statehood in exchange for peace with the Jewish state. As the Committee for Accuracy in Middle East Reporting and Analysis and others have noted, Palestinian leadership refused U.S . and Israeli proposals for statehood in 2000 at Camp David, 2001 at Taba and 2008 after the Annapolis Conference. The 2008 offer included 93.7% of the West Bank, with land swaps for the remainder, a capital in eastern Jerusalem and would've given Palestinians something that they've never had before: a state. More recently, Palestinians rejected Obama administration efforts to restart negotiations in 2014 and 2016. Instead, Palestinian Authority President Mahmoud Abbas has incited anti-Jewish violence and refused to quit paying salaries to imprisoned Palestinian terrorists and their families. This, is a violation of the Oslo Accords that created the Palestinian Authority more than a quarter of a century ago. Palestinian leadership could have chosen the path of peace, as the United Arab Emirates and Bahrain have recently done. They've chosen otherwise. From the BBC guidelines: "We must be inclusive, considering the broad perspective and ensuring that the existence of a range of views is appropriately reflected."And yet... </w:t>
      </w:r>
      <w:hyperlink r:id="rId503" w:history="1">
        <w:r>
          <w:rPr>
            <w:rFonts w:ascii="arial" w:eastAsia="arial" w:hAnsi="arial" w:cs="arial"/>
            <w:b w:val="0"/>
            <w:i/>
            <w:strike w:val="0"/>
            <w:noProof w:val="0"/>
            <w:color w:val="0077CC"/>
            <w:position w:val="0"/>
            <w:sz w:val="20"/>
            <w:u w:val="single"/>
            <w:vertAlign w:val="baseline"/>
          </w:rPr>
          <w:t>https://t.co/pZ8zYx9tJX</w:t>
        </w:r>
      </w:hyperlink>
      <w:r>
        <w:rPr>
          <w:rFonts w:ascii="arial" w:eastAsia="arial" w:hAnsi="arial" w:cs="arial"/>
          <w:b w:val="0"/>
          <w:i w:val="0"/>
          <w:strike w:val="0"/>
          <w:noProof w:val="0"/>
          <w:color w:val="000000"/>
          <w:position w:val="0"/>
          <w:sz w:val="20"/>
          <w:u w:val="none"/>
          <w:vertAlign w:val="baseline"/>
        </w:rPr>
        <w:t xml:space="preserve">[30] — Lahav Harkov (@LahavHarkov) November 11, 2020[31] Ontario City Council Adopts Universal Definition of Antisemitism[32]A city council in Ontario, Canada, unanimously adopted the widely accepted International Holocaust Remembrance Alliance (IHRA) definition of antisemitism on Monday. The Orillia City Council adopted the definition following an hour-long presentation by Holocaust survivor Max Eisen, whom the city's mayor, Steve Clarke, met last year during a trip to Europe organized by the Friends of the Simon Wiesenthal. In his presentation, Eisen talked about surviving the Auschwitz concentration and extermination camp. The IHRA definition says: 'Antisemitism is a certain perception of Jews, which may be expressed as hatred toward Jews. Rhetorical and physical manifestations of antisemitism are directed toward Jewish or non-Jewish individuals and/or their property, toward Jewish community institutions and religious facilities.' Avi Benlolo, former president and CEO of the Friends of the Simon Wiesenthal Center, applauded the resolution's passage. 'Delighted that my good friend, Mayor Steve Clarke of Orillia has passed the @TheIHRA definition of #Antisemitism as part of city council. Bravo on another important milestone to stamp out hate and intolerance,' he tweeted.Far -Right Extremists Mar Commemorations in Germany of Nazi Pogrom of November 1938[33]As Germany marked the 82nd anniversary earlier this week of the atrocities committed by the Nazis during 'Reichspogromnacht,' far-right extremists marked the occasion with rowdy demonstrations and vandalism. The Jewish community in Dresden expressed 'great disbelief and full indignation' at the demonstration held by Pegida — a far-right, anti-immigrant organization — in the city on Monday night. And in the city of Bochum, a historical exhibition about German-Jewish athletes sponsored by the DFB — Germany's national soccer association — was smashed up and defaced with antisemitic slogans on Tuesday. Ahead of the solemn anniversary of the Nov. 9-10, 1938 pogrom — in which more than 1,300 Jews were murdered and 1,400 synagogues were burned as Nazi thugs rampaged against Jewish-owned property and institutions across Germany and Austria — Jewish leaders had warned that their community was today 'still endangered.' 'In addition to growing right-wing extremism and the permanent threat of Islamists, the Corona crisis has also led to an increase in antisemitism,' Josef Schuster — president of the Central Council of Jews in Germany — declared in a statement last week. Several thousand far-right activists gathered for Monday night's Pegida rally in Dresden. City authorities said they were unable to prevent the rally from going ahead for legal reasons.How Israeli Innovation and Technology Is Saving Lives in Africa[34]Innovation Africa is just one Israeli NGO helping African nations receive access to clean water and electricity. Michal Benari, the NGO's chief of staff, says that since 2008 they have positively impacted the lives of more than 2.2 million people across ten African countries. "Utilizing Israeli innovations, the NGO helps to bring essential light and power equipment to schools, orphanages, and medical centers, and by harnessing the energy from the Sun, the organization constructs a solar water pumping system to pump safe, clean water from an aquifer." Israeli Locust Fighters Task Force Arrives in Ethiopia[35]Israeli Minister of Foreign Affairs Gabi Ashkenazi has ordered the deployment of a task force of Israeli locust fighters and experts to support Ethiopian efforts in fighting the worst outbreak of locust swarms in 25 years. Israel's top locust expert, Yoav Mortro, heads the task force, which will operate in Ethiopia for two weeks to train Ethiopian locust fighters. The task force is bringing more than 2 tons of equipment and advanced appliances that will be handed over to the Ethiopian authorities at the conclusion of the operation. Israel to legalize, regulate recreational cannabis market within 9 months[36]After four months in which the inter-ministerial committee for the regulation of Israel's cannabis market had been convening every week, it published its conclusions on Thursday and handed them over to the Justice Ministry. Justice Minister Avi Nissenkorn said that a legal memo will be drafted in the coming days for government approval, and that a bill could come to the Knesset floor for an initial reading even before the end of 2020, with the entire legislative process expected to take around nine months. After receiving government approval, the bills will be rewritten into a new law under the supervision of Blue and White MK Michal Cotler-Wunsh, chairwoman of the Knesset's Special Committee on Drug and Alcohol Use. "I see great importance that these two bills [for decriminalization and legalization] be put forth as a single bill, which will be a responsible, holistic step for Israel without compromise. I am committed to leading, advancing and supervising the application of these recommendations for reform, while doing the preparations required in the memo on time," Cotler-Wunsh said. Meantime, the world's first #LabGrown[37] meat restaurant opens in #Israel[38]. Name? 'The Chicken'. What eggcelent news! </w:t>
      </w:r>
      <w:hyperlink r:id="rId504" w:history="1">
        <w:r>
          <w:rPr>
            <w:rFonts w:ascii="arial" w:eastAsia="arial" w:hAnsi="arial" w:cs="arial"/>
            <w:b w:val="0"/>
            <w:i/>
            <w:strike w:val="0"/>
            <w:noProof w:val="0"/>
            <w:color w:val="0077CC"/>
            <w:position w:val="0"/>
            <w:sz w:val="20"/>
            <w:u w:val="single"/>
            <w:vertAlign w:val="baseline"/>
          </w:rPr>
          <w:t>https://t.co/F1Ky8EipAu</w:t>
        </w:r>
      </w:hyperlink>
      <w:r>
        <w:rPr>
          <w:rFonts w:ascii="arial" w:eastAsia="arial" w:hAnsi="arial" w:cs="arial"/>
          <w:b w:val="0"/>
          <w:i w:val="0"/>
          <w:strike w:val="0"/>
          <w:noProof w:val="0"/>
          <w:color w:val="000000"/>
          <w:position w:val="0"/>
          <w:sz w:val="20"/>
          <w:u w:val="none"/>
          <w:vertAlign w:val="baseline"/>
        </w:rPr>
        <w:t>[39] — Arsen Ostrovsky (@Ostrov_A) November 12, 2020[40] Luxury watch created by entrepreneur celebrates UAE-Israel deal[41]A watch aficionado and entrepreneur has decided to celebrate the recent UAE-Israel normalization deal in a unique way: by creating a limited edition watch to mark the occasion. Dubbed the Israeli Designer Watch (IDW), the piece features a transparent, individually numbered case back, allowing the inner workings of the watch - a mixture of brushed and polished steel - to be seen. The face features a Star of David, while the blue hands and time markings are a nod to the colors of the Israeli flag. An automatic watch - as opposed to a battery-powered quartz watch - the movement of the wearer powers the watch, a feature prized by watch connoisseurs. The crown at the side of the watch, which allows the time to be adjusted, is also topped with a Star of David. The watch also incorporates the high-end design which is a hallmark of Swiss watches. The piece is the brainchild of watch entrepreneur Morris Weiss, who at 29 has recently made aliyah from Britain. "The IDW watch is my personal expression of my love for Israel - the physical beauty of the land of Israel and the beauty that isn't always seen, the sense of unity and brotherhood, a millennia-long resilience in the face of adversity and the contributions of the Jewish people to wider society, often disproportionate to our numbers," Weiss said. He added: "The new Peace Accords between the UAE and Israel bring with them a moment of enormous hope for the region, a time to reflect on our similarities - our shared passion for family, for thinking big and for the finer things in life. I believe the Peace Accords will go a long way to help our nations understand each other's way of life and way of doing business.'</w:t>
      </w:r>
      <w:hyperlink r:id="rId505" w:history="1">
        <w:r>
          <w:rPr>
            <w:rFonts w:ascii="arial" w:eastAsia="arial" w:hAnsi="arial" w:cs="arial"/>
            <w:b w:val="0"/>
            <w:i/>
            <w:strike w:val="0"/>
            <w:noProof w:val="0"/>
            <w:color w:val="0077CC"/>
            <w:position w:val="0"/>
            <w:sz w:val="20"/>
            <w:u w:val="single"/>
            <w:vertAlign w:val="baseline"/>
          </w:rPr>
          <w:t>https://images.jpost</w:t>
        </w:r>
      </w:hyperlink>
      <w:r>
        <w:rPr>
          <w:rFonts w:ascii="arial" w:eastAsia="arial" w:hAnsi="arial" w:cs="arial"/>
          <w:b w:val="0"/>
          <w:i w:val="0"/>
          <w:strike w:val="0"/>
          <w:noProof w:val="0"/>
          <w:color w:val="000000"/>
          <w:position w:val="0"/>
          <w:sz w:val="20"/>
          <w:u w:val="none"/>
          <w:vertAlign w:val="baseline"/>
        </w:rPr>
        <w:t xml:space="preserve"> .com/image/upload/f_auto,fl_lossy/t_JD_ArticleMainImageFaceDetect/466334;Israeli Judoka Inbar Lanir Wins Gold at European Championships[42]Israeli judoka Inbar Lanir is the European Judo Champion in the under-23 category, having won a gold medal on Tuesday. Lanir wasn't the only Israeli on the podium at the event: Maya Goshen won the silver medal. Women's team coach Shani Hershko said, 'Gold and silver at the same championships, Inbar Lanir is the European champion, it's just amazing! To get to two final rounds in the European championships and to win gold is amazing, exciting, a historic achievement for the women's team and the Judo Association!' #VeteransDay[43] "We are all Jews" Master Sgt. Roddie Edmonds refused to identify the Jewish POWs among the prisoners in the camp; a German took out his pistol and threatened Edmonds, but the Master Sergeant did not waverThis is the story of his heroism: </w:t>
      </w:r>
      <w:hyperlink r:id="rId506" w:history="1">
        <w:r>
          <w:rPr>
            <w:rFonts w:ascii="arial" w:eastAsia="arial" w:hAnsi="arial" w:cs="arial"/>
            <w:b w:val="0"/>
            <w:i/>
            <w:strike w:val="0"/>
            <w:noProof w:val="0"/>
            <w:color w:val="0077CC"/>
            <w:position w:val="0"/>
            <w:sz w:val="20"/>
            <w:u w:val="single"/>
            <w:vertAlign w:val="baseline"/>
          </w:rPr>
          <w:t>https://t.co/e9Uu1KsiVl</w:t>
        </w:r>
      </w:hyperlink>
      <w:r>
        <w:rPr>
          <w:rFonts w:ascii="arial" w:eastAsia="arial" w:hAnsi="arial" w:cs="arial"/>
          <w:b w:val="0"/>
          <w:i w:val="0"/>
          <w:strike w:val="0"/>
          <w:noProof w:val="0"/>
          <w:color w:val="000000"/>
          <w:position w:val="0"/>
          <w:sz w:val="20"/>
          <w:u w:val="none"/>
          <w:vertAlign w:val="baseline"/>
        </w:rPr>
        <w:t xml:space="preserve">[44] pic.twitter.com/o1uj342MmU[45] — Yad Vashem (@yadvashem) November 11, 2020[46] Play Video[47] We have lots of ideas, but we need more resources to be even more effective. Please donate today[48] to help get the message out and to help defend Israel. [ 1]: </w:t>
      </w:r>
      <w:hyperlink r:id="rId507" w:history="1">
        <w:r>
          <w:rPr>
            <w:rFonts w:ascii="arial" w:eastAsia="arial" w:hAnsi="arial" w:cs="arial"/>
            <w:b w:val="0"/>
            <w:i/>
            <w:strike w:val="0"/>
            <w:noProof w:val="0"/>
            <w:color w:val="0077CC"/>
            <w:position w:val="0"/>
            <w:sz w:val="20"/>
            <w:u w:val="single"/>
            <w:vertAlign w:val="baseline"/>
          </w:rPr>
          <w:t>https://www.jpost</w:t>
        </w:r>
      </w:hyperlink>
      <w:r>
        <w:rPr>
          <w:rFonts w:ascii="arial" w:eastAsia="arial" w:hAnsi="arial" w:cs="arial"/>
          <w:b w:val="0"/>
          <w:i w:val="0"/>
          <w:strike w:val="0"/>
          <w:noProof w:val="0"/>
          <w:color w:val="000000"/>
          <w:position w:val="0"/>
          <w:sz w:val="20"/>
          <w:u w:val="none"/>
          <w:vertAlign w:val="baseline"/>
        </w:rPr>
        <w:t xml:space="preserve"> .com/opinion/an-encounter-with-rabbi-sacks-a-jewish-leader-who-inspired-a-generation-648807 [ 2]: </w:t>
      </w:r>
      <w:hyperlink r:id="rId508" w:history="1">
        <w:r>
          <w:rPr>
            <w:rFonts w:ascii="arial" w:eastAsia="arial" w:hAnsi="arial" w:cs="arial"/>
            <w:b w:val="0"/>
            <w:i/>
            <w:strike w:val="0"/>
            <w:noProof w:val="0"/>
            <w:color w:val="0077CC"/>
            <w:position w:val="0"/>
            <w:sz w:val="20"/>
            <w:u w:val="single"/>
            <w:vertAlign w:val="baseline"/>
          </w:rPr>
          <w:t>https://www.jpost.com/opinion/remembering-jewish-giants-adin-steinsaltz-jonathan-sacks-opinion-648805</w:t>
        </w:r>
      </w:hyperlink>
      <w:r>
        <w:rPr>
          <w:rFonts w:ascii="arial" w:eastAsia="arial" w:hAnsi="arial" w:cs="arial"/>
          <w:b w:val="0"/>
          <w:i w:val="0"/>
          <w:strike w:val="0"/>
          <w:noProof w:val="0"/>
          <w:color w:val="000000"/>
          <w:position w:val="0"/>
          <w:sz w:val="20"/>
          <w:u w:val="none"/>
          <w:vertAlign w:val="baseline"/>
        </w:rPr>
        <w:t xml:space="preserve"> [ 3]: </w:t>
      </w:r>
      <w:hyperlink r:id="rId509" w:history="1">
        <w:r>
          <w:rPr>
            <w:rFonts w:ascii="arial" w:eastAsia="arial" w:hAnsi="arial" w:cs="arial"/>
            <w:b w:val="0"/>
            <w:i/>
            <w:strike w:val="0"/>
            <w:noProof w:val="0"/>
            <w:color w:val="0077CC"/>
            <w:position w:val="0"/>
            <w:sz w:val="20"/>
            <w:u w:val="single"/>
            <w:vertAlign w:val="baseline"/>
          </w:rPr>
          <w:t>http://www.youtube.com/embed/XXQ0l4x4HvI</w:t>
        </w:r>
      </w:hyperlink>
      <w:r>
        <w:rPr>
          <w:rFonts w:ascii="arial" w:eastAsia="arial" w:hAnsi="arial" w:cs="arial"/>
          <w:b w:val="0"/>
          <w:i w:val="0"/>
          <w:strike w:val="0"/>
          <w:noProof w:val="0"/>
          <w:color w:val="000000"/>
          <w:position w:val="0"/>
          <w:sz w:val="20"/>
          <w:u w:val="none"/>
          <w:vertAlign w:val="baseline"/>
        </w:rPr>
        <w:t xml:space="preserve"> [ 4]: </w:t>
      </w:r>
      <w:hyperlink r:id="rId510" w:history="1">
        <w:r>
          <w:rPr>
            <w:rFonts w:ascii="arial" w:eastAsia="arial" w:hAnsi="arial" w:cs="arial"/>
            <w:b w:val="0"/>
            <w:i/>
            <w:strike w:val="0"/>
            <w:noProof w:val="0"/>
            <w:color w:val="0077CC"/>
            <w:position w:val="0"/>
            <w:sz w:val="20"/>
            <w:u w:val="single"/>
            <w:vertAlign w:val="baseline"/>
          </w:rPr>
          <w:t>https://unwatch.org/who-meeting-deviates-from-covid-19-to-single-out-israel-as-violator-of-health-rights</w:t>
        </w:r>
      </w:hyperlink>
      <w:r>
        <w:rPr>
          <w:rFonts w:ascii="arial" w:eastAsia="arial" w:hAnsi="arial" w:cs="arial"/>
          <w:b w:val="0"/>
          <w:i w:val="0"/>
          <w:strike w:val="0"/>
          <w:noProof w:val="0"/>
          <w:color w:val="000000"/>
          <w:position w:val="0"/>
          <w:sz w:val="20"/>
          <w:u w:val="none"/>
          <w:vertAlign w:val="baseline"/>
        </w:rPr>
        <w:t xml:space="preserve">/ [ 5]: </w:t>
      </w:r>
      <w:hyperlink r:id="rId511" w:history="1">
        <w:r>
          <w:rPr>
            <w:rFonts w:ascii="arial" w:eastAsia="arial" w:hAnsi="arial" w:cs="arial"/>
            <w:b w:val="0"/>
            <w:i/>
            <w:strike w:val="0"/>
            <w:noProof w:val="0"/>
            <w:color w:val="0077CC"/>
            <w:position w:val="0"/>
            <w:sz w:val="20"/>
            <w:u w:val="single"/>
            <w:vertAlign w:val="baseline"/>
          </w:rPr>
          <w:t>https://www.jpost.com/diaspora/antisemitism/pompeo-expected-to-announce-process-for-us-to-label-groups-ngos-antisemitic-648850</w:t>
        </w:r>
      </w:hyperlink>
      <w:r>
        <w:rPr>
          <w:rFonts w:ascii="arial" w:eastAsia="arial" w:hAnsi="arial" w:cs="arial"/>
          <w:b w:val="0"/>
          <w:i w:val="0"/>
          <w:strike w:val="0"/>
          <w:noProof w:val="0"/>
          <w:color w:val="000000"/>
          <w:position w:val="0"/>
          <w:sz w:val="20"/>
          <w:u w:val="none"/>
          <w:vertAlign w:val="baseline"/>
        </w:rPr>
        <w:t xml:space="preserve"> [ 6]: </w:t>
      </w:r>
      <w:hyperlink r:id="rId512" w:history="1">
        <w:r>
          <w:rPr>
            <w:rFonts w:ascii="arial" w:eastAsia="arial" w:hAnsi="arial" w:cs="arial"/>
            <w:b w:val="0"/>
            <w:i/>
            <w:strike w:val="0"/>
            <w:noProof w:val="0"/>
            <w:color w:val="0077CC"/>
            <w:position w:val="0"/>
            <w:sz w:val="20"/>
            <w:u w:val="single"/>
            <w:vertAlign w:val="baseline"/>
          </w:rPr>
          <w:t>https://www.spectator.co.uk/article/macron-alone-where-are-frances-allies-in-the-fight-against-Islamism</w:t>
        </w:r>
      </w:hyperlink>
      <w:r>
        <w:rPr>
          <w:rFonts w:ascii="arial" w:eastAsia="arial" w:hAnsi="arial" w:cs="arial"/>
          <w:b w:val="0"/>
          <w:i w:val="0"/>
          <w:strike w:val="0"/>
          <w:noProof w:val="0"/>
          <w:color w:val="000000"/>
          <w:position w:val="0"/>
          <w:sz w:val="20"/>
          <w:u w:val="none"/>
          <w:vertAlign w:val="baseline"/>
        </w:rPr>
        <w:t xml:space="preserve"> [ 7]: </w:t>
      </w:r>
      <w:hyperlink r:id="rId513" w:history="1">
        <w:r>
          <w:rPr>
            <w:rFonts w:ascii="arial" w:eastAsia="arial" w:hAnsi="arial" w:cs="arial"/>
            <w:b w:val="0"/>
            <w:i/>
            <w:strike w:val="0"/>
            <w:noProof w:val="0"/>
            <w:color w:val="0077CC"/>
            <w:position w:val="0"/>
            <w:sz w:val="20"/>
            <w:u w:val="single"/>
            <w:vertAlign w:val="baseline"/>
          </w:rPr>
          <w:t>http://www.israelnationalnews.com/News/News.aspx/291033</w:t>
        </w:r>
      </w:hyperlink>
      <w:r>
        <w:rPr>
          <w:rFonts w:ascii="arial" w:eastAsia="arial" w:hAnsi="arial" w:cs="arial"/>
          <w:b w:val="0"/>
          <w:i w:val="0"/>
          <w:strike w:val="0"/>
          <w:noProof w:val="0"/>
          <w:color w:val="000000"/>
          <w:position w:val="0"/>
          <w:sz w:val="20"/>
          <w:u w:val="none"/>
          <w:vertAlign w:val="baseline"/>
        </w:rPr>
        <w:t xml:space="preserve"> [ 8]: </w:t>
      </w:r>
      <w:hyperlink r:id="rId514" w:history="1">
        <w:r>
          <w:rPr>
            <w:rFonts w:ascii="arial" w:eastAsia="arial" w:hAnsi="arial" w:cs="arial"/>
            <w:b w:val="0"/>
            <w:i/>
            <w:strike w:val="0"/>
            <w:noProof w:val="0"/>
            <w:color w:val="0077CC"/>
            <w:position w:val="0"/>
            <w:sz w:val="20"/>
            <w:u w:val="single"/>
            <w:vertAlign w:val="baseline"/>
          </w:rPr>
          <w:t>https://www.memri.org/reports/egyptian-writer-living-germany-pluralistic-europe-which-renounced-religious-wars-now</w:t>
        </w:r>
      </w:hyperlink>
      <w:r>
        <w:rPr>
          <w:rFonts w:ascii="arial" w:eastAsia="arial" w:hAnsi="arial" w:cs="arial"/>
          <w:b w:val="0"/>
          <w:i w:val="0"/>
          <w:strike w:val="0"/>
          <w:noProof w:val="0"/>
          <w:color w:val="000000"/>
          <w:position w:val="0"/>
          <w:sz w:val="20"/>
          <w:u w:val="none"/>
          <w:vertAlign w:val="baseline"/>
        </w:rPr>
        <w:t xml:space="preserve"> [ 9]: </w:t>
      </w:r>
      <w:hyperlink r:id="rId515" w:history="1">
        <w:r>
          <w:rPr>
            <w:rFonts w:ascii="arial" w:eastAsia="arial" w:hAnsi="arial" w:cs="arial"/>
            <w:b w:val="0"/>
            <w:i/>
            <w:strike w:val="0"/>
            <w:noProof w:val="0"/>
            <w:color w:val="0077CC"/>
            <w:position w:val="0"/>
            <w:sz w:val="20"/>
            <w:u w:val="single"/>
            <w:vertAlign w:val="baseline"/>
          </w:rPr>
          <w:t>http://www.israelnationalnews.com/News/News.aspx/291067</w:t>
        </w:r>
      </w:hyperlink>
      <w:r>
        <w:rPr>
          <w:rFonts w:ascii="arial" w:eastAsia="arial" w:hAnsi="arial" w:cs="arial"/>
          <w:b w:val="0"/>
          <w:i w:val="0"/>
          <w:strike w:val="0"/>
          <w:noProof w:val="0"/>
          <w:color w:val="000000"/>
          <w:position w:val="0"/>
          <w:sz w:val="20"/>
          <w:u w:val="none"/>
          <w:vertAlign w:val="baseline"/>
        </w:rPr>
        <w:t xml:space="preserve"> [ 10]: </w:t>
      </w:r>
      <w:hyperlink r:id="rId516" w:history="1">
        <w:r>
          <w:rPr>
            <w:rFonts w:ascii="arial" w:eastAsia="arial" w:hAnsi="arial" w:cs="arial"/>
            <w:b w:val="0"/>
            <w:i/>
            <w:strike w:val="0"/>
            <w:noProof w:val="0"/>
            <w:color w:val="0077CC"/>
            <w:position w:val="0"/>
            <w:sz w:val="20"/>
            <w:u w:val="single"/>
            <w:vertAlign w:val="baseline"/>
          </w:rPr>
          <w:t>https://freebeacon.com/2020-election/george-soros-looms-large-over-biden-transition/</w:t>
        </w:r>
      </w:hyperlink>
      <w:r>
        <w:rPr>
          <w:rFonts w:ascii="arial" w:eastAsia="arial" w:hAnsi="arial" w:cs="arial"/>
          <w:b w:val="0"/>
          <w:i w:val="0"/>
          <w:strike w:val="0"/>
          <w:noProof w:val="0"/>
          <w:color w:val="000000"/>
          <w:position w:val="0"/>
          <w:sz w:val="20"/>
          <w:u w:val="none"/>
          <w:vertAlign w:val="baseline"/>
        </w:rPr>
        <w:t xml:space="preserve"> [ 11]: </w:t>
      </w:r>
      <w:hyperlink r:id="rId517" w:history="1">
        <w:r>
          <w:rPr>
            <w:rFonts w:ascii="arial" w:eastAsia="arial" w:hAnsi="arial" w:cs="arial"/>
            <w:b w:val="0"/>
            <w:i/>
            <w:strike w:val="0"/>
            <w:noProof w:val="0"/>
            <w:color w:val="0077CC"/>
            <w:position w:val="0"/>
            <w:sz w:val="20"/>
            <w:u w:val="single"/>
            <w:vertAlign w:val="baseline"/>
          </w:rPr>
          <w:t>https://nypost.com/2020/11/10/de-blasio-joins-crowds-celebrating-bidens-win-yet-slams-the-orthodox-for-outdoor-activities/</w:t>
        </w:r>
      </w:hyperlink>
      <w:r>
        <w:rPr>
          <w:rFonts w:ascii="arial" w:eastAsia="arial" w:hAnsi="arial" w:cs="arial"/>
          <w:b w:val="0"/>
          <w:i w:val="0"/>
          <w:strike w:val="0"/>
          <w:noProof w:val="0"/>
          <w:color w:val="000000"/>
          <w:position w:val="0"/>
          <w:sz w:val="20"/>
          <w:u w:val="none"/>
          <w:vertAlign w:val="baseline"/>
        </w:rPr>
        <w:t xml:space="preserve"> [ 12]: </w:t>
      </w:r>
      <w:hyperlink r:id="rId518" w:history="1">
        <w:r>
          <w:rPr>
            <w:rFonts w:ascii="arial" w:eastAsia="arial" w:hAnsi="arial" w:cs="arial"/>
            <w:b w:val="0"/>
            <w:i/>
            <w:strike w:val="0"/>
            <w:noProof w:val="0"/>
            <w:color w:val="0077CC"/>
            <w:position w:val="0"/>
            <w:sz w:val="20"/>
            <w:u w:val="single"/>
            <w:vertAlign w:val="baseline"/>
          </w:rPr>
          <w:t>https://www.standwithus.com/post/standwithus-condemns-campaign-to-prevent-positive-changes-to-the-ca-ethnic-studies-curriculum</w:t>
        </w:r>
      </w:hyperlink>
      <w:r>
        <w:rPr>
          <w:rFonts w:ascii="arial" w:eastAsia="arial" w:hAnsi="arial" w:cs="arial"/>
          <w:b w:val="0"/>
          <w:i w:val="0"/>
          <w:strike w:val="0"/>
          <w:noProof w:val="0"/>
          <w:color w:val="000000"/>
          <w:position w:val="0"/>
          <w:sz w:val="20"/>
          <w:u w:val="none"/>
          <w:vertAlign w:val="baseline"/>
        </w:rPr>
        <w:t xml:space="preserve"> [ 13]: </w:t>
      </w:r>
      <w:hyperlink r:id="rId519" w:history="1">
        <w:r>
          <w:rPr>
            <w:rFonts w:ascii="arial" w:eastAsia="arial" w:hAnsi="arial" w:cs="arial"/>
            <w:b w:val="0"/>
            <w:i/>
            <w:strike w:val="0"/>
            <w:noProof w:val="0"/>
            <w:color w:val="0077CC"/>
            <w:position w:val="0"/>
            <w:sz w:val="20"/>
            <w:u w:val="single"/>
            <w:vertAlign w:val="baseline"/>
          </w:rPr>
          <w:t>https://antisemitism.org/this-is-being-treated-as-a-</w:t>
        </w:r>
      </w:hyperlink>
      <w:hyperlink r:id="rId519" w:history="1">
        <w:r>
          <w:rPr>
            <w:rFonts w:ascii="arial" w:eastAsia="arial" w:hAnsi="arial" w:cs="arial"/>
            <w:b/>
            <w:i/>
            <w:strike w:val="0"/>
            <w:noProof w:val="0"/>
            <w:color w:val="0077CC"/>
            <w:position w:val="0"/>
            <w:sz w:val="20"/>
            <w:u w:val="single"/>
            <w:vertAlign w:val="baseline"/>
          </w:rPr>
          <w:t>hate</w:t>
        </w:r>
      </w:hyperlink>
      <w:hyperlink r:id="rId519" w:history="1">
        <w:r>
          <w:rPr>
            <w:rFonts w:ascii="arial" w:eastAsia="arial" w:hAnsi="arial" w:cs="arial"/>
            <w:b w:val="0"/>
            <w:i/>
            <w:strike w:val="0"/>
            <w:noProof w:val="0"/>
            <w:color w:val="0077CC"/>
            <w:position w:val="0"/>
            <w:sz w:val="20"/>
            <w:u w:val="single"/>
            <w:vertAlign w:val="baseline"/>
          </w:rPr>
          <w:t>-</w:t>
        </w:r>
      </w:hyperlink>
      <w:hyperlink r:id="rId519" w:history="1">
        <w:r>
          <w:rPr>
            <w:rFonts w:ascii="arial" w:eastAsia="arial" w:hAnsi="arial" w:cs="arial"/>
            <w:b/>
            <w:i/>
            <w:strike w:val="0"/>
            <w:noProof w:val="0"/>
            <w:color w:val="0077CC"/>
            <w:position w:val="0"/>
            <w:sz w:val="20"/>
            <w:u w:val="single"/>
            <w:vertAlign w:val="baseline"/>
          </w:rPr>
          <w:t>crime</w:t>
        </w:r>
      </w:hyperlink>
      <w:hyperlink r:id="rId519" w:history="1">
        <w:r>
          <w:rPr>
            <w:rFonts w:ascii="arial" w:eastAsia="arial" w:hAnsi="arial" w:cs="arial"/>
            <w:b w:val="0"/>
            <w:i/>
            <w:strike w:val="0"/>
            <w:noProof w:val="0"/>
            <w:color w:val="0077CC"/>
            <w:position w:val="0"/>
            <w:sz w:val="20"/>
            <w:u w:val="single"/>
            <w:vertAlign w:val="baseline"/>
          </w:rPr>
          <w:t>-police-say-after-swastika-daubed-in-leeds-university-hall-popular-with-jewish-students</w:t>
        </w:r>
      </w:hyperlink>
      <w:r>
        <w:rPr>
          <w:rFonts w:ascii="arial" w:eastAsia="arial" w:hAnsi="arial" w:cs="arial"/>
          <w:b w:val="0"/>
          <w:i w:val="0"/>
          <w:strike w:val="0"/>
          <w:noProof w:val="0"/>
          <w:color w:val="000000"/>
          <w:position w:val="0"/>
          <w:sz w:val="20"/>
          <w:u w:val="none"/>
          <w:vertAlign w:val="baseline"/>
        </w:rPr>
        <w:t xml:space="preserve">/ [ 14]: </w:t>
      </w:r>
      <w:hyperlink r:id="rId520" w:history="1">
        <w:r>
          <w:rPr>
            <w:rFonts w:ascii="arial" w:eastAsia="arial" w:hAnsi="arial" w:cs="arial"/>
            <w:b w:val="0"/>
            <w:i/>
            <w:strike w:val="0"/>
            <w:noProof w:val="0"/>
            <w:color w:val="0077CC"/>
            <w:position w:val="0"/>
            <w:sz w:val="20"/>
            <w:u w:val="single"/>
            <w:vertAlign w:val="baseline"/>
          </w:rPr>
          <w:t>https://www.timesofisrael.com/how-anti-semitism-and-hate-on-social-media-is-a-chance-to-educate</w:t>
        </w:r>
      </w:hyperlink>
      <w:r>
        <w:rPr>
          <w:rFonts w:ascii="arial" w:eastAsia="arial" w:hAnsi="arial" w:cs="arial"/>
          <w:b w:val="0"/>
          <w:i w:val="0"/>
          <w:strike w:val="0"/>
          <w:noProof w:val="0"/>
          <w:color w:val="000000"/>
          <w:position w:val="0"/>
          <w:sz w:val="20"/>
          <w:u w:val="none"/>
          <w:vertAlign w:val="baseline"/>
        </w:rPr>
        <w:t xml:space="preserve">/ [ 15]: </w:t>
      </w:r>
      <w:hyperlink r:id="rId521" w:history="1">
        <w:r>
          <w:rPr>
            <w:rFonts w:ascii="arial" w:eastAsia="arial" w:hAnsi="arial" w:cs="arial"/>
            <w:b w:val="0"/>
            <w:i/>
            <w:strike w:val="0"/>
            <w:noProof w:val="0"/>
            <w:color w:val="0077CC"/>
            <w:position w:val="0"/>
            <w:sz w:val="20"/>
            <w:u w:val="single"/>
            <w:vertAlign w:val="baseline"/>
          </w:rPr>
          <w:t>https://www.timesofisrael.com/international-lawmakers-to-push-social-media-giants-on-online-anti-semitism</w:t>
        </w:r>
      </w:hyperlink>
      <w:r>
        <w:rPr>
          <w:rFonts w:ascii="arial" w:eastAsia="arial" w:hAnsi="arial" w:cs="arial"/>
          <w:b w:val="0"/>
          <w:i w:val="0"/>
          <w:strike w:val="0"/>
          <w:noProof w:val="0"/>
          <w:color w:val="000000"/>
          <w:position w:val="0"/>
          <w:sz w:val="20"/>
          <w:u w:val="none"/>
          <w:vertAlign w:val="baseline"/>
        </w:rPr>
        <w:t xml:space="preserve">/ [ 16]: </w:t>
      </w:r>
      <w:hyperlink r:id="rId522" w:history="1">
        <w:r>
          <w:rPr>
            <w:rFonts w:ascii="arial" w:eastAsia="arial" w:hAnsi="arial" w:cs="arial"/>
            <w:b w:val="0"/>
            <w:i/>
            <w:strike w:val="0"/>
            <w:noProof w:val="0"/>
            <w:color w:val="0077CC"/>
            <w:position w:val="0"/>
            <w:sz w:val="20"/>
            <w:u w:val="single"/>
            <w:vertAlign w:val="baseline"/>
          </w:rPr>
          <w:t>https://www.algemeiner.com/2020/11/12/the-food-network-and-food-communitys-sickening-tolerance-of-antisemitism/</w:t>
        </w:r>
      </w:hyperlink>
      <w:r>
        <w:rPr>
          <w:rFonts w:ascii="arial" w:eastAsia="arial" w:hAnsi="arial" w:cs="arial"/>
          <w:b w:val="0"/>
          <w:i w:val="0"/>
          <w:strike w:val="0"/>
          <w:noProof w:val="0"/>
          <w:color w:val="000000"/>
          <w:position w:val="0"/>
          <w:sz w:val="20"/>
          <w:u w:val="none"/>
          <w:vertAlign w:val="baseline"/>
        </w:rPr>
        <w:t xml:space="preserve"> [ 17]: </w:t>
      </w:r>
      <w:hyperlink r:id="rId523" w:history="1">
        <w:r>
          <w:rPr>
            <w:rFonts w:ascii="arial" w:eastAsia="arial" w:hAnsi="arial" w:cs="arial"/>
            <w:b w:val="0"/>
            <w:i/>
            <w:strike w:val="0"/>
            <w:noProof w:val="0"/>
            <w:color w:val="0077CC"/>
            <w:position w:val="0"/>
            <w:sz w:val="20"/>
            <w:u w:val="single"/>
            <w:vertAlign w:val="baseline"/>
          </w:rPr>
          <w:t>https://www.algemeiner.com/2020/11/11/iron-chef-america-host-alton-brown-apologizes-for-poor-taste-in-comment-about-auschwitz-uniforms/</w:t>
        </w:r>
      </w:hyperlink>
      <w:r>
        <w:rPr>
          <w:rFonts w:ascii="arial" w:eastAsia="arial" w:hAnsi="arial" w:cs="arial"/>
          <w:b w:val="0"/>
          <w:i w:val="0"/>
          <w:strike w:val="0"/>
          <w:noProof w:val="0"/>
          <w:color w:val="000000"/>
          <w:position w:val="0"/>
          <w:sz w:val="20"/>
          <w:u w:val="none"/>
          <w:vertAlign w:val="baseline"/>
        </w:rPr>
        <w:t xml:space="preserve"> [ 18]: </w:t>
      </w:r>
      <w:hyperlink r:id="rId524" w:history="1">
        <w:r>
          <w:rPr>
            <w:rFonts w:ascii="arial" w:eastAsia="arial" w:hAnsi="arial" w:cs="arial"/>
            <w:b w:val="0"/>
            <w:i/>
            <w:strike w:val="0"/>
            <w:noProof w:val="0"/>
            <w:color w:val="0077CC"/>
            <w:position w:val="0"/>
            <w:sz w:val="20"/>
            <w:u w:val="single"/>
            <w:vertAlign w:val="baseline"/>
          </w:rPr>
          <w:t>https://www.algemeiner.com/2020/11/10/now-the-</w:t>
        </w:r>
      </w:hyperlink>
      <w:hyperlink r:id="rId524" w:history="1">
        <w:r>
          <w:rPr>
            <w:rFonts w:ascii="arial" w:eastAsia="arial" w:hAnsi="arial" w:cs="arial"/>
            <w:b/>
            <w:i/>
            <w:strike w:val="0"/>
            <w:noProof w:val="0"/>
            <w:color w:val="0077CC"/>
            <w:position w:val="0"/>
            <w:sz w:val="20"/>
            <w:u w:val="single"/>
            <w:vertAlign w:val="baseline"/>
          </w:rPr>
          <w:t>new-york</w:t>
        </w:r>
      </w:hyperlink>
      <w:hyperlink r:id="rId524" w:history="1">
        <w:r>
          <w:rPr>
            <w:rFonts w:ascii="arial" w:eastAsia="arial" w:hAnsi="arial" w:cs="arial"/>
            <w:b w:val="0"/>
            <w:i/>
            <w:strike w:val="0"/>
            <w:noProof w:val="0"/>
            <w:color w:val="0077CC"/>
            <w:position w:val="0"/>
            <w:sz w:val="20"/>
            <w:u w:val="single"/>
            <w:vertAlign w:val="baseline"/>
          </w:rPr>
          <w:t>-times-wants-to-cancel-the-word-aliyah/</w:t>
        </w:r>
      </w:hyperlink>
      <w:r>
        <w:rPr>
          <w:rFonts w:ascii="arial" w:eastAsia="arial" w:hAnsi="arial" w:cs="arial"/>
          <w:b w:val="0"/>
          <w:i w:val="0"/>
          <w:strike w:val="0"/>
          <w:noProof w:val="0"/>
          <w:color w:val="000000"/>
          <w:position w:val="0"/>
          <w:sz w:val="20"/>
          <w:u w:val="none"/>
          <w:vertAlign w:val="baseline"/>
        </w:rPr>
        <w:t xml:space="preserve"> [ 19]: </w:t>
      </w:r>
      <w:hyperlink r:id="rId525" w:history="1">
        <w:r>
          <w:rPr>
            <w:rFonts w:ascii="arial" w:eastAsia="arial" w:hAnsi="arial" w:cs="arial"/>
            <w:b w:val="0"/>
            <w:i/>
            <w:strike w:val="0"/>
            <w:noProof w:val="0"/>
            <w:color w:val="0077CC"/>
            <w:position w:val="0"/>
            <w:sz w:val="20"/>
            <w:u w:val="single"/>
            <w:vertAlign w:val="baseline"/>
          </w:rPr>
          <w:t>https://twitter.com/washingtonpost?ref_src=twsrc%5Etfw</w:t>
        </w:r>
      </w:hyperlink>
      <w:r>
        <w:rPr>
          <w:rFonts w:ascii="arial" w:eastAsia="arial" w:hAnsi="arial" w:cs="arial"/>
          <w:b w:val="0"/>
          <w:i w:val="0"/>
          <w:strike w:val="0"/>
          <w:noProof w:val="0"/>
          <w:color w:val="000000"/>
          <w:position w:val="0"/>
          <w:sz w:val="20"/>
          <w:u w:val="none"/>
          <w:vertAlign w:val="baseline"/>
        </w:rPr>
        <w:t xml:space="preserve"> [ 20]: </w:t>
      </w:r>
      <w:hyperlink r:id="rId526" w:history="1">
        <w:r>
          <w:rPr>
            <w:rFonts w:ascii="arial" w:eastAsia="arial" w:hAnsi="arial" w:cs="arial"/>
            <w:b w:val="0"/>
            <w:i/>
            <w:strike w:val="0"/>
            <w:noProof w:val="0"/>
            <w:color w:val="0077CC"/>
            <w:position w:val="0"/>
            <w:sz w:val="20"/>
            <w:u w:val="single"/>
            <w:vertAlign w:val="baseline"/>
          </w:rPr>
          <w:t>https://t.co/WwIjR37cJz</w:t>
        </w:r>
      </w:hyperlink>
      <w:r>
        <w:rPr>
          <w:rFonts w:ascii="arial" w:eastAsia="arial" w:hAnsi="arial" w:cs="arial"/>
          <w:b w:val="0"/>
          <w:i w:val="0"/>
          <w:strike w:val="0"/>
          <w:noProof w:val="0"/>
          <w:color w:val="000000"/>
          <w:position w:val="0"/>
          <w:sz w:val="20"/>
          <w:u w:val="none"/>
          <w:vertAlign w:val="baseline"/>
        </w:rPr>
        <w:t xml:space="preserve"> [ 21]: </w:t>
      </w:r>
      <w:hyperlink r:id="rId527" w:history="1">
        <w:r>
          <w:rPr>
            <w:rFonts w:ascii="arial" w:eastAsia="arial" w:hAnsi="arial" w:cs="arial"/>
            <w:b w:val="0"/>
            <w:i/>
            <w:strike w:val="0"/>
            <w:noProof w:val="0"/>
            <w:color w:val="0077CC"/>
            <w:position w:val="0"/>
            <w:sz w:val="20"/>
            <w:u w:val="single"/>
            <w:vertAlign w:val="baseline"/>
          </w:rPr>
          <w:t>https://twitter.com/HonestReporting/status/1326845465577525248?ref_src=twsrc%5Etfw</w:t>
        </w:r>
      </w:hyperlink>
      <w:r>
        <w:rPr>
          <w:rFonts w:ascii="arial" w:eastAsia="arial" w:hAnsi="arial" w:cs="arial"/>
          <w:b w:val="0"/>
          <w:i w:val="0"/>
          <w:strike w:val="0"/>
          <w:noProof w:val="0"/>
          <w:color w:val="000000"/>
          <w:position w:val="0"/>
          <w:sz w:val="20"/>
          <w:u w:val="none"/>
          <w:vertAlign w:val="baseline"/>
        </w:rPr>
        <w:t xml:space="preserve"> [ 22]: </w:t>
      </w:r>
      <w:hyperlink r:id="rId528" w:history="1">
        <w:r>
          <w:rPr>
            <w:rFonts w:ascii="arial" w:eastAsia="arial" w:hAnsi="arial" w:cs="arial"/>
            <w:b w:val="0"/>
            <w:i/>
            <w:strike w:val="0"/>
            <w:noProof w:val="0"/>
            <w:color w:val="0077CC"/>
            <w:position w:val="0"/>
            <w:sz w:val="20"/>
            <w:u w:val="single"/>
            <w:vertAlign w:val="baseline"/>
          </w:rPr>
          <w:t>https://twitter.com/latimes?ref_src=twsrc%5Etfw</w:t>
        </w:r>
      </w:hyperlink>
      <w:r>
        <w:rPr>
          <w:rFonts w:ascii="arial" w:eastAsia="arial" w:hAnsi="arial" w:cs="arial"/>
          <w:b w:val="0"/>
          <w:i w:val="0"/>
          <w:strike w:val="0"/>
          <w:noProof w:val="0"/>
          <w:color w:val="000000"/>
          <w:position w:val="0"/>
          <w:sz w:val="20"/>
          <w:u w:val="none"/>
          <w:vertAlign w:val="baseline"/>
        </w:rPr>
        <w:t xml:space="preserve"> [ 23]: </w:t>
      </w:r>
      <w:hyperlink r:id="rId529" w:history="1">
        <w:r>
          <w:rPr>
            <w:rFonts w:ascii="arial" w:eastAsia="arial" w:hAnsi="arial" w:cs="arial"/>
            <w:b w:val="0"/>
            <w:i/>
            <w:strike w:val="0"/>
            <w:noProof w:val="0"/>
            <w:color w:val="0077CC"/>
            <w:position w:val="0"/>
            <w:sz w:val="20"/>
            <w:u w:val="single"/>
            <w:vertAlign w:val="baseline"/>
          </w:rPr>
          <w:t>https://twitter.com/thedailybeast?ref_src=twsrc%5Etfw</w:t>
        </w:r>
      </w:hyperlink>
      <w:r>
        <w:rPr>
          <w:rFonts w:ascii="arial" w:eastAsia="arial" w:hAnsi="arial" w:cs="arial"/>
          <w:b w:val="0"/>
          <w:i w:val="0"/>
          <w:strike w:val="0"/>
          <w:noProof w:val="0"/>
          <w:color w:val="000000"/>
          <w:position w:val="0"/>
          <w:sz w:val="20"/>
          <w:u w:val="none"/>
          <w:vertAlign w:val="baseline"/>
        </w:rPr>
        <w:t xml:space="preserve"> [ 24]: </w:t>
      </w:r>
      <w:hyperlink r:id="rId530" w:history="1">
        <w:r>
          <w:rPr>
            <w:rFonts w:ascii="arial" w:eastAsia="arial" w:hAnsi="arial" w:cs="arial"/>
            <w:b w:val="0"/>
            <w:i/>
            <w:strike w:val="0"/>
            <w:noProof w:val="0"/>
            <w:color w:val="0077CC"/>
            <w:position w:val="0"/>
            <w:sz w:val="20"/>
            <w:u w:val="single"/>
            <w:vertAlign w:val="baseline"/>
          </w:rPr>
          <w:t>https://twitter.com/NTarnopolsky?ref_src=twsrc%5Etfw</w:t>
        </w:r>
      </w:hyperlink>
      <w:r>
        <w:rPr>
          <w:rFonts w:ascii="arial" w:eastAsia="arial" w:hAnsi="arial" w:cs="arial"/>
          <w:b w:val="0"/>
          <w:i w:val="0"/>
          <w:strike w:val="0"/>
          <w:noProof w:val="0"/>
          <w:color w:val="000000"/>
          <w:position w:val="0"/>
          <w:sz w:val="20"/>
          <w:u w:val="none"/>
          <w:vertAlign w:val="baseline"/>
        </w:rPr>
        <w:t xml:space="preserve"> [ 25]: </w:t>
      </w:r>
      <w:hyperlink r:id="rId531" w:history="1">
        <w:r>
          <w:rPr>
            <w:rFonts w:ascii="arial" w:eastAsia="arial" w:hAnsi="arial" w:cs="arial"/>
            <w:b w:val="0"/>
            <w:i/>
            <w:strike w:val="0"/>
            <w:noProof w:val="0"/>
            <w:color w:val="0077CC"/>
            <w:position w:val="0"/>
            <w:sz w:val="20"/>
            <w:u w:val="single"/>
            <w:vertAlign w:val="baseline"/>
          </w:rPr>
          <w:t>https://twitter.com/TwitterSupport?ref_src=twsrc%5Etfw</w:t>
        </w:r>
      </w:hyperlink>
      <w:r>
        <w:rPr>
          <w:rFonts w:ascii="arial" w:eastAsia="arial" w:hAnsi="arial" w:cs="arial"/>
          <w:b w:val="0"/>
          <w:i w:val="0"/>
          <w:strike w:val="0"/>
          <w:noProof w:val="0"/>
          <w:color w:val="000000"/>
          <w:position w:val="0"/>
          <w:sz w:val="20"/>
          <w:u w:val="none"/>
          <w:vertAlign w:val="baseline"/>
        </w:rPr>
        <w:t xml:space="preserve"> [ 26]: </w:t>
      </w:r>
      <w:hyperlink r:id="rId532" w:history="1">
        <w:r>
          <w:rPr>
            <w:rFonts w:ascii="arial" w:eastAsia="arial" w:hAnsi="arial" w:cs="arial"/>
            <w:b w:val="0"/>
            <w:i/>
            <w:strike w:val="0"/>
            <w:noProof w:val="0"/>
            <w:color w:val="0077CC"/>
            <w:position w:val="0"/>
            <w:sz w:val="20"/>
            <w:u w:val="single"/>
            <w:vertAlign w:val="baseline"/>
          </w:rPr>
          <w:t>https://t.co/lSDMMGFLzP</w:t>
        </w:r>
      </w:hyperlink>
      <w:r>
        <w:rPr>
          <w:rFonts w:ascii="arial" w:eastAsia="arial" w:hAnsi="arial" w:cs="arial"/>
          <w:b w:val="0"/>
          <w:i w:val="0"/>
          <w:strike w:val="0"/>
          <w:noProof w:val="0"/>
          <w:color w:val="000000"/>
          <w:position w:val="0"/>
          <w:sz w:val="20"/>
          <w:u w:val="none"/>
          <w:vertAlign w:val="baseline"/>
        </w:rPr>
        <w:t xml:space="preserve"> [ 27]: </w:t>
      </w:r>
      <w:hyperlink r:id="rId533" w:history="1">
        <w:r>
          <w:rPr>
            <w:rFonts w:ascii="arial" w:eastAsia="arial" w:hAnsi="arial" w:cs="arial"/>
            <w:b w:val="0"/>
            <w:i/>
            <w:strike w:val="0"/>
            <w:noProof w:val="0"/>
            <w:color w:val="0077CC"/>
            <w:position w:val="0"/>
            <w:sz w:val="20"/>
            <w:u w:val="single"/>
            <w:vertAlign w:val="baseline"/>
          </w:rPr>
          <w:t>https://twitter.com/Ostrov_A/status/1326588362912829441?ref_src=twsrc%5Etfw</w:t>
        </w:r>
      </w:hyperlink>
      <w:r>
        <w:rPr>
          <w:rFonts w:ascii="arial" w:eastAsia="arial" w:hAnsi="arial" w:cs="arial"/>
          <w:b w:val="0"/>
          <w:i w:val="0"/>
          <w:strike w:val="0"/>
          <w:noProof w:val="0"/>
          <w:color w:val="000000"/>
          <w:position w:val="0"/>
          <w:sz w:val="20"/>
          <w:u w:val="none"/>
          <w:vertAlign w:val="baseline"/>
        </w:rPr>
        <w:t xml:space="preserve"> [ 28]: </w:t>
      </w:r>
      <w:hyperlink r:id="rId534" w:history="1">
        <w:r>
          <w:rPr>
            <w:rFonts w:ascii="arial" w:eastAsia="arial" w:hAnsi="arial" w:cs="arial"/>
            <w:b w:val="0"/>
            <w:i/>
            <w:strike w:val="0"/>
            <w:noProof w:val="0"/>
            <w:color w:val="0077CC"/>
            <w:position w:val="0"/>
            <w:sz w:val="20"/>
            <w:u w:val="single"/>
            <w:vertAlign w:val="baseline"/>
          </w:rPr>
          <w:t>https://camera-uk.org/2020/11/10/bbc-ws-radio-errs-on-organisation-of-november-1995-peace-rally/</w:t>
        </w:r>
      </w:hyperlink>
      <w:r>
        <w:rPr>
          <w:rFonts w:ascii="arial" w:eastAsia="arial" w:hAnsi="arial" w:cs="arial"/>
          <w:b w:val="0"/>
          <w:i w:val="0"/>
          <w:strike w:val="0"/>
          <w:noProof w:val="0"/>
          <w:color w:val="000000"/>
          <w:position w:val="0"/>
          <w:sz w:val="20"/>
          <w:u w:val="none"/>
          <w:vertAlign w:val="baseline"/>
        </w:rPr>
        <w:t xml:space="preserve"> [ 29]: </w:t>
      </w:r>
      <w:hyperlink r:id="rId535" w:history="1">
        <w:r>
          <w:rPr>
            <w:rFonts w:ascii="arial" w:eastAsia="arial" w:hAnsi="arial" w:cs="arial"/>
            <w:b w:val="0"/>
            <w:i/>
            <w:strike w:val="0"/>
            <w:noProof w:val="0"/>
            <w:color w:val="0077CC"/>
            <w:position w:val="0"/>
            <w:sz w:val="20"/>
            <w:u w:val="single"/>
            <w:vertAlign w:val="baseline"/>
          </w:rPr>
          <w:t>https://www.camera.org/article/camera-letter-to-the-editor-in-the-washington-post-remember-palestinian-obstinacy/</w:t>
        </w:r>
      </w:hyperlink>
      <w:r>
        <w:rPr>
          <w:rFonts w:ascii="arial" w:eastAsia="arial" w:hAnsi="arial" w:cs="arial"/>
          <w:b w:val="0"/>
          <w:i w:val="0"/>
          <w:strike w:val="0"/>
          <w:noProof w:val="0"/>
          <w:color w:val="000000"/>
          <w:position w:val="0"/>
          <w:sz w:val="20"/>
          <w:u w:val="none"/>
          <w:vertAlign w:val="baseline"/>
        </w:rPr>
        <w:t xml:space="preserve"> [ 30]: </w:t>
      </w:r>
      <w:hyperlink r:id="rId503" w:history="1">
        <w:r>
          <w:rPr>
            <w:rFonts w:ascii="arial" w:eastAsia="arial" w:hAnsi="arial" w:cs="arial"/>
            <w:b w:val="0"/>
            <w:i/>
            <w:strike w:val="0"/>
            <w:noProof w:val="0"/>
            <w:color w:val="0077CC"/>
            <w:position w:val="0"/>
            <w:sz w:val="20"/>
            <w:u w:val="single"/>
            <w:vertAlign w:val="baseline"/>
          </w:rPr>
          <w:t>https://t.co/pZ8zYx9tJX</w:t>
        </w:r>
      </w:hyperlink>
      <w:r>
        <w:rPr>
          <w:rFonts w:ascii="arial" w:eastAsia="arial" w:hAnsi="arial" w:cs="arial"/>
          <w:b w:val="0"/>
          <w:i w:val="0"/>
          <w:strike w:val="0"/>
          <w:noProof w:val="0"/>
          <w:color w:val="000000"/>
          <w:position w:val="0"/>
          <w:sz w:val="20"/>
          <w:u w:val="none"/>
          <w:vertAlign w:val="baseline"/>
        </w:rPr>
        <w:t xml:space="preserve"> [ 31]: </w:t>
      </w:r>
      <w:hyperlink r:id="rId536" w:history="1">
        <w:r>
          <w:rPr>
            <w:rFonts w:ascii="arial" w:eastAsia="arial" w:hAnsi="arial" w:cs="arial"/>
            <w:b w:val="0"/>
            <w:i/>
            <w:strike w:val="0"/>
            <w:noProof w:val="0"/>
            <w:color w:val="0077CC"/>
            <w:position w:val="0"/>
            <w:sz w:val="20"/>
            <w:u w:val="single"/>
            <w:vertAlign w:val="baseline"/>
          </w:rPr>
          <w:t>https://twitter.com/LahavHarkov/status/1326538678416494592?ref_src=twsrc%5Etfw</w:t>
        </w:r>
      </w:hyperlink>
      <w:r>
        <w:rPr>
          <w:rFonts w:ascii="arial" w:eastAsia="arial" w:hAnsi="arial" w:cs="arial"/>
          <w:b w:val="0"/>
          <w:i w:val="0"/>
          <w:strike w:val="0"/>
          <w:noProof w:val="0"/>
          <w:color w:val="000000"/>
          <w:position w:val="0"/>
          <w:sz w:val="20"/>
          <w:u w:val="none"/>
          <w:vertAlign w:val="baseline"/>
        </w:rPr>
        <w:t xml:space="preserve"> [ 32]: </w:t>
      </w:r>
      <w:hyperlink r:id="rId537" w:history="1">
        <w:r>
          <w:rPr>
            <w:rFonts w:ascii="arial" w:eastAsia="arial" w:hAnsi="arial" w:cs="arial"/>
            <w:b w:val="0"/>
            <w:i/>
            <w:strike w:val="0"/>
            <w:noProof w:val="0"/>
            <w:color w:val="0077CC"/>
            <w:position w:val="0"/>
            <w:sz w:val="20"/>
            <w:u w:val="single"/>
            <w:vertAlign w:val="baseline"/>
          </w:rPr>
          <w:t>https://www.algemeiner.com/2020/11/12/ontario-city-council-adopts-universal-definition-of-antisemitism/</w:t>
        </w:r>
      </w:hyperlink>
      <w:r>
        <w:rPr>
          <w:rFonts w:ascii="arial" w:eastAsia="arial" w:hAnsi="arial" w:cs="arial"/>
          <w:b w:val="0"/>
          <w:i w:val="0"/>
          <w:strike w:val="0"/>
          <w:noProof w:val="0"/>
          <w:color w:val="000000"/>
          <w:position w:val="0"/>
          <w:sz w:val="20"/>
          <w:u w:val="none"/>
          <w:vertAlign w:val="baseline"/>
        </w:rPr>
        <w:t xml:space="preserve"> [ 33]: </w:t>
      </w:r>
      <w:hyperlink r:id="rId538" w:history="1">
        <w:r>
          <w:rPr>
            <w:rFonts w:ascii="arial" w:eastAsia="arial" w:hAnsi="arial" w:cs="arial"/>
            <w:b w:val="0"/>
            <w:i/>
            <w:strike w:val="0"/>
            <w:noProof w:val="0"/>
            <w:color w:val="0077CC"/>
            <w:position w:val="0"/>
            <w:sz w:val="20"/>
            <w:u w:val="single"/>
            <w:vertAlign w:val="baseline"/>
          </w:rPr>
          <w:t>https://www.algemeiner.com/2020/11/11/far-right-extremists-mar-commemorations-in-germany-of-nazi-pogrom-of-november-1938/</w:t>
        </w:r>
      </w:hyperlink>
      <w:r>
        <w:rPr>
          <w:rFonts w:ascii="arial" w:eastAsia="arial" w:hAnsi="arial" w:cs="arial"/>
          <w:b w:val="0"/>
          <w:i w:val="0"/>
          <w:strike w:val="0"/>
          <w:noProof w:val="0"/>
          <w:color w:val="000000"/>
          <w:position w:val="0"/>
          <w:sz w:val="20"/>
          <w:u w:val="none"/>
          <w:vertAlign w:val="baseline"/>
        </w:rPr>
        <w:t xml:space="preserve"> [ 34]: </w:t>
      </w:r>
      <w:hyperlink r:id="rId539" w:history="1">
        <w:r>
          <w:rPr>
            <w:rFonts w:ascii="arial" w:eastAsia="arial" w:hAnsi="arial" w:cs="arial"/>
            <w:b w:val="0"/>
            <w:i/>
            <w:strike w:val="0"/>
            <w:noProof w:val="0"/>
            <w:color w:val="0077CC"/>
            <w:position w:val="0"/>
            <w:sz w:val="20"/>
            <w:u w:val="single"/>
            <w:vertAlign w:val="baseline"/>
          </w:rPr>
          <w:t>https://sputniknews.com/middleeast/202011101081111920--israel-to-the-rescue-how-innovation-and-technology-saving-lives-in-africa/</w:t>
        </w:r>
      </w:hyperlink>
      <w:r>
        <w:rPr>
          <w:rFonts w:ascii="arial" w:eastAsia="arial" w:hAnsi="arial" w:cs="arial"/>
          <w:b w:val="0"/>
          <w:i w:val="0"/>
          <w:strike w:val="0"/>
          <w:noProof w:val="0"/>
          <w:color w:val="000000"/>
          <w:position w:val="0"/>
          <w:sz w:val="20"/>
          <w:u w:val="none"/>
          <w:vertAlign w:val="baseline"/>
        </w:rPr>
        <w:t xml:space="preserve"> [ 35]: </w:t>
      </w:r>
      <w:hyperlink r:id="rId540" w:history="1">
        <w:r>
          <w:rPr>
            <w:rFonts w:ascii="arial" w:eastAsia="arial" w:hAnsi="arial" w:cs="arial"/>
            <w:b w:val="0"/>
            <w:i/>
            <w:strike w:val="0"/>
            <w:noProof w:val="0"/>
            <w:color w:val="0077CC"/>
            <w:position w:val="0"/>
            <w:sz w:val="20"/>
            <w:u w:val="single"/>
            <w:vertAlign w:val="baseline"/>
          </w:rPr>
          <w:t>https://allafrica.com/stories/202011100748.html</w:t>
        </w:r>
      </w:hyperlink>
      <w:r>
        <w:rPr>
          <w:rFonts w:ascii="arial" w:eastAsia="arial" w:hAnsi="arial" w:cs="arial"/>
          <w:b w:val="0"/>
          <w:i w:val="0"/>
          <w:strike w:val="0"/>
          <w:noProof w:val="0"/>
          <w:color w:val="000000"/>
          <w:position w:val="0"/>
          <w:sz w:val="20"/>
          <w:u w:val="none"/>
          <w:vertAlign w:val="baseline"/>
        </w:rPr>
        <w:t xml:space="preserve"> [ 36]: </w:t>
      </w:r>
      <w:hyperlink r:id="rId541" w:history="1">
        <w:r>
          <w:rPr>
            <w:rFonts w:ascii="arial" w:eastAsia="arial" w:hAnsi="arial" w:cs="arial"/>
            <w:b w:val="0"/>
            <w:i/>
            <w:strike w:val="0"/>
            <w:noProof w:val="0"/>
            <w:color w:val="0077CC"/>
            <w:position w:val="0"/>
            <w:sz w:val="20"/>
            <w:u w:val="single"/>
            <w:vertAlign w:val="baseline"/>
          </w:rPr>
          <w:t>https://www.jpost.com/breaking-news/legalizing-marijuana-could-happen-within-9-months-nissenkorn-648901</w:t>
        </w:r>
      </w:hyperlink>
      <w:r>
        <w:rPr>
          <w:rFonts w:ascii="arial" w:eastAsia="arial" w:hAnsi="arial" w:cs="arial"/>
          <w:b w:val="0"/>
          <w:i w:val="0"/>
          <w:strike w:val="0"/>
          <w:noProof w:val="0"/>
          <w:color w:val="000000"/>
          <w:position w:val="0"/>
          <w:sz w:val="20"/>
          <w:u w:val="none"/>
          <w:vertAlign w:val="baseline"/>
        </w:rPr>
        <w:t xml:space="preserve"> [ 37]: </w:t>
      </w:r>
      <w:hyperlink r:id="rId542" w:history="1">
        <w:r>
          <w:rPr>
            <w:rFonts w:ascii="arial" w:eastAsia="arial" w:hAnsi="arial" w:cs="arial"/>
            <w:b w:val="0"/>
            <w:i/>
            <w:strike w:val="0"/>
            <w:noProof w:val="0"/>
            <w:color w:val="0077CC"/>
            <w:position w:val="0"/>
            <w:sz w:val="20"/>
            <w:u w:val="single"/>
            <w:vertAlign w:val="baseline"/>
          </w:rPr>
          <w:t>https://twitter.com/hashtag/LabGrown?src=hash&amp;#38;ref_src=twsrc%5Etfw</w:t>
        </w:r>
      </w:hyperlink>
      <w:r>
        <w:rPr>
          <w:rFonts w:ascii="arial" w:eastAsia="arial" w:hAnsi="arial" w:cs="arial"/>
          <w:b w:val="0"/>
          <w:i w:val="0"/>
          <w:strike w:val="0"/>
          <w:noProof w:val="0"/>
          <w:color w:val="000000"/>
          <w:position w:val="0"/>
          <w:sz w:val="20"/>
          <w:u w:val="none"/>
          <w:vertAlign w:val="baseline"/>
        </w:rPr>
        <w:t xml:space="preserve"> [ 38]: </w:t>
      </w:r>
      <w:hyperlink r:id="rId261" w:history="1">
        <w:r>
          <w:rPr>
            <w:rFonts w:ascii="arial" w:eastAsia="arial" w:hAnsi="arial" w:cs="arial"/>
            <w:b w:val="0"/>
            <w:i/>
            <w:strike w:val="0"/>
            <w:noProof w:val="0"/>
            <w:color w:val="0077CC"/>
            <w:position w:val="0"/>
            <w:sz w:val="20"/>
            <w:u w:val="single"/>
            <w:vertAlign w:val="baseline"/>
          </w:rPr>
          <w:t>https://twitter.com/hashtag/Israel?src=hash&amp;#38;ref_src=twsrc%5Etfw</w:t>
        </w:r>
      </w:hyperlink>
      <w:r>
        <w:rPr>
          <w:rFonts w:ascii="arial" w:eastAsia="arial" w:hAnsi="arial" w:cs="arial"/>
          <w:b w:val="0"/>
          <w:i w:val="0"/>
          <w:strike w:val="0"/>
          <w:noProof w:val="0"/>
          <w:color w:val="000000"/>
          <w:position w:val="0"/>
          <w:sz w:val="20"/>
          <w:u w:val="none"/>
          <w:vertAlign w:val="baseline"/>
        </w:rPr>
        <w:t xml:space="preserve"> [ 39]: </w:t>
      </w:r>
      <w:hyperlink r:id="rId504" w:history="1">
        <w:r>
          <w:rPr>
            <w:rFonts w:ascii="arial" w:eastAsia="arial" w:hAnsi="arial" w:cs="arial"/>
            <w:b w:val="0"/>
            <w:i/>
            <w:strike w:val="0"/>
            <w:noProof w:val="0"/>
            <w:color w:val="0077CC"/>
            <w:position w:val="0"/>
            <w:sz w:val="20"/>
            <w:u w:val="single"/>
            <w:vertAlign w:val="baseline"/>
          </w:rPr>
          <w:t>https://t.co/F1Ky8EipAu</w:t>
        </w:r>
      </w:hyperlink>
      <w:r>
        <w:rPr>
          <w:rFonts w:ascii="arial" w:eastAsia="arial" w:hAnsi="arial" w:cs="arial"/>
          <w:b w:val="0"/>
          <w:i w:val="0"/>
          <w:strike w:val="0"/>
          <w:noProof w:val="0"/>
          <w:color w:val="000000"/>
          <w:position w:val="0"/>
          <w:sz w:val="20"/>
          <w:u w:val="none"/>
          <w:vertAlign w:val="baseline"/>
        </w:rPr>
        <w:t xml:space="preserve"> [ 40]: </w:t>
      </w:r>
      <w:hyperlink r:id="rId543" w:history="1">
        <w:r>
          <w:rPr>
            <w:rFonts w:ascii="arial" w:eastAsia="arial" w:hAnsi="arial" w:cs="arial"/>
            <w:b w:val="0"/>
            <w:i/>
            <w:strike w:val="0"/>
            <w:noProof w:val="0"/>
            <w:color w:val="0077CC"/>
            <w:position w:val="0"/>
            <w:sz w:val="20"/>
            <w:u w:val="single"/>
            <w:vertAlign w:val="baseline"/>
          </w:rPr>
          <w:t>https://twitter.com/Ostrov_A/status/1326869459919892485?ref_src=twsrc%5Etfw</w:t>
        </w:r>
      </w:hyperlink>
      <w:r>
        <w:rPr>
          <w:rFonts w:ascii="arial" w:eastAsia="arial" w:hAnsi="arial" w:cs="arial"/>
          <w:b w:val="0"/>
          <w:i w:val="0"/>
          <w:strike w:val="0"/>
          <w:noProof w:val="0"/>
          <w:color w:val="000000"/>
          <w:position w:val="0"/>
          <w:sz w:val="20"/>
          <w:u w:val="none"/>
          <w:vertAlign w:val="baseline"/>
        </w:rPr>
        <w:t xml:space="preserve"> [ 41]: </w:t>
      </w:r>
      <w:hyperlink r:id="rId544" w:history="1">
        <w:r>
          <w:rPr>
            <w:rFonts w:ascii="arial" w:eastAsia="arial" w:hAnsi="arial" w:cs="arial"/>
            <w:b w:val="0"/>
            <w:i/>
            <w:strike w:val="0"/>
            <w:noProof w:val="0"/>
            <w:color w:val="0077CC"/>
            <w:position w:val="0"/>
            <w:sz w:val="20"/>
            <w:u w:val="single"/>
            <w:vertAlign w:val="baseline"/>
          </w:rPr>
          <w:t>https://www.jpost.com/israel-news/luxury-watch-created-by-entrepreneur-celebrates-uae-israel-deal-648849</w:t>
        </w:r>
      </w:hyperlink>
      <w:r>
        <w:rPr>
          <w:rFonts w:ascii="arial" w:eastAsia="arial" w:hAnsi="arial" w:cs="arial"/>
          <w:b w:val="0"/>
          <w:i w:val="0"/>
          <w:strike w:val="0"/>
          <w:noProof w:val="0"/>
          <w:color w:val="000000"/>
          <w:position w:val="0"/>
          <w:sz w:val="20"/>
          <w:u w:val="none"/>
          <w:vertAlign w:val="baseline"/>
        </w:rPr>
        <w:t xml:space="preserve"> [ 42]: </w:t>
      </w:r>
      <w:hyperlink r:id="rId545" w:history="1">
        <w:r>
          <w:rPr>
            <w:rFonts w:ascii="arial" w:eastAsia="arial" w:hAnsi="arial" w:cs="arial"/>
            <w:b w:val="0"/>
            <w:i/>
            <w:strike w:val="0"/>
            <w:noProof w:val="0"/>
            <w:color w:val="0077CC"/>
            <w:position w:val="0"/>
            <w:sz w:val="20"/>
            <w:u w:val="single"/>
            <w:vertAlign w:val="baseline"/>
          </w:rPr>
          <w:t>https://www.algemeiner.com/2020/11/12/israeli-judoka-inbar-lanir-wins-gold-at-european-championships/</w:t>
        </w:r>
      </w:hyperlink>
      <w:r>
        <w:rPr>
          <w:rFonts w:ascii="arial" w:eastAsia="arial" w:hAnsi="arial" w:cs="arial"/>
          <w:b w:val="0"/>
          <w:i w:val="0"/>
          <w:strike w:val="0"/>
          <w:noProof w:val="0"/>
          <w:color w:val="000000"/>
          <w:position w:val="0"/>
          <w:sz w:val="20"/>
          <w:u w:val="none"/>
          <w:vertAlign w:val="baseline"/>
        </w:rPr>
        <w:t xml:space="preserve"> [ 43]: </w:t>
      </w:r>
      <w:hyperlink r:id="rId546" w:history="1">
        <w:r>
          <w:rPr>
            <w:rFonts w:ascii="arial" w:eastAsia="arial" w:hAnsi="arial" w:cs="arial"/>
            <w:b w:val="0"/>
            <w:i/>
            <w:strike w:val="0"/>
            <w:noProof w:val="0"/>
            <w:color w:val="0077CC"/>
            <w:position w:val="0"/>
            <w:sz w:val="20"/>
            <w:u w:val="single"/>
            <w:vertAlign w:val="baseline"/>
          </w:rPr>
          <w:t>https://twitter.com/hashtag/VeteransDay?src=hash&amp;#38;ref_src=twsrc%5Etfw</w:t>
        </w:r>
      </w:hyperlink>
      <w:r>
        <w:rPr>
          <w:rFonts w:ascii="arial" w:eastAsia="arial" w:hAnsi="arial" w:cs="arial"/>
          <w:b w:val="0"/>
          <w:i w:val="0"/>
          <w:strike w:val="0"/>
          <w:noProof w:val="0"/>
          <w:color w:val="000000"/>
          <w:position w:val="0"/>
          <w:sz w:val="20"/>
          <w:u w:val="none"/>
          <w:vertAlign w:val="baseline"/>
        </w:rPr>
        <w:t xml:space="preserve"> [ 44]: </w:t>
      </w:r>
      <w:hyperlink r:id="rId506" w:history="1">
        <w:r>
          <w:rPr>
            <w:rFonts w:ascii="arial" w:eastAsia="arial" w:hAnsi="arial" w:cs="arial"/>
            <w:b w:val="0"/>
            <w:i/>
            <w:strike w:val="0"/>
            <w:noProof w:val="0"/>
            <w:color w:val="0077CC"/>
            <w:position w:val="0"/>
            <w:sz w:val="20"/>
            <w:u w:val="single"/>
            <w:vertAlign w:val="baseline"/>
          </w:rPr>
          <w:t>https://t.co/e9Uu1KsiVl</w:t>
        </w:r>
      </w:hyperlink>
      <w:r>
        <w:rPr>
          <w:rFonts w:ascii="arial" w:eastAsia="arial" w:hAnsi="arial" w:cs="arial"/>
          <w:b w:val="0"/>
          <w:i w:val="0"/>
          <w:strike w:val="0"/>
          <w:noProof w:val="0"/>
          <w:color w:val="000000"/>
          <w:position w:val="0"/>
          <w:sz w:val="20"/>
          <w:u w:val="none"/>
          <w:vertAlign w:val="baseline"/>
        </w:rPr>
        <w:t xml:space="preserve"> [ 45]: </w:t>
      </w:r>
      <w:hyperlink r:id="rId547" w:history="1">
        <w:r>
          <w:rPr>
            <w:rFonts w:ascii="arial" w:eastAsia="arial" w:hAnsi="arial" w:cs="arial"/>
            <w:b w:val="0"/>
            <w:i/>
            <w:strike w:val="0"/>
            <w:noProof w:val="0"/>
            <w:color w:val="0077CC"/>
            <w:position w:val="0"/>
            <w:sz w:val="20"/>
            <w:u w:val="single"/>
            <w:vertAlign w:val="baseline"/>
          </w:rPr>
          <w:t>https://t.co/o1uj342MmU</w:t>
        </w:r>
      </w:hyperlink>
      <w:r>
        <w:rPr>
          <w:rFonts w:ascii="arial" w:eastAsia="arial" w:hAnsi="arial" w:cs="arial"/>
          <w:b w:val="0"/>
          <w:i w:val="0"/>
          <w:strike w:val="0"/>
          <w:noProof w:val="0"/>
          <w:color w:val="000000"/>
          <w:position w:val="0"/>
          <w:sz w:val="20"/>
          <w:u w:val="none"/>
          <w:vertAlign w:val="baseline"/>
        </w:rPr>
        <w:t xml:space="preserve"> [ 46]: </w:t>
      </w:r>
      <w:hyperlink r:id="rId548" w:history="1">
        <w:r>
          <w:rPr>
            <w:rFonts w:ascii="arial" w:eastAsia="arial" w:hAnsi="arial" w:cs="arial"/>
            <w:b w:val="0"/>
            <w:i/>
            <w:strike w:val="0"/>
            <w:noProof w:val="0"/>
            <w:color w:val="0077CC"/>
            <w:position w:val="0"/>
            <w:sz w:val="20"/>
            <w:u w:val="single"/>
            <w:vertAlign w:val="baseline"/>
          </w:rPr>
          <w:t>https://twitter.com/yadvashem/status/1326623325016231936?ref_src=twsrc%5Etfw</w:t>
        </w:r>
      </w:hyperlink>
      <w:r>
        <w:rPr>
          <w:rFonts w:ascii="arial" w:eastAsia="arial" w:hAnsi="arial" w:cs="arial"/>
          <w:b w:val="0"/>
          <w:i w:val="0"/>
          <w:strike w:val="0"/>
          <w:noProof w:val="0"/>
          <w:color w:val="000000"/>
          <w:position w:val="0"/>
          <w:sz w:val="20"/>
          <w:u w:val="none"/>
          <w:vertAlign w:val="baseline"/>
        </w:rPr>
        <w:t xml:space="preserve"> [ 47]: </w:t>
      </w:r>
      <w:hyperlink r:id="rId295"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[ 48]: </w:t>
      </w:r>
      <w:hyperlink r:id="rId296"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2020</w:t>
      </w:r>
    </w:p>
    <w:p>
      <w:pPr>
        <w:pStyle w:val="Normal44"/>
      </w:pPr>
    </w:p>
    <w:p>
      <w:pPr>
        <w:pStyle w:val="Normal44"/>
        <w:ind w:left="200"/>
        <w:sectPr>
          <w:type w:val="continuous"/>
          <w:pgMar w:top="840" w:right="1000" w:bottom="840" w:left="1000" w:header="400" w:footer="400"/>
          <w:pgNumType w:fmt="decimal"/>
          <w:cols w:space="720"/>
        </w:sectPr>
      </w:pPr>
      <w:r>
        <w:br/>
      </w:r>
      <w:r>
        <w:pict>
          <v:line id="_x0000_s1172"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549"/>
          <w:headerReference w:type="default" r:id="rId550"/>
          <w:footerReference w:type="even" r:id="rId551"/>
          <w:footerReference w:type="default" r:id="rId552"/>
          <w:headerReference w:type="first" r:id="rId553"/>
          <w:footerReference w:type="first" r:id="rId554"/>
          <w:pgSz w:w="12240" w:h="15840"/>
          <w:pgMar w:top="840" w:right="1000" w:bottom="840" w:left="1000" w:header="400" w:footer="400"/>
          <w:pgNumType w:fmt="decimal"/>
          <w:cols w:space="720"/>
          <w:titlePg w:val="0"/>
        </w:sectPr>
      </w:pPr>
    </w:p>
    <w:p>
      <w:pPr>
        <w:pStyle w:val="Normal45"/>
      </w:pPr>
    </w:p>
    <w:p>
      <w:pPr>
        <w:pStyle w:val="Normal45"/>
      </w:pPr>
      <w:r>
        <w:pict>
          <v:shape id="_x0000_i1173" type="#_x0000_t75" alt="LexisNexis®" style="width:147.75pt;height:30pt">
            <v:imagedata r:id="rId17" o:title=""/>
          </v:shape>
        </w:pict>
      </w:r>
      <w:r>
        <w:cr/>
      </w:r>
    </w:p>
    <w:p>
      <w:pPr>
        <w:pStyle w:val="Heading143"/>
        <w:keepNext w:val="0"/>
        <w:spacing w:after="200" w:line="340" w:lineRule="atLeast"/>
        <w:ind w:left="0" w:right="0" w:firstLine="0"/>
        <w:jc w:val="center"/>
      </w:pPr>
      <w:hyperlink r:id="rId555" w:history="1">
        <w:r>
          <w:rPr>
            <w:rFonts w:ascii="arial" w:eastAsia="arial" w:hAnsi="arial" w:cs="arial"/>
            <w:b/>
            <w:i/>
            <w:strike w:val="0"/>
            <w:color w:val="0077CC"/>
            <w:sz w:val="28"/>
            <w:u w:val="single"/>
            <w:vertAlign w:val="baseline"/>
          </w:rPr>
          <w:t>Baku's, Ankara's aggression is attack against UN values - Permanent Representative of Armenia to UN</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Armenpress News Agency (English)</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2020 Saturday</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Armenpress Provided by Syndigate Media Inc. All Rights Reserved</w:t>
      </w:r>
    </w:p>
    <w:p>
      <w:pPr>
        <w:pStyle w:val="Normal45"/>
        <w:keepNext w:val="0"/>
        <w:spacing w:before="120" w:after="0" w:line="220" w:lineRule="atLeast"/>
        <w:ind w:left="0" w:right="0" w:firstLine="0"/>
        <w:jc w:val="left"/>
      </w:pPr>
      <w:r>
        <w:br/>
      </w:r>
      <w:r>
        <w:pict>
          <v:shape id="_x0000_i1174" type="#_x0000_t75" style="width:300.04pt;height:42.01pt">
            <v:imagedata r:id="rId556"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1808 words</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75" style="position:absolute;z-index:25175142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YEREVAN, OCTOBER 3, ARMENPRESS. Permanent Representative of Armenia to the UN Mher Margaryan gave an interview to Arab News Daily, noting that the aggression of Azerbaijan and Turkey against Armenia and Artsakh is not just an aggression against Armenians, but against the basic values of the humanity and what the United Nations stands for.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ARMENPRES presents the non official translation of the interview.</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The clashes over the region of Nagorno-Karabakh have been the fiercest since 1990s.Fears are growing over a regional war that might draw in Russia and Turkey. We are going to talk in depth about what&amp;rsquo;s going on there with Ambassador Mher Margaryan, Armenia&amp;rsquo;s Permanent Representative to the United Nations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Thank you so much for joining us,Ambassador.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days, France has been sparring with Turkey over the clashes. PresidentMacron has sent a very clear message to Turkey that these war-like messages are not going to be accepted by France. At the same time, we see Russia point to the foreign interference. Reuters has reported that Turkey sending foreign fighters to fight in Nagorno-Karabakh. How concerned are you about foreign interference and outside forces slowly taking part in what&amp;rsquo;s happening right now?</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Thank you for this opportunity. As you have already mentioned, there are many credible reports about the involvement of foreign terrorist fighters and mercenaries, and there have been calls from the international community, also, from the Minsk Group Co-chairs. The foreign mercenaries, who, actually, are being recruited and transported with the support of Turkey (and we have to name the names here), have been very destructive elements, and their activities and transportation to the Nagorno-Karabakh conflict zone needs to be stopped.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 lot has been said about the timing of the eruption, or re-eruption of this conflict. What can you tell us about the timing? Why now?</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The belligerent actions of Azerbaijan have been preceded by many years of dangerous rhetoric of hate speech and Armenophobia, openly and consistently promulgated by Azerbaijan at the highest political level. The leadership of Azerbaijan has been promoting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glorifying hate criminals. At the same time, they have been spending billions of dollars to acquire deadly offensive weaponry and openly threatening the people of Armenia and Nagorno-Karabakh with promises to use force. It comes as no surprise for those who have been following it that the statement made by the president of Azerbaijan at the General Debate of the 75th session of the General Assembly last week was not only a textbook manifestation of hate speech but also, as we have come to realize, as a declaration of war against the people of Nagorno-Karabakh, with a clear genocidal intent. The offensive also comes amidst a global crisis caused by the COVID-19 pandemic, when the international community is focused on fighting the disease. Obviously, one may think that the leadership of Azerbaijan has decided to take advantage of the global vulnerabilities caused by the pandemic, also, in light of the internal instabilities that they are experiencing. This is not just an attack against the Armenians. This is an attack against the basic norms of humanity, an attack against what the United Nations stands for.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Speaking of the United Nations. The UN Secretary-General Guterres has called for cessation of all hostilities and for all the parties to come together to a negotiating table. Of course, Azerbaijan and Armenia refused to come back to the negotiations. What can you tell us about that? What will it take to sit down and negotiate and is that a possibility, to start with?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Armenia has never refused peaceful negotiations, we have been on record of encouraging, also, the participation of the representatives of the elected authorities of Nagorno-Karabakh to sit down with Azerbaijan and to engage in peaceful talks. The UN Secretary-General has, indeed called for immediate return to negotiations and to stop fighting and deescalate tensions. It doesn&amp;rsquo;t seem to be the intention of Azerbaijan to follow that call, though. I would also like to recall that the UN Secretary-General has made an appeal for an immediate global ceasefire, at the outbreak of the COVID-19 pandemic. Back in March, he was calling for pulling back the hostilities and silencing guns, stopping artillery, ending air strikes. Armenia was one of the first countries to support this appeal, and more than 170 countries supported it, too. Azerbaijan not only refused to support the Secretary-General&amp;rsquo;s appeal but also resorted to large-scale military aggression.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is the role of the Mink Group today, in the circumstances we are living in? Is it still capable of containing the dispute effort to contain the dispute? Do you expect the members - France, US, Russia - to overcome their differences over other conflicts and maybe rally behind Armenia?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OSCE Minsk Group Co-Chairmanship is the only internationally mandated format to mediate the Nagorno-Karabakh conflict. The Co-chair countries have expressed on several occasions their unified position on the principles of the resolution of the conflict and they have made it clear that the hostilities need to stop. There have also been statements by the Co-chair countries, calling for external parties and foreign fighters to stay away from the conflict. I believe it is clear who the calls are addressed to.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do you think Turkey really wants out of all of this? What is your message to your international community on how Yerevan expects the world to deal with Turkey right now?</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 see the Turkish involvement as another attempt of exporting instability to our region. We have been observing increasing engagement of the Turkish military in the conflict zone. This is something that needs to be condemned by the international community. The destabilizing record of Turkey, be it in the Eastern Mediterranean, in the Middle East, is well known.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much of this is about the strategic importance of the region, being a corridor to the oil pipelines that distribute oil to markets all over the world? How much of it has to do with this important fact?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This makes the situation very dangerous and, if Azerbaijan and Turkey are not contained, it can lead to an escalation, the consequences of which can have devastating impact on the entire region and beyond. Azerbaijan and Turkey must come to their senses and head to the calls of the international community, including the recent calls of the UN Secretary General, also, bearing in mind the outcome of the UN Security Council&amp;rsquo;s meeting yesterday, and need to commit to peace, in good faith.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do the Armenians feel about the conflict in that region that has consumed decades and caused many lives and displacement? What is the importance of this region in the consciousness of the Armenians?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people of Nagorno-Karabakh exercised their right to self-determination in 1991. They have every right to live in their ancestral historical land, without fears or foreign coercion. The right to self-determination, which is enshrined in the UN Charter, is at the core of the issue. They have exercised this right by way of a referendum, back in December 1991, in accordance with the applicable laws of the time. Armenia, as a guarantor of the security of the people of Nagorno-Karbakh, will take every measure to defend their inalienable rights. Armenians all over the world are strongly united on this matter, because we, as Armenians, we cannot allow another genocide to be perpetrated against the Armenian population in course of the Azerbaijani military aggression encouraged and supported by Turkey.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about the United States? The United States has not prioritized the Nagorno-Karabakh since 2001, I believe. Do you expect a more active American role?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United States is one of the Co-chairs of the Minks Group. We very much appreciate their role and engagement, along with that of Russia and France. The United States has been vocal on the recent escalation, calling for immediate cessation of hostilities and discouraging external actors from getting involved in this conflict. We would very much wish to see a stronger engagement, together with the other two Co-chairs of the Minsk Group.</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see the region, being what it is right now, with all the conflicts in the Eastern Mediterranean, the conflict with Iran - your Prime Minister talked today to the President of Iran - do you think all of these may be an incentive for the United States to move Nagorno-Karabakh up on its priorities?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 hope it is on the list of priorities, and we hope the Co-chair countries will continue to have a unified, cohesive position on the principles of the resolution of the conflict.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Who wants this conflict to escalate? Who is benefiting from this conflict?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It is hard to say who would benefit from this conflict but apparently it is well known who is instigating this conflict and who has started it, not only to the expert community and the mediators but also to the larger international community. We have been observing years of accumulation of military build-ups and offensive weaponry by Azerbaijan, observing the escalation of hate speech and instigation of hatred against the Armenians, not only those who live in Nagorno-Karabakh and Armenia but Armenians in general, all over the world. Those are very well-documented facts, strongly criticized by the international organizations. It is no surprise that in his address to the General Assembly, the President of Azerbaijan singled out several prominent international human rights organization and criticized them for condemning the human rights violations in that country.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Can you send a very direct message to the Azeri president?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In fact, the message to the Azeri president has been sent several times by the Prime Minister of Armenia Nikol Pashinyan who made it very clear that any solution to this long-standing conflict must be acceptable to the people of Armenia, to the people of Nagorno Karabakh and to the people of Azerbaijan (he also clearly mentioned that this should be without prejudice to the order to the parties concerned). This very strong and very important message, however, has not been reciprocated by the Azerbaijani side. Instead, the recent instigation of violence by the leadership of this country gives very little assurance that they are able to reciprocate such a call. So, the message has been expressed loudly and clearly by the Prime Minister of Armenia. It has not been reciprocated, and the recent reckless attacks and aggression against Nagorno-Karabakhleads us to believe it will not be reciprocated any time soon.</w:t>
      </w:r>
    </w:p>
    <w:p>
      <w:pPr>
        <w:pStyle w:val="Normal45"/>
        <w:keepNext w:val="0"/>
        <w:spacing w:before="240" w:after="0" w:line="260" w:lineRule="atLeast"/>
        <w:ind w:left="0" w:right="0" w:firstLine="0"/>
        <w:jc w:val="both"/>
      </w:pPr>
      <w:hyperlink r:id="rId557" w:history="1">
        <w:r>
          <w:rPr>
            <w:rFonts w:ascii="arial" w:eastAsia="arial" w:hAnsi="arial" w:cs="arial"/>
            <w:b w:val="0"/>
            <w:i/>
            <w:strike w:val="0"/>
            <w:color w:val="0077CC"/>
            <w:sz w:val="20"/>
            <w:u w:val="single"/>
            <w:vertAlign w:val="baseline"/>
          </w:rPr>
          <w:t>http://imgs.syndigate.info/354/1176/28/160175774540.jpeg</w:t>
        </w:r>
      </w:hyperlink>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2020</w:t>
      </w:r>
    </w:p>
    <w:p>
      <w:pPr>
        <w:pStyle w:val="Normal45"/>
      </w:pPr>
    </w:p>
    <w:p>
      <w:pPr>
        <w:pStyle w:val="Normal45"/>
        <w:ind w:left="200"/>
        <w:sectPr>
          <w:type w:val="continuous"/>
          <w:pgMar w:top="840" w:right="1000" w:bottom="840" w:left="1000" w:header="400" w:footer="400"/>
          <w:pgNumType w:fmt="decimal"/>
          <w:cols w:space="720"/>
        </w:sectPr>
      </w:pPr>
      <w:r>
        <w:br/>
      </w:r>
      <w:r>
        <w:pict>
          <v:line id="_x0000_s1176"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558"/>
          <w:headerReference w:type="default" r:id="rId559"/>
          <w:footerReference w:type="even" r:id="rId560"/>
          <w:footerReference w:type="default" r:id="rId561"/>
          <w:headerReference w:type="first" r:id="rId562"/>
          <w:footerReference w:type="first" r:id="rId563"/>
          <w:pgSz w:w="12240" w:h="15840"/>
          <w:pgMar w:top="840" w:right="1000" w:bottom="840" w:left="1000" w:header="400" w:footer="400"/>
          <w:pgNumType w:fmt="decimal"/>
          <w:cols w:space="720"/>
          <w:titlePg w:val="0"/>
        </w:sectPr>
      </w:pPr>
    </w:p>
    <w:p>
      <w:pPr>
        <w:pStyle w:val="Normal46"/>
      </w:pPr>
    </w:p>
    <w:p>
      <w:pPr>
        <w:pStyle w:val="Normal46"/>
      </w:pPr>
      <w:r>
        <w:pict>
          <v:shape id="_x0000_i1177" type="#_x0000_t75" alt="LexisNexis®" style="width:147.75pt;height:30pt">
            <v:imagedata r:id="rId17" o:title=""/>
          </v:shape>
        </w:pict>
      </w:r>
      <w:r>
        <w:cr/>
      </w:r>
    </w:p>
    <w:p>
      <w:pPr>
        <w:pStyle w:val="Heading144"/>
        <w:keepNext w:val="0"/>
        <w:spacing w:after="200" w:line="340" w:lineRule="atLeast"/>
        <w:ind w:left="0" w:right="0" w:firstLine="0"/>
        <w:jc w:val="center"/>
      </w:pPr>
      <w:hyperlink r:id="rId564" w:history="1">
        <w:r>
          <w:rPr>
            <w:rFonts w:ascii="arial" w:eastAsia="arial" w:hAnsi="arial" w:cs="arial"/>
            <w:b/>
            <w:i/>
            <w:strike w:val="0"/>
            <w:color w:val="0077CC"/>
            <w:sz w:val="28"/>
            <w:u w:val="single"/>
            <w:vertAlign w:val="baseline"/>
          </w:rPr>
          <w:t>University of Virginia's School of Law: Tipping Point for Criminal Justice Reform</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2020 Saturday 10:47 AM  EST</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4096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CHARLOTTESVILLE, Virginia </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78" style="position:absolute;z-index:25175347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Virginia's School of Law issued the following news: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2020 is behind us now, but the protests set off by the deaths of George Floyd, Breonna Taylor, Ahmaud Arbery and others won't soon be forgotten.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broad cross-section of America is saying, "Enough." A recent poll from The Associated Press and its research partner at the University of Chicago found that nearly all Americans support some level of police reform, including clear standards for use of force and consequences for officers who err.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events unfolded and protests cropped up across the nation, some asked what the Law School can do to respond -- not just in policing, but with all manner of injustice.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Rachel Harmon, who directs the new Center for Criminal Justice at UVA Law, said UVA Law professors are combating problems on multiple fronts.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making policing less harmful and pretrial detention less common to improving trials and releasing the innocent, our faculty are on the front lines of criminal justice reform," Harmon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UVA Law community, which includes alumni focusing on solutions from practice, is working to help correct discrepancies affecting people of color, the poor and others disproportionately impacted by a system that experts say is too often stacked against them.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issue is a status report on the work we're already doing on criminal justice reform, and a reflection on reforms yet to be achieved," Dean Risa Goluboff said. "One of the Law School's missions is serving the public, both through enabling and teaching our students, who are positioned to make an impact when they become attorneys, and by supporting the service of our faculty. I am gratified by how many of our faculty are making important contributions at this critical moment."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Policing / Juveniles / Juries / Informants / Bail Reform / Pretrial Detention</w:t>
      </w:r>
    </w:p>
    <w:p>
      <w:pPr>
        <w:pStyle w:val="Normal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 Officer Errors / Court Fees / Mental Health / Exoneration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need to rethink almost every aspect of traditional policing.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summer, Professor Rachel Harmon and other scholars released a list of reforms to address problems in American policing. The authors' report, "Changing the Law to Change Policing: First Steps," explains why the structure and governance of policing should be rethought, while looking at the appropriate role of police in achieving public safety.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long way to go in figuring out how to achieve public safety fairly and with less harm," Harmon said. "But in the meantime, there are immediate legal changes that can make things better."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recommendations include eliminating qualified immunity for police, establishing national legal standards for use of force, and the development of accountability systems, such as the use of inspectors general, on the local level.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Harmon is among the authors who are also reporters for the American Law Institute's Principles of the Law: Policing, which works with advisers from across the ideological spectrum to draft proposals to govern policing.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article "Why Arrest?," published in 2016 in the Michigan Law Review, argues that arrests are not essential to policing in most cases.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work, "Promoting Civil Rights Through Proactive Policing Reform," published in 2009 in the Stanford Law Review, she advocates for a more aggressive federal enforcement of police departments for civil rights violations -- which she says could be achieved through calculated lawsuits and offering "safe harbor" for departments actively pursuing compliance.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Harmon is a leader in the field of police regulation. She teaches in the areas of criminal law and procedure, policing and civil rights, and often advises nonprofits and police departments on legal issues involving the police. She also helped found The Fountain Fund, a nonprofit that provides low-interest loans and financial counseling to people who have been incarcerated. She served as a law enforcement expert for an independent review of the events of Aug. 11-12, 2017, in Charlottesville.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Harmon moved into academia in 2006 after spending eight years as a federal prosecutor in the Criminal Section of the U.S. Department of Justice's Civil Rights Division and the U.S. Attorney's Office for the Eastern District of Virginia. She is the Class of 1957 Research Professor of Law.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Juveniles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juveniles convicted of crimes do not need to be housed in the juvenile system.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juvenile justice system has traditionally been an early stop in the school-to-prison pipeline. How a youth is handled may make the difference between a productive adult and an imprisoned one.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Andrew Block recently rejoined the faculty after serving for five years as director of the Virginia Department of Juvenile Justice. There, he instituted major reforms while in his official role, including reducing the number of youth in state facilities by almost two-thirds, closing two state correctional facilities, and securing legislative support to reinvest savings from those closures into a network of services for children and their families.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able to really transform a lot of the work of the agency," Block said. "We implemented evidence-based practices and treatment programs across Virginia, and hit all-time lows for numbers of new cases coming into the system, numbers of youth on probation and the numbers of youth in locked facilities."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teaches the class Children and the Law, and continues to speak and write about juvenile justice reform.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 is also currently serving as vice chair of Gov. Ralph Northam's Commission to Examine Racial Inequity in Virginia Law. In the spring, student research assistants working with him provided commission members with an extensive summary of their research about racial disparities in various aspects of life in Virginia, as well as a set of policy recommendations that will help inform future action to address the disparities. Already, historic racist language in state law has been removed because of the work of the commission.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Block and his students have been tackling police and criminal justice reform. Block launched the State and Local Government Policy Clinic at the Law School this fall, and students are participating in the next phase of the commission's work.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only possible, but it's time, to end racial discrimination in jury selection.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when the public thinks of racial disparity in the criminal justice process, they think of the race of the accused. But the research of new faculty member Thomas Frampton also points to racial disparity among those who weigh in on guilt and innocence.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2018 paper "The Jim Crow Jury," published in the Vanderbilt Law Review, Frampton examined more than 13,000 peremptory strikes in recent criminal trials in Louisiana, which he says demonstrate that race continues to drive the selection of jurors. In addition, he studied the racial breakdown of 199 nonunanimous verdicts.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I was working with offered an unprecedented measure of how race affects jury deliberations: viewing the same evidence in actual courtroom settings, black and white jurors regularly came to starkly different conclusions about guilt and innocence," he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called for aggressive measures to counter racial bias in the jury system" and declared that "relics of the original Jim Crow jury era -- nonunanimous juries should be declared unconstitutional.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latter count, the U.S. Supreme Court agreed. In 2020, the court cited his paper twice in Ramos v. Louisiana, affirming that jury verdicts in criminal trials must be unanimous.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recent article, "For Cause: Re thinking Racial Exclusion and the American Jury," which was published this year in the Michigan Law Review, looked at how juries are often crafted to have a certain racial com position by ruling out people for cause" -- for example, they know the accused through a setting that may have created a favorable or unfavorable impression.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"Challenges for cause are racially skewed, in part, because the Supreme Court has insulated the challenge-for-cause process from meaningful review, he writes. "We need to rethink who is qualified to serve as a juror and how we select them."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Frampton's research draws on his background in American studies and his experiences as a public defender in Louisiana.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should reduce or end the use of jailhouse informants.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jailhouse informants, or "snitches," is common nationwide in the most serious criminal cases, including death penalty cases. Of the 123 death row exonerations to date, 17% involved the use of jailhouse informants in the original trial, according to Professor Deirdre Enright '92, who co-directs the Innocence Project at UVA Law.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are allowed to dangle potential freedom to the most incentivized individuals in exchange for inculpatory testimony," Enright said. "Were the defense to offer anything of value to a witness, they would surely face discipline or dismissal by the bar."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Correcting the problem in Virginia is on the Innocence Project's policy agenda for the year ahead. The group is working on a bill that would establish a statewide database to track the use of jailhouse informant testimony. Enright, co-director Jennifer Givens and staff attorney Juliet Hatchett '15 will oversee student efforts in coordination with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Innocence Project.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Supreme Court has previously ruled that prosecutors must disclose to the defense discrediting information about state witnesses, including promised benefits and the witness' criminal history," said Brianna Miller '22, student team leader on the project. "The database will provide greater transparency and allow for more prompt disclosure of the relevant information. This information is vital for the accused to be able to raise an adequate defense."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Enright said an example of a state trying to correct the problem is Illinois, which has recently adopted stringent rules for prosecutors: They must give 30 days' notice to the court, provide thorough discovery about the encounter that generated the account, be transparent about the inmate's history of snitching and allow the defense pretrial hearings to test the reliability of the informant. In addition, cautionary jury instructions warn Illinois panels about the inherent unreliability of informants.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has none of these measures in place, so our policy team's efforts to draft curative legislation is both long overdue and essential," Enright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 Reform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bail reform has little downside and could be instituted more widely.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paper by Professor Megan Stevenson, "Bail, Jail and Pretrial Misconduct: The Influence of Prosecutors," authored in 2019 and updated this year, examines bail reform measures under Philadelphia District Attorney Larry Krasner, who is a leader in the progressive prosecution movement.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jurisdictions across the country are engaging in bail reform, but there are concerns that reducing monetary incentives will increase pretrial misconduct," Stevenson and co-author Aurelie Ouss of the University of Pennsylvania write about why they chose to study outcomes in Philadelphia.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Krasner's office no longer requires bail to be set for misdemeanor offenses, for example, although a judge still has the final say. Stevenson found that such discretionary measures have had a positive impact, while not resulting in spikes in crime or significant increases in defendants failing to show up in court.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with a 22% increase in the likelihood that a defendant would be released with no monetary or supervisory conditions, there appeared to be no statistically significant downside.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provides a unique opportunity to evaluate the primary justification for cash bail: that it provides incentive for released defendants to appear in court," they state. "We find no evidence that cash bail or pretrial supervision has a deterrent effect on failure-to-appear or pretrial crime."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Stevenson's other research papers were cited by the U.S. Court of Appeals for the Fifth Circuit as part of the 2018 decision in O'Donnell v. Harris County, Texas, et al. The court reaffirmed a district court ruling that the county's bail system for misdemeanor offenses violated due process because it favored those most able to pay.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UVA, Stevenson teaches Criminal Law as well as courses on evidence-based criminal justice reform and statistics for lawyers.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Pretrial Detention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Pretrial detention should be minimized and standardized across all 50 states.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his colleague Megan Stevenson, Professor Josh Bowers understands the many problems with fairness associated with pretrial detention. Bowers is the lead reporter for the Uniform Law Commission's Pretrial Release and Detention Committee. He also served as a staff attorney for the Bronx Defenders early in his career.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the commission released its model legislation for states under the title The Uniform Pretrial Release and Detention Act, which is meant to guide judicial decision-making. The overriding goal of the proposal is to eliminate wealth-based disparities in pretrial release and to ensure that the liberty of individuals is only restricted, after a rigorous process, to the extent required by a state's legitimate pretrial interests.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also compels police, in some circumstances, to use citations instead of arrests.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committee was a bipartisan group of academics, judges and lawyers, including prosecutors and defense attorneys," Bowers said. "We represented a diverse set of viewpoints, but ultimately came together to produce an innovative template for state-level statutory reform, prioritizing pretrial release and minimizing the degree to which poverty leads to detention."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Bowers is currently working on the article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Nothing Works? On Crime Licenses, Recidivism, and Quality of Life," which examines what it means to "defund" the police. In addition to his scholarly work, Bowers was a founding member of the city of Charlottesville's recently formalized Civilian Review Board, which provides oversight of the Charlottesville Police Department. He is the F. D. G. Ribble Professor of Law.</w:t>
      </w:r>
    </w:p>
    <w:p>
      <w:pPr>
        <w:pStyle w:val="Normal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Enforcement of damages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should be more routine, and in proportion to the animus exhibited.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thinking about criminal justice reform, one should consider the power of sanctions to influence behavior. Professor Andrew Hayashi asserts that preventing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will require doing more to address the animus behind the acts -- and using economics in a way that currently isn't being applied.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Hayashi wrote his 2019 paper "The Law and Economics of Animus" in part, he said, because prejudiced people continue to lash out, and the current methods of addressing the problem aren't working. He is an expert in behavioral economics, which combines economics with psychology.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existence of animus is not an economics problem -- it's a spiritual or psychological problem," Hayashi said. "But the fact that people act on their animus is an economics problem. Economics is about understanding how people respond to incentives, and so deterrence is a natural place for the use of economics."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Forcing an offender to pay damages to his victim is the first prong of Hayashi's plan because it goes toward meaningfully countering the intent.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should make it easier to allow for damage recoveries in the case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he said. "Damages are better than fines or imprisonment in this way. They are especially unpleasant for people with animus for their victims because it means paying money to the person they hate."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second prong of his plan, Hayashi recommends the development of community funds that could serve as a form of what he calls "solidarity deterrence."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could be applied immediately after a crime to begin mitigating the impact of the harm.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example, he said, an anti-immigrant attack could be countered by the community channeling money to groups that help people immigrate legally.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Hayashi is the Class of 1948 Professor of Scholarly Research in Law and director of the Virginia Center for Tax Law.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Errors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Officer-involved fatalities should be investigated the systemic way that medical mistakes and plane crashes are.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someone dies from a medical mistake or an airplane crash, a team of professionals comes together and looks at all contributing factors, not just the actions of the doctor or the pilot. In these fields, such accidents are known as "sentinel events.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Barbara Armacost '89, a former nurse, says the investigation and prosecution of officer-involved shootings should be the same.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these inquiries focus almost exclusively on the actions of the officer who pulled the trigger with the public rightly seeking accountability for inappropriate use of force. But she sees a deeper problem with such a narrow focus, as indicated in the title of her paper on the subject: "Police Shootings: Is Accountability the Enemy of Prevention?," published last year in the Ohio State Law Journal.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only looking at the actions of the officer, or officers, in question, other fac tors or errors that contributed to the shooting may go unaddressed.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look beyond the limited time frame embraced by the current legal standard and view police-involved shootings as organizational accidents, writes Armacost, who is an expert in criminal justice, criminal procedure, torts, and race and law.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Armacost references the tragic death of Tamir Rice to demonstrate how systems-oriented, sentinel event review might be employed to investigate questionable police-involved shootings. In 2014, Officer Timothy Loehmann shot Rice, who was reported to be brandishing a weapon near a recreation center. It turned out that Rice was only 12 years old, and the weapon was a nonlethal air soft pistol.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experts and investigators universally condemned Loehmann's partner, Officer Frank Garmback, for driving up so close to a reported active shooter" -- rather than stopping, taking cover and waiting for backup, as police best practices would dictate. (Garmback was suspended for 10 days for violating multiple police department policies.)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 investigations looking into the lawfulness of the shooting itself treated Loehmann's position as a given. "That Garmback's action may have increased the risk that deadly force would be necessary was deemed irrelevant to the question of whether the shooting was constitutionally allowable, Armacost says.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was deemed lawful under the circumstances, and both officers were cleared of constitutional error.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lost in the analysis, says Armacost, is consideration of other errors or systems weaknesses that might have contributed to the shooting, including inaccurate or incomplete information relayed to the officers by the dispatcher, breakdowns in communication, risks posed by realistic-looking but nonlethal guns, and weaknesses in police active shooter and de-escalation policies.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Fees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Optional court fees may be an unexpected solution to help defendants of lesser means.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Darryl Brown '90 argues that paying a fee for a trial could work to the advantage of poorer defendants in "The Case for a Trial Fee: What Money Can Buy in Criminal Process," published in 2019 in the California Law Review.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points out the many ways that relatively affluent defendants can "buy" advantages in the criminal process -- through better legal representation, paying a fine in some cases instead of going to jail and being able to put up bail prior to trial, to name a few -- whereas poorer defendants find themselves with fewer options.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argues that adding another, optional court fee for defendants, ironically, may be the solution.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plea bargain agreements, defendants can reduce the costs of legal representation and the severity of a possible sentence by admitting guilt to fewer or lesser charges. Prosecutors often extend the agreements with the justification that it saves the state both the time and cost of a trial. But if that motivation is sincere, Brown says, then the state shouldn't care if a trial does or does not happen, as long as another party foots the bill. That's where his idea comes in. Brown says that a defendant should have the option, 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 a plea bargain is offered, to pay a trial fee and go to court on the newly limited charges only -- with the stipulation that the fee will be refunded if the defendant is acquitted. Such a change, he acknowledges, would raise a number of concerns and questions, some of which he attempts to address in his paper. He calls the piece a "thought experiment" that he hopes will be further examined for its possibilities. Brown is the O. M. Vicars Professor of Law and the Barron F. Black Research Professor of Law.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Mental Health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defendants with serious mental illness, providing court-ordered mental health treatment rather than sending them to jail or prison would better serve society.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increasing number of people with serious mental illness are ending up in jail due to gaps in mental health services.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Richard Bonnie '69 and his co-author, Dr. Steven Kenny "Ken" Hoge, have proposed a new legal pathway to divert these people from the criminal process as soon as possible and commit them for mental health treatment.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tools now available to respond to these defendants are not serving their needs or the interests of society," Bonnie said. "Their conditions get worse when they are in jail, and they are eventually released into the community without being connected to treatment."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of the situations, Bonnie said, their arrests were for misdemeanors or nonviolent felonies related to the mental illness.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Bonnie and Hoge contend that the two traditional legal pathways to treatment in the criminal justice system are useless or counterproductive. One pathway is the insanity defense, but they point out the defense is rarely used except in very serious cases, because it typically leads to long-term commitment to a secure hospital. The second is being found incompetent to stand trial.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mentally ill defendants are evaluated for competence, but a lot of time and money is spent moving them back and forth between the hospital and the jail, with little benefit to the administration of justice," Bonnie said. The criminal charges are often resolved by a guilty plea and a short jail term, "but nothing is done to prevent another cycle of relapse and re-arrest."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according to their draft proposal, tentatively named "Expedited Diversion to Court-Ordered Treatment," would be to stabilize the patient enough while in the mental health setting so that he can be discharged into the community, where care would continue to be provided.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Bonnie has spent much of his career working for mental health law reform, including at the intersection of mental health services with the criminal justice system. Among other positions, he chaired a Commission on Mental Health Law Reform at the request of the chief justice of Virginia from 2006-2011 and an Expert Advisory Panel on Mental Health Reform for the Virginia General Assembly from 2016-19.</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planning on introducing a major overhaul of the statutes governing mandatory outpatient treatment in the upcoming session of the General Assembly," Bonnie said of the latest reform efforts.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Bonnie has also advocated on such topics as risk warrants to remove guns from the hands of the mentally unstable, and the necessity of the insanity defense.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elected to the National Academy of Medicine in 1991 and has chaired more than a dozen studies for the National Academies on subjects ranging from elder mistreatment to underage drinking. In 2017, he chaired a study on policies needed to address the opioid epidemic in the U.S. More recently, he has been focusing on the implications of advances in knowledge about adolescent development for the justice system.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being the Harrison Foundation Professor of Medicine and Law at the Law School, he is a professor of both public policy, and psychiatry and neurobehavioral sciences. He also directs the Institute of Law, Psychiatry and Public Policy at UVA.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a former director of the ILPPP, is a medical doctor on faculty at the Columbia University College of Physicians and Surgeons. He directs the Columbia-Cornell Forensic Psychiatry Fellowship Program. He was previously professor of psychiatry at the NYU Grossman School of Medicine and director of the Division of Forensic Psychiatry at Bellevue Hospital.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MSTRUCK-7296364 MSTRUCK</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2020</w:t>
      </w:r>
    </w:p>
    <w:p>
      <w:pPr>
        <w:pStyle w:val="Normal46"/>
      </w:pPr>
    </w:p>
    <w:p>
      <w:pPr>
        <w:pStyle w:val="Normal46"/>
        <w:ind w:left="200"/>
        <w:sectPr>
          <w:type w:val="continuous"/>
          <w:pgMar w:top="840" w:right="1000" w:bottom="840" w:left="1000" w:header="400" w:footer="400"/>
          <w:pgNumType w:fmt="decimal"/>
          <w:cols w:space="720"/>
        </w:sectPr>
      </w:pPr>
      <w:r>
        <w:br/>
      </w:r>
      <w:r>
        <w:pict>
          <v:line id="_x0000_s117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565"/>
          <w:headerReference w:type="default" r:id="rId566"/>
          <w:footerReference w:type="even" r:id="rId567"/>
          <w:footerReference w:type="default" r:id="rId568"/>
          <w:headerReference w:type="first" r:id="rId569"/>
          <w:footerReference w:type="first" r:id="rId570"/>
          <w:pgSz w:w="12240" w:h="15840"/>
          <w:pgMar w:top="840" w:right="1000" w:bottom="840" w:left="1000" w:header="400" w:footer="400"/>
          <w:pgNumType w:fmt="decimal"/>
          <w:cols w:space="720"/>
          <w:titlePg w:val="0"/>
        </w:sectPr>
      </w:pPr>
    </w:p>
    <w:p>
      <w:pPr>
        <w:pStyle w:val="Normal47"/>
      </w:pPr>
    </w:p>
    <w:p>
      <w:pPr>
        <w:pStyle w:val="Normal47"/>
      </w:pPr>
      <w:r>
        <w:pict>
          <v:shape id="_x0000_i1180" type="#_x0000_t75" alt="LexisNexis®" style="width:147.75pt;height:30pt">
            <v:imagedata r:id="rId17" o:title=""/>
          </v:shape>
        </w:pict>
      </w:r>
      <w:r>
        <w:cr/>
      </w:r>
    </w:p>
    <w:p>
      <w:pPr>
        <w:pStyle w:val="Heading145"/>
        <w:keepNext w:val="0"/>
        <w:spacing w:after="200" w:line="340" w:lineRule="atLeast"/>
        <w:ind w:left="0" w:right="0" w:firstLine="0"/>
        <w:jc w:val="center"/>
      </w:pPr>
      <w:hyperlink r:id="rId571" w:history="1">
        <w:r>
          <w:rPr>
            <w:rFonts w:ascii="arial" w:eastAsia="arial" w:hAnsi="arial" w:cs="arial"/>
            <w:b/>
            <w:i/>
            <w:strike w:val="0"/>
            <w:color w:val="0077CC"/>
            <w:sz w:val="28"/>
            <w:u w:val="single"/>
            <w:vertAlign w:val="baseline"/>
          </w:rPr>
          <w:t>THE BEAT With ARI MELBER for June 24, 2020</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MSNBC THE BEAT WITH ARI MELBER 6:00 PM EST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ASC Services II Media, LLC</w:t>
      </w:r>
    </w:p>
    <w:p>
      <w:pPr>
        <w:pStyle w:val="Normal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7"/>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MSNBC</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7385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 Melber, Maya Wiley, Kavita Patel</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Ted Lieu, John Flannery</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Congressman Ted Lieu speaks out. Calls grow for Attorney General William Barr to resign. The United States hits a record high of coronavirus cases.</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81" style="position:absolute;z-index:25175552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TODD, MSNBC HOST: "THE BEAT WITH ARI MELBER" starts right now.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evening, Ari.</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 MELBER, MSNBC HOST: Good evening, Chuck. Thank you very much.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BEAT. I am Ari Melber.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a big newscast night, top DOJ prosecutors making explosive allegations under oath against Bill Barr and Donald Trump.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show, Dr. Fauci fact-checking Trump as he downplays the pandemic.</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very special panel, we`re going to get to that. It`s something you won`t see anywhere else, or even usually on THE BEAT. That`s later tonight.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staying on stories of protests and policing. We have a new update on an important one later in the show.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all ahead.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begin with something truly unusual today, this testimony from normally tight-lipped federal prosecutors. Indeed, you could actually go through an entire four-year presidential term and never see what I`m about to show you right now, because, like Bob Mueller himself, prosecutors in general and certainly those who served under him, tend to err on the side of no comment.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even years after leaving government, they don`t typically discuss what was internally debated or clashed about in their prosecutorial office, unless -- there is an exception -- unless they think their constitutional oath and that justice itself demands 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here we are. The scene, with social distancing, DOJ veterans who worked with Mueller and Barr being sworn in and then blowing the whistle. What they allege was improper political pressure to abuse the DOJ`s powers, the power to charge or not charge, to imprison Americans or not, and to do so for Donald Trump`s political and personal agenda.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serious stuff, and all of it puts even more pressure on Attorney General Barr. Today`s testimony alleging that Barr tried to kneecap the D.C. federal prosecutors to help Donald Trump. And that echoes that other new controversy for Barr, allegations that he tried to kneecap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federal prosecutors to help Trump.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following the storyline here? It is pretty consistent. When this many insiders and experts and eyewitness witnesses who saw it with their own experience in the office, when they`re all alleging the same thing and pattern in literally different geographical offices together, what`s important, why this is our lead story tonight, why I want you to know about this, together, it starts to look like corroboration.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before you even add in John Bolton alleging that Trump`s approach to DOJ was, in his view, criminal obstruction of justice.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get into what Congress heard today, a key Mueller prosecutor who led the successful charges against Trump adviser Roger Stone giving his eyewitness account of two bad things, one, the improper motive, helping a friend of the president, and, two, the improper act, interceding to soften that particular case.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here`s that prosecutor, Aaron Zelinsky, a pretty somber, careful line prosecutor, doesn`t do interviews, doesn`t go on television. And he`s walking through the facts as he knows them.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testimony might lack in some sort of D.C. rhetorical drama, I think it makes up for in a chilling warning that America`s justice system is now compromised by Bill Barr, that it is in danger, a chilling claim that there was fear in the office, there were warnings to do this stuff for Trump or get fired.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ZELINSKY, FORMER ROGER STONE PROSECUTOR: I was told that the acting U.S. attorney was giving Stone a break because he was afraid of the president of the United States. We were told that we could be fired if we didn`t go along.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repeatedly told the department`s actions were not based on the law or the facts, but, rather, on political considerations, Mr. Stone`s political relationships, and that the acting U.S. attorney was afraid of the president.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Afraid of President Trump.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Zelinsky is not alone today. Another prosecutor who served during this administration alleging the same improper motives were driving interference in other types of cases regarding the auto industry, and that Barr`s personal distaste for cannabis companies, which operate legally in many states, led to pressure for investigations that might not have been valid.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other prosecutor telling Congress he was so concerned, he actually requested that the DOJ watchdog render an independent judgment on whether Barr was abusing his power that way.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ELIAS, DEPARTMENT OF JUSTICE ATTORNEY: Earlier this year, I asked the DOJ inspector general to examine whether multiple antitrust investigations launched under Attorney General Barr were abuses of authority or other misconduct.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Note the Trump administration has also ousted several of those same inspector generals in agencies who check on this kind of stuff, who investigate 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what was the Republican response to these very serious claims? I mean, one response, as always, would be, this isn`t true or you have misunderstood it. Obviously, if true, it would be bad.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be very clear and fair, at times, there were some legal arguments offered,. For example, Republicans debated and contested the independence of Mueller`s team. And whether the team is independent or not is a valid factual point of inquiry.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all that happened. I have to show you this as well. Other times, the Republican pushback devolved completely. We had at one point a congressman loudly trying to tap to prevent this witness from being heard by his own committee, a witness who actually, by the way, happened to be a former DOJ official in a Republican administration who`s now critical of Barr.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But, to me, Barr`s crowning dishonesty is the portrait of Edward...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Mr. Chairman, I would ask that the sergeant at arms -- the witness -- is being called upon to stop the disruption of this meeting.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hear this witness. This is a very important witness.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LOUIE GOHMERT (R-TX): Yes, well, he`s way beyond the time.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there no rules about when people can talk...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GOHMERT: ... there`s no rules about when you can make noise.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"There are no rules about when you can make noise."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is your defense of what you`re doing in a serious committee meeting about the independence of our justice system, referring to your own contribution as making noise, you might want to think about your debating skills.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 have to quote my colleague Lawrence O`Donnell, a former congressional staffer himself -- he knows those committees well -- saying today that the breach of decorum you just saw there was a sort of new petty low for interrupting and that at least some of those Republicans were acting like -- quote -- "parliamentary vandals."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Congress probes how Barr pressured that D.C. office, there`s also news in a case coming out of the same office, Michael Flynn`s guilty plea, which Barr has been pushing to drop.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federal appeals court siding with DOJ to order those Flynn charges dismissed. So, legally, that makes that the very likely outcome, unless a special appeal were to go higher.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Roger Stone facing a deadline for reporting to prison within the week. He wants a delay, Congress deciding what to do about Barr`s conduct in these new allegations. Bipartisan legal experts warn, if Donald Trump can personally dictate who goes to prison or gets protected, if that`s where we are now, out in the open, confirmed, evidence, defended, then the rule of law itself is in doubt tonight.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from street protests to public pressure on a variety of issues, again, when we report out these stories, when you go and talk to them -- talk about them, I should say, to your friends and colleagues, and we think, OK, on all this type of stuff, it does lead back to the question, does it matter?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witness accounts, blowing the whistle, new evidence, this public pressure, does it change anything? Well, we have an answer on that too right now.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Bill Barr, who was caught in that false claim about ousting one prosecutor Friday night, who`s facing this evidentiary battering ram today, who`s being warned of congressional subpoenas and budget cuts, the answer is, yes, it matters, because, under fire, now, suddenly, he has agreed and relented, and he will say -- he says he will testify, facing the House Judiciary Committee in July.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this already may be catching up to him.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bring in two experts who have been with us from the jump, as we say, from the origins of the Mueller probe from before Roger Stone was charged, and followed this all along the way and helped guide our understanding, John Flannery, former federal prosecutor, as well as a congressional counsel, and Maya Wiley, a former federal prosecutor in the civil division of SDNY and counsel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to have both of you back.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FLANNERY, FORMER FEDERAL PROSECUTOR: Good to be here.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WILEY, MSNBC LEGAL ANALYST: Good to be here.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Maya, some of what was presented today is familiar to people who follow the news, and yet it is more important legally, congressionally, perhaps even politically, as an additional layer, when it is laid out, tested and presented in this formal, binding process.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 us through what you think matters about a prosecutor actually putting this on the record, under penalty of perjury and all that, to say that this is how bad it was under Barr.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WILEY: What we heard today was essentially the equivalent of a demand to impeach William Barr.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Barr wants to make history. I think he established the strongest case I know of for doing something we have not done before in this country, and that`s take out a Cabinet member through impeachment. And I am not blowing smoke here.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career public servants. And let`s step back and talk about what that means in the context of the rule of law. What that means is, people who go into government, instead of the private sector, people who take cuts in pay that, even though they get paid well compared to a lot Americans, substantially less than they could earn if they went into the private sector to represent big companies.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do that for a reason. They do that because they believe that it makes a difference to serve the people. That`s what public service is. And when you take that oath of office, the oath you are taking is to put aside your own personal interests.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Bill Barr took that oath. And what we are hearing from his own staff, from the people who are way down on the totem pole from where he sits at the top of that ivory tower of his, and what they are saying is that he is saying that , yes, indeed Donald Trump is above the law.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has a lot to -- that they have to answer for allowing that from the last impeachment hearing on Donald Trump, but that they now are demonstrating in this hearing that career public servants of all parties calling on them to protect the very sense of what this Constitution is, which is that there is one law, it applies to all of us.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they not stand up to that would be nothing short, nothing short of telling Donald Trump, not only did we not impeach you, we actually did mean, you abuse all the power you want, go right ahead.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all those protesters in the street, you`re right too. There is no equal protection of the law. You don`t get the protection that Donald Trump or his rich friends get. Welcome to America.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John?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FLANNERY: Well, following upon Maya`s lead, I would expand it this way. We have as a law enforcement officer who is lawless. He`s not above the law. He just entirely disregards it, in part because he believes that the president, as he said in his testimony and his writings and so forth, we have a unitary executive, and the president can do what he want, when he wants it, and if he does it, it is the law.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have Trump and Barr. And I think what we`re talking about is, we`re not just talking about misconduct or some of the polite phrases. And I`m so glad that Maya talked about impeachment, because there`s almost nothing less than that congressional tool.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next tool is to pass legislation now, which may not become law until the next session, that says we can have an independent counsel to investigate and prosecute public officials, including Barr, including Trump, particularly if he loses the election, for things like obstruction of (AUDIO GAP) for lying to the court.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And, John...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FLANNERY: Yes.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Let`s dig into that, John, because the fact that Barr now admits he will testify -- and I have more on that later in the show -- does create legal questions.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what he said Friday was false. He said that publicly. Everyone knows politicians and Cabinet officials can lie in public. But, boy, would he have a bigger problem if he tries the same thing under oath in a perjury setting facing Congress.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listen to this other exchange regarding a lot of these related issues, John, including Zelinsky. Take a look.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FLANNERY: Sure.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JERROLD NADLER (D-NY): You wrote in your written testimony that it pains you to describe these events. Can you explain why it pains you?</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ZELINSKY: We are immensely proud of what we do. We are proud to serve in the Department of Justice and we are proud that we prosecute without fear or favor.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describe an abdication of responsibility like this and this sort of contradiction of all the reasons that we have taken these jobs is deeply painful to 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So let`s go -- same question to both of you, first Maya, then John.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what is being laid out here, what do you see as the legal hooks, the pressure on Barr, if there is basically now more than one allegation of misconduct?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first.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WILEY: Well, let`s just start with the fact that he will be under oath. If he wants to do what he did in his confirmation hearing and in other hearings and pretend like he doesn`t understand what basic words mean, that should be an indication to Congress that they should take it a step further.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he will be very smart about avoiding those kinds of traps. The trap that we can`t avoid as a people is allowing him to be Slick Rick and try to get out of this hearing without being truly accountable.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also means calling other witnesses and testing everything he says, getting every document. And I fully suspect that this administration will continue to make a fight of public accountability on whether or not they`re abusing power and whether or not they are lying under oath.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Well, Maya, you mentioned Slick Rick.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to quote Slick Rick, the problem would be if Barr is telling children`s stories that don`t really add up. And, as you know, John, because I`m sure you`re also a big Slick Rick fan...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FLANNERY: Absolutely.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 the issue is the stories, you tell can catch up with you. They can put you in danger when they`re false in the wrong situation.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tongue in cheek aside, Maya is making the important point that Barr knows that better than anyone. It`s almost like a tell. I mean, I`m going to get into this with a member of that committee. But the more that he is, shall we say, so confused about what words like ask and direct mean, the more you`re getting to the heart of the matter of whether this individual, who does not have the deference or immunity that a sitting president does, under at least the traditional DOJ memos, this individual is up for -- John.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FLANNERY: Yes.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thing about a person who lies and lies under oath is to find the inconsistent statements they made before. So, for example, you said on Friday night he is saying, oh, he`s decided to leave the office and not that he was being fired. Well, that`s a statement that was public and is known, but there are two parts to that.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is it an inconsistency he will have to defend when he appears before the Judiciary, that he (AUDIO GAP) did that happen? And you and I may be more likely (AUDIO GAP) past performance.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he does appear and he`s sworn under oath, the thing that`s interesting to me is, that false statement was part of a movement to remove a U.S. attorney who has a series of important investigations. He didn`t do that alone. And whether or not he conspired with Barr -- I`m sorry -- with Trump, which appears to be the case...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Yes.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FLANNERY: ... that`s a very special problem.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same is true of the other cases, because his testimony before the House Judiciary Committee is going to involve all these things. It`s going to involve the firings. It`s going to involve the substitution of personnel. It is going to involve the Stone case, going to involve the Flynn case.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involve what associations or promises or statements were made to judges even on the bench. There are all sorts of things that suggest exactly the crimes that I outlined before, obstruction and perhaps perjury, and misleading the courts and filing through the court of which they were directed by Barr.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a whole host of things that mean Barr should not just be this disbarred or (AUDIO GAP) but he should be charged and ultimately confined for his misconduct.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Wow.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FLANNERY: It happened for Mitchell. It happened for other (AUDIO GAP) of the Justice Department in the past.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guy is a prime candidate for exactly that kind of treatment.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Well, it`s certainly a disturbing scenario. As you say, there is precedent for it, Watergate ending with an attorney general going to jail.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 a journalist, not able to render, given the public evidence, whether that does or does not apply to Barr, but both of you making the point that the evidence requires more investigation, for starters.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Flannery, Maya Wiley, always indebted to you, given all the expertise you have covering this with us from 2017.</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fit in a break, but, coming up, I will be joined by the actual lawmaker who will be questioning Barr if he shows up at that hearing.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COVID infections are surging to some of the worst we have seen in months. Some states now delaying, canceling, changing these reopenings. This is a story that obviously affects your life. We have a veteran doctor from the Obama administration about what really needs to happen.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there are new indictments against the three men accused in the shooting death of Ahmaud Arbery, a story we have been staying on. And that`s not all.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tell you, we`re doing something very special later tonight. My conversation with different people around the country who are directly affected by COVID and the recession. We`re going to get into it, a special dialogue, different than what we usually have day to day on the news.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hope you will stick around for it later on this special edition of THE BEAT WITH ARI MELBER.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Welcome back.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joined now by Congressman Ted Lieu of California, who sits on the Judiciary Committee, was at that big hearing today, as well as a member of the committee that will obviously be questioning Attorney General Barr next month.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being here, sir.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TED LIEU (D-CA): Thank you, Ari.</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Let`s -- we will get to Barr. But let`s start with, given that you`re on the committee, for folks who didn`t watch all of it, we have shown some of the substantive excerpts.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think was important that Congress learned that was put on the record today?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 Thank you, Ari, for your question.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 me first say that, as a former prosecutor, it`s always been clear to me that the only reason we can deprive someone of their freedom and lock them up in prison is based on the consent of the people.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consent is based on our shared understanding that no one is above the law and that prosecutions are fair and based on the evidence. One of the greatest dangers to a democracy is if people start believing that prosecutions are based on politics or based on who the defendant happens to know.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unfortunately, Bill Barr has perverted the Department of Justice, where friends of Donald Trump gets special favors no one else could. And what the evidence today showed at the hearing is that Roger Stone got special favors, according to prosecutor Aaron Zelinsky, that no American ever could.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a reduced sentencing recommendation because Donald Trump went nuts on Twitter after the first sentencing recommendation was made public by the Department of Justice.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Congressmen, is that a legal term? He went nuts on Twitter?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 That is a legal term. And we have seen it, unfortunately, happen quite a bit with this president.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Let me play -- because you bring up Stone and what he was in trouble for.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things he was convicted of. So a jury of his peers found them to be criminal. And there were other things that directly contradict claims that he and the White House and at the time the Trump campaign had made about what Mueller was investigating, which is how much foreign coordination was there.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if it didn`t rise the level of a crime, Congress obviously has an interest in protecting against the foreign interference in our free democracy.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look at this exchange from today.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CEDRIC RICHMOND (D-LA): There are dozens of calls between Stone and the Trump campaign`s top officials, right?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ZELINSKY: That`s correct.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Witnesses also testified that they were present when Stone spoke to then candidate Trump, right?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ZELINSKY: Mr. Gates testified to that at trial. Mr. Cohen testified to that before Congress. And Mr. Manafort told that to the special counsel`s office.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I always try to be clear and fair. And so I`m emphasizing that Bob Mueller did not charge crimes related to that foreign interaction, in fairness.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 is a convict for other reasons. But, from a policy and democracy view, did you think that exchange and that part of this inquiry is important to your committee? And, if so, why?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 Absolutely.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you brought up that exchange. This is why we even had this hearing. It`s because, in 2016, the Russians engaged in a sweeping and systematic attack on our elections. Roger Stone coordinated with WikiLeaks, who took the stolen e-mails that the Russian hackers had from the Hillary Clinton campaign.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he coordinated with members of the Trump campaign and spoke to Donald Trump himself. And then the Trump campaign used these stolen e- mails. They based their campaign messaging on it. And Roger Stone was then convicted of multiple crimes, and Bill Barr steps in and lowers the sentence. That is a perversion of justice.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Congressman Lieu, with an inside seat, we appreciate you breaking it down. And, obviously, we will be coming back to you and your colleagues, as Mr. Barr does finally have that day of reckoning in your committee, something I have been emphasizing in our reporting.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appear that some of the pressure was working. Thank you, Congressman.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 Thank you, Ari.</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Yes, sir.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on this virus that is surging, Donald Trump downplaying it, getting fact-checked by Dr. Fauci himself. We`re going to show you exactly what you need to know when we`re back in just 30 seconds.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Donald Trump continuing to try to downplay the coronavirus, but the actual reality -- and this is important, regardless of anything he says -- it`s cases nationwide surging in just the last two weeks.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this chart. You will see here these steep climbs in several states of different geographic styles. You have got Texas, you got Florida, Arizona, California, which was hit hard early, but look at how bad it`s getting right now.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states you`re looking at, with the seven-day moving average surging, these are states that have largely tried phased openings. Then you can count hospitalizations. I need you to see this. You need to know this for your family and your choices.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where Houston`s ICUs are approaching 100 percent. They`re basically 97 percent full. Arizona, North Carolina, Arkansas, record highs and hospitalization, which is another way to measure this totally apart from testing debates.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more than 35,000 cases recorded here in a single day. You see the red arrow on April. We want to show you, at that period of time, it surged up, and everyone thought, gosh, this is the time to shut down, right?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look where we are on the far right of your screen. Keep this in mind if you hear people say they`re tired of this, it`s time to move on, we have done enough. We are back to the April peaks. The seven-day moving average is not our friend.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facing the worst day since April. If you count it up, it`s up 40 percent in just these last two weeks, 27 states seeing increased cases.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today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governor issuing restrictions to visitors who are coming from those places.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So we`re announcing today a joint travel advisory.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coming in from states that have a high infection rate must quarantine for 14 days.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Today, Dr. Fauci, who has been breaking with Trump on the severity of spikes, said some states opened too soon.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AUDIO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So ,we`re talking about states like Arizona, Texas, Florida particularly hard-hit right now.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NIAID DIRECTOR: Right. Exactly. Yes.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So, is any of this -- is the spike linked to the fact that these are some of the states that opened up early?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You know, you can`t specifically pinpoint it and say, yes, this is the case, but it`s highly suspicious.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AUDIO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I`m joined now by Dr. Kavita Patel, a former Obama health policy adviser, also an MSNBC medical contributor.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to see you.</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KAVITA PATEL, MSNBC MEDICAL CONTRIBUTOR: Thanks, Ari. Good to see you.</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Here we are. Walk us through what these charts mean, because it would be easy for people day to day to say, well, we went through that bad period. Obviously, there are problems, but there`s a feeling in some places like it`s time to move 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actually going back to the worst days.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Yes, that`s absolutely right.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it`s -- like all things, it`s complicated, and that it`s not just the one thing. It`s not that states only reopened too soon, Ari. It`s also the fact that most of these states also did not put any mask requirements into place in public settings, combined with the fact that you do have hospitals that were ready for coronavirus cases, did not get that many cases early on, and have already resumed elective procedures, procedures that they delayed or canceled.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all leading to kind of this increased hospitalization or capacity issue. To be candid, what we need to do to kind of move forward is actually take a step back.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take Texas, for example. They need to kind of take a step back. You have already heard the governor making comments about staying at home, but they need to implement mask policies. This isn`t a political issue. It doesn`t need to be.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they need to take a step back in kind of decreasing store capacity. We do not need to turn the dial back to zero and all hide in our basements, but we do need to kind of go back.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 also, as hospitals and leaders around health care, we`re probably going to have to look at suspending a proportion of those procedures that are also leading to beds.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Ari, the final point, but we can go into more, younger adults are accounting for up to half of the hospitalizations. So a story that`s being spun even by the Trump administration is that, no, these are young, healthy people, it`s no big deal. It`s a big deal, and people should respect that, and not be trivial, no matter what age you are.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Appreciate all that, Doctor.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showed some of the facts here, so people really understand it, and separating that from the understandable fatigue in many places.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show you two more items for you to walk our audience through.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one, just the hospitalization rate in the states, as mentioned. This doesn`t even get you into that testing debate. We just look at how many states have rising hospitalization there in the Sunbelt and down South. Numbers are even worse when you count the other metrics.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look at USA vs. Europe. You have that week-by-week rolling average. And you see, in April -- and this really connects, Doctor, with what we showed earlier, that, in April, everybody was surging in that problem.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which is a lot of different places, different geographies, seems to show a model, even in a democracy, for how to bring it down going into May and June. And there we are.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import and the difference, in your view, between these two lines?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Yes, it`s very clear to me, Ari, I mean, it starts at the top.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have not had any of the leadership that we need from the top, despite having pretty amazing kind of scientists and civil servants. You`re seeing Dr. Fauci and other public health leaders making kind of guidance, putting that out to Americans.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delta you showed in the graphs really is kind of the representation of the piecework, where we had states that decided to reopen, but said, we don`t want to put a mask policy in place. You also had states -- you saw very creative solutions to work force shortages in hospitals.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saw lots of different things to try to flatten the curve. And now we`re just seeing those increases and, unfortunately, just something that gets lost on a lot of people, that we still have not put in enough of what we call contact tracing into place.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Right.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So, a lot of you see in the E.U. is , they know why people are getting sick. And, in many cases, Ari , we have some clues, but we still don`t exactly know where people are getting an infection from.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And you know, I struggle with math. We`re over on time, but what exactly is delta?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The -- oh, sorry, the difference, the difference between the two.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The gap between the two.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The gap between the two, why it`s so big. And that`s -- those are the reasons to unpack some of that.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Right, to really understand why they can do it. Why can`t we, and if that`s motivating in any way, right? I don`t know how people are thinking about 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hey, other places are saving more lives. Do we want to save more lives? We are in this together for the long haul.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Patel, you always teach us so much. Appreciate your clarity tonight.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to come, we`re going beyond the Donald Trump distortion on the virus with a special look at what`s happening out there. How are you feeling? How are you dealing with this? How do you struggle, as some of our guests have told us they`re going to talk about, with getting COVID and losing your job, or how do you run a business?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all of that in a very, very special conversation that`s coming up only right here on THE BEAT.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tonight, I`m going to give you the update on this developing news in Georgia, where three suspects indicted in the Arbery case.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Turning to an update on the policing and justice issues that have, of course, gripped the nation.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Georgia, lawmakers passing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legislation with bipartisan support. It was just one of four states that didn`t have such a law. The bill passed after the Ahmaud Arbery case, the black man who was killed by three white men while he was jogging unarmed in February.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those men indicted by a grand jury with four counts of felony murder and five other counts.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Louisville, a detective involved in the killing of Breonna Taylor, a very important case, has now been fired. This is three months after that incident.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Brett Hankison entered Taylor`s apartment on this controversial no-knock warrant and then fired 10 rounds. She was not even a suspect.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happening as Senate Democrats are blocking a Republican police bill today, saying it just does not address these problems in a substantial way. The Democrats pushing a vote on a separate bill in the House tomorrow. They say it goes much farther. We have been showing some of that.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progress may be uncertain for those who want criminal justice reform, a new poll shows 50 percent -- 54 percent of African-Americans do think some sort of police reform will actually likely happen.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more and more calls to get this done and people believing it`s necessary.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when we come back, if you have been watching this hour, you heard me mention this at the top of the program, a very special conversation. We`re convening with real people, Americans around the country, addressing coronavirus as it spikes.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 to the directly impacted and we try to get into this with what you`re feeling, what you`re going through -- that special conversation right after this break.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Welcome back to THE BEAT.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from experts and politicos all the time. But, right now, we turn to people who are living through all of this around the nation, workers and small business owners adapting to the new normal.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want to go directly to the ground to both some of the hardest-hit places, like people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that you see in front of you, as well as regions that opened early on, like Georgia and Florida.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to do something a little different, I am joined right now Annette Nielsen (ph)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Tom Bosco (ph)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Lee Depew (ph) from Georgia, and Melissa Hilaire (ph) in Florida.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everyone for joining this conversation.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Thanks for having us.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Thanks, Ari. Thank you.</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Thank you.</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We have been talking and reporting with people around the country.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Annette, you have been in the heart of this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So, beginning with you, how did coronavirus hit your family? What are you going through?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Well, it started back in March.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who`s a family doctor, was seeing patients certainly who were infected. I was working, managing a cooking school that existed inside a huge market. So, I was in contact with a lot of people too.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both came down with it around the same time. My position was basically eliminated where I work. Yes, I`m concerned about my next job and where it`s going to be.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believe that something will come up. And I`m lucky that my husband is still gainfully employed.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MELBER: Tom, you`re also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speaking to us from a restaurant that you`re still running.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How`s it going?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it`s tough. We`re running at a fraction of what we were doing before. Our sales are down 75 percent. But we made the decision early on to stay open.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giving us the opportunity to forge a deeper relationship with our community.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What do you do keep your customers safe?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Oh, we -- first of all, we -- it`s a very interesting question, because what we did two months ago is not what we`re doing today. And it`s so funny. Things change constantly.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wearing gloves. We`re wearing masks. We wipe everything down. I could tell you, the first week, though, I couldn`t find hand sanitizer.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is like, they were --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and we couldn`t find toilet paper.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Let me bring Lee in and then come back to you, Tom.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you`re in your barbershop in Georgia. You`re shaking your head. Go ahead.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Yes, that`s one of the biggest problems we have, is finding hand sanitizer, Lysol, just cleaning supplies.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you got the mask. And people are going up on the prices of everything. Like, masks, you go to the store, and they were once 50 cents. Now they`re $5.</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What portion of your business would you say has dropped since this outbreak?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Before, we would do each -- barber could do four haircuts an hour. And now we`re -- the best we can do is two.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It`s really changed what seems like a very traditional thing. We know what goes into a haircut. It`s completely changed the way you do 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what`s the portion of business you have lost even with the way you were operating?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 portion we lost were the sit-down; 75 percent of the business was lost through sit-down.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The majority of your -- majority of revenue gone.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a lot about what the federal government and state governments are trying to do. Some of it hasn`t worked. Some of it`s getting out there. Have you gotten any funding support?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Yes. Yes.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 hard. I will be honest with you. When this thing first started, it was devastating. I was resentful. I was frustrated, dejected. And, look, it -- I didn`t think it was going to happen. And I didn`t think -- even when I was applying at the small, tiny bank in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 did it thinking, this isn`t going to happen.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And then what was the result?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 week later, I was picking up a check for a significant amount of money.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We`re hearing from two business owners here.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to turn to Melissa.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in Florida. How is all this affecting you?</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My name is Melissa, and I`m a home care worker.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working with a 95-years-old lady in Miami, Florida. And since the pandemic happened, in the beginning, the daughter of the old lady told me that, you`re not coming to work anymore, and I don`t want you to bring the virus in her home.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single mother with a 6-years-old boy. And we are home. And we are safe, thank you.</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yes, I want -- I want to go back to work, but how? Where I`m going to leave him? Because everyone -- you cannot leave your son any -- there was no day care. There was no place you can leave your son. You have to take care of your own family now.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Annette, what do you think about all that?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 look at the situation now with an older kid. What`s their life going to be like? Are they going to be able to find work and have a life of their own?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I want to turn to also something that is in the news a lot, which is, how is the leadership at the state and federal level doing?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how do you think the president is doing?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think he`s doing a good job, as good as he can.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definitely been some mistakes made. And looking in hindsight, there`s definitely some things that could have been done differently.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end of the day, I support him, and I support my governor, and I support my mayor.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You`re speaking both about Governor Cuomo, who is a Democrat. You`re speaking about the president, who`s a Republican.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Yes. Yes.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And did you vote for Trump last time?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did. I voted for Trump last time.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This virus response and what is now a recession, for all the factors we have discussed, does Trump have your vote next time?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Well, yes. Yes, he does.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And when you see the concern raised by doctors and experts, that, even after more information was available, the president would say things that weren`t medically grounded and weren`t always scientifically...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Yes. Yes. That was frustrating. Yes, that was frustrating.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through it . The people that support our president, I think we hear things differently.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Lee, you were shaking your head along.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Well, he does go off the cuff sometimes.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he`s doing a good job with the information that he has. You know, our governor...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I will ask you the same question from Tom. Did you vote for him last time?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did.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And when you look at the virus and the economy, all things considered, does he have your vote next time?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Right now, yes.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And what could change that, or nothing?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Well, if this thing comes back in November, and the economy does this, and I was expecting some help from the government, because they said they were going to help. Nobody helped.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kind of makes you lose a little bit of faith. If the economy shuts down again, and this thing comes back, and it`s raging, like the media is saying that it`s going to do, and we go three or four months without having a business, well, that`s three or four months.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thing you know, we don`t have a home. It`s hard to be positive about anyone if your home, your livelihood, and everything else is taken away from you.</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Melissa, what do you think about all the above?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This experience is a big one for every one of us, even the president of the United States.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an experience that will pull every one of you to know -- to act -- to have to act like -- to act better and to have a better system when something like that happen, and not to know exactly what you`re going to do.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Before we go, what I want to try to do with you all is a quicker lightning round.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the worst thing, worst news, worst day that you had during all this so far?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Annette.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Canceling on going to visit my parents, who are elderly.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Lee?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My mother`s in a nursing home. I haven`t been able to see her in a month-and-a-half, two months now.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Melissa?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Stay home, I don`t like that.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Tom?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Sorry.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that the PPP -- the first round of PPP loans dried up, and we couldn`t get anybody on the phone. And they didn`t know if it was coming back.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What`s given you the best cause for hope?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Annette.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UNIDENTIFIED FEMALE: The humanity that I see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with people helping others.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Lee?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For me, it`s been a reset, a reset.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on my knees and pray and have hope, not only of my fellow man, but the Christ.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Melissa?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 hope that things will be better, but we keep faith, and we pray for that too.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People want a sense of normalcy.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your haircut is a sense of normalcy. Going out and getting some food is a sense of normalcy. Now, we need to combine that with safety.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what we`re learning and with the support we`re getting, I think, as a country and as a community, and then as a business, that we will be better prepared to be able to live with this disease.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Yes.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really important thoughts. And it`s great to hear from each of you in your different places in the country and your different experiences.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thank you. Stay safe out there. I want to thank Melissa, Lee, Tom...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Thank you.</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Thanks, Ari.</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So interesting to hear all those views from the ground.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conversation was, of course, previously recorded on Zoom. Again, thanks to everyone for sharing their stories and that civil dialogue.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some breaking news on the pandemic coming in -- when we return.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We have been covering the surging coronavirus cases in the U.S.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since we came on the air, this breaking news. The caseload in America has now tonight hit its highest daily total ever, a count of 36,358 cases, a record since this pandemic began.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will continue to climb, as this is a threshold that was met in under 24 hours. Hospitalizations surging around the country, including Texas, Arizona, Arkansas, North Carolina. Officials saying hospitals in Houston are at 97 percent capacity.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cases up 40 percent just over these last two weeks. You have to see what`s happening out there and understand what we`re facing. The president has tried to downplay it, but these are the actual facts.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we can listen to the experts as well, a doctor on the front lines of Alabama saying this: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NATHAN ERDMANN, UNIVERSITY OF ALABAMA: This is not going to go away quickly.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know people are exhausted and have kind of gotten tired of hearing news about this, but this is what we get to deal with here for the next weeks to months.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talk with my family, I don`t expect things to fundamentally change well into next year, would be my best guess.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MELBER: We are back to where we started in April, when everyone said that was the worst period, something to keep in mind.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 it for our show tonight. As always, thanks for watching. I will be back at 6:00 p.m. Eastern tomorrow.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keep it right here, right now on MSNBC.</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RUSH TRANSCRIPT. THIS COPY MAY NOT BE IN ITS FINAL FORM AND MAY BE UPDATED.</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47"/>
      </w:pPr>
    </w:p>
    <w:p>
      <w:pPr>
        <w:pStyle w:val="Normal47"/>
        <w:ind w:left="200"/>
        <w:sectPr>
          <w:type w:val="continuous"/>
          <w:pgMar w:top="840" w:right="1000" w:bottom="840" w:left="1000" w:header="400" w:footer="400"/>
          <w:pgNumType w:fmt="decimal"/>
          <w:cols w:space="720"/>
        </w:sectPr>
      </w:pPr>
      <w:r>
        <w:br/>
      </w:r>
      <w:r>
        <w:pict>
          <v:line id="_x0000_s1182"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572"/>
          <w:headerReference w:type="default" r:id="rId573"/>
          <w:footerReference w:type="even" r:id="rId574"/>
          <w:footerReference w:type="default" r:id="rId575"/>
          <w:headerReference w:type="first" r:id="rId576"/>
          <w:footerReference w:type="first" r:id="rId577"/>
          <w:pgSz w:w="12240" w:h="15840"/>
          <w:pgMar w:top="840" w:right="1000" w:bottom="840" w:left="1000" w:header="400" w:footer="400"/>
          <w:pgNumType w:fmt="decimal"/>
          <w:cols w:space="720"/>
          <w:titlePg w:val="0"/>
        </w:sectPr>
      </w:pPr>
    </w:p>
    <w:p>
      <w:pPr>
        <w:pStyle w:val="Normal48"/>
      </w:pPr>
    </w:p>
    <w:p>
      <w:pPr>
        <w:pStyle w:val="Normal48"/>
      </w:pPr>
      <w:r>
        <w:pict>
          <v:shape id="_x0000_i1183" type="#_x0000_t75" alt="LexisNexis®" style="width:147.75pt;height:30pt">
            <v:imagedata r:id="rId17" o:title=""/>
          </v:shape>
        </w:pict>
      </w:r>
      <w:r>
        <w:cr/>
      </w:r>
    </w:p>
    <w:p>
      <w:pPr>
        <w:pStyle w:val="Heading146"/>
        <w:keepNext w:val="0"/>
        <w:spacing w:after="200" w:line="340" w:lineRule="atLeast"/>
        <w:ind w:left="0" w:right="0" w:firstLine="0"/>
        <w:jc w:val="center"/>
      </w:pPr>
      <w:hyperlink r:id="rId578" w:history="1">
        <w:r>
          <w:rPr>
            <w:rFonts w:ascii="arial" w:eastAsia="arial" w:hAnsi="arial" w:cs="arial"/>
            <w:b/>
            <w:i/>
            <w:strike w:val="0"/>
            <w:color w:val="0077CC"/>
            <w:sz w:val="28"/>
            <w:u w:val="single"/>
            <w:vertAlign w:val="baseline"/>
          </w:rPr>
          <w:t>Social media CEOs rebuff bias claims, vow to defend election</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 06:29 PM EST</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48"/>
        <w:keepNext w:val="0"/>
        <w:spacing w:before="120" w:after="0" w:line="220" w:lineRule="atLeast"/>
        <w:ind w:left="0" w:right="0" w:firstLine="0"/>
        <w:jc w:val="left"/>
      </w:pPr>
      <w:r>
        <w:br/>
      </w:r>
      <w:r>
        <w:pict>
          <v:shape id="_x0000_i1184" type="#_x0000_t75" style="width:150pt;height:21.75pt">
            <v:imagedata r:id="rId86"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Marcy Gordon, The Associated Press</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85" style="position:absolute;z-index:25175756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Under fire from President Donald Trump and his allies, the CEOs of Twitter, Facebook and Google rebuffed accusations of anti-conservative bias at a Senate hearing Wednesday and promised to aggressively defend their platforms from being used to sow chaos in next week's election.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of both parties, eyeing the companies' tremendous power to disseminate speech and ideas, are looking to challenge their long-enjoyed bedrock legal protections for online speech - the stated topic for the hearing but one that was quickly overtaken by questions related to the presidential campaign.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worries over election security growing, senators on the Commerce Committee extracted promises from Twitter's Jack Dorsey, Facebook's Mark Zuckerberg and Google's Sundar Pichai that their companies will be on guard against meddling by foreign actors or the incitement of violence around the election results.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Testifying via video, the executives said they are taking several steps, including partnerships with news organizations, to distribute accurate information about voting. Dorsey said Twitter was working closely with state election officials.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give people using the service as much information as possible," he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led by Trump, have accused the social media platforms, without evidence, of deliberately suppressing conservative, religious and anti-abortion views, and they say that behaviour has reached new heights in the contest between the president and Democratic nominee Joe Biden.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Roger Wicker, R-Miss., the committee's chairman, said at the start of the hearing that the laws governing online speech must be updated because "the openness and freedom of the internet are under attack."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Wicker cited the move this month by Facebook and Twitter to limit dissemination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Biden. The story, which was not confirmed by other publications, cited unverified emails from Biden's son Hunter that were reportedly disclosed by Trump allies.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"Twitter's conduct has by far been the most egregious," Sen. Ted Cruz, R-Texas, told Dorsey. Cruz cited Twitter's limitations on the newspaper story as part of "a pattern of censorship and silencing Americans with whom Twitter disagrees."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the hell elected you? And put you in charge of what the media are allowed to report?" Cruz asked.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Dorsey told Cruz that he does not believe that Twitter can influence elections because it's only one source of information. He tried to steer senators away from conventional notions of political bias, noting that "much of the content people see today is determined by algorithms." He endorsed a proposal from computer scientist Stephen Wolfram that would allow third parties to guide how artificial intelligence systems choose what postings people see.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senators raised with the executives an array of allegations of other bias on the platforms regarding Iran, China and Holocaust denial.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evidence that the social media giants are biased against conservative news, posts or other material, or that they favour one side of political debate over another, researchers have found. But Republicans aren't alone in raising concerns about the companies' policies.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focused their criticism mainly on hate speech, misinformation and other content that can incite violence, keep people from voting or spread falsehoods about the coronavirus. They criticized the tech CEOs for failing to police content, blaming the platforms for playing a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debate, the Trump administration has asked Congress to strip some of the protections that have generally shielded the tech companies from legal responsibility for what people post on their platforms. The proposals would make changes to a provision of a 1996 law that has been the foundation for unfettered speech on the internet. Critics in both parties say that immunity under Section 230 of the law enables the social media companies to abdicate their responsibility to impartially moderate content.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chimed in Wednesday with a tweet exhorting, "Repeal Section 230!"</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CEOs argued that the liability shield has helped make the internet what it is today, though Zuckerberg said he believes that Congress "should update the law to make sure it's working as intended." Dorsey and Pichai urged caution in making any changes.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executives also rejected accusations of bias. "We approach our work without political bias, full stop," Pichai said. "To do otherwise would be contrary to both our business interests and our mission."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in recent years have wrestled with how strongly to intervene with speech. They have often gone out of their way not to appear biased against conservative views - a posture that some say effectively tilts them toward those viewpoints. The effort has been especially strained for Facebook, which was caught off guard in 2016, when it was used as a conduit by Russian agents to spread misinformation benefiting Trump's presidential campaign.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session lacked the in-person drama of star-witness proceedings before the coronavirus outbreak. The hearing room was nearly empty except for Wicker and a few colleagues, as most senators took part remotely, but their questioning was sharp as tempers flared among members.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Brian Schatz, D-Hawaii, went after Republicans, saying the hearing was a "sham." With their questions, Schatz said, the Republicans "are trying to bully the heads of private companies into making a hit job" on political leaders.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companies have scrambled to stem the tide of material that incites violence and spreads lies and baseless conspiracy theories. In their efforts to police misinformation about the election, Twitter and Facebook have imposed a misinformation label on some content from the president, who has about 80 million followers.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refused to publicly commit to accepting the results if he loses the presidential contest. He also has raised the baseless prospect of mass fraud in the vote-by-mail process. None of the five states that mail ballots to all voters has seen significant cases of fraud.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Tuesday, Facebook isn't accepting any new political advertising. Previously booked political ads will be able to run until the polls close Nov. 3, when all political advertising will temporarily be banned. Google, which owns YouTube, also is halting political ads after the polls close. Twitter banned all political ads last year.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Technology Writers Matt O'Brien in Providence, Rhode Island, and Barbara Ortutay in Oakland, California, contributed to this report.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579" w:history="1">
        <w:r>
          <w:rPr>
            <w:rFonts w:ascii="arial" w:eastAsia="arial" w:hAnsi="arial" w:cs="arial"/>
            <w:b w:val="0"/>
            <w:i/>
            <w:strike w:val="0"/>
            <w:noProof w:val="0"/>
            <w:color w:val="0077CC"/>
            <w:position w:val="0"/>
            <w:sz w:val="20"/>
            <w:u w:val="single"/>
            <w:vertAlign w:val="baseline"/>
          </w:rPr>
          <w:t>https://twitter.com/mgordonap</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2020</w:t>
      </w:r>
    </w:p>
    <w:p>
      <w:pPr>
        <w:pStyle w:val="Normal48"/>
      </w:pPr>
    </w:p>
    <w:p>
      <w:pPr>
        <w:pStyle w:val="Normal48"/>
        <w:ind w:left="200"/>
        <w:sectPr>
          <w:type w:val="continuous"/>
          <w:pgMar w:top="840" w:right="1000" w:bottom="840" w:left="1000" w:header="400" w:footer="400"/>
          <w:pgNumType w:fmt="decimal"/>
          <w:cols w:space="720"/>
        </w:sectPr>
      </w:pPr>
      <w:r>
        <w:br/>
      </w:r>
      <w:r>
        <w:pict>
          <v:line id="_x0000_s1186"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580"/>
          <w:headerReference w:type="default" r:id="rId581"/>
          <w:footerReference w:type="even" r:id="rId582"/>
          <w:footerReference w:type="default" r:id="rId583"/>
          <w:headerReference w:type="first" r:id="rId584"/>
          <w:footerReference w:type="first" r:id="rId585"/>
          <w:pgSz w:w="12240" w:h="15840"/>
          <w:pgMar w:top="840" w:right="1000" w:bottom="840" w:left="1000" w:header="400" w:footer="400"/>
          <w:pgNumType w:fmt="decimal"/>
          <w:cols w:space="720"/>
          <w:titlePg w:val="0"/>
        </w:sectPr>
      </w:pPr>
    </w:p>
    <w:p>
      <w:pPr>
        <w:pStyle w:val="Normal49"/>
      </w:pPr>
    </w:p>
    <w:p>
      <w:pPr>
        <w:pStyle w:val="Normal49"/>
      </w:pPr>
      <w:r>
        <w:pict>
          <v:shape id="_x0000_i1187" type="#_x0000_t75" alt="LexisNexis®" style="width:147.75pt;height:30pt">
            <v:imagedata r:id="rId17" o:title=""/>
          </v:shape>
        </w:pict>
      </w:r>
      <w:r>
        <w:cr/>
      </w:r>
    </w:p>
    <w:p>
      <w:pPr>
        <w:pStyle w:val="Heading147"/>
        <w:keepNext w:val="0"/>
        <w:spacing w:after="200" w:line="340" w:lineRule="atLeast"/>
        <w:ind w:left="0" w:right="0" w:firstLine="0"/>
        <w:jc w:val="center"/>
      </w:pPr>
      <w:hyperlink r:id="rId586" w:history="1">
        <w:r>
          <w:rPr>
            <w:rFonts w:ascii="arial" w:eastAsia="arial" w:hAnsi="arial" w:cs="arial"/>
            <w:b/>
            <w:i/>
            <w:strike w:val="0"/>
            <w:color w:val="0077CC"/>
            <w:sz w:val="28"/>
            <w:u w:val="single"/>
            <w:vertAlign w:val="baseline"/>
          </w:rPr>
          <w:t>POLITICSNATION WITH AL SHARPTON for June 21, 2020</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MSNBC POLITICS NATION 5:00 PM EST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2020 Sunday</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ASC Services II Media, LLC</w:t>
      </w:r>
    </w:p>
    <w:p>
      <w:pPr>
        <w:pStyle w:val="Normal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9"/>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MSNBC</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 Sharpton, Richard Lui</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Hakeem Jeffries, Regina Goodwin, Michelle Goldberg, Hugh Hewitt, Caitlin Dickerson, Cheryl Lowery Osborne</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President Trump is furious over underwhelming crowd at Tulsa rally. Protests for police reform continue. Tulsa fire department says, 6,200 people attended the Trump rally. Lawmakers clash over police reform. House and Senate present competing police reform bills. Geoffrey Berman leaves post as U.S. attorney after standoff with William Barr over firing. Trump says he was not involved in ouster of U.S. Attorney Berman, despite Barr`s claims. Florida set record high of new COVID cases. Major League Baseball shuts down training facilities.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phase two reopening happening Monday. Supreme Court blocks Trump bid to end DREAMer protections. Trump continues fight to end DACA as polls show majority of voters support allowing DREAMers to stay.</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88" style="position:absolute;z-index:25175961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SHARPTON, MSNBC HOST: Good evening, Happy Father`s Day, and welcome to POLITICSNATION.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lead, a sign of things to come. Saturday night in Tulsa, Oklahoma, more than 6,000 people defied accepted medical guidance in the midst of a pandemic at the invitation of the one person charged above all with their safety.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first post-COVID campaign rally was a return to his most comfortable form, demagogue. And before a much smaller than expected yet overwhelmingly white audience with a conversation around black lives roaring across the country, he never mentioned George Floyd once, but went to the matter for confederate statues, less than a day after Juneteenth mark slavery`s true end, and just feet away from the site of a historic anti-black massacre there in Tulsa.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last night`s tepid turnout was an indicator, it may take even more to rile the president`s base going into this pandemic summer, especially if the president expects to overcome a tide of recent polling that has him several points behind Joe Biden in a general election matchup.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will obviously play a huge factor as this protest summer shows no signs of abatement and judicial actions pinned in the deaths of George Floyd, Breonna Taylor and others, as the president was making his return to the stage.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Tulsa street Saturday, protest encompassing the last four months of social upheaval around those tragedies and always in the background, the pandemic, which has now claimed more than 120,000 American lives.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president not even wearing a bootleg mask, made no mention of that fact last night, preferring to throw doubt to his unmasked supporters while six of his Tulsa campaign staffers were being treated for COVID-19.</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Joining me now is Congressman Hakeem Jeffries, Democrat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Chair of the Democratic Caucus and member of the Judiciary Committee. Congressman, first of all, Happy Father`s 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HAKEEM JEFFRIES (D-NY): Good evening, Rev, Happy Father`s 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Let me ask you, as I watched the president`s speech in Tulsa and I spoke there the day before, I took note of what he did not say. He never addressed systemic racism. He never addressed the problems of policing and police law. He never addressed the social and political issues that`s front and center in the American public mind at this time. He was just a few feet away from where he had the 1921 race riots that killed almost 300 blacks, never referred to any of that. And it, to me was not only a missed opportunity but it was offensive by omission.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that sits in the Congress that has helped to draft this Justice and Policing Act, how do you respond to the president returning to the stage and crickets on this critical issue in his deliverance last night?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JEFFRIES: At best, it was a missed opportunity, and at worst, it was deliberate indifference to the pain that so many people are feeling across America. And what we`ve seen is people come together of every race for a national reckoning on the question of the continued prevalence of systemic racism in our society, of which we know has been in the soil of our country for 401 years. We`ve come a long way, but we still have a long way to go.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president didn`t have the heart or the soul to be able to speak to that in a meaningful way. He was probably thrown off, Reverend Sharpton, by the fact that it wasn`t a rally as much as a living room meet and greet when you look at the number of empty seats that were there. But it was disappointing to say the least.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Yes, it was. And it was nowhere near the million that came to his inauguration. Oh, yes, that`s right, that was disappointing too.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 me go to another more substantive part of this question. He did come out this week in the rose garden with this elaborate call that he was going to sign an executive order. Now, when I look at the proposed bill before the House that you and others are pushing led by the congressional black caucus, you talk about outlawing chokeholds, you talk about other things that would become law. He talked about suggesting people not use things like chokeholds and that they would use funds to give incentives to police districts.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am I missing something? But did his executive order talk at all about criminal penalties to those policemen that break the law?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JEFFRIES: Not at all. And that`s one of the many problems with the executive order that the president issued. Because the reality is that while a majority of the police officers that I certainly interact with here in Brooklyn are hardworking individuals who are in the community to protect and serve, we also know that there are violent police officers, brutal police officers, and abusive police officers who more often than not are never held accountable.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laws need to be changed, as we are proposing to do with respect to the George Floyd Justice and Policing Act, by establishing a national standard for the use of force that would be anchored in de-escalation in the first instance and the use of deadly force only as a matter of last resort. We expand the jurisdiction of the Department of Justice Office of Civil Rights so that police officers can be held criminally accountable when they cross the line. We address the issue of qualified immunity so that when someone has the ability to bring a civil rights lawsuit against an abusive officer, there`s a right and a remedy, which currently doesn`t exist because of the manner in which qualified immunity has been developed.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Now, and I want to just push you on that one, because I think that`s an important distinction, which many of us in the civil rights community have been pushing and supportive of. We`re talking about where policeman has to now prove -- if this becomes law that`s being proposed -- that they had only as a last resort, to use deadly force, not where it is now where they can say I thought I was under threat, which means they can just say, based on my own imagination, I shot a guy in the back or I had my knee on a guy`s neck for eight minutes, they would have to prove that was a last resort as the law, which is good for police and civilians.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this thing of giving incentives. I don`t think most cops are bad. You`re right, in Brooklyn, most police I`ve known, most police I`ve known around the country are decent, hardworking people. But you don`t give an incentive to people in the community. Most people in the community are not thieves. But the answer to dealing with robberies is not an incentive is not to rob, is to prosecute robbers, the same should be with those that break the law if you are a policeman. You`re not above the law.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JEFFRIES: That`s correct. We have a national problem as it relates to police brutality and excessive use of force. We need a national solution. And the only way to bring that about is not to dangle some incentives where this jurisdiction over here or that jurisdiction over there may choose in part to follow it. But you have no national standard, you have no national response, you have no national solution to the enduring problem of police violence.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to change things nationally is for there to be a national law. And that`s why we`re moving forward with the George Floyd Justice and Policing Act, and we will pass it in the House this Thursday.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I`m out of time, but I must ask you as a member to Judiciary Committee, and a lawyer, how you feel about the firing of the U.S. attorney southern district in you and my home city, Mr. Berman, where there doesn`t seem to be an apparent reason given, it doesn`t appear he did something wrong administratively or ethically, so many people say it has to be political. What do you say?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JEFFRIES: Well, you`re exactly right, Rev. This is another example of a completely lawless and out of control president who is probably trying to intervene in order to rescue Rudolph Giuliani, who is currently under criminal investigation. We`ll shine a spotlight on this beginning on Wednesday, where the Judiciary Committee will have a hearing on political interference with respect to the Department of Justice, and that will only be the beginning.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All right. Thank you for breaking into your Father`s Day and being with us, Congressman Hakeem Jefferies.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rally in Tulsa last night drew the ire of many, including our next guest, who called the event a divisive tactic, and that`s in quotes. Joining us now to discuss this is Representative Regina Goodwin, Democrat of Ohio. Representative Goodwin, why did you call it -- I`m sorry, I said, Ohio, I meant Oklahoma. Why did you call it divisive?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REGINA GOODWIN (D-OK): I mean, because -- first of all, Happy Father`s 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Thank you.</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GOODWIN: And it`s a divisive tactic because it`s obvious. When you come into Tulsa, Oklahoma, where we`re known for having the most horrific act of terrorism of black folks in the United States, when you come in here knowing what our history is, when you come in here during Juneteenth and you didn`t say you`re going to talk about the confederacy and your particular heritage, we know that`s counter to everything that we believe (INAUDIBLE) black folks, right thinking black folks in Tulsa. So, clearly, to come in with that kind of rhetoric is going to be divisive.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again, say we`re not going to be distracted, we`re not going to be distracted by the division of racism. We`re not going to be distracted by the foolishness of double talk. So absolutely divisive tactic, it`s strategy.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Now, on Friday, I spoke with others at the Juneteenth celebration commemoration there in Tulsa. And the family of Terence Crutcher was there, of course, his twin sister, Dr. Tiffany was presiding. There have been cases of police brutality, police misconduct, right there in Tulsa. None of that was addressed by the president. The massacre, as you referred to, of the Black Wall Street that was leveled and killed almost 300 blacks, never referred to by the president. And he never addressed the national climate of dealing with systemic racism.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as an elected representative in Oklahoma, where all of these issues are alive right now, front burner issues in Tulsa, it could only be, in your judgment, political why he didn`t say it or do you think the president is just totally unaware of what`s going on in the world?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GOODWIN: Again, let`s understand that he knows exactly what he does. These are playbook tactics. They have been tried and true, they work for him. Oklahoma is a red state. This is the Oklahoma that Barack Obama did not win one of 77 counties.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very clear that these are planned events. He`s got smart folks on his staff, so let`s not chalk it up to folks who are not unaware. I don`t want to provide that hasn`t help. What we will say is, Reverend Sharpton, I was with you there the other night, I heard your speech, as you speak directly to the issues, racism is systemic. And for all the folks that are white privileged, that feel they cannot have that utterance come out their mouth, we say for them, may God help them.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those folks in Tulsa, Oklahoma, we`ve been dealing with the murder of Terrence Crutcher, we`ve been dealing with Joshua Barre, and Joshua Harvey. And please understand that Derek Scott, right in Oklahoma City, a year before we too were told about George Floyd and we saw it with our own eyes, there was a Derek Scott that died the very same death with the police officer on his neck and he also said, I can`t breathe.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is alive and well in Tulsa, Oklahoma and we would be well to just be honest about it. We`ve got to have truth tellers and we`ve got to have truth listeners.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Now, why do you think that the president failed to draw the crowd he predicted? He`s saying that the protesters intimidated people, and I didn`t see large amounts of protesters. He said the media did. Why do you think it was such a flop in Tulsa last night for the president?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GOODWIN: What we know for sure is that the protesters did not prevent his folks from coming in. They forecast a million, and that was not the case. So we cannot really speak to why people did not show up. What we do know is we`re going to continue to show up in Tulsa, Oklahoma. We`re going continue to try to get bills passed as relate to this. On three bills that I authored just this session as it related to excessive force and deadly force, bills that I authored as related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 bill that I authored as related to body cams. Those bills did not get a hearing with this Oklahoma state legislature.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we can tell to you is that while those folks are doing what they did at that rally, we`ve got to get good right-hearted folks in Oklahoma to rally around legislation that lets the world know we really do care about these issues and we`re not just giving them lip service. So for all the talk, when we get past that, Reverend Sharpton, we know that it`s got to be implemented. I`ve got bills to say, that would have to be consequences for police officers that abuse their power. Those are the kinds of bills that we need across this nation, and that`s where our heart is and that`s where we`re going to be focused 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All right. And we`re going to be continuing to watch that and move on that around the country. Thank you, State Representative Regina Goodwin.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move to the firing of U.S. attorney for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Joining me now is Hugh Hewitt, Host of Hugh Hewitt Radio show and Michelle Goldberg, Columnist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let me start with you. Usually, we see U.S. attorneys removed if administrations, new administrations come in and a new president appoints or nominates new U.S. attorneys or if there`s some discrepancy, failure ethically or legally, or if someone wants to retire. None of these seems to be in place here for Mr. Berman.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he was investigating several of the people very close to this president, which has led to the open speculation of many of us that this may have something to do with the removal of Mr. Berman, particularly the way it was done and the way Mr. Berman had initially responded.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an avid reader of your columns. I can`t wait to hear you explain what you think happened. So I won`t wait. I`m going to ask you now.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GOLDBERG,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COLUMNIST: Well, I mean, one of the - - it`s difficult, because this president is corrupt in so many different ways. There are numerous cases that he could have wanted to shutdown coming out of SDNY, right? Obviously, SDNY has been investigating his personal lawyer, Giuliani. We don`t know where things stand with that.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read the John Bolton book, John Bolton talks a lot about Trump trying to quash an investigation into a Turkish bank as a favor of Turkish President Erdogan. And that prosecution is also coming out of SDNY. There`re other reasons why -- you know, SDNY is the -- are the prosecutors that put Michael Cohen in jail.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are lot of grievance why you could imagine President Trump having it out for Berman. He`s obviously -- Berman has not been a lapdog for this president, which is what the president expects members of the Justice Department to be.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something that`s worth keeping in mind is that were fast approaching -- the Justice Department and the FBI has an internal pool that we learned a lot about with Hillary Clinton, that you don`t open an investigation or you don`t make any kind of moves within 90 days of an election that could affect an election. So if there is going to be anything coming out of this office, especially with Giuliani, we would really expect it to happen in the next two months or so.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I`m just speculating that`s a reason you would want to do something like this abruptly. But, again, because the president has so many corrupt motives, I think it`s really hard to identify which one might have been at play in this attempt at a -- in this failed attempt at a Friday night massacre.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Hugh, you and I usually have exchanges on the show, though we respect each other, we disagree on a lot. And on a Father`s Day, I was trying to get you an autographed copy of the John Bolton book, but I was unsuccessful, how do you respond to the president`s dismissal of Berman and the fact that he did not get the crowd that was purported by his own campaign on last night in Tulsa?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 HEWITT, HOST OF HUGH HEWITT RADIO SHOW: Well, the real story of the dismissal of Mr. Berman, Al, for those who are interested in facts, is that Jay Clayton is the Chairman of the Security and Exchange Commission. He`s leaving the administration. The administration wants him around for the second term, which they are increasingly confident of winning. And the job he wants is that of United States attorney for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considered to be an attempt to get Mr. Berman a job at main justice rather than outright fire him. The attorney general met with him twice on Friday. Mr. Berman wanted to go out with a splash, maybe get a gig on MSNBC or elsewhere, somehow impress people. The fact of the matter is, there is no ongoing investigation that`s going to be interrupted. He`s acting deputy, he`s number two, he`s going to become the deputy. And Bill Barr has the right to dismiss via the presidential authority delegated him all of the 93 U.S. attorneys at any time.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6,000, Al, I think you should look at the 4 million people who watched it online and ask yourself could Joe Biden get 40,000 people to watch online? Because last night was about Joe Biden not being out of his basement and the president being out on the road. And I also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But, wait a minute, they did not predict how many people were going to watch online. They predicted that they were going to have 100,000 people there, overflow of audience there that the president and vice president was going to address, the overflow lot that was empty, and a packed house, which was at best 6,000 people, as you said yourself. The online could have been people like me watching to see what he was going to say. That does not mean they were supporters.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HEWITT: Al, I hope you were watching, but I don`t think so.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I was watching. In fact, I was on this station talking live. I had to watch it in order to discuss what he didn`t say.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HEWITT: I believe that the reason there were only 6,000 people last night is COVID. And I know you`re having a big march on August 28th, and I hope you invite me, Al, and I hope you get a million people to that march, because that is an important march. But most people are making judgments based upon their own health and their own risk assessment about whether or not to go to a rally. So I`m kind of amazed that 6,000 people went there.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demonstrations we`ve seen over the previous three weeks have been younger people. These are older people. It`s a diverse crowd. That was the shot just shows right now.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they were disappointed last night. I don`t think it means anything for the fall campaign. I do believe that the number one theme of last night is silent majority. And silent majority versus Joe Biden`s low energy in the basement campaign is going to be the theme of the next four and a half months.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Well, let me go to you on that, Michelle, before we run out of time. Because seems like Joe Biden is doing well in the basement, he`s up in every poll, including Fox News by 12 points. And, again, the people knew about COVID when they were predicting that they were going to have 100,000 people there last night. COVID didn`t happen last night.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at a flop. I mean, let`s deal with it the way it is, Michelle.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GOLDBERG: Honestly, I`m astonished by some of the things that Hugh Hewitt says with a straight face. And he really reminds me of Sean Spicer explaining after the flop of an inauguration, how more people watched that than any other in history because so many people tuned in online, when it was visibly a low energy and sparsely attended affair.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certainly, I think it`s right that people stayed away because of COVID, because this was an incredible risk to take and it shows, I think, the president`s utter contempt for the people who so adore him, that he would put their health and their lives at risk in this way.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obviously, this was a humiliation for them and it`s a humiliation of their own doing. They were the ones who went around and said that the overflow crowd was going to be such that they had to build this second stage, which they then had to sort of disassemble. I`m not sure what this says for 20 -- for the next election except that the silent majority is -- has -- is and has been throughout the entirety of this presidency, the majority of the people who have opposed Donald Trump at every step of the way.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All right. I`m going to have to leave it there. Hugh Hewitt and Michelle Goldberg will be back in the second hour of POLITICSNATION at 6:00 P.M. I`m going to right now take a text and tell everybody take the line when Hugh Hewitt call for million people to be in our march this August. Martin Luther King III and I`d be happy about that endorsement, Hugh.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the Supreme Court has ruled that the Trump administration cannot abruptly end the DACA program, which is a big win for the so-called DREAMERs. But the fight over their legal status is far from over. More on that just ahead.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my colleague, Richard Lui, with today`s top news stories. Richard?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LUI, MSNBC HOST: All right, thanks, Rev. I`m Richard Lui, at MSNBC headquarters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with the news update for you.</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data we just got in, in the last 20 minutes, confirmed cases of coronavirus in the United States now reaching almost 2.3 million. Also within the last hour, the death toll now more than 120,000.</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Florida set another record high for daily cases, adding more than 4,000. The State`s governor, Ron DeSantis, saying average age for those cases is now 37. That is down from the 60s.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major league baseball shut down all training camps in Florida and Arizona. This comes after several players training in those states tested positive for the virus. Some teams will now begin training at their home ballparks instead.</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moving into phase two of reopening tomorrow. Once the epicenter of the pandemic, the city will allow outdoor dining now, barbershops, salons and some retail shops will also open up.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Richard Lui. POLITICSNATION with Reverend Al Sharpton, continues right after the break.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There`s much more P0OLITICSNATION on the way. Coming up, it wasn`t just empty seats on display at last night`s Trump rally, there was also a stunning lack of leadership from the president on the issue of race. Not a mention of George Floyd or any other unarmed African-American victim of police violence throughout the country.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Mayor Keisha Lance Bottoms spoke for many of us when she expressed her frustration with the president this morning.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KEISHA LANCE BOTTOMS (D-ATLANTA, GA): That rally was an embarrassment. It was absolutely what the nation does not need right now. He did not speak about healing. He did not recognize any of the racial tensions that are happening across our country.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And make sure you stick around for the second hour of POLITICSNATION tonight at 6:00 P.M. Eastern. I`ll be joined by Congressional Black Caucus Chair Karen Bass, and Father`s Day, father of the movement for me, the Reverend Jesse Jackson. So you don`t want to miss our second hour.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Following the Supreme Court`s decision Thursday that the Trump administration cannot immediately end the DACA program, DREAMERs and their supporters took time to celebrate in Washington, D.C. But their fight for legal status will continue as the Trump administration plans to continue trying to end the program.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followed the decision by tweeting, quote, we will be submitting enhanced papers shortly, this despite the political and morning council polling that shows majority support for DACA among registered voters and even among those who voted for Trump in 2016.</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Joining me now is Caitlin Dickerson, Immigration Reporter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Caitlin, this was a victory, but it is not one that is over. They won the battle, but the war is still in -- is still taking place on this issue. Can you give an assessment of what this decision meant? Because it was not saying that the Supreme Court was supporting DACA, but it was saying they were not going to allow the Trump administration to end it in the manner that they are proposing to end it. Explain that to our viewers.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CAITLIN DICKERSON,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NATIONAL IMMIGRATION REPORTER: I think one example we can look to to understand what this decision means and where it might go is the travel ban, right? So President Trump`s first travel ban was struck down by courts and found to be illegal. But what came next was that the administration continued to work at it and continued to retool it and in fact did so several times showing an unwillingness to let go of the commitment to some kind of a travel ban and ultimately coming up with one, that the courts been along with.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that`s why there is a major caveat and what was seen by so many activists who been work for years to protect DACA as at least an interim success story, is that the Supreme Court, in granting them temporary protection, kind of laid out a pathway to ultimately eliminate DACA. And one where the Trump administration that provide a more robust explanation for its reasoning, they might be able to do so successfully.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Now, many feel this was also a civil rights issue and many feel that the impact of if the court had gone the other way, and it was Justice Roberts himself that have voted for the majority here, that it would have impacted in a serious manner tens of thousands of lives of people that would have to go back to countries that they knew very little about.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DICKERSON: Absolutely. When you say, civil rights issue, that`s why I think you see two-thirds of Americans supporting the idea of a pathway to citizenship for DACA recipients. There are about 650,000 of them now. But about 250,000 people living in the United States who are citizens have at least one parent who has DACA. There about 1.5 million people in the United States who live in a household with at least one DACA recipient. So there would be a huge impact if DACA recipients were all of a sudden stripped of their legal status and deported.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you pointed out, you know, that the reason they`re eligible for this status to begin with is they were brought to the United States either illegally or came on visa`s that they overstayed illegally when they were children. And so the idea that President Obama had when he created the policy was, if you didn`t make this decision on your own to violate immigration law, then you shouldn`t be punished for 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big question. Even if DACA goes away, there`s still a question as to what the Trump administration is going to do. Are they going to pursue those people for deportation or are they going to instead prioritize deporting people who have criminal records, rather than people who were brought here as children?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Now, following the decision, the president tweeted that the court had, quote, given the president far more power than ever anticipated, and said they will, quote, start the process all over again. What does that mean for DREAMERs?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DICKERSON: I think that means another long waiting period. I mean, what we`re hearing from experts on the courts, including our Supreme Court correspondents is that it`s going to take time for this issue to continue to be litigated, and that means hat an ultimate response that the Trump administration does try again to eliminate DACA may not come until after the 2020 election, which means that a change in administration could completely change the fate of DACA recipients.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President Trump does remain in office, I think he and his administration have made very clear that they are going to keep coming up with justifications until they can find one that will allow them to get rid of the DACA program and take legal status away from those people who are part of it right now.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Were you and other observers of this legal battle in the media surprised that Justice Roberts vote, and do you think that that is a vote that could change if the proper proceedings or procedures leading up to the re-filing by the administration is adhered to?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DICKERSON: I do think that his vote could change. I wasn`t terribly surprised by it when I learned of it, because we know that there were so many skeptics in the Trump administration when it did finally come forward and tried to get rid of DACA, that the legal justification for doing so was almost intentionally made weaker by people in the administration whose hands were kind of forced and they were required to make a move to get rid of this program that many people, we know from our reporting, did not want to do. And so the justification was pretty weak.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it`s not terribly surprising the way that Justice Roberts voted, because there were glaring problems with the legal reasoning that the Trump administration came forward with. I think if those problems are addressed, you know, that they didn`t make clear, the justices in their opinion one way or the other the legality of the DACA program itself. But I think it`s certainly -- there`s a strong possibility that votes could change with a new legal justification, just as they did as a reminder with the travel ban.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All right. Well, the battle continues, but this latest battle won a win for the DACA supporters, as well as those that are impacted directly by it. Caitlin Dickerson, thank you for being with us.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ahead, a look at what Father`s Day means in this era of civil rights activism. Our conversation with Cheryl Lowery Osbourne, daughter of late great civil rights leader, Reverend Joe Lowery, that`s next.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We`ll never stop fighting. They sold mama to one state, daddy to another, children to another, and we never stopped fighting.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Ever since our ancestors were brought to these shores in chains, black people have had to fight for our families. When we were sold away from each other in slavery and lynched during Jim Crow, we had to fight in the era of mass incarceration, as fathers have been wrenched from their children and locked away for years, in many cases for non-violent crimes. We`re still fighting for our families. And in this moment, as we watch black fathers like George Floyd and Rayshard Brooks being killed in the streets, we have to keep fighting.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as fathers all over the world celebrate Father`s Day with their children, black fathers and black mothers are still sitting down in giving their children the talk. We keep hoping and praying that teaching them to defer to police even if the police are wrong will save their lives, even as we know it`s not that simple and it never has been.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want to focus this hour and the next for a few moments on those fathers that gave up a lot to their families, in their own way of dealing with threats, and kind of unfair scrutiny, what it was like to be a child of a father that helped to fight all of this.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is Cheryl Lowery Osborne, the daughter of the late civil rights icon, Reverend Joseph E. Lowery. Reverend Lowery passed in March 27th in the middle of this pandemic and we could not celebrate his life the way we want it, but I knew him well, and knew him sense I was a teenager in the northern part of the Southern Christian Nation Chapter.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he chaired the board of it when it began all the way until the end of Dr. King`s life. He was Dr. King`s chairman, and always looked to us that were young. In fact, he honored me, had me do the eulogy at his late wife`s funeral, Evelyn.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you to give a sense tonight, of what it was, the pressure, the pain that a family of a civil rights leader has to go through and what your father had to deal with and how he explained it to you and your siblings.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LOWERY OSBORNE, DAUGHTER OF JOSEPH LOWERY: Well, first, I want to thank you for inviting me. I think I told you when you called that my sister, Karen, and I were probably going to have dinner together, which we did, and kind of fast forward through this day as the 28th is the day when we lost him in March.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just want to say since you mentioned it that we worked through this COVID deal with our incredible mayor to make sure that we did model the safest behavior during that time, which left us for a ten-person service. So pray for people all over the globe who are separated from loved ones, their support systems as they grieve, because I can promise you it is not easy.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 me say this to you also personally that I want to thank you so much as to the rest of my family, because you kept up with him so much over these years since my mom passed. You know, if you didn`t get him, you called me. So I appreciate that. I knew that you loved him.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all of these that I`ve about to say, but at the core my dad was a preacher. And so his social -- I`ve lost you. Are you there?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I`m here.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Okay. His social activism with the natural extension of his ministry, point-blank, period, while he was a pastor of churches, he saw the world as his parish. And so equal rights for him was a moral question, was an ethical question because he felt like God made all of us. All are God`s children ought to have shoes and it`s not good enough -- if it`s not good for my neighbor, it`s not good for me. And so those were not sound bites. That`s the way we lived our lives though, working for the common good.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was something I always say that if mama is not scared, nobody is scared. And so having a partner in movement like my mother made it possible, so that when people were sitting on our front porch sleeping on our front porch because of bomb threats or otherwise, it was mama who made it all right because she wasn`t scared, we weren`t scared. And so it was just a way of life that we dealt with, but it`s something that now I hear his words and his words ring so true now. Right now, they`re so relevant no matter what.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Lowery Institute is currently creating a virtual platform where we are looking at his words and combing through his speeches and his words, everything must change, nothing has change. Everything is so relevant to today that it just really, watching you, he`s given us a roadmap. He`s taught us well. He`s given us the words and the thoughts and the hearts. You know, Dad was a brilliant orator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Oh, yes.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 because his mind and his heart was in the right place. But let`s not forget his humor. He could poke a joke that would raise that he has poke your consciousness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Yes.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 and give you -- give him an opportunity to then teach. So -- and, of course, you`ve got that style as well. So we appreciate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I learned a lot of it from your father. I did want to say this though on Father`s Day, I would always call him, I couldn`t call him this year, but I wanted the nation to remember a great father to you and your siblings, but a father to all of us in America. And a lot of what we`re doing today in the streets he did it when it wasn`t popular.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Yes, absolutely.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And when you let them sleep on the porch because of bomb threats. Thank you, Cheryl Lowery Osborne, thank you for being with us and thank you for reminding the nation of the father of the movement Reverend Joseph Lowery.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Thank you for the love.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More POLITICSNATION after the break. Stay with us.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We are not done yet. A whole new hour of POLITICSNATION coming up at the top of the hour, including Karen Bass, Chair of the Congressional Black Caucus, and my special Father`s Day Guest, Reverend Jesse Jackson. We`ll be right back.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RUSH TRANSCRIPT. THIS COPY MAY NOT BE IN ITS FINAL FORM AND MAY BE UPDATED.</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49"/>
      </w:pPr>
    </w:p>
    <w:p>
      <w:pPr>
        <w:pStyle w:val="Normal49"/>
        <w:ind w:left="200"/>
        <w:sectPr>
          <w:type w:val="continuous"/>
          <w:pgMar w:top="840" w:right="1000" w:bottom="840" w:left="1000" w:header="400" w:footer="400"/>
          <w:pgNumType w:fmt="decimal"/>
          <w:cols w:space="720"/>
        </w:sectPr>
      </w:pPr>
      <w:r>
        <w:br/>
      </w:r>
      <w:r>
        <w:pict>
          <v:line id="_x0000_s118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587"/>
          <w:headerReference w:type="default" r:id="rId588"/>
          <w:footerReference w:type="even" r:id="rId589"/>
          <w:footerReference w:type="default" r:id="rId590"/>
          <w:headerReference w:type="first" r:id="rId591"/>
          <w:footerReference w:type="first" r:id="rId592"/>
          <w:pgSz w:w="12240" w:h="15840"/>
          <w:pgMar w:top="840" w:right="1000" w:bottom="840" w:left="1000" w:header="400" w:footer="400"/>
          <w:pgNumType w:fmt="decimal"/>
          <w:cols w:space="720"/>
          <w:titlePg w:val="0"/>
        </w:sectPr>
      </w:pPr>
    </w:p>
    <w:p>
      <w:pPr>
        <w:pStyle w:val="Normal50"/>
      </w:pPr>
    </w:p>
    <w:p>
      <w:pPr>
        <w:pStyle w:val="Normal50"/>
      </w:pPr>
      <w:r>
        <w:pict>
          <v:shape id="_x0000_i1190" type="#_x0000_t75" alt="LexisNexis®" style="width:147.75pt;height:30pt">
            <v:imagedata r:id="rId17" o:title=""/>
          </v:shape>
        </w:pict>
      </w:r>
      <w:r>
        <w:cr/>
      </w:r>
    </w:p>
    <w:p>
      <w:pPr>
        <w:pStyle w:val="Heading148"/>
        <w:keepNext w:val="0"/>
        <w:spacing w:after="200" w:line="340" w:lineRule="atLeast"/>
        <w:ind w:left="0" w:right="0" w:firstLine="0"/>
        <w:jc w:val="center"/>
      </w:pPr>
      <w:hyperlink r:id="rId593" w:history="1">
        <w:r>
          <w:rPr>
            <w:rFonts w:ascii="arial" w:eastAsia="arial" w:hAnsi="arial" w:cs="arial"/>
            <w:b/>
            <w:i/>
            <w:strike w:val="0"/>
            <w:color w:val="0077CC"/>
            <w:sz w:val="28"/>
            <w:u w:val="single"/>
            <w:vertAlign w:val="baseline"/>
          </w:rPr>
          <w:t>Social media CEOs rebuff bias claims, vow to defend election</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Financial Wire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 10:28 PM GMT</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NEWS; POLITICAL NEWS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MARCY GORDON, AP Business Writer</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91" style="position:absolute;z-index:25176166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Under fire from President Donald Trump and his allies, the CEOs of Twitter, Facebook and Google rebuffed accusations of anti-conservative bias at a Senate hearing Wednesday and promised to aggressively defend their platforms from being used to sow chaos in next week's election.</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Lawmakers of both parties, eyeing the companies' tremendous power to disseminate speech and ideas, are looking to challenge their long-enjoyed </w:t>
      </w:r>
      <w:hyperlink r:id="rId594" w:history="1">
        <w:r>
          <w:rPr>
            <w:rFonts w:ascii="arial" w:eastAsia="arial" w:hAnsi="arial" w:cs="arial"/>
            <w:b w:val="0"/>
            <w:i/>
            <w:strike w:val="0"/>
            <w:noProof w:val="0"/>
            <w:color w:val="0077CC"/>
            <w:position w:val="0"/>
            <w:sz w:val="20"/>
            <w:u w:val="single"/>
            <w:vertAlign w:val="baseline"/>
          </w:rPr>
          <w:t>bedrock legal protections</w:t>
        </w:r>
      </w:hyperlink>
      <w:r>
        <w:rPr>
          <w:rFonts w:ascii="arial" w:eastAsia="arial" w:hAnsi="arial" w:cs="arial"/>
          <w:b w:val="0"/>
          <w:i w:val="0"/>
          <w:strike w:val="0"/>
          <w:noProof w:val="0"/>
          <w:color w:val="000000"/>
          <w:position w:val="0"/>
          <w:sz w:val="20"/>
          <w:u w:val="none"/>
          <w:vertAlign w:val="baseline"/>
        </w:rPr>
        <w:t xml:space="preserve"> for online speech — the stated topic for the hearing but one that was quickly overtaken by questions related to the presidential campaign.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worries over election security growing, senators on the Commerce Committee extracted promises from Twitter's Jack Dorsey, Facebook’s Mark Zuckerberg and Google’s Sundar Pichai that their companies will be on guard against meddling by foreign actors or the incitement of violence around the election results.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Testifying via video, the executives said they are taking several steps, including partnerships with news organizations, to distribute accurate information about voting. Dorsey said Twitter was working closely with state election officials.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give people using the service as much information as possible,” he said.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led by Trump, have accused the social media platforms, without evidence, of deliberately suppressing conservative, religious and anti-abortion views, and they say that behavior has reached new heights in the contest between the president and Democratic nominee Joe Biden.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Roger Wicker, R-Miss., the committee's chairman, said at the start of the hearing that the laws governing online speech must be updated because “the openness and freedom of the internet are under attack.”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Wicker cited the move this month by Facebook and Twitter to limit dissemination of an </w:t>
      </w:r>
      <w:hyperlink r:id="rId595" w:history="1">
        <w:r>
          <w:rPr>
            <w:rFonts w:ascii="arial" w:eastAsia="arial" w:hAnsi="arial" w:cs="arial"/>
            <w:b w:val="0"/>
            <w:i/>
            <w:strike w:val="0"/>
            <w:noProof w:val="0"/>
            <w:color w:val="0077CC"/>
            <w:position w:val="0"/>
            <w:sz w:val="20"/>
            <w:u w:val="single"/>
            <w:vertAlign w:val="baseline"/>
          </w:rPr>
          <w:t>unverified political story</w:t>
        </w:r>
      </w:hyperlink>
      <w:r>
        <w:rPr>
          <w:rFonts w:ascii="arial" w:eastAsia="arial" w:hAnsi="arial" w:cs="arial"/>
          <w:b w:val="0"/>
          <w:i w:val="0"/>
          <w:strike w:val="0"/>
          <w:noProof w:val="0"/>
          <w:color w:val="000000"/>
          <w:position w:val="0"/>
          <w:sz w:val="20"/>
          <w:u w:val="none"/>
          <w:vertAlign w:val="baseline"/>
        </w:rPr>
        <w:t xml:space="preserve">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Biden. The story, which was not confirmed by other publications, cited unverified emails from Biden’s son Hunter that were reportedly disclosed by Trump allies.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“Twitter’s conduct has by far been the most egregious,” Sen. Ted Cruz, R-Texas, told Dorsey. Cruz cited Twitter’s limitations on the newspaper story as part of “a pattern of censorship and silencing Americans with whom Twitter disagrees.”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the hell elected you? And put you in charge of what the media are allowed to report?” Cruz asked.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Dorsey told Cruz that he does not believe that Twitter can influence elections because it's only one source of information. He tried to steer senators away from conventional notions of political bias, noting that “much of the content people see today is determined by algorithms.” He endorsed a proposal from computer scientist Stephen Wolfram that would allow third parties to guide how artificial intelligence systems choose what postings people see.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senators raised with the executives an array of allegations of other bias on the platforms regarding Iran, China and Holocaust denial.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evidence that the social media giants are biased against conservative news, posts or other material, or that they favor one side of political debate over another, researchers have found. But Republicans aren't alone in raising concerns about the companies' policies.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focused their criticism mainly on hate speech, misinformation and other content that can incite violence, keep people from voting or spread falsehoods about the coronavirus. They criticized the tech CEOs for failing to police content, blaming the platforms for playing a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debate, the Trump administration has asked Congress to strip some of the protections that have generally shielded the tech companies from legal responsibility for what people post on their platforms. The proposals would make changes to a provision of a 1996 law that has been the foundation for unfettered speech on the internet. Critics in both parties say that immunity under Section 230 of the law enables the social media companies to abdicate their responsibility to impartially moderate content.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chimed in Wednesday with a tweet exhorting, “Repeal Section 230!"</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CEOs argued that the liability shield has helped make the internet what it is today, though Zuckerberg said he believes that Congress “should update the law to make sure it’s working as intended.” Dorsey and Pichai urged caution in making any changes.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executives also rejected accusations of bias. “We approach our work without political bias, full stop," Pichai said. “To do otherwise would be contrary to both our business interests and our mission."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in recent years have wrestled with how strongly to intervene with speech. They have often gone out of their way not to appear biased against conservative views — a posture that some say effectively tilts them toward those viewpoints. The effort has been especially strained for Facebook, which was caught off guard in 2016, when it was used as a conduit by Russian agents to spread misinformation benefiting Trump’s presidential campaign.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session lacked the in-person drama of star-witness proceedings before the coronavirus outbreak. The hearing room was nearly empty except for Wicker and a few colleagues, as most senators took part remotely, but their questioning was sharp as tempers flared among members.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Brian Schatz, D-Hawaii, went after Republicans, saying the hearing was a “sham." With their questions, Schatz said, the Republicans “are trying to bully the heads of private companies into making a hit job" on political leaders.</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three companies have scrambled to stem the tide of material that incites violence and spreads lies and baseless conspiracy theories. In their efforts to police </w:t>
      </w:r>
      <w:hyperlink r:id="rId596" w:history="1">
        <w:r>
          <w:rPr>
            <w:rFonts w:ascii="arial" w:eastAsia="arial" w:hAnsi="arial" w:cs="arial"/>
            <w:b w:val="0"/>
            <w:i/>
            <w:strike w:val="0"/>
            <w:noProof w:val="0"/>
            <w:color w:val="0077CC"/>
            <w:position w:val="0"/>
            <w:sz w:val="20"/>
            <w:u w:val="single"/>
            <w:vertAlign w:val="baseline"/>
          </w:rPr>
          <w:t>misinformation about the election,</w:t>
        </w:r>
      </w:hyperlink>
      <w:r>
        <w:rPr>
          <w:rFonts w:ascii="arial" w:eastAsia="arial" w:hAnsi="arial" w:cs="arial"/>
          <w:b w:val="0"/>
          <w:i w:val="0"/>
          <w:strike w:val="0"/>
          <w:noProof w:val="0"/>
          <w:color w:val="000000"/>
          <w:position w:val="0"/>
          <w:sz w:val="20"/>
          <w:u w:val="none"/>
          <w:vertAlign w:val="baseline"/>
        </w:rPr>
        <w:t xml:space="preserve"> Twitter and Facebook have imposed a misinformation label on some content from the president, who has about 80 million followers.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refused to publicly commit to accepting the results if he loses the presidential contest. He also has raised the baseless prospect of mass fraud in the vote-by-mail process. None of the five states that mail ballots to all voters has seen significant cases of fraud.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Tuesday, Facebook isn't accepting any new political advertising. Previously booked political ads will be able to run until the polls close Nov. 3, when all political advertising will temporarily be banned. Google, which owns YouTube, also is halting political ads after the polls close. Twitter banned all political ads last year.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Technology Writers Matt O'Brien in Providence, Rhode Island, and Barbara Ortutay in Oakland, California, contributed to this report.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579" w:history="1">
        <w:r>
          <w:rPr>
            <w:rFonts w:ascii="arial" w:eastAsia="arial" w:hAnsi="arial" w:cs="arial"/>
            <w:b w:val="0"/>
            <w:i/>
            <w:strike w:val="0"/>
            <w:noProof w:val="0"/>
            <w:color w:val="0077CC"/>
            <w:position w:val="0"/>
            <w:sz w:val="20"/>
            <w:u w:val="single"/>
            <w:vertAlign w:val="baseline"/>
          </w:rPr>
          <w:t>https://twitter.com/mgordonap</w:t>
        </w:r>
      </w:hyperlink>
      <w:r>
        <w:rPr>
          <w:rFonts w:ascii="arial" w:eastAsia="arial" w:hAnsi="arial" w:cs="arial"/>
          <w:b w:val="0"/>
          <w:i w:val="0"/>
          <w:strike w:val="0"/>
          <w:noProof w:val="0"/>
          <w:color w:val="000000"/>
          <w:position w:val="0"/>
          <w:sz w:val="20"/>
          <w:u w:val="none"/>
          <w:vertAlign w:val="baseline"/>
        </w:rPr>
        <w: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2020</w:t>
      </w:r>
    </w:p>
    <w:p>
      <w:pPr>
        <w:pStyle w:val="Normal50"/>
      </w:pPr>
    </w:p>
    <w:p>
      <w:pPr>
        <w:pStyle w:val="Normal50"/>
        <w:ind w:left="200"/>
        <w:sectPr>
          <w:type w:val="continuous"/>
          <w:pgMar w:top="840" w:right="1000" w:bottom="840" w:left="1000" w:header="400" w:footer="400"/>
          <w:pgNumType w:fmt="decimal"/>
          <w:cols w:space="720"/>
        </w:sectPr>
      </w:pPr>
      <w:r>
        <w:br/>
      </w:r>
      <w:r>
        <w:pict>
          <v:line id="_x0000_s1192"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pgNumType w:fmt="decimal"/>
          <w:cols w:space="720"/>
          <w:titlePg w:val="0"/>
        </w:sectPr>
      </w:pPr>
    </w:p>
    <w:p>
      <w:pPr>
        <w:pStyle w:val="Normal51"/>
      </w:pPr>
    </w:p>
    <w:p>
      <w:pPr>
        <w:pStyle w:val="Normal51"/>
      </w:pPr>
      <w:r>
        <w:pict>
          <v:shape id="_x0000_i1193" type="#_x0000_t75" alt="LexisNexis®" style="width:147.75pt;height:30pt">
            <v:imagedata r:id="rId17" o:title=""/>
          </v:shape>
        </w:pict>
      </w:r>
      <w:r>
        <w:cr/>
      </w:r>
    </w:p>
    <w:p>
      <w:pPr>
        <w:pStyle w:val="Heading149"/>
        <w:keepNext w:val="0"/>
        <w:spacing w:after="200" w:line="340" w:lineRule="atLeast"/>
        <w:ind w:left="0" w:right="0" w:firstLine="0"/>
        <w:jc w:val="center"/>
      </w:pPr>
      <w:hyperlink r:id="rId603" w:history="1">
        <w:r>
          <w:rPr>
            <w:rFonts w:ascii="arial" w:eastAsia="arial" w:hAnsi="arial" w:cs="arial"/>
            <w:b/>
            <w:i/>
            <w:strike w:val="0"/>
            <w:color w:val="0077CC"/>
            <w:sz w:val="28"/>
            <w:u w:val="single"/>
            <w:vertAlign w:val="baseline"/>
          </w:rPr>
          <w:t>Social media CEOs rebuff bias claims, vow to defend election</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 10:28 PM GMT</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NEWS; POLITICAL NEWS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MARCY GORDON, AP Business Writer</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194" style="position:absolute;z-index:25176371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Under fire from President Donald Trump and his allies, the CEOs of Twitter, Facebook and Google rebuffed accusations of anti-conservative bias at a Senate hearing Wednesday and promised to aggressively defend their platforms from being used to sow chaos in next week's election.</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Lawmakers of both parties, eyeing the companies' tremendous power to disseminate speech and ideas, are looking to challenge their long-enjoyed </w:t>
      </w:r>
      <w:hyperlink r:id="rId594" w:history="1">
        <w:r>
          <w:rPr>
            <w:rFonts w:ascii="arial" w:eastAsia="arial" w:hAnsi="arial" w:cs="arial"/>
            <w:b w:val="0"/>
            <w:i/>
            <w:strike w:val="0"/>
            <w:noProof w:val="0"/>
            <w:color w:val="0077CC"/>
            <w:position w:val="0"/>
            <w:sz w:val="20"/>
            <w:u w:val="single"/>
            <w:vertAlign w:val="baseline"/>
          </w:rPr>
          <w:t>bedrock legal protections</w:t>
        </w:r>
      </w:hyperlink>
      <w:r>
        <w:rPr>
          <w:rFonts w:ascii="arial" w:eastAsia="arial" w:hAnsi="arial" w:cs="arial"/>
          <w:b w:val="0"/>
          <w:i w:val="0"/>
          <w:strike w:val="0"/>
          <w:noProof w:val="0"/>
          <w:color w:val="000000"/>
          <w:position w:val="0"/>
          <w:sz w:val="20"/>
          <w:u w:val="none"/>
          <w:vertAlign w:val="baseline"/>
        </w:rPr>
        <w:t xml:space="preserve"> for online speech — the stated topic for the hearing but one that was quickly overtaken by questions related to the presidential campaign.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worries over election security growing, senators on the Commerce Committee extracted promises from Twitter's Jack Dorsey, Facebook’s Mark Zuckerberg and Google’s Sundar Pichai that their companies will be on guard against meddling by foreign actors or the incitement of violence around the election results.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Testifying via video, the executives said they are taking several steps, including partnerships with news organizations, to distribute accurate information about voting. Dorsey said Twitter was working closely with state election officials.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give people using the service as much information as possible,” he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led by Trump, have accused the social media platforms, without evidence, of deliberately suppressing conservative, religious and anti-abortion views, and they say that behavior has reached new heights in the contest between the president and Democratic nominee Joe Biden.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Roger Wicker, R-Miss., the committee's chairman, said at the start of the hearing that the laws governing online speech must be updated because “the openness and freedom of the internet are under attack.”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Wicker cited the move this month by Facebook and Twitter to limit dissemination of an </w:t>
      </w:r>
      <w:hyperlink r:id="rId595" w:history="1">
        <w:r>
          <w:rPr>
            <w:rFonts w:ascii="arial" w:eastAsia="arial" w:hAnsi="arial" w:cs="arial"/>
            <w:b w:val="0"/>
            <w:i/>
            <w:strike w:val="0"/>
            <w:noProof w:val="0"/>
            <w:color w:val="0077CC"/>
            <w:position w:val="0"/>
            <w:sz w:val="20"/>
            <w:u w:val="single"/>
            <w:vertAlign w:val="baseline"/>
          </w:rPr>
          <w:t>unverified political story</w:t>
        </w:r>
      </w:hyperlink>
      <w:r>
        <w:rPr>
          <w:rFonts w:ascii="arial" w:eastAsia="arial" w:hAnsi="arial" w:cs="arial"/>
          <w:b w:val="0"/>
          <w:i w:val="0"/>
          <w:strike w:val="0"/>
          <w:noProof w:val="0"/>
          <w:color w:val="000000"/>
          <w:position w:val="0"/>
          <w:sz w:val="20"/>
          <w:u w:val="none"/>
          <w:vertAlign w:val="baseline"/>
        </w:rPr>
        <w:t xml:space="preserve">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Biden. The story, which was not confirmed by other publications, cited unverified emails from Biden’s son Hunter that were reportedly disclosed by Trump allies.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“Twitter’s conduct has by far been the most egregious,” Sen. Ted Cruz, R-Texas, told Dorsey. Cruz cited Twitter’s limitations on the newspaper story as part of “a pattern of censorship and silencing Americans with whom Twitter disagrees.”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the hell elected you? And put you in charge of what the media are allowed to report?” Cruz asked.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Dorsey told Cruz that he does not believe that Twitter can influence elections because it's only one source of information. He tried to steer senators away from conventional notions of political bias, noting that “much of the content people see today is determined by algorithms.” He endorsed a proposal from computer scientist Stephen Wolfram that would allow third parties to guide how artificial intelligence systems choose what postings people see.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senators raised with the executives an array of allegations of other bias on the platforms regarding Iran, China and Holocaust denial.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evidence that the social media giants are biased against conservative news, posts or other material, or that they favor one side of political debate over another, researchers have found. But Republicans aren't alone in raising concerns about the companies' policies.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focused their criticism mainly on hate speech, misinformation and other content that can incite violence, keep people from voting or spread falsehoods about the coronavirus. They criticized the tech CEOs for failing to police content, blaming the platforms for playing a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debate, the Trump administration has asked Congress to strip some of the protections that have generally shielded the tech companies from legal responsibility for what people post on their platforms. The proposals would make changes to a provision of a 1996 law that has been the foundation for unfettered speech on the internet. Critics in both parties say that immunity under Section 230 of the law enables the social media companies to abdicate their responsibility to impartially moderate content.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chimed in Wednesday with a tweet exhorting, “Repeal Section 230!"</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CEOs argued that the liability shield has helped make the internet what it is today, though Zuckerberg said he believes that Congress “should update the law to make sure it’s working as intended.” Dorsey and Pichai urged caution in making any changes.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executives also rejected accusations of bias. “We approach our work without political bias, full stop," Pichai said. “To do otherwise would be contrary to both our business interests and our mission."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in recent years have wrestled with how strongly to intervene with speech. They have often gone out of their way not to appear biased against conservative views — a posture that some say effectively tilts them toward those viewpoints. The effort has been especially strained for Facebook, which was caught off guard in 2016, when it was used as a conduit by Russian agents to spread misinformation benefiting Trump’s presidential campaign.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session lacked the in-person drama of star-witness proceedings before the coronavirus outbreak. The hearing room was nearly empty except for Wicker and a few colleagues, as most senators took part remotely, but their questioning was sharp as tempers flared among members.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Brian Schatz, D-Hawaii, went after Republicans, saying the hearing was a “sham." With their questions, Schatz said, the Republicans “are trying to bully the heads of private companies into making a hit job" on political leaders.</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three companies have scrambled to stem the tide of material that incites violence and spreads lies and baseless conspiracy theories. In their efforts to police </w:t>
      </w:r>
      <w:hyperlink r:id="rId596" w:history="1">
        <w:r>
          <w:rPr>
            <w:rFonts w:ascii="arial" w:eastAsia="arial" w:hAnsi="arial" w:cs="arial"/>
            <w:b w:val="0"/>
            <w:i/>
            <w:strike w:val="0"/>
            <w:noProof w:val="0"/>
            <w:color w:val="0077CC"/>
            <w:position w:val="0"/>
            <w:sz w:val="20"/>
            <w:u w:val="single"/>
            <w:vertAlign w:val="baseline"/>
          </w:rPr>
          <w:t>misinformation about the election,</w:t>
        </w:r>
      </w:hyperlink>
      <w:r>
        <w:rPr>
          <w:rFonts w:ascii="arial" w:eastAsia="arial" w:hAnsi="arial" w:cs="arial"/>
          <w:b w:val="0"/>
          <w:i w:val="0"/>
          <w:strike w:val="0"/>
          <w:noProof w:val="0"/>
          <w:color w:val="000000"/>
          <w:position w:val="0"/>
          <w:sz w:val="20"/>
          <w:u w:val="none"/>
          <w:vertAlign w:val="baseline"/>
        </w:rPr>
        <w:t xml:space="preserve"> Twitter and Facebook have imposed a misinformation label on some content from the president, who has about 80 million followers.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refused to publicly commit to accepting the results if he loses the presidential contest. He also has raised the baseless prospect of mass fraud in the vote-by-mail process. None of the five states that mail ballots to all voters has seen significant cases of fraud.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Tuesday, Facebook isn't accepting any new political advertising. Previously booked political ads will be able to run until the polls close Nov. 3, when all political advertising will temporarily be banned. Google, which owns YouTube, also is halting political ads after the polls close. Twitter banned all political ads last year.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Technology Writers Matt O'Brien in Providence, Rhode Island, and Barbara Ortutay in Oakland, California, contributed to this report.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579" w:history="1">
        <w:r>
          <w:rPr>
            <w:rFonts w:ascii="arial" w:eastAsia="arial" w:hAnsi="arial" w:cs="arial"/>
            <w:b w:val="0"/>
            <w:i/>
            <w:strike w:val="0"/>
            <w:noProof w:val="0"/>
            <w:color w:val="0077CC"/>
            <w:position w:val="0"/>
            <w:sz w:val="20"/>
            <w:u w:val="single"/>
            <w:vertAlign w:val="baseline"/>
          </w:rPr>
          <w:t>https://twitter.com/mgordonap</w:t>
        </w:r>
      </w:hyperlink>
      <w:r>
        <w:rPr>
          <w:rFonts w:ascii="arial" w:eastAsia="arial" w:hAnsi="arial" w:cs="arial"/>
          <w:b w:val="0"/>
          <w:i w:val="0"/>
          <w:strike w:val="0"/>
          <w:noProof w:val="0"/>
          <w:color w:val="000000"/>
          <w:position w:val="0"/>
          <w:sz w:val="20"/>
          <w:u w:val="none"/>
          <w:vertAlign w:val="baseline"/>
        </w:rPr>
        <w: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2020</w:t>
      </w:r>
    </w:p>
    <w:p>
      <w:pPr>
        <w:pStyle w:val="Normal51"/>
      </w:pPr>
    </w:p>
    <w:p>
      <w:pPr>
        <w:pStyle w:val="Normal51"/>
        <w:ind w:left="200"/>
        <w:sectPr>
          <w:type w:val="continuous"/>
          <w:pgMar w:top="840" w:right="1000" w:bottom="840" w:left="1000" w:header="400" w:footer="400"/>
          <w:pgNumType w:fmt="decimal"/>
          <w:cols w:space="720"/>
        </w:sectPr>
      </w:pPr>
      <w:r>
        <w:br/>
      </w:r>
      <w:r>
        <w:pict>
          <v:line id="_x0000_s1195"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604"/>
          <w:headerReference w:type="default" r:id="rId605"/>
          <w:footerReference w:type="even" r:id="rId606"/>
          <w:footerReference w:type="default" r:id="rId607"/>
          <w:headerReference w:type="first" r:id="rId608"/>
          <w:footerReference w:type="first" r:id="rId609"/>
          <w:pgSz w:w="12240" w:h="15840"/>
          <w:pgMar w:top="840" w:right="1000" w:bottom="840" w:left="1000" w:header="400" w:footer="400"/>
          <w:pgNumType w:fmt="decimal"/>
          <w:cols w:space="720"/>
          <w:titlePg w:val="0"/>
        </w:sectPr>
      </w:pPr>
    </w:p>
    <w:p>
      <w:pPr>
        <w:pStyle w:val="Normal52"/>
      </w:pPr>
    </w:p>
    <w:p>
      <w:pPr>
        <w:pStyle w:val="Normal52"/>
      </w:pPr>
      <w:r>
        <w:pict>
          <v:shape id="_x0000_i1196" type="#_x0000_t75" alt="LexisNexis®" style="width:147.75pt;height:30pt">
            <v:imagedata r:id="rId17" o:title=""/>
          </v:shape>
        </w:pict>
      </w:r>
      <w:r>
        <w:cr/>
      </w:r>
    </w:p>
    <w:p>
      <w:pPr>
        <w:pStyle w:val="Heading150"/>
        <w:keepNext w:val="0"/>
        <w:spacing w:after="200" w:line="340" w:lineRule="atLeast"/>
        <w:ind w:left="0" w:right="0" w:firstLine="0"/>
        <w:jc w:val="center"/>
      </w:pPr>
      <w:hyperlink r:id="rId610" w:history="1">
        <w:r>
          <w:rPr>
            <w:rFonts w:ascii="arial" w:eastAsia="arial" w:hAnsi="arial" w:cs="arial"/>
            <w:b/>
            <w:i/>
            <w:strike w:val="0"/>
            <w:color w:val="0077CC"/>
            <w:sz w:val="28"/>
            <w:u w:val="single"/>
            <w:vertAlign w:val="baseline"/>
          </w:rPr>
          <w:t>Social media CEOs rebuff bias claims, vow to defend election</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 10:28 PM GMT</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NEWS; POLITICAL NEWS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MARCY GORDON, AP Business Writer</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197" style="position:absolute;z-index:25176576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Under fire from President Donald Trump and his allies, the CEOs of Twitter, Facebook and Google rebuffed accusations of anti-conservative bias at a Senate hearing Wednesday and promised to aggressively defend their platforms from being used to sow chaos in next week's election.</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Lawmakers of both parties, eyeing the companies' tremendous power to disseminate speech and ideas, are looking to challenge their long-enjoyed </w:t>
      </w:r>
      <w:hyperlink r:id="rId594" w:history="1">
        <w:r>
          <w:rPr>
            <w:rFonts w:ascii="arial" w:eastAsia="arial" w:hAnsi="arial" w:cs="arial"/>
            <w:b w:val="0"/>
            <w:i/>
            <w:strike w:val="0"/>
            <w:noProof w:val="0"/>
            <w:color w:val="0077CC"/>
            <w:position w:val="0"/>
            <w:sz w:val="20"/>
            <w:u w:val="single"/>
            <w:vertAlign w:val="baseline"/>
          </w:rPr>
          <w:t>bedrock legal protections</w:t>
        </w:r>
      </w:hyperlink>
      <w:r>
        <w:rPr>
          <w:rFonts w:ascii="arial" w:eastAsia="arial" w:hAnsi="arial" w:cs="arial"/>
          <w:b w:val="0"/>
          <w:i w:val="0"/>
          <w:strike w:val="0"/>
          <w:noProof w:val="0"/>
          <w:color w:val="000000"/>
          <w:position w:val="0"/>
          <w:sz w:val="20"/>
          <w:u w:val="none"/>
          <w:vertAlign w:val="baseline"/>
        </w:rPr>
        <w:t xml:space="preserve"> for online speech — the stated topic for the hearing but one that was quickly overtaken by questions related to the presidential campaign.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worries over election security growing, senators on the Commerce Committee extracted promises from Twitter's Jack Dorsey, Facebook’s Mark Zuckerberg and Google’s Sundar Pichai that their companies will be on guard against meddling by foreign actors or the incitement of violence around the election results.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Testifying via video, the executives said they are taking several steps, including partnerships with news organizations, to distribute accurate information about voting. Dorsey said Twitter was working closely with state election officials.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give people using the service as much information as possible,” he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led by Trump, have accused the social media platforms, without evidence, of deliberately suppressing conservative, religious and anti-abortion views, and they say that behavior has reached new heights in the contest between the president and Democratic nominee Joe Biden.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Roger Wicker, R-Miss., the committee's chairman, said at the start of the hearing that the laws governing online speech must be updated because “the openness and freedom of the internet are under attack.”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Wicker cited the move this month by Facebook and Twitter to limit dissemination of an </w:t>
      </w:r>
      <w:hyperlink r:id="rId595" w:history="1">
        <w:r>
          <w:rPr>
            <w:rFonts w:ascii="arial" w:eastAsia="arial" w:hAnsi="arial" w:cs="arial"/>
            <w:b w:val="0"/>
            <w:i/>
            <w:strike w:val="0"/>
            <w:noProof w:val="0"/>
            <w:color w:val="0077CC"/>
            <w:position w:val="0"/>
            <w:sz w:val="20"/>
            <w:u w:val="single"/>
            <w:vertAlign w:val="baseline"/>
          </w:rPr>
          <w:t>unverified political story</w:t>
        </w:r>
      </w:hyperlink>
      <w:r>
        <w:rPr>
          <w:rFonts w:ascii="arial" w:eastAsia="arial" w:hAnsi="arial" w:cs="arial"/>
          <w:b w:val="0"/>
          <w:i w:val="0"/>
          <w:strike w:val="0"/>
          <w:noProof w:val="0"/>
          <w:color w:val="000000"/>
          <w:position w:val="0"/>
          <w:sz w:val="20"/>
          <w:u w:val="none"/>
          <w:vertAlign w:val="baseline"/>
        </w:rPr>
        <w:t xml:space="preserve">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Biden. The story, which was not confirmed by other publications, cited unverified emails from Biden’s son Hunter that were reportedly disclosed by Trump allies.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“Twitter’s conduct has by far been the most egregious,” Sen. Ted Cruz, R-Texas, told Dorsey. Cruz cited Twitter’s limitations on the newspaper story as part of “a pattern of censorship and silencing Americans with whom Twitter disagrees.”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the hell elected you? And put you in charge of what the media are allowed to report?” Cruz asked.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Dorsey told Cruz that he does not believe that Twitter can influence elections because it's only one source of information. He tried to steer senators away from conventional notions of political bias, noting that “much of the content people see today is determined by algorithms.” He endorsed a proposal from computer scientist Stephen Wolfram that would allow third parties to guide how artificial intelligence systems choose what postings people see.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senators raised with the executives an array of allegations of other bias on the platforms regarding Iran, China and Holocaust denial.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evidence that the social media giants are biased against conservative news, posts or other material, or that they favor one side of political debate over another, researchers have found. But Republicans aren't alone in raising concerns about the companies' policies.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focused their criticism mainly on hate speech, misinformation and other content that can incite violence, keep people from voting or spread falsehoods about the coronavirus. They criticized the tech CEOs for failing to police content, blaming the platforms for playing a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debate, the Trump administration has asked Congress to strip some of the protections that have generally shielded the tech companies from legal responsibility for what people post on their platforms. The proposals would make changes to a provision of a 1996 law that has been the foundation for unfettered speech on the internet. Critics in both parties say that immunity under Section 230 of the law enables the social media companies to abdicate their responsibility to impartially moderate content.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chimed in Wednesday with a tweet exhorting, “Repeal Section 230!"</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CEOs argued that the liability shield has helped make the internet what it is today, though Zuckerberg said he believes that Congress “should update the law to make sure it’s working as intended.” Dorsey and Pichai urged caution in making any changes.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executives also rejected accusations of bias. “We approach our work without political bias, full stop," Pichai said. “To do otherwise would be contrary to both our business interests and our mission."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in recent years have wrestled with how strongly to intervene with speech. They have often gone out of their way not to appear biased against conservative views — a posture that some say effectively tilts them toward those viewpoints. The effort has been especially strained for Facebook, which was caught off guard in 2016, when it was used as a conduit by Russian agents to spread misinformation benefiting Trump’s presidential campaign.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session lacked the in-person drama of star-witness proceedings before the coronavirus outbreak. The hearing room was nearly empty except for Wicker and a few colleagues, as most senators took part remotely, but their questioning was sharp as tempers flared among members.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Brian Schatz, D-Hawaii, went after Republicans, saying the hearing was a “sham." With their questions, Schatz said, the Republicans “are trying to bully the heads of private companies into making a hit job" on political leaders.</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three companies have scrambled to stem the tide of material that incites violence and spreads lies and baseless conspiracy theories. In their efforts to police </w:t>
      </w:r>
      <w:hyperlink r:id="rId596" w:history="1">
        <w:r>
          <w:rPr>
            <w:rFonts w:ascii="arial" w:eastAsia="arial" w:hAnsi="arial" w:cs="arial"/>
            <w:b w:val="0"/>
            <w:i/>
            <w:strike w:val="0"/>
            <w:noProof w:val="0"/>
            <w:color w:val="0077CC"/>
            <w:position w:val="0"/>
            <w:sz w:val="20"/>
            <w:u w:val="single"/>
            <w:vertAlign w:val="baseline"/>
          </w:rPr>
          <w:t>misinformation about the election,</w:t>
        </w:r>
      </w:hyperlink>
      <w:r>
        <w:rPr>
          <w:rFonts w:ascii="arial" w:eastAsia="arial" w:hAnsi="arial" w:cs="arial"/>
          <w:b w:val="0"/>
          <w:i w:val="0"/>
          <w:strike w:val="0"/>
          <w:noProof w:val="0"/>
          <w:color w:val="000000"/>
          <w:position w:val="0"/>
          <w:sz w:val="20"/>
          <w:u w:val="none"/>
          <w:vertAlign w:val="baseline"/>
        </w:rPr>
        <w:t xml:space="preserve"> Twitter and Facebook have imposed a misinformation label on some content from the president, who has about 80 million followers.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refused to publicly commit to accepting the results if he loses the presidential contest. He also has raised the baseless prospect of mass fraud in the vote-by-mail process. None of the five states that mail ballots to all voters has seen significant cases of fraud.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Tuesday, Facebook isn't accepting any new political advertising. Previously booked political ads will be able to run until the polls close Nov. 3, when all political advertising will temporarily be banned. Google, which owns YouTube, also is halting political ads after the polls close. Twitter banned all political ads last year.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Technology Writers Matt O'Brien in Providence, Rhode Island, and Barbara Ortutay in Oakland, California, contributed to this report.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579" w:history="1">
        <w:r>
          <w:rPr>
            <w:rFonts w:ascii="arial" w:eastAsia="arial" w:hAnsi="arial" w:cs="arial"/>
            <w:b w:val="0"/>
            <w:i/>
            <w:strike w:val="0"/>
            <w:noProof w:val="0"/>
            <w:color w:val="0077CC"/>
            <w:position w:val="0"/>
            <w:sz w:val="20"/>
            <w:u w:val="single"/>
            <w:vertAlign w:val="baseline"/>
          </w:rPr>
          <w:t>https://twitter.com/mgordonap</w:t>
        </w:r>
      </w:hyperlink>
      <w:r>
        <w:rPr>
          <w:rFonts w:ascii="arial" w:eastAsia="arial" w:hAnsi="arial" w:cs="arial"/>
          <w:b w:val="0"/>
          <w:i w:val="0"/>
          <w:strike w:val="0"/>
          <w:noProof w:val="0"/>
          <w:color w:val="000000"/>
          <w:position w:val="0"/>
          <w:sz w:val="20"/>
          <w:u w:val="none"/>
          <w:vertAlign w:val="baseline"/>
        </w:rPr>
        <w: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2020</w:t>
      </w:r>
    </w:p>
    <w:p>
      <w:pPr>
        <w:pStyle w:val="Normal52"/>
      </w:pPr>
    </w:p>
    <w:p>
      <w:pPr>
        <w:pStyle w:val="Normal52"/>
        <w:ind w:left="200"/>
        <w:sectPr>
          <w:type w:val="continuous"/>
          <w:pgMar w:top="840" w:right="1000" w:bottom="840" w:left="1000" w:header="400" w:footer="400"/>
          <w:pgNumType w:fmt="decimal"/>
          <w:cols w:space="720"/>
        </w:sectPr>
      </w:pPr>
      <w:r>
        <w:br/>
      </w:r>
      <w:r>
        <w:pict>
          <v:line id="_x0000_s1198"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611"/>
          <w:headerReference w:type="default" r:id="rId612"/>
          <w:footerReference w:type="even" r:id="rId613"/>
          <w:footerReference w:type="default" r:id="rId614"/>
          <w:headerReference w:type="first" r:id="rId615"/>
          <w:footerReference w:type="first" r:id="rId616"/>
          <w:pgSz w:w="12240" w:h="15840"/>
          <w:pgMar w:top="840" w:right="1000" w:bottom="840" w:left="1000" w:header="400" w:footer="400"/>
          <w:pgNumType w:fmt="decimal"/>
          <w:cols w:space="720"/>
          <w:titlePg w:val="0"/>
        </w:sectPr>
      </w:pPr>
    </w:p>
    <w:p>
      <w:pPr>
        <w:pStyle w:val="Normal53"/>
      </w:pPr>
    </w:p>
    <w:p>
      <w:pPr>
        <w:pStyle w:val="Normal53"/>
      </w:pPr>
      <w:r>
        <w:pict>
          <v:shape id="_x0000_i1199" type="#_x0000_t75" alt="LexisNexis®" style="width:147.75pt;height:30pt">
            <v:imagedata r:id="rId17" o:title=""/>
          </v:shape>
        </w:pict>
      </w:r>
      <w:r>
        <w:cr/>
      </w:r>
    </w:p>
    <w:p>
      <w:pPr>
        <w:pStyle w:val="Heading151"/>
        <w:keepNext w:val="0"/>
        <w:spacing w:after="200" w:line="340" w:lineRule="atLeast"/>
        <w:ind w:left="0" w:right="0" w:firstLine="0"/>
        <w:jc w:val="center"/>
      </w:pPr>
      <w:hyperlink r:id="rId617" w:history="1">
        <w:r>
          <w:rPr>
            <w:rFonts w:ascii="arial" w:eastAsia="arial" w:hAnsi="arial" w:cs="arial"/>
            <w:b/>
            <w:i/>
            <w:strike w:val="0"/>
            <w:color w:val="0077CC"/>
            <w:sz w:val="28"/>
            <w:u w:val="single"/>
            <w:vertAlign w:val="baseline"/>
          </w:rPr>
          <w:t>Latinos Push to Make Voices Heard in Hollywood</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2020 Thursday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1336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Nicole Sperling</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00" style="position:absolute;z-index:25176780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Tanya Saracho landed her first television writing job on the Lifetime soap ''Devious Maids'' in 2012. She was a diversity hire.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official term for a practice meant to encourage inclusion. In an effort to make writers' rooms -- long the bastion of white males -- more diverse, studios pay the salary of a minority writer so the show doesn't have to. Ms. Saracho finds the idea noble but also inescapably problematic.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get otherized and marginalized and then you are expected to be the culture negotiator and ambassador and defender of every culture, not just yours,'' Ms. Saracho, 44, said in a recent video interview. ''It's a big burden. I almost quit every day.''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Ms. Saracho persevered and achieved success in an industry that hasn't always been welcoming to her: a queer writer interested in exploring her Mexican-American heritage on television. She wrote for HBO's ''Looking'' and ''Girls'' and spent time on Shonda Rhimes's ''How to Get Away With Murder.'' Her big break came when Marta Fernandez, then the senior vice president of original programming at Starz, invited her to create a show, ''Vida,'' about two estranged sisters returning to their East Los Angeles neighborhood of Boyle Heights to bury their mother. The show, which made its debut in 2018, tackled issues of gentrification and assimilation through the prism of family. It was well-reviewed and for three seasons served as an example of what's possible when underrepresented voices are given a chance to succeed.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''Vida'' was canceled in March. That was followed by ABC ending the sole network TV show with a primarily Latino cast, ''The Baker and the Beauty,'' in June. And though CBS reran the truncated fourth season of the Latino-centric reboot of ''One Day at a Time'' in October, the fate of that show remains unclear. (Netflix first canceled it in 2019.)</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many Latinos working in Hollywood, it seems that every gain is soon followed by a loss, a continuous ebb and flow that never feels rectified.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great 'Vida' existed, but 'Vida' is now gone,'' said Ms. Saracho, who began her career as a playwright in Chicago, where she co- founded a theater company and an alliance for Latino playwrights. '''One Day at a Time' is gone now, too. We haven't arrived.''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a Writers Guild of America West study issued in June, while Hispanic-Latinos account for 18.3 percent of the population, they represent only 4.7 percent of feature film writers and 8.7 percent of television writers. The University of Southern California's Annenberg Inclusion Initiative called Hollywood's treatment of Latinos both behind and in front of the camera ''an erasure'' in a 2019 study.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grim stats, coupled with personal experiences, prompted Ms. Saracho, Gloria Calderón Kellett (''One Day at a Time'') and the 16 other Latina showrunners who make up the Untitled Latinx Project group to start promoting their own cause.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middle of October, on the final day of National Hispanic Heritage Month, the group delivered an open letter to Hollywood demanding change in an industry that has long overlooked them. It bore the names of 276 Latino creative people, including film screenwriters and well-known names like Lin Manuel-Miranda, John Leguizamo, Eva Longoria and the writer and producer Phil Lord (''Spiderman: Into the Spiderverse''). And it made specific demands: Stop telling our stories without us, start greenlighting more of our projects, reflect the diversity of our population and hire us for projects that aren't about the Latino community.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letter arrived in Hollywood's inboxes shortly before the 2020 election, which shined a spotlight on the diversity of Latinos in the United States. Latinos make up the second-largest voting group in the country, but they defy blanket classification. For example, Latinos in Florida and Texas, including many of Cuban and Venezuelan descent, leaned toward President Trump, while young progressive Latinos in Arizona, including a number of Mexican descent, favored Joseph R. Biden Jr.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stark reminder that grouping Puerto Ricans, Cubans, Mexican-Americans and others into one monolithic racial group, as Hollywood has done for decades, diminishes their disparate experiences and concerns. Stacy L. Smith, the founder of U.S.C.'s Annenberg Inclusion Initiative, said in an interview that Latino characters in Hollywood movies are most often depicted as ''criminals, as low income, as immigrants, as isolated, as hungry.''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Joaquin Castro, Democrat of Texas, who leads the Congressional Hispanic Caucus, went further, arguing that these depictions have real-world consequences. In a recent column in the Hollywood trade publication Variety, he wrote, ''You can draw a clear line from the pervasive lack of positive Latino representation onscreen to the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our communities.''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Untitled Latinx Project is one of the groups trying to change that. Last year, the women partnered with Franklin Leonard and his company, The Black List, which aims to promote the best unproduced screenplays in Hollywood, to create the inaugural Latinx TV List. It showcases one-hour and half-hour original pilots written by at least one Latino writer and featuring a Latino or Latin American character in a prominent role. The top three finishers landed deals with the streaming service Hulu. Many secured agency representation.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found 10 great writers who just happen to be Latinx who are just as good as anybody else that is already as a professional working writer,'' Mr. Leonard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Advocates say that findings like that demonstrate how Hollywood's issue is not a lack of creative voices to choose from but a lack of executives willing to take a chance and nurture new talent.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people are as committed to diversity and inclusion as they say they are, then they would make different choices,'' Ms. Calderón Kellett said. ''That's why Tanya and I are pretty loud about talking about the inequality that we see consistently and trying to call for some real change.''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Saracho, for one, recognizes that without Ms. Fernandez at Starz, ''Vida'' never would have happened. ''Who knows how she championed me and what battles she had to fight that I never saw,'' said Ms. Saracho, adding that Ms. Fernandez also encouraged her to direct. ''That's what happens when you have one of you in the castle.''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Fernandez left Starz last year for a job running the television department at Macro, a production and finance company intended to bolster voices of color. In addition to developing new shows with writers of color, she is also grooming executives of color who she hopes will one day land decision-making spots at the studios.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Saracho and Ms. Calderón Kellett will continue following their own paths. Ms. Calderón Kellett signed an overall deal with Amazon Studios last year. Ms. Saracho signed one this August with NBCUniversal's television studio, Universal Content Productions, which, in addition to making new shows, will create a talent incubator for Latino creators.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Saracho is now in London, collaborating with the indie musician Johnny Flynn on a new pilot for Universal Content Productions called ''Love Story'' that centers on one heart-wrenching love story a season. The debut will focus on two Mexican-American childhood friends living in London who fall in love with the same singer-songwriter. (Mr. Flynn is writing the music and helping Ms. Saracho navigate the world of the anti-folk British indie music scene.)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Saracho is energized by the project and encouraged by the response her group's letter has received. But she knows there is a long way to go.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understand why they don't take a chance on us but they will take a chance on the most tepid refried-bean cop show,'' she said. ''I think it's a side effect of how we are viewed in this country, in a stereotyped way, a limited way. Those winds waft to Hollywood and it sort of seeps in everywhere. It hurts.''</w:t>
      </w:r>
    </w:p>
    <w:p>
      <w:pPr>
        <w:pStyle w:val="Normal53"/>
        <w:keepNext w:val="0"/>
        <w:spacing w:before="240" w:after="0" w:line="260" w:lineRule="atLeast"/>
        <w:ind w:left="0" w:right="0" w:firstLine="0"/>
        <w:jc w:val="left"/>
      </w:pPr>
      <w:r>
        <w:br/>
      </w:r>
      <w:hyperlink r:id="rId618" w:history="1">
        <w:r>
          <w:rPr>
            <w:rFonts w:ascii="arial" w:eastAsia="arial" w:hAnsi="arial" w:cs="arial"/>
            <w:b w:val="0"/>
            <w:i/>
            <w:strike w:val="0"/>
            <w:color w:val="0077CC"/>
            <w:sz w:val="20"/>
            <w:u w:val="single"/>
            <w:vertAlign w:val="baseline"/>
          </w:rPr>
          <w:t>https://www.nytimes.com/2020/11/24/business/media/latinos-hollywood.html</w:t>
        </w:r>
      </w:hyperlink>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01" style="position:absolute;z-index:251768832"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Tanya Saracho created ''Vida,'' above, a drama that followed Mexican-American sisters in East Los Angeles, for Starz. (PHOTOGRAPH BY KAT MARCINOWSKI/STARZ, VIA ASSOCIATED PRESS) (B1)</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Tanya Saracho, above, is a Mexican-American writer, producer and director. Right, ''The Baker and the Beauty,'' the sole network TV show with a primarily Latino cast, was ended by ABC this year. (PHOTOGRAPHS BY FREDERIKE HELWIG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MAGRUDER/AMERICAN BROADCASTING COMPANIES, INC., VIA ASSOCIATED PRESS) (B3)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2020</w:t>
      </w:r>
    </w:p>
    <w:p>
      <w:pPr>
        <w:pStyle w:val="Normal53"/>
      </w:pPr>
    </w:p>
    <w:p>
      <w:pPr>
        <w:pStyle w:val="Normal53"/>
        <w:ind w:left="200"/>
        <w:sectPr>
          <w:type w:val="continuous"/>
          <w:pgMar w:top="840" w:right="1000" w:bottom="840" w:left="1000" w:header="400" w:footer="400"/>
          <w:pgNumType w:fmt="decimal"/>
          <w:cols w:space="720"/>
        </w:sectPr>
      </w:pPr>
      <w:r>
        <w:br/>
      </w:r>
      <w:r>
        <w:pict>
          <v:line id="_x0000_s1202"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619"/>
          <w:headerReference w:type="default" r:id="rId620"/>
          <w:footerReference w:type="even" r:id="rId621"/>
          <w:footerReference w:type="default" r:id="rId622"/>
          <w:headerReference w:type="first" r:id="rId623"/>
          <w:footerReference w:type="first" r:id="rId624"/>
          <w:pgSz w:w="12240" w:h="15840"/>
          <w:pgMar w:top="840" w:right="1000" w:bottom="840" w:left="1000" w:header="400" w:footer="400"/>
          <w:pgNumType w:fmt="decimal"/>
          <w:cols w:space="720"/>
          <w:titlePg w:val="0"/>
        </w:sectPr>
      </w:pPr>
    </w:p>
    <w:p>
      <w:pPr>
        <w:pStyle w:val="Normal54"/>
      </w:pPr>
    </w:p>
    <w:p>
      <w:pPr>
        <w:pStyle w:val="Normal54"/>
      </w:pPr>
      <w:r>
        <w:pict>
          <v:shape id="_x0000_i1203" type="#_x0000_t75" alt="LexisNexis®" style="width:147.75pt;height:30pt">
            <v:imagedata r:id="rId17" o:title=""/>
          </v:shape>
        </w:pict>
      </w:r>
      <w:r>
        <w:cr/>
      </w:r>
    </w:p>
    <w:p>
      <w:pPr>
        <w:pStyle w:val="Heading152"/>
        <w:keepNext w:val="0"/>
        <w:spacing w:after="200" w:line="340" w:lineRule="atLeast"/>
        <w:ind w:left="0" w:right="0" w:firstLine="0"/>
        <w:jc w:val="center"/>
      </w:pPr>
      <w:hyperlink r:id="rId625" w:history="1">
        <w:r>
          <w:rPr>
            <w:rFonts w:ascii="arial" w:eastAsia="arial" w:hAnsi="arial" w:cs="arial"/>
            <w:b/>
            <w:i/>
            <w:strike w:val="0"/>
            <w:color w:val="0077CC"/>
            <w:sz w:val="28"/>
            <w:u w:val="single"/>
            <w:vertAlign w:val="baseline"/>
          </w:rPr>
          <w:t xml:space="preserve">Discussing the Why Behind Fake </w:t>
        </w:r>
      </w:hyperlink>
      <w:hyperlink r:id="rId625" w:history="1">
        <w:r>
          <w:rPr>
            <w:rFonts w:ascii="arial" w:eastAsia="arial" w:hAnsi="arial" w:cs="arial"/>
            <w:b/>
            <w:i/>
            <w:strike w:val="0"/>
            <w:color w:val="0077CC"/>
            <w:sz w:val="28"/>
            <w:u w:val="single"/>
            <w:vertAlign w:val="baseline"/>
          </w:rPr>
          <w:t>Hate</w:t>
        </w:r>
      </w:hyperlink>
      <w:hyperlink r:id="rId625" w:history="1">
        <w:r>
          <w:rPr>
            <w:rFonts w:ascii="arial" w:eastAsia="arial" w:hAnsi="arial" w:cs="arial"/>
            <w:b/>
            <w:i/>
            <w:strike w:val="0"/>
            <w:color w:val="0077CC"/>
            <w:sz w:val="28"/>
            <w:u w:val="single"/>
            <w:vertAlign w:val="baseline"/>
          </w:rPr>
          <w:t xml:space="preserve"> </w:t>
        </w:r>
      </w:hyperlink>
      <w:hyperlink r:id="rId625" w:history="1">
        <w:r>
          <w:rPr>
            <w:rFonts w:ascii="arial" w:eastAsia="arial" w:hAnsi="arial" w:cs="arial"/>
            <w:b/>
            <w:i/>
            <w:strike w:val="0"/>
            <w:color w:val="0077CC"/>
            <w:sz w:val="28"/>
            <w:u w:val="single"/>
            <w:vertAlign w:val="baseline"/>
          </w:rPr>
          <w:t>Crimes</w:t>
        </w:r>
      </w:hyperlink>
      <w:hyperlink r:id="rId625" w:history="1">
        <w:r>
          <w:rPr>
            <w:rFonts w:ascii="arial" w:eastAsia="arial" w:hAnsi="arial" w:cs="arial"/>
            <w:b/>
            <w:i/>
            <w:strike w:val="0"/>
            <w:color w:val="0077CC"/>
            <w:sz w:val="28"/>
            <w:u w:val="single"/>
            <w:vertAlign w:val="baseline"/>
          </w:rPr>
          <w:t xml:space="preserve"> with Dr. Wilfred Reilly</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 Release Wire</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2020 Thursday</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 Copyright 2020 Broadcast Interview Source, Inc.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04" style="position:absolute;z-index:25177088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&lt;figure&gt;[embedded content]&lt;/figure&gt;Have you ever wondered why people report fake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 few weeks before the November election, a young black teen in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defaced his mother's car with racial and homophobic epithets. In other words, to stoke racial and social unrest, he did a Jussie Smollett and was quickly caught. Professor Wilfred Reilly, an Associate Professor of Political Science at Kentucky State University and author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 How the Left is Selling a Fake Race War, shares with us how often fake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occur and what we can do to stop them. Follow me on:</w:t>
      </w:r>
    </w:p>
    <w:p>
      <w:pPr>
        <w:pStyle w:val="Normal54"/>
        <w:keepNext w:val="0"/>
        <w:spacing w:before="240" w:after="0" w:line="260" w:lineRule="atLeast"/>
        <w:ind w:left="0" w:right="0" w:firstLine="0"/>
        <w:jc w:val="both"/>
      </w:pPr>
      <w:hyperlink r:id="rId626" w:history="1">
        <w:r>
          <w:rPr>
            <w:rFonts w:ascii="arial" w:eastAsia="arial" w:hAnsi="arial" w:cs="arial"/>
            <w:b w:val="0"/>
            <w:i/>
            <w:strike w:val="0"/>
            <w:color w:val="0077CC"/>
            <w:sz w:val="20"/>
            <w:u w:val="single"/>
            <w:vertAlign w:val="baseline"/>
          </w:rPr>
          <w:t>https://www.facebook.com/conversationswithcswainFacebook</w:t>
        </w:r>
      </w:hyperlink>
    </w:p>
    <w:p>
      <w:pPr>
        <w:pStyle w:val="Normal54"/>
        <w:keepNext w:val="0"/>
        <w:spacing w:before="240" w:after="0" w:line="260" w:lineRule="atLeast"/>
        <w:ind w:left="0" w:right="0" w:firstLine="0"/>
        <w:jc w:val="both"/>
      </w:pPr>
      <w:hyperlink r:id="rId627" w:history="1">
        <w:r>
          <w:rPr>
            <w:rFonts w:ascii="arial" w:eastAsia="arial" w:hAnsi="arial" w:cs="arial"/>
            <w:b w:val="0"/>
            <w:i/>
            <w:strike w:val="0"/>
            <w:color w:val="0077CC"/>
            <w:sz w:val="20"/>
            <w:u w:val="single"/>
            <w:vertAlign w:val="baseline"/>
          </w:rPr>
          <w:t>https://twitter.com/convwithcswainTwitter</w:t>
        </w:r>
      </w:hyperlink>
    </w:p>
    <w:p>
      <w:pPr>
        <w:pStyle w:val="Normal54"/>
        <w:keepNext w:val="0"/>
        <w:spacing w:before="240" w:after="0" w:line="260" w:lineRule="atLeast"/>
        <w:ind w:left="0" w:right="0" w:firstLine="0"/>
        <w:jc w:val="both"/>
      </w:pPr>
      <w:hyperlink r:id="rId628" w:history="1">
        <w:r>
          <w:rPr>
            <w:rFonts w:ascii="arial" w:eastAsia="arial" w:hAnsi="arial" w:cs="arial"/>
            <w:b w:val="0"/>
            <w:i/>
            <w:strike w:val="0"/>
            <w:color w:val="0077CC"/>
            <w:sz w:val="20"/>
            <w:u w:val="single"/>
            <w:vertAlign w:val="baseline"/>
          </w:rPr>
          <w:t>https://rumble.com/account/content?type=allRumble</w:t>
        </w:r>
      </w:hyperlink>
    </w:p>
    <w:p>
      <w:pPr>
        <w:pStyle w:val="Normal54"/>
        <w:keepNext w:val="0"/>
        <w:spacing w:before="240" w:after="0" w:line="260" w:lineRule="atLeast"/>
        <w:ind w:left="0" w:right="0" w:firstLine="0"/>
        <w:jc w:val="both"/>
      </w:pPr>
      <w:hyperlink r:id="rId629" w:history="1">
        <w:r>
          <w:rPr>
            <w:rFonts w:ascii="arial" w:eastAsia="arial" w:hAnsi="arial" w:cs="arial"/>
            <w:b w:val="0"/>
            <w:i/>
            <w:strike w:val="0"/>
            <w:color w:val="0077CC"/>
            <w:sz w:val="20"/>
            <w:u w:val="single"/>
            <w:vertAlign w:val="baseline"/>
          </w:rPr>
          <w:t>https://www.youtube.com/channel/UCYVXqTwYl3rKlyQIfMlJukg?view_as=subscriberYouTube</w:t>
        </w:r>
      </w:hyperlink>
    </w:p>
    <w:p>
      <w:pPr>
        <w:pStyle w:val="Normal54"/>
        <w:keepNext w:val="0"/>
        <w:spacing w:before="240" w:after="0" w:line="260" w:lineRule="atLeast"/>
        <w:ind w:left="0" w:right="0" w:firstLine="0"/>
        <w:jc w:val="both"/>
      </w:pPr>
      <w:hyperlink r:id="rId630" w:history="1">
        <w:r>
          <w:rPr>
            <w:rFonts w:ascii="arial" w:eastAsia="arial" w:hAnsi="arial" w:cs="arial"/>
            <w:b w:val="0"/>
            <w:i/>
            <w:strike w:val="0"/>
            <w:color w:val="0077CC"/>
            <w:sz w:val="20"/>
            <w:u w:val="single"/>
            <w:vertAlign w:val="baseline"/>
          </w:rPr>
          <w:t>http://www.Newsreleasewire.com/239626</w:t>
        </w:r>
      </w:hyperlink>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2020</w:t>
      </w:r>
    </w:p>
    <w:p>
      <w:pPr>
        <w:pStyle w:val="Normal54"/>
      </w:pPr>
    </w:p>
    <w:p>
      <w:pPr>
        <w:pStyle w:val="Normal54"/>
        <w:ind w:left="200"/>
        <w:sectPr>
          <w:type w:val="continuous"/>
          <w:pgMar w:top="840" w:right="1000" w:bottom="840" w:left="1000" w:header="400" w:footer="400"/>
          <w:pgNumType w:fmt="decimal"/>
          <w:cols w:space="720"/>
        </w:sectPr>
      </w:pPr>
      <w:r>
        <w:br/>
      </w:r>
      <w:r>
        <w:pict>
          <v:line id="_x0000_s1205"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631"/>
          <w:headerReference w:type="default" r:id="rId632"/>
          <w:footerReference w:type="even" r:id="rId633"/>
          <w:footerReference w:type="default" r:id="rId634"/>
          <w:headerReference w:type="first" r:id="rId635"/>
          <w:footerReference w:type="first" r:id="rId636"/>
          <w:pgSz w:w="12240" w:h="15840"/>
          <w:pgMar w:top="840" w:right="1000" w:bottom="840" w:left="1000" w:header="400" w:footer="400"/>
          <w:pgNumType w:fmt="decimal"/>
          <w:cols w:space="720"/>
          <w:titlePg w:val="0"/>
        </w:sectPr>
      </w:pPr>
    </w:p>
    <w:p>
      <w:pPr>
        <w:pStyle w:val="Normal55"/>
      </w:pPr>
    </w:p>
    <w:p>
      <w:pPr>
        <w:pStyle w:val="Normal55"/>
      </w:pPr>
      <w:r>
        <w:pict>
          <v:shape id="_x0000_i1206" type="#_x0000_t75" alt="LexisNexis®" style="width:147.75pt;height:30pt">
            <v:imagedata r:id="rId17" o:title=""/>
          </v:shape>
        </w:pict>
      </w:r>
      <w:r>
        <w:cr/>
      </w:r>
    </w:p>
    <w:p>
      <w:pPr>
        <w:pStyle w:val="Heading153"/>
        <w:keepNext w:val="0"/>
        <w:spacing w:after="200" w:line="340" w:lineRule="atLeast"/>
        <w:ind w:left="0" w:right="0" w:firstLine="0"/>
        <w:jc w:val="center"/>
      </w:pPr>
      <w:hyperlink r:id="rId637" w:history="1">
        <w:r>
          <w:rPr>
            <w:rFonts w:ascii="arial" w:eastAsia="arial" w:hAnsi="arial" w:cs="arial"/>
            <w:b/>
            <w:i/>
            <w:strike w:val="0"/>
            <w:color w:val="0077CC"/>
            <w:sz w:val="28"/>
            <w:u w:val="single"/>
            <w:vertAlign w:val="baseline"/>
          </w:rPr>
          <w:t>George Floyd To Be Laid To Rest After Emotional Final Memorial; Most GOP Senators Silent On Trump's Tweet About Elderly Protesters; A.G. Barr Contradicts Trump On Why The President Was In WH Bunker; What "Defund The Police" Advocates Hope To Accomplish; Horse-Drawn Carriage Taking George Floyd To Final Resting Place; Nineteen States Seeing Spike In Cases Over Past Week. Aired 5-6p ET</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THE SITUATION ROOM 5:00 PM EST</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Wolf Blitzer, Sara Sidner, Jim Acosta, Manu Raju, Don Lemon, Van Jones, Dana Bash, Abby Phillip, Brian Todd, Erica Hill, Matthew Chance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Ella Jones</w:t>
      </w: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George Floyd's family lays him to rest in service in Houston, following public memorials that drew thousands of mourners. A number of Republican senators dodged questions or were silent when pressed for reaction after President Donald Trump suggested without evidence that a 75-year-old man who was seriously injured after being shoved by police officers in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last week, may have been part of a "set up." Attorney General William Barr contradicted President Donald Trump when asked during a Fox News interview why the President was taken to the White House bunker during protests.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07" style="position:absolute;z-index:25177292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[17:00:00]</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WATT, CNN CORRESPONDENT: Washington D.C. confirmed that some of its members have now tested positive and here in Los Angeles, anybody who attended a protest is now being encouraged to self quarantine for 14 days, Jake.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TAPPER, CNN HOST: The pandemic continues to rage. Nick Watt, thank you so much. Our coverage on CNN continues right now.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BLITZER, CNN HOST: Welcome to our viewers here in the United States and around the world. I'm Wolf Blitzer in THE SITUATION ROOM. We're following breaking news.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of George Floyd has just concluded in Houston, 15 days after his death under the knee of a Minneapolis police officer. His body is now being taken to a cemetery where he'll be buried next to his mother. This as a 15th night of protests in his name, are getting underway.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shocking killing is spotlighting similar incidents including one in Austin, Texas graphic the newly released body cam footage captured Javier Ambler, an African-American man telling police multiple times that he couldn't breathe as they arrested him before he fell unconscious and died last year.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President Trump is pushing a conspiracy theory about the 75-year-old protester sitting on video being pushed to the ground and severely injured by police in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President asking a tweet if the incident was a setup by left wing activists.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begin this hour in Houston. Our national correspondent Sara Sidner is on the scene for us. Sara, hundreds of people attended the private funeral for George Floyd update our viewers as we see the casket and the motorcade beginning to move.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SIDNER, CNN CORRESPONDENT: We are watching as the motorcade and the body of George Floyd is being taken to its final resting place. In the last mile when they are about to get to the graveside, he will be put on a hearse drawn carriage and people in the community can say their final goodbyes as he is buried next to his mother.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(voice-over): This was the last moment anyone will ever see George Floyd in the flesh. His family members breaking down in front of his casket just before his body was sealed inside forever.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Let justice roll down like waters and righteousness like a mighty stream.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love you and I thank God for giving me Give me my own personal Superman.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UNIDENTIFIED FEMALE: This law could be change.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please. Someone said make America great again, but when has America ever been great?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SHARPTON, PRESIDENT, NATIONAL ACTION NETWORK: We must commit to this family. All of these fam, all five of his children, grandchildren. And then all that until these people paid for what they did, that we're going to be there with them cause lives like George will not matter until somebody pays the cost for taking their lives.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PRESUMPTIVE PRESIDENTIAL NOMINEE: Like most you must grieve and public is a burden. A burden is now your purpose to change the world for the better. The name of George Floyd.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SIDNER (voice-over): Among the 500 family and friends of Floyd inside the Fountain of Praise Church In Houston.. The black American families who know their pain all too well. Their children killed by police too. The families of Ferguson's Michael Brown,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Eric Garner and Dallas's Botham John attended the services offering their support.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around the country pushing cities around the nation to consider police reform after two weeks of nationwide demonstrations. The Houston Police Chief himself who's demanding reform from the inside out.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ACEVEDO, CHIEF, HOUSTON POLICE: The community recognizes bad policing when they see it. And there's still too many instances where bad policing is tolerated. So we need to -- we need to just say no.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(voice-over): The Houston Mayor going further announcing at Floyd's funeral and executive order to ban chokeholds among other reforms.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TURNER (D) MAYOR HOUSTON: -- in this city, we will ban chokeholds and string of holds (ph). And this city we will require de escalation.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SIDNER (voice-over): In Minneapolis a judge approved a restraining order to stop police there from using neck restraints and chokeholds. In Los Angeles, officially announcing a moratorium on one type of chokehold.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 promise by the mayor to cut some police funds and move them to youth and social services. As the world says their final goodbyes to George Floyd in Texas police actions and tactics now under intense scrutiny. A body cam video just released from an incident that happened more than a year ago north of Austin, Texas, sparking a new investigation. A reminder, Floyd wasn't the first to beg an officer for his breathe.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[17:05:12]</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JAVIER AMBLER, VICTIM: I have a congestive heart failure. I can't breathe.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Stop resisting.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(voice-over): Today an NYPD officer turning himself into face assault charges for this.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Jersey, the State's Attorney General now releasing video of a May encounter with a state trooper that left a black man dead after a struggle during a traffic stop. The governor saying this case will be presented to a grand jury. In the video the officer says the man was reaching for his gun.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Two officers are suspended and an internal investigation is underway after this shoving incident that left a 75 year old man badly injured.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Back here in Houston, you are looking at the procession of cars that are heading to the final resting place of Georgia Floyd to the cemetery. Among those, of course are the families who have suffered alongside the Floyd family, families that know his pain all too well.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been, you know, watching as folks like Floyd Mayweather, who have helped pay for this funeral are also here mixed in with the crowd. But mostly you have folks from Houston watching this for on television and lining the streets. They are simply here because on the one hand, they want to have peace. And on the other hand, they want to have justice. Wolf?</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All right Sara, thank you very much. Sarah Sidner reporting in Houston.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let's go to the White House right now. Our Chief White House correspondent Jim Acosta is on the scene for us. Jim, so far, not a word from the President about the pain so many people in this country indeed, people around the world are feeling today.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ACOSTA, CNN CHIEF WHITE HOUSE CORRESPONDENT: That's right, Wolf. And top White House officials, including Chief of Staff Mark Meadows and son-in-law, Jared Kushner. They're up on Capitol Hill meeting with Republican lawmakers right now.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police reform proposals that are brewing up on Capitol Hill in Congress. President Trump is still in hiding though as you mentioned in avoiding the press, while tweeting out cruel comments about the 75- year-old man who was hospitalized after he was shot by police in Buffalo that sent a lot of Republicans running for cover up on Capitol Hill.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(voice-over): With police brutality under the microscope on the same day relatives gathered in Texas for George Floyd's funeral, President Trump is lobbing grenades from his social media bunker.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promoting a baseless conspiracy theory about 75-year- old Martin Gugino who is pushed to the ground by officers during a protest in Buffalo, tweeting Buffalo protesters shoved by police could be an ANTIFA provocateur. I watched he fell harder than was pushed. Could be a setup.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There protests are pushed by Buffalo police was appearing to use comment ANTIFA tactics.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ACOSTA (voice-over): President cited this thinly source segment on the pro-Trump TV network OANN.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called the ANTIFA allegation, fabricated.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I mean if there was ever a reprehensible dumb comment, and from the President of the United States at this moment of anger, anguish, and anger, what does he do? Pours gasoline on the fire.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(voice-over): Asked about the latest Trump outrage, a few Senate Republicans took issue with the tweet.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MITT ROMNEY (R-UT): I saw the tweet. It was a shocking thing to say. And I won't dignify it with any further comment.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(voice-over): While others were doing all they could to avoid our cameras.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PAT ROBERTS (R-KS): -- this buffalo protesting what we have here. I know.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(voice-over): GOP Senator Marco Rubio told CNN, I didn't see it. You're telling me about it. I don't read Twitter. I only write on it. Texas Republican Senator John Cornyn said, you know, a lot of this stuff just goes over my head. And South Dakota GOP Senator John Thune added most of us up here would rather not be political commentators on the President's tweets.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UNITED STATES: Hopefully George is looking down right now and saying this a great thing that's happening for our country.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(voice-over): The President has done little to ease tensions across the U.S. laying low behind his fortress like fencing. Ever since his administration brutalized protesters for a photo op.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Presumptive Democratic nominee Joe Biden appeared in a video at Floyd's funeral calling for an end to police misconduct.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We cannot leave this moment thinking we can once again turn away from racism and stings that are very soul.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(voice-over): Even Mr. Trump's own advisors have questioned his actions with one surrogate telling CNN, the President should avoid giving an address to the nation on the subject of race, saying quote, a speech lacking genuine compassion at any point would not help. He's just not genuinely compassionate.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instead seized on the wishes of some protesters to defund the police an effort aimed at diverting money away from law enforcement agencies, but Democrats working on police reform say that's not even in their bill.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KAREN BASS (D-CA): Well, because I don't think that that's the appropriate thing to do. I think what the President is seizing on is the fact that he knows his poll numbers are dropping.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[17:10:06]</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(voice-over): The President is also being contradicted by Attorney General William Barr over why Mr. Trump ended up in the White House bunker during the demonstrations.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BARR, ATTORNEY GENERAL: Things were so bad that the Secret Service recommended the President go down to the bunker.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(voice-over): That's not what the President told Fox.</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That was there for a tiny little short period of time and is much more for an inspection. There was no problem during the day.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And Republican senators met behind closed doors to work on their own proposals for police reform, but those GOP senators led by Tim Scott of South Carolina came out of the meeting noting they have yet to come up with anything concrete.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President's tweet about Martin Gugino, our colleagues up on Capitol Hill are reporting even the Senate Majority Leader Mitch McConnell declined to criticize Mr. Trump's comments. Here's what happened when our colleague Manu Raju caught up with the senator earlier this afternoon. Here's what happened.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 RAJU, CNN CORRESPONDENT: The President said that he could be an ANTIFA provocateur, he said that he felt harder than he pushed, and question if he was set up, was that appropriate?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MITCH MCCONNELL (R) MAJORITY LEADER: Well, as I said, what we've been talking about here in the Senate Republican conference, is what we think is the appropriate response to the events of the last few weeks. RAJU: What about the Pres -- what about the President's tweet that was that appropriate sir?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As I said, we are discussing in the Senate Republican conference, what response we think is appropriate to the events of the last two weeks.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And so, Wolf, as you saw there, in that clip with Manu Raju with these Republican senators, they seem to be more annoyed with our questions about the tweets than the President's tweets themselves.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they're clearly scared of irritating the President on this issue. All right, Jim Acosta, thank you very much.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joined now by CNN Anchor, Don Lemon, and CNN political commentator, Van Jones.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first of all, how powerful was it to hear George Floyd's loved ones remember him so beautifully and at the same time call for justice at this memorial service today.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LEMON, CNN HOST: It was not only powerful Wolf, it resonated with a whole lot of people in this country. Unfortunately, people who have had to deal with similar situations as the Floyd family and their loved ones nationwide, but it also resonated with the country, I think because everyone today can relate to having a family member pass away.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have a family member die in such -- in such fashion where the entire world is watching. I think it's just unfathomable and to hear that family and see that family stand there, you know, and front of the group of people in the world and conduct themselves in the way that they conducted themselves.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think it was powerful. It was amazing and, and it was heartfelt and quite honestly, it made me think of me and my family. When I've had to stand in front of not the world, but in front of a church and say goodbye to someone you love. So it was very powerful.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Certainly resonated with millions and millions of people who were watching. You know, Van, in a video message, the former Vice President Joe Biden spoke about the burden put on this family to grieve in public and lead the calls for change. So what struck you Van from the messages we heard today?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JONES, CNN POLITICAL COMMENTATOR: Well, I mean, just the dignity. You know, first of all, you know, Biden sort of embodies empathy, embodies compassion, and I think that would welcome a bomb. But what I would say is that, you know, this ritual of grief in the black community is a burden in and of itself, and I don't think we should take it for granted.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can you imagine the person you love the most in the whole world, you know, give them a hug, give them a kiss, you text them and then an hour later, you find out that they've been killed by law enforcement, unarmed. And then you have to become an overnight expert in policing policy, an overnight expert in the law, in media relations, in grief counseling, all of these things instantly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Restraint.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 and -- exactly and restraint. Meanwhile, the image of your loved one is shown in the worst possible way over and over and over and over and over again, imagine if that was the person you love the most. So to deal with all of that, and to still do what black people do, which is to somehow find strength beyond strength, and we know what we are expected to do.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if you show your rage, if you do anything other than showing dignity, then they say well, what kind of family this guy come from. So he had when -- you know, he had it coming to him, look at how crazy his family is, look at how angry they are, he must be so we have to put on this cloak of supreme dignity that Rosa Parks Nelson Mandela cloak of dignity and perform the actual rituals of healing and home going when we have not even had a chance to truly grieve.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[17:15:14]</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And I've been work doing this work, as you know, Wolf for 25 years, and I've held hands with a lot of families, it's super human, what we expect. We at the same time we treat people in a subhuman way through these horrific acts, we then expect them to perform in a superhuman way. After that's happened, both of them are a burden. And, and yet, over and over again, black families find a way to do 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You know, Don, since so these protests began a little bit more than two weeks now, other videos of police killings have been getting a whole bunch of new scrutiny including a disturbing video from Austin, Texas and many cities are already starting to implement some reforms. Can the Floyd family take some comfort in knowing that these are the first steps and more presumably are on their way?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 can't tell them Wolf how to feel, you know, that but I would hope that it would, I hope that anything that my words, your words, the fact that all these people are out on the streets worldwide that it provides them some comfort.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 have to say that, you know, young Brianna was right -- Gianna excuse me was right about her father, her father did change the world. And, you know, what Reverend Al Sharpton and others said today, he didn't have a huge platform, when before his death, just as a civilian, someone who is living his life, but look at how the world is paying attention to him that he has former Presidents calling his name and speaking out for him.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best known people in the world coming to his defense, helping his family, not only to guide them through this, but also grieving alongside them. Yes, if there is anything good to come out of that, I would hope that this offers the family some solace. And I hope that George Floyd can take credit for it. And I just have to say Van, everything you said absolutely right. I want everybody in this moment to think about when someone died, lost a loved one in their family, how they reacted, even if they expected an illness or sickness that it happened for a long time. That would have been, you know, coming on for a long time. Or if it was sudden, think about how you reacted. Now imagine having to do that in front of the world. I just -- my heart go out to these.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Our -- all of our hearts go out to these people. It is so sad. All right, Don, thank you, Van, thanks to you as well.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next, the Republicans run, as you saw from questions about President Trump's tweet about that elderly protester in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shoved by police and his suggestion -- the President's suggestion that it was a setup.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coming up, I'll speak about the death of George Floyd. Michael Brown and others with the mayor elect of Ferguson, Missouri, the first African-American woman to hold that office. Much more of our special coverage right here in THE SITUATION ROOM, right after this.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[17:22:46]</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 live pictures of the hearse carry George Floyd is left the Fountain of Praise Church in Houston a little while ago following the private memorial service. You can see it's escorted the hearse, the motorcade Houston Police. The procession by the way, will make its way towards the cemetery where Floyd will be buried and for the last mile of the journey retold.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Floyd's casket is expected to be carried by a hearse drawn carriage to his final resting place that will be right next to his mother in the Houston Memorial Gardens, that's in Pearland, Texas. Will continue to follow this as we continue our special coverage.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President Trump largely has stayed out of sight as thousands across the United States mourn the death of George Floyd and march to protest abuses by police. However, the President has used his Twitter account to attack his perceived enemies and to push baseless conspiracy theories.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discuss with CNN Chief Political Correspondent Dana Bash, and our political correspondent Abby Phillip.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Dana, today, the President, as we've been reporting put out this totally baseless conspiracy theory about Martin Gugino, the peaceful 75-year-old protester who ended up in a hospital in serious conditioned in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after severely being pushed by police officers who've been charged now.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wrote, among other things, he wrote, Buffalo protester shoved by police could be an ANTIFA provocateur. 75-year-old Martin Gugino was pushed away after appearing to scan police communications in order to blackout the equipment. Away and then I watched that's a very right wing TV network. I watched he fell harder than was pushed was aiming scanner could be a setup.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 setup we all saw what was going on. It's a baseless accusation Dana.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BASH, CNN CHIEF POLITICAL CORRESPONDENT: It's a baseless accusation. And it's one that's quite dangerous, because it really is a kind of belittling to the entire movement that is happening right now up to as close to the doorstep of the White House. Thousands of protesters can get. And that movement is for equality, but it's also for reforms of law enforcement.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[17:25:06]</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because the person who fell was 75 years old and white, doesn't make it any better that law enforcement was wrong, appeared to be wrong with everything that we saw with our with our own eyes. And so it really speaks to the larger issue that the President is, is just not understanding. The question that you alluded to in the intro here is why aren't more Republicans on Capitol Hill speaking out?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that has been the same old question that we've been asking, since day one of this Trump presidency. And I can just tell you look at the poll that CNN released yesterday, even though the President's approval rating is quite low 38 percent, 88 percent of Republicans say they support the President.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Republicans are the same ones who the Republican senators and House members rely on to win their elections. And that's the answer.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that's it. That's the situation indeed. You know, Abby, you point out this is part of a long pattern going back to when Donald Trump was a private citizen, he launched that conspiracy theory that the country's first African-American President Barack Obama wasn't even born in the United States and shouldn't have been allowed to become President.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ABBY PHILLIP, CNN POLITICAL COMMENTATOR: Yes, I mean, this is a President and I know that Dana knows this well, as well, that he is attracted to conspiracy theories. He encourages them. He really traded on the birther conspiracy to break into politics. And as President, he has used his Twitter feed repeatedly to amplify conspiracy -- conspiratorial voices and to amplify conspiracy theories that are from all corners of the internet. And some of it can be attributed to the President simply seeking out information that he wants to hear.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think that at a certain point, you do have to acknowledge that that the President is doing so, knowing that he is spreading falsehoods, knowing that all of this is probably divorced from reality and simply not caring. And I think in this case, this particular conspiracy falls into another pattern that he has, which is that he has made it very clear that there is a certain amount of force that he is willing to allow police officers to utilize against civilians. And he is OK with that.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years ago as President, he told police officers that were gathered at a convention that they should not be so nice to suspects when putting them in the back of a car. And so this is in that same mold. And even while the President is pushing this law and order narrative, we should be really clear. There's a whole other thing happening. Republicans on Capitol Hill are talking about police reform. The President seems to be the one who is left behind.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And you can -- we're showing our viewers once again the hearse carrying George Floyd's casket making its way to the Houston Memorial Garden gardens in Pearland, Texas. We're watching this unfold. You see the police escort there as well.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Abby and Dana, guys, thank you very much.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we're seeing the signs. We've heard the slogan so but what do advocates of defunding the police really hope to accomplish? We'll be joined by the newly elected mayor of Ferguson, Missouri, the town where Michael Brown was killed by police. We'll be right back.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[17:33:29]</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There you see the hearse carrying George Floyd's casket surrounded by police. There's the hearse. It's making its way to the Houston Memorial Gardens in Pearland, Texas.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people have gathered on the streets, as they try to say goodbye themselves. This has been going on now, for quite a while. We're watching all of this unfold a very, very sad day in Houston, Texas. The memorial service was very, very powerful.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two weeks of protests over the death of George Floyd, we've been hearing and seeing more and more of the slogan, "Defund the Police". CNN's Brian Todd is joining us with a closer look. Brian?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TODD, CNN CORRESPONDENT: Wolf, this is a movement basically designed to deescalate police violence by in some cases replacing police with community advocates. But there's a serious debate tonight over whether this approach can work.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(voice-over): It's been a rallying cry since the police killing of George Floyd. Protesters, activists and some city officials calling for police departments across the U.S. to be defunded. It's painted in huge block letters on city streets from Washington to Wisconsin. But how would it work? Some who support the idea want to strip all police funding and dissolve entire departments.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We don't want no more police.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(voice-over): But other advocates want to reallocate some but not all money away from police departments and funneled some of it to training civilians to do some of the jobs police have always done.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BENDER, MINNEAPOLIS CITY COUNCIL PRESIDENT: We've done an analysis of all the reasons people call 911. And I've looked at ways we can shift the response away from armed police officers into a more appropriate response for mental health calls, for some domestic violence calls, for health-related issues.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[17:35:14]</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(voice-over): The cities of Eugene and Springfield, Oregon have a service which does just that. It's called cahoots. In some instances, instead of police, dispatchers in Eugene and Springfield send out cahoots teams. Two civilians in each, a medic and a trained crisis worker to respond to what they call noncriminal calls.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EBONY MORGAN, CAHOOTS CRISIS INTERVENTION WORKER: We can respond for welfare checks, we can check on folks who maybe need some mediation if there's an argument, we can de-escalate. If someone is in a neighborhood kind of just acting odd, we can just check on them and make sure they don't need anything.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(voice-over): Ebony Morgan says cahoots helped more than 20,000 people in those situations last year alone, with their non-combative unarmed approach.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I've seen police presence agitates some folks, and they get a little more intense for whatever their experience has been. When they see us, they know that we're just there to talk. And if they tell us to leave, we'll leave.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(voice-over): Some police advocates say, that approach simply doesn't work when you're walking up to a potentially dangerous domestic dispute.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GAGLIANO, FORMER FBI SUPERVISORY SPECIAL AGENT: To think that you're going to send an unarmed therapist or social worker to the scene of a domestic dispute where somebody has beaten up their partner, shot their partner or committed some act of violence against them, and you think that you're going to send somebody there without their required equipment to protect themselves and the innocent person that they're responded for help, that's folly.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(voice-over): Advocates for defunding police say that money can be used to pay for schools, hospitals, housing and mental health services, in poorer marginalized communities, all of which they say helps increase safety. But one police chief is worried about what could suffer.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ART ACEVEDO, HOUSTON POLICE: The first thing that will go will be training and all the things we need to make sure that we have the properly trained and professional police that our communities deserve.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Now only one substantially large city in the United States has ever completely dissolved a police department. Camden, New Jersey did it in 2012. Completely starting a new police department from scratch. It did work to cut down violence and police corruption but no city, the size of Minneapolis has ever tried it, Wolf?</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All right, thanks very much. Brian Todd reporting.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live pictures. We can see now for the last mile of the journey, George Floyd's casket is now being moved over from the hearse to a horse drawn carriage that will take him to his final resting place, right next to his mother in the Houston Memorial Gardens. They are now in Pearland, Texas. We'll watch that unfold as well.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let's discuss what's going on with the Mayor-elect of Ferguson, Missouri, Ella Jones.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Mayor-elect, thank you so much for joining us. In the aftermath of teenager Michael Brown's 2014 killing by a white police officer, Ferguson was federally mandated to make changes to its policing these many years later. How far have you come on serious police reforms?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ELLA JONES, FERGUSON, MISSOURI, MAYOR-ELECT: We have come a long ways on police reform. We have reform our court system, our police department, we are constitutional policing, we have community policing, the police are working with the community and the youth. So the consent decree help us to achieve those goals thus far. We are not finished by no means, however, we are still working to become a better police department.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As George Floyd's death, Mayor-elect, led you to consider more reforms?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Well, we have a lot of reforms already in place. So working with those reforms and getting them into policy is the most important thing we can do right at this time.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You've just been elected Ferguson's first black female mayor, you're going to be sworn in in a week or so. How significant do you believe it is, especially at this moment?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Well, it's very significant simply because we have a group of people here who are undeserved. And they were determined to have a voice. And so they rally around me and started working, knocking doors, calling people because they realized that their vote matters, and they got out and they voted.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How much as the national conversation around police abuse, police brutality shifted? Do you believe, Mayor-elect, since Michael Brown's death?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It has shifted a lot. Most of the cities are looking at Ferguson as -- because we have become a model and they are looking to us to lead the way in Ferguson is the city that can lead the way.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[17:40:09]</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finished with the consent decree, we will be the best city in the United States for a person to live, work and raise a families.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Well, congratulations on your election. Mayor-elect Ella Jones of Ferguson, Missouri, thank you so much for joining us. Good luck. JONES: Thank you.</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All right, we're going to continue to watch now this horse drawn carriage carrying the casket of George Floyd to his final resting place at Houston Memorial Gardens in Pearland, Texas. We'll continue to watch that.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watching something very disturbing right now, a very alarming increase in coronavirus cases in several states. We'll be right back.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[17:45:26]</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We're looking at live pictures right now. This is Pearland, Texas. The horse drawn carriage carrying George Floyd's casket making its final way to the Houston Memorial Gardens in Pearland, Texas right now. You see a lot of people have gathered there. They want to witness this. They want to be part of this important, important day. We'll continue to watch the casket as it's taken to the Houston Memorial Gardens.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there's other important news we're following as well. The U.S. coronavirus death toll has now topped 111,000 people. Our National Correspondent Erica Hill has the latest.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ERICA HILL, CNN NATIONAL CORRESPONDENT: More than 1,000 people tested in one Vermont community after Memorial Day gathering.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This is an outbreak.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(voice-over): Two dozen children are among the more than 60 confirmed cases.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There were shared activities of, I think, several different types, including we think transmission within households.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(voice-over): Only one in five of those who tested positive reported having symptoms. The World Health Organization meantime on cleanup duty Tuesday, confirming asymptomatic spread is possible. After saying yesterday, it was rare.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MARIA VAN KERKHOVE, TECHNICAL LEAN ON COVID-19, WORLD HEALTH ORGANIZATION: We do know that some people who are asymptomatic or some people who don't have symptoms can transmit the virus on. And so what we need to better understand is how many of the people in the population don't have symptoms.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 (voice-over): As the number of confirmed cases in the U.S. approaches 2 million, Washington, D.C. and at least 27 states including California, Florida, Texas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 not reporting probable cases despite CDC guidelines to do so. Information that helps officials track the spread and prepare for a possible search. More than half of those states as shown here are among the 19 seeing a spike in new cases over the past week.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MICHAEL OSTERHOLM, DIRECTOR, CENTER FOR INFECTIOUS DISEASE RESEARCH, UNIVERSITY OF MINNESOTA: I'm concerned about the transmission potential we're seeing as we come back out of this lockdown as we reopen the economy. We've kind of gone from about 2 miles an hour to 200 miles an hour.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(voice-over): Florida's Miami Dade County has lagged behind the rest of the state in easing restrictions. Its beaches are now set to reopen on Wednesday. Today, the city of Chicago cancelled all large events, including Lollapalooza through Labor Day as the nation's top infectious disease expert cautions there is still much to learn about the virus.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&amp; INFECTIOUS DISEASES: We've only been involved in for months. What about people who recover what are they going to be like six months from now? We don't know that.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There is still so much that we don't know. One thing we also heard today from Dr. Fauci, Wolf, is that this really is his worst nightmare because it is so transmissible and because it's spread so quickly. And again because there's still so much, Wolf, we don't know.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BLITZER: That's absolutely true. There's so much we don't know indeed. All right, Erica Hill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us. Thank you.</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I'll speak to the NBA Hall of Famer Charles Barkley about the death of George Floyd and the international outcry that's following. These are live pictures coming in as this horse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[17:53:33]</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Tonight, the spokesman for Russian President Vladimir Putin is defending his country's response to the coronavirus. What's extraordinary is the spokesman came down with the virus and he spoke exclusively with CNN's Matthew Chance.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CHANCE, CNN SENIOR INTERNATIONAL CORRESPONDENT (voice-over): It's accused of hiding the true extent of Russia's coronavirus pandemic. Of abandoning exhausted doctors to its ravages, using the lockdown to crack down on dissent. But the Kremlin's chief spokesman is now defending his country's coronavirus response.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(on-camera): Back in March, President Putin said the situation in Russia was under control, in fact, better than in other countries. But within a few weeks, it suffered the second highest number of coronavirus infections in the world. What went wrong?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DMITRY PESKOV, KREMLIN SPOKESMAN: Well, actually, nothing has went wrong, except the coronavirus itself. Our country uses the maximum possible amount of tests for coronavirus. And the more you test, the more you detect.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 (on-camera): That is not just the number of viral infections, it's the fact that the mortality rate as well, is remarkably low. And it's sort of added to this suspicion that Russia is somehow been manipulating the facts, manipulating the figures, perhaps in order to prevent the Kremlin from being criticized.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[17:55:03]</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PESKOV: No, I don't agree with that assessment. Have you ever thought about the possibility of Russia's healthcare system being more effective?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 (on-camera): Is that your explanation?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PESKOV: Giving an opportunity for more people to stay alive.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 (voice-over): In fact, the strain on Russian health care has been one of the most alarming features of Russia's pandemic. Across the country, doctors complaining of poor conditions, lack of personal protection equipment and unpaid wages. There was even a spate of mysterious plunges of doctors out of high windows, perhaps a sign of desperation with their place (ph).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protest too rare in Russia, but still worrying for the Kremlin as approval ratings for President Vladimir Putin sink to all time lows.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(on-camera): How concerned are you that this pandemic has dented the popularity of President Putin perhaps irreparably.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PESKOV: President Putin has stated numerous times that he didn't care about his personal rate. That in politics, if you are a real estate, you shouldn't think about your rating because if you think only about your rating, you won't be able to take responsible decisions.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 Wolf, decisions like when to ease coronavirus lockdown measures. Tonight, Moscow is having those restrictions lifted. Critics say that's because the Kremlin wants to gain popularity ahead of an important vote at the beginning of next month that could exceed Vladimir Putin's power extended. So maybe they do pay attention to ratings after all, Wolf.</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Maybe they do. All right, Matthew Chance reporting for us. Thank you.</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a final emotional send off for George Floyd.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55"/>
      </w:pPr>
    </w:p>
    <w:p>
      <w:pPr>
        <w:pStyle w:val="Normal55"/>
        <w:ind w:left="200"/>
        <w:sectPr>
          <w:type w:val="continuous"/>
          <w:pgMar w:top="840" w:right="1000" w:bottom="840" w:left="1000" w:header="400" w:footer="400"/>
          <w:pgNumType w:fmt="decimal"/>
          <w:cols w:space="720"/>
        </w:sectPr>
      </w:pPr>
      <w:r>
        <w:br/>
      </w:r>
      <w:r>
        <w:pict>
          <v:line id="_x0000_s120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638"/>
          <w:headerReference w:type="default" r:id="rId639"/>
          <w:footerReference w:type="even" r:id="rId640"/>
          <w:footerReference w:type="default" r:id="rId641"/>
          <w:headerReference w:type="first" r:id="rId642"/>
          <w:footerReference w:type="first" r:id="rId643"/>
          <w:pgSz w:w="12240" w:h="15840"/>
          <w:pgMar w:top="840" w:right="1000" w:bottom="840" w:left="1000" w:header="400" w:footer="400"/>
          <w:pgNumType w:fmt="decimal"/>
          <w:cols w:space="720"/>
          <w:titlePg w:val="0"/>
        </w:sectPr>
      </w:pPr>
    </w:p>
    <w:p>
      <w:pPr>
        <w:pStyle w:val="Normal56"/>
      </w:pPr>
    </w:p>
    <w:p>
      <w:pPr>
        <w:pStyle w:val="Normal56"/>
      </w:pPr>
      <w:r>
        <w:pict>
          <v:shape id="_x0000_i1209" type="#_x0000_t75" alt="LexisNexis®" style="width:147.75pt;height:30pt">
            <v:imagedata r:id="rId17" o:title=""/>
          </v:shape>
        </w:pict>
      </w:r>
      <w:r>
        <w:cr/>
      </w:r>
    </w:p>
    <w:p>
      <w:pPr>
        <w:pStyle w:val="Heading154"/>
        <w:keepNext w:val="0"/>
        <w:spacing w:after="200" w:line="340" w:lineRule="atLeast"/>
        <w:ind w:left="0" w:right="0" w:firstLine="0"/>
        <w:jc w:val="center"/>
      </w:pPr>
      <w:hyperlink r:id="rId644" w:history="1">
        <w:r>
          <w:rPr>
            <w:rFonts w:ascii="arial" w:eastAsia="arial" w:hAnsi="arial" w:cs="arial"/>
            <w:b/>
            <w:i/>
            <w:strike w:val="0"/>
            <w:color w:val="0077CC"/>
            <w:sz w:val="28"/>
            <w:u w:val="single"/>
            <w:vertAlign w:val="baseline"/>
          </w:rPr>
          <w:t>'We carry the pain every day': Seven black women who have lost a child - including mothers of Ahmaud Arbury, Breonna Taylor, Tayvon Martin, and Tamir Rice - share their heartache, and their hopes for the country's future</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2020 Monday 2:31 PM GMT</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56"/>
        <w:keepNext w:val="0"/>
        <w:spacing w:before="120" w:after="0" w:line="220" w:lineRule="atLeast"/>
        <w:ind w:left="0" w:right="0" w:firstLine="0"/>
        <w:jc w:val="left"/>
      </w:pPr>
      <w:r>
        <w:br/>
      </w:r>
      <w:r>
        <w:pict>
          <v:shape id="_x0000_i1210" type="#_x0000_t75" style="width:218.97pt;height:42.74pt">
            <v:imagedata r:id="rId645"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FEMAIL; Version:3</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Carly Stern For Dailymail.com</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11" style="position:absolute;z-index:251774976" from="0,2pt" to="512pt,2pt" strokecolor="#009ddb" strokeweight="2pt">
            <v:stroke linestyle="single"/>
            <w10:wrap type="topAndBottom"/>
          </v:line>
        </w:pict>
      </w:r>
    </w:p>
    <w:p>
      <w:pPr>
        <w:pStyle w:val="Normal56"/>
      </w:pPr>
    </w:p>
    <w:p>
      <w:pPr>
        <w:pStyle w:val="Normal56"/>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ABC News spoke to Ahmaud's mother Wanda Cooper Jones, Breonna's mother Tamika Palmer, Tayvon's mom Sybrina Fulton, and Tamir's mom Samaria Rice</w:t>
      </w:r>
    </w:p>
    <w:p>
      <w:pPr>
        <w:pStyle w:val="Normal56"/>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They also spoke to Botham Jean's mom Allison, Eric Garner's mom Gwen Carr, and Antwon Rose's mom Michelle Kenney</w:t>
      </w:r>
    </w:p>
    <w:p>
      <w:pPr>
        <w:pStyle w:val="Normal56"/>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Breonna, Tamir, Botham, Eric, and Antwon were killed by police, while Tayvon and Ahmaud were killed in allegedly racially-motivated attacks</w:t>
      </w:r>
    </w:p>
    <w:p>
      <w:pPr>
        <w:pStyle w:val="Normal56"/>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women say that other similar deaths are triggers for them, and they still struggle from their losses</w:t>
      </w:r>
    </w:p>
    <w:p>
      <w:pPr>
        <w:pStyle w:val="Normal56"/>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Some shared their hopes for change and what they are doing to bring it about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Black mothers whose children were killed by police or in other racially-charged incidents are speaking out about their heartbreak - and how they hope other mothers never have to feel what they have.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moms of Ahmaud Arbery, Breonna Taylor, Botham Jean, Eric Garner, Tamir Rice, Antwon Rose, and Trayvon Martin were interviewed by Deborah Roberts for an ABC News special that that keeps their children's deaths in the spotlight, and each woman also contributed an essay on the legacies of their sons and daughters.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women all opened up about the gut-wrenching realities of losing a child - and not seeing their killers face consequences - as well as what they're doing to make a difference.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Ahmaud Arbery was 25 when he went out jogging in Glynn County, Georgia on February 23 and was shot and killed by three men who had followed him and and hurled a racial slur, all of which was caught on tape.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mother, Wanda Cooper Jones, said her son was 'the life of the party' and a 'happy-go-lucky guy' who loved video games and fitness and planned to return to school to become an electrician.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found out he'd been killed, she said, wanted to cry and scream, but couldn't do either.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hasn't watched the video of his death, but knows how it plays out, how he fought off the men who killed him, and how one called him the N-word 'in his last seconds of his life.'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bad enough that you chased him and you put him in the position to fight. Then after he's lying there dying, you feel no kind of respect for his life at all. You still disrespected him to the highest with calling him a name of such,' she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men are now charged with malice murder, four counts of felony murder, two counts of aggravated assault, false imprisonment, and criminal contempt to commit a felony.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Wanda thinks there needs to be more. When she learned that Georgia is one of just four states in the US without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she lobbied for one.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Ahmaud's death was not in vain, but when the N-word was used it let the world know that racism, prejudice, all those things exist,' she said.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exists right in our neighborhood.'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Reflecting on her son's life and what she has lost, Wanda said that the thing she misses most is his smile.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weeks before turning 27, Breonna Taylor was shot and killed by police while sleeping in her home on March 13, 2020.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Louisville Metro Police Department officers Myles Cosgrove, Brett Hankison, and Sgt. Jonathan Mattingly, entered her home on a 'no-knock' warrant, in search of Breonna's ex-boyfriend, who had allegedly used her address to receive packages.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Breonna's boyfriend, Kenneth Walker, believed their home was being invaded and fired his gun, and officers fired back 25 bullets, with some even enering other apartments. Kenneth is a licensed gun owner with no criminal record.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Breonna's mother, Tamika Palmer, described her as an 'old soul' who played basketball and cheered growing up, liked planning game nights, and was lovingly called 'Breewayy' because she typically got her way.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learned that her EMT daughter, who dreamed of becoming a nurse, was killed, she said she 'fell to the ground' and 'could not breath.'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Breonna's birthday, she didn't want to get out of bed - but people all around the country were celebrating her.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had to get up and I had to talk and I had to be around these people. I'm grateful, I really am, but just that day, in that moment, I didn't want to be that person [because] she's not here. She wasn't here to enjoy it,' she said.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Tamika said she has 'so much anger' and 'disbelief' over what happened.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know she was in her house, in her own bed and someone kicked in her door and killed her [is crushing],' she said.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given her perspective on the fight for racial justice, which she believes Breonna would be a part of if she were still alive.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Black daughters, and sometimes I think that we don't think that it can happen to them,' she admitted. 'But I'm now learning that I have a higher position in this fight and, and whatever I have to do to remain in it is what I'm going to do, because it should never happen to another Black daughter, another Black person, period.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new here, but I'm ready. I'm not leaving because I still have another daughter. And it cannot happen again,' she said.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Trayvon Martin was just 17 on February 26, 2012, when he was walking home from a convenience store in Sanford, Florida and neighborhood watch volunteer George Zimmerman shot and killed him.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Zimmerman, who had been told by police not to follow Trayvon, did so anyway - and was acquitted of second-degree murder based on a 'Stand Your Ground' defense.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Tayvon's mother, Sybrina Fulton, said that when her son was first killed, she 'felt like I was never going to be happy again. I went from being happy 95% of the time to being sad 95% of the time.'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still cries eight years later, and sees other mothers in the same boat.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met a mom yet who's lost a child who has recovered. We live it every day. We carry the pain every single day,' Sybrina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particularly difficult when another death is in the news, a feeling she likens to PTSD.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George Floyd died, she said, she struggled with the thought of going to his funeral and surrendering to that sadness - but she had to push those feelings aside to show George's family that she was there and supported them.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a Black mother in America feels disappointing. At times it can feel hopeless. You feel helpless because you never know when you're going to be watching a news story in the safety of your home and the next day, you become the story,' she said.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son's death has certainly transformed her, in more ways than one. Though Sybrina said she was never a person who spoke out before, she is now running for Miami-Dade County commissioner to bring about positive change in her own backyard.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Antwon Rose II was also 17 years old when he was killed in East Pittsburgh, Pennsylvania on June 19, 2018 by Officer Michael Rosfeld. Antwon was a passenger in an unlicensed taxi that was suspected to be involved in a drive-by shooting.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officer was found not guilty of criminal homicide.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Antwon's mother, Michelle Kenney, said her only son was 'so kind, so gentle, so understanding,' funny, and friendly.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good at math and science, a talented snowboarded, and a basketball, guitar, and saxophone player who wanted to be a chemical engineer when he grew up.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were still alive today, he'd be in college - and she said she would 'probably be calling them on the phone every day making sure he went to class'.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miss having my kid in the house,' she went on. 'If I could speak to Antwon I'd tell him that I love him and that I'm sorry - so sorry.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always knew he was going to do something big. I thought he would discover a medicine or something like that.'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he was killed, she was worried something was wrong because he hadn't checked in. When she'd heard about a boy being killed, she tried to get answers from police - but said they were 'disrespectful, arrogant, and unbelievably ignorant,' and refused to tell her if her son was dead.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who has worked as an administrative assistant to the chief of police, noted that she worked with a 'lot of great people' over the years, but also saw a lack of accountability and that people got away with bad behavior.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now advocating for change, including more training and mental health evaluations for officers.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she doesn't want to defund the police, she doesn't think it makes sense that it takes longer to get a driver's license than to become a police officer.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Botham Jean, 26, was eating ice cream in his own apartment on September 6, 2018, when Dallas police officer Amber Guyger barged into his apartment and shot him.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later claimed she thought it was her own apartment, but was found guilty of murder and sentenced to 10 years in prison.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Botham's mother Allison described him as driven and focused, the glue that held their family together, someone who was 'just loved by everyone' and 'loved everyone' in return.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grown up in the Caribbean, he came to the US for higher education, but his life was cut short before he could do the things his mother dreamed for him: excel in his career, get married, have kids.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said she relives his death every time another one is in the news, and s he doesn't know whether the void Botham left will ever be filled.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misses their 'frequent conversations,' hearing his voice, learning his opinions on current events.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shame that America has such a reputation of disregard for Black lives, repeatedly stealing our children and leaving us barren,' she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she is hopeful that American will bring about change.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these tears do not shake America, the tears that we shed as mothers will be the tears that break America,' she said.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Tamir Rice was only 12 when he was killed by a police officer on November 22, 2014. The little boy was playing alone with a pellet gun in a park in Cleveland, Ohio when the police car pulled up next to him and an officer jumped out and shot.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police officer involved was convicted of criminal charges.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Tamir's mother, Samaria, called him 'mommy's baby,' recalling how he'd give her hugs and kisses. He liked video games, sports, and drawing, and was a little 'ladies' man' in the making.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the 'horrific' day he was killed, Samaria said she turned up to the scene and saw her son on the pavement, surrounded by police - who told her they'd put her in the back of the police car if she didn't calm down.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her life is no longer 'allowed to be normal' because of what happened, and she feels 'hopeless' whenever there is a new instance of police brutality or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Black mother in America is stressful. I'm nervous and scared all the time. What America had done by killing our children, a lot of us walk around angry. I have taken my anger and created something positive,' she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parent should have to endure something like this. Before, I was just living a normal life, trying to take care of my kids,' she added.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glad to see a 'rainbow' of people coming together to fight for change, and hopes that her son's death has helped some people 'have a change of heart.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more than anything, she just wants her son back.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wish my baby was here. I miss his smile, his hug, his touch,' she said.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17, 2014, Eric Garner, 43, was killed by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officer who put him in a chokehold after suspecting him of selling single cigarettes.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Garner, who had asthma, was famously caught on camera repeating that he couldn't breathe 11 times before he lost consciousness.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officer was fired but faced no criminal charges.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Garner's mother, Gwen Carr, recalled that he was thoughtful, kind, a football lover and an adventurous eater. He was a father of six and a grandfather of two.</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he was killed, Gwen was hysterical.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wanted to go to sleep - wait until this terrible nightmare was over. But the nightmare was never over. It's worse than a nightmare because at least with a nightmare, you wake up. This keeps playing over and over in my mind,' she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wants to see change, but she also wants to keep her son's memory alive.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made him look like a thug, but my son was not a throwaway,' she said. 'He may not have been anything to those who took his life, but he was everything to me.' </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2020</w:t>
      </w:r>
    </w:p>
    <w:p>
      <w:pPr>
        <w:pStyle w:val="Normal56"/>
      </w:pPr>
    </w:p>
    <w:p>
      <w:pPr>
        <w:pStyle w:val="Normal56"/>
        <w:ind w:left="200"/>
        <w:sectPr>
          <w:type w:val="continuous"/>
          <w:pgMar w:top="840" w:right="1000" w:bottom="840" w:left="1000" w:header="400" w:footer="400"/>
          <w:pgNumType w:fmt="decimal"/>
          <w:cols w:space="720"/>
        </w:sectPr>
      </w:pPr>
      <w:r>
        <w:br/>
      </w:r>
      <w:r>
        <w:pict>
          <v:line id="_x0000_s121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646"/>
          <w:headerReference w:type="default" r:id="rId647"/>
          <w:footerReference w:type="even" r:id="rId648"/>
          <w:footerReference w:type="default" r:id="rId649"/>
          <w:headerReference w:type="first" r:id="rId650"/>
          <w:footerReference w:type="first" r:id="rId651"/>
          <w:pgSz w:w="12240" w:h="15840"/>
          <w:pgMar w:top="840" w:right="1000" w:bottom="840" w:left="1000" w:header="400" w:footer="400"/>
          <w:pgNumType w:fmt="decimal"/>
          <w:cols w:space="720"/>
          <w:titlePg w:val="0"/>
        </w:sectPr>
      </w:pPr>
    </w:p>
    <w:p>
      <w:pPr>
        <w:pStyle w:val="Normal57"/>
      </w:pPr>
    </w:p>
    <w:p>
      <w:pPr>
        <w:pStyle w:val="Normal57"/>
      </w:pPr>
      <w:r>
        <w:pict>
          <v:shape id="_x0000_i1213" type="#_x0000_t75" alt="LexisNexis®" style="width:147.75pt;height:30pt">
            <v:imagedata r:id="rId17" o:title=""/>
          </v:shape>
        </w:pict>
      </w:r>
      <w:r>
        <w:cr/>
      </w:r>
    </w:p>
    <w:p>
      <w:pPr>
        <w:pStyle w:val="Heading155"/>
        <w:keepNext w:val="0"/>
        <w:spacing w:after="200" w:line="340" w:lineRule="atLeast"/>
        <w:ind w:left="0" w:right="0" w:firstLine="0"/>
        <w:jc w:val="center"/>
      </w:pPr>
      <w:hyperlink r:id="rId652" w:history="1">
        <w:r>
          <w:rPr>
            <w:rFonts w:ascii="arial" w:eastAsia="arial" w:hAnsi="arial" w:cs="arial"/>
            <w:b/>
            <w:i/>
            <w:strike w:val="0"/>
            <w:color w:val="0077CC"/>
            <w:sz w:val="28"/>
            <w:u w:val="single"/>
            <w:vertAlign w:val="baseline"/>
          </w:rPr>
          <w:t>Punks spray Brooklyn yeshiva with swastika</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2020 Sunday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1STAR Edition</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40</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Thomas Tracy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One of the vandals who scrawled the hateful symbol and left graffiti tags last week is caught on camera.</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14" style="position:absolute;z-index:25177702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pair of vandals scrawled a swastika and two graffiti tags on a Brooklyn yeshiva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caught on camera, authorities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Surveillance video released Saturday shows the two suspects marring the side of Mesilas Bias Yaakov on 19th St. near Eighth Ave. by Green-Wood Cemetery last Sunday.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spray-painted a swastika and wrote the words "Ace" and "Rico," police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were investigating the vandalism.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Cops said one of the suspects was wearing a blue jacket, blue jeans and black sneakers and was carrying a backpack.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partner had a full beard and a satchel, and was wearing a black mask, black shirt, button-down jacket, blue jeans and brown sneakers.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no arrests.</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2021</w:t>
      </w:r>
    </w:p>
    <w:p>
      <w:pPr>
        <w:pStyle w:val="Normal57"/>
      </w:pPr>
    </w:p>
    <w:p>
      <w:pPr>
        <w:pStyle w:val="Normal57"/>
        <w:ind w:left="200"/>
        <w:sectPr>
          <w:type w:val="continuous"/>
          <w:pgMar w:top="840" w:right="1000" w:bottom="840" w:left="1000" w:header="400" w:footer="400"/>
          <w:pgNumType w:fmt="decimal"/>
          <w:cols w:space="720"/>
        </w:sectPr>
      </w:pPr>
      <w:r>
        <w:br/>
      </w:r>
      <w:r>
        <w:pict>
          <v:line id="_x0000_s1215"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653"/>
          <w:headerReference w:type="default" r:id="rId654"/>
          <w:footerReference w:type="even" r:id="rId655"/>
          <w:footerReference w:type="default" r:id="rId656"/>
          <w:headerReference w:type="first" r:id="rId657"/>
          <w:footerReference w:type="first" r:id="rId658"/>
          <w:pgSz w:w="12240" w:h="15840"/>
          <w:pgMar w:top="840" w:right="1000" w:bottom="840" w:left="1000" w:header="400" w:footer="400"/>
          <w:pgNumType w:fmt="decimal"/>
          <w:cols w:space="720"/>
          <w:titlePg w:val="0"/>
        </w:sectPr>
      </w:pPr>
    </w:p>
    <w:p>
      <w:pPr>
        <w:pStyle w:val="Normal58"/>
      </w:pPr>
    </w:p>
    <w:p>
      <w:pPr>
        <w:pStyle w:val="Normal58"/>
      </w:pPr>
      <w:r>
        <w:pict>
          <v:shape id="_x0000_i1216" type="#_x0000_t75" alt="LexisNexis®" style="width:147.75pt;height:30pt">
            <v:imagedata r:id="rId17" o:title=""/>
          </v:shape>
        </w:pict>
      </w:r>
      <w:r>
        <w:cr/>
      </w:r>
    </w:p>
    <w:p>
      <w:pPr>
        <w:pStyle w:val="Heading156"/>
        <w:keepNext w:val="0"/>
        <w:spacing w:after="200" w:line="340" w:lineRule="atLeast"/>
        <w:ind w:left="0" w:right="0" w:firstLine="0"/>
        <w:jc w:val="center"/>
      </w:pPr>
      <w:hyperlink r:id="rId659" w:history="1">
        <w:r>
          <w:rPr>
            <w:rFonts w:ascii="arial" w:eastAsia="arial" w:hAnsi="arial" w:cs="arial"/>
            <w:b/>
            <w:i/>
            <w:strike w:val="0"/>
            <w:color w:val="0077CC"/>
            <w:sz w:val="28"/>
            <w:u w:val="single"/>
            <w:vertAlign w:val="baseline"/>
          </w:rPr>
          <w:t>Latinos, Long Dismissed in Hollywood, Push to Make Voices Heard</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2020 Tuesday 15:43 EST</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media</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1407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Sperling</w:t>
      </w: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 many Latinos in Hollywood, every gain seems to be followed by a setback. The writer Tanya Saracho and others involved in the Untitled Latinx Project want to change that.</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17" style="position:absolute;z-index:251779072" from="0,2pt" to="512pt,2pt" strokecolor="#009ddb" strokeweight="2pt">
            <v:stroke linestyle="single"/>
            <w10:wrap type="topAndBottom"/>
          </v:line>
        </w:pict>
      </w:r>
    </w:p>
    <w:p>
      <w:pPr>
        <w:pStyle w:val="Normal58"/>
      </w:pPr>
    </w:p>
    <w:p>
      <w:pPr>
        <w:pStyle w:val="Normal58"/>
        <w:keepNext w:val="0"/>
        <w:spacing w:before="240" w:after="0" w:line="260" w:lineRule="atLeast"/>
        <w:ind w:left="0" w:right="0" w:firstLine="0"/>
        <w:jc w:val="both"/>
      </w:pPr>
      <w:hyperlink r:id="rId660" w:history="1">
        <w:r>
          <w:rPr>
            <w:rFonts w:ascii="arial" w:eastAsia="arial" w:hAnsi="arial" w:cs="arial"/>
            <w:b w:val="0"/>
            <w:i/>
            <w:strike w:val="0"/>
            <w:color w:val="0077CC"/>
            <w:sz w:val="20"/>
            <w:u w:val="single"/>
            <w:vertAlign w:val="baseline"/>
          </w:rPr>
          <w:t>Tanya Saracho</w:t>
        </w:r>
      </w:hyperlink>
      <w:r>
        <w:rPr>
          <w:rFonts w:ascii="arial" w:eastAsia="arial" w:hAnsi="arial" w:cs="arial"/>
          <w:b w:val="0"/>
          <w:i w:val="0"/>
          <w:strike w:val="0"/>
          <w:noProof w:val="0"/>
          <w:color w:val="000000"/>
          <w:position w:val="0"/>
          <w:sz w:val="20"/>
          <w:u w:val="none"/>
          <w:vertAlign w:val="baseline"/>
        </w:rPr>
        <w:t xml:space="preserve"> landed her first television writing job on the Lifetime soap “Devious Maids” in 2012. She was a diversity hire.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official term for a practice meant to encourage inclusion. In an effort to make writers’ rooms — long the bastion of white males — more diverse, studios pay the salary of a minority writer so the show doesn’t have to. Ms. Saracho finds the idea noble but also inescapably problematic.</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otherized and marginalized and then you are expected to be the culture negotiator and ambassador and defender of every culture, not just yours,” Ms. Saracho, 44, said in a recent video interview. “It’s a big burden. I almost quit every day.”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Ms. Saracho persevered and achieved success in an industry that hasn’t always been welcoming to her: a queer writer interested in exploring her Mexican-American heritage on television. She wrote for HBO’s “Looking” and “Girls” and spent time on Shonda Rhimes’s “How to Get Away With Murder.” Her big break came when Marta Fernandez, then the senior vice president of original programming at Starz, invited her to create a show, “Vida,” about two estranged sisters returning to their East Los Angeles neighborhood of Boyle Heights to bury their mother. The show, which made its debut in 2018, tackled issues of gentrification and assimilation through the prism of family. It was well-reviewed and for three seasons served as an example of what’s possible when underrepresented voices are given a chance to succeed.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“Vida” was canceled in March. That was followed by ABC ending the sole network TV show with a primarily Latino cast, “The Baker and the Beauty,” in June. And though CBS reran the truncated fourth season of the Latino-centric reboot of “One Day at a Time” in October, the fate of that show remains unclear. (Netflix first canceled it in 2019.)</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Latinos working in Hollywood, it seems that every gain is soon followed by a loss, a continuous ebb and flow that never feels rectified.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great ‘Vida’ existed, but ‘Vida’ is now gone,” said Ms. Saracho, who began her career as a playwright in Chicago, where she co- founded a theater company and an alliance for Latino playwrights. “‘One Day at a Time’ is gone now, too. We haven’t arrived.”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Writers Guild of America West study issued in June, while Hispanic-Latinos account for 18.3 percent of the population, they represent only 4.7 percent of feature film writers and 8.7 percent of television writers. The University of Southern California’s Annenberg Inclusion Initiative called Hollywood’s treatment of Latinos both behind and in front of the camera “an erasure” in a 2019 study.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grim stats, coupled with personal experiences, prompted Ms. Saracho, Gloria Calderón Kellett (“One Day at a Time”) and the 16 other Latina showrunners who make up the Untitled Latinx Project group to start promoting their own cause.</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middle of October, on the final day of National Hispanic Heritage Month, the group </w:t>
      </w:r>
      <w:hyperlink r:id="rId660" w:history="1">
        <w:r>
          <w:rPr>
            <w:rFonts w:ascii="arial" w:eastAsia="arial" w:hAnsi="arial" w:cs="arial"/>
            <w:b w:val="0"/>
            <w:i/>
            <w:strike w:val="0"/>
            <w:noProof w:val="0"/>
            <w:color w:val="0077CC"/>
            <w:position w:val="0"/>
            <w:sz w:val="20"/>
            <w:u w:val="single"/>
            <w:vertAlign w:val="baseline"/>
          </w:rPr>
          <w:t>delivered an open letter</w:t>
        </w:r>
      </w:hyperlink>
      <w:r>
        <w:rPr>
          <w:rFonts w:ascii="arial" w:eastAsia="arial" w:hAnsi="arial" w:cs="arial"/>
          <w:b w:val="0"/>
          <w:i w:val="0"/>
          <w:strike w:val="0"/>
          <w:noProof w:val="0"/>
          <w:color w:val="000000"/>
          <w:position w:val="0"/>
          <w:sz w:val="20"/>
          <w:u w:val="none"/>
          <w:vertAlign w:val="baseline"/>
        </w:rPr>
        <w:t xml:space="preserve"> to Hollywood demanding change in an industry that has long overlooked them. It bore the names of 276 Latino creative people, including film screenwriters and well-known names like Lin Manuel-Miranda, John Leguizamo, Eva Longoria and the writer and producer Phil Lord (“Spiderman: Into the Spiderverse”). And it made specific demands: Stop telling our stories without us, start greenlighting more of our projects, reflect the diversity of our population and hire us for projects that aren’t about the Latino community.</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arrived in Hollywood’s inboxes shortly before the 2020 election, which shined a spotlight on the diversity of Latinos in the United States. Latinos make up the second-largest voting group in the country, but they defy </w:t>
      </w:r>
      <w:hyperlink r:id="rId660" w:history="1">
        <w:r>
          <w:rPr>
            <w:rFonts w:ascii="arial" w:eastAsia="arial" w:hAnsi="arial" w:cs="arial"/>
            <w:b w:val="0"/>
            <w:i/>
            <w:strike w:val="0"/>
            <w:noProof w:val="0"/>
            <w:color w:val="0077CC"/>
            <w:position w:val="0"/>
            <w:sz w:val="20"/>
            <w:u w:val="single"/>
            <w:vertAlign w:val="baseline"/>
          </w:rPr>
          <w:t>blanket classification</w:t>
        </w:r>
      </w:hyperlink>
      <w:r>
        <w:rPr>
          <w:rFonts w:ascii="arial" w:eastAsia="arial" w:hAnsi="arial" w:cs="arial"/>
          <w:b w:val="0"/>
          <w:i w:val="0"/>
          <w:strike w:val="0"/>
          <w:noProof w:val="0"/>
          <w:color w:val="000000"/>
          <w:position w:val="0"/>
          <w:sz w:val="20"/>
          <w:u w:val="none"/>
          <w:vertAlign w:val="baseline"/>
        </w:rPr>
        <w:t>. For example, Latinos in Florida and Texas, including many of Cuban and Venezuelan descent, leaned toward President Trump, while young progressive Latinos in Arizona, including a number of Mexican descent, favored Joseph R. Biden Jr.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stark reminder that grouping Puerto Ricans, Cubans, Mexican-Americans and others into one monolithic racial group, as Hollywood has done for decades, diminishes their disparate experiences and concerns. Stacy L. Smith, the founder of U.S.C.’s Annenberg Inclusion Initiative, said in an interview that Latino characters in Hollywood movies are most often depicted as “criminals, as low income, as immigrants, as isolated, as hungry.”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Joaquin Castro, Democrat of Texas, who leads the Congressional Hispanic Caucus, went further, arguing that these depictions have real-world consequences. In a </w:t>
      </w:r>
      <w:hyperlink r:id="rId660" w:history="1">
        <w:r>
          <w:rPr>
            <w:rFonts w:ascii="arial" w:eastAsia="arial" w:hAnsi="arial" w:cs="arial"/>
            <w:b w:val="0"/>
            <w:i/>
            <w:strike w:val="0"/>
            <w:noProof w:val="0"/>
            <w:color w:val="0077CC"/>
            <w:position w:val="0"/>
            <w:sz w:val="20"/>
            <w:u w:val="single"/>
            <w:vertAlign w:val="baseline"/>
          </w:rPr>
          <w:t>recent column</w:t>
        </w:r>
      </w:hyperlink>
      <w:r>
        <w:rPr>
          <w:rFonts w:ascii="arial" w:eastAsia="arial" w:hAnsi="arial" w:cs="arial"/>
          <w:b w:val="0"/>
          <w:i w:val="0"/>
          <w:strike w:val="0"/>
          <w:noProof w:val="0"/>
          <w:color w:val="000000"/>
          <w:position w:val="0"/>
          <w:sz w:val="20"/>
          <w:u w:val="none"/>
          <w:vertAlign w:val="baseline"/>
        </w:rPr>
        <w:t xml:space="preserve"> in the Hollywood trade publication Variety, he wrote, “You can draw a clear line from the pervasive lack of positive Latino representation onscreen to the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our communities.”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Untitled Latinx Project is one of the groups trying to change that. Last year, the women partnered with Franklin Leonard and his company, The Black List, which aims to promote the best unproduced screenplays in Hollywood, to create the inaugural Latinx TV List. It showcases one-hour and half-hour original pilots written by at least one Latino writer and featuring a Latino or Latin American character in a prominent role. The top three finishers landed deals with the streaming service Hulu. Many secured agency representation.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10 great writers who just happen to be Latinx who are just as good as anybody else that is already as a professional working writer,” Mr. Leonard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say that findings like that demonstrate how Hollywood’s issue is not a lack of creative voices to choose from but a lack of executives willing to take a chance and nurture new talent.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are as committed to diversity and inclusion as they say they are, then they would make different choices,” Ms. Calderón Kellett said. “That’s why Tanya and I are pretty loud about talking about the inequality that we see consistently and trying to call for some real change.”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Saracho, for one, recognizes that without Ms. Fernandez at Starz, “Vida” never would have happened. “Who knows how she championed me and what battles she had to fight that I never saw,” said Ms. Saracho, adding that Ms. Fernandez also encouraged her to direct. “That’s what happens when you have one of you in the castle.”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Fernandez left Starz last year for a job running the television department at Macro, a production and finance company intended to bolster voices of color. In addition to developing new shows with writers of color, she is also grooming executives of color who she hopes will one day land decision-making spots at the studios.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Saracho and Ms. Calderón Kellett will continue following their own paths. Ms. Calderón Kellett signed an overall deal with Amazon Studios last year. Ms. Saracho signed one this August with NBCUniversal’s television studio, Universal Content Productions, which, in addition to making new shows, will create a talent incubator for Latino creators.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Saracho is now in London, collaborating with the indie musician Johnny Flynn on a new pilot for Universal Content Productions called “Love Story” that centers on one heart-wrenching love story a season. The debut will focus on two Mexican-American childhood friends living in London who fall in love with the same singer-songwriter. (Mr. Flynn is writing the music and helping Ms. Saracho navigate the world of the anti-folk British indie music scene.)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Saracho is energized by the project and encouraged by the response her group’s letter has received. But she knows there is a long way to go.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why they don’t take a chance on us but they will take a chance on the most tepid refried-bean cop show,” she said. “I think it’s a side effect of how we are viewed in this country, in a stereotyped way, a limited way. Those winds waft to Hollywood and it sort of seeps in everywhere. It hurts.”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Tanya Saracho created “Vida,“ above, a drama that followed Mexican-American sisters in East Los Angeles, for Starz. (PHOTOGRAPH BY KAT MARCINOWSKI/STARZ, VIA ASSOCIATED PRESS) (B1); Tanya Saracho, above, is a Mexican-American writer, producer and director. Right, “The Baker and the Beauty,” the sole network TV show with a primarily Latino cast, was ended by ABC this year. (PHOTOGRAPHS BY FREDERIKE HELWIG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LAURA MAGRUDER/AMERICAN BROADCASTING COMPANIES, INC., VIA ASSOCIATED PRESS) (B3)</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2020</w:t>
      </w:r>
    </w:p>
    <w:p>
      <w:pPr>
        <w:pStyle w:val="Normal58"/>
      </w:pPr>
    </w:p>
    <w:p>
      <w:pPr>
        <w:pStyle w:val="Normal58"/>
        <w:ind w:left="200"/>
        <w:sectPr>
          <w:type w:val="continuous"/>
          <w:pgMar w:top="840" w:right="1000" w:bottom="840" w:left="1000" w:header="400" w:footer="400"/>
          <w:pgNumType w:fmt="decimal"/>
          <w:cols w:space="720"/>
        </w:sectPr>
      </w:pPr>
      <w:r>
        <w:br/>
      </w:r>
      <w:r>
        <w:pict>
          <v:line id="_x0000_s121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661"/>
          <w:headerReference w:type="default" r:id="rId662"/>
          <w:footerReference w:type="even" r:id="rId663"/>
          <w:footerReference w:type="default" r:id="rId664"/>
          <w:headerReference w:type="first" r:id="rId665"/>
          <w:footerReference w:type="first" r:id="rId666"/>
          <w:pgSz w:w="12240" w:h="15840"/>
          <w:pgMar w:top="840" w:right="1000" w:bottom="840" w:left="1000" w:header="400" w:footer="400"/>
          <w:pgNumType w:fmt="decimal"/>
          <w:cols w:space="720"/>
          <w:titlePg w:val="0"/>
        </w:sectPr>
      </w:pPr>
    </w:p>
    <w:p>
      <w:pPr>
        <w:pStyle w:val="Normal59"/>
      </w:pPr>
    </w:p>
    <w:p>
      <w:pPr>
        <w:pStyle w:val="Normal59"/>
      </w:pPr>
      <w:r>
        <w:pict>
          <v:shape id="_x0000_i1219" type="#_x0000_t75" alt="LexisNexis®" style="width:147.75pt;height:30pt">
            <v:imagedata r:id="rId17" o:title=""/>
          </v:shape>
        </w:pict>
      </w:r>
      <w:r>
        <w:cr/>
      </w:r>
    </w:p>
    <w:p>
      <w:pPr>
        <w:pStyle w:val="Heading157"/>
        <w:keepNext w:val="0"/>
        <w:spacing w:after="200" w:line="340" w:lineRule="atLeast"/>
        <w:ind w:left="0" w:right="0" w:firstLine="0"/>
        <w:jc w:val="center"/>
      </w:pPr>
      <w:hyperlink r:id="rId667" w:history="1">
        <w:r>
          <w:rPr>
            <w:rFonts w:ascii="arial" w:eastAsia="arial" w:hAnsi="arial" w:cs="arial"/>
            <w:b/>
            <w:i/>
            <w:strike w:val="0"/>
            <w:color w:val="0077CC"/>
            <w:sz w:val="28"/>
            <w:u w:val="single"/>
            <w:vertAlign w:val="baseline"/>
          </w:rPr>
          <w:t>THE LAST WORD WITH LAWRENCE O`DONNELL for December 07, 2020</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MSNBC THE LAST WORD WITH LAWRENCE O`DONNELL 10:00 PM EST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2020 Monday</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ASC Services II Media, LLC</w:t>
      </w:r>
    </w:p>
    <w:p>
      <w:pPr>
        <w:pStyle w:val="Normal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9"/>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MSNBC</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6702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Lawrence O`Donnell</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Jocelyn Benson, Mary Trump, Julian Castro, Rick Bright</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Michigan Secretary of State Jocelyn Benson is interviewed. Republican leaders are silent on Trump`s election disinformation. Early voting in Georgia for the January Senate elections begins one week from today on December 14th. Debates for both Georgia senate races were held last night in Atlanta.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reports Trump administration officials passed when Pfizer offered in late summer to sell the U.S. government additional doses of its COVID-19 vaccines. Now Pfizer may not be able to provide more of its vaccines to the United States until next June.</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20" style="position:absolute;z-index:25178112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MADDOW, MSNBC HOST: And now it`s time for "THE LAST WORD" with Lawrence O`Donnell.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evening, Lawrence.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O`DONNELL, MSNBC HOST: And, Rachel, good evening.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you be discussing with Andrea Mitchell tomorrow afternoon? Might it be something new in your life?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It`s the book!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That.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Yeah, and I will be talking about it with you as well because you have been kind to put me on your show to talk about it. It is nice of you.</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Rachel, I don`t know if you noticed, but we are talking about it right now. Could you hold it up for people to know the name of the book they want to buy now called "Bag Man"?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I`m sorry. I`m terrible at this.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No, you`re -- that`s why. That`s all I`m asking you to do. I know you are bad at selling, so that`s the only reason I`m asking you to just hold it up. If you just hold it up, that`s it, that`s the sale. You`re done. That`s all you have to do.</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it is, one more time. The upside down version of "Bag Man", 12:00 noon Eastern tomorrow, Andrea Mitchell and Rachel Maddow, I will be watching.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Thank you, my friend, Lawrence. Thank you, I appreciate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Thank you, Rachel.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Saturday was Christmas tree day for many of us around the country. I bought one at the place we`ve been buying our Christmas trees for most of the last 20 years. We decorated the tree.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Jocelyn Benson and her 4-year-old son did on Saturday. But we didn`t have anyone standing outside with guns, like the people who gathered outside Michigan Secretary of State Jocelyn Benson`s home in the dark on Saturday after Donald Trump had given an hour and 40-minute rant in Georgia, centered on the lie that Democrats stole the election from Donald Trump.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people with Trump merch and guns outside Jocelyn Benson`s home were very scary looking as they chanted "stop the steal." But in the end, they simply stopped chanting and went home.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tonight, Jocelyn Benson said, I am proud to stand guard over our voters.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State Representative Cynthia Johnson, a Detroit Democrat, has received threatening phone calls including one that threatened lynching. Now, I will not play for you the audio of that call, which is filled with racist poison and includes the very specific threat of lynching from the woman making that profane, threatening phone call.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Democrats in Michigan have also been threatened. Michigan`s governor, Gretchen Whitmer, was the subject of a kidnap-and-murder conspiracy that was perpetrated by informers and led to the arrest of 14 people on federal and state charges.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Governor Whitmer said this.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GRETCHEN WHITMER (D), MICHIGAN: I want to end by discussing the recent threats against the Secretary of State, Jocelyn Benson, Representative Cynthia Johnson, and House Speaker Lee Chatfield. Yesterday we learned that dozens of protesters gathered outside of Secretary Benson`s house as she was finishing putting up Christmas decorations with her 4- year-old son. Representative Cynthia Johnson shared voicemails containing death threats after last week`s hearing with Rudy Giuliani. Speaker Chatfield said that threats have been made against him and his family.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unacceptable. Threats against our elected officials or any office holder, no matter their party, are not acceptable. They are unlawful and they are unacceptable. Hate and violence have no place in Michigan.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Benson has worked 24 hours, seven days a week to ensure a safe, fair election in Michigan. The people spoke and it is time to put the election behind us. It is time for us to come together against our common enemy, the virus known as COVID-19.</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for people of goodwill in all parts of our state, on all sides of the aisle, to come together.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And that is exactly what most people in Michigan have actually done. People on both sides of the presidential vote have come together in the complete acceptance of the fact that Joe Biden is going to be the next president of the United States and Kamala Harris is going to be the next vice president of the United States.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these numbers. 2,804,040 voted for Joe Biden in Michigan and -- I`m sorry. 2 million -- 2,649,852 voted for Donald Trump in Michigan, 2.5 million people in Michigan, 74 million people voted for Donald Trump nationwide, 74 million. And just a couple dozen of those people showed up on Saturday to get in front of the cameras and yell silly Trump slogans at Jocelyn Benson and her 4-year-old son before they went home, presumably to decorate their own Christmas trees.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99 percent of Trump voters completely accept the fact that Joe Biden is going to be the next president of the United States. They might not be happy about it, but they accept it. And nothing Donald Trump says can get them into the streets to protest that fact, that Joe Biden is going to be the next president.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votes are being counted for that week after election night, a couple dozen people gathered outside a counting facility in Arizona a couple of nights in a row and then they disappeared. Another couple of dozen briefly protested vote counting that week in Detroit before they disappeared. And the tiny number of scary and threatening-looking Trump supporters are also threatening some Republican officials.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threatening Republican election officials in Georgia, especially including Georgia`s governor, Georgia`s secretary of state, and Republican Gabriel Sterling who is in charge of election technology in the Georgia secretary of state`s office.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AUDIO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STERLING, GEORGIA OFFICIAL: Okay. Like the simple one that is kind of stuck with me is, you know, I turned 50 on November 14th. So somebody tweeted out, enjoy your last birthday cake. You know, those kind of things.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my cellphone number is out there publicly. I used to be a public elected official, on the city council in Sandy Springs. I was out there in the internet world and I started getting text messages. I talked to the state patrol guys here and my local police chief, which was helpful for being on the city council formerly, I knew him personally.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have police protection around me, and that is when it started to get a little nut-ball crazy town around us, you know.</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AUDIO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The leader of nut-ball crazy town, Donald Trump, continues to try to illegally change the results of the election with the latest report from "The Washington Post" in this category being tonight`s reporting about Pennsylvania.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called the speaker of the Pennsylvania House of Representatives twice during the past week to make an extraordinary request for help reversing his loss in the state, reflecting a broadening pressure campaign by the president and his allies to try to subvert the 2020 election result. The most important piece of that "Washington Post" reporting tonight is that Pennsylvania`s Republican speaker of the house, Brian Cutler, twice told the president that it is impossible for the Pennsylvania legislature to overturn the election. Impossible.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Georgia`s Republican governor has repeatedly told the president and said publicly, that it is legally impossible and that it is unconstitutional for the governor or the state legislature to try in any way to reverse Joe Biden`s win in Georgia.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Arizona`s Republican governor certified Arizona`s vote giving his 11 Electoral College votes to Joe Biden. Every single Republican in the country who has any legal responsibility for the counting of votes and the certifying of votes has fulfilled that duty.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elected Republicans are happy to play Donald Trump`s game and pretend Joe Biden did not win the presidential election decisively. "The Washington Post" survey of every Republican member of the United States Senate and every Republican member of the House of Representatives found that 90 percent of them were unwilling to admit publicly that Joe Biden is the president-elect and will be inaugurated on January 20th.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while Pennsylvania`s Republican speaker of the House did the right thing in explaining to Donald Trump that there is absolutely nothing he or this Pennsylvania legislature can do to change the outcome of the election, that same house speaker put his name on a letter with other Pennsylvania legislators to Pennsylvania`s congressional delegation in Washington, telling them that they should challenge Pennsylvania`s electoral votes being awarded to Joe Biden when the electoral college reports its results to the Congress.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Pennsylvania`s house speaker will put his name on a stunt, on a phony letter to Congress pretending that there`s a reason to overturn Joe Biden`s victory in Pennsylvania, and he does that at the very same time that he`s on the phone with Donald Trump twice telling Donald Trump that there is absolutely nothing he can do or will do in the state legislature to change the outcome of the election.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two tracks on this story tonight. Republicans being responsible, Republicans being irresponsible, and in the case of Pennsylvania`s Republican speaker of the house being both. But where it counts, he is responsible, certifying those election results in Pennsylvania. Pennsylvania, Georgia, Georgia is certifying Joe Biden`s win, which they did once again today when Joe Biden won the second recount of votes in Georgia after winning the previous two counts of the votes in Georgia.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House Speaker in Pennsylvania being responsible and faithful to the oath of office when he`s on the phone telling Donald Trump that there is absolutely nothing that he can do and that the legislature can do to reverse the results in Pennsylvania. Arizona`s governor certifying the election results showing Joe Biden won and facing an attack from Donald Trump for doing that.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74 million Trump voters in this country quietly, peacefully, calmly staying at home, decorating their Christmas trees, watching football games and accepting the fact -- not enjoying the fact, but accepting the fact that Joe Biden is going to be the next president of the United States and Kamala Harris is going to be the next vice president of the United States. We have a few dozen people here and there around the country who will go out, not just to protest Joe Biden`s win but to demand that the results of the election be changed and some of them make those demand while carrying guns.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no Kyle Rittenhouse in those gun-carrying Trump supporters, then by February, this will all be mostly forgotten. Threats of lynching will fade from memory except for the people who received those threats, and all of this seemingly violent, threatening behavior, if we`re lucky, if we`re lucky, will not end in any actual violence. But it will leave yet another permanent stain on the worst president in American history because Donald Trump has never once condemned the violent threats made in his name, and Donald Trump wants, he wants his followers to believe that those godless Democrats are once again this year, as in every year, in a war on Christmas.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a war on Christmas look like? Would it look like a bunch of guys outside your window threatening you with guns while you and your 4-year-old son are decorating a Christmas tree? That`s what Donald Trump wants for you this Christmas if you have any role in standing guard over our voters.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off our discussion tonight is Michigan Secretary of State Jocelyn Benson.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very much for joining us tonight. Really appreciate this.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know what it was like for you in your house on Saturday with your 4-year-old son decorating a Christmas tree, a scene we all know well. We have lived through as 4 year olds ourselves, some of us as parents ourselves, and to have that scene out in front of your house?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JOCELYN BENSON, MICHIGAN SECRETARY OF STATE: Well, thanks for having 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certainly, it was a unique time and typically a very peaceful time. And for that reason, as we`re putting our young son to bed, it is important to maintain that peace around him and the serenity and the calm. So as noise may have escalated outside, the goal was simply to enable him to feel safe and secure as he very much did at that moment.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made sure that he was able to watch his favorite show, "The Grinch Who Stole Christmas," he got to stay up a little bit later doing that. I think he enjoyed that. That was maintained (INAUDIBLE) at the same time working with law enforcement to protect everyone in our house (INAUDIBLE) importance for everyone.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And, Secretary Benson, the -- this notion of protector of the vote and protector of voters, that is not how I have ever seen states secretaries of state before this year when it has really become a different kind of job stylistically anyway because you have to contend with this outside protest against what you are doing.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BENSON: Yes, it certainly is -- I mean in my view the state`s chief election officer always has served as the guardian of the democratic process, the guardian of our elections and our voters. And so, in fact, as things escalated on Saturday, that also is quite clear to me that these individuals may have been attacking me in my role as the state`s chief election officer, but that really were aiming their threats, as you mentioned, at the voters themselves, at our democracy.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defender of those voters, I`m proud to ensure and stand guard against any threats to minimize their voice or otherwise attempt to overturn the results of the election. And so, any result or outcome of Saturday really just strengthened my fortitude to continue to guard the vote, to continue to protect the sanctitude of our democratic process. And I know so many of my colleagues around the country, in Georgia, in Arizona, and elsewhere feel the same.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The -- Donald Trump won your state four years ago by about 10,000 votes. Joe Biden won your state this time by about 150,000 votes. In both of those vote counts did you have any doubt about either one of them, the 10,000-vote win margin by Donald Trump or the 150,000-vote win margin by Joe Biden?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BENSON: Well, no, particularly this year. Our election was as secure as it has ever been. In fact, the greatest threat to the security of our elections have really been through this misinformation and false rhetoric designed to sow seeds of doubt among the electorate about the sanctity of the process.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really, the process itself was secure. The results were accurate. And despite an unprecedented level of scrutiny on that process, it has withstood and results have been certified.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now, a month out of that November 3rd election of the polls closing that night, I think it`s important for us to recognize that and for everyone with a platform or in position of authority to note that every moment that this misinformation and hateful rhetoric continues leads to more moments like we experienced, I experienced, my son experienced on Saturday night.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I want to listen to something that Congressman James Clyburn said tonight. He represents a district in South Carolina where through his whole life, he has seen attempts at voter suppression and attempts basically to devalue voters and votes.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listen to what he said about what he is seeing now.</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JAMES CLYBURN (D-SC): I never thought I would see the day that duly elected people will be so shallow in their thinking, to try and overturn an election. You`re talking about a difference of 7 million votes. Any place else in the world that would be recognized as a landslide victory for whoever got the votes. And so, for them to fly in the face of that, they`re really trying to invite insurrection.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Secretary Benson, where do you see yourself in the flow of history? Do you feel a connection to what you`re having to deal with this year, to what others are struggling for getting all votes recognized in the past in this country have been struggling for?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BENSON: Yes, certainly. I mean I started my career in Montgomery, Alabama, investigating hate groups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throughout the country, and it was really there where I was instilled with this deep sense of responsibility to carry on the work of those who worked to defend our democracy throughout history, sacrificing certainly a great deal.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it`s not lost on me, those sacrifices that are borne by anyone seeking to protect voters, protect our democracy and guard the will of the people. And in many ways, secretaries of states and election administrators across the country are on the front line doing that under significant spotlight this year.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you will find from all of us regardless of what side of the aisle we are on we are proud to do that. That`s our job. That`s the oath of office we take when we step up as election administrators. And so, that pride just increases as we feel connected with all of those who have come before us to defend and protect voters, our citizens and democracy.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Michigan Secretary of State Jocelyn Benson, thank you very much for joining us tonight. We really appreciate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BENSON: My pleasure. Thank you.</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Thank you.</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life after Trump, political life. Will Donald Trump in effect be the Republican leader of the United States Senate whether the Republicans are in the majority or the minority in the Senate, and what will that mean to the Biden/Harris agenda?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Trump, Donald Trump`s niece, joins us next.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Will Mitch McConnell be the Republican leader of the United States Senate or will Donald Trump continue to be in charge of the Republican Senate while the Biden/Harris administration is trying to confirm members of the cabinet, ambassadors and federal judges and trying to pass legislation for economic relief and expansion of health care coverage during a pandemic?</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"Axios" is reporting President Trump is considering a made-for-TV grand finale, a White House departure on Marine One and final Air Force One flight to Florida for a political rally opposite Joe Biden`s inauguration, sources familiar with the discussion tell "Axios".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Donald Trump has pardoned himself and his family and Rudy Giuliani and who knows who else and if he still ends up as a criminal defendant in the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where his federal pardon cannot protect him, who will still be listening to Donald Trump?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is Mary Trump, author of "Too Much and Never Enough: How My Family Created the World`s Most Dangerous Man."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thank you very much for joining us again tonight. I want to get your vision of Donald Trump next year, Donald Trump January 21st. Is he still trying to control the operations of the United States Senate? And then what happens eventually when -- or I should say if, if he becomes a criminal defendant in the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TRUMP, PRESIDENT TRUMP`S NIECE: I think part of that depends a lot on what happens on January 5th in Georgia honestly. I think that the silence of Republicans in Congress as Donald continues to commit sedition on a practically daily basis is unforgivable. However, from a tactical point of view I`m pretty sure it is because Mitch McConnell believes he needs to keep Donald`s base riled up in order to increase Republican turnout in Georgia.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question -- one big question I think is how much use is the Republican Party going to continue to get out of Donald. Post-inauguration what should happen, because this is what usually happens, is that the outgoing president decreases in relevance, is no longer the center of the show, and that`s what should happen now but it depends on us.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at that point is going to be even more desperate than he is now because clearly once Joe Biden is in office, Donald no longer has the protection of the Oval Office. So on January 21st, he should indeed be looking at state-level charges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 who knows what else? The question then becomes what else is he going to do to change the subject.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I wanted to get your reading as someone trained in psychology about this line that your uncle delivered on Saturday, which to me seems to be boiling it all down to its most basic essence, the essence of the Trumpian message, where he said to his crowd in Georgia -- we are all victims, everybody here, all these thousands of people here tonight, they are all victims, every one of you.</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TRUMP: It`s one of the most extraordinary things about Donald, is he has always considered himself somebody who has never been treated properly, even though he is one of the most privileged people on the planet from the time he was born. He was born into great wealth. He had everything at his disposal. He was entirely supported for his entire life by his parents and then the media and now the Republican Party.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his politics of grievance are pretty grotesque. However, he is attempting to strike a chord with his audience, which also considers themselves a victim of an unfair system and of, you know, I guess some liberal, Democratic conspiracy.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of the matter is they`re all Donald`s victims, and it is a way for him to flex his power and demonstrate the control he has over the people he is deliberately misleading.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There`s a question -- I guess it is a social psychology question in this conversation he is having with his followers there because he`s gone from telling them that they are winners and he`s the greatest winner in the world, that`s all he does, and telling them they`re going to get tired of winning. It was winning, winning, winning, and he switches that now in his very first public speech really after losing the election by saying, we are all victims.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would a social psychologist explain the way the crowds are processing that switch?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TRUMP: Well, I`m not a social psychologist so I will do my best.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Yes.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TRUMP: I think that these people are so invested in the myth that is Donald Trump that they will follow him to the ends of the earth no matter. They will follow any argument he makes, no matter how contradictory, no matter how hypocritical, because without him, what are they?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he has taken the politics of grievance -- and I hate to give him credit for anything, but he has taken it to an art form and they are right there with him, feeling just as aggrieved on his behalf but also on their own.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Does that "Axios" reported vision of inauguration day read as possible to you, that Donald Trump will fly off on air force one to Florida in the morning, of course, not go to the inauguration -- which I always said he won`t do -- but then have a rally in Florida at noon time, at the same time as the inauguration?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TRUMP: Absolutely. I agree with you, it is much more likely that he counter programs the inauguration in some melodramatic way than it is that he shows up because, again, showing up would mean conceding something that he is never going to concede. It is though incumbent upon us no matter what he does, no matter how extravagant and ridiculous his stunt that we ignore him and pay attention to what`s important, which is the incoming administration and what they are going to do to help us get out of the messes that Donald has put us in.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Mary Trump, you and I will be ignoring together whatever Donald Trump does on inauguration day. Mary Trump. The book is "Too Much and Never Enough."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joining us again tonight. We always appreciate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TRUMP: Thank you so much, Lawrence. It is great to be here.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Thank you.</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the Georgia senate elections on January 5th, as Mary Trump just said, are going to be so important. They will determine much of the future of the Biden presidency, everything from cabinet confirmations to legislation is at stake.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Castro campaigned in Georgia with Georgia senate candidate Jon Ossoff today and he will join us next.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Early voting in Georgia for the January senate elections begins one week from today on December 14th. Debates for both Georgia senate races were held last night in Atlanta. Here is Republican Senator Kelly Loeffler and Democrat Reverend Raphael Warnock.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RAPHAEL WARNOCK (D), GEORGIA SENATE CANDIDATE: My question has been pretty simple. Yes or no, Senator Loeffler. Did Donald Trump lose the recent presidential election?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KELLY LOEFFLER (R-GA): You know, President Trump has every right to use every legal recourse available.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own state we have seen time and again that we have investigations that need to be completed.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The Trump campaign has filed 53 frivolous lawsuits claiming election fraud. Courts -- actually, the lawsuits did not ever claim fraud, not in a single one of those lawsuits did they claim fraud once they got in a court.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Courts found zero instances of fraud. That includes one case in Georgia that was dismissed today by a federal judge appointed by President George W. Bush.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Republican Senator David Perdue, who is facing allegations of insider trading, just refused to show up to debate his challenger, Democrat Jon Ossoff, who appeared next to an empty lectern.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OSSOFF (D), GEORGIA SENATE CANDIDATE: My message for the people of our state at this moment of crisis is your senator feels entitled to your vote. Your senator is refusing to answer questions and debate his opponent because he believes he shouldn`t have to. He believes this senate seat belongs to him. The senate seat belongs to the people.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Today Jon Ossoff held a campaign event in Lilburn, Georgia.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OSSOFF: Imagine being a U.S. Senator afraid of answering questions in public for fear that he might incriminate himself. At a moment like this when people are hurting.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Joining us now is Julian Castro, the former secretary of Housing and Urban Development in the Obama administration, former mayor of San Antonio, Texas. Secretary Castro, thank you very much for joining us tonight.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back on the campaign trail today for Jon Ossoff, tomorrow for Raphael Warnock. What are you seeing out there, especially in response to this weekend`s debate, last night`s debate where David Perdue did not even show up?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CASTRO, FORMER SECRETARY OF HOUSING AND HUMAN DEVELOPMENT: It is good to be with you, Lawrence.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seeing is a lot of enthusiasm. I think that the people of Georgia understand how important the stakes are here. They understand that what happens here in Georgia is going to affect not only all Georgians but also all of us as Americans.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most folks get, and what they saw in the debates last night reinforced this, that in Senators Loeffler and Perdue they`ve had two people that in Georgia`s most critical moment of need have chosen to serve themselves, to enrich themselves, to benefit their friends, instead of working on behalf of the people of Georgia.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they see in Raphael Warnock and in Jon Ossoff are two folks who are committed to serving the people of Georgia, who are talking about the issues that matter -- health care, jobs, getting small businesses back up and going, housing opportunity as many people are facing eviction, making sure that we tackle climate change, and the biggest challenges of our generation.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differences here couldn`t be more clear.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Let`s listen to more of what Jon Ossoff had to say on the campaign trail today and how these campaigns, these two Democratic campaigns sound like a partnership. Let`s listen to this.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OSSOFF: You got the young Jewish journalist son of an immigrant running alongside a black preacher who holds the same pulpit as Dr. King at Ebenezer Baptist Church building a movement for health, jobs and justice for the people at a moment of crisis. Because health, jobs and justice are what the people need right now.</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running against the Bonnie and Clyde of political corruption in America.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Secretary Castro, that kind of teamwork is unusual. Most people when they`re running for office they`re just trying to get themselves over that hurdle.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Well, it is. I think we`re fortunate that we have these run-offs going on at the same time. As you know, Lawrence, this doesn`t often happen where you have two United States senate seats in a run-off, up at the same time.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I think they`ve done a very good job as a team, campaigning, making sure that their message is clear about what they`re going to do for the people of Georgia to get us past this pandemic, to work to make sure that folks have good opportunities here in Georgia, and that`s how they`re going to govern.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going to govern in a much stronger way for the people of Georgia than Loeffler and Perdue have.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I want to listen to something that Reverend Warnock said last night in his debate because, interestingly, both Democratic campaigns are running against Republican candidates, credibly accused of insider trading using their senate positions for insider trading. Let`s listen to the way Reverend Warnock put it last night.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WARNOCK: She was only there three weeks. I`m not sure she was fully unpacked when she started dumping millions of dollars of stock trying to protect herself.</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purchased that seat. It has done well for her. The issue is that the people who sold it to her don`t own it, and the people of Georgia are coming back to get their seat.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Secretary Castro, is that issue getting traction on the campaign trail?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It is, especially because here is somebody in Kelly Loeffler who was not elected, who last night in the debate you could tell just said the same thing over and over and over again. And instead of addressing the issues, basically just tried to label Raphael Warnock, you know, as too liberal for Georgia when he was there actually talking about the things that we hear people talking about at their kitchen table. Being able to afford the rent, you know. When is their job going to come back online? What is Washington, D.C. doing to work to make sure that they have opportunity and to make sure that everybody can get past this pandemic.</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night and day the way that Warnock and Ossoff are addressing the issues that people are talking about, that they care about right now, and how disconnected Loeffler and Perdue are.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Secretary Julian Castro, live from the campaign trail in Georgia. Thank you very much for joining us tonight. I really appreciate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Great to be with you.</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next,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that Donald Trump refused the opportunity to buy more COVID vaccine for the United States from Pfizer earlier this year. That vaccine is likely to be approved by the FDA soon, but there could be a shortage of it in the United States because of that Trump decision.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administration whistleblower Dr. Rick Bright joins us next.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O`DONNELL: Tonight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reports Trump administration officials passed when Pfizer offered in late summer to sell the U.S. government additional doses of its COVID-19 vaccines. Now Pfizer may not be able to provide more of its vaccine to the United States until next June because of its commitments to other countries.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news conference today with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Dr. Anthony Fauci, who will serve as Joe Biden`s chief medical adviser on COVID-19, said this.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When you have 75 percent, 80 percent of the people vaccinated you have an umbrella of protection over the community that the level of community spread will be really, really very low. The virus will not have any place to go.</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that happens, Governor, is going to be entirely dependent upon how well we do, how well I do, you do, your health officials in getting the message out of why it is so important for people to get vaccinated. Because if 50 percent of the people get vaccinated, then we don`t have that umbrella of immunity over us.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Joining us now is Rick Bright. He is a member of the president- elect`s coronavirus advisory board. Thank you very much for joining us tonight. I really appreciate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gone from being a Trump administration whistleblower, saying that the Trump administration was not taking the coronavirus pandemic seriously enough, to now being an adviser to the incoming president. I want to get your reaction to this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 tonight that the Trump administration was offered more of the Pfizer vaccine, which is now very close to being approved here, turned it down and now won`t be able to get more until the summer possibly at the earliest.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BRIGHT, MEMBER OF JOE BIDEN CORONAVIRUS ADVISORY BOARD: Well, Lawrence, thanks for having me on tonight. The news is really concerning, as you might imagine, and we are still looking into that now. We are assessing to see what actually has been ordered and what still needs to happen to ensure that we have enough vaccine doses for all Americans as quickly as possible.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highlights something I have been talking about for many months as a vaccine expert. Making vaccines is very complicated. It is a very complex process. It takes time to make the vaccines, to evaluate the vaccines, and then we have to, of course, review the vaccines, which the FD will be doing on Thursday for their safety and how well they work.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really hard work starts in distributing those vaccines and getting them out into the health care centers and hospitals and communities so people can be vaccinated. So we have a lot of work ahead of us.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of the greatest concerns I have, as you heard Dr. Fauci share at the same time, if we don`t have enough vaccine soon enough to create that level of immunity in our community, then we`re going to be faced with dealing with this pandemic and the consequences of the pandemic for much longer.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Let`s listen to more of what Dr. Fauci had to say today.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FAUCI: More people are going to travel over Christmas. They`re going to have more of those family-and-friend gatherings that you accurately said are an issue.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those two things happen and we don`t mitigate well, we don`t listen to the public health measures that we need to follow, that we could start to see things really get bad in the middle of January for any state or city that is facing similar problems without substantial mitigation. The middle of January can be a really dark time for us.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Do you see that same vision of the middle of January that Dr. Fauci sees?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BRIGHT: Lawrence, it`s getting worse every day, unfortunately. We are in the middle of the dark winter that we projected we would be at if we didn`t take those public health measures earlier in the year, if our government didn`t lead by example and really encourage people to follow the public health guidelines by wearing masks and avoiding crowds.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didn`t happen over the last several months. We are now in what I described in May as what would be the darkest winter in modern history. And we are now in that in December, and it`s likely to get much worse.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want to say, though, that many people are wearing their face masks. And many people are following the public health guidelines and social distancing. And actually reports I saw just in the last week said even more people are starting to wear their mask regularly when they leave their home.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very encouraging. And I`m very, very grateful for those people who are following those guidelines. We do need to get many more people to do that, though.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have about 95 or more percent of the population wearing your face mask every time you leave the house outside and inside now. And keeping out of crowds and keeping away from others and small groups as much as possible.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how we`re going to control the spread of this virus until we do have sufficient vaccine available to provide that community protection that we need so desperately.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When we see Dr. Fauci appearing with Governor Cuomo that seems like a certain kind of concession by Donald Trump. That would be unimaginable if Donald Trump had been re-elected.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BRIGHT: All I can say is that we need leadership now. I`m so glad that we have President-Elect Biden and Vice President-Elect Harris coming into office. I think you saw the news today announcing the nominee for HHS secretary and a whole group of scientists coming in to lead HHS.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convinced now we have leadership coming in. Science is back, and we`re going to get ahold of this virus. We`re going to control the pandemic and end it after we come in in January.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Bright, thank you very much for joining us tonight. Really appreciate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BRIGHT: Thank you, Lawrence.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Thank you.</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tonight`s special LAST WORD.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It was last Wednesday at this hour that we last talked about the KIND Fund, Kids in Need of Desks, the partnership I created with MSNBC and UNICEF to deliver desks to schools in Africa where the kids have never seen desks and scholarships for girls to attend high school in Malawi where public high school is not free and the girls` high school graduation rate is half the boys` graduation rate.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last week you have continued your generous surge of support for the KIND Fund even during this very difficult year when so many of you have lost jobs and lost income as this country and the world suffer the health and economic consequences of the coronavirus pandemic.</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Coe tweeted, "Lawrence, thanks for your efforts with KIND. I`m a former peace corps teacher in Tanzania so I have seen the plight of underfunded schools first-hand. I`m tapped out this year for giving to causes but next year I will remember KIND."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completely understand that this year is an impossible time for many of you to make a contribution. But even in this difficult year viewers of this program have still been able to contribute almost half a million dollars to the KIND Fund just since we last discussed it on Wednesday.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Euriter Katanyeza (ph) was sent home from high school when her parents could not afford the school fees in her freshman year which is called Form One in Malawi. But your generosity is now going to enable her to graduate from high school.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EURITER KATANYEZA, HIGH SCHOOL STUDENT: My future was uncertain before the UNICEF scholarship. In Form 1, my family would go begging in the community for my school fees. But then UNICEF started paying for my school fees and provide me with school necessities like school uniform and notebooks. Since then I have never been sent back home due to school fees.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Paula Maselati (ph) tweeted "Thanks for the reminder about the KIND Fund. My daughter has two STEM degrees. We know how important education is for young women. We are happy to help again this year."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Monwuba (ph) tweeted, "Lawrence, thank you for KIND. I just purchased a desk and I`m just super excited to do it. It`s the best Christmas gift I could give this year."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go to lastworddesks.msnbc.com and give a gift a desk or a girl`s scholarship as a gift to anyone on your holiday gift list and UNICEF will send them an acknowledgement of your gift.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contribution toward a desk or scholarship is too small.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Euriter Katanyeza was sent home from school when the coronavirus pandemic shut down all Malawi schools in march. There was virtually no remote learning for students in Malawi except for some classes that were held over the radio. But most kids in Malawi do not have access to a radio. Classrooms reopened in October.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KATANYEZA: It feels great to be in class again because I know I will still be able to reach for my dreams. During the closure I felt hope fading. I missed my education and I also missed my friends.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"I will still be able to reach for my dreams." Euriter Katanyeza gets tonight`s LAST WORD.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11TH HOUR WITH BRIAN WILLIAMS" starts now.</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RUSH TRANSCRIPT. THIS COPY MAY NOT BE IN ITS FINAL FORM AND MAY BE UPDATED.</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2020</w:t>
      </w:r>
    </w:p>
    <w:p>
      <w:pPr>
        <w:pStyle w:val="Normal59"/>
      </w:pPr>
    </w:p>
    <w:p>
      <w:pPr>
        <w:pStyle w:val="Normal59"/>
        <w:ind w:left="200"/>
        <w:sectPr>
          <w:type w:val="continuous"/>
          <w:pgMar w:top="840" w:right="1000" w:bottom="840" w:left="1000" w:header="400" w:footer="400"/>
          <w:pgNumType w:fmt="decimal"/>
          <w:cols w:space="720"/>
        </w:sectPr>
      </w:pPr>
      <w:r>
        <w:br/>
      </w:r>
      <w:r>
        <w:pict>
          <v:line id="_x0000_s1221"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668"/>
          <w:headerReference w:type="default" r:id="rId669"/>
          <w:footerReference w:type="even" r:id="rId670"/>
          <w:footerReference w:type="default" r:id="rId671"/>
          <w:headerReference w:type="first" r:id="rId672"/>
          <w:footerReference w:type="first" r:id="rId673"/>
          <w:pgSz w:w="12240" w:h="15840"/>
          <w:pgMar w:top="840" w:right="1000" w:bottom="840" w:left="1000" w:header="400" w:footer="400"/>
          <w:pgNumType w:fmt="decimal"/>
          <w:cols w:space="720"/>
          <w:titlePg w:val="0"/>
        </w:sectPr>
      </w:pPr>
    </w:p>
    <w:p>
      <w:pPr>
        <w:pStyle w:val="Normal60"/>
      </w:pPr>
    </w:p>
    <w:p>
      <w:pPr>
        <w:pStyle w:val="Normal60"/>
      </w:pPr>
      <w:r>
        <w:pict>
          <v:shape id="_x0000_i1222" type="#_x0000_t75" alt="LexisNexis®" style="width:147.75pt;height:30pt">
            <v:imagedata r:id="rId17" o:title=""/>
          </v:shape>
        </w:pict>
      </w:r>
      <w:r>
        <w:cr/>
      </w:r>
    </w:p>
    <w:p>
      <w:pPr>
        <w:pStyle w:val="Heading158"/>
        <w:keepNext w:val="0"/>
        <w:spacing w:after="200" w:line="340" w:lineRule="atLeast"/>
        <w:ind w:left="0" w:right="0" w:firstLine="0"/>
        <w:jc w:val="center"/>
      </w:pPr>
      <w:hyperlink r:id="rId674" w:history="1">
        <w:r>
          <w:rPr>
            <w:rFonts w:ascii="arial" w:eastAsia="arial" w:hAnsi="arial" w:cs="arial"/>
            <w:b/>
            <w:i/>
            <w:strike w:val="0"/>
            <w:color w:val="0077CC"/>
            <w:sz w:val="28"/>
            <w:u w:val="single"/>
            <w:vertAlign w:val="baseline"/>
          </w:rPr>
          <w:t>Senate passes bill that would rename confederate bases; Facial recognition lawsuit: Facebook raises offer to settle class action case; Unrest in America: Protesters rally in front of Chicago Mayor's House; Rising U.S.-China Tensions; Stimulus Package Delay; RNC Jacksonville Events Canceled; Traveling Amid the Pandemic</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MORNINGS WITH MARIA MORNINGS WITH MARIA 8:00 AM EST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2020 Friday</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Business Network LLC All Rights Reserved </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Dagen McDowell, Lauren Simonetti, Karl Rove</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Emily Jashinsky, Michael Lee, Alli McCartney, Ben Baldanza, Howard Safir; Nicole Argiris, Lola Tash</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23" style="position:absolute;z-index:25178316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MCDOWELL, FOX BUSINESS NETWORK ANCHOR: Good morning. I'm Dagen McDowell, in for Maria Bartiromo.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Friday, July 24th.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top stories at 8:00 a.m. Eastern.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news overnight, China ordering the closure of the U.S. Consulate in Chengdu. The move comes after U.S. demands China shut down its consulate in Houston. It has until today.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U.S.-China relations putting pressure on global markets. Futures are -- the selling is picking up steam -- 94-point loss on the Dow futures. Intel, Apple, Microsoft set to shave about 120 points off the Dow at the open. Again pressure remain on technology stocks. The Dow and Nasdaq, speaking of tech, erased gains for the week yesterday.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stimulus delayed. Republicans pushing the release of the new stimulus plan to next week, the fallout ahead.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hitting Republican National Convention. President Trump canceling events in Jacksonville as cases spike in Florida.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nevertheless pushing for the reopening of schools, saying it's critically important for our public health.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Unrest in America. Another night of protests in Portland plus demonstrations erupting in Chicago outside of the mayor's home.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 ball. The baseball season finally gets underway, with a wild pitch from Dr. Fauci.</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our weeklong look at Instagram stars comes to an end with the people behind some very funny and popular memes. Later this hour, the cofounder of mytherapistsays join me live with the secrets behind their viral posts.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MORNINGS WITH MARIA live right now.</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Checking global market action. Growing tensions between the United States and China, a tit-for-tat if you will, leading to losses around the globe. In Europe you have losses north of 1 percent in England, France and Germany.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Asia overnight, selling there as well. The Nikkei closed. The biggest loser, Shanghai down almost 4 percent.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the conversation this morning, all morning along: Alli McCartney, Emily Jashinsky, Michael Lee. We'll see you shortly.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China ordering the United States to shut down a consulate in Chengdu.</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Simonetti, the details, Lauren.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SIMONETTI, FOX BUSINESS NETWORK CORRESPONDENT: Dagen, it's one of five U.S. consulates in the country, the tit-for-tat move as the U.S. demands China shut down its Houston consulate today, calling it the epicenter of American research theft.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State Mike Pompeo calling on every nation to demand transparency from Beijing.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POMPEO, U.S. SECRETARY OF STATE: We want to have a free 21st century, and not the Chinese century of which Xi Jinping dreams. The old paradigm of blind engagement with China simply won't get it done. When it comes to the CCP, I say we must trust and verify.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SIMONETTI: China has until 4:00 p.m. today to close the consulate in Houston.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erupt in Chicago. Hundreds gathering outside the home of Mayor Lori Lightfoot last night demanding that the city defund its police as the White House announced plans to send federal agents to the Windy City and other cities across the country to help combat the recent surge in violence.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an iconic statue of Christopher Columbus removed from Chicago's Grand Park. It was actually taken down by the city, not the protesters who tried to tear down the controversial statue just last week. Chicago took this down.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latest on the coronavirus, Senate Majority Leader Mitch McConnell is delaying the release of the next round of the relief package. It will be rolled out next week. McConnell saying the White House wanted more time to review final details. The $1 trillion package is expected to include $105 billion for reopening schools in the fall, $15 billion for day care center assistance, $16 billion for coronavirus testing and tracing.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data from Johns Hopkins University finding more than four million confirmed infections in the U.S. and over 144,000 deaths here.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Centers for Disease Control and Prevention releasing guidelines for reopening schools. The recommendations stressed importance of getting students back in the classroom. They include social distancing, masks, hand hygiene, increased classroom space, disinfecting surfaces, and the use of pods to keep students together during the school day.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who has been calling for schools to reopen wants Congress to approve that $105 billion in aid for schools in the next stimulus bill. He also said parents whose kids' schools remain closed to use the money to send them to private or charter schools instead.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Goldman Sachs is confirming it has reached a $3.9 billion settlement with Malaysia over the 1MDB scandal. Goldman will pay $2.5 billion to Malaysia's government along with at least $1.4 billion assets related to the 1MDB bonds. Malaysia sued the investment bank back in 2018 for allegedly misleading investors and bond sales for the sovereign wealth firm. Goldman has maintained it did nothing wrong. The bank's shares are up about half of 1 percent in the premarket right now. Dagen.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Thank you so much, Lauren. Lauren Simonetti.</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Scaling back the Republican National Convention. President Trump canceling next month's Republican convention events in Jacksonville, Florida.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I looked at my team and I said the timing for this event is not right. It's just not right with what's happened recently. The flare-up in Florida.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a big convention is not the right time. I have to protect the American people. That is what I've always done. That's what I always will do.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This comes amid a new batch of polls from Fox News showing that President Trump is trailing Joe Biden in swing states including Michigan, Minnesota and Pennsylvania. You can see the numbers there.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Quinnipiac poll out from Florida showing the President is down 13 points to Joe Biden in that state.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former senior adviser to President George W. Bush, Fox News contributor Karl Rove. Mr. Rove, great to see you as always.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a smart move to cancel the convention rather than continue to pour money into planning which eventually could be canceled anyway?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ROVE, FOX NEWS CONTRIBUTOR: Yes. And we are not that far away from the convention, about five weeks away from the time the delegates were supposed to arrive in Charlotte and then somehow get to Jacksonville, or have part of them in Charlotte to conduct the official business of the convention and then have the nomination and the acceptance in Jacksonville.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I'd hate to be the convention planners. They've been, this is not a good year to be in charge of the Republican or Democratic national conventions and how they're going to pull this off and still draw an audience, remember the purpose of these conventions officially is to nominate the candidate but the principal political impact is that it is the largest moment between the time that a candidate announces and the time that we get to the presidential debates that people tune in to watch the presidential candidates.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like 35 million for Donald Trump in 2016 and 34 million for Hillary Clinton.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Do you think that the Democrats have to cancel their convention. Again, it's a different state, different part of the country but nevertheless a cancellation there would certainly, I would think, hurt Vice President Joe Biden more because he would be unveiling his running mate, assuming he doesn't get leaked ahead of time.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ROVE: Yes. Well, first of all, he is going to name his running mate he says by basically in the next week or two. But they've already -- the Democrats have already announced it's canceled their in-person convention are going to be doing it virtually.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again, it's going to be interesting how are they -- what are they going to construct in order to try and draw a large number of people to watch acceptance speech of Joe Biden?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interesting. Before, you know, we have gotten -- we've gotten used to things being a certain way. And one of the things we've gotten used to is the political conventions become a big TV drama and there's an acceptance speech at the convention generally on Thursday nights and the final night of each convention -- and that is what we tune in to watch.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to remember that it was -- you know, a hundred years ago and before that, if a candidate was nominated for president the convention sent an official delegation to their home weeks or even a month or six weeks later. And it was at that point that the candidate in essence officially accepted the nomination of his party and made a speech declaring what they were going to make the campaign all about.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a way we are trying to grapple with you know the difference between what we've been used to and how we used to do it before and figure out should they be something or should they be something that's a combination of both.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Well, Joe Biden is clearly leading in these critical swing states but without being really being outside or on the ground in a significant way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ROVE: Right.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 does that change? Because we all remember what happened with Wisconsin and Hillary Clinton, she didn't go to the state and Donald Trump won it. But do you have any sense of how this plays out if -- if campaigning is essentially kind of shut down in the traditional sense -- until November?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ROVE: Well, my gut tells me that it has been an enormous advantage to Joe Biden to be off the stage because the spotlight has been right on Donald Trump since the beginning of the coronavirus. And Biden has been an afterthought. So people have been focused on Trump and -- and maybe not being Donald Trump is good enough for Joe Biden.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so eventually because I think people want to know who these people are. And there is going to be a lot of money spent on advertising. And then most important of all, we're going to have three big presidential debates and how the candidates handle those debates I think is going to be very, very critical to the outcome of the election.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Debates are always important, but in some elections they're more important than others. For example, there's one debate in 1980 between Jimmy Carter and Ronald Reagan and it was dispositive because people were sort of sitting on the sidelines saying is Reagan up to this. And Reagan performed well in the single debate just a few days before the election. And went on to win a 10-point victory and to carry, I think it was 44 states to six for Jimmy Carter and the District of Columbia.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these things, this year will be odd because we will not have -- you know, there are not going to be bus tours and we're not going to have big rallis and we're not going to have the candidates spending day after day after day in an airplane, flying from hangar to hangar to hangar in battleground states. It's going to be a more -- a different kind of campaign.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Which benefits two septuagenarians, by the way.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ROVE: Well and yes, but it also if the President is smart about it, it would benefit him. The last time we had a candidate who really didn't campaign for reelection, Richard Nixon in 1972. We forget, his first campaign appearance, first campaign appearance -- he showed up at the convention to receive his party's nomination in the summer but his first campaign appearance was on September 22 when he flew to Texas to appear at John Connally's ranch at a rally -- at a meeting really of Democrats for Nixon.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realized that he was more powerful if he was seen as the president so he -- he spent September -- August, September and October largely performing as president on the national stage and only occasionally going on to the campaign trail.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that. We have already had these candidates out there at rallis and Richard Nixon went to his convention but the first time he appeared as a candidate was in late September.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Of course, that was when there were only three television networks and just terrestrial radio.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on move on to Joe Biden because this relates your column yesterday in "The Wall Street Journal". The vice president sitting down with President Barack Obama in a new video for a socially-distant chat. They tout their accomplishments in office, took swipes at President Trump. Listen to this, Karl. I'll get your reaction.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FORMER PRESIDENT OF THE UNITED STATES: You're going to pay attention to the science. And you are not going to quit on try and actually bend down the curve of disease and transmission rates.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PRESUMPTIVE PRESIDENTIAL NOMINEE: This guy has generated a sense out there that people are waking up to that he ran by deliberately dividing people.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The President did respond on Hannity last night.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wouldn't be there if it weren't for those two. If they did a good job, I wouldn't -- you know, I ran. I ran against what they did. And I won.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Obama I am here. I'm in White House because of them.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Karl, I watched that president and vice president chitchat and it was this weird kind of like leftover (INAUDIBLE) casserole like the thing didn't kind of really mesh into a real conversation. And what did you make of it?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ROVE: I thought it was weird.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this is again, we are in new territory sort of trying to figure out how to do this but I didn't think -- unless you were desperate to see President Obama again, this was -- this is not particularly effective.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think however that the President did not make a good response. It's not enough to say they put me here. It would have been better if he had said something like, you know, they left us a mess on masks and protective gear because they didn't refill the national strategic stockpile. Or if he had said, you know what, I was listening to their guy Ron Klain (ph) who told us what a disaster it was when they were faced with a pandemic threat themselves with H1N1. That would have been more specific.</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Right. Use specifics and hammer, hammer, hammer if you are running for reelection. Karl, great to see you.</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ROVE: Thank you, Dagen.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Karl Rove.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right back everybody.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China retaliation. Beijing shutting down the United States consulate general in Chengdu. This comes after the Trump administration forced the closure of China's consulate in Houston which is supposed to happen by 4:00 p.m. today.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State Mike Pompeo doubling down on China, calling upon American allis and the Chinese people to rise up against Beijing in quote, "more creative and assertive ways".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POMPEO: We have the closure of the Chinese Consulate in Houston. It was (INAUDIBLE) and they lost their property.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think for a minute, all across the world has to engage with our Chinese (INAUDIBLE). Simply demand fairness and (INAUDIBLE) unlikely to see the outcome that he desires. We're about to engage and empower the Chinese people (INAUDIBLE) who are completely distinct from the Chinese Communist Party.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Emily, I think the American people do understand what is at stake given this deadly virus that's killed hundreds of thousands of people around the globe unleashed by China, lying to the world about the -- about the nature of the virus and then two Chinese nationals tried to hack into U.S. firms to steal coronavirus research. People very much understand what is at stake.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JASHINSKY, COMMENTARY WRITER, "THE FEDERALIST": Well, I hope they do. And I think they will understand even more in coming days as we learn additional information about why this decision to close the Houston consulate was made. I think China is engaging in some really nefarious stuff when they're on American turf.</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the more we hear about that, the more I hope people understand because the media -- the media is basically helping the CCP propaganda game by saying, you know, not -- by downplaying American efforts and the Republican efforts to tie the virus to China.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American people need to know that the Chinese Communist Party, whether you're a Democrat or Republican in this country, the CCP does not have our interests at heart. They unleashed this virus on the world. They have concentration camps for religious minorities in their own country. They're up to no good.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 force for evil in this world and the more people know about that, the more I hope they realize, you know, exactly why we have to take steps like this one.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Mike.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LEE, MICHAEL LEE STRATEGY: Yes. I think Emily is a hundred percent right about the media. The Chinese Communist Party is maybe the worst if not close to the worst regime that's existed in the history of the world. And they are engaged in an information war and an economic war with the United States right now.</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people make the comment that this is the Trump virus and not the CCP virus, you become a running dog of the Chinese Communist Party and you help them fight that information war against our country.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 this is an issue that is becoming more uniting to our country that the threat is in China. The problem is our countries and our economies are interwoven and so I think we're much closer to the beginning of this conflict and that things that are going to happen than we are to the end.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Alli, real quick.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 MCCARTNEY, PRIVATE WEALTH ADVISER, UBS FINANCIAL SERVICES: You have to remember that, you know, we spent a year before the shutdown and pandemic with the major market headline being U.S. and Chinese tensions.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get back there after this election, irrespective of who takes control. China is a major growth engine and the relationship with the rest of the world has changed markedly. So it's something that, you know, I cannot focus on enough.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Indeed. We're running up the budget deficit -- what it could be $5 trillion, $6 trillion just this year. Guess who we need to borrow money from? You got it.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flying during a pandemic. The state of the airline industry with the coronavirus hitting demand hard.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poking fun at life's everyday worries. The Instastars making you laugh when you want to cry.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watching MORNINGS WITH MARIA, live on Fox Business.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Traveling amid the pandemic. Major airlines seeing one of the worst quarters in recent memory after a decade of growth.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Airlines and Southwest say they are now trimming down flights as demand again drops during the summer months.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former Spirit Airlines CEO, board member of Six Flags Entertainment, Ben Baldanza.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good to see you. What does the future look like for these airlines? Do you think we will end up losing one of them?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BALDANZA, BOARD MEMBER, SIX FLAGS ENTERTAINMENT: Well, good to see you, Dagen. Thank you for having me 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it is a tough time for the industry obviously. There's so much confidence needs to be built back into consumers' minds about wanting to travel again. And we've just seen the only who really have to travel being on airplanes right now.</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a family is going to decide if they're going to take a vacation again and when our businesses are going to decide we need to send our salespeople out and our auditors and inspectors out again.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it's going to be -- it's going to be weak for a lot longer before it starts to get strong again. But I think eventually traffic will come back. But I also think that there is some business traffic, Dagen, that isn't going to come back because it is going to permanently convert to sort of video. When businesses pay for travel of employees they have got to decide the expense is worth it. And in some cases they're going to say you can just do that by video where I need to send my salespeople out to generate revenue.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Delta CEO Ed Bastian recently said that if you don't wear a mask, you won't be allowed on a plane. Passengers say they can't wear a mask because of medical reasons, need a doctor's clearance note for boarding. This has always really been the case that if you are significantly pregnant, the airline -- if you're, you know, close to giving birth the airline wants to know from your doctor that you are ok to fly. What's your take on this?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BALDANZA: I actually think that what Delta is doing and what the whole industry is doing on masks compliance is really smart. The key to the industry and the key to keeping people safe is getting competence back in air travel and that means people know they can get on an airplane and be safe.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means they want to see everybody on the plane wearing that mask. Being on plane is not the time to make a political statement that you don't think mask wearing is right. and if you really do have a medical issue that makes it difficult for you to wear the mask make sure that that's a medically necessary thing and have your doctor tell you that.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is a real important thing because when I get on plane now, and I have done that a couple times in the last month, you want to see everybody in a mask. That is the right thing to keep everybody safe right now.</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And it is up to the airlines to enforce it. Please don't leave it up to the other passengers to make sure people are wearing masks because that is a recipe for chaos.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thank you so much. Ben Baldanza, take care of yourself.</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BALDANZA: Thank you very much, Dagen. Stay safe. Get out there and fly.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You as well. I was going to but I canceled the flight because of COVID.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more unrest in Chicago. Hundreds gather outside of Mayor Lightfoot's home demanding that she defund the police as crime continues to rise.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baseball back. President Trump celebrating America's past time with one of the sports all time greats.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Dr. Anthony Fauci throwing out the first pitch. Can you even call that a throw? That is right. the nation's leading infectious disease expert should stick to medicine.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SIMONETTI: Thank you. Thank you. Welcome back. The U.S. Senate overwhelmingly passing a $741 billion Defense bill that would force the removal of Confederate names from army bases. The bill will give the Pentagon, three years to remove any references to the confederacy from military bases and assets.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version of the bill also includes a renaming provision but gives the army just one year to complete the changes. The blow out support for both, giving the majority enough votes to overcome a veto from President Trump. 10 army bases are named for Confederate soldiers.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Facebook is raising its offer to settle a class action lawsuit over his facial recognition technology. The company agreeing to pay $650 million, that's $100 million more than the initial settlement to end the litigation.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Illinois residents suing Facebook for allegedly violating a state law that requires companies to obtain written consent before collecting any biometric data from users. The issue involves Facebook's use of a photo tagging tool. Facebook shares are down one percent in the pre-market. They're up 13 percent this year and here's a look at what's trending this morning on foxbusiness.com.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says he urged Elon Musk to open a Tesla plant in Texas. The Tesla CEO announced earlier this week, that the company was building a factory near Austin. A new survey says 59 percent of gym goers will not renew their memberships after the coronavirus pandemic is over.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say the pandemic helped them figure out how to live a healthy and cheaper lifestyle at home and Walmart plans to open at least six additional health clinics in the Atlanta area by the end of the year, battling Amazon for more control of your wallet.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can grocery shop and go to the doctor at the same time. Dagen, back to you.</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MCDOWELL, FOX BUSINESS NEWS HOST: Thank you so much, Lauren. Unrest continuing overnight in Chicago. Calls for defunding of the Chicago Police Department. Protesters gathering in front of Chicago Mayor Lori Lightfoot's home rally against President Trump's moved to send federal agents to the city.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former NYPD Fire and Police Commissioner and Vigilant Resources International CEO and Chairman, Howard Safir. Howard, always great to see you. How do you think this plays out across the country, whether it's in Chicago but particularly Portland whether our federal agents protecting federal property?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SAFIR, FORMER NYC POLICE COMMISSIONER: Well, I think that the federal agents' presence is a good thing. The Mayor of Portland has let that city get totally out of control. The federal government has the right to protect its facilities but more importantly it sends a signal to the anarchists and Antifa and Black Lives Matter people that there are law enforcement people who are willing to rescue and you will not show up in a local court where you get out without fail, would be facing a federal magistrate or judge.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riots and that's what they are, they're not peaceful protests have gotten out of control. We need to deal with him.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But should it be up to under the tenth amendment, it's not only the power but the duty and responsibility of the state and local governments to protect their people. So it's different - it's different with defending federal property but at some point, the burden has to fall on these individuals who were elected by the residents of these cities and states.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SAFIR: Well, let's look at that. Look at Mayor De Blasio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Look at what's happening in Seattle and Portland. Those local officials and state officials have abdicated their responsibility then I think the President is absolutely right in sending troops of federal agents who are trained in anti-riot, anti-vandalism and anti-murder to control and protect the citizens of this country.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It is in the constitution. It's the constitutional duty of the President is the Take Care clause, take care to enforce the nation's laws. Emily.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JASHINSKY: Yes and you know, I think what people don't really understand and I would - I would love to hear your take on this is when these police are clashing with protesters, the protesters might not be you know punching them or anything like that, but they're encroaching on territory. This is you know, it starts as crowd control and the police have to stand their ground.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the property get - people's property gets damaged and things get you know, spin out of control and so love to hear take on just how that - that process unfolds. I mean I have been at the protest, I've watched them. The police have no choice but to guard the area that they they're - it's their duty to protect.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SAFIR: Well, the fact is that when you let peaceful protests take place, that's fine and we did that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many years but when you have public officials who say, let the demonstrators vent and we're missing the whole point here. The whole point is that these loud and visible demonstrators are not the majority of this country.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majority people in this country want police, want law and order but the mainstream media is basically showing this as it this is what's happening all over our society and it's not true. The silent majority needs to stop being silent. We need to support our police and we need to get rid of mayors like De Blasio who amazingly just today sent probably the worst signal possible. He's doing away with the graffiti enforcement arm of the NYPD so that anybody can deface public or private property and that's what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looked like in the 90s when there were 2500 homicides.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Mike.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Yes. Hi Howard, quick question. The NYPD had a 70 percent approval rating before Bill De Blasio was Mayor. Do you think when he's gone, it'll get back there relatively quickly?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SAFIR: Well, I certainly hope so. You know, the NYPD is the best police force in the world. They know how to do what they know how to do which is to stop vandalism and rioting and assaults but when the Mayor who the police commissioner reports to, says let them vent, let them camp on City Hall grounds for weeks, let them vandalize and loot, it's going to have to be rebuilt.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my concern is recruiting. There's a 400 percent increase in requirement for the NYPD. De Blasio canceled the next class of 400 so there's going to be fewer and fewer cops and then when you look at the police reforms that he passed, which basically says, you can't put your knee on the back of somebody who is trying to hurt you and you're subject to liability.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do away with qualified immunity for police so they can be sued for anything. And this whole group of left wing progressive mayors and governors that basically sent the signal to these criminals on the street, do what you want, the law enforcement's not going to do anything and if they do, you'd be out on bail because of their Reform Act with no money.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MCDOWELL: That's the thing that having lived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for more than a quarter of a century that I find so frustrating is that the people who get hurt the worst by the rising crime and lawlessness and the useless feckless mayor running the city, the people who get hurt, the most, the worst are people who live in low income areas.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call them - if the police get called, that's where - if you have to order the responses, that's where there is no protection. That's where you get the most violent crime happening and it's just unthinkable to me that you have a mayor and other people in city government who are standing by and letting this happen.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don't think that they deserve to get off and people make excuses for oh well, murders rising in other cities run by Republican mayors, will not be - it's not like it is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it's been a downward spiral Howard, for years in terms of you don't force quality of life crimes. That was City Council, then this DA, the district attorney Cy Vance stopped enforcing that.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had bail reform where you had manslaughter, no bail. Assault of a child under 11, no bail. Arson, no bail.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no bail and now this. It's just - it's unthinkable that this has been allowed to happen.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SAFIR: Well, the fact is that the vast majority of African-Americans who were killed by gunfire are not killed by police. They're killed by other African-Americans. If you look at the number of unarmed black individuals who were killed by police last year was nine and it was not a pandemic or epidemic of police violence with millions and millions of arrests across the country.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narrative that is being played out by the mainstream media is just wrong and Mayor De Blasio received a city from Mayor Bloomberg who receive it from Mayor Giuliani that was peaceful, lowest crime in the United States, economy was booming and he's brought it all in the opposite direction.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it breaks my heart, we're going back to the bad old days.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I'm just trying not to get robbed when I come to work in the morning and I'm not - I'm not exaggerating. One of our colleagues was attacked and robbed this week on the way to work. It's happening all over the place. I've got - and you know what, your average citizen doesn't without protection, who isn't out in the Hamptons. They have no way of defending themselves. Some lunatic running around the street with a hammer in broad daylight right up the street, you don't have a way of defending yourself.</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comes for you, well, you're going to the hospital. Lucky, if you live. Howard, thank you so much.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SAFIR: Well, you know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Go ahead. Final word.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SAFIR: You know, a million people have fled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but you're right, people who still have to live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are in horrific danger. The police officers are not going to endanger their financial future and the future of their families by doing the sort of policing that they know how to do but are not being allowed to and basically this is a city that is being run by a mayor who doesn't like police.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I just - it makes me so angry because the people who live in this city, who take the subway to work, who come here for opportunity, who worked their asses off to support their families and make a better life, from the Bronx to the Battery to Brooklyn, Queens and Staten Island, they deserve better than the garbage that this Mayor has served up during his time in office. Howard Safir, thank you so much. It's great to see you.</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SAFIR: Good to be with you.</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Coming up. Poking fun at life's everyday worries. The InstaStars making you laugh, even when you want to cry plus baseball is back. President Trump celebrating America's pastime with one of its all-time greats and Dr. Fauci, well, I would say throw but that's not really a throw. I tried.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leading infectious disease experts may want to stick to medicine. You're watching Mornings with Marie live on Fox Business.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Social media memes making their mark on the online world, heck just the world by becoming a full blown cultural phenomenon in the past few years. 'My Therapist Says,' one of the fastest growing Instagram name accounts climbing to 500,000 followers in just its first six months now surpassing 5.5 million since July 2015. Joining me now 'My Therapist Says' co-founders, Lola Tash and Nicole Argiris. Good to see you both Lola and Nicole. Nicole, I end with you. I begin with you. How did it get started and how do you come up with these memes?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ARGIRIS, CO-FOUNDER, MY THERAPIST SAYS: So the account started five years ago. We started it as a way to keep in touch with each other as we moved cities from each other. We started to create memes about our anxieties and everyday struggles and we became almost unqualified therapists for each other.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account grew really quickly and organically after we were reposted by bigger accounts and friends which tagged each other and tagged their friends. So we went from 5000 followers in the first week to 50,000 to 500,000 in the first couple of months and now here we are today at 5.5 million.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Lola, here's my favorite meme from your account. I think we have to scratch out an expletive but I went through a bunch of them and this one made me laugh out loud. Me coming out of lockdown with the stupid - I ordered online. Lola, how do you come up with the memes? Is it just the two of you or do you have a team now?</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LOLA TASH, CO-FOUNDER, MY THERAPIST SAYS: So now we have a team and we're working as a full-fledged marketing company so we do a lot of the campaigns you see. For Netflix, Warner brothers, Sony, Universal, Interscope Records, Burger King. So it's really like a plethora of brands that we're overseeing a lot of their specific campaigns and creating these kind of humorous and engaging posts in our organic language.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way we come up with them is originally started as a group chat, it was four of us sending these situations that happened in our lives and kind of meet them with the photos and see how relatable they are to so many people around the world and I guess now we're translating that into a bigger platform in the way that you know, we're doing as a job but it's still very much our personal life.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that one in particular, is literally what's happening day to day on Amazon, on Sephora and every kind of webpage you can think of.</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But it is the combination of the message within the photo and sometimes it's once - one begets another or vice versa. Nicole, but in terms of monetizing this account, do you - how - how much money do you make just off this one of your original Instagram account, not just the work that you're doing with all these other large brands.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ARGIRIS: So we charge per post. It depends on the specific content. We work with a brand and see their vision and post throughout the year or for - we can either do like a package of posts or a singular post for a brand so it really just depends on the actual creative content that- it depends.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And at the end of the day Lola, it's just about being authentic to use and overused word but you have to be real to yourself and your humor.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TASH: Yes and a majority of the campaign that we do get submitted, we really only takes 70-30, like we accept the ones that we think are organic to our demographic, are things we believe in, things that sort of have an organic voice that we would probably use ourselves or shop ourselves or you know anything that we can relate to because I think just stapling our name on something, I mean stamping our name on something and putting it out there, it's not necessarily going to be engaging in original and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Right. Ladies, thank you so much. Lola Tash, Nicole Argiris, please come back very soon. 'My Therapist Says' hilarious. We'll be right back.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Baseball made its return last night, not yet, don't go anywhere. The Yankees took on the World Series defending champion Washington Nationals. Rain forced a two-hour delay before the game was eventually called with the Yankees winning 4-1.</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game got under way Dr. Anthony Fauci throughout the first pitch. He tried. Way outside. Left, way left. Did he not practice? After playing last night, we're also playing the San Francisco Giants and the LA Dodgers. The Dodgers beating the Giants, 8 to 1.</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before I get to you, Nat (ph) is a huge baseball fan, are you happy baseball is back? Yay or nay, Nat (ph).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Absolutely.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Yes see, there you go. Mike, you happy?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Very happy and then you know after Dr. Fauci's pitch last night 50 Cent can now rest easy knowing that somebody threw the first pitch out worse than him.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I don't remember that. Was it that bad? It's usually bad, isn't it? Unless you're Maria or President Bush. Remember, he got it. Remember, he threw the pitch out. Was it a game after 911?</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Dagen, check it on Google and look at 50 Cent throwing the first pitch out for a match. It was typical for the Mets, to have a first pitch thrown like that.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(inaudible) is a huge Mets fan so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Sorry.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Yes, every day. Emily, we also got the announcement that President Trump, that he's going to throw out the first pitch next month at the Yankee Stadium.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JASHINSKY: I feel like he's now going to have a very competitive edge with Fauci and Fauci set the bar very low so it - there you know - there's only room for improvement here and I think the funny thing about Fauci's pitch was that he actual really seemed to be trying.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looked kind of like you know he was just being casual but I think he was really trying so we'll have to see how President Trump is - I'm sure he's going to be thinking about being a better pitcher than Fauci.</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I would rather do it under hand like a soft - like fast pitch softball than foul up like Fauci did. Alli, final word. Oh by the way, you can pay to have your photo in the stands at Citifield for the Mets. $87.</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MCCARTNEY: I think as long as I got a cross tick, I could probably - I could probably do better than that but you know, everybody just we're going into August which is usually a very low volume - up in the market. Lots of things going on. Be careful. Volatility around the election should come back.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Yep.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MCCARTNEY: You can't just buy any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Indeed.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MCCARTNEY: - Tesla, Microsoft and go 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We'll be right back everybody.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Thank you Alli McCartney, Emily Deshinski (ph), and Michael Lee. That does it for us right now. Ashley Webster is in.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2020</w:t>
      </w:r>
    </w:p>
    <w:p>
      <w:pPr>
        <w:pStyle w:val="Normal60"/>
      </w:pPr>
    </w:p>
    <w:p>
      <w:pPr>
        <w:pStyle w:val="Normal60"/>
        <w:ind w:left="200"/>
        <w:sectPr>
          <w:type w:val="continuous"/>
          <w:pgMar w:top="840" w:right="1000" w:bottom="840" w:left="1000" w:header="400" w:footer="400"/>
          <w:pgNumType w:fmt="decimal"/>
          <w:cols w:space="720"/>
        </w:sectPr>
      </w:pPr>
      <w:r>
        <w:br/>
      </w:r>
      <w:r>
        <w:pict>
          <v:line id="_x0000_s1224"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675"/>
          <w:headerReference w:type="default" r:id="rId676"/>
          <w:footerReference w:type="even" r:id="rId677"/>
          <w:footerReference w:type="default" r:id="rId678"/>
          <w:headerReference w:type="first" r:id="rId679"/>
          <w:footerReference w:type="first" r:id="rId680"/>
          <w:pgSz w:w="12240" w:h="15840"/>
          <w:pgMar w:top="840" w:right="1000" w:bottom="840" w:left="1000" w:header="400" w:footer="400"/>
          <w:pgNumType w:fmt="decimal"/>
          <w:cols w:space="720"/>
          <w:titlePg w:val="0"/>
        </w:sectPr>
      </w:pPr>
    </w:p>
    <w:p>
      <w:pPr>
        <w:pStyle w:val="Normal61"/>
      </w:pPr>
    </w:p>
    <w:p>
      <w:pPr>
        <w:pStyle w:val="Normal61"/>
      </w:pPr>
      <w:r>
        <w:pict>
          <v:shape id="_x0000_i1225" type="#_x0000_t75" alt="LexisNexis®" style="width:147.75pt;height:30pt">
            <v:imagedata r:id="rId17" o:title=""/>
          </v:shape>
        </w:pict>
      </w:r>
      <w:r>
        <w:cr/>
      </w:r>
    </w:p>
    <w:p>
      <w:pPr>
        <w:pStyle w:val="Heading159"/>
        <w:keepNext w:val="0"/>
        <w:spacing w:after="200" w:line="340" w:lineRule="atLeast"/>
        <w:ind w:left="0" w:right="0" w:firstLine="0"/>
        <w:jc w:val="center"/>
      </w:pPr>
      <w:hyperlink r:id="rId681" w:history="1">
        <w:r>
          <w:rPr>
            <w:rFonts w:ascii="arial" w:eastAsia="arial" w:hAnsi="arial" w:cs="arial"/>
            <w:b/>
            <w:i/>
            <w:strike w:val="0"/>
            <w:color w:val="0077CC"/>
            <w:sz w:val="28"/>
            <w:u w:val="single"/>
            <w:vertAlign w:val="baseline"/>
          </w:rPr>
          <w:t>Inequality In America; Nationwide Movement To Defund Police Gains Support; "Gone With The Wind" Temporarily Removed From HBO Max; Minneapolis Police Chief Stops Police Union Negotiations; U.S. Cities Mull Police Reform After Death OF George Floyd; The Chronic U.S. Economic Racial Gap. Aired 3-4p ET</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INTERNATIONAL QUEST MEANS BUSINESS 3:00 PM EST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Zain Asher, Josh Campbell, Clare Sebastian, Lucy Kafanov</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Derrick Johnson, Pascal Desroches, Melvin Carter, Valerie Wilson, Kevin Warren</w:t>
      </w: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For weeks now, protesters in the United States have demanded that their stories are heard, furious with police brutality aimed at black Americans and a culture that tolerates racism and furious with an economic system that doesn't pay out equally. George Floyd's death galvanized a national movement where cities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Los Angeles are now considering changes to police funding. HBO Max has temporarily taken "Gone With The Wind" out of its streaming library citing its racist depictions on African-Americans.</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26" style="position:absolute;z-index:25178521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[15:00:12]</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ZAIN ASHER, CNN INTERNATIONAL HOST: Good evening, everyone. I'm Zain Asher. Usually on this program, we will be talking about records and the stock market or new economic forecasts. Tonight, we are looking at something different.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now, protesters in the United States have demanded that their stories are heard. They are furious with police brutality aimed at black Americans. Furious with a culture that tolerates racism and furious with an economic system that doesn't pay out equally.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tonight, we are devoting the full hour to that very subject. It won't be the only coverage we give the story in the weeks and months ahead and it won't be separate from the business agenda because the two stories are intertwined.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we are focusing on inequality in America.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(voice over): Protests over the death of George Floyd are about more than police brutality. They are about an economic system which has created a huge racial divide.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hear U.S. President Donald Trump speak about it, all is well.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 PRESIDENT OF THE UNITED STATES: Hopefully, George is looking down right now and saying, there is a great thing that's happening for our country, it is a great day for him. It's a great day for everybody.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(voice over): The facts tell a sobering story, by almost every metric of economic wellbeing, black Americans are worse off than whites. Poverty, wages, unemployment, even the coronavirus pandemic that has ravaged the economy has had a disproportionate effect on the black community.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has preyed on poor communities and on essential workers who are statistically more likely to be people of color. George Floyd himself was COVID positive at the moment of his death.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JENKINS, VICE PRESIDENT, MINNEAPOLIS CITY COUNCIL: We have two viruses that we have to deal with in America, and that is the coronavirus as well as the virus of racism that has infected our entire society for far too long.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(voice over): Corporate America has once again seized the moment. Top executives in companies are making anti-racism pledges and lobbying for change. But the Boardrooms where these decisions are made are still overwhelmingly white.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four companies in the fortune 500 have a black CEO, all four of them men. George Floyd lived and died in an economy where people like him were too often overlooked.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protests are lifting the voices of some who want radical change.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CORNEL WEST, PROFESSOR OF PHILOSOPHY, HARVARD DIVINITY SCHOOL: We are witnessing America as a failed social experiment. It's capitalist economy could not generate and deliver in such a way that people could live lives of decency.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All right. So you just saw there that African-Americans are worse off than whites by almost every economic measure. Today in America, the median wealth of black households is ten times less than that of white households.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poverty rate is the more than double the white poverty rate, and this economic divide is certainly nothing new. In fact, the race/wealth gap remains just as wide as it was in 1968 during the Civil Rights Movement.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just a few moments ago, Donald Trump's top economic adviser says he does not believe that the United States is a systemically racist country today. Take a listen.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KUDLOW, DIRECTOR, NATIONAL ECONOMIC COUNCIL: I don't believe there is systemic racism in the U.S. I am not going into a long riff on 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All right, NAACP President Derrick Johnson joins us live now. So, Derrick, first question to you, what doesn't Larry Kudlow understand?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DERRICK JOHNSON, PRESIDENT, NAACP: Well, he doesn't understand the experience of African-Americans. He has not studied the issue to recognize that a structural systemic racism is decades old long.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NAACP, we are 111-year-old organization, and one of our founders, W. E. B. Du Bois said the question for the 21st Century in America is a question of race. We have never addressed that question and the disparities you see and all of the indicators is a direct result of structural racism based on our possible policy structure.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So when you think about these protests that are happening across the country, there are so many factors that are fueling them. Obviously, George Floyd's death was the main impetus. But it is also the fact that black people, we live in a country where there is systemic discrimination in terms of jobs in terms of economic opportunities, and certainly in terms of education. What needs to change going forward do you think?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Much of this is built out on our public policy landscape, local, state, and Federal. This country really wants to address the structural deficit that exists among African-Americans and whites.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[15:05:10]</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But we have to look at our public policy landscape. You want to address the issue of education, the funding of schools, if a person is born in one zip code, it lessens their ability to obtain a quality education compared to another child in another zip code. That's a structural problem.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to address the issue of police violence and aggression in our communities, all police departments are not the same, and you can see the difference based on the communities that they are serving.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can go on and on. All of this can be addressed through some policy, affirmative focus so that the deficits that we all know exists can be eradicated and this nation can truly live out its creed of equal protection under the law and all men and women are created with certain inalienable rights.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Absolutely. You know, George Floyd's brother said something I think is important. He said we need to make sure that my brother, i.e. George Floyd is more than just another name on a t-shirt.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these protests that we have seen across this country to end police brutality, during these protests, we have seen even more police brutality. What does that tell you about how deeply rooted and systemic this problem 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There is a sense of police entitlement that when you have individuals who take to the street to exercise their First Amendment right, the level of aggression by some of the officers is an indication that the lack of respect for one's rights, and if you look across the country, the diversity of the crowds across black, white, male, female and young, and old. Many of those police officers are aggressive to everyone, which shows you there is a sense of entitlement that must be broken.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change the culture of policing in this country so that police officers and communities have a different type of relationship that is respected and everyone can understand the role that we must all play.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Again, Mr. Johnson, do stand by. I am going to come back to you in just a couple of minutes.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Floyd's death galvanized a national movement. Cities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Los Angeles are now considering changes to police funding.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something I am going to talk about with the NAACP President as well as in just a moment.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city where Floyd was killed, local legislators have already take ten first steps towards defunding the police. CNN's Josh Campbell explains.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CAMPBELL, CNN SECURITY CORRESPONDENT (voice over): In the streets, and even from caravans of cars decrying racial injustice, one movement calling to defund or cut police department budgets is becoming the focus of some demonstrators.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 are here today to begin the process of ending the Minneapolis Police Department.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(voice over): In Minneapolis, where George Floyd died while in custody of authorities two weeks ago, nine members of the City Council expressed their support to disband the police department.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BENDER, PRESIDENT, MINNEAPOLIS CITY COUNCIL: We committed to dismantling policing as we know it in the City of Minneapolis and to rebuild with our community a new model of public safety that actually keeps our community safe.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Minneapolis City Council President Lisa Bender says this process will not be quick.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BENDER: When I think about the ask, it is that instead of investing in more policing that we invest in those alternatives, those community-based strategies.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having no police department is certainly not in the short-term.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This, one day after the Minneapolis Mayor Jacob Frey was met with this reaction from protesters when he told them.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JACOB FREY (D), MINNEAPOLIS, MINNESOTA: I am to the for abolishing the entire police department.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(voice over): The idea of defunding police departments involves redistributing money from enforcement activities to programs that support the community.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Mayor Eric Garcetti pledging to make a small step towards defunding the police saying he will slash up to $150 million from the L.A.P.D.'s proposed budget of $1.86 billion, about eight percent.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where large crowds convene once again, Mayor Bill de Blasio says he is committed to use some N.Y.P.D. funding on youth and social services programs.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BILL DE BLASIO (D),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 also will affirm, while doing that, we will do it in a way that we are certain, it continues to ensure that this city will be safe.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CAMPBELL: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pushing back.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ANDREW CUOMO (D),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 police? You get looting. That's what you get. Nobody wants that.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All right. NAACP President Derrick Johnson is back with us again now. So, Mr. Johnson, what are your thoughts on the calls to defund the police at least just in terms of major restructuring to a police department's budget. Some people say that, listen there are cities out there that spend one third of their budget on police. Isn't that money better spent towards public education, job creation, job training -- that sort of thing?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[15:10:10]</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Well, we really need to take a serious look at how we prioritize our resources and how we shift the culture of policing across the country. I don't think anyone is saying not to have a police force. There are critical things that's going to be required such as who do you call if there is an issue of domestic violence?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everyone who is calling for this is saying that we need to do something different.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has gone down in this nation over the last 30 years substantially, but yet budgets for law enforcement stations have gone up, and they have gone up substantially.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imbalance, because as you see the budgets of police stations go up, you are seeing community programs go down. You are seeing the preventive measures that should be in place get defunded.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of the call is about right sizing the culture of policing, right sizing the relationships with communities, and ensuring that we are providing the necessary support for healthy communities and not police states.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Right. Because the job of the police is supposed to be to serve and protect, and if they are not necessarily doing that, then of course something needs to change.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calls to redistribute the budget, what else do you think should be done just in terms of training and teaching police officers to learn to deescalate as opposed to ramping up violence?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In the United States, we have this thing called qualified immunity. It pretty much absolves of police of any responsibility or accountability when they commit certain acts.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calling for the abolishment of qualified immunity. We also need to have a National Registry so if an officer is involved in an incident, they cannot simply resign and go to another station or another agency and their record not follow them. Many of the bad actors have gone from agency to agency because they know their records won't follow them.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other measures including training around de-escalation when there are events that's taking place that should be required. And the power of police unions needs to be right sized. Not that unions are bad, but the fraternal order of police have been a problem in many communities and not supportive of the notion of protecting and serving.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And as you mentioned, that issue of qualified immunity is certainly in the spotlight right now. Derrick Johnson live for us there. Thank you so much.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Thank you for having 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All right, still to come here on -- you are very welcome. Still to come here on QUEST MEANS BUSINESS, many companies are backing the Black Lives Matter Movement, and yet the U.S. has certainly a long way to go when it comes to diversity in the workplace.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discuss with the CFO of our parent company, WarnerMedia. That's next.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[15:15:45]</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HBO Max has temporarily taken "Gone With The Wind" out of its streaming library citing its racist depictions on African-Americans. The 1939 movie which was set during the U.S. Civil War will eventually be presented in historical context.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HBO Max like CNN is owned by WarnerMedia.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Pascal Desroches is the CFO of WarnerMedia. He joins us live now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via Skype. Pacal, thank you so much for being with us.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given this news that HBO Max is removing temporarily "Gone With The Wind" from its streaming library, what do you think the role is of the news and entertainment industry in this conversation about racial inequality and injustice in America?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DESROCHES, CFO, WARNERMEDIA: Hey, Zain, thank you for having me on. It is a pleasure to be here, and really important that we talk about these important topics.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where I would start with the decision by HBO Max to remove "Gone With The Wind" is -- look, there are -- "Gone With The Wind" is but one example of a film that portrays blacks in an unrealistic and unflattering light.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much we can do to change the past. What I think as a company our obligation is to do is to tell stories in a much more authentic way about the black experience. And how do we do that? I think it is important that we hire black creatives that actually can tell the story in a very authentic way and make sure that blacks are being portrayed much more realistically than they have historically.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Okay, you mentioned one key word that I really want to expound on, and that is hiring. I want to read you, Pascal, some frightening statistics. In 2018, black professionals held just three percent -- 3.3 percent to be exact -- of executive or senior roles at U.S. companies.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year, more than one third of S&amp;P 500 companies did not have a single black Board member. Today out of all of the Fortune 500 CEOs, only four are black.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is there anything surprising? Does anything in what I just said surprise you at all?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DESROCHES: Zain, sadly, I would say no. And it really is disappointing. I wish we were in a different place in the country's evolution, and none of this surprises me. It is consistent with my experience and part of the issue is, I think corporations by and large have not placed sufficient priority and intentionality around making sure that there is diversity, not only among the rank and file, but among the most senior levels of the organization, including the Board of Directors.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I do want to touch on your personal experience as a very senior black person at a major company that is predominantly white. Dick Parsons, the former CEO of Time Warner said that while he was coming up or he was rising in the ranks, he felt that he always had to be twice as good to get half as far. Is that something you can personally relate to? Is that something that you also have had to get used to in your career?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DESROCHES: Look, you know, that is a sentiment that is shared by many blacks across the company and among senior leadership spots. Obviously, it's a -- it's something that is really hard to prove. With that said, I think if you look anecdotally at the percentage of blacks and the percentages that you quoted among Board members, et cetera, I think it demonstrates that we have a lot of work to do as a country and as a society.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will tell you just personally what I have observed is this. We oftentimes we see white males are hired based on potential notwithstanding having gaps in their experiences. But I think minorities, especially blacks, are hired based on demonstrated accomplishments.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when they are not -- when there isn't an objective set of criteria to evaluate promotions, invariably, subconscious biases kick in and I think minorities get disproportionately impacted.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[15:20:31]</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And that is so important. That is an important point that you touched on. And just in terms of the solution here, a lot of companies, WarnerMedia, several other companies, are talking about just the importance of diversity.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the issue of diversity, how did we make sure that we are not just seeing diverse in the entry level, sort of minimum wage jobs at the very bottom of the corporate ladder, but actually there is more diversity as you move up higher within the company as well?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DESROCHES: I really believe that this comes down to intentionality, and how we are prioritizing these issues. It starts at the Board of Directors.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company, is the Board of Directors prioritizing and valuing diversity? Are they setting up incentives for the senior leadership team to ensure that its work force is diverse not only at the entry levels, but throughout? What are repercussions for not having a diverse work force?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 thing that -- being around corporate America for as long as I have, the one thing I know is this. If you want to improve something, you measure it. You incentivize upon it and then you set -- you make sure that you are making progress against 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to improve diversity, you lay out specific goals on what you want to do, and you continue to monitor how you are doing against it, and if you are not doing well against it, make sure that there are repercussions for that.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So Pascal, just to sort of put the spotlight on you for just a second, as one of the few sort of senior black executives at this company, you have a major responsibility. I want to ask you now, how are you going to use, going forward, your sphere of influence just to make sure that the black people that come into WarnerMedia at entry-level jobs feel welcome and feel that they have a chance moving up higher on the ladder?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DESROCHES: That is a great question. But I will tell you, if it is solely up to me as a black leader to make progress, it is not going to happen. I think it has to be a shared vision among the John Stankey and the entire senior leadership team at AT&amp;T to embrace this. Otherwise, it is not going to happen.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terms of what am I doing? Look, when I look at my senior team, I have nine direct reports. Five of them are women. Two are people of color. And you know, candidly, I need to do better.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relative to when I got here, it has gotten much better, and we have more work to do. But I think as an organization, it can't simply be the senior black executives' problem. I mean, it has to be something that is shared across the Board starting from the Board of Directors down to the senior leadership team.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So then, how do we -- just moving forward, just in terms of everybody being on the same page, I think it is important to note that having a diverse work force isn't just something that is nice to do. It is actually good business as well.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to us about that.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DESROCHES: There are so many studies that show that more diversity drives innovation, drives better performance across companies. Sad to say, I don't think companies -- they either don't believe it or they choose to ignore 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which it is, because it is not resulting in a more diverse work force among the most senior levels. And I think if we -- we measure -- if we measure it and we incentivize upon it, it would get better.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All right. Pascal Desroches, great having you on the show. Thank you so much for a great discussion. Appreciate 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DESROCHES: Thank you, Zain. Take care.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Racial bias in the U.S. is so deep rooted it can impact every aspect of life for a person of color, their ability to get a job, to get paid equally, to get a loan, to buy a house, or even start a business.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each step, black entrepreneurs in America are faced with more obstacles than whites to succeed. Here's Clare Sebastian with more.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[15:25:00]</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SEBASTIAN, CNN BUSINESS CORRESPONDENT (voice over): In 2016, an e- commerce startup set out to fill a gap in the market, delivering hard to find African and Caribbean groceries to immigrant communities, a need close to the hearts of the two Nigerian-American founders.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BOYEDE SOBITAN, CO-FOUNDER AND CEO, OJAEXPRESS: I think the most serious thing about retail was an investor we spoke with that took a meeting with us asked us if immigrants even have money. That was -- that happened -- from my perspective, that meeting the over. They didn't believe in the market.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SEBASTIAN (voice over): It would be another four years and around $200,000.00 of their own Boyede Sobitan and Fola Dada two were accepted into several accelerated programs and gained some seed funding. They are now planning to expand beyond their hometown of Chicago.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2013 and 2017, only one percent of venture-backed founders in the U.S. were black according to a study by ratemyinvestor.com. It is a struggle Diana Vertus knows too well.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started her Boutique Events business in 2010 with just two and a half thousand dollars.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VERTUS, FOUNDER, CURATION AGENCY: I was extremely discouraged by one investor. I was told that I should be should have a Caucasian person be the face of the company and I should be the background, and that was like a way for me to get more funding.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that point on, I did not move forward with asking for funding.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SEBASTIAN (voice over): Before COVID-19 hit, she had hired a small team and was making six figures in annual revenue. In the wake of the nationwide protests that followed the killing of George Floyd, there has been a wave of support for black entrepreneurs.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SoftBank has launched a new $100 million opportunity fund intended only for people of color. And Jason Horowitz announcing a $2.2 million fund for underserved founders.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BRADLEY, MANAGING PARTNER, 1863 PARTNERS: I am deeply concerned about the amount of money that is pouring into our community that is probably going to be controlled by the people who write the check, who don't understand our reality, who don't experience the racism and challenges we have and the desired outcomes will be unrealistic.</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SEBASTIAN (voice over): Melissa Bradley who served in the Clinton and Obama administrations has spent several decades funding and mentoring black and minority business.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this is about much more than just investor prejudice.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2014 data from the Federal Reserve, 47 percent of black-owned businesses who applied for credit were fully funded, compared to 75 percent of white-owned.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The inputs for those credit loans require a set of assets that oftentimes declined to black Americans, and so you obviously get different ratings if you rent versus if you own. You obviously get different ratings if you have student loan debt versus no student loan debt and those are inputs that are to no fault of our own, but literally because of lack of access, lack of scholarship, bias and applications.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yet, we are penalized for the rest of our lives.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SEBASTIAN: Do you think this might be a moment where things change.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VERTUS: I am optimistic that things will change, but I don't want it to be a one-time marketing campaign with these companies.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SOBITAN: We are not looking for a handout. We are not looking for charity. We are looking for the same type of access you would give a white founder who came from Harvard.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SEBASTIAN (voice over): Clare Sebastian, CNN,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All right when we come back, the Minneapolis Police Chief calls for reform. We will hear from the Minnesota Mayor that believes it is long overdue. That's next.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[15:31:42]</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The Minneapolis police chief, says he has pulled out of negotiations with the police union. And he told reporters Wednesday that advisers will help him restructure the department's contract and is looking for actionable reform.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MEDARIA ARRADONDO, POLICE CHIEF, MINNEAPOLIS POLICE DEPARTMENT: Race is inextricably a part of the American policing system. We will never evolve in this profession if we do not address it head-on. Communities of color have paid the heaviest of costs and that is with their lives. And our children must be safeguarded from ever having to contribute to the horrific and shameful chapter of this country's history.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plan will focus on imperative and respected community collaboration with an emphasis on the science of justice.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CNN correspondent Lucy Kafanov is in Minneapolis, Minnesota. So, Lucy, clearly at this point, there is so much lost trust between the black communities of Minneapolis and the police department. What other reforms did the police chief talk about there?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KAFANOV, CNN CORRESPONDENT: Hi, there. Well, this has been a significant announcement by the Minneapolis police chief. He's been under harsh national spotlight as the representative of a mostly white police department that is now blamed on the death of yet another black man here in America, George Floyd.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chief announced several critical steps. One is that effective today, the police department will not be negotiating contracts with the local police union. And why is this significant?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unions have been, according to some, a major obstacle in instituting meaningful reforms to police departments. He cited this as an example if there is an officer who has due cause to be terminated, often, the police chief and the department is not in the position to fire that person because they then have to negotiate with this third party, which is the police union.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by ending these contracts, by trying to put about a meaningful change that looks at things like excessive use of force, the role that supervisors play in responding to calls. The kinds of uses of force that police officers are authorized to put into place, that will give him more freedom to potentially shift things around.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thing that they're talking about putting into place is using a research-based early warning system that will allow the police department to identify problem officers early on before things escalate and to address that before those officers even hit the streets. That's something that he came out with today.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here in Minneapolis, also saying that he steps out in support of these reforms. The city council, the majority of the city council actually approved legislation to disband to defund the police department here. But the details of that, what that would actually look like not yet clear.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chief, saying he's not going to support something like that until it is guaranteed that all citizens will be protected. But what we can say is that there has been so much international and national pressure. And we still, still see protests across the streets of America, not just here in Minneapolis, but literally, coast to coast.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[15:35:02]</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A lot of people are frustrated that this story keeps on happening, you know, the names might be different, the police departments in question might be different. But the systemic problems, the systemic issues of racism remain.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 are now seeing a nationwide conversation that sort of looks at the root causes of these problems, and this is one of the measures being put into place to try to address that. Zain.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Right, But the big question going forward is that -- is how much will they satisfy the protesters? Lucy Kafanov, live for us there. Thank you so much.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me now, the mayor of Saint Paul, Minnesota, Melvin Carter. Mr. Mayor, thank you so much for being with us. So, you are the first black mayor of the city of Saint Paul. And your father was actually one of the first black police officers on the Saint Paul's police force after segregation ended.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your thoughts just given that context of our background, what are your thoughts on these calls to defund the police department?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MELVIN CARTER (D), SAINT PAUL, MINNESOTA: Thank you for having me on. I appreciate that.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I'm the son of an African-American police officer. My father joined the Saint Paul Police Department in the early 70s after a lawsuit required our city to desegregate our police department.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as a police officer, he knew he had to have the talk, the conversation with his young African-American son, me, about how to engage when I meet a police officer, and how to make sure that I could get out of those conversations safely.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hear around our country is a loud call for essentially two things. One is a level of accountability to make sure that our officers do not have the ability to wield deadly force with impunity. I think that's critical.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two, I think there's a level of impatience. As we see our country spend over $100 billion a year on policing, over $80 billion a year on prisons, and yet, cannot afford things like clearing the Section 8 waiting list, things like housing supports and food supports and child care supports that would help our families live in stability.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see a public safety system that's centered around what happens after something terrible happens, and I think I'm hearing a very loud call across our country, which I agree with, that we ought to think more deeply about how we invest in the type of supports in our families, in our children, and in our neighborhoods, that can help us prevent crime for happening before we find ourselves calling 911.</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So, then, Mayor Carter, how do you think that the city budget there in Saint Paul should be reallocated -- just really to level the playing field between blacks and whites in your city?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You know, I think, leveling the playing field between blacks and whites, and you know, here in Saint Paul, we have a very diverse community. We have people who come here from all over the country and all over the world. A large Asian immigrant community, a large African American community -- I'm sorry, a large African immigrant community as well.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what I'm saying is, that's going to require far more than shifts in police budget. It's going to require shifts in how we think about economic empowerment, how we think about job creation, how we think about just the employment in the public services that we provide.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what we're hearing across the country is that there's just no simple answers to the rage, to the frustration that we're hearing all over this place and in our streets right now. It's going to require a complete all-in approach. And that's what we've modeled in Saint Paul over the past few years.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I want to hear a bit more about your experience as a first black mayor of the city of Saint Paul. Because you've talked openly about the fact that, you know, even working in city government, you've been stopped by police, you've been pulled over for no clear reason other than the color of your skin.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Well, sure. And I think that's something that every African- American man in particularly knows, you know that -- you know, we don't have the time for me to share with you all of those such experiences that I've had. And the sometimes comical tragedy that you feel when you get pulled over again, and again, and again.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it has absolutely nothing to do with how I was driving, or how fast I was driving. It's just the fact that you know, there are some of us who when we look at law enforcement, we feel protected and there are some of us who when we look at law enforcement, we historically feel suspected.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the majority of my life, I've landed in that suspected category as my friends and I will be pulled over again, and again, and again. Despite the fact that we're high school students or college students or city employees on our way to try to do something wonderful for our community.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So, beyond just changes when it comes to the city's budget, how else do you think the systemic racism within the department should be addressed?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I think this is a very critical question. And you alluded earlier to the predictability the fact that we've been here before. As we kind of took eight minute and 46 second moment of silence during George Floyd's funeral this week, I was reflecting on the number of times we've already seen this funeral.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[15:40:08]</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The number of times we've already call of this rallying cries. The number of time we've said, never again -- that we can never do these things again.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while Mr. Floyd's death was a tragedy and that was heartbreaking, we can't look through history and call it a surprise, or something that nobody could have seen coming.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we've looked at these videos that have played out over and over and over again. Many of us have asked a heart-breakingly rhetorical question, how bad it have to be, how blatant does it have to be in order for somebody to be held accountable for one of these videos. These four officers have been charged now. We're hoping to see them convicted, to see that they're held accountable for their actions.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work that we need to do in Saint Paul, we've actually been doing for the past few years. We started my administration in the first quarter of my administration, we completely rewrote our use of force policies, we've completely rewrote the rules of engagement for our canine unit in our Saint Paul Police Department as well. We've already started the work last year of embedding social workers in with our police officers to correspond to individuals in crisis.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doing these things because we're listening to community, we're listening deep, we're talking to community about what the problems are, and again, instead of figuring out how to -- how to chase crime after it happens. We're doing a deep work of engaging with community members, engaging with community partners and organizations to solve the underlying problems in community that lead to crime in the first place.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Well, certainly, no small feat. Mayor Carter, thank you so much for joining us. We wish you the best of luck. Appreciate 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Thanks much -- thanks for having me 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This social -- You are very welcome. This social unrest is playing out against a backdrop of economic pain. Now, the Fed says its minority communities who have suffered the most. That's next.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The Federal Reserve is leaving rates unchanged, near zero. The Central Bank also projects no interest rate increases through 2022. The Fed chair Jerome Powell spoke earlier about the tremendous economic hardship the coronavirus has brought. He also acknowledged which communities have been hit the hardest.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JEROME POWELL, CHAIRMAN, FEDERAL RESERVE: The downturn has not fallen equally on all Americans, and those least able to shoulder the burden have been the most affected.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the rise in joblessness has been especially severe for lower-wage workers, for women, and for African Americans and Hispanics.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[15:45:08]</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U.S. stocks are mixed after the Fed decision. Despite massive unemployment some, U.S. stocks are at record highs. However, that doesn't matter to many African Americans, few of whom own stocks as the vast majority is owned by white people who went to college.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Valerie Wilson is director of the Program on Race Ethnicity and the Economy at the Economic Policy Institute; she joins us live now. Valerie, thank you so much for being with us.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one of the statistics that I found the most disheartening is really the fact that prior to the Civil Rights Act way back before 1968 -- back in 1962, in fact, white people on average were seven times richer than black people.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50 years later, that income inequality, that gap is actually getting wider. What are we doing wrong?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VALERIE WILSON, DIRECTOR, ECONOMIC POLICY INSTITUTE: So, I think that so often we look at our current situation and assume that it is something recent or something that is an anomaly. And the fact is that racial economic inequality is large and incredibly persistent.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disparities we observe today are larger than they were 50, 60 years ago, or at best, the same as they were 50 or 60 years ago.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Spend just in terms of coming up with a solution, a lot of people, particularly Democrats are talking about raising the minimum wage. Obviously, the federal minimum wage right now is stuck at $7.25 an hour, it's been at that level for 10 years.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would raising the minimum wage to say $10.00 an hour, how much would that do to lift a significant portion of black people out of poverty?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Oh, we know that black workers are disproportionately represented among low-wage workers. So, any policy to raise the minimum wage particularly at the federal level is going to have a disproportionate effect on African American households.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also true that there is a racial wage gap at every level of the workforce, not just among low-wage workers. And, in fact, among college graduates, we found that the black-white wage gap has grown the most over the last 45 years.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So, what is an accurate way of gauging how well a society were doing at tackling income inequality? Because clearly, we talk about the stock market a lot, but that's not it, because a lot of black people are not invested in the stock market at all.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 about GDP numbers, but clearly, that's not it. How do we get an accurate sense of how well we're doing in tackling this issue?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Well, there are a number of things that we can look at. One, you know, every month we get new data on employment statistics. And unfortunately, throughout history, the black unemployment rate is typically double the white unemployment rate.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just a few moments ago about racial wage gaps that are persistent, income disparities, the median black household has about 60 percent of the income of the median white household.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wealth is another one that I think is particularly important when we're considering economic vulnerability and one's ability to weather a downturn like we're seeing now.</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black family has just 10 percent of the wealth of the median white family in this country.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You know, Valerie, some experts have said that it would take at least two centuries to close the gap -- the economic gap between blacks and whites in this country. I certainly pray that, that is not the case. Valerie Wilson, live for us there. Thank you so much, appreciate 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Thank you.</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As the death of George Floyd sparks protests worldwide, many corporations are taking a stand against racism. We'll have more on that, next.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[15:51:20]</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Welcome back. As protesters across the globe rally around the call to end racial injustice, corporations are hearing that call for change. Sephora has committed to the 15 percent pledge and has called on big retailers to follow and reserve 15 percent of its shelves to black-owned businesses.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Adidas, says that it will fill 30 percent of its new positions in the U.S. with the Black and Latino applicants. And shipping giant, UPS will then donate more than $3 million to programs supporting African American communities. It will also step up its unconscious bias training for its workforce.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is Kevin Warren, he is a chief marketing officer for UPS. Kevin, thank you so much for being with us. So, just give us the sort of global overview of what you think corporate America's role is in addressing income inequality in this country.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WARREN, CHIEF MARKETING OFFICER, UNITED PARCEL SERVICE: Zain, thanks for having 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corporations now think -- I'll talk specifically for my company, UPS. We know that we have an obligation to make the world better, particularly, in the communities in which we do business.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need to be able to use all of our resources to make a difference. And so, when we first, you know, saw all these things, these atrocities that were happening for, you know, innocent people, and really been murdered, we knew at UPS, although we do a lot, we had to kind of raise our game.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really have taken two approaches. One is outside in the community, and that is, you know, how can we advocate from a political standpoint to make sure that anti-lynching -- the Anti-Lynching Act at a national level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at a state level, particularly, those, those, those, states that haven't adopted that including our home state of Georgia here that we kind of push that.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we did want to invest, and you kind of referenced the additional $3 million with our partners such as United Negro College Fund and the Executive Leadership Council and others to make sure that we, we upped our investment to be able to make a difference.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Thirdly, we want to -- we wanted to ensure that we just weren't writing a checkbook. That we wanted to make sure that our employees were engaged in the community. So, we pledged a million hours -- a million employee hours in communities and black communities there -- could that were affected, how to be able to make a difference as well.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was really kind of our -- you know, we wanted to take this heartbreak that we had to then change the anger, to then change that to action.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I do want to touch on the $3 million you mentioned because it is going towards anti-racism groups, civil rights groups at the NAACP National Urban League colleges like Morehouse and Spelman.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million, obviously a nice gesture. But from a practical perspective, how much of a difference do you really think that's going to make?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Well, that's -- you know, that's, that's not a net investment, that's an additional investment that the UPS foundation has already been deploying. So, you know, this was -- you know, we kind of took the inventory as to what we were doing because this is one of our values, and we said, OK, that's good. But we need to kind of take it up a level.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those $3 million was more -- was an additional investment than what we've already been doing.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And in terms of the unconscious bias training or educating your staff on racism, just walk us through what that would actually look like just in terms of how you're going to be educating your staff.</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Yes. So, you know, not only do we want to make a difference externally, we're also looking internally. And, you know, this is -- you know, diversity inclusion is one of our core values of our company. I know a lot of companies might say that.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[15:55:03]</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But when you look at the top 11 executives inside of our corporation, over half of them are diverse. Including three African Americans, Hispanic American, and three women, including our CEO Carol, tell 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we already were starting from a foundation of this is something that's important, but we know it's not enough. And so, we said, OK, let's take this as an opportunity to engage our employees to be able to have crucial conversations, to kind of raise awareness, and maybe raise awareness by, you know, some of our white colleagues.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be doing things they're not aware of that could come across and actually be unfair. So, that's a -- that's some training that we're going to undertake to make our company even better.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All right. Mr. Warren, thank you so much for being with us. Appreciate it. We back in just a moment.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All right. And finally, this hour, I want to leave you with some very, very powerful testimony from a man who is clearly in grief. Philonise Floyd, spoke before Congress Wednesday about the death of his brother, George Floyd. He urged lawmakers not to let this moment of national reflection pass them by. I want you to listen to this.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PHILONISE FLOYD, BROTHER OF GEORGE FLOYD: George wasn't hurting anyone that day. He didn't deserve to die over $20.00. I'm asking you, is that what a - - is that what a black man's worth? $20.00? This is 2020.</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is enough. The people marching in the streets are telling you enough is enough. By the leaders that in our country, the world needs the right thing.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He also urged them, saying, please, do not let my brother's face just be another face on a t-shirt, urging them to make reforms.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is QUEST MEANS BUSINESS. I'm Zain Asher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news continues right here on CNN.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Pr>
        <w:pStyle w:val="Normal61"/>
      </w:pPr>
    </w:p>
    <w:p>
      <w:pPr>
        <w:pStyle w:val="Normal61"/>
        <w:ind w:left="200"/>
        <w:sectPr>
          <w:type w:val="continuous"/>
          <w:pgMar w:top="840" w:right="1000" w:bottom="840" w:left="1000" w:header="400" w:footer="400"/>
          <w:pgNumType w:fmt="decimal"/>
          <w:cols w:space="720"/>
        </w:sectPr>
      </w:pPr>
      <w:r>
        <w:br/>
      </w:r>
      <w:r>
        <w:pict>
          <v:line id="_x0000_s1227"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682"/>
          <w:headerReference w:type="default" r:id="rId683"/>
          <w:footerReference w:type="even" r:id="rId684"/>
          <w:footerReference w:type="default" r:id="rId685"/>
          <w:headerReference w:type="first" r:id="rId686"/>
          <w:footerReference w:type="first" r:id="rId687"/>
          <w:pgSz w:w="12240" w:h="15840"/>
          <w:pgMar w:top="840" w:right="1000" w:bottom="840" w:left="1000" w:header="400" w:footer="400"/>
          <w:pgNumType w:fmt="decimal"/>
          <w:cols w:space="720"/>
          <w:titlePg w:val="0"/>
        </w:sectPr>
      </w:pPr>
    </w:p>
    <w:p>
      <w:pPr>
        <w:pStyle w:val="Normal62"/>
      </w:pPr>
    </w:p>
    <w:p>
      <w:pPr>
        <w:pStyle w:val="Normal62"/>
      </w:pPr>
      <w:r>
        <w:pict>
          <v:shape id="_x0000_i1228" type="#_x0000_t75" alt="LexisNexis®" style="width:147.75pt;height:30pt">
            <v:imagedata r:id="rId17" o:title=""/>
          </v:shape>
        </w:pict>
      </w:r>
      <w:r>
        <w:cr/>
      </w:r>
    </w:p>
    <w:p>
      <w:pPr>
        <w:pStyle w:val="Heading160"/>
        <w:keepNext w:val="0"/>
        <w:spacing w:after="200" w:line="340" w:lineRule="atLeast"/>
        <w:ind w:left="0" w:right="0" w:firstLine="0"/>
        <w:jc w:val="center"/>
      </w:pPr>
      <w:hyperlink r:id="rId688" w:history="1">
        <w:r>
          <w:rPr>
            <w:rFonts w:ascii="arial" w:eastAsia="arial" w:hAnsi="arial" w:cs="arial"/>
            <w:b/>
            <w:i/>
            <w:strike w:val="0"/>
            <w:color w:val="0077CC"/>
            <w:sz w:val="28"/>
            <w:u w:val="single"/>
            <w:vertAlign w:val="baseline"/>
          </w:rPr>
          <w:t>Are the Emmys Still Racist?</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Cornell Daily Sun: Cornell University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2020 Monday</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6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Plowe</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29" style="position:absolute;z-index:25178726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a record, Schitt's Creek, spelled with a dollar sign "Schitt'$" in the Netflix title art, won not one, two, three or four, but five Emmys on Sunday night. The show won every category for which it and its actors were nominated: Outstanding Comedy Series, Outstanding Lead Actor, Lead Actress, Outstanding Supporting Actor and Supporting Actress in a Comedy Series.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Schitt's Creek follows the economic downfall of the uber-wealthy Rose family. Similarly to Arrested Development, many of the main jokes of the show capitalize on the pomp and ridiculous culture of the elite.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Roses must learn how to rebuild their lives in a much lower socio-economic environment, in which they are initially extremely uncomfortable. As the six seasons progress, the family learns more about what life is like for most people in the world. Catherine O'Hara, who won Outstanding Lead Actress in a Comedy Series,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"It's like we're aliens learning how to be humans."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Emmy nominated comedy series this round included Black-ish, Insecure, Dead to Me, The Marvelous Mrs. Maisel, Saturday Night Live, The Good Place, Ramy, The Kominsky Method and Brooklyn Nine-Nine.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Black actors and actresses in these shows were nominated for Emmys, including Mahershala Ali, Issa Rae, Anthony Anderson, Kenan Thompson, Tracee Ellis Ross, William Jackson Harper, Sterling K. Brown, Yvonne Orji and my favorite, Andre Baugher. This is a list of brilliant actors and writers.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 many were nominated, why did no comedic Black actor or actress win an Emmy?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ancient times, comedies have upheld social structure. Society, and the Academy, is run by rich white folks, so of course the comedy which highlights the ruling class is most recognized. Schitt's Creek follows the social descent of the Rose family, and one could argue that society enjoys seeing the rich fall - but the show ultimately sees the family successful again, with characters thriving, maintaining a version of their hierarchy. Schitt's Creek is about how the ruling class should be. And regardless of its allegorical significance, Schitt's Creek is extremely white.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actors in Black-ish, Insecure, The Good Place, and Brooklyn Nine-Nine were snubbed of Emmys because they are not relatable enough to the Academy. Issa Rae has been nominated once before. The Academy seems willing to nominate Black comedians, but fails to truly recognize their excellence.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might say that the Emmys this year recognized Black talent plenty: Zendaya won Outstanding Lead Actress in a Drama Series for Euphoria, Uzo Aduba won Outstanding Supporting Actress in a Limited Series or Movie for Mrs. America, Regina King won Outstanding Lead Actress in a Limited Series or Movie for Watchmen, Yahya Abdul-Mateen II won Outstanding Supporting Actor in a Limited Series or Movie for Watchmen.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wins of Watchmen and Mrs. America do indicate a recognition of Black talent and history, but the recognition of only Black drama reflects a one-dimensional view of the Black experience in America. King is the detective protagonist of Watchmen who hunts down murderers and organizers of horrible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In Mrs. America, Aduba plays Shirley Chisholm, the first Black woman in Congress who ran for president in 1972. This is much better than a no-dimensional view, but recognition of Black comedy would mean that the Academy is working to further understand Black America.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Emmys suggested that the elite are more comfortable watching Black people struggle or take revenge than they are with seeing Black people just being people. Baugher in Brooklyn Nine-Nine portrays a stern yet sweet gay police captain. Jackson Harper portrays a nerdy ethicist in The Good Place. In  Insecure, Rae portrays a creative woman working for a non-profit, finding herself. These shows unearth the normalcy of Black personhood and excellence.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Succession, yet another uber-wealthy white-dominated show, won Outstanding Drama Series. This year's wins reflect the comfort of the Academy, who see themselves in the mostly wealthy white people represented in Schitt's Creek and Succession. This mostly explains why the Emmys deem "Schitt's Creek" most hilarious; this is why the Emmys deem Succession most compelling.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Cyndey Henderson, a Black writer with USAToday, wrote, "With a platform this large, the Emmys could have and should have done more. This was a time to be firm in their support instead of briefly mentioning 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 support of Black Lives Matter was that King and Aduba wore "Say Her Name" shirts, referencing the injustice of Breonna Taylor's murder, and Anderson and Jimmy Kimmel lead a BLM chant.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continues: "The broadcast could have taken time to highlight what steps the academy is taking toward equality or the show could have allotted time for stars to speak about the Black Lives Matter movement..."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intricacies of racism in the ruling class and in mass media matter. The media has control of the world's perception and valuation of art. One must consciously ask oneself: Why are certain kinds of Black art celebrated over others? What do white people choose to feature, and why?</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 Plowe is a sophomore in the College of Arts and Sciences. She can be reached at </w:t>
      </w:r>
      <w:hyperlink r:id="rId689" w:history="1">
        <w:r>
          <w:rPr>
            <w:rFonts w:ascii="arial" w:eastAsia="arial" w:hAnsi="arial" w:cs="arial"/>
            <w:b w:val="0"/>
            <w:i/>
            <w:strike w:val="0"/>
            <w:noProof w:val="0"/>
            <w:color w:val="0077CC"/>
            <w:position w:val="0"/>
            <w:sz w:val="20"/>
            <w:u w:val="single"/>
            <w:vertAlign w:val="baseline"/>
          </w:rPr>
          <w:t>eplowe@cornellsun.com</w:t>
        </w:r>
      </w:hyperlink>
      <w:r>
        <w:rPr>
          <w:rFonts w:ascii="arial" w:eastAsia="arial" w:hAnsi="arial" w:cs="arial"/>
          <w:b w:val="0"/>
          <w:i w:val="0"/>
          <w:strike w:val="0"/>
          <w:noProof w:val="0"/>
          <w:color w:val="000000"/>
          <w:position w:val="0"/>
          <w:sz w:val="20"/>
          <w:u w:val="none"/>
          <w:vertAlign w:val="baseline"/>
        </w:rPr>
        <w:t xml:space="preserve"> She currently serves as arts editor on the Sun. </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2020</w:t>
      </w:r>
    </w:p>
    <w:p>
      <w:pPr>
        <w:pStyle w:val="Normal62"/>
      </w:pPr>
    </w:p>
    <w:p>
      <w:pPr>
        <w:pStyle w:val="Normal62"/>
        <w:ind w:left="200"/>
        <w:sectPr>
          <w:type w:val="continuous"/>
          <w:pgMar w:top="840" w:right="1000" w:bottom="840" w:left="1000" w:header="400" w:footer="400"/>
          <w:pgNumType w:fmt="decimal"/>
          <w:cols w:space="720"/>
        </w:sectPr>
      </w:pPr>
      <w:r>
        <w:br/>
      </w:r>
      <w:r>
        <w:pict>
          <v:line id="_x0000_s123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690"/>
          <w:headerReference w:type="default" r:id="rId691"/>
          <w:footerReference w:type="even" r:id="rId692"/>
          <w:footerReference w:type="default" r:id="rId693"/>
          <w:headerReference w:type="first" r:id="rId694"/>
          <w:footerReference w:type="first" r:id="rId695"/>
          <w:pgSz w:w="12240" w:h="15840"/>
          <w:pgMar w:top="840" w:right="1000" w:bottom="840" w:left="1000" w:header="400" w:footer="400"/>
          <w:pgNumType w:fmt="decimal"/>
          <w:cols w:space="720"/>
          <w:titlePg w:val="0"/>
        </w:sectPr>
      </w:pPr>
    </w:p>
    <w:p>
      <w:pPr>
        <w:pStyle w:val="Normal63"/>
      </w:pPr>
    </w:p>
    <w:p>
      <w:pPr>
        <w:pStyle w:val="Normal63"/>
      </w:pPr>
      <w:r>
        <w:pict>
          <v:shape id="_x0000_i1231" type="#_x0000_t75" alt="LexisNexis®" style="width:147.75pt;height:30pt">
            <v:imagedata r:id="rId17" o:title=""/>
          </v:shape>
        </w:pict>
      </w:r>
      <w:r>
        <w:cr/>
      </w:r>
    </w:p>
    <w:p>
      <w:pPr>
        <w:pStyle w:val="Heading161"/>
        <w:keepNext w:val="0"/>
        <w:spacing w:after="200" w:line="340" w:lineRule="atLeast"/>
        <w:ind w:left="0" w:right="0" w:firstLine="0"/>
        <w:jc w:val="center"/>
      </w:pPr>
      <w:hyperlink r:id="rId696" w:history="1">
        <w:r>
          <w:rPr>
            <w:rFonts w:ascii="arial" w:eastAsia="arial" w:hAnsi="arial" w:cs="arial"/>
            <w:b/>
            <w:i/>
            <w:strike w:val="0"/>
            <w:color w:val="0077CC"/>
            <w:sz w:val="28"/>
            <w:u w:val="single"/>
            <w:vertAlign w:val="baseline"/>
          </w:rPr>
          <w:t>AMERICAN JEWISH COMMITTEE (AJC) CELEBRATES JUNETEENTH</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32" style="position:absolute;z-index:25178931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American Jewish Committee (AJC):</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occasion of the Juneteenth holiday tomorrow, American Jewish Committee (AJC) issued the following statement: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19, 1865, two months after the Civil War ended in Confederate surrender and two-and-a-half years after the Emancipation Proclamation, news reached Galveston, Texas slavery was no more. American Jewish Committee (AJC) joins Black Americans across the United States in celebrating the anniversary of that day as Juneteenth.</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AJC has, in fact, had a presence in Galveston, where the first Juneteenth was celebrated, since our founding in 1906. Our founders created an organization to keep Jews safe, but they knew then what time has only made more evident Jewish safety and success in the United States is bound up with that of other minorities, including our brothers and sisters in the Black community.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perilous moment for America, with the COVID-19 pandemic still raging, tens of millions suddenly unemployed, daily revelations and reminders of pervasive racial injustice, and civil unrest in our streets. This festival of freedom provides a welcome opportunity to reflect on the words of what has been termed the Black national hymn, Lift Every Voice and Sing: "Sing a song full of the faith that the dark past has taught us. Sing a song full of the hope that the present has brought us."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of national introspection, we call upon our fellow citizens to finally reckon with the systemic racism that has never stopped disadvantaging Black Americans. With the rapidly expanding diversity of the American Jewish community, we must also make special note of the particular challenges that Black Jews face, as potential victims of both antisemitism and racism.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Juneteenth, AJC reiterates our policy recommendations to address these ingrained inequities and injustices. AJC will work to:</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the creation of a national taskforce to examine systemic inequities;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 to urge passage of the NO HATE Act to improve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the Justice in Policing Act. Many of the ideas in the proposed legislation, including the creation of a database of police violators, restrictions on the use of the "qualified immunity" for violent officers, restrictions the transfer of military equipment to police, the banning chokeholds are long overdue.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 for the allocation of financial resources to redress stubborn inequities and indignities, including the allocation of additional funding to support education in impoverished communities;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Ensure the right to vote for all Americans, while safeguarding honest elections;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white supremacist groups, and other extremists, that engage in transnational radicalization, recruitment, training, and violence designated as terrorist organizations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Juneteenth, AJC stands in solidarity with the Black community and rededicates itself to the pursuit of racial equality. We call on all Jews to do likewise.</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2020</w:t>
      </w:r>
    </w:p>
    <w:p>
      <w:pPr>
        <w:pStyle w:val="Normal63"/>
      </w:pPr>
    </w:p>
    <w:p>
      <w:pPr>
        <w:pStyle w:val="Normal63"/>
        <w:ind w:left="200"/>
        <w:sectPr>
          <w:type w:val="continuous"/>
          <w:pgMar w:top="840" w:right="1000" w:bottom="840" w:left="1000" w:header="400" w:footer="400"/>
          <w:pgNumType w:fmt="decimal"/>
          <w:cols w:space="720"/>
        </w:sectPr>
      </w:pPr>
      <w:r>
        <w:br/>
      </w:r>
      <w:r>
        <w:pict>
          <v:line id="_x0000_s1233"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697"/>
          <w:headerReference w:type="default" r:id="rId698"/>
          <w:footerReference w:type="even" r:id="rId699"/>
          <w:footerReference w:type="default" r:id="rId700"/>
          <w:headerReference w:type="first" r:id="rId701"/>
          <w:footerReference w:type="first" r:id="rId702"/>
          <w:pgSz w:w="12240" w:h="15840"/>
          <w:pgMar w:top="840" w:right="1000" w:bottom="840" w:left="1000" w:header="400" w:footer="400"/>
          <w:pgNumType w:fmt="decimal"/>
          <w:cols w:space="720"/>
          <w:titlePg w:val="0"/>
        </w:sectPr>
      </w:pPr>
    </w:p>
    <w:p>
      <w:pPr>
        <w:pStyle w:val="Normal64"/>
      </w:pPr>
    </w:p>
    <w:p>
      <w:pPr>
        <w:pStyle w:val="Normal64"/>
      </w:pPr>
      <w:r>
        <w:pict>
          <v:shape id="_x0000_i1234" type="#_x0000_t75" alt="LexisNexis®" style="width:147.75pt;height:30pt">
            <v:imagedata r:id="rId17" o:title=""/>
          </v:shape>
        </w:pict>
      </w:r>
      <w:r>
        <w:cr/>
      </w:r>
    </w:p>
    <w:p>
      <w:pPr>
        <w:pStyle w:val="Heading162"/>
        <w:keepNext w:val="0"/>
        <w:spacing w:after="200" w:line="340" w:lineRule="atLeast"/>
        <w:ind w:left="0" w:right="0" w:firstLine="0"/>
        <w:jc w:val="center"/>
      </w:pPr>
      <w:hyperlink r:id="rId703" w:history="1">
        <w:r>
          <w:rPr>
            <w:rFonts w:ascii="arial" w:eastAsia="arial" w:hAnsi="arial" w:cs="arial"/>
            <w:b/>
            <w:i/>
            <w:strike w:val="0"/>
            <w:color w:val="0077CC"/>
            <w:sz w:val="28"/>
            <w:u w:val="single"/>
            <w:vertAlign w:val="baseline"/>
          </w:rPr>
          <w:t>Joe Biden 2020: What a Democratic Presidential win would mean for America</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2020 Wednesday 12:38 AM GMT</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64"/>
        <w:keepNext w:val="0"/>
        <w:spacing w:before="120" w:after="0" w:line="220" w:lineRule="atLeast"/>
        <w:ind w:left="0" w:right="0" w:firstLine="0"/>
        <w:jc w:val="left"/>
      </w:pPr>
      <w:r>
        <w:br/>
      </w:r>
      <w:r>
        <w:pict>
          <v:shape id="_x0000_i1235" type="#_x0000_t75" style="width:195.75pt;height:36pt">
            <v:imagedata r:id="rId704"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Version:3</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2943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36" style="position:absolute;z-index:25179136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with Mr Biden the Democratic presidential nominee, one question looms large - is 2020 the year Mr Biden finally gets over the line?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was a concern for where the country was heading under Donald Trump.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64"/>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When will we know the winner of the election?</w:t>
      </w:r>
    </w:p>
    <w:p>
      <w:pPr>
        <w:pStyle w:val="Normal64"/>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Follow the 2020 US election results live here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White House.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proved he could win back the blue-collar voters who flocked to Mr Trump at the last election.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certainly what Mr Biden thought, according to his recent memoir. He spelled out how his 2016 campaign would have been pitched around winning back the middle class - where Mr Trump did so well.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anyone believe Biden could win?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argued that Mr Biden has enough centrist clout to win back Trump voters while possessing sufficient left-wing credentials from the Obama years to inspire the Democratic base.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polls indicated that Mr Biden was ahead in the race and had been since the start of the year, with his lead bouncing between five and 10 percentage points. On October 23, he was at 51 per cent of the vote, compared with Mr Trump's 43 per cent, according to leading US political site Real Clear Politics.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was a chance that Mr Biden could win the popular vote, as Hillary Clinton did, and still fall short by losing the battleground states thanks to the electoral college system. So, to secure a victory, he needed to sway the swing voters in states like Florida, Pennsylvania, Wisconsin and North Carolina.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means for America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will Mr Biden be? Fundamentally Mr Biden's pitch today is a continuation of his five decades in Washington rather than deviation from it: a man of experience and decency.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could mean for the UK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overseas, but a change in administration across the pond could slow down talks.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It even has its own term, Bidenism, defined as a movement in "the art of committing public humiliation to themselves and other prominent public officials".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would US voters really go for the guy who spent almost half a century at the heart of Washington's "swamp"? In the second debate, Mr Trump attacked Mr Biden for being the ultimate Washington insider. Mr Biden was vulnerable on this front. One of Mr Trump's key messages was how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will be 78 on inauguration day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gun.The threat of the virusCoronavirus upended the election in many ways, none more significant than Donald Trump being taken to hospital with the virus. After the first debate in September in which he and Mr Trump shared a stage, Mr Biden tested negative for the virus.At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 What happened in the final presidential debate?His vice-president pick Mr Biden picked Kamala Harris as his running mate.The first ever black woman to be formally named on a major party's presidential ticket, Ms Harris is moderate, popular with the party's establishment, and has plenty of Washington experience.She is also a senator for California and was the state's attorney-general.Ms Harris is a skilled campaigner and her centrist policies and record as a prosecutor make her difficult to paint as a radical Democrat who is weak on crime, no matter how hard the Trump campaign tried.As a biracial woman, Ms Harris also gave legitimacy to Mr Biden's assurance that he could enact the sweeping changes many Americans had called for in the wake of summer's racial inequality protests. Mr Biden also enjoyed a campaign funding boost since he announced he was running with Ms Harris, thanks in no small part to her friends and supporters in wealthy California.But a key battleground for Mr Biden was trying to win the votes of progressives and the young, who lean more to the left. Ms Harris's background as a prosecutor arguably made this more difficult: many young Americans and voters on the party's left saw her as a "cop" with a history of prosecuting African-Americans rather than an agent of change or racial justice. : Kamala Harris: who is Joe Biden's VP pick?Family backgroundAway from politics, Mr Biden's personal tragedies unavoidably re-entered the spotlight as he ran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were pushed to the front of the campaign agenda by Mr Trump's team.The Trump campaign claimed that Mr Biden was implicated in inappropriate business activity while he was vice-president, which Mr Biden denied.The Trump campaign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recently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Rusky, a friend as well as former political aide, suggested that Mr Biden would have carefully weighed up a potential 2020 presidential bid.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2020</w:t>
      </w:r>
    </w:p>
    <w:p>
      <w:pPr>
        <w:pStyle w:val="Normal64"/>
      </w:pPr>
    </w:p>
    <w:p>
      <w:pPr>
        <w:pStyle w:val="Normal64"/>
        <w:ind w:left="200"/>
        <w:sectPr>
          <w:type w:val="continuous"/>
          <w:pgMar w:top="840" w:right="1000" w:bottom="840" w:left="1000" w:header="400" w:footer="400"/>
          <w:pgNumType w:fmt="decimal"/>
          <w:cols w:space="720"/>
        </w:sectPr>
      </w:pPr>
      <w:r>
        <w:br/>
      </w:r>
      <w:r>
        <w:pict>
          <v:line id="_x0000_s1237"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705"/>
          <w:headerReference w:type="default" r:id="rId706"/>
          <w:footerReference w:type="even" r:id="rId707"/>
          <w:footerReference w:type="default" r:id="rId708"/>
          <w:headerReference w:type="first" r:id="rId709"/>
          <w:footerReference w:type="first" r:id="rId710"/>
          <w:pgSz w:w="12240" w:h="15840"/>
          <w:pgMar w:top="840" w:right="1000" w:bottom="840" w:left="1000" w:header="400" w:footer="400"/>
          <w:pgNumType w:fmt="decimal"/>
          <w:cols w:space="720"/>
          <w:titlePg w:val="0"/>
        </w:sectPr>
      </w:pPr>
    </w:p>
    <w:p>
      <w:pPr>
        <w:pStyle w:val="Normal65"/>
      </w:pPr>
    </w:p>
    <w:p>
      <w:pPr>
        <w:pStyle w:val="Normal65"/>
      </w:pPr>
      <w:r>
        <w:pict>
          <v:shape id="_x0000_i1238" type="#_x0000_t75" alt="LexisNexis®" style="width:147.75pt;height:30pt">
            <v:imagedata r:id="rId17" o:title=""/>
          </v:shape>
        </w:pict>
      </w:r>
      <w:r>
        <w:cr/>
      </w:r>
    </w:p>
    <w:p>
      <w:pPr>
        <w:pStyle w:val="Heading163"/>
        <w:keepNext w:val="0"/>
        <w:spacing w:after="200" w:line="340" w:lineRule="atLeast"/>
        <w:ind w:left="0" w:right="0" w:firstLine="0"/>
        <w:jc w:val="center"/>
      </w:pPr>
      <w:hyperlink r:id="rId711" w:history="1">
        <w:r>
          <w:rPr>
            <w:rFonts w:ascii="arial" w:eastAsia="arial" w:hAnsi="arial" w:cs="arial"/>
            <w:b/>
            <w:i/>
            <w:strike w:val="0"/>
            <w:color w:val="0077CC"/>
            <w:sz w:val="28"/>
            <w:u w:val="single"/>
            <w:vertAlign w:val="baseline"/>
          </w:rPr>
          <w:t>President Trump Announces Another Historic Peace Deal in the Middle East; President Trump Honors Those Who Lost Their Lives on September 11, 2001; Interview with White House Press Secretary Kayleigh McEnany</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FOX HANNITY 9:00 PM EST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Hannity, Tammy Bruce, Dan Bongino</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Leo Terrell, Kayleigh McEnany, Rudy Giuliani, Abbey Wigton, Taylor Cisinski</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39" style="position:absolute;z-index:25179340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HANNITY, FOX NEWS HOST: Welcome to "Hannity".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this Friday night, President Trump has just brokered yet another historic peace deal in the Middle East, announcing a breakthrough agreement between Bahrain and Israel. We'll have full coverage just ahead.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19 years ago today, America, suffered the worst attack on U.S. soil in the history of this great nation. A radical group of evil radical Islamic terrorists turned passenger planes into literal weapons of war, murdering 2,977 innocent men women and children, including brave, selfless firemen and cops and first responders. You know the guys that went up when everybody else was racing down to save lives and put their lives in danger, many lost them.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it's a hard show to do. Think back to that day I remember where I was. I'm sure you remember where you were. I remember every detail.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 seeing real human suffering and the tragedy that was occurring right before our eyes, and I'm sure all of you do as well. We must always remember they were at war with us. 9/11 Commission report got that part right. We were not at war with them. There is evil in this world and we've seen 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century alone, 100 million dead human beings because of some ism, fascism, communism, Nazism, right? Now, we're dealing with radical Islamism.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it on 9/11/2001, we must never forget. Always be prepared.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the vice president was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participating in the ceremony at Ground Zero and even exchanged a few moments with the ever clueless, forgetful Joe Biden as the pair put politics aside to remember the sacrifices of their fellow Americans.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over in Shanksville, Pennsylvania, that field in Pennsylvania, President Trump spoke of heroism and sacrifice. The passengers of United Flight 93, delivering an address centered around unity and remembrance.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roll, remember, Todd Beamer (ph). Take a look.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The heroes of Flight 93 are an everlasting reminder that no matter the danger, no matter the threat, no matter the odds, America will always rise up, stand tall and fight back.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Arlington and Shanksville, people raced into the suffocating smoke and rubble. At Ground Zero, the world witnessed the miracle of American courage and sacrifice. Today, we honor their extraordinary sacrifice and every first responder who keeps America safe.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We'll have much more coming up later in the program with America's mayor, Rudy Giuliani. We also -- you may want to set your DVR. Actually, we hope you set your DVR every night, a powerful video package, a special package we put together that you don't want to miss and you'd want to record and send to your friends, and we will continue to reflect on that day, September 11, 2001, and remember also human goodness, human triumph, you know, also in the midst of tragedy.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it is clearer than ever thought tonight that Biden Harris, this is the most radical, this is the most extreme this is the most far left, out of the mainstream ticket of any modern American political party in history. And guess what, it looks like reality is now finally beginning to set in for ever so slow and forgetful Joe as his campaign is devolving into a full-blown panic tonight.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yesterday, his campaign press secretary at a complete on-air meltdown and disaster when asked simple questions by our own Bret Baier, simple questions about Biden's position on the China travel ban. Did you support it when Donald Trump implemented it? Which he didn't.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Joe needs a teleprompter to get through softball interviews because -- look at this recent interview, Biden gets the question. Move it up, move it up.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look.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 would like to know, what will your administration do to help them give them that chance? Thank you.</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NOMINE: Let's move it up here.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there used to be a basic bargain in this country, workers shared in the wealth their work helped create.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Oh, move it up, it move it up.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gets worse because Biden tonight caught in yet another lie.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exposing his history of falsely claiming that he predicted the 9/11 attacks. Remember, Joe even imposed (ph) the bin Laden raid.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Biden reportedly had another bizarre moment, telling a campaign fundraiser that he hopes the debates don't devolve into an all-out brawl. Really, Joe? If I were you, you might want to focus on figuring out how much coffee you're going to drink the day of the debate and how are you going to answer a question without a teleprompter. Move it up, move it up, please, guys. OK.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course, Biden has a history of this sort of vicious rhetoric as other Democrats do. Remember Biden. Take a look.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The press always asked me, don't I wish I were debating him. No, I wish you were in high school I could take him behind the gym. That's what I wish.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 I didn't make a mistake but they asked me, would I like to debate this gentleman. And I said, no. I said, if we were in high school, I'd take him behind the gym and beat the hell out of him.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That's so Joe -- Joe probably just fall over.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not just Biden. Every corner of this new radical extreme Democratic socialist party, they've been caught spreading non-stop hatred and rage and encouraging, well, what we've been witnessing well over a hundred days now.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guess what? Let's just give you a small sample.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NANCY PELOSI (D-CA), SPEAKER OF THE HOUSE: Sadly, the domestic enemies to our voting system and our honoring our Constitution are right at 1600 Pennsylvania Avenue with their allies in the Congress of the United States.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MAXINE WATERS (D-CA): You see anybody from that cabinet, in a restaurant, in a department store, at a gasoline station, you get up and you create a crowd.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HOLDER, FORMER OBAMA ATTORNEY GENERLA: When they go low, we kick them.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KAMALA HARRIS (D-CA), VICE PRESIDENTIAL NOMINEE: They're not going to stop before Election Day in November and they're not going to stop after election day, and that should be -- everyone should take note of that, on both levels. That this isn't -- they're not going to let up and they should not.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I just don't even know why there aren't uprisings all over the country and maybe there will be.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FORMER PRESIDENT: I'll put Mr. Burgess up against Sean Hannity. He'll tear him up.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That's Obama threatening me. Good thing I'm not part of the woke generation.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yourself after hearing all this, Democrats sound an awful lot like they're encouraging what we've been witnessing playing out in cities, in the streets all across the country. And, of course, denying the reality.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responsibility to these Democrats and Joe Biden have for refusing to condemn the rioting, denying it for months?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it comes as what barely there forgetful Joe and his campaign continue to spin in a million different directions flipping and flopping and flailing on everything from fracking to the travel ban to policing to violent rioting that he called mostly peaceful, even manufacturing and trade he's lying about.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Biden yesterday, talking about support for the failed NAFTA deal that Trump renegotiated, not him and not Barack. And guess what? They didn't do criminal justice reform, they didn't do police reform, they didn't do opportunity zones, and they didn't shatter every record low unemployment for African-Americans, Hispanic Americans, Asian-Americans, women in the workplace, youth unemployment, African-American youth unemployment.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their recovery -- let's see -- the worst since the `40s, 13 million more Americans on food stamps, eight million more in poverty, Joe. That's after eight years you as vice president. What have you accomplished in 50 years, Joe?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take a look.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 renegotiated NAFTA and you didn't is the point. I mean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Because we had a Republican Congress that wouldn't go along with us renegotiating.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But doesn't he deserve some credit for that, it's better -- the USMCA is better than NAFTA.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It is better than NAFTA.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Whoops, Trump's better than Biden. Yeah, his plan worked out much better. Ask yourself this. Why is now Biden changing his tune, trying to misdirect voters?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let's see, Biden doesn't actually believe in anything. He is a professional, all talk, no action politician, the total embodiment of all things the Washington swamp and sewer, all talk, all talk, all promises, gets nothing done. He was vice president for eight years. I can't think of a single thing that he did in that time to make Americans lives better.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kept all his promises.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struggles don't stop there, because the ever slow forgetful Joe is behind on enthusiasm, behind on policy, and his polls are collapsing after embracing, of course, Bolshevik Bernie socialism and the economy killing Green New Deal and his plan goes beyond that, pledging trillions in the New Green Deal.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he's now being forced to try and erase his past positions, rewrite history daily, and the mob in the media, they just ignore it all, pretending like he never said that he was in favor of redirecting funds away from the police and saying the police become the enemy. And trying to pretend that he never said he'd ban fracking not once, not twice, but numerous times, and trying to pretend like he's actually accomplished something after being in Washington nearly 50 years.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this show will continue to do the job the mob and the media will never do, actually tell you the truth, vetting the candidate Joe Biden, because guess what? Biden already put down his far left wish list it's on paper, in stated promises he made with the -- with Bolshevik Bernie himself.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Bolshevik Bernie-Biden manifesto released this summer, lays out in all the detail you ever want the new, extreme, radical, socialist, lawless Democratic Party's plans for your future. A hundred and ten pages outlines massive tax increases, trillions of new increases, trillions in new spending for the New Green Deal madness, wide open borders, it's essentially an all-encompassing welfare state where everything basically is free, which means that it'll be funded by you, we the American people, the taxpayers.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these are Biden stated promises that he's put in writing. The manifesto makes clear that pretty much everything is a human right. Page 17, no one should have to spend more than percent of their income for housing. Who's going to pay for the rest of that mortgage?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sounds like it was written by Congresswoman Ocasio-Cortez. The document proves that Biden shares a vision similar to Bolshevik Bernie on health care, establishing a heavily subsidized government-run public option. How did Obamacare work out?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vows to implement a version of this New Green Deal that will go further than Ocasio-Cortez's New Green Deal, and putting Ocasio-Cortez on his climate unity task force and phasing out all fossil fuels in 15 years. That would be the lifeblood of the world's economy.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additionally, Biden wants hundreds of millions of new solar panels. How did Solyndra work out? Which we know will mean higher energy prices for all businesses and every American. And by the way, we'll now be dependent on outside energy again.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plan doesn't explicitly call for dismantling the police, Biden and Bernie, they want to, quote, civilian core of unarmed first responders.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we're going to send in a psychiatrist into a potentially violent situation, domestic dispute community policing what exactly does that mean. It sounds an awful lot like defunding the police, like he said he'd do.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 the Biden-Bernie manifesto also calls for the elimination of cash bail. You know, they did that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 get arrested, they get sent out the same night to rejoin the activities, which has been a complete disaster, allowing violent criminals back out on the street with zero consequences. They were having bank robberies go on guy gets robs a bank gets caught licks let out goes out rob's another bank doing it five, six times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claims to care the most about vulnerable communities, his education plan would take away all choice from poor and working families with the worst school districts. For example, he wants to burden charter schools with more government regulation, he makes it clear that school choice programs don't have much of a future in Joe Biden's America, same guy that didn't want integration of schools because he didn't want his kids going to schools that were, quote, racial jungles.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get this -- no standardized testing, because Biden and Bernie, they want to eliminate that too. How do we know how the kids are doing?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immigration, Biden doubling down on open borders, amnesty, the united sanctuary states of America. He wants to end construction of the border wall, wants to end the president's "remain in Mexico" policy, which has reduced asylum fraud to this country and is perhaps the president's greatest first term policy achievement.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Biden, Kamala Harris, they want us to be the united sanctuary states of America, just like Kamala's state of California, along with implementing a hundred day moratorium on any deportation. What does it all mean? It means that all of this is a preview of coming attractions. He's telling you what his agenda is, is America listening?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destructive agenda that Joe Biden is stating and his supporters have put on paper, they're ready to unleash all of this if they win in 53 days. Biden can try and hide it all, the media is certainly doing the work for him. But it's still out there. They still wrote it down on paper. That's still their stated plan.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Biden and Harris, they're ready, they're willing, they're able to surrender to the radicals that are them and their now entire party. And, by the way, all of this you decide in 53 days.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with reaction, FOX News contributors Tammy Bruce, Dan Bongino, one with civil rights attorney Leo Terrell.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Tammy, they're telling us what they want to do.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TAMMY BRUCE, FOX NEWS CONTRIBUTOR: Yeah, well, they are and you should take them seriously. But keep this in mind as well, they will do even more. It will be worse than what they're telling you. What they're telling you is the least that they think they can get away with, to say nothing of the fact that if they're already trying to gaslight the American public with Joe Biden who's effectively a wax figure, how fake do you think what it is they're telling you 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is -- you can't trust Joe Biden. He's reading answers on a teleprompter that he doesn't even -- he hasn't even really seen himself ahead of time. So we're looking at in America where it's very clear to Democrats and Republicans and independents, if you want the country to look like Seattle and Portland and Los Angeles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vote Democrat. They have also -- that is where they've shown you what they will do. That is what they've done to really kind of signal and perhaps it's subconscious.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is what existing Democrat leadership in America's great cities is willing to do to its own people who have voted them in a single party rule and that's what they've gotten away with. So you've got to keep that in mind, in the suburbs, women in particular, that this is a dangerous dynamic, not just philosophically but when it comes to real terms and real violence.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You know, Tammy, you have in common something that Leo Terrell 2.0 has in common. I mean, you come from the pretty radical left. You once sort of that I think the president of the National Organization for Women in Los Angeles.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you've been apologizing left and right for buying into Democratic Party lies on Twitter. I don't think you need to apologize anymore. You've finally been Hannitized and Bonginoized. So you're okay, but you come from the left also.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TERRELL, CIVIL RIGIHTS ATTORNEY: But I'll tell you this, Sean. You know, when you lay out everything that Donald Trump has done. You talk about the domestic accomplishment. The guy is a foreign policy genius and the Democrats won't talk about his foreign policy.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guy has brought us peace on a tremendous important day of 9/11. But let's look at the Democrats. The Democrats right now, Sean, and I think everyone knows, they're trying to keep the economy down. Why? Because, it doesn't look good.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county health director on tape telling everybody we'll open the schools up after the election. You know what they're trying to do? They're trying to undermine this president, but they don't talk about his policies because he gave us the lowest unemployment, he gave us low taxes, he gave us a booming economy and he's trying to do it right now during the pandemic and he's successful.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guys are just trying to make this a personality war. I will assure you of one thing, if the moderators do their job at these debates, the entire nation is going to know that Joe Biden is not strong enough, not fit enough, and more importantly not knowledgeable enough to run this country like Donald Trump.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have left the Democratic Party four years ago. I wish I had, but I'm glad I left now and I'm glad I'm on the right team.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You know Dan Bongino, we have one thing in common too, like Tammy, and we were always right. They just -- you know, we welcome them to our family, of course. But there's never been a major political party that has embraced the hardcore left. That's different than any other election.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stating what they'll do. They always try to hide what they would want to do.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BONGINO: Yeah, I mean they tried it with Walter Mondale who proceeded to lose 49 states. He only won his home state of Minnesota by what, 3,000 votes, Reagan destroyed him when they tried this we're going to hike your taxes.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where I think, Sean, in these closing days of the election. Me, I'm a conservative, I'm -- you know, I'm not a journalist, I'm an opinion maker here on the channel. Obviously, I support the president because he's the conservative candidate.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where I think even I failed a little bit is we use the words about Biden, which are accurate by the way, radical, extreme agenda and they're right. Biden may have painted himself as a moderate in the past. He certainly isn't anymore.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think we've put meat on the bone and made it really bleed for people, make them feel it. You have to understand what he's going to do to you if elected, using his words, by the way, not mine. Your taxes will go up.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a tax cut under President Trump, between three and four percentage points of your income. He has pledged multiple times to take that away, meaning your take-home pay and your money is going bye-bye make it about character, whatever you want, Joe Biden's infamous character is not going to pay your bills. Secondly, if your kids are in a charter school and you like that charter school, you can kiss that charter school bye-bye too.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in the pocket of the teachers unions, they hate charter schools and he said it. I'll just throw one more at you.</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mentioned, Sean, in your opening the public option which he supports. Has anybody really looked what that -- looked at what that is? Oh, it sounds cute, oh, there'll be a government option. That's terrific.</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understand what the public option is? It's a Trojan horse to destroy your private health care plan using government subsidies to undercut them, meaning you like your health care? Well, you can forget about keeping it just like Obama promised you last time or Biden will promise you again. That's going right in the garbage.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affect you. Yes, people watching this show tonight personally, it's going to really hurt you, and I'm sorry to have to tell you that if you choose this guy as the next president.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You've got to admit it's great to welcome Leo.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Tammy's been on -- Tammy made the conversion years ago, Leo. You're new to our family.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TERRELL: I've been Hannitized. I've been Hannitized. I'm Hannitized. I'm Hannitized.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BONGINO: I always remember Tammy as a conservative but I remember arguing with Leo on the network. So this is great.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TERRELL: OK, I apologize. I apologize.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I have video, Dan, of Leo ripping out his earpiece and microphones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TERRELL: No, please, time out. I apologize. I'm Hannitized, I'm Hannitized.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All right. Thank you all.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TERRELL: Thank you.</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Wow.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Now coming up, this is huge. The president announcing today that peace deal, this is number two in the Middle East, between Bahrain and Israel, mainstream media didn't even mention that the president was nominated for a Nobel Peace Prize. Huh, wonder why.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why is no one on the left outraged over high ranking members on Mueller's team, dozens of phones wiped clean before they send them to the inspector general? What crimes committed.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Kayleigh McEnany, she'll join us next with reaction.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you're going to want to get your DVR set. Moving tribute to those who lost their lives 19 years ago today, 9/11/2001, and America's Mayor Rudy Giuliani, straight ahead.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(NEWSBREAK)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Earlier today, the president announced a peace deal between Bahrain and Israel, which is another massive, huge step towards Middle East peace.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will the mob, the media give this major accomplishment the credit it deserves? Well, they didn't mention the first piece deal with the UAE. I doubt it they'll do it here. Yesterday, by the way, new documents released by the DOJ showing that multiple members of Mueller's team actually wiped their phones clean before turning them over to the inspector general.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tonight, Republicans are rightly demanding answers and suggesting this could amount to anticipatory obstruction of justice. Where's the outrage from the mob and the media? Imagine if Donald Trump did 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White House Press Secretary Kayleigh McEnany.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well, we had a lot of people get prosecuted by the Mueller mob for process crimes, including obstruction and not handing over emails and lying to Congress. Didn't we, Kayleigh?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KAYLEIGH MCENANY, WHITE HOUSE PRESS SECRETARY: Yes, we did, and now we learn what Mueller's team was doing. Several dozens, think about that, several dozens of devices returned, damaged, wiped clean, some of them intentionally so. One of those devices was Andrew Weissmann's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Two, two of the devices were Weissmann's.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Two are Weissmann's who was rebuked 9-0 by the Supreme Court for prosecutorial overreach misconduct. And Lisa Page, two among these offenders.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Mueller is saying, we'll prosecute you for process while we, several dozens of us, are engaging in the same kind of obstruction that is uncalled for.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It just shows the depth at which this has gotten out of control, because we also know that they were warned numerous times even before the first FISA warrant was issued, we know that they were warned by Kathleen Kavalec at the State Department, Bruce Ohr -- Christopher Steele has an agenda, Hillary paid for it and it's not verified. They signed it anyway.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finally got to the sub source -- in other words, the source behind Steele's dirty Russian dossier that Hillary paid for, well then they found out in January of 2017, the sub source said, no, this is all bar talk. None of this is true.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never -- now we know it's debunked. So it was never verifiable which means we never should have had a Mueller investigation, period.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hear from your friends that are in that press room with you regularly, hammering you with questions about uh these issues.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They don't care. How many times have I been asked questions about very legitimate things like Michael Flynn, the injustice done to him, the Obama administration? That Oval Office meeting literally during my tenure, we find out that Susan Rice on the way out the door writes this email, inscribing a meeting from days prior, weeks prior actually, and says, Obama did everything by the book.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very curious email, not asked about that because they simply don't care and there are two tiers of justice in this country -- one for Mueller's team and Hillary Clinton, and another for Michael Flynn and the Trump administration.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Well, I mean, look at -- four years of General Flynn's life now put on hold. The president discussed this yesterday. The president lays it out.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 do you get any questions about the abuse of power and corruption of Comey, Page, Strzok, McCabe and company? Do you ever get any questions about them?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Zero, literally zero, from the reporters sitting there in the chairs in the briefing room, none. And I even inquired to them, how many of you have reached out to Obama's office, his representative, to ask some questions? Not a single hand went up because they simply don't care.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Every single day, I watch the media.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example, I watched the president. The president acted on days after the first identified case of coronavirus. That was January 21st. His travel ban went into effect on January 31st.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on February 1st actually said it was hysterical, xenophobia and fear-mongering. He said it all throughout the month of January -- the month of February and deep into March.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he's saying oh, no, we -- we -- we supported the travel ban at the time. I'm like, huh?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Yeah, it's amazing. They didn't support the China travel ban. They didn't support the European travel ban. As you noted, they call it fear- mongering. They call it hysteria.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advisor, by the way, saying this wouldn't turn into a serious pandemic, and noting that his same advisor Ron Klain is the one that said, we barely survived H1N1, it was mere fortuity that swine flu was not one of the mass casualty events of our time.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All right. Kayleigh McEnany, I don't think you get paid enough. I couldn't -- I could not do your job. It's job impossible. I'd have a very hard time keeping my temper and checking out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You'd do great, Sean.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Oh, I'm not -- it would be entertaining, I can promise that.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I would love 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All right, you're doing a great job. Thank you.</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Thank you.</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When we come back, you want to set your DVR, we have a very moving tribute to those who lost their lives 19 years ago today, and America's Mayor Rudy Giuliani. Set your DVR up, well, you should set it up every night, you'll want to record this, coming up, next.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So here we are even 19 years later, I remember every single detail of that day September 11th, 2001. Think of the heroism, the bravery of our first responders, the face of unimaginable evil brought to our country.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as we reflect on the devastation of 9/11 and the triumph of the human spirit, also, we want to play this timeline and the song that Michael W. Smith wrote after at the request of then-President George W. Bush, "There She Stands".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We have a very tragic alert for you right now, an incredible plane crash into the World Trade Center here at the lower tip of Manhattan.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BUSH, FORMER U.S. PRESIDENT: I can hear you. The rest of the world hears you. And the people who knocked these buildings down will hear all of us soon.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Joining us now, the man who, well, became America's mayor that day, Mayor Rudy Giuliani.</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Mayor, I still get angry watching that. I can't even -- it's inexplicable anger.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GIULIANI, FORMER NYC MAYOR: Yeah, I do too, Sean. It was very, very, very difficult actually the last two minutes to watch it, even though it's 19 years ago, I get very angry and then I get up -- really uplifted by -- particularly, the firefighters and the police officers.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this is an appropriate time to remind people that those police officers that are now getting attacked and firefighters, and they all ran into that building and they weren't asking if anybody was white or black or gay or not gay, or they weren't asking for diversity numbers or percentages. They just went in and save lives, because that's the way they look at things. And maybe, we should remind the people who are attacking them now that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I'm holding, let me hold up for you, Mr. Mayor.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 they saved everybody, they saved everybody, everybody. And they left families behind to save people's lives.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Mr. Mayor, you know, the president, these comments to Bob Woodward have become such a big deal. He had already implemented. He led, put the travel ban in effect, the one that Joe Biden called hysterical xenophobia and fear-mongering. He acted, taking it seriously, when even the experts told him you're going a little too fast.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You're absolutely right, and in fact, I never told people everything about September 11th. I didn't tell them how many people -- that night I was asked, how many people died and I said it's too much for you to bear right now. I never told them what was really going on at Ground Zero, how terrible it was, what we were really recovering.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tell them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 in danger of being flooded for three weeks because the slurry wall had been breached. And if we didn't get that fixed and if we had had a hurricane, we had an evacuation plan ready, but I wasn't going to frighten them with that.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leader, you take things on you. You don't just spit everything out to people, and the president did a terrific job.</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back to the middle of March and April, when Governor Cuomo said the cooperation with the federal government has been terrific and president Trump should be praised, I wrote an op-ed article saying how unusual it was.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Gavin Newsom said, I'm going to get a lot of trouble for saying this but the federal cooperation has been 100 percent. Governor Murphy, Democrat New Jersey, couldn't get more. You couldn't expect more from President Trump than we've gotten.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before they were all forced to become political hit men. When they were telling the truth, President Trump had about as good a response as any president could possibly have under those circumstances and a lot better than Obama and Biden had Ebola, and a lot better than they had to Benghazi when Obama slept all night while his people were being killed.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Mr. Mayor, we showed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They should knock it off.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 you showed your leadership, you became America's mayor. Thank you for all you did 19 years ago, I've not forgotten. And thanks to all of those, those first responders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Thank you for remembering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So, amazing people, and our prayers are with those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Thank you for remembering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Yeah.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Thank you for remembering them when they need -- when they need support. You know remembering them on September 11 is easy, but when they start getting attacked unfairly, that's when we need people to step up and take their backs, because these people are the people that come and save you, not the people criticizing you.</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going to go run. They're the ones running away. The cops are the ones running in to save you. They're the ones we can count 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Mr. Mayor, thank you.</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come back, two women in Delaware charged this week with second degree robbery felony,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stealing a Keep America Great Again hat.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up next, you'll meet the two Trump supporters targeted in this video. Take a look at this, next.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All right. So, during the DNC, outside of a Students for Trump event, two women, Delaware women, attacked Taylor Cisinski and Abbey Wigton. Now, both are Turning Point USA employees. That's Charlie Kirk's group. And they took a vacation to attend the event as pro-Trump Americans on their own time.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as well as Wigton's seven-year-old son Riley -- well, guess what, they stole Riley's Keep America Great Again hat belonged to Taylor who received it from Eric Trump.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was also punched when he tried to get the hat back. The incident all captured on video.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PLAYS)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You get off my property, get off my property. Are you destroying my property?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Yes, we are.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You know that's a felony.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That one too.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You don't get that. Get away from 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(EXPLETIVES DELETED)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Give me back my hat.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Get it, William, get 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telling you right now you're going to do you're going to steal my property.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(EXPLETIVES DELETED)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BOY: That's somebody else's hat.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Get your hat back, baby. Look at what you just did to my son. Get your hat back, baby. Get your hat back, baby.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Give me back my hat. Give me back my hat. Give me back my hat. Give me back my hat. Give me back my hat. Give me back my hat. Give me back my hat.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I'm telling you right now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You're going to steal my property. I'll follow you to your car and get your license plate.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And I'm walking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BOY: Mom, call 911.</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You want me to call 911.</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Taylor, Taylor, these people right here are taking your hat. They attacked my son. I have it on video, I have it on video.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You touched your kid back up.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 have it on video, I have it on video. I have it on video.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(EXPLETIVES DELETED)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You want to try me, you want to try me, you want to try me do. The whole thing on video. I got the whole thing on video.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Don't attack, oh, you need to punch him?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HANNITY: Moments later, they throw the hat over a fence. The two women identified as Olivia Winslow and Cameron Amy, have been indicted on a slew of charges, including felony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are facing up to 15 years in prison, according to a spokesperson for the Delaware attorney general.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with more is Abbey Wigton and Taylor Cisinski.</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you got a seven-year-old kid. He has his Make America Great Again hat.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you were trying to get the hat back, you got punched?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CISINSKI, CONFRONTED OVER HIS SUPPORT FOR PRESIDENT TRUMP: Yes, that's correct, Sean.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Well, I'd rather be you instead of Abby with all due respect, and certainly, we don't want this young Riley, the seven-year-old, hit. But I don't want anybody punched.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 you know, what gave them -- what makes them think they could do this, Abbey?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ABBEY WIGTON, CONFRONTED OVER HER SUPPORT FOR PRESIDENT TRUMP: I believe it's the entitlement and the leftist leadership I mean they tell these um activists and these supporters to go out in public and fight back, push back. And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Yeah. What happened to the left? I mean, you guys are with Charlie Kirk's group and both of you can answer this question. What happened to liberal tolerance and free and open exchange of ideas on college campuses, which Turning Point exposes all the time doesn't exist if you're a conservative?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CISINSKI: Sean, I think the left isn't liberal anymore and that's the problem. You know, they don't want open and free debate and you have, you know, the Democratic establishments and the lease and the elites like Abbey said to, you know, get up in Republicans faces and you know when they're calling all Trump supporters, you know, racist and evil, it almost gives them the excuse to act in this violent way.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Yeah, and how's Riley doing, Abbey?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WIGTON: Riley's doing fine. He did get his little finger stepped on, but there wasn't any like serious damage done. So he's doing good and he was reached out to by Eric Trump, so that really made him happy and made him feel better.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You know, I'm having a hard time understanding it. If I run into somebody that's wearing I hate Donald Trump hat or t-shirt, I don't care. That -- this is the United States of America, you want to wear your hat, you want to wear your shirt, I don't care.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like what certain hosts say, you don't have to listen, but they want a silence host, they want to silence conservatives on college campuses.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reaction to that and tell us more about what you experience with Turning Point?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CISINSKI: Sure. So, yeah, they think they could silence us, Sean, and we see this -- you know, Abbey and I see this and we both worked for Turning Point and you know we did take a day off to go to this peaceful protest that we thought it was going to be until this -- this happened and it turned up not to be.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thing about this story is they actually recognize me from earlier in the day sign waving. So they target us, and then I go out there to this situation where, you know, hopefully it didn't have to escalate but it did. And like you said, a lot better than I got punched than, you know, Abbey or Riley. That's why I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But nobody, Taylor, nobody should -- I'm sorry you got punched, I mean that, and I train mixed martial arts every day. I get punched, you know, by design. How did you keep your cool because I don't think I would have kept it at all?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CISINSKI: I could speak to that so can Abbey. I mean, with the way where we work, we kind of experience things like this all the time and, you know, we believe in America, you should be able to have a political opinion and not get violent.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You know, just -- you don't like the opinion, don't listen to 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both. Best of luck to both of you and sorry you went through that and also little Riley.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More "Hannity" right after this break.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All right. And, unfortunately, that's all the time we have left this evening. By the way, I want to extend another heartfelt thank you to all the brave men and women and their families, those that lost loved ones 19 years ago today. Don't forget also, we lost four great Americans, September 11, 2012, Benghazi. We were lied to you there.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the way, to the families still grieving over the loss of your loved ones, you are in our prayers tonight.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always thank you for joining us and thank you for being with us.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not your heart be troubled this Friday night. The news continues and Laura Ingraham and "The Ingraham Angle" is next. Have a great weekend.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50 days until you are the ultimate jury.</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2020</w:t>
      </w:r>
    </w:p>
    <w:p>
      <w:pPr>
        <w:pStyle w:val="Normal65"/>
      </w:pPr>
    </w:p>
    <w:p>
      <w:pPr>
        <w:pStyle w:val="Normal65"/>
        <w:ind w:left="200"/>
        <w:sectPr>
          <w:type w:val="continuous"/>
          <w:pgMar w:top="840" w:right="1000" w:bottom="840" w:left="1000" w:header="400" w:footer="400"/>
          <w:pgNumType w:fmt="decimal"/>
          <w:cols w:space="720"/>
        </w:sectPr>
      </w:pPr>
      <w:r>
        <w:br/>
      </w:r>
      <w:r>
        <w:pict>
          <v:line id="_x0000_s1240"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712"/>
          <w:headerReference w:type="default" r:id="rId713"/>
          <w:footerReference w:type="even" r:id="rId714"/>
          <w:footerReference w:type="default" r:id="rId715"/>
          <w:headerReference w:type="first" r:id="rId716"/>
          <w:footerReference w:type="first" r:id="rId717"/>
          <w:pgSz w:w="12240" w:h="15840"/>
          <w:pgMar w:top="840" w:right="1000" w:bottom="840" w:left="1000" w:header="400" w:footer="400"/>
          <w:pgNumType w:fmt="decimal"/>
          <w:cols w:space="720"/>
          <w:titlePg w:val="0"/>
        </w:sectPr>
      </w:pPr>
    </w:p>
    <w:p>
      <w:pPr>
        <w:pStyle w:val="Normal66"/>
      </w:pPr>
    </w:p>
    <w:p>
      <w:pPr>
        <w:pStyle w:val="Normal66"/>
      </w:pPr>
      <w:r>
        <w:pict>
          <v:shape id="_x0000_i1241" type="#_x0000_t75" alt="LexisNexis®" style="width:147.75pt;height:30pt">
            <v:imagedata r:id="rId17" o:title=""/>
          </v:shape>
        </w:pict>
      </w:r>
      <w:r>
        <w:cr/>
      </w:r>
    </w:p>
    <w:p>
      <w:pPr>
        <w:pStyle w:val="Heading164"/>
        <w:keepNext w:val="0"/>
        <w:spacing w:after="200" w:line="340" w:lineRule="atLeast"/>
        <w:ind w:left="0" w:right="0" w:firstLine="0"/>
        <w:jc w:val="center"/>
      </w:pPr>
      <w:hyperlink r:id="rId718" w:history="1">
        <w:r>
          <w:rPr>
            <w:rFonts w:ascii="arial" w:eastAsia="arial" w:hAnsi="arial" w:cs="arial"/>
            <w:b/>
            <w:i/>
            <w:strike w:val="0"/>
            <w:color w:val="0077CC"/>
            <w:sz w:val="28"/>
            <w:u w:val="single"/>
            <w:vertAlign w:val="baseline"/>
          </w:rPr>
          <w:t>Joe Biden 2020: What a Democratic Presidential win would mean for America</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2020 Thursday 12:19 AM GMT</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66"/>
        <w:keepNext w:val="0"/>
        <w:spacing w:before="120" w:after="0" w:line="220" w:lineRule="atLeast"/>
        <w:ind w:left="0" w:right="0" w:firstLine="0"/>
        <w:jc w:val="left"/>
      </w:pPr>
      <w:r>
        <w:br/>
      </w:r>
      <w:r>
        <w:pict>
          <v:shape id="_x0000_i1242" type="#_x0000_t75" style="width:195.75pt;height:36pt">
            <v:imagedata r:id="rId704"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43" style="position:absolute;z-index:25179545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with Mr Biden the Democratic presidential nominee, one question looms large - is 2020 the year Mr Biden finally gets over the line?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was a concern for where the country was heading under Donald Trump.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66"/>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When will we know the winner of the election?</w:t>
      </w:r>
    </w:p>
    <w:p>
      <w:pPr>
        <w:pStyle w:val="Normal66"/>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Follow the 2020 US election results live here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White House.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proved he could win back the blue-collar voters who flocked to Mr Trump at the last election.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certainly what Mr Biden thought, according to his recent memoir. He spelled out how his 2016 campaign would have been pitched around winning back the middle class - where Mr Trump did so well.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anyone believe Biden could win?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argued that Mr Biden has enough centrist clout to win back Trump voters while possessing sufficient left-wing credentials from the Obama years to inspire the Democratic base.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polls indicated that Mr Biden was ahead in the race and had been since the start of the year, with his lead bouncing between five and 10 percentage points. On October 23, he was at 51 per cent of the vote, compared with Mr Trump's 43 per cent, according to leading US political site Real Clear Politics.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was a chance that Mr Biden could win the popular vote, as Hillary Clinton did, and still fall short by losing the battleground states thanks to the electoral college system. So, to secure a victory, he needed to sway the swing voters in states like Florida, Pennsylvania, Wisconsin and North Carolina.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means for America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will Mr Biden be? Fundamentally Mr Biden's pitch today is a continuation of his five decades in Washington rather than deviation from it: a man of experience and decency.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could mean for the UK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overseas, but a change in administration across the pond could slow down talks.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It even has its own term, Bidenism, defined as a movement in "the art of committing public humiliation to themselves and other prominent public officials".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would US voters really go for the guy who spent almost half a century at the heart of Washington's "swamp"? In the second debate, Mr Trump attacked Mr Biden for being the ultimate Washington insider. Mr Biden was vulnerable on this front. One of Mr Trump's key messages was how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will be 78 on inauguration day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gun.The threat of the virusCoronavirus upended the election in many ways, none more significant than Donald Trump being taken to hospital with the virus. After the first debate in September in which he and Mr Trump shared a stage, Mr Biden tested negative for the virus.At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 What happened in the final presidential debate?His vice-president pick Mr Biden picked Kamala Harris as his running mate.The first ever black woman to be formally named on a major party's presidential ticket, Ms Harris is moderate, popular with the party's establishment, and has plenty of Washington experience.She is also a senator for California and was the state's attorney-general.Ms Harris is a skilled campaigner and her centrist policies and record as a prosecutor make her difficult to paint as a radical Democrat who is weak on crime, no matter how hard the Trump campaign tried.As a biracial woman, Ms Harris also gave legitimacy to Mr Biden's assurance that he could enact the sweeping changes many Americans had called for in the wake of summer's racial inequality protests. Mr Biden also enjoyed a campaign funding boost since he announced he was running with Ms Harris, thanks in no small part to her friends and supporters in wealthy California.But a key battleground for Mr Biden was trying to win the votes of progressives and the young, who lean more to the left. Ms Harris's background as a prosecutor arguably made this more difficult: many young Americans and voters on the party's left saw her as a "cop" with a history of prosecuting African-Americans rather than an agent of change or racial justice. : Kamala Harris: who is Joe Biden's VP pick?Family backgroundAway from politics, Mr Biden's personal tragedies unavoidably re-entered the spotlight as he ran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were pushed to the front of the campaign agenda by Mr Trump's team.The Trump campaign claimed that Mr Biden was implicated in inappropriate business activity while he was vice-president, which Mr Biden denied.The Trump campaign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recently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Rusky, a friend as well as former political aide, suggested that Mr Biden would have carefully weighed up a potential 2020 presidential bid.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2020</w:t>
      </w:r>
    </w:p>
    <w:p>
      <w:pPr>
        <w:pStyle w:val="Normal66"/>
      </w:pPr>
    </w:p>
    <w:p>
      <w:pPr>
        <w:pStyle w:val="Normal66"/>
        <w:ind w:left="200"/>
        <w:sectPr>
          <w:type w:val="continuous"/>
          <w:pgMar w:top="840" w:right="1000" w:bottom="840" w:left="1000" w:header="400" w:footer="400"/>
          <w:pgNumType w:fmt="decimal"/>
          <w:cols w:space="720"/>
        </w:sectPr>
      </w:pPr>
      <w:r>
        <w:br/>
      </w:r>
      <w:r>
        <w:pict>
          <v:line id="_x0000_s1244"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719"/>
          <w:headerReference w:type="default" r:id="rId720"/>
          <w:footerReference w:type="even" r:id="rId721"/>
          <w:footerReference w:type="default" r:id="rId722"/>
          <w:headerReference w:type="first" r:id="rId723"/>
          <w:footerReference w:type="first" r:id="rId724"/>
          <w:pgSz w:w="12240" w:h="15840"/>
          <w:pgMar w:top="840" w:right="1000" w:bottom="840" w:left="1000" w:header="400" w:footer="400"/>
          <w:pgNumType w:fmt="decimal"/>
          <w:cols w:space="720"/>
          <w:titlePg w:val="0"/>
        </w:sectPr>
      </w:pPr>
    </w:p>
    <w:p>
      <w:pPr>
        <w:pStyle w:val="Normal67"/>
      </w:pPr>
    </w:p>
    <w:p>
      <w:pPr>
        <w:pStyle w:val="Normal67"/>
      </w:pPr>
      <w:r>
        <w:pict>
          <v:shape id="_x0000_i1245" type="#_x0000_t75" alt="LexisNexis®" style="width:147.75pt;height:30pt">
            <v:imagedata r:id="rId17" o:title=""/>
          </v:shape>
        </w:pict>
      </w:r>
      <w:r>
        <w:cr/>
      </w:r>
    </w:p>
    <w:p>
      <w:pPr>
        <w:pStyle w:val="Heading165"/>
        <w:keepNext w:val="0"/>
        <w:spacing w:after="200" w:line="340" w:lineRule="atLeast"/>
        <w:ind w:left="0" w:right="0" w:firstLine="0"/>
        <w:jc w:val="center"/>
      </w:pPr>
      <w:hyperlink r:id="rId725" w:history="1">
        <w:r>
          <w:rPr>
            <w:rFonts w:ascii="arial" w:eastAsia="arial" w:hAnsi="arial" w:cs="arial"/>
            <w:b/>
            <w:i/>
            <w:strike w:val="0"/>
            <w:color w:val="0077CC"/>
            <w:sz w:val="28"/>
            <w:u w:val="single"/>
            <w:vertAlign w:val="baseline"/>
          </w:rPr>
          <w:t>Reader's Digest Names Buchanan, MI the 'Nicest Place in America'; This Small, Rural Town Would Not Be Defeated by the Virus and United to Fight Racial Injustice</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2020 Thursday 9:26 AM EST</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PR Newswire Association LLC All Rights Reserved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1616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Oct. 8, 2020 </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46" style="position:absolute;z-index:25179750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Reader's Digest has named Buchanan, MI the grand honoree of its search for theNicest Places in America 2020: United in Kindness, a national crowdsourced effort to gather stories of communities in every state where people have come together to make each other's lives better. Buchanan's story is featured in the November issue of the magazine that hits newsstands on October 20th and online at</w:t>
      </w:r>
      <w:hyperlink r:id="rId726" w:history="1">
        <w:r>
          <w:rPr>
            <w:rFonts w:ascii="arial" w:eastAsia="arial" w:hAnsi="arial" w:cs="arial"/>
            <w:b w:val="0"/>
            <w:i/>
            <w:strike w:val="0"/>
            <w:noProof w:val="0"/>
            <w:color w:val="0077CC"/>
            <w:position w:val="0"/>
            <w:sz w:val="20"/>
            <w:u w:val="single"/>
            <w:vertAlign w:val="baseline"/>
          </w:rPr>
          <w:t>http://www.rd.com/nicest</w:t>
        </w:r>
      </w:hyperlink>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Amidst an incredibly divisive election cycle with racial injustice and a global pandemic as its backdrop,  Buchanan's residents opted for unity and banded together to support all members of their community. When the COVID-19 pandemic meant cancelling Buchanan's 150th annual Memorial Day parade, people in town were crushed, but they would not let the virus defeat them. In lieu of the parade, citizens hung banners of 103 local veterans on lamp posts throughout town, giving people a way to pay their respects to these heroes. Soon after, when the news of George Floyd's killing broke, the people of Buchanan -- Black, white, young, old, families and children, leadership and police -- marched together under the American flag and banners of local veterans, to say that in America there should be equal justice for all.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"Buchanan is a midwestern town that loves its country, loves its history, loves its military and also loves and understands racial injustice and the need for racial justice," said internationally best-selling author and journalist Mitch Albom, a member of the Nicest Places in America 2020: United in Kindness advisory council, who is also a Michigan native. "They [the people of Buchanan] personify the ability to love your country and also love all different members of the country."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nationwide search received a record 1,177 stories of solidarity and hope as racial injustice and the COVID-19 global pandemic continue to impact communities nationwide. From these submissions, Reader's Digest editors and an advisory council, including Albom, Nextdoor CEO Sarah Friar, Feeding America CEO Claire Babineaux-Fontenot and Trusted Media Brands CEO Bonnie Kintzer selected the 50 honorees of Nicest Places in America —one for each state.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we received an avalanche of heartwarming stories, many of them from people uniting in their local communities to overcome the pandemic and to say 'no more' to racial injustice," said Reader's Digest Editor-in-Chief Bruce Kelley. "In Buchanan, the people did both, all under the banner of the First Amendment, the American flag and patriotism. It gives me hope for our country."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places named the "Nicest" in each state were: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 xml:space="preserve">Alabama: Owens Cross Roads - Two young dancers use their talents to fundraise and spread joy. Alaska: Anchorage - City unites to help the homeless stay safe during pandemic. Arizona: E Gershon Ln in Tucson - Miracle of carpentry ensures students keep learning. Arkansas: Sardis - Homegrown movement feeds the hungry while maintaining dignity. California: Rio Vista - Call for racial solidarity on Nextdoor gives an elderly black man his life back. Colorado: Struggle of Love in Denver - Community supports homeless nonprofit to feed surge of city's hungry. Connecticut: Bloomfield - Town fights for justice after local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singl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single"/>
          <w:vertAlign w:val="baseline"/>
        </w:rPr>
        <w:t xml:space="preserve"> hits home. Delaware: Edgemoor Terrace Neighborhood in Wilmington - Musical duo brings joy to the world, then to neighbors. Florida: Pine Hills - White woman worried about being accepted in new town embraced by community. Georgia: The Dream Center in Augusta - Donations to local charity surge as pandemic grows need. Hawaii: Kamiloiki Valley on Oahu - Student debt drives campaign to do good. Idaho: Meridian - Neighborliness key to fast-growing city's success. Illinois: Collinsville - Community rallies around local restaurant offering kids free lunch. Indiana: The Doorsteps of Central Indiana - Photographer captures moving moments of families in quarantine. Iowa: Iowa City - Roller derby mobilizes in crazy costumes to spark joy amid lockdown. Kansas: Olathe - Healing trauma is top priority in this town. Kentucky: Signature Health Care Nursing Facility in Elizabethtown - Paralyzed man with camera galvanizes community and changes hearts with art. Louisiana: Red Handed Tattoo in Shreveport - Tattoo shop becomes medical supply hub. Maine: The Cedars in Portland - Dementia patients given attention, brought to tears, even at social distance. Maryland: Gaithersburg - Child activists (4, 7) lead recovery efforts. Massachusetts: Springfield - Jewish "Ham Lady" teams with Priest to make Easter happen. Michigan: Buchanan - Protest beneath Memorial Day banners makes town proud to protect First Amendment. Minnesota: Victoria's Ristorante and Wine Bar in Rochester - Italian restaurant feeds hungry kids with excess pasta, for free. Mississippi: Florence Gardens in Gulfport - Pandemic turns neighbors into friends. Missouri: Thousand Oaks Subdivision in Parkville - Fireworks honor the memory of lost neighbor. Montana: Ronan - Teachers take to YouTube to reach scared students during lockdown. Nebraska: At the End of a Cul-de-Sac in Lincoln - Inspired by Italy, cul-de-sac sparks neighborhood gatherings across city. Nevada: Sparks - Neighborhood "burglary" turns to the good. New Hampshire: Temple - Huge birthday parade in tiny, rural area. New Jersey: Jefferson Washington Township Hospital in Turnersville - Stimulus check donated to healthcare workers inspires others to do same. New Mexico: Bueno Para Todos Farm in Villanueva - Remote farm gives stranded foreign students home.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single"/>
          <w:vertAlign w:val="baseline"/>
        </w:rPr>
        <w:t>: Riverdale Neighborhood in The Bronx - Pizza Brigade and friendly fridge help ravaged community heal. North Carolina: Dirtbag Ales Brewery in Hope Mills - Free beer for quarantined troops. North Dakota: Minot - Wooden hearts mysteriously appear all over town. Ohio: Clintonville Neighborhood in Columbus - Neighborhood love overcomes lockdown. Oklahoma: Colefax Hill Neighborhood in Tulsa - Martial arts family works for neighbors to relieve pandemic pain. Oregon: Hillsboro - Essential worker gets heartwarming recognition from first responder. Pennsylvania: Yardley - Soup brigade mobilizes to fight growing hunger need. Rhode Island: Belmont Market in Wakefield - Grocery store scales to help elderly stay safe. South Carolina: Pawleys Island - White sheriff, black teen find common ground on racial justice. South Dakota: Iroquois School District - Teachers help students get rural broadband when school goes digital. Tennessee - Nashville - Teens lead the way in the fight for racial justice. Texas: Highland Village - "Not all angels have halos. Some wear cowboy hats." Utah: Backyards in Saratoga Springs - Backyard fitness class goes viral, sparks nationwide trend. Vermont: Cyberspace - College student turns bad timing into help for struggling, rural elderly. Virginia: Virtual Tip Jar - Digital tip jar inspires millions to give. Washington: Bellden Cafe in Bellevue - Cafe doubles down amid lockdown to feed area needy. West Virginia: Huntington - Town combats PR problem by investing in kindness. Wisconsin: Sassy Cow Creamery in Columbus - Free fresh milk for those who need; cows for adoption for those who can afford to help. Wyoming: Casper - City rallies around those who need it most.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Launched in 2017, the search for Nicest Places has found nearly three thousand stories of a kinder country submitted by everyday Americans. The inaugural search spotlightedthe uplifting story of Gallatin, Tennessee, a growing city able to heal painful racial divides when faced with tragedy. In 2018, Nicest Placestold the story of Yassin Terou, a Syrian refugee whose falafel restaurant has become an engine of kindness and charity in Knoxville. Last year,Columbiana, Ohiowas voted the Nicest Place in America, a place where nobody is left behind and residents described their community ethos as "giving back without wanting anything in return is a way of life."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Reader's DigestReader's Digest, a Trusted Media Brands, Inc. brand, simplifies and enriches consumers' lives by discovering and expertly selecting the most interesting ideas, stories, experiences and products in health, home, family, food, finance and humor. Reader's Digest is available online at RD.com; in print; via digital download on iPad, mobile apps and tablets; and can be accessed via its social media channels: Facebook, Twitter, Instagram, YouTube, and Pinterest.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Nextdoor, Inc.Nextdoor is the neighborhood hub for trusted connections and the exchange of helpful information, goods, and services. We believe that by bringing neighbors together, we can cultivate a kinder world where everyone has a neighborhood they can rely on. Building connections in the real world is a universal human need. That truth, and the reality that neighborhoods are one of the most important and useful communities in our lives, have been a guiding principle for Nextdoor since the beginning. Today, neighbors rely on Nextdoor in the United States, the United Kingdom, Germany, France, the Netherlands, Italy, Spain, Sweden, Denmark, Australia, and Canada, with many more to come. Nextdoor is a privately-held company based in San Francisco with backing from prominent investors including Benchmark, Shasta Ventures, Greylock Partners, Kleiner Perkins, Riverwood Capital, Bond, Axel Springer, Comcast Ventures, and others. For additional information and images: nextdoor.com/newsroom.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Contact</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Haworth, High10 Media for Reader's Digest, 201-602-0881,</w:t>
      </w:r>
      <w:hyperlink r:id="rId727" w:history="1">
        <w:r>
          <w:rPr>
            <w:rFonts w:ascii="arial" w:eastAsia="arial" w:hAnsi="arial" w:cs="arial"/>
            <w:b w:val="0"/>
            <w:i/>
            <w:strike w:val="0"/>
            <w:noProof w:val="0"/>
            <w:color w:val="0077CC"/>
            <w:position w:val="0"/>
            <w:sz w:val="20"/>
            <w:u w:val="single"/>
            <w:vertAlign w:val="baseline"/>
          </w:rPr>
          <w:t>erin@high10media.com</w:t>
        </w:r>
      </w:hyperlink>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original content to download multimedia:http://www.prnewswire.com/news-releases/readers-digest-names-buchanan-mi-the-nicest-place-in-america-301148664.html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Reader's Digest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2020</w:t>
      </w:r>
    </w:p>
    <w:p>
      <w:pPr>
        <w:pStyle w:val="Normal67"/>
      </w:pPr>
    </w:p>
    <w:p>
      <w:pPr>
        <w:pStyle w:val="Normal67"/>
        <w:ind w:left="200"/>
        <w:sectPr>
          <w:type w:val="continuous"/>
          <w:pgMar w:top="840" w:right="1000" w:bottom="840" w:left="1000" w:header="400" w:footer="400"/>
          <w:pgNumType w:fmt="decimal"/>
          <w:cols w:space="720"/>
        </w:sectPr>
      </w:pPr>
      <w:r>
        <w:br/>
      </w:r>
      <w:r>
        <w:pict>
          <v:line id="_x0000_s1247"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728"/>
          <w:headerReference w:type="default" r:id="rId729"/>
          <w:footerReference w:type="even" r:id="rId730"/>
          <w:footerReference w:type="default" r:id="rId731"/>
          <w:headerReference w:type="first" r:id="rId732"/>
          <w:footerReference w:type="first" r:id="rId733"/>
          <w:pgSz w:w="12240" w:h="15840"/>
          <w:pgMar w:top="840" w:right="1000" w:bottom="840" w:left="1000" w:header="400" w:footer="400"/>
          <w:pgNumType w:fmt="decimal"/>
          <w:cols w:space="720"/>
          <w:titlePg w:val="0"/>
        </w:sectPr>
      </w:pPr>
    </w:p>
    <w:p>
      <w:pPr>
        <w:pStyle w:val="Normal68"/>
      </w:pPr>
    </w:p>
    <w:p>
      <w:pPr>
        <w:pStyle w:val="Normal68"/>
      </w:pPr>
      <w:r>
        <w:pict>
          <v:shape id="_x0000_i1248" type="#_x0000_t75" alt="LexisNexis®" style="width:147.75pt;height:30pt">
            <v:imagedata r:id="rId17" o:title=""/>
          </v:shape>
        </w:pict>
      </w:r>
      <w:r>
        <w:cr/>
      </w:r>
    </w:p>
    <w:p>
      <w:pPr>
        <w:pStyle w:val="Heading166"/>
        <w:keepNext w:val="0"/>
        <w:spacing w:after="200" w:line="340" w:lineRule="atLeast"/>
        <w:ind w:left="0" w:right="0" w:firstLine="0"/>
        <w:jc w:val="center"/>
      </w:pPr>
      <w:hyperlink r:id="rId734" w:history="1">
        <w:r>
          <w:rPr>
            <w:rFonts w:ascii="arial" w:eastAsia="arial" w:hAnsi="arial" w:cs="arial"/>
            <w:b/>
            <w:i/>
            <w:strike w:val="0"/>
            <w:color w:val="0077CC"/>
            <w:sz w:val="28"/>
            <w:u w:val="single"/>
            <w:vertAlign w:val="baseline"/>
          </w:rPr>
          <w:t>The Black Lives Matter Movement Is Being Written Into the Streetscape</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Atlantic Online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2020 Wednesday</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Atlantic Monthly Group, Inc. All Rights Reserved</w:t>
      </w:r>
    </w:p>
    <w:p>
      <w:pPr>
        <w:pStyle w:val="Normal68"/>
        <w:keepNext w:val="0"/>
        <w:spacing w:before="120" w:after="0" w:line="220" w:lineRule="atLeast"/>
        <w:ind w:left="0" w:right="0" w:firstLine="0"/>
        <w:jc w:val="left"/>
      </w:pPr>
      <w:r>
        <w:br/>
      </w:r>
      <w:r>
        <w:pict>
          <v:shape id="_x0000_i1249" type="#_x0000_t75" style="width:187.48pt;height:43.49pt">
            <v:imagedata r:id="rId735"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1704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Mask</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50" style="position:absolute;z-index:251799552" from="0,2pt" to="512pt,2pt" strokecolor="#009ddb" strokeweight="2pt">
            <v:stroke linestyle="single"/>
            <w10:wrap type="topAndBottom"/>
          </v:line>
        </w:pict>
      </w:r>
    </w:p>
    <w:p>
      <w:pPr>
        <w:pStyle w:val="Normal68"/>
      </w:pP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weeks following George Floyd's death, activists and city officials have painted dozens of American streets, walls, and public spaces with three words: black lives matter. In June,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w:t>
      </w:r>
      <w:hyperlink r:id="rId736" w:history="1">
        <w:r>
          <w:rPr>
            <w:rFonts w:ascii="arial" w:eastAsia="arial" w:hAnsi="arial" w:cs="arial"/>
            <w:b w:val="0"/>
            <w:i/>
            <w:strike w:val="0"/>
            <w:noProof w:val="0"/>
            <w:color w:val="0077CC"/>
            <w:position w:val="0"/>
            <w:sz w:val="20"/>
            <w:u w:val="single"/>
            <w:vertAlign w:val="baseline"/>
          </w:rPr>
          <w:t>proposed</w:t>
        </w:r>
      </w:hyperlink>
      <w:r>
        <w:rPr>
          <w:rFonts w:ascii="arial" w:eastAsia="arial" w:hAnsi="arial" w:cs="arial"/>
          <w:b w:val="0"/>
          <w:i w:val="0"/>
          <w:strike w:val="0"/>
          <w:noProof w:val="0"/>
          <w:color w:val="000000"/>
          <w:position w:val="0"/>
          <w:sz w:val="20"/>
          <w:u w:val="none"/>
          <w:vertAlign w:val="baseline"/>
        </w:rPr>
        <w:t> </w:t>
      </w:r>
      <w:hyperlink r:id="rId736" w:history="1">
        <w:r>
          <w:rPr>
            <w:rFonts w:ascii="arial" w:eastAsia="arial" w:hAnsi="arial" w:cs="arial"/>
            <w:b w:val="0"/>
            <w:i/>
            <w:strike w:val="0"/>
            <w:noProof w:val="0"/>
            <w:color w:val="0077CC"/>
            <w:position w:val="0"/>
            <w:sz w:val="20"/>
            <w:u w:val="single"/>
            <w:vertAlign w:val="baseline"/>
          </w:rPr>
          <w:t>co-naming</w:t>
        </w:r>
      </w:hyperlink>
      <w:r>
        <w:rPr>
          <w:rFonts w:ascii="arial" w:eastAsia="arial" w:hAnsi="arial" w:cs="arial"/>
          <w:b w:val="0"/>
          <w:i w:val="0"/>
          <w:strike w:val="0"/>
          <w:noProof w:val="0"/>
          <w:color w:val="000000"/>
          <w:position w:val="0"/>
          <w:sz w:val="20"/>
          <w:u w:val="none"/>
          <w:vertAlign w:val="baseline"/>
        </w:rPr>
        <w:t xml:space="preserve"> a prominent street in every borough for the movement. One recent stop: Fifth Avenue, directly in front of Trump Tower. Joining activists and city workers in painting the pavement, de Blasio said, "Black lives matter in our city, and Black lives matter in the United States of America. Let's show Donald Trump what he does not understand."</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D.C. Mayor Muriel Bowser was the first to rechristen a public space using the slogan: Two blocks across from the White House became Black Lives Matter Plaza, not long after the U.S. Park Police had violently teargassed peaceful protesters in nearby Lafayette Square. "There was a dispute this week about whose street this is," Bowser's chief of staff </w:t>
      </w:r>
      <w:hyperlink r:id="rId737"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when the plaza's bold yellow letters were unveiled. Bowser, like de Blasio, was claiming the space, not just for the city, but for Floyd.</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Visiting these sites has become a kind of </w:t>
      </w:r>
      <w:hyperlink r:id="rId738" w:history="1">
        <w:r>
          <w:rPr>
            <w:rFonts w:ascii="arial" w:eastAsia="arial" w:hAnsi="arial" w:cs="arial"/>
            <w:b w:val="0"/>
            <w:i/>
            <w:strike w:val="0"/>
            <w:noProof w:val="0"/>
            <w:color w:val="0077CC"/>
            <w:position w:val="0"/>
            <w:sz w:val="20"/>
            <w:u w:val="single"/>
            <w:vertAlign w:val="baseline"/>
          </w:rPr>
          <w:t>pilgrimage</w:t>
        </w:r>
      </w:hyperlink>
      <w:r>
        <w:rPr>
          <w:rFonts w:ascii="arial" w:eastAsia="arial" w:hAnsi="arial" w:cs="arial"/>
          <w:b w:val="0"/>
          <w:i w:val="0"/>
          <w:strike w:val="0"/>
          <w:noProof w:val="0"/>
          <w:color w:val="000000"/>
          <w:position w:val="0"/>
          <w:sz w:val="20"/>
          <w:u w:val="none"/>
          <w:vertAlign w:val="baseline"/>
        </w:rPr>
        <w:t xml:space="preserve"> for families. But some activists have criticized renaming streets as an empty gesture. In response to the creation of Black Lives Matter Plaza, the D.C. chapter of BLM </w:t>
      </w:r>
      <w:hyperlink r:id="rId739"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"This is a performative distraction from real policy changes." Renaming the space was meaningless, they argued, because it did nothing to materially address the conditions that activists were protesting.</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740" w:history="1">
        <w:r>
          <w:rPr>
            <w:rFonts w:ascii="arial" w:eastAsia="arial" w:hAnsi="arial" w:cs="arial"/>
            <w:b w:val="0"/>
            <w:i/>
            <w:strike w:val="0"/>
            <w:noProof w:val="0"/>
            <w:color w:val="0077CC"/>
            <w:position w:val="0"/>
            <w:sz w:val="20"/>
            <w:u w:val="single"/>
            <w:vertAlign w:val="baseline"/>
          </w:rPr>
          <w:t>Deirdre Mask: Where the streets have no name</w:t>
        </w:r>
      </w:hyperlink>
      <w:r>
        <w:rPr>
          <w:rFonts w:ascii="arial" w:eastAsia="arial" w:hAnsi="arial" w:cs="arial"/>
          <w:b w:val="0"/>
          <w:i w:val="0"/>
          <w:strike w:val="0"/>
          <w:noProof w:val="0"/>
          <w:color w:val="000000"/>
          <w:position w:val="0"/>
          <w:sz w:val="20"/>
          <w:u w:val="none"/>
          <w:vertAlign w:val="baseline"/>
        </w:rPr>
        <w:t>]</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spent the past four years researching street names and what they reflect about communities. I understand that merely changing a street's name might be seen as "performative," another show without substance. But performative can also refer to words that, as the philosopher </w:t>
      </w:r>
      <w:hyperlink r:id="rId741" w:history="1">
        <w:r>
          <w:rPr>
            <w:rFonts w:ascii="arial" w:eastAsia="arial" w:hAnsi="arial" w:cs="arial"/>
            <w:b w:val="0"/>
            <w:i/>
            <w:strike w:val="0"/>
            <w:noProof w:val="0"/>
            <w:color w:val="0077CC"/>
            <w:position w:val="0"/>
            <w:sz w:val="20"/>
            <w:u w:val="single"/>
            <w:vertAlign w:val="baseline"/>
          </w:rPr>
          <w:t>J. L. Austin</w:t>
        </w:r>
      </w:hyperlink>
      <w:r>
        <w:rPr>
          <w:rFonts w:ascii="arial" w:eastAsia="arial" w:hAnsi="arial" w:cs="arial"/>
          <w:b w:val="0"/>
          <w:i w:val="0"/>
          <w:strike w:val="0"/>
          <w:noProof w:val="0"/>
          <w:color w:val="000000"/>
          <w:position w:val="0"/>
          <w:sz w:val="20"/>
          <w:u w:val="none"/>
          <w:vertAlign w:val="baseline"/>
        </w:rPr>
        <w:t xml:space="preserve"> theorized, don't just speak but act. (Try arguing that the words I do, said before your beloved and a judge, don't actually do anything.) Here, the naming is the doing. And although changing street names alone cannot alter societal norms, it captures the momentum of the BLM movement in a concrete way.</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Cities often rededicate streets to reflect changing values. But the rise of streets named for BLM has been swift compared with other efforts to rename spaces in honor of Black people. One of the most striking examples is the growing number of Martin Luther King Jr. Streets-perhaps the original Black Lives Matter Plazas-that have sprung up over the past half century. Today, more than </w:t>
      </w:r>
      <w:hyperlink r:id="rId742" w:history="1">
        <w:r>
          <w:rPr>
            <w:rFonts w:ascii="arial" w:eastAsia="arial" w:hAnsi="arial" w:cs="arial"/>
            <w:b w:val="0"/>
            <w:i/>
            <w:strike w:val="0"/>
            <w:noProof w:val="0"/>
            <w:color w:val="0077CC"/>
            <w:position w:val="0"/>
            <w:sz w:val="20"/>
            <w:u w:val="single"/>
            <w:vertAlign w:val="baseline"/>
          </w:rPr>
          <w:t>900 streets</w:t>
        </w:r>
      </w:hyperlink>
      <w:r>
        <w:rPr>
          <w:rFonts w:ascii="arial" w:eastAsia="arial" w:hAnsi="arial" w:cs="arial"/>
          <w:b w:val="0"/>
          <w:i w:val="0"/>
          <w:strike w:val="0"/>
          <w:noProof w:val="0"/>
          <w:color w:val="000000"/>
          <w:position w:val="0"/>
          <w:sz w:val="20"/>
          <w:u w:val="none"/>
          <w:vertAlign w:val="baseline"/>
        </w:rPr>
        <w:t xml:space="preserve"> are named after King across America. And although many communities have welcomed the creation of BLM spaces, nothing demonstrates the real impact and importance of renaming public spaces more vividly than the fierce, persistent resistance to MLK streets.</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2003, Irene Dobson, a </w:t>
      </w:r>
      <w:hyperlink r:id="rId743" w:history="1">
        <w:r>
          <w:rPr>
            <w:rFonts w:ascii="arial" w:eastAsia="arial" w:hAnsi="arial" w:cs="arial"/>
            <w:b w:val="0"/>
            <w:i/>
            <w:strike w:val="0"/>
            <w:noProof w:val="0"/>
            <w:color w:val="0077CC"/>
            <w:position w:val="0"/>
            <w:sz w:val="20"/>
            <w:u w:val="single"/>
            <w:vertAlign w:val="baseline"/>
          </w:rPr>
          <w:t>retired kindergarten teacher</w:t>
        </w:r>
      </w:hyperlink>
      <w:r>
        <w:rPr>
          <w:rFonts w:ascii="arial" w:eastAsia="arial" w:hAnsi="arial" w:cs="arial"/>
          <w:b w:val="0"/>
          <w:i w:val="0"/>
          <w:strike w:val="0"/>
          <w:noProof w:val="0"/>
          <w:color w:val="000000"/>
          <w:position w:val="0"/>
          <w:sz w:val="20"/>
          <w:u w:val="none"/>
          <w:vertAlign w:val="baseline"/>
        </w:rPr>
        <w:t xml:space="preserve"> living in Zephyrhills, Florida, asked the city council to rename a central street after MLK. It was close to the 40th anniversary of King's "I Have a Dream" speech, and she thought the town, which was founded as a retirement community for Union Army veterans, should honor him.</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Dobson, who is African American, lived in a part of town called Otis Moody-named after the only local real-estate developer who would sell property to Black people in the 1950s. Her son had been one of the first to enroll in integrated schools. (</w:t>
      </w:r>
      <w:hyperlink r:id="rId744" w:history="1">
        <w:r>
          <w:rPr>
            <w:rFonts w:ascii="arial" w:eastAsia="arial" w:hAnsi="arial" w:cs="arial"/>
            <w:b w:val="0"/>
            <w:i/>
            <w:strike w:val="0"/>
            <w:noProof w:val="0"/>
            <w:color w:val="0077CC"/>
            <w:position w:val="0"/>
            <w:sz w:val="20"/>
            <w:u w:val="single"/>
            <w:vertAlign w:val="baseline"/>
          </w:rPr>
          <w:t>"I raised eight children and none of those children are named ~Scared!'"</w:t>
        </w:r>
      </w:hyperlink>
      <w:r>
        <w:rPr>
          <w:rFonts w:ascii="arial" w:eastAsia="arial" w:hAnsi="arial" w:cs="arial"/>
          <w:b w:val="0"/>
          <w:i w:val="0"/>
          <w:strike w:val="0"/>
          <w:noProof w:val="0"/>
          <w:color w:val="000000"/>
          <w:position w:val="0"/>
          <w:sz w:val="20"/>
          <w:u w:val="none"/>
          <w:vertAlign w:val="baseline"/>
        </w:rPr>
        <w:t xml:space="preserve"> her mother used to tell her.) The city council agreed to Dobson's proposal, and signs for the new street began to go up.</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hyperlink r:id="rId745" w:history="1">
        <w:r>
          <w:rPr>
            <w:rFonts w:ascii="arial" w:eastAsia="arial" w:hAnsi="arial" w:cs="arial"/>
            <w:b w:val="0"/>
            <w:i/>
            <w:strike w:val="0"/>
            <w:noProof w:val="0"/>
            <w:color w:val="0077CC"/>
            <w:position w:val="0"/>
            <w:sz w:val="20"/>
            <w:u w:val="single"/>
            <w:vertAlign w:val="baseline"/>
          </w:rPr>
          <w:t>as the historian Dylan Gottlieb</w:t>
        </w:r>
      </w:hyperlink>
      <w:r>
        <w:rPr>
          <w:rFonts w:ascii="arial" w:eastAsia="arial" w:hAnsi="arial" w:cs="arial"/>
          <w:b w:val="0"/>
          <w:i w:val="0"/>
          <w:strike w:val="0"/>
          <w:noProof w:val="0"/>
          <w:color w:val="000000"/>
          <w:position w:val="0"/>
          <w:sz w:val="20"/>
          <w:u w:val="none"/>
          <w:vertAlign w:val="baseline"/>
        </w:rPr>
        <w:t xml:space="preserve"> has chronicled, residents fought to recall the decision. Some argued that having an MLK Street was bad for business. Others groused about the cost of changing identification and letterheads, even after the city council offered to send affected residents $50 to defray the costs. One resident grumbled that he did "not want the fifty bucks  I want my street name to stay Sixth Avenue." Few were as honest as the Zephyrhills old-timer who said, "If I wanted to live in an integrated neighborhood I would have  I don't think I'm being unreasonable wanting to live among whites." The city council reneged, and Sixth Avenue remained Sixth Avenue.</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746" w:history="1">
        <w:r>
          <w:rPr>
            <w:rFonts w:ascii="arial" w:eastAsia="arial" w:hAnsi="arial" w:cs="arial"/>
            <w:b w:val="0"/>
            <w:i/>
            <w:strike w:val="0"/>
            <w:noProof w:val="0"/>
            <w:color w:val="0077CC"/>
            <w:position w:val="0"/>
            <w:sz w:val="20"/>
            <w:u w:val="single"/>
            <w:vertAlign w:val="baseline"/>
          </w:rPr>
          <w:t>Read: The last march of Martin Luther King Jr.</w:t>
        </w:r>
      </w:hyperlink>
      <w:r>
        <w:rPr>
          <w:rFonts w:ascii="arial" w:eastAsia="arial" w:hAnsi="arial" w:cs="arial"/>
          <w:b w:val="0"/>
          <w:i w:val="0"/>
          <w:strike w:val="0"/>
          <w:noProof w:val="0"/>
          <w:color w:val="000000"/>
          <w:position w:val="0"/>
          <w:sz w:val="20"/>
          <w:u w:val="none"/>
          <w:vertAlign w:val="baseline"/>
        </w:rPr>
        <w:t>]</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Zephyrhills is far from alone in rejecting King's name. Residents in </w:t>
      </w:r>
      <w:hyperlink r:id="rId747" w:history="1">
        <w:r>
          <w:rPr>
            <w:rFonts w:ascii="arial" w:eastAsia="arial" w:hAnsi="arial" w:cs="arial"/>
            <w:b w:val="0"/>
            <w:i/>
            <w:strike w:val="0"/>
            <w:noProof w:val="0"/>
            <w:color w:val="0077CC"/>
            <w:position w:val="0"/>
            <w:sz w:val="20"/>
            <w:u w:val="single"/>
            <w:vertAlign w:val="baseline"/>
          </w:rPr>
          <w:t>San Diego</w:t>
        </w:r>
      </w:hyperlink>
      <w:r>
        <w:rPr>
          <w:rFonts w:ascii="arial" w:eastAsia="arial" w:hAnsi="arial" w:cs="arial"/>
          <w:b w:val="0"/>
          <w:i w:val="0"/>
          <w:strike w:val="0"/>
          <w:noProof w:val="0"/>
          <w:color w:val="000000"/>
          <w:position w:val="0"/>
          <w:sz w:val="20"/>
          <w:u w:val="none"/>
          <w:vertAlign w:val="baseline"/>
        </w:rPr>
        <w:t xml:space="preserve"> and </w:t>
      </w:r>
      <w:hyperlink r:id="rId748" w:history="1">
        <w:r>
          <w:rPr>
            <w:rFonts w:ascii="arial" w:eastAsia="arial" w:hAnsi="arial" w:cs="arial"/>
            <w:b w:val="0"/>
            <w:i/>
            <w:strike w:val="0"/>
            <w:noProof w:val="0"/>
            <w:color w:val="0077CC"/>
            <w:position w:val="0"/>
            <w:sz w:val="20"/>
            <w:u w:val="single"/>
            <w:vertAlign w:val="baseline"/>
          </w:rPr>
          <w:t>Portland</w:t>
        </w:r>
      </w:hyperlink>
      <w:r>
        <w:rPr>
          <w:rFonts w:ascii="arial" w:eastAsia="arial" w:hAnsi="arial" w:cs="arial"/>
          <w:b w:val="0"/>
          <w:i w:val="0"/>
          <w:strike w:val="0"/>
          <w:noProof w:val="0"/>
          <w:color w:val="000000"/>
          <w:position w:val="0"/>
          <w:sz w:val="20"/>
          <w:u w:val="none"/>
          <w:vertAlign w:val="baseline"/>
        </w:rPr>
        <w:t xml:space="preserve"> once also opposed King streets, in racist shows of anger. Many Martin Luther King Streets that remain are located in Black neighborhoods, and some cities have hidden theirs away, far from city centers. In Eatonton, Georgia, for example, activists pushing for a new MLK Street in 1990 argued that, given King's message of integration, his name should be placed on an integrated street. Instead, it was placed in a Black neighborhood lined with houses, as one resident put it, "fairly decent by black standards." In Chattanooga, Tennessee, a developer </w:t>
      </w:r>
      <w:hyperlink r:id="rId749" w:history="1">
        <w:r>
          <w:rPr>
            <w:rFonts w:ascii="arial" w:eastAsia="arial" w:hAnsi="arial" w:cs="arial"/>
            <w:b w:val="0"/>
            <w:i/>
            <w:strike w:val="0"/>
            <w:noProof w:val="0"/>
            <w:color w:val="0077CC"/>
            <w:position w:val="0"/>
            <w:sz w:val="20"/>
            <w:u w:val="single"/>
            <w:vertAlign w:val="baseline"/>
          </w:rPr>
          <w:t>argued</w:t>
        </w:r>
      </w:hyperlink>
      <w:r>
        <w:rPr>
          <w:rFonts w:ascii="arial" w:eastAsia="arial" w:hAnsi="arial" w:cs="arial"/>
          <w:b w:val="0"/>
          <w:i w:val="0"/>
          <w:strike w:val="0"/>
          <w:noProof w:val="0"/>
          <w:color w:val="000000"/>
          <w:position w:val="0"/>
          <w:sz w:val="20"/>
          <w:u w:val="none"/>
          <w:vertAlign w:val="baseline"/>
        </w:rPr>
        <w:t xml:space="preserve"> against naming West Ninth Street after King, saying that it "is no longer a solid black street  It is no longer a residential street or rundown business street. It is a top class business street that can play a great part in the future of Chattanooga."</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although many MLK streets are thriving, Black people, too, have noticed the declining states of others-we all know the </w:t>
      </w:r>
      <w:hyperlink r:id="rId750" w:history="1">
        <w:r>
          <w:rPr>
            <w:rFonts w:ascii="arial" w:eastAsia="arial" w:hAnsi="arial" w:cs="arial"/>
            <w:b w:val="0"/>
            <w:i/>
            <w:strike w:val="0"/>
            <w:noProof w:val="0"/>
            <w:color w:val="0077CC"/>
            <w:position w:val="0"/>
            <w:sz w:val="20"/>
            <w:u w:val="single"/>
            <w:vertAlign w:val="baseline"/>
          </w:rPr>
          <w:t>Chris Rock joke</w:t>
        </w:r>
      </w:hyperlink>
      <w:r>
        <w:rPr>
          <w:rFonts w:ascii="arial" w:eastAsia="arial" w:hAnsi="arial" w:cs="arial"/>
          <w:b w:val="0"/>
          <w:i w:val="0"/>
          <w:strike w:val="0"/>
          <w:noProof w:val="0"/>
          <w:color w:val="000000"/>
          <w:position w:val="0"/>
          <w:sz w:val="20"/>
          <w:u w:val="none"/>
          <w:vertAlign w:val="baseline"/>
        </w:rPr>
        <w:t>: If you find yourself on MLK Boulevard, run! Derek Alderman, a geographer who has written extensively on King streets, told me, "It's ironic that we attached the name of one of the most famous civil-rights leaders of our time to the streets that speak to the very need to continue the civil-rights movement."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children marched down Martin Luther King Boulevard in Denver, Colorado, calling for King's birthday to be recognized as a national holiday. (Denver Post / Getty)</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new Black Lives Matter streets are different, shouting the name of the movement in giant letters painted on the pavement itself. And, although </w:t>
      </w:r>
      <w:hyperlink r:id="rId751" w:history="1">
        <w:r>
          <w:rPr>
            <w:rFonts w:ascii="arial" w:eastAsia="arial" w:hAnsi="arial" w:cs="arial"/>
            <w:b w:val="0"/>
            <w:i/>
            <w:strike w:val="0"/>
            <w:noProof w:val="0"/>
            <w:color w:val="0077CC"/>
            <w:position w:val="0"/>
            <w:sz w:val="20"/>
            <w:u w:val="single"/>
            <w:vertAlign w:val="baseline"/>
          </w:rPr>
          <w:t>Atlanta took eight years to honor King</w:t>
        </w:r>
      </w:hyperlink>
      <w:r>
        <w:rPr>
          <w:rFonts w:ascii="arial" w:eastAsia="arial" w:hAnsi="arial" w:cs="arial"/>
          <w:b w:val="0"/>
          <w:i w:val="0"/>
          <w:strike w:val="0"/>
          <w:noProof w:val="0"/>
          <w:color w:val="000000"/>
          <w:position w:val="0"/>
          <w:sz w:val="20"/>
          <w:u w:val="none"/>
          <w:vertAlign w:val="baseline"/>
        </w:rPr>
        <w:t>, its native son, with a street dedication, the BLM streets sprung up just days after Floyd's death. And in locating these BLM spaces in central, racially mixed areas, cities are at least trying to show that racism is not a Black issue, but everyone's issue; that Black pride is American pride.</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752" w:history="1">
        <w:r>
          <w:rPr>
            <w:rFonts w:ascii="arial" w:eastAsia="arial" w:hAnsi="arial" w:cs="arial"/>
            <w:b w:val="0"/>
            <w:i/>
            <w:strike w:val="0"/>
            <w:noProof w:val="0"/>
            <w:color w:val="0077CC"/>
            <w:position w:val="0"/>
            <w:sz w:val="20"/>
            <w:u w:val="single"/>
            <w:vertAlign w:val="baseline"/>
          </w:rPr>
          <w:t>Read: There's no going back to ~normal'</w:t>
        </w:r>
      </w:hyperlink>
      <w:r>
        <w:rPr>
          <w:rFonts w:ascii="arial" w:eastAsia="arial" w:hAnsi="arial" w:cs="arial"/>
          <w:b w:val="0"/>
          <w:i w:val="0"/>
          <w:strike w:val="0"/>
          <w:noProof w:val="0"/>
          <w:color w:val="000000"/>
          <w:position w:val="0"/>
          <w:sz w:val="20"/>
          <w:u w:val="none"/>
          <w:vertAlign w:val="baseline"/>
        </w:rPr>
        <w: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Renaming streets during times of social upheaval is hardly a new phenomenon. After the French Revolution, Parisians had a problem. France was new, but Paris was very old, reeking of the monarchy. As the scholar Priscilla Parkhurst Ferguson has written, the people decided that if Paris had to look the same, then at least it could sound different. Revolutionaries set out to rename the streets in a way that made sense to them. "Is it not natural," one priest wrote, "to go from Place de la Revolution to the rue de la Constitution and on to the rue du Bonheur?"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revolutionaries have long been concerned with changing not only their government's leadership, but also the cities in which they live. Physical spaces should reflect current values and ideals, not remind citizens of the past they have rejected. As Henri Lefebvre, a French Marxist theorist, has said, "A revolution that does not produce a new space has not reached its full potential; indeed it has failed in that it has not changed life itself, but has merely changed ideological superstructures." The main street of Vukovar, Croatia, for example, has changed names six times in the past century-once with each new regime. Viewed through that lens, the speedy arrival of Black Lives Matter Plaza seems inevitable.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more to it than that. Historians such as Pierre Nora have argued that the world's history is accelerating so quickly that we now use monuments, archives, and street names to record our memories. This year, watching monuments fall and newly named spaces emerge, I finally understand what this looks like in practice. Many people worry with good reason that the momentum of the Black Lives Matter movement will peter out, and that our attention will lurch toward a new existential crisis. Street names are one way to pin down the present and preserve it for future generations.</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communities across the country are debating whose history to preserve, and how. Even organizers at the center of the BLM movement disagree on the new names. </w:t>
      </w:r>
      <w:hyperlink r:id="rId753" w:history="1">
        <w:r>
          <w:rPr>
            <w:rFonts w:ascii="arial" w:eastAsia="arial" w:hAnsi="arial" w:cs="arial"/>
            <w:b w:val="0"/>
            <w:i/>
            <w:strike w:val="0"/>
            <w:noProof w:val="0"/>
            <w:color w:val="0077CC"/>
            <w:position w:val="0"/>
            <w:sz w:val="20"/>
            <w:u w:val="single"/>
            <w:vertAlign w:val="baseline"/>
          </w:rPr>
          <w:t>Activists in Birmingham</w:t>
        </w:r>
      </w:hyperlink>
      <w:r>
        <w:rPr>
          <w:rFonts w:ascii="arial" w:eastAsia="arial" w:hAnsi="arial" w:cs="arial"/>
          <w:b w:val="0"/>
          <w:i w:val="0"/>
          <w:strike w:val="0"/>
          <w:noProof w:val="0"/>
          <w:color w:val="000000"/>
          <w:position w:val="0"/>
          <w:sz w:val="20"/>
          <w:u w:val="none"/>
          <w:vertAlign w:val="baseline"/>
        </w:rPr>
        <w:t xml:space="preserve">, Alabama, for example, rejected efforts to create a Black Lives Matter Boulevard on 16th Street North, where four girls were murdered in a white-supremacist bombing in 1963, an attack King called "one of the most vicious and tragic crimes ever perpetrated against humanity." "The thought that our sacred grounds might be altered without any input from community members, activists, organizers, or elders-was traumatic," </w:t>
      </w:r>
      <w:hyperlink r:id="rId753" w:history="1">
        <w:r>
          <w:rPr>
            <w:rFonts w:ascii="arial" w:eastAsia="arial" w:hAnsi="arial" w:cs="arial"/>
            <w:b w:val="0"/>
            <w:i/>
            <w:strike w:val="0"/>
            <w:noProof w:val="0"/>
            <w:color w:val="0077CC"/>
            <w:position w:val="0"/>
            <w:sz w:val="20"/>
            <w:u w:val="single"/>
            <w:vertAlign w:val="baseline"/>
          </w:rPr>
          <w:t>they wrote</w:t>
        </w:r>
      </w:hyperlink>
      <w:r>
        <w:rPr>
          <w:rFonts w:ascii="arial" w:eastAsia="arial" w:hAnsi="arial" w:cs="arial"/>
          <w:b w:val="0"/>
          <w:i w:val="0"/>
          <w:strike w:val="0"/>
          <w:noProof w:val="0"/>
          <w:color w:val="000000"/>
          <w:position w:val="0"/>
          <w:sz w:val="20"/>
          <w:u w:val="none"/>
          <w:vertAlign w:val="baseline"/>
        </w:rPr>
        <w:t xml:space="preserve">. "To be clear-16th Street North is already the home of Black Lives Matter." A similar lack of community input was one reason Black voters supported the recall of a new MLK street name in </w:t>
      </w:r>
      <w:hyperlink r:id="rId754" w:history="1">
        <w:r>
          <w:rPr>
            <w:rFonts w:ascii="arial" w:eastAsia="arial" w:hAnsi="arial" w:cs="arial"/>
            <w:b w:val="0"/>
            <w:i/>
            <w:strike w:val="0"/>
            <w:noProof w:val="0"/>
            <w:color w:val="0077CC"/>
            <w:position w:val="0"/>
            <w:sz w:val="20"/>
            <w:u w:val="single"/>
            <w:vertAlign w:val="baseline"/>
          </w:rPr>
          <w:t>Kansas City, Missouri</w:t>
        </w:r>
      </w:hyperlink>
      <w:r>
        <w:rPr>
          <w:rFonts w:ascii="arial" w:eastAsia="arial" w:hAnsi="arial" w:cs="arial"/>
          <w:b w:val="0"/>
          <w:i w:val="0"/>
          <w:strike w:val="0"/>
          <w:noProof w:val="0"/>
          <w:color w:val="000000"/>
          <w:position w:val="0"/>
          <w:sz w:val="20"/>
          <w:u w:val="none"/>
          <w:vertAlign w:val="baseline"/>
        </w:rPr>
        <w:t>, last year.</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755" w:history="1">
        <w:r>
          <w:rPr>
            <w:rFonts w:ascii="arial" w:eastAsia="arial" w:hAnsi="arial" w:cs="arial"/>
            <w:b w:val="0"/>
            <w:i/>
            <w:strike w:val="0"/>
            <w:noProof w:val="0"/>
            <w:color w:val="0077CC"/>
            <w:position w:val="0"/>
            <w:sz w:val="20"/>
            <w:u w:val="single"/>
            <w:vertAlign w:val="baseline"/>
          </w:rPr>
          <w:t>Read: The enormous scale of this movement</w:t>
        </w:r>
      </w:hyperlink>
      <w:r>
        <w:rPr>
          <w:rFonts w:ascii="arial" w:eastAsia="arial" w:hAnsi="arial" w:cs="arial"/>
          <w:b w:val="0"/>
          <w:i w:val="0"/>
          <w:strike w:val="0"/>
          <w:noProof w:val="0"/>
          <w:color w:val="000000"/>
          <w:position w:val="0"/>
          <w:sz w:val="20"/>
          <w:u w:val="none"/>
          <w:vertAlign w:val="baseline"/>
        </w:rPr>
        <w:t>]</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for all the disagreement, street names are hardly permanent. Activists in D.C. have already painted defund the police next to black lives matter, physically demonstrating that street names are part of a continuous conversation about what communities believe. The Warriors for Christ-deemed </w:t>
      </w:r>
      <w:hyperlink r:id="rId756" w:history="1">
        <w:r>
          <w:rPr>
            <w:rFonts w:ascii="arial" w:eastAsia="arial" w:hAnsi="arial" w:cs="arial"/>
            <w:b w:val="0"/>
            <w:i/>
            <w:strike w:val="0"/>
            <w:noProof w:val="0"/>
            <w:color w:val="0077CC"/>
            <w:position w:val="0"/>
            <w:sz w:val="20"/>
            <w:u w:val="single"/>
            <w:vertAlign w:val="baseline"/>
          </w:rPr>
          <w:t>a hate group by the Southern Poverty Law Center</w:t>
        </w:r>
      </w:hyperlink>
      <w:r>
        <w:rPr>
          <w:rFonts w:ascii="arial" w:eastAsia="arial" w:hAnsi="arial" w:cs="arial"/>
          <w:b w:val="0"/>
          <w:i w:val="0"/>
          <w:strike w:val="0"/>
          <w:noProof w:val="0"/>
          <w:color w:val="000000"/>
          <w:position w:val="0"/>
          <w:sz w:val="20"/>
          <w:u w:val="none"/>
          <w:vertAlign w:val="baseline"/>
        </w:rPr>
        <w:t>-have sued Mayor Bowser on the grounds that the new name violates their First Amendment rights by requiring them to "</w:t>
      </w:r>
      <w:hyperlink r:id="rId757" w:history="1">
        <w:r>
          <w:rPr>
            <w:rFonts w:ascii="arial" w:eastAsia="arial" w:hAnsi="arial" w:cs="arial"/>
            <w:b w:val="0"/>
            <w:i/>
            <w:strike w:val="0"/>
            <w:noProof w:val="0"/>
            <w:color w:val="0077CC"/>
            <w:position w:val="0"/>
            <w:sz w:val="20"/>
            <w:u w:val="single"/>
            <w:vertAlign w:val="baseline"/>
          </w:rPr>
          <w:t>kneel before the altar of Black Lives Matter cult</w:t>
        </w:r>
      </w:hyperlink>
      <w:r>
        <w:rPr>
          <w:rFonts w:ascii="arial" w:eastAsia="arial" w:hAnsi="arial" w:cs="arial"/>
          <w:b w:val="0"/>
          <w:i w:val="0"/>
          <w:strike w:val="0"/>
          <w:noProof w:val="0"/>
          <w:color w:val="000000"/>
          <w:position w:val="0"/>
          <w:sz w:val="20"/>
          <w:u w:val="none"/>
          <w:vertAlign w:val="baseline"/>
        </w:rPr>
        <w:t xml:space="preserve">." More recently, two </w:t>
      </w:r>
      <w:hyperlink r:id="rId758" w:history="1">
        <w:r>
          <w:rPr>
            <w:rFonts w:ascii="arial" w:eastAsia="arial" w:hAnsi="arial" w:cs="arial"/>
            <w:b w:val="0"/>
            <w:i/>
            <w:strike w:val="0"/>
            <w:noProof w:val="0"/>
            <w:color w:val="0077CC"/>
            <w:position w:val="0"/>
            <w:sz w:val="20"/>
            <w:u w:val="single"/>
            <w:vertAlign w:val="baseline"/>
          </w:rPr>
          <w:t>people</w:t>
        </w:r>
      </w:hyperlink>
      <w:r>
        <w:rPr>
          <w:rFonts w:ascii="arial" w:eastAsia="arial" w:hAnsi="arial" w:cs="arial"/>
          <w:b w:val="0"/>
          <w:i w:val="0"/>
          <w:strike w:val="0"/>
          <w:noProof w:val="0"/>
          <w:color w:val="000000"/>
          <w:position w:val="0"/>
          <w:sz w:val="20"/>
          <w:u w:val="none"/>
          <w:vertAlign w:val="baseline"/>
        </w:rPr>
        <w:t xml:space="preserve"> were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vandalizing a mural in Martinez, California, less than an hour after it was finished. "This is not happening in my town," </w:t>
      </w:r>
      <w:hyperlink r:id="rId759" w:history="1">
        <w:r>
          <w:rPr>
            <w:rFonts w:ascii="arial" w:eastAsia="arial" w:hAnsi="arial" w:cs="arial"/>
            <w:b w:val="0"/>
            <w:i/>
            <w:strike w:val="0"/>
            <w:noProof w:val="0"/>
            <w:color w:val="0077CC"/>
            <w:position w:val="0"/>
            <w:sz w:val="20"/>
            <w:u w:val="single"/>
            <w:vertAlign w:val="baseline"/>
          </w:rPr>
          <w:t>one</w:t>
        </w:r>
      </w:hyperlink>
      <w:r>
        <w:rPr>
          <w:rFonts w:ascii="arial" w:eastAsia="arial" w:hAnsi="arial" w:cs="arial"/>
          <w:b w:val="0"/>
          <w:i w:val="0"/>
          <w:strike w:val="0"/>
          <w:noProof w:val="0"/>
          <w:color w:val="000000"/>
          <w:position w:val="0"/>
          <w:sz w:val="20"/>
          <w:u w:val="none"/>
          <w:vertAlign w:val="baseline"/>
        </w:rPr>
        <w:t>shouted while rolling thick black paint over the yellow B.</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King streets, these new BLM spaces remind us not only of the progress that our country has made, but also of the work that lies ahead. In Zephyrhills, Dobson's push to rename a street after MLK failed, but she did help exact one key compromise: Opponents agreed to keep commemorative MLK signs along Sixth Avenue. It wasn't quite a revolution, but it was a spark.</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2020</w:t>
      </w:r>
    </w:p>
    <w:p>
      <w:pPr>
        <w:pStyle w:val="Normal68"/>
      </w:pPr>
    </w:p>
    <w:p>
      <w:pPr>
        <w:pStyle w:val="Normal68"/>
        <w:ind w:left="200"/>
        <w:sectPr>
          <w:type w:val="continuous"/>
          <w:pgMar w:top="840" w:right="1000" w:bottom="840" w:left="1000" w:header="400" w:footer="400"/>
          <w:pgNumType w:fmt="decimal"/>
          <w:cols w:space="720"/>
        </w:sectPr>
      </w:pPr>
      <w:r>
        <w:br/>
      </w:r>
      <w:r>
        <w:pict>
          <v:line id="_x0000_s1251"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760"/>
          <w:headerReference w:type="default" r:id="rId761"/>
          <w:footerReference w:type="even" r:id="rId762"/>
          <w:footerReference w:type="default" r:id="rId763"/>
          <w:headerReference w:type="first" r:id="rId764"/>
          <w:footerReference w:type="first" r:id="rId765"/>
          <w:pgSz w:w="12240" w:h="15840"/>
          <w:pgMar w:top="840" w:right="1000" w:bottom="840" w:left="1000" w:header="400" w:footer="400"/>
          <w:pgNumType w:fmt="decimal"/>
          <w:cols w:space="720"/>
          <w:titlePg w:val="0"/>
        </w:sectPr>
      </w:pPr>
    </w:p>
    <w:p>
      <w:pPr>
        <w:pStyle w:val="Normal69"/>
      </w:pPr>
    </w:p>
    <w:p>
      <w:pPr>
        <w:pStyle w:val="Normal69"/>
      </w:pPr>
      <w:r>
        <w:pict>
          <v:shape id="_x0000_i1252" type="#_x0000_t75" alt="LexisNexis®" style="width:147.75pt;height:30pt">
            <v:imagedata r:id="rId17" o:title=""/>
          </v:shape>
        </w:pict>
      </w:r>
      <w:r>
        <w:cr/>
      </w:r>
    </w:p>
    <w:p>
      <w:pPr>
        <w:pStyle w:val="Heading167"/>
        <w:keepNext w:val="0"/>
        <w:spacing w:after="200" w:line="340" w:lineRule="atLeast"/>
        <w:ind w:left="0" w:right="0" w:firstLine="0"/>
        <w:jc w:val="center"/>
      </w:pPr>
      <w:hyperlink r:id="rId766" w:history="1">
        <w:r>
          <w:rPr>
            <w:rFonts w:ascii="arial" w:eastAsia="arial" w:hAnsi="arial" w:cs="arial"/>
            <w:b/>
            <w:i/>
            <w:strike w:val="0"/>
            <w:color w:val="0077CC"/>
            <w:sz w:val="28"/>
            <w:u w:val="single"/>
            <w:vertAlign w:val="baseline"/>
          </w:rPr>
          <w:t>Huge Protests across America against Brutality, for Equality; Philadelphia Protesters Take to Iconic "Rocky" Steps; Black Lives Matter Supporters in Berlin Hold Silent Protest; Tensions Heat Up at London Protest; Barr Denies Order to Clear D.C. Protesters; Trump Threatened Active Duty Forces to Stop Protests; Brazilian Government Hides Cumulative Case and Death Totals; JHU: More than 40K Deaths in U.K.; Louisiana Issues Storm Evacuation Orders for Several Parishes. Aired 2-3a ET</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2:00 AM EST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2020 Sunday</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Holmes; Martin Savidge (?); Bill Weir; Alex Marquardt; Josh Campbell; Nina dos Santos; Kristen Holmes; Samantha Vinograd; Matt Rivers; Milena Veselinovic</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Eric Adams</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prayer and with protest, hundreds of thousands of people across America remembering George Floyd, nearly two weeks after his death in police custody; In Philadelphia, a police inspector is facing charges after he was seen hitting a protester on the head with a baton; People in Berlin are also protesting racism and police violence, this time through silent demonstrations and wearing black clothing; London is leaning into America's pain and demanding an end to its own; The top U.S. attorney William Barr is pushing back on reports he gave the final order to clear peaceful protesters outside the White House in Lafayette Square Monday; U.S. president Donald Trump said he would use active duty troops to clear out protesters if needed but current and former military chiefs say the commander in chief lacks good, sound military advice; Brazil's health ministry is changing the way it shares vital coronavirus data, showing just new cases and deaths from the past 24 hours and not cumulative totals; The U.K. is expecting the awful number of 50,000 deaths to be officially announced on Tuesday, which will certainly increase the scrutiny of the government's response to the coronavirus pandemic; Several parishes in Louisiana are under evacuation orders as tropical storm Cristobal approaches, packing sustained winds of 50 miles an hour</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53" style="position:absolute;z-index:25180160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[02:00:00]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HOLMES, CNN ANCHOR (voice-over): Hello and welcome to CNN NEWSROOM, everyone. I'm Michael Holmes. Thanks for your company.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across America on Saturday, thousands of people marching for change in policing and treatment of African Americans in what might have been the largest protests to date, this nearly two weeks after the killing of George Floyd.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several hours police and protesters have been clashing in Seattle. Police say several officers were hurt when the crowd threw rocks, bottles and what they described as explosives. But for the most part the demonstrations around the country were peaceful on Saturday.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thousands, tens of thousands, marched from the Lincoln Memorial to the U.S. Capitol to the White House, sending their message loud and clear. The city's mayor joined the crowd. She's called on president Donald Trump to remove the National Guard and other outside forces from the city.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MURIEL BOWSER (D-DC): We should all be watching this happening in Washington, D.C., because we don't want our federal government to do this to any other Americans.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One person who is not watching, Donald Trump. At 10:00 pm he tweeted this, "Much smaller crowd in D.C. than anticipated. National Guard, Secret Service and D.C. Police have been doing a fantastic job. Thank you."</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pretty big crowd.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Bridges can be metaphors for healing and two of America's iconic structures have figured promptly prominently in these protests. On the left, San Francisco's Golden Gate Bridge; on the right,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Brooklyn Bridge, both packed with marchers calling for social justice, a message literally resonating from coast to coast.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here in downtown Atlanta on Saturday showing the call for social justice can be joyful as they took a moment to dance the Electric Slide.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(voice-over): A live band playing atop a nearby parking garage as protesters gathered. Participants talked about the communal power melody and rhythm have.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Music charms the soul. Music (INAUDIBLE). Music just is a universal language of the world.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Music has changed the atmosphere. I don't care what it is.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SAVIDGE(?), CNN NATIONAL CORRESPONDENT: I mean it's completely changed.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As soon as -- you can see, as soon as we started playing the crowd and immediately came this way. That was the whole thing, man. We want just to bring awareness to what's going on and we knew music would bring them together because everybody's coming up here now.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 HOLMES: A similar scene playing out on the streets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Black Lives Matters demonstrators are in Brooklyn, holding signs calling for social justice and having an impromptu dance battle.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(voice-over): In Los Angeles thousands of protesters walked for miles through the city, many of them through this tunnel, chanting some of those haunting final words from George Floyd, "I can't breathe."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 HOLMES: In just a moment we'll take a look at what's happening in St. Paul, Minnesota, and Washington, D.C., but we begin with Bill Weir out with the protesters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WEIR, CNN CHIEF CLIMATE CORRESPONDENT: It is the 12th night of protesting in the United States, the "Twelfth Night," of course, a Shakespeare comedy, but this is a real life drama that is playing out in cities big and small.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now over two hours past a mandatory curfew. And yet NYPD,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is letting this group of several hundred protesters march at will. They're determined, disciplined, energized by news this week that four NYPD commanders were reassigned as punishment for roughing up peaceful protesters.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officers up in Buffalo, who shoved a 75-year-old man and stepped over his bleeding, unconscious body, were charged with second degree assault. They see that as a victory.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they are calling for police reform that would open up the disciplinary records of officers, eliminate chokeholds, make calling 9-1-1 and making false accusations against a person of color, would make that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[02:05:00]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WEIR: All these organizers say this is the fruit of their labor this week and you've seen, basically, the police response evolve over the week. It went from very aggressive violence, containment, now to letting these folks wear themselves out.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was a full day of massive, peaceful protests in many cities now. And it will be interesting to see if this momentum carries through the weekend and into next week as people, who have never protested before, are feeling this movement.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WEIR: And so -- and such is the peril of marching backwards.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good, Emilio?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good, all right. I'm Bill Weir, CNN,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MARQUARDT, CNN SENIOR NATIONAL SECURITY CORRESPONDENT (voice- over): These were the largest protests in Washington, D.C., since the death of George Floyd. Tens of thousands of people pouring into the streets of the nation's capital on Saturday. Many of them gathering right here on the newly commissioned Black Lives Matter Plaza.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named by the mayor of D.C., who also had that huge mural, those yellow letters, painted over two city blocks on 16th Street, which runs right into Lafayette Park by the White House.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on Saturday adding the words "Defund the police," an indication they believe that the mayor has not gone far enough when it comes to police reform. But for the most part, many of the chants, much of the anger directed right there at the White House, at president Donald Trump.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that fence there, which is as close as protesters can get to the White House, with a huge black banner, again, reading, Black Lives Matter.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today tweeting, Law and order."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it comes to law enforcement, not much of it was visible today, a testament to the fact that they felt that these protests would be peaceful. And they were almost entirely peaceful today, as they have been for the past few days.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that, there is no curfew tonight. And you can see people are taking advantage of that, remaining out in the streets late.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mayor of D.C. has demanded in a letter to President Trump that all what she called extraordinary federal and military officers be removed from D.C. because these protests have been quite peaceful.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commanding general for the D.C. National Guard spoke with CNN earlier, telling us that most of the National Guard who have arrived in D.C., some 4,000 of those who have come from out of state, could start leaving as soon as Monday.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what these protesters have planned next, many I spoke with today said they will continue protesting until they see significant change -- Alex Marquardt, CNN, Washington.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 SHEA PERRY, HARDEL SHERRELL'S MOTHER: Why I'm out here? It's because I'm (INAUDIBLE) for justice for all mankind. It's not just about George Floyd. George Floyd was the sacrificial lamb that was slain for my son, Hardel Sherrell, for Kim Handy-Jones, Cordell's -- Cordell Handy-Jones, for the Jamar Clarks, for the Philando Castiles, for so many.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need to stand together because, if we don't stand for justice and for change now, if we don't get it now, we'll never get it. I didn't sign up for this. I'm an evangelist, not an activist but I've been pushed into an activism role.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CAMPBELL, CNN LAW ENFORCEMENT ANALYST: Now for seeking reform, the Minneapolis City Council heard their voice. Indeed they just passed a number of sweeping regulations on the police department including a ban on the use of chokeholds.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we saw in that cellphone footage, an officer with his knee on George Floyd's neck. That type of technique will no longer be possible by police officers. But they're taking it a step farther. Police officers in Minneapolis, it will now be incumbent upon them to intervene and stop colleagues that they see using these banned techniques.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reform activists tell us that these steps are needed in Minneapolis but also across the United States -- Josh Campbell, CNN, St. Paul, Minnesota.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Members of the Denver Broncos football team organized a march for racial equality in their city.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The team's official Twitter account posted this video on Saturday as the crowd chanted in support. Star linebacker Von Miller addressing the crowd, saying, keep up the fight.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MILLER, DENVER BRONCOS: It's 2020. (INAUDIBLE) our league (INAUDIBLE) still fighting this fight and it's up to us to keep it going.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And let's have a look at Philadelphia. Peaceful demonstrators there. A dramatic show of solidarity on Saturday outside the Philadelphia Museum of Art. You might recognize those steps there from the iconic scene in the movie, "Rocky."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people fighting for real change in what looks like a defining moment in American history.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[02:10:00]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Might it be.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Philadelphia, a police inspector facing charges after he was seen hitting a protester on the head with a baton. We need to warn you that we don't know what happened leading up to this and that what you're about to see is disturbing.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(voice-over): The district attorney there says the staff inspector faces multiple charges, including aggravated assault.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 HOLMES: And the two police officers who were seen on video pushing a senior citizen protesting in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have now been arraigned. Both officers pleading not guilty to one count of assault in the second degree. And the crowd welcomed that news of being released with cheers and applause.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attorney says the 75-year-old man was treated for head injuries, loss of consciousness and bleeding from one ear.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George Floyd's brother is set to testify before Congress on a topic many protesters are pushing for. He will appear at a hearing on policing practices and law enforcement accountability following the death of his brother.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Philonise Floyd says he spoke with President Trump and also with the Democratic presidential nominee, Joe Biden. He said Biden talked to him constantly while the president didn't give him an opportunity to speak.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government officials and police departments are moving to change policy. On Monday, the Congressional Black Caucus submitting a proposal for addressing police brutality and racial injustice.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says Democrats are close to announcing an initiative with provisions to end racial profiling and excessive use of force.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Minneapolis, as Josh Campbell just reported, the city council has voted to ban police chokeholds and neck restraints like the one Derek Chauvin used on George Floyd. The city will also require officers to intervene when they see inappropriate use of force by colleagues.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Sacramento, a chokehold that leaves a person unconscious is out. Police officers can no longer use it and there will be no more training on that hold.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Portland, the police can only use gas to disperse crowds if there is serious and immediate threat to life. Seattle's police chief announcing his force is suspending the use of tear gas for 30 days.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 HOLMES: Joining me now is Eric Adams. He is the Brooklyn borough president and a former captain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also a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senator.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to have you on and you've got a great knowledge for this issue. We have seen police empathizing with protesters. We've also sadly seen many examples of, you know, aggressive action to put it politely by police.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have you seen and what gives you hope, what concerns you about the images?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ADAMS, BROOKLYN BOROUGH PRESIDENT: I have witnessed a combination of both as well. I have witnessed officers showing a great level of discipline and as well as officers using aggressive force more than should be used at a protest scene.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my life's work as a person that has marched during the day to protect the rights of people, like Abner Louima, when he was sodomized, and I have protected those who have protested. So I believe it's imperative that we act accordingly at all times.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You do have a unique view here. You're a former cop but you're also a former teenager, who was beaten by the police, I think, when you were 15.</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you say in another interview, quote, "Everyone who is in the occupation is not suitable for every role in the occupation."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fairly -- it certainly seems there are some police well trained to deal with these situations. There are others who seem pretty bad at 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needs to change to make that not happen?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Oftentimes police agencies, they have units that respond to some form of social unrest or social disturbance or protest. And what we do when we mobilize or train these units, we do not train them in some of the psychological profiles that we should look at and what to expect and how to really deal with these extremely challenging roles.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[02:15:00]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Just as we wouldn't put an emergency room doctor in a place to do brain surgery, just because you are a doctor doesn't mean you do every role in that profession, and that's the same with police.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that police, because they're trained to do law enforcement, that they can do every role in it. The person who's with me to go through a door, to get someone that's carrying or using a gun is not the same person that should be on the front line all the time, trying to de-escalate a situation, dealing with a peaceful protest.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That is such a good point about those who are suited and those who are not.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thing, too, and it's interesting. Tactically, we've seen a number of police forces pull back on Saturday. Washington, D.C., notably. Here in Atlanta, other cities as well. And the result has been a deescalation. I'm curious whether you think that should perhaps have happened earlier over the last 1.5 weeks.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Yes, it should. We should focus on those who are looters, those who are damaging property severely. But clearly those who are peacefully voicing their righteous concern, we should not be utilizing manpower to stop them.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ways to do it and you're not going to really aggravate the situation. I think that when you use force, when you charge at peaceful demonstrators, when you swing your baton, when you do takedown measures, when you do things like that, macing people, that is only aggravating the situation.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Peaceful demonstration should be allowed. We should move back. There are some commanders here in Brooklyn, like Chief Maddrey. He has done an amazing job of understanding we're going to give people enough room to peacefully demonstrate without having damage to property or injury to people.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demonstrators have done an amazing job of policing themselves. We cannot look at what happened Friday, at the beginning of this, when we had outside agitators. Now we seem to have just a good core of people peacefully demonstrating.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Good point. I wanted to ask you, too, as a former cop and somebody who rose through the ranks there, when it comes to the George Floyd killing, I mean, speak to the need of officers to intervene when they see other officers doing the wrong thing.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you'd think surely that's their duty but often that's not the straight reality, is 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No, so true. And not only is it not the reality, it is not what is practiced in the real application of policing.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 What you learn in the police academy basically goes out the door when you enter a police command. I cannot tell you how many times I heard, as a rookie, hey, kid, now you're going to learn the real job.</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if you don't have constant reinforcement and application of the principles that officers must not only de-escalate a person who is aggravated or committing some form of offense but he must learn how to de-escalate himself and de-escalate his partner.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in Minnesota is clearly sending a message that you are your brother's keeper, you're going to be held responsible for your fellow officer's action. If you do not intervene and stop it from happening, you will be held accountable. That is very important.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A real pleasure to speak with you, Eric. Thank you so much. A great insight, great perspective on all of this. Eric Adams, our thanks.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Thank you.</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In North Carolina on Saturday, family and friends of George Floyd attended a private memorial service near his hometown of Fayetteville. It was a day for his loved ones to celebrate his life.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(voice-over): Reverend C. David Stackhouse led the service with a call for justice and love.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DAVID STACKHOUSE, PASTOR: Like a mighty stream, let truth stand tall. Like the majestic oak, let hope be as broad as the distant (INAUDIBLE) horizon. Let lightness, let kindness rain like a summer shower. Let love explode in every heart. Let music soar and stir our feet to action and our spirits to praise. The Lord is present in this sanctuary, amen.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A public visitation is scheduled for Monday in Houston followed by a private ceremony on Tuesday.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[02:20:00]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Protests all over France, with people defying coronavirus rules, to rally in support of Black Lives Matter. Here in Paris, they're also protesting against racism and police brutality. Other demonstrations have been renewing calls for justice for a young black man killed in French police custody in 2016.</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Germany are also protesting against racism and police violence; this time, though, silent demonstrations. One took place in the heart of Berlin. Police asked the 1,500 people who were there to maintain social distancing because of the pandemic.</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say they wanted to remember George Floyd in silence and by wearing black clothing.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briefly heated up in the U.K.; mounted police officers at one point charging their horses past the entrance to Downing Street in an attempt to break up protests there. Reports say some protesters threw objects at police and one officer fell off his horse after running into a traffic light.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[02:25:00]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CNN's Nina dos Santos is in London and joins us with more.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fairly dramatic scenes.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the tone of the demonstrations?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 DOS SANTOS, CNNMONEY EUROPE EDITOR: Well, overall, it was peaceful up until a point when obviously the weather turned, it became quite thundery, there were heavy showers and crowds had started to amass at the end of the day outside Downing Street, which is heavily fortified in terms of its security.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obviously it's a concern for the Metropolitan Police, the police force here in the U.K., that is the biggest police force and also the police force responsible for London. It has headquarters just on the other side of street basically from Downing Street.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where obviously we saw the biggest tensions towards the end of the day. Thousands of people had converged upon the epicenter of the political heart of London, Westminster.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amassed outside the doors of the official residence of the prime minister. And that was when you saw -- it has to be said, non-riot clad gear police officers tried to charge them disperse the crowds. They were mounted upon horseback.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I said it was very inclement weather conditions, tensions got heated and one of those police officers, a female police officer, fell from her horse and had to be taken to the hospital. We understand she's not in a serious condition.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still symptomatic of how concerned people are during these types of times because remember this is also happening during a pandemic as well. This prompted the commissioner of the Metropolitan Police, Cressida Dick, to come out and say these protests had been illegal and to remind people it is still unlawful in this country to have large gatherings.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we saw the health secretary, Matt Hancock, and the home secretary, Priti Patel, who's in charge of the police force, as the home secretary reminded everybody she believed it was not the time to be protesting in large gatherings.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U.K. Is very, very concerned about the second wave of coronavirus infections here, with that infection rate just perilously close to the number of 1.</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reason senior cabinet ministers have been saying while they do sympathize with the reasons for these protests and, of course, they acknowledge people's right to protest, albeit it in large numbers, now, they believe, is not the time.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said that, though, Michael, there are going to be more protests taking someplace on the streets of London in few hours time and the weather, again, is set to be similar to yesterday. So the big question is will there be police again on mounted horseback?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will we see a little bit of a detente in terms of the types of scenes we saw yesterday?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Thanks for that. Nina dos Santos in London.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widely known but rarely seen. Now the artist Banksy is speaking out on Black Lives Matter, saying the system is failing people of color. Banksy posted this on his Instagram account in tribute to George Floyd.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piece is composed of a framed black figure with a candle and flowers surrounding it and an American flag overhead having caught fire from the candle flame.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Banksy says racism is, quote, "a white problem," and, therefore, white people are responsible for fixing 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break. When we come back, the U.S. attorney general making some confusing statements about who ordered protesters removed from outside the White House last week. What he said when we come back.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[02:30:00]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And welcome back to our viewers here in the United States and around the world. I'm Michael Holmes. You're watching CNN NEWSROOM.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attorney general pushing back on reports that he gave the order to clear those peaceful protesters from outside the White House. Law enforcement using tear gas and rubber bullets and other things to clear the area before the D.C. curfew went into effect. It was well before.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the decision came from attorney general William Barr and that President Trump didn't know about 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 plan culminated with this: the photo-op of the president, standing outside a church, holding up a Bible. Kristen Holmes with more on all of this from the White House.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HOLMES, CNN CORRESPONDENT: There's a reason Barr has to push back on that and that is because the White House put this squarely on the attorney general.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administration official said that President Trump didn't even know there was a plan to empty out the streets, that it was entirely Barr's decision.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you said, there is some pushback on that notion. In this interview, the attorney general saying that he didn't give the final word. I want to read to you what he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not be involved in giving tactical commands like that. So just to break it down, it does sound a little bit like splitting hairs in terms of, I told them I wanted it done but I didn't tell them that they actually had to do 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he's not the first person to try and distance himself from this. This has been a shifting of blame that we've seen since last week.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remember, the Secretary of Defense, Mark Esper, originally said that he didn't even know where they were going. Of course, he went back and corrected that, that he did know but he didn't know it was going to be a photo op.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Joining me now is CNN national security analyst Samantha Vinograd.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a pleasure to see you, my friend. You, when you worked in government, you helped design sanctions for the U.S. government to hold foreign governments accountable for harming their own people.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American streets today and particularly what we saw of military presence and the president's statements on potential use of military force, are you reminded of those days, of warning other governments not to do exactly that?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[02:35:00]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VINOGRAD, CNN NATIONAL SECURITY ANALYST: The truth is, if this was happening anywhere but on U.S. soil, we would be issuing strongly worded statements and really revealing a list of punitive actions we could take if this behavior continued.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look at the militarization of U.S. streets in the name of security; you look at the attacks on press freedoms, the attacks on peaceful protesters, the lack of accountability overall for certain law enforcement professionals. And I can't name how many countries we issued statements of condemnation against for exactly this kind of behavior. And the fact of the matter is, that because the president is overseeing if not directing these actions at home, he is undercutting the ability of our own personnel to do their jobs overseas.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and I have spoken about the protests in Hong Kong, for example. The secretary of state issued a statement this morning, talking about those protests.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this point, because of what's happening here at home, the State Department is going to have a hard time not being laughed out of the room when they push other countries not to attack democratic freedoms. We can't have one standard for the United States and another standard, frankly, for the rest of the world.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Exactly. The other thing that's worrying is the number of, you know, who knows who they are, actually, and that's the whole point of the question. Let's just say security forces on the streets with no badge, no I.D. of any kind. They could be contractors, for all we know.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Crimea in 2014, when Vladimir Putin's little green men came in and it's striking to see unidentified forces on U.S. streets. I know that's something you're writing an article 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you make of that?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VINOGRAD: If we just look at Washington, D.C., we have a smorgasbord of security personnel. It's become an alphabet soup of acronyms when you look at military personnel as well as various federal and local law enforcement personnel as well.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mentioned, some of these law enforcement personnel are not clearly identifying themselves nor are they wearing badges. When asked who they work for, they either don't answer or give ambiguous answers, for example, just saying they work for the Department of Justice.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presents a lot of very serious concerns. If a law enforcement professional doesn't identify himself or herself, a private citizen doesn't know whether to listen to them. That could create real problems for actual lawful arrests, questioning or searches.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creates direct security risks. We have armed militia, yes, trying to pervert these protests for personal gain. And when we have unidentified law enforcement personnel with large firearms near to or next to our militias, it becomes difficult to distinguish who are the good guys and who are the bad guys.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the fact that these personnel are not clearly identifying themselves raises real risks for accountability.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law enforcement person, a professional, is not wearing a badge or clearly identifying themselves, that makes it harder to hold them accountable if they misuse force, engage in excessive force or some other unlawful action during the operation of their duties.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really puts downside pressure on the ability to hold law enforcement personnel accountable, if necessary.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It's the sort of thing I've seen in other counties, certainly not this one. It's worrying in many ways.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you to speak also to the number of senior military figures, who've split with Donald Trump -- Mattis and Kelly and numerous other generals.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that signify to you?</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VINOGRAD: I think signifies that we are seeing a broadening range of dedicated public servants speak out against the president. General Mattis said it correctly. He views President Trump as a threat to the Constitution.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to remember that these military leaders were apolitical during their careers. They swore an oath to uphold the Constitution. They all served under multiple presidents and did their duties without issuing public statements and without wearing politics on their sleeve. Their job was to serve their country.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they are speaking out, so many of them, with a similar message is really unprecedented. And it really speaks to the risk here. It speaks to the risk for the president's potential misuse of our military against peaceful protesters here in the United States and the risk he presents overseas as well.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again, that these are military personnel, not political appointees nor people that, you know, have really clear political agendas, speaks to the fact that this is an issue that is bringing really seasoned experts together and really speaks to the level of risk that they're seeing.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now becomes, who else speaks out and speaks up from across the political spectrum here in the United States.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[02:40:00]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VINOGRAD: And, of course, what impact, if any, that has on the election in November.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Yes, exactly. Samantha Vinograd, always a pleasure to have you 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VINOGRAD: Thank you.</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Well, we're still just finding out how bad the coronavirus epidemic has been in the United Kingdom. Some say there could be a drastic jump in the number of people who have died. We will discuss that with our correspondent when we come back.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several Latin American countries are in coronavirus crisis mode. But not every leader is taking it very seriously. We'll have that as well after the break.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(voice-over): The mayor of Seattle now urging demonstrators to get tested for COVID-19 after videos like this.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hopes of preventing another spike in cases, the city of Atlanta is offering free coronavirus tests to protesters. There are now almost 400,000 coronavirus tests reported worldwide, almost 7 million cases.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And throughout the pandemic many have been criticizing China's initial response starting with the U.S. president Donald Trump. Now Beijing saying in a new report that it immediately notified the World Health Organization of the outbreak.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adds that China shared the virus' genetic sequence and other important data and regularly gave the WHO and relevant countries information. Even then, there have been reports that the Chinese government is trying to control research linked to the coronavirus.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health ministry is changing the way it shares important coronavirus data. On Saturday, it began its website showing just new cases and deaths from the past 24 hours, not cumulative totals. President Bolsonaro says the change will help the country, in his words, "focus on the moment."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[02:45:00]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The last time Brazil released total numbers publicly was Thursday, when it surpassed Italy in reported deaths. All of Latin America is right now suffering badly from COVID-19. Matt Rivers with that story.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RIVERS, CNN CORRESPONDENT (voice-over): It's been a bad week for many countries in Latin America. In its hardest hit countries, Brazil, Mexico, Chile and Peru, the combined case total now tops 1 million.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Brazil, the crisis is horrific, roughly 650,000 cases and counting the death toll now third highest in the world, officially surpassing Italy and likely to overtake the United Kingdom soon.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Brazil's leader remains unfazed; as people are dying, the president struck a now familiar note, criticizing lockdown measures.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poor are becoming miserable and the middle class are becoming poor," he says. "Everyone in Brazil is becoming the same."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focus, the economy. The IMF estimates Brazil's economy will shrink by 5.3 percent by the end of the year and unemployment in the country could reach an all-time high.</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Mexico, meanwhile, the outbreak is only getting worse. Daily records in new deaths and cases were reported this week, the curve not flattening but spiking. And yet its president, Andres Manuel Lopez Obrador, was out traveling this week. As for fighting the virus he had nearly useless advice.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lie. Don't cheat. Don't betray," he says. "That will help a lot in not getting the virus."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now has more than 110,000 cases and roughly 13,000 deaths. In one children's hospital in Jalisco State, there are 21 confirmed coronavirus cases, three of them newborns.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in Peru, grim sights, people collapsing in the streets, some dragged to hospitals by their family members, the less fortunate left to die. Experts are worried the situation will worsen, as the case total there tops 190,000.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Oxygen needed to keep people alive is in short supply. Desperate Peruvians have turned online or to an emerging black market to purchase oxygen tanks.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across Latin America have begun to reopen their economies in various ways. But the WHO Is warning countries not to do so too fast. The agency says the transmission rate in Central and South America has not yet reached its peak -- Matt Rivers, CNN, Mexico City.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While the coronavirus infection rate has been slowing in the United Kingdom, the pandemic far from over there, Johns Hopkins University recording more than 40,000 deaths in the country and the number of new deaths has been slowly climbing over the last few days. Milena Veselinovic is in London at Downing Street and has more for us.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did face criticism for how it acted early in the pandemic and there's a dreadful milestone ahead.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MILENA VESELINOVIC, CNN PRODUCER: That's right, Michael. We are expecting this awful number of 50,000 deaths to be officially announced on Tuesday. And it will certainly increase the scrutiny of this government's response to the coronavirus pandemic.</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U.K. was slow to start widespread testing in the community. And some public health experts say this was a missed opportunity to control the virus. There are some elderly people who were sent home from hospital with coronavirus symptoms without getting a test and that's where this pandemic really exploded.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U.K. prime minister Boris Johnson was criticized for not imposing the lockdown soon enough in early March, when the virus was raging in Italy and Spain. The U.K. went ahead with two very high profile sporting events, a horse racing festival and a football match. They were attended by tens of thousands of people.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once these restrictions were imposed, there were controversies along the way. But the government told the public to stay at home and only make essential journeys. But it later transpired the prime minister's top aide, Dominic Cummings, made a journey of 260 miles to his parents' home with his wife, who was having coronavirus symptoms at the time and his son because he had child care issues.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prime minister said that was OK, that he did nothing wrong.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government says that they are dealing with the biggest crisis since the Second World War and they were successful in ensuring that the health care capacity was not breached.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important to remember, in early March, the chief scientific adviser to the government said, if the U.K. had 20,000 deaths, that would have been a good outcome. But as we edge closer to this grim milestone of 50,000 deaths, questions will be raised why the U.K. suffered such a horrendous loss of life.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Yes, exactly.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right now?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[02:50:00]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The picture for the U.K., that all important R number, it's above 1 in some areas, right?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VESELINOVIC: That's right. And even more concerned, in the northwest of England, this number is estimated to be higher than 1, according to latest research by Public Health England and the University of Cambridge. Now the health secretary, Matt Hancock, addressed this and tried to allay fears. He said according to the government's top advisory body which analyzes many studies and gives an overall view of the U.K., that R number is somewhere between 0.7 and 0.9.</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there are regional differences and then also said perhaps there could be a future of localized lockdowns. But certainly, a lot of questions and U.K. really not in a position where they want to be right now -- Michael.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Milena Veselinovic, in London, appreciate it, thank you, good to see you.</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dangerous storm is churning in the Gulf of Mexico and threatening the southern U.S. Coast. We'll find out where tropical storm Cristobal is headed. That's when we come back.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[02:55:00]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HOLMES: Just have a look at these incredible images of a large funnel cloud. This is in Orlando, Florida, on Saturday. A spokesperson for the city telling CNN the tornado touched down near downtown, actually damaged several homes and power lines.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actually were reports of several tornadoes in Central Florida, the storms coming from the outer bands of tropical storm Cristobal which is churning away in the Gulf of Mexico.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being felt all over the southern U.S. coast at the moment. Several parishes in Louisiana under evacuation orders as the tropical storm approaches. It has maximum sustained winds of about 50 miles an hour at the moment. It is expected to strengthen as it moves north and picking up steam over the water as usual.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say parts of Louisiana, most of Florida could get anywhere from 6-10 inches of rain. The updated track of the storm has it moving northward through Sunday morning and then gradually turning northwest in the afternoon.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Lives Matter movement has made such an impression, it's even being noticed in outer space. New satellite images from Planet Labs clearly show the bright yellow Black Lives Matter message on the street in Washington leading to the White House -- that's not it. That's the storm. We'll try to find the image.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going to have 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it to you later.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actually had that sign painted after peaceful protesters were -- there it is -- forcibly moved away on Monday so U.S. President Trump could have a photo op near a nearby church. That from outer space. Pretty cool. And you got another look at Cristobal as well.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watching CNN NEWSROOM. It had been going so well until then. I'm Michael Holmes. My colleague, Natalie Allen, will improve things in just a little bit with more news. You're watching CNN.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2020</w:t>
      </w:r>
    </w:p>
    <w:p>
      <w:pPr>
        <w:pStyle w:val="Normal69"/>
      </w:pPr>
    </w:p>
    <w:p>
      <w:pPr>
        <w:pStyle w:val="Normal69"/>
        <w:ind w:left="200"/>
        <w:sectPr>
          <w:type w:val="continuous"/>
          <w:pgMar w:top="840" w:right="1000" w:bottom="840" w:left="1000" w:header="400" w:footer="400"/>
          <w:pgNumType w:fmt="decimal"/>
          <w:cols w:space="720"/>
        </w:sectPr>
      </w:pPr>
      <w:r>
        <w:br/>
      </w:r>
      <w:r>
        <w:pict>
          <v:line id="_x0000_s125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767"/>
          <w:headerReference w:type="default" r:id="rId768"/>
          <w:footerReference w:type="even" r:id="rId769"/>
          <w:footerReference w:type="default" r:id="rId770"/>
          <w:headerReference w:type="first" r:id="rId771"/>
          <w:footerReference w:type="first" r:id="rId772"/>
          <w:pgSz w:w="12240" w:h="15840"/>
          <w:pgMar w:top="840" w:right="1000" w:bottom="840" w:left="1000" w:header="400" w:footer="400"/>
          <w:pgNumType w:fmt="decimal"/>
          <w:cols w:space="720"/>
          <w:titlePg w:val="0"/>
        </w:sectPr>
      </w:pPr>
    </w:p>
    <w:p>
      <w:pPr>
        <w:pStyle w:val="Normal70"/>
      </w:pPr>
    </w:p>
    <w:p>
      <w:pPr>
        <w:pStyle w:val="Normal70"/>
      </w:pPr>
      <w:r>
        <w:pict>
          <v:shape id="_x0000_i1255" type="#_x0000_t75" alt="LexisNexis®" style="width:147.75pt;height:30pt">
            <v:imagedata r:id="rId17" o:title=""/>
          </v:shape>
        </w:pict>
      </w:r>
      <w:r>
        <w:cr/>
      </w:r>
    </w:p>
    <w:p>
      <w:pPr>
        <w:pStyle w:val="Heading168"/>
        <w:keepNext w:val="0"/>
        <w:spacing w:after="200" w:line="340" w:lineRule="atLeast"/>
        <w:ind w:left="0" w:right="0" w:firstLine="0"/>
        <w:jc w:val="center"/>
      </w:pPr>
      <w:hyperlink r:id="rId773" w:history="1">
        <w:r>
          <w:rPr>
            <w:rFonts w:ascii="arial" w:eastAsia="arial" w:hAnsi="arial" w:cs="arial"/>
            <w:b/>
            <w:i/>
            <w:strike w:val="0"/>
            <w:color w:val="0077CC"/>
            <w:sz w:val="28"/>
            <w:u w:val="single"/>
            <w:vertAlign w:val="baseline"/>
          </w:rPr>
          <w:t>Protests Underway Across The U.S. For 12th Straight Day; Protesters Rally For Justice In Name Of George Floyd; NFL Commissioner Says He Was "Wrong" About Player Protests. Aired 6-7p ET</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6:00 PM EST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2020 Saturday</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6137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 Cabrera, Alex Marquardt, Suzanne Malveaux, Athena Jones, Martin Savidge, Paul Vercammen, Evan McMorris-Santoro, Bill Weir</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Dantel Ruiz, Cedric Alexander, Ed Davis, Donte Stallworth</w:t>
      </w: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rally for justice in the name of George Floyd. Protesters call for justice, police reform and equality in the name of black Americans killed at the hands of police like George Floyd and Breonna Taylor.</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56" style="position:absolute;z-index:25180364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[18:00:00]</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CABRERA, CNN HOST: Alex, I'll start with you because you are at Lafayette Park, really close to the White House obviously, what's it like there right now?</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MARQUARDT, CNN SENIOR NATIONAL SECURITY CORRESPONDENT: Yes, Ana, and we've been saying, you know, the reason people come here is because of the White House, because they want to see the from the man in the White House and many of the people out here want to see the man in the White House change.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this scene, it feels very much like a protest, of course. You hear the chants. You see the signs. You hear the frustration, the anger, the energy from the people.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also does have a bit of a celebratory mood. It has a bit of a mood of a party. There is music. There's dancing. There has been singing over the course of the past few days that is not just to -- because when people come together, they are happy, but also because there as sense of accomplishment to some extent.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Awareness has been raised. Energy is gathering. Momentum is gathering. But there is of course so much to do, these protesters tell us. And I was speaking with someone earlier who was saying that yes, a lot is left to be accomplished and we have many demands, but it is important to recognize what has been accomplished over the past week in terms of raising that awareness.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more important conversations I think I've had today, Ana, was with a young girl and I asked why it was so important for her to come out today. Here is what she had to say?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NALONI MFUME, DEMONSTRATOR: I felt the need to come out because my life matters. Police are walking free with, like they are doing bad things and they are not getting any -- we're not getting any justice.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stepping on somebody's neck and then they are going to walk free and they just get paid leave like that's not okay. We need changes.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MARQUARDT: So when you see this many people out here today, what do you want to happen after a big march like this? MFUME: After a big march like this, I feel that we still need to march, we still need to care even though we already showed our support. We need to keep on pushing until actual change is done.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MARQUARDT: Still need to keep marching and that's what we've been hearing from so many different people. They intend to keep this momentum, this movement, these protests going.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so much discussion about, you know, violent protest -- violent versus peaceful protest. It is so important to emphasize, Ana, how peaceful this protest is today, how large it is, how peaceful it really has been throughout this week.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just on the other side of that large fence that was erected earlier this week on the edge of Lafayette Park, there is no law enforcement that we can see just on the other side of that. That is completely different from earlier in the week when they were lined up right there.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am told by our colleagues at the White House that there is a significant amount of fortification from Secret Service inside the White House compound, but out here, things are peaceful and the city expects them to remain so and that is reflective of the fact that there is no curfew tonight -- Ana.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Okay, and they are just going to keep on going, just like that girl said. I love that message. It reminds me of that old quote that I am not even sure where it came from, but it is a proverb or something, but it's that, if first you don't succeed, try, try again and they are just the epitome right now of that perseverance.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Alex Marquardt. Let's go to Dupont Circle. That's Suzanne Malveaux's location right now. It's about a mile and a half, I am told from that White House location. Suzanne, what's happening there where you are?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MALVEAUX, CNN NATIONAL CORRESPONDENT: Well, Ana, really not in my 30 years of journalism experience have I really seen or experienced what I have seen and experienced today.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see the thousands and thousands of people who have gathered, it feels like a beginning. It feels like something new that is happening here. We are at Dupont Circle and it is the closest thing, the purest thing to perhaps the Town Square, the public square where people are literally being asked to go before the microphone, to go before the megaphone and to talk about their experiences. Specifically, black and brown protesters.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what you have and what you see here is a listening session. You have one African-American man who came up and he said this is the most American thing he has ever seen.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another gentlemen who came up and invited everybody to get -- or gave his address and he said look, you treat me with dignity and we will be square.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another person who came, a trans-Latina who had the crowd cheering "Black Trans Lives Matter." This is something that is very new for a lot of people here who have been participating.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white protesters and black protesters together. They say white silence equals violence. People said this is the first time they have said black lives matter, that they have cheered it, that they have worn it on their shirts.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traveled from the Lincoln Memorial, we have gone to the White House up to 16th Street that was renamed the Black Lives Matter Plaza.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it is felt like a festival, complete with a D.J. and chalk drawings, honoring George Floyd.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[18:05:10]</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The people handing out bottles of water and snacks. But at the end of the day, Ana, this feels like something that is new. There are no big names here. There are no celebrities. They are just people talking and listening -- Ana.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I think we all can do a lot more listening. We all have so much to learn and this is so wonderful to see people really making that effort. Thank you so much, Suzanne.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to Athena who is also in D.C. and I understand that you know, you are at Meridian Hill Park, which again is about another mile and a half or so from the White House, so it gives our viewers a sense, those of us who don't know D.C. real well, just how spread out, how broad and how many people are taking part in multiple protests there in that city alone today.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it like where you are?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ATHENA JONES, CNN U.S. NATIONAL CORRESPONDENT: Hi, Ana, that's right. We're talking about thousands protesting across the city and at many points, you are seeing protesters coming down one street converging with another group and coming down another.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this group started as you mentioned in Meridian Hill Park, also called Malcolm X Park. That's about three or four blocks out. We're still about 15 blocks from the White House. I have Tom Jeric, our photojournalist show you the crowd.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festive atmosphere. Some folks have begun doing the Cuban shuffle. There have been chants of black lives matter, I can't breathe, no justice, no peace. And what you've been hearing from Alex since he has been on is what we have been hearing from a lot of folks we have been talking to as well.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to a middle aged black man from this area who was wearing a sign that said, "I am a Man." Now those familiar with the Civil Rights Movement of the fifties and sixties will remember that sign. It was important in the Civil Rights Movement then. His own father wore that same sign, "I am a Man" to protest back in 1968. This man told me that he feels like this time is different. Why? Because the same thing we've been hearing from others. Because of the diversity of the crowd.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talked to white people, black people. Young, old. Entire families talking about the importance of being out, not only to support this movement, to support their white, their black and brown brothers and sisters, they are black, to support the movement, to push for change, to push for political change.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you heard from Alex, there is a lot talking about Trump. They are heading to the White House and hoping that one of the changes comes along is a change in the White House, as well as things like police reform. Back to you, Ana.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Okay, and Athena, I am just looking at these images. It is fun to see these people dancing. There is such an energy there. That energy is palpable. Thank you very much Athena Jones, Suzanne Malveaux and Alex Marquardt. I appreciate all of you out there reporting for us.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take you to Atlanta now. There, the 8:00 p.m. curfew has always been lifted. I think we mentioned in D.C., there is no curfew tonight and more and more people are taking to the streets.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Martin Savidge is there in Atlanta for us and it looks like you guys have taken to the streets. Where are you headed?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SAVIDGE, CNN CORRESPONDENT: We have. We're on the move and if we continue in this direction, we'll reach the King's Center, which includes the grave site of Dr. Martin Luther King. We began moving away from CNN Center about 20 minutes ago and on Auburn Avenue and no one really knew where they were going, but everyone decided they wanted to go.</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talking to Dantel Ruiz who is with me. She is an attorney in Atlanta and we were saying, this is your first day down here?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DANTEL RUIZ, ATTORNEY, ATLANTA: It is. It is. It was a little difficult getting out during the week with work and the curfew, but I was ready today and so glad to be out here protesting because black lives matter.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So many people I have talked to today, by the way, are saying this is the first time they have come down. The protests have been going on for nine days. So, why do you think it is still growing?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RUIZ: People are listening. We're finally getting attention -- worldwide attention. Every single state has had a protest and I think it is like 21 different countries, if I'm remembering right.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people are listening and when people are listening, you make your voice louder so that we can actually get some real change.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You are a criminal defense attorney? RUIZ: Yes.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So, you know well the problems in society and police that have been brought to the forefront now. Do you think there really is change coming?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RUIZ: I think there is. I think that we've seen great examples coming out of Minnesota already with I believe the University of Minnesota, if I'm right there, they have decided to cancel their contract for extra security with the police department. Their school system has decided to remove the Minneapolis Police from the school system.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already seeing that. And I think that that trend will continue.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Well, it is great to talk to you.</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RUIZ: Great talking to you as well. And enjoy your protest, and again, black lives matter.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Thank you. And as you can tell, Ana, completely different vibe than what we had last weekend. The police are here but keeping a distance, in many cases, they are just making sure that the roadways are clear for people to continue to pass by.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[18:10:05]</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It is really hard to put into words why it has changed, but there is a true sense that people are witnessing something extraordinary. They want to be here for it, as well as participate in it -- Ana.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They want to be part of it. They want to be part of the change. That's what makes this so meaningful right now, to see so many people, this cross-section of America all coming together. Martin Savidge, thank you.</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go to Los Angeles now as we make our way around the United States and all of these protests, thousands of people who are taking to the streets, we understand in Los Angeles alone, there are at least thirty separate protests.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Paul Vercammen is at one of them right now. Paul, you have been talking to people at a protest at USC and now, you, too are also walking with protesters. What are you hearing? What are you heading?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VERCAMMEN, CNN CORRESPONDENT: I can show you where we're heading. Look right up there, we're right by the Beverly Center. So, the protesters who were at Pan Pacific Park decided to go on a walk and we are not seeing any police stopping this protest.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note that this is very close to where we were last Saturday, and listen to the support, people honking horns. We saw people at a vet's clinic, a veterinarian's clinic in their scrubs come out and cheer. We've seen so many you have support for these protesters among the people in this part of Los Angeles, it has been astounding, and a lot of protesters want to hear their voice -- they want to have their voice heard.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look at this sign right here, it says, "2020 woke us up, now go vote." That has been a common theme here in Los Angeles. Don't just protest, go and vote for the candidates you think will support your cause, for the candidates you think will end racism in the Police Department.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to go to Jerson, if I can find him, right through here. Jerson is a legal resident. He is a green card holder. Keep walking, we're good. We have this photographer with me. I've got to give him a shout out, all of our photographers, Chris Todd at the camera during this deal.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Jerson, you want to become a citizen. Talk to us about what you were saying, how important it is for you to get out there and get people to vote.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JERSON LOPES, DEMONSTRATOR: Yes, I am from Brazil, and in our country, we have the same problems. And as I'm here with my green card, I'm becoming a citizen. So I can vote here, too.</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VERCAMMEN: And how does it feel to be part of this protest and have people honk for you? Cheer for you?</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LOPES: It is part of history, and I believe it is a normal thing that everybody has to do, it is a normal thing that everybody should do.</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VERCAMMEN: We appreciate your taking time out. Well, you have a bit of flavor of that, Ana. Jerson joining in this from Brazil, who wants to become a citizen. He is fired up, and right now, as we look down the street, this again is not too far from where we had some violent clashes last week.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are hearing is the honking of horns and we haven't had any problems whatsoever here in this part of Los Angeles. I'll toss it back to you now -- Ana.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OK. There is a sense of unity there. Obviously, last week, it was one side against the other and today it is everybody together lifting up their voices in this message.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Vercammen, thank you for your reporting as always.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covering these protests all evening long here on CNN. This is another live look at the nation's capital and we'll be right back. You're live in the CNN NEWSROOM.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[18:17:33]</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Welcome back. We continue our breaking news coverage on this busy Saturday as protesters turn out across the country in a show of force against police brutality and racial injustice.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CNN's Evan McMorris-Santoro joins us from Brooklyn. Evan, set the scene for us there?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EVAN MCMORRIS-SANTORO, CNN CORRESPONDENT: Well, hi, Ana. Greetings from Flatbush Avenue where I'm marching with a second group of protester here in Brooklyn. They began at the Barclays Center, home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Nets basketball team, that behind me marching towards the Brooklyn Bridge again.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we talked, I was with a group of protesters. They were marching across the Brooklyn Bridge. This is another group that began at the Barclays Center and are also going across the Brooklyn Bridge.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peaceful protest, another fairly sizable protest. Just more of this protesting going on as we get to the second week of these citywide demonstrations -- Ana.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CABRERA: And Evan,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just introduced a Police Reform Bill yesterday. What does that involve?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MCMORRIS-SANTORO: So Governor Andrew Cuomo said in his press conference this morning that he wants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to be the progressive leader on police reform.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make this state the one that other states follow when they try to reform their own police forces.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today he debuted, or actually yesterday -- last week, he debuted a number of reforms, including, you know, independent investigations of police misconduct being done by outside the jurisdiction where they happened, banning choke holds. Things like that.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that have -- he thinks will resonate with these demonstrators and create a pattern where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can be one that other states look to as they are trying to figure out what to do legislatively after this massive, massive protest movement that has changed the conversation about policing in the country.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CABRERA: No doubt about it. Evan McMorris-Santoro on the streets of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Thank you. Much more on the nationwide protests still to come right here on the CNN NEWSROOM. Stay right there.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[18:24:03]</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And here we are again in Washington, D.C. where you can see people in the streets as far as the eye can see in this overhead view.</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there are multiple protests happening in that city at this hour with thousands of people turning out, lifting up their voices, protesting against police brutality and against racism, demanding justice and equality in this country.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let's head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another protest under way at this hour. We checked in with Evan McMorris-Santoro in just the last block, he was in Brooklyn.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Bill Weir is in Lower Manhattan. Bill, you have been following along with protests there. Within this group today, fill us in on what's happening there? It looks like -- is this a confrontation or some kind of face-off with police?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WEIR, CNN CORRESPONDENT: Exactly, Ana. Yes. We've rebased now. We're down in Lower Manhattan near Canal Street, right? That's the Manhattan side of the Manhattan Bridge and there are protesters here squared off with a unit of NYPD.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definitely a much more tense setting than we've seen all day.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[18:25:08]</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WEIR: The marches through Washington Square Park with John Baptiste and the musicians, it was very light. People were singing Whitney Houston songs and police, the NYPD were dancing alongside as they passed.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much more intense. There are gentlemen heckling the officers there. You can see the one officer, if you lean -- okay, towards the back, if you see -- the guys in the white shirts are the commanders.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four commanders were reassigned as punishment for their actions during the early George Floyd protest. You might have seen viral video of one pushing a woman down in the street violently. Another dropping a man's mask and pepper spraying him in the face.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four officers still on the force, but being reprimanded by being reassigned now.</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news has come out as Governor Cuomo is recalling, actually re- amplifying his call for police reform, called the Say Their Name Reform Agenda in which he is proposing allowing for better transparency, releasing the disciplinary records of officers right now that is locked away.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Banning choke holds from law enforcement officers. Making a false 911 race based call for emergency a crime and designating the Attorney General as an independent prosecutor for matters relating to the death of unarmed civilians.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pressure is reaching the Statehouse in Albany to call for reform after Mayor de Blasio and Governor Cuomo spent much of the last week defending the restraint of the NYPD. But their response through the week has sort of evolved.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they were using what's -- oh look, they are backing away. Much to the cheers of the crowd and this is a small group of protesters. There is only a couple dozen here. But apparently they got the word that it is not worth the sort of blinking contest -- loud cries of "quit your job" as those officers walk away.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such a different feel than I saw most of the day following the protests around the city as we get closer to the 8:00 curfew it will be interesting to see how many of the thousands who took to the streets on this beautiful Saturday will stay, break that curfew and how different commanders in different parts of the city might respond.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Bill, it was such an interesting moment you just showed us there as the police really just turned and walked away after seeing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WEIR: Let's follow these officers.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Do we know why they decided to turn around? Was there an order or a command given by one of the police officers in that crowd? Or were you able to hear anything specifically.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WEIR: I wasn't able to ascertain who gave the command. But yes, there's a bunch of officers staged in various locations. If you pan to the right over here, this is the entrance to the Manhattan Bridge, which goes over to Brooklyn, which has been the scene of a lot of protests.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 can see, there's a commander in the white shirt organizing his men and women. These particular officers do have batons and helmets. We haven't seen a lot of that throughout the day. They were really letting protesters move wherever they want and were accommodating them by closing off streets.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it looks like really what they are trying to prevent is a protest taking over the Manhattan Bridge.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Okay, so of course, the question is then, Bill, where does this go from here, right?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WEIR: Absolutely. Yes. It is such a different, you know, scene as we've seen after dark. But there is other news today, Ana that I should mention.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Miller who is one of the spokesmen for the NYPD, a long time terrorism expert. He told some of our colleagues today that it was an Intelligence failure. The looting that we saw last week in past days was an Intelligence failure by the NYPD. That they missed a small band of criminals that was going take advantage of the protest to loot those stores in SOHO, on 5th Avenue, busting out windows of major chains, as we saw so much of that disturbing video.</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really fell on his sword today and said that's on me. We were watching Facebook chatter. We were dynamiting trying to figure who was going to do the most harm and we missed it somehow.</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is a pretty stunning admission today from the NYPD.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Everybody has room to learn and grow. Bill, we will keep an eye on your pictures and we will come back to you if there is news to break.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that reporting.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turn to our police experts here because most of the protests we've been seeing so far have been peaceful, joyful even today, which is obviously a very different picture from what we saw this time last weekend.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[18:30:10]</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us right now is former Boston Police Commissioner Ed Davis and former President of the National Organization of Black Law Enforcement Executives, Cedric Alexander. You both were on air with me live last week when we saw images of looting, and police cars burning and police using batons. It was such a different tone and scene on the streets not just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but across the country.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Cedric, we just watched live on our air the image of protesters going face-to-face with the police and police not breaking out the batons and pushing them back like we saw last weekend, but instead turning in unison and walking away. What does that moment tell you? What went through your mind?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CEDRIC ALEXANDER, FORMER PRESIDENT, NATIONAL ORGANIZATION OF BLACK LAW ENFORCEMENT EXECUTIVES: Well, first of all, I think we need to be clear, that is not a sign of weakness whatsoever. It is a sign of them taking more measured approach. And as these protests continue each and every night, I think we're all beginning to see much more peaceful protests.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curfews are raised in some cities and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 think the commander there made a decision that it was best to move his men and women away, because what you want to do is be able to choose your conflicts much more intelligently and based on the experience that certainly that they have gained over the last 11 to 12 days. So that was a good call on their part because it certainly does hold down the escalation.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sure and I'm confident that if they need to respond, they will but I thought that was a very smart move on behalf of that commander.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Ed, I'd like to get your thoughts too.</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DAVIS, FORMER COMMISSIONER, BOSTON POLICE DEPARTMENT: Well, Ana, I agree completely with Cedric. This is called de-escalation and it's something we didn't even consider prior to the mid 1990s. But during the Clinton years, we trained a lot of police officers around the country on community policing and de-escalating the tension is a big part of that.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that, we were charged to - we were charged with sort of moving forward no matter what and in this particular instance, you can see this de-escalation and you can see what a tactical retreat means. It's not giving up it's not a failure or surrender. It's simply is this worth it and that those kinds of decisions are being made really well by the NYPD right now.</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CABRERA: Cedric, as Bill was just reporting,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introduced this new criminal justice reform bill, specifically, the police reform bill and the four cornerstones are transparency of prior records of police, no chokeholds, classifying false, race based 911 reports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he wants the Attorney General to act as an independent prosecutor for police murderers. What are your thoughts on this bill? Did he get it right?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Well, I think one thing that is very important, we know that reform is certainly coming and it's going to be very interesting to see what that looked like. I think Governor Cuomo with his vision, and his ability to assess his own state, in terms of what he think is necessary is certainly his call.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certainly going to take a lot of conversation with a lot of different people to make sure that in this reform process and what packages that are presented, that it is done in a way that's going to be fair to everyone that's involved. But the community is clearly asking for more transparency and we will see what that looks like in the time to come, in the days and weeks and months to come.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it comes to outside investigations, particularly with the officer involved shooting, that is very critical oftentimes and I've been saying that for the last number of years. In fact, that was one of the regrets commendations that was made in the 21st century task force report.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anytime you have an officer involved shooting where there's a death, it should be independently investigated. Because there again, it gives a community a sense of transparency and fairness. And I think it's fair to the officers that are involved and the community that's involved.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And as we look at these pictures, it is notable that none of these officers are wearing masks and I am just thinking like we're in the middle still of a major pandemic. So that is striking to me when we talk about public safety that they aren't wearing masks. We understand perhaps some masks are being passed out. We'll continue to look at these pictures and see what's going on here.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talk about reform, Ed, let me ask you about this because the the different things we just listed in terms of measures that the governor's wanting to take, yes, they increase transparency. Yes, maybe they prevent violence and perhaps save lives by saying no chokeholds. Let's hope that that makes a huge difference.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[18:35:00]</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doesn't get to the root of some of the problem which we've been talking about and which a lot of these protests are about and that's the systemic racism too that is abundant in our society, but it's also in law enforcement, which is also what is fueling some of the action, right? So how do you transform a department and that piece to read out the racism?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Well, Ana, it's true that there is a problem in police, just as there is in every other segment of society. We're still recruiting from the human race. But what I'm seeing is that the unions and the police membership have to get involved in this. I just did a an op-ed in The Boston Globe with Frank Hartman from the Kennedy School, calling on the unions to step up and to police their own.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officers with 18 complaints like we saw that are up in Minneapolis have no place on the police department and they endanger the well being of the good officers out there who are trying to do the right thing. So the police can play a major role in this. It's not all outside supervision to solve this.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What do you think about that, Cedric, because you talk about some of these reforms and transparency, but what would it take to actually break systemic racism within law enforcement agencies?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Well, I think Ed is absolutely right. It certainly is going to take a concerted effort on part of the unions. It's going to take a concerted effort on the part of the elected officials and the chiefs of those organizations. And there are policies that can be put in place, those policies are going to be reviewed here again, in the weeks to come.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Ed is right, we're recruiting from a larger population, the human race. So in that you're going to sometime attract all types of personalities and people with variety backgrounds. But policies you have in place, the expectations that is set from the top and accountability is going to be huge in terms of reducing and negating any potential racist attitudes that may exist in that organization.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Cedric Alexander and Ed Davis, thank you for the conversation.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Thanks, Ana.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Thank you for having me.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Much appreciated. We'll have much more still to come as protesters call for justice, police reform and equality in the name of black Americans killed at the hands of police like George Floyd and Breonna Taylor. And these are live images now of the ongoing protests in Washington, D.C.</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[18:41:43]</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As we continue to see thousands gather in protest of racial injustice and inequality, the NFL did something it rarely if ever does, NFL Commissioner Roger Goodell apologizing and admitting he was wrong for not listening to players earlier on matters of racial injustice and peaceful protest.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despite Goodell's apology, many were quick to point out something Goodell didn't say, the name of Colin Kaepernick, former 49ers quarterback who faced backlash from the league after kneeling during the national anthem to protest police brutality.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joining us now is former NFL wide receiver Donte Stallworth. And Donte, first your reaction when you heard the apology from Goodell.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DONTE STALLWORTH, FORMER NFL WIDE RECEIVER: I thought it was a good first step. I think, obviously, a lot of people have the feeling that the NFL does not support the players because they continue to fail to mention Colin Kaepernick's name and the fact that a lot of the owners still to this day support Donald Trump, support him financially, support him politically.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of the players are fed up and especially they feel like that since the President has attacked players, calling them sons of bitches when he when he speaks very highly of people who were marching in Charlottesville that we see were screaming Jews will not replace us and marching with tiki torches, which is what people in Berlin did the day that Hitler became the chancellor.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imagery is not lost on the players and I think they are pissed off. And you saw the video that they posted. It was done by or coordinated by Michael Thomas, wide receiver for the New Orleans Saints. And it had pretty much all the young stars, African-American stars of the NFL, and the NFL is three-quarters black.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know that they have power they can wield and I think they're starting to realize that, because they demanded that the commissioner come out and express certain things and he did that immediately. So the players have much more power than they realize and I think they're starting to realize it and we'll probably see much more of this to come in the future.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And in fact, Goodell says he's going to reach out to players who have raised their voices and others on how we can improve and go forward for a better and more united NFL family, that's his words. What changes would you want to see in the NFL?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STALLWORTH: I think initially there's a lack of diversity when you're speaking about head coaches and front office management positions, particularly general managers. There's, I believe, only one minority owner, Mr. Khan of the Jacksonville Jaguars.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needs to be a little more diversity in the ownership of the NFL. There needs to be much more diversity in the upper management, the senior levels of each NFL organization. And hopefully with the players pushing for this, the NFL will finally start to listen and not only have the nice words, but also follow that with concrete actions.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I want to ask you about the controversy sparked by Drew Brees' initial comments this week saying kneeling during the national anthem was disrespectful, comments he later apologized for and has since you know doubled down on that apology.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[18:44:59]</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here's an example of someone who has had so many black athletes as teammates and friends, so many opportunities to learn about different experiences and perspectives and yet there's a lack of understanding about their plight. What does that tell you?</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STALLWORTH: I think one of the things that tells me is that it's a perfect encapsulation of what's been happening in this country to where Drew Brees came out and he stuck with this - he'd had this position for since the beginning, so that was surprising. But like you said what's surprising was that he failed to listen to his teammates, he failed to listen to the rest of his NFL family when they had spoken out over and over again on the exact reasons why players were kneeling. And I think, even in the midst of the Colin Kaepernick backlash, with him not being able to resume his NFL career, and then subsequently the President of the United States and the language that he uses towards players saying maybe they shouldn't be in the country.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midst of that, I think that he still didn't get it. But unfortunately, it took for severe backlash and I think now hopefully he'll start to try to educate himself and listen to a lot of what his teammates have been saying for the longest time, not just his teammates, but guys around the league. Guys around the league and other sports players I respected, LeBron James.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do think that Drew will take this head on. You saw him respond to the President and obviously he kind of had to do that. But I expect him to take these measures head on, because that is something that he understands he'd to do, especially playing - being the quarterback of the City of New Orleans.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Yes. Yes.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STALLWORTH: Where black population is pretty heavy there.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I mean, we keep hearing from people who I've had on my air as guests. It's not just black people who can help this movement breakthrough, it has to be white people too and I think about these sports leaders. How important is it for sports leaders to really lead in a broader sense right now, not just Drew Brees, not just LeBron James, not just Colin Kaepernick and others who have made their names.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given American sports across these cultural and ideological lines, it seems like there would be a huge opportunity there to help create a broader understanding.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STALLWORTH: For far too long people have looked at the issue of police brutality as a political issue, as a liberal versus conservative left wing versus right wing conversation. And that's not at all what this is about. This is a human rights issue.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rest of the world understands that, because we've seen marches in dozens of countries around the globe from Tokyo to Oslo. Oslo, I have a friend of a friend in Oslo who told me that they had the biggest demonstration in the history of their country in front of the parliament just yesterday and a thousand people went and gathered in front of the U.S. embassy to protest.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happening all over the world and people are understanding this is not a political issue. This is not an ideological issue. This is a human rights issue. And when you understand it on that level, then the humanity of seeing someone like George Floyd pretty much essentially lynched, modern day lynching, tortured to death for eight minutes, not being able to breathe, that really struck the hearts of not just people in Minneapolis, not just people from coast to coast in this country, but around the globe.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one wants to be on the wrong side of history, so I think drew is starting to begin to understand that now. And I hope that not just him, but other sports athletes will continue to speak out because this is one of the major issues of our time and, again, it's a human rights issue, it's not about politics.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Yes. Donte Stallworth, thank you very much. I appreciate the thoughtful conversation and great to have you with us. We'll be right back.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[18:53:27]</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CABRERA: Welcome back and thank you so much for spending part of your Saturday with me. Before I hand you over to our Wolf Blitzer, I want to leave you with this.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[18:55:00]</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2020</w:t>
      </w:r>
    </w:p>
    <w:p>
      <w:pPr>
        <w:pStyle w:val="Normal70"/>
      </w:pPr>
    </w:p>
    <w:p>
      <w:pPr>
        <w:pStyle w:val="Normal70"/>
        <w:ind w:left="200"/>
        <w:sectPr>
          <w:type w:val="continuous"/>
          <w:pgMar w:top="840" w:right="1000" w:bottom="840" w:left="1000" w:header="400" w:footer="400"/>
          <w:pgNumType w:fmt="decimal"/>
          <w:cols w:space="720"/>
        </w:sectPr>
      </w:pPr>
      <w:r>
        <w:br/>
      </w:r>
      <w:r>
        <w:pict>
          <v:line id="_x0000_s1257"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774"/>
          <w:headerReference w:type="default" r:id="rId775"/>
          <w:footerReference w:type="even" r:id="rId776"/>
          <w:footerReference w:type="default" r:id="rId777"/>
          <w:headerReference w:type="first" r:id="rId778"/>
          <w:footerReference w:type="first" r:id="rId779"/>
          <w:pgSz w:w="12240" w:h="15840"/>
          <w:pgMar w:top="840" w:right="1000" w:bottom="840" w:left="1000" w:header="400" w:footer="400"/>
          <w:pgNumType w:fmt="decimal"/>
          <w:cols w:space="720"/>
          <w:titlePg w:val="0"/>
        </w:sectPr>
      </w:pPr>
    </w:p>
    <w:p>
      <w:pPr>
        <w:pStyle w:val="Normal71"/>
      </w:pPr>
    </w:p>
    <w:p>
      <w:pPr>
        <w:pStyle w:val="Normal71"/>
      </w:pPr>
      <w:r>
        <w:pict>
          <v:shape id="_x0000_i1258" type="#_x0000_t75" alt="LexisNexis®" style="width:147.75pt;height:30pt">
            <v:imagedata r:id="rId17" o:title=""/>
          </v:shape>
        </w:pict>
      </w:r>
      <w:r>
        <w:cr/>
      </w:r>
    </w:p>
    <w:p>
      <w:pPr>
        <w:pStyle w:val="Heading169"/>
        <w:keepNext w:val="0"/>
        <w:spacing w:after="200" w:line="340" w:lineRule="atLeast"/>
        <w:ind w:left="0" w:right="0" w:firstLine="0"/>
        <w:jc w:val="center"/>
      </w:pPr>
      <w:hyperlink r:id="rId780" w:history="1">
        <w:r>
          <w:rPr>
            <w:rFonts w:ascii="arial" w:eastAsia="arial" w:hAnsi="arial" w:cs="arial"/>
            <w:b/>
            <w:i/>
            <w:strike w:val="0"/>
            <w:color w:val="0077CC"/>
            <w:sz w:val="28"/>
            <w:u w:val="single"/>
            <w:vertAlign w:val="baseline"/>
          </w:rPr>
          <w:t>"Give me money or we'll break windows"</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Arutz Sheva</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2020 Friday</w:t>
      </w:r>
    </w:p>
    <w:p>
      <w:pPr>
        <w:pStyle w:val="Normal71"/>
        <w:keepNext w:val="0"/>
        <w:spacing w:after="0" w:line="240" w:lineRule="atLeast"/>
        <w:ind w:right="0"/>
        <w:jc w:val="both"/>
      </w:pPr>
      <w:bookmarkStart w:id="140" w:name="Bookmark_71"/>
      <w:bookmarkEnd w:id="140"/>
    </w:p>
    <w:p>
      <w:pPr>
        <w:pStyle w:val="Normal71"/>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Arutz Sheva Provided by Syndigate Media Inc.</w:t>
      </w:r>
      <w:r>
        <w:rPr>
          <w:rFonts w:ascii="arial" w:eastAsia="arial" w:hAnsi="arial" w:cs="arial"/>
          <w:b w:val="0"/>
          <w:i/>
          <w:strike w:val="0"/>
          <w:noProof w:val="0"/>
          <w:color w:val="000000"/>
          <w:position w:val="0"/>
          <w:sz w:val="16"/>
          <w:u w:val="none"/>
          <w:vertAlign w:val="baseline"/>
        </w:rPr>
        <w:t xml:space="preserve"> </w:t>
      </w:r>
      <w:hyperlink r:id="rId318"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71"/>
        <w:keepNext w:val="0"/>
        <w:spacing w:before="120" w:after="0" w:line="220" w:lineRule="atLeast"/>
        <w:ind w:left="0" w:right="0" w:firstLine="0"/>
        <w:jc w:val="left"/>
      </w:pPr>
      <w:r>
        <w:br/>
      </w:r>
      <w:r>
        <w:pict>
          <v:shape id="_x0000_i1259" type="#_x0000_t75" style="width:285.04pt;height:47.26pt">
            <v:imagedata r:id="rId78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Greenfield</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60" style="position:absolute;z-index:25180569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and order is not a racist conspiracy. It's how the weak and law-abiding are protected from thugs who would rob all they have. Op-ed.</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Lives Matter organizer Devonere Armani Johnson had a simple and straightforward message of racial justice for Madison store owners of all races. </w:t>
      </w:r>
    </w:p>
    <w:p>
      <w:pPr>
        <w:pStyle w:val="Normal71"/>
      </w:pP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 me money or we'll break windows," the repeat offender had allegedly told them.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"Free Yeshua" Madison riots began when the police arrested the BLM thug.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who also goes by Yeshua Musa or Jesus Moses, was busted after following an older white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 into Coopers Tavern while shouting, "you"re a racist" at him through a megaphone, before lecturing the patrons &amp;#111n his opinion that, "Jesus was not a white man."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name was Horace," Devonere/Yeshua asserted, "and he was plagiarized from ancient Egypt." He explained that Jesus had been sent by Queen Elizabeth to bring slaves to America.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possible that he meant Horus.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that, Devonere had threatened a mother of four who had been walking down the street with her children, calling her a "fat b___" and yelling, "don"t think your god"s going to save you".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name is Joshua Musa, and I am f____ disturbing the s___ out of this restaurant. I got a f____ bat," raved the thug that WORT community radio had described as "a frequent organizer and participant in Madison"s Black Lives Matter demonstrations against systemic injustice."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man he had been harassing was doing the right thing that had gotten any number of white people labeled 'Karens' and fired from their jobs, calling the police.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arrived and Devonere resisted arrest, before screaming, "I can"t breathe."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Black Lives Matter organizer"s arrest, a mob gathered chanting, "Free Yeshua" and waving "Free Yeshua" signs.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 peaceful protest, so if you came out here for a peaceful protest, you missed it," another organizer declared. "We"re done being peaceful. Now we demanding justice."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 consisted of toppling the progressive statue of Lady Forward and a Union veteran, and violently assaulting State Senator Tim Carpenter, a gay progressive from Milwaukee, who had come out to support the peaceful protest, but unfortunately missed the peaceful protest, and was instead punched and kicked in the head, neck and ribs, and left with a concussion.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"Mandela Barnes is a friend of mine, and this is how I get treated? I had no idea. This is the first time I"ve ever been assaulted," Carpenter whined afterward to the racist BLM mob.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a more belated form of justice arrived when the Feds busted Devonere for allegedly blackmailing businesses into giving him free food, drinks, and money.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feds say that Devonere had threatened to "shut down and destroy" an eatery if he and his friends didn't get free food and drinks. He barged into a restaurant with a boombox and when the owner told him that he had already given to Black Lives Matter, the social justice warrior told him that wasn"t good enough. "Give me money or we'll break windows."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the owner wanted to bring in that instrument of white supremacy known as the police, the BLM organizer taunted, "You notice that when you call them, nothing happens to us."That"s what defunding the police looks like.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Devonere went to a bar and warned, "You don't want 600 people to come here and destroy your business and burn it down."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the owner wanted to bring in that instrument of white supremacy known as the police, the BLM organizer taunted, "You notice that when you call them, nothing happens to us."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 defunding the police looks like.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Devonere has a long history of knowing that nothing happens when you call the police.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years ago, Devonere allegedly got into a fight &amp;#111n a bus with L.G., apparently also known as Low'end Savage, who was the father of the child of the woman whom Devorene was dating.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police, the encounter didn't go well. Low'end put Devorene in a headlock. A witness heard Devonere say, "Let go, I'm going to shoot."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shot rang out and Low'end was left paralyzed from the neck down.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Devonere bought a bus ticket and ran away to Chicago where he would fit in really well. When he was brought to trial, a jury found him not guilty of felony first-degree assault.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wasn"t Devonere"s first rodeo anyway.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&amp;#111nly were there previous run-ins with the law, but next year he was convicted of misdemeanor theft and being a passenger in a stolen vehicle, and a year later he was convicted of felony theft. But none of those seemed to slow down Devorene"s career much.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Devonere rebranded as Yeshua Musa. The media described him as being active in the Black Lives Matter protests. A photo shows him near the Lady Forward statue that would be toppled after his arrest. holding up a sign of a police officer, a pig and a klansman, asking, "spot the difference", and declaring, "no justice, no peace, no racist police" and "BLM".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Low"end could not be reached for comment.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didn"t divide us by calling each other black and white," he ranted at &amp;#111ne of the protests. "It wasn"t black people who did that, so it"s not up to black people to fix that. If you want us to fix it, we gonna burn everything down out of emotion, out of pain."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Devonere was allegedly asking a business to send money to his Venmo account or get its windows broken. But he was no doubt blackmailing stores out of emotion and pain.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business owners reported that Devonere would regularly visit their stores, blast music, call them racist, threaten to burn down their stores, and demand free food.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after his arrest, Devonere didn't have much to worry about. District Attorney Ismael Ozanne was a leftist activist, from a career leftist family, who got started with the pro-crime Innocent Project. And his big focus has been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pushing implicit bias training.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Devonere and Black Lives Matter racists blocked off traffic and demanded to speak with Madison's police chief, Acting Chief Vic Wahl showed up and gave the racist organizer his card.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absolutely, fully, &amp;#111n board with meeting with you, meeting with him, to talk about ways we can improve, build trust and move forward," Wahl told him.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Wahl had already dutifully knelt alongside assorted Madison civic leaders.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denials by Mayor Satya Rhodes-Conway, there were signs that the police had been told not to interfere with the Devonere riots. At a press conference, Mayor Rhodes-Conway indicated that she had asked the courts to expedite and quickly resolve Devonere"s case.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Fortunately, the Feds have stepped in with a little law and order and hit Devonere with extortion charges with a maximum of 20 years in prison.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 had romanticised Devonere as a social justice activist. The Madison State Journal had run a photo of him and his son trying to register voters. "We are demanding justice, reparations, police reform," the publication had quoted Devonere as saying.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didn"t ask if the boy was really the son of the man he had allegedly left paralyzed for life.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did it inquire about the time Devonere had retweeted a claim that white people "are the real monkeys" and have "Neanderthal in their dna".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Lives Matter racists never get held accountable for their hate or their violence. But maybe in Madison, of all places, that"s beginning to change.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as the Badger Herald put it, "Am I next?" Activist"s message continues after his arrest."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not the way that the Herald meant it.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Devonere"s alleged message was, "Give me money or we'll break windows". But, by stepping in and throwing the book at him, the message of the Feds to the beleaguered store owners of the area is that finally someone is getting up off their knees and standing up for them.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and order is not, as Devonere and the Democrats tell us, a racist conspiracy. It"s how the weak and the law-abiding are protected from thugs who would rob them of all that they have.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Devonere had two weapons, &amp;#111ne weak, a bat, and the other, more potent, the media.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was afraid of Devonere, not because of his bat or his antics, but because the Black Lives Matter phrase has taken &amp;#111n a terrible totemic power to which everyone must kneel.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anonymous business owners spoke up to the Feds who threw the book at Devonere.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&amp;#111nly way to stop the terror is to stand up to those who want you to be afraid, who demand that you kneel, and chant their hateful slogan, and then give them everything you have.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the ballad of Devonere Armani Johnson, aka Yeshua Musa, a Black Lives Matter organizer who inspired a riot that terrorized Madison, ends with two little words and a conjunction connecting them.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words that inspire hatred, outrage and violent rage from the mobs and their allies.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and order.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two words are the difference between peace and terror, between life and death, and between civilization and savagery. They are the words that make cities and communities possible. Madison"s radical leaders had jettisoned the police and turned over the streets to thugs like Devonere who, under the guise of social justice, is accused of acting like a bandit.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mobs chant, "No justice, no peace". They"re right. There will be no peace, until there is justice. And there will be no peace or justice until the thugs terrorizing cities are back in prison.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Reposted from Sultanknish blog with writer's permission. Also appered &amp;#111n Frontpage.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Greenfield is a popular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based freelance commentator and a Shillman Journalism Fellow at the David Horowitz Freedom Center. He blogs at sultanknish.blogspot.com Arutz Sheva, All Rights Reserved.  </w:t>
      </w:r>
    </w:p>
    <w:p>
      <w:pPr>
        <w:pStyle w:val="Normal71"/>
        <w:keepNext w:val="0"/>
        <w:spacing w:before="240" w:after="0" w:line="260" w:lineRule="atLeast"/>
        <w:ind w:left="0" w:right="0" w:firstLine="0"/>
        <w:jc w:val="both"/>
      </w:pPr>
      <w:hyperlink r:id="rId782" w:history="1">
        <w:r>
          <w:rPr>
            <w:rFonts w:ascii="arial" w:eastAsia="arial" w:hAnsi="arial" w:cs="arial"/>
            <w:b w:val="0"/>
            <w:i/>
            <w:strike w:val="0"/>
            <w:color w:val="0077CC"/>
            <w:sz w:val="20"/>
            <w:u w:val="single"/>
            <w:vertAlign w:val="baseline"/>
          </w:rPr>
          <w:t>http://imgs.syndigate.info/583/1664/33/159375901653.jpeg</w:t>
        </w:r>
      </w:hyperlink>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2020</w:t>
      </w:r>
    </w:p>
    <w:p>
      <w:pPr>
        <w:pStyle w:val="Normal71"/>
      </w:pPr>
    </w:p>
    <w:p>
      <w:pPr>
        <w:pStyle w:val="Normal71"/>
        <w:ind w:left="200"/>
        <w:sectPr>
          <w:type w:val="continuous"/>
          <w:pgMar w:top="840" w:right="1000" w:bottom="840" w:left="1000" w:header="400" w:footer="400"/>
          <w:pgNumType w:fmt="decimal"/>
          <w:cols w:space="720"/>
        </w:sectPr>
      </w:pPr>
      <w:r>
        <w:br/>
      </w:r>
      <w:r>
        <w:pict>
          <v:line id="_x0000_s1261"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783"/>
          <w:headerReference w:type="default" r:id="rId784"/>
          <w:footerReference w:type="even" r:id="rId785"/>
          <w:footerReference w:type="default" r:id="rId786"/>
          <w:headerReference w:type="first" r:id="rId787"/>
          <w:footerReference w:type="first" r:id="rId788"/>
          <w:pgSz w:w="12240" w:h="15840"/>
          <w:pgMar w:top="840" w:right="1000" w:bottom="840" w:left="1000" w:header="400" w:footer="400"/>
          <w:pgNumType w:fmt="decimal"/>
          <w:cols w:space="720"/>
          <w:titlePg w:val="0"/>
        </w:sectPr>
      </w:pPr>
    </w:p>
    <w:p>
      <w:pPr>
        <w:pStyle w:val="Normal72"/>
      </w:pPr>
    </w:p>
    <w:p>
      <w:pPr>
        <w:pStyle w:val="Normal72"/>
      </w:pPr>
      <w:r>
        <w:pict>
          <v:shape id="_x0000_i1262" type="#_x0000_t75" alt="LexisNexis®" style="width:147.75pt;height:30pt">
            <v:imagedata r:id="rId17" o:title=""/>
          </v:shape>
        </w:pict>
      </w:r>
      <w:r>
        <w:cr/>
      </w:r>
    </w:p>
    <w:p>
      <w:pPr>
        <w:pStyle w:val="Heading170"/>
        <w:keepNext w:val="0"/>
        <w:spacing w:after="200" w:line="340" w:lineRule="atLeast"/>
        <w:ind w:left="0" w:right="0" w:firstLine="0"/>
        <w:jc w:val="center"/>
      </w:pPr>
      <w:hyperlink r:id="rId789" w:history="1">
        <w:r>
          <w:rPr>
            <w:rFonts w:ascii="arial" w:eastAsia="arial" w:hAnsi="arial" w:cs="arial"/>
            <w:b/>
            <w:i/>
            <w:strike w:val="0"/>
            <w:color w:val="0077CC"/>
            <w:sz w:val="28"/>
            <w:u w:val="single"/>
            <w:vertAlign w:val="baseline"/>
          </w:rPr>
          <w:t>With New Policies, Cities Seek a ‘Seismic Shift’ in Policing</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2020 Monday 13:42 EST</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4154 words</w:t>
      </w: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district attorney for Atlanta has said he will decide by midweek on whether to file criminal charges in the fatal police shooting of Rayshard Brooks.</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63" style="position:absolute;z-index:25180774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attorney for Atlanta has said he will decide by midweek on whether to file criminal charges in the fatal police shooting of Rayshard Brooks.</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790" w:history="1">
        <w:r>
          <w:rPr>
            <w:rFonts w:ascii="arial" w:eastAsia="arial" w:hAnsi="arial" w:cs="arial"/>
            <w:b w:val="0"/>
            <w:i/>
            <w:strike w:val="0"/>
            <w:noProof w:val="0"/>
            <w:color w:val="0077CC"/>
            <w:position w:val="0"/>
            <w:sz w:val="20"/>
            <w:u w:val="single"/>
            <w:vertAlign w:val="baseline"/>
          </w:rPr>
          <w:t>Atlanta Police Officer charged with murder in killing of Rayshard Brooks</w:t>
        </w:r>
      </w:hyperlink>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Atlanta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Albuquerque, cities are changing police departments.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growing pressure from demonstrators outraged over the police killings of African-Americans, officials across the country announced major police reforms on Monday, further galvanizing a protest movement that has led to a nationwide reckoning over systemic racism. </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commissioner, Dermot F. Shea, announced he was </w:t>
      </w:r>
      <w:hyperlink r:id="rId790" w:history="1">
        <w:r>
          <w:rPr>
            <w:rFonts w:ascii="arial" w:eastAsia="arial" w:hAnsi="arial" w:cs="arial"/>
            <w:b w:val="0"/>
            <w:i/>
            <w:strike w:val="0"/>
            <w:noProof w:val="0"/>
            <w:color w:val="0077CC"/>
            <w:position w:val="0"/>
            <w:sz w:val="20"/>
            <w:u w:val="single"/>
            <w:vertAlign w:val="baseline"/>
          </w:rPr>
          <w:t>disbanding the Police Department’s anti-crime unit</w:t>
        </w:r>
      </w:hyperlink>
      <w:r>
        <w:rPr>
          <w:rFonts w:ascii="arial" w:eastAsia="arial" w:hAnsi="arial" w:cs="arial"/>
          <w:b w:val="0"/>
          <w:i w:val="0"/>
          <w:strike w:val="0"/>
          <w:noProof w:val="0"/>
          <w:color w:val="000000"/>
          <w:position w:val="0"/>
          <w:sz w:val="20"/>
          <w:u w:val="none"/>
          <w:vertAlign w:val="baseline"/>
        </w:rPr>
        <w:t>, a team of hundreds of plainclothes officers that targeted violent crime and that was involved in some of the city’s most notorious police shootings.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of California, Xavier Becerra, unveiled a series of recommended measures for police forces in the state, including banning chokeholds, requiring officers to intervene when colleagues use excessive force, and forbidding officers from firing shots at moving vehicles or from them, with rare exceptions.</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Albuquerque, political leaders said the city would take money from the budget of its </w:t>
      </w:r>
      <w:hyperlink r:id="rId790" w:history="1">
        <w:r>
          <w:rPr>
            <w:rFonts w:ascii="arial" w:eastAsia="arial" w:hAnsi="arial" w:cs="arial"/>
            <w:b w:val="0"/>
            <w:i/>
            <w:strike w:val="0"/>
            <w:noProof w:val="0"/>
            <w:color w:val="0077CC"/>
            <w:position w:val="0"/>
            <w:sz w:val="20"/>
            <w:u w:val="single"/>
            <w:vertAlign w:val="baseline"/>
          </w:rPr>
          <w:t>scandal-plagued</w:t>
        </w:r>
      </w:hyperlink>
      <w:r>
        <w:rPr>
          <w:rFonts w:ascii="arial" w:eastAsia="arial" w:hAnsi="arial" w:cs="arial"/>
          <w:b w:val="0"/>
          <w:i w:val="0"/>
          <w:strike w:val="0"/>
          <w:noProof w:val="0"/>
          <w:color w:val="000000"/>
          <w:position w:val="0"/>
          <w:sz w:val="20"/>
          <w:u w:val="none"/>
          <w:vertAlign w:val="baseline"/>
        </w:rPr>
        <w:t> </w:t>
      </w:r>
      <w:hyperlink r:id="rId790" w:history="1">
        <w:r>
          <w:rPr>
            <w:rFonts w:ascii="arial" w:eastAsia="arial" w:hAnsi="arial" w:cs="arial"/>
            <w:b w:val="0"/>
            <w:i/>
            <w:strike w:val="0"/>
            <w:noProof w:val="0"/>
            <w:color w:val="0077CC"/>
            <w:position w:val="0"/>
            <w:sz w:val="20"/>
            <w:u w:val="single"/>
            <w:vertAlign w:val="baseline"/>
          </w:rPr>
          <w:t>police force</w:t>
        </w:r>
      </w:hyperlink>
      <w:r>
        <w:rPr>
          <w:rFonts w:ascii="arial" w:eastAsia="arial" w:hAnsi="arial" w:cs="arial"/>
          <w:b w:val="0"/>
          <w:i w:val="0"/>
          <w:strike w:val="0"/>
          <w:noProof w:val="0"/>
          <w:color w:val="000000"/>
          <w:position w:val="0"/>
          <w:sz w:val="20"/>
          <w:u w:val="none"/>
          <w:vertAlign w:val="baseline"/>
        </w:rPr>
        <w:t xml:space="preserve"> to create a new community safety department that would likely respond to calls related to homelessness, addiction and mental health.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days after a black man was killed by a white Atlanta police officer, Mayor Keisha Lance Bottoms issued a series of executive orders aimed at overhauling how the Police Department uses force.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we do not have another day, another minute, another hour,” Ms. Bottoms said of the orders, which came on the heels of the resignation of the city’s white police chief and the termination of the officer who fatally shot the man, Rayshard Brooks.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announcements, some of which were unexpected or remarkable in their swiftness, followed weeks of protests and public unrest over police brutality after George Floyd was killed in Minneapolis.</w:t>
      </w:r>
    </w:p>
    <w:p>
      <w:pPr>
        <w:pStyle w:val="Normal72"/>
        <w:keepNext w:val="0"/>
        <w:spacing w:before="240" w:after="0" w:line="260" w:lineRule="atLeast"/>
        <w:ind w:left="0" w:right="0" w:firstLine="0"/>
        <w:jc w:val="both"/>
      </w:pPr>
      <w:hyperlink r:id="rId790" w:history="1">
        <w:r>
          <w:rPr>
            <w:rFonts w:ascii="arial" w:eastAsia="arial" w:hAnsi="arial" w:cs="arial"/>
            <w:b w:val="0"/>
            <w:i/>
            <w:strike w:val="0"/>
            <w:color w:val="0077CC"/>
            <w:sz w:val="20"/>
            <w:u w:val="single"/>
            <w:vertAlign w:val="baseline"/>
          </w:rPr>
          <w:t>Nationwide efforts to tighten the rules</w:t>
        </w:r>
      </w:hyperlink>
      <w:r>
        <w:rPr>
          <w:rFonts w:ascii="arial" w:eastAsia="arial" w:hAnsi="arial" w:cs="arial"/>
          <w:b w:val="0"/>
          <w:i w:val="0"/>
          <w:strike w:val="0"/>
          <w:noProof w:val="0"/>
          <w:color w:val="000000"/>
          <w:position w:val="0"/>
          <w:sz w:val="20"/>
          <w:u w:val="none"/>
          <w:vertAlign w:val="baseline"/>
        </w:rPr>
        <w:t xml:space="preserve"> governing when and how police officers should use deadly force gained some momentum after the 2014 police killing of Michael Brown in Ferguson, Mo. But it is in recent weeks that significant policy changes have been adopted by state and city governments, while some protesters outraged by Mr. Floyd’s death continue to call for police departments to be defunded or abolished.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where the mayor and police officials have been under pressure from protesters to reduce the size of the Police Department, around 600 officers who served on teams that targeted violent crime and illegal guns will be immediately reassigned, Commissioner Shea said at a news conference.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seismic shift in the culture of how the N.Y.P.D. polices this great city,” he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decision about criminal charges for Rayshard Brooks’s death may come shortly.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attorney in Fulton County, Ga., has said he will make a decision by midweek on whether to file criminal charges in the fatal police shooting of Rayshard Brooks, 27, outside a Wendy’s restaurant on Friday night, the latest killing to stir outrage over a long history of deadly violence by the police against African-Americans.</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encounter outside the restaurant was </w:t>
      </w:r>
      <w:hyperlink r:id="rId790" w:history="1">
        <w:r>
          <w:rPr>
            <w:rFonts w:ascii="arial" w:eastAsia="arial" w:hAnsi="arial" w:cs="arial"/>
            <w:b w:val="0"/>
            <w:i/>
            <w:strike w:val="0"/>
            <w:noProof w:val="0"/>
            <w:color w:val="0077CC"/>
            <w:position w:val="0"/>
            <w:sz w:val="20"/>
            <w:u w:val="single"/>
            <w:vertAlign w:val="baseline"/>
          </w:rPr>
          <w:t>captured</w:t>
        </w:r>
      </w:hyperlink>
      <w:r>
        <w:rPr>
          <w:rFonts w:ascii="arial" w:eastAsia="arial" w:hAnsi="arial" w:cs="arial"/>
          <w:b w:val="0"/>
          <w:i w:val="0"/>
          <w:strike w:val="0"/>
          <w:noProof w:val="0"/>
          <w:color w:val="000000"/>
          <w:position w:val="0"/>
          <w:sz w:val="20"/>
          <w:u w:val="none"/>
          <w:vertAlign w:val="baseline"/>
        </w:rPr>
        <w:t xml:space="preserve"> on eyewitness videos, police body-camera footage and security camera footage. On Sunday, a spokesman for the Police Department said the officer who shot Mr. Brooks had been fired.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were called to the scene on Friday night because Mr. Brooks had fallen asleep in his car while in the restaurant’s drive-through line. Mr. Brooks was awakened and given a sobriety test, which he failed.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police officers had been on the scene for 27 minutes, much of that time talking with Mr. Brooks, one of the officers, Garrett Rolfe, attempted to handcuff him, leading to a struggle. The officers tried to stun Mr. Brooks with Tasers, and Mr. Brooks grabbed one of their Tasers and ran away, with Officer Rolfe in pursuit. Mr. Brooks turned at one point to fire the Taser back in Officer Rolfe’s direction; Officer Rolfe then pulled out his handgun and fired at Mr. Brooks three times as he was running away.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Fulton County medical examiner’s office confirmed on Sunday that Mr. Brooks’s death was a homicide and that the cause of death was “gunshot wounds of the back.” The office’s statement said he had been hit by two shots in the back, causing “organ injuries and blood loss.”</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attorney, Paul Howard, </w:t>
      </w:r>
      <w:hyperlink r:id="rId790"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 xml:space="preserve"> that the possible charges against Officer Rolfe included murder, felony murder and involuntary manslaughter. Mr. Howard said he would decide which, if any, charges to bring by midweek. (Felony murder refers to a homicide committed while committing another felony.)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seem to present any kind of threat to anyone,” Mr. Howard said of Mr. Brooks, “and so the fact that it would escalate to his death just seems unreasonable.”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Brooks’s family speaks out about loss and a need for systemic change.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emotional news conference, the family of Rayshard Brooks, who was shot and killed on Friday by an Atlanta police officer, attempted to describe how the sense of loss and injustice that they had seen tear through other African-American families was now affecting their own.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did we lose another black, unarmed male,” said Chassidy Evans, a niece of Mr. Brooks. “This time, it landed on our doorstep.”</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Evans said she had watched in disbelief three weeks ago as protesters swarmed downtown Atlanta, vandalizing buildings and setting a police vehicle on fire. At the time, she said, she had defended the Atlanta police, saying that while the anger of the demonstrators over the death of George Floyd in Minneapolis was legitimate, the Atlanta police were not to blame.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doesn’t happen here — leave them alone,” Ms. Evans recalled thinking, standing before a bank of cameras in a lawyer’s office to represent her family, including Mr. Brooks’s wife, his three young daughters, and cousins and other relatives.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are, three weeks later,” she told reporters, “those same police took something away from my family we will never get back: Rayshard Brooks.”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said that they believed his death had been avoidable, and that their loss, like those of other families of people killed by the police, should be an impetus for systemic change.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uncle did not die in vain,” Ms. Evans said. “His life mattered. George Floyd’s life mattered. Breonna Taylor’s life mattered. Michael Brown’s life mattered. Sandra Bland’s life mattered. I’m not only asking the city of Atlanta to stand with us. I’m asking for everyone in this nation to stand with us as we seek justice for Rayshard.”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911 dispatcher watching the George Floyd arrest on video raised concerns.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911 dispatcher watching surveillance camera footage of the arrest of George Floyd in real time became so concerned by what was unfolding that she called a supervisor with the Minneapolis Police Department to report it, according to new audio released by the city on Monday.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supervisor, who was not on the scene during the call, seemed to indicate that there was little reason for concern.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you can call me a snitch if you want to, but we have the cameras up for 320’s call,” the dispatcher said on the audio recording, referring to the squad responding to the call at Cup Foods, the corner store where Mr. Floyd shopped before his fatal encounter with the police.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they had to use force or not,” the dispatcher continued, adding that “all of them sat on this man. So I don’t know if they needed to or not, but they haven’t said anything to me yet.”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white police officer, Derek Chauvin, pressed his knee into the neck of Mr. Floyd, who was African-American, for nearly nine minutes as Mr. Floyd cried, “I can’t breathe,” and later went limp.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officers involved in the arrest were fired, and Mr. Chauvin has been charged with second-degree murder and second-degree manslaughter, while the other officers have been accused of aiding and abetting in Mr. Floyd’s death.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instances, according to Minneapolis Police Department rules, officers must notify a supervisor when they use force, and the dispatcher appeared to be asking whether what she witnessed required notification.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if they haven’t said anything, this was just a takedown, which doesn’t count,” the supervisor told her, referring to the officers on the scene. “I’ll find out.”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problem,” the dispatcher said. “We don’t ever get to see it, so when we see it, we’re just like, ‘Well that looks a little different.’”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is shot during a protest of a statue honoring New Mexico’s conquistador.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Gunfire broke out during a protest Monday night in Albuquerque to demand the removal of a statue of Juan de Oñate, the despotic conquistador of New Mexico whose image has become the latest target in demonstrations across the country aimed at righting a history of racial injustice.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dozens of people gathered around a statue of Oñate, New Mexico’s 16th-century colonial governor, shouting matches erupted over proposals to take it down and a man was shot, prompting police officers in riot gear to rush in.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was not identified, was taken away in an ambulance, and the police took into custody several members of a right-wing militia who were dressed in camouflage and carrying military-style rifles. It was not clear whether any of them had fired the shot, or whether they were merely being questioned.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turned into pandemonium as protesters screamed and dove for cover and police officers attempted to secure the scene. Witnesses said the gunman was a white man in a blue shirt.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protesters across the country have targeted a variety of symbols of racial injustice, including statues of Christopher Columbus, the protests in New Mexico are evolving to target symbols of colonial atrocities.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authorities in the northern town of Alcalde removed a different statue of Oñate, whose brutal rule as provincial governor put into motion centuries of Spanish rule in the region.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plans an executive order on principles for police training and use of force.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said he would sign an executive order tomorrow that White House officials said would begin a process of encouraging police departments nationwide to adopt high standards for training and the use of force, among other practices.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have some solutions,” Mr. Trump said. “We need great people in our police departments, and we have mostly great people.”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order will have no immediate practical impact, however. A senior administration official who briefed reporters in a conference call said the order would feature “guiding principles” that must be translated into more specific federal action by the executive branch and through potential congressional legislation.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the order would call for the most modern standards for police training and the use of force; information sharing among police departments to track officers who have been the subject of complaints as they move between jobs; and encouraging programs that support police officers with social workers and other professionals on calls involving issues like mental health and homelessness.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official said the executive order would not condition federal dollars on any such actions but would use money to “incentivize” action by police departments.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signing event will be attended by police officers and representatives, along with the families of people who have been killed by police officers, the first official said, adding that its goal is to “turn the anger in the country into action” and “bring some unification and healing.”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added that the executive order had been drawn up in consultation with law enforcement. “You’re never going to solve this problem by demonizing the police,” he added.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won’t hear cases challenging police immunity.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widely criticized legal doctrine that makes it hard to sue police officers for misconduct was left in place by the Supreme Court on Monday, when the justices declined to hear appeals in multiple cases on the issue. </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doctrine, known as qualified immunity, has been attacked from across the political spectrum. Justice Clarence Thomas, probably the court’s most conservative member, </w:t>
      </w:r>
      <w:hyperlink r:id="rId790" w:history="1">
        <w:r>
          <w:rPr>
            <w:rFonts w:ascii="arial" w:eastAsia="arial" w:hAnsi="arial" w:cs="arial"/>
            <w:b w:val="0"/>
            <w:i/>
            <w:strike w:val="0"/>
            <w:noProof w:val="0"/>
            <w:color w:val="0077CC"/>
            <w:position w:val="0"/>
            <w:sz w:val="20"/>
            <w:u w:val="single"/>
            <w:vertAlign w:val="baseline"/>
          </w:rPr>
          <w:t>has written that it was created out of thin air,</w:t>
        </w:r>
      </w:hyperlink>
      <w:r>
        <w:rPr>
          <w:rFonts w:ascii="arial" w:eastAsia="arial" w:hAnsi="arial" w:cs="arial"/>
          <w:b w:val="0"/>
          <w:i w:val="0"/>
          <w:strike w:val="0"/>
          <w:noProof w:val="0"/>
          <w:color w:val="000000"/>
          <w:position w:val="0"/>
          <w:sz w:val="20"/>
          <w:u w:val="none"/>
          <w:vertAlign w:val="baseline"/>
        </w:rPr>
        <w:t xml:space="preserve"> while Justice Sonia Sotomayor, probably the most liberal of the justices, </w:t>
      </w:r>
      <w:hyperlink r:id="rId790" w:history="1">
        <w:r>
          <w:rPr>
            <w:rFonts w:ascii="arial" w:eastAsia="arial" w:hAnsi="arial" w:cs="arial"/>
            <w:b w:val="0"/>
            <w:i/>
            <w:strike w:val="0"/>
            <w:noProof w:val="0"/>
            <w:color w:val="0077CC"/>
            <w:position w:val="0"/>
            <w:sz w:val="20"/>
            <w:u w:val="single"/>
            <w:vertAlign w:val="baseline"/>
          </w:rPr>
          <w:t>has written that it created</w:t>
        </w:r>
      </w:hyperlink>
      <w:r>
        <w:rPr>
          <w:rFonts w:ascii="arial" w:eastAsia="arial" w:hAnsi="arial" w:cs="arial"/>
          <w:b w:val="0"/>
          <w:i w:val="0"/>
          <w:strike w:val="0"/>
          <w:noProof w:val="0"/>
          <w:color w:val="000000"/>
          <w:position w:val="0"/>
          <w:sz w:val="20"/>
          <w:u w:val="none"/>
          <w:vertAlign w:val="baseline"/>
        </w:rPr>
        <w:t xml:space="preserve"> an impenetrable legal barrier protecting the police from accountability.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civil rights law known as Section 1983 allows citizens to sue government officials, including police officers, over violations of constitutional rights. But in a series of decisions over decades, the Supreme Court has read limitations into the law, saying that officials are liable only if the right at issue was clearly established at the time of the conduct in question.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by “clearly established,” the court has meant something very narrow: There had to be a previous court decision involving nearly identical factual circumstances. That is an almost impossible hurdle to clear in most cases. </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w:t>
      </w:r>
      <w:hyperlink r:id="rId790" w:history="1">
        <w:r>
          <w:rPr>
            <w:rFonts w:ascii="arial" w:eastAsia="arial" w:hAnsi="arial" w:cs="arial"/>
            <w:b w:val="0"/>
            <w:i/>
            <w:strike w:val="0"/>
            <w:noProof w:val="0"/>
            <w:color w:val="0077CC"/>
            <w:position w:val="0"/>
            <w:sz w:val="20"/>
            <w:u w:val="single"/>
            <w:vertAlign w:val="baseline"/>
          </w:rPr>
          <w:t>Reuters investigation</w:t>
        </w:r>
      </w:hyperlink>
      <w:r>
        <w:rPr>
          <w:rFonts w:ascii="arial" w:eastAsia="arial" w:hAnsi="arial" w:cs="arial"/>
          <w:b w:val="0"/>
          <w:i w:val="0"/>
          <w:strike w:val="0"/>
          <w:noProof w:val="0"/>
          <w:color w:val="000000"/>
          <w:position w:val="0"/>
          <w:sz w:val="20"/>
          <w:u w:val="none"/>
          <w:vertAlign w:val="baseline"/>
        </w:rPr>
        <w:t xml:space="preserve"> found that the Supreme Court’s decisions on qualified immunity have made it increasingly difficult for plaintiffs to win cases accusing police officers of using excessive force.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hanging death of a California man, first seen as a suicide, is being investigated. </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in Palmdale, Calif., said </w:t>
      </w:r>
      <w:hyperlink r:id="rId790" w:history="1">
        <w:r>
          <w:rPr>
            <w:rFonts w:ascii="arial" w:eastAsia="arial" w:hAnsi="arial" w:cs="arial"/>
            <w:b w:val="0"/>
            <w:i/>
            <w:strike w:val="0"/>
            <w:noProof w:val="0"/>
            <w:color w:val="0077CC"/>
            <w:position w:val="0"/>
            <w:sz w:val="20"/>
            <w:u w:val="single"/>
            <w:vertAlign w:val="baseline"/>
          </w:rPr>
          <w:t>in a news release late Monday</w:t>
        </w:r>
      </w:hyperlink>
      <w:r>
        <w:rPr>
          <w:rFonts w:ascii="arial" w:eastAsia="arial" w:hAnsi="arial" w:cs="arial"/>
          <w:b w:val="0"/>
          <w:i w:val="0"/>
          <w:strike w:val="0"/>
          <w:noProof w:val="0"/>
          <w:color w:val="000000"/>
          <w:position w:val="0"/>
          <w:sz w:val="20"/>
          <w:u w:val="none"/>
          <w:vertAlign w:val="baseline"/>
        </w:rPr>
        <w:t xml:space="preserve"> that the Los Angeles County Coroner’s office has officially withdrawn its initial assessment that Robert L. Fuller, a black man who was found hanged from a tree near Palmdale City Hall last week, committed suicide.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said that it “remains committed to a thorough and complete investigation” into the death of Mr. Fuller, 24, and that it was encouraged by the coroner’s change in assessment.</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Monday, officials in Los Angeles County said they were </w:t>
      </w:r>
      <w:hyperlink r:id="rId790" w:history="1">
        <w:r>
          <w:rPr>
            <w:rFonts w:ascii="arial" w:eastAsia="arial" w:hAnsi="arial" w:cs="arial"/>
            <w:b w:val="0"/>
            <w:i/>
            <w:strike w:val="0"/>
            <w:noProof w:val="0"/>
            <w:color w:val="0077CC"/>
            <w:position w:val="0"/>
            <w:sz w:val="20"/>
            <w:u w:val="single"/>
            <w:vertAlign w:val="baseline"/>
          </w:rPr>
          <w:t>still investigating Mr. Fuller’s death</w:t>
        </w:r>
      </w:hyperlink>
      <w:r>
        <w:rPr>
          <w:rFonts w:ascii="arial" w:eastAsia="arial" w:hAnsi="arial" w:cs="arial"/>
          <w:b w:val="0"/>
          <w:i w:val="0"/>
          <w:strike w:val="0"/>
          <w:noProof w:val="0"/>
          <w:color w:val="000000"/>
          <w:position w:val="0"/>
          <w:sz w:val="20"/>
          <w:u w:val="none"/>
          <w:vertAlign w:val="baseline"/>
        </w:rPr>
        <w:t xml:space="preserve"> despite the coroner’s original assessment, which relatives of Mr. Fuller had disputed. At a news conference, county officials said the investigation would involve toxicology tests, an analysis of Mr. Fuller’s cellphone, canvassing for video footage from the night of his death and other forensic efforts.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Villanueva, the Los Angeles County sheriff, said the investigation would be monitored by the California attorney general’s office and the civil rights division of the F.B.I. “We’re taking all the necessary steps to make sure we’re fully transparent,” he said.</w:t>
      </w:r>
    </w:p>
    <w:p>
      <w:pPr>
        <w:pStyle w:val="Normal72"/>
        <w:keepNext w:val="0"/>
        <w:spacing w:before="240" w:after="0" w:line="260" w:lineRule="atLeast"/>
        <w:ind w:left="0" w:right="0" w:firstLine="0"/>
        <w:jc w:val="both"/>
      </w:pPr>
      <w:hyperlink r:id="rId790" w:history="1">
        <w:r>
          <w:rPr>
            <w:rFonts w:ascii="arial" w:eastAsia="arial" w:hAnsi="arial" w:cs="arial"/>
            <w:b w:val="0"/>
            <w:i/>
            <w:strike w:val="0"/>
            <w:color w:val="0077CC"/>
            <w:sz w:val="20"/>
            <w:u w:val="single"/>
            <w:vertAlign w:val="baseline"/>
          </w:rPr>
          <w:t>In an initial statement</w:t>
        </w:r>
      </w:hyperlink>
      <w:r>
        <w:rPr>
          <w:rFonts w:ascii="arial" w:eastAsia="arial" w:hAnsi="arial" w:cs="arial"/>
          <w:b w:val="0"/>
          <w:i w:val="0"/>
          <w:strike w:val="0"/>
          <w:noProof w:val="0"/>
          <w:color w:val="000000"/>
          <w:position w:val="0"/>
          <w:sz w:val="20"/>
          <w:u w:val="none"/>
          <w:vertAlign w:val="baseline"/>
        </w:rPr>
        <w:t xml:space="preserve"> on Friday, the Sheriff’s Department said that “although the investigation is ongoing, it appears Mr. Fuller, tragically, committed suicide.” But at a rally for Mr. Fuller on Saturday, Diamond Alexander, his sister, said through tears that the initial conclusion about her brother’s death did not make sense.</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brother was not suicidal,” Ms. Alexander said, according to a </w:t>
      </w:r>
      <w:hyperlink r:id="rId790" w:history="1">
        <w:r>
          <w:rPr>
            <w:rFonts w:ascii="arial" w:eastAsia="arial" w:hAnsi="arial" w:cs="arial"/>
            <w:b w:val="0"/>
            <w:i/>
            <w:strike w:val="0"/>
            <w:noProof w:val="0"/>
            <w:color w:val="0077CC"/>
            <w:position w:val="0"/>
            <w:sz w:val="20"/>
            <w:u w:val="single"/>
            <w:vertAlign w:val="baseline"/>
          </w:rPr>
          <w:t>video of the rally</w:t>
        </w:r>
      </w:hyperlink>
      <w:r>
        <w:rPr>
          <w:rFonts w:ascii="arial" w:eastAsia="arial" w:hAnsi="arial" w:cs="arial"/>
          <w:b w:val="0"/>
          <w:i w:val="0"/>
          <w:strike w:val="0"/>
          <w:noProof w:val="0"/>
          <w:color w:val="000000"/>
          <w:position w:val="0"/>
          <w:sz w:val="20"/>
          <w:u w:val="none"/>
          <w:vertAlign w:val="baseline"/>
        </w:rPr>
        <w:t xml:space="preserve"> in Palmdale. “He wasn’t.”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news conference on Monday, the authorities said that Mr. Fuller’s backpack and cellphone were found near where he died, but that there was no chair or stool.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report appeared to be consistent with a suicide, but we felt it prudent to roll that back and to continue to look deeper,” Dr. Jonathan Lucas, the county’s chief medical examiner, said at the news conference.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Sheriff Villanueva said investigators would also speak with the authorities in Victorville, Calif., where the body of another black man, Malcolm Harsch, 38, was found hanged from a tree on May 31.</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men’s deaths have struck a chord with people in Southern California and across the United States. </w:t>
      </w:r>
      <w:hyperlink r:id="rId790" w:history="1">
        <w:r>
          <w:rPr>
            <w:rFonts w:ascii="arial" w:eastAsia="arial" w:hAnsi="arial" w:cs="arial"/>
            <w:b w:val="0"/>
            <w:i/>
            <w:strike w:val="0"/>
            <w:noProof w:val="0"/>
            <w:color w:val="0077CC"/>
            <w:position w:val="0"/>
            <w:sz w:val="20"/>
            <w:u w:val="single"/>
            <w:vertAlign w:val="baseline"/>
          </w:rPr>
          <w:t>A petition</w:t>
        </w:r>
      </w:hyperlink>
      <w:r>
        <w:rPr>
          <w:rFonts w:ascii="arial" w:eastAsia="arial" w:hAnsi="arial" w:cs="arial"/>
          <w:b w:val="0"/>
          <w:i w:val="0"/>
          <w:strike w:val="0"/>
          <w:noProof w:val="0"/>
          <w:color w:val="000000"/>
          <w:position w:val="0"/>
          <w:sz w:val="20"/>
          <w:u w:val="none"/>
          <w:vertAlign w:val="baseline"/>
        </w:rPr>
        <w:t xml:space="preserve"> demanding a thorough investigation into Mr. Fuller’s death had more than 247,000 signatures as of Monday afternoon.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in Atlanta demand policing changes and protection of voting rights.</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N.A.A.C.P. march that sent hundreds of people into the streets of downtown Atlanta on Monday was originally planned to focus on </w:t>
      </w:r>
      <w:hyperlink r:id="rId790" w:history="1">
        <w:r>
          <w:rPr>
            <w:rFonts w:ascii="arial" w:eastAsia="arial" w:hAnsi="arial" w:cs="arial"/>
            <w:b w:val="0"/>
            <w:i/>
            <w:strike w:val="0"/>
            <w:noProof w:val="0"/>
            <w:color w:val="0077CC"/>
            <w:position w:val="0"/>
            <w:sz w:val="20"/>
            <w:u w:val="single"/>
            <w:vertAlign w:val="baseline"/>
          </w:rPr>
          <w:t>the collapse of Georgia’s statewide voting system</w:t>
        </w:r>
      </w:hyperlink>
      <w:r>
        <w:rPr>
          <w:rFonts w:ascii="arial" w:eastAsia="arial" w:hAnsi="arial" w:cs="arial"/>
          <w:b w:val="0"/>
          <w:i w:val="0"/>
          <w:strike w:val="0"/>
          <w:noProof w:val="0"/>
          <w:color w:val="000000"/>
          <w:position w:val="0"/>
          <w:sz w:val="20"/>
          <w:u w:val="none"/>
          <w:vertAlign w:val="baseline"/>
        </w:rPr>
        <w:t xml:space="preserve"> last week, forcing some people to wait in lines for more than four hours to vote.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came Friday night, and the police shooting of Rayshard Brooks. That turned the march into a protest not only about impediments to voting, but also about the treatment of black people at the hands of the police. Signs in the crowd read “They steal elections,” “End voter suppression” and “Defund police.”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twin themes were sounded repeatedly. Lloyd Pierce, head coach of the Atlanta Hawks, the city’s N.B.A. franchise, spoke at a morning rally about his pride in being black. Mr. Pierce said he would die a black man, “but I don’t want to die because I’m a black man.”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Wanda Mosley, of the advocacy group Black Voters Matter, accused the Republican secretary of state, Brad Raffensperger, of failing to act to fix known problems with Georgia’s new $107 million computerized voting system. “If you aren’t able to do your job, resign,” she said.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peaceful morning march to the State Capitol stood in contrast to the looting that broke out in some places over the weekend, most notably at the Wendy’s restaurant where Mr. Brooks was killed. The building was burned during protests on Saturday night.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weekend, other locations in Atlanta were tense as well, including a police station in Grant Park, a historic residential neighborhood south of downtown. Scores of police officers in riot gear flowed in to protect the station, and used tear gas to repel dozens of protesters on Saturday night.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marchers on Monday reached the Capitol, they made specific demands of legislators, including passage of a state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and repealing the state’s citizen’s arrest statute.</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statute was cited this year by a district attorney in Waycross, Ga., who told the police in nearby Glynn County that insufficient probable cause existed to arrest the three white men who pursued an unarmed black man, </w:t>
      </w:r>
      <w:hyperlink r:id="rId790" w:history="1">
        <w:r>
          <w:rPr>
            <w:rFonts w:ascii="arial" w:eastAsia="arial" w:hAnsi="arial" w:cs="arial"/>
            <w:b w:val="0"/>
            <w:i/>
            <w:strike w:val="0"/>
            <w:noProof w:val="0"/>
            <w:color w:val="0077CC"/>
            <w:position w:val="0"/>
            <w:sz w:val="20"/>
            <w:u w:val="single"/>
            <w:vertAlign w:val="baseline"/>
          </w:rPr>
          <w:t>Ahmaud Arbery</w:t>
        </w:r>
      </w:hyperlink>
      <w:r>
        <w:rPr>
          <w:rFonts w:ascii="arial" w:eastAsia="arial" w:hAnsi="arial" w:cs="arial"/>
          <w:b w:val="0"/>
          <w:i w:val="0"/>
          <w:strike w:val="0"/>
          <w:noProof w:val="0"/>
          <w:color w:val="000000"/>
          <w:position w:val="0"/>
          <w:sz w:val="20"/>
          <w:u w:val="none"/>
          <w:vertAlign w:val="baseline"/>
        </w:rPr>
        <w:t>, through the streets of their neighborhood before killing him.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Progressives tell Biden his policing ideas don’t go far enough.</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 progressive grass-roots groups have signed a letter to former Vice President </w:t>
      </w:r>
      <w:hyperlink r:id="rId790" w:history="1">
        <w:r>
          <w:rPr>
            <w:rFonts w:ascii="arial" w:eastAsia="arial" w:hAnsi="arial" w:cs="arial"/>
            <w:b w:val="0"/>
            <w:i/>
            <w:strike w:val="0"/>
            <w:noProof w:val="0"/>
            <w:color w:val="0077CC"/>
            <w:position w:val="0"/>
            <w:sz w:val="20"/>
            <w:u w:val="single"/>
            <w:vertAlign w:val="baseline"/>
          </w:rPr>
          <w:t>Joseph R. Biden Jr.</w:t>
        </w:r>
      </w:hyperlink>
      <w:r>
        <w:rPr>
          <w:rFonts w:ascii="arial" w:eastAsia="arial" w:hAnsi="arial" w:cs="arial"/>
          <w:b w:val="0"/>
          <w:i w:val="0"/>
          <w:strike w:val="0"/>
          <w:noProof w:val="0"/>
          <w:color w:val="000000"/>
          <w:position w:val="0"/>
          <w:sz w:val="20"/>
          <w:u w:val="none"/>
          <w:vertAlign w:val="baseline"/>
        </w:rPr>
        <w:t>, criticizing his response to the wave of protests over police brutality and criminal justice and saying his proposal to increase spending on a community policing program is “not the answer.”</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Biden’s campaign platform calls for $300 million in additional money for the federal Community Oriented Policing Services program, which he helped create as a senator in 1994. He repeated that proposal </w:t>
      </w:r>
      <w:hyperlink r:id="rId790" w:history="1">
        <w:r>
          <w:rPr>
            <w:rFonts w:ascii="arial" w:eastAsia="arial" w:hAnsi="arial" w:cs="arial"/>
            <w:b w:val="0"/>
            <w:i/>
            <w:strike w:val="0"/>
            <w:noProof w:val="0"/>
            <w:color w:val="0077CC"/>
            <w:position w:val="0"/>
            <w:sz w:val="20"/>
            <w:u w:val="single"/>
            <w:vertAlign w:val="baseline"/>
          </w:rPr>
          <w:t>as recently as last week</w:t>
        </w:r>
      </w:hyperlink>
      <w:r>
        <w:rPr>
          <w:rFonts w:ascii="arial" w:eastAsia="arial" w:hAnsi="arial" w:cs="arial"/>
          <w:b w:val="0"/>
          <w:i w:val="0"/>
          <w:strike w:val="0"/>
          <w:noProof w:val="0"/>
          <w:color w:val="000000"/>
          <w:position w:val="0"/>
          <w:sz w:val="20"/>
          <w:u w:val="none"/>
          <w:vertAlign w:val="baseline"/>
        </w:rPr>
        <w:t>. But in their letter, the organizations say Mr. Biden is wrong to push for more federal spending on police departments.</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COPS program has directly contributed to the increased size and scope of policing in cities across the country, and the subsequent stream of violence and killings perpetrated by law enforcement on Black people in particular,”</w:t>
      </w:r>
      <w:hyperlink r:id="rId790" w:history="1">
        <w:r>
          <w:rPr>
            <w:rFonts w:ascii="arial" w:eastAsia="arial" w:hAnsi="arial" w:cs="arial"/>
            <w:b w:val="0"/>
            <w:i/>
            <w:strike w:val="0"/>
            <w:noProof w:val="0"/>
            <w:color w:val="0077CC"/>
            <w:position w:val="0"/>
            <w:sz w:val="20"/>
            <w:u w:val="single"/>
            <w:vertAlign w:val="baseline"/>
          </w:rPr>
          <w:t>the letter says</w:t>
        </w:r>
      </w:hyperlink>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signing the letter include the Center for Popular Democracy Action, the Working Families Party, the Sunrise Movement and Black Voters Matter.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are asking Mr. Biden to embrace more sweeping proposals outlined by the Movement for Black Lives, like diverting money from police departments to programs that support education, housing and environmental justice. The groups framed their requests as an imperative for Mr. Biden to motivate black voters.</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Strong backing from black primary voters propelled Mr. Biden to the Democratic presidential nomination this year, but </w:t>
      </w:r>
      <w:hyperlink r:id="rId790" w:history="1">
        <w:r>
          <w:rPr>
            <w:rFonts w:ascii="arial" w:eastAsia="arial" w:hAnsi="arial" w:cs="arial"/>
            <w:b w:val="0"/>
            <w:i/>
            <w:strike w:val="0"/>
            <w:noProof w:val="0"/>
            <w:color w:val="0077CC"/>
            <w:position w:val="0"/>
            <w:sz w:val="20"/>
            <w:u w:val="single"/>
            <w:vertAlign w:val="baseline"/>
          </w:rPr>
          <w:t>general-election polling has shown</w:t>
        </w:r>
      </w:hyperlink>
      <w:r>
        <w:rPr>
          <w:rFonts w:ascii="arial" w:eastAsia="arial" w:hAnsi="arial" w:cs="arial"/>
          <w:b w:val="0"/>
          <w:i w:val="0"/>
          <w:strike w:val="0"/>
          <w:noProof w:val="0"/>
          <w:color w:val="000000"/>
          <w:position w:val="0"/>
          <w:sz w:val="20"/>
          <w:u w:val="none"/>
          <w:vertAlign w:val="baseline"/>
        </w:rPr>
        <w:t xml:space="preserve"> Mr. Biden attracting less black support than Hillary Clinton did </w:t>
      </w:r>
      <w:hyperlink r:id="rId790" w:history="1">
        <w:r>
          <w:rPr>
            <w:rFonts w:ascii="arial" w:eastAsia="arial" w:hAnsi="arial" w:cs="arial"/>
            <w:b w:val="0"/>
            <w:i/>
            <w:strike w:val="0"/>
            <w:noProof w:val="0"/>
            <w:color w:val="0077CC"/>
            <w:position w:val="0"/>
            <w:sz w:val="20"/>
            <w:u w:val="single"/>
            <w:vertAlign w:val="baseline"/>
          </w:rPr>
          <w:t>in the 2016 election</w:t>
        </w:r>
      </w:hyperlink>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cannot win the election without the enthusiastic support of Black voters,” the letter to Mr. Biden said. “How you act in this moment of crisis will play a big role in determining how Black voters — and all voters concerned with racial justice — respond to your candidacy. A ‘return to normalcy’ will not suffice.”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rumor of a fatal police shooting in Minnesota led to a heated protest.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the rage over police killings that is boiling around the country, a nonlethal encounter early Monday morning between the police and a black teenager in St. Cloud, Minn., quickly stirred rumors of a fatal shooting as well as a heated protest.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episode began shortly after midnight, according to the St. Cloud police, when two officers saw reports on social media about a person with a firearm outside a local business. The officers confronted the person, an 18-year-old black man.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tried to flee, the police said, and in a struggle that followed, the man shot one of the officers in the hand. Both the officer and the man were taken to a hospital; the man had what the police chief, William Blair Anderson, described as minor injuries.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quickly spread on social media that the encounter had ended very differently, though — with the police shooting and killing a black teenager. Within hours, a crowd of about 100 people had gathered and was headed for the police station.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Anderson said at a news conference on Monday that the police understood that the crowd, acting on “misinformation, bad information or just flat-out lies,” intended to take over the station. He said officers used tear gas to disperse the group, but that several buildings, including the station, were damaged. Four people were arrested on minor charges, he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protest flared, officials raced to set the story straight, sending out a news release and calling community leaders to say there had been no killing.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news conference on Monday, the mayor, Dave Kleis, said there had been a lot of “dangerous” misinformation on social media. He and Chief Anderson tried to turn the story into a positive one for the Police Department, arguing that the officers’ handling of the incident showed their restraint and professionalism.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those situations that could have gone markedly different,” Chief Anderson said, suggesting that it was a case in which an officer could permissibly have used deadly force.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to see what good policing looks like?” he said. “You want to see what community policing looks like? You want to see what community engagement looks like? Come to St. Cloud, and we’ll show you.”</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memorial sign about an 1882 lynching is vandalized in Kansas City.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Kansas City police are investigating the vandalism of a historical marker about the lynching of a Missouri man, Levi Harrington, in 1882, a police spokesman said on Monday.</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blue and gold sign was </w:t>
      </w:r>
      <w:hyperlink r:id="rId790" w:history="1">
        <w:r>
          <w:rPr>
            <w:rFonts w:ascii="arial" w:eastAsia="arial" w:hAnsi="arial" w:cs="arial"/>
            <w:b w:val="0"/>
            <w:i/>
            <w:strike w:val="0"/>
            <w:noProof w:val="0"/>
            <w:color w:val="0077CC"/>
            <w:position w:val="0"/>
            <w:sz w:val="20"/>
            <w:u w:val="single"/>
            <w:vertAlign w:val="baseline"/>
          </w:rPr>
          <w:t>removed from its signpost and tossed over a small wall and down a cliff</w:t>
        </w:r>
      </w:hyperlink>
      <w:r>
        <w:rPr>
          <w:rFonts w:ascii="arial" w:eastAsia="arial" w:hAnsi="arial" w:cs="arial"/>
          <w:b w:val="0"/>
          <w:i w:val="0"/>
          <w:strike w:val="0"/>
          <w:noProof w:val="0"/>
          <w:color w:val="000000"/>
          <w:position w:val="0"/>
          <w:sz w:val="20"/>
          <w:u w:val="none"/>
          <w:vertAlign w:val="baseline"/>
        </w:rPr>
        <w:t>, according to photos posted on social media and local news outlets. The police spokesman, Sgt. Jake Becchina, said that no one had reported the incident to the police, and that the investigation was begun after the department was alerted to the vandalism by news reports.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 was installed in 2018 by community leaders and the Equal Justice Initiative, a nonprofit legal advocacy group, in West Terrace Park in Kansas City to memorialize Mr. Harrington.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front of the marker explains how black residents were targeted after a police officer was fatally shot in the city on April 3, 1882. As Mr. Harrington traveled through the city that day, the police arrested him, even though they lacked evidence of any involvement by him in the shooting, the marker said.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angry white mob quickly formed and grew to several hundred people intent on lynching Mr. Harrington,” it said. The mob hanged Mr. Harrington from a beam of a bridge and shot him. “Although newspapers reported that Mr. Harrington was innocent of the accusations against him, no one was held accountable,” the sign concludes.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reverse side gives a capsule history of lynching in the United States. Researchers for the Equal Justice Initiative have documented more than 4,000 lynchings between 1877 and 1950.</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no way deterred from our commitment to helping communities confront the history of racial injustice represented by lynchings of black people by white mobs,” the group said in a statement on Monday. “That symbols designed to promote understanding and repair are targets of vandalism and violence just reinforces the need for this project.”</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sign and others like it have been vandalized before. Someone defaced the Kansas City marker with graffiti in 2019, and a sign just outside of Glendora, Miss., placed in memory of Emmett Till, has been </w:t>
      </w:r>
      <w:hyperlink r:id="rId790" w:history="1">
        <w:r>
          <w:rPr>
            <w:rFonts w:ascii="arial" w:eastAsia="arial" w:hAnsi="arial" w:cs="arial"/>
            <w:b w:val="0"/>
            <w:i/>
            <w:strike w:val="0"/>
            <w:noProof w:val="0"/>
            <w:color w:val="0077CC"/>
            <w:position w:val="0"/>
            <w:sz w:val="20"/>
            <w:u w:val="single"/>
            <w:vertAlign w:val="baseline"/>
          </w:rPr>
          <w:t>repeatedly struck by gunfire</w:t>
        </w:r>
      </w:hyperlink>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was contributed by Julia Carmel, Jill Cowan, Michael Crowley, Shaila Dewan, John Eligon, Richard Fausset, Jacey Fortin, Astead W. Herndon, Dan Levin, Adam Liptak, Rick Rojas, Simon Romero, Kate Taylor, Ali Watkins, Will Wright and Alan Yuhas.</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72"/>
      </w:pPr>
    </w:p>
    <w:p>
      <w:pPr>
        <w:pStyle w:val="Normal72"/>
        <w:ind w:left="200"/>
        <w:sectPr>
          <w:type w:val="continuous"/>
          <w:pgMar w:top="840" w:right="1000" w:bottom="840" w:left="1000" w:header="400" w:footer="400"/>
          <w:pgNumType w:fmt="decimal"/>
          <w:cols w:space="720"/>
        </w:sectPr>
      </w:pPr>
      <w:r>
        <w:br/>
      </w:r>
      <w:r>
        <w:pict>
          <v:line id="_x0000_s126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791"/>
          <w:headerReference w:type="default" r:id="rId792"/>
          <w:footerReference w:type="even" r:id="rId793"/>
          <w:footerReference w:type="default" r:id="rId794"/>
          <w:headerReference w:type="first" r:id="rId795"/>
          <w:footerReference w:type="first" r:id="rId796"/>
          <w:pgSz w:w="12240" w:h="15840"/>
          <w:pgMar w:top="840" w:right="1000" w:bottom="840" w:left="1000" w:header="400" w:footer="400"/>
          <w:pgNumType w:fmt="decimal"/>
          <w:cols w:space="720"/>
          <w:titlePg w:val="0"/>
        </w:sectPr>
      </w:pPr>
    </w:p>
    <w:p>
      <w:pPr>
        <w:pStyle w:val="Normal73"/>
      </w:pPr>
    </w:p>
    <w:p>
      <w:pPr>
        <w:pStyle w:val="Normal73"/>
      </w:pPr>
      <w:r>
        <w:pict>
          <v:shape id="_x0000_i1265" type="#_x0000_t75" alt="LexisNexis®" style="width:147.75pt;height:30pt">
            <v:imagedata r:id="rId17" o:title=""/>
          </v:shape>
        </w:pict>
      </w:r>
      <w:r>
        <w:cr/>
      </w:r>
    </w:p>
    <w:p>
      <w:pPr>
        <w:pStyle w:val="Heading171"/>
        <w:keepNext w:val="0"/>
        <w:spacing w:after="200" w:line="340" w:lineRule="atLeast"/>
        <w:ind w:left="0" w:right="0" w:firstLine="0"/>
        <w:jc w:val="center"/>
      </w:pPr>
      <w:hyperlink r:id="rId797" w:history="1">
        <w:r>
          <w:rPr>
            <w:rFonts w:ascii="arial" w:eastAsia="arial" w:hAnsi="arial" w:cs="arial"/>
            <w:b/>
            <w:i/>
            <w:strike w:val="0"/>
            <w:color w:val="0077CC"/>
            <w:sz w:val="28"/>
            <w:u w:val="single"/>
            <w:vertAlign w:val="baseline"/>
          </w:rPr>
          <w:t>Biden reaches out to Latino voters with plan to tackle inequalities; Plan addresses inequalities facing Latinos, who are poised to make up largest share of voters who are people of color, amid Covid-19 financial crisis</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2020 Tuesday 5:50 PM GMT</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pStyle w:val="Normal73"/>
        <w:keepNext w:val="0"/>
        <w:spacing w:before="120" w:after="0" w:line="220" w:lineRule="atLeast"/>
        <w:ind w:left="0" w:right="0" w:firstLine="0"/>
        <w:jc w:val="left"/>
      </w:pPr>
      <w:r>
        <w:br/>
      </w:r>
      <w:r>
        <w:pict>
          <v:shape id="_x0000_i1266" type="#_x0000_t75" style="width:167.98pt;height:30.75pt">
            <v:imagedata r:id="rId146"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Lauren Gambino in Washington and Francisco Navas in </w:t>
      </w:r>
      <w:r>
        <w:rPr>
          <w:rFonts w:ascii="arial" w:eastAsia="arial" w:hAnsi="arial" w:cs="arial"/>
          <w:b/>
          <w:i/>
          <w:strike w:val="0"/>
          <w:noProof w:val="0"/>
          <w:color w:val="000000"/>
          <w:position w:val="0"/>
          <w:sz w:val="20"/>
          <w:u w:val="single"/>
          <w:vertAlign w:val="baseline"/>
        </w:rPr>
        <w:t>New York</w:t>
      </w: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Plan addresses inequalities facing Latinos, who are poised to make up largest share of voters who are people of color, amid Covid-19 financial crisis</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67" style="position:absolute;z-index:25180979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Biden's election campaign on Tuesday unveiled a plan to address the economic inequalities facing Latinos in America amid financial turmoil caused by the coronavirus pandemic, which has disproportionately harmed communities of color.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was introduced a day after the anniversary of the mass shooting in El Paso, Texas, that took the lives of 23 people and where the shooter is accused in federal court of deliberately targeting Hispanics.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Biden, the presumptive Democratic nominee to face Donald Trump in November, attempts to build a bridge to Latino voters, who are poised to make up the largest share of US voters who are people of color in this election.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campaign officials announced plans and commitments focused on investing in the economic mobility of Latinos, starting with education and healthcare, as well as a commitment to support the building of a Smithsonian Latino museum on the National Mall in Washington DC.</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had previously promised to introduce a sweeping immigration plan on his first day in office, including protecting recipients of the </w:t>
      </w:r>
      <w:hyperlink r:id="rId798" w:history="1">
        <w:r>
          <w:rPr>
            <w:rFonts w:ascii="arial" w:eastAsia="arial" w:hAnsi="arial" w:cs="arial"/>
            <w:b w:val="0"/>
            <w:i/>
            <w:strike w:val="0"/>
            <w:noProof w:val="0"/>
            <w:color w:val="0077CC"/>
            <w:position w:val="0"/>
            <w:sz w:val="20"/>
            <w:u w:val="single"/>
            <w:vertAlign w:val="baseline"/>
          </w:rPr>
          <w:t>Daca program</w:t>
        </w:r>
      </w:hyperlink>
      <w:r>
        <w:rPr>
          <w:rFonts w:ascii="arial" w:eastAsia="arial" w:hAnsi="arial" w:cs="arial"/>
          <w:b w:val="0"/>
          <w:i w:val="0"/>
          <w:strike w:val="0"/>
          <w:noProof w:val="0"/>
          <w:color w:val="000000"/>
          <w:position w:val="0"/>
          <w:sz w:val="20"/>
          <w:u w:val="none"/>
          <w:vertAlign w:val="baseline"/>
        </w:rPr>
        <w:t>, affording protections and rights to qualifying, young, undocumented immigrants, known as Dreamers- and also undoing the Trump administration's hardline international asylum policies.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policies of [the Trump] administration amount to an onslaught of violence and fear against the community. That ends when Joe Biden is president," a senior campaign official said on a call with reporters on Tuesday morning.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shows that while immigration remains a priority for Latino voters, so is healthcare, the economy and education. Young Latinos, like young voters across several demographics, say they care about climate change and racial justice.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previously unveiled the "Lift Every Voice" agenda for African American communities, which included a call for the justice department to prioritize prosecuting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economic plans to help Black Americans affected by the coronavirus pandemic.</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Latino agenda also overlaps with Biden's "Build Back Better" plan, an economic agenda that includes manufacturing, climate and caregiving. The plan promises "far reaching economic investment" into Latino communities through a first time homeowner credit and investment into Hispanic serving educational institutions. Its healthcare component promises to "tackle social determinants of health" by building on the Affordable Care Act.</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reiterated promises to reshape the legal immigration system that the Trump administration has steadily dismantled. As well as hiring more immigration judges for the overstretched system, the campaign said it will review Trump's decision to end  temporary protected status (TPS), a longstanding </w:t>
      </w:r>
      <w:hyperlink r:id="rId798" w:history="1">
        <w:r>
          <w:rPr>
            <w:rFonts w:ascii="arial" w:eastAsia="arial" w:hAnsi="arial" w:cs="arial"/>
            <w:b w:val="0"/>
            <w:i/>
            <w:strike w:val="0"/>
            <w:noProof w:val="0"/>
            <w:color w:val="0077CC"/>
            <w:position w:val="0"/>
            <w:sz w:val="20"/>
            <w:u w:val="single"/>
            <w:vertAlign w:val="baseline"/>
          </w:rPr>
          <w:t>program</w:t>
        </w:r>
      </w:hyperlink>
      <w:r>
        <w:rPr>
          <w:rFonts w:ascii="arial" w:eastAsia="arial" w:hAnsi="arial" w:cs="arial"/>
          <w:b w:val="0"/>
          <w:i w:val="0"/>
          <w:strike w:val="0"/>
          <w:noProof w:val="0"/>
          <w:color w:val="000000"/>
          <w:position w:val="0"/>
          <w:sz w:val="20"/>
          <w:u w:val="none"/>
          <w:vertAlign w:val="baseline"/>
        </w:rPr>
        <w:t xml:space="preserve"> designed to prevent foreign nationals in the US from being deported back to countries devastated by natural disaster or civil unrest.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Biden would create a path to citizenship  for certain TPS recipients who have lived in the US for decades, the campaign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primary, the campaign has moved left on immigration amid pressure from liberal activists. Still, Biden has resisted calls from progressives to eliminate Ice, the immigration and customs enforcement agency formed in the aftermath of the 9/11 terrorist attacks on the US, or to decriminalize undocumented border crossings, a proposal some of his primary rivals supported.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comes as polling shows Biden leading Trump nationally and in key battleground states, including Florida and Arizona, where Latinos will make up a decisive share of the electorate. Yet some polls show Biden's support waning among Latino voters, and particularly young Latinos who preferred his leftwing rival, Senator Bernie Sanders, during the primary.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less than 100 days until the election, Biden's campaign has ramped up its efforts to reach these voters. In recent weeks, the campaign has made several high-profile hires, including Julie Chavez Rodriguez, the granddaughter of Cesar Chavez, and Matt Barreto, the founder of Latino Decisions, a top Democratic polling firm. It also announced a $1m investment in Spanish-language outreach.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Trump won nearly 30% of the Hispanic vote, a margin that has remained largely consistent.</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signs that may be changing as a result of Trump's handling of the coronavirus and his escalation of anti-immigrant sentiment and bigoted rhetoric. In the first months of 2020, 34% of Hispanics approved of Trump, </w:t>
      </w:r>
      <w:hyperlink r:id="rId798" w:history="1">
        <w:r>
          <w:rPr>
            <w:rFonts w:ascii="arial" w:eastAsia="arial" w:hAnsi="arial" w:cs="arial"/>
            <w:b w:val="0"/>
            <w:i/>
            <w:strike w:val="0"/>
            <w:noProof w:val="0"/>
            <w:color w:val="0077CC"/>
            <w:position w:val="0"/>
            <w:sz w:val="20"/>
            <w:u w:val="single"/>
            <w:vertAlign w:val="baseline"/>
          </w:rPr>
          <w:t>according to Gallup</w:t>
        </w:r>
      </w:hyperlink>
      <w:r>
        <w:rPr>
          <w:rFonts w:ascii="arial" w:eastAsia="arial" w:hAnsi="arial" w:cs="arial"/>
          <w:b w:val="0"/>
          <w:i w:val="0"/>
          <w:strike w:val="0"/>
          <w:noProof w:val="0"/>
          <w:color w:val="000000"/>
          <w:position w:val="0"/>
          <w:sz w:val="20"/>
          <w:u w:val="none"/>
          <w:vertAlign w:val="baseline"/>
        </w:rPr>
        <w:t>. In the period from late May to June, that fell to 26%.</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cornerstone of the Trump campaign's Latino outreach is in Florida, a state critical to his re-election prospects. But the state's Hispanic electorate - once dominated by conservative Cuban Americans - is changing with an influx of Puerto Ricans to central Florida. The Biden campaign says it is investing heavily in these voters as it tries to pry the state from Trump in November.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Biden campaign is looking to turn out Latinos in rust belt swing states like Pennsylvania and Wisconsin, that Trump won by the narrowest margins in 2016.</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5 August 2020 to remove a term inconsistent with the Guardian's style guidelines on references to race.</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2020</w:t>
      </w:r>
    </w:p>
    <w:p>
      <w:pPr>
        <w:pStyle w:val="Normal73"/>
      </w:pPr>
    </w:p>
    <w:p>
      <w:pPr>
        <w:pStyle w:val="Normal73"/>
        <w:ind w:left="200"/>
        <w:sectPr>
          <w:type w:val="continuous"/>
          <w:pgMar w:top="840" w:right="1000" w:bottom="840" w:left="1000" w:header="400" w:footer="400"/>
          <w:pgNumType w:fmt="decimal"/>
          <w:cols w:space="720"/>
        </w:sectPr>
      </w:pPr>
      <w:r>
        <w:br/>
      </w:r>
      <w:r>
        <w:pict>
          <v:line id="_x0000_s126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799"/>
          <w:headerReference w:type="default" r:id="rId800"/>
          <w:footerReference w:type="even" r:id="rId801"/>
          <w:footerReference w:type="default" r:id="rId802"/>
          <w:headerReference w:type="first" r:id="rId803"/>
          <w:footerReference w:type="first" r:id="rId804"/>
          <w:pgSz w:w="12240" w:h="15840"/>
          <w:pgMar w:top="840" w:right="1000" w:bottom="840" w:left="1000" w:header="400" w:footer="400"/>
          <w:pgNumType w:fmt="decimal"/>
          <w:cols w:space="720"/>
          <w:titlePg w:val="0"/>
        </w:sectPr>
      </w:pPr>
    </w:p>
    <w:p>
      <w:pPr>
        <w:pStyle w:val="Normal74"/>
      </w:pPr>
    </w:p>
    <w:p>
      <w:pPr>
        <w:pStyle w:val="Normal74"/>
      </w:pPr>
      <w:r>
        <w:pict>
          <v:shape id="_x0000_i1269" type="#_x0000_t75" alt="LexisNexis®" style="width:147.75pt;height:30pt">
            <v:imagedata r:id="rId17" o:title=""/>
          </v:shape>
        </w:pict>
      </w:r>
      <w:r>
        <w:cr/>
      </w:r>
    </w:p>
    <w:p>
      <w:pPr>
        <w:pStyle w:val="Heading172"/>
        <w:keepNext w:val="0"/>
        <w:spacing w:after="200" w:line="340" w:lineRule="atLeast"/>
        <w:ind w:left="0" w:right="0" w:firstLine="0"/>
        <w:jc w:val="center"/>
      </w:pPr>
      <w:hyperlink r:id="rId805" w:history="1">
        <w:r>
          <w:rPr>
            <w:rFonts w:ascii="arial" w:eastAsia="arial" w:hAnsi="arial" w:cs="arial"/>
            <w:b/>
            <w:i/>
            <w:strike w:val="0"/>
            <w:color w:val="0077CC"/>
            <w:sz w:val="28"/>
            <w:u w:val="single"/>
            <w:vertAlign w:val="baseline"/>
          </w:rPr>
          <w:t>Effect of Psychopathy on Physical Aggression Toward Gay and Heterosexual Men</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Journal of Interpersonal Violence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74"/>
        <w:keepNext w:val="0"/>
        <w:spacing w:before="120" w:after="0" w:line="220" w:lineRule="atLeast"/>
        <w:ind w:left="0" w:right="0" w:firstLine="0"/>
        <w:jc w:val="left"/>
      </w:pPr>
      <w:r>
        <w:br/>
      </w:r>
      <w:r>
        <w:pict>
          <v:shape id="_x0000_i1270" type="#_x0000_t75" style="width:128.98pt;height:50.24pt">
            <v:imagedata r:id="rId806"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390-410; ISSN: 0886-2605</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9353 words</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71" style="position:absolute;z-index:251811840" from="0,2pt" to="512pt,2pt" strokecolor="#009ddb" strokeweight="2pt">
            <v:stroke linestyle="single"/>
            <w10:wrap type="topAndBottom"/>
          </v:line>
        </w:pict>
      </w:r>
    </w:p>
    <w:p>
      <w:pPr>
        <w:pStyle w:val="Normal74"/>
      </w:pP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of this investigation was to examine the effect of psychopathy on antigay aggression. Participants were 84 heterosexual men who competed in an aggression paradigm in which electric shocks were received from and administered to a randomly determined fictitious opponent (heterosexual male, gay male) during a competitive reaction time task. Aggression was operationalized as shock intensities administered to the opponent. Prior to the task, all participants completed measures of psychopathy, sexual prejudice, and state anger; viewed a male-male erotic video; and reported state anger a second time. After controlling for sexual prejudice, analyses revealed that psychopathy significantly predicted aggression toward the gay, but not the heterosexual, male confederate. Psychopathy was not associated with increases in anger in response to the erotic video. These findings indicate that psychopathy is a significant marker for antigay violence, though anger experienced in response to homosexuality does not seem to underlie this association.</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Article</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10.1177/0886260505283153Journal of Interpersonal V iolenceParrott, Zeichner / Psychopathy and Antigay Aggression Effect of Psychopathy on Physical Aggression Toward Gay and Heterosexual Men Dominic J. Parrott University of Kentucky, Lexington Amos Zeichner University of Georgia, Athens The purpose of this investigation was to examine the effect of psychopathy on antigay aggression. Participants were 84 heterosexual men who competed in an aggression paradigm in which electric shocks were received from and ad- ministered to a randomly determined fictitious opponent (heterosexual male, gay male) during a competitive reaction time task. Aggression was operation- alized as shock intensities administered to the opponent. Prior to the task, all participants completed measures of psychopathy, sexual prejudice, and state anger; viewed a male-male erotic video; and reported state anger a second time. After controlling for sexual prejudice, analyses revealed that psychopa- thy significantly predicted aggression toward the gay, but not the heterosexual, male confederate. Psychopathy was not associated with increases in anger in response to the erotic video. These findings indicate that psychopathy is a sig- nificant marker for antigay violence, though anger experienced in response to homosexuality does not seem to underlie this association. Keywords: sexual prejudice; psychopathy; aggression; anger Violence perpetrated against gay men and lesbians has been a societal concern of great magnitude for many years. More than one third of gay men and lesbians have been victims of interpersonal violence, and up to 94% report some type of victimization related to their sexual orientation (Fassinger, 1991; National Gay and Lesbian Task Force, 1990). In the most recent survey of United States cities by the National Coalition of Anti- Violence Programs (NCAVP; 2003), increases in murders (+20%), assaults with weapons (+3%), and attempted assaults with weapons (+22%) were reported and an overall increase in the total number of violent incidents against gays from 2001 to 2002. More striking than these observed increases 390 Journal of Interpersonal Violence Volume 21 Number 3 March 2006 390-410 © 2006 Sage Publications 10.1177/0886260505283153 </w:t>
      </w:r>
      <w:hyperlink r:id="rId807" w:history="1">
        <w:r>
          <w:rPr>
            <w:rFonts w:ascii="arial" w:eastAsia="arial" w:hAnsi="arial" w:cs="arial"/>
            <w:b w:val="0"/>
            <w:i/>
            <w:strike w:val="0"/>
            <w:noProof w:val="0"/>
            <w:color w:val="0077CC"/>
            <w:position w:val="0"/>
            <w:sz w:val="20"/>
            <w:u w:val="single"/>
            <w:vertAlign w:val="baseline"/>
          </w:rPr>
          <w:t>http://jiv.sagepub.com</w:t>
        </w:r>
      </w:hyperlink>
      <w:r>
        <w:rPr>
          <w:rFonts w:ascii="arial" w:eastAsia="arial" w:hAnsi="arial" w:cs="arial"/>
          <w:b w:val="0"/>
          <w:i w:val="0"/>
          <w:strike w:val="0"/>
          <w:noProof w:val="0"/>
          <w:color w:val="000000"/>
          <w:position w:val="0"/>
          <w:sz w:val="20"/>
          <w:u w:val="none"/>
          <w:vertAlign w:val="baseline"/>
        </w:rPr>
        <w:t xml:space="preserve"> hosted at </w:t>
      </w:r>
      <w:hyperlink r:id="rId808" w:history="1">
        <w:r>
          <w:rPr>
            <w:rFonts w:ascii="arial" w:eastAsia="arial" w:hAnsi="arial" w:cs="arial"/>
            <w:b w:val="0"/>
            <w:i/>
            <w:strike w:val="0"/>
            <w:noProof w:val="0"/>
            <w:color w:val="0077CC"/>
            <w:position w:val="0"/>
            <w:sz w:val="20"/>
            <w:u w:val="single"/>
            <w:vertAlign w:val="baseline"/>
          </w:rPr>
          <w:t>http://online.sagepub.com</w:t>
        </w:r>
      </w:hyperlink>
      <w:r>
        <w:rPr>
          <w:rFonts w:ascii="arial" w:eastAsia="arial" w:hAnsi="arial" w:cs="arial"/>
          <w:b w:val="0"/>
          <w:i w:val="0"/>
          <w:strike w:val="0"/>
          <w:noProof w:val="0"/>
          <w:color w:val="000000"/>
          <w:position w:val="0"/>
          <w:sz w:val="20"/>
          <w:u w:val="none"/>
          <w:vertAlign w:val="baseline"/>
        </w:rPr>
        <w:t xml:space="preserve"> in violence against gay, lesbian, bisexual, and transgender individuals,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directed toward gay men are most prevalent, constituting 75% of known incidents (U.S. Department of Justice, 2002). These data clearly dem- onstrate that violence against gay men remains a significant societal problem and inform of the pressing need to uncover determinants that increase the risk for antigay aggression. Sexual prejudice, which incorporates "all negative attitudes based on sex- ual orientation, whether the target is homosexual, bisexual, or heterosexual" (Herek, 2000, p. 19), has been singled out as a risk factor for antigay behav- iors and violence (Bernat, Calhoun, Adams, &amp; Zeichner, 2001; Haddock &amp; Zanna, 1998; Kite &amp; Whitely, 1998). Notably, the term sexual prejudice is preferred over the more widely used term homophobia for several reasons. First, homophobia implies a phobic reaction to gay men and lesbians, much akin to other phobic disorders described in the DSM-IV (Fyfe, 1983; Haaga, 1991). This definition is inconsistent with recent literature as studies indicate that phobic reactions to gay men and lesbians constitute but a small portion of antigay responses (Logan, 1996). Consequently, antigay responses that have previously been labeled homophobia are more appropriately conceptualized as prejudice (Logan, 1996). Second, prejudice is broadly defined as "a hos- tile or negative attitude toward a distinguishable group" (Aronson, 1980, p. 197). As such, sexual prejudice more accurately reflects hostility toward gay men and lesbians and provides a better theoretical foundation for the pre- diction of anger or aggression toward these individuals. Laboratory-based research supports the notion that sexual prejudice in- creases the risk of antigay aggression. Bernat et al. (2001) examined physical aggression in men who were sexually prejudiced and nonprejudiced after viewing male-male erotica. Their findings indicated that relative to men rated low on sexual prejudice, men high in sexual prejudice were more ag- gressive toward a gay male. No differences in aggressive behavior toward a heterosexual male were found between these groups. Furthermore, partici- pants high in sexual prejudice reported greater increases in anger following exposure to the erotic video; and pertinently, these changes in anger were positively associated with aggression toward the gay, but not the heterosex- ual, male. Parrott and Zeichner (2005) replicated and extended these findings by showing that priming with male-male erotica elicited higher levels of anger among men who were sexually prejudiced that was, in fact, necessary to potentiate this effect. In that study, no relation between sexual prejudice and physical aggression toward gay or heterosexual men was found among participants who viewed male-female erotica. Furthermore, no significant increases in anger were noted. This finding is generally consistent with research indicating that heterosexual men who report having experienced Parrott, Zeichner / Psychopathy and Antigay Aggression 391 negative affect in response to gay men also report to have engaged in antigay aggressive behavior (Patel, Long, McCammon, &amp; Wuensch, 1995; Roderick, McCammon, Long, &amp; Allred, 1998). In addition to individual difference variables such as sexual prejudice, it has also been suggested that situational factors may facilitate antigay aggres- sion. For example, antigay norms advanced by male peers may encourage antigay aggression in an effort to "prove one's manhood" (Franklin, 1998, 2000). These acts may oftentimes be perpetrated by groups of male adoles- cents or adults. While more research on peer influences and other situational factors is needed, it is generally believed that antigay violence is influenced by individual difference and situational factors. Indeed, scientific understanding of the determinants of antigay violence is still in its infancy. To date, only sexual prejudice and attendant anger in re- sponse to homosexuality have received survey-based and laboratory-based support. It is of interest that correlational studies have identified other poten- tial determinants of antigay aggression, such as psychopathy (Patel et al., 1995), right-wing authoritarianism (Whitley, 1999), and hypermasculinity (Parrott, Adams, &amp; Zeichner, 2002; Sinn, 1997; Truman, Tokar, &amp; Fischer, 1996). However, additional survey-based and laboratory-based research is still needed to investigate these and other variables as risk factors of aggres- sion toward gay men. On review of pertinent literature, psychopathy appears to be an especially likely risk factor for the perpetration of antigay violence. Psychopathy is pur- ported to reflect two discrete factors, including an emotional and/or inter- personal aspect and a component encompassing behavioral deviance and/or dysregulation (Hare, 1991; Harpur, Hakstian, &amp; Hare, 1988; Karpman, 1948). Specifically, primary psychopathy is defined by callousness, an incli- nation to manipulate others, and a lack of remorse. Alternatively, secondary psychopathy is defined by impulsivity, low frustration tolerance, quick tem- peredness, and poor behavioral control.1 Indeed, elevated psychopathy rat- ings are associated with a higher likelihood and frequency of aggressive behavior, particularly physical assault and fighting (Hare, 1981; Hare &amp; McPherson, 1984). Collectively, these and other studies support a robust link between psychopathic personality traits and physical violence (for a review, see Blackburn, 1998; Patrick &amp; Zempolich, 1998). To date, only one study has examined the link between psychopathy and antigay violence (Patel et al., 1995). In this investigation, heterosexual men completed the Minnesota Multiphasic Personality Inventory (MMPI) and reported past frequency of aggression toward gay men and lesbians. Findings indicated that higher scores on Scales 4 and 9, which are commonly associ- ated with antisocial and psychopathic characteristics, were related to more 392 Journal of Interpersonal Violence antigay aggressive incidents. Notably, pertinent literature indicates that these scales are more likely to identify behavioral deviance rather than the core affective and/or interpersonal attributes of psychopathy (Patrick &amp; Zempolich, 1998). Nevertheless, the findings suggest that psychopathic personality characteristics may predict antigay aggression. To date, no laboratory-based test of this hypothesis has been conducted. Considering the core aspects of the psychopathic personality, it seems likely that psychopathy is a risk factor for discriminatory violence toward gay men. Specifically, high levels of callousness, lack of remorse for others, deficits in response modulation, impulsivity, and low frustration tolerance may represent a potent combination of characteristics that lead to antigay violence. Indeed, research suggests that these characteristics are consistent with personality traits of individuals who are prejudiced; and, as a result, psychopaths tend to engage in similar discriminatory behaviors (Bell, 1980; Ezekiel, 1995). In fact, a recent study of convicted offenders of racial, ethnic, and antigay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indicated that 47% of offenders exceeded diagnostic cutoffs for psychopathy, and psychopathic traits such as callousness and lack of remorse were positively associated with the severity of hate-motivated violence toward the perpetrator's "out group" (e.g., gay men; Dunbar, 2003). Therefore, even if an individual who is psychopathic does not report extreme sexual prejudice, gay men may be perceived as vulnerable members of a minority and be at high risk for attack by psychopathic perpetrators who are impulsive and remorseless. Although the bulk of the research on psychopathy has focused on criminal psychopaths, it has been argued that antisocial or criminal actions are insuffi- cient as core markers of a psychopathic personality. Recent evidence identi- fied a noncriminal, nonclinical sample of individuals who also possess a range of the core components of this personality construct (Levenson, Kiehl, &amp; Fitzpatrick, 1995). Indeed, research on a nonforensic sample found sig- nificant endorsement of psychopathic attributes; and consistent with data from forensic samples, individuals who reported high levels of psychopathy showed deficits in response modulation (Lynam, Whiteside, &amp; Jones, 1999). Certainly, it is reasonable to posit that as levels of the hallmark characteristics of psychopathy increase, the risk for antisocial behavior and aggression becomes greater, and the dividing line between nonforensic and forensic status blurs. The purpose of the current investigation was to examine the effects of psy- chopathy on antigay aggression within a nonforensic population. The pri- mary hypothesis advanced was that primary and secondary psychopathy would predict physical aggression toward a gay, but not heterosexual, male individual. Furthermore, as anger has been shown to potentiate antigay Parrott, Zeichner / Psychopathy and Antigay Aggression 393 aggression, changes in state anger following exposure to male-male erotica were assessed to explore the emotional aspect of this link. Method Participants and Recruitment Participants were 90 self-identified heterosexual undergraduate men be- tween ages 18 and 25 years who responded to a study advertisement titled "Sexual and social beliefs and behaviors." All men were recruited through introductory psychology courses. The age range and gender of this sample are consistent with demographics of typical perpetrators of antigay aggres- sion, who are usually young adult men (Harry, 1990; NCAVP, 2003). As indicated by responses on the Kinsey Heterosexual-Homosexual Rating Scale (KRS; Kinsey, Pomeroy, &amp; Martin, 1948), six participants reported prior male-male behavioral experiences and/or sexual arousal and were excluded from participation. The final sample consisted of 84 heterosexual participants. All participants received partial course credit for completing the study. See Table 1 for pertinent demographic information. Experimental Design This study examined three independent variables: primary and secondary psychopathy (continuous variables) and opponent's sexual orientation (het- erosexual man, gay man). All participants were randomly assigned to either the Gay Man (n = 42) or Heterosexual Man (n = 42) opponent group. Per- tinent literature indicates that artificial dichotomization of quantitative mea- sures may engender numerous negative consequences, including loss of in- formation about individual differences, loss of effect size and statistical power, and loss of measurement reliability (MacCallum, Zhang, Preacher, &amp; Rucker, 2002). As such, psychopathy scores were analyzed as continuous variables in regression analyses. Questionnaire Battery Demographic form. This self-report form obtained information such as age, sexual orientation, race, relationship status, years of education, and average family yearly income. Levenson Self-Report Psychopathy Scale (LSRP; Levenson et al., 1995). This 26-item Likert-type scale comprises two subscales that assess two 394 Journal of Interpersonal Violence domains of the psychopathic personality. The first domain, termed primary psychopathy ( = .82), reflects a callous, manipulative, and selfish use of oth- ers (e.g., "For me, what's right is whatever I can get away with"). The second domain, termed secondary psychopathy ( = .63), assesses impulsivity and poor behavioral control (e.g., "When I get frustrated, I often 'let off steam'by blowing my top"). As previously noted, primary and secondary psychopathy are conceptually analogous to the more widely used distinction of Factor 1 and Factor 2 (Levenson et al., 1995). Participants rate each item on a scale from 1 (disagree strongly) to 4 (agree strongly), with higher scores indicative of higher levels of psychopathy. The alpha reliability coefficients for primary and secondary psychopathy in the present sample were .79 and .61, respec- tively, and were consistent with the standardization sample. This measure has reliably been used for the assessment of psychopathy in a non- institutionalized, nonclinical population (Lynam et al., 1999). Kinsey Heterosexual-Homosexual Rating Scale (KRS; Kinsey et al., 1948). A modified version of this instrument was used to assess self-reported prior sexual arousal and experiences. This version is a 7-point scale on which participants rate separately their sexual arousal and behavioral experiences from exclusively heterosexual to exclusively homosexual. Homophobia Questionnaire (HQ; Wright, Adams, &amp; Bernat, 1999). This 25-item Likert-type scale measures the degree to which participants agree or disagree with various statements regarding their thoughts, feelings, and behaviors toward gay men. The HQ was deemed an appropriate measure of sexual prejudice because it assesses participants'attitudes toward homosex- Parrott, Zeichner / Psychopathy and Antigay Aggression 395 Table 1 Sample Means (SD) and Percentages for Age, Education Level, Yearly Income, Race, and Relationship Status Age 19.6 (1.8) Education level 14.5 (1.4) Yearly family income $59,400 ($25,520) Race White, non-Hispanic (%) 83 African American (%) 5 Asian American (%) 7 Other (%) 5 Relationship status Single, never married (%) 97 Married (%) 3 uality across cognitive, emotional, and behavioral domains (O'Donohue &amp; Caselles, 1993; Van de Ven, Bornholt, &amp; Bailey, 1996). It was administered to control for effects of sexual prejudice on antigay aggression. The authors reported an alpha reliability of .94 for the total scale and a 1-week test-retest reliability of .96. An alpha reliability coefficient of .81 was obtained for the current sample. Buss-Perry Aggression Questionnaire (BAQ; Buss &amp; Perry, 1992). This 29-item Likert-type scale assesses an individual's disposition toward physi- cal aggression, verbal aggression, anger, and hostility. For the purpose of the current study, only the Physical Aggression subscale was analyzed. Partici- pants rate each item on a scale from 1 (extremely uncharacteristic of me) to 5 (extremely characteristic of me), with higher scores indicative of an elevated tendency to engage in acts of physical aggression. Psychopathic personality characteristics have been consistently associated with higher levels of physi- cal aggression (Blackburn, 1998). Therefore, it was deemed prudent to assess this construct to control for potential confounds with indices of labo- ratory-based physical aggression. For this subscale, the authors reported an alpha coefficient of .85. An alpha reliability coefficient of .81 was obtained in the current sample. The mean composite score for the present sample (M = 23.6, SD = 7.00) was also consistent with that of men in the standardization sample (M = 24.3, SD = 7.71). Aggression Paradigm The Response Choice Aggression Paradigm (RCAP; Zeichner, Frey, Parrott, &amp; Butryn, 1999; Zeichner, Parrott, &amp; Frey, 2003) was used to mea- sure physical aggression. In this task, participants are placed in a reaction time competition where electrical shocks are ostensibly received from and administered to a "fictitious" opponent. Physical aggression is defined as a function of the shocks selected by participants during the competition. The RCAP is unique in that it allows participants to administer a shock following a "win" or a "loss" in a given competitive trial or to completely refrain from administering a shock to their opponent. The addition of a no-response option to laboratory paradigms that measure physical (Zeichner et al., 1999; Zeichner et al., 2003) and nonphysical aggression (Cherek, 1981) has en- hanced the realistic aspects of the paradigm and, at the same time, has not diminished the internal validity of the procedure. The validity of laboratory- based measures of aggression has been supported extensively in the pertinent literature (e.g., see Bernstein, Richardson, &amp; Hammock, 1987; Giancola &amp; Chermack, 1998; Pedersen, Aviles, Ito, Miller, &amp; Pollock, 2002). 396 Journal of Interpersonal Violence Participants are seated at a table in a sound-attenuated chamber. The aggression console is situated on the participants' table and consists of a white metal box fitted with an assortment of electrical switches and corre- sponding light-emitting diodes. Ten shock push buttons labeled 1 through 10 are arranged in a row, and a reaction time (RT) key is located in the center of the console. A Precision Regulated Animal Shocker (Coulbourn Instru- ments, Allentown, PA) generates the electricalshocks used in this paradigm. The task is presented as a RT competition, in which the participant com- petes against a fictitious participant who is ostensibly seated in an adjacent chamber. The participant is told that after a yellow "press" light illuminates on the console, he is to depress and hold the RT key. Shortly after the RT key is depressed, a green "release" light illuminates, at which time he is to release the RT key as quickly as he can. After a 3-second result-determination period, a green "win" light or a red "lose" light illuminates, informing the participant about the outcome of that trial. The participant is told that he has the choice to deliver shocks to his opponent following trials he wins or loses and is at liberty to do so as often as he desires. He is told that 10 shock intensi- ties are available for administration to the opponent as "punishment" for a duration of the participant's choosing. Likewise, the participant is informed that his opponent can make similar choices. The participant is also told that he may refrain from administering any shocks during the 20 trials of the experiment. Physical aggression is defined as the average shock intensity for trials in which the participant administers a shock, which represents a form of direct aggression, and as the proportion of highest available shock selected (i.e., a 10) that reflects the tendency to use "extreme" levels of aggression. Deception and Opponent Sexual Orientation Manipulation At the outset of the study, the experimenter asks the participant several demographic questions (i.e., first name, year in college, study major, and relationship status) that are ostensibly videotaped for the purpose of inform- ing the participant's opponent about who he is competing against. The partic- ipant is told that he will receive similar information about his opponent. Immediately prior to the RT task, the participant views a 20-second video- tape that portrays his male opponent (a confederate) as either a heterosexual or a gay man. Presentation of the videotape serves as the sexual orientation manipulation and to ensure that the participant believes he is competing against another person. In the gay male opponent condition, the confederate responds to questions using stereotyped "gay affectations" and, when asked about his relationship status, indicates that he has been involved in a "com- Parrott, Zeichner / Psychopathy and Antigay Aggression 397 mitted gay relationship with his partner, Steve, for the past 2 years." In the heterosexual male opponent condition, the confederate's responses are iden- tical to the former script, except that he does not display gay affectations and indicates that he has been involved in a "committed dating relationship with his girlfriend, Ashley, for the past 2 years." This manipulation has been used successfully in past research (Bernat et al., 2001; Parrott &amp; Zeichner, 2005). Erotic Stimuli Prior to the study, participants are informed that they will be required to view a brief videotape depicting a consensual sexual interaction involving either two adult men or a heterosexual dyad. In actuality, to simulate expo- sure to overt homosexuality and maximize the salience of the sexual orienta- tion manipulation, all participants watch a 150-second color videotape that depicts a consensual sexual interaction between two gay men. The behaviors include sexual foreplay (i.e., kissing and undressing), oral-genital contact (i.e., fellatio), and intercourse (i.e., anal penetration). Measurement of Anger Participants' levels of state anger were assessed with the Anger-Hostility scale (AHS) from the Positive and Negative Affect Schedule (PANAS)­ Expanded form (Watson &amp; Clark, 1994). To mask the aim of assessing anger specifically, this measure was presented within the context of the 20-item PANAS (Watson, Clark, &amp; Tellegen, 1988). The Anger-Hostility subscale consists of six mood descriptors that assess the extent to which participants are experiencing anger. Participants rate the extent to which they are ex- periencing each descriptor on a 5-point scale from 1 (very slightly) to 5 (extremely). The authors reported an internal consistency coefficient of .84. In the current study, alpha reliability coefficients for both administrations of the Anger-Hostility subscale ranged between .71 and .85, respectively. Procedure Participants completed a two-part study. During the first session, all par- ticipants provided informed consent and subsequently completed a question- naire battery consisting of the LSRP, HQ, KRS, BAQ, and demographic form. To help mask the true aims of the study, seven additional question- naires not pertinent to the aims of the current study were also administered in Part 1. Participants were then scheduled for an appointment on a subsequent day. All participants were compensated with partial course credit following completion of the first session. 398 Journal of Interpersonal Violence On arriving to the experimental session, participants were met in a room separate from the aggression laboratory, and informed consent was obtained. To disguise the RCAP as a measure of aggression, participants were in- formed that the purpose of the study was to examine the effect of sexually explicit material on reaction time. The experimenter then escorted par- ticipants to the experimental chamber. Participants were seated facing the aggression console and asked to complete baseline affective response mea- sures (i.e., AHS, PANAS). Participants' answers to demographic questions were then videotaped. Following the explanation of the reaction time competition, a shock elec- trode was attached to participants' index and middle finger of their non- dominant hand in preparation for the pain assessment. Assessment of partici- pants' pain thresholds was conducted to determine the intensity parameters for the shocks they may receive from their "opponent." Prior to determining participants' pain thresholds, however, assessment of the opponent's pain threshold was heard over an intercom in the participants'chamber. In actual- ity, an audiotape was played in which the confederate who served as the ficti- tious opponent in the demographic videotape read a list of predetermined statements regarding his pain experience. When depicting a gay male, the confederate used gay affectations. Next, participants' pain thresholds were assessed. This was accomplished via the administration of short-duration shocks (.50 second) in an incremental stepwise intensity method from the lowest available shock setting, which was imperceptible, until the shocks reached a reportedly "painful" level. After pain thresholds were determined, participants viewed the erotic vid- eotape on a monitor located adjacent to the aggression console. The experi- menter controlled the videotape from a videocassette player located in the control room. Following presentation of the erotic videotape, participants (and ostensibly the opponent) completed the affective response measures a second time, viewed the demographic videotape of their opponent, and began the RT competition. The competition consisted of 20 consecutive tri- als. Participants won 10 trials and lost 10 trials. They were administered shocks on every lost trial and received an equal number of high intensity shocks (i.e., five) set at 95% and 100% of their subjective "painful shock" threshold level. Light-emitting diodes on the aggression console were illumi- nated to visually confirm administration of corresponding shock levels. The win-lose sequence was predetermined and incorporated into the computer program that executed the task. Although the sequence was presented in a randomized fashion, all participants received the same sequence. Following the procedure, participants were fully debriefed, compensated with partial course credit, and thanked for their participation. Parrott, Zeichner / Psychopathy and Antigay Aggression 399 Results Manipulation Checks For aggression data to be valid, it must be demonstrated that participants believed that they were competing against another individual on a "reaction time" task and that this task was not a measure of aggression. This was deter- mined by the administration of a brief interview prior to debriefing. First, participants were asked whether they thought the task was a good measure of reaction time. Second, they were asked to provide an "impression" of their opponent and comment on whether they thought their opponent was "reason- able." The main criteria for exclusion were participants'belief that the oppo- nent was fictitious and that the task was a measure of aggression. None of the 84 participants reported suspicion that the task was not a measure of reaction time and/or that their opponent was "bogus." Next, participants were asked to give their impression regarding the opponent's sexual orientation. All partic- ipants correctly identified the intended sexual orientation of their opponent. Finally, none of the participants indicated becoming aware of the study's aims following completion of their questionnaires in Part 1. Preliminary Analyses Excluded participants. As indicated by responses on the KRS, six partici- pants from the initial sample of 90 were excluded from analyses. Further- more, eight men chose not to administer any shocks during the competition. Congruent with the aim of assessing behavior of those participants who choose to cross a hypothetical "aggression threshold," these participants were eliminated from subsequent analyses. Under response-choice condi- tions in the current study, 95% of participants (40 of 42) in the Gay Man opponent group and 86% of participants in the Heterosexual Man opponent group (36 of 42) chose the aggressive response option. A Fisher's exact test of probability did not detect a significant difference in the proportion of aggressive responders between these groups. Demographic and group characteristics. To evaluate potential differ- ences between opponent groups for pertinent demographic variables, a one- way ANOVA was performed on the following dependent variables: age, years of education, and average family yearly income. No significant group differences were found for these variables. To confirm that the opponent 400 Journal of Interpersonal Violence groups did not differ on pertinent dispositional variables, a series of one-way ANOVAs were performed on primary and secondary psychopathy, sexual prejudice, and dispositional physical aggression. No significant group differ- ences were found for these variables. Furthermore, it was necessary to exam- ine the association between dispositional variables, as participants' level of sexual prejudice and their tendency to become aggressive may be associated with psychopathy and confound results. Although a significant relation be- tween psychopathy and sexual prejudice was not detected, sexual prejudice was entered as a covariate in all regression models because of its documented association with antigay aggression. A significant relation between dispo- sitional physical aggression and primary (r = .26, p &lt; .05) and secondary psychopathy (r = .32, p &lt; .01) was found. As such, all regression models involving laboratory aggression as a criterion variable included dispositional physical aggression as a covariate. Regression Analyses The purpose of the current investigation was to examine the effect of psy- chopathy on antigay aggression. Given that psychopathy scores are continu- ous, the use of linear regression analyses was indicated (MacCallum et al., 2002). Continuous predictor variables were centered (i.e., converting raw scores to deviation score form so that their means are equal to zero) to mini- mize multicollinearity between interaction terms and their constituent lower order terms (Aiken &amp; West, 1991). The computation of interactions with raw scores yields incorrect regression coefficients because they are not scale invariant. In contrast, use of centered variables in the computation of inter- action terms accounts for scale invariance and, as such, yields an approxi- mately "standardized" solution. Interaction terms were calculated by ob- taining cross-products of pertinent first-order variables. When using this procedure, it is important to interpret the unstandardized, and not the stan- dardized, regression solution. As such, parameter estimates for the regres- sion models are reported as unstandardized bs. Interaction terms were interpreted by calculating partial correlation co- efficients that controlled for sexual prejudice and dispositional physical aggression within each experimental group. To determine whether correla- tion coefficients were significantly different, a z test employing Fisher trans- formations of the correlation coefficients was performed (Rosenthal &amp; Rosnow, 1991). Parrott, Zeichner / Psychopathy and Antigay Aggression 401 Effects of Primary Psychopathy and Opponent's Sexual Orientation on Physical Aggression Shock intensity. With sexual prejudice and dispositional physical aggres- sion entered as covariates, the regression model was not significant. How- ever, a significant Primary Psychopathy × Opponent interaction was found (b = .06, p &lt; .05). Explication of this interaction indicated that, among partic- ipants who competed against the gay opponent, a significant positive relation was found between primary psychopathy and shock intensity (r = .36, p &lt; .05). In contrast, among participants who competed against the heterosexual opponent, the relationship between primary psychopathy and shock inten- sity (r = ­.16) was not significant (see Figure 1). Analyses indicated that these correlation coefficients were significantly different (p &lt; .05). Proportion of highest shock. With sexual prejudice and dispositional physical aggression entered as covariates, the regression model was signifi- cant, F(5, 70) = 4.10, p &lt; .001, R2 = .23. A significant Primary Psychopathy × Opponent interaction was found (b = .02, p &lt; .01). Among participants who 402 Journal of Interpersonal Violence 5 6 7 8 9 10 -1 1 Psychopathy ShockIntensity Gay Male, Primary Psychopathy Gay Male, Secondary Psychopathy Heterosexual Male, Primary Psychopathy Heterosexual Male, Secondary Psychopathy Figure 1 Relation Between Primary and Secondary Psychopathy and Shock Intensity Toward the Gay and Heterosexual Male Confederate competed against the gay opponent, a significant positive relationship was found between primary psychopathy and proportion of the highest shock selected (r = .43, p &lt; .01). In contrast, a significant relationship was not detected among participants who competed against the heterosexual oppo- nent (r = ­.20). Analyses indicated that these correlation coefficients were significantly different (p &lt; .05) (see Figure 2). Effects of Secondary Psychopathy and Opponent's Sexual Orientation on Physical Aggression Shock intensity. With sexual prejudice and dispositional physical aggres- sion entered as covariates, the regression model was not significant. How- ever, a significant Secondary Psychopathy × Opponent interaction was found (b = .10, p &lt; .05). Explication of this interaction indicated that, among par- ticipants who competed against the gay opponent, a significant positive rela- tionship was found between secondary psychopathy and shock intensity (r = Parrott, Zeichner / Psychopathy and Antigay Aggression 403 0 0.1 0.2 0.3 0.4 0.5 0.6 0.7 0.8 0.9 -1 1 Primary Psychopathy ProportionofHighestShock Gay Male Heterosexual Male Figure 2 Relation Between Primary Psychopathy and Proportion of Highest Shock Toward the Gay and Heterosexual Confederate .40, p &lt; .01). In contrast, among participants who competed against the het- erosexual opponent, the relationship between secondary psychopathy and shock intensity (r = ­.11) was not significant (see Figure 1). Analyses also indicated that these correlation coefficients were significantly different (p &lt; .05). Proportion of highest shock. With sexual prejudice and dispositional physical aggression entered as covariates, the regression model was signifi- cant, F(5, 70) = 2.59, p &lt; .05, R2 = .16. No independent or interactive effects of secondary psychopathy on extreme aggression were found. Relation Between Psychopathy and Changes in Anger Changes in anger. To examine participants' changes in anger in response to the erotic stimuli, state anger was regressed on primary or secondary psy- chopathy with sexual prejudice entered as a covariate. Although the models including primary and secondary psychopathy were both significant, F(2, 73) = 5.23, p &lt; .01, R2 = .13 and F(2, 73) = 5.15, p &lt; .01, R2 = .13, respectively, no relation between either variable and state anger was found. Rather, sexual prejudice was positively related to increases in anger in both models (b = .15, p &lt; .01 and b = .15, p &lt; .01, respectively), indicating that sexual prejudice, and not psychopathy, is associated with increased feelings of anger in re- sponse to homosexuality. Discussion The current investigation provides new data regarding determinants of antigay violence. Self-reported psychopathy was found to predict physical aggression toward a gay, but not a heterosexual, male. Specifically, primary and secondary psychopathy significantly predicted the selection of higher shock intensities during the task. This finding indicates that psychopathy is a risk factor for aggression toward gay men. Furthermore, primary psycho- pathy was associated with increased use of extreme levels of aggressive be- havior toward the gay confederate. This latter finding is consistent with prior research (Dunbar, 2003) and suggests that an individual's lack of remorse, low empathy, and callousness toward others (i.e., primary psychopathy) is associated with more severe levels of aggression toward gay men. In con- trast, qualities of secondary psychopathy (e.g., impulsivity, low frustration tolerance) are associated with antigay aggression but do not appear to lead to 404 Journal of Interpersonal Violence extreme violence. Pertinently, these effects emerged after controlling for sexual prejudice and dispositional physical aggression, which are correlates of antigay aggression (Bernat et al., 2001; Parrott &amp; Zeichner, 2005) and psy- chopathy (Blackburn, 1998; Patrick &amp; Zempolich, 1998), respectively. As such, participants' hostility and tendency to become aggressive toward gay men and their tendency to become aggressive in general apparently did not account for these results. Collectively, results from the current laboratory- based study extend previous survey research that identified psychopathic personality characteristics as a correlate of antigay aggression (Patel et al., 1995). Previous research has demonstrated that increases in anger in response to homosexuality facilitate sexually prejudiced aggression toward gay men (Bernat et al., 2001). Specifically, it was posited that a "priming event" (e.g., a gay man "making a pass" at the perpetrator, two gay men kissing) that elic- its anger is required to facilitate antigay violence (Adams, Wright, &amp; Lohr, 1996; Parrott &amp; Zeichner, 2005). The current data, however, suggest that psychopathic aggression toward gay men may not be triggered by the same mechanism. Indeed, after controlling for sexual prejudice, psychopathy did not predict increases in anger following exposure to the male-male erotic video. Therefore, in the current study, the relation between psychopathy and discriminatory violence toward the gay confederate does not appear to have been motivated by anger associated with any so-called priming event. This interpretation is clarified further within the context of prior research on the motivations of sexually prejudiced antigay offenders. Studies indicate that male sexual prejudice is strongly associated with adherence to tra- ditional gender roles (Ehrlich, 1990; Kilianski, 2003; Polimeni, Hardie, &amp; Buzwell, 2000; Sinn, 1997; Stark, 1991), probably owing to its affirmation of his heterosexual identity (Herek, 1986). Indeed, the expression of anger and aggression is a consequence of exaggerated masculine ideology (Mosher &amp; Sirkin, 1984) and is a likely reaction among such men who perceive a threat to their masculinity (Parrott et al., 2002). Given that psychopathy and sexual prejudice were not associated in the current sample, it is unlikely that psychopathy would be associated with elevated anger in response to homosexuality. Clearly, psychopathy predicted differential patterns of aggression contin- gent on the sexual orientation of the opponent. This begs the question of what aspects of the psychopathic personality motivated the discriminatory vio- lence observed in the current study. One explanation may involve the psy- chopath's lack of remorse and tendency to take advantage of others. It is plausible that participants perceived the gay confederate as more "exploit- able" because of his minority status and, as a result, behaved more aggres- Parrott, Zeichner / Psychopathy and Antigay Aggression 405 sively toward the "easy target." Perpetration of such aggression is consistent with the predatory and emotionless violence typically observed among psy- chopathic offenders. However, these potential motivations were not assessed in the current study and interpretations should be considered preliminary. Future research is clearly needed to answer these questions. It is worthy to note that this investigation utilized a nonforensic popu- lation. As noted previously, research indicates that psychopathy exists across a continuum and is present among noncriminal, nonclinical individuals (Levenson et al., 1995). Moreover, aggression against gay men is widespread on university campuses where many of the perpetrators are not identified as either clinical or forensic (NCAVP, 2003). It is quite possible that had the sample been forensic in nature, stronger effect sizes would have been found. Such individuals may also be more likely to target gay men and lesbians for other deleterious aggressive crimes (e.g., armed robbery). Clearly, replica- tion of the current findings with a forensic or clinical sample would inform further on pertinent risk factors. Other limitations of the current study deserve mention. First, the current study relied solely on a laboratory-based paradigm to assess antigay aggres- sion. While such aggression paradigms have received considerable support in the literature (Giancola &amp; Chermack, 1998; Pedersen et al., 2002), the use of other methodologies to assess aggression (e.g., self-report, collateral interviews) would increase the validity of these findings. Second, psycho- pathy instruments have been shown to be unreliable with non-White popula- tions (Cunningham &amp; Reidy, 1998), and the measure used in the current study does not report reliability data with respect to race or ethnicity. There- fore, the external validity of the current study would be enhanced by examin- ing non-White populations. Third, it is also possible that the observed effects would not have been found had participants been exposed to an erotic stimu- lus that did not involve male-male sexual activity. This would suggest that exposure to homosexuality is necessary to trigger antigay aggression in psy- chopaths. While inclusion of a second priming video (e.g., male-female erot- ica) would address this limitation, it may be argued that participants would not have experienced increases in anger in response to a male-female erotic stimulus. Thus, as research has shown that anger experienced in response to homosexuality is more pertinent to the facilitation of antigay aggression than the stimulus itself (Parrott &amp; Zeichner, 2005), the exclusion of a control video appears justified. Finally, participants in the gay male opponent con- dition competed against an opponent who displayed stereotyped gay affec- tations. Therefore, it is unclear whether participants in this condition were responding against male homosexuality or against male effeminacy. Indeed, it is possible that participants who reacted negatively toward the gay oppo- 406 Journal of Interpersonal Violence nent were actually responding to a perceived violation of masculine gender norms (i.e., as a result of stereotyped behavior) rather than to homosexuality per se. Future research is clearly needed to resolve this question. Aggression toward gay men and lesbians is certainly a complex phenome- non, and the current results suggest that sexual prejudice is not the only factor that motivates violent acts against these individuals. Indeed, as the current study indicates, the core characteristics of primary and secondary psychopa- thy appear to increase the risk of antigay violence among heterosexual men. While it remains unclear what mechanisms underlie this association, the cur- rent study represents an important step in identifying psychopathy as a risk factor for antigay violence. Clearly, other factors, such as hypermasculinity, right-wing authoritarianism, or alcohol use await future investigation. Note 1. It is worthy to note that primary and secondary psychopathy are generally compatible with the morewidelyusedterms Factor1 andFactor2, respectively. Bothsets ofterms distinguishthe interpersonalandaffective functioningofpsychopathicindividuals(i.e.,primarypsychopathy or Factor 1) from their explicit behaviors (secondarypsychopathy or Factor 2). The measure of psy- chopathyemployedinthecurrentstudy, theLevensonSelf-ReportedPsychopathyChecklist(see below), uses the terms primary and secondary to make this differentiation. As such, throughout this article, we use the terms primary and secondary psychopathy to remain consistent with this measure. References Adams, H. E., Wright, L. W., &amp; Lohr, B. A. (1996).Is sexual prejudiceassociated with homosex- ual arousal? Journal of Abnormal Psychology, 105, 440-445. Aiken, L., &amp; West, S. (1991). Multiple regression: Testing and interpreting interactions. Newbury Park, CA: Sage. Aronson, E. (1980). The social animal. San Francisco: W. H. Freeman. Bell, C. C. (1980). Racism: A symptom of the narcissistic personality disorder. Journal of the National Medical Association, 72, 661-665. Bernat, J. A., Calhoun, K. S., Adams, H. E., &amp; Zeichner, A. (2001). Sexual prejudice and physi- cal aggression toward homosexual and heterosexual individuals. Journal of Abnormal Psy- chology, 110, 179-187. Bernstein, S., Richardson, D., &amp; Hammock, G. (1987). Convergent and discriminant validity of the Taylor and Buss measures of physical aggression. Aggressive Behavior, 13, 15-24. Blackburn, R. (1998). Psychopathy and the contribution of personality to violence. In T. Millon, E. Simonsen,M. Birket-Smith,&amp; R. D. Davis (Eds.),Psychopathy:Antisocial,criminal, and violent behavior (pp. 50-68).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Guilford. Buss, A. H., &amp; Perry, M. (1992). The Aggression Questionnaire. Journal of Personality and Social Psychology, 63, 452-459. Parrott, Zeichner / Psychopathy and Antigay Aggression 407 Cherek, D. (1981). Effects of smoking different doses of nicotine on human aggressive behavior. Psychopharmacology, 75, 339-345. Cunningham, M., &amp; Reidy, T. (1998). Antisocial personality disorder and psychopathy: Diag- nostic dilemmas in classifying patterns of antisocial behavior in sentencing evaluations. Behavioral Sciences and the Law, 16, 333-351. Dunbar, E. (2003). Symbolic, relational, and ideological signifiers of bias-motivated offenders: Toward a strategy of assessment. American Journal of Orthopsychiatry, 73, 203-211. Ehrlich, H. (1990). The ecology of anti-gay violence. Journal of Interpersonal Violence, 5, 359- 365. Ezekiel, R. S. (1995). The racist mind: Portraits of American neo-Nazis and Klansmen.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Viking. Fassinger, R. (1991). The hidden minority: Issues and challenges in working with lesbian women and gay men. Counseling Psychologist, 19, 157-176. Franklin, K. (1998). Unassuming motivations: Contextualizing the narratives of antigay assail- ants. In G. M. Herek (Ed.), Stigma and sexual orientation: Understanding prejudice against lesbians, gay men, and bisexuals (pp. 1-23). Thousand Oaks, CA: Sage. Franklin, K. (2000). Antigay behaviors among young adults: Prevalence, patterns, and motiva- tors in a noncriminal population. Journal of Interpersonal Violence, 15, 339-362. Fyfe, B. (1983). "Homophobia" or homosexual bias reconsidered. Archives of Sexual Behavior, 12, 549-554. Giancola, P. R., &amp; Chermack, S. T. (1998). Construct validity of laboratory aggression para- digms: A response to Tedeschi and Quigley (1996).Aggression and Violent Behavior, 3, 237- 253. Haaga, D. (1991). Homophobia? Journal of Social and Behavior Personality, 6, 171-174. Haddock,G., &amp; Zanna,M. (1998).Authoritarianism,values, and the favorabilityand structureof antigay attitudes. In G. M. Herek (Ed.),Stigmaandsexual orientation:Understandingpreju- dice against lesbians, gay men, and bisexuals (pp. 82-107). Newbury Park, CA: Sage. Hare, R. D. (1981). Psychopathy and violence. In J. R. Hays, T. K. Roberts, &amp; K. S. Solway (Eds.), Violence and the violent individual (pp. 53-74).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Spectrum. Hare, R. D. (1991). The Hare Psychopathy Checklist­Revised. Toronto, Canada: Multi-Health Systems. Hare, R. D., &amp; McPherson, L. M. (1984). Violent and aggressive behavior in criminal psycho- paths. International Journal of Law and Psychiatry, 7, 35-50. Harpur, T. J., Hakstian, A. R., &amp; Hare, R. D. (1988). Factor structure of the Psychopathy Check- list. Journal of Consulting and Clinical Psychology, 56, 741-747. Harry, J. (1990). Conceptualizing anti-gay violence. Journal of Interpersonal Violence, 5, 350- 358. Herek, G. M. (1986). On heterosexual masculinity: Some psychical consequences of the social construction of gender and sexuality. American Behavioral Scientist, 29, 563-577. Herek, G. M. (2000). The psychology of sexual prejudice. Current Directions in Psychological Science, 9, 19-22. Karpman, B. (1948).The myth of the psychopathicpersonality. American Journal of Psychiatry, 104, 523-534. Kilianski, S. E. (2003). Explaining heterosexual men's attitudes toward women and gay men: Thetheoryofexclusively masculineidentity. Psychology of Men andMasculinity, 4, 37-56. Kinsey, A. C., Pomeroy, W. B., &amp; Martin, C. E. (1948). Sexual behavior in the human male. Phil- adelphia: W. B. Saunders. Kite, M. E., &amp; Whitely, B. E. (1998). Do heterosexual women and men differ in their attitudes towards homosexuality? A conceptual and methodological analysis. In G. M. Herek (Ed.), 408 Journal of Interpersonal Violence Stigma and sexual orientation: Understanding prejudice against lesbians, gay men, and bi- sexuals (pp. 39-61). Newbury Park, CA: Sage. Levenson, M. R., Kiehl, K. A., &amp; Fitzpatrick, C. M. (1995). Assessing psychopathic attributes in a noninstitutionalized population. Journal of Personality and Social Psychology, 68, 151-158. Logan, C. R. (1996). Homophobia? No, homoprejudice. Journal of Homosexuality, 31, 31-53. Lynam, D. R., Whiteside, S., &amp; Jones, S. (1999). Self-reported psychopathy: A validation study. Journal of Personality Assessment, 73, 110-132. MacCallum, R. C., Zhang, S., Preacher, K. J., &amp; Rucker, D. D. (2002). On the practice of dichotomization of quantitative variables. Psychological Methods, 7, 19-40. Mosher, D. L., &amp; Sirkin, M. (1984). Measuring a macho personality constellation. Journal of Research in Personality, 18, 150-163. National Coalition of Anti-Violence Programs. (2003). Anti-lesbian, gay, transgender and bi- sexual violence in 2002.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Author. National Gay and Lesbian Task Force. (1990). Anti-gay violence, victimization, and defamation in 1989. Washington, DC: Author. O'Donohue, W., &amp; Caselles, C. E. (1993). Sexual prejudice: Conceptual, definitional, and value issues. Journal of Psychopathology and Behavioral Assessment, 15, 177-195. Parrott, D. J., Adams, H. E., &amp; Zeichner, A. (2002). Sexual prejudice: Personality and attitudinal correlates. Personality and Individual Differences, 32, 1269-1278. Parrott, D. J., &amp; Zeichner, A. (2005). Effects of sexual prejudice and anger on physical aggres- sion toward gay and heterosexual men. Psychology of Men and Masculinity, 6, 3-17. Patel, S., Long, T. E., McCammon, S. L., &amp; Wuensch, K. L. (1995). Personality and emotional correlatesofself-reportedantigaybehaviors.JournalofInterpersonalViolence,10,354-366. Patrick, C. J., &amp; Zempolich, K. A. (1998).Emotion and aggression in the psychopathicpersonal- ity. Aggression and Violent Behavior, 3, 303-338. Pedersen,W. C., Aviles, F. E., Ito, T. A., Miller, N., &amp; Pollock,V. E. (2002).Psychologicalexper- imentation on alcohol-induced human aggression. Aggression and Violent Behavior, 7, 293- 312. Polimeni, A., Hardie, E., &amp; Buzwell, S. (2000). Homophobia among Australian heterosexuals: The role of sex, gender role ideology, and gender role traits. Current Research in Social Psy- chology, 5, 47-62. Roderick, T., McCammon, S. L., Long, T. E., &amp; Allred, L. J. (1998). Behavioral aspects of homonegativity. Journal of Homosexuality, 36, 79-88. Rosenthal, R., &amp; Rosnow, R. L. (1991). Essentials of behavioral research: Methods and data analysis (2nd 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McGraw-Hill. Sinn, J. S. (1997). The predictive and discriminant validity of masculinity ideology. Journal of Research in Personality, 31, 117-135. Stark, L. P. (1991).Traditionalgenderrole beliefs and individualoutcomes:An exploratoryanal- ysis. Sex Roles, 24, 639-650. Truman, D. M., Tokar, D. M., &amp; Fischer, A. R. (1996). Dimensions of masculinity: Relations to date rape supportive attitudes and sexual aggression in dating situations. Journal of Counsel- ing and Development, 74, 555-562. U.S. Department of Justice. (2002). FBI Uniform Crime Reports. Retrieved on December 1, 2003, from </w:t>
      </w:r>
      <w:hyperlink r:id="rId809" w:history="1">
        <w:r>
          <w:rPr>
            <w:rFonts w:ascii="arial" w:eastAsia="arial" w:hAnsi="arial" w:cs="arial"/>
            <w:b w:val="0"/>
            <w:i/>
            <w:strike w:val="0"/>
            <w:noProof w:val="0"/>
            <w:color w:val="0077CC"/>
            <w:position w:val="0"/>
            <w:sz w:val="20"/>
            <w:u w:val="single"/>
            <w:vertAlign w:val="baseline"/>
          </w:rPr>
          <w:t>www.fbi.gov/ucr/01hate.pdf</w:t>
        </w:r>
      </w:hyperlink>
      <w:r>
        <w:rPr>
          <w:rFonts w:ascii="arial" w:eastAsia="arial" w:hAnsi="arial" w:cs="arial"/>
          <w:b w:val="0"/>
          <w:i w:val="0"/>
          <w:strike w:val="0"/>
          <w:noProof w:val="0"/>
          <w:color w:val="000000"/>
          <w:position w:val="0"/>
          <w:sz w:val="20"/>
          <w:u w:val="none"/>
          <w:vertAlign w:val="baseline"/>
        </w:rPr>
        <w:t xml:space="preserve"> Van de Ven, P., Bornholt,L., &amp; Bailey, M. (1996).Measuring cognitive, affective, and behavioral components of homophobic reaction. Archives of Sexual Behavior, 25, 155-179. Watson, D., &amp; Clark, L. A. (1994). Manual for the Positive and Negative Affect Schedule (ex- panded form). Unpublished manuscript, University of Iowa, Iowa City. Parrott, Zeichner / Psychopathy and Antigay Aggression 409 Watson, D., Clark, L. A., &amp; Tellegen, A. (1988). Development and validation of brief measures of positive and negative affect: The PANAS scales. Journal of Personality and Social Psy- chology, 54, 1063-1070. Whitley, B. E. (1999). Right-wing authoritarianism, social dominance orientation, and preju- dice. Journal of Personality and Social Psychology, 77, 126-134. Wright, L. W., Adams, H. E., &amp; Bernat, J. (1999). Development and validation of the homopho- bia scale. Journal of Psychopathology and Behavioral Assessment, 21, 337-347. Zeichner, A., Frey, F. C., Parrott, D. J., &amp; Butryn, M. (1999). Measurement of laboratory aggres- sion: A new response choice paradigm. Psychological Reports, 82, 1229-1237. Zeichner, A., Parrott, D. J., &amp; Frey, F. C. (2003). Gender differences in laboratory aggression under response choice conditions. Aggressive Behavior, 29, 95-106. Dominic J. Parrottis a NationalInstituteonDrugAbuse (NIDA) postdoctoralfellow at the Uni- versity of Kentucky. He was educated at the University of Pittsburgh (BS, psychology and biol- ogy) and at the University of Georgia (Ph.D., clinical psychology). His research program exam- ines determinants of violent behavior and has focused on three related areas: the interface between substance use, particularly alcohol, and aggression; risk factors for antigay violence; and determinants of intimate partner violence. Amos Zeichner is a professorofpsychologyat theUniversityofGeorgiaanddirectorofthePsy- chology Clinic at the University of Georgia. He was educated at Tel Aviv University (BA, Psy- chology) and McGill University (Ph.D., clinical psychology). His research interests are in the area of alcoholand aggression,in which he focuses on the effects of alcoholintoxicationon emo- tion regulation and cognitive processes. 410 Journal of Interpersonal Violence </w:t>
      </w:r>
    </w:p>
    <w:p>
      <w:pPr>
        <w:pStyle w:val="Normal74"/>
        <w:keepNext/>
        <w:spacing w:before="240" w:after="0" w:line="340" w:lineRule="atLeast"/>
        <w:ind w:left="0" w:right="0" w:firstLine="0"/>
        <w:jc w:val="left"/>
      </w:pPr>
      <w:bookmarkStart w:id="148" w:name="Bibliography"/>
      <w:bookmarkEnd w:id="148"/>
      <w:r>
        <w:rPr>
          <w:rFonts w:ascii="arial" w:eastAsia="arial" w:hAnsi="arial" w:cs="arial"/>
          <w:b/>
          <w:i w:val="0"/>
          <w:strike w:val="0"/>
          <w:noProof w:val="0"/>
          <w:color w:val="000000"/>
          <w:position w:val="0"/>
          <w:sz w:val="28"/>
          <w:u w:val="none"/>
          <w:vertAlign w:val="baseline"/>
        </w:rPr>
        <w:t>Bibliography</w:t>
      </w:r>
    </w:p>
    <w:p>
      <w:pPr>
        <w:pStyle w:val="Normal74"/>
        <w:spacing w:line="60" w:lineRule="exact"/>
      </w:pPr>
      <w:r>
        <w:pict>
          <v:line id="_x0000_s1272" style="position:absolute;z-index:25181286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Adams, H. E. , , Wright, L. W. , ,&amp; Lohr, B. A. ,  (1996). Is sexual prejudice associated with homosexual arousal?                 Journal of Abnormal Psychology, 105, 440-445.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Aiken, L. , , &amp; West, S. ,  (1991). Multiple regression: Testing and interpreting interactions. Newbury Park, CA: SAGE Publications.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Aronson, E. ,  (1980). The social animal. San Francisco: W. H. Freeman.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Bell, C. C. ,  (1980). Racism: A symptom of the narcissistic personality disorder. Journal of the National Medical Association, 72, 661-665.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Bernat, J. A. , , Calhoun, K. S. , , Adams, H. E. , , &amp; Zeichner, A. ,  (2001). Sexual prejudice and physical aggression toward homosexual and heterosexual individuals. Journal of Abnormal Psychology, 110, 179-187.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Bernstein, S. , , Richardson, D. , , &amp; Hammock, G. ,  (1987). Convergent and discriminant validity of the Taylor and Buss measures of physical aggression. Aggressive Behavior, 13, 15-24.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Blackburn, R. ,  (1998). Psychopathy and the contribution of personality to violence. In T. Millon , , E. Simonsen , , M. Birket-Smith , ,&amp; R. D. Davis ,  (Eds.), Psychopathy: Antisocial, criminal, and violent behavior(pp. 50-68).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Guilford.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Buss, A. H. , , &amp; Perry, M. ,  (1992). The Aggression Questionnaire. Journal of Personality and Social Psychology, 63, 452-459.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Cherek, D. ,  (1981). Effects of smoking different doses of nicotine on human aggressive behavior. Psychopharmacology, 75, 339-345.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Cunningham, M. , , &amp; Reidy, T. ,  (1998). Antisocial personality disorder and psychopathy: Diagnostic dilemmas in classifying patterns of antisocial behavior in sentencing evaluations. Behavioral Sciences and the Law, 16, 333-351.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Dunbar, E. ,  (2003). Symbolic, relational, and ideological signifiers of bias-motivated offenders: Toward a strategy of assessment. American Journal of Orthopsychiatry, 73, 203-211.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Ehrlich, H. ,  (1990). The ecology of anti-gay violence. Journal of Interpersonal Violence, 5, 359-365.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Ezekiel, R. S. ,  (1995). The racist mind: Portraits of American neo-Nazis and Klansmen.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Viking.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Fassinger, R. ,  (1991). The hidden minority: Issues and challenges in working with lesbian women and gay men. Counseling Psychologist, 19, 157-176.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Franklin, K. ,  (1998). Unassuming motivations: Contextualizing the narratives of antigay assailants. In G. M. Herek ,  (Ed.), Stigma and sexual orientation: Understanding prejudice against lesbians, gay men, and bisexuals(pp. 1-23). Thousand Oaks, CA: SAGE Publications.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Franklin, K. ,  (2000). Antigay behaviors among young adults: Prevalence, patterns, and motivators in a noncriminal population. Journal of Interpersonal Violence, 15, 339-362.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Fyfe, B. ,  (1983). “Homophobia” or homosexual bias reconsidered. Archives of Sexual Behavior, 12, 549-554.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Giancola, P. R. , , &amp; Chermack, S. T. ,  (1998). Construct validity of laboratory aggression paradigms: Aresponse to Tedeschi and Quigley (1996). Aggression and Violent Behavior, 3, 237-253.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Haaga, D. ,  (1991). Homophobia?                 Journal of Social and Behavior Personality, 6, 171-174.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Haddock, G. , ,&amp; Zanna, M. ,  (1998). Authoritarianism, values, and the favorability and structure of antigay attitudes. In G. M. Herek ,  (Ed.), Stigma and sexual orientation: Understanding prejudice against lesbians, gay men, and bisexuals(pp. 82-107). Newbury Park, CA: SAGE Publications.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Hare, R. D. ,  (1981). Psychopathy and violence. In J. R. Hays , , T. K. Roberts , , &amp; K. S. Solway ,  (Eds.), Violence and the violent individual(pp. 53-74).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Spectrum.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Hare, R. D. ,  (1991). The Hare Psychopathy Checklist–Revised.Toronto, Canada: Multi-Health Systems.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Hare, R. D. , , &amp; McPherson, L. M. ,  (1984). Violent and aggressive behavior in criminal psychopaths. International Journal of Law and Psychiatry, 7, 35-50.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Harpur, T. J. , , Hakstian, A. R. , ,&amp; Hare, R. D. ,  (1988). Factor structure of the Psychopathy Checklist. Journal of Consulting and Clinical Psychology, 56, 741-747.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J. ,  (1990). Conceptualizing anti-gay violence. Journal of Interpersonal Violence, 5, 350-358.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 M. ,  (1986). On heterosexual masculinity: Some psychical consequences of the social construction of gender and sexuality. American Behavioral Scientist, 29, 563-577.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 M. ,  (2000). The psychology of sexual prejudice. Current Directions in Psychological Science, 9, 19-22.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Karpman, B. ,  (1948). The myth of the psychopathic personality. American Journal of Psychiatry, 104, 523-534.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Kilianski, S. E. ,  (2003). Explaining heterosexual men's attitudes toward women and gay men: The theory of exclusively masculine identity. Psychology of Men and Masculinity, 4, 37-56.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Kinsey, A. C. , , Pomeroy, W. B. , ,&amp; Martin, C. E. ,  (1948). Sexual behavior in the human male. Philadelphia: W. B. Saunders.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Kite, M. E. , , &amp; Whitely, B. E. ,  (1998). Do heterosexual women and men differ in their attitudes towards homosexuality? A conceptual and methodological analysis. In G. M. Herek ,  (Ed.), Stigma and sexual orientation: Understanding prejudice against lesbians, gay men, and bisexuals(pp. 39-61). Newbury Park, CA: SAGE Publications.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Levenson, M. R. , , Kiehl, K. A. , , &amp; Fitzpatrick, C. M. ,  (1995). Assessing psychopathic attributes in a noninstitutionalized population. Journal of Personality and Social Psychology, 68, 151-158.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Logan, C. R. ,  (1996). Homophobia? No, homoprejudice. Journal of Homosexuality, 31, 31-53.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Lynam, D. R. , , Whiteside, S. , ,&amp; Jones, S. ,  (1999). Self-reported psychopathy: A validation study. Journal of Personality Assessment, 73, 110-132.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MacCallum, R. C. , , Zhang, S. , , Preacher, K. J. , , &amp; Rucker, D. D. ,  (2002). On the practice of dichotomization of quantitative variables. Psychological Methods, 7, 19-40.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Mosher, D. L. , , &amp; Sirkin, M. ,  (1984). Measuring a macho personality constellation. Journal of Research in Personality, 18, 150-163.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Coalition of Anti-Violence Programs , . (2003). Anti-lesbian, gay, transgender and bisexual violence in 2002.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Author.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Gay and Lesbian Task Force , . (1990). Anti-gay violence, victimization, and defamation in 1989. Washington, DC: Author.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O'Donohue, W. , ,&amp; Caselles, C. E. ,  (1993). Sexual prejudice: Conceptual, definitional, and value issues. Journal of Psychopathology and Behavioral Assessment, 15, 177-195.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Parrott, D. J. , , Adams, H. E. , ,&amp; Zeichner, A. ,  (2002). Sexual prejudice: Personality and attitudinal correlates. Personality and Individual Differences, 32, 1269-1278.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Parrott, D. J. , , &amp; Zeichner, A. ,  (2005). Effects of sexual prejudice and anger on physical aggression toward gay and heterosexual men. Psychology of Men and Masculinity, 6, 3-17.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Patel, S. , , Long, T. E. , , McCammon, S. L. , , &amp; Wuensch, K. L. ,  (1995). Personality and emotional correlates of self-reported antigay behaviors. Journal of InterpersonalViolence, 10, 354-366.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C. J. , ,&amp; Zempolich, K. A. ,  (1998). Emotion and aggression in the psychopathic personality. Aggression and Violent Behavior, 3, 303-338.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Pedersen, W. C. , , Aviles, F. E. , , Ito, T. A. , , Miller, N. , ,&amp; Pollock, V. E. ,  (2002). Psychological experimentation on alcohol-induced human aggression. Aggression and Violent Behavior, 7, 293-312.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Polimeni, A. , , Hardie, E. , , &amp; Buzwell, S. ,  (2000). Homophobia among Australian heterosexuals: The role of sex, gender role ideology, and gender role traits. Current Research in Social Psychology, 5, 47-62.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Roderick, T. , , McCammon, S. L. , , Long, T. E. , , &amp; Allred, L. J. ,  (1998). Behavioral aspects of homonegativity. Journal of Homosexuality, 36, 79-88.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Rosenthal, R. , , &amp; Rosnow, R. L. ,  (1991). Essentials of behavioral research: Methods and data analysis(2nd 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McGraw-Hill.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Sinn, J. S. ,  (1997). The predictive and discriminant validity of masculinity ideology. Journal of Research in Personality, 31, 117-135.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Stark, L. P. ,  (1991). Traditional gender role beliefs and individual outcomes: An exploratory analysis. Sex Roles, 24, 639-650.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Truman, D. M. , , Tokar, D. M. , , &amp; Fischer, A. R. ,  (1996). Dimensions of masculinity: Relations to date rape supportive attitudes and sexual aggression in dating situations. Journal of Counseling and Development, 74, 555-562.           </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Department of Justice , . (2002). FBI Uniform Crime Reports. Retrieved on December 1, 2003, from </w:t>
      </w:r>
      <w:hyperlink r:id="rId809" w:history="1">
        <w:r>
          <w:rPr>
            <w:rFonts w:ascii="arial" w:eastAsia="arial" w:hAnsi="arial" w:cs="arial"/>
            <w:b w:val="0"/>
            <w:i/>
            <w:strike w:val="0"/>
            <w:noProof w:val="0"/>
            <w:color w:val="0077CC"/>
            <w:position w:val="0"/>
            <w:sz w:val="20"/>
            <w:u w:val="single"/>
            <w:vertAlign w:val="baseline"/>
          </w:rPr>
          <w:t>www.fbi.gov/ucr/01hate.pdf</w:t>
        </w:r>
      </w:hyperlink>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deVen, P. , , Bornholt, L. , ,&amp; Bailey, M. ,  (1996). Measuring cognitive, affective, and behavioral components of homophobic reaction. Archives of Sexual Behavior, 25, 155-179.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Watson, D., &amp; Clark, L. A. (1994). Manual for the Positive and Negative Affect Schedule (expanded form). Unpublished manuscript, University of Iowa, Iowa City.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Watson, D. , , Clark, L. A. , , &amp; Tellegen, A. ,  (1988). Development and validation of brief measures of positive and negative affect: The PANAS scales. Journal of Personality and Social Psychology, 54, 1063-1070.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Whitley, B. E. ,  (1999). Right-wing authoritarianism, social dominance orientation, and prejudice. Journal of Personality and Social Psychology, 77, 126-134.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Wright, L. W. , , Adams, H. E. , ,&amp; Bernat, J. ,  (1999). Development and validation of the homophobia scale. Journal of Psychopathology and Behavioral Assessment, 21, 337-347.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Zeichner, A. , , Frey, F. C. , , Parrott, D. J. , ,&amp; Butryn, M. ,  (1999). Measurement of laboratory aggression: A new response choice paradigm. Psychological Reports, 82, 1229-1237.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Zeichner, A. , , Parrott, D. J. , , &amp; Frey, F. C. ,  (2003). Gender differences in laboratory aggression under response choice conditions. Aggressive Behavior, 29, 95-106.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74"/>
      </w:pPr>
    </w:p>
    <w:p>
      <w:pPr>
        <w:pStyle w:val="Normal74"/>
        <w:ind w:left="200"/>
        <w:sectPr>
          <w:type w:val="continuous"/>
          <w:pgMar w:top="840" w:right="1000" w:bottom="840" w:left="1000" w:header="400" w:footer="400"/>
          <w:pgNumType w:fmt="decimal"/>
          <w:cols w:space="720"/>
        </w:sectPr>
      </w:pPr>
      <w:r>
        <w:br/>
      </w:r>
      <w:r>
        <w:pict>
          <v:line id="_x0000_s127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810"/>
          <w:headerReference w:type="default" r:id="rId811"/>
          <w:footerReference w:type="even" r:id="rId812"/>
          <w:footerReference w:type="default" r:id="rId813"/>
          <w:headerReference w:type="first" r:id="rId814"/>
          <w:footerReference w:type="first" r:id="rId815"/>
          <w:pgSz w:w="12240" w:h="15840"/>
          <w:pgMar w:top="840" w:right="1000" w:bottom="840" w:left="1000" w:header="400" w:footer="400"/>
          <w:pgNumType w:fmt="decimal"/>
          <w:cols w:space="720"/>
          <w:titlePg w:val="0"/>
        </w:sectPr>
      </w:pPr>
    </w:p>
    <w:p>
      <w:pPr>
        <w:pStyle w:val="Normal75"/>
      </w:pPr>
    </w:p>
    <w:p>
      <w:pPr>
        <w:pStyle w:val="Normal75"/>
      </w:pPr>
      <w:r>
        <w:pict>
          <v:shape id="_x0000_i1274" type="#_x0000_t75" alt="LexisNexis®" style="width:147.75pt;height:30pt">
            <v:imagedata r:id="rId17" o:title=""/>
          </v:shape>
        </w:pict>
      </w:r>
      <w:r>
        <w:cr/>
      </w:r>
    </w:p>
    <w:p>
      <w:pPr>
        <w:pStyle w:val="Heading173"/>
        <w:keepNext w:val="0"/>
        <w:spacing w:after="200" w:line="340" w:lineRule="atLeast"/>
        <w:ind w:left="0" w:right="0" w:firstLine="0"/>
        <w:jc w:val="center"/>
      </w:pPr>
      <w:hyperlink r:id="rId816" w:history="1">
        <w:r>
          <w:rPr>
            <w:rFonts w:ascii="arial" w:eastAsia="arial" w:hAnsi="arial" w:cs="arial"/>
            <w:b/>
            <w:i/>
            <w:strike w:val="0"/>
            <w:color w:val="0077CC"/>
            <w:sz w:val="28"/>
            <w:u w:val="single"/>
            <w:vertAlign w:val="baseline"/>
          </w:rPr>
          <w:t>Interview With Killer Mike; Minneapolis Votes to Ban Police Choke Holds. Aired 3-3:30p ET</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3:00 PM EST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w:t>
      </w:r>
    </w:p>
    <w:p>
      <w:pPr>
        <w:pStyle w:val="Normal75"/>
        <w:keepNext w:val="0"/>
        <w:spacing w:after="0" w:line="240" w:lineRule="atLeast"/>
        <w:ind w:right="0"/>
        <w:jc w:val="both"/>
      </w:pPr>
      <w:bookmarkStart w:id="149" w:name="Bookmark_75"/>
      <w:bookmarkEnd w:id="149"/>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3995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Savidge, Alexandra Field, Miguel Marquez, Brooke Baldwin</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Michael Render</w:t>
      </w: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Minneapolis votes to ban choke holds by police officers. Rapper Michael Render, also known as Killer Mike, discusses police violence.</w:t>
      </w:r>
    </w:p>
    <w:p>
      <w:pPr>
        <w:pStyle w:val="Normal75"/>
        <w:keepNext/>
        <w:spacing w:before="240" w:after="0" w:line="340" w:lineRule="atLeast"/>
        <w:ind w:left="0" w:right="0" w:firstLine="0"/>
        <w:jc w:val="left"/>
      </w:pPr>
      <w:bookmarkStart w:id="150" w:name="Body_73"/>
      <w:bookmarkEnd w:id="150"/>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75" style="position:absolute;z-index:25181491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[15:00:03]</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BROOKE BALDWIN, CNN HOST: Let's begin with breaking news out of Minneapolis, where the City Council, in what it calls an effort to spark systematic change, has just voted in favor of significant changes to its police department.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this move comes after nearly two weeks after the death of George Floyd while he was in the custody of this four MPD police officers, all of whom have now been fired and charged.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start in Minneapolis.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Marquez is there live.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talk to me about these changes.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MARQUEZ, CNN NATIONAL CORRESPONDENT: Yes, it is significant, but not only here in Minneapolis, but across the country, they will have a very long way to go to bring the sort of equality that they are concerned about.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Council -- and it sounds like the mayor has now signed it, but there may be one more step -- has said that choke holds, across the board, including that knee-to-the-neck restraint, that is not supposed to be used for a long period of time and it's not supposed to be used if someone is not resisting, that all of that is now no longer part of the Minneapolis police practices and procedures.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that, they have told police officers that they now have to not only report it if those sort of controversial moves are used, but they must intervene at the time that those types of moves, maneuvers are used.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same order, they have also said that non-lethal use of pepper spray or of tear gas, like we have seen so much in the city, that now has to be signed off by the police chief himself. Also, they want -- they have signed off on civilian review of body cam footage. And they also want quicker discipline decisions.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was also now signed off on. But not only in Minneapolis, but across the country, the concerns go deep into the justice system, not just policing and practices. So I think this will certainly be more welcome news here, but I think people want more now. They want to see an equality at a very deep level. And that will take years and lots of pushing and effort from the federal level down to the states to get to the level that people here would like to see -- Brooke.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It's a start. It's a start.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Marquez, thank you.</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world prepares for an 11th day of protests in the wake of George Floyd's death, shocking new videos are emerging of new incidents of police brutality during those protests and elsewhere.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one video posted by "The Atlanta Journal-Constitution" there on YouTube, a woman is shown being body-slammed -- look at this -- by an Atlanta officer outside of Lenox Mall. You heard her screaming. This is during the first night of demonstrations in that city.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doesn't know what preceded the incident shown in that video, let me say that, which moves before she hits the ground and then cuts to her being lifted by her arm while handcuffed.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say, too, we have reached out to the Atlanta Police Department for comment, including a police report, and to determine if the officer is facing any disciplinary action. So, we have yet to hear back there.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talk about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now. This 75-year-old man is in the hospital right now in serious, but stable condition, after being -- watch it -- knocked down by police and suffering a head injury that left him bleeding on the sidewalk.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said the video made him sick to his stomach.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I just spoke with Mr. Gugino on the phone, who is that gentleman, who, thankfully, is alive.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see that video, and it disturbs your basic sense of decency and humanity. Why? Why? Why was that necessary? Where was the threat? Older gentleman, where was the threat? And then you just walk by the person while you see blood coming from his head, and police officers walk by.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fundamentally offensive and frightening. It's just frightening.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CNN's Alexandra Field is with me now.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what's also disturbing is that the initial police report on this incident was changed only once the video surfaced. So tell us what officials said initially and now what they're saying.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ALEXANDRA FIELD, CNN CORRESPONDENT: Brooke, you heard the governor calling this frightening. And it 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images are frightening. The series of events are disturbing as well. Police put out a statement saying initially that this man had injured himself after he tripped and fell. You saw the video. It is clear that he is knocked down.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Buffalo quickly came out and said that it was clear to him as well that two officers had shoved this 75-year-old man to the ground.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[15:05:00]</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has now said that the initial report was based on a single video, and that other additional videos then became available, which changed the city's understanding, apparently, of what had happened.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again, if you see that video, it is clear to everyone exactly what happened. That's why the mayor says he was deeply disturbed and distressed by what he saw. He said the police commissioner shared his view, that the two officers were immediately suspended without pay, that an investigation was launched.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you have got the Erie County district attorney's office also investigating what happened. We're told investigators have not been able to speak to the 75-year-old man who was pushed to the ground, left there bleeding from his head. But we do know that Governor Cuomo was able to speak to him. That at least is a good sign -- Brooke.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Alex Field.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Alex.</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incidents just -- over just the course of the last week are also noteworthy because of a trend observed among them. An altercation takes place. Police put out an inaccurate report about what happened, blatantly lying about their involvement. Then videos go viral. And only then is the department force to clarify.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cannot overstate the power of these videos. But why is it the first instinct of some police officers to lie?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me now, rapper, activist, friend Michael Render, otherwise known as Killer Mike.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Mike, you know I love you. Thank you so much for coming on. I have got a lot of questions for you.</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just start with -- we have talked about this. Your dad was an Atlanta police officer. Your cousin is an officer in East Point. I have been in your barbershops. You invite officers into your SWAG Shops to mingle with members of the community.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"KILLER MIKE" RENDER, RAPPER/ACTIVIST: Yes. Yes.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But these lies from police, not in every case, but in Buffalo, initially in Minneapolis with George Floyd, and even in the arrest of our own correspondent one week ago, what do you want to say about that?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Yes. Yes.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say shame on those police officers, because they make policing more dangerous for other police officers, and they make it supremely dangerous. They make it supremely dangerous to the public. The public should not have to worry that the people who are paid to serve and protect them could potentially be the people that are taking their lives and lying about circumstance.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would like to take the time to point people to an Instagram account called Mr. Checkpoint. He has a philosophy that says, always film the beliefs. There's another legal one, Pot Brothers at Law. Those guys also suggest that you film the police and it will make you aware of your rights.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that we stop just complaining about the evils that the system creates in these types of officers, and we become proactive, proactive like the Atlanta Citizens Review Board in Atlanta. And we need to punish police officers that lie, because this is the ultimate betrayal of the public trust.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BALDWIN: I want to talk about solutions in a second. But I was reading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this morning. There was this incredibly powerful opinion piece. It was written by Wesley Morris.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his lead line, Mike: "The most urgent filmmaking anybody's doing in this country right now is by black people with camera phones."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Absolutely. Absolutely.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 it's -- technology has finally allowed the truth to come out where lies once existed. And I want people to understand that black people have been enduring this, this vigilante -- the vigilante-like atmosphere that went on in Brunswick, Georgia, the policemen with warrants that they aren't even sure about and lie about, like the death of Breonna.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here before. We were here during the lynching and hanging period. We were here during the slave catching period. We have been telling people this has been happening. And, finally, when cameras happened, when a 75-year-old white man is nearly killed two weeks after a black man in Buffalo, on camera -- they shoved that man as though they were Nazi officers walking past a forgotten Jewish person that they were walking into the burn -- into the death chamber.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evil. And it's not that I'm pointing out and saying, each individual officer is evil. The system of policing has become something that is corrupt. And we have to change the system of policing in America, so that citizens don't have to be afraid of the people that we pay to protect.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So, let's talk about that. When you look at the case just in Minneapolis with George Floyd, those four officers, they have now all been charged, but this is far from over, right?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point out, the system is broken.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Yes.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So, when it comes to policing in this country, Mike, give me specifics. What three things can happen right now at any individual police department just to ensure a change of culture in police?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The biggest thing that can happen is empowered citizens review boards.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police are our public servants, then the public needs to have a board that oversees those servants. This board should be comparable to the power of any deputy chief or any internal investigator or anything internally. We need a review board outside of the police department to police the police department.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[15:10:00]</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need to change the culture of drug war policing. Drug war policing makes no sense, to the point, why would you put DEA agents in crowds at protests? It's just furthering the limiting of your rights.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would say, citizens review board. I would say legislation to change the militarization of police. We don't need police in tanks and full riot gear, because, most of the time, there are not reasons to have tanks and full riot gear in any American city.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review boards, the changing of tactics is something that I would legislate. And, ultimately, the third I don't know. I think that we should defer to the people who are already doing the work to increased violence.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 they're grassroots and national organizations that do that. And those are the ones that I would lean to.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When you mentioned the militarization of police force, I instantly thought of the images we saw at the White House earlier this week, right, the rubber bullets, the tear gas as the president was walking to the church for what was quite literally a photo-op, which makes me think of President Trump.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Mike, I got to ask you. He was in the Rose Garden today. He invoked George Floyd's name.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anyone's missed this, roll 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We all saw what happened last week. We can't let that happen.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George is looking down right now and saying, this is a great thing that's happening for our country. This is a great day for him. It's a great day for everybody. (END VIDEO CLIP)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And then, just to juxtapose Mike, you have the president saying -- not even 24 hours ago, he shared this letter on Twitter that referred to the peaceful protesters who were forcibly dispersed, as I was alluding to, from a park near the White House Monday, he was referring to them as terrorists.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have terrorists, Mike, and this is a great day, to me, tone- deaf.</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Yes.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What do you think?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I'm just firmly disgusted that he would think that a black man that was murdered for police officers who were truly cowards in uniform would look down and approve of the way this country is now treating other citizens.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Mr. Floyd would be disgusted by the videos he's put up asking young black men to look positive and change their life, and complaining about the evils of this country. I have no doubt that he would be disgusted. I have no doubt that he would firmly be on the side of the protesters, the rioters, and after the protests and riots, the organizers who are organizing to make sure that the evil that is in the system loses.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Mr. Trump, you know what you got. America promoted a casino owner to the highest office in the land, and now you're dealing with 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becomes, what are you going to do in November? What are you going to do past November? What are you going to do on a local level to organize, to plot, plan, strategize, organize, and mobilize? There are people already doing this work. There are grassroots organizers around the countries. And they need bodies.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more hands on deck. And after the protests, it's our job to find them out, to find -- to seek them out, to find them, and to help them fight against the highest office, the highest person in office in this land, because the things that are being said are borderline evil, not just disgusting.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Speaking of the nation's highest office -- or I know we have talked. You're so passionate about all things local.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office, Mike, a lot of people want to know if you would run. I'm going to ask you if you would run. Hold that thought.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back with Killer Mike in just a moment.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[15:17:50]</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Welcome back. You're watching CNN. I'm Brooke Baldwin.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Killer Mike is standing by. We will pick up on our conversation in just a moment.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we are learning new details about the killing of Ahmaud Arbery, those details being revealed during a preliminary hearing in which an investigator testify that Arbery's killer used a racial slur after shooting the unarmed black man in a Georgia neighborhood.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Martin Savidge is in Brunswick, Georgia.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what have you learned?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SAVIDGE, CNN CORRESPONDENT: Brooke, many in this community and in this case are still reeling from the testimony of yesterday, where the prosecution seemed to deliberately interject the suggestion that it was overt racism, at least on the part of one of the suspects, that played into potentially the death of 25-year-old Ahmaud Arbery, a young black man who was running through the neighborhood back in February.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prosecutors outlined that day as three men -- that is, Travis and Gregory McMichael, the son and father, and then also one William "Roddie" Bryan -- apparently used two pickup trucks to chase Ahmaud Arbery in the neighborhood very aggressively, and used their vehicles to attempt not only to stop him, but at times cut him off as it appeared that he was trying flee from the neighborhood.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prosecution sort of described it as a hunt. They used those very vivid kind of terms. It was also revealed that cell phone video that many of us have now seen that captures the moment at which Ahmaud Arbery is killed, well, apparently there is more of that video.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cell phone of William "Roddie" Bryan that also seemed to imply why Bryan was arrested and is accused of being more of a participant than just an observer. And then we get to the issue of racial hatred.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introduced by a GBI agent, Georgia Bureau of Investigation, under testimony, who essentially said that their research, their investigation has determined there are a number of posts by Travis McMichael -- that's the man with the shotgun who kills Ahmaud Arbery -- that are racist in nature and description.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they recount something that was overheard by William "Roddie" Bryan of Travis McMichael as he's standing over the body of Ahmaud Arbery just after he's killed him. This is that moment in testimony.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[15:20:02]</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DIAL, GEORGIA BUREAU OF INVESTIGATION SPECIAL AGENT: Mr. Bryan said that, after the shooting took place, before police arrival, while Mr. Arbery was on the ground, that he heard Travis McMichael make a statement (EXPLETIVE DELETED). (END VIDEO CLIP)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And just to be clear, what is said there is "F-ing N-word."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it is a curse, and then on top of that a racial slur. It stunned the courtroom. But the point being made by many here is that it will not impact the case, because, as you know, in Georgia, there is no hate law.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they will be tried for murder, but they can't be tried as part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attached to it, unless -- and this is what many people hope will happen -- is that the federal government gets involved and that the FBI and the DOJ, Department of Justice, investigate this case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on the federal level -- Brooke.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Martin, thank you in Georgia.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bring back Killer Mike.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Mike, Ahmaud Arbery, George Floyd, Jamar Clark. Today would have been Breonna Taylor's 27th birthday. I could keep going.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 to your point a second ago, like, if we don't like what's happening in this country, go vote. You're saying it. George Floyd's brothers are saying it. Former President Barack Obama is saying 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do you address the apathy among the voting and the protesting public? I was listening to "Run the Jewels 4" for this morning, and you are rapping about it very viscerally in "Walking in the Snow."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Yes.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How do you address 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Yes.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say, truly the tragedy, you have been robbed of your empathy, replaced with apathy. And in that verse, I also describe that they're coming for you the day after they are coming for 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can tell a black man is suffocated two weeks prior, and then a white man is pushed over again, as though they're walking him into an internment camp. Now he's in the hospital.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matter color. Ultimately, the system is crushed whoever opposes it who is at the bottom. So, we have to understand, when we talk about systemic things, the day after all black people are in control or eviscerated or whatever racist things, please understand they're coming for you.</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sickens me that, at this point in this country, we do not understand that it is truly the us vs. a tiny amount of masters we have.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out of my criticism of President Trump news and his handling of the situation, the same criticism could be levied on Obama, the same criticism can be leveled on Bush I and II. The same criticism could be laid all the way back to any president you name, because police have been given autonomy to do this.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to start to understand it is the system we fight. It's a philosophical evil in the system that places us below people that we give authority over us. And that's something that we have to overturn within my lifetime.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won't take years. It takes a decision of the American public to say, this ends now. This system ends now as we know it, and it will never exist again.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I was texting about you this morning with Keisha Lance Bottoms, mayor of Atlanta.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asked Keisha to just talk about you. This is what she texted me back: "Killer Mike represents all that Atlanta could ever hope to be. He is a son of our community. He fights for our community. He works to create and elevate excellence in our community. He speaks our truth, and the world listens."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know Mayor Bottoms is doing her own excellent work in Atlanta and has been floated as a potential V.P. candidate for Joe Biden.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back to you, Mike.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Yes.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Would you run for office?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I would run a lot of places--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 as I'm running, trying to lose some more weight.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thought of running for any office past a local level. I have never thought of running past anything that was, say, school board or city council. I have always flirted with the idea jokingly in my mind, but I think, at some point in the future, it would not be wild to expect me to run for office, because I see a need to in my local community.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want to save just two people on the other side of the camera. I'm a rapper. I sing and dance for a living. But, before I was a rapper, I was a community organizer. Before I was a community organizer, I was a product of the Collier Heights community. Google that.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product of Frederick Douglass High School. Thank you to Dr. Samuel Hill, who led the school while I was there, who made sure that people like me, T.I., and Keisha Lance Bottoms, who were all his students, performed for excellence and not just average.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and when I ever do run for office, know that I will try to be an excellent public servant, and not just average.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want to tell people that are organizing on the ground, you run for office, and let me come out and support you in any way I can.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You mentioned Collier Heights.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year ago in the spring when you took me to the home where you were raised. You and I are from Atlanta.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Yes.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We have talked about this.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Yes. Yes.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We are from very different parts of Atlanta. We had very different experiences growing up.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Yes.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But despite our obvious differences, we have become friends.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Absolutely.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And I so admire you.</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best -- Mike, the best piece of advice you gave me some years ago was actually after we were talking about what happened to Mike Brown in Ferguson.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[15:25:00]</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said to me: "Brooke, you need to make sure you have friends that don't look like you, don't go to the same church as you."</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Absolutely. Absolutely.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And I want you -- for folks who are not on the inside of our conversation, and especially in this climate, Mike, why is that so damn important?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It's important because my friends are the Swartz brothers, who help produce my album. My friends are Vikram, an East Indian man who directed my television show.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friends are Jaime Meline and brother and rap partner. My friends are a diverse tapestry of people. And like Seth Godin's book "Tribes" tells us that, essentially, you're representing your group. You're connecting people by being willing to befriend and to be ally and be brothers and sisters with people who aren't like us.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high time we do it. Racism has only existed for 500 years, because the Catholic Church gave permission to the Portuguese and the Spanish to subjugate human beings into different categories, so that some could be used for labor. Like, we know that. We can undo that. Jane Elliott told us that we could undo racism in this country in 20 years. That's why I advise all my white friends and counterparts to go watch her blue-eye, brown-eye experiment, because once you are taught that by an educator -- and she is an educator -- that, once that happens, your mind is open to understand and see the true history and change 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it is possible, it is only possible if we engage in self-education, and if our education system changes in a way so that we aren't reproducing the same thing. Racism is only 500 years old.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get rid of racism in our lifetime, if we choose to.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Killer Mike, you are a special human, indeed. I could talk to you all hour.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I appreciate it, seriously. Thank you so much.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I sincerely love and appreciate you. I think that -- I'm glad that you got better, beat COVID, and I will see you in Atlanta with my wife.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You thank your wife for sending me all those vitamins. That was a big box of stuff she sent me. So, bless Sha. Thank you.</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All right, love.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Love. Love.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here on CNN: The former White House Chief of Staff John Kelly says he agrees with General James Mattis on the president dividing the nation.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Why did the vice president invite a couple of ladies who have publicly slammed George Floyd into a meeting on race?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watching CNN. I'm Brooke Baldwin.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back in a moment.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75"/>
      </w:pPr>
    </w:p>
    <w:p>
      <w:pPr>
        <w:pStyle w:val="Normal75"/>
        <w:ind w:left="200"/>
        <w:sectPr>
          <w:type w:val="continuous"/>
          <w:pgMar w:top="840" w:right="1000" w:bottom="840" w:left="1000" w:header="400" w:footer="400"/>
          <w:pgNumType w:fmt="decimal"/>
          <w:cols w:space="720"/>
        </w:sectPr>
      </w:pPr>
      <w:r>
        <w:br/>
      </w:r>
      <w:r>
        <w:pict>
          <v:line id="_x0000_s1276"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817"/>
          <w:headerReference w:type="default" r:id="rId818"/>
          <w:footerReference w:type="even" r:id="rId819"/>
          <w:footerReference w:type="default" r:id="rId820"/>
          <w:headerReference w:type="first" r:id="rId821"/>
          <w:footerReference w:type="first" r:id="rId822"/>
          <w:pgSz w:w="12240" w:h="15840"/>
          <w:pgMar w:top="840" w:right="1000" w:bottom="840" w:left="1000" w:header="400" w:footer="400"/>
          <w:pgNumType w:fmt="decimal"/>
          <w:cols w:space="720"/>
          <w:titlePg w:val="0"/>
        </w:sectPr>
      </w:pPr>
    </w:p>
    <w:p>
      <w:pPr>
        <w:pStyle w:val="Normal76"/>
      </w:pPr>
    </w:p>
    <w:p>
      <w:pPr>
        <w:pStyle w:val="Normal76"/>
      </w:pPr>
      <w:r>
        <w:pict>
          <v:shape id="_x0000_i1277" type="#_x0000_t75" alt="LexisNexis®" style="width:147.75pt;height:30pt">
            <v:imagedata r:id="rId17" o:title=""/>
          </v:shape>
        </w:pict>
      </w:r>
      <w:r>
        <w:cr/>
      </w:r>
    </w:p>
    <w:p>
      <w:pPr>
        <w:pStyle w:val="Heading174"/>
        <w:keepNext w:val="0"/>
        <w:spacing w:after="200" w:line="340" w:lineRule="atLeast"/>
        <w:ind w:left="0" w:right="0" w:firstLine="0"/>
        <w:jc w:val="center"/>
      </w:pPr>
      <w:hyperlink r:id="rId823" w:history="1">
        <w:r>
          <w:rPr>
            <w:rFonts w:ascii="arial" w:eastAsia="arial" w:hAnsi="arial" w:cs="arial"/>
            <w:b/>
            <w:i/>
            <w:strike w:val="0"/>
            <w:color w:val="0077CC"/>
            <w:sz w:val="28"/>
            <w:u w:val="single"/>
            <w:vertAlign w:val="baseline"/>
          </w:rPr>
          <w:t>10/30 Links Pt2: Corbyn is one man. Left-Wing Antisemitism is a Tradition; Britain's Labour Party will struggle to erase its moral stain; The Narcissism of The NYTs' Foreign Coverage</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2020 Friday 10:21 PM EST</w:t>
      </w:r>
    </w:p>
    <w:p>
      <w:pPr>
        <w:pStyle w:val="Normal76"/>
        <w:keepNext w:val="0"/>
        <w:spacing w:after="0" w:line="240" w:lineRule="atLeast"/>
        <w:ind w:right="0"/>
        <w:jc w:val="both"/>
      </w:pPr>
      <w:bookmarkStart w:id="151" w:name="Bookmark_76"/>
      <w:bookmarkEnd w:id="151"/>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9275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76"/>
        <w:keepNext/>
        <w:spacing w:before="240" w:after="0" w:line="340" w:lineRule="atLeast"/>
        <w:ind w:left="0" w:right="0" w:firstLine="0"/>
        <w:jc w:val="left"/>
      </w:pPr>
      <w:bookmarkStart w:id="152" w:name="Body_74"/>
      <w:bookmarkEnd w:id="152"/>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78" style="position:absolute;z-index:251816960" from="0,2pt" to="512pt,2pt" strokecolor="#009ddb" strokeweight="2pt">
            <v:stroke linestyle="single"/>
            <w10:wrap type="topAndBottom"/>
          </v:line>
        </w:pict>
      </w:r>
    </w:p>
    <w:p>
      <w:pPr>
        <w:pStyle w:val="Normal76"/>
      </w:pP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30, 2020( Elder of Ziyon: </w:t>
      </w:r>
      <w:hyperlink r:id="rId245"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 Alan Johnson: Corbyn is one man. Left-Wing Antisemitism is a Tradition[1] Antisemitic forms of anti-Zionism have roots in the UK far left going back decades. Before Corbyn's victory in 2015 the UK far left tried in the mid 1980s to ban Jewish Student Societies on campuses because they were 'Zionist'. Sunderland Polytechnic did so. A group Corbyn sponsored ran a piece titled 'Why we support Sunderland Polytechnic' and said the ban was not 'in any way antisemitic'. Move on a few decades and look at this cartoon. </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circulated on the radical left and is a kind of summa of how the old socialism of fools has been blended with the new anti-imperialism of idiots and has then gone viral on social media. And you can be sure that those who created it and circulated it thought it 'in no way antisemitic'. The left needs to learn that antisemitism is the most protean and changeable of hatreds and it has shape-shifted yet again. Yes, Labour was poisoned in part by the flourishing of 'classic' anti-Jewish stereotypes and slurs in the party, as my 2019 report recorded. (There were even a few 'Hitler was right' types, believe it or not.) But the heart of the problem was 'anti-Zionism' of such an obsessive, conspiracist and demonising kind that it long ago left the terrain of 'legitimate criticism of Israeli policy' and merged itself with an older set of classical antisemitic tropes, images and assumptions to create antisemitic anti-Zionism. There are legitimate criticisms to be made of Israel, as there are of every nation-state. Ringing up a Jewish Labour MP and calling her a 'Zionist C***' is not one of them. Nor is tweeting that Israel creating ISIS. In short, that which the demonised Jew once was in older forms of antisemitism, demonised Israel now is in contemporary antisemitic anti-Zionism: all-controlling, the hidden hand, tricksy, always acting in bad faith, the obstacle to a better, purer, more spiritual world, uniquely malevolent, full of blood lust, uniquely deserving of punishment, and so on.' Yes, disciplinary action should now follow. It is right that Corbyn has been suspended. But it will be even more important to wage a battle of ideas against antisemitic anti-Zionism. But the useful left-wing idiots who protected Corbyn for four years are legion. They infest a bio-degraded UK left and UK academia. So here is an idea: the party should turn for help to those of us on the left who have spent a good part of our professional and political lives understanding, fighting and defeating left-wing antisemitism. We just might know something.David Collier: Yes, the EHRC is out - be ready to fight again at dawn [2]The EHRC fallout - Jezza - your part in his downfall I was reporting on antisemitism in the party long before most. In Autumn 2015, after Corbyn's leadership victory, it felt like a lonely and uphill struggle. Few wanted to see the truth. We are diaspora Jews - we do not like to be seen to be rocking any boats. It took far too long for some in the community to wake up and realise the dangers that antisemitism on the left poses. The problems that pro-Corbyn elements presented for us as Jews in the UK. There was ignorance about how antisemitism has masked itself and naivety over how quickly it spreads. Until spring 2018 a sense of 'it will pass' or 'can't happen here' was still the order of the day. For now, lots of people are climbing to the top of the hill, metaphorically holding the head of Corbyn aloft and crowing about how they (or their organisation) are heroes. It is my hope that this pause in fighting to chest-beat and celebrate is a brief one. Does our community possess both the understanding to realise the battle is not done and the courage to accept the boat must be rocked even further? I am not sure it does. We must turn our attention to campus. The unions must also be fought. And on the political front, Jezza's army - that sees the EHRC only as the establishment protecting itself - is still out there - and it is far larger than it was in 2015. Many local Labour Party groups remain toxic and hostile. Does anyone really believe that the antisemitic Palestine Solidarity Campaign - which actively spreads Jew hatred - will be unwelcome at the next Labour Party Conference? Celebrate if you must, but make sure you are ready to fight again when dawn comes.Melanie Phillips: Britain's Labour Party will struggle to erase its moral stain[3]On both sides of the Atlantic, the major drivers of Israel demonization and delegitimization are the universities. The United States took action to address this last year when President Donald Trump signed an executive order banning anti-Semitic behavior and actions at colleges and universities that receive federal funding. Further key promoters of this infamy are some of the giant international NGOs such as Amnesty International, Oxfam, Human Rights Watch and others. People assume these to be run by people of conscience committed to relieving poverty and oppression. At a time of unprecedented loss of trust in politicians and other authority figures, NGOs such as these therefore have a massive influence. They have become, in effect, a secular church. In fact, they often peddle pure poison about Israel, singling it out for wildly unfair and twisted condemnation while sanitizing or ignoring the Palestinians' murderous targeting of Israeli civilians. Once again, it's the Trump administration that is leading the world in trying to tackle this, with Secretary of State Mike Pompeo pushing to brand several of them anti-Semitic and withdraw federal funding from them. Of course, it's naive to think that the world's oldest hatred can ever be eradicated. The best we can hope for is to push it back under its stone. To do that, however, it has to be correctly called out and its proponents treated as social pariahs. But to do that on the left means progressively minded people must acknowledge that, in this instance, their anti-racism is actually racism, and they are not on the side of the angels at all. The problem is that the left can never accept that they are not always on the side of virtue. And that's why the anti-Semitism within the Labour Party, as more generally in progressive circles, is a moral stain that won't go away.David Hirsh: The 'Livingstone formula' is dead[4]The EHRC has crystallised a new legal precedent that the 'Livingstone Formulation' is antisemitic. It has added to the IHRA definition of antisemitism a new archetype of antisemitic behaviour. I first named the Livingstone Formulation in 2006 after Livingstone's bizarre spat with a Jewish journalist, whom he accused of being like a Nazi. Instead of apologising, Livingstone came back with an aggressive counter-accusation against those who said his late night ranting had been antisemitic. 'For far too long the accusation of antisemitism has been used against anyone who is critical of the policies of the Israeli government, as I have been.' The Macpherson principle says that if a black person says they have experienced racism you should begin by assuming that they are right. The Livingstone principle says: if Jews complain about antisemitism on the left then you should begin by assuming that they are making it up to silence criticism of Israel or to smear the left. It is antisemitic conspiracy fantasy because it doesn't just say that Jews sometimes get it wrong, but that they know full well they're wrong and they say it anyway, to increase their power. The Livingstone Formulation is the key mode of antisemitic bullying mobilised against Jews on the left. It treats Jews as alien to the left and as treasonous. Pete Willsman accused the 60 rabbis of being Trump fanatics. Such an accusation is a way, rhetorically, of deporting Jews from their political home and making them homeless. Livingstone himself was thrown overboard by the Corbynites in an effort to save their own skins and he has now been singled out in the EHRC report as a key example of Labour antisemitism. But Corbyn has now been thrown overboard too and is reunited with his old comrade Livingstone. There is justice in that, since they have always shared the same antisemitic politics.</w:t>
      </w:r>
      <w:hyperlink r:id="rId824" w:history="1">
        <w:r>
          <w:rPr>
            <w:rFonts w:ascii="arial" w:eastAsia="arial" w:hAnsi="arial" w:cs="arial"/>
            <w:b w:val="0"/>
            <w:i/>
            <w:strike w:val="0"/>
            <w:noProof w:val="0"/>
            <w:color w:val="0077CC"/>
            <w:position w:val="0"/>
            <w:sz w:val="20"/>
            <w:u w:val="single"/>
            <w:vertAlign w:val="baseline"/>
          </w:rPr>
          <w:t>https://www.mrdrybones.com/blog/D20A18_1.png</w:t>
        </w:r>
      </w:hyperlink>
      <w:r>
        <w:rPr>
          <w:rFonts w:ascii="arial" w:eastAsia="arial" w:hAnsi="arial" w:cs="arial"/>
          <w:b w:val="0"/>
          <w:i w:val="0"/>
          <w:strike w:val="0"/>
          <w:noProof w:val="0"/>
          <w:color w:val="000000"/>
          <w:position w:val="0"/>
          <w:sz w:val="20"/>
          <w:u w:val="none"/>
          <w:vertAlign w:val="baseline"/>
        </w:rPr>
        <w:t xml:space="preserve"> The American Jewish Soviet Experience[5]Today, Sharansky sees some of the same forces that acted on him in the Soviet Union—anti-Semitic anti-Zionism that demonized the Jewish state, and an expectation that he truncate his Jewish identity to fit the dominant ideology—at work on American Jews. To be sure, the United States is not the Soviet Union; but that does not make these forces any less frightening. I asked Sharansky whether American Jews, who are facing these pressures for the first time in their lives, might not benefit from examining the experience of Soviet Jews in greater depth. Sharansky agreed. For one thing, there is something to be learned from the Soviet Jews' 'Jewish pride' that developed 'as a response to anti-Semitism.' Another valuable aspect is their holistic understanding of anti-Semitism. 'In Russia there was no difference between anti-Semitism and anti-Zionism,' said Sharansky. 'Soviet Jews knew that both the anti-cosmopolitan campaign and anti-Zionist campaigns were campaigns against Jews.' Ideological loyalty tests are fast becoming normal parts of American institutional and social life. If the recent trend to 'cancel' those who fail to comply is any indication, many may soon be facing Sharansky's choice: to live in truth or retreat into the splintered life of doublethink. For the Jews, there are additional factors to consider. They include an ability to live in the fullness of their Jewish identity or excising the 'undesirable' parts such as their connection to Israel. Sharansky shows that the path of least resistance—self-censorship and doublethink—is not nearly as cost-free as one might think. When Sharansky stepped down from his position as the head of the Jewish Agency, he gave his successor a piece of advice: 'To enjoy your job, not only for nine years but even for one minute, you have to answer one question: Do you love the Jewish people?' For Sharansky, the answer is an unequivocal yes. It is a question, and a challenge, that he directs at all of us. Pluralism and diversity of opinions is one of the Jewish people's greatest strengths, Sharansky and Troy write. But we also must remember that even as we debate each other vigorously, our goal is not to win. It is, instead, 'to continue our journey together,' as one people.Red Army Zionist Fighters[6]The narrative of the victory and the liberation of Latvia from Nazism was filled with anguish and despair when the soldiers began to confront the aftermath of the Holocaust. Even though many of them knew about the Aktion in Riga (Rumbula Massacre on Nov. 30 and Dec. 8, 1941) already in early 1943, they learned about the full scale of mass killing only when the Red Army returned to Latvia in 1944. Whereas Dov Zahodin confirms that many young Jews, including him, took pride in parading through the streets of Riga as the victors of the war against Nazism, the encounters with the Holocaust and the effects of the purging of Latvia from Jews was devastating upon the soldiers. The veterans confirmed that they found Jewish survivors only in Riga. In the eastern region of Latvia there was 'nobody.' Israel Friedman remembers how upon the liberation of Riga he went to search for the Jews at the registration office of the survivors, where, together with a Russian sergeant and a Jewish officer, he helped to register Jewish residents of Riga, who managed to survive German occupation. The feelings of grief and torment after the victory left many soldiers wandering around the republic to find their relatives and friends who were left behind in 1941. In December 1945, Menachem Epstein was released from the army and went to Liepaja to find out about the fate of his relatives, collecting on his way the stories of the Holocaust in Liepaja. Epstein's account of the Jewish victory over Nazism in Latvia was the following: 'we knew that many Latvians collaborated with the Nazis in the mass killings of the Jews; many went abroad, some walked on the streets but there was no desire of revenge.' For many Zionist Jewish combatants, life in Soviet Latvia had no future. Israel Friedman remembers how, after completing his task of finding Jewish survivors of the Holocaust in Riga, he got in contact with other Jews and discussed the possibility of Briha to the Eretz Israel: 'at that time, I was almost an officer, in Jelgava was released from the service, and then we began our route to Palestine.' The spirit of volunteerism of the young Latvian Zionists, especially in the first phase of the creation of the Latvian national formations, was neither derived significantly from their loyalty to the Soviet motherland, nor was it the product of Soviet war propaganda. They did not have any particular attachment to Latvia nor Soviet patriotism. Their status in the Latvian national divisions was disruptive to the historical narrative of the Soviet-Latvian effort against Nazi Germany, but they nevertheless took pride in the fact that they contributed to the Soviet war effort against Nazi Germany. What they certainly had in common was their strong ethnic identity and the motivation to fight together against the Germans as Jews under the banner of the Red Army, which made them a capable force in a Jewish war of survival. Adapted from 'Jewish Warfare on the Shores of the River of Daugava: Zionist Combatants of the Latvian Military Formations of the Red Army Remember World War II,' the Kornberg-Jezierski Family Memorial Essay Prize in Holocaust Studies, University of Toronto, 2016. Reprinted with permission.Libyan Jews fleeing after WW2 not recognised as refugees[7]An Anglo-Arab regime controlled Libya until independence in 1951. The administration would not let Jews leave. Emigration was only legalised in January 1949. Those desperate enough were smuggled across the Mediterranean in overcrowded boats from September 1948. Some 1,300 made it to Israel via Italy between 1947 and 1949. According to Danielle Willard-Kyle (21.30 into the video) who has made a study of the inmates of the DP camps, an additional complication is that many fleeing Libyan Jews did not have citizenship, or had been stripped of their citizenship. Arriving in the DP camps, some pretended to have Eastern European citizenship. The international community, in the shape of the International Refugee Organisation (IRO), which had been set up to deal with the massive postwar refugee crisis, callously refused to recognise Libyan escapees as refugees. The IRO went so far as to claim that they were economic migrants. They would therefore not be eligible for asylum benefits. The American Joint Distribution Committee, which cared for the humanitarian needs of Jews, insisted that those who had made it to Italy were bona fide refugees. But the IRO argued that if they helped the Jews, they would have to help the Arab refugees fleeing from Palestine. If the Joint had not intervened, these Jews would have been repatriated to Libya, not allowed to continue their journey to Palestine. The Arab problem was soon dealt with by the creation of UNWRA, dedicated to this day, to helping Palestnian 'refugees. The case of the Libyan Jews in DP camps seems to be the perfect example of an international double standard when it comes to Jewish refugees.The Narcissism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Foreign Coverage[8]The Times, wrote Aris Roussinos recently in the British publication UnHerd, 'is no longer predominantly engaged in descriptive analysis of the rest of the world but instead in telling its readers moral fables about the U.S.; parables in which the rest of the world features as mere local colour.' In the paper's coverage of Brexit and English politics generally, he writes, 'Britain itself, with all its complexities, is reduced to a mere shadow play for American journalists to tell their readers improving stories about themselves.' France and Britain are not the only countries that the Times helps its readers to understand as distant reflections of us. In a December 2017 editorial, the Times expressed grave concerns that Trump's plans to relocate the U.S. Embassy in Israel to Jerusalem 'almost certainly will make an agreement harder to reach by inflaming doubts about America's honesty and fairness as a broker in negotiations, raising new tension in the region and perhaps inciting violence.' When the new embassy was eventually opened in May of 2018, the Times' solemn coverage suggested its fears had been justified. An article titled 'Killings in Gaza, New Embassy in Jerusalem, and Peace as Distant as Ever' assessed that Israel's response to Palestinian protests and attempts to breach the country's southern security perimeter had 'restored international attention to the Palestinian cause with each one-sided casualty report, and revived Hamas's flagging political fortunes.' The article quoted Aaron David Miller, a former White House official and fixture of Washington, D.C.'s foreign policy mandarin class. The embassy would energize not only Hamas but other jihadist groups as well, Miller warned, galvanizing 'a national and religious issue around which to rally: Defense of Jerusalem.' All of that was wrong; it was a fantasy, the politics of a narrow class of Americans projected onto a distant place whose symbolic meaning was allowed to overcome reality on the ground. In fact, the much-warned-about eruption of violence in the Arab world never occurred. Hamas is more marginalized than ever. International attention to the Palestinian cause, which has always been fickle, was not revived and, in fact, diminished considerably under the Trump administration, for reasons that are only partly about American actions. The point here is not the failure of Middle East analysis, which is hardly unique to the Times, but the fact that the paper's view of the Middle East was constructed out of a set of talking points generated in D.C.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that had no connection to the real dynamics in the region, and which remained immune to all but the most superficial airbrushing even after they were shown to be false.Newly Appointed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Jerusalem Bureau Chief Has History of Mistakes in Israel Coverage[9]Kingsley has some Israel experience already, but it's not at all encouraging. A March 2020 article he wrote from Israel for the Times carried a whopper of a correction: 'An earlier version of this article referred incorrectly to the number of Israelis who are of Arab ethnicity. It is about one in five, not two in five. The article also misstated Arab turnout in Israeli elections. Turnout fell below 50 percent in the April election, but it is not the case that turnout has been below that level historically.' Left uncorrected in the article was the claim that President Trump and Prime Minister Netanyahu's Middle East peace plan 'would annex large tracts of Palestinian land.' As I wrote then, 'It's not accurate for the Times to describe it as 'Palestinian land.' Usually they call it the West Bank, or, sometimes, Israeli-occupied territory. Some Israelis refer to it as Judea and Samaria. Whether it is or isn't Palestinian land is what the Israelis and Palestinians have been intermittently negotiating about or fighting about for decades. To call it Palestinian land is to take one side — the Palestinian one — in that dispute.' An April 2019 front-page Times article by Kingsley about antisemitism was full of inaccuracies, including the false assertion that 'For decades after World War II and the Holocaust, anti-Semitism was mostly consigned to the political fringes.' The same article falsely claimed that Netanyahu's government 'has forbidden non-Jews to exercise the right to self-determination, and removed Arabic as an official Israeli language.' I commented then, 'Leave it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to turn a front-page article on antisemitism into a vehicle for spreading destructive falsehoods about the Jewish state and its prime minister.' Apparently that is the sort of thing that,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wins someone promotion to a plum post at a young age. The Times memo announcing Kingsley's appointment reported that he failed the British driver's license test seven times before finally passing on the eighth try. One admires his persistence while at the same time wondering precisely how many more Kingsley failures will be inflicted on long-suffering Times readers. I wish him rapid improvement to passing level on the accuracy front, and good luck in the new job.The Tikvah Podcast: John Podhoretz on 75 Years of Commentary[10]In November of 1945, the American Jewish Committee established a new, independent magazine of Jewish ideas, with the goal of explaining America to the Jews and the Jews to the America. This month, Commentary marks 75 years of publishing about everything from culture, politics, and history to foreign affairs, Israel, and Jewish thought. During that time, it has proven to be one of America's most influential journals of public affairs and central fora for great Jewish debates. The late Irving Kristol is said to have called it the most important Jewish magazine in history. He was probably right. In the history of American Jewish letters, Commentary is responsible for bringing Phillip Roth, Bernard Malamud, and Cynthia Ozick to the attention of the reading public. During the cold war, the magazine fought against the then-reigning foreign-policy paradigms of both the Republican and Democratic parties. Not one, but two separate Commentary essays helped secure their authors'—Daniel Patrick Moynihan and Jean Kirkpatrick—appointments as United Nations Ambassadors. And in the field of Jewish and Zionist ideas thought, the magazine has over the years published such leading Jewish scholars as Gershom Scholem, Emil Fackenheim, Leon Kass, and Ruth Wisse. Commentary was for many years edited by the legendary Norman Podhoretz, who was followed by Neal Kozodoy (now Mosaic's editor-at-large); it is now led by John Podhoretz, the guest of this podcast. In this conversation with Mosaic Editor Jonathan Silver—inspired by the magazine's 75th anniversary issue—Podhoretz looks back at his own history with Commentary, reflects on the work of an editor, recalls how Commentary shaped American Jewish history, and articulates why Commentary still matters three-quarters of a century after its birth.UK Labour in turmoil as Corbyn vows to fight his suspension over anti-Semitism[11]Britain's main opposition Labour party was in turmoil on Friday, a day after it suspended its former leader Jeremy Corbyn following his response to a damning government watchdog report that said the party had broken equality laws in its handling of anti-Semitism complaints. After the decision to suspend Corbyn, the former leader's allies lined up behind his vow to 'strongly contest' the 'political' move to suspend him, while senior Labour figures rallied around new chairman Kier Starmer, who succeeded Corbyn in April. Speaking Friday morning, Starmer said: 'I don't want a split in the Labour Party. I stood as leader of the Labour Party on the basis I would unite the party, but also that I would tackle anti-Semitism.' 'I think both of those can be done, there's no reason for a civil war in our party. But we are absolutely determined, I am absolutely determined, to root out anti-Semitism,' he told Sky News. Responding to a devastating investigation released Thursday by the Equality and Human Rights Commission (EHRC) investigation — which found there were 'serious failings' by the party's leadership under Corbyn when it came to anti-Semitism, that its handling of the issue broke the Equalities Act, that Jewish people were harassed, and that Labour had 'inadequate processes' for handling complaints — Corbyn said he didn't accept all of its findings. He asserted that 'the scale of the problem was also dramatically overstated for political reasons by our opponents inside and outside the party, as well as by much of the media.' Labour promptly said it was suspending Corbyn 'in light of his comments made today and his failure to retract them subsequently.' A landmark moment: read the JC's special edition on the EHRC reportWith David Collier, David Hirsh, James Libson, Peter Mason, Claudia Mendoza - and more</w:t>
      </w:r>
      <w:hyperlink r:id="rId825" w:history="1">
        <w:r>
          <w:rPr>
            <w:rFonts w:ascii="arial" w:eastAsia="arial" w:hAnsi="arial" w:cs="arial"/>
            <w:b w:val="0"/>
            <w:i/>
            <w:strike w:val="0"/>
            <w:noProof w:val="0"/>
            <w:color w:val="0077CC"/>
            <w:position w:val="0"/>
            <w:sz w:val="20"/>
            <w:u w:val="single"/>
            <w:vertAlign w:val="baseline"/>
          </w:rPr>
          <w:t>https://t.co/PuLBSPjO5D</w:t>
        </w:r>
      </w:hyperlink>
      <w:r>
        <w:rPr>
          <w:rFonts w:ascii="arial" w:eastAsia="arial" w:hAnsi="arial" w:cs="arial"/>
          <w:b w:val="0"/>
          <w:i w:val="0"/>
          <w:strike w:val="0"/>
          <w:noProof w:val="0"/>
          <w:color w:val="000000"/>
          <w:position w:val="0"/>
          <w:sz w:val="20"/>
          <w:u w:val="none"/>
          <w:vertAlign w:val="baseline"/>
        </w:rPr>
        <w:t xml:space="preserve">[12] pic.twitter.com/MltiLirS81[13] — The Jewish Chronicle (@JewishChron) October 29, 2020[14] What land of Palestine was stolen from Palestinian people and who was the general that lost that war @derbychrisw[15]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/vAOz0CUYFB[16] — Eye On Antisemitism (@AntisemitismEye) October 30, 2020[17] When Jeremy Corbyn compared Israel to ISIS, @KenRoth[18] defended him.Today , Corbyn was suspended by his own Labor Party for antisemitism.Ken Roth still heads Human Rights Watch. </w:t>
      </w:r>
      <w:hyperlink r:id="rId826" w:history="1">
        <w:r>
          <w:rPr>
            <w:rFonts w:ascii="arial" w:eastAsia="arial" w:hAnsi="arial" w:cs="arial"/>
            <w:b w:val="0"/>
            <w:i/>
            <w:strike w:val="0"/>
            <w:noProof w:val="0"/>
            <w:color w:val="0077CC"/>
            <w:position w:val="0"/>
            <w:sz w:val="20"/>
            <w:u w:val="single"/>
            <w:vertAlign w:val="baseline"/>
          </w:rPr>
          <w:t>https://t.co/9CTdi1wxPS</w:t>
        </w:r>
      </w:hyperlink>
      <w:r>
        <w:rPr>
          <w:rFonts w:ascii="arial" w:eastAsia="arial" w:hAnsi="arial" w:cs="arial"/>
          <w:b w:val="0"/>
          <w:i w:val="0"/>
          <w:strike w:val="0"/>
          <w:noProof w:val="0"/>
          <w:color w:val="000000"/>
          <w:position w:val="0"/>
          <w:sz w:val="20"/>
          <w:u w:val="none"/>
          <w:vertAlign w:val="baseline"/>
        </w:rPr>
        <w:t xml:space="preserve">[19] — Hillel Neuer (@HillelNeuer) October 29, 2020[20] Democratic Socialists of America Declare 'Solidarity' With Disgraced Former UK Labour Leader Jeremy Corbyn[21]A far-left organization that counts three members of the US Congress among its supporters has issued a statement of solidarity with Jeremy Corbyn — the former British Labour leader who was dramatically suspended from the party on Thursday, following the publication of an official report into antisemitism within its ranks. 'Solidarity with Jeremy Corbyn,' the Democratic Socialists of America (DSA) tweeted. 'Thank you for always being a champion of the international working class.' Solidarity with @JeremyCorbyn[22]. Thank you for always being a champion for the international working class. — DSA (@DemSocialists) October 29, 2020[23] DSA's high-profile supporters include Reps. Alexandra Ocasio-Cortez (D-NY) and Rashida Tlaib (D-MI). The organization's platform is bitterly hostile toward Israel and Zionism, promoting the BDS campaign against the Jewish state. In August, DSA activists provoked fury among members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Assembly for issuing what was denounced as a 'blatantly antisemitic litmus test' to prospective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Council candidates. The DSA's questionnaire to candidates included the line, 'Do you pledge not to travel to Israel if elected to City Council in solidarity with Palestinians living under occupation?' Ocasio-Cortez — a leading figure in the Democratic Party's progressive wing — has expressed deep admiration for Corbyn in the past. After the two spoke by phone in February 2019, Ocasio-Cortez described their exchange in glowing terms. Corbyn was resoundingly defeated in the British general election last December, after which he resigned as Labour leader. It was an honor to share such a lovely and wide-reaching conversation with you, @jeremycorbyn[24]!Also honored to share a great hope in the peace, prosperity, + justice that everyday people can create when we uplift one another across class, race, + identity both at home &amp;#38; abroad.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/7qnz42I8du[25] — Alexandria Ocasio-Cortez (@AOC) February 3, 2019[26] Jeremy Corbyn, Official Jew Hater[27]We now have it in writing: Jeremy Corbyn is an anti-Semite. An investigation by the United Kingdom's Equality and Human Rights Commission released Thursday found that the British Labour Party, under the leadership of Corbyn, broke the law in its systematic discrimination against Jews. Created by a 2006 law intended to protect citizens of the United Kingdom from all forms of discrimination, the commission concluded that Corbyn's high command interfered to suppress complaints about anti-Semitism inside the party and conspired to exonerate members fairly accused of anti-Semitic conduct. The report lays responsibility squarely at Corbyn's feet, citing "serious failings in leadership" that created "a culture within the party which, at best, did not do enough to prevent antisemitism and, at worst, could be seen to accept it." Those findings are unsurprising, given the explosion of Jew hatred on the British left following Corbyn's takeover in the fall of 2015. As a backbencher in Parliament, Corbyn referred to Hamas and Hezbollah as "friends," invited the radical Islamic cleric and Hamas funder Raed Saleh—now behind bars for inciting terrorism—to Parliament, and laid a wreath at the grave of Palestinian terrorists who massacred Israelis at the 1972 Munich Olympics. None of this stopped prominent American left-wingers from championing a man whose indulgence of hatred was obvious to Jews long before it was deemed a violation of law. These same figures never hesitate to blather about their own "lived experience," or to lecture that society must defer to the perceived oppression of any marginalized or minority group—any, that is, except for the Jews, who are not allowed to decide for themselves what constitutes overt and obvious anti-Semitism. Take Squad darling Alexandria Ocasio-Cortez (D., N.Y .), who boycotted an event honoring the martyred Yitzhak Rabin but slobbered over Corbyn ("an honor to share such a lovely and wide-reaching conversation") on Twitter; Democratic Rep. Pramila Jayapal (Wash.), who lauded Corbyn's political achievements as a victory over "inequality"; Rep. Ro Khanna (Calif.), who praised Corbyn's "bold vision" and "positive populism"; and, of course, the political godfather of these lawmakers, Sen. Bernie Sanders (I., Vt.), whom Corbyn has described as his political inspiration. I wrote to Corbyn's office directly asking him to explain why he described the convicted terrorist who authorised the attack that killed my 16-year-old cousin as his "brother" and sat on a panel with him at an "electrifying and fascinating" Hamas conference. He never replied. </w:t>
      </w:r>
      <w:hyperlink r:id="rId827" w:history="1">
        <w:r>
          <w:rPr>
            <w:rFonts w:ascii="arial" w:eastAsia="arial" w:hAnsi="arial" w:cs="arial"/>
            <w:b w:val="0"/>
            <w:i/>
            <w:strike w:val="0"/>
            <w:noProof w:val="0"/>
            <w:color w:val="0077CC"/>
            <w:position w:val="0"/>
            <w:sz w:val="20"/>
            <w:u w:val="single"/>
            <w:vertAlign w:val="baseline"/>
          </w:rPr>
          <w:t>https://t.co/OdJDeJ3EUT</w:t>
        </w:r>
      </w:hyperlink>
      <w:r>
        <w:rPr>
          <w:rFonts w:ascii="arial" w:eastAsia="arial" w:hAnsi="arial" w:cs="arial"/>
          <w:b w:val="0"/>
          <w:i w:val="0"/>
          <w:strike w:val="0"/>
          <w:noProof w:val="0"/>
          <w:color w:val="000000"/>
          <w:position w:val="0"/>
          <w:sz w:val="20"/>
          <w:u w:val="none"/>
          <w:vertAlign w:val="baseline"/>
        </w:rPr>
        <w:t xml:space="preserve">[28] — Adam Ma'anit (@adammaanit) October 29, 2020[29] Kamala Harris: Restore Aid to Palestinians, Reopen U.S . Consulate in Jerusalem, PLO Office in D.C.[30]Democrat vice presidential candidate Sen. Kamala Harris (D-CA) made an unannounced stop in Metro Detroit, Michigan, last weekend and followed up with an interview with Dearborn-based Arab American News published Wednesday, where she shared her support for reinstating aid to Palestinians in Israel, and for reoopening the Palestine Liberation Organization (PLO) mission office in Washington, DC, and the U.S. consulate in Jerusalem. Harris said of herself and Democrat presidential candidate former vice president Joe Biden: Joe and I also believe in the worth and value of every Palestinian and every Israeli and we will work to ensure that Palestinians and Israelis enjoy equal measures of freedom, security, prosperity and democracy. We are committed to a two-state solution, and we will oppose any unilateral steps that undermine that goal. We will also oppose annexation and settlement expansion.'And we will take immediate steps to restore economic and humanitarian assistance to the Palestinian people, address the ongoing humanitarian crisis in Gaza, reopen the U.S. consulate in East Jerusalem, and work to reopen the PLO mission in Washington,' Harris said. As Breitbart News reported, both Harris and Biden are wrong about the U.S. consulate being in Eastern Jerusalem: The U.S. consulate in 'East Jerusalem' was not even in 'East Jerusalem,' but in the Western part of the city, near downtown, on the Israeli side of the 1949 armistice line (also known as the 1967 border). Its old functions still exist, and are handled by the U.S. embassy — of which the old consulate building is now an annex.And neither Harris nor Biden have asked for anything in return for restoring aid to the Palestinians, as also noted in the same Breitbart News report: Imagine telling a Palestinian 'You're a sellout for meeting the Israeli who offered Arafat a state at Camp David.' Western leftists may not want peace but a great many Palestinians do, and they should not stand in their way. — Seth Mandel (@SethAMandel) October 30, 2020[31] Pace University Student Government Adopts Universal Definition of Antisemitism[32]The student government at Pace University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adopted the widely accepted International Holocaust Remembrance Alliance (IHRA) definition of antisemitism on Wednesday. The resolution, obtained by JNS, was introduced by Eden Litvin, a student at the school and president of its chapter of Students Supporting Israel (SSI), and co-signed by SSI, the university's Hillel and the Israeli-American Council Mishelanu campus network. It states that the student government 'was created as a forum for students to voice their opinions on issues presented' by the administration, faculty and student body. Moreover, Pace University 'aims to create and sustain a living-learning community that embraces diversity in all its forms, challenges habits and assumptions underlying the structures of power, privilege and injustice, and works to ensure that we are inclusive, welcoming and empowering to all our members.' The resolution goes on to say that 'Jewish students constitute an important part of the broader Pace University community, yet remain distinguishable from the majority by common ethnic, religious and cultural characteristics,' and that the university's Jewish community is 'a distinct and significant cultural community within the university, which Pace University is charter-bound to support, protect and defend.​' The resolution also mentions the spike in antisemitic incidents in recent years across the country, listing instances including, but not limited to, the 2018 Tree of Life*Or L'Simcha shooting in Pittsburgh, the 2019 Chabad of Poway shooting in Southern California, the 2019 shooting at a kosher supermarket in Jersey City, a Star of David drawn on a Pace University building in feces in 2019 and the recent string of attacks against Jews in Brooklyn, NY. Additionally, it notes that Jews and Jewish institutions are the most targeted for religious-based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United States.Foodbenders  Denies Israel's Right to Exist, Labels It A 'Settlement'[33]In its ongoing campaign against the Jewish State of Israel, Foodbenders shared this post to its Instagram account today claiming that 'all of Israel is a settlement.' This claim is incitement and implies that all land is tenuous and that Israel has no right to exist. This is pure antisemitism. </w:t>
      </w:r>
      <w:hyperlink r:id="rId828" w:history="1">
        <w:r>
          <w:rPr>
            <w:rFonts w:ascii="arial" w:eastAsia="arial" w:hAnsi="arial" w:cs="arial"/>
            <w:b w:val="0"/>
            <w:i/>
            <w:strike w:val="0"/>
            <w:noProof w:val="0"/>
            <w:color w:val="0077CC"/>
            <w:position w:val="0"/>
            <w:sz w:val="20"/>
            <w:u w:val="single"/>
            <w:vertAlign w:val="baseline"/>
          </w:rPr>
          <w:t>https://honestreporting.ca/wp-content/uploads/2020/10/food.jpg'It's</w:t>
        </w:r>
      </w:hyperlink>
      <w:r>
        <w:rPr>
          <w:rFonts w:ascii="arial" w:eastAsia="arial" w:hAnsi="arial" w:cs="arial"/>
          <w:b w:val="0"/>
          <w:i w:val="0"/>
          <w:strike w:val="0"/>
          <w:noProof w:val="0"/>
          <w:color w:val="000000"/>
          <w:position w:val="0"/>
          <w:sz w:val="20"/>
          <w:u w:val="none"/>
          <w:vertAlign w:val="baseline"/>
        </w:rPr>
        <w:t xml:space="preserve"> Very Scary' — Florida Jewish High School Student Expresses Fear Over Reinstatement of Principal in Holocaust Denial Scandal[34]The prospect of the Florida high school principal at the center of a Holocaust denial scandal returning to the state's education system is 'very scary,' a Jewish student at the school where he served has told The Algemeiner. ;The principal, William Latson, was fired from Spanish River High School in Palm Beach County last November after sending an email to a parent who inquired about Holocaust education programs that stated, 'not everyone believes the Holocaust happened.' In the same email, Latson told the parent that when it came to the subject of the Nazi murder of six million Jews and millions of other people from minorities including Roma gypsies and the disabled, 'you have your thoughts, but we are a public school, and not all of our parents have the same beliefs.' He concluded: 'I can't say the Holocaust is a factual, historical event because I am not in a position to do so as a school-district employee.' Following a year-long appeal process, however, the Palm Beach County School Board voted at its Oct. 7 meeting to rehire Latson by a narrow margin of 4-3. Latson's appeal had received an earlier boost in August when the judge at his appeal, Robert Cohen, ruled that his offense was not serious enough to warrant termination. On Monday, Latson's case will be debated once again at the school board's regular monthly meeting. For one Jewish student at Spanish River — who spoke to The Algemeiner on condition of anonymity — his potential reappearance in the education system amounts to a 'very scary' proposition. 'There are lots more students who feel the way I do, there are many Jewish students at the school as well, but they are scared to say so,' said the 10th-grade student, during a phone conversation on Wednesday.Toronto Star Columnist Ignores Intimidation of Pro-Israel Students on Canadian Campuses[35]On October 25, Toronto Star Columnist Shree Paradkar claimed that a chill has descended on Canadian university campuses when it comes to the Arab-Israeli conflict. As evidence, she cites two recent cases of academics being criticized for their views of Israel which she describes as being 'moderate'. While Ms. Paradkar, the Star's 'Race and Gender Columnist,' is entitled to her views, sadly, she misses the forest for the trees in her analysis of what's happening on campuses across Canada. Firstly, it's important to draw a distinction between what Ms. Paradkar terms a 'moderate critique' of Israel and what went beyond legitimate criticism of Israel and which verged into borderline hate speech. York University professor Faisal Bhabha, who complains that his university has not publicly defended him against a campaign to have him fired, publicly equated Zionism with 'Jewish supremacy.' That is, of course, a grotesque lie. Zionism is the Jewish people's strive for self-determination in their historic homeland, and when Professor Bhabha misrepresents it as repugnant and akin to white supremacy, he not only tarnishes the vast majority of Canadian Jews, he also applies a bizarre double standard: Palestinian self-determination is acceptable, but Jewish self-determination is racism. This isn't 'moderate' criticism, and his saying it was possible that Israel is 'exaggerating the Holocaust' is textbook antisemitism. As to Dr. Valentina Azarova, she's not merely a 'critic' of Israel as she supports and advocates for the 'one-state solution' which is a thinly veiled strategy for destroying the State of Israel and questioning its very right to exist. At its most basic level, the one-state solution denies the right of Jews to self-determination in their historical homeland and calls into question the very legitimacy of Israel as a state. A bi-national state would have the same consequence as the 'right of return' - the negation of Israel as a Jewish state. Palestinians, by virtue of a higher birthrate, would turn Jews into a minority before voting in favor of another Muslim Arab state in place of Israel. This is precisely why the International Holocaust Remembrance Alliance Definition of Antisemitism is critically important. When individuals deny the inherent right of the Jewish people's self-determination and call for Israel's destruction, that is itself antisemitic. Anyone is entitled to their own beliefs, but spreading dangerous lies about Israel and the Jewish people is certainly not a 'moderate critique.' .@swarthmore[36] graduate, SJP activist and aspiring PhD Taylor Morgan believes 'Israel is a white supremacist project/apartheid state following the genocidal legacy of the USA."</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/QwKcrrHUzI[37] pic.twitter.com/Or97HO6zYZ[38] — Canary Mission (@canarymission) October 29, 2020[39] ;Leading UK Newspaper Promotes Palestinian Blood Libel?[40]When there are two wildly different versions of a story, and in the absence of conclusive evidence of either version being proven objectively correct, a responsible journalist should always strive to ensure that readers are presented with each narrative, along with additional relevant information, in a fair and equal fashion. But the reporting of the recent death of a Palestinian youth in unclear circumstances in the West Bank this week by leading British newspaper The Daily Telegraph leaves much to be desired. Two Contradicting VersionsAs the Times of Israel reported, there were two versions of the story: According to the IDF, 18-year old Amer Snobar fatally injured himself while running away after throwing rocks at Israeli vehicles. But according to the Palestinians, troops allegedly shot and beat him to death while he was driving. It's clear that only one of these versions of the story can be true. And in the absence of certainty, journalists owe it to the readers to make clear that the circumstances behind the man's death were unclear. They should also include information that would seem to strengthen or contradict either of the side's stories For example, the Times of Israel report mentioned that no damage from gunfire could be clearly seen on the car - highly relevant when considering the claim that Israeli troops were supposed to have shot the man while he was in the car.'Post' reporter Khaled Abu Toameh wins defamation case against blogger[41]The Jerusalem Magistrate's Court has ruled in favor of Jerusalem Post reporter Khaled Abu Toameh in his defamation case against Ted Belman, the editor of IsraPundit, a news blog website. The decision was made earlier this week. Abu Toameh said he was gratified that Belman would need to retract comments he had written about him. Belman's posts on his website and Facebook page relating to 'Jordan is Palestine' in which he mentioned Abu Toameh had no factual basis, and he apologized for them, the court said in its ruling. Furthermore, Belman must post his declaration and apology on his website and send it to his mailing list within 14 days of the ruling, the court said. Should Belman republish similar baseless charges in the future against Abu Toameh, he can be fined NIS 5,000 for each new post, it said. The court rejected Belman's counterclaim against Abu Toameh, who voluntarily agreed to express regret for one negative reference to Belman in response to Belman's years of defamatory posts. Mudar Zahran's campaign against Abu Toameh began in 2013 and continued until 2017, when Abu Toameh sued.World 's largest imams NGO adopts IHRA definition of antisemitism[42]The Global Imams Council (GIC) adopted the International Holocaust Remembrance Alliance's (IHRA) Working Definition of Antisemitism on Thursday, becoming the first Imams Council in the world to do so. This was just a few days after Albania became the first Muslim-majority country to adopt the definition. The GIC is the world's first and largest international non-governmental body of Muslim religious leaders from all Islamic denominations and schools of thought, with a rapidly growing number of over 1000 members worldwide, according to its website. In a historic move, the GIC's Governing Board Senior Imams Committee and Advisory Committee passed on Monday a unanimous vote to adopt the IHRA Working Definition of Antisemitism. "We live in a time of rising antisemitism and terrorist attacks, which makes our responsibility as faith leaders greater, and even greater as Imams," GIC's members stated, adding that they are "the first Imams Council in history to invite a rabbi to become a permanent member of its Interfaith board."  The IHRA definition adopted is as follows: "Antisemitism is a certain perception of Jews, which may be expressed as hatred toward Jews. Rhetorical and physical manifestations of antisemitism are directed toward Jewish or non-Jewish individuals and/or their property, toward Jewish community institutions and religious facilities." The adoption of the IHRA definition, that took effect on Thursday, will be binding on all current and future members of the GIC, including all affiliate mosques, centers, institutes and organizations operated by the Imams of this council worldwide.Dutch firm: Palestinian who vandalized kosher eatery had terrorist motives[43]A Dutch human resources firm has determined that a Palestinian man who twice vandalized a kosher restaurant and tried to set it ablaze had terrorist motives. The NTA firm on Wednesday determined that Saleh Ali, an asylum seeker from Syria, indeed had terrorist motives when he smashed the windows of the HaCarmel restaurant in Amsterdam in 2017 and again in May 2020 while holding a lighter, Het Parool reported. NTA was hired by the Dutch government to determine Saleh's motives in the attack and prosecutors have accepted the firm's conclusion, Telegraaf reported. Ali, 32, has not been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served 52 days in jail for vandalism for the first attack, which he said he committed to avenge the moving of the American embassy from Tel Aviv to Jerusalem. NTA was hired to determine his motives in the second attack, for which he now awaits trial. A former jihadist fighter in Syria, Ali remains at a psychiatric observation center, where he threatened a fellow resident who is Jewish with a billiard ball, the Het Parool report said. News of the NTA findings provoked ridicule on social media. 'So this wasn't a case of an unsatisfied patron who didn't like the gefilte fish,' the opera critic Olivier Keegel wrote on Facebook. Online design store #BapUp[44] (based in #NYC[45]) doesn't seem to think there's an issue with monetizing the murder of 6 million Jews and is featuring multiple items like these featuring #Hitler[46]. Email </w:t>
      </w:r>
      <w:hyperlink r:id="rId829" w:history="1">
        <w:r>
          <w:rPr>
            <w:rFonts w:ascii="arial" w:eastAsia="arial" w:hAnsi="arial" w:cs="arial"/>
            <w:b w:val="0"/>
            <w:i/>
            <w:strike w:val="0"/>
            <w:noProof w:val="0"/>
            <w:color w:val="0077CC"/>
            <w:position w:val="0"/>
            <w:sz w:val="20"/>
            <w:u w:val="single"/>
            <w:vertAlign w:val="baseline"/>
          </w:rPr>
          <w:t>support@bapup.com</w:t>
        </w:r>
      </w:hyperlink>
      <w:r>
        <w:rPr>
          <w:rFonts w:ascii="arial" w:eastAsia="arial" w:hAnsi="arial" w:cs="arial"/>
          <w:b w:val="0"/>
          <w:i w:val="0"/>
          <w:strike w:val="0"/>
          <w:noProof w:val="0"/>
          <w:color w:val="000000"/>
          <w:position w:val="0"/>
          <w:sz w:val="20"/>
          <w:u w:val="none"/>
          <w:vertAlign w:val="baseline"/>
        </w:rPr>
        <w:t xml:space="preserve">  and demand these disgusting item are promptly removed. pic.twitter.com/sTY281IOFw[47] — StopAntisemitism.org (@StopAntisemites) October 29, 2020[48] ;;Riga Holocaust museum to remain open after city waives rent[49]The city government of Riga, Latvia, waived its demand for rent from a Holocaust museum whose director said it couldn't afford to pay. The Riga City Council on Monday withdrew its intention to collect $12,000 in rent per month from the Riga Ghetto Museum, one of the Latvian capital's three Holocaust museums, Rabbi Menachem Barkahan, who heads the Shamir Association that runs the museum, told the Jewish Telegraphic Agency. The city also revised its plan to rezone most of the area it had leased to the museum for 10 years, agreeing to take away only half of its allocated 6,500 square feet. 'This will allow the museum to keep its main exhibition, Ghetto Street, as is,' the Shamir Association said in a statement Tuesday. The museum's previous 10-year lease, which expired this year, did not charge any rent. Shamir 'welcomed the decision, and thanked the council for choosing to maintain the agreement,' the statement read. The Nazis and their collaborators murdered about 70,000 Jews in Latvia during the Holocaust. The Riga Ghetto refers to areas of the city where Jews were forced to live during the Holocaust. 2020 Antisemite of the Year Contest Voting is NOW OPEN! 10 semi-finalists YOU chose your top 3 Jew haters through Nov. 23rdWe'll announce the 3 finalists Nov. 30thUltimate winner declared on Dec. 21stVote Here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/uW2k45D3fv[50] pic.twitter.com/AuqeORcVCj[51] — StopAntisemitism.org (@StopAntisemites) October 30, 2020[52] Age of Zoom Has Helped Speed Up Tech Deals Between Israel and India[53]India is regularly ranked among Israel's top-10 trade partners, but that doesn't mean doing business with companies from the sub-continent is straightforward. One of the major issues frustrating many Israeli companies, often to the extent that deals fall through as a consequence, is the time it takes to do business in India. The local business culture is nowhere near as fast as that Israelis are used to, and those gaps can sometimes end up becoming insurmountable obstacles. However, the Covid-19 pandemic may be helping to change that. The fact that for several months meetings are no longer being held in person and have moved online has not only saved travel costs for companies, but has also made the entire process more effective, and in many cases in India, also significantly shortened the time of doing business. Natasha Zangin, the head of the Economic and Commercial Mission at the Embassy of Israel to New Delhi, is experiencing this first hand and believes it could be a positive consequence of the coronavirus crisis. 'The challenge presented by Covid-19, it has also brought with it many opportunities. One of the most significant opportunities, in my opinion, is the shortening of the time it takes to do business here,' Zangin told CTech. 'If in the past companies had to travel here to physically hold meetings, today they can be done over Zoom. The Indian companies have adopted the digital platforms and it is quite easy to set up introductory meetings. The Indian market is hungry for innovation and they view Israel as a hub for innovation and want to learn more about these technologies and the way in which they can integrate them. They are open to meeting online and this has resulted in more meetings than in the past.' Zangin began her role in Delhi only last month after several years working for the Ministry of Economy and Industry's Foreign Trade Administration, including in the Trade in Services and Investments department.Israeli  Scientists Called In to Stop Toxic Algae Bloom in Florida Lake[54]Israeli scientists who specialize in cleaning algae from large bodies of water were called in to save an estuary in Florida last week from an ecological disaster due to the spread of toxic blue-green algae. The company, BlueGreen Water Technologies, was given a $945,000 state contract to keep the toxic algae in Lake Okeechobee from getting into the St. Lucie River estuary. The algae spread in the waters of Lake Okeechobee and from there to the canals and rivers around it. Blue-Green algae create enormous damage to the local agriculture, fisheries, tourism, economy and infrastructure, in addition to being toxic in humans and animals due to bacteria that develop on top of the algae secreting toxins. The Israeli team from the BlueGreen company have developed a unique technological solution called Lake Guard. From a raft that floats on the water, the technology disperses measured amounts of a green substance named Lake Guard Oxy, a hydrogen-peroxide based algicide which eliminates the algae and bacterial colonies on them, while preserving the surrounding vegetation, fish and animals. The affected bacteria transmit chemical distress signals that are absorbed by additional groups of bacteria in the lake and cause them to collapse in a chain reaction.Israel: 30% of Energy to be From Renewables by 2030 Play Video[55] #PhotoFriday[56] The first mass deportation of Jews took place in late October 1938 - Jews with Polish citizenship were evicted from Germany &amp;#38; placed in the Polish border town of ZbaszynThis deportation took place BEFORE the Kristallnacht pogromLearn more: </w:t>
      </w:r>
      <w:hyperlink r:id="rId830" w:history="1">
        <w:r>
          <w:rPr>
            <w:rFonts w:ascii="arial" w:eastAsia="arial" w:hAnsi="arial" w:cs="arial"/>
            <w:b w:val="0"/>
            <w:i/>
            <w:strike w:val="0"/>
            <w:noProof w:val="0"/>
            <w:color w:val="0077CC"/>
            <w:position w:val="0"/>
            <w:sz w:val="20"/>
            <w:u w:val="single"/>
            <w:vertAlign w:val="baseline"/>
          </w:rPr>
          <w:t>https://t.co/hiqwNOSF5P</w:t>
        </w:r>
      </w:hyperlink>
      <w:r>
        <w:rPr>
          <w:rFonts w:ascii="arial" w:eastAsia="arial" w:hAnsi="arial" w:cs="arial"/>
          <w:b w:val="0"/>
          <w:i w:val="0"/>
          <w:strike w:val="0"/>
          <w:noProof w:val="0"/>
          <w:color w:val="000000"/>
          <w:position w:val="0"/>
          <w:sz w:val="20"/>
          <w:u w:val="none"/>
          <w:vertAlign w:val="baseline"/>
        </w:rPr>
        <w:t xml:space="preserve">[57] pic.twitter.com/btB9pp20mj[58] — Yad Vashem (@yadvashem) October 30, 2020[59] ;Play Video[60] We have lots of ideas, but we need more resources to be even more effective. Please donate today[61] to help get the message out and to help defend Israel. [ 1]: </w:t>
      </w:r>
      <w:hyperlink r:id="rId831" w:history="1">
        <w:r>
          <w:rPr>
            <w:rFonts w:ascii="arial" w:eastAsia="arial" w:hAnsi="arial" w:cs="arial"/>
            <w:b w:val="0"/>
            <w:i/>
            <w:strike w:val="0"/>
            <w:noProof w:val="0"/>
            <w:color w:val="0077CC"/>
            <w:position w:val="0"/>
            <w:sz w:val="20"/>
            <w:u w:val="single"/>
            <w:vertAlign w:val="baseline"/>
          </w:rPr>
          <w:t>https://fathomjournal.org</w:t>
        </w:r>
      </w:hyperlink>
      <w:r>
        <w:rPr>
          <w:rFonts w:ascii="arial" w:eastAsia="arial" w:hAnsi="arial" w:cs="arial"/>
          <w:b w:val="0"/>
          <w:i w:val="0"/>
          <w:strike w:val="0"/>
          <w:noProof w:val="0"/>
          <w:color w:val="000000"/>
          <w:position w:val="0"/>
          <w:sz w:val="20"/>
          <w:u w:val="none"/>
          <w:vertAlign w:val="baseline"/>
        </w:rPr>
        <w:t xml:space="preserve"> /corbyn-is-one-man-left-wing-antisemitism-is-a-tradition/ [ 2]: </w:t>
      </w:r>
      <w:hyperlink r:id="rId832" w:history="1">
        <w:r>
          <w:rPr>
            <w:rFonts w:ascii="arial" w:eastAsia="arial" w:hAnsi="arial" w:cs="arial"/>
            <w:b w:val="0"/>
            <w:i/>
            <w:strike w:val="0"/>
            <w:noProof w:val="0"/>
            <w:color w:val="0077CC"/>
            <w:position w:val="0"/>
            <w:sz w:val="20"/>
            <w:u w:val="single"/>
            <w:vertAlign w:val="baseline"/>
          </w:rPr>
          <w:t>http://david-collier.com/ehrc</w:t>
        </w:r>
      </w:hyperlink>
      <w:r>
        <w:rPr>
          <w:rFonts w:ascii="arial" w:eastAsia="arial" w:hAnsi="arial" w:cs="arial"/>
          <w:b w:val="0"/>
          <w:i w:val="0"/>
          <w:strike w:val="0"/>
          <w:noProof w:val="0"/>
          <w:color w:val="000000"/>
          <w:position w:val="0"/>
          <w:sz w:val="20"/>
          <w:u w:val="none"/>
          <w:vertAlign w:val="baseline"/>
        </w:rPr>
        <w:t xml:space="preserve">/ [ 3]: </w:t>
      </w:r>
      <w:hyperlink r:id="rId833" w:history="1">
        <w:r>
          <w:rPr>
            <w:rFonts w:ascii="arial" w:eastAsia="arial" w:hAnsi="arial" w:cs="arial"/>
            <w:b w:val="0"/>
            <w:i/>
            <w:strike w:val="0"/>
            <w:noProof w:val="0"/>
            <w:color w:val="0077CC"/>
            <w:position w:val="0"/>
            <w:sz w:val="20"/>
            <w:u w:val="single"/>
            <w:vertAlign w:val="baseline"/>
          </w:rPr>
          <w:t>https://www.israelhayom.com/opinions/britains-labour-party-will-struggle-to-erase-its-moral-stain/</w:t>
        </w:r>
      </w:hyperlink>
      <w:r>
        <w:rPr>
          <w:rFonts w:ascii="arial" w:eastAsia="arial" w:hAnsi="arial" w:cs="arial"/>
          <w:b w:val="0"/>
          <w:i w:val="0"/>
          <w:strike w:val="0"/>
          <w:noProof w:val="0"/>
          <w:color w:val="000000"/>
          <w:position w:val="0"/>
          <w:sz w:val="20"/>
          <w:u w:val="none"/>
          <w:vertAlign w:val="baseline"/>
        </w:rPr>
        <w:t xml:space="preserve"> [ 4]: </w:t>
      </w:r>
      <w:hyperlink r:id="rId834" w:history="1">
        <w:r>
          <w:rPr>
            <w:rFonts w:ascii="arial" w:eastAsia="arial" w:hAnsi="arial" w:cs="arial"/>
            <w:b w:val="0"/>
            <w:i/>
            <w:strike w:val="0"/>
            <w:noProof w:val="0"/>
            <w:color w:val="0077CC"/>
            <w:position w:val="0"/>
            <w:sz w:val="20"/>
            <w:u w:val="single"/>
            <w:vertAlign w:val="baseline"/>
          </w:rPr>
          <w:t>https://www.thejc.com/comment/opinion/the-livingstone-formula-is-dead-1.508075</w:t>
        </w:r>
      </w:hyperlink>
      <w:r>
        <w:rPr>
          <w:rFonts w:ascii="arial" w:eastAsia="arial" w:hAnsi="arial" w:cs="arial"/>
          <w:b w:val="0"/>
          <w:i w:val="0"/>
          <w:strike w:val="0"/>
          <w:noProof w:val="0"/>
          <w:color w:val="000000"/>
          <w:position w:val="0"/>
          <w:sz w:val="20"/>
          <w:u w:val="none"/>
          <w:vertAlign w:val="baseline"/>
        </w:rPr>
        <w:t xml:space="preserve"> [ 5]: </w:t>
      </w:r>
      <w:hyperlink r:id="rId835" w:history="1">
        <w:r>
          <w:rPr>
            <w:rFonts w:ascii="arial" w:eastAsia="arial" w:hAnsi="arial" w:cs="arial"/>
            <w:b w:val="0"/>
            <w:i/>
            <w:strike w:val="0"/>
            <w:noProof w:val="0"/>
            <w:color w:val="0077CC"/>
            <w:position w:val="0"/>
            <w:sz w:val="20"/>
            <w:u w:val="single"/>
            <w:vertAlign w:val="baseline"/>
          </w:rPr>
          <w:t>https://www.tabletmag.com/sections/history/articles/american-jewish-soviet-experience-natan-sharansky</w:t>
        </w:r>
      </w:hyperlink>
      <w:r>
        <w:rPr>
          <w:rFonts w:ascii="arial" w:eastAsia="arial" w:hAnsi="arial" w:cs="arial"/>
          <w:b w:val="0"/>
          <w:i w:val="0"/>
          <w:strike w:val="0"/>
          <w:noProof w:val="0"/>
          <w:color w:val="000000"/>
          <w:position w:val="0"/>
          <w:sz w:val="20"/>
          <w:u w:val="none"/>
          <w:vertAlign w:val="baseline"/>
        </w:rPr>
        <w:t xml:space="preserve"> [ 6]: </w:t>
      </w:r>
      <w:hyperlink r:id="rId836" w:history="1">
        <w:r>
          <w:rPr>
            <w:rFonts w:ascii="arial" w:eastAsia="arial" w:hAnsi="arial" w:cs="arial"/>
            <w:b w:val="0"/>
            <w:i/>
            <w:strike w:val="0"/>
            <w:noProof w:val="0"/>
            <w:color w:val="0077CC"/>
            <w:position w:val="0"/>
            <w:sz w:val="20"/>
            <w:u w:val="single"/>
            <w:vertAlign w:val="baseline"/>
          </w:rPr>
          <w:t>https://www.tabletmag.com/sections/history/articles/red-army-zionist-fighters</w:t>
        </w:r>
      </w:hyperlink>
      <w:r>
        <w:rPr>
          <w:rFonts w:ascii="arial" w:eastAsia="arial" w:hAnsi="arial" w:cs="arial"/>
          <w:b w:val="0"/>
          <w:i w:val="0"/>
          <w:strike w:val="0"/>
          <w:noProof w:val="0"/>
          <w:color w:val="000000"/>
          <w:position w:val="0"/>
          <w:sz w:val="20"/>
          <w:u w:val="none"/>
          <w:vertAlign w:val="baseline"/>
        </w:rPr>
        <w:t xml:space="preserve"> [ 7]: </w:t>
      </w:r>
      <w:hyperlink r:id="rId837" w:history="1">
        <w:r>
          <w:rPr>
            <w:rFonts w:ascii="arial" w:eastAsia="arial" w:hAnsi="arial" w:cs="arial"/>
            <w:b w:val="0"/>
            <w:i/>
            <w:strike w:val="0"/>
            <w:noProof w:val="0"/>
            <w:color w:val="0077CC"/>
            <w:position w:val="0"/>
            <w:sz w:val="20"/>
            <w:u w:val="single"/>
            <w:vertAlign w:val="baseline"/>
          </w:rPr>
          <w:t>http://jewishrefugees.blogspot.com/2020/10/libyan-jews-fleeing-after-ww2-not.html</w:t>
        </w:r>
      </w:hyperlink>
      <w:r>
        <w:rPr>
          <w:rFonts w:ascii="arial" w:eastAsia="arial" w:hAnsi="arial" w:cs="arial"/>
          <w:b w:val="0"/>
          <w:i w:val="0"/>
          <w:strike w:val="0"/>
          <w:noProof w:val="0"/>
          <w:color w:val="000000"/>
          <w:position w:val="0"/>
          <w:sz w:val="20"/>
          <w:u w:val="none"/>
          <w:vertAlign w:val="baseline"/>
        </w:rPr>
        <w:t xml:space="preserve"> [ 8]: </w:t>
      </w:r>
      <w:hyperlink r:id="rId838" w:history="1">
        <w:r>
          <w:rPr>
            <w:rFonts w:ascii="arial" w:eastAsia="arial" w:hAnsi="arial" w:cs="arial"/>
            <w:b w:val="0"/>
            <w:i/>
            <w:strike w:val="0"/>
            <w:noProof w:val="0"/>
            <w:color w:val="0077CC"/>
            <w:position w:val="0"/>
            <w:sz w:val="20"/>
            <w:u w:val="single"/>
            <w:vertAlign w:val="baseline"/>
          </w:rPr>
          <w:t>https://www.tabletmag.com/sections/news/articles/narcissism-nyt-foreign-coverage</w:t>
        </w:r>
      </w:hyperlink>
      <w:r>
        <w:rPr>
          <w:rFonts w:ascii="arial" w:eastAsia="arial" w:hAnsi="arial" w:cs="arial"/>
          <w:b w:val="0"/>
          <w:i w:val="0"/>
          <w:strike w:val="0"/>
          <w:noProof w:val="0"/>
          <w:color w:val="000000"/>
          <w:position w:val="0"/>
          <w:sz w:val="20"/>
          <w:u w:val="none"/>
          <w:vertAlign w:val="baseline"/>
        </w:rPr>
        <w:t xml:space="preserve"> [ 9]: </w:t>
      </w:r>
      <w:hyperlink r:id="rId839" w:history="1">
        <w:r>
          <w:rPr>
            <w:rFonts w:ascii="arial" w:eastAsia="arial" w:hAnsi="arial" w:cs="arial"/>
            <w:b w:val="0"/>
            <w:i/>
            <w:strike w:val="0"/>
            <w:noProof w:val="0"/>
            <w:color w:val="0077CC"/>
            <w:position w:val="0"/>
            <w:sz w:val="20"/>
            <w:u w:val="single"/>
            <w:vertAlign w:val="baseline"/>
          </w:rPr>
          <w:t>https://www.algemeiner.com/2020/10/29/newly-appointed-</w:t>
        </w:r>
      </w:hyperlink>
      <w:hyperlink r:id="rId839" w:history="1">
        <w:r>
          <w:rPr>
            <w:rFonts w:ascii="arial" w:eastAsia="arial" w:hAnsi="arial" w:cs="arial"/>
            <w:b/>
            <w:i/>
            <w:strike w:val="0"/>
            <w:noProof w:val="0"/>
            <w:color w:val="0077CC"/>
            <w:position w:val="0"/>
            <w:sz w:val="20"/>
            <w:u w:val="single"/>
            <w:vertAlign w:val="baseline"/>
          </w:rPr>
          <w:t>new-york</w:t>
        </w:r>
      </w:hyperlink>
      <w:hyperlink r:id="rId839" w:history="1">
        <w:r>
          <w:rPr>
            <w:rFonts w:ascii="arial" w:eastAsia="arial" w:hAnsi="arial" w:cs="arial"/>
            <w:b w:val="0"/>
            <w:i/>
            <w:strike w:val="0"/>
            <w:noProof w:val="0"/>
            <w:color w:val="0077CC"/>
            <w:position w:val="0"/>
            <w:sz w:val="20"/>
            <w:u w:val="single"/>
            <w:vertAlign w:val="baseline"/>
          </w:rPr>
          <w:t>-times-jerusalem-bureau-chief-has-history-of-mistakes-in-israel-coverage/</w:t>
        </w:r>
      </w:hyperlink>
      <w:r>
        <w:rPr>
          <w:rFonts w:ascii="arial" w:eastAsia="arial" w:hAnsi="arial" w:cs="arial"/>
          <w:b w:val="0"/>
          <w:i w:val="0"/>
          <w:strike w:val="0"/>
          <w:noProof w:val="0"/>
          <w:color w:val="000000"/>
          <w:position w:val="0"/>
          <w:sz w:val="20"/>
          <w:u w:val="none"/>
          <w:vertAlign w:val="baseline"/>
        </w:rPr>
        <w:t xml:space="preserve"> [ 10]: </w:t>
      </w:r>
      <w:hyperlink r:id="rId840" w:history="1">
        <w:r>
          <w:rPr>
            <w:rFonts w:ascii="arial" w:eastAsia="arial" w:hAnsi="arial" w:cs="arial"/>
            <w:b w:val="0"/>
            <w:i/>
            <w:strike w:val="0"/>
            <w:noProof w:val="0"/>
            <w:color w:val="0077CC"/>
            <w:position w:val="0"/>
            <w:sz w:val="20"/>
            <w:u w:val="single"/>
            <w:vertAlign w:val="baseline"/>
          </w:rPr>
          <w:t>https://ricochet.com/podcast/tikvah-podcast/john-podhoretz-on-75-years-of-commentary/</w:t>
        </w:r>
      </w:hyperlink>
      <w:r>
        <w:rPr>
          <w:rFonts w:ascii="arial" w:eastAsia="arial" w:hAnsi="arial" w:cs="arial"/>
          <w:b w:val="0"/>
          <w:i w:val="0"/>
          <w:strike w:val="0"/>
          <w:noProof w:val="0"/>
          <w:color w:val="000000"/>
          <w:position w:val="0"/>
          <w:sz w:val="20"/>
          <w:u w:val="none"/>
          <w:vertAlign w:val="baseline"/>
        </w:rPr>
        <w:t xml:space="preserve"> [ 11]: </w:t>
      </w:r>
      <w:hyperlink r:id="rId841" w:history="1">
        <w:r>
          <w:rPr>
            <w:rFonts w:ascii="arial" w:eastAsia="arial" w:hAnsi="arial" w:cs="arial"/>
            <w:b w:val="0"/>
            <w:i/>
            <w:strike w:val="0"/>
            <w:noProof w:val="0"/>
            <w:color w:val="0077CC"/>
            <w:position w:val="0"/>
            <w:sz w:val="20"/>
            <w:u w:val="single"/>
            <w:vertAlign w:val="baseline"/>
          </w:rPr>
          <w:t>https://www.timesofisrael.com/uk-labour-in-turmoil-as-corbyn-vows-to-fight-suspension-and-key-allies-back-him</w:t>
        </w:r>
      </w:hyperlink>
      <w:r>
        <w:rPr>
          <w:rFonts w:ascii="arial" w:eastAsia="arial" w:hAnsi="arial" w:cs="arial"/>
          <w:b w:val="0"/>
          <w:i w:val="0"/>
          <w:strike w:val="0"/>
          <w:noProof w:val="0"/>
          <w:color w:val="000000"/>
          <w:position w:val="0"/>
          <w:sz w:val="20"/>
          <w:u w:val="none"/>
          <w:vertAlign w:val="baseline"/>
        </w:rPr>
        <w:t xml:space="preserve">/ [ 12]: </w:t>
      </w:r>
      <w:hyperlink r:id="rId825" w:history="1">
        <w:r>
          <w:rPr>
            <w:rFonts w:ascii="arial" w:eastAsia="arial" w:hAnsi="arial" w:cs="arial"/>
            <w:b w:val="0"/>
            <w:i/>
            <w:strike w:val="0"/>
            <w:noProof w:val="0"/>
            <w:color w:val="0077CC"/>
            <w:position w:val="0"/>
            <w:sz w:val="20"/>
            <w:u w:val="single"/>
            <w:vertAlign w:val="baseline"/>
          </w:rPr>
          <w:t>https://t.co/PuLBSPjO5D</w:t>
        </w:r>
      </w:hyperlink>
      <w:r>
        <w:rPr>
          <w:rFonts w:ascii="arial" w:eastAsia="arial" w:hAnsi="arial" w:cs="arial"/>
          <w:b w:val="0"/>
          <w:i w:val="0"/>
          <w:strike w:val="0"/>
          <w:noProof w:val="0"/>
          <w:color w:val="000000"/>
          <w:position w:val="0"/>
          <w:sz w:val="20"/>
          <w:u w:val="none"/>
          <w:vertAlign w:val="baseline"/>
        </w:rPr>
        <w:t xml:space="preserve"> [ 13]: </w:t>
      </w:r>
      <w:hyperlink r:id="rId842" w:history="1">
        <w:r>
          <w:rPr>
            <w:rFonts w:ascii="arial" w:eastAsia="arial" w:hAnsi="arial" w:cs="arial"/>
            <w:b w:val="0"/>
            <w:i/>
            <w:strike w:val="0"/>
            <w:noProof w:val="0"/>
            <w:color w:val="0077CC"/>
            <w:position w:val="0"/>
            <w:sz w:val="20"/>
            <w:u w:val="single"/>
            <w:vertAlign w:val="baseline"/>
          </w:rPr>
          <w:t>https://t.co/MltiLirS81</w:t>
        </w:r>
      </w:hyperlink>
      <w:r>
        <w:rPr>
          <w:rFonts w:ascii="arial" w:eastAsia="arial" w:hAnsi="arial" w:cs="arial"/>
          <w:b w:val="0"/>
          <w:i w:val="0"/>
          <w:strike w:val="0"/>
          <w:noProof w:val="0"/>
          <w:color w:val="000000"/>
          <w:position w:val="0"/>
          <w:sz w:val="20"/>
          <w:u w:val="none"/>
          <w:vertAlign w:val="baseline"/>
        </w:rPr>
        <w:t xml:space="preserve"> [ 14]: </w:t>
      </w:r>
      <w:hyperlink r:id="rId843" w:history="1">
        <w:r>
          <w:rPr>
            <w:rFonts w:ascii="arial" w:eastAsia="arial" w:hAnsi="arial" w:cs="arial"/>
            <w:b w:val="0"/>
            <w:i/>
            <w:strike w:val="0"/>
            <w:noProof w:val="0"/>
            <w:color w:val="0077CC"/>
            <w:position w:val="0"/>
            <w:sz w:val="20"/>
            <w:u w:val="single"/>
            <w:vertAlign w:val="baseline"/>
          </w:rPr>
          <w:t>https://twitter.com/JewishChron/status/1321923618935312388?ref_src=twsrc%5Etfw</w:t>
        </w:r>
      </w:hyperlink>
      <w:r>
        <w:rPr>
          <w:rFonts w:ascii="arial" w:eastAsia="arial" w:hAnsi="arial" w:cs="arial"/>
          <w:b w:val="0"/>
          <w:i w:val="0"/>
          <w:strike w:val="0"/>
          <w:noProof w:val="0"/>
          <w:color w:val="000000"/>
          <w:position w:val="0"/>
          <w:sz w:val="20"/>
          <w:u w:val="none"/>
          <w:vertAlign w:val="baseline"/>
        </w:rPr>
        <w:t xml:space="preserve"> [ 15]: </w:t>
      </w:r>
      <w:hyperlink r:id="rId844" w:history="1">
        <w:r>
          <w:rPr>
            <w:rFonts w:ascii="arial" w:eastAsia="arial" w:hAnsi="arial" w:cs="arial"/>
            <w:b w:val="0"/>
            <w:i/>
            <w:strike w:val="0"/>
            <w:noProof w:val="0"/>
            <w:color w:val="0077CC"/>
            <w:position w:val="0"/>
            <w:sz w:val="20"/>
            <w:u w:val="single"/>
            <w:vertAlign w:val="baseline"/>
          </w:rPr>
          <w:t>https://twitter.com/DerbyChrisW?ref_src=twsrc%5Etfw</w:t>
        </w:r>
      </w:hyperlink>
      <w:r>
        <w:rPr>
          <w:rFonts w:ascii="arial" w:eastAsia="arial" w:hAnsi="arial" w:cs="arial"/>
          <w:b w:val="0"/>
          <w:i w:val="0"/>
          <w:strike w:val="0"/>
          <w:noProof w:val="0"/>
          <w:color w:val="000000"/>
          <w:position w:val="0"/>
          <w:sz w:val="20"/>
          <w:u w:val="none"/>
          <w:vertAlign w:val="baseline"/>
        </w:rPr>
        <w:t xml:space="preserve"> [ 16]: </w:t>
      </w:r>
      <w:hyperlink r:id="rId845" w:history="1">
        <w:r>
          <w:rPr>
            <w:rFonts w:ascii="arial" w:eastAsia="arial" w:hAnsi="arial" w:cs="arial"/>
            <w:b w:val="0"/>
            <w:i/>
            <w:strike w:val="0"/>
            <w:noProof w:val="0"/>
            <w:color w:val="0077CC"/>
            <w:position w:val="0"/>
            <w:sz w:val="20"/>
            <w:u w:val="single"/>
            <w:vertAlign w:val="baseline"/>
          </w:rPr>
          <w:t>https://t.co/vAOz0CUYFB</w:t>
        </w:r>
      </w:hyperlink>
      <w:r>
        <w:rPr>
          <w:rFonts w:ascii="arial" w:eastAsia="arial" w:hAnsi="arial" w:cs="arial"/>
          <w:b w:val="0"/>
          <w:i w:val="0"/>
          <w:strike w:val="0"/>
          <w:noProof w:val="0"/>
          <w:color w:val="000000"/>
          <w:position w:val="0"/>
          <w:sz w:val="20"/>
          <w:u w:val="none"/>
          <w:vertAlign w:val="baseline"/>
        </w:rPr>
        <w:t xml:space="preserve"> [ 17]: </w:t>
      </w:r>
      <w:hyperlink r:id="rId846" w:history="1">
        <w:r>
          <w:rPr>
            <w:rFonts w:ascii="arial" w:eastAsia="arial" w:hAnsi="arial" w:cs="arial"/>
            <w:b w:val="0"/>
            <w:i/>
            <w:strike w:val="0"/>
            <w:noProof w:val="0"/>
            <w:color w:val="0077CC"/>
            <w:position w:val="0"/>
            <w:sz w:val="20"/>
            <w:u w:val="single"/>
            <w:vertAlign w:val="baseline"/>
          </w:rPr>
          <w:t>https://twitter.com/AntisemitismEye/status/1322118350240161793?ref_src=twsrc%5Etfw</w:t>
        </w:r>
      </w:hyperlink>
      <w:r>
        <w:rPr>
          <w:rFonts w:ascii="arial" w:eastAsia="arial" w:hAnsi="arial" w:cs="arial"/>
          <w:b w:val="0"/>
          <w:i w:val="0"/>
          <w:strike w:val="0"/>
          <w:noProof w:val="0"/>
          <w:color w:val="000000"/>
          <w:position w:val="0"/>
          <w:sz w:val="20"/>
          <w:u w:val="none"/>
          <w:vertAlign w:val="baseline"/>
        </w:rPr>
        <w:t xml:space="preserve"> [ 18]: </w:t>
      </w:r>
      <w:hyperlink r:id="rId266" w:history="1">
        <w:r>
          <w:rPr>
            <w:rFonts w:ascii="arial" w:eastAsia="arial" w:hAnsi="arial" w:cs="arial"/>
            <w:b w:val="0"/>
            <w:i/>
            <w:strike w:val="0"/>
            <w:noProof w:val="0"/>
            <w:color w:val="0077CC"/>
            <w:position w:val="0"/>
            <w:sz w:val="20"/>
            <w:u w:val="single"/>
            <w:vertAlign w:val="baseline"/>
          </w:rPr>
          <w:t>https://twitter.com/KenRoth?ref_src=twsrc%5Etfw</w:t>
        </w:r>
      </w:hyperlink>
      <w:r>
        <w:rPr>
          <w:rFonts w:ascii="arial" w:eastAsia="arial" w:hAnsi="arial" w:cs="arial"/>
          <w:b w:val="0"/>
          <w:i w:val="0"/>
          <w:strike w:val="0"/>
          <w:noProof w:val="0"/>
          <w:color w:val="000000"/>
          <w:position w:val="0"/>
          <w:sz w:val="20"/>
          <w:u w:val="none"/>
          <w:vertAlign w:val="baseline"/>
        </w:rPr>
        <w:t xml:space="preserve"> [ 19]: </w:t>
      </w:r>
      <w:hyperlink r:id="rId826" w:history="1">
        <w:r>
          <w:rPr>
            <w:rFonts w:ascii="arial" w:eastAsia="arial" w:hAnsi="arial" w:cs="arial"/>
            <w:b w:val="0"/>
            <w:i/>
            <w:strike w:val="0"/>
            <w:noProof w:val="0"/>
            <w:color w:val="0077CC"/>
            <w:position w:val="0"/>
            <w:sz w:val="20"/>
            <w:u w:val="single"/>
            <w:vertAlign w:val="baseline"/>
          </w:rPr>
          <w:t>https://t.co/9CTdi1wxPS</w:t>
        </w:r>
      </w:hyperlink>
      <w:r>
        <w:rPr>
          <w:rFonts w:ascii="arial" w:eastAsia="arial" w:hAnsi="arial" w:cs="arial"/>
          <w:b w:val="0"/>
          <w:i w:val="0"/>
          <w:strike w:val="0"/>
          <w:noProof w:val="0"/>
          <w:color w:val="000000"/>
          <w:position w:val="0"/>
          <w:sz w:val="20"/>
          <w:u w:val="none"/>
          <w:vertAlign w:val="baseline"/>
        </w:rPr>
        <w:t xml:space="preserve"> [ 20]: </w:t>
      </w:r>
      <w:hyperlink r:id="rId847" w:history="1">
        <w:r>
          <w:rPr>
            <w:rFonts w:ascii="arial" w:eastAsia="arial" w:hAnsi="arial" w:cs="arial"/>
            <w:b w:val="0"/>
            <w:i/>
            <w:strike w:val="0"/>
            <w:noProof w:val="0"/>
            <w:color w:val="0077CC"/>
            <w:position w:val="0"/>
            <w:sz w:val="20"/>
            <w:u w:val="single"/>
            <w:vertAlign w:val="baseline"/>
          </w:rPr>
          <w:t>https://twitter.com/HillelNeuer/status/1321928442812784642?ref_src=twsrc%5Etfw</w:t>
        </w:r>
      </w:hyperlink>
      <w:r>
        <w:rPr>
          <w:rFonts w:ascii="arial" w:eastAsia="arial" w:hAnsi="arial" w:cs="arial"/>
          <w:b w:val="0"/>
          <w:i w:val="0"/>
          <w:strike w:val="0"/>
          <w:noProof w:val="0"/>
          <w:color w:val="000000"/>
          <w:position w:val="0"/>
          <w:sz w:val="20"/>
          <w:u w:val="none"/>
          <w:vertAlign w:val="baseline"/>
        </w:rPr>
        <w:t xml:space="preserve"> [ 21]: </w:t>
      </w:r>
      <w:hyperlink r:id="rId848" w:history="1">
        <w:r>
          <w:rPr>
            <w:rFonts w:ascii="arial" w:eastAsia="arial" w:hAnsi="arial" w:cs="arial"/>
            <w:b w:val="0"/>
            <w:i/>
            <w:strike w:val="0"/>
            <w:noProof w:val="0"/>
            <w:color w:val="0077CC"/>
            <w:position w:val="0"/>
            <w:sz w:val="20"/>
            <w:u w:val="single"/>
            <w:vertAlign w:val="baseline"/>
          </w:rPr>
          <w:t>https://www.algemeiner.com/2020/10/30/democratic-socialists-of-america-declare-solidarity-with-disgraced-former-uk-labour-leader-jeremy-corbyn/</w:t>
        </w:r>
      </w:hyperlink>
      <w:r>
        <w:rPr>
          <w:rFonts w:ascii="arial" w:eastAsia="arial" w:hAnsi="arial" w:cs="arial"/>
          <w:b w:val="0"/>
          <w:i w:val="0"/>
          <w:strike w:val="0"/>
          <w:noProof w:val="0"/>
          <w:color w:val="000000"/>
          <w:position w:val="0"/>
          <w:sz w:val="20"/>
          <w:u w:val="none"/>
          <w:vertAlign w:val="baseline"/>
        </w:rPr>
        <w:t xml:space="preserve"> [ 22]: </w:t>
      </w:r>
      <w:hyperlink r:id="rId849" w:history="1">
        <w:r>
          <w:rPr>
            <w:rFonts w:ascii="arial" w:eastAsia="arial" w:hAnsi="arial" w:cs="arial"/>
            <w:b w:val="0"/>
            <w:i/>
            <w:strike w:val="0"/>
            <w:noProof w:val="0"/>
            <w:color w:val="0077CC"/>
            <w:position w:val="0"/>
            <w:sz w:val="20"/>
            <w:u w:val="single"/>
            <w:vertAlign w:val="baseline"/>
          </w:rPr>
          <w:t>https://twitter.com/jeremycorbyn?ref_src=twsrc%5Etfw</w:t>
        </w:r>
      </w:hyperlink>
      <w:r>
        <w:rPr>
          <w:rFonts w:ascii="arial" w:eastAsia="arial" w:hAnsi="arial" w:cs="arial"/>
          <w:b w:val="0"/>
          <w:i w:val="0"/>
          <w:strike w:val="0"/>
          <w:noProof w:val="0"/>
          <w:color w:val="000000"/>
          <w:position w:val="0"/>
          <w:sz w:val="20"/>
          <w:u w:val="none"/>
          <w:vertAlign w:val="baseline"/>
        </w:rPr>
        <w:t xml:space="preserve"> [ 23]: </w:t>
      </w:r>
      <w:hyperlink r:id="rId850" w:history="1">
        <w:r>
          <w:rPr>
            <w:rFonts w:ascii="arial" w:eastAsia="arial" w:hAnsi="arial" w:cs="arial"/>
            <w:b w:val="0"/>
            <w:i/>
            <w:strike w:val="0"/>
            <w:noProof w:val="0"/>
            <w:color w:val="0077CC"/>
            <w:position w:val="0"/>
            <w:sz w:val="20"/>
            <w:u w:val="single"/>
            <w:vertAlign w:val="baseline"/>
          </w:rPr>
          <w:t>https://twitter.com/DemSocialists/status/1321809418233827329?ref_src=twsrc%5Etfw</w:t>
        </w:r>
      </w:hyperlink>
      <w:r>
        <w:rPr>
          <w:rFonts w:ascii="arial" w:eastAsia="arial" w:hAnsi="arial" w:cs="arial"/>
          <w:b w:val="0"/>
          <w:i w:val="0"/>
          <w:strike w:val="0"/>
          <w:noProof w:val="0"/>
          <w:color w:val="000000"/>
          <w:position w:val="0"/>
          <w:sz w:val="20"/>
          <w:u w:val="none"/>
          <w:vertAlign w:val="baseline"/>
        </w:rPr>
        <w:t xml:space="preserve"> [ 24]: </w:t>
      </w:r>
      <w:hyperlink r:id="rId849" w:history="1">
        <w:r>
          <w:rPr>
            <w:rFonts w:ascii="arial" w:eastAsia="arial" w:hAnsi="arial" w:cs="arial"/>
            <w:b w:val="0"/>
            <w:i/>
            <w:strike w:val="0"/>
            <w:noProof w:val="0"/>
            <w:color w:val="0077CC"/>
            <w:position w:val="0"/>
            <w:sz w:val="20"/>
            <w:u w:val="single"/>
            <w:vertAlign w:val="baseline"/>
          </w:rPr>
          <w:t>https://twitter.com/jeremycorbyn?ref_src=twsrc%5Etfw</w:t>
        </w:r>
      </w:hyperlink>
      <w:r>
        <w:rPr>
          <w:rFonts w:ascii="arial" w:eastAsia="arial" w:hAnsi="arial" w:cs="arial"/>
          <w:b w:val="0"/>
          <w:i w:val="0"/>
          <w:strike w:val="0"/>
          <w:noProof w:val="0"/>
          <w:color w:val="000000"/>
          <w:position w:val="0"/>
          <w:sz w:val="20"/>
          <w:u w:val="none"/>
          <w:vertAlign w:val="baseline"/>
        </w:rPr>
        <w:t xml:space="preserve"> [ 25]: </w:t>
      </w:r>
      <w:hyperlink r:id="rId851" w:history="1">
        <w:r>
          <w:rPr>
            <w:rFonts w:ascii="arial" w:eastAsia="arial" w:hAnsi="arial" w:cs="arial"/>
            <w:b w:val="0"/>
            <w:i/>
            <w:strike w:val="0"/>
            <w:noProof w:val="0"/>
            <w:color w:val="0077CC"/>
            <w:position w:val="0"/>
            <w:sz w:val="20"/>
            <w:u w:val="single"/>
            <w:vertAlign w:val="baseline"/>
          </w:rPr>
          <w:t>https://t.co/7qnz42I8du</w:t>
        </w:r>
      </w:hyperlink>
      <w:r>
        <w:rPr>
          <w:rFonts w:ascii="arial" w:eastAsia="arial" w:hAnsi="arial" w:cs="arial"/>
          <w:b w:val="0"/>
          <w:i w:val="0"/>
          <w:strike w:val="0"/>
          <w:noProof w:val="0"/>
          <w:color w:val="000000"/>
          <w:position w:val="0"/>
          <w:sz w:val="20"/>
          <w:u w:val="none"/>
          <w:vertAlign w:val="baseline"/>
        </w:rPr>
        <w:t xml:space="preserve"> [ 26]: </w:t>
      </w:r>
      <w:hyperlink r:id="rId852" w:history="1">
        <w:r>
          <w:rPr>
            <w:rFonts w:ascii="arial" w:eastAsia="arial" w:hAnsi="arial" w:cs="arial"/>
            <w:b w:val="0"/>
            <w:i/>
            <w:strike w:val="0"/>
            <w:noProof w:val="0"/>
            <w:color w:val="0077CC"/>
            <w:position w:val="0"/>
            <w:sz w:val="20"/>
            <w:u w:val="single"/>
            <w:vertAlign w:val="baseline"/>
          </w:rPr>
          <w:t>https://twitter.com/AOC/status/1092210825228636161?ref_src=twsrc%5Etfw</w:t>
        </w:r>
      </w:hyperlink>
      <w:r>
        <w:rPr>
          <w:rFonts w:ascii="arial" w:eastAsia="arial" w:hAnsi="arial" w:cs="arial"/>
          <w:b w:val="0"/>
          <w:i w:val="0"/>
          <w:strike w:val="0"/>
          <w:noProof w:val="0"/>
          <w:color w:val="000000"/>
          <w:position w:val="0"/>
          <w:sz w:val="20"/>
          <w:u w:val="none"/>
          <w:vertAlign w:val="baseline"/>
        </w:rPr>
        <w:t xml:space="preserve"> [ 27]: </w:t>
      </w:r>
      <w:hyperlink r:id="rId853" w:history="1">
        <w:r>
          <w:rPr>
            <w:rFonts w:ascii="arial" w:eastAsia="arial" w:hAnsi="arial" w:cs="arial"/>
            <w:b w:val="0"/>
            <w:i/>
            <w:strike w:val="0"/>
            <w:noProof w:val="0"/>
            <w:color w:val="0077CC"/>
            <w:position w:val="0"/>
            <w:sz w:val="20"/>
            <w:u w:val="single"/>
            <w:vertAlign w:val="baseline"/>
          </w:rPr>
          <w:t>https://freebeacon.com/latest-news/jeremy-corbyn-official-jew-hater/</w:t>
        </w:r>
      </w:hyperlink>
      <w:r>
        <w:rPr>
          <w:rFonts w:ascii="arial" w:eastAsia="arial" w:hAnsi="arial" w:cs="arial"/>
          <w:b w:val="0"/>
          <w:i w:val="0"/>
          <w:strike w:val="0"/>
          <w:noProof w:val="0"/>
          <w:color w:val="000000"/>
          <w:position w:val="0"/>
          <w:sz w:val="20"/>
          <w:u w:val="none"/>
          <w:vertAlign w:val="baseline"/>
        </w:rPr>
        <w:t xml:space="preserve"> [ 28]: </w:t>
      </w:r>
      <w:hyperlink r:id="rId827" w:history="1">
        <w:r>
          <w:rPr>
            <w:rFonts w:ascii="arial" w:eastAsia="arial" w:hAnsi="arial" w:cs="arial"/>
            <w:b w:val="0"/>
            <w:i/>
            <w:strike w:val="0"/>
            <w:noProof w:val="0"/>
            <w:color w:val="0077CC"/>
            <w:position w:val="0"/>
            <w:sz w:val="20"/>
            <w:u w:val="single"/>
            <w:vertAlign w:val="baseline"/>
          </w:rPr>
          <w:t>https://t.co/OdJDeJ3EUT</w:t>
        </w:r>
      </w:hyperlink>
      <w:r>
        <w:rPr>
          <w:rFonts w:ascii="arial" w:eastAsia="arial" w:hAnsi="arial" w:cs="arial"/>
          <w:b w:val="0"/>
          <w:i w:val="0"/>
          <w:strike w:val="0"/>
          <w:noProof w:val="0"/>
          <w:color w:val="000000"/>
          <w:position w:val="0"/>
          <w:sz w:val="20"/>
          <w:u w:val="none"/>
          <w:vertAlign w:val="baseline"/>
        </w:rPr>
        <w:t xml:space="preserve"> [ 29]: </w:t>
      </w:r>
      <w:hyperlink r:id="rId854" w:history="1">
        <w:r>
          <w:rPr>
            <w:rFonts w:ascii="arial" w:eastAsia="arial" w:hAnsi="arial" w:cs="arial"/>
            <w:b w:val="0"/>
            <w:i/>
            <w:strike w:val="0"/>
            <w:noProof w:val="0"/>
            <w:color w:val="0077CC"/>
            <w:position w:val="0"/>
            <w:sz w:val="20"/>
            <w:u w:val="single"/>
            <w:vertAlign w:val="baseline"/>
          </w:rPr>
          <w:t>https://twitter.com/adammaanit/status/1321769002713161733?ref_src=twsrc%5Etfw</w:t>
        </w:r>
      </w:hyperlink>
      <w:r>
        <w:rPr>
          <w:rFonts w:ascii="arial" w:eastAsia="arial" w:hAnsi="arial" w:cs="arial"/>
          <w:b w:val="0"/>
          <w:i w:val="0"/>
          <w:strike w:val="0"/>
          <w:noProof w:val="0"/>
          <w:color w:val="000000"/>
          <w:position w:val="0"/>
          <w:sz w:val="20"/>
          <w:u w:val="none"/>
          <w:vertAlign w:val="baseline"/>
        </w:rPr>
        <w:t xml:space="preserve"> [ 30]: </w:t>
      </w:r>
      <w:hyperlink r:id="rId855" w:history="1">
        <w:r>
          <w:rPr>
            <w:rFonts w:ascii="arial" w:eastAsia="arial" w:hAnsi="arial" w:cs="arial"/>
            <w:b w:val="0"/>
            <w:i/>
            <w:strike w:val="0"/>
            <w:noProof w:val="0"/>
            <w:color w:val="0077CC"/>
            <w:position w:val="0"/>
            <w:sz w:val="20"/>
            <w:u w:val="single"/>
            <w:vertAlign w:val="baseline"/>
          </w:rPr>
          <w:t>https://www.breitbart.com/2nd-amendment/2020/10/29/kamala-harris-restore-aid-to-palestinians-reopen-u-s-consulate-in-jerusalem-plo-office-in-d-c/</w:t>
        </w:r>
      </w:hyperlink>
      <w:r>
        <w:rPr>
          <w:rFonts w:ascii="arial" w:eastAsia="arial" w:hAnsi="arial" w:cs="arial"/>
          <w:b w:val="0"/>
          <w:i w:val="0"/>
          <w:strike w:val="0"/>
          <w:noProof w:val="0"/>
          <w:color w:val="000000"/>
          <w:position w:val="0"/>
          <w:sz w:val="20"/>
          <w:u w:val="none"/>
          <w:vertAlign w:val="baseline"/>
        </w:rPr>
        <w:t xml:space="preserve"> [ 31]: </w:t>
      </w:r>
      <w:hyperlink r:id="rId856" w:history="1">
        <w:r>
          <w:rPr>
            <w:rFonts w:ascii="arial" w:eastAsia="arial" w:hAnsi="arial" w:cs="arial"/>
            <w:b w:val="0"/>
            <w:i/>
            <w:strike w:val="0"/>
            <w:noProof w:val="0"/>
            <w:color w:val="0077CC"/>
            <w:position w:val="0"/>
            <w:sz w:val="20"/>
            <w:u w:val="single"/>
            <w:vertAlign w:val="baseline"/>
          </w:rPr>
          <w:t>https://twitter.com/SethAMandel/status/1321998275445248000?ref_src=twsrc%5Etfw</w:t>
        </w:r>
      </w:hyperlink>
      <w:r>
        <w:rPr>
          <w:rFonts w:ascii="arial" w:eastAsia="arial" w:hAnsi="arial" w:cs="arial"/>
          <w:b w:val="0"/>
          <w:i w:val="0"/>
          <w:strike w:val="0"/>
          <w:noProof w:val="0"/>
          <w:color w:val="000000"/>
          <w:position w:val="0"/>
          <w:sz w:val="20"/>
          <w:u w:val="none"/>
          <w:vertAlign w:val="baseline"/>
        </w:rPr>
        <w:t xml:space="preserve"> [ 32]: </w:t>
      </w:r>
      <w:hyperlink r:id="rId857" w:history="1">
        <w:r>
          <w:rPr>
            <w:rFonts w:ascii="arial" w:eastAsia="arial" w:hAnsi="arial" w:cs="arial"/>
            <w:b w:val="0"/>
            <w:i/>
            <w:strike w:val="0"/>
            <w:noProof w:val="0"/>
            <w:color w:val="0077CC"/>
            <w:position w:val="0"/>
            <w:sz w:val="20"/>
            <w:u w:val="single"/>
            <w:vertAlign w:val="baseline"/>
          </w:rPr>
          <w:t>https://www.algemeiner.com/2020/10/30/pace-university-student-government-adopts-universal-definition-of-antisemitism/</w:t>
        </w:r>
      </w:hyperlink>
      <w:r>
        <w:rPr>
          <w:rFonts w:ascii="arial" w:eastAsia="arial" w:hAnsi="arial" w:cs="arial"/>
          <w:b w:val="0"/>
          <w:i w:val="0"/>
          <w:strike w:val="0"/>
          <w:noProof w:val="0"/>
          <w:color w:val="000000"/>
          <w:position w:val="0"/>
          <w:sz w:val="20"/>
          <w:u w:val="none"/>
          <w:vertAlign w:val="baseline"/>
        </w:rPr>
        <w:t xml:space="preserve"> [ 33]: </w:t>
      </w:r>
      <w:hyperlink r:id="rId858" w:history="1">
        <w:r>
          <w:rPr>
            <w:rFonts w:ascii="arial" w:eastAsia="arial" w:hAnsi="arial" w:cs="arial"/>
            <w:b w:val="0"/>
            <w:i/>
            <w:strike w:val="0"/>
            <w:noProof w:val="0"/>
            <w:color w:val="0077CC"/>
            <w:position w:val="0"/>
            <w:sz w:val="20"/>
            <w:u w:val="single"/>
            <w:vertAlign w:val="baseline"/>
          </w:rPr>
          <w:t>https://honestreporting.ca/foodbenders-denies-israels-right-to-exist-labels-it-a-settlement</w:t>
        </w:r>
      </w:hyperlink>
      <w:r>
        <w:rPr>
          <w:rFonts w:ascii="arial" w:eastAsia="arial" w:hAnsi="arial" w:cs="arial"/>
          <w:b w:val="0"/>
          <w:i w:val="0"/>
          <w:strike w:val="0"/>
          <w:noProof w:val="0"/>
          <w:color w:val="000000"/>
          <w:position w:val="0"/>
          <w:sz w:val="20"/>
          <w:u w:val="none"/>
          <w:vertAlign w:val="baseline"/>
        </w:rPr>
        <w:t xml:space="preserve">/ [ 34]: </w:t>
      </w:r>
      <w:hyperlink r:id="rId859" w:history="1">
        <w:r>
          <w:rPr>
            <w:rFonts w:ascii="arial" w:eastAsia="arial" w:hAnsi="arial" w:cs="arial"/>
            <w:b w:val="0"/>
            <w:i/>
            <w:strike w:val="0"/>
            <w:noProof w:val="0"/>
            <w:color w:val="0077CC"/>
            <w:position w:val="0"/>
            <w:sz w:val="20"/>
            <w:u w:val="single"/>
            <w:vertAlign w:val="baseline"/>
          </w:rPr>
          <w:t>https://www.algemeiner.com/2020/10/29/its-very-scary-florida-jewish-high-school-student-expresses-fear-over-reinstatement-of-principal-in-holocaust-denial-scandal/</w:t>
        </w:r>
      </w:hyperlink>
      <w:r>
        <w:rPr>
          <w:rFonts w:ascii="arial" w:eastAsia="arial" w:hAnsi="arial" w:cs="arial"/>
          <w:b w:val="0"/>
          <w:i w:val="0"/>
          <w:strike w:val="0"/>
          <w:noProof w:val="0"/>
          <w:color w:val="000000"/>
          <w:position w:val="0"/>
          <w:sz w:val="20"/>
          <w:u w:val="none"/>
          <w:vertAlign w:val="baseline"/>
        </w:rPr>
        <w:t xml:space="preserve"> [ 35]: </w:t>
      </w:r>
      <w:hyperlink r:id="rId860" w:history="1">
        <w:r>
          <w:rPr>
            <w:rFonts w:ascii="arial" w:eastAsia="arial" w:hAnsi="arial" w:cs="arial"/>
            <w:b w:val="0"/>
            <w:i/>
            <w:strike w:val="0"/>
            <w:noProof w:val="0"/>
            <w:color w:val="0077CC"/>
            <w:position w:val="0"/>
            <w:sz w:val="20"/>
            <w:u w:val="single"/>
            <w:vertAlign w:val="baseline"/>
          </w:rPr>
          <w:t>https://honestreporting.ca/toronto-star-columnist-ignores-intimidation-of-pro-israel-students-on-canadian-campuses</w:t>
        </w:r>
      </w:hyperlink>
      <w:r>
        <w:rPr>
          <w:rFonts w:ascii="arial" w:eastAsia="arial" w:hAnsi="arial" w:cs="arial"/>
          <w:b w:val="0"/>
          <w:i w:val="0"/>
          <w:strike w:val="0"/>
          <w:noProof w:val="0"/>
          <w:color w:val="000000"/>
          <w:position w:val="0"/>
          <w:sz w:val="20"/>
          <w:u w:val="none"/>
          <w:vertAlign w:val="baseline"/>
        </w:rPr>
        <w:t xml:space="preserve">/ [ 36]: </w:t>
      </w:r>
      <w:hyperlink r:id="rId861" w:history="1">
        <w:r>
          <w:rPr>
            <w:rFonts w:ascii="arial" w:eastAsia="arial" w:hAnsi="arial" w:cs="arial"/>
            <w:b w:val="0"/>
            <w:i/>
            <w:strike w:val="0"/>
            <w:noProof w:val="0"/>
            <w:color w:val="0077CC"/>
            <w:position w:val="0"/>
            <w:sz w:val="20"/>
            <w:u w:val="single"/>
            <w:vertAlign w:val="baseline"/>
          </w:rPr>
          <w:t>https://twitter.com/swarthmore?ref_src=twsrc%5Etfw</w:t>
        </w:r>
      </w:hyperlink>
      <w:r>
        <w:rPr>
          <w:rFonts w:ascii="arial" w:eastAsia="arial" w:hAnsi="arial" w:cs="arial"/>
          <w:b w:val="0"/>
          <w:i w:val="0"/>
          <w:strike w:val="0"/>
          <w:noProof w:val="0"/>
          <w:color w:val="000000"/>
          <w:position w:val="0"/>
          <w:sz w:val="20"/>
          <w:u w:val="none"/>
          <w:vertAlign w:val="baseline"/>
        </w:rPr>
        <w:t xml:space="preserve"> [ 37]: </w:t>
      </w:r>
      <w:hyperlink r:id="rId862" w:history="1">
        <w:r>
          <w:rPr>
            <w:rFonts w:ascii="arial" w:eastAsia="arial" w:hAnsi="arial" w:cs="arial"/>
            <w:b w:val="0"/>
            <w:i/>
            <w:strike w:val="0"/>
            <w:noProof w:val="0"/>
            <w:color w:val="0077CC"/>
            <w:position w:val="0"/>
            <w:sz w:val="20"/>
            <w:u w:val="single"/>
            <w:vertAlign w:val="baseline"/>
          </w:rPr>
          <w:t>https://t.co/QwKcrrHUzI</w:t>
        </w:r>
      </w:hyperlink>
      <w:r>
        <w:rPr>
          <w:rFonts w:ascii="arial" w:eastAsia="arial" w:hAnsi="arial" w:cs="arial"/>
          <w:b w:val="0"/>
          <w:i w:val="0"/>
          <w:strike w:val="0"/>
          <w:noProof w:val="0"/>
          <w:color w:val="000000"/>
          <w:position w:val="0"/>
          <w:sz w:val="20"/>
          <w:u w:val="none"/>
          <w:vertAlign w:val="baseline"/>
        </w:rPr>
        <w:t xml:space="preserve"> [ 38]: </w:t>
      </w:r>
      <w:hyperlink r:id="rId863" w:history="1">
        <w:r>
          <w:rPr>
            <w:rFonts w:ascii="arial" w:eastAsia="arial" w:hAnsi="arial" w:cs="arial"/>
            <w:b w:val="0"/>
            <w:i/>
            <w:strike w:val="0"/>
            <w:noProof w:val="0"/>
            <w:color w:val="0077CC"/>
            <w:position w:val="0"/>
            <w:sz w:val="20"/>
            <w:u w:val="single"/>
            <w:vertAlign w:val="baseline"/>
          </w:rPr>
          <w:t>https://t.co/Or97HO6zYZ</w:t>
        </w:r>
      </w:hyperlink>
      <w:r>
        <w:rPr>
          <w:rFonts w:ascii="arial" w:eastAsia="arial" w:hAnsi="arial" w:cs="arial"/>
          <w:b w:val="0"/>
          <w:i w:val="0"/>
          <w:strike w:val="0"/>
          <w:noProof w:val="0"/>
          <w:color w:val="000000"/>
          <w:position w:val="0"/>
          <w:sz w:val="20"/>
          <w:u w:val="none"/>
          <w:vertAlign w:val="baseline"/>
        </w:rPr>
        <w:t xml:space="preserve"> [ 39]: </w:t>
      </w:r>
      <w:hyperlink r:id="rId864" w:history="1">
        <w:r>
          <w:rPr>
            <w:rFonts w:ascii="arial" w:eastAsia="arial" w:hAnsi="arial" w:cs="arial"/>
            <w:b w:val="0"/>
            <w:i/>
            <w:strike w:val="0"/>
            <w:noProof w:val="0"/>
            <w:color w:val="0077CC"/>
            <w:position w:val="0"/>
            <w:sz w:val="20"/>
            <w:u w:val="single"/>
            <w:vertAlign w:val="baseline"/>
          </w:rPr>
          <w:t>https://twitter.com/canarymission/status/1321920501569200129?ref_src=twsrc%5Etfw</w:t>
        </w:r>
      </w:hyperlink>
      <w:r>
        <w:rPr>
          <w:rFonts w:ascii="arial" w:eastAsia="arial" w:hAnsi="arial" w:cs="arial"/>
          <w:b w:val="0"/>
          <w:i w:val="0"/>
          <w:strike w:val="0"/>
          <w:noProof w:val="0"/>
          <w:color w:val="000000"/>
          <w:position w:val="0"/>
          <w:sz w:val="20"/>
          <w:u w:val="none"/>
          <w:vertAlign w:val="baseline"/>
        </w:rPr>
        <w:t xml:space="preserve"> [ 40]: </w:t>
      </w:r>
      <w:hyperlink r:id="rId865" w:history="1">
        <w:r>
          <w:rPr>
            <w:rFonts w:ascii="arial" w:eastAsia="arial" w:hAnsi="arial" w:cs="arial"/>
            <w:b w:val="0"/>
            <w:i/>
            <w:strike w:val="0"/>
            <w:noProof w:val="0"/>
            <w:color w:val="0077CC"/>
            <w:position w:val="0"/>
            <w:sz w:val="20"/>
            <w:u w:val="single"/>
            <w:vertAlign w:val="baseline"/>
          </w:rPr>
          <w:t>https://honestreporting.com/leading-uk-newspaper-promotes-palestinian-blood-libel</w:t>
        </w:r>
      </w:hyperlink>
      <w:r>
        <w:rPr>
          <w:rFonts w:ascii="arial" w:eastAsia="arial" w:hAnsi="arial" w:cs="arial"/>
          <w:b w:val="0"/>
          <w:i w:val="0"/>
          <w:strike w:val="0"/>
          <w:noProof w:val="0"/>
          <w:color w:val="000000"/>
          <w:position w:val="0"/>
          <w:sz w:val="20"/>
          <w:u w:val="none"/>
          <w:vertAlign w:val="baseline"/>
        </w:rPr>
        <w:t xml:space="preserve">/ [ 41]: </w:t>
      </w:r>
      <w:hyperlink r:id="rId866" w:history="1">
        <w:r>
          <w:rPr>
            <w:rFonts w:ascii="arial" w:eastAsia="arial" w:hAnsi="arial" w:cs="arial"/>
            <w:b w:val="0"/>
            <w:i/>
            <w:strike w:val="0"/>
            <w:noProof w:val="0"/>
            <w:color w:val="0077CC"/>
            <w:position w:val="0"/>
            <w:sz w:val="20"/>
            <w:u w:val="single"/>
            <w:vertAlign w:val="baseline"/>
          </w:rPr>
          <w:t>https://www.jpost.com/israel-news/post-reporter-khaled-abu-toameh-wins-defamation-case-against-blogger-647430</w:t>
        </w:r>
      </w:hyperlink>
      <w:r>
        <w:rPr>
          <w:rFonts w:ascii="arial" w:eastAsia="arial" w:hAnsi="arial" w:cs="arial"/>
          <w:b w:val="0"/>
          <w:i w:val="0"/>
          <w:strike w:val="0"/>
          <w:noProof w:val="0"/>
          <w:color w:val="000000"/>
          <w:position w:val="0"/>
          <w:sz w:val="20"/>
          <w:u w:val="none"/>
          <w:vertAlign w:val="baseline"/>
        </w:rPr>
        <w:t xml:space="preserve"> [ 42]: </w:t>
      </w:r>
      <w:hyperlink r:id="rId867" w:history="1">
        <w:r>
          <w:rPr>
            <w:rFonts w:ascii="arial" w:eastAsia="arial" w:hAnsi="arial" w:cs="arial"/>
            <w:b w:val="0"/>
            <w:i/>
            <w:strike w:val="0"/>
            <w:noProof w:val="0"/>
            <w:color w:val="0077CC"/>
            <w:position w:val="0"/>
            <w:sz w:val="20"/>
            <w:u w:val="single"/>
            <w:vertAlign w:val="baseline"/>
          </w:rPr>
          <w:t>https://www.jpost.com/diaspora/antisemitism/worlds-largest-imams-ngo-adopts-ihra-definition-of-antisemitism-647515</w:t>
        </w:r>
      </w:hyperlink>
      <w:r>
        <w:rPr>
          <w:rFonts w:ascii="arial" w:eastAsia="arial" w:hAnsi="arial" w:cs="arial"/>
          <w:b w:val="0"/>
          <w:i w:val="0"/>
          <w:strike w:val="0"/>
          <w:noProof w:val="0"/>
          <w:color w:val="000000"/>
          <w:position w:val="0"/>
          <w:sz w:val="20"/>
          <w:u w:val="none"/>
          <w:vertAlign w:val="baseline"/>
        </w:rPr>
        <w:t xml:space="preserve"> [ 43]: </w:t>
      </w:r>
      <w:hyperlink r:id="rId868" w:history="1">
        <w:r>
          <w:rPr>
            <w:rFonts w:ascii="arial" w:eastAsia="arial" w:hAnsi="arial" w:cs="arial"/>
            <w:b w:val="0"/>
            <w:i/>
            <w:strike w:val="0"/>
            <w:noProof w:val="0"/>
            <w:color w:val="0077CC"/>
            <w:position w:val="0"/>
            <w:sz w:val="20"/>
            <w:u w:val="single"/>
            <w:vertAlign w:val="baseline"/>
          </w:rPr>
          <w:t>https://www.jpost.com/diaspora/antisemitism/dutch-firm-palestinian-who-vandalized-kosher-eatery-had-terrorist-motives-647497</w:t>
        </w:r>
      </w:hyperlink>
      <w:r>
        <w:rPr>
          <w:rFonts w:ascii="arial" w:eastAsia="arial" w:hAnsi="arial" w:cs="arial"/>
          <w:b w:val="0"/>
          <w:i w:val="0"/>
          <w:strike w:val="0"/>
          <w:noProof w:val="0"/>
          <w:color w:val="000000"/>
          <w:position w:val="0"/>
          <w:sz w:val="20"/>
          <w:u w:val="none"/>
          <w:vertAlign w:val="baseline"/>
        </w:rPr>
        <w:t xml:space="preserve"> [ 44]: </w:t>
      </w:r>
      <w:hyperlink r:id="rId869" w:history="1">
        <w:r>
          <w:rPr>
            <w:rFonts w:ascii="arial" w:eastAsia="arial" w:hAnsi="arial" w:cs="arial"/>
            <w:b w:val="0"/>
            <w:i/>
            <w:strike w:val="0"/>
            <w:noProof w:val="0"/>
            <w:color w:val="0077CC"/>
            <w:position w:val="0"/>
            <w:sz w:val="20"/>
            <w:u w:val="single"/>
            <w:vertAlign w:val="baseline"/>
          </w:rPr>
          <w:t>https://twitter.com/hashtag/BapUp?src=hash&amp;#38;ref_src=twsrc%5Etfw</w:t>
        </w:r>
      </w:hyperlink>
      <w:r>
        <w:rPr>
          <w:rFonts w:ascii="arial" w:eastAsia="arial" w:hAnsi="arial" w:cs="arial"/>
          <w:b w:val="0"/>
          <w:i w:val="0"/>
          <w:strike w:val="0"/>
          <w:noProof w:val="0"/>
          <w:color w:val="000000"/>
          <w:position w:val="0"/>
          <w:sz w:val="20"/>
          <w:u w:val="none"/>
          <w:vertAlign w:val="baseline"/>
        </w:rPr>
        <w:t xml:space="preserve"> [ 45]: </w:t>
      </w:r>
      <w:hyperlink r:id="rId870" w:history="1">
        <w:r>
          <w:rPr>
            <w:rFonts w:ascii="arial" w:eastAsia="arial" w:hAnsi="arial" w:cs="arial"/>
            <w:b w:val="0"/>
            <w:i/>
            <w:strike w:val="0"/>
            <w:noProof w:val="0"/>
            <w:color w:val="0077CC"/>
            <w:position w:val="0"/>
            <w:sz w:val="20"/>
            <w:u w:val="single"/>
            <w:vertAlign w:val="baseline"/>
          </w:rPr>
          <w:t>https://twitter.com/hashtag/NYC?src=hash&amp;#38;ref_src=twsrc%5Etfw</w:t>
        </w:r>
      </w:hyperlink>
      <w:r>
        <w:rPr>
          <w:rFonts w:ascii="arial" w:eastAsia="arial" w:hAnsi="arial" w:cs="arial"/>
          <w:b w:val="0"/>
          <w:i w:val="0"/>
          <w:strike w:val="0"/>
          <w:noProof w:val="0"/>
          <w:color w:val="000000"/>
          <w:position w:val="0"/>
          <w:sz w:val="20"/>
          <w:u w:val="none"/>
          <w:vertAlign w:val="baseline"/>
        </w:rPr>
        <w:t xml:space="preserve"> [ 46]: </w:t>
      </w:r>
      <w:hyperlink r:id="rId871" w:history="1">
        <w:r>
          <w:rPr>
            <w:rFonts w:ascii="arial" w:eastAsia="arial" w:hAnsi="arial" w:cs="arial"/>
            <w:b w:val="0"/>
            <w:i/>
            <w:strike w:val="0"/>
            <w:noProof w:val="0"/>
            <w:color w:val="0077CC"/>
            <w:position w:val="0"/>
            <w:sz w:val="20"/>
            <w:u w:val="single"/>
            <w:vertAlign w:val="baseline"/>
          </w:rPr>
          <w:t>https://twitter.com/hashtag/Hitler?src=hash&amp;#38;ref_src=twsrc%5Etfw</w:t>
        </w:r>
      </w:hyperlink>
      <w:r>
        <w:rPr>
          <w:rFonts w:ascii="arial" w:eastAsia="arial" w:hAnsi="arial" w:cs="arial"/>
          <w:b w:val="0"/>
          <w:i w:val="0"/>
          <w:strike w:val="0"/>
          <w:noProof w:val="0"/>
          <w:color w:val="000000"/>
          <w:position w:val="0"/>
          <w:sz w:val="20"/>
          <w:u w:val="none"/>
          <w:vertAlign w:val="baseline"/>
        </w:rPr>
        <w:t xml:space="preserve"> [ 47]: </w:t>
      </w:r>
      <w:hyperlink r:id="rId872" w:history="1">
        <w:r>
          <w:rPr>
            <w:rFonts w:ascii="arial" w:eastAsia="arial" w:hAnsi="arial" w:cs="arial"/>
            <w:b w:val="0"/>
            <w:i/>
            <w:strike w:val="0"/>
            <w:noProof w:val="0"/>
            <w:color w:val="0077CC"/>
            <w:position w:val="0"/>
            <w:sz w:val="20"/>
            <w:u w:val="single"/>
            <w:vertAlign w:val="baseline"/>
          </w:rPr>
          <w:t>https://t.co/sTY281IOFw</w:t>
        </w:r>
      </w:hyperlink>
      <w:r>
        <w:rPr>
          <w:rFonts w:ascii="arial" w:eastAsia="arial" w:hAnsi="arial" w:cs="arial"/>
          <w:b w:val="0"/>
          <w:i w:val="0"/>
          <w:strike w:val="0"/>
          <w:noProof w:val="0"/>
          <w:color w:val="000000"/>
          <w:position w:val="0"/>
          <w:sz w:val="20"/>
          <w:u w:val="none"/>
          <w:vertAlign w:val="baseline"/>
        </w:rPr>
        <w:t xml:space="preserve"> [ 48]: </w:t>
      </w:r>
      <w:hyperlink r:id="rId873" w:history="1">
        <w:r>
          <w:rPr>
            <w:rFonts w:ascii="arial" w:eastAsia="arial" w:hAnsi="arial" w:cs="arial"/>
            <w:b w:val="0"/>
            <w:i/>
            <w:strike w:val="0"/>
            <w:noProof w:val="0"/>
            <w:color w:val="0077CC"/>
            <w:position w:val="0"/>
            <w:sz w:val="20"/>
            <w:u w:val="single"/>
            <w:vertAlign w:val="baseline"/>
          </w:rPr>
          <w:t>https://twitter.com/StopAntisemites/status/1321896344890626053?ref_src=twsrc%5Etfw</w:t>
        </w:r>
      </w:hyperlink>
      <w:r>
        <w:rPr>
          <w:rFonts w:ascii="arial" w:eastAsia="arial" w:hAnsi="arial" w:cs="arial"/>
          <w:b w:val="0"/>
          <w:i w:val="0"/>
          <w:strike w:val="0"/>
          <w:noProof w:val="0"/>
          <w:color w:val="000000"/>
          <w:position w:val="0"/>
          <w:sz w:val="20"/>
          <w:u w:val="none"/>
          <w:vertAlign w:val="baseline"/>
        </w:rPr>
        <w:t xml:space="preserve"> [ 49]: </w:t>
      </w:r>
      <w:hyperlink r:id="rId874" w:history="1">
        <w:r>
          <w:rPr>
            <w:rFonts w:ascii="arial" w:eastAsia="arial" w:hAnsi="arial" w:cs="arial"/>
            <w:b w:val="0"/>
            <w:i/>
            <w:strike w:val="0"/>
            <w:noProof w:val="0"/>
            <w:color w:val="0077CC"/>
            <w:position w:val="0"/>
            <w:sz w:val="20"/>
            <w:u w:val="single"/>
            <w:vertAlign w:val="baseline"/>
          </w:rPr>
          <w:t>https://www.timesofisrael.com/riga-holocaust-museum-to-remain-open-after-city-waives-rent</w:t>
        </w:r>
      </w:hyperlink>
      <w:r>
        <w:rPr>
          <w:rFonts w:ascii="arial" w:eastAsia="arial" w:hAnsi="arial" w:cs="arial"/>
          <w:b w:val="0"/>
          <w:i w:val="0"/>
          <w:strike w:val="0"/>
          <w:noProof w:val="0"/>
          <w:color w:val="000000"/>
          <w:position w:val="0"/>
          <w:sz w:val="20"/>
          <w:u w:val="none"/>
          <w:vertAlign w:val="baseline"/>
        </w:rPr>
        <w:t xml:space="preserve">/ [ 50]: </w:t>
      </w:r>
      <w:hyperlink r:id="rId875" w:history="1">
        <w:r>
          <w:rPr>
            <w:rFonts w:ascii="arial" w:eastAsia="arial" w:hAnsi="arial" w:cs="arial"/>
            <w:b w:val="0"/>
            <w:i/>
            <w:strike w:val="0"/>
            <w:noProof w:val="0"/>
            <w:color w:val="0077CC"/>
            <w:position w:val="0"/>
            <w:sz w:val="20"/>
            <w:u w:val="single"/>
            <w:vertAlign w:val="baseline"/>
          </w:rPr>
          <w:t>https://t.co/uW2k45D3fv</w:t>
        </w:r>
      </w:hyperlink>
      <w:r>
        <w:rPr>
          <w:rFonts w:ascii="arial" w:eastAsia="arial" w:hAnsi="arial" w:cs="arial"/>
          <w:b w:val="0"/>
          <w:i w:val="0"/>
          <w:strike w:val="0"/>
          <w:noProof w:val="0"/>
          <w:color w:val="000000"/>
          <w:position w:val="0"/>
          <w:sz w:val="20"/>
          <w:u w:val="none"/>
          <w:vertAlign w:val="baseline"/>
        </w:rPr>
        <w:t xml:space="preserve"> [ 51]: </w:t>
      </w:r>
      <w:hyperlink r:id="rId876" w:history="1">
        <w:r>
          <w:rPr>
            <w:rFonts w:ascii="arial" w:eastAsia="arial" w:hAnsi="arial" w:cs="arial"/>
            <w:b w:val="0"/>
            <w:i/>
            <w:strike w:val="0"/>
            <w:noProof w:val="0"/>
            <w:color w:val="0077CC"/>
            <w:position w:val="0"/>
            <w:sz w:val="20"/>
            <w:u w:val="single"/>
            <w:vertAlign w:val="baseline"/>
          </w:rPr>
          <w:t>https://t.co/AuqeORcVCj</w:t>
        </w:r>
      </w:hyperlink>
      <w:r>
        <w:rPr>
          <w:rFonts w:ascii="arial" w:eastAsia="arial" w:hAnsi="arial" w:cs="arial"/>
          <w:b w:val="0"/>
          <w:i w:val="0"/>
          <w:strike w:val="0"/>
          <w:noProof w:val="0"/>
          <w:color w:val="000000"/>
          <w:position w:val="0"/>
          <w:sz w:val="20"/>
          <w:u w:val="none"/>
          <w:vertAlign w:val="baseline"/>
        </w:rPr>
        <w:t xml:space="preserve"> [ 52]: </w:t>
      </w:r>
      <w:hyperlink r:id="rId877" w:history="1">
        <w:r>
          <w:rPr>
            <w:rFonts w:ascii="arial" w:eastAsia="arial" w:hAnsi="arial" w:cs="arial"/>
            <w:b w:val="0"/>
            <w:i/>
            <w:strike w:val="0"/>
            <w:noProof w:val="0"/>
            <w:color w:val="0077CC"/>
            <w:position w:val="0"/>
            <w:sz w:val="20"/>
            <w:u w:val="single"/>
            <w:vertAlign w:val="baseline"/>
          </w:rPr>
          <w:t>https://twitter.com/StopAntisemites/status/1322163401297137666?ref_src=twsrc%5Etfw</w:t>
        </w:r>
      </w:hyperlink>
      <w:r>
        <w:rPr>
          <w:rFonts w:ascii="arial" w:eastAsia="arial" w:hAnsi="arial" w:cs="arial"/>
          <w:b w:val="0"/>
          <w:i w:val="0"/>
          <w:strike w:val="0"/>
          <w:noProof w:val="0"/>
          <w:color w:val="000000"/>
          <w:position w:val="0"/>
          <w:sz w:val="20"/>
          <w:u w:val="none"/>
          <w:vertAlign w:val="baseline"/>
        </w:rPr>
        <w:t xml:space="preserve"> [ 53]: </w:t>
      </w:r>
      <w:hyperlink r:id="rId878" w:history="1">
        <w:r>
          <w:rPr>
            <w:rFonts w:ascii="arial" w:eastAsia="arial" w:hAnsi="arial" w:cs="arial"/>
            <w:b w:val="0"/>
            <w:i/>
            <w:strike w:val="0"/>
            <w:noProof w:val="0"/>
            <w:color w:val="0077CC"/>
            <w:position w:val="0"/>
            <w:sz w:val="20"/>
            <w:u w:val="single"/>
            <w:vertAlign w:val="baseline"/>
          </w:rPr>
          <w:t>https://www.algemeiner.com/2020/10/30/age-of-zoom-has-helped-speed-up-tech-deals-between-israel-and-india/</w:t>
        </w:r>
      </w:hyperlink>
      <w:r>
        <w:rPr>
          <w:rFonts w:ascii="arial" w:eastAsia="arial" w:hAnsi="arial" w:cs="arial"/>
          <w:b w:val="0"/>
          <w:i w:val="0"/>
          <w:strike w:val="0"/>
          <w:noProof w:val="0"/>
          <w:color w:val="000000"/>
          <w:position w:val="0"/>
          <w:sz w:val="20"/>
          <w:u w:val="none"/>
          <w:vertAlign w:val="baseline"/>
        </w:rPr>
        <w:t xml:space="preserve"> [ 54]: </w:t>
      </w:r>
      <w:hyperlink r:id="rId879" w:history="1">
        <w:r>
          <w:rPr>
            <w:rFonts w:ascii="arial" w:eastAsia="arial" w:hAnsi="arial" w:cs="arial"/>
            <w:b w:val="0"/>
            <w:i/>
            <w:strike w:val="0"/>
            <w:noProof w:val="0"/>
            <w:color w:val="0077CC"/>
            <w:position w:val="0"/>
            <w:sz w:val="20"/>
            <w:u w:val="single"/>
            <w:vertAlign w:val="baseline"/>
          </w:rPr>
          <w:t>https://www.jpost.com/health-science/israeli-scientists-called-in-to-stop-toxic-algae-bloom-in-florida-lake-646915</w:t>
        </w:r>
      </w:hyperlink>
      <w:r>
        <w:rPr>
          <w:rFonts w:ascii="arial" w:eastAsia="arial" w:hAnsi="arial" w:cs="arial"/>
          <w:b w:val="0"/>
          <w:i w:val="0"/>
          <w:strike w:val="0"/>
          <w:noProof w:val="0"/>
          <w:color w:val="000000"/>
          <w:position w:val="0"/>
          <w:sz w:val="20"/>
          <w:u w:val="none"/>
          <w:vertAlign w:val="baseline"/>
        </w:rPr>
        <w:t xml:space="preserve"> [ 55]: </w:t>
      </w:r>
      <w:hyperlink r:id="rId880" w:history="1">
        <w:r>
          <w:rPr>
            <w:rFonts w:ascii="arial" w:eastAsia="arial" w:hAnsi="arial" w:cs="arial"/>
            <w:b w:val="0"/>
            <w:i/>
            <w:strike w:val="0"/>
            <w:noProof w:val="0"/>
            <w:color w:val="0077CC"/>
            <w:position w:val="0"/>
            <w:sz w:val="20"/>
            <w:u w:val="single"/>
            <w:vertAlign w:val="baseline"/>
          </w:rPr>
          <w:t>http://www.youtube.com/embed/8hmQ3xMUGCg</w:t>
        </w:r>
      </w:hyperlink>
      <w:r>
        <w:rPr>
          <w:rFonts w:ascii="arial" w:eastAsia="arial" w:hAnsi="arial" w:cs="arial"/>
          <w:b w:val="0"/>
          <w:i w:val="0"/>
          <w:strike w:val="0"/>
          <w:noProof w:val="0"/>
          <w:color w:val="000000"/>
          <w:position w:val="0"/>
          <w:sz w:val="20"/>
          <w:u w:val="none"/>
          <w:vertAlign w:val="baseline"/>
        </w:rPr>
        <w:t xml:space="preserve"> [ 56]: </w:t>
      </w:r>
      <w:hyperlink r:id="rId881" w:history="1">
        <w:r>
          <w:rPr>
            <w:rFonts w:ascii="arial" w:eastAsia="arial" w:hAnsi="arial" w:cs="arial"/>
            <w:b w:val="0"/>
            <w:i/>
            <w:strike w:val="0"/>
            <w:noProof w:val="0"/>
            <w:color w:val="0077CC"/>
            <w:position w:val="0"/>
            <w:sz w:val="20"/>
            <w:u w:val="single"/>
            <w:vertAlign w:val="baseline"/>
          </w:rPr>
          <w:t>https://twitter.com/hashtag/PhotoFriday?src=hash&amp;#38;ref_src=twsrc%5Etfw</w:t>
        </w:r>
      </w:hyperlink>
      <w:r>
        <w:rPr>
          <w:rFonts w:ascii="arial" w:eastAsia="arial" w:hAnsi="arial" w:cs="arial"/>
          <w:b w:val="0"/>
          <w:i w:val="0"/>
          <w:strike w:val="0"/>
          <w:noProof w:val="0"/>
          <w:color w:val="000000"/>
          <w:position w:val="0"/>
          <w:sz w:val="20"/>
          <w:u w:val="none"/>
          <w:vertAlign w:val="baseline"/>
        </w:rPr>
        <w:t xml:space="preserve"> [ 57]: </w:t>
      </w:r>
      <w:hyperlink r:id="rId830" w:history="1">
        <w:r>
          <w:rPr>
            <w:rFonts w:ascii="arial" w:eastAsia="arial" w:hAnsi="arial" w:cs="arial"/>
            <w:b w:val="0"/>
            <w:i/>
            <w:strike w:val="0"/>
            <w:noProof w:val="0"/>
            <w:color w:val="0077CC"/>
            <w:position w:val="0"/>
            <w:sz w:val="20"/>
            <w:u w:val="single"/>
            <w:vertAlign w:val="baseline"/>
          </w:rPr>
          <w:t>https://t.co/hiqwNOSF5P</w:t>
        </w:r>
      </w:hyperlink>
      <w:r>
        <w:rPr>
          <w:rFonts w:ascii="arial" w:eastAsia="arial" w:hAnsi="arial" w:cs="arial"/>
          <w:b w:val="0"/>
          <w:i w:val="0"/>
          <w:strike w:val="0"/>
          <w:noProof w:val="0"/>
          <w:color w:val="000000"/>
          <w:position w:val="0"/>
          <w:sz w:val="20"/>
          <w:u w:val="none"/>
          <w:vertAlign w:val="baseline"/>
        </w:rPr>
        <w:t xml:space="preserve"> [ 58]: </w:t>
      </w:r>
      <w:hyperlink r:id="rId882" w:history="1">
        <w:r>
          <w:rPr>
            <w:rFonts w:ascii="arial" w:eastAsia="arial" w:hAnsi="arial" w:cs="arial"/>
            <w:b w:val="0"/>
            <w:i/>
            <w:strike w:val="0"/>
            <w:noProof w:val="0"/>
            <w:color w:val="0077CC"/>
            <w:position w:val="0"/>
            <w:sz w:val="20"/>
            <w:u w:val="single"/>
            <w:vertAlign w:val="baseline"/>
          </w:rPr>
          <w:t>https://t.co/btB9pp20mj</w:t>
        </w:r>
      </w:hyperlink>
      <w:r>
        <w:rPr>
          <w:rFonts w:ascii="arial" w:eastAsia="arial" w:hAnsi="arial" w:cs="arial"/>
          <w:b w:val="0"/>
          <w:i w:val="0"/>
          <w:strike w:val="0"/>
          <w:noProof w:val="0"/>
          <w:color w:val="000000"/>
          <w:position w:val="0"/>
          <w:sz w:val="20"/>
          <w:u w:val="none"/>
          <w:vertAlign w:val="baseline"/>
        </w:rPr>
        <w:t xml:space="preserve"> [ 59]: </w:t>
      </w:r>
      <w:hyperlink r:id="rId883" w:history="1">
        <w:r>
          <w:rPr>
            <w:rFonts w:ascii="arial" w:eastAsia="arial" w:hAnsi="arial" w:cs="arial"/>
            <w:b w:val="0"/>
            <w:i/>
            <w:strike w:val="0"/>
            <w:noProof w:val="0"/>
            <w:color w:val="0077CC"/>
            <w:position w:val="0"/>
            <w:sz w:val="20"/>
            <w:u w:val="single"/>
            <w:vertAlign w:val="baseline"/>
          </w:rPr>
          <w:t>https://twitter.com/yadvashem/status/1322167639586803713?ref_src=twsrc%5Etfw</w:t>
        </w:r>
      </w:hyperlink>
      <w:r>
        <w:rPr>
          <w:rFonts w:ascii="arial" w:eastAsia="arial" w:hAnsi="arial" w:cs="arial"/>
          <w:b w:val="0"/>
          <w:i w:val="0"/>
          <w:strike w:val="0"/>
          <w:noProof w:val="0"/>
          <w:color w:val="000000"/>
          <w:position w:val="0"/>
          <w:sz w:val="20"/>
          <w:u w:val="none"/>
          <w:vertAlign w:val="baseline"/>
        </w:rPr>
        <w:t xml:space="preserve"> [ 60]: </w:t>
      </w:r>
      <w:hyperlink r:id="rId295"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[ 61]: </w:t>
      </w:r>
      <w:hyperlink r:id="rId296"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2020</w:t>
      </w:r>
    </w:p>
    <w:p>
      <w:pPr>
        <w:pStyle w:val="Normal76"/>
      </w:pPr>
    </w:p>
    <w:p>
      <w:pPr>
        <w:pStyle w:val="Normal76"/>
        <w:ind w:left="200"/>
        <w:sectPr>
          <w:type w:val="continuous"/>
          <w:pgMar w:top="840" w:right="1000" w:bottom="840" w:left="1000" w:header="400" w:footer="400"/>
          <w:pgNumType w:fmt="decimal"/>
          <w:cols w:space="720"/>
        </w:sectPr>
      </w:pPr>
      <w:r>
        <w:br/>
      </w:r>
      <w:r>
        <w:pict>
          <v:line id="_x0000_s127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884"/>
          <w:headerReference w:type="default" r:id="rId885"/>
          <w:footerReference w:type="even" r:id="rId886"/>
          <w:footerReference w:type="default" r:id="rId887"/>
          <w:headerReference w:type="first" r:id="rId888"/>
          <w:footerReference w:type="first" r:id="rId889"/>
          <w:pgSz w:w="12240" w:h="15840"/>
          <w:pgMar w:top="840" w:right="1000" w:bottom="840" w:left="1000" w:header="400" w:footer="400"/>
          <w:pgNumType w:fmt="decimal"/>
          <w:cols w:space="720"/>
          <w:titlePg w:val="0"/>
        </w:sectPr>
      </w:pPr>
    </w:p>
    <w:p>
      <w:pPr>
        <w:pStyle w:val="Normal77"/>
      </w:pPr>
    </w:p>
    <w:p>
      <w:pPr>
        <w:pStyle w:val="Normal77"/>
      </w:pPr>
      <w:r>
        <w:pict>
          <v:shape id="_x0000_i1280" type="#_x0000_t75" alt="LexisNexis®" style="width:147.75pt;height:30pt">
            <v:imagedata r:id="rId17" o:title=""/>
          </v:shape>
        </w:pict>
      </w:r>
      <w:r>
        <w:cr/>
      </w:r>
    </w:p>
    <w:p>
      <w:pPr>
        <w:pStyle w:val="Heading175"/>
        <w:keepNext w:val="0"/>
        <w:spacing w:after="200" w:line="340" w:lineRule="atLeast"/>
        <w:ind w:left="0" w:right="0" w:firstLine="0"/>
        <w:jc w:val="center"/>
      </w:pPr>
      <w:hyperlink r:id="rId890" w:history="1">
        <w:r>
          <w:rPr>
            <w:rFonts w:ascii="arial" w:eastAsia="arial" w:hAnsi="arial" w:cs="arial"/>
            <w:b/>
            <w:i/>
            <w:strike w:val="0"/>
            <w:color w:val="0077CC"/>
            <w:sz w:val="28"/>
            <w:u w:val="single"/>
            <w:vertAlign w:val="baseline"/>
          </w:rPr>
          <w:t>Third Committee Delegates Decry Systemic Racism against People of African Descent, Minorities, as Dialogues with Experts Reveal Frustrated Demands for Justice</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2020 Tuesday</w:t>
      </w:r>
    </w:p>
    <w:p>
      <w:pPr>
        <w:pStyle w:val="Normal77"/>
        <w:keepNext w:val="0"/>
        <w:spacing w:after="0" w:line="240" w:lineRule="atLeast"/>
        <w:ind w:right="0"/>
        <w:jc w:val="both"/>
      </w:pPr>
      <w:bookmarkStart w:id="153" w:name="Bookmark_77"/>
      <w:bookmarkEnd w:id="153"/>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77"/>
        <w:keepNext w:val="0"/>
        <w:spacing w:before="120" w:after="0" w:line="220" w:lineRule="atLeast"/>
        <w:ind w:left="0" w:right="0" w:firstLine="0"/>
        <w:jc w:val="left"/>
      </w:pPr>
      <w:r>
        <w:br/>
      </w:r>
      <w:r>
        <w:pict>
          <v:shape id="_x0000_i1281" type="#_x0000_t75" style="width:161.98pt;height:80.99pt">
            <v:imagedata r:id="rId10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5563 words</w:t>
      </w:r>
    </w:p>
    <w:p>
      <w:pPr>
        <w:pStyle w:val="Normal77"/>
        <w:keepNext/>
        <w:spacing w:before="240" w:after="0" w:line="340" w:lineRule="atLeast"/>
        <w:ind w:left="0" w:right="0" w:firstLine="0"/>
        <w:jc w:val="left"/>
      </w:pPr>
      <w:bookmarkStart w:id="154" w:name="Body_75"/>
      <w:bookmarkEnd w:id="154"/>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82" style="position:absolute;z-index:25181900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United Nation has issued the following press release: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and public figures are fuelling racist hatred and violence against minorities, using xenophobic expressions to inflame prejudice, independent experts warned the Third Committee (Social, Humanitarian and Cultural) today, as delegates engaged them in interactive dialogues, held virtually, on the broad themes of racism and self‑determination.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Yanduan Li, Chair of the Committee on the Elimination of Racial Discrimination, said that among those most affected are national and ethnic minorities, people of African descent, indigenous peoples, migrants, refugees and asylum seekers. Racist hate speech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on the rise, especially on social media, and have been amplified by the COVID‑19 pandemic. People of African descent, in particular, have been victims of racial profiling and excessive use of force by law enforcement, which — in some cases — has led to death.</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point, Dominique Day, Chair of the Working Group of Experts on People of African Descent, recalled the case of Breonna Taylor, describing how ongoing practices normalize systemic racism and habituate people to all sorts of violence against people of African descent. “Denial of the evidence of systemic racism before our eyes, and related impunity, frustrates urgent demands for justice and change,” she said. “The very legal process that claimed to exonerate the police officers who killed her actually failed to even consider criminal charges against them for her death.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Chairs were two of six Special Procedure Mandate Holders updating the Committee on their inquiries into questions of entrenched racism, xenophobia, and even the use of mercenaries in perpetrating human rights violations.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them was Chris Kwaja, Chair of the Working Group on the use of mercenaries as a means of impeding the exercise of the right of peoples to self-determination, who said mercenaries are reportedly involved in extrajudicial killings and the recruitment of children. Their activities have gained ground worldwide, threatening the protection of civilians and international peace and security. “Third parties, particularly States, are utilizing mercenaries as a way to remotely influence armed conflicts abroad,” he asserted.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floor opened for comments and questions, a lively dialogue ensued, with Cuba’s representative accusing the United States of using mercenaries to destabilize the Governments of developing countries. Similarly, Venezuela’s delegate said her country was the victim of an interventionist operation by Washington, D.C , aimed at assassinating senior civil servants and establishing a colonial regime.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Azerbaijan’s delegate, meanwhile, stressed that Iran recruits mercenaries in the Middle East, and that Armenia is still not part of the United Nations Mercenary Convention. In response, Armenia’s representative said Azerbaijan had launched a planned attack with Turkey, involving mercenaries transported from the Middle East, mainly Turkish-controlled Syrian provinces.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making presentations today were Refiloe Litjobo, Chairperson of the Intergovernmental Working Group on the Effective Implementation of the Durban Declaration and Programme of Action; E. Tendayi Achiume, Special Rapporteur on contemporary forms of racism, racial discrimination, xenophobia and related intolerance; and Taonga Mushayavanhu, Chairperson-Rapporteur of the Ad Hoc Committee on the Elaboration of Complementary Standards.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Committee will reconvene at 10 a.m on Tuesday, 3 November, to hold an interactive dialogue with the United Nations High Commissioner for Refugees (UNHCR).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Interactive Dialogues — Racism, Racial Discrimination, Xenophobia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Committee continued its broad focus on racism and self‑determination, it began the day with interactive dialogues featuring presentations by: Yanduan Li, Chair of the Committee on the Elimination of Racial Discrimination; Refiloe Litjobo, Chairperson of the Intergovernmental Working Group on the Effective Implementation of the Durban Declaration and Programme of Action; Chris Kwaja, Chair of the Working Group on the use of mercenaries as a means of impeding the exercise of the right of peoples to self‑determination; and Ilze Brands Kehris, Assistant Secretary‑General for Human Rights, Office of the United Nations High Commissioner for Human Rights (OHCHR).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LI raised concerns over the rise of racist hate speech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noting that racist hate speech remains frequent in particular on the Internet and social media and has been exacerbated in the context of the COVID‑19 pandemic. “Politicians and public figures have continued to deliver xenophobic expressions that have [fuelled] racist hatred and violence against national and ethnic minorities, people of African descent and indigenous peoples, migrants, refugees and asylum seekers,” she said. People of African descent, in particular, have been victims of racial profiling and excessive use of force by law enforcement officials, which has led to death in some cases. She pointed to the impact of COVID‑19 on the most vulnerable, stressing that the pandemic has brought to the surface long‑standing inequalities faced by national and ethnic minorities. She urged States to ensure that the measures taken to address COVID‑19 comply fully with the International Convention on the Elimination of All Forms of Racial Discrimination.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ensuing interactive dialogue, delegates shared national experiences and posed questions. The representative of Indonesia expressed concern over the rising incidence of xenophobia and racism, exacerbated by COVID‑19. It is disturbing that such behaviour is amplified by social media, a problem that Indonesia’s Government and civil society are working together to combat.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similar lines, an observer for the European Union expressed concern over the disproportionate impact of COVID‑19 on certain groups, notably in the provision of health care and enforcement of pandemic‑related restrictions. She called on all Member States to comply with their obligations and recognize the Committee’s competence under article 14 of the International Convention on the Elimination of All Forms of Racial Discrimination. In addition, she advocated for more frequent use of the simplified reporting procedure, not only in the case of overdue reports.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representative of the Russian Federation pointed to deliberate discrimination against the Russian‑speaking minority in Ukraine, asking Ms. Li whether the early warning procedure had been triggered in Ukraine and Latvia, where the Russian‑speaking minority is being deprived of their right to learn in their own language. He drew attention to “cases of systemic discrimination of ethnic and national minorities in the area of education and the use of mother tongue in Ukraine and the Baltics”.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representative of Mexico said the participation of civil society, indigenous peoples and people of African descent is vital for strengthening national efforts to implement the Convention. He welcomed the Committee’s preparation of a General Recommendation on preventing and combating racial profiling, asking Ms. Li about how artificial intelligence influences racial discrimination and racial profiling, and about how technology can be used as a tool for prevention.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Stressing the importance of universal ratification and implementation of the International Convention on the Elimination of All Forms of Racial Discrimination, the representative of Turkey expressed deep concern over the re‑emergence of extremist political currents and ideologies, especially across Europe, which translate into new forms of racism, anti‑Semitic movements and Islamophobia. Members of the Turkish community, especially in Europe, have been targets of these threats, she asserted.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LI, in response, emphasized the need for strong political commitment to fight the spread of hate speech on the Internet and social media. However, reporting of online hate speech is not easy, she said, equating the fight against hate speech with preserving the right to free expression. “Our Committee is just a monitoring, not an enforcement organ,” she stressed, adding that States have the obligation to implement the Convention. To this end, she called for cooperation between State Parties and the Committee.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speaking were representatives of Saudi Arabia, Germany, Algeria, United Arab Emirates and Syria.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LITJOBO presented the Working Group’s report, “Preparations for marking the twentieth anniversary of the adoption of the Durban Declaration and Programme of Action” (document A/75/315), stressing that the COVID‑19 pandemic has disproportionately affected individuals and groups facing racial discrimination in their access to food, water, medical care, employment and education. The report underscores the importance of the Durban Declaration as a comprehensive framework for combating racism and racial discrimination at the international and national levels, but expresses concern at the lack of public knowledge about the content of the Declaration. This is a serious obstacle to generating political will for its implementation, and he called on Member States to convene an event to mark the Declaration’s twentieth anniversary during the General Assembly’s seventy‑sixth session. Raising awareness is “essential” to the fight against racism, he added.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presentation, the representative of the Russian Federation pointed out that ideologies of racial and ethnic supremacy are becoming more attractive and widespread around the world. This hatred is espoused not only by right‑wing fascists, but also by political parties — including those with moderate platforms — that have “no compunction about flirting with such ideas”. He said that, in some States, racism is becoming systemic and the scope of discriminatory practices is expanding. Certain Western countries hide behind slogans about the freedom of speech while codifying inequality and refusing certain groups of people their own language and culture. He called on the international community to combat these trends.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LITJOBO then took the floor to thank delegates for their interest and participation in the Programme of Action, which he said is promoting racial equality. He encouraged Member States to fully implement the Durban Declaration as part of a holistic agenda to promote equality, justice, peace and the rule of law, and to use the momentum of the Declaration’s twentieth anniversary to mobilize political will around this issue.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of Mercenaries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KWAJA, presenting the Working Group’s report on the evolving forms, trends and manifestations of mercenaries and mercenary‑related activities, stressed that mercenary activities worldwide have gained ground recently, threatening human rights, the protection of civilians and international peace and security. Mercenaries and related actors intensify and prolong conflicts, and are reportedly involved in such crimes as extrajudicial killings and recruitment of children. He noted there are considerable gaps in understanding how these actors have adapted to contemporary conflict realities, how they are used, and the human rights risks and impacts of their activities. This is partly due to the disconnect between the reality on the ground and the applicable international legal framework on mercenaries. Also, he said the political connotations often associated with the term “mercenary” reduce discussions to debates about whether or not an actor meets the strict international legal definition.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identified five broad categories of actors that generate mercenary‑related activities, including foreign fighters and nationals contracted into State security services, private military and security companies and their personnel, and cyber mercenaries. Among the key findings, he noted a rise in non‑international armed conflicts and the proliferation of non‑State armed actors. These developments both increase the prospective client base for private combat and make it more challenging to ascribe international legal obligations and attribute responsibility for violations. Third parties, particularly States, are also using mercenary personnel as a way to remotely influence armed conflicts abroad. Other private actors have also profited from new technologies such as drones and are developing new methods of warfare, including cyber capabilities and high‑tech weapons systems. He therefore cautioned States against outsourcing activities that amount to direct participation in hostilities and to prohibit the provision of for‑profit services by private individuals and companies.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ensuing dialogue, several delegates denounced interference by foreign States in their affairs, with Cuba’s representative noting the United States uses mercenaries to destabilize the Governments of developing countries and impede human rights, in clear violation of the Charter of the United Nations. Similarly, the representative of Venezuela said her country was the victim of an interventionist operation driven by the United States, aiming to assassinate high‑level civil servants and establish a colonial regime.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representative of Azerbaijan meanwhile said Iran recruits mercenaries in the Middle East, and that Armenia is still not part of the International Convention against the Recruitment, Use, Financing and Training of Mercenaries — also known as the United Nations Mercenary Convention. In response, Armenia’s delegate said Azerbaijan had unfortunately launched a pre‑planned attack with Turkey, involving mercenaries transported from the Middle East, mainly Turkish‑controlled Syrian provinces. He asked what mechanisms the Working Group has at its disposal to monitor and document the transport of mercenaries.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sharing some of the Working Group’s concerns, an observer for the European Union expressed confusion over the extension of the Working Group’s mandate into the private security context, despite the term “mercenary” having a clear definition under international human rights law. India’s representative asked the Chair how States and the international community can counter the misuse of technologies.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KWAJA, noting the “huge reaction” to the report, responded to India’s delegate that the Working Group will be looking into cyberterrorism, the use of technology and its devastating effects. Addressing several delegations, he stressed that the only escape route for mercenaries today is through State protection, and he urged Governments to be more proactive in dealing with these actions. He noted that the United Nations Mercenary Convention is 30 years old but still not a legally binding document. As the opaque nature of mercenary recruitment creates a huge challenge, he called on Member States to allow country visits and collection of evidence. He commended the “welcome development” of all parties to the conflict in Libya agreeing on the departure of all mercenaries within three months.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speaking were representatives of the Russian Federation, Turkey and Colombia.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BRANDS KEHRIS, presenting three reports of the Secretary‑General, said the first — covering the International Decade for People of African Descent (document A/75/363) — describes the experience of children and young people of African descent who face racial discrimination. It highlights how the COVID‑19 pandemic has magnified existing patterns of discrimination and provides examples of promising practices for realizing their rights. The second report (document A/75/561) contains recommendations for ending racism, racial discrimination, xenophobia and related intolerance, highlighting the disproportionate impact of COVID‑19 on racial and ethnic minorities, which has laid bare the structural inequalities they face in accessing health care and health testing. The third report focuses on universal realization of the right to self‑determination, and summarizes the main developments within United Nations organs to that end.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ensuing dialogue, delegates welcomed the Assistant Secretary‑General’s efforts to end reprisals against civil society and human rights defenders, with the representative of Lithuania stressing that the United Nations deserves the trust of civil society and must promote its inclusion. She asked about ways for the international community to encourage the inclusion of civil society, especially in States where human rights are deteriorating, as in Belarus. She also wondered how the United Nations can better protect journalists and media workers.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similar vein, an observer for the European Union welcomed the focus on reprisals faced by civil society and human rights defenders, including when they engage with the United Nations, which is part of a wider, disconcerting trend. Citing increased arrests and attacks against these individuals, including killings, he asked the Assistant Secretary‑General for proposals to improve civil society’s access to United Nations meetings, in particular, those of the Third Committee.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representative of Latvia, aligning himself with the European Union, warned about the erosion of freedom of assembly and expression, both online and offline. Referring to the situation in Belarus, where there have been arbitrary detentions, violence against peaceful protesters and numerous cases of torture and sexual violence, he asked Ms. Brands Kehris what steps can be taken by the international community to ensure that human rights in Belarus are respected.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representative of Algeria said that since its independence, her country has always supported the right to self‑determination, which is a “cardinal principal” of its foreign policy. She underlined the importance of eradicating colonialism, and asked about activities the OHCHR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plans to carry out to ensure that the right to self‑determination is mainstreamed throughout its mandate.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representative of India described social media as a platform for amplifying racial hatred and discrimination. “This trend, if unchecked, can challenge social cohesion,” he stressed, calling for a comprehensive framework to combat racism and xenophobia. India — a former colony — has been at the forefront in supporting the right of people to self‑determination.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BRANDS KEHRIS, in response, welcomed delegates’ remarks on the participation of civil society, especially in efforts to prevent reprisals. The protection of journalists is among her priorities, she said, calling for effective ways to address social media and online harassment. She also advocated for the freedom of media. On the United Nations budget and liquidity crisis, she recalled that human rights represents one of the Organization’s three pillars. Underresourcing this pillar, which comprises only 3.7 per cent of the overall budget, should alert everyone. “We should make sure that the support for human rights is maintained,” she asserted.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Complementary Standards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afternoon, the Committee continued its virtual interactive dialogues on the broad themes of racism and self‑determination, with presentations by: Taonga Mushayavanhu, Chairperson-Rapporteur of the Ad Hoc Committee on the Elaboration of Complementary Standards; Dominique Day, Chair of the Working Group of Experts on People of African Descent; and E. Tendayi Achiume, Special Rapporteur on contemporary forms of racism, racial discrimination, xenophobia and related intolerance.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MUSHAYAVANHU detailed progress made by the Ad Hoc Committee on the Elaboration of Complementary Standards to the International Convention on the Elimination of All Forms of Racial Discrimination, and the work of the legal expert consultation during its meetings in October 2020. During that meeting, legal experts considered the issues and possible elements to be included in a draft additional protocol to the International Convention, namely the dissemination of hate speech, racial cybercrime, all contemporary forms of discrimination based on religion or belief and preventive measures to combat racist and xenophobic discrimination. Although there was some disagreement over terminology, the discussion will help the Committee going forward. The Committee’s work is pertinent, given the “sad reality” that many people continue to be victims of racism, racial discrimination and xenophobia, he said, recalling the global protests sparked by the killing of unarmed African American George Floyd at the hands of police, and the acute toll that the COVID‑19 pandemic has taken on racial communities. Laws are needed to effectively fight intolerance, but he added that the Committee should also remain open to considering preventive measures that complement criminalization.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ensuing dialogue, the representative of Zimbabwe praised the Committee’s work in filling gaps in the International Convention and in providing new normative standards aimed at combating all forms of contemporary racism. Noting that COVID‑19 has exposed and highlighted inequalities that exist in and between societies, he called for mutual trust and unity in the Committee’s work and for full implementation of the Durban Declaration and Programme of Action. He then asked the Chairperson-Rapporteur about the challenges the Committee is facing in executing its mandate, and what Member States could do to help in this regard.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observer for the European Union differed on the question of lacunae in the International Convention, pointing to the lack of agreement or evidence to that effect, or that the instrument fails to address contemporary forms of racism. He stressed that the International Convention is and should remain the basis of all efforts to combat racism, as the persistent spread of intolerance across the world demonstrates that more must be done in this regard. He pressed the international community to focus on its full, effective implementation.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MUSHAYAVANHU, bookending the discussion, underscored that the missing link in the international community’s treatment of this topic is the political will to engage on these issues in an open and frank manner. He said that Member States can help the Committee’s work by engaging with it, calling for all to participate in the process and to share their views regarding the need for an additional protocol to the International Convention.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 African Descent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DAY presented the report “COVID‑19, systemic racism and global protests” (document A/HRC/45/44), noting human rights remain “a dream deferred” for people of African descent, driving popular protests, uprisings and resistance. Although people of African descent disproportionately experience COVID‑19 infections, severity and mortality, law enforcement has failed to offer protection, instead targeting them violently and with impunity in enforcing COVID‑restrictions. It is vitally important for States to acknowledge that people of African descent remain among the most at-risk and in need of protection. Failure to appreciate these risks has facilitated racial disparities in the pandemic, with systemic racism at the heart of these lowered expectations, worse outcomes, and normalized violations of human rights.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Presenting reports following official country visits to Ecuador (A/HRC/45/44/Add.1) and Peru (A/HRC/45/44/Add.2), she welcomed Ecuador’s recognition of historic and structural racial discrimination faced by people of African descent. She expressed deep concern, however, at the activities of extractive industries, including the lack of monitoring and sanctions by the State, given the significant environmental harms impacting Afro‑Ecuadoreans. She noted that Afro‑Ecuadoreans comprise 40 per cent of Ecuadoreans living in poverty but only 7 per cent of the overall population. Turning to Peru, she acknowledged the Government’s historical apology to Afro‑Peruvians in 2009, asking forgiveness for abuses and discrimination perpetrated since the colonial period. However, poor implementation of the State’s antidiscrimination framework led to a “profound denial” of access to public administration, public goods and public services. While 60 per cent of Peruvians acknowledge racism against Afro-Peruvians, she noted that only 8 per cent of Peruvians see themselves as perpetuating racism. She called on Member States to make the Permanent Forum on People of African Descent operational so that it can begin its important work.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people of African descent experience systemic racism that transcends borders, continents, and economic development contexts, she said it is time to address the lasting consequences of historical injustice. She described how ongoing practices normalize systemic racism and habituate people to all sorts of violence against people of African descent. “Denial of the evidence of systemic racism before our eyes, and related impunity, frustrates urgent demands for justice and change. ” Citing the case of Breonna Taylor, she said “the very legal process that claimed to exonerate the police officers who killed her actually failed to even consider criminal charges against them for her death.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floor opened for interactive dialogue, China’s delegate described examples of United States police forces’ mistreatment of African Americans as “shocking”, requiring urgent attention by the General Assembly, and also pointed to cases in the United Kingdom. An observer for the European Union asked Ms. Day to elaborate on best practices for involving African-descent youth in decision‑making, while Brazil’s delegate asked about the role of modalities in tackling systemic racism at all levels.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DAY responded that one way to employ the modalities of the Permanent Forum is to understand how the legacies of colonialism continue to populate the current mindset, and to confront them. It is crucial to create spaces for transnational colonial atrocities to be understood in their local contexts. In amplifying the voices of youth, she stressed the importance of adding complexity to “national truth”, and understanding that decisions on whose voices are deemed acceptable and “intellectual” are seen through a lens of institutional racism. Confronting racism includes rethinking the monuments and the curricula in societies, she added.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speaking was the representative of the Russian Federation.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Discrimination and Emerging Digital Technologies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ACHIUME, presenting her report on racial and xenophobic discrimination, emerging digital technologies, and border and immigration enforcement (document A/75/329), called attention to the rise of “digital borders” — referring to borders whose infrastructure and processes increasingly rely on machine learning, automated algorithmic decision-making systems, predictive analytics and related digital technologies. These technologies are integrated into identification documents, facial recognition systems, aerial video surveillance drones, biometric databases and many other facets of enforcement. Governments and international organizations — including United Nations humanitarian, migrant and refugee agencies — are increasingly turning to digital border infrastructure, drawn by the efficiency of technology. There are also tremendous profits for the private sector. However, she warned of the “border industrial complex”, wherein the militarization and digitalization of border and immigration enforcement end up expanding an industry that results in gross violations against refugees, migrants, stateless persons and other related groups.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where the adoption of digital technological innovation is motivated by good intentions, these innovations warrant significant scrutiny,” she said. She expressed concerns over the incitement of discrimination against refugees and migrants on social media platforms, as well as the risks of discrimination resulting from mandatory biometric data collection and mobile data extraction. While international human rights law is by no means a panacea, it can help in identifying and addressing the social harms of digital technologies.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Presenting the annual report on combating the glorification of Nazism, neo-Nazism and related intolerance, she said COVID‑19 has exposed interlinking crises hiding in plain sight — a public health disaster, along with ethnonationalist rhetoric and politics — laying bare how dangerous intolerance, racialized and religious suspicion and fear can be to the social fabric that sustains prosperous and safe communities. With populist regimes and extremists exploiting anxieties about the pandemic, it is clear that ethnonationalism affects the very structures that are supposed to promote and protect human rights. She highlighted the urgency of pandemic responses that ensure fundamental principles of equality and non-discrimination.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ensuing dialogue, delegates underscored that no one should be denied their human rights on the basis of their race or ethnicity, with many advocating accountability for those who oppress others for such reasons.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representative of the United States expressed grave concern over China’s State-sponsored campaign of human rights violations against ethnic and racial minority groups, prevalent in Xinjiang and Tibet. Reiterating her country’s commitment to achieving equality for all, she drew attention to George Floyd’s death, which sparked national reflection on long-standing issues around the relationship between law enforcement and African American communities. Quoting the United States Attorney General, she said: “The outrage about what happened to George Floyd in Minneapolis is real and legitimate. Accountability for his death must be addressed through the regular process of our criminal justice system, both at the state and federal level. Justice will be served.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representative of China said xenophobia is on the rise in the United States, where incidents similar to those involving George Floyd continue to occur. “These tragedies are far from isolated incidents,” he said. “They reveal the United States’ long-standing systemic racism, police brutality and social injustice. ” There has been a notable increase in racial discrimination and xenophobia in the United States, he said, and “some political figures have politicized and stigmatized COVID‑19, and made groundless accusations against other countries. ” Drawing attention to Washington, D.C ’s “failure to combat the pandemic”, he said people of African descent are suffering significantly higher rates of COVID‑related mortality than the rest of the population.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similar vein, the representative of Venezuela said the case of George Floyd is “just one of the thousands” in a country that “boasts of freedom” while stigmatizing people of African descent. Venezuela, on the other hand, for decades has welcomed migrants and refugees from Europe and the Middle East, including 5 million Colombians who have never suffered xenophobia, he said, denouncing the use of migration for political ends. There are Venezuelans who decided to cross borders for economic reasons, due to the unilateral coercive measures illegally imposed on his country, he explained, asking Ms. Achiume about the impact of such measures on racism and xenophobia.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representative of Morocco underscored the crucial role of civil society and human rights defenders in promoting respect for human rights. She recalled Ms. Achiume’s visit to Morocco in 2018 and her praise for its efforts to fight discrimination.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representative of the United Kingdom voiced concern over the secondary effects of the pandemic, which have led to an increase in anti-Semitism and other forms of racism. Reaffirming the United Kingdom’s commitment to combating all forms of hatred and to supporting Jewish communities and other groups targeted by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asked about steps that can be taken to address intolerance.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ACHIUME, in response, underscored the need to apply measures taken to combat intolerance in the context of COVID‑19 to the broader scourge of racism and discrimination. Noting the imminent twentieth anniversary of the Durban Declaration, she called for increased United Nations support and resources dedicated to outreach and to ensuring that this celebration is visible. Turning to consultation in the context of the pandemic, she acknowledged the difficulty of connecting with the worst-impacted communities who often have the least capacity to access digital means of communication. Allowing for written submissions in this context is important, as is socially distant interaction to reach these groups in person. She also stressed that Islamophobia and the promotion of conspiracy theories is particularly damaging today because of the complicity of Government leaders. Greater regulation is necessary to curtail the dissemination of this type of content on social media, as what happens online is “an amplification of problems in the real world. ” She called for better human rights regulation of these platforms, where binding legislation offers protection for racial justice activists that ethical guidelines currently do not.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speaking were representatives of Mexico, Pakistan, Russian Federation, Malaysia, Cuba, Qatar, India, Algeria, Armenia, Norway and Azerbaijan (also on behalf of the Non‑Aligned Movement), as well as an observer for the European Union.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2020</w:t>
      </w:r>
    </w:p>
    <w:p>
      <w:pPr>
        <w:pStyle w:val="Normal77"/>
      </w:pPr>
    </w:p>
    <w:p>
      <w:pPr>
        <w:pStyle w:val="Normal77"/>
        <w:ind w:left="200"/>
        <w:sectPr>
          <w:type w:val="continuous"/>
          <w:pgMar w:top="840" w:right="1000" w:bottom="840" w:left="1000" w:header="400" w:footer="400"/>
          <w:pgNumType w:fmt="decimal"/>
          <w:cols w:space="720"/>
        </w:sectPr>
      </w:pPr>
      <w:r>
        <w:br/>
      </w:r>
      <w:r>
        <w:pict>
          <v:line id="_x0000_s1283"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891"/>
          <w:headerReference w:type="default" r:id="rId892"/>
          <w:footerReference w:type="even" r:id="rId893"/>
          <w:footerReference w:type="default" r:id="rId894"/>
          <w:headerReference w:type="first" r:id="rId895"/>
          <w:footerReference w:type="first" r:id="rId896"/>
          <w:pgSz w:w="12240" w:h="15840"/>
          <w:pgMar w:top="840" w:right="1000" w:bottom="840" w:left="1000" w:header="400" w:footer="400"/>
          <w:pgNumType w:fmt="decimal"/>
          <w:cols w:space="720"/>
          <w:titlePg w:val="0"/>
        </w:sectPr>
      </w:pPr>
    </w:p>
    <w:p>
      <w:pPr>
        <w:pStyle w:val="Normal78"/>
      </w:pPr>
    </w:p>
    <w:p>
      <w:pPr>
        <w:pStyle w:val="Normal78"/>
      </w:pPr>
      <w:r>
        <w:pict>
          <v:shape id="_x0000_i1284" type="#_x0000_t75" alt="LexisNexis®" style="width:147.75pt;height:30pt">
            <v:imagedata r:id="rId17" o:title=""/>
          </v:shape>
        </w:pict>
      </w:r>
      <w:r>
        <w:cr/>
      </w:r>
    </w:p>
    <w:p>
      <w:pPr>
        <w:pStyle w:val="Heading176"/>
        <w:keepNext w:val="0"/>
        <w:spacing w:after="200" w:line="340" w:lineRule="atLeast"/>
        <w:ind w:left="0" w:right="0" w:firstLine="0"/>
        <w:jc w:val="center"/>
      </w:pPr>
      <w:hyperlink r:id="rId897" w:history="1">
        <w:r>
          <w:rPr>
            <w:rFonts w:ascii="arial" w:eastAsia="arial" w:hAnsi="arial" w:cs="arial"/>
            <w:b/>
            <w:i/>
            <w:strike w:val="0"/>
            <w:color w:val="0077CC"/>
            <w:sz w:val="28"/>
            <w:u w:val="single"/>
            <w:vertAlign w:val="baseline"/>
          </w:rPr>
          <w:t>12/21 Links Pt2: The dangerous logic of anti-racism; Fauda became a bridge between Arabs, Jews; Life sentence for Halle synagogue shooter who killed 2 in Yom Kippur rampage</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2020 Tuesday 12:20 AM EST</w:t>
      </w:r>
    </w:p>
    <w:p>
      <w:pPr>
        <w:pStyle w:val="Normal78"/>
        <w:keepNext w:val="0"/>
        <w:spacing w:after="0" w:line="240" w:lineRule="atLeast"/>
        <w:ind w:right="0"/>
        <w:jc w:val="both"/>
      </w:pPr>
      <w:bookmarkStart w:id="155" w:name="Bookmark_78"/>
      <w:bookmarkEnd w:id="155"/>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4653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78"/>
        <w:keepNext/>
        <w:spacing w:before="240" w:after="0" w:line="340" w:lineRule="atLeast"/>
        <w:ind w:left="0" w:right="0" w:firstLine="0"/>
        <w:jc w:val="left"/>
      </w:pPr>
      <w:bookmarkStart w:id="156" w:name="Body_76"/>
      <w:bookmarkEnd w:id="156"/>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85" style="position:absolute;z-index:251821056" from="0,2pt" to="512pt,2pt" strokecolor="#009ddb" strokeweight="2pt">
            <v:stroke linestyle="single"/>
            <w10:wrap type="topAndBottom"/>
          </v:line>
        </w:pict>
      </w:r>
    </w:p>
    <w:p>
      <w:pPr>
        <w:pStyle w:val="Normal78"/>
      </w:pP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21, 2020( Elder of Ziyon: </w:t>
      </w:r>
      <w:hyperlink r:id="rId245"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 The dangerous logic of anti-racism[1] We all know that racism is about prejudice and power. Or at least that is an increasingly popular definition, one that has become more mainstream during this most racially-conscious of years. By this logic, evidence of prejudice is insufficient qualification for racism; the group you are prejudiced against also needs to be structurally oppressed. This explains why many say that white people can't be victims of racism; they may suffer prejudice, but they are not systematically disadvantaged in school, employment and the criminal justice system on the basis of their race. </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why, for many, there is no distinction between racism and structural racism; racism is structural by definition. But this definition raises an important question: that if racism is about disadvantages in education, employment and the criminal justice system, what does this mean for ethnic minorities who are not disadvantaged in contemporary Britain along those lines? The Labour Party, an avowedly anti-racist movement, has been plagued in recent years by accusations of anti-Semitism. The recent EHRC report found 'a culture within the party which, at best, did not do enough to prevent anti-Semitism and, at worst, could be seen to accept it'. Many Labour supporters and sympathisers have tried nobly to make sense of this contradiction. In a recent article, Novara Media writer Ash Sarkar distinguished anti-Semitism from other forms of racism. Anti-Semitism, she contended, is unrelated to 'systemic disadvantage in either the jobs market or the criminal justice system'. Sarkar emphasised in a later tweet that she does not think Jews are privileged, or that they don't face racism; she simply thinks that the racism they face is different from the racism other minorities face. Nevertheless, Sarkar seems more sympathetic to the structural definition of racism. She argues, for instance, that 'better party strategy, or fairer media coverage, does not result in a healthier anti-racist politic'. This is because 'the bullying of black MPs might be stamped out, but it would not mean that Labour's policy on policing or immigration would improve'. So a 'healthier anti-racist politics' is one that focuses on structural inequalities rather than interpersonal prejudice. The anti-Semitism scandal within the Labour Party has been specifically about the spread of noxious ideas and instances of interpersonal abuse. Sarkar, on the other hand, argues that anti-racism is actually about dismantling the material inequalities in our society, and that 'racism against Jewish people does not result in the harsher prison sentences, wage gaps, stop and search or unequal healthcare outcomes that we see with other groups'. Jews, by this logic, do not qualify under this definition of racism, which emphasises structural inequalities   that same definition to which Sarkar and many others are most attached to. If structural inequalities are the basis for racism, then Jews in contemporary Britain cannot by definition be victims of racism.Fauda became a bridge between Arabs, Jews[2]It might have taken Israel years of political manoeuvring to strike the latest peace deals with its Arab neighbours, the UAE and Bahrain. But much before the powers in Washington's White House negotiated the Abraham Accords on September 15 and ended hostilities, the popular Netflix series 'Fauda' had melted the ice between traditional foes --- the Jews and the Arabs. The award-winning Israeli show - in Hebrew and Arabic - that depicted the heat and gore of the decades-long Israeli-Palestinian conflict, was a cross-border success and won over international audience, including those in the Arab world, on Netflix, an American over-the-top (OTT) content platform and production company. 'Fauda' was rated the most-watched series in the UAE. The high-octane action-drama centred around a counter-terrorism Commando Unit called 'Mista'arvim' of the Israeli Defence Forces (IDF) that went undercover into the Palestinian territory to nab a Hamas operative. The ensuing chaos packed with raw, unflinching violence, hostage drama and nail-biting plot twists were driven by the protagonist, Doron Kavilio, who had co-authored the show with his old friend, Avi Issacharoff. When Khaleej Times sat down with Lior, at a private villa in Tel Aviv during our trip to Israel last week, he was excited about the sweeping political changes happening in the region. 'Fauda', Lior said, had set the tone and became a bridge between the Arabs and the Jews because it humanised people from both sides of the Israeli-Palestinian conflict. 'We showed Israelis like human beings for the first time our soldiers as human beings. And we also were showing Palestinians as human beings. So, I think this is the achievement of the show. I hope that it helped people understand that there are people behind the headlines of the newspaper. We showed both the narrative.'A Holocaust Fairy Tale From France[3]Jean-Claude Grumberg finds the unbelievable truth in 'The Most Precious of Cargoes' Grumberg grapples with the enormity of the Shoah through the principle of synecdoche a part standing for the whole. Paring away superfluous verbiage and nonessential details, his spare prose, trenchantly translated by Frank Wynne, bears the weight of Six Million. Though Grumberg calls the father who saves his infant daughter by abandoning her by the tracks in the forest 'our hero,' he never names him, as if individuation would diminish the general devastation. To appreciate the anonymous man's heroism, and the generosity of a strange benefactor, it is necessary to reach the heartrending conclusion of a story meant to be read in a single bated breath. The work's epilogue teases the reader's credulity. 'You want to know if this is a true story? A true story?' Grumberg asks. His answer, 'Of course not, absolutely not,' reaffirms his claim that it is all a fairy tale. But then he proceeds to support that claim through a long series of disavowals that only the most obdurate and malicious of Holocaust deniers could support: 'There were no cargo trains crossing war-torn continents to deliver urgently their oh-so-perishable cargo. No reunification camps, internment camps, concentration camps, or even extermination camps. No families were vaporized in smoke after their final journey. No hair was shorn, gathered, packaged, and shipped. There were no flames, no ashes, no tears. ' Since we know that these genocidal horrors did occur, that hard as it is to believe there were in fact cargo trains that transported human beings to extermination camps, we are forced to read Grumberg's indelible 'fairy tale' as accurate history. For all his cunning irony, Grumberg is probably sincere about his distaste for 'mawkish' fairy tales. His own fairy tale, a story of villainy and valor, loathing and love, earns a reader's fears and tears without being sentimental. The standard disclaimer on the copyright page 'This is a work of fiction. Names, characters, places, and incidents are products of the author's imagination or are used fictitiously and are not to be construed as real. Any resemblance to actual events, locales, organizations, or persons, living or dead, is entirely coincidental' is a blatant lie in the service of truth.</w:t>
      </w:r>
      <w:hyperlink r:id="rId898" w:history="1">
        <w:r>
          <w:rPr>
            <w:rFonts w:ascii="arial" w:eastAsia="arial" w:hAnsi="arial" w:cs="arial"/>
            <w:b w:val="0"/>
            <w:i/>
            <w:strike w:val="0"/>
            <w:noProof w:val="0"/>
            <w:color w:val="0077CC"/>
            <w:position w:val="0"/>
            <w:sz w:val="20"/>
            <w:u w:val="single"/>
            <w:vertAlign w:val="baseline"/>
          </w:rPr>
          <w:t>https://www.mrdrybones.com/blog/D20C21_1.png</w:t>
        </w:r>
      </w:hyperlink>
      <w:r>
        <w:rPr>
          <w:rFonts w:ascii="arial" w:eastAsia="arial" w:hAnsi="arial" w:cs="arial"/>
          <w:b w:val="0"/>
          <w:i w:val="0"/>
          <w:strike w:val="0"/>
          <w:noProof w:val="0"/>
          <w:color w:val="000000"/>
          <w:position w:val="0"/>
          <w:sz w:val="20"/>
          <w:u w:val="none"/>
          <w:vertAlign w:val="baseline"/>
        </w:rPr>
        <w:t xml:space="preserve"> Tufts University Group Condemns Passage of 'Modern-Day Antisemitic Blood Libel' by Student Government[4]A student group at Tufts University that advocates for Jewish rights on campus strongly condemned the college's student government for passing a referendum over the weekend that blames Israel for police violence against people of color, calling it 'a modern-day antisemitic blood libel.' The anti-Israel hate group Students for Justice in Palestine (SJP) chapter at the Massachusetts institution got the initiative   which calls for the 'demilitarization' of the Tufts University Police Department (TUPD) due to its alleged connections with Israel   on a Tufts Community Union (TCU) Senate special election ballot. The resolution was passed by 68% to 26% 1,725 in favor, 665 opposed, and 161 abstentions, according to the student newspaper Tufts Daily. The Daily also reported that the referendum was passed by illegitimate means, with two major violations of the election process. The Elections Commission of the Tufts Community Union (ECOM) stated, 'The full wordings of the referenda were not made public at least nine days before the election as required by the Constitution.' In addition, it said, 'The referenda did not have a receipt date with the Elections Commission at least seven days before the vote, as required by the Elections Commission bylaws.' Bizarrely, ECOM nonetheless declared that the results were valid. The Real Reform at Tufts Campaign, a grassroots student movement which opposed the resolution, said in a statement, 'We are deeply disappointed in the results of the antisemitic 'deadly exchange' referendum.' 'We strongly believe that voting for a referendum based on mistruths that propagates a modern-day antisemitic blood libel will not fix a broken policing system in America or get us closer to racial justice,' they asserted. The amazing thing about this article isn't that Orthodox Jewish rabbis are condemning obvious anti-Semitism. The amazing thing is the non-Orthodox rabbis defending Warnock, which demonstrates where their priorities lie. </w:t>
      </w:r>
      <w:hyperlink r:id="rId899" w:history="1">
        <w:r>
          <w:rPr>
            <w:rFonts w:ascii="arial" w:eastAsia="arial" w:hAnsi="arial" w:cs="arial"/>
            <w:b w:val="0"/>
            <w:i/>
            <w:strike w:val="0"/>
            <w:noProof w:val="0"/>
            <w:color w:val="0077CC"/>
            <w:position w:val="0"/>
            <w:sz w:val="20"/>
            <w:u w:val="single"/>
            <w:vertAlign w:val="baseline"/>
          </w:rPr>
          <w:t>https://t.co/OXAOBGTSKK</w:t>
        </w:r>
      </w:hyperlink>
      <w:r>
        <w:rPr>
          <w:rFonts w:ascii="arial" w:eastAsia="arial" w:hAnsi="arial" w:cs="arial"/>
          <w:b w:val="0"/>
          <w:i w:val="0"/>
          <w:strike w:val="0"/>
          <w:noProof w:val="0"/>
          <w:color w:val="000000"/>
          <w:position w:val="0"/>
          <w:sz w:val="20"/>
          <w:u w:val="none"/>
          <w:vertAlign w:val="baseline"/>
        </w:rPr>
        <w:t xml:space="preserve">[5]   Ben Shapiro (@benshapiro) December 21, 2020[6] Warnock, Ossoff to appear at event with Farrakhan supporter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/VFtLSJpYz1[7]   Steve Guest (@SteveGuest) December 19, 2020[8] This Tweet, from Justin Schlosberg says Corbyn's Labour was a safe space for Jews - whatever their political leanings.In  the running for most outrageous tweet of the year!This man is a LECTURER at a University (feign surprise)Methinks he needs to retake pre-school. pic.twitter.com/Bp2EnbyzF2[9]   David Collier (@mishtal) December 21, 2020[10] ;AFP Corrects Erroneous Misidentification of Yad Vashem As Judaism's Holiest Day[11]CAMERA's Israel office today prompted correction of an Agence France Presse article which misidentified Yad Vashem, the Holocaust memorial museum in Jerusalem, as the holiest day in the Jewish year. Today's article, 'German verdict due in deadly anti-Semitic rampage,' had erred: 'A bolted door at the eastern city's synagogue with 52 worshippers inside marking Yad Vashem, the holiest day of the Jewish year . . . ' The holiest day in the Jewish year is Yom Kippur, the Day of Atonement. The French version of the same article correctly reported: 'Jug depuis cinq mois par le tribunal de Magdebourg en Saxe-Anhalt, Stephan Balliet, 28 ans, avait en pleine fte religieuse de Yom Kippour en octobre 2019 . . . ' In response to communication from CAMERA, editors commendably corrected the article, which now accurately refers to Yom Kippur as Judaism's holiest day. CAMERA's timely action vis--vis AFP's article today underscores the value of the organization's monitoring and responding to wire stories in the same news cycle as they appear. With this preemptive work CAMERA helps prevent misinformation from appearing in media outlets around the world. Update, 7:05 EST: VOA CorrectsVoice of America, which had published the AFP story on its site, including the error, has commendably corrected in response to communication from CAMERA.Seasonal  politicisation goes unchallenged on BBC Radio Scotland[12]Much of that ten-minute item did indeed relate to the difficulties celebrating Christmas this year in Bethlehem due to the Covid-19 pandemic but Vera Baboun also indulged in some unsurprising political opportunism. [emphasis in italics in the original] 1:12:43 Baboun: 'Despondency is so hard on each one of us, mainly when we in Bethlehem do not only live the pandemic. We live the wall as well and that is very hard. [] We have two pandemics in Bethlehem: the pandemic of the wall and this pandemic.' 1:15:40 Baboun: 'The relationship, the way we are challenging the nature of our reality - which I would like to call the abnormality of our living due to all the occupational restrictions - built some kind of resilience that is different.'The coming days will mark a quarter of a century since Bethlehem was placed under the full control of the Palestinian Authority and yet presenter Cathy Macdonald failed to question Baboun's reference to 'occupational restrictions' and made no effort to clarify to listeners that 'the wall' to which her interviewee referred was made necessary by Palestinian terrorism. The opportunistic promotion of politicised messaging has unfortunately been a feature of BBC Christmas content for many years. However, if the BBC is going to provide platforms to a veteran propagandist such as Vera Baboun (as it also did on November 22nd on BBC Radio Sheffield - from 2:53:00 here - when listeners were told that 'unlike any other city in the world, Bethlehem as you know is besieged, Bethlehem has the wall'), its presenters should at least be sufficiently informed to challenge her entirely predictable politically motivated talking points in real time. Experience in spreading anti-Israel propaganda, with casual disregard for journalistic ethics, a pre-requisite. </w:t>
      </w:r>
      <w:hyperlink r:id="rId900" w:history="1">
        <w:r>
          <w:rPr>
            <w:rFonts w:ascii="arial" w:eastAsia="arial" w:hAnsi="arial" w:cs="arial"/>
            <w:b w:val="0"/>
            <w:i/>
            <w:strike w:val="0"/>
            <w:noProof w:val="0"/>
            <w:color w:val="0077CC"/>
            <w:position w:val="0"/>
            <w:sz w:val="20"/>
            <w:u w:val="single"/>
            <w:vertAlign w:val="baseline"/>
          </w:rPr>
          <w:t>https://t.co/WP0oBJjfqc</w:t>
        </w:r>
      </w:hyperlink>
      <w:r>
        <w:rPr>
          <w:rFonts w:ascii="arial" w:eastAsia="arial" w:hAnsi="arial" w:cs="arial"/>
          <w:b w:val="0"/>
          <w:i w:val="0"/>
          <w:strike w:val="0"/>
          <w:noProof w:val="0"/>
          <w:color w:val="000000"/>
          <w:position w:val="0"/>
          <w:sz w:val="20"/>
          <w:u w:val="none"/>
          <w:vertAlign w:val="baseline"/>
        </w:rPr>
        <w:t xml:space="preserve">[13]   Arsen Ostrovsky (@Ostrov_A) December 21, 2020[14] Life sentence for Halle synagogue shooter who killed 2 in Yom Kippur rampage[15]A German court handed down a life sentence on Monday to the terrorist behind a deadly far-right attack last year that nearly became the country's worst anti-Semitic atrocity since World War II. News agency dpa reported that judges at the court in Magdeburg found him 'seriously culpable,' meaning that he will be effectively barred from early release after 15 years. Presiding Judge Ursula Mertens described it as a 'cowardly attack' as she announced the verdict. Balliet showed no reaction but took notes. A bolted door at the synagogue in the eastern city of Halle with 52 worshippers inside marking Yom Kippur, the holiest day of the Jewish year, was the only thing that prevented the heavily armed assailant from carrying out a planned bloodbath. After failing to storm the temple on October 9, 2019, the attacker, Stephan Balliet, 28, shot dead a female passerby and a man at a kebab shop. He was charged with two counts of murder and multiple counts of attempted murder in a case that deeply rattled the country and fueled fears about rising right-wing extremism and anti-Jewish violence, 75 years after the end of the Nazi era. During his five-month trial, Balliet denied the Holocaust in open court   a crime in Germany   and expressed no remorse to those targeted, many of whom are co-plaintiffs in the case. Belgian Jewish students take action after antisemitic message in train[16]On December 9, in Belgium, four men who took control of a train's public address system to threaten a bombing of the vehicle between the cities of Antwerp and Mechelen, unless the "cancer Jews to get off the train". 'Attention, attention,' the men said in Flemish, 'the cancer Jews need to leave the train now or we'll blow you all up,' witnesses said. Notably, Mechelen is the city that Nazis and their collaborators used as an internment and dispatch station for Jews whom they sent to be murdered in Poland. In reaction to this, the Union of Belgium's Jewish Students (UEJB) took action and broadcasted the following message on Thursday evening in several national trains via interphones and portable megaphones:'On Wednesday, December 9, four individuals took control of the intercom of a train connecting Antwerp and Mechelen in order to order, and I quote them, "[remove] cancer Jews to get of the train." "In reaction to that, we would like to wish the Jews, but also all the other people present on this train who are discriminated against on the basis of their culture, their religion, their gender, their sexual orientation or their skin color, an excellent journey on board the SNCB trains (the National railway company of Belgium)."Two men spray swastika onto Brooklyn yeshiva[17]Two men spray painted a swastika onto a Brooklyn yeshiva last weekend in an apparent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authorities said Saturday as they released surveillance video of the incident. The antisemitic image, along with the men's tags, or graffiti signatures, were found on the side of Mesilas Bias Yaakov in the South Slope neighborhood last Sunday.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 reported that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is investigating the crime, but that so far there have been no arrests. pic.twitter .com/Sy4U5WfUoZ[18]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(@NYPDHateCrimes) December 20, 2020[19]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called the incident 'despicable.' 'To the Mesilas Bias Yaakov community: your city stands with you. We denounce this vile act of antisemitism with one voice,' he tweeted Saturday. De Blasio's long and relatively close relationship with the city's Orthodox Jewish community took a hit during the early days of the pandemic, after he drew widespread criticism for calling out haredi Jews as a main culprit in the virus' spread.Israeli -founded maker of 'smart scooters' gets $60 million from investors[20]Superpedestrian, a maker of smart scooters, has raised some $60 million from investors to expand its fleet of vehicles that have an intelligence system alerting for safety hazards. Investors in the firm include the Citi Impact Fund, Jerusalem-based OurCrowd, and private equity firm Winthrop Square Capital, the US firm founded by Israel-born CEO Assaf Biderman, said in a statement. Biderman, who has a background in physics, left for Boston 19 years ago and worked for 13 years in a lab at the Massachusetts Institute of Technology where researchers use machine learning and robotics in a bid to solve city problems. Superpedestrian, founded in 2013, was spun out of MIT, and spent eight years and $75 million to patent more than 30 electric vehicle technologies that have resulted in what the firm says is the industry's 'first and only' e-scooter, the LINK. Superpedestrian founder and CEO Assaf Biderman (YouTube screenshot) Its 'onboard intelligence' allows the scooters to perform autonomous maintenance and safety verification before every ride. Each vehicle has five computers that monitor every component thousands of times per second, instantly self-repairing the electronic systems. Whereas other scooter providers spend days transporting vehicles in need of repair to warehouses for diagnostics and maintenance, Superpedestrian can resolve issues autonomously in the field, the statement said. The new funding will help the company expand the deployment of its scooters, Biderman said in a phone interview.How startups can avoid a SolarWinds cyber attack[21]It looks like a nation-state attacker found a loophole and hacked its way into US government computers. While the damage is still being assessed, startups can learn lessons right now from the cyber-attack. Group Think Is Fail Think'Everyone is using this software, it must be safe'. Famous last words. While sometimes there is safety in numbers, this is not the case when it comes to cybersecurity. Ignore the crowd and research protocols, software, policies, best practices and response techniques within your startup. Imagine the US government agency CISOs who said, '50 other government agencies are using SolarWinds, we'll be fine.' Once you decide to skip group think and go against the grain, what can you do? Run Your Own Penetration TestsBy not relying on what others do, your startup should run penetration tests on your system - especially 3rd party software and code. Don't convince yourself that others already did it, and everything is probably fine. If you don't have an in-house penetration test team, hire one. Penetration tests are similar to live-fire military exercises. For those unfamiliar with the term, 'pen testing' teams are 'kosher hackers' who look for weaknesses within your system. They are the good guys who hack in order to breach your system. Perhaps a good penetration testing team would have found malware on external software within government agencies.Ritual bath from time of Jesus found at Gethsemane in Jerusalem[22]Archaeological excavations by the Antiquities Authority ahead of construction unearthed a 2000-year-old ritual bath near the modern church at Gethsemane, together with the remains of a church from the Byzantine period (ca. 1500 years ago). The finds were uncovered with the assistance of scholars from the Studium Biblicum Franciscanum and were presented Monday, with the participation of the Custos of the Holy Land Fr. Francesco Patton. The Church of Gethsemane (also known as the Church of the Agony or Church of All Nations), located at the foot of the famous Mount of Olives, is one of Christianity's most important churches and is visited by thousands of pilgrims every year. The modern church was built on the spot where Christian tradition holds that Jesus was betrayed. According to Christian belief, Jesus used to pray on the Mount of Olives (Lk. 22:39) and prayed here on the night before the crucifixion (Matt. 26:36). A 2000-year-old ritual bath discovered at the site dates from the time of Jesus's presence in Jerusalem, following Christian belief. Remains of a Byzantine church were also uncovered in the Kidron Valley at the foot of the Jerusalem church. Fr. Francesco Patton, Custos of the Holy Land, said, 'Gethsemane is one of the most important sanctuaries in the Holy Land, because in this place the tradition remembers the confident prayer of Jesus and his betrayal and because every year millions of pilgrims visit and pray in this place. Even the latest excavations conducted on this site have confirmed the antiquity of the Christian memory and tradition linked to the place, and this is very important for us and for the spiritual meaning connected with the archaeological findings. I greet with great pleasure this fruitful cooperation between the Custody of the Holy Land, the Studium Biblicum Franciscanum and the Israel Antiquities Authority and I hope that we will be able to join our scientific competences for further future collaborations.'Archaeologists recreate tiles of temple where Jesus walked[23]When Jesus strode through the ancient Jewish temple in Jerusalem, his feet met hewn-stone, earth-tone tiles that were geometric in design and cool, dappled and scuffed to the touch. Such is the understanding of Israeli archaeologists and masons who, drawing on relics and historical texts, have recreated the sacred flooring, so it can be experienced today. "We even made the scratches and all kind of marks that created the same appearance as it used to look like at the time," archaeologist Assaf Avraham told Reuters near the one- meter square, ankle-high replica on the Mount of Olives, overlooking Jerusalem's Old City and holy sites. According to the New Testament, Jesus went to the temple as a boy for pilgrimage and study and, as an older preacher, cast out its money-changers in anger. The Gospel of John describes him "walking in the temple in the portico of Solomon."More than 250 new immigrants from 'lost tribe' arrive in Israel[24]Immigrants from the Jewish "lost tribe" of Bnei Menashe landed at Ben-Gurion International Airport this week to build a new life in Israel. Hailing from Northeast India, the Bnei Menashe community is said to be descended from the Lost Tribes of Israel - specifically, the tribe of Menashe - that scattered across the globe after being exiled at the end of the First Temple period in the eighth century BCE. The 252 new immigrants, who made their way to Israel this week with the help of the Ministry of Aliyah and Integration and the Shavei Israel organization, joined the 3,000-strong Bnei Menashe community already in the country. Some 7,000 more community members await immigration in northeast India. This week's immigrants include 50 families and 24 single individuals; four infants under the age of 2; 39 children aged 12 or younger; and 19 seniors aged 62 or older. They underwent a quick absorption process at the airport and were sent to quarantine according to government COVID-19 regulations. "As we celebrate the festival of Hanukkah and the miracle of the flask of oil, the aliyah of the lost tribe of Bnei Menashe after 2,700 years of exile is itself a modern-day Hanukkah miracle," says Michael Freund, founder and chairman of Shavei Israel. "The story of this unique community that maintained its connection to the Jewish people and the land of Israel down through the generations is powerful and inspiring, and I fervently hope that we will soon see all the remaining Bnei Menashe make aliyah, as well," he added.Hundreds of 'Lost Tribe' Bnei Menashe Jews Make Aliyah Play Video[25] Year 2 coin embedded into the Pilgrimage Road from the moment of destruction in 70 CE. Minted in 68 CE by the Jewish freedom fighters as an act of rebellion against the Roman army, the coin was left behind by the last remaining Jews fleeing #Jerusalem[26] as it was destroyed. pic.twitter.com/kGTLLrwQDV[27]   City of David Ancient Jerusalem (@cityofdavid) December 21, 2020[28] Play Video[29] We have lots of ideas, but we need more resources to be even more effective. Please donate today[30] to help get the message out and to help defend Israel. [ 1]: </w:t>
      </w:r>
      <w:hyperlink r:id="rId901" w:history="1">
        <w:r>
          <w:rPr>
            <w:rFonts w:ascii="arial" w:eastAsia="arial" w:hAnsi="arial" w:cs="arial"/>
            <w:b w:val="0"/>
            <w:i/>
            <w:strike w:val="0"/>
            <w:noProof w:val="0"/>
            <w:color w:val="0077CC"/>
            <w:position w:val="0"/>
            <w:sz w:val="20"/>
            <w:u w:val="single"/>
            <w:vertAlign w:val="baseline"/>
          </w:rPr>
          <w:t>https://unherd.com</w:t>
        </w:r>
      </w:hyperlink>
      <w:r>
        <w:rPr>
          <w:rFonts w:ascii="arial" w:eastAsia="arial" w:hAnsi="arial" w:cs="arial"/>
          <w:b w:val="0"/>
          <w:i w:val="0"/>
          <w:strike w:val="0"/>
          <w:noProof w:val="0"/>
          <w:color w:val="000000"/>
          <w:position w:val="0"/>
          <w:sz w:val="20"/>
          <w:u w:val="none"/>
          <w:vertAlign w:val="baseline"/>
        </w:rPr>
        <w:t xml:space="preserve"> /2020/11/the-dangerous-logic-of-anti-racism/ [ 2]: </w:t>
      </w:r>
      <w:hyperlink r:id="rId902" w:history="1">
        <w:r>
          <w:rPr>
            <w:rFonts w:ascii="arial" w:eastAsia="arial" w:hAnsi="arial" w:cs="arial"/>
            <w:b w:val="0"/>
            <w:i/>
            <w:strike w:val="0"/>
            <w:noProof w:val="0"/>
            <w:color w:val="0077CC"/>
            <w:position w:val="0"/>
            <w:sz w:val="20"/>
            <w:u w:val="single"/>
            <w:vertAlign w:val="baseline"/>
          </w:rPr>
          <w:t>https://www.khaleejtimes.com/entertainment/exclusive-fauda-became-a-bridge-between-arabs-jews</w:t>
        </w:r>
      </w:hyperlink>
      <w:r>
        <w:rPr>
          <w:rFonts w:ascii="arial" w:eastAsia="arial" w:hAnsi="arial" w:cs="arial"/>
          <w:b w:val="0"/>
          <w:i w:val="0"/>
          <w:strike w:val="0"/>
          <w:noProof w:val="0"/>
          <w:color w:val="000000"/>
          <w:position w:val="0"/>
          <w:sz w:val="20"/>
          <w:u w:val="none"/>
          <w:vertAlign w:val="baseline"/>
        </w:rPr>
        <w:t xml:space="preserve"> [ 3]: </w:t>
      </w:r>
      <w:hyperlink r:id="rId903" w:history="1">
        <w:r>
          <w:rPr>
            <w:rFonts w:ascii="arial" w:eastAsia="arial" w:hAnsi="arial" w:cs="arial"/>
            <w:b w:val="0"/>
            <w:i/>
            <w:strike w:val="0"/>
            <w:noProof w:val="0"/>
            <w:color w:val="0077CC"/>
            <w:position w:val="0"/>
            <w:sz w:val="20"/>
            <w:u w:val="single"/>
            <w:vertAlign w:val="baseline"/>
          </w:rPr>
          <w:t>https://www.tabletmag.com/sections/arts-letters/articles/jean-claude-grumberg-review</w:t>
        </w:r>
      </w:hyperlink>
      <w:r>
        <w:rPr>
          <w:rFonts w:ascii="arial" w:eastAsia="arial" w:hAnsi="arial" w:cs="arial"/>
          <w:b w:val="0"/>
          <w:i w:val="0"/>
          <w:strike w:val="0"/>
          <w:noProof w:val="0"/>
          <w:color w:val="000000"/>
          <w:position w:val="0"/>
          <w:sz w:val="20"/>
          <w:u w:val="none"/>
          <w:vertAlign w:val="baseline"/>
        </w:rPr>
        <w:t xml:space="preserve"> [ 4]: </w:t>
      </w:r>
      <w:hyperlink r:id="rId904" w:history="1">
        <w:r>
          <w:rPr>
            <w:rFonts w:ascii="arial" w:eastAsia="arial" w:hAnsi="arial" w:cs="arial"/>
            <w:b w:val="0"/>
            <w:i/>
            <w:strike w:val="0"/>
            <w:noProof w:val="0"/>
            <w:color w:val="0077CC"/>
            <w:position w:val="0"/>
            <w:sz w:val="20"/>
            <w:u w:val="single"/>
            <w:vertAlign w:val="baseline"/>
          </w:rPr>
          <w:t>https://www.algemeiner.com/2020/12/20/tufts-university-group-condemns-passage-of-modern-day-antisemitic-blood-libel-by-student-government/</w:t>
        </w:r>
      </w:hyperlink>
      <w:r>
        <w:rPr>
          <w:rFonts w:ascii="arial" w:eastAsia="arial" w:hAnsi="arial" w:cs="arial"/>
          <w:b w:val="0"/>
          <w:i w:val="0"/>
          <w:strike w:val="0"/>
          <w:noProof w:val="0"/>
          <w:color w:val="000000"/>
          <w:position w:val="0"/>
          <w:sz w:val="20"/>
          <w:u w:val="none"/>
          <w:vertAlign w:val="baseline"/>
        </w:rPr>
        <w:t xml:space="preserve"> [ 5]: </w:t>
      </w:r>
      <w:hyperlink r:id="rId899" w:history="1">
        <w:r>
          <w:rPr>
            <w:rFonts w:ascii="arial" w:eastAsia="arial" w:hAnsi="arial" w:cs="arial"/>
            <w:b w:val="0"/>
            <w:i/>
            <w:strike w:val="0"/>
            <w:noProof w:val="0"/>
            <w:color w:val="0077CC"/>
            <w:position w:val="0"/>
            <w:sz w:val="20"/>
            <w:u w:val="single"/>
            <w:vertAlign w:val="baseline"/>
          </w:rPr>
          <w:t>https://t.co/OXAOBGTSKK</w:t>
        </w:r>
      </w:hyperlink>
      <w:r>
        <w:rPr>
          <w:rFonts w:ascii="arial" w:eastAsia="arial" w:hAnsi="arial" w:cs="arial"/>
          <w:b w:val="0"/>
          <w:i w:val="0"/>
          <w:strike w:val="0"/>
          <w:noProof w:val="0"/>
          <w:color w:val="000000"/>
          <w:position w:val="0"/>
          <w:sz w:val="20"/>
          <w:u w:val="none"/>
          <w:vertAlign w:val="baseline"/>
        </w:rPr>
        <w:t xml:space="preserve"> [ 6]: </w:t>
      </w:r>
      <w:hyperlink r:id="rId905" w:history="1">
        <w:r>
          <w:rPr>
            <w:rFonts w:ascii="arial" w:eastAsia="arial" w:hAnsi="arial" w:cs="arial"/>
            <w:b w:val="0"/>
            <w:i/>
            <w:strike w:val="0"/>
            <w:noProof w:val="0"/>
            <w:color w:val="0077CC"/>
            <w:position w:val="0"/>
            <w:sz w:val="20"/>
            <w:u w:val="single"/>
            <w:vertAlign w:val="baseline"/>
          </w:rPr>
          <w:t>https://twitter.com/benshapiro/status/1341022183942971393?ref_src=twsrc%5Etfw</w:t>
        </w:r>
      </w:hyperlink>
      <w:r>
        <w:rPr>
          <w:rFonts w:ascii="arial" w:eastAsia="arial" w:hAnsi="arial" w:cs="arial"/>
          <w:b w:val="0"/>
          <w:i w:val="0"/>
          <w:strike w:val="0"/>
          <w:noProof w:val="0"/>
          <w:color w:val="000000"/>
          <w:position w:val="0"/>
          <w:sz w:val="20"/>
          <w:u w:val="none"/>
          <w:vertAlign w:val="baseline"/>
        </w:rPr>
        <w:t xml:space="preserve"> [ 7]: </w:t>
      </w:r>
      <w:hyperlink r:id="rId906" w:history="1">
        <w:r>
          <w:rPr>
            <w:rFonts w:ascii="arial" w:eastAsia="arial" w:hAnsi="arial" w:cs="arial"/>
            <w:b w:val="0"/>
            <w:i/>
            <w:strike w:val="0"/>
            <w:noProof w:val="0"/>
            <w:color w:val="0077CC"/>
            <w:position w:val="0"/>
            <w:sz w:val="20"/>
            <w:u w:val="single"/>
            <w:vertAlign w:val="baseline"/>
          </w:rPr>
          <w:t>https://t.co/VFtLSJpYz1</w:t>
        </w:r>
      </w:hyperlink>
      <w:r>
        <w:rPr>
          <w:rFonts w:ascii="arial" w:eastAsia="arial" w:hAnsi="arial" w:cs="arial"/>
          <w:b w:val="0"/>
          <w:i w:val="0"/>
          <w:strike w:val="0"/>
          <w:noProof w:val="0"/>
          <w:color w:val="000000"/>
          <w:position w:val="0"/>
          <w:sz w:val="20"/>
          <w:u w:val="none"/>
          <w:vertAlign w:val="baseline"/>
        </w:rPr>
        <w:t xml:space="preserve"> [ 8]: </w:t>
      </w:r>
      <w:hyperlink r:id="rId907" w:history="1">
        <w:r>
          <w:rPr>
            <w:rFonts w:ascii="arial" w:eastAsia="arial" w:hAnsi="arial" w:cs="arial"/>
            <w:b w:val="0"/>
            <w:i/>
            <w:strike w:val="0"/>
            <w:noProof w:val="0"/>
            <w:color w:val="0077CC"/>
            <w:position w:val="0"/>
            <w:sz w:val="20"/>
            <w:u w:val="single"/>
            <w:vertAlign w:val="baseline"/>
          </w:rPr>
          <w:t>https://twitter.com/SteveGuest/status/1340432867965476864?ref_src=twsrc%5Etfw</w:t>
        </w:r>
      </w:hyperlink>
      <w:r>
        <w:rPr>
          <w:rFonts w:ascii="arial" w:eastAsia="arial" w:hAnsi="arial" w:cs="arial"/>
          <w:b w:val="0"/>
          <w:i w:val="0"/>
          <w:strike w:val="0"/>
          <w:noProof w:val="0"/>
          <w:color w:val="000000"/>
          <w:position w:val="0"/>
          <w:sz w:val="20"/>
          <w:u w:val="none"/>
          <w:vertAlign w:val="baseline"/>
        </w:rPr>
        <w:t xml:space="preserve"> [ 9]: </w:t>
      </w:r>
      <w:hyperlink r:id="rId908" w:history="1">
        <w:r>
          <w:rPr>
            <w:rFonts w:ascii="arial" w:eastAsia="arial" w:hAnsi="arial" w:cs="arial"/>
            <w:b w:val="0"/>
            <w:i/>
            <w:strike w:val="0"/>
            <w:noProof w:val="0"/>
            <w:color w:val="0077CC"/>
            <w:position w:val="0"/>
            <w:sz w:val="20"/>
            <w:u w:val="single"/>
            <w:vertAlign w:val="baseline"/>
          </w:rPr>
          <w:t>https://t.co/Bp2EnbyzF2</w:t>
        </w:r>
      </w:hyperlink>
      <w:r>
        <w:rPr>
          <w:rFonts w:ascii="arial" w:eastAsia="arial" w:hAnsi="arial" w:cs="arial"/>
          <w:b w:val="0"/>
          <w:i w:val="0"/>
          <w:strike w:val="0"/>
          <w:noProof w:val="0"/>
          <w:color w:val="000000"/>
          <w:position w:val="0"/>
          <w:sz w:val="20"/>
          <w:u w:val="none"/>
          <w:vertAlign w:val="baseline"/>
        </w:rPr>
        <w:t xml:space="preserve"> [ 10]: </w:t>
      </w:r>
      <w:hyperlink r:id="rId909" w:history="1">
        <w:r>
          <w:rPr>
            <w:rFonts w:ascii="arial" w:eastAsia="arial" w:hAnsi="arial" w:cs="arial"/>
            <w:b w:val="0"/>
            <w:i/>
            <w:strike w:val="0"/>
            <w:noProof w:val="0"/>
            <w:color w:val="0077CC"/>
            <w:position w:val="0"/>
            <w:sz w:val="20"/>
            <w:u w:val="single"/>
            <w:vertAlign w:val="baseline"/>
          </w:rPr>
          <w:t>https://twitter.com/mishtal/status/1340942243235045376?ref_src=twsrc%5Etfw</w:t>
        </w:r>
      </w:hyperlink>
      <w:r>
        <w:rPr>
          <w:rFonts w:ascii="arial" w:eastAsia="arial" w:hAnsi="arial" w:cs="arial"/>
          <w:b w:val="0"/>
          <w:i w:val="0"/>
          <w:strike w:val="0"/>
          <w:noProof w:val="0"/>
          <w:color w:val="000000"/>
          <w:position w:val="0"/>
          <w:sz w:val="20"/>
          <w:u w:val="none"/>
          <w:vertAlign w:val="baseline"/>
        </w:rPr>
        <w:t xml:space="preserve"> [ 11]: </w:t>
      </w:r>
      <w:hyperlink r:id="rId910" w:history="1">
        <w:r>
          <w:rPr>
            <w:rFonts w:ascii="arial" w:eastAsia="arial" w:hAnsi="arial" w:cs="arial"/>
            <w:b w:val="0"/>
            <w:i/>
            <w:strike w:val="0"/>
            <w:noProof w:val="0"/>
            <w:color w:val="0077CC"/>
            <w:position w:val="0"/>
            <w:sz w:val="20"/>
            <w:u w:val="single"/>
            <w:vertAlign w:val="baseline"/>
          </w:rPr>
          <w:t>https://www.camera.org/article/afp-corrects-erroneous-misidentification-of-yad-vashem-as-judaisms-holiest-day/</w:t>
        </w:r>
      </w:hyperlink>
      <w:r>
        <w:rPr>
          <w:rFonts w:ascii="arial" w:eastAsia="arial" w:hAnsi="arial" w:cs="arial"/>
          <w:b w:val="0"/>
          <w:i w:val="0"/>
          <w:strike w:val="0"/>
          <w:noProof w:val="0"/>
          <w:color w:val="000000"/>
          <w:position w:val="0"/>
          <w:sz w:val="20"/>
          <w:u w:val="none"/>
          <w:vertAlign w:val="baseline"/>
        </w:rPr>
        <w:t xml:space="preserve"> [ 12]: </w:t>
      </w:r>
      <w:hyperlink r:id="rId911" w:history="1">
        <w:r>
          <w:rPr>
            <w:rFonts w:ascii="arial" w:eastAsia="arial" w:hAnsi="arial" w:cs="arial"/>
            <w:b w:val="0"/>
            <w:i/>
            <w:strike w:val="0"/>
            <w:noProof w:val="0"/>
            <w:color w:val="0077CC"/>
            <w:position w:val="0"/>
            <w:sz w:val="20"/>
            <w:u w:val="single"/>
            <w:vertAlign w:val="baseline"/>
          </w:rPr>
          <w:t>https://camera-uk.org/2020/12/21/seasonal-politicisation-goes-unchallenged-on-bbc-radio-scotland/</w:t>
        </w:r>
      </w:hyperlink>
      <w:r>
        <w:rPr>
          <w:rFonts w:ascii="arial" w:eastAsia="arial" w:hAnsi="arial" w:cs="arial"/>
          <w:b w:val="0"/>
          <w:i w:val="0"/>
          <w:strike w:val="0"/>
          <w:noProof w:val="0"/>
          <w:color w:val="000000"/>
          <w:position w:val="0"/>
          <w:sz w:val="20"/>
          <w:u w:val="none"/>
          <w:vertAlign w:val="baseline"/>
        </w:rPr>
        <w:t xml:space="preserve"> [ 13]: </w:t>
      </w:r>
      <w:hyperlink r:id="rId900" w:history="1">
        <w:r>
          <w:rPr>
            <w:rFonts w:ascii="arial" w:eastAsia="arial" w:hAnsi="arial" w:cs="arial"/>
            <w:b w:val="0"/>
            <w:i/>
            <w:strike w:val="0"/>
            <w:noProof w:val="0"/>
            <w:color w:val="0077CC"/>
            <w:position w:val="0"/>
            <w:sz w:val="20"/>
            <w:u w:val="single"/>
            <w:vertAlign w:val="baseline"/>
          </w:rPr>
          <w:t>https://t.co/WP0oBJjfqc</w:t>
        </w:r>
      </w:hyperlink>
      <w:r>
        <w:rPr>
          <w:rFonts w:ascii="arial" w:eastAsia="arial" w:hAnsi="arial" w:cs="arial"/>
          <w:b w:val="0"/>
          <w:i w:val="0"/>
          <w:strike w:val="0"/>
          <w:noProof w:val="0"/>
          <w:color w:val="000000"/>
          <w:position w:val="0"/>
          <w:sz w:val="20"/>
          <w:u w:val="none"/>
          <w:vertAlign w:val="baseline"/>
        </w:rPr>
        <w:t xml:space="preserve"> [ 14]: </w:t>
      </w:r>
      <w:hyperlink r:id="rId912" w:history="1">
        <w:r>
          <w:rPr>
            <w:rFonts w:ascii="arial" w:eastAsia="arial" w:hAnsi="arial" w:cs="arial"/>
            <w:b w:val="0"/>
            <w:i/>
            <w:strike w:val="0"/>
            <w:noProof w:val="0"/>
            <w:color w:val="0077CC"/>
            <w:position w:val="0"/>
            <w:sz w:val="20"/>
            <w:u w:val="single"/>
            <w:vertAlign w:val="baseline"/>
          </w:rPr>
          <w:t>https://twitter.com/Ostrov_A/status/1341022291929477125?ref_src=twsrc%5Etfw</w:t>
        </w:r>
      </w:hyperlink>
      <w:r>
        <w:rPr>
          <w:rFonts w:ascii="arial" w:eastAsia="arial" w:hAnsi="arial" w:cs="arial"/>
          <w:b w:val="0"/>
          <w:i w:val="0"/>
          <w:strike w:val="0"/>
          <w:noProof w:val="0"/>
          <w:color w:val="000000"/>
          <w:position w:val="0"/>
          <w:sz w:val="20"/>
          <w:u w:val="none"/>
          <w:vertAlign w:val="baseline"/>
        </w:rPr>
        <w:t xml:space="preserve"> [ 15]: </w:t>
      </w:r>
      <w:hyperlink r:id="rId913" w:history="1">
        <w:r>
          <w:rPr>
            <w:rFonts w:ascii="arial" w:eastAsia="arial" w:hAnsi="arial" w:cs="arial"/>
            <w:b w:val="0"/>
            <w:i/>
            <w:strike w:val="0"/>
            <w:noProof w:val="0"/>
            <w:color w:val="0077CC"/>
            <w:position w:val="0"/>
            <w:sz w:val="20"/>
            <w:u w:val="single"/>
            <w:vertAlign w:val="baseline"/>
          </w:rPr>
          <w:t>https://www.timesofisrael.com/life-sentence-for-halle-synagogue-shooter-who-killed-2-in-yom-kippur-rampage</w:t>
        </w:r>
      </w:hyperlink>
      <w:r>
        <w:rPr>
          <w:rFonts w:ascii="arial" w:eastAsia="arial" w:hAnsi="arial" w:cs="arial"/>
          <w:b w:val="0"/>
          <w:i w:val="0"/>
          <w:strike w:val="0"/>
          <w:noProof w:val="0"/>
          <w:color w:val="000000"/>
          <w:position w:val="0"/>
          <w:sz w:val="20"/>
          <w:u w:val="none"/>
          <w:vertAlign w:val="baseline"/>
        </w:rPr>
        <w:t xml:space="preserve">/ [ 16]: </w:t>
      </w:r>
      <w:hyperlink r:id="rId914" w:history="1">
        <w:r>
          <w:rPr>
            <w:rFonts w:ascii="arial" w:eastAsia="arial" w:hAnsi="arial" w:cs="arial"/>
            <w:b w:val="0"/>
            <w:i/>
            <w:strike w:val="0"/>
            <w:noProof w:val="0"/>
            <w:color w:val="0077CC"/>
            <w:position w:val="0"/>
            <w:sz w:val="20"/>
            <w:u w:val="single"/>
            <w:vertAlign w:val="baseline"/>
          </w:rPr>
          <w:t>https://www.jpost.com/diaspora/antisemitism/watch-belgian-jewish-students-take-action-after-antisemitic-message-in-train-652771</w:t>
        </w:r>
      </w:hyperlink>
      <w:r>
        <w:rPr>
          <w:rFonts w:ascii="arial" w:eastAsia="arial" w:hAnsi="arial" w:cs="arial"/>
          <w:b w:val="0"/>
          <w:i w:val="0"/>
          <w:strike w:val="0"/>
          <w:noProof w:val="0"/>
          <w:color w:val="000000"/>
          <w:position w:val="0"/>
          <w:sz w:val="20"/>
          <w:u w:val="none"/>
          <w:vertAlign w:val="baseline"/>
        </w:rPr>
        <w:t xml:space="preserve"> [ 17]: </w:t>
      </w:r>
      <w:hyperlink r:id="rId915" w:history="1">
        <w:r>
          <w:rPr>
            <w:rFonts w:ascii="arial" w:eastAsia="arial" w:hAnsi="arial" w:cs="arial"/>
            <w:b w:val="0"/>
            <w:i/>
            <w:strike w:val="0"/>
            <w:noProof w:val="0"/>
            <w:color w:val="0077CC"/>
            <w:position w:val="0"/>
            <w:sz w:val="20"/>
            <w:u w:val="single"/>
            <w:vertAlign w:val="baseline"/>
          </w:rPr>
          <w:t>https://www.jpost.com/diaspora/antisemitism/two-men-spray-swastika-onto-brooklyn-yeshiva-652768</w:t>
        </w:r>
      </w:hyperlink>
      <w:r>
        <w:rPr>
          <w:rFonts w:ascii="arial" w:eastAsia="arial" w:hAnsi="arial" w:cs="arial"/>
          <w:b w:val="0"/>
          <w:i w:val="0"/>
          <w:strike w:val="0"/>
          <w:noProof w:val="0"/>
          <w:color w:val="000000"/>
          <w:position w:val="0"/>
          <w:sz w:val="20"/>
          <w:u w:val="none"/>
          <w:vertAlign w:val="baseline"/>
        </w:rPr>
        <w:t xml:space="preserve"> [ 18]: </w:t>
      </w:r>
      <w:hyperlink r:id="rId916" w:history="1">
        <w:r>
          <w:rPr>
            <w:rFonts w:ascii="arial" w:eastAsia="arial" w:hAnsi="arial" w:cs="arial"/>
            <w:b w:val="0"/>
            <w:i/>
            <w:strike w:val="0"/>
            <w:noProof w:val="0"/>
            <w:color w:val="0077CC"/>
            <w:position w:val="0"/>
            <w:sz w:val="20"/>
            <w:u w:val="single"/>
            <w:vertAlign w:val="baseline"/>
          </w:rPr>
          <w:t>https://t.co/Sy4U5WfUoZ</w:t>
        </w:r>
      </w:hyperlink>
      <w:r>
        <w:rPr>
          <w:rFonts w:ascii="arial" w:eastAsia="arial" w:hAnsi="arial" w:cs="arial"/>
          <w:b w:val="0"/>
          <w:i w:val="0"/>
          <w:strike w:val="0"/>
          <w:noProof w:val="0"/>
          <w:color w:val="000000"/>
          <w:position w:val="0"/>
          <w:sz w:val="20"/>
          <w:u w:val="none"/>
          <w:vertAlign w:val="baseline"/>
        </w:rPr>
        <w:t xml:space="preserve"> [ 19]: </w:t>
      </w:r>
      <w:hyperlink r:id="rId917" w:history="1">
        <w:r>
          <w:rPr>
            <w:rFonts w:ascii="arial" w:eastAsia="arial" w:hAnsi="arial" w:cs="arial"/>
            <w:b w:val="0"/>
            <w:i/>
            <w:strike w:val="0"/>
            <w:noProof w:val="0"/>
            <w:color w:val="0077CC"/>
            <w:position w:val="0"/>
            <w:sz w:val="20"/>
            <w:u w:val="single"/>
            <w:vertAlign w:val="baseline"/>
          </w:rPr>
          <w:t>https://twitter.com/NYPDHateCrimes/status/1340495168861040651?ref_src=twsrc%5Etfw</w:t>
        </w:r>
      </w:hyperlink>
      <w:r>
        <w:rPr>
          <w:rFonts w:ascii="arial" w:eastAsia="arial" w:hAnsi="arial" w:cs="arial"/>
          <w:b w:val="0"/>
          <w:i w:val="0"/>
          <w:strike w:val="0"/>
          <w:noProof w:val="0"/>
          <w:color w:val="000000"/>
          <w:position w:val="0"/>
          <w:sz w:val="20"/>
          <w:u w:val="none"/>
          <w:vertAlign w:val="baseline"/>
        </w:rPr>
        <w:t xml:space="preserve"> [ 20]: </w:t>
      </w:r>
      <w:hyperlink r:id="rId918" w:history="1">
        <w:r>
          <w:rPr>
            <w:rFonts w:ascii="arial" w:eastAsia="arial" w:hAnsi="arial" w:cs="arial"/>
            <w:b w:val="0"/>
            <w:i/>
            <w:strike w:val="0"/>
            <w:noProof w:val="0"/>
            <w:color w:val="0077CC"/>
            <w:position w:val="0"/>
            <w:sz w:val="20"/>
            <w:u w:val="single"/>
            <w:vertAlign w:val="baseline"/>
          </w:rPr>
          <w:t>https://www.timesofisrael.com/israeli-founded-maker-of-smart-scooters-gets-60-million-from-investors</w:t>
        </w:r>
      </w:hyperlink>
      <w:r>
        <w:rPr>
          <w:rFonts w:ascii="arial" w:eastAsia="arial" w:hAnsi="arial" w:cs="arial"/>
          <w:b w:val="0"/>
          <w:i w:val="0"/>
          <w:strike w:val="0"/>
          <w:noProof w:val="0"/>
          <w:color w:val="000000"/>
          <w:position w:val="0"/>
          <w:sz w:val="20"/>
          <w:u w:val="none"/>
          <w:vertAlign w:val="baseline"/>
        </w:rPr>
        <w:t xml:space="preserve">/ [ 21]: </w:t>
      </w:r>
      <w:hyperlink r:id="rId919" w:history="1">
        <w:r>
          <w:rPr>
            <w:rFonts w:ascii="arial" w:eastAsia="arial" w:hAnsi="arial" w:cs="arial"/>
            <w:b w:val="0"/>
            <w:i/>
            <w:strike w:val="0"/>
            <w:noProof w:val="0"/>
            <w:color w:val="0077CC"/>
            <w:position w:val="0"/>
            <w:sz w:val="20"/>
            <w:u w:val="single"/>
            <w:vertAlign w:val="baseline"/>
          </w:rPr>
          <w:t>https://blogs.timesofisrael.com/how-startups-can-avoid-a-solarwinds-cyber-attack</w:t>
        </w:r>
      </w:hyperlink>
      <w:r>
        <w:rPr>
          <w:rFonts w:ascii="arial" w:eastAsia="arial" w:hAnsi="arial" w:cs="arial"/>
          <w:b w:val="0"/>
          <w:i w:val="0"/>
          <w:strike w:val="0"/>
          <w:noProof w:val="0"/>
          <w:color w:val="000000"/>
          <w:position w:val="0"/>
          <w:sz w:val="20"/>
          <w:u w:val="none"/>
          <w:vertAlign w:val="baseline"/>
        </w:rPr>
        <w:t xml:space="preserve">/ [ 22]: </w:t>
      </w:r>
      <w:hyperlink r:id="rId920" w:history="1">
        <w:r>
          <w:rPr>
            <w:rFonts w:ascii="arial" w:eastAsia="arial" w:hAnsi="arial" w:cs="arial"/>
            <w:b w:val="0"/>
            <w:i/>
            <w:strike w:val="0"/>
            <w:noProof w:val="0"/>
            <w:color w:val="0077CC"/>
            <w:position w:val="0"/>
            <w:sz w:val="20"/>
            <w:u w:val="single"/>
            <w:vertAlign w:val="baseline"/>
          </w:rPr>
          <w:t>https://www.jpost.com/israel-news/ritual-bath-from-time-of-jesus-found-at-gethsemane-in-jerusalem-652826</w:t>
        </w:r>
      </w:hyperlink>
      <w:r>
        <w:rPr>
          <w:rFonts w:ascii="arial" w:eastAsia="arial" w:hAnsi="arial" w:cs="arial"/>
          <w:b w:val="0"/>
          <w:i w:val="0"/>
          <w:strike w:val="0"/>
          <w:noProof w:val="0"/>
          <w:color w:val="000000"/>
          <w:position w:val="0"/>
          <w:sz w:val="20"/>
          <w:u w:val="none"/>
          <w:vertAlign w:val="baseline"/>
        </w:rPr>
        <w:t xml:space="preserve"> [ 23]: </w:t>
      </w:r>
      <w:hyperlink r:id="rId921" w:history="1">
        <w:r>
          <w:rPr>
            <w:rFonts w:ascii="arial" w:eastAsia="arial" w:hAnsi="arial" w:cs="arial"/>
            <w:b w:val="0"/>
            <w:i/>
            <w:strike w:val="0"/>
            <w:noProof w:val="0"/>
            <w:color w:val="0077CC"/>
            <w:position w:val="0"/>
            <w:sz w:val="20"/>
            <w:u w:val="single"/>
            <w:vertAlign w:val="baseline"/>
          </w:rPr>
          <w:t>https://www.jpost.com/archaeology/archaeologists-recreate-tiles-of-temple-where-jesus-walked-652794</w:t>
        </w:r>
      </w:hyperlink>
      <w:r>
        <w:rPr>
          <w:rFonts w:ascii="arial" w:eastAsia="arial" w:hAnsi="arial" w:cs="arial"/>
          <w:b w:val="0"/>
          <w:i w:val="0"/>
          <w:strike w:val="0"/>
          <w:noProof w:val="0"/>
          <w:color w:val="000000"/>
          <w:position w:val="0"/>
          <w:sz w:val="20"/>
          <w:u w:val="none"/>
          <w:vertAlign w:val="baseline"/>
        </w:rPr>
        <w:t xml:space="preserve"> [ 24]: </w:t>
      </w:r>
      <w:hyperlink r:id="rId922" w:history="1">
        <w:r>
          <w:rPr>
            <w:rFonts w:ascii="arial" w:eastAsia="arial" w:hAnsi="arial" w:cs="arial"/>
            <w:b w:val="0"/>
            <w:i/>
            <w:strike w:val="0"/>
            <w:noProof w:val="0"/>
            <w:color w:val="0077CC"/>
            <w:position w:val="0"/>
            <w:sz w:val="20"/>
            <w:u w:val="single"/>
            <w:vertAlign w:val="baseline"/>
          </w:rPr>
          <w:t>https://www.israelhayom.com/2020/12/21/more-than-250-new-immigrants-from-lost-tribe-arrive-in-israel/</w:t>
        </w:r>
      </w:hyperlink>
      <w:r>
        <w:rPr>
          <w:rFonts w:ascii="arial" w:eastAsia="arial" w:hAnsi="arial" w:cs="arial"/>
          <w:b w:val="0"/>
          <w:i w:val="0"/>
          <w:strike w:val="0"/>
          <w:noProof w:val="0"/>
          <w:color w:val="000000"/>
          <w:position w:val="0"/>
          <w:sz w:val="20"/>
          <w:u w:val="none"/>
          <w:vertAlign w:val="baseline"/>
        </w:rPr>
        <w:t xml:space="preserve"> [ 25]: </w:t>
      </w:r>
      <w:hyperlink r:id="rId923" w:history="1">
        <w:r>
          <w:rPr>
            <w:rFonts w:ascii="arial" w:eastAsia="arial" w:hAnsi="arial" w:cs="arial"/>
            <w:b w:val="0"/>
            <w:i/>
            <w:strike w:val="0"/>
            <w:noProof w:val="0"/>
            <w:color w:val="0077CC"/>
            <w:position w:val="0"/>
            <w:sz w:val="20"/>
            <w:u w:val="single"/>
            <w:vertAlign w:val="baseline"/>
          </w:rPr>
          <w:t>http://www.youtube.com/embed/jvLZplhF554</w:t>
        </w:r>
      </w:hyperlink>
      <w:r>
        <w:rPr>
          <w:rFonts w:ascii="arial" w:eastAsia="arial" w:hAnsi="arial" w:cs="arial"/>
          <w:b w:val="0"/>
          <w:i w:val="0"/>
          <w:strike w:val="0"/>
          <w:noProof w:val="0"/>
          <w:color w:val="000000"/>
          <w:position w:val="0"/>
          <w:sz w:val="20"/>
          <w:u w:val="none"/>
          <w:vertAlign w:val="baseline"/>
        </w:rPr>
        <w:t xml:space="preserve"> [ 26]: </w:t>
      </w:r>
      <w:hyperlink r:id="rId924" w:history="1">
        <w:r>
          <w:rPr>
            <w:rFonts w:ascii="arial" w:eastAsia="arial" w:hAnsi="arial" w:cs="arial"/>
            <w:b w:val="0"/>
            <w:i/>
            <w:strike w:val="0"/>
            <w:noProof w:val="0"/>
            <w:color w:val="0077CC"/>
            <w:position w:val="0"/>
            <w:sz w:val="20"/>
            <w:u w:val="single"/>
            <w:vertAlign w:val="baseline"/>
          </w:rPr>
          <w:t>https://twitter.com/hashtag/Jerusalem?src=hash&amp;#38;ref_src=twsrc%5Etfw</w:t>
        </w:r>
      </w:hyperlink>
      <w:r>
        <w:rPr>
          <w:rFonts w:ascii="arial" w:eastAsia="arial" w:hAnsi="arial" w:cs="arial"/>
          <w:b w:val="0"/>
          <w:i w:val="0"/>
          <w:strike w:val="0"/>
          <w:noProof w:val="0"/>
          <w:color w:val="000000"/>
          <w:position w:val="0"/>
          <w:sz w:val="20"/>
          <w:u w:val="none"/>
          <w:vertAlign w:val="baseline"/>
        </w:rPr>
        <w:t xml:space="preserve"> [ 27]: </w:t>
      </w:r>
      <w:hyperlink r:id="rId925" w:history="1">
        <w:r>
          <w:rPr>
            <w:rFonts w:ascii="arial" w:eastAsia="arial" w:hAnsi="arial" w:cs="arial"/>
            <w:b w:val="0"/>
            <w:i/>
            <w:strike w:val="0"/>
            <w:noProof w:val="0"/>
            <w:color w:val="0077CC"/>
            <w:position w:val="0"/>
            <w:sz w:val="20"/>
            <w:u w:val="single"/>
            <w:vertAlign w:val="baseline"/>
          </w:rPr>
          <w:t>https://t.co/kGTLLrwQDV</w:t>
        </w:r>
      </w:hyperlink>
      <w:r>
        <w:rPr>
          <w:rFonts w:ascii="arial" w:eastAsia="arial" w:hAnsi="arial" w:cs="arial"/>
          <w:b w:val="0"/>
          <w:i w:val="0"/>
          <w:strike w:val="0"/>
          <w:noProof w:val="0"/>
          <w:color w:val="000000"/>
          <w:position w:val="0"/>
          <w:sz w:val="20"/>
          <w:u w:val="none"/>
          <w:vertAlign w:val="baseline"/>
        </w:rPr>
        <w:t xml:space="preserve"> [ 28]: </w:t>
      </w:r>
      <w:hyperlink r:id="rId926" w:history="1">
        <w:r>
          <w:rPr>
            <w:rFonts w:ascii="arial" w:eastAsia="arial" w:hAnsi="arial" w:cs="arial"/>
            <w:b w:val="0"/>
            <w:i/>
            <w:strike w:val="0"/>
            <w:noProof w:val="0"/>
            <w:color w:val="0077CC"/>
            <w:position w:val="0"/>
            <w:sz w:val="20"/>
            <w:u w:val="single"/>
            <w:vertAlign w:val="baseline"/>
          </w:rPr>
          <w:t>https://twitter.com/cityofdavid/status/1341006828214358016?ref_src=twsrc%5Etfw</w:t>
        </w:r>
      </w:hyperlink>
      <w:r>
        <w:rPr>
          <w:rFonts w:ascii="arial" w:eastAsia="arial" w:hAnsi="arial" w:cs="arial"/>
          <w:b w:val="0"/>
          <w:i w:val="0"/>
          <w:strike w:val="0"/>
          <w:noProof w:val="0"/>
          <w:color w:val="000000"/>
          <w:position w:val="0"/>
          <w:sz w:val="20"/>
          <w:u w:val="none"/>
          <w:vertAlign w:val="baseline"/>
        </w:rPr>
        <w:t xml:space="preserve"> [ 29]: </w:t>
      </w:r>
      <w:hyperlink r:id="rId295"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[ 30]: </w:t>
      </w:r>
      <w:hyperlink r:id="rId296"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2020</w:t>
      </w:r>
    </w:p>
    <w:p>
      <w:pPr>
        <w:pStyle w:val="Normal78"/>
      </w:pPr>
    </w:p>
    <w:p>
      <w:pPr>
        <w:pStyle w:val="Normal78"/>
        <w:ind w:left="200"/>
        <w:sectPr>
          <w:type w:val="continuous"/>
          <w:pgMar w:top="840" w:right="1000" w:bottom="840" w:left="1000" w:header="400" w:footer="400"/>
          <w:pgNumType w:fmt="decimal"/>
          <w:cols w:space="720"/>
        </w:sectPr>
      </w:pPr>
      <w:r>
        <w:br/>
      </w:r>
      <w:r>
        <w:pict>
          <v:line id="_x0000_s1286"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927"/>
          <w:headerReference w:type="default" r:id="rId928"/>
          <w:footerReference w:type="even" r:id="rId929"/>
          <w:footerReference w:type="default" r:id="rId930"/>
          <w:headerReference w:type="first" r:id="rId931"/>
          <w:footerReference w:type="first" r:id="rId932"/>
          <w:pgSz w:w="12240" w:h="15840"/>
          <w:pgMar w:top="840" w:right="1000" w:bottom="840" w:left="1000" w:header="400" w:footer="400"/>
          <w:pgNumType w:fmt="decimal"/>
          <w:cols w:space="720"/>
          <w:titlePg w:val="0"/>
        </w:sectPr>
      </w:pPr>
    </w:p>
    <w:p>
      <w:pPr>
        <w:pStyle w:val="Normal79"/>
      </w:pPr>
    </w:p>
    <w:p>
      <w:pPr>
        <w:pStyle w:val="Normal79"/>
      </w:pPr>
      <w:r>
        <w:pict>
          <v:shape id="_x0000_i1287" type="#_x0000_t75" alt="LexisNexis®" style="width:147.75pt;height:30pt">
            <v:imagedata r:id="rId17" o:title=""/>
          </v:shape>
        </w:pict>
      </w:r>
      <w:r>
        <w:cr/>
      </w:r>
    </w:p>
    <w:p>
      <w:pPr>
        <w:pStyle w:val="Heading177"/>
        <w:keepNext w:val="0"/>
        <w:spacing w:after="200" w:line="340" w:lineRule="atLeast"/>
        <w:ind w:left="0" w:right="0" w:firstLine="0"/>
        <w:jc w:val="center"/>
      </w:pPr>
      <w:hyperlink r:id="rId933" w:history="1">
        <w:r>
          <w:rPr>
            <w:rFonts w:ascii="arial" w:eastAsia="arial" w:hAnsi="arial" w:cs="arial"/>
            <w:b/>
            <w:i/>
            <w:strike w:val="0"/>
            <w:color w:val="0077CC"/>
            <w:sz w:val="28"/>
            <w:u w:val="single"/>
            <w:vertAlign w:val="baseline"/>
          </w:rPr>
          <w:t>Hugs helped El Paso victims cope after the shooting. A sign of affection now could put their lives at risk</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2020 Monday 8:00 AM GMT</w:t>
      </w:r>
    </w:p>
    <w:p>
      <w:pPr>
        <w:pStyle w:val="Normal79"/>
        <w:keepNext w:val="0"/>
        <w:spacing w:after="0" w:line="240" w:lineRule="atLeast"/>
        <w:ind w:right="0"/>
        <w:jc w:val="both"/>
      </w:pPr>
      <w:bookmarkStart w:id="157" w:name="Bookmark_79"/>
      <w:bookmarkEnd w:id="157"/>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(CNN) </w:t>
      </w:r>
    </w:p>
    <w:p>
      <w:pPr>
        <w:pStyle w:val="Normal79"/>
        <w:keepNext/>
        <w:spacing w:before="240" w:after="0" w:line="340" w:lineRule="atLeast"/>
        <w:ind w:left="0" w:right="0" w:firstLine="0"/>
        <w:jc w:val="left"/>
      </w:pPr>
      <w:bookmarkStart w:id="158" w:name="Body_77"/>
      <w:bookmarkEnd w:id="158"/>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288" style="position:absolute;z-index:25182310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  Mario De Alba Montes fought through multiple surgeries and endured feeding tubes for months after shielding his family in the Walmart store massacre in El Paso, Texas.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slow recovery was marked by frustration and dreams of returning to his home in Chihuahua City, Mexico ever since being struck by a bullet from an assault rifle, damaging his stomach, intestines and a renal artery. By late February, doctors gave the laundry appliances repairman the go ahead to make the four hour return trip he and his family prayed for during those long months in a Texas hospital.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within days of his return, he relapsed and has been confined to a hospital room ever since as the coronavirus pandemic threatens his recovery.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devastating. We came home hoping to reclaim our life," said De Alba Montes' wife, Oliva Rodriguez Mariscal, who spends hours at her husband's bedside wearing a face mask. Their daughter, she says, is not allowed in the hospital and only sees her father on video calls.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Monday marks the one-year anniversary since a gunman opened fire at a busy Walmart store, ultimately killing 23 people and leaving another 23 wounded, there will be no crowds gathering for memorials or strangers linking arms to honor those who died.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has reshaped just about every aspect of everyday life and the grim anniversary of the one of the nation's deadliest shootings and the deadliest attack on Latinos in modern US history isn't the exception.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EP Fusion soccer coach Guillermo "Memo" Garcia -- the last victim killed in the mass shooting -- died after months fighting for his life in a hospital, only 10 people were allowed inside the funeral home at a time and a drive-thru prayer vigil was held.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Tito Anchondo, whose brother and sister-in-law died protecting their baby, said he paused the production of a documentary honoring the victims due to the pandemic. A public opening for an exhibit displaying objects from the lengthy makeshift memorial that formed behind Walmart has been put on hold.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Arturo Benavides, an Army veteran and retired bus driver who was killed in the shooting, were asked to only invite 10 people to a dedication ceremony for a bus transfer center renamed to honor him. His niece, Melissa Tinajero, said relatives considered visiting the site in shifts for the August 1 event.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 of the first anniversary, victims' families, survivors and officials attended a memorial ceremony at Ascarate Park, where a permanent healing garden memorial is set to be built. They kept socially distanced and wore masks as a group crime victims' advocates wearing purple T-shirts held photos of the 23 people who were killed in the shooting.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Pasoans are set to drive through or walk a path of luminarias -- small paper lanterns -- on Monday at Ascarate Park or light their own luminarias on their front porch. Others will watch virtual memorial services.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Texas has been battling major Covid-19 outbreaks in the past months. Many hospitals in South Texas are overwhelmed by Covid-19 patients and the number of confirmed coronavirus cases has risen to more than 418,000, putting the state at a higher count than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once the US epicenter of the pandemic.</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 Paso, more than 14,200 people tested positive for the virus and 266 deaths have been linked to Covid-19, local health officials say.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Paso Mayor Dee Margo said the pandemic is the third major crisis the city has faced in recent years but he believes it will eventually pass. Last year, shelters were scrambling to house thousands of migrants released by federal officials during a surge of asylum seekers and within months, the shooting jolted the city.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the mayor says, has limited the city's ability to honor the victims and made it difficult for this binational community to heal together. It's stopping many survivors and victims' families who live across the US-Mexico border from entering the country due to coronavirus travel restrictions and forced many others to hold back one of the fundamental ways they interact with each other.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standard greeting is an abrazo (hug). We're hugging and kissing and that's who we are," Margo told CNN. "This pandemic says you can't do that and it's complicating who we are, our normal nature and culture."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a year had passed since Adria Gonzalez, 38, yelled and used her pink hat to signal a way out for those inside the Walmart store when she met a man that she helped get out safely.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looked at me and there was peace in his eyes. He told me 'I was one of God's angels," Gonzalez recalls.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reunion took place at a park in El Paso with Gonzalez, her mom who had been with her during the shooting, and the man wearing face masks. They stood at a distance, following social distancing guidelines, as they remembered the minutes of terror that marked their lives.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Gonzalez says she's couldn't stop herself from leaning over and hugging the man, even as her mother jumped to warn them about Covid-19.</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sacred emotion overcame us and we hugged each other hard, hard but wearing our masks," Gonzalez told CNN. "It was something that I had to do."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has disrupted healing process, expert says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people, healing from the long-lasting trauma of the mass shooting may become even more difficult due to the pandemic, experts say.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disrupted the normal healing process because it involves social support, engaging with others and returning to a routine -- all which have become virtually impossible while social distancing and isolating, said Farris Tuma, chief of the traumatic stress research program at the National Institute of Mental Health.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itself includes a lot of the same kind of experiences and risk factors... as any other trauma or disaster emergency in terms of how it can affect people's lives," Tuma said.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factors are death, economic hardship and just the concern and fear of becoming sick with the virus, he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two weeks after the Walmart shooting, a crisis hotline run by Emergence Health Network -- the city's largest mental health provider --- doubled the daily number of calls they received.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Kristen Daugherty, EHN's CEO, says some callers initially questioned why El Paso and specifically the Hispanic community were targeted while others felt guilty because they changed their plans to go to Walmart that morning and changed their plans at the last minute.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call takers found themselves trying to ease people's fear.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calling and saying you know 'I'm a Hispanic person, I'm scared to go to the store and kids were afraid to go back to school," she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the "overall crisis hotline and crisis services are almost to the same level of services" provided following the shooting, the agency says.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changed the way people viewed the need to, to take care of yourself from a mental health perspective, even if it's just talking to someone checking in on someone," Daugherty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120 people who were impacted by the Walmart shooting are still accessing counseling services, she says, and many others have sought help since the pandemic began.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hurts all of us,' mayor says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has passed since the massacre and the accused shooter awaits trial in the local and federal cases.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Crusius, a 22-year-old from Allen, Texas, faces 90 federal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nearly a dozen counts of capital murder at the state level, according to court documents. He has pleaded not guilty.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said he drove to El Paso with the sole intent of killing immigrants and Mexicans in the West Texas border city.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hurts all of us. We were attacked as to who we are by a white supremacist... an evil white supremacist from 700 miles away," Margo, the city's mayor said, adding that the gunman "would have never come from our region. It's not who we are. It's not what we're about."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Crusius' attorneys said he was in a psychotic state when he was taken into custody minutes after the shooting and suffers from mental disabilities. They disclosed the mental health conditions in a motion asking for more time to investigate the "red flag mitigation themes" as prosecutors decide whether to seek the death penalty.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status conference in the federal case has been scheduled for October.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after De Alba Montes, his wife and their 10-year-old daughter stopped at Walmart to buy back-to-school supplies before getting breakfast and were injured in the massacre, there's no clear end in sight to his hospital stay.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days he's overwhelmed by sadness and desperate to go home, other days he welcomes his wife in good spirits and tells her in Spanish "al rato salimos de esta, vas a ver que todo va a pasar."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nightmare shall pass, he tells his wife, because their faith is stronger despite the setbacks.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is the only one can help us overcome this, God will provide the miracle of letting us leave the hospital healthy," said his wife Rodriguez Mariscal.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2020 Cable News Network, Inc., a WarnerMedia Company. All rights reserved.</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2020</w:t>
      </w:r>
    </w:p>
    <w:p>
      <w:pPr>
        <w:pStyle w:val="Normal79"/>
      </w:pPr>
    </w:p>
    <w:p>
      <w:pPr>
        <w:pStyle w:val="Normal79"/>
        <w:ind w:left="200"/>
        <w:sectPr>
          <w:type w:val="continuous"/>
          <w:pgMar w:top="840" w:right="1000" w:bottom="840" w:left="1000" w:header="400" w:footer="400"/>
          <w:pgNumType w:fmt="decimal"/>
          <w:cols w:space="720"/>
        </w:sectPr>
      </w:pPr>
      <w:r>
        <w:br/>
      </w:r>
      <w:r>
        <w:pict>
          <v:line id="_x0000_s1289"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934"/>
          <w:headerReference w:type="default" r:id="rId935"/>
          <w:footerReference w:type="even" r:id="rId936"/>
          <w:footerReference w:type="default" r:id="rId937"/>
          <w:headerReference w:type="first" r:id="rId938"/>
          <w:footerReference w:type="first" r:id="rId939"/>
          <w:pgSz w:w="12240" w:h="15840"/>
          <w:pgMar w:top="840" w:right="1000" w:bottom="840" w:left="1000" w:header="400" w:footer="400"/>
          <w:pgNumType w:fmt="decimal"/>
          <w:cols w:space="720"/>
          <w:titlePg w:val="0"/>
        </w:sectPr>
      </w:pPr>
    </w:p>
    <w:p>
      <w:pPr>
        <w:pStyle w:val="Normal80"/>
      </w:pPr>
    </w:p>
    <w:p>
      <w:pPr>
        <w:pStyle w:val="Normal80"/>
      </w:pPr>
      <w:r>
        <w:pict>
          <v:shape id="_x0000_i1290" type="#_x0000_t75" alt="LexisNexis®" style="width:147.75pt;height:30pt">
            <v:imagedata r:id="rId17" o:title=""/>
          </v:shape>
        </w:pict>
      </w:r>
      <w:r>
        <w:cr/>
      </w:r>
    </w:p>
    <w:p>
      <w:pPr>
        <w:pStyle w:val="Heading178"/>
        <w:keepNext w:val="0"/>
        <w:spacing w:after="200" w:line="340" w:lineRule="atLeast"/>
        <w:ind w:left="0" w:right="0" w:firstLine="0"/>
        <w:jc w:val="center"/>
      </w:pPr>
      <w:hyperlink r:id="rId940" w:history="1">
        <w:r>
          <w:rPr>
            <w:rFonts w:ascii="arial" w:eastAsia="arial" w:hAnsi="arial" w:cs="arial"/>
            <w:b/>
            <w:i/>
            <w:strike w:val="0"/>
            <w:color w:val="0077CC"/>
            <w:sz w:val="28"/>
            <w:u w:val="single"/>
            <w:vertAlign w:val="baseline"/>
          </w:rPr>
          <w:t>Senate Commerce, Science &amp; Transportation Subcommittee Issues Testimony From U.S. Naval Academy Professor Kosseff</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2020 Tuesday 8:50 AM  EST</w:t>
      </w:r>
    </w:p>
    <w:p>
      <w:pPr>
        <w:pStyle w:val="Normal80"/>
        <w:keepNext w:val="0"/>
        <w:spacing w:after="0" w:line="240" w:lineRule="atLeast"/>
        <w:ind w:right="0"/>
        <w:jc w:val="both"/>
      </w:pPr>
      <w:bookmarkStart w:id="159" w:name="Bookmark_80"/>
      <w:bookmarkEnd w:id="159"/>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6877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0"/>
        <w:keepNext/>
        <w:spacing w:before="240" w:after="0" w:line="340" w:lineRule="atLeast"/>
        <w:ind w:left="0" w:right="0" w:firstLine="0"/>
        <w:jc w:val="left"/>
      </w:pPr>
      <w:bookmarkStart w:id="160" w:name="Body_78"/>
      <w:bookmarkEnd w:id="160"/>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291" style="position:absolute;z-index:25182515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Science and Transportation subcommittee on Communications, Technology, Innovation, and the Internet issued the following testimony by Jeff Kosseff, assistant professor at the Cyber Science Department of the U.S. Naval Academy, at a hearing entitled "The PACT Act and Section 230: The Impact of the Law that Helped Create the Internet and an Examination of Proposed Reforms for Today's Online World":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providing me with the opportunity to testify about the history and purpose of Section 230 of the Communications Decency Act of 1996.</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an assistant professor in the Cyber Science Department of the United States Naval Academy. My testimony today reflects only my personal views, and does not represent the Naval Academy, Department of Navy, Department of Defense, or any other party.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to overstate the importance of the subject of this hearing. Last year, I published a history of Section 230, titled The Twenty-Six Words That Created the Internet. The Internet's protocols and technology were developed long before 1996. But Section 230 is responsible, more than any other law, for the open Internet that Americans know, love, and hate. By shielding online platforms from liability for a great deal of third-party content, Section 230 has paved the way for Yelp, Wikipedia, Facebook, Twitter, YouTube, and so many other online services. These have primarily based their business models on content created by individuals rather than corporations. Section 230 also has protected a wide range of companies of all sizes that operate websites with user comments.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began writing a book about Section 230 in 2016, few people outside of technology law and policy circles knew much about what the law does and why Congress passed it in 1996. Much has changed in those four years, as large platforms are under unprecedented scrutiny for their handling of user-generated content. Suddenly, Section 230 has moved from obscure legal discussions to the headlines of major media organizations. Many are calling for you to repeal or amend Section 230. Indeed, there are many legislative proposals, including a thoughtful one from the Chairman and Ranking Member of this subcommittee.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here today to advocate for or against any particular legislation. Rather, my goal is to help expand the public understanding of Section 230, first by providing an overview of its history and purpose, and then by suggesting principles that could guide Congress as it considers Section 230's future.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The History of Section 230</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why we have Section 230 and what it does, we need to look at how platform liability worked before it was passed. This requires an examination of the liability standards for bookstores and other distributors of content produced by third parties.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foundations for distributor liability standards come from Smith v. California,1 a 1959 Supreme Court opinion. In that case, the Court reversed the conviction of a Los Angeles bookstore owner whose store sold an obscene book. The ordinance under which he was convicted imposed criminal liability on bookstore operators regardless of their scienter or state of mind; in other words, the ordinance was one of strict liability on any distributor of obscene content, regardless of their intention or even awareness. Writing for the majority, Justice Brennan recognized that obscenity is not protected by the First Amendment, but he concluded that imposing strict liability on booksellers nonetheless did violate the First Amendment because such a rule would chill non-obscene speech.</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dispensing with any requirement of knowledge of the contents of the book on the part of the seller, the ordinance tends to impose a severe limitation on the public's access to constitutionally protected matter," Justice Brennan wrote. "For if the bookseller is criminally liable without knowledge of the contents, and the ordinance fulfills its purpose, he will tend to restrict the books he sells to those he has inspected; and thus the State will have imposed a restriction upon the distribution of constitutionally protected as well as obscene literature."2 The Court in Smith refrained from articulating the precise mental state necessary to impose liability on distributors of third-party content, only saying that strict liability is unacceptable.3 The Supreme Court would provide a bit more guidance. For instance, in 1968, the Court upheld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 that imposed criminal liability on a newsstand that sold pornographic magazines to minors.4 The statute applied to stores that have "general knowledge of, or reason to know, or a belief or ground for belief which warrants further inspection or inquiry" of both the character and content of material that is "reasonably susceptible of examination by the defendant" as well as the minor's age.5 Writing for the majority, Brennan concluded that this level of awareness satisfies the concerns that he articulated in Smith, though he again refrained from setting a precise minimum standard for all distributor cases.6 Following Smith v. California - but prior to the passage of Section 230 -- lower courts generally adopted a rule, rooted in the common law and the First Amendment, that distributors cannot be liable for content created by others unless the distributors knew or had reason to know of the illegal content. This rule applies not only to criminal obscenity cases, but also to civil claims such as defamation.7 This common law rule was first applied to an online service in 1991, in a defamation action against CompuServe, one of the earliest national online dial-up services. The suit arose from statements in an online newsletter that CompuServe distributed. The district court dismissed the lawsuit, concluding that CompuServe was "in essence an electronic, for-profit library that carries a vast number of publications and collects usage and membership fees from its subscribers in return for access to the publications."8 In other words, CompuServe was a distributor, and therefore deserved the same liability standards to which newsstands were held.9 Because the plaintiff had not demonstrated that it knew or had reason to know of the alleged libel in the newsletter, the court dismissed the case.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CompuServe's main competitor at the time was Prodigy, which sought to distinguish itself from CompuServe by offering more family-friendly services. Prodigy employed contract moderators and implemented detailed user conduct rules. When Prodigy was sued due to comments made on a Prodigy financial bulletin board, the company attempted to claim the same distributor liability standard to which CompuServe was held. In May 1995,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trial court judge rejected Prodigy's attempt, finding that Prodigy is not a distributor, but rather a publisher that is liable regardless of whether it knew or had reason to know of the allegedly defamatory content. Even though, by 1995, Prodigy had loosened its user content policies, the Court focused on the fact that Prodigy had at one point exercised substantial control over user content. "It is Prodigy's own policies, technology and staffing decisions which have altered the scenario and mandated the finding that it is a publisher," the judge wrote. "Prodigy's conscious choice, to gain the benefits of editorial control, has opened it up to a greater liability than CompuServe and other computer networks that make no such choice."10 The Stratton Oakmont v. Prodigy case received significant media attention. Although it did not create binding precedent, it strongly suggested that online services could reduce their exposure to liability by taking a hands-off approach to user content. If, like Prodigy, a platform exercised significant control over user content, a court might conclude that it does not receive the same "distributor" liability standards as a bookstore or newsstand. I believe the ruling was flawed because it ignored the fact that even the more hands-off CompuServe could choose not to carry a publication in its electronic version of a newsstand. And even if a platform received the liability standard of a "distributor," it still could face liability if it knew of, or had reason to know of, illegal content, creating another disincentive to moderation.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Reps. Chris Cox and Ron Wyden learned about the Prodigy case, they agreed that it made little sense. Why subject an online service to more liability simply because it took steps to moderate objectionable content? This disincentive was particularly concerning as schools and homes increasingly connected computers to the Internet. If the legal system discouraged online services from moderation, the result could be the exposure of children to pornography and other objectionable material. A bill in the Senate, the Communications Decency Act of 1995, sought to address this problem by imposing criminal liability for the transmission of indecent content.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attached this decency proposal to its massive overhaul of U.S. telecommunications law.</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and Wyden believed that the online services - which are accountable to their users - are better positioned than the government to set user content policies. They saw the potential for the Internet to be an engine for job growth. They did not want to stifle this burgeoning new technology with regulation and litigation. Nor did they want to impose a duty of pre-screening user content before it was posted.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30, 1995, Cox and Wyden introduced the Internet Freedom and Family Empowerment Act, most of which would later become Section 230. To address the prospect of government regulation, the bill initially stated that the Federal Communications Commission does not have authority "with respect to economic or content regulation of the Internet or other interactive computer services."11 The centerpiece of the bill, however, focused on the liability of online platforms for user content, and the need to eliminate any disincentive to moderation. The provision that contains what I believe are the 26 words that created the Internet states: "No provider or user of an interactive computer service shall be treated as the publisher or speaker of any information provided by another information content provider."12 The bill also prevents interactive computer service providers and users from being liable for "any action voluntarily taken in good faith to restrict access to or availability of material that the provider or user considers to be obscene, lewd, lascivious, filthy, excessively violent, harassing, or otherwise objectionable, whether or not such material is constitutionally protected"13 or providing the technical means to restrict access.14 Cox and Wyden included exceptions for the enforcement of federal criminal law,15 intellectual property law,16 and federal and state electronic communications privacy laws.17 The bill was partly based on a theory of user empowerment: the belief that users, with tools provided by their platforms, should determine what content should be available to them and their children.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clarify their intentions, Cox and Wyden included findings at the start of their bill. Among their findings: "These services offer users a great degree of control over the information that they receive, as well as the potential for even greater control in the future as technology develops."18 Cox and Wyden also wrote that the "Internet and other interactive computer services offer a forum for a true diversity of political discourse, unique opportunities for cultural development, and myriad avenues for intellectual activity."19 The Internet has "flourished, to the benefit of all Americans" they wrote, "with a minimum of government regulation."20</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included statements of policy, including "to promote the continued development of the Internet and other interactive computer services and other interactive media"21 and "to encourage the development of technologies which maximize user control over what information is received by individuals, families, and schools who use the Internet and other interactive computer services."22 They also wrote that it is U.S. policy "to preserve the vibrant and competitive free market that presently exists for the Internet and other interactive computer services, unfettered by Federal or State regulation."23 On Aug. 4, 1995, the House debated whether to add the Cox-Wyden proposal to its version of what would become the 1996 telecommunications overhaul. The House members almost uniformly welcomed the proposal as an alternative to the Senate's indecency proposal, which many viewed as unconstitutional. "Really it is like saying that the mailman is going to be liable when he delivers a plain brown envelope for what is inside it," Rep. Zoe Lofgren said of the Senate proposal. "It will not work."24 Rep. Robert Goodlatte spoke of the need to fix the perverse incentive created by the Prodigy opinion. "The Cox-Wyden amendment removes the liability of providers such as Prodigy who currently make a good faith effort to edit the smut from their systems," Goodlatte said. "It also encourages the online services industry to develop new technology, such as blocking software, to empower parents to monitor and control the information their kids can access."25 Cox spoke about the need to avoid federal regulation of the Internet. The bill, he said, "will establish as the policy of the United States that we do not wish to have content regulation by the Federal Government of what is on the Internet, that we do not wish to have a Federal Computer Commission with an army of bureaucrats regulating the Internet because frankly the Internet has grown up to be what it is without that kind of help from the Government."26 The House voted 420-4 to attach Cox and Wyden's amendment to its version of the Telecommunications Act. As a compromise, the conference committee included both the Senate's Communications Decency Act and the House's amendment in the same Title of the telecommunications law. Hence, the Cox-Wyden provision became known as "Section 230 of the Communications Decency Act," even though it had not been introduced under with that title. Section 230 appeared largely as Cox and Wyden proposed it, though it no longer contained the provision that banned FCC regulation of Internet content. The final version also added an explicit statement that "[n]o cause of action may be brought and no liability may be imposed under any State or local law that is inconsistent with this section."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relatively sparse legislative history, it is clear that Section 230's drafters had two primary goals. First, they wanted to ensure that the nascent commercial Internet was unburdened from regulation and litigation. Second, they wanted to encourage online providers to moderate as they (and their users) saw fit. In the short discussion of Section 230 in the conference report for the Telecommunications Act, the conferees wrote that they intended to overrule the Stratton Oakmont v. Prodigy decision, and that "such decisions create serious obstacles to the important federal policy of empowering parents to determine the content of communications their children receive through interactive computer services."28 On the day that President Clinton signed the Telecommunications Act into law, civil liberties groups challenged the Senate's indecency provisions, and the next year the Supreme Court would strike them down as unconstitutional.29 The Supreme Court's ruling did not affect Section 230. In fact, the civil liberties groups that challenged the Communications Decency Act took care to not include Section 230 in their litigation, recognizing the need to preserve Section 230.</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230 received little attention in the months after it was passed. This was in part because it was unclear how broadly courts would interpret the 26 words. It was possible to read Section 230 as merely conferring distributor liability standards to all interactive computer service providers; in other words, a platform still could be liable if it knew or had reason to know of the illegal user content. A second, broader reading, would bar the platform from having any liability for content provided entirely by third parties, unless an exception applied.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uncertainty ended on Nov. 12, 1997, when the United States Court of Appeals for the Fourth Circuit adopted the latter, broad reading of Section 230 in Zeran v. America Online. Distributor liability, Judge J. Harvie Wilkinson wrote, "is merely a subset, or a species, of publisher liability.30 Thus, Wilkinson concluded, when Section 230 states that an interactive computer service provider shall not be "treated as the publisher or speaker" of information provided by a third party, the statute also bars distributor liability. "Section 230 was enacted, in part, to maintain the robust nature of Internet communication and, accordingly, to keep government interference in the medium to a minimum," Judge Wilkinson wrote.31 Wilkinson recognized that subjecting an online service such as America Online to notice-based liability likely would cause these services to remove user content upon notice, even if the content was not defamatory. "Each notification would require a careful yet rapid investigation of the circumstances surrounding the posted information, a legal judgment concerning the information's defamatory character, and an on-the-spot editorial decision whether to risk liability by allowing the continued publication of that information," he wrote. "Although this might be feasible for the traditional print publisher, the sheer number of postings on interactive computer services would create an impossible burden in the Internet context."32</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Judge Wilkinson was the first federal appellate judge to interpret Section 230, judges nationwide adopted his ruling in Zeran v. America Online, and the broad reading of Section 230 became the law of the land. Cox and Wyden - the authors of Section 230 - told me as I was researching my book that they agreed with Wilkinson's interpretation. But it is possible to see how another judge might have concluded that Section 230's scope if more limited.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Zeran reading of Section 230 eliminates the Stratton Oakmont v. Prodigy problem by preventing platforms from becoming liable for user content they are unaware of simply because they have moderated some other content. But it goes much further than that; it also allows platforms to decide whether to keep up or take down content that they are aware of without facing potential liability for that content. And that is how Section 230 has created the legal framework for the Internet that we know today.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how a social media site might behave had Judge Wilkinson determined that Section 230 only means that all platforms be held to a distributor liability standard. The site could face liability if it knew or had reason to know of defamatory or otherwise actionable user content. Such a liability regime might discourage the social media site from actively moderating user content, as it might face liability for content that it learned about but failed to remove. A social media site with millions or billions of users is in no position to investigate every user post and determine whether it is defamatory or otherwise illegal. Section 230, as Judge Wilkinson interpreted it, removes that disincentive to moderation.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Judge Wilkinson's interpretation, Section 230 has protected a wide range of platforms from many different types of claims. As I detail in The Twenty-Six Words That Created the Internet, this sweeping protection has been vital for consumer review sites,33 Wikipedia,34 social media,35 search engines,36 and countless other sites that have built their business models around user-generated content.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Section 230 also has shielded platforms in some cases in which the plaintiffs have suffered serious harms. Among the lawsuits in which courts held that Section 230 applies is one that involved a dating app that was used to impersonate a man. The advertisements, posted by his ex-boyfriend, claimed that the man wanted to engage in rape fantasies or role play. This caused about 1,100 men to respond to the ads, receiving the man's home and workplace locations via the app's geolocation function. Many men visited his home and work, demanding sex and drugs. The man said he contacted the app about 100 times, and only received an automated response.37</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sued the app under a number of theories of liability, including negligence, infliction of emotional distress, products liability, and negligent design, but the district court dismissed the claims on Section 230 grounds, and the Second Circuit affirmed the dismissal.38 The district court also refused to extend an earlier state court temporary restraining order that required the app to "immediately disable" profiles that impersonated the plaintiff. Section 230 has protected a gossip website that encourages users to submit "the dirt" and selects which submissions to post and highlight.39 And it has protected social media platforms used by terrorists, even when the platform's algorithms helped make that user content visible.40 As long as the website operator has not taken part in the creation of the user content and an exception does not apply, Section 230 will protect the website from liability arising from the display and moderation of content created by others. Section 230 does not block a plaintiff from suing the person who created the harmful content, but there are a number of reasons why that might not be practical, including the inability to track down the poster and fear of retaliation.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Section 230 has fostered an Internet in the United States that faces less regulatory and litigation burden than in other countries, including other western democracies. This open Internet has created many social benefits, but others have suffered real and serious harms. For a broad perspective about the benefits and costs of the Internet as governed by Section 230, I encourage you to read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Cyberspace by Danielle Citron, The Cult of the Constitution by Mary Anne Franks, The Splinters of Our Discontent by Mike Godwin, and Nobody's Victim by Carrie Goldberg.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Principles for Evaluating the Future of Section 230</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year, Section 230 has been in the news more than any other time in its nearly 25-year history. Often, the news is not positive. Some critics argue that platforms have not adequately moderated harmful content and have failed to achieve Congress's goal of establishing content moderation systems that meet the needs of their users. Other critics argue that some existing moderation policies and procedures result in blocking certain political viewpoints.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criticisms have driven a number of proposals to change Section 230. I am not here today to endorse or propose any particular change to Section 230. Rather, I hope to set forth some principles to guide your evaluation of Section 230's future. I derive these principles from my research into Section 230's history, and the impacts of courts' interpretation of Section 230 over nearly a quarter century.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 All Problems on the Internet Are Section 230 Problems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recognize that this principle may sound odd coming from a professor who asserts that Section 230 created the Internet. I maintain that Section 230 provided the legal framework that allowed platforms to structure their business models around user-generated content. But that does not mean that every flaw in the current system is attributable to Section 230. There is a lot to love about the Internet, but there also is a lot not to love about the Internet. Some content is vile. Some ruins lives. Some does lasting damage to society and our institutions. But before placing all of the blame for this content on Section 230, it is important to first examine whether a cause of action exists for that harm. If a cause of action does not exist, then there is nothing for Section 230 to block.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a big headline on the cover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business section last August proclaimed: "Why Hate Speech on the Internet is a Never-Ending Problem." Below the headline were the key 26 words from Section 230, followed by: "Because this law shields it." The Times later appended the following dramatic correction to the story: "An earlier version of this article incorrectly described the law that protects hate speech on the internet. The First Amendment, not Section 230 of the Communications Decency Act, protects it." Despite the correction, later that month, a federal judge cited this article while describing the debate over "Section 230's grant of immunity for speech-based harms such as hate speech or libel."41 To be sure, online hate speech is a serious problem, but the reality is that the First Amendment protects hate speech, regardless of Section 230. Of course, the Supreme Court's First Amendment jurisprudence could evolve to treat hate speech differently - and some believe it should. And even now, if that hate speech also is illegal for some other reason (for example, because it is a true threat or defamatory), then it could fall outside the scope of First Amendment protection. But hate speech, standing alone, is constitutionally protected. Changing Section 230 would not change platforms' legal obligations in this area.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defamation claims that courts dismiss on Section 230 grounds would also, if fully litigated, not survive common law and First Amendment protections. These include the requirement for falsity, the opinion privilege, and the actual malice bar for public officials and figures. Because Section 230 provides strong procedural protections, defamation lawsuits against platforms often are decided in the early stages, eliminating the need for the parties to engage in extensive discovery and for courts to decide fact-intensive questions about defamation law. Additionally, as seen in the 1950s bookseller cases, the First Amendment and common law provide some protection to distributors of content created by others. As I describe in the next subsection, there is uncertainty as to how extensive that protection is.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hate speech concerns, large companies - including big technology platforms - have been rightly criticized for their privacy and data security practices. These are serious problems that I hope Congress will address with comprehensive and effective laws that set tough national standards for privacy and cybersecurity. Section 230, however, is not at the root of these problems. Section 230 only protects platforms from liability for third-party content; it does not affect their liability after a data breach or generally shield their data collection practices.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does Section 230 have any link to copyright infringement. From the beginning, Section 230 has had an exception for intellectual property law. Platforms and content creators have long been engaged in a spirited debate over the notice-and-takedown system established by an entirely different law, the Digital Millennium Copyright Act. Unfortunately, recent media reports have conflated Section 230 and the DMCA. Likewise, Section 230 always has had an exception for the enforcement of federal criminal law, so user content that constitutes a federal crime is not covered by the statute's protections.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We Don't Know How Platforms Would React to a Repeal or Significant Contraction of Section 230</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are not any legislative proposals to repeal Section 230, repeal has been publicly suggested in the media, and it is important to examine what the Internet might look like without Section 230. Moreover, eliminating Section 230 protections for a particular type of content might have a similar impact on some platforms.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Section 230 has been on the books since 1996, it is difficult to know with certainty what the Internet would look like without it. This uncertainty stems from the lack of caselaw that extrapolates common law liability standards to modern online platforms. We can only look at cases involving bookstores, and the few non-binding opinions involving Prodigy and CompuServe that were decided before Section 230's passage.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courts were to adopt the Stratton Oakmont v. Prodigy line of thinking, platforms would fear being dubbed "publishers," who are subject to the same liability for user content as the authors, rather than "distributors," who are liable only if they knew or had reason to know of the illegal content. I believe that the judge in this case got the law wrong, drawing an artificial line between a publisher that exercises "editorial control" and distributor, when all distributors exercise some degree of editorial control (for instance, a bookstore could refuse to sell a certain book). Still, there is no guarantee that courts would disagree with the Stratton Oakmont decision. If it were widely adopted, this reasoning likely would discourage platforms from engaging in any moderation, lest they be dubbed common-law "publishers." If courts were to reject the Stratton Oakmont v. Prodigy holding (as I hope they would), online platforms could face liability if they knew or had reason to know of the illegal content. This might result in a system in which anyone could complain to a platform about user content, regardless of the merit of their complaints, at which point a platform that did not take down the content would risk being forced to defend it in court. Platforms also might avoid moderation, fearing that once they encounter potentially defamatory or otherwise actionable content, they would become liable for it. Complicating matters, it is unclear when a platform would have a "reason to know" of illegal content, as there is very little caselaw that articulates when a distributor has "reason to know." For instance, this might expose a platform to liability if it generally knew that users posted defamatory material, but had not seen the particular post in question.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landmark Zeran case, Judge Wilkinson warned that it was "impossible" to expect platforms to screen user content. "Faced with potential liability for each message republished by their services, interactive computer service providers might choose to severely restrict the number and type of messages posted," he wrote. "Congress considered the weight of the speech interests implicated and chose to immunize service providers to avoid any such restrictive effect."42 Indeed, it is conceivable that some platforms might reduce or entirely eliminate user content in a world without Section 230's protections.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change to Section 230 - even short of full repeal - may have significant impacts on platforms' operations. For instance, when Congress amended Section 230 in 2018 to create an exception for certain civil actions and state criminal cases involving sex trafficking, Craigslist removed the personals section it had hosted for years. "Any tool or service can be misused," Craigslist wrote. "We can't take such risk without jeopardizing all our other services, so we have regretfully taken craigslist personals offline." C. Section 230 is Designed to Encourage - Not Discourage - Moderation of User Content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decade writing about Section 230 and practicing Internet law, I have encountered far too many lawyers who advise website operators that if they moderate user content, they will lose their Section 230 protections. I fear that this has caused websites to take a hands-off approach to user content that they otherwise would have blocked.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advice is simply incorrect. Section 230's protections do not disappear merely because a platform has engaged in content moderation. As Section 230's legislative history makes clear, one of the main purposes of Section 230 was to encourage online service providers to moderate. Indeed, the title of the most important section of the statute is "Protection for 'Good Samaritan' Blocking and Screening of Offensive Material." To be sure, Section 230 does not require moderation. Rather, the law leaves it up to the providers to determine what moderation - and moderation tools - to provide to their users. Section 230 is very much a market-based law, based on the assumption that user demands will dictate platforms' moderation approaches.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Congress can and should determine whether the market-based system continues to meet users' expectations in 2020, when a handful of platforms have market capitalizations that are greater than those of automakers. We are in a very different world than 1996, when 40 million people worldwide had Internet access, and being suspended from Prodigy was unlikely to have significant consequences to one's livelihood. Suspension from a large social media platform in 2020, on the other hand, has a much greater impact.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debate over "neutrality" of platforms, I see a few different questions. First: Does Section 230 currently require neutrality? Second: Should Section 230 require neutrality?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to the first question, as explained above, is "no." The answer to the second question is up to you, as Congress is free to amend Section 230 as it sees fit. If Congress were to attempt to impose a neutrality requirement, I would ask what such a requirement would look like, and how it would be implemented. Moderation often requires difficult judgments about content being transmitted at a furious pace. Could a platform block any content while still remaining "neutral?" Would a "neutral" Internet full of legal pornography, threats, bullying, or encouragement of anorexia be an improvement? Even if this neutrality requirement were limited to political speech, some political debates can border on hate speech. If a platform were to moderate a political discussion for violating its hate speech policies, would that violate a neutrality requirement? These questions are tough to answer in the abstract, and even more difficult when presented with the torrent of choices that platforms must make every minute.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The Section 230 Debate Needs More Transparency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thrilled to see Section 230 suddenly receiving much-deserved attention, as it is one of the most important technology-related laws in the United States. Unfortunately, some of this attention has lacked precision and accuracy. This is due to a number of problems, including the nuances of Internet liability law and what I imagine is a substantial amount of lobbying efforts on all sides.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debate also is muddled because the general public has little insight into the possibilities - and challenges - of content moderation at scale. Until recently, many large tech companies were not terribly transparent about their policies and practices, though the recent Section 230 debates have had the positive impact of shining a bit of sunlight on content moderation. We need far more. Platforms should continue to provide more information about how and why they moderate content, and the possibilities and limits of human-based and automated moderation. If platforms are not transparent, Congress should consider whether to require or provide incentives for better transparency.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can develop new policies regarding intermediary liability and content moderation, we need a more robust factual record. Section 230 is too important to overhaul in the dark. Last October, I suggested the creation of a congressionally chartered commission to gather facts and recommend a path forward.43 The commission would have a wide range of stakeholders, including civil liberties groups, victims' advocates, law enforcement, and technology companies and their counsel. The Cyberspace Solarium Commission provides a good model for a bipartisan group of experts who gather facts and develop well-reasoned proposals.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commission also could help to better identify the goals of Section 230 reform and sort through the many current calls for reform, some of which conflict with one another. The criticisms of platforms vary widely, with some arguing that platforms do not moderate enough, and others arguing that they moderate too much, at least for certain political viewpoints. It is difficult to reconcile these criticisms, let alone modify Section 230 in a manner that satisfies of them. Before we identify a solution, we must agree on a problem.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commend the Chairman and Ranking Member for the thoughtful solutions that you propose in the Platform Accountability and Consumer Transparency Act. The legislation addresses the need for more transparency in content moderation policies and procedures, and begins the process of identifying the most tailored and reasonable rules for providing that transparency.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provides people with a mechanism to take down material that has been adjudicated to be defamatory or illegal under federal criminal or civil law. In my experience, plaintiffs who are the victims of the most harmful defamation campaigns are most interested in having the material removed rather than recovering damages, and this legislation provides them with an avenue. We must ensure that a take-down provision is not abused - for example, via the falsification of court orders - but it also is important to allow for the removal of material that is adjudicated to be illegal.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routinely remind technology companies, Section 230 is not set in stone, and can be repealed or significantly amended as easily as it was passed. Congress may determine that it is in the public interest to curtail some or all of Section 230's protections. I urge you to make any such decisions with great care.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likely will hear from many sides of the Section 230 debate about the consequences of your action or inaction. They likely will inform you of these consequences with great certainty. As I have outlined today, there are many reasons to be uncertain about the precise impacts of changes to Section 230. The best that we can do is identify the problems, gather as much information as possible, and address these problems in a focused and tailored manner.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online ecosystem relies on these 26 words. As I write in my book, our modern Internet is a house that is "built on the foundation of Section 230." It is difficult to imagine how some of Silicon Valley's largest companies could have emerged - at least in their current forms -- without Section 230. The challenge for all of us is to determine how we want the Internet to look over the next 25 years and what it takes to get it.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Smith v. California, 361 U.S. 147 (1959).</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Id. at 153.</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Id. at 154-55.</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Ginsberg v.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390 U.S. 629 (1968).</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Id. at 646.</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Id. at 644-45.</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See, e.g., Dworkin v. Hustler Magazine, 611 F. Supp. 781 (D. Wyo. 1985); Osmond v. Ewap, 153 Cal. App. 3d 842 (Cal. Ct. App. 1984).</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Cubby v. CompuServe, 776 F. Supp. 135, 140 (S.D.N.Y. 1991).</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Id. Crucially, the court acknowledged that even a distributor such as CompuServe could have some control over the content that it distributed. See id. ("While CompuServe may decline to carry a given publication altogether, in reality, once it does decide to carry a publication, it will have little or no editorial control over that publication's contents. This is especially so when CompuServe carries the publication as part of a forum that is managed by a company unrelated to CompuServe.").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Stratton Oakmont v. Prodigy Service Co., 23 Media L. Rep. 1794 (N.Y. Sup. Ct. May 24, 1995).</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This provision would not remain in Section 230 as signed into law.</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47 U.S.C. Sec. 230(c)(1). As initially introduced, this provision actually contained 25 words because it stated: "No provider or user of interactive computer services shall be treated as the publisher or speaker of any information provided by an information content provider."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47 U.S.C. Sec. 230(c)(2)(A).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47 U.S.C. Sec. 230(c)(2)(B).</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47 U.S.C. Sec. 230(e)(1).</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47 U.S.C. Sec. 230(e)(2).</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47 U.S.C. Sec. 230(e)(4).</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47 U.S.C. Sec. 230(a)(2).</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47 U.S.C. Sec. 230(a)(3).</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47 U.S.C. Sec. 230(a)(4).</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47 U.S.C. Sec. 230(b)(1).</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47 U.S.C. Sec. 230(b)(3).</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47 U.S.C. Sec. 230(b)(2).</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24 141 Cong. Rec. H8471 (1995).</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25 141 Cong. Rec. H8471-72 (1995).</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26 141 Cong. Rec. H8470 (1995).</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 47 U.S.C. Sec. 230(e)(3).</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 H. Rep. 104-458 at 194.</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 Reno v. American Civil Liberties Union, 521 U.S. 844 (1997).</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Zeran v. America Online, 129 F.3d 327, 332 (4th Cir. 1997).</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 Id. at 330.</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 Id. at 333.</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 Kimzey v. Yelp! Inc., 836 F. 3d 1263 (9th Cir. 2016)</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 Bauer v. Glatzer, Docket No. L-1169-07 (Superior Court of N.J., Monmouth County, 2008)</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 Doe v. MySpace, 528 F.3d 413 (5th Cir. 2008).</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 Fakhrian v. Google, No. B260705 (Cal. Ct. App. April 25, 2016)</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 Herrick v. Grindr, 306 F. Supp. 3d 579, 585 (S.D.N.Y. 2018).</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 Herrick v. Grindr, No. 18-396 (2d Cir. Mar. 27, 2019) (not precedential).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 Jones v. Dirty World Entertainment Recordings, 755 F.3d 398 (6th Cir. 2014).</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 Force v. Facebook, 934 F.3d 53 (2d Cir. 2019).</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 Papataros v. Amazon.com, Civ. No. 17-9836 (D. N.J. Aug. 26, 2019).</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 Zeran v. America Online, 129 F.3d 327, 331 (4th Cir. 1997).</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 Jeff Kosseff, Understand the Internet's Most Important Law Before Changing It, REGULATORY REVIEW (Oct. 10, 2019).</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MSTRUCK-7198072 MSTRUCK</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2020</w:t>
      </w:r>
    </w:p>
    <w:p>
      <w:pPr>
        <w:pStyle w:val="Normal80"/>
      </w:pPr>
    </w:p>
    <w:p>
      <w:pPr>
        <w:pStyle w:val="Normal80"/>
        <w:ind w:left="200"/>
        <w:sectPr>
          <w:type w:val="continuous"/>
          <w:pgMar w:top="840" w:right="1000" w:bottom="840" w:left="1000" w:header="400" w:footer="400"/>
          <w:pgNumType w:fmt="decimal"/>
          <w:cols w:space="720"/>
        </w:sectPr>
      </w:pPr>
      <w:r>
        <w:br/>
      </w:r>
      <w:r>
        <w:pict>
          <v:line id="_x0000_s1292"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941"/>
          <w:headerReference w:type="default" r:id="rId942"/>
          <w:footerReference w:type="even" r:id="rId943"/>
          <w:footerReference w:type="default" r:id="rId944"/>
          <w:headerReference w:type="first" r:id="rId945"/>
          <w:footerReference w:type="first" r:id="rId946"/>
          <w:pgSz w:w="12240" w:h="15840"/>
          <w:pgMar w:top="840" w:right="1000" w:bottom="840" w:left="1000" w:header="400" w:footer="400"/>
          <w:pgNumType w:fmt="decimal"/>
          <w:cols w:space="720"/>
          <w:titlePg w:val="0"/>
        </w:sectPr>
      </w:pPr>
    </w:p>
    <w:p>
      <w:pPr>
        <w:pStyle w:val="Normal81"/>
      </w:pPr>
    </w:p>
    <w:p>
      <w:pPr>
        <w:pStyle w:val="Normal81"/>
      </w:pPr>
      <w:r>
        <w:pict>
          <v:shape id="_x0000_i1293" type="#_x0000_t75" alt="LexisNexis®" style="width:147.75pt;height:30pt">
            <v:imagedata r:id="rId17" o:title=""/>
          </v:shape>
        </w:pict>
      </w:r>
      <w:r>
        <w:cr/>
      </w:r>
    </w:p>
    <w:p>
      <w:pPr>
        <w:pStyle w:val="Heading179"/>
        <w:keepNext w:val="0"/>
        <w:spacing w:after="200" w:line="340" w:lineRule="atLeast"/>
        <w:ind w:left="0" w:right="0" w:firstLine="0"/>
        <w:jc w:val="center"/>
      </w:pPr>
      <w:hyperlink r:id="rId947" w:history="1">
        <w:r>
          <w:rPr>
            <w:rFonts w:ascii="arial" w:eastAsia="arial" w:hAnsi="arial" w:cs="arial"/>
            <w:b/>
            <w:i/>
            <w:strike w:val="0"/>
            <w:color w:val="0077CC"/>
            <w:sz w:val="28"/>
            <w:u w:val="single"/>
            <w:vertAlign w:val="baseline"/>
          </w:rPr>
          <w:t>Hugs helped El Paso victims cope after the shooting. A sign of affection now could put their lives at risk</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2020 Friday 7:32 AM EST</w:t>
      </w:r>
    </w:p>
    <w:p>
      <w:pPr>
        <w:pStyle w:val="Normal81"/>
        <w:keepNext w:val="0"/>
        <w:spacing w:after="0" w:line="240" w:lineRule="atLeast"/>
        <w:ind w:right="0"/>
        <w:jc w:val="both"/>
      </w:pPr>
      <w:bookmarkStart w:id="161" w:name="Bookmark_81"/>
      <w:bookmarkEnd w:id="161"/>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81"/>
        <w:keepNext w:val="0"/>
        <w:spacing w:before="120" w:after="0" w:line="220" w:lineRule="atLeast"/>
        <w:ind w:left="0" w:right="0" w:firstLine="0"/>
        <w:jc w:val="left"/>
      </w:pPr>
      <w:r>
        <w:br/>
      </w:r>
      <w:r>
        <w:pict>
          <v:shape id="_x0000_i1294" type="#_x0000_t75" style="width:152.98pt;height:34.5pt">
            <v:imagedata r:id="rId487"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Nicole Chavez, CNN</w:t>
      </w:r>
    </w:p>
    <w:p>
      <w:pPr>
        <w:pStyle w:val="Normal81"/>
        <w:keepNext/>
        <w:spacing w:before="240" w:after="0" w:line="340" w:lineRule="atLeast"/>
        <w:ind w:left="0" w:right="0" w:firstLine="0"/>
        <w:jc w:val="left"/>
      </w:pPr>
      <w:bookmarkStart w:id="162" w:name="Body_79"/>
      <w:bookmarkEnd w:id="162"/>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295" style="position:absolute;z-index:25182720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 De Alba Montes fought through multiple surgeries and endured feeding tubes for months after shielding his family in the Walmart store massacre in El Paso, Texas.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slow recovery was marked by frustration and dreams of returning to his home in Chihuahua City, Mexico ever since being struck by a bullet from an assault rifle, damaging his stomach, intestines and a renal artery. By late February, doctors gave the laundry appliances repairman the go ahead to make the four hour return trip he and his family prayed for during those long months in a Texas hospital.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within days of his return, he relapsed and has been confined to a hospital room ever since as the coronavirus pandemic threatens his recovery.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devastating. We came home hoping to reclaim our life," said De Alba Montes' wife, Oliva Rodriguez Mariscal, who spends hours at her husband's bedside wearing a face mask. Their daughter, she says, is not allowed in the hospital and only sees her father on video calls.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Monday marks the one-year anniversary since a gunman opened fire at a busy Walmart store, ultimately killing 23 people and leaving another 23 wounded, there will be no crowds gathering for memorials or strangers linking arms to honor those who died.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reshaped just about every aspect of everyday life and the grim anniversary of the one of the nation's deadliest shootings and the deadliest attack on Latinos in modern US history isn't the exception.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EP Fusion soccer coach Guillermo "Memo" Garcia -- the last victim killed in the mass shooting -- died after months fighting for his life in a hospital, only 10 people were allowed inside the funeral home at a time and a drive-thru prayer vigil was held.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Tito Anchondo, whose brother and sister-in-law died protecting their baby, said he paused the production of a documentary honoring the victims due to the pandemic. A public opening for an exhibit displaying objects from the lengthy makeshift memorial that formed behind Walmart has been put on hold.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Arturo Benavides, an Army veteran and retired bus driver who was killed in the shooting, were asked to only invite 10 people to a dedication ceremony for a bus transfer center renamed to honor him. His niece, Melissa Tinajero, said relatives considered visiting the site in shifts for the August 1 event.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 of the first anniversary, victims' families, survivors and officials attended a memorial ceremony at Ascarate Park, where a permanent healing garden memorial is set to be built. They kept socially distanced and wore masks as a group crime victims' advocates wearing purple T-shirts held photos of the 23 people who were killed in the shooting.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Pasoans are set to drive through or walk a path of luminarias -- small paper lanterns -- on Monday at Ascarate Park or light their own luminarias on their front porch. Others will watch virtual memorial services.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Texas has been battling major Covid-19 outbreaks in the past months. Many hospitals in South Texas are overwhelmed by Covid-19 patients and the number of confirmed coronavirus cases has risen to more than 418,000, putting the state at a higher count than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once the US epicenter of the pandemic.</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 Paso, more than 14,200 people tested positive for the virus and 266 deaths have been linked to Covid-19, local health officials say.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Paso Mayor Dee Margo said the pandemic is the third major crisis the city has faced in recent years but he believes it will eventually pass. Last year, shelters were scrambling to house thousands of migrants released by federal officials during a surge of asylum seekers and within months, the shooting jolted the city.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the mayor says, has limited the city's ability to honor the victims and made it difficult for this binational community to heal together. It's stopping many survivors and victims' families who live across the US-Mexico border from entering the country due to coronavirus travel restrictions and forced many others to hold back one of the fundamental ways they interact with each other.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standard greeting is an abrazo (hug). We're hugging and kissing and that's who we are," Margo told CNN. "This pandemic says you can't do that and it's complicating who we are, our normal nature and culture."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 year had passed since Adria Gonzalez, 38, yelled and used her pink hat to signal a way out for those inside the Walmart store when she met a man that she helped get out safely.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looked at me and there was peace in his eyes. He told me 'I was one of God's angels," Gonzalez recalls.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reunion took place at a park in El Paso with Gonzalez, her mom who had been with her during the shooting, and the man wearing face masks. They stood at a distance, following social distancing guidelines, as they remembered the minutes of terror that marked their lives.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Gonzalez says she's couldn't stop herself from leaning over and hugging the man, even as her mother jumped to warn them about Covid-19.</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sacred emotion overcame us and we hugged each other hard, hard but wearing our masks," Gonzalez told CNN. "It was something that I had to do."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has disrupted healing process, expert says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people, healing from the long-lasting trauma of the mass shooting may become even more difficult due to the pandemic, experts say.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disrupted the normal healing process because it involves social support, engaging with others and returning to a routine -- all which have become virtually impossible while social distancing and isolating, said Farris Tuma, chief of the traumatic stress research program at the National Institute of Mental Health.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itself includes a lot of the same kind of experiences and risk factors... as any other trauma or disaster emergency in terms of how it can affect people's lives," Tuma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factors are death, economic hardship and just the concern and fear of becoming sick with the virus, he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two weeks after the Walmart shooting, a crisis hotline run by Emergence Health Network -- the city's largest mental health provider --- doubled the daily number of calls they received.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Daugherty, EHN's CEO, says some callers initially questioned why El Paso and specifically the Hispanic community were targeted while others felt guilty because they changed their plans to go to Walmart that morning and changed their plans at the last minute.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call takers found themselves trying to ease people's fear.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calling and saying you know 'I'm a Hispanic person, I'm scared to go to the store and kids were afraid to go back to school," she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"overall crisis hotline and crisis services are almost to the same level of services" provided following the shooting, the agency says.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changed the way people viewed the need to, to take care of yourself from a mental health perspective, even if it's just talking to someone checking in on someone," Daugherty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120 people who were impacted by the Walmart shooting are still accessing counseling services, she says, and many others have sought help since the pandemic began.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hurts all of us,' mayor says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has passed since the massacre and the accused shooter awaits trial in the local and federal cases.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Crusius, a 22-year-old from Allen, Texas, faces 90 federal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nearly a dozen counts of capital murder at the state level, according to court documents. He has pleaded not guilty.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he drove to El Paso with the sole intent of killing immigrants and Mexicans in the West Texas border city.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hurts all of us. We were attacked as to who we are by a white supremacist... an evil white supremacist from 700 miles away," Margo, the city's mayor said, adding that the gunman "would have never come from our region. It's not who we are. It's not what we're about."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Crusius' attorneys said he was in a psychotic state when he was taken into custody minutes after the shooting and suffers from mental disabilities. They disclosed the mental health conditions in a motion asking for more time to investigate the "red flag mitigation themes" as prosecutors decide whether to seek the death penalty.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status conference in the federal case has been scheduled for October.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after De Alba Montes, his wife and their 10-year-old daughter stopped at Walmart to buy back-to-school supplies before getting breakfast and were injured in the massacre, there's no clear end in sight to his hospital stay.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days he's overwhelmed by sadness and desperate to go home, other days he welcomes his wife in good spirits and tells her in Spanish "al rato salimos de esta, vas a ver que todo va a pasar."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nightmare shall pass, he tells his wife, because their faith is stronger despite the setbacks.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is the only one can help us overcome this, God will provide the miracle of letting us leave the hospital healthy," said his wife Rodriguez Mariscal.</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2020</w:t>
      </w:r>
    </w:p>
    <w:p>
      <w:pPr>
        <w:pStyle w:val="Normal81"/>
      </w:pPr>
    </w:p>
    <w:p>
      <w:pPr>
        <w:pStyle w:val="Normal81"/>
        <w:ind w:left="200"/>
        <w:sectPr>
          <w:type w:val="continuous"/>
          <w:pgMar w:top="840" w:right="1000" w:bottom="840" w:left="1000" w:header="400" w:footer="400"/>
          <w:pgNumType w:fmt="decimal"/>
          <w:cols w:space="720"/>
        </w:sectPr>
      </w:pPr>
      <w:r>
        <w:br/>
      </w:r>
      <w:r>
        <w:pict>
          <v:line id="_x0000_s1296"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948"/>
          <w:headerReference w:type="default" r:id="rId949"/>
          <w:footerReference w:type="even" r:id="rId950"/>
          <w:footerReference w:type="default" r:id="rId951"/>
          <w:headerReference w:type="first" r:id="rId952"/>
          <w:footerReference w:type="first" r:id="rId953"/>
          <w:pgSz w:w="12240" w:h="15840"/>
          <w:pgMar w:top="840" w:right="1000" w:bottom="840" w:left="1000" w:header="400" w:footer="400"/>
          <w:pgNumType w:fmt="decimal"/>
          <w:cols w:space="720"/>
          <w:titlePg w:val="0"/>
        </w:sectPr>
      </w:pPr>
    </w:p>
    <w:p>
      <w:pPr>
        <w:pStyle w:val="Normal82"/>
      </w:pPr>
    </w:p>
    <w:p>
      <w:pPr>
        <w:pStyle w:val="Normal82"/>
      </w:pPr>
      <w:r>
        <w:pict>
          <v:shape id="_x0000_i1297" type="#_x0000_t75" alt="LexisNexis®" style="width:147.75pt;height:30pt">
            <v:imagedata r:id="rId17" o:title=""/>
          </v:shape>
        </w:pict>
      </w:r>
      <w:r>
        <w:cr/>
      </w:r>
    </w:p>
    <w:p>
      <w:pPr>
        <w:pStyle w:val="Heading180"/>
        <w:keepNext w:val="0"/>
        <w:spacing w:after="200" w:line="340" w:lineRule="atLeast"/>
        <w:ind w:left="0" w:right="0" w:firstLine="0"/>
        <w:jc w:val="center"/>
      </w:pPr>
      <w:hyperlink r:id="rId954" w:history="1">
        <w:r>
          <w:rPr>
            <w:rFonts w:ascii="arial" w:eastAsia="arial" w:hAnsi="arial" w:cs="arial"/>
            <w:b/>
            <w:i/>
            <w:strike w:val="0"/>
            <w:color w:val="0077CC"/>
            <w:sz w:val="28"/>
            <w:u w:val="single"/>
            <w:vertAlign w:val="baseline"/>
          </w:rPr>
          <w:t>Senate Commerce, Science and Transportation Subcommittee on Communications, Technology, Innovation and the Internet Hearing; "The PACT Act and Section 230: The Impact of the Law that Helped Create the Internet and an Examination of Proposed Reforms for Today's Online World."; Testimony by Jeff Kosseff, Assistant Professor, Cyber Science Department, United States Naval Academy</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2020</w:t>
      </w:r>
    </w:p>
    <w:p>
      <w:pPr>
        <w:pStyle w:val="Normal82"/>
        <w:keepNext w:val="0"/>
        <w:spacing w:after="0" w:line="240" w:lineRule="atLeast"/>
        <w:ind w:right="0"/>
        <w:jc w:val="both"/>
      </w:pPr>
      <w:bookmarkStart w:id="163" w:name="Bookmark_82"/>
      <w:bookmarkEnd w:id="16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6849 words</w:t>
      </w:r>
    </w:p>
    <w:p>
      <w:pPr>
        <w:pStyle w:val="Normal82"/>
        <w:keepNext/>
        <w:spacing w:before="240" w:after="0" w:line="340" w:lineRule="atLeast"/>
        <w:ind w:left="0" w:right="0" w:firstLine="0"/>
        <w:jc w:val="left"/>
      </w:pPr>
      <w:bookmarkStart w:id="164" w:name="Body_80"/>
      <w:bookmarkEnd w:id="16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298" style="position:absolute;z-index:25182924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Thune, Ranking Member Schatz, and Members of the Subcommittee, thank you for providing me with the opportunity to testify about the history and purpose of Section 230 of the Communications Decency Act of 1996.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an assistant professor in the Cyber Science Department of the United States Naval Academy. My testimony today reflects only my personal views, and does not represent the Naval Academy, Department of Navy, Department of Defense, or any other party.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to overstate the importance of the subject of this hearing. Last year, I published a history of Section 230, titled The Twenty-Six Words That Created the Internet. The Internet's protocols and technology were developed long before 1996. But Section 230 is responsible, more than any other law, for the open Internet that Americans know, love, and hate. By shielding online platforms from liability for a great deal of third-party content, Section 230 has paved the way for Yelp, Wikipedia, Facebook, Twitter, YouTube, and so many other online services. These have primarily based their business models on content created by individuals rather than corporations. Section 230 also has protected a wide range of companies of all sizes that operate websites with user comments.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began writing a book about Section 230 in 2016, few people outside of technology law and policy circles knew much about what the law does and why Congress passed it in 1996. Much has changed in those four years, as large platforms are under unprecedented scrutiny for their handling of user-generated content. Suddenly, Section 230 has moved from obscure legal discussions to the headlines of major media organizations. Many are calling for you to repeal or amend Section 230. Indeed, there are many legislative proposals, including a thoughtful one from the Chairman and Ranking Member of this subcommittee.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here today to advocate for or against any particular legislation. Rather, my goal is to help expand the public understanding of Section 230, first by providing an overview of its history and purpose, and then by suggesting principles that could guide Congress as it considers Section 230's future.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The History of Section 230</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why we have Section 230 and what it does, we need to look at how platform liability worked before it was passed. This requires an examination of the liability standards for bookstores and other distributors of content produced by third parties.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foundations for distributor liability standards come from Smith v. California, n1 a 1959 Supreme Court opinion. In that case, the Court reversed the conviction of a Los Angeles bookstore owner whose store sold an obscene book. The ordinance under which he was convicted imposed criminal liability on bookstore operators regardless of their scienter or state of mind; in other words, the ordinance was one of strict liability on any distributor of obscene content, regardless of their intention or even awareness. Writing for the majority, Justice Brennan recognized that obscenity is not protected by the First Amendment, but he concluded that imposing strict liability on booksellers nonetheless did violate the First Amendment because such a rule would chill non-obscene speech.</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dispensing with any requirement of knowledge of the contents of the book on the part of the seller, the ordinance tends to impose a severe limitation on the public's access to constitutionally protected matter," Justice Brennan wrote. "For if the bookseller is criminally liable without knowledge of the contents, and the ordinance fulfills its purpose, he will tend to restrict the books he sells to those he has inspected; and thus the State will have imposed a restriction upon the distribution of constitutionally protected as well as obscene literature." n2</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in Smith refrained from articulating the precise mental state necessary to impose liability on distributors of third-party content, only saying that strict liability is unacceptable. n3 The Supreme Court would provide a bit more guidance. For instance, in 1968, the Court upheld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 that imposed criminal liability on a newsstand that sold pornographic magazines to minors. n4 The statute applied to stores that have "general knowledge of, or reason to know, or a belief or ground for belief which warrants further inspection or inquiry" of both the character and content of material that is "reasonably susceptible of examination by the defendant" as well as the minor's age. n5 Writing for the majority, Brennan concluded that this level of awareness satisfies the concerns that he articulated in Smith, though he again refrained from setting a precise minimum standard for all distributor cases. n6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Smith v. California - but prior to the passage of Section 230 -- lower courts generally adopted a rule, rooted in the common law and the First Amendment, that distributors cannot be liable for content created by others unless the distributors knew or had reason to know of the illegal content. This rule applies not only to criminal obscenity cases, but also to civil claims such as defamation. n7</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common law rule was first applied to an online service in 1991, in a defamation action against CompuServe, one of the earliest national online dial-up services. The suit arose from statements in an online newsletter that CompuServe distributed. The district court dismissed the lawsuit, concluding that CompuServe was "in essence an electronic, for-profit library that carries a vast number of publications and collects usage and membership fees from its subscribers in return for access to the publications." n8 In other words, CompuServe was a distributor, and therefore deserved the same liability standards to which newsstands were held. n9 Because the plaintiff had not demonstrated that it knew or had reason to know of the alleged libel in the newsletter, the court dismissed the case.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CompuServe's main competitor at the time was Prodigy, which sought to distinguish itself from CompuServe by offering more family-friendly services. Prodigy employed contract moderators and implemented detailed user conduct rules. When Prodigy was sued due to comments made on a Prodigy financial bulletin board, the company attempted to claim the same distributor liability standard to which CompuServe was held. In May 1995,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trial court judge rejected Prodigy's attempt, finding that Prodigy is not a distributor, but rather a publisher that is liable regardless of whether it knew or had reason to know of the allegedly defamatory content. Even though, by 1995, Prodigy had loosened its user content policies, the Court focused on the fact that Prodigy had at one point exercised substantial control over user content. "It is Prodigy's own policies, technology and staffing decisions which have altered the scenario and mandated the finding that it is a publisher," the judge wrote. "Prodigy's conscious choice, to gain the benefits of editorial control, has opened it up to a greater liability than CompuServe and other computer networks that make no such choice." n10</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Stratton Oakmont v. Prodigy case received significant media attention. Although it did not create binding precedent, it strongly suggested that online services could reduce their exposure to liability by taking a hands-off approach to user content. If, like Prodigy, a platform exercised significant control over user content, a court might conclude that it does not receive the same "distributor" liability standards as a bookstore or newsstand. I believe the ruling was flawed because it ignored the fact that even the more hands-off CompuServe could choose not to carry a publication in its electronic version of a newsstand. And even if a platform received the liability standard of a "distributor," it still could face liability if it knew of, or had reason to know of, illegal content, creating another disincentive to moderation.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Reps. Chris Cox and Ron Wyden learned about the Prodigy case, they agreed that it made little sense. Why subject an online service to more liability simply because it took steps to moderate objectionable content? This disincentive was particularly concerning as schools and homes increasingly connected computers to the Internet. If the legal system discouraged online services from moderation, the result could be the exposure of children to pornography and other objectionable material. A bill in the Senate, the Communications Decency Act of 1995, sought to address this problem by imposing criminal liability for the transmission of indecent content.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attached this decency proposal to its massive overhaul of U.S. telecommunications law.</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and Wyden believed that the online services - which are accountable to their users - are better positioned than the government to set user content policies. They saw the potential for the Internet to be an engine for job growth. They did not want to stifle this burgeoning new technology with regulation and litigation. Nor did they want to impose a duty of pre-screening user content before it was posted.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30, 1995, Cox and Wyden introduced the Internet Freedom and Family Empowerment Act, most of which would later become Section 230. To address the prospect of government regulation, the bill initially stated that the Federal Communications Commission does not have authority "with respect to economic or content regulation of the Internet or other interactive computer services." n11</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centerpiece of the bill, however, focused on the liability of online platforms for user content, and the need to eliminate any disincentive to moderation. The provision that contains what I believe are the 26 words that created the Internet states: "No provider or user of an interactive computer service shall be treated as the publisher or speaker of any information provided by another information content provider." n12 The bill also prevents interactive computer service providers and users from being liable for "any action voluntarily taken in good faith to restrict access to or availability of material that the provider or user considers to be obscene, lewd, lascivious, filthy, excessively violent, harassing, or otherwise objectionable, whether or not such material is constitutionally protected" n13 or providing the technical means to restrict access. n14</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and Wyden included exceptions for the enforcement of federal criminal law, n15 intellectual property law, n16 and federal and state electronic communications privacy laws. n17 The bill was partly based on a theory of user empowerment: the belief that users, with tools provided by their platforms, should determine what content should be available to them and their children.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clarify their intentions, Cox and Wyden included findings at the start of their bill. Among their findings: "These services offer users a great degree of control over the information that they receive, as well as the potential for even greater control in the future as technology develops." n18 Cox and Wyden also wrote that the "Internet and other interactive computer services offer a forum for a true diversity of political discourse, unique opportunities for cultural development, and myriad avenues for intellectual activity." n19 The Internet has "flourished, to the benefit of all Americans" they wrote, "with a minimum of government regulation." n20</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included statements of policy, including "to promote the continued development of the Internet and other interactive computer services and other interactive media" n21 and "to encourage the development of technologies which maximize user control over what information is received by individuals, families, and schools who use the Internet and other interactive computer services." n22 They also wrote that it is U.S. policy "to preserve the vibrant and competitive free market that presently exists for the Internet and other interactive computer services, unfettered by Federal or State regulation." n23</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 4, 1995, the House debated whether to add the Cox-Wyden proposal to its version of what would become the 1996 telecommunications overhaul. The House members almost uniformly welcomed the proposal as an alternative to the Senate's indecency proposal, which many viewed as unconstitutional. "Really it is like saying that the mailman is going to be liable when he delivers a plain brown envelope for what is inside it," Rep. Zoe Lofgren said of the Senate proposal. "It will not work." n24</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Robert Goodlatte spoke of the need to fix the perverse incentive created by the Prodigy opinion. "The Cox-Wyden amendment removes the liability of providers such as Prodigy who currently make a good faith effort to edit the smut from their systems," Goodlatte said. "It also encourages the online services industry to develop new technology, such as blocking software, to empower parents to monitor and control the information their kids can access." n25</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spoke about the need to avoid federal regulation of the Internet. The bill, he said, "will establish as the policy of the United States that we do not wish to have content regulation by the Federal Government of what is on the Internet, that we do not wish to have a Federal Computer Commission with an army of bureaucrats regulating the Internet because frankly the Internet has grown up to be what it is without that kind of help from the Government." n26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voted 420-4 to attach Cox and Wyden's amendment to its version of the Telecommunications Act. As a compromise, the conference committee included both the Senate's Communications Decency Act and the House's amendment in the same Title of the telecommunications law. Hence, the Cox-Wyden provision became known as "Section 230 of the Communications Decency Act," even though it had not been introduced under with that title. Section 230 appeared largely as Cox and Wyden proposed it, though it no longer contained the provision that banned FCC regulation of Internet content. The final version also added an explicit statement that "[n]o cause of action may be brought and no liability may be imposed under any State or local law that is inconsistent with this section." n27</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relatively sparse legislative history, it is clear that Section 230's drafters had two primary goals. First, they wanted to ensure that the nascent commercial Internet was unburdened from regulation and litigation. Second, they wanted to encourage online providers to moderate as they (and their users) saw fit. In the short discussion of Section 230 in the conference report for the Telecommunications Act, the conferees wrote that they intended to overrule the Stratton Oakmont v. Prodigy decision, and that "such decisions create serious obstacles to the important federal policy of empowering parents to determine the content of communications their children receive through interactive computer services." n28</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that President Clinton signed the Telecommunications Act into law, civil liberties groups challenged the Senate's indecency provisions, and the next year the Supreme Court would strike them down as unconstitutional. n29 The Supreme Court's ruling did not affect Section 230. In fact, the civil liberties groups that challenged the Communications Decency Act took care to not include Section 230 in their litigation, recognizing the need to preserve Section 230.</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230 received little attention in the months after it was passed. This was in part because it was unclear how broadly courts would interpret the 26 words. It was possible to read Section 230 as merely conferring distributor liability standards to all interactive computer service providers; in other words, a platform still could be liable if it knew or had reason to know of the illegal user content. A second, broader reading, would bar the platform from having any liability for content provided entirely by third parties, unless an exception applied.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uncertainty ended on Nov. 12, 1997, when the United States Court of Appeals for the Fourth Circuit adopted the latter, broad reading of Section 230 in Zeran v. America Online. Distributor liability, Judge J. Harvie Wilkinson wrote, "is merely a subset, or a species, of publisher liability. n30 Thus, Wilkinson concluded, when Section 230 states that an interactive computer service provider shall not be "treated as the publisher or speaker" of information provided by a third party, the statute also bars distributor liability. "Section 230 was enacted, in part, to maintain the robust nature of Internet communication and, accordingly, to keep government interference in the medium to a minimum," Judge Wilkinson wrote. n31</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Wilkinson recognized that subjecting an online service such as America Online to notice-based liability likely would cause these services to remove user content upon notice, even if the content was not defamatory. "Each notification would require a careful yet rapid investigation of the circumstances surrounding the posted information, a legal judgment concerning the information's defamatory character, and an on-the-spot editorial decision whether to risk liability by allowing the continued publication of that information," he wrote. "Although this might be feasible for the traditional print publisher, the sheer number of postings on interactive computer services would create an impossible burden in the Internet context." n32</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Judge Wilkinson was the first federal appellate judge to interpret Section 230, judges nationwide adopted his ruling in Zeran v. America Online, and the broad reading of Section 230 became the law of the land. Cox and Wyden - the authors of Section 230 - told me as I was researching my book that they agreed with Wilkinson's interpretation. But it is possible to see how another judge might have concluded that Section 230's scope if more limited.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Zeran reading of Section 230 eliminates the Stratton Oakmont v. Prodigy problem by preventing platforms from becoming liable for user content they are unaware of simply because they have moderated some other content. But it goes much further than that; it also allows platforms to decide whether to keep up or take down content that they are aware of without facing potential liability for that content. And that is how Section 230 has created the legal framework for the Internet that we know today.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how a social media site might behave had Judge Wilkinson determined that Section 230 only means that all platforms be held to a distributor liability standard. The site could face liability if it knew or had reason to know of defamatory or otherwise actionable user content. Such a liability regime might discourage the social media site from actively moderating user content, as it might face liability for content that it learned about but failed to remove. A social media site with millions or billions of users is in no position to investigate every user post and determine whether it is defamatory or otherwise illegal. Section 230, as Judge Wilkinson interpreted it, removes that disincentive to moderation.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Judge Wilkinson's interpretation, Section 230 has protected a wide range of platforms from many different types of claims. As I detail in The Twenty-Six Words That Created the Internet, this sweeping protection has been vital for consumer review sites, n33 Wikipedia, n34 social media, n35 search engines, n36 and countless other sites that have built their business models around user-generated content.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Section 230 also has shielded platforms in some cases in which the plaintiffs have suffered serious harms. Among the lawsuits in which courts held that Section 230 applies is one that involved a dating app that was used to impersonate a man. The advertisements, posted by his ex-boyfriend, claimed that the man wanted to engage in rape fantasies or role play. This caused about 1,100 men to respond to the ads, receiving the man's home and workplace locations via the app's geolocation function. Many men visited his home and work, demanding sex and drugs. The man said he contacted the app about 100 times, and only received an automated response. n37</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sued the app under a number of theories of liability, including negligence, infliction of emotional distress, products liability, and negligent design, but the district court dismissed the claims on Section 230 grounds, and the Second Circuit affirmed the dismissal. n38 The district court also refused to extend an earlier state court temporary restraining order that required the app to "immediately disable" profiles that impersonated the plaintiff. Section 230 has protected a gossip website that encourages users to submit "the dirt" and selects which submissions to post and highlight. n39 And it has protected social media platforms used by terrorists, even when the platform's algorithms helped make that user content visible. n40 As long as the website operator has not taken part in the creation of the user content and an exception does not apply, Section 230 will protect the website from liability arising from the display and moderation of content created by others. Section 230 does not block a plaintiff from suing the person who created the harmful content, but there are a number of reasons why that might not be practical, including the inability to track down the poster and fear of retaliation.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Section 230 has fostered an Internet in the United States that faces less regulatory and litigation burden than in other countries, including other western democracies. This open Internet has created many social benefits, but others have suffered real and serious harms. For a broad perspective about the benefits and costs of the Internet as governed by Section 230, I encourage you to read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Cyberspace by Danielle Citron, The Cult of the Constitution by Mary Anne Franks, The Splinters of Our Discontent by Mike Godwin, and Nobody's Victim by Carrie Goldberg.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rinciples for Evaluating the Future of Section 230</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year, Section 230 has been in the news more than any other time in its nearly 25-year history. Often, the news is not positive. Some critics argue that platforms have not adequately moderated harmful content and have failed to achieve Congress's goal of establishing content moderation systems that meet the needs of their users. Other critics argue that some existing moderation policies and procedures result in blocking certain political viewpoints.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criticisms have driven a number of proposals to change Section 230. I am not here today to endorse or propose any particular change to Section 230. Rather, I hope to set forth some principles to guide your evaluation of Section 230's future. I derive these principles from my research into Section 230's history, and the impacts of courts' interpretation of Section 230 over nearly a quarter century.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 All Problems on the Internet Are Section 230 Problems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recognize that this principle may sound odd coming from a professor who asserts that Section 230 created the Internet. I maintain that Section 230 provided the legal framework that allowed platforms to structure their business models around user-generated content. But that does not mean that every flaw in the current system is attributable to Section 230. There is a lot to loveabout the Internet, but there also is a lot not to love about the Internet. Some content is vile. Some ruins lives. Some does lasting damage to society and our institutions. But before placing all of the blame for this content on Section 230, it is important to first examine whether a cause of action exists for that harm. If a cause of action does not exist, then there is nothing for Section 230 to block.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a big headline on the cover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business section last August proclaimed: "Why Hate Speech on the Internet is a Never-Ending Problem." Below the headline were the key 26 words from Section 230, followed by: "Because this law shields it." The Times later appended the following dramatic correction to the story: "An earlier version of this article incorrectly described the law that protects hate speech on the internet. The First Amendment, not Section 230 of the Communications Decency Act, protects it." Despite the correction, later that month, a federal judge cited this article while describing the debate over "Section 230's grant of immunity for speech-based harms such as hate speech or libel." n41 To be sure, online hate speech is a serious problem, but the reality is that the First Amendment protects hate speech, regardless of Section 230. Of course, the Supreme Court's First Amendment jurisprudence could evolve to treat hate speech differently - and some believe it should. And even now, if that hate speech also is illegal for some other reason (for example, because it is a true threat or defamatory), then it could fall outside the scope of First Amendment protection. But hate speech, standing alone, is constitutionally protected. Changing Section 230 would not change platforms' legal obligations in this area.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defamation claims that courts dismiss on Section 230 grounds would also, if fully litigated, not survive common law and First Amendment protections. These include the requirement for falsity, the opinion privilege, and the actual malice bar for public officials and figures. Because Section 230 provides strong procedural protections, defamation lawsuits against platforms often are decided in the early stages, eliminating the need for the parties to engage in extensive discovery and for courts to decide fact-intensive questions about defamation law. Additionally, as seen in the 1950s bookseller cases, the First Amendment and common law provide some protection to distributors of content created by others. As I describe in the next subsection, there is uncertainty as to how extensive that protection is.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hate speech concerns, large companies - including big technology platforms - have been rightly criticized for their privacy and data security practices. These are serious problems that I hope Congress will address with comprehensive and effective laws that set tough national standards for privacy and cybersecurity. Section 230, however, is not at the root of these problems. Section 230 only protects platforms from liability for third-party content; it does not affect their liability after a data breach or generally shield their data collection practices.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does Section 230 have any link to copyright infringement. From the beginning, Section 230 has had an exception for intellectual property law. Platforms and content creators have long been engaged in a spirited debate over the notice-and-takedown system established by an entirely different law, the Digital Millennium Copyright Act. Unfortunately, recent media reports have conflated Section 230 and the DMCA. Likewise, Section 230 always has had an exception for the enforcement of federal criminal law, so user content that constitutes a federal crime is not covered by the statute's protections.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We Don't Know How Platforms Would React to a Repeal or Significant Contraction of Section 230</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are not any legislative proposals to repeal Section 230, repeal has been publicly suggested in the media, and it is important to examine what the Internet might look like without Section 230. Moreover, eliminating Section 230 protections for a particular type of content might have a similar impact on some platforms.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Section 230 has been on the books since 1996, it is difficult to know with certainty what the Internet would look like without it. This uncertainty stems from the lack of caselaw that extrapolates common law liability standards to modern online platforms. We can only look at cases involving bookstores, and the few non-binding opinions involving Prodigy and CompuServe that were decided before Section 230's passage.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courts were to adopt the Stratton Oakmont v. Prodigy line of thinking, platforms would fear being dubbed "publishers," who are subject to the same liability for user content as the authors, rather than "distributors," who are liable only if they knew or had reason to know of the illegal content. I believe that the judge in this case got the law wrong, drawing an artificial line between a publisher that exercises "editorial control" and distributor, when all distributors exercise some degree of editorial control (for instance, a bookstore could refuse to sell a certain book). Still, there is no guarantee that courts would disagree with the Stratton Oakmont decision. If it were widely adopted, this reasoning likely would discourage platforms from engaging in any moderation, lest they be dubbed common-law "publishers."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courts were to reject the Stratton Oakmont v. Prodigy holding (as I hope they would), online platforms could face liability if they knew or had reason to know of the illegal content. This might result in a system in which anyone could complain to a platform about user content, regardless of the merit of their complaints, at which point a platform that did not take down the content would risk being forced to defend it in court. Platforms also might avoid moderation, fearing that once they encounter potentially defamatory or otherwise actionable content, they would become liable for it. Complicating matters, it is unclear when a platform would have a "reason to know" of illegal content, as there is very little caselaw that articulates when a distributor has "reason to know." For instance, this might expose a platform to liability if it generally knew that users posted defamatory material, but had not seen the particular post in question.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landmark Zeran case, Judge Wilkinson warned that it was "impossible" to expect platforms to screen user content. "Faced with potential liability for each message republished by their services, interactive computer service providers might choose to severely restrict the number and type of messages posted," he wrote. "Congress considered the weight of the speech interests implicated and chose to immunize service providers to avoid any such restrictive effect." n42 Indeed, it is conceivable that some platforms might reduce or entirely eliminate user content in a world without Section 230's protections.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change to Section 230 - even short of full repeal - may have significant impacts on platforms' operations. For instance, when Congress amended Section 230 in 2018 to create an exception for certain civil actions and state criminal cases involving sex trafficking, Craigslist removed the personals section it had hosted for years. "Any tool or service can be misused," Craigslist wrote. "We can't take such risk without jeopardizing all our other services, so we have regretfully taken craigslist personals offline."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Section 230 is Designed to Encourage - Not Discourage - Moderation of User Content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decade writing about Section 230 and practicing Internet law, I have encountered far too many lawyers who advise website operators that if they moderate user content, they will lose their Section 230 protections. I fear that this has caused websites to take a hands-off approach to user content that they otherwise would have blocked.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advice is simply incorrect. Section 230's protections do not disappear merely because a platform has engaged in content moderation. As Section 230's legislative history makes clear, one of the main purposes of Section 230 was to encourage online service providers to moderate. Indeed, the title of the most important section of the statute is "Protection for 'Good Samaritan' Blocking and Screening of Offensive Material."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Section 230 does not require moderation. Rather, the law leaves it up to the providers to determine what moderation - and moderation tools - to provide to their users. Section 230 is very much a market-based law, based on the assumption that user demands will dictate platforms' moderation approaches.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Congress can and should determine whether the market-based system continues to meet users' expectations in 2020, when a handful of platforms have market capitalizations that are greater than those of automakers. We are in a very different world than 1996, when 40 million people worldwide had Internet access, and being suspended from Prodigy was unlikely to have significant consequences to one's livelihood. Suspension from a large social media platform in 2020, on the other hand, has a much greater impact.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debate over "neutrality" of platforms, I see a few different questions. First: Does Section 230 currently require neutrality? Second: Should Section 230 require neutrality?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to the first question, as explained above, is "no." The answer to the second question is up to you, as Congress is free to amend Section 230 as it sees fit. If Congress were to attempt to impose a neutrality requirement, I would ask what such a requirement would look like, and how it would be implemented. Moderation often requires difficult judgments about content being transmitted at a furious pace. Could a platform block any content while still remaining "neutral?" Would a "neutral" Internet full of legal pornography, threats, bullying, or encouragement of anorexia be an improvement? Even if this neutrality requirement were limited to political speech, some political debates can border on hate speech. If a platform were to moderate a political discussion for violating its hate speech policies, would that violate a neutrality requirement? These questions are tough to answer in the abstract, and even more difficult when presented with the torrent of choices that platforms must make every minute.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The Section 230 Debate Needs More Transparency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thrilled to see Section 230 suddenly receiving much-deserved attention, as it is one of the most important technology-related laws in the United States. Unfortunately, some of this attention has lacked precision and accuracy. This is due to a number of problems, including the nuances of Internet liability law and what I imagine is a substantial amount of lobbying efforts on all sides.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debate also is muddled because the general public has little insight into the possibilities - and challenges - of content moderation at scale. Until recently, many large tech companies were not terribly transparent about their policies and practices, though the recent Section 230 debates have had the positive impact of shining a bit of sunlight on content moderation. We need far more. Platforms should continue to provide more information about how and why they moderate content, and the possibilities and limits of human-based and automated moderation. If platforms are not transparent, Congress should consider whether to require or provide incentives for better transparency.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can develop new policies regarding intermediary liability and content moderation, we need a more robust factual record. Section 230 is too important to overhaul in the dark. Last October, I suggested the creation of a congressionally chartered commission to gather facts and recommend a path forward. n43 The commission would have a wide range of stakeholders, including civil liberties groups, victims' advocates, law enforcement, and technology companies and their counsel. The Cyberspace Solarium Commission provides a good model for a bipartisan group of experts who gather facts and develop well-reasoned proposals.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commission also could help to better identify the goals of Section 230 reform and sort through the many current calls for reform, some of which conflict with one another. The criticisms of platforms vary widely, with some arguing that platforms do not moderate enough, and others arguing that they moderate too much, at least for certain political viewpoints. It is difficult to reconcile these criticisms, let alone modify Section 230 in a manner that satisfies of them. Before we identify a solution, we must agree on a problem.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commend the Chairman and Ranking Member for the thoughtful solutions that you propose in the Platform Accountability and Consumer Transparency Act. The legislation addresses the need for more transparency in content moderation policies and procedures, and begins the process of identifying the most tailored and reasonable rules for providing that transparency.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provides people with a mechanism to take down material that has been adjudicated to be defamatory or illegal under federal criminal or civil law. In my experience, plaintiffs who are the victims of the most harmful defamation campaigns are most interested in having the material removed rather than recovering damages, and this legislation provides them with an avenue. We must ensure that a take-down provision is not abused - for example, via the falsification of court orders - but it also is important to allow for the removal of material that is adjudicated to be illegal.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routinely remind technology companies, Section 230 is not set in stone, and can be repealed or significantly amended as easily as it was passed. Congress may determine that it is in the public interest to curtail some or all of Section 230's protections. I urge you to make any such decisions with great care.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likely will hear from many sides of the Section 230 debate about the consequences of your action or inaction. They likely will inform you of these consequences with great certainty. As I have outlined today, there are many reasons to be uncertain about the precise impacts of changes to Section 230. The best that we can do is identify the problems, gather as much information as possible, and address these problems in a focused and tailored manner.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online ecosystem relies on these 26 words. As I write in my book, our modern Internet is a house that is "built on the foundation of Section 230." It is difficult to imagine how some of Silicon Valley's largest companies could have emerged - at least in their current forms -- without Section 230. The challenge for all of us is to determine how we want the Internet to look over the next 25 years and what it takes to get 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 Smith v. California, 361 U.S. 147 (1959).</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n2 Id. at 153.</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n3 Id. at 154-55.</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n4 Ginsberg v.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390 U.S. 629 (1968).</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n5 Id. at 646.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n6 Id. at 644-45.</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n7 See, e.g., Dworkin v. Hustler Magazine, 611 F. Supp. 781 (D. Wyo. 1985); Osmond v. Ewap, 153 Cal. App. 3d 842 (Cal. Ct. App. 1984).</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n8 Cubby v. CompuServe, 776 F. Supp. 135, 140 (S.D.N.Y. 1991).</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n9 Id. Crucially, the court acknowledged that even a distributor such as CompuServe could have some control over the content that it distributed. See id. ("While CompuServe may decline to carry a given publication altogether, in reality, once it does decide to carry a publication, it will have little or no editorial control over that publication's contents. This is especially so when CompuServe carries the publication as part of a forum that is managed by a company unrelated to CompuServe.").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n10 Stratton Oakmont v. Prodigy Service Co., 23 Media L. Rep. 1794 (N.Y. Sup. Ct. May 24, 1995).</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n11 This provision would not remain in Section 230 as signed into law.</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n12 47 U.S.C. [Sec.] 230(c)(1). As initially introduced, this provision actually contained 25 words because it stated: "No provider or user of interactive computer services shall be treated as the publisher or speaker of any information provided by an information content provider."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n13 47 U.S.C. [Sec.] 230(c)(2)(A).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n14 47 U.S.C. [Sec.] 230(c)(2)(B).</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n15 47 U.S.C. [Sec.] 230(e)(1).</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n16 47 U.S.C. [Sec.] 230(e)(2).</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n17 47 U.S.C. [Sec.] 230(e)(4).</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n18 47 U.S.C. [Sec.] 230(a)(2).</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n19 47 U.S.C. [Sec.] 230(a)(3).</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n20 47 U.S.C. [Sec.] 230(a)(4).</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n21 47 U.S.C. [Sec.] 230(b)(1).</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n22 47 U.S.C. [Sec.] 230(b)(3).</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n23 47 U.S.C. [Sec.] 230(b)(2).</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n24 141 Cong. Rec. H8471 (1995).</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n25 141 Cong. Rec. H8471-72 (1995).</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n26 141 Cong. Rec. H8470 (1995).</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n27 47 U.S.C. [Sec.] 230(e)(3).</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n28 H. Rep. 104-458 at 194.</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n29 Reno v. American Civil Liberties Union, 521 U.S. 844 (1997).</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n30 Zeran v. America Online, 129 F.3d 327, 332 (4th Cir. 1997).</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n31 Id. at 330.</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n32 Id. at 333.</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n33 Kimzey v. Yelp! Inc., 836 F. 3d 1263 (9th Cir.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n34 Bauer v. Glatzer, Docket No. L-1169-07 (Superior Court of N.J., Monmouth County, 2008)</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n35 Doe v. MySpace, 528 F.3d 413 (5th Cir. 2008).</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n36 Fakhrian v. Google, No. B260705 (Cal. Ct. App. April 25,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n37 Herrick v. Grindr, 306 F. Supp. 3d 579, 585 (S.D.N.Y. 2018).</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n38 Herrick v. Grindr, No. 18-396 (2d Cir. Mar. 27, 2019) (not precedential).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n39 Jones v. Dirty World Entertainment Recordings, 755 F.3d 398 (6th Cir. 2014).</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n40 Force v. Facebook, 934 F.3d 53 (2d Cir. 2019).</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n41 Papataros v. Amazon.com, Civ. No. 17-9836 (D. N.J. Aug. 26, 2019).</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n42 Zeran v. America Online, 129 F.3d 327, 331 (4th Cir. 1997).</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n43 Jeff Kosseff, Understand the Internet's Most Important Law Before Changing It, REGULATORY REVIEW (Oct. 10, 2019).</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955" w:history="1">
        <w:r>
          <w:rPr>
            <w:rFonts w:ascii="arial" w:eastAsia="arial" w:hAnsi="arial" w:cs="arial"/>
            <w:b w:val="0"/>
            <w:i/>
            <w:strike w:val="0"/>
            <w:noProof w:val="0"/>
            <w:color w:val="0077CC"/>
            <w:position w:val="0"/>
            <w:sz w:val="20"/>
            <w:u w:val="single"/>
            <w:vertAlign w:val="baseline"/>
          </w:rPr>
          <w:t>https://www.commerce.senate.gov/services/files/444EFF87-84E3-46DB-B8DB-24DC9A424869</w:t>
        </w:r>
      </w:hyperlink>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2020</w:t>
      </w:r>
    </w:p>
    <w:p>
      <w:pPr>
        <w:pStyle w:val="Normal82"/>
      </w:pPr>
    </w:p>
    <w:p>
      <w:pPr>
        <w:pStyle w:val="Normal82"/>
        <w:ind w:left="200"/>
        <w:sectPr>
          <w:type w:val="continuous"/>
          <w:pgMar w:top="840" w:right="1000" w:bottom="840" w:left="1000" w:header="400" w:footer="400"/>
          <w:pgNumType w:fmt="decimal"/>
          <w:cols w:space="720"/>
        </w:sectPr>
      </w:pPr>
      <w:r>
        <w:br/>
      </w:r>
      <w:r>
        <w:pict>
          <v:line id="_x0000_s1299"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956"/>
          <w:headerReference w:type="default" r:id="rId957"/>
          <w:footerReference w:type="even" r:id="rId958"/>
          <w:footerReference w:type="default" r:id="rId959"/>
          <w:headerReference w:type="first" r:id="rId960"/>
          <w:footerReference w:type="first" r:id="rId961"/>
          <w:pgSz w:w="12240" w:h="15840"/>
          <w:pgMar w:top="840" w:right="1000" w:bottom="840" w:left="1000" w:header="400" w:footer="400"/>
          <w:pgNumType w:fmt="decimal"/>
          <w:cols w:space="720"/>
          <w:titlePg w:val="0"/>
        </w:sectPr>
      </w:pPr>
    </w:p>
    <w:p>
      <w:pPr>
        <w:pStyle w:val="Normal83"/>
      </w:pPr>
    </w:p>
    <w:p>
      <w:pPr>
        <w:pStyle w:val="Normal83"/>
      </w:pPr>
      <w:r>
        <w:pict>
          <v:shape id="_x0000_i1300" type="#_x0000_t75" alt="LexisNexis®" style="width:147.75pt;height:30pt">
            <v:imagedata r:id="rId17" o:title=""/>
          </v:shape>
        </w:pict>
      </w:r>
      <w:r>
        <w:cr/>
      </w:r>
    </w:p>
    <w:p>
      <w:pPr>
        <w:pStyle w:val="Heading181"/>
        <w:keepNext w:val="0"/>
        <w:spacing w:after="200" w:line="340" w:lineRule="atLeast"/>
        <w:ind w:left="0" w:right="0" w:firstLine="0"/>
        <w:jc w:val="center"/>
      </w:pPr>
      <w:hyperlink r:id="rId962" w:history="1">
        <w:r>
          <w:rPr>
            <w:rFonts w:ascii="arial" w:eastAsia="arial" w:hAnsi="arial" w:cs="arial"/>
            <w:b/>
            <w:i/>
            <w:strike w:val="0"/>
            <w:color w:val="0077CC"/>
            <w:sz w:val="28"/>
            <w:u w:val="single"/>
            <w:vertAlign w:val="baseline"/>
          </w:rPr>
          <w:t>Justice Dept. Unit That Prosecuted Roger Stone Is Reorganized</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 20:23 EST</w:t>
      </w:r>
    </w:p>
    <w:p>
      <w:pPr>
        <w:pStyle w:val="Normal83"/>
        <w:keepNext w:val="0"/>
        <w:spacing w:after="0" w:line="240" w:lineRule="atLeast"/>
        <w:ind w:right="0"/>
        <w:jc w:val="both"/>
      </w:pPr>
      <w:bookmarkStart w:id="165" w:name="Bookmark_83"/>
      <w:bookmarkEnd w:id="165"/>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1455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Katie Benner</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overhaul of a division of the U.S. attorney’s office in Washington came at the end of a brief tenure by a longtime adviser to Attorney General William P. Barr.</w:t>
      </w:r>
    </w:p>
    <w:p>
      <w:pPr>
        <w:pStyle w:val="Normal83"/>
        <w:keepNext/>
        <w:spacing w:before="240" w:after="0" w:line="340" w:lineRule="atLeast"/>
        <w:ind w:left="0" w:right="0" w:firstLine="0"/>
        <w:jc w:val="left"/>
      </w:pPr>
      <w:bookmarkStart w:id="166" w:name="Body_81"/>
      <w:bookmarkEnd w:id="166"/>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01" style="position:absolute;z-index:25183129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overhaul of a division of the U.S. attorney’s office in Washington came at the end of a brief tenure by a longtime adviser to Attorney General William P. Barr.</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on </w:t>
      </w:r>
      <w:hyperlink r:id="rId963" w:history="1">
        <w:r>
          <w:rPr>
            <w:rFonts w:ascii="arial" w:eastAsia="arial" w:hAnsi="arial" w:cs="arial"/>
            <w:b w:val="0"/>
            <w:i/>
            <w:strike w:val="0"/>
            <w:noProof w:val="0"/>
            <w:color w:val="0077CC"/>
            <w:position w:val="0"/>
            <w:sz w:val="20"/>
            <w:u w:val="single"/>
            <w:vertAlign w:val="baseline"/>
          </w:rPr>
          <w:t>Roger Stone’s sentence being commuted by President Trump</w:t>
        </w:r>
      </w:hyperlink>
      <w:r>
        <w:rPr>
          <w:rFonts w:ascii="arial" w:eastAsia="arial" w:hAnsi="arial" w:cs="arial"/>
          <w:b w:val="0"/>
          <w:i w:val="0"/>
          <w:strike w:val="0"/>
          <w:noProof w:val="0"/>
          <w:color w:val="000000"/>
          <w:position w:val="0"/>
          <w:sz w:val="20"/>
          <w:u w:val="none"/>
          <w:vertAlign w:val="baseline"/>
        </w:rPr>
        <w:t>.]</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Law enforcement officials have restructured the division of federal prosecutors that oversaw the case against President Trump’s longtime friend </w:t>
      </w:r>
      <w:hyperlink r:id="rId963" w:history="1">
        <w:r>
          <w:rPr>
            <w:rFonts w:ascii="arial" w:eastAsia="arial" w:hAnsi="arial" w:cs="arial"/>
            <w:b w:val="0"/>
            <w:i/>
            <w:strike w:val="0"/>
            <w:noProof w:val="0"/>
            <w:color w:val="0077CC"/>
            <w:position w:val="0"/>
            <w:sz w:val="20"/>
            <w:u w:val="single"/>
            <w:vertAlign w:val="baseline"/>
          </w:rPr>
          <w:t>Roger J. Stone</w:t>
        </w:r>
      </w:hyperlink>
      <w:r>
        <w:rPr>
          <w:rFonts w:ascii="arial" w:eastAsia="arial" w:hAnsi="arial" w:cs="arial"/>
          <w:b w:val="0"/>
          <w:i w:val="0"/>
          <w:strike w:val="0"/>
          <w:noProof w:val="0"/>
          <w:color w:val="000000"/>
          <w:position w:val="0"/>
          <w:sz w:val="20"/>
          <w:u w:val="none"/>
          <w:vertAlign w:val="baseline"/>
        </w:rPr>
        <w:t xml:space="preserve"> Jr., according to people briefed on the matter, the latest upheaval in an office at the center of the recent political turmoil at the Justice Department.</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reorganization of most of the criminal division of the U.S. attorney’s office in Washington was implemented last week, capping a </w:t>
      </w:r>
      <w:hyperlink r:id="rId963" w:history="1">
        <w:r>
          <w:rPr>
            <w:rFonts w:ascii="arial" w:eastAsia="arial" w:hAnsi="arial" w:cs="arial"/>
            <w:b w:val="0"/>
            <w:i/>
            <w:strike w:val="0"/>
            <w:noProof w:val="0"/>
            <w:color w:val="0077CC"/>
            <w:position w:val="0"/>
            <w:sz w:val="20"/>
            <w:u w:val="single"/>
            <w:vertAlign w:val="baseline"/>
          </w:rPr>
          <w:t>tumultuous 15-week stint by Timothy Shea</w:t>
        </w:r>
      </w:hyperlink>
      <w:r>
        <w:rPr>
          <w:rFonts w:ascii="arial" w:eastAsia="arial" w:hAnsi="arial" w:cs="arial"/>
          <w:b w:val="0"/>
          <w:i w:val="0"/>
          <w:strike w:val="0"/>
          <w:noProof w:val="0"/>
          <w:color w:val="000000"/>
          <w:position w:val="0"/>
          <w:sz w:val="20"/>
          <w:u w:val="none"/>
          <w:vertAlign w:val="baseline"/>
        </w:rPr>
        <w:t>, a longtime adviser to Attorney General William P. Barr, as the interim U.S. attorney in Washington. Mr. Shea’s tenure abruptly ended this week when Mr. Barr named him the acting head of the Drug Enforcement Administration.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Monday that Mr. Trump intended to nominate Justin E. Herdman, the U.S. attorney in Cleveland, to replace Mr. Shea.</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enforcement officials had discussed an overhaul of the unit for years, but it was not clear why Mr. Shea implemented it when he seemed on the verge of leaving, according to half a dozen people briefed on the changes who would not be named discussing it for fear of retribution. Some lawyers in the office were said to express concern because he was moving prosecutors out of the public corruption unit, which is part of the criminal division. Some feared that it was in response to the turmoil over Mr. Stone’s case, in which </w:t>
      </w:r>
      <w:hyperlink r:id="rId963" w:history="1">
        <w:r>
          <w:rPr>
            <w:rFonts w:ascii="arial" w:eastAsia="arial" w:hAnsi="arial" w:cs="arial"/>
            <w:b w:val="0"/>
            <w:i/>
            <w:strike w:val="0"/>
            <w:noProof w:val="0"/>
            <w:color w:val="0077CC"/>
            <w:position w:val="0"/>
            <w:sz w:val="20"/>
            <w:u w:val="single"/>
            <w:vertAlign w:val="baseline"/>
          </w:rPr>
          <w:t>Mr. Barr intervened</w:t>
        </w:r>
      </w:hyperlink>
      <w:r>
        <w:rPr>
          <w:rFonts w:ascii="arial" w:eastAsia="arial" w:hAnsi="arial" w:cs="arial"/>
          <w:b w:val="0"/>
          <w:i w:val="0"/>
          <w:strike w:val="0"/>
          <w:noProof w:val="0"/>
          <w:color w:val="000000"/>
          <w:position w:val="0"/>
          <w:sz w:val="20"/>
          <w:u w:val="none"/>
          <w:vertAlign w:val="baseline"/>
        </w:rPr>
        <w:t xml:space="preserve"> to ask for lighter sentence than prosecutors had recommended, and that members of the unit were being unfairly scrutinized for potential leaks.</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back-to-back changes in structure and leadership have shaken employees who disliked Mr. Shea’s leadership, but also feared that his departure would not stop the White House from exerting undue influence over one of the largest and most important offices in the traditionally independent Justice Department. The Washington office, which has prosecuted many high-profile cases including </w:t>
      </w:r>
      <w:hyperlink r:id="rId963" w:history="1">
        <w:r>
          <w:rPr>
            <w:rFonts w:ascii="arial" w:eastAsia="arial" w:hAnsi="arial" w:cs="arial"/>
            <w:b w:val="0"/>
            <w:i/>
            <w:strike w:val="0"/>
            <w:noProof w:val="0"/>
            <w:color w:val="0077CC"/>
            <w:position w:val="0"/>
            <w:sz w:val="20"/>
            <w:u w:val="single"/>
            <w:vertAlign w:val="baseline"/>
          </w:rPr>
          <w:t>the conviction of the main suspect</w:t>
        </w:r>
      </w:hyperlink>
      <w:r>
        <w:rPr>
          <w:rFonts w:ascii="arial" w:eastAsia="arial" w:hAnsi="arial" w:cs="arial"/>
          <w:b w:val="0"/>
          <w:i w:val="0"/>
          <w:strike w:val="0"/>
          <w:noProof w:val="0"/>
          <w:color w:val="000000"/>
          <w:position w:val="0"/>
          <w:sz w:val="20"/>
          <w:u w:val="none"/>
          <w:vertAlign w:val="baseline"/>
        </w:rPr>
        <w:t xml:space="preserve"> in the 2012 attacks in Benghazi, Libya, operates separately from the main Justice Department.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Spokeswomen for the Justice Department and for the U.S. attorney’s office in Washington both declined to comment.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unusual for a new U.S. attorney to reorganize, though they usually lose good will even when they make necessary changes, said Barbara McQuade, a former U.S. attorney in Detroit.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“Shea may have decided or been directed to make changes within the office so that his successor could have a honeymoon period,” Ms. McQuade said. “If morale is terrible as a result of the Stone case and the Flynn case, then nothing Shea does will be well-regarded.”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Shea’s overhaul was one of the biggest that the office has seen in years, according to the people briefed on the changes.</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Shea finalized a plan this spring to overhaul every part of the criminal division except for the national security section, which was responsible for the prosecution of Mr. Trump’s former national security adviser Michael T. Flynn, which Mr. Barr sought to withdraw after a sustained campaign by Mr. Trump and his supporters. </w:t>
      </w:r>
      <w:hyperlink r:id="rId963" w:history="1">
        <w:r>
          <w:rPr>
            <w:rFonts w:ascii="arial" w:eastAsia="arial" w:hAnsi="arial" w:cs="arial"/>
            <w:b w:val="0"/>
            <w:i/>
            <w:strike w:val="0"/>
            <w:noProof w:val="0"/>
            <w:color w:val="0077CC"/>
            <w:position w:val="0"/>
            <w:sz w:val="20"/>
            <w:u w:val="single"/>
            <w:vertAlign w:val="baseline"/>
          </w:rPr>
          <w:t>Mr. Barr’s action was highly unusual</w:t>
        </w:r>
      </w:hyperlink>
      <w:r>
        <w:rPr>
          <w:rFonts w:ascii="arial" w:eastAsia="arial" w:hAnsi="arial" w:cs="arial"/>
          <w:b w:val="0"/>
          <w:i w:val="0"/>
          <w:strike w:val="0"/>
          <w:noProof w:val="0"/>
          <w:color w:val="000000"/>
          <w:position w:val="0"/>
          <w:sz w:val="20"/>
          <w:u w:val="none"/>
          <w:vertAlign w:val="baseline"/>
        </w:rPr>
        <w:t xml:space="preserve"> and it prompted the federal judge overseeing the case to </w:t>
      </w:r>
      <w:hyperlink r:id="rId963" w:history="1">
        <w:r>
          <w:rPr>
            <w:rFonts w:ascii="arial" w:eastAsia="arial" w:hAnsi="arial" w:cs="arial"/>
            <w:b w:val="0"/>
            <w:i/>
            <w:strike w:val="0"/>
            <w:noProof w:val="0"/>
            <w:color w:val="0077CC"/>
            <w:position w:val="0"/>
            <w:sz w:val="20"/>
            <w:u w:val="single"/>
            <w:vertAlign w:val="baseline"/>
          </w:rPr>
          <w:t>ask a former judge to oppose it</w:t>
        </w:r>
      </w:hyperlink>
      <w:r>
        <w:rPr>
          <w:rFonts w:ascii="arial" w:eastAsia="arial" w:hAnsi="arial" w:cs="arial"/>
          <w:b w:val="0"/>
          <w:i w:val="0"/>
          <w:strike w:val="0"/>
          <w:noProof w:val="0"/>
          <w:color w:val="000000"/>
          <w:position w:val="0"/>
          <w:sz w:val="20"/>
          <w:u w:val="none"/>
          <w:vertAlign w:val="baseline"/>
        </w:rPr>
        <w:t>.</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Shea made his most extensive changes at the fraud and public corruption unit, which handled politically sensitive matters like the Stone case. It also oversees the ongoing investigation into stock trades that Senator Richard M. Burr, Republican of North Carolina, made as the pandemic was unfolding in the United States. </w:t>
      </w:r>
      <w:hyperlink r:id="rId963" w:history="1">
        <w:r>
          <w:rPr>
            <w:rFonts w:ascii="arial" w:eastAsia="arial" w:hAnsi="arial" w:cs="arial"/>
            <w:b w:val="0"/>
            <w:i/>
            <w:strike w:val="0"/>
            <w:noProof w:val="0"/>
            <w:color w:val="0077CC"/>
            <w:position w:val="0"/>
            <w:sz w:val="20"/>
            <w:u w:val="single"/>
            <w:vertAlign w:val="baseline"/>
          </w:rPr>
          <w:t>F.B.I. agents seized Mr. Burr’s cellphone</w:t>
        </w:r>
      </w:hyperlink>
      <w:r>
        <w:rPr>
          <w:rFonts w:ascii="arial" w:eastAsia="arial" w:hAnsi="arial" w:cs="arial"/>
          <w:b w:val="0"/>
          <w:i w:val="0"/>
          <w:strike w:val="0"/>
          <w:noProof w:val="0"/>
          <w:color w:val="000000"/>
          <w:position w:val="0"/>
          <w:sz w:val="20"/>
          <w:u w:val="none"/>
          <w:vertAlign w:val="baseline"/>
        </w:rPr>
        <w:t xml:space="preserve"> last week in a major escalation of the inquiry.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Shea split the fraud and public corruption section into two parts. The stand-alone fraud section will now focus on major government fraud, along with economic and coronavirus-related crimes. The public corruption lawyers and the office’s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prosecutors were combined into a new special prosecutions section that Mr. Shea billed as an elite unit.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public corruption lawyers were transferred to other parts of the office and were told not to discuss the moves with reporters, according to two people with knowledge of the restructuring.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overhaul came as a majority of the office has been working remotely because of the coronavirus pandemic, making it difficult to implement a large reorganization. Additionally, Mr. Shea had had a tenuous hold on the post from the start, making it unusual for him to embark on a significant change.</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Shea’s prospects of becoming U.S. attorney permanently were thrown into jeopardy in his first week on the job, when the president complained about the sentencing recommendation for Mr. Stone made by career prosecutors in the office. Mr. Stone was </w:t>
      </w:r>
      <w:hyperlink r:id="rId963" w:history="1">
        <w:r>
          <w:rPr>
            <w:rFonts w:ascii="arial" w:eastAsia="arial" w:hAnsi="arial" w:cs="arial"/>
            <w:b w:val="0"/>
            <w:i/>
            <w:strike w:val="0"/>
            <w:noProof w:val="0"/>
            <w:color w:val="0077CC"/>
            <w:position w:val="0"/>
            <w:sz w:val="20"/>
            <w:u w:val="single"/>
            <w:vertAlign w:val="baseline"/>
          </w:rPr>
          <w:t>convicted</w:t>
        </w:r>
      </w:hyperlink>
      <w:r>
        <w:rPr>
          <w:rFonts w:ascii="arial" w:eastAsia="arial" w:hAnsi="arial" w:cs="arial"/>
          <w:b w:val="0"/>
          <w:i w:val="0"/>
          <w:strike w:val="0"/>
          <w:noProof w:val="0"/>
          <w:color w:val="000000"/>
          <w:position w:val="0"/>
          <w:sz w:val="20"/>
          <w:u w:val="none"/>
          <w:vertAlign w:val="baseline"/>
        </w:rPr>
        <w:t xml:space="preserve"> of seven felonies in an effort to impede a congressional inquiry that threatened Mr. Trump.</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Barr </w:t>
      </w:r>
      <w:hyperlink r:id="rId963" w:history="1">
        <w:r>
          <w:rPr>
            <w:rFonts w:ascii="arial" w:eastAsia="arial" w:hAnsi="arial" w:cs="arial"/>
            <w:b w:val="0"/>
            <w:i/>
            <w:strike w:val="0"/>
            <w:noProof w:val="0"/>
            <w:color w:val="0077CC"/>
            <w:position w:val="0"/>
            <w:sz w:val="20"/>
            <w:u w:val="single"/>
            <w:vertAlign w:val="baseline"/>
          </w:rPr>
          <w:t>intervened</w:t>
        </w:r>
      </w:hyperlink>
      <w:r>
        <w:rPr>
          <w:rFonts w:ascii="arial" w:eastAsia="arial" w:hAnsi="arial" w:cs="arial"/>
          <w:b w:val="0"/>
          <w:i w:val="0"/>
          <w:strike w:val="0"/>
          <w:noProof w:val="0"/>
          <w:color w:val="000000"/>
          <w:position w:val="0"/>
          <w:sz w:val="20"/>
          <w:u w:val="none"/>
          <w:vertAlign w:val="baseline"/>
        </w:rPr>
        <w:t xml:space="preserve"> to ask a federal judge for a lighter sentence than prosecutors had requested. He denied that he did so at the president’s urging and instead blamed the prosecutors’ original recommendation on a </w:t>
      </w:r>
      <w:hyperlink r:id="rId963" w:history="1">
        <w:r>
          <w:rPr>
            <w:rFonts w:ascii="arial" w:eastAsia="arial" w:hAnsi="arial" w:cs="arial"/>
            <w:b w:val="0"/>
            <w:i/>
            <w:strike w:val="0"/>
            <w:noProof w:val="0"/>
            <w:color w:val="0077CC"/>
            <w:position w:val="0"/>
            <w:sz w:val="20"/>
            <w:u w:val="single"/>
            <w:vertAlign w:val="baseline"/>
          </w:rPr>
          <w:t>miscommunication with Mr. Shea</w:t>
        </w:r>
      </w:hyperlink>
      <w:r>
        <w:rPr>
          <w:rFonts w:ascii="arial" w:eastAsia="arial" w:hAnsi="arial" w:cs="arial"/>
          <w:b w:val="0"/>
          <w:i w:val="0"/>
          <w:strike w:val="0"/>
          <w:noProof w:val="0"/>
          <w:color w:val="000000"/>
          <w:position w:val="0"/>
          <w:sz w:val="20"/>
          <w:u w:val="none"/>
          <w:vertAlign w:val="baseline"/>
        </w:rPr>
        <w:t>.</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lawyers expressed worries that the reorganization came so soon after the Stone and Flynn cases roiled the office. After Mr. Barr intervened, prosecutors on both cases refused to sign the briefs submitted in federal court on those matters and quit the cases. One prosecutor on the Stone case, Jonathan Kravis, left the department altogether and, </w:t>
      </w:r>
      <w:hyperlink r:id="rId963" w:history="1">
        <w:r>
          <w:rPr>
            <w:rFonts w:ascii="arial" w:eastAsia="arial" w:hAnsi="arial" w:cs="arial"/>
            <w:b w:val="0"/>
            <w:i/>
            <w:strike w:val="0"/>
            <w:noProof w:val="0"/>
            <w:color w:val="0077CC"/>
            <w:position w:val="0"/>
            <w:sz w:val="20"/>
            <w:u w:val="single"/>
            <w:vertAlign w:val="baseline"/>
          </w:rPr>
          <w:t>in an Op-Ed article in The Washington Post</w:t>
        </w:r>
      </w:hyperlink>
      <w:r>
        <w:rPr>
          <w:rFonts w:ascii="arial" w:eastAsia="arial" w:hAnsi="arial" w:cs="arial"/>
          <w:b w:val="0"/>
          <w:i w:val="0"/>
          <w:strike w:val="0"/>
          <w:noProof w:val="0"/>
          <w:color w:val="000000"/>
          <w:position w:val="0"/>
          <w:sz w:val="20"/>
          <w:u w:val="none"/>
          <w:vertAlign w:val="baseline"/>
        </w:rPr>
        <w:t>, wrote that Mr. Barr had sent “an unmistakable message to prosecutors and agents — if the president demands, we will throw you under the bus.”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Shea told lawyers that the internal schisms and deliberations over those cases had emerged in press reports nearly in real time, making it difficult to openly discuss them inside the office, according to three department employees. Some people in the office agreed, but others told associates that they felt that lawyers who worked on public corruption and other sensitive matters were subsequently unfairly scrutinized for potential leaks.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 restructuring was being finalized, it became clear that Mr. Shea was unlikely to remain after his appointment expired in June. District court judges in Washington could have voted to keep him in the job, but in recent days they requested a call with Mr. Shea to discuss such a vote and intimated that he would not be their pick, according to two people briefed on the conversation.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Shea had grown increasingly isolated from the prosecutors he was leading after many employees started to work remotely, according to current and former department employees. Some workers told associates that he had damaged the office by doing what they saw as Mr. Barr’s bidding. Other said he had been put in an impossible position of trying to ingratiate himself with lawyers who did not trust the attorney general. Few assumed he would stay.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Mr. Shea himself was taken aback when his departure appeared in media reports on Monday before the White House announced that Mr. Herdman would replace him, as were others in the office, according to two people familiar with the matter.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employees in the U.S. attorney’s office were said to appreciate Mr. Herdman’s reputation as a smart and fair prosecutor, they expressed concern that a slow Senate confirmation process could leave the office in limbo until after the presidential election in November.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Michael Sherwin, a former naval intelligence officer and longtime prosecutor from Miami, was tapped by Mr. Barr to lead the office.</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Sherwin had been a national security adviser to the deputy attorney general, Jeffrey A. Rosen, and his work on last year’s </w:t>
      </w:r>
      <w:hyperlink r:id="rId963" w:history="1">
        <w:r>
          <w:rPr>
            <w:rFonts w:ascii="arial" w:eastAsia="arial" w:hAnsi="arial" w:cs="arial"/>
            <w:b w:val="0"/>
            <w:i/>
            <w:strike w:val="0"/>
            <w:noProof w:val="0"/>
            <w:color w:val="0077CC"/>
            <w:position w:val="0"/>
            <w:sz w:val="20"/>
            <w:u w:val="single"/>
            <w:vertAlign w:val="baseline"/>
          </w:rPr>
          <w:t>mass shooting in Pensacola, Fla</w:t>
        </w:r>
      </w:hyperlink>
      <w:r>
        <w:rPr>
          <w:rFonts w:ascii="arial" w:eastAsia="arial" w:hAnsi="arial" w:cs="arial"/>
          <w:b w:val="0"/>
          <w:i w:val="0"/>
          <w:strike w:val="0"/>
          <w:noProof w:val="0"/>
          <w:color w:val="000000"/>
          <w:position w:val="0"/>
          <w:sz w:val="20"/>
          <w:u w:val="none"/>
          <w:vertAlign w:val="baseline"/>
        </w:rPr>
        <w:t>., impressed Mr. Barr. After the Stone case erupted into chaos, department leaders including the attorney general asked him to become Mr. Shea’s deputy to help defuse the situation, according to multiple people briefed on the request.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in the embattled Washington office greeted Mr. Sherwin, who had a reputation as a tough prosecutor, with cautious optimism. But soon he joined in the push to drop the Flynn case, making him unpopular among some lawyers in the office, according to people familiar with the matter.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reorganization came at the end of a tumultuous 15-week tenure by Timothy Shea, the interim U.S. attorney in Washington, and a longtime adviser to Attorney General William P. Barr, above. (PHOTOGRAPH BY ANNA MONEYMAKER/THE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83"/>
      </w:pPr>
    </w:p>
    <w:p>
      <w:pPr>
        <w:pStyle w:val="Normal83"/>
        <w:ind w:left="200"/>
        <w:sectPr>
          <w:type w:val="continuous"/>
          <w:pgMar w:top="840" w:right="1000" w:bottom="840" w:left="1000" w:header="400" w:footer="400"/>
          <w:pgNumType w:fmt="decimal"/>
          <w:cols w:space="720"/>
        </w:sectPr>
      </w:pPr>
      <w:r>
        <w:br/>
      </w:r>
      <w:r>
        <w:pict>
          <v:line id="_x0000_s1302"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964"/>
          <w:headerReference w:type="default" r:id="rId965"/>
          <w:footerReference w:type="even" r:id="rId966"/>
          <w:footerReference w:type="default" r:id="rId967"/>
          <w:headerReference w:type="first" r:id="rId968"/>
          <w:footerReference w:type="first" r:id="rId969"/>
          <w:pgSz w:w="12240" w:h="15840"/>
          <w:pgMar w:top="840" w:right="1000" w:bottom="840" w:left="1000" w:header="400" w:footer="400"/>
          <w:pgNumType w:fmt="decimal"/>
          <w:cols w:space="720"/>
          <w:titlePg w:val="0"/>
        </w:sectPr>
      </w:pPr>
    </w:p>
    <w:p>
      <w:pPr>
        <w:pStyle w:val="Normal84"/>
      </w:pPr>
    </w:p>
    <w:p>
      <w:pPr>
        <w:pStyle w:val="Normal84"/>
      </w:pPr>
      <w:r>
        <w:pict>
          <v:shape id="_x0000_i1303" type="#_x0000_t75" alt="LexisNexis®" style="width:147.75pt;height:30pt">
            <v:imagedata r:id="rId17" o:title=""/>
          </v:shape>
        </w:pict>
      </w:r>
      <w:r>
        <w:cr/>
      </w:r>
    </w:p>
    <w:p>
      <w:pPr>
        <w:pStyle w:val="Heading182"/>
        <w:keepNext w:val="0"/>
        <w:spacing w:after="200" w:line="340" w:lineRule="atLeast"/>
        <w:ind w:left="0" w:right="0" w:firstLine="0"/>
        <w:jc w:val="center"/>
      </w:pPr>
      <w:hyperlink r:id="rId970" w:history="1">
        <w:r>
          <w:rPr>
            <w:rFonts w:ascii="arial" w:eastAsia="arial" w:hAnsi="arial" w:cs="arial"/>
            <w:b/>
            <w:i/>
            <w:strike w:val="0"/>
            <w:color w:val="0077CC"/>
            <w:sz w:val="28"/>
            <w:u w:val="single"/>
            <w:vertAlign w:val="baseline"/>
          </w:rPr>
          <w:t>07/20 Links Pt2: Why does cancel culture never apply to anti-Semitism?; The Connection Between Pan-Africanism and Zionism; I'm a Jew of color. I won't be quiet about anti-Semitism.</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2020 Monday 11:20 PM EST</w:t>
      </w:r>
    </w:p>
    <w:p>
      <w:pPr>
        <w:pStyle w:val="Normal84"/>
        <w:keepNext w:val="0"/>
        <w:spacing w:after="0" w:line="240" w:lineRule="atLeast"/>
        <w:ind w:right="0"/>
        <w:jc w:val="both"/>
      </w:pPr>
      <w:bookmarkStart w:id="167" w:name="Bookmark_84"/>
      <w:bookmarkEnd w:id="167"/>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8421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84"/>
        <w:keepNext/>
        <w:spacing w:before="240" w:after="0" w:line="340" w:lineRule="atLeast"/>
        <w:ind w:left="0" w:right="0" w:firstLine="0"/>
        <w:jc w:val="left"/>
      </w:pPr>
      <w:bookmarkStart w:id="168" w:name="Body_82"/>
      <w:bookmarkEnd w:id="168"/>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04" style="position:absolute;z-index:251833344" from="0,2pt" to="512pt,2pt" strokecolor="#009ddb" strokeweight="2pt">
            <v:stroke linestyle="single"/>
            <w10:wrap type="topAndBottom"/>
          </v:line>
        </w:pict>
      </w:r>
    </w:p>
    <w:p>
      <w:pPr>
        <w:pStyle w:val="Normal84"/>
      </w:pP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20, 2020( Elder of Ziyon: </w:t>
      </w:r>
      <w:hyperlink r:id="rId245"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Ian:Why does cancel culture never apply to anti-Semitism? [1] Weiss's letter highlighted a now-familiar irony: not only does anti-Semitism not count in the new reckoning of racial harms, but Jews are seen as the enemy. She noted that colleagues could 'publicly smear me as a liar and a bigot on Twitter with no fear that harassing me will be met with appropriate action. [It never is].' Indeed: cancel culture never applies to anti-Semitism.The responses to Weiss's letter made me feel even queasier. </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in Forbes, Dani Di Placido was just one writer who managed to distort the real outrages Weiss had elucidated, and mock her reasons for resigning: 'Bari Weiss, famous for trying to silence professors during her college years recently quit her position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because of perceived harassment and the supposed self-censorship of the newspaper, apparently the fault of Twitter.' The jibe about silencing professors is a reference to Weiss's involvement in calling out the social and intellectual bullying she experienced and observed, as a pro-Israel undergraduate, by pro-Palestinian professors at Columbia University, where she studied. Di Placido's sneer about silencing professors just offers another example of how the left now operates: when a Jew calls out flagrant anti-Semitism, that Jew is accused of 'silencing' criticism about Israel. This is a mendacious trick.Di Placido continued, implying that Weiss was duplicitous, with greedy ulterior motives for resigning: 'Whatever your opinion of Weiss, she's likely to land on her feet; there's a very lucrative market out there for opinionated people who loudly claim to have been 'cancelled.'' This is gaslighting plain and simple, and it is vile.In the UK, of course, the idea that those who call out anti-Semitism are conspiring for personal gain against the true warriors of truth and justice (the PC mob) gained significant ground under Jeremy Corbyn. And even though he's gone, the idea persists. Last week saw his allies throwing tantrums as Labour seemed set to apologise to anti-Semitism whistleblowers for the harassment and bullying they faced under the former leader. Corbyn's hangers-on still think the whistleblowers' evidence of anti-Jewish culture under the dear leader, revealed in a Panorama programme last year, was just a cynical attempt to smear the party, rather than the sign of a party gone rotten to the core.The illiberal left, obsessed with policing thought, speech, art and expression, insists it wants justice for the oppressed. It is a grotesque irony that this campaign requires treating Jews just like our persecutors always have: liars who - no matter what we say or what happens to us - are always on the side of manipulation and greed. A culture that allows this kind of thinking about Jews to flourish, or that tolerates the kind of double standards experienced by Bari Weiss, is a culture that needs a reboot - fast.I'm a Jew of color. I won't be quiet about anti-Semitism.[2] My mother learned to be wary of German public officials of a certain age — those who likely served in the Nazi government and escaped postwar prosecution. For a time, my family lived in a small country village in Germany. When my father, who served in the Air Force, was invited to bring his family with him to meet the mayor of Bitburg, Germany, during President Ronald Reagan's visit to the country in 1985, my mother refused to go. The official was a member of the Christian Democratic Union, a conservative German party that was home to many ex-Nazis. When my father asked how he should explain her absence, my mother responded, 'Tell him I'm a Jew from Amsterdam!''There are all these things about growing up in that particular time, space and that particular era that become part of your consciousness and part of your worldview,' Mom said.In the wake of the terrorism of Charlottesville, Virginia, and the attack on Pittsburgh's Tree of Life synagogue, I began to seek out other Jews of color, especially Chanda Prescod-Weinstein, who is vocal about Judaism and race online. It has been frightening and disheartening to witness a blooming of violent, white supremacist anti-Semitism.This week, in the wake of Cannon's statements and subsequent firing, and Diddy's rush to embrace him, my stomach turned anew when I saw messages like this one on social media. It was genuinely chilling, and this time, the anti-Semitism was coming from people who looked like me, people who attended the same historically black university as me and reveled in the school as a place of Black pride and intellectualism, just like me.But unlike in that long-ago journalism class, now is not the time for me to shrink back, to remain quiet.'Surviving something obliges you to carry on the knowledge,' my mother told me when I FaceTimed with her this week. 'I remember [someone] saying, 'Never think it won't be so bad. We thought that in 1936 and it was late in the game.' '</w:t>
      </w:r>
      <w:hyperlink r:id="rId971" w:history="1">
        <w:r>
          <w:rPr>
            <w:rFonts w:ascii="arial" w:eastAsia="arial" w:hAnsi="arial" w:cs="arial"/>
            <w:b w:val="0"/>
            <w:i/>
            <w:strike w:val="0"/>
            <w:noProof w:val="0"/>
            <w:color w:val="0077CC"/>
            <w:position w:val="0"/>
            <w:sz w:val="20"/>
            <w:u w:val="single"/>
            <w:vertAlign w:val="baseline"/>
          </w:rPr>
          <w:t>https://www.israelhayom.com/wp-content/uploads/2020/07/Dizzy.jpg</w:t>
        </w:r>
      </w:hyperlink>
      <w:r>
        <w:rPr>
          <w:rFonts w:ascii="arial" w:eastAsia="arial" w:hAnsi="arial" w:cs="arial"/>
          <w:b w:val="0"/>
          <w:i w:val="0"/>
          <w:strike w:val="0"/>
          <w:noProof w:val="0"/>
          <w:color w:val="000000"/>
          <w:position w:val="0"/>
          <w:sz w:val="20"/>
          <w:u w:val="none"/>
          <w:vertAlign w:val="baseline"/>
        </w:rPr>
        <w:t xml:space="preserve"> The Connection Between Pan-Africanism and Zionism[3] Israel's enemies today often ignore that Zionism and Pan-Africanism have intersecting histories. But they share one great commonality — both are international movements committed to unifying diaspora peoples to build up their own, newly-independent homeland.My choice for the 'godfather' of Pan-Africanism is Edward Wilmot Blyden. His trajectory ultimately led him to visit the Holy Land, whose destiny he envisaged as linked to 'that marvelous movement called Zionism.'Born to free parents on Charlotte-Amalie, capital of St. Thomas, Blyden prided himself on his 'pure' African ancestry, yet also prized his close cultural ties with Jews, beginning with members of Amalie's 400-strong Jewish community, which produced such expatriate luminaries as Impressionist painter Camille Pissarro.Young Blyden played on Synagogue Hill, watched the Yom Kippur services from outside the congregation, and struck up a youthful friendship with David Cardoze (Cardozo), later a rabbi, who taught him the rudiments of Hebrew.Discriminated against when he journeyed to the United States in 1850, Blyden was sent as an agent of the American Colonization Society to Liberia, the American 'Back to Africa' experiment that in 1847 became an independent nation. He devoted the rest of his life to Africa as an educator, publicist, and diplomat, including an 1866 trip to Jerusalem that he wrote about in From West Africa to Palestine (1873). Blyden didn't visit early Alliance Israelite Universelle projects, but nevertheless predicted that 'Jews are to be restored to the land of their fathers' once 'the misrule of the Turks' was overcome.Blyden longed for the emergence among African-Americans of leaders to mobilize the selective return of some Blacks to help regenerate Africa. He was fascinated by Herzl's meteoric rise as Zionism's new Moses. His response to Der Judenstaat and the First and Second Zionist Congresses, held in 1897 and 1898, was a pamphlet, 'The Jewish Question' (1898), published with the help of Liverpool merchant and African trader Louis Solomon.How a century-old recording revealed the lost world of African-American cantors [4] In over 40 years of working with historic sound recordings, there has only been one record in which I had an irresistible burning interest and passionate curiosity to hear but one which a) no one had or b) had never even heard of: a single June, 1923 OKeh session credited to a Thomas LaRue billed as "Der Shvartzer Khazn/The Black Cantor." I knew about this recording because in the mid-1970s, famed discographer/music historian Dick Spottswood had come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begin work on what would becoming his monumental 7-volume Ethnic Music On Records 1897-1942 (EMOR) a listing of every foreign language record made in the US between 1895 and 1942. Dick invited me to join in his research on the Jewish records and, over the next few years, cataloged some five thousand entries, including the LaRue titles. For the next four decades, while quietly (but fruitlessly) searching for this recording, I slowly built a dossier of period news articles, advertisements, reviews, all of which revealed a heretofore wholly forgotten moment in Jewish and African-American cultural symbiosis. And then recently -- quietly -- the recording turned up enabling me to finally scratch a decades old itch and, at last, to tell this amazing and long obscured story. A moment in african-american jewry 1920s-1930s </w:t>
      </w:r>
      <w:hyperlink r:id="rId972" w:history="1">
        <w:r>
          <w:rPr>
            <w:rFonts w:ascii="arial" w:eastAsia="arial" w:hAnsi="arial" w:cs="arial"/>
            <w:b w:val="0"/>
            <w:i/>
            <w:strike w:val="0"/>
            <w:noProof w:val="0"/>
            <w:color w:val="0077CC"/>
            <w:position w:val="0"/>
            <w:sz w:val="20"/>
            <w:u w:val="single"/>
            <w:vertAlign w:val="baseline"/>
          </w:rPr>
          <w:t>https://static.wixstatic.com/media/b8370e_58cea6ab32a649138a49ccf77286864c~mv2.png/v1/fill/w_690,h_555,al_c/b8370e_58cea6ab32a649138a49ccf77286864c~mv2.png</w:t>
        </w:r>
      </w:hyperlink>
      <w:r>
        <w:rPr>
          <w:rFonts w:ascii="arial" w:eastAsia="arial" w:hAnsi="arial" w:cs="arial"/>
          <w:b w:val="0"/>
          <w:i w:val="0"/>
          <w:strike w:val="0"/>
          <w:noProof w:val="0"/>
          <w:color w:val="000000"/>
          <w:position w:val="0"/>
          <w:sz w:val="20"/>
          <w:u w:val="none"/>
          <w:vertAlign w:val="baseline"/>
        </w:rPr>
        <w:t xml:space="preserve"> The first few decades of the 20th century saw the rise of African-American synagogues simultaneously drawing inspiration from Jewish tradition and a Black worldview. What accounts for this rise is manyfold: Jim Crow laws which supplanted Reconstruction in the south drove a northern migration, a demographic shift which,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brought African-Americans to the already established Jewish community in Harlem (by World War One, Harlem boasted the second largest Jewish community in the country.) Blacks were now encountering Jews as neighbors, employers, inspirations, customers and rivals. Simultaneously, Black national aspirations grew, and drew inspiration from Zionism -- itself a "back to Africa movement" — as a model.Unaffiliated and unaccepted by the Jewish religious establishment, the congregations were for the most part small and poor, meeting in a storefront or a house -- what similarly sized Orthodox congregations would call a shtibl , a little house -- they constructed a crazy quilt of traditional Jewish practices (life cycle events, modesty of dress, kashrus/dietary laws, separate seating, etc) plus rituals which reflect the unique African-American worldview. Services were for the most part in Hebrew with some congregations conversant/fluent in Yiddish. Vestigial remnants of these Jewish inspired congregations still exist today in everything from Chicago's prestigious Beth Shalom B'nai Zaken Ethiopian Hebrew Congregation to derivative fringe "Black Hebrew" groups and even in the anti-Semitic Nation of Islam. 4 lessons we can learn from civil rights hero John Lewis - opinion[5] Second, Lewis did not quit. As I look at Lewis' life I wonder how often others (including myself) would have walked away from the battle. Would I have continued after being beaten the way Lewis was? Would have I walked away after the 1964 Civil Rights Act, and thought I had earned some rest? Would I have given up on public service after losing my first bid for Congress? Would I have retired when political opponents began to dismantle what I had sacrificed so much for? Would the election of the first African-American president have been a signal that the nation had turned a corner? John Lewis never gave up, never stopped working to make this country the place he knew it could be. His voice was powerful to the end.Third, Lewis used his hard-earned moral authority widely. Lewis understood that the struggle for equality needed to include equality for all. He was a strong supporter of LGBT rights, for example, and was always a great friend and ally to the Jewish community. Lewis believed that peace and safety were key elements of Dr. King's 'Beloved Community,' which led him to be a leading opponent of the Iraq war and — as recently as 2016 - to lead a sit-in on the House floor in support of anti-gun violence legislation. He simply refused to take a narrow view of his responsibility.Finally, it's impossible to talk about John Lewis without talking about his faith. Lewis was a civil rights leader, a legislator, an author, and a mentor to many. But he was always a preacher. The day he and I shared the stage, he gave a version of a speech he must have given thousands of times — about growing up in a two-room 'shotgun shack' and practicing his preaching with chickens as his audience. It was more than his style or his cadence that marked Lewis as a preacher — he preached, he taught, with his entire life. Perhaps there is someone in our lifetimes who better met our challenge, set out in the Torah, to 'do justly, love mercy, and walk humbly with God' than John Lewis, but I have no idea who it would be. Each of us finds strength in different places, but for Lewis that place was in his church and in his faith. That, I'm confident, is no small part of what gave him the confidence and conviction he needed to help us usher in a better time.And how we will miss his leadership. I hope and pray there is a remarkable 23-year old out there today, ready to step forward, and that we will have the wisdom to listen. Or even teenagers preaching to chickens, or perhaps, delivering their b'nai mitzvah talks by Zoom, and getting ready for lives of service.Cannon Frustrated as Black Community Turns on Him, Calls Him a 'Sell-Out for Apologizing' for Anti-Semitism[6] I blogged about Nick Cannon's apology for his anti-Semitic comments. I noted that quite a few black people lashed out at him for the apology.Cannon also noticed the backlash. I guess he now realizes you cannot please everyone.You can read about his anti-Semitic comments in my post on July 15, which includes his desire to learn from his mistake.Cannon spoke to Simon Wiesenthal Center associate dean Rabbi Abraham Cooper, who encouraged the TV host to post a formal apology on social media.The apology came out the next day, reiterating his determination to educate and connect with the Jewish community.Cannon proved he meant everything he said in his apology because he posted a picture of him sitting with Cooper for an episode of his podcast.The responses, though.The replies to his apology will not surprise you, unfortunately. It made me sick to read one person insisting the apology proves 'that black celebrity is completely controlled by white supremacy.'Others could not believe that Cannon apologized for speaking the truth. A few people thought the PR firms forced it out of him. WaPo dropped a puff piece on Nick Cannon a week after his apology for insane anti-Semitism (and no apology for insane anti-white racism) pic.twitter.com/9rnNGZIy8X[7] — Ben Shapiro (@benshapiro) July 19, 2020[8] NPR:Revisiting Louis Farrakhan's Influence Amid Celebrities' Anti-Semitic Comments[9] NPR's Michel Martin speaks with professor Peniel Joseph about why some Black celebrities have recently praised Louis Farrakhan's philosophies — and why they've faced criticism as a result.JOSEPH : Well, paralleling Louis Farrakhan's really, at times, very, very effective work in terms of organizing and calls for Black political self-determination has been speeches where anti-Semitic references and conspiracies prevail. So on one hand, you've got the Louis Farrakhan who's preaching Black pride and dignity and self-determination. And on the other hand, you have a version that is preaching at times anti-Semitism, anti-Semitic conspiracy theories, numerology, just different theories that some Black leaders feel unbelievably uncomfortable with, refused to participate in while others feel comfortable enough because of his real importance among the Black grassroots to participate in events like the Million Man March or just even be seen with Farrakhan, taking a picture.JOSEPH: Well, I think - I hope we keep in mind that we're at this watershed period in American history. We have so much more commonalities when we think about Blacks and Jews who are interested in human rights and civil rights for all people, including in Palestine, than we do differences and divergences. And so I think that this is a blip. This is not the main story. We should be fighting against anti-Semitism, fighting against anti-Black racism and systemic racism and white supremacy. And I think we're moving forward because of this watershed year that we've all experienced in that battle. This interview is an embarrassment. Revisiting Louis Farrakhan's Influence Amid Celebrities' Anti-Semitic Comments </w:t>
      </w:r>
      <w:hyperlink r:id="rId973" w:history="1">
        <w:r>
          <w:rPr>
            <w:rFonts w:ascii="arial" w:eastAsia="arial" w:hAnsi="arial" w:cs="arial"/>
            <w:b w:val="0"/>
            <w:i/>
            <w:strike w:val="0"/>
            <w:noProof w:val="0"/>
            <w:color w:val="0077CC"/>
            <w:position w:val="0"/>
            <w:sz w:val="20"/>
            <w:u w:val="single"/>
            <w:vertAlign w:val="baseline"/>
          </w:rPr>
          <w:t>https://t.co/3qYkvbj8zC</w:t>
        </w:r>
      </w:hyperlink>
      <w:r>
        <w:rPr>
          <w:rFonts w:ascii="arial" w:eastAsia="arial" w:hAnsi="arial" w:cs="arial"/>
          <w:b w:val="0"/>
          <w:i w:val="0"/>
          <w:strike w:val="0"/>
          <w:noProof w:val="0"/>
          <w:color w:val="000000"/>
          <w:position w:val="0"/>
          <w:sz w:val="20"/>
          <w:u w:val="none"/>
          <w:vertAlign w:val="baseline"/>
        </w:rPr>
        <w:t xml:space="preserve">[10] — Jeryl Bier (@JerylBier) July 20, 2020[11]  Adorable.Snopes  rates "Did a 'Convicted Terrorist' Sit on the Board of a BLM Funding Body?" half false because, you know dude, what does the word "terrorist" mean anyway? Like who's to say how words work, you know?Click through if you think I'm exaggerating. pic.twitter.com/Xb3OoLI3qB[12] — Omri Ceren (@omriceren) July 20, 2020[13] ;Ice Cube: a Poet Laureate for our times. by Jeremy Corbyn (satire)[14] With so much confusion in the streets, it is sometimes difficult to make heads or tails of what is happening to us, or more importantly, Who is doing these things to us. Which is why I was Quite Chuffed by the recent Twitter activity of Mister Ice Cube. Mister Cube truly cuts through the proverbial noise to deliver some rather uncomfortable truths. Incidentally, many of these Uncomfortable Truths deal with a certain group of people who may or may not be over-represented in the Entertainment Industry. And the Banks. And the Weather. Ice Cube has had some rather unpleasant run-ins with this group, who sadly lack the ability to understand irony and thus appreciate Mr. Cube's constructive criticism. One thinks of Mister Jerry Heller, Ice Cube's former manager in the group NWA. It's hard to believe that it's been 30 years since Ice Cube wrote 'No Vaseline', which is quite simply a Masters Class in Speaking Truth to Power. When Ice Cube complained that his fellow bandmates had 'Let a Jew break up our crew', well you could have knocked me over with a feather. When Mister Cube then admonished his former bandmates (more out of sadness than anger, one might add) that there was 'a white Jew tellin' you what to do', one knew that class was in session.So  imagine my pleasant surprise when Ice Cube tweeted a photo of my favorite mural in London. And what a powerful mural it is. The backs of the Oppressed balancing a Monopoly Board. The International Bankers who stand above them, many of whom have a more than incidental physical similarity to some chaps I have encountered on the Northern Line. Now there was the usual complaints from the (((usual))) usual corners, but my only advice to Mister Cube is to continue to Speak Your Truth. For in the immortal words of Chuck D, 'Apology made to whoever pleases. Still they got me like Jesus.'Tune in next week when we discuss the exciting career renaissance of Professor Griff!Cabinet approves NIS 6 b. 'Check for All' program, NIS 500 m. for needy[15] Prime Minister Benjamin Netanyahu, Alternate Prime Minister Benny Gantz, Finance Minister Israel Katz and Economy Minister Amir Peretz approved the NIS 6 billion "Check for All" program on Monday. Blue and White's position to modify it in favor of helping the weaker members of Israeli society was accepted and NIS 500 million will be provided for the needy, The Jerusalem Post's sister publication Maariv reported on Monday. Offering grants to almost all Israelis in an attempt to get 'the wheels of the economy spinning again,' as Netanyahu said last week, the program is to be presented to the government and Knesset for final approval on Tuesday. The cabinet agreed that NIS 750 will be added to the benefits currently offered to the disabled, those on welfare, the elderly, unemployed people over the age of 67, and Jewish immigrants (olim). About 800,000 people will be given this grant. In addition, it was decided that state officials earning more than NIS 30,000 per month will not get it, as well as people who earn more than NIS 640,000 per year. In the original plan, grants were meant to be given to everyone, rich and poor alike. Peretz said: 'It's very important that the message will be that the weaker groups in society are first [in the government's] priority list at this time.' On Sunday evening, Katz tweeted his support of giving single adults NIS 750 as part of the 'Check for All' program, saying that not doing so will be unfair to out-of-service IDF soldiers and students 'who benefit Israel's strength and economy.'Knesset panel votes to keep pools, beaches open; decision on restaurants pending[16] The Knesset's coronavirus committee voted Monday to keep pools and beaches open on weekends, contrary to a cabinet decision last week that would see those locations included in weekend closures aimed at halting a recent surge in infections.The vote came after coalition whip Likud MK Miki Zohar told the panel the government was not opposed to the step.Committee chair MK Yifat Shasah-Biton said 'the decision to not close public pools and beaches is the right one Mental and physical health are extremely important to all of us,' she said. 'Beaches and swimming in the pool provide vital positive value.​​'The committee met to discuss whether to approve the weekend closures decided upon by the cabinet Friday, as well as the open-ended closure of restaurants and cafes (except for takeway and delivery), gyms and other public places.After hours of discussion, the panel urged the cabinet to reverse its decision to close restaurants starting Tuesday, and instead to allow them to operate at 35 percent capacity indoors while maintaining necessary social distancing between customers outdoors.Ministers were set to discuss the matter in th evening, with Channel 12 reporting that Health Minister Yuli Edelstein would present a plan allowing restaurants to host up to 50 diners outdoors, with indoor seating banned. Coronavirus 'doubling rate' drops to every 24 days - Hebrew U.[17] The restrictions implemented in the last 10 days to two weeks have already started to reduce coronavirus infection in Israel and may lead the country back to where it needs to be, according to a predictive model created by the Hebrew University.In a release disseminated to the press on Monday, the university team showed that the doubling rate has dropped to every 24 days; it was around every seven days at the peak of the second wave.During the first wave, the number of infected patients doubled as fast as every three days.Moreover, the team showed that the increase in the number of patients with serious or moderate symptoms is slowing down and doubling around every 15 days.'It seems that the steps taken to stop the pandemic have been very effective,' the team explained, predicting that the country could reach an infection rate of 1:1 within one week.Israel to remain closed to foreign visitors until at least September[18] Restrictions preventing foreign visitors from entering the country due to the coronavirus pandemic will be extended until the the beginning of September, the Israel Airports Authority announced Monday.The ban will continue until September 1 due to the recent surge in virus infections in Israel, the IAA said.Recent weeks have seen daily infections climb consistently to nearly 2,000, although on Monday the Health Ministry reported a drop to 1,139 cases in the previous 24 hours. The death toll increased by six overnight Sunday and Monday morning, to 415.The ongoing ban allows only returning Israeli citizens or those who obtain special permission from the Population Immigration and Border Authority to enter the country. All those who do arrive are required to self-quarantine for two weeks.Last week Energy Minister Yuval Steinitz told Radio 103FM that one of the biggest impacts on the economy by the virus was the limitation of international air travel, and that reopening Israel's skies was a priority. Many carriers have canceled their routes to and from Israel, and with the infection rate climbing are not likely to change that policy anytime soon.Israel, he continued, has an 'export-orientated high-tech economy. The interaction between Israel and the world has been seriously damaged because of the aerial lockdown.'Israel closed its borders to foreign travelers in mid-March and has periodically extended the restrictions since then. Israel is spearheading a 'bio-convergence' revolution[19] Four months after the World Health Organization declared it a pandemic, COVID-19 remains at the forefront of the global health agenda and will likely continue to be in the foreseeable future. But this acute global challenge hasn't displaced the long-term problems plaguing health systems worldwide - increasing rates of multiple chronic diseases, rising drug development costs and inefficient, unsustainable and prohibitively expensive healthcare delivery models. Indeed, the pandemic has only accentuated and exacerbated these pre-existing conditions.Ignoring or downplaying these longer-standing issues won't help countries effectively combat the current health crisis and are only a recipe for ensuring more crises down the line. Researchers, clinicians, entrepreneurs, business leaders and governments must therefore adopt a two-pronged approach, investing in innovative solutions for addressing both near- and long-term healthcare challenges.This will entail nothing short of a revolution in medical treatment - and Bio-convergence is poised to play a major role in making it happen. Bio-convergence represents a 21st-century approach to problem-solving, an upcoming technological wave with the potential to revolutionize the digital health industry, as well as many other sectors.What exactly is Bio-convergence? The nascent field fuses life sciences with different technologies from mathematics, engineering, and the physical and computational sciences, creating a sum far greater than its parts. Indeed, the human body is an incredibly complex organism made up of countless intricate systems, so it makes perfect sense that treating it must be multidisciplinary and multifaceted. Enabled by advances in genomics, gene therapy, DNA sequencing, artificial intelligence, big data, nanotechnology, and synthetic biology, Bio-convergence is paving such a holistic path to remarkable innovations in treatment, discovery and delivery, regenerative medicine, and diagnostics, with potential benefits for COVID-19 and well beyond.'Jews should no longer stay in Germany'[20] "It wasn't the wooden door that saved us, it was God," Max Privorozki, the head of the small Jewish community in Halle, Germany, told me as he opened the door still bearing the shooting marks from the neo-nazi who tried to massacre the Jewish worshippers on Yom Kippur nine months ago.Privorozki confirmed that the suspect, identified as Stephan Balliet could have easily entered the prayer house from another entry and due to the lack of police protection he could have carried out his plan. But having failed to breach the door, he turned his weapon on a woman across the street and then killed a man at a nearby shop.Balliet's trial begins this week. He is facing two counts of homicide, as well as the attempted murder of 68 people and racial incitement. The proceedings will be held under heavy security.Balliet tried to break from prison several weeks ago.Privorozki, like many of those who were at the service that day, won't be in the courtroom, unless he is called to take the stand. "I have a lot of other things to do," he said. "We have a visit from a non-Jewish school that day, so this is more important I believe."Privorozki, who immigrated to Germany with his parents some 30 years ago, is critical of the German establishment. "Before the attack, we got protective services from the police only as a function of the local authorities' threat assessments, so if they had no information on a likely attack, there was no security, even when we approached them before the High Holy Days and told them there would be a high concentration of members in the synagogue," he lamented, adding that ironically now the place has 24/7 protection but no services take place because of the COVID-19 pandemic.All but eradicated in Holocaust, Frankfurt's Jews today have a potent voice[21] There were approximately 30,000 Jews in the city of Frankfurt before World War II, making it the largest community in Germany.By the time the US military occupied the city in 1945, there were only about 100 left.'Jewish life was destroyed,' said Tobias Freimuller, author of the recently published 'Frankfurt and the Jews,' a history of the community from 1945-1990.Flash forward to 2020 and the Jewish community of Frankfurt is once again a powerful force in the city, one of Germany's largest and a major business hub.There are only about 6,600 Jews in the city of 753,000, but they have a political influence that other minority populations don't. Fighting anti-Semitism is a city priority. Jewish leaders are in regular contact with city leaders. When there is a tragic or otherwise newsworthy event, a representative of the Jewish community is always involved in the city's response.'If we open our mouth, everybody listens,' said Leo Latasch, a professor of medicine who oversees social affairs and security, among other things, for the Frankfurt Jewish Community organization. 'We have an excellent relationship with the democratic parties.'Freimuller, deputy director of the Fritz Bauer Institute — a Holocaust research center affiliated with the city's Goethe University — chronicles the Jewish resurgence in his book, which was published on April 15.It's a complex narrative, say members of the Jewish community and those close to it, because the Nazis' destruction was so complete; a Jewish presence had to be rebuilt with help from the outside. CAA reveals that Twitter deems Jewish Star of David to be 'hateful imagery' and is locking accounts of proud Jews who display it[22] Twitter has deemed the Star of David, a symbol of Judaism and Jewish pride, to be 'hateful imagery', and is locking the accounts of users who display it.Several Twitter users have contacted Campaign Against Antisemitism in recent days reporting that their accounts have been locked, and Twitter has provided the following rationale: 'What happened? We have determined that this account violated the Twitter Rules. Specifically for: Violating our rules against posting hateful imagery. You may not use hateful images or symbols in your profile image or profile header. As a result, we have locked your account.'The social media platform advises users that if they delete the 'hateful imagery', i.e. the Star of David, the account may be unlocked.The Stars of David in the profile pictures of locked accounts vary from artistic blue Stars of David and graffitied white Stars of David to, most ironically, a portfolio of yellow Stars of David.Stephen Silverman, Director of Investigations and Enforcement at Campaign Against Antisemitism, said: 'It is deplorable enough that Twitter consistently fails to act against antisemitism on its platform, but now it is taking action against Jews for the simple crime of showing pride in their identity by displaying a Star of David. It never fails to astound just how low Twitter is prepared to go.'So often social media companies claim that they lack the resources to tackle hate on their platforms, but Twitter has put the lie to that claim by demonstrating that it does have the resources, but chooses to target the benign symbol of a victimised minority instead of the countless racists who use its platform with impunity.'Twitter must immediately restore these accounts, apologise to the owners, and pledge finally to take robust action against the antisemites whom it has enabled for so long.' Horrific reading these #Antisemitismstories[23] from students on campus and schools, including bullying &amp;#38; intimidation, and worst of all - from teachers - who are meant to be our kids' role models!See more at @JewishOnCampus[24] &amp;#38; together, #LetsSpeakUp[25] against #Antisemitism[26]! pic.twitter .com/BMU0kxYhHU[27] — Arsen Ostrovsky (@Ostrov_A) July 20, 2020[28] ;Honest Reporting: Define It to Fight It: Adopt IHRA The current hate speech terms on Facebook, Twitter, and Tik Tok don't address all the modern forms of antisemitism that exist today. And so even when reported, antisemitic content don't always fall within their broad definitions of hate speech.That 's why it's so important that social media platforms clearly define antisemitism in all its forms. Its time for Facebook, Twitter and Google to adopt the IHRA definition of antisemitism into their hate speech definitions.Social Media networks: define it to fight it, adopt IHRA. Play Video[29]Bari Weiss bullied at the NY Times, smeared by the Guardian[30] Assuming she read the short resignation letter, Donegan's failure to inform readers that the bullying Weiss was subjected to included antisemitism represents an intentional decision not include information which would allow the former NYT editor to appear sympathetic. At various points in the article, Donegan refers to Weiss as a 'professional rightwing attention seeker', a 'glorified shock jock', and someone who 'deliberately provokes outrage' designed 'to appeal to people uncomfortable with social forces that challenge the established hierarchy of power'. This echoes a view expressed by Donegan in 2019, when she employed the vapid woke trope that Weiss's views 'privilege the powerful'.Yet, even a cursory review of Weiss's op-eds shows that this portrait of Weiss is absurd.Whatever Donegan's take on Weiss's politics, it's clear that her views are sober, thoughtful and well-informed - the opposite of the 'provocateur' the Guardian columnist is trying to paint. We challenge Donegan to cite even one of Weiss's NY Times columns - or public appearances - that conform to this crude caricature.Whatever Donegan's take on Weiss's resignation, we would have hoped that following a Labour antisemitism crisis which included countless instances of antisemitic - and often misogynistic-laden - bullying on social media, that editors would have learned something: that when Jews complain of antisemitic bullying, their accusations should be taken seriously and that they, at the very least, shouldn't be belittled and smeared.BBC's 'Hardtalk' recycles an inaccuracy previously acknowledged and corrected[31] In February of this year the BBC's response to a complaint from CAMERA UK acknowledged that the PLO representative in London, Husam Zomlot, 'is not strictly speaking an ambassador' and said that it would 'remind editors of his actual title'.If given, that reminder was apparently not very effective because - despite the fact that the UK does not currently recognise a Palestinian state and Mr Zomlot has never presented credentials to the Queen as required by protocol - the inaccurate title 'ambassador' was recently used again.The synopsis to the July 16th edition of 'Hardtalk', aired on the BBC World News channel and the BBC News channel, and that of the audio version of the programme broadcast on BBC World Service radio the following day states: 'HARDtalk's Stephen Sackur speaks to the Palestinian ambassador in London Husam Zomlot.'Despite the fact that the BBC Academy's style guide clarifies that '[t]here is no independent state of Palestine today', the radio version of the programme was presented with the title 'How could Palestine respond to annexation?'.Stephen Sackur likewise described Zomlot as an 'ambassador' in his introduction: Sky News Arabia omits terror acts of Covid-19-infected Palestinian prisoner[32] However, Lutfi failed to inform his viewers that Abu Wa'ar was convicted for his role in the murder of four Israelis: three civilians (including a teenager) and a soldier, a conviction based in part on his own admission.All four separate incidents took place between October 2000 and August 2001: 1. On October 2nd, 2000, Abu Wa'ar was part of the armed mob who shot at the compound of Joseph's Tomb, causing the wounding and later death of Border Police Cpl. Madhat Yusuf. 2. On October 19th, 2000, Abu Wa'ar was part of the Fatah terrorist squad who shot Rabbi Binyamin Herling, 64, dead in Mount Ebal near Nablus. Out of the group of hikers at whom the fire was opened, four more Israelis were wounded. 3. On May 8th, 2001, Abu Wa'ar was part of the Fatah terrorist squad who shot and stabbed Arye Orlando Arganouni, 48, as he was guarding an orchard near the settlement of Itamar. 4. On August 9th, 2001, Abu Wa'ar was part of the Fatah terrorist squad who gunned down a car driving four schoolgirls, killing Aliza Malka, 17, and wounding three of her friends. The incident took place near the girls' boarding school in Kibbutz Merav, nearby the West Bank. Canadian police apologize for calling anti-Nazi vandalism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[33] Canadian police issued an apology after saying they launched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into the vandalizing of an Ontario cemetery memorial that was linked to Nazis, CBC reported.In June, Halton Regional Police announced that someone had vandalized a monument at the St. Volodymyr Ukrainian Cemetery in Oakville, Ontario, by spray-painting "Nazi war monument" on it. The police believed the vandalism took place around June 21, and announced they were treating it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However, they did not release images of the vandalism in order to stop "further spreading" the message, according to the Ottawa Citizen news outlet.The images were later shown in a report from Ukrainian Kontakt TV on YouTube, according to CBC.The police's announcement that they were treating the vandalism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met backlash after independent research Moss Robeson took to Twitter to describe the nature of the monument itself.The memorial was made to commemorate those who served in the unit of Ukrainian volunteers that fought for the Nazis. Part of the SS, its members all pledged allegiance to Adolf Hitler, and debates continue to this day about their culpability in war crimes, such as killing Polish women, children and Jews during World War II.These allegations, as well as the debate over the division's allegiance to the Nazis, is arguably reflected in an anecdote from May 1944. As described by Polish-American academic Tadeusz Piotrowsk, SS leader Heinrich Himmler told the volunteers: 'Your homeland has become more beautiful since you have lost - on our initiative, I must say - the residents who were so often a dirty blemish on Galicia's good name - namely the Jews.Calls made for Canadian auction house to drop the sale of Nazi memorabilia[34] A Jewish organization has called on a Canadian auction house to drop the sale of dozens of Nazi memorabilia items, which are being sold as part of a broader estate sale.Shackelton Auctions near Aylmer, Ontario has been commissioned to sell thousands of items amassed by a prolific collector in his lifetime; among them dozens of items from the Nazi era ranging from guns and swords to flags and lapel pins bearing the swastika, and even bowls bearing Nazi insignia.The items are being offered within an auction of WWI and WWII items due to close on August 18, but many of the items already have live bids. The auction house has attached a notice to the particular of the sales noting: "The items in this auction do not represent the views of opinions of Shackelton or Sackrider auctions or their staff."Jaime Kirzner-Roberts of the Friends of Simon Wiesenthal Center for Holocaust Studies has called for the auction to be halted, and for the Nazi items to be donated to a museum. She is also calling for the law to be amended in Canada to outlaw the sale of such items."Our position is that it's disgusting and unacceptable that people should be buying and selling relics of murder and genocide," she said, according to the Canadian Broadcasting Corporation (CBC). "We find it very difficult to imagine any legitimate reason why someone would want to possess them."Worcester councillor's mezuzah is ripped off her door and posted through her letterbox with a swastika, and Worcester Council responds by adopting International Definition of Antisemitism[35] A local councillor in Worcester has recounted how her mezuzah was ripped from her front door and posted through her letterbox with a swastika drawn onto it.A mezuzah is a decorative case containing a Jewish prayer which is traditionally fixed to the doorpost of a Jewish home.Cllr Louise Griffiths, a Conservative, then tabled a motion at Worcester Council to adopt the International Definition of Antisemitism, which the Council unanimously agreed to do.Cllr Griffiths said: 'Antisemitism was not something I experienced on a regular basis, but it has seemingly become part of my daily life in recent years. For me, having the council sign up to this definition of antisemitism is a no-brainer.'Campaign Against Antisemitism has long urged widespread adoption of the Definition. The UK was the first country in the world to adopt the Definition, something for which Campaign Against Antisemitism and Lord Pickles worked hard over many meetings with officials at Downing Street.Ahead of verdict, former Nazi SS guard says he 'apologizes' to Holocaust victims[36] A 93-year-old former Nazi concentration camp guard apologized to Holocaust victims at a Hamburg court Monday, ahead of the verdict in a high-profile trial over his complicity in World War II atrocities.'Today I would like to apologize to those who went through the hell of this madness, as well as to their relatives. Something like this must never happen again,' said Bruno Dey from the dock.In what could be one of the last such cases of surviving Nazi guards, Dey stands accused of complicity in the murder of 5,230 people when he worked as an SS tower guard at the Stutthof camp near what was then Danzig, now Gdansk in Poland.The court is expected to issue its verdict on Thursday.Prosecutors have sought a prison sentence of three years.But in his summary on Monday, Dey's defense lawyer Stefan Waterkamp asked the court for an acquittal or a suspended sentence, saying his client 'would not survive' jail.Dey himself has denied any guilt for what happened at the camp, and said that the trial had 'cost a lot of strength.''I would like to stress again that I would never have voluntarily signed up to the SS or any other unit — especially not in a concentration camp,' he said in his final statements before the court delivers its verdict.'If I had seen an opportunity to remove myself from service, I would have done so.' Microsoft Is on the Move, Will Relocate Development Center to New WeWork Offices in Tel Aviv[37] Microsoft's development center in Tel Aviv is set to expand, a person with knowledge of the move told Calcalist on condition of anonymity on Wednesday. The Tel Aviv expansion is taking place in parallel to the completion of the tech giant's new center in Herzliya.The company's employees, who currently work out of shared office space in the WeWork building on Dobnov Street in Tel Aviv will relocate to a 6,600 square meter (70,000 sq. ft.) space, occupying four stories, in WeWork's midtown building by the end of the year. Microsoft's development center currently employs more than 1,500 people, including those who came on board with its recent acquisition of CyberX.The new facility was designed by WeWork tailored to Microsoft Israel's R&amp;#38;D division's needs. It will accommodate hundreds of employees from the company's cloud security R&amp;#38;D department as well as from its Microsoft for Startups department, the Microsoft accelerator, and the Reactor — a new technological hub for developers. In addition, the space will feature a studio for the recording of podcasts, lectures and meeting halls, an innovation lab, a coffee shop, a convenience store, and more.The Tel Aviv Reactor hub joins similar initiatives in six other global locations including San Francisco, Sydney, Seattle, Redmond,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London.Intel's Israel-Based Mobileye Is Collaborating With Ford on Sensor Technology for Future Vehicles[38] Israel-based Mobileye, an Intel company, is collaborating with Ford Motor Company to help provide driving assistance technology to Ford's future fleet of vehicles.Mobileye has agreed to provide its EyeQ family of devices, as well as its vision-processing software, to support autonomous vehicles up to Level 1 and Level 2. This includes its Lane-Keeping System, Auto-High-Beam headlamps, Pre-Collision Assist with Automatic Emergency Braking, and Adaptive Cruise Control. Levels 1 and 2 still require drivers to supervise the performance of the vehicle at all times.As part of the collaboration, Ford agreed to display Mobileye's name in the display unit of the SYNC driver-assist displays.'It is a privilege to extend and expand our long-standing collaboration with a company that is so committed to safety on behalf of its global customer base,' said Professor Amnon Shashua, president and CEO of Mobileye. 'We look forward to working closely together to bring these functionalities to market in the full Ford product lineup.'Mobileye's technology will be included in Ford's next generation of production vehicles, starting with F-150 and Mustang Mach-E, as well as any other vehicle that provides Level 1 and Level 2 automation.Israeli Synthetic Cornea Could Restore Sight to Millions[39] The Israel Health Ministry has approved clinical trials of a synthetic cornea developed by Israeli startup CorNeat Vision, the company announced last week.The CorNeat KPro implant is designed to restore the vision of corneal blind patients immediately following implantation.Dr. Gilad Litvin, inventor of the device, said implantation is "relatively simple" and takes less than an hour. "We expect it will enable millions of blind patients around the world...to regain their sight."StandWithUs: Israel's Judo Champion It is no easy feat to become the world's judoka champion. But Israel's Sagi Muki has achieved just that. In 2019, Sagi was ranked world number one judoka. He has won the European championships, and he is set to represent his country at the Tokyo Olympics. But this Israeli hero is also a strong advocate for peace and equality between all nations. After an Iranian competitor refused to shake his hand after a match, Sagi reached out to him, and they have since become friends. Sagi believes that sports can be a powerful bridge between peoples. Join StandWithUsConnect as we discuss this important message and more with the master himself, Sagi Muki. Play Video[40] Play Video[41] We have lots of ideas, but we need more resources to be even more effective. Please donate today[42] to help get the message out and to help defend Israel. [ 1]: </w:t>
      </w:r>
      <w:hyperlink r:id="rId974" w:history="1">
        <w:r>
          <w:rPr>
            <w:rFonts w:ascii="arial" w:eastAsia="arial" w:hAnsi="arial" w:cs="arial"/>
            <w:b w:val="0"/>
            <w:i/>
            <w:strike w:val="0"/>
            <w:noProof w:val="0"/>
            <w:color w:val="0077CC"/>
            <w:position w:val="0"/>
            <w:sz w:val="20"/>
            <w:u w:val="single"/>
            <w:vertAlign w:val="baseline"/>
          </w:rPr>
          <w:t>https://www.telegraph.co.uk/women/life/does-cancel-culture-never-apply-anti-semitism/</w:t>
        </w:r>
      </w:hyperlink>
      <w:r>
        <w:rPr>
          <w:rFonts w:ascii="arial" w:eastAsia="arial" w:hAnsi="arial" w:cs="arial"/>
          <w:b w:val="0"/>
          <w:i w:val="0"/>
          <w:strike w:val="0"/>
          <w:noProof w:val="0"/>
          <w:color w:val="000000"/>
          <w:position w:val="0"/>
          <w:sz w:val="20"/>
          <w:u w:val="none"/>
          <w:vertAlign w:val="baseline"/>
        </w:rPr>
        <w:t xml:space="preserve"> [ 2]: </w:t>
      </w:r>
      <w:hyperlink r:id="rId975" w:history="1">
        <w:r>
          <w:rPr>
            <w:rFonts w:ascii="arial" w:eastAsia="arial" w:hAnsi="arial" w:cs="arial"/>
            <w:b w:val="0"/>
            <w:i/>
            <w:strike w:val="0"/>
            <w:noProof w:val="0"/>
            <w:color w:val="0077CC"/>
            <w:position w:val="0"/>
            <w:sz w:val="20"/>
            <w:u w:val="single"/>
            <w:vertAlign w:val="baseline"/>
          </w:rPr>
          <w:t>https://theundefeated.com/features/im-a-jew-of-color-i-wont-be-quiet-about-anti-semitism/</w:t>
        </w:r>
      </w:hyperlink>
      <w:r>
        <w:rPr>
          <w:rFonts w:ascii="arial" w:eastAsia="arial" w:hAnsi="arial" w:cs="arial"/>
          <w:b w:val="0"/>
          <w:i w:val="0"/>
          <w:strike w:val="0"/>
          <w:noProof w:val="0"/>
          <w:color w:val="000000"/>
          <w:position w:val="0"/>
          <w:sz w:val="20"/>
          <w:u w:val="none"/>
          <w:vertAlign w:val="baseline"/>
        </w:rPr>
        <w:t xml:space="preserve"> [ 3]: </w:t>
      </w:r>
      <w:hyperlink r:id="rId976" w:history="1">
        <w:r>
          <w:rPr>
            <w:rFonts w:ascii="arial" w:eastAsia="arial" w:hAnsi="arial" w:cs="arial"/>
            <w:b w:val="0"/>
            <w:i/>
            <w:strike w:val="0"/>
            <w:noProof w:val="0"/>
            <w:color w:val="0077CC"/>
            <w:position w:val="0"/>
            <w:sz w:val="20"/>
            <w:u w:val="single"/>
            <w:vertAlign w:val="baseline"/>
          </w:rPr>
          <w:t>https://www.algemeiner.com/2020/07/20/the-connection-between-pan-africanism-and-zionism/</w:t>
        </w:r>
      </w:hyperlink>
      <w:r>
        <w:rPr>
          <w:rFonts w:ascii="arial" w:eastAsia="arial" w:hAnsi="arial" w:cs="arial"/>
          <w:b w:val="0"/>
          <w:i w:val="0"/>
          <w:strike w:val="0"/>
          <w:noProof w:val="0"/>
          <w:color w:val="000000"/>
          <w:position w:val="0"/>
          <w:sz w:val="20"/>
          <w:u w:val="none"/>
          <w:vertAlign w:val="baseline"/>
        </w:rPr>
        <w:t xml:space="preserve"> [ 4]: </w:t>
      </w:r>
      <w:hyperlink r:id="rId977" w:history="1">
        <w:r>
          <w:rPr>
            <w:rFonts w:ascii="arial" w:eastAsia="arial" w:hAnsi="arial" w:cs="arial"/>
            <w:b w:val="0"/>
            <w:i/>
            <w:strike w:val="0"/>
            <w:noProof w:val="0"/>
            <w:color w:val="0077CC"/>
            <w:position w:val="0"/>
            <w:sz w:val="20"/>
            <w:u w:val="single"/>
            <w:vertAlign w:val="baseline"/>
          </w:rPr>
          <w:t>https://www.henrysapoznik.com/post/how-a-century-old-recording-revealed-the-lost-world-of-african-american-cantors</w:t>
        </w:r>
      </w:hyperlink>
      <w:r>
        <w:rPr>
          <w:rFonts w:ascii="arial" w:eastAsia="arial" w:hAnsi="arial" w:cs="arial"/>
          <w:b w:val="0"/>
          <w:i w:val="0"/>
          <w:strike w:val="0"/>
          <w:noProof w:val="0"/>
          <w:color w:val="000000"/>
          <w:position w:val="0"/>
          <w:sz w:val="20"/>
          <w:u w:val="none"/>
          <w:vertAlign w:val="baseline"/>
        </w:rPr>
        <w:t xml:space="preserve"> [ 5]: </w:t>
      </w:r>
      <w:hyperlink r:id="rId978" w:history="1">
        <w:r>
          <w:rPr>
            <w:rFonts w:ascii="arial" w:eastAsia="arial" w:hAnsi="arial" w:cs="arial"/>
            <w:b w:val="0"/>
            <w:i/>
            <w:strike w:val="0"/>
            <w:noProof w:val="0"/>
            <w:color w:val="0077CC"/>
            <w:position w:val="0"/>
            <w:sz w:val="20"/>
            <w:u w:val="single"/>
            <w:vertAlign w:val="baseline"/>
          </w:rPr>
          <w:t>https://www.jpost.com/opinion/4-lessons-we-can-learn-from-civil-rights-hero-john-lewis-opinion-635632</w:t>
        </w:r>
      </w:hyperlink>
      <w:r>
        <w:rPr>
          <w:rFonts w:ascii="arial" w:eastAsia="arial" w:hAnsi="arial" w:cs="arial"/>
          <w:b w:val="0"/>
          <w:i w:val="0"/>
          <w:strike w:val="0"/>
          <w:noProof w:val="0"/>
          <w:color w:val="000000"/>
          <w:position w:val="0"/>
          <w:sz w:val="20"/>
          <w:u w:val="none"/>
          <w:vertAlign w:val="baseline"/>
        </w:rPr>
        <w:t xml:space="preserve"> [ 6]: </w:t>
      </w:r>
      <w:hyperlink r:id="rId979" w:history="1">
        <w:r>
          <w:rPr>
            <w:rFonts w:ascii="arial" w:eastAsia="arial" w:hAnsi="arial" w:cs="arial"/>
            <w:b w:val="0"/>
            <w:i/>
            <w:strike w:val="0"/>
            <w:noProof w:val="0"/>
            <w:color w:val="0077CC"/>
            <w:position w:val="0"/>
            <w:sz w:val="20"/>
            <w:u w:val="single"/>
            <w:vertAlign w:val="baseline"/>
          </w:rPr>
          <w:t>https://legalinsurrection.com/2020/07/cannon-frustrated-as-black-community-turns-on-him-calls-him-a-sell-out-for-apologizing-for-anti-semitism/</w:t>
        </w:r>
      </w:hyperlink>
      <w:r>
        <w:rPr>
          <w:rFonts w:ascii="arial" w:eastAsia="arial" w:hAnsi="arial" w:cs="arial"/>
          <w:b w:val="0"/>
          <w:i w:val="0"/>
          <w:strike w:val="0"/>
          <w:noProof w:val="0"/>
          <w:color w:val="000000"/>
          <w:position w:val="0"/>
          <w:sz w:val="20"/>
          <w:u w:val="none"/>
          <w:vertAlign w:val="baseline"/>
        </w:rPr>
        <w:t xml:space="preserve"> [ 7]: </w:t>
      </w:r>
      <w:hyperlink r:id="rId980" w:history="1">
        <w:r>
          <w:rPr>
            <w:rFonts w:ascii="arial" w:eastAsia="arial" w:hAnsi="arial" w:cs="arial"/>
            <w:b w:val="0"/>
            <w:i/>
            <w:strike w:val="0"/>
            <w:noProof w:val="0"/>
            <w:color w:val="0077CC"/>
            <w:position w:val="0"/>
            <w:sz w:val="20"/>
            <w:u w:val="single"/>
            <w:vertAlign w:val="baseline"/>
          </w:rPr>
          <w:t>https://t.co/9rnNGZIy8X</w:t>
        </w:r>
      </w:hyperlink>
      <w:r>
        <w:rPr>
          <w:rFonts w:ascii="arial" w:eastAsia="arial" w:hAnsi="arial" w:cs="arial"/>
          <w:b w:val="0"/>
          <w:i w:val="0"/>
          <w:strike w:val="0"/>
          <w:noProof w:val="0"/>
          <w:color w:val="000000"/>
          <w:position w:val="0"/>
          <w:sz w:val="20"/>
          <w:u w:val="none"/>
          <w:vertAlign w:val="baseline"/>
        </w:rPr>
        <w:t xml:space="preserve"> [ 8]: </w:t>
      </w:r>
      <w:hyperlink r:id="rId981" w:history="1">
        <w:r>
          <w:rPr>
            <w:rFonts w:ascii="arial" w:eastAsia="arial" w:hAnsi="arial" w:cs="arial"/>
            <w:b w:val="0"/>
            <w:i/>
            <w:strike w:val="0"/>
            <w:noProof w:val="0"/>
            <w:color w:val="0077CC"/>
            <w:position w:val="0"/>
            <w:sz w:val="20"/>
            <w:u w:val="single"/>
            <w:vertAlign w:val="baseline"/>
          </w:rPr>
          <w:t>https://twitter.com/benshapiro/status/1284985444615118848?ref_src=twsrc%5Etfw</w:t>
        </w:r>
      </w:hyperlink>
      <w:r>
        <w:rPr>
          <w:rFonts w:ascii="arial" w:eastAsia="arial" w:hAnsi="arial" w:cs="arial"/>
          <w:b w:val="0"/>
          <w:i w:val="0"/>
          <w:strike w:val="0"/>
          <w:noProof w:val="0"/>
          <w:color w:val="000000"/>
          <w:position w:val="0"/>
          <w:sz w:val="20"/>
          <w:u w:val="none"/>
          <w:vertAlign w:val="baseline"/>
        </w:rPr>
        <w:t xml:space="preserve"> [ 9]: </w:t>
      </w:r>
      <w:hyperlink r:id="rId982" w:history="1">
        <w:r>
          <w:rPr>
            <w:rFonts w:ascii="arial" w:eastAsia="arial" w:hAnsi="arial" w:cs="arial"/>
            <w:b w:val="0"/>
            <w:i/>
            <w:strike w:val="0"/>
            <w:noProof w:val="0"/>
            <w:color w:val="0077CC"/>
            <w:position w:val="0"/>
            <w:sz w:val="20"/>
            <w:u w:val="single"/>
            <w:vertAlign w:val="baseline"/>
          </w:rPr>
          <w:t>https://www.npr.org/2020/07/19/892855781/revisiting-louis-farrakhans-influence-amid-celebrities-anti-semitic-comments</w:t>
        </w:r>
      </w:hyperlink>
      <w:r>
        <w:rPr>
          <w:rFonts w:ascii="arial" w:eastAsia="arial" w:hAnsi="arial" w:cs="arial"/>
          <w:b w:val="0"/>
          <w:i w:val="0"/>
          <w:strike w:val="0"/>
          <w:noProof w:val="0"/>
          <w:color w:val="000000"/>
          <w:position w:val="0"/>
          <w:sz w:val="20"/>
          <w:u w:val="none"/>
          <w:vertAlign w:val="baseline"/>
        </w:rPr>
        <w:t xml:space="preserve"> [ 10]: </w:t>
      </w:r>
      <w:hyperlink r:id="rId973" w:history="1">
        <w:r>
          <w:rPr>
            <w:rFonts w:ascii="arial" w:eastAsia="arial" w:hAnsi="arial" w:cs="arial"/>
            <w:b w:val="0"/>
            <w:i/>
            <w:strike w:val="0"/>
            <w:noProof w:val="0"/>
            <w:color w:val="0077CC"/>
            <w:position w:val="0"/>
            <w:sz w:val="20"/>
            <w:u w:val="single"/>
            <w:vertAlign w:val="baseline"/>
          </w:rPr>
          <w:t>https://t.co/3qYkvbj8zC</w:t>
        </w:r>
      </w:hyperlink>
      <w:r>
        <w:rPr>
          <w:rFonts w:ascii="arial" w:eastAsia="arial" w:hAnsi="arial" w:cs="arial"/>
          <w:b w:val="0"/>
          <w:i w:val="0"/>
          <w:strike w:val="0"/>
          <w:noProof w:val="0"/>
          <w:color w:val="000000"/>
          <w:position w:val="0"/>
          <w:sz w:val="20"/>
          <w:u w:val="none"/>
          <w:vertAlign w:val="baseline"/>
        </w:rPr>
        <w:t xml:space="preserve"> [ 11]: </w:t>
      </w:r>
      <w:hyperlink r:id="rId983" w:history="1">
        <w:r>
          <w:rPr>
            <w:rFonts w:ascii="arial" w:eastAsia="arial" w:hAnsi="arial" w:cs="arial"/>
            <w:b w:val="0"/>
            <w:i/>
            <w:strike w:val="0"/>
            <w:noProof w:val="0"/>
            <w:color w:val="0077CC"/>
            <w:position w:val="0"/>
            <w:sz w:val="20"/>
            <w:u w:val="single"/>
            <w:vertAlign w:val="baseline"/>
          </w:rPr>
          <w:t>https://twitter.com/JerylBier/status/1285201545626296321?ref_src=twsrc%5Etfw</w:t>
        </w:r>
      </w:hyperlink>
      <w:r>
        <w:rPr>
          <w:rFonts w:ascii="arial" w:eastAsia="arial" w:hAnsi="arial" w:cs="arial"/>
          <w:b w:val="0"/>
          <w:i w:val="0"/>
          <w:strike w:val="0"/>
          <w:noProof w:val="0"/>
          <w:color w:val="000000"/>
          <w:position w:val="0"/>
          <w:sz w:val="20"/>
          <w:u w:val="none"/>
          <w:vertAlign w:val="baseline"/>
        </w:rPr>
        <w:t xml:space="preserve"> [ 12]: </w:t>
      </w:r>
      <w:hyperlink r:id="rId984" w:history="1">
        <w:r>
          <w:rPr>
            <w:rFonts w:ascii="arial" w:eastAsia="arial" w:hAnsi="arial" w:cs="arial"/>
            <w:b w:val="0"/>
            <w:i/>
            <w:strike w:val="0"/>
            <w:noProof w:val="0"/>
            <w:color w:val="0077CC"/>
            <w:position w:val="0"/>
            <w:sz w:val="20"/>
            <w:u w:val="single"/>
            <w:vertAlign w:val="baseline"/>
          </w:rPr>
          <w:t>https://t.co/Xb3OoLI3qB</w:t>
        </w:r>
      </w:hyperlink>
      <w:r>
        <w:rPr>
          <w:rFonts w:ascii="arial" w:eastAsia="arial" w:hAnsi="arial" w:cs="arial"/>
          <w:b w:val="0"/>
          <w:i w:val="0"/>
          <w:strike w:val="0"/>
          <w:noProof w:val="0"/>
          <w:color w:val="000000"/>
          <w:position w:val="0"/>
          <w:sz w:val="20"/>
          <w:u w:val="none"/>
          <w:vertAlign w:val="baseline"/>
        </w:rPr>
        <w:t xml:space="preserve"> [ 13]: </w:t>
      </w:r>
      <w:hyperlink r:id="rId985" w:history="1">
        <w:r>
          <w:rPr>
            <w:rFonts w:ascii="arial" w:eastAsia="arial" w:hAnsi="arial" w:cs="arial"/>
            <w:b w:val="0"/>
            <w:i/>
            <w:strike w:val="0"/>
            <w:noProof w:val="0"/>
            <w:color w:val="0077CC"/>
            <w:position w:val="0"/>
            <w:sz w:val="20"/>
            <w:u w:val="single"/>
            <w:vertAlign w:val="baseline"/>
          </w:rPr>
          <w:t>https://twitter.com/omriceren/status/1285212472207650816?ref_src=twsrc%5Etfw</w:t>
        </w:r>
      </w:hyperlink>
      <w:r>
        <w:rPr>
          <w:rFonts w:ascii="arial" w:eastAsia="arial" w:hAnsi="arial" w:cs="arial"/>
          <w:b w:val="0"/>
          <w:i w:val="0"/>
          <w:strike w:val="0"/>
          <w:noProof w:val="0"/>
          <w:color w:val="000000"/>
          <w:position w:val="0"/>
          <w:sz w:val="20"/>
          <w:u w:val="none"/>
          <w:vertAlign w:val="baseline"/>
        </w:rPr>
        <w:t xml:space="preserve"> [ 14]: </w:t>
      </w:r>
      <w:hyperlink r:id="rId986" w:history="1">
        <w:r>
          <w:rPr>
            <w:rFonts w:ascii="arial" w:eastAsia="arial" w:hAnsi="arial" w:cs="arial"/>
            <w:b w:val="0"/>
            <w:i/>
            <w:strike w:val="0"/>
            <w:noProof w:val="0"/>
            <w:color w:val="0077CC"/>
            <w:position w:val="0"/>
            <w:sz w:val="20"/>
            <w:u w:val="single"/>
            <w:vertAlign w:val="baseline"/>
          </w:rPr>
          <w:t>https://dailyfreier.com/2020/07/20/ice-cube-a-poet-laureate-for-our-times-by-jeremy-corbyn/</w:t>
        </w:r>
      </w:hyperlink>
      <w:r>
        <w:rPr>
          <w:rFonts w:ascii="arial" w:eastAsia="arial" w:hAnsi="arial" w:cs="arial"/>
          <w:b w:val="0"/>
          <w:i w:val="0"/>
          <w:strike w:val="0"/>
          <w:noProof w:val="0"/>
          <w:color w:val="000000"/>
          <w:position w:val="0"/>
          <w:sz w:val="20"/>
          <w:u w:val="none"/>
          <w:vertAlign w:val="baseline"/>
        </w:rPr>
        <w:t xml:space="preserve"> [ 15]: </w:t>
      </w:r>
      <w:hyperlink r:id="rId987" w:history="1">
        <w:r>
          <w:rPr>
            <w:rFonts w:ascii="arial" w:eastAsia="arial" w:hAnsi="arial" w:cs="arial"/>
            <w:b w:val="0"/>
            <w:i/>
            <w:strike w:val="0"/>
            <w:noProof w:val="0"/>
            <w:color w:val="0077CC"/>
            <w:position w:val="0"/>
            <w:sz w:val="20"/>
            <w:u w:val="single"/>
            <w:vertAlign w:val="baseline"/>
          </w:rPr>
          <w:t>https://www.jpost.com/israel-news/cabinet-approves-nis-6-b-check-for-all-program-nis-500-m-for-needy-635659</w:t>
        </w:r>
      </w:hyperlink>
      <w:r>
        <w:rPr>
          <w:rFonts w:ascii="arial" w:eastAsia="arial" w:hAnsi="arial" w:cs="arial"/>
          <w:b w:val="0"/>
          <w:i w:val="0"/>
          <w:strike w:val="0"/>
          <w:noProof w:val="0"/>
          <w:color w:val="000000"/>
          <w:position w:val="0"/>
          <w:sz w:val="20"/>
          <w:u w:val="none"/>
          <w:vertAlign w:val="baseline"/>
        </w:rPr>
        <w:t xml:space="preserve"> [ 16]: </w:t>
      </w:r>
      <w:hyperlink r:id="rId988" w:history="1">
        <w:r>
          <w:rPr>
            <w:rFonts w:ascii="arial" w:eastAsia="arial" w:hAnsi="arial" w:cs="arial"/>
            <w:b w:val="0"/>
            <w:i/>
            <w:strike w:val="0"/>
            <w:noProof w:val="0"/>
            <w:color w:val="0077CC"/>
            <w:position w:val="0"/>
            <w:sz w:val="20"/>
            <w:u w:val="single"/>
            <w:vertAlign w:val="baseline"/>
          </w:rPr>
          <w:t>https://www.timesofisrael.com/knesset-panel-votes-to-keep-pools-beaches-open-decision-on-restaurants-pending</w:t>
        </w:r>
      </w:hyperlink>
      <w:r>
        <w:rPr>
          <w:rFonts w:ascii="arial" w:eastAsia="arial" w:hAnsi="arial" w:cs="arial"/>
          <w:b w:val="0"/>
          <w:i w:val="0"/>
          <w:strike w:val="0"/>
          <w:noProof w:val="0"/>
          <w:color w:val="000000"/>
          <w:position w:val="0"/>
          <w:sz w:val="20"/>
          <w:u w:val="none"/>
          <w:vertAlign w:val="baseline"/>
        </w:rPr>
        <w:t xml:space="preserve">/ [ 17]: </w:t>
      </w:r>
      <w:hyperlink r:id="rId989" w:history="1">
        <w:r>
          <w:rPr>
            <w:rFonts w:ascii="arial" w:eastAsia="arial" w:hAnsi="arial" w:cs="arial"/>
            <w:b w:val="0"/>
            <w:i/>
            <w:strike w:val="0"/>
            <w:noProof w:val="0"/>
            <w:color w:val="0077CC"/>
            <w:position w:val="0"/>
            <w:sz w:val="20"/>
            <w:u w:val="single"/>
            <w:vertAlign w:val="baseline"/>
          </w:rPr>
          <w:t>https://www.jpost.com/israel-news/coronavirus-doubling-rate-drops-to-every-24-days-hebrew-u-635689</w:t>
        </w:r>
      </w:hyperlink>
      <w:r>
        <w:rPr>
          <w:rFonts w:ascii="arial" w:eastAsia="arial" w:hAnsi="arial" w:cs="arial"/>
          <w:b w:val="0"/>
          <w:i w:val="0"/>
          <w:strike w:val="0"/>
          <w:noProof w:val="0"/>
          <w:color w:val="000000"/>
          <w:position w:val="0"/>
          <w:sz w:val="20"/>
          <w:u w:val="none"/>
          <w:vertAlign w:val="baseline"/>
        </w:rPr>
        <w:t xml:space="preserve"> [ 18]: </w:t>
      </w:r>
      <w:hyperlink r:id="rId990" w:history="1">
        <w:r>
          <w:rPr>
            <w:rFonts w:ascii="arial" w:eastAsia="arial" w:hAnsi="arial" w:cs="arial"/>
            <w:b w:val="0"/>
            <w:i/>
            <w:strike w:val="0"/>
            <w:noProof w:val="0"/>
            <w:color w:val="0077CC"/>
            <w:position w:val="0"/>
            <w:sz w:val="20"/>
            <w:u w:val="single"/>
            <w:vertAlign w:val="baseline"/>
          </w:rPr>
          <w:t>https://www.timesofisrael.com/israel-to-remain-closed-to-foreign-visitors-until-at-least-september</w:t>
        </w:r>
      </w:hyperlink>
      <w:r>
        <w:rPr>
          <w:rFonts w:ascii="arial" w:eastAsia="arial" w:hAnsi="arial" w:cs="arial"/>
          <w:b w:val="0"/>
          <w:i w:val="0"/>
          <w:strike w:val="0"/>
          <w:noProof w:val="0"/>
          <w:color w:val="000000"/>
          <w:position w:val="0"/>
          <w:sz w:val="20"/>
          <w:u w:val="none"/>
          <w:vertAlign w:val="baseline"/>
        </w:rPr>
        <w:t xml:space="preserve">/ [ 19]: </w:t>
      </w:r>
      <w:hyperlink r:id="rId991" w:history="1">
        <w:r>
          <w:rPr>
            <w:rFonts w:ascii="arial" w:eastAsia="arial" w:hAnsi="arial" w:cs="arial"/>
            <w:b w:val="0"/>
            <w:i/>
            <w:strike w:val="0"/>
            <w:noProof w:val="0"/>
            <w:color w:val="0077CC"/>
            <w:position w:val="0"/>
            <w:sz w:val="20"/>
            <w:u w:val="single"/>
            <w:vertAlign w:val="baseline"/>
          </w:rPr>
          <w:t>https://blogs.timesofisrael.com/israel-is-spearheading-a-bio-convergence-revolution</w:t>
        </w:r>
      </w:hyperlink>
      <w:r>
        <w:rPr>
          <w:rFonts w:ascii="arial" w:eastAsia="arial" w:hAnsi="arial" w:cs="arial"/>
          <w:b w:val="0"/>
          <w:i w:val="0"/>
          <w:strike w:val="0"/>
          <w:noProof w:val="0"/>
          <w:color w:val="000000"/>
          <w:position w:val="0"/>
          <w:sz w:val="20"/>
          <w:u w:val="none"/>
          <w:vertAlign w:val="baseline"/>
        </w:rPr>
        <w:t xml:space="preserve">/ [ 20]: </w:t>
      </w:r>
      <w:hyperlink r:id="rId992" w:history="1">
        <w:r>
          <w:rPr>
            <w:rFonts w:ascii="arial" w:eastAsia="arial" w:hAnsi="arial" w:cs="arial"/>
            <w:b w:val="0"/>
            <w:i/>
            <w:strike w:val="0"/>
            <w:noProof w:val="0"/>
            <w:color w:val="0077CC"/>
            <w:position w:val="0"/>
            <w:sz w:val="20"/>
            <w:u w:val="single"/>
            <w:vertAlign w:val="baseline"/>
          </w:rPr>
          <w:t>https://www.israelhayom.com/2020/07/20/jews-should-no-longer-stay-in-germany/</w:t>
        </w:r>
      </w:hyperlink>
      <w:r>
        <w:rPr>
          <w:rFonts w:ascii="arial" w:eastAsia="arial" w:hAnsi="arial" w:cs="arial"/>
          <w:b w:val="0"/>
          <w:i w:val="0"/>
          <w:strike w:val="0"/>
          <w:noProof w:val="0"/>
          <w:color w:val="000000"/>
          <w:position w:val="0"/>
          <w:sz w:val="20"/>
          <w:u w:val="none"/>
          <w:vertAlign w:val="baseline"/>
        </w:rPr>
        <w:t xml:space="preserve"> [ 21]: </w:t>
      </w:r>
      <w:hyperlink r:id="rId993" w:history="1">
        <w:r>
          <w:rPr>
            <w:rFonts w:ascii="arial" w:eastAsia="arial" w:hAnsi="arial" w:cs="arial"/>
            <w:b w:val="0"/>
            <w:i/>
            <w:strike w:val="0"/>
            <w:noProof w:val="0"/>
            <w:color w:val="0077CC"/>
            <w:position w:val="0"/>
            <w:sz w:val="20"/>
            <w:u w:val="single"/>
            <w:vertAlign w:val="baseline"/>
          </w:rPr>
          <w:t>https://www.timesofisrael.com/all-but-eradicated-in-holocaust-frankfurts-jews-today-have-a-potent-voice</w:t>
        </w:r>
      </w:hyperlink>
      <w:r>
        <w:rPr>
          <w:rFonts w:ascii="arial" w:eastAsia="arial" w:hAnsi="arial" w:cs="arial"/>
          <w:b w:val="0"/>
          <w:i w:val="0"/>
          <w:strike w:val="0"/>
          <w:noProof w:val="0"/>
          <w:color w:val="000000"/>
          <w:position w:val="0"/>
          <w:sz w:val="20"/>
          <w:u w:val="none"/>
          <w:vertAlign w:val="baseline"/>
        </w:rPr>
        <w:t xml:space="preserve">/ [ 22]: </w:t>
      </w:r>
      <w:hyperlink r:id="rId994" w:history="1">
        <w:r>
          <w:rPr>
            <w:rFonts w:ascii="arial" w:eastAsia="arial" w:hAnsi="arial" w:cs="arial"/>
            <w:b w:val="0"/>
            <w:i/>
            <w:strike w:val="0"/>
            <w:noProof w:val="0"/>
            <w:color w:val="0077CC"/>
            <w:position w:val="0"/>
            <w:sz w:val="20"/>
            <w:u w:val="single"/>
            <w:vertAlign w:val="baseline"/>
          </w:rPr>
          <w:t>https://antisemitism.uk/caa-reveals-that-twitter-deems-jewish-star-of-david-to-be-hateful-imagery-and-is-locking-accounts-of-proud-jews-who-display-it</w:t>
        </w:r>
      </w:hyperlink>
      <w:r>
        <w:rPr>
          <w:rFonts w:ascii="arial" w:eastAsia="arial" w:hAnsi="arial" w:cs="arial"/>
          <w:b w:val="0"/>
          <w:i w:val="0"/>
          <w:strike w:val="0"/>
          <w:noProof w:val="0"/>
          <w:color w:val="000000"/>
          <w:position w:val="0"/>
          <w:sz w:val="20"/>
          <w:u w:val="none"/>
          <w:vertAlign w:val="baseline"/>
        </w:rPr>
        <w:t xml:space="preserve">/ [ 23]: </w:t>
      </w:r>
      <w:hyperlink r:id="rId995" w:history="1">
        <w:r>
          <w:rPr>
            <w:rFonts w:ascii="arial" w:eastAsia="arial" w:hAnsi="arial" w:cs="arial"/>
            <w:b w:val="0"/>
            <w:i/>
            <w:strike w:val="0"/>
            <w:noProof w:val="0"/>
            <w:color w:val="0077CC"/>
            <w:position w:val="0"/>
            <w:sz w:val="20"/>
            <w:u w:val="single"/>
            <w:vertAlign w:val="baseline"/>
          </w:rPr>
          <w:t>https://twitter.com/hashtag/Antisemitismstories?src=hash&amp;#38;ref_src=twsrc%5Etfw</w:t>
        </w:r>
      </w:hyperlink>
      <w:r>
        <w:rPr>
          <w:rFonts w:ascii="arial" w:eastAsia="arial" w:hAnsi="arial" w:cs="arial"/>
          <w:b w:val="0"/>
          <w:i w:val="0"/>
          <w:strike w:val="0"/>
          <w:noProof w:val="0"/>
          <w:color w:val="000000"/>
          <w:position w:val="0"/>
          <w:sz w:val="20"/>
          <w:u w:val="none"/>
          <w:vertAlign w:val="baseline"/>
        </w:rPr>
        <w:t xml:space="preserve"> [ 24]: </w:t>
      </w:r>
      <w:hyperlink r:id="rId996" w:history="1">
        <w:r>
          <w:rPr>
            <w:rFonts w:ascii="arial" w:eastAsia="arial" w:hAnsi="arial" w:cs="arial"/>
            <w:b w:val="0"/>
            <w:i/>
            <w:strike w:val="0"/>
            <w:noProof w:val="0"/>
            <w:color w:val="0077CC"/>
            <w:position w:val="0"/>
            <w:sz w:val="20"/>
            <w:u w:val="single"/>
            <w:vertAlign w:val="baseline"/>
          </w:rPr>
          <w:t>https://twitter.com/JewishOnCampus?ref_src=twsrc%5Etfw</w:t>
        </w:r>
      </w:hyperlink>
      <w:r>
        <w:rPr>
          <w:rFonts w:ascii="arial" w:eastAsia="arial" w:hAnsi="arial" w:cs="arial"/>
          <w:b w:val="0"/>
          <w:i w:val="0"/>
          <w:strike w:val="0"/>
          <w:noProof w:val="0"/>
          <w:color w:val="000000"/>
          <w:position w:val="0"/>
          <w:sz w:val="20"/>
          <w:u w:val="none"/>
          <w:vertAlign w:val="baseline"/>
        </w:rPr>
        <w:t xml:space="preserve"> [ 25]: </w:t>
      </w:r>
      <w:hyperlink r:id="rId997" w:history="1">
        <w:r>
          <w:rPr>
            <w:rFonts w:ascii="arial" w:eastAsia="arial" w:hAnsi="arial" w:cs="arial"/>
            <w:b w:val="0"/>
            <w:i/>
            <w:strike w:val="0"/>
            <w:noProof w:val="0"/>
            <w:color w:val="0077CC"/>
            <w:position w:val="0"/>
            <w:sz w:val="20"/>
            <w:u w:val="single"/>
            <w:vertAlign w:val="baseline"/>
          </w:rPr>
          <w:t>https://twitter.com/hashtag/LetsSpeakUp?src=hash&amp;#38;ref_src=twsrc%5Etfw</w:t>
        </w:r>
      </w:hyperlink>
      <w:r>
        <w:rPr>
          <w:rFonts w:ascii="arial" w:eastAsia="arial" w:hAnsi="arial" w:cs="arial"/>
          <w:b w:val="0"/>
          <w:i w:val="0"/>
          <w:strike w:val="0"/>
          <w:noProof w:val="0"/>
          <w:color w:val="000000"/>
          <w:position w:val="0"/>
          <w:sz w:val="20"/>
          <w:u w:val="none"/>
          <w:vertAlign w:val="baseline"/>
        </w:rPr>
        <w:t xml:space="preserve"> [ 26]: </w:t>
      </w:r>
      <w:hyperlink r:id="rId285" w:history="1">
        <w:r>
          <w:rPr>
            <w:rFonts w:ascii="arial" w:eastAsia="arial" w:hAnsi="arial" w:cs="arial"/>
            <w:b w:val="0"/>
            <w:i/>
            <w:strike w:val="0"/>
            <w:noProof w:val="0"/>
            <w:color w:val="0077CC"/>
            <w:position w:val="0"/>
            <w:sz w:val="20"/>
            <w:u w:val="single"/>
            <w:vertAlign w:val="baseline"/>
          </w:rPr>
          <w:t>https://twitter.com/hashtag/Antisemitism?src=hash&amp;#38;ref_src=twsrc%5Etfw</w:t>
        </w:r>
      </w:hyperlink>
      <w:r>
        <w:rPr>
          <w:rFonts w:ascii="arial" w:eastAsia="arial" w:hAnsi="arial" w:cs="arial"/>
          <w:b w:val="0"/>
          <w:i w:val="0"/>
          <w:strike w:val="0"/>
          <w:noProof w:val="0"/>
          <w:color w:val="000000"/>
          <w:position w:val="0"/>
          <w:sz w:val="20"/>
          <w:u w:val="none"/>
          <w:vertAlign w:val="baseline"/>
        </w:rPr>
        <w:t xml:space="preserve"> [ 27]: </w:t>
      </w:r>
      <w:hyperlink r:id="rId998" w:history="1">
        <w:r>
          <w:rPr>
            <w:rFonts w:ascii="arial" w:eastAsia="arial" w:hAnsi="arial" w:cs="arial"/>
            <w:b w:val="0"/>
            <w:i/>
            <w:strike w:val="0"/>
            <w:noProof w:val="0"/>
            <w:color w:val="0077CC"/>
            <w:position w:val="0"/>
            <w:sz w:val="20"/>
            <w:u w:val="single"/>
            <w:vertAlign w:val="baseline"/>
          </w:rPr>
          <w:t>https://t.co/BMU0kxYhHU</w:t>
        </w:r>
      </w:hyperlink>
      <w:r>
        <w:rPr>
          <w:rFonts w:ascii="arial" w:eastAsia="arial" w:hAnsi="arial" w:cs="arial"/>
          <w:b w:val="0"/>
          <w:i w:val="0"/>
          <w:strike w:val="0"/>
          <w:noProof w:val="0"/>
          <w:color w:val="000000"/>
          <w:position w:val="0"/>
          <w:sz w:val="20"/>
          <w:u w:val="none"/>
          <w:vertAlign w:val="baseline"/>
        </w:rPr>
        <w:t xml:space="preserve"> [ 28]: </w:t>
      </w:r>
      <w:hyperlink r:id="rId999" w:history="1">
        <w:r>
          <w:rPr>
            <w:rFonts w:ascii="arial" w:eastAsia="arial" w:hAnsi="arial" w:cs="arial"/>
            <w:b w:val="0"/>
            <w:i/>
            <w:strike w:val="0"/>
            <w:noProof w:val="0"/>
            <w:color w:val="0077CC"/>
            <w:position w:val="0"/>
            <w:sz w:val="20"/>
            <w:u w:val="single"/>
            <w:vertAlign w:val="baseline"/>
          </w:rPr>
          <w:t>https://twitter.com/Ostrov_A/status/1285134800211390465?ref_src=twsrc%5Etfw</w:t>
        </w:r>
      </w:hyperlink>
      <w:r>
        <w:rPr>
          <w:rFonts w:ascii="arial" w:eastAsia="arial" w:hAnsi="arial" w:cs="arial"/>
          <w:b w:val="0"/>
          <w:i w:val="0"/>
          <w:strike w:val="0"/>
          <w:noProof w:val="0"/>
          <w:color w:val="000000"/>
          <w:position w:val="0"/>
          <w:sz w:val="20"/>
          <w:u w:val="none"/>
          <w:vertAlign w:val="baseline"/>
        </w:rPr>
        <w:t xml:space="preserve"> [ 29]: </w:t>
      </w:r>
      <w:hyperlink r:id="rId1000" w:history="1">
        <w:r>
          <w:rPr>
            <w:rFonts w:ascii="arial" w:eastAsia="arial" w:hAnsi="arial" w:cs="arial"/>
            <w:b w:val="0"/>
            <w:i/>
            <w:strike w:val="0"/>
            <w:noProof w:val="0"/>
            <w:color w:val="0077CC"/>
            <w:position w:val="0"/>
            <w:sz w:val="20"/>
            <w:u w:val="single"/>
            <w:vertAlign w:val="baseline"/>
          </w:rPr>
          <w:t>http://www.youtube.com/embed/YptJzIE4wGY</w:t>
        </w:r>
      </w:hyperlink>
      <w:r>
        <w:rPr>
          <w:rFonts w:ascii="arial" w:eastAsia="arial" w:hAnsi="arial" w:cs="arial"/>
          <w:b w:val="0"/>
          <w:i w:val="0"/>
          <w:strike w:val="0"/>
          <w:noProof w:val="0"/>
          <w:color w:val="000000"/>
          <w:position w:val="0"/>
          <w:sz w:val="20"/>
          <w:u w:val="none"/>
          <w:vertAlign w:val="baseline"/>
        </w:rPr>
        <w:t xml:space="preserve"> [ 30]: </w:t>
      </w:r>
      <w:hyperlink r:id="rId1001" w:history="1">
        <w:r>
          <w:rPr>
            <w:rFonts w:ascii="arial" w:eastAsia="arial" w:hAnsi="arial" w:cs="arial"/>
            <w:b w:val="0"/>
            <w:i/>
            <w:strike w:val="0"/>
            <w:noProof w:val="0"/>
            <w:color w:val="0077CC"/>
            <w:position w:val="0"/>
            <w:sz w:val="20"/>
            <w:u w:val="single"/>
            <w:vertAlign w:val="baseline"/>
          </w:rPr>
          <w:t>https://camera-uk.org/2020/07/19/bari-weiss-bullied-at-the-ny-times-smeared-by-the-guardian/</w:t>
        </w:r>
      </w:hyperlink>
      <w:r>
        <w:rPr>
          <w:rFonts w:ascii="arial" w:eastAsia="arial" w:hAnsi="arial" w:cs="arial"/>
          <w:b w:val="0"/>
          <w:i w:val="0"/>
          <w:strike w:val="0"/>
          <w:noProof w:val="0"/>
          <w:color w:val="000000"/>
          <w:position w:val="0"/>
          <w:sz w:val="20"/>
          <w:u w:val="none"/>
          <w:vertAlign w:val="baseline"/>
        </w:rPr>
        <w:t xml:space="preserve"> [ 31]: </w:t>
      </w:r>
      <w:hyperlink r:id="rId1002" w:history="1">
        <w:r>
          <w:rPr>
            <w:rFonts w:ascii="arial" w:eastAsia="arial" w:hAnsi="arial" w:cs="arial"/>
            <w:b w:val="0"/>
            <w:i/>
            <w:strike w:val="0"/>
            <w:noProof w:val="0"/>
            <w:color w:val="0077CC"/>
            <w:position w:val="0"/>
            <w:sz w:val="20"/>
            <w:u w:val="single"/>
            <w:vertAlign w:val="baseline"/>
          </w:rPr>
          <w:t>https://camera-uk.org/2020/07/20/bbcs-hardtalk-recycles-an-inaccuracy-previously-acknowledged-and-corrected/</w:t>
        </w:r>
      </w:hyperlink>
      <w:r>
        <w:rPr>
          <w:rFonts w:ascii="arial" w:eastAsia="arial" w:hAnsi="arial" w:cs="arial"/>
          <w:b w:val="0"/>
          <w:i w:val="0"/>
          <w:strike w:val="0"/>
          <w:noProof w:val="0"/>
          <w:color w:val="000000"/>
          <w:position w:val="0"/>
          <w:sz w:val="20"/>
          <w:u w:val="none"/>
          <w:vertAlign w:val="baseline"/>
        </w:rPr>
        <w:t xml:space="preserve"> [ 32]: </w:t>
      </w:r>
      <w:hyperlink r:id="rId1003" w:history="1">
        <w:r>
          <w:rPr>
            <w:rFonts w:ascii="arial" w:eastAsia="arial" w:hAnsi="arial" w:cs="arial"/>
            <w:b w:val="0"/>
            <w:i/>
            <w:strike w:val="0"/>
            <w:noProof w:val="0"/>
            <w:color w:val="0077CC"/>
            <w:position w:val="0"/>
            <w:sz w:val="20"/>
            <w:u w:val="single"/>
            <w:vertAlign w:val="baseline"/>
          </w:rPr>
          <w:t>https://camera-uk.org/2020/07/20/sky-news-arabia-omits-terror-acts-of-covid-19-infected-palestinian-prisoner/</w:t>
        </w:r>
      </w:hyperlink>
      <w:r>
        <w:rPr>
          <w:rFonts w:ascii="arial" w:eastAsia="arial" w:hAnsi="arial" w:cs="arial"/>
          <w:b w:val="0"/>
          <w:i w:val="0"/>
          <w:strike w:val="0"/>
          <w:noProof w:val="0"/>
          <w:color w:val="000000"/>
          <w:position w:val="0"/>
          <w:sz w:val="20"/>
          <w:u w:val="none"/>
          <w:vertAlign w:val="baseline"/>
        </w:rPr>
        <w:t xml:space="preserve"> [ 33]: </w:t>
      </w:r>
      <w:hyperlink r:id="rId1004" w:history="1">
        <w:r>
          <w:rPr>
            <w:rFonts w:ascii="arial" w:eastAsia="arial" w:hAnsi="arial" w:cs="arial"/>
            <w:b w:val="0"/>
            <w:i/>
            <w:strike w:val="0"/>
            <w:noProof w:val="0"/>
            <w:color w:val="0077CC"/>
            <w:position w:val="0"/>
            <w:sz w:val="20"/>
            <w:u w:val="single"/>
            <w:vertAlign w:val="baseline"/>
          </w:rPr>
          <w:t>https://www.jpost.com/international/canadian-police-apologize-for-calling-anti-nazi-vandalism-</w:t>
        </w:r>
      </w:hyperlink>
      <w:hyperlink r:id="rId1004" w:history="1">
        <w:r>
          <w:rPr>
            <w:rFonts w:ascii="arial" w:eastAsia="arial" w:hAnsi="arial" w:cs="arial"/>
            <w:b/>
            <w:i/>
            <w:strike w:val="0"/>
            <w:noProof w:val="0"/>
            <w:color w:val="0077CC"/>
            <w:position w:val="0"/>
            <w:sz w:val="20"/>
            <w:u w:val="single"/>
            <w:vertAlign w:val="baseline"/>
          </w:rPr>
          <w:t>hate</w:t>
        </w:r>
      </w:hyperlink>
      <w:hyperlink r:id="rId1004" w:history="1">
        <w:r>
          <w:rPr>
            <w:rFonts w:ascii="arial" w:eastAsia="arial" w:hAnsi="arial" w:cs="arial"/>
            <w:b w:val="0"/>
            <w:i/>
            <w:strike w:val="0"/>
            <w:noProof w:val="0"/>
            <w:color w:val="0077CC"/>
            <w:position w:val="0"/>
            <w:sz w:val="20"/>
            <w:u w:val="single"/>
            <w:vertAlign w:val="baseline"/>
          </w:rPr>
          <w:t>-</w:t>
        </w:r>
      </w:hyperlink>
      <w:hyperlink r:id="rId1004" w:history="1">
        <w:r>
          <w:rPr>
            <w:rFonts w:ascii="arial" w:eastAsia="arial" w:hAnsi="arial" w:cs="arial"/>
            <w:b/>
            <w:i/>
            <w:strike w:val="0"/>
            <w:noProof w:val="0"/>
            <w:color w:val="0077CC"/>
            <w:position w:val="0"/>
            <w:sz w:val="20"/>
            <w:u w:val="single"/>
            <w:vertAlign w:val="baseline"/>
          </w:rPr>
          <w:t>crime</w:t>
        </w:r>
      </w:hyperlink>
      <w:hyperlink r:id="rId1004" w:history="1">
        <w:r>
          <w:rPr>
            <w:rFonts w:ascii="arial" w:eastAsia="arial" w:hAnsi="arial" w:cs="arial"/>
            <w:b w:val="0"/>
            <w:i/>
            <w:strike w:val="0"/>
            <w:noProof w:val="0"/>
            <w:color w:val="0077CC"/>
            <w:position w:val="0"/>
            <w:sz w:val="20"/>
            <w:u w:val="single"/>
            <w:vertAlign w:val="baseline"/>
          </w:rPr>
          <w:t>-635548</w:t>
        </w:r>
      </w:hyperlink>
      <w:r>
        <w:rPr>
          <w:rFonts w:ascii="arial" w:eastAsia="arial" w:hAnsi="arial" w:cs="arial"/>
          <w:b w:val="0"/>
          <w:i w:val="0"/>
          <w:strike w:val="0"/>
          <w:noProof w:val="0"/>
          <w:color w:val="000000"/>
          <w:position w:val="0"/>
          <w:sz w:val="20"/>
          <w:u w:val="none"/>
          <w:vertAlign w:val="baseline"/>
        </w:rPr>
        <w:t xml:space="preserve"> [ 34]: </w:t>
      </w:r>
      <w:hyperlink r:id="rId1005" w:history="1">
        <w:r>
          <w:rPr>
            <w:rFonts w:ascii="arial" w:eastAsia="arial" w:hAnsi="arial" w:cs="arial"/>
            <w:b w:val="0"/>
            <w:i/>
            <w:strike w:val="0"/>
            <w:noProof w:val="0"/>
            <w:color w:val="0077CC"/>
            <w:position w:val="0"/>
            <w:sz w:val="20"/>
            <w:u w:val="single"/>
            <w:vertAlign w:val="baseline"/>
          </w:rPr>
          <w:t>https://www.jpost.com/diaspora/antisemitism/calls-made-for-canadian-auction-house-to-drop-the-sale-of-nazi-memorabilia-635580</w:t>
        </w:r>
      </w:hyperlink>
      <w:r>
        <w:rPr>
          <w:rFonts w:ascii="arial" w:eastAsia="arial" w:hAnsi="arial" w:cs="arial"/>
          <w:b w:val="0"/>
          <w:i w:val="0"/>
          <w:strike w:val="0"/>
          <w:noProof w:val="0"/>
          <w:color w:val="000000"/>
          <w:position w:val="0"/>
          <w:sz w:val="20"/>
          <w:u w:val="none"/>
          <w:vertAlign w:val="baseline"/>
        </w:rPr>
        <w:t xml:space="preserve"> [ 35]: </w:t>
      </w:r>
      <w:hyperlink r:id="rId1006" w:history="1">
        <w:r>
          <w:rPr>
            <w:rFonts w:ascii="arial" w:eastAsia="arial" w:hAnsi="arial" w:cs="arial"/>
            <w:b w:val="0"/>
            <w:i/>
            <w:strike w:val="0"/>
            <w:noProof w:val="0"/>
            <w:color w:val="0077CC"/>
            <w:position w:val="0"/>
            <w:sz w:val="20"/>
            <w:u w:val="single"/>
            <w:vertAlign w:val="baseline"/>
          </w:rPr>
          <w:t>https://antisemitism.uk/worcester-councillors-mezuzah-is-ripped-off-her-door-and-posted-through-her-letterbox-with-a-swastika-and-worcester-council-responds-by-adopting-international-definition-of-antisemitism</w:t>
        </w:r>
      </w:hyperlink>
      <w:r>
        <w:rPr>
          <w:rFonts w:ascii="arial" w:eastAsia="arial" w:hAnsi="arial" w:cs="arial"/>
          <w:b w:val="0"/>
          <w:i w:val="0"/>
          <w:strike w:val="0"/>
          <w:noProof w:val="0"/>
          <w:color w:val="000000"/>
          <w:position w:val="0"/>
          <w:sz w:val="20"/>
          <w:u w:val="none"/>
          <w:vertAlign w:val="baseline"/>
        </w:rPr>
        <w:t xml:space="preserve">/ [ 36]: </w:t>
      </w:r>
      <w:hyperlink r:id="rId1007" w:history="1">
        <w:r>
          <w:rPr>
            <w:rFonts w:ascii="arial" w:eastAsia="arial" w:hAnsi="arial" w:cs="arial"/>
            <w:b w:val="0"/>
            <w:i/>
            <w:strike w:val="0"/>
            <w:noProof w:val="0"/>
            <w:color w:val="0077CC"/>
            <w:position w:val="0"/>
            <w:sz w:val="20"/>
            <w:u w:val="single"/>
            <w:vertAlign w:val="baseline"/>
          </w:rPr>
          <w:t>https://www.timesofisrael.com/ahead-of-verdict-former-nazi-ss-guard-says-he-apologizes-to-holocaust-victims</w:t>
        </w:r>
      </w:hyperlink>
      <w:r>
        <w:rPr>
          <w:rFonts w:ascii="arial" w:eastAsia="arial" w:hAnsi="arial" w:cs="arial"/>
          <w:b w:val="0"/>
          <w:i w:val="0"/>
          <w:strike w:val="0"/>
          <w:noProof w:val="0"/>
          <w:color w:val="000000"/>
          <w:position w:val="0"/>
          <w:sz w:val="20"/>
          <w:u w:val="none"/>
          <w:vertAlign w:val="baseline"/>
        </w:rPr>
        <w:t xml:space="preserve">/ [ 37]: </w:t>
      </w:r>
      <w:hyperlink r:id="rId1008" w:history="1">
        <w:r>
          <w:rPr>
            <w:rFonts w:ascii="arial" w:eastAsia="arial" w:hAnsi="arial" w:cs="arial"/>
            <w:b w:val="0"/>
            <w:i/>
            <w:strike w:val="0"/>
            <w:noProof w:val="0"/>
            <w:color w:val="0077CC"/>
            <w:position w:val="0"/>
            <w:sz w:val="20"/>
            <w:u w:val="single"/>
            <w:vertAlign w:val="baseline"/>
          </w:rPr>
          <w:t>https://www.algemeiner.com/2020/07/16/microsoft-is-on-the-move-will-relocate-development-center-to-new-wework-offices-in-tel-aviv/</w:t>
        </w:r>
      </w:hyperlink>
      <w:r>
        <w:rPr>
          <w:rFonts w:ascii="arial" w:eastAsia="arial" w:hAnsi="arial" w:cs="arial"/>
          <w:b w:val="0"/>
          <w:i w:val="0"/>
          <w:strike w:val="0"/>
          <w:noProof w:val="0"/>
          <w:color w:val="000000"/>
          <w:position w:val="0"/>
          <w:sz w:val="20"/>
          <w:u w:val="none"/>
          <w:vertAlign w:val="baseline"/>
        </w:rPr>
        <w:t xml:space="preserve"> [ 38]: </w:t>
      </w:r>
      <w:hyperlink r:id="rId1009" w:history="1">
        <w:r>
          <w:rPr>
            <w:rFonts w:ascii="arial" w:eastAsia="arial" w:hAnsi="arial" w:cs="arial"/>
            <w:b w:val="0"/>
            <w:i/>
            <w:strike w:val="0"/>
            <w:noProof w:val="0"/>
            <w:color w:val="0077CC"/>
            <w:position w:val="0"/>
            <w:sz w:val="20"/>
            <w:u w:val="single"/>
            <w:vertAlign w:val="baseline"/>
          </w:rPr>
          <w:t>https://www.algemeiner.com/2020/07/20/intels-israel-based-mobileye-is-collaborating-with-ford-on-sensor-technology-for-future-vehicles/</w:t>
        </w:r>
      </w:hyperlink>
      <w:r>
        <w:rPr>
          <w:rFonts w:ascii="arial" w:eastAsia="arial" w:hAnsi="arial" w:cs="arial"/>
          <w:b w:val="0"/>
          <w:i w:val="0"/>
          <w:strike w:val="0"/>
          <w:noProof w:val="0"/>
          <w:color w:val="000000"/>
          <w:position w:val="0"/>
          <w:sz w:val="20"/>
          <w:u w:val="none"/>
          <w:vertAlign w:val="baseline"/>
        </w:rPr>
        <w:t xml:space="preserve"> [ 39]: </w:t>
      </w:r>
      <w:hyperlink r:id="rId1010" w:history="1">
        <w:r>
          <w:rPr>
            <w:rFonts w:ascii="arial" w:eastAsia="arial" w:hAnsi="arial" w:cs="arial"/>
            <w:b w:val="0"/>
            <w:i/>
            <w:strike w:val="0"/>
            <w:noProof w:val="0"/>
            <w:color w:val="0077CC"/>
            <w:position w:val="0"/>
            <w:sz w:val="20"/>
            <w:u w:val="single"/>
            <w:vertAlign w:val="baseline"/>
          </w:rPr>
          <w:t>https://www.israelhayom.com/2020/07/19/israeli-startups-synthetic-cornea-could-restore-sight-to-millions-around-the-world/</w:t>
        </w:r>
      </w:hyperlink>
      <w:r>
        <w:rPr>
          <w:rFonts w:ascii="arial" w:eastAsia="arial" w:hAnsi="arial" w:cs="arial"/>
          <w:b w:val="0"/>
          <w:i w:val="0"/>
          <w:strike w:val="0"/>
          <w:noProof w:val="0"/>
          <w:color w:val="000000"/>
          <w:position w:val="0"/>
          <w:sz w:val="20"/>
          <w:u w:val="none"/>
          <w:vertAlign w:val="baseline"/>
        </w:rPr>
        <w:t xml:space="preserve"> [ 40]: </w:t>
      </w:r>
      <w:hyperlink r:id="rId1011" w:history="1">
        <w:r>
          <w:rPr>
            <w:rFonts w:ascii="arial" w:eastAsia="arial" w:hAnsi="arial" w:cs="arial"/>
            <w:b w:val="0"/>
            <w:i/>
            <w:strike w:val="0"/>
            <w:noProof w:val="0"/>
            <w:color w:val="0077CC"/>
            <w:position w:val="0"/>
            <w:sz w:val="20"/>
            <w:u w:val="single"/>
            <w:vertAlign w:val="baseline"/>
          </w:rPr>
          <w:t>http://www.youtube.com/embed/h_R2ZLZnd_4</w:t>
        </w:r>
      </w:hyperlink>
      <w:r>
        <w:rPr>
          <w:rFonts w:ascii="arial" w:eastAsia="arial" w:hAnsi="arial" w:cs="arial"/>
          <w:b w:val="0"/>
          <w:i w:val="0"/>
          <w:strike w:val="0"/>
          <w:noProof w:val="0"/>
          <w:color w:val="000000"/>
          <w:position w:val="0"/>
          <w:sz w:val="20"/>
          <w:u w:val="none"/>
          <w:vertAlign w:val="baseline"/>
        </w:rPr>
        <w:t xml:space="preserve"> [ 41]: </w:t>
      </w:r>
      <w:hyperlink r:id="rId295"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[ 42]: </w:t>
      </w:r>
      <w:hyperlink r:id="rId296"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2020</w:t>
      </w:r>
    </w:p>
    <w:p>
      <w:pPr>
        <w:pStyle w:val="Normal84"/>
      </w:pPr>
    </w:p>
    <w:p>
      <w:pPr>
        <w:pStyle w:val="Normal84"/>
        <w:ind w:left="200"/>
        <w:sectPr>
          <w:type w:val="continuous"/>
          <w:pgMar w:top="840" w:right="1000" w:bottom="840" w:left="1000" w:header="400" w:footer="400"/>
          <w:pgNumType w:fmt="decimal"/>
          <w:cols w:space="720"/>
        </w:sectPr>
      </w:pPr>
      <w:r>
        <w:br/>
      </w:r>
      <w:r>
        <w:pict>
          <v:line id="_x0000_s1305"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1012"/>
          <w:headerReference w:type="default" r:id="rId1013"/>
          <w:footerReference w:type="even" r:id="rId1014"/>
          <w:footerReference w:type="default" r:id="rId1015"/>
          <w:headerReference w:type="first" r:id="rId1016"/>
          <w:footerReference w:type="first" r:id="rId1017"/>
          <w:pgSz w:w="12240" w:h="15840"/>
          <w:pgMar w:top="840" w:right="1000" w:bottom="840" w:left="1000" w:header="400" w:footer="400"/>
          <w:pgNumType w:fmt="decimal"/>
          <w:cols w:space="720"/>
          <w:titlePg w:val="0"/>
        </w:sectPr>
      </w:pPr>
    </w:p>
    <w:p>
      <w:pPr>
        <w:pStyle w:val="Normal85"/>
      </w:pPr>
    </w:p>
    <w:p>
      <w:pPr>
        <w:pStyle w:val="Normal85"/>
      </w:pPr>
      <w:r>
        <w:pict>
          <v:shape id="_x0000_i1306" type="#_x0000_t75" alt="LexisNexis®" style="width:147.75pt;height:30pt">
            <v:imagedata r:id="rId17" o:title=""/>
          </v:shape>
        </w:pict>
      </w:r>
      <w:r>
        <w:cr/>
      </w:r>
    </w:p>
    <w:p>
      <w:pPr>
        <w:pStyle w:val="Heading183"/>
        <w:keepNext w:val="0"/>
        <w:spacing w:after="200" w:line="340" w:lineRule="atLeast"/>
        <w:ind w:left="0" w:right="0" w:firstLine="0"/>
        <w:jc w:val="center"/>
      </w:pPr>
      <w:hyperlink r:id="rId1018" w:history="1">
        <w:r>
          <w:rPr>
            <w:rFonts w:ascii="arial" w:eastAsia="arial" w:hAnsi="arial" w:cs="arial"/>
            <w:b/>
            <w:i/>
            <w:strike w:val="0"/>
            <w:color w:val="0077CC"/>
            <w:sz w:val="28"/>
            <w:u w:val="single"/>
            <w:vertAlign w:val="baseline"/>
          </w:rPr>
          <w:t>Trump Team Attempts Cleanup After First Debate with Biden; Trump and Biden Both Hit Campaign Trail After Chaotic Debate; 26 U.S. States Seeing Rise in Coronavirus Cases; Far-Right Group Proud Boys Celebrated Trump's Shoutout; South Africa Reopens Borders to Low-Risk- Tourists; China's "Golden Week" To Test Country's Tourist Industry; Tens of Thousands of Airline Workers Face Furloughs; Tokyo Stock Market Halted over Technical Glitch; At the Heart of Project Puffin; Raging Wildfires Threaten California Wine Country. Aired 1-2a ET</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1:00 AM EST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2020 Thursday</w:t>
      </w:r>
    </w:p>
    <w:p>
      <w:pPr>
        <w:pStyle w:val="Normal85"/>
        <w:keepNext w:val="0"/>
        <w:spacing w:after="0" w:line="240" w:lineRule="atLeast"/>
        <w:ind w:right="0"/>
        <w:jc w:val="both"/>
      </w:pPr>
      <w:bookmarkStart w:id="169" w:name="Bookmark_85"/>
      <w:bookmarkEnd w:id="169"/>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8735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Vause, Eleni Giokos, David Culver, John Defterios, Selina Wang, Ron Brownstein</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Vincent Tofanelli, Brian Levin</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Trump again refused to explicitly condemn white supremacists even as he attempted damage control after disastrous debate. Trump headed to Minnesota as faced fallout from the debate, while Biden went on a train tour around Ohio and Pennsylvania claiming they showed real contrast during the debate. COVID-19 spreading through university campus while public schools are staggering their reopenings. Trump's debate call out bolstered far-right group, using the president's own words during the debate. South Africa reopening its borders to tourists from low-risk countries but vacationers from COVID hotspots like the U.S., they will not welcome, not allowed. Only Johannesburg, Cape Town and Durban are accepting international flights. After a draconian mass lockdown the size and scale the world has never seen before, China appears to have the hard yard bringing the virus under control and say now hundreds of millions of people are heading off on a holiday. Tens of thousands of U.S. airline employees will be furloughed in the coming hours. The federal aid package that protected their paychecks expired a short time ago. A technical glitch has caused Tokyo's stock exchange to halt trading. The problem was traced to what officials say is the distribution of market information. Right now in the United States, two major wildfires are burning out of control in Northern California. The Glass fire is threatening wine country as it burns through thousands of hectares and is only 2 percent contained. More than 70,000 people are under evacuation orders and a fourth person has died in what's known as the Zogg fire.</w:t>
      </w:r>
    </w:p>
    <w:p>
      <w:pPr>
        <w:pStyle w:val="Normal85"/>
        <w:keepNext/>
        <w:spacing w:before="240" w:after="0" w:line="340" w:lineRule="atLeast"/>
        <w:ind w:left="0" w:right="0" w:firstLine="0"/>
        <w:jc w:val="left"/>
      </w:pPr>
      <w:bookmarkStart w:id="170" w:name="Body_83"/>
      <w:bookmarkEnd w:id="170"/>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07" style="position:absolute;z-index:25183539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[01:00:00]</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VAUSE, CNN INTERNATIONAL ANCHOR: Hello, everyone. I'm John Vause. You're watching CNN NEWSROOM.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this hour, 33 days before the election and Donald Trump is once again under fire because he did not condemn white supremacists. But could there be some hidden political strategery in this move?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happens when a country contains the coronavirus. Hundreds of millions of people in China are heading off on a vacation. All together. All at the same.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devastation in wine country. A record-breaking fire season in California is leaving behind heartbreaking destruction.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Donald Trump, it seems, the first presidential debate was a total success. It's the viewing audience which was the total failure, with poll after poll showing they believe his rival Joe Biden had a winning night. And so that meant cleanup day on Wednesday at the White House, mostly over Trump's refusal yet again to condemn white supremacists, a moment which potentially could be so damaging, even some Republican lawmakers are distancing themselves from the president and his remarks.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Privately senior campaign aides are becoming increasingly worried about the upcoming election. Regardless, it seems the Trump show must go on and so it did. It rolled on into Minnesota on Wednesday for another campaign rally, pandemic be damn.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Jim Acosta has our coverage.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ACOSTA, CNN CHIEF WHITE HOUSE CORRESPONDENT (voice-over): After turning the first debate of the 2020 campaign into a dumpster fire, President Trump is trying to put out the flames. The president is insisting he's not familiar with the right-wing group the Proud Boys, the same organization he declined to criticize when he refused to condemn white supremacy at the debate.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I don't know who the Proud Boys are. They have to stand down, let law enforcement do their work.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The president gave the group a pass in a moment that even had fellow Republicans cringing.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You want to call them -- what do you want to call them? Give me a name, give me a name. Go ahead.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WALLACE, DEBATE MODERATOR: White supremacists and white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would you like me to condemn?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NOMINEE: Proud Boys.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White supremacists and right-wing militia.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Proud Boys, stand back and stand by, but I'll tell you what, I'll tell you what, somebody's got to do something about Antifa and the left because this is not a right-wing problem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How do you like the Proud Boys now?</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Members of the Proud Boys, a violent group embracing racist views, celebrated Mr. Trump's comments posting images on social media stating they are standing by. GOP senators quickly called on Mr. Trump to clarify his remarks.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TIM SCOTT (R-SC): I think he misspoke in response to Chris Wallace's comment. He's asking Chris what he wanted to say. I think he misspoke, I think he should correct it. If he doesn't correct it, I guess he didn't misspeak.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 RAJU, CNN SENIOR CONGRESSIONAL CORRESPONDENT: Senator, should the president have condemned white supremacists last night at the debate?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MITT ROMNEY (R-UT): Of course. Of course.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The president's decision to clean up his comments came after White House officials maintain Mr. Trump's response was perfectly fine.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REPORTER: Because they're celebrating it, the group.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WHITE HOUSE COMMUNICATIONS DIRECTOR: I don't think that there's anything to clarify.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Still, one Trump campaign adviser was outrage, telling CNN, "F the Proud Boys. There I said it. Not that hard."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also claiming he's always denounced white supremacy despite his history of equivocating over Neo-Nazi violence in Charlottesville.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I've always denounced any form, any form, any form of any of that.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Democrat Joe Biden's message on the subject was more succinct.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My message to the Proud Boys and any other white supremacist group is cease and desist.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As for the rest of the debate, there were so many interruptions mainly from Mr. Trump.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The question is -- the question is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There's a lot of new Supreme Court justice radical left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you shut up, man?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Who's on -- listen, who is your list, Joe?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This is so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Gentlemen, I think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This is so unpresidential.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That the Presidential Debate Commission released a statement saying additional structure should be added to the format of the remaining debates to ensure a more orderly discussion of the issues. One member of the president's debate team said Mr. Trump probably went too far.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CHRISTIE, FORMER NEW JERSEY GOVERNOR: And yes, I think on the Trump side, it was too hot. With all that heat, as you said before, you lose the light. That potentially can be fixed. Maybe, maybe not.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The president also played fast and loose with the facts, claiming he's paid millions of dollars in taxes after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obtained his tax returns and found that's not the case.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Millions of dollars.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You paid millions of dollars in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Millions of dollars. Yes.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Team Biden is dodging the question of whether he would pack the Supreme Court. Republicans are successful in seating their nominee Amy Coney Barrett.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KAMALA HARRIS (D), VICE PRESIDENTIAL NOMINEE: The Republican leader of the Senate, together with Donald Trump, are, in the spirit of hypocrisy, trying to push through a nominee while the American people are voting, and so Joe has been really clear. Let's focus on what's happening right now. Deal with later later. ACOSTA (on camera): At this rally in Minnesota, the president false alleged that Joe Biden would flood the state with refugees. That is one night after the president failed to condemn white supremacy at the president debate. It's a different night for the president but the same playbook.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Acosta, CNN, Duluth, Minnesota.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Joe Biden may have spoken for many on Wednesday when he called the debate a national embarrassment.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[01:05:01]</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Vice President Biden says he will take part in the next debate but he's hoping for new rules to try and minimize interruptions.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MJ Lee was with Joe Biden in Pennsylvania.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MJ LEE, CNN CORRESPONDENT: The day after a chaotic debate, Joe Biden spent almost all day on a train, making stops in Ohio and Pennsylvania, clearly trying to win over voters including rural white working class voters in areas where Donald Trump performed very well back in 2016 when he was running against Hillary Clinton.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what the Biden campaign is signaling about how they feel like things went at this first debate is that they presented a clear contrast between Joe Biden and Donald Trump on the debate stage. They said that Donald Trump did not seem to have a clear message or lay out a clear vision for himself on that debate stage. And they're emphasizing two things that they feel like Donald Trump failed to do on the debate stage.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is really talking in detail about the coronavirus pandemic and sort of addressing the pandemic's suffering, and the suffering that people have seen across the country. And then the second thing of course is Donald Trump not saying on the debate stage that he disavowed the Proud Boys.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Joe Biden had to say yesterday as he campaigned across Pennsylvania.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My message to the Proud Boys and every other white supremacist group is cease and desist. That's not who we are. This is not who we are as Americans.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Now something else that we heard Joe Biden says is that he hopes that the debate commission can make sure that they are making some changes to ensure that they are fewer interruptions in future debates. Clearly, the commission agrees with that. They said that they are going to look to make some changes to make sure that future debates can be more orderly.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you.</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Ron Brownstein is a CNN senior political analyst. He's also the senior editor for the "Atlantic" and he is with us from Los Angeles.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boy, it was quite the night. But at least now, Ron, we know what it will take for Republican lawmakers to distance themselves in some significant way or even speak out against this president, and it seems that the real threat down ballot to their place in power, their seats.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BROWNSTEIN, CNN SENIOR POLITICAL ANALYST: Well, I don't think they distanced themselves as much maybe as you do. I mean, I think that what we have seen from Republican lawmakers is this pattern where they kind of object to a comment from the president but don't criticize him for doing. And, you know, and Susan Collins, it was kind of the master, you know, went out and said today, well, there were excesses on both sides last night.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that's not what happened. Joe Biden didn't turn in a very good debate, but President Trump was belligerent, erratic, volatile, and frankly dangerous in not only his refusal to condemn white supremacist but he's in effect giving them a mission in his final comments, calling on his voters to flood election stations on voting day, basically to intimidate other voters. You know, we saw the governor -- excuse me, the attorney general of Nevada come out and say, that is against the law in Nevada and we will enforce the law.</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heard that today from Republican attorneys general. And I think it really is a -- it points, John, to the critical issue of how far will Republicans go down the line with him and allowing him to try to undermine this election both before and after the voting.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OK. So I would like you to listen now to the spin coming from the Trump team when it comes to the president's refusal to condemn white supremacist. Here they are. Listen to this.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BROWNSTEIN: Yes.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GIDLEY, TRUMP CAMPAIGN SPOKESMAN: He wants them to get out of the way. He wants them to not do the things they say they want to do. This is a reprehensible group. The president in the clip you just played when asked by Chris Wallace if he would condemn these groups. He said sure.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FARAH: If you heard at the beginning of that clip as Chris Wallace chimes in, he said sure.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KAYLEIGH MCENANY, WHITE HOUSE PRESS SECRETARY: He was in very good spirits. He brought the fights that I think the American people wanted to see.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OK. He said the word sure twice. This would be the first time. Here it is.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Are you willing, tonight, to condemn white supremacists and militia groups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Sure.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He had all the enthusiasm of a dead fish. And this is the second time he said the word. Just one more time, Ron. Here we go.</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And to say that they need to stand down and not add to the violence in a number of these cities, as we saw in Kenosha and as we've seen in Portland.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Sure, I'm willing to do that. But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Are you prepared to specifically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Sure, but with a qualification. Trump defenders are honestly really lying here. What does this say when the only way to defend Trump was to lie for Trump?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BROWNSTEIN: Well, you know, we've been through this two-step before. I mean, really the first time was when Jake Tapper interviewed him on CNN in March 2016 right before the Louisiana primary. He would not condemn David Duke. He sent the signal that he meant to send in the original comments. And then inexorably, given how the abhorrent those comments are, he is forced subsequently to walk back under duress, which is kind of a modified version of what happened today, although he didn't walk back that far.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[01:10:06]</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anybody who was the target of the original signal and these far-right groups had any illusions about, you know, what he is trying to tell them or how low and empty are the modified limited hangout walkbacks, to quote the Watergate era, than it did today. I mean, the fact that not only did he say that last night, he went into Minnesota tonight and said that Joe Biden is going to turn your state into a refugee camp. And then Ilhan Omar, the elected Democratic congresswoman from Minneapolis, has no business telling us how to run, quote, "our country." Right? Our country. The country of kind of white Christian non-urban voters who are the core of his base. Everyone who is still part of this coalition can have no illusions that they are signing on not only to this spectacular, you know, expression of racism that we saw last night, but for the routine every day imbedding racism in the messaging from the highest office in the land. And I think every voter who is part of the Trump coalition, they may not all be racist, but they are all saying that they are OK with an open racist as their president.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Thanks to Ron Brownstein for that.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pandemic is laying bare the chasm between harsh grim reality and the overly optimistic, false, misleading, outright lying statements from the U.S. president because dead bodies can be counted and so, too, infections, and the U.S. is still heading in the wrong direction on both. More than 7.2 million infections and almost 210,000 dead. Not exactly turning a corner. Now more than half of all U.S. states are reporting an increase in the number of confirmed cases.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CNN's Erica Hill.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TONY EVERS (D) WISCONSIN: We have got to put the brakes on this pandemic.</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ERICA HILL, CNN CORRESPONDENT (voice-over): Wisconsin just reported its highest daily number of coronavirus related hospitalizations.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(INAUDIBLE) County, we're in deep trouble.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The White House Task Force recommending state increase social distancing to the maximal degree possible and boost testing at universities.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RYAN WESTERGAARD. WISCONSIN BUREAU OF COMMUNICABLE DISEASE: It's safe to assume that the virus is everywhere. So, everyone needs to be -- to change their behavior.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It's one of 26 states reporting an increase in new cases over the past week. Nearly the entire northern half of the country.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ROCHELLE WALENSKY, CNN MEDICAL ANALYST: And those trends indicate increased activity, increased transmission of the disease, and places where we really need to test and trace and lockdown and make sure that we get it in check.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focusing on several neighborhoods where cases are surging.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BILL DE BLASIO (D),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 numbers can change rapidly in the right direction so we're going to keep working daily, hourly to make that change.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Hundreds of police officers and city employees dispatched to those areas offering free masks and reminders about how to stop the spread. Meantime, restaurants can now open for indoor dining at 25 percent.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SCHULMAN, CO-OWNER, TANNER SMITH'S: We need more to survive. But this is a step in the right direction.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New numbers from the CDC show infections in 18 to 22-year-olds increased 55 percent in August and early September as many return to campus.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ABDUL EL-SAYED, EPIDEMIOLOGIST, PUBLIC HEALTH EXPERT: Colleges have been frankly a real challenge point for transmission.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An outbreak among Notre Dame's football team spread like wildfire after a pregame team meal according to the head coach Brian Kelly. At least 39 players are now in isolation or quarantine.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largest public school district plans to start in-person learning October 19th. Miami-Dade's staggered re-entry begins October 5th.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You should always try to get the children back to school. The risk of going back is really dependent on where you are.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Researchers say phase one data from Moderna's vaccine trial shows an immune response in older adults. As seven former FDA commissioners warned, the Trump administration is undermining the agency's credibility and public confidence. "Political intrusion," they write, "only prolongs the pandemic and erodes our public health institutions."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Erica Hill, CNN,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After the break, more on the big takeaway from the first presidential debate. It's no surprise, Trump and white supremacists, good people on both sides.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Are you willing, tonight, to condemn white supremacists and militia groups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Sure.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 and to say that they need to stand down and not add to the violence in a number of these cities, as we saw in Kenosha and as we've seen in Portland.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Sure, I'm willing to do that.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Are you prepared to specifically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Do it.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Well, go ahead, sir. TRUMP: But I would say -- I would say almost everything I see is from the left-wing, not from the right-wing.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So what are you -- what are you saying?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I'm willing to do anything. I want to see peace.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Well, then do it, sir.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Say it. Do it. Say it.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[01:16:58]</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What do you want to call them? Give me a name. Give me a name.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White supremacists and white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Proud Boys.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White supremacists and right-wing militia.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Proud Boys, stand back and stand by, but I'll tell you what, I'll tell you what, somebody's got to do something about Antifa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If the past four years is our guide then there's no point in waiting for the U.S. president to make amends for that moment in the first debate. And true to form, though, on Wednesday Trump tried a little gaslighting, saying he didn't know who the Proud Boys are before adding they have to stand down and let law enforcement do their work.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Proud Boys is considered a hate group and its leader told CNN he was happy with the comments from Donald Trump during the debate.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 Reeve has this report on their presence in Portland, Oregon.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ENRIQUE TARRIO, CHAIRMAN, PROUD BOYS: We're a drinking club with a patriot problem. As Proud Boys, I think our main objective is to defend the West.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 CHANTING USA)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MILKSHAKE, PROUD BOY MEMBER: Do I look scary with this? I would never use this to hit someone out of just a blatant attack. It would be only self-defense.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 REEVE, CNN CORRESPONDENT (on camera): We're at the Proud Boys rally in Delta Park.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The Proud Boys are far-right with ambiguous beliefs but a clear record of street fights.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TARRIO: We're not punching each other in the face.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 (on camera): But part of the culture is to be lightly punched while naming five breakfast cereals.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TARRIO: Five breakfast cereals, yes.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 (voice-over): They planned this rally after a far-right activist was killed here a few weeks ago. Many worry that their presence in Portland will result in clashes with anti-fascist protesters who planned their own rally as a response.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camera): Ahead of this, the governor declared a state of emergency. There's at least 300 people here, although they'd hyped up to 3,000. and the ratio of journalists to Proud Boys is very high.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(EXPLETIVE DELETED) Antifa. (EXPLETIVE DELETED) Antifa.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 Are you here to get in fights with Antifa?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TARRIO: Absolutely not.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 But you guys are sort of dressed in the aesthetics of political violence.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TARRIO: Well, aesthetics and actually what we are is two different things. We're all wearing protective gear.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Who needs a shield?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 It just seems like every time there is a Proud Boys event, it ends with some people getting beat up.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TARRIO: If our mere presence causes people to want to commit acts of violence, we're not afraid to defend ourselves.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know what you do, bro. A lot of people, white supremacists are nuts.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Who? Who that's not a white supremacist in the Nazi?</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 The Proud Boys all tell us they're just here to drink beer and barbecue, but there've already been a couple incidents that have teetered on the edge of violence, including our own crew being threatened.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Get out.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Take (EXPLETIVE DELETED) camera.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CNN. Get the (EXPLETIVE DELETED) out, bitch. You want to get (EXPLETIVE DELETED) up? Wrong place to be.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 Did you film that?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You've got something to say?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TRUMP SUPPORTER: We had one Antifa come in here, he openly admitted he was. The camera did not capture it all, oh, wow, look, they're being so violent. They didn't touch him. He wasn't bleeding, he wasn't marked up, he didn't get punched, he didn't get sprayed or nothing. And that's -- I told him later, I was like, hey, you're lucky.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 Well, if you're not here for violence, then it wouldn't be lucky, it would be the plan, right?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Wait. I mean, if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 It wouldn't be a stroke of luck if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Sure, but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 You weren't expecting to be violent.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[01:20:02]</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But that doesn't mean -- but I can't speak for everybody else.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 (voice-over): The sheriff's department estimated about a thousand people came to Delta Park throughout the day. Meanwhile, about a thousand counter-protesters gathered three miles away.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camera): What do you think the Proud Boys represent?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WESTLEY, PROTESTER: Fear. Fear of losing power. They feel like they're just losing everything they thought that, you know, they're the superior race. We call them the Proud Little Penis Boys.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Fascism has no place in this city.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 And why is it important to, like, have a counter-rally to the Proud Boys? Like, why not just ignore them?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We're out here to show that we're not afraid, and that we're not going to, like, back down in this kind of face of tyranny, especially when our president is amping up this whole situation.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This is a counter-protest, this is a different type of night.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Why do you work with the Proud Boys?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 (voice-over): At the nightly anti-police protest, people waited warily for the Proud Boys to show up. But they never came. Instead, the only clashes that occurred were the same ones between police and protesters that have happened nearly every night since May. In the end, it was just another night in Portland.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 Reeve, CNN, Portland.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Brian Levin is the director of the Center for the Study of Hate and Extremism.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while, Brian. It's good to see you. Good to see you healthy.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LEVIN, DIRECTOR, CENTER FOR THE STUDY OF HATE AND EXTREMISM: Good to see you, John. Thank you so much.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Thank you. Now, oddly enough when the president of the United States tells the Proud Boys to stand by, they take that to mean stand by. CNN is reporting some have emblazoned the phrase "stand back and stand by" on to the group's logo. Others treated the president's choice of the words "stand by" as a sort of rallying cry and then since been promoting it. Now they're turning it into profit by selling merchandise with the comment on it.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apart from, you know, the guy selling the coffee cups, that kind of stuff, is it possibly a gauge how a presidential shoutout would boost the far-right, I guess in terms of recruitment and legitimacy and ultimately confidence to up the ante?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And thank you so much for the way that you asked the question. This really is, in one sense, about the Proud Boys, but in a much broader sense, the Proud Boys are merely a snapshot of a constellation of violent, neo-fascist, and bigoted groups that are on the far right that are looking to foment conflict around election time and they have a narrative.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have something they haven't had before, and that is mainstream support or at least the lack of any meaningful denunciation which they regard, and this is the important question, not whether Trump's a bigot. There's a lot of opinions on that since we don't endorse candidates. I'll leave that to an educated public.</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 think is most important for what we do in the national security area is that extremist across a constellation including civil guards, vigilantes, hardcore neo-Nazis and others, look to the fomentation of conflict and a civil war coming up around election time. And this statement by the president inflamed it and we have data that shows it.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quick point. Charlottesville month, August 2017, the third worst month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over the last decade, and guess what? In the days after the "very fine people" comment, that's when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peaked. We also have seen extremist plots and a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around various statements by the president. So bottom line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I think for the -- sorry. Finish your thoughts, Brian. LEVIN: Yes. So bottom line, and we've seen reporting in places like (INAUDIBLE). There are a cadre of people on the extreme right. I'm not talking about conservatives of good will, who will look to what the president says and an echo chamber online and on some networks that encourages violence and aggression against stereotype folks.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OK, so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And one that we are concerned about and we are upping our threat advisory around election time because that's the shiny object that the president and various networks.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Yes.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And these cesspools on social media are encouraging.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But let's just run the other way. So what -- if this is all coming off the back of a presidential statement, is it logical and realistic to assume that the president, if he wanted, could turn this around?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The president could turn it around. And let me tell you something, I address Congress. I address the intelligence and federal law enforcement folks last year. Pre-El Paso and pre some of these other stuffs we were saying the lethal threat is coming from the hard right, although we're seeing a diversification. We just saw our first left-wing homicide.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[01:25:02]</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bottom line is this is a longstanding extremist movement. They're responsible for at least 29 deaths, far right and white supremacist, last year. That's the third consecutive increase. And it's more than all the extremist homicide from the year before. Yet this administration has been monkeying around with the intelligence and law enforcement information for political ends. And that's why we petitioned Congress in this respect.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shelving being done by this administration and the president is stoking violence. When President Bush spoke six days after 9/11,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Muslims dropped by about two-thrids and they dropped into the next year.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I want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 Yet when he spoke five days after our community was hit by a terror attack,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Muslims went up 23 percent. And guess what, the day after election in 2016 was the worst day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going back to 2003. And we saw a terror plot around election times including October 2018 with the Tree of Life massacre.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Yes.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So let's not kid ourselves. We've seen assailant invoking his name. We see attacks around statements that the makes around already highly charged events.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Right. So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He's got to knock it off or the voters may have their final choice. But the bottom line is we're concerned about an expansion, a diversification.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Yes.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Of those who are targeted for aggression beyond racial and religious minorities and others to include people involved in politics. And that's worrisome.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OK. I want you to listen to the president on Wednesday. This is after the debate. It's a Trump classic move sort of pleading ignorance of basic facts. Here it is.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don't know who the Proud Boys are. I mean, you have to give a definition because I really don't know who they are. I can only say, they have to stand down, let law enforcement do their work.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REPORTER: But I'm talking about white supremacist, sir.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Like they've done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 just told you.</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REPORTER: But do you denounce them? Do you denounce white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I've always denounced any form -- any form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REPORTER: Of white supremacy?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Any form of any of that. You have to denounce. But I also -- Joe Biden has to say something about Antifa.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I mean, the moral equivalency is staggering because it's just completely wrong, but for the record the Southern Poverty Legal Center says -- they described the Proud Boys members who, "regularly spout white nationalists memes and maintain affiliations with known extremists. They are known for anti-Muslim and misogynistic rhetoric. Proud Boys have appeared alongside other hate groups at extremist gatherings like 'Unite the Right' in Charlottesville."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this goes on and on and on. If this was just one isolated incident of Trump speaking in error or whatever against the white nationalist, perhaps it can be believable that he doesn't know who they are, but this is just one of so many examples, it's a trend.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It's not only a trend -- you made an excellent point. Whatever we think of it, you know, an educated guy who's an anchor at CNN or some respectable professor is less relevant to the fact that the extremists are eating this up. Just look at what the Proud Boys were putting out on social media and all that. But what I'm saying to you is, we are concerned more in some ways of the stealth loners who have been incubated in an ecosystem, or small cells or duos who are getting into a funnel of grievous that is being fueled by social media, some networks and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Brian, I got to jump in.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 political statement coming from D.C.</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OK. I got to jump int. We're out of time. But you made some very excellent points. And, you know, it's all like the recruitment for ISIS and al Qaeda. Maybe we can have a discussion about that another time. Brian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Be careful of election time.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OK.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We're very concerned and we're changing our threat advisory.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OK. Good to know. Brian, thank you. We appreciate it. Take care.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Thank you, John.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Still to come here on CNN NEWSROOM, China's tourism industry getting a much needed boost thanks to the country's Golden Week holiday, but could it jeopardize China's COVID recovery?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[01:31:27]</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VAUSE, CNN ANCHOR: European leaders are pleading for everyone to follow guidelines and rules intended to slow the rate of COVID transmission. The German Chancellor said life as we know it will return but now we have to be reasonable.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is warning of a drastic spike in cases this coming winter and says on a personal note, spontaneous encounters are what she misses the most during the pandemic.</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rising infection in Madrid, a lockdown has been ordered, almost a total lockdown. The only exception, travel to school or to a job. Many businesses are required operate at half capacity. Gatherings limited to six people and the city's borders are closed to non-essential visitors.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new restrictions are not stopping a quickly-spreading second wave. The Prime Minister warns there could be more severe action to come.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from today, South Africa reopening its borders to tourists from low-risk countries but vacationers from COVID hotspots like the U.S., they will not welcome, not allowed. Only Johannesburg, Cape Town and Durban are accepting international flights. CNN's Eleni Giokos is with us now from Johannesburg. This is a big day, I guess for Johannesburg, for the country because it depends on tourism for a lot, I guess, is it a significant turning point. Are they convinced that they have this thing under control?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ELENI GIOKOS, CNN CORRESPONDENT: Yes, exactly. I mean this is just such a huge turning point for the country. We've had one of the most strict and severe lockdowns globally and it started in late March and we saw domestic travel coming to a blinding halt, no one could take a flight anywhere inland. And of course, international travel now resuming finally. But of course, there are restrictions and there are 57 countries, Johns, that are currently on the high-risk category and that includes the U.S., the United Kingdom as well as France an many other European countries.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you say, we started to see second waves emerging and countries scrambling to figure out what to do in terms of trying to curb the spread of COVID-19 in those countries. So that's what they're now taking the decision as we start to see COVID-19 cases coming under control. And of course, we reached peak in August.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now says, look, we've got high risk countries. We've got to protect our borders as well and despite the fact that the tourism industry has been really hard-hit, the U.S. and the U.K. and most European countries are really vital for the tourism sector. Now only business travel, diplomatic travel will be allowed in any kind of repatriation from those high-risk countries.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an interesting time and we've only really gotten details yesterday. International carriers now trying to decide in terms of what the scheduling would look like and, of course, high-risk country lists are going to be recalibrated every two weeks depending on infection rates and death rates in those safe countries and if they're higher then what we're seeing in South Africa, every single travel that comes into the country will have to have a medical certificate to show the COVID-19 status and something that isn't older than 72 hours.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restrictions basically are going to be pretty much synonymous with what we've been seeing in other countries trying to resume international flights. Most African countries are going to be open for both business and leisure. China is open for both of those elements as well.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[01:34:48]</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GIOKOS: You know, tourism accounts for 9 percent of South Africa's GDP and the big spending countries are so basically going to be barred from coming in for tourism. It's going to be an interesting one. I mean, the U.S. in 2019 saw almost 400,000 travelers coming into South Africa. We're now getting into tourism season. It's getting into the summer season in South Africa, John. And I'm curious to see the supply and the value changes (INAUDIBLE) that we see for the hotel space.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specifically for the industry whether that is going to be in any way recovering down the line and of course, the appetite for people to get back on planes. VAUSE: You know, a lot of good questions there. A lot of good issues to be addressed, I guess as this moves forward. But Eleni Giokos, thank you very much, live in Johannesburg.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draconian mass lockdown the size and scale the world has never seen before, China appears to have the hard yard bringing the virus under control and say now hundreds of millions of people are heading off on a holiday.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week marks the first major travel holiday since the coronavirus outbreak began. And China has almost half -- well, more than half a billion trips will be taken this week along. But does this pose a risk to the COVID-19 recovery?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David Culver, our man in Beijing joins us again, live. David.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CULVER, CNN CORRESPONDENT: Hey there, John.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concern. It's what's going to happen in the days and weeks after all of this travel. Nonetheless folks here feel like they're in a rather safe bubble. And if you go by the official government numbers, there've been roughly single-digit reported new cases to -- maybe you've got around 20 each day. And nothing substantial compared to other countries.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with all this movement, that raises concern and the government says they're still moving forward with their mass testing. They're contact tracing. And should there be a cluster outbreak, they then have these compartmentalized lock downs.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starting today, and for the next seven plus days, it's going to put containment to the test.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CULVER: The start of China's Golden Week holiday, celebrating the country's founding leading to crowds like this. Travelers wearing masks but standing shoulder to shoulder at the train station.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marks the first major travel holiday in China since the coronavirus outbreak began more than eight months ago which makes this the first major test of COVID-19 containment here.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back roughly to April, we've seen significant easing of restrictions across China. Sure there have been cluster outbreaks including one here in Beijing back in June. But many here are more worried about the spread in other parts of the world.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most mainland Chinese travelers are staying within China's borders for their holiday. Feeling a bit more protected perhaps but it makes for a crowded bubble.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October 1st through the 8th, China Tourism Academy estimates there will be some 550 million domestic trips taken. That is nearly 70 percent of the trips taken at the same time last year. Hotel bookings however are up 50 percent from 2019 and so too is same- city and short distance travel. Think stay-cation.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college graduate Stephy Lu, normally prefers to go abroad. But this year she's among the millions planning a trip to another part of China.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STEPHY LU, SHANGHAI RESIDENT: The main coaster (ph) is a type of transportation. I want to make sure to stay in a familiar environment which is safer (INAUDIBLE) to make sure there is not too many unfamiliar people mixed together.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CULVER: The last significant travel holiday here was the Chinese New Year. And while Beijing's tourism bureau canceled all large-scale celebrations for the holiday, we were at the Beijing train station as people crowded in to head to their hometowns. Very few wearing masks. No immediate worries, so it seemed.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days later, Wuhan, the original epicenter of the pandemic went on lockdown and the streets of major cities like Shanghai went bare for weeks. This was the iconic band (ph) in February. But gradually social life resumed.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more people venturing out. And just last weekend, night time crowd packed in, most ditching the face mask. Major indoor events like this Beijing auto show also attracting crowds, a sign that many who, for weeks were shuttered in their homes now feel increasingly comfortable that the virus will stay contained.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CULVER: And so John, one of the things we're watching closely in the days and weeks that follow this Golden Week holiday of travel, we'll see if there are any surges in the numbers and if that leads to more cluster outbreaks and then more lockdowns.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David, thank you. Yes, I guess that's part of the story which remains to be seen at this point.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David Culver, live in Beijing.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tens of thousands of U.S. airline employees will be furloughed in the coming hours. The federal aid package that protected their paychecks expired a short time ago.</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Airlines says it will begin furloughing 19,000 workers. United will start to furlough more than 13,000. Thousands of lay-offs are looming at other airlines as well.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Executives say they're prepared to recall workers if Congress approves an additional $25 billion for their financially battered industry.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[01:39:47]</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CNN's John Defterios is with us from Abu Dhabi. So John, you know, the stimulus package has been debated for what, five months almost, I think. And now the deadline is here. What does this actually mean for the airlines. I mean if it gets through at some point in time, is there a point of no return where there'll be carriers simply going out of business?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DEFTERIOS, CNN EMERGING MARKETS EDITOR: Well, you know, I'll tell you, John. It's pretty complicated, right. They can go into reverse and come back after furloughs if a package goes through. And genuinely, they have package that was in there by the end of June and they've been waiting about three months between the U.S. House and the U.S. Senate which is controlled by Republicans.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$2.2 trillion package that's put forward by Nancy Pelosi in the House has been called outlandish by Republicans. Steve Mnuchin is trying to close that gap.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we're talking here is specifically for the airline sector is $25 billion for the next six months. The airline CEOS are suggesting, that's it, we wouldn't need anything more after that. They think they can stabilize on their own.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CEO of American Airlines on what they're expecting and what they're prepared to do, John.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PARKER, CEO, AMERICAN AIRLINES: The last thing we want to do is furlough employees. That's why we've been fighting so hard doing the counter agreement. So at any rate, it's hard for me to tell you (INAUDIBLE) here until we know where they are. But certainly it's -- you know, it's clear and the House may pass.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we're not quite done yet but we will be done soon. Of course, if it's you know, if it gets worse, we need, you know much more time to work and unclear (INAUDIBLE) to get whether we can get something done or not, that's going to be -- that's probably going to be much worse (ph).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DEFTERIOS: Pretty cloudy horizon there for the airline sector, John.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Treasury Secretary Steven Mnuchin said last night we're close to a deal but how many times have we talked about that over the last month? I wouldn't hold your breath to put it that way. And the airline sector is ready to go with these furloughs if they don't get clarity.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Does this mean that the airline industry always tends to be the focus of the headlines in newspapers. But you know, it's not just the airline industry when they bail out these companies. It's a whole spin-on effect, multiplier effect if you like.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DEFTERIOS: Yes, that's a perfect way of putting it, John. It's the busines travel and what's related to that and also the leisure travel that both David and Eleni were taking about here. There is a group out of Geneva, the Air Transport Action Group that's suggesting we could lose 46, million jobs for exactly the same reason that you're talking here. Over 10 percent of that, 4.8 million directly related to airlines, aerospace and the airports themselves. But 26 million jobs related to all the industry around it -- hospitality, transportation, restaurants, and the like.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global impact on GDP if we don't get the recovery, which they say is not going to happen until 2024 is $1.8 trillion. Pretty tidy sum to global GDP.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For a GDP which is stalling, going back which is probably not a good idea if it led to fails (ph).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John, thank you. John Defterios there for us, live in Abu Dhabi.</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technical glitch has caused Tokyo's stock exchange to halt trading. The problem was traced to what officials say is the distribution of market information. Smaller stock exchanges in the world's third largest economy have also been impacted. It's unclear when trading will resume.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Selina Wang is live in Hong Kong.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rare event, that happened to the Tokyo Exchange, right.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SELINA WANG, CNN CORRESPONDENT: John, that's correct. Trading on the Tokyo stock exchange is halted for the entire day, so this makes it the worst break down the exchange has ever had.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outages in the past but they've only impacted part of the trading day. So the last major one was in 2005 when trading was halted for about 4.5 hours and actually at the time, that led to the resignation of the exchanges' president.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don't yet know what the cause of this was. A Japanese government spokesperson said that they are looking into it now and that there is no indication at this point that it was the cause of a cyber attack.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John, of course, investors are on high alert for any of these glitches especially after those August cyber attacks in New Zealand that led to multiples days of outages.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Japanese stock market is worth about $6 trillion. It's the third largest after the U.S. and China. And what this outage means is that trading of thousands of shares are frozen. Now this also shut down one of the only major market in Asia in operation because most are closed because of the national holiday. And in mainland China, it's closed for multiple days because of Golden Week.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come at a significant cost to investors depending on how long this lasts for especially for the short term investors. It could dampen market sentiment in the Japanese markets and it could really pressure stocks when trading reopens.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top of that John, this glitch also comes on the same day that a closely watched indicated was released by the Bank of Japan. It showed that the Japanese economy may be over the very worst but sentiment for companies is still below pre-pandemic levels.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[01:44:55]</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Selina, thank you. Selina Wang there in Hong Kong with all the details.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come back, decoys and mirrors. How one man rewrote the book on seabird conservation, restoring an entire species to a little known corner of the United States.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back. Stay with us.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Call to Earth is a call to action for the environment to share solutions to critical issues like global warming, deforestation and plastic waste. It's a long term priority for CNN to work with you, our audience, to drive awareness and inspire change so we can engineer a sustainable future.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week's report, how Rolex laureate Stephen Kress brought the vulnerable Atlantic Puffin back to the Gulf of Maine.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For 47 years, Stephen Kress has had a central passion.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KRESS, ORNITHOLOGIST: My mission for life has been to learn more about the ocean birds.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At the heart of the mission, a very special species of puffin.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KRESS: Because they look an act kind of like people, people can relate to them. The way they walk, the pair rub bills together, they way they raise their family.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Puffins had all but disappeared from the Maine Coast after being hunted for food and feathers back in the 1800s.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1973, Kress began in effort to bring them back to Eastern Egg Rock, this tiny speck of an island just 13 minutes off the mainland.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an easy task, they have to transplant young seabirds from Canada.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KRESS: The puffin chicks from Newfoundland were put in each o these burrows, hand fed and then they would come out when they were six weeks old and they would work their way to the edge of the island and swim off.</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For four straight years, none of the puffins came back KRESS: So I began trying to think like a puffin. And I realized that if young puffins did remember this island, maybe they wouldn't come ashore because they were too timid.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Puffins are social birds and they like being with others of their kind.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Kress tried placing fake puffin decoys around the island. Within days, the first puffin returned.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KRESS: That decoy experience was the first beginning of what we now call social attraction. Social attraction simply means you're attracting birds using artifacts like decoys, audio recordings, mirrors, scent, artificial burrows -- those techniques sort of give birds a little encourage to start. To start the nucleus of a new colony.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[01:49:52]</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Project Puffin has come a long way. Kress says there are now at least 1,300 pairs of puffins across five Maine Islands.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LYONS, PROJECT PUFFIN: Project Puffin is a little bit of a miracle. One person's passion, Steve Kress, can save a particular species, inspired a whole group of people to pitch in. The social attraction techniques are now critically contributing to the restoration of many threatened and endangered species across the world.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KRESS: Oh, what a cutie. Look at that. That's a puffin teenager.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Humans no longer need to hand rear the chicks. The puffins are doing a great job of that all by themselves. These hedges track the puffins by sight and with GPS tied, gain valuable information about the health of local fisheries.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KRESS: The big thing that we discovered is that puffins are an amazing indicator of changes in the climate, the ocean climate.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Gulf of Maine is warming faster than any other ocean in the world. And the puffins being at the southern limit of their range are very sensitive to those changes. The oceans are declining in their productivity, which means there's less food, less oxygen being produced for humans to breathe as well.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Kress is still hopeful though. Through Project Puffin, he's learned nature is listening (ph). It just needs a lot of care.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We'll continue bringing you those inspirational stories as part of our CNN initiative. Please let us know what you're doing to answer the call with the #CallToEarth.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Right now in the United States, two major wildfires are burning out of control in Northern California. The Glass fire is threatening wine country as it burns through thousands of hectares and is only 2 percent contained. More than 70,000 people are under evacuation orders and a fourth person has died in what's known as the Zogg fire.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current fire emergency in California could soon get even worse. October marks the arrival of dry gusty winds known as Diablo. Just this year more than 8,000 wildfires has scorched more than $3.5 million acres in California.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headline from the "L.A. Times" puts it like this. "The worst fire season ever again." Fire crews seem to have been on the frontlines across California almost without respite since 2017 which at the time was the state's most destructive wildfire season on record.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Tofanelli has been there for all of those years. He is the owner of Tofanelli Vineyards. He is on the line from northern California.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thank you for taking the time to speak with us. I know a difficult time for everybody. So we appreciate it.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tell us, the damage which we have seen already, on your property is just incredibly extensive it seems. Every structure has bene burned or been burned to the ground. It's still unclear what's happened to the vines. But can you put into words just how much has been lost for you as well as around you in this fire season so far.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TOFANELLI, TOFANELLI VINEYARDS: It almost escapes me as, you know, I grew up on the ranch. It's a third generation vineyard operation to see (INAUDIBLE) that my grandfather and grandmother, mother and father tilled in smoke, it's really hard to put that into words. It's devastating, I guess. That would be the word.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[01:55:01]</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Yes, it's clearly, you know, everyone has to look at this and they feel sympathy and sorrow and everything else for the people who are going through this. But it's not just this fire season. This is like the fourth year of bad fire seasons.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2017 which had a devastating impact. There's the effects of climate change. You know, there's also the effect of smoke on the vineyards and the grapes long-term. And throw into that a pandemic. What else? What else could come your way. I mean this is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TOFANELLI: Well, we won't talk about an earthquake.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Yes.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TOFANELLI: That's -- yes, it is taxing. I'm tired to the bone. Harvest time is always a stressful time. Getting those grapes right. making wine out of them. And to have not one but two immense fires, it's mind-boggling. VAUSE: Can you get to the point where it gets all too hard and you'd have to walk away and leave it behind?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TOFANELLI: Well, you know, farmers are resilient. I consider myself a farmer first and foremost and winemaker second. But sometimes you just want to walk away from it but I always end up going back.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at this point no intention of closing the doors. I think the Napa Valley the home (INAUDIBLE) of me on this. It's -- perhaps it means changing varietals. It might be tweaking of our practices. And only hope that this cycle of fire, destruction and fire, drought just alleviates a little bit so that we can get back to doing what we do best which is farming wine grapes.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I hope you can. It's the question of how long it will take to get to that point. In the short term though there are some tough days to come. This is not over yet by a long shot.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TOFANELLI: No. No. Fortunately all of our grapes had been harvested. So again, my heart goes out to those we have still free (ph) on the vines. So I (INAUDIBLE) and all the wines that are already in cave and are in barrel so for myself. But so many others are still wringing their hands.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Yes. These are tough days in California.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Tofanelli of Tofanelli Family Vineyards in northern California, thank you sir. We appreciate your time.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TOFANELLI: Well, you're welcome.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And we wish them all the best.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John Vause. Please stay with us.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Robyn Curnow has another hour of CNN NEWSROOM after a very short break.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[01:57:49]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Pr>
        <w:pStyle w:val="Normal85"/>
      </w:pPr>
    </w:p>
    <w:p>
      <w:pPr>
        <w:pStyle w:val="Normal85"/>
        <w:ind w:left="200"/>
        <w:sectPr>
          <w:type w:val="continuous"/>
          <w:pgMar w:top="840" w:right="1000" w:bottom="840" w:left="1000" w:header="400" w:footer="400"/>
          <w:pgNumType w:fmt="decimal"/>
          <w:cols w:space="720"/>
        </w:sectPr>
      </w:pPr>
      <w:r>
        <w:br/>
      </w:r>
      <w:r>
        <w:pict>
          <v:line id="_x0000_s1308"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1019"/>
          <w:headerReference w:type="default" r:id="rId1020"/>
          <w:footerReference w:type="even" r:id="rId1021"/>
          <w:footerReference w:type="default" r:id="rId1022"/>
          <w:headerReference w:type="first" r:id="rId1023"/>
          <w:footerReference w:type="first" r:id="rId1024"/>
          <w:pgSz w:w="12240" w:h="15840"/>
          <w:pgMar w:top="840" w:right="1000" w:bottom="840" w:left="1000" w:header="400" w:footer="400"/>
          <w:pgNumType w:fmt="decimal"/>
          <w:cols w:space="720"/>
          <w:titlePg w:val="0"/>
        </w:sectPr>
      </w:pPr>
    </w:p>
    <w:p>
      <w:pPr>
        <w:pStyle w:val="Normal86"/>
      </w:pPr>
    </w:p>
    <w:p>
      <w:pPr>
        <w:pStyle w:val="Normal86"/>
      </w:pPr>
      <w:r>
        <w:pict>
          <v:shape id="_x0000_i1309" type="#_x0000_t75" alt="LexisNexis®" style="width:147.75pt;height:30pt">
            <v:imagedata r:id="rId17" o:title=""/>
          </v:shape>
        </w:pict>
      </w:r>
      <w:r>
        <w:cr/>
      </w:r>
    </w:p>
    <w:p>
      <w:pPr>
        <w:pStyle w:val="Heading184"/>
        <w:keepNext w:val="0"/>
        <w:spacing w:after="200" w:line="340" w:lineRule="atLeast"/>
        <w:ind w:left="0" w:right="0" w:firstLine="0"/>
        <w:jc w:val="center"/>
      </w:pPr>
      <w:hyperlink r:id="rId1025" w:history="1">
        <w:r>
          <w:rPr>
            <w:rFonts w:ascii="arial" w:eastAsia="arial" w:hAnsi="arial" w:cs="arial"/>
            <w:b/>
            <w:i/>
            <w:strike w:val="0"/>
            <w:color w:val="0077CC"/>
            <w:sz w:val="28"/>
            <w:u w:val="single"/>
            <w:vertAlign w:val="baseline"/>
          </w:rPr>
          <w:t>Too Much Politics Results to Murky Interpretation of Coronavirus; President Trump Not Pleased with the Huge BLM Mural; Schools Urge to Reopen this Fall Come What May; DeSean Jackson Takes a Lot of Heat Over Anti-Semitic Post. Aired 10-11p ET</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Tonight 10:00 PM EST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86"/>
        <w:keepNext w:val="0"/>
        <w:spacing w:after="0" w:line="240" w:lineRule="atLeast"/>
        <w:ind w:right="0"/>
        <w:jc w:val="both"/>
      </w:pPr>
      <w:bookmarkStart w:id="171" w:name="Bookmark_86"/>
      <w:bookmarkEnd w:id="171"/>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6560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Lemon, Chris Cuomo, Larry Brilliant</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William Haseltine, Marc Boom, Colleen Kraft, Iesha Sekou, Jared Yates Sexton, Mitchell Schwartz</w:t>
      </w: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 Anthony Fauci say that the country is facing a gigantic health crisis, yet divisions among leaders still prevail despite seeing thousands of Americans died from the pandemic and millions are being infected. The Trump administration is suggesting to open up schools this fall, saying that young children have a better immune system than older people, and ordering the CDC to change its guidelines because it was too tough for schools to follow. The U.S. has seen its highest single-day cases of coronavirus, with more than 60,000 just today.</w:t>
      </w:r>
    </w:p>
    <w:p>
      <w:pPr>
        <w:pStyle w:val="Normal86"/>
        <w:keepNext/>
        <w:spacing w:before="240" w:after="0" w:line="340" w:lineRule="atLeast"/>
        <w:ind w:left="0" w:right="0" w:firstLine="0"/>
        <w:jc w:val="left"/>
      </w:pPr>
      <w:bookmarkStart w:id="172" w:name="Body_84"/>
      <w:bookmarkEnd w:id="172"/>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10" style="position:absolute;z-index:25183744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[22:00:00]</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CUOMO, CNN HOST: Thank you for watching. CNN Tonight with D. Lemon right now.</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LEMON, CNN HOST: That's what a swimming pool -- that's what chlorine is, right? Put it in the water, basically -- anyway. Talking about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Don't drink that either, by the way.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No, no, no, no, no. Talk about not knowing what he's talking about. I have the luxury of actually getting to, you know, when you're on watching everything and getting to see the latest of what the president is saying while you're on the air.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about not knowing what he's talking about, when he talks about how Mexico and other countries, how they're doing with the coronavirus, and the only reason that our numbers are so high is because we're testing people.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death numbers have nothing to do with testing. People are dying. We have more people dying than anyone. And so, I don't understand his logic when it comes to that. We're going to play some of it for you, but not knowing what he's talking about, listen, not knowing what you're talking about, using hyperbole, right, and embellishing things, OK, that's one thing. A president shouldn't do that. But not knowing what you're talking about and risking people's lives, that's a whole another level, Chris.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And you know you're doing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And you know you're doing it. That part is everything to me. Because, look, it's a one-punch knockout in terms of the debate on the politics of it, the logic of it. If he's right about testing then why are hospitalization rates spiking? It's the end of the debate. It's over.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terms of him knowing that it's not true. -- and it's not about the -- and it's not about the plus-minus on a tax cut where you can feel one way or the other. Or on trade policy. LEMON: Right.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But when you think black lives matter is somehow set against MAGA, that's a malignancy.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When you start thinking you don't care if people get sick or die, you need to win this thing. That's a sickness there's no cure for.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 Well, we shall see. And one person saying that his rally in Tulsa was probably a super spreader, right? Officials saying that. So, obviously don't care. No social distancing. No masks. Well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Indoors, too. It was a killer.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Indoors.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I mean, look, all these big events, we said it during the protests. People said we didn't, that's not true.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Of course, we did.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We show it many times.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And even at the funeral. Others weren't able to have funerals at George Floyd's funeral.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That's right.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 said there was little social distancing. We had to talk about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It's all a risk.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 said I would be derelict as I journalist if I didn't say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Yes.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 but that's all -- that's all propaganda.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But inside is the worst of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It the worst.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When you're inside. And when it comes with a message of, you know, I think the masks are a little B.S.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You know, we don't play that here. We're tough here. You know, if anything goes wrong, just take a little shot of bleach, you know, and call you in the morning.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And inject it in a minute, one minute. I keep this with me all the time.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Are those lemons?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 they are. Someone made them. The same person who made this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Always on brand.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 there was a pack in my office. I forgot to put them on your desk, but I will get them to you.</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Who left that stack of magazines in my office with your face on them?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 did not. I did not. I promise you.</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You got to get over yourself. All right?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 didn't do that. But listen, you have some. And they've got all kind of fishing stuff on them. And they're from my friend in Boston who made this one. So, I will -- if you want to go by my office, it's sitting there on, I think on my desk or on the table.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yes. I could use some ties.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Is the door open?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 don't know. It's locked.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Do you have any black ties?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Thank you. See you.</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CNN Tonight. I'm Don Lemon.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breaking news. This country seeing its highest single-day number of coronavirus cases tonight with, OK, here it is, 60,646. Florida, California, Texas, all announcing single-day record death tolls and Dr. Anthony Fauci bluntly says this.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As a country, when you compare us to other countries, I don't think you can say we're doing great. I mean, we're just not.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He's right. We're not. Why don't you look at it this way? More Americans have died in five months from this virus than died in the Vietnam War. More than died on 9/11. More than died in Afghanistan. And more than died in Iraq. Iraq. All of that combined, OK? Like I said, this is a tragedy, and it didn't have to be this way. The question, the life or death question that we have to answer is, what went wrong? What went wrong? And, frankly, the answer is the sheer incompetence of the White House. Incompetence actually may not be strong enough. This is sheer negligence.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encouraging states to reopen. Even though they didn't meet his own guidelines. Demanding that schools reopen and complaining that the CDC's guidelines are too tough. Dr. Fauci says this is all gotten political and it shouldn't be.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[22:05:03]</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One of the problems we're facing is that in the middle of trying to fight an unprecedented, historic pandemic, there is still divisiveness, there's divisiveness politically. We can see that when we look at the different viewpoints that people take towards this. We are all in this together, and we can get through this.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Gee, I wonder how that happened.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Democrats are politicizing the coronavirus. One of my people came up to me and said, Mr. President, they tried to beat you on Russia, Russia, Russia. That didn't work out too well. They couldn't do it. They tried the impeachment hoax. That was on a perfect conversation.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 BOOING)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They tried anything. They tried it over and over. And this is their new hoax.</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came into this room today and said the battle is over, we have won. It's 100 percent gone, the Democrats would say the president has done a horrible job. Now they're giving you the other. It's called testing, testing. But they don't want to use all of the capacity that we've created. We have tremendous capacity. Dr. Birx will be explaining that. They know that. The governors know that. The Democrat governors know that. They're the ones that are complaining.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Governor Cuomo, he had a chance to order 16,000 ventilators two years ago and he turned it down. He turned down the chance. Now, he can't be blaming 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say, Mike, don't call the governor of Washington. You're wasting your time with him. Don't call the woman in Michigan. It doesn't make any difference what happens.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Don't call the governor of Washington?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You know what I say? If they don't treat you right, I don't call.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think it's going to be good for them politically, so they keep the schools closed. No way. So, we're very much going to put pressure on governors and everybody else to open the schools, to get them open, and it's very important.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 hoax. It's politics. One hundred thirty-three thousand people? That's a hoax? That's politics? People, lives gone. OK. I mean, in just -- that's a short sample of what this president has said and is saying. Continually looking for someone, anyone else to blame. While more and more Americans are dying every day. One hundred thirty- three thousand, 36,000. That's what went wrong.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all of this, the president is just doubling down today demanding that America's schools reopen. Ready or not. And suggesting against all medical evidence that children's immune systems protect them from the virus.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Children, in many cases, the immune system is so powerful, so strong, but the young and the healthy to safely return to work and to school. We have to open our schools.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(APPLAUSE)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Open our schools. Stop this nonsense. We open our schools. Germany, Norway, so many countries right now, they're opened, the schools are open and they're doing just fine and they're opening in the fall. So, we have to get our schools open.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Sweden. We have to get our schools open and stop this political nonsense. And it's only political nonsense. It's politics.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There you go. Blaming politics again. The president only cares about one thing. Come on, you guys know that, right? He only cares about how this looks in November. That's why he's still spreading false claims on testing. This is what he said just tonight in an interview. Watch.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Let me just make one statement, though. We do testing, like nobody's ever done testing. And when we test, the more you test, the more cases you find. Other countries, you know when they test, and I ask them all, they test when somebody's not feeling well or when somebody walks into a hospital.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don't have tests. They have tests that are very limited. We have massive, 40, 45 million people have been tested. It's a record and our tests are the best. So, we have cases all over the place. Most of those cases immediately get better, they get, you know, people, they're young people, they have sniffles and two days later they're fine. They're not sick to start off with. They're asymptomatic.</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things happen, and what we're doing with all of these tests that we're doing all over the country. Test, everybody tests. Pull-up parking lots, everything else.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[22:10:00]</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done is we've created a tremendous number of cases. Everybody else, can you imagine if China tested like we test? They don't. Can you imagine if other big countries, the bigger countries tested like we -- or Germany. We've tested many, many, many times even proportionately the number of people that other countries have tested.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was with, as an example, a great gentleman yesterday, the president of Mexico. And they're having a hard time, especially in Mexico City. They test when somebody is sick or when somebody goes into the hospital. And that's a different way of doing it and it's just fine.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testing and creating -- it's the greatest thing that ever happened for the opposite party, but we're doing something that nobody's ever done to the extent, and we're doing a great job.</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He said can you imagine in that a lot, right? I just -- when I -- first time I had to call the president a racist, the first time I had to say he was lying, I couldn't imagine say that about a president of the United States, obviously, the person who has less respect for the office than I do.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can you imagine having to say this? I can't imagine having to say this now about the President of the United States. He has no idea what he is talking about. No idea. And that's got to be really scary for you. I know it's scary for me. Because he is denying reality.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desperately hoping to save his re-election chances. How can he do that? Well, with more than 133,000 Americans having lost their lives to the coronavirus on his watch. A conversation about public health is not a conversation that this president wants to have. So, what does he do? He does what he always does, right? He tries to divide us. Lashing out over growing calls to remove confederate monuments across the country.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Our nation is witnessing a merciless campaign to wipe out our history, defame our heroes, erase our values, and indoctrinate our children.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Our history. Our heroes. Our values. Who are these heroes? What were their values? Maybe he should listen to his own chairman of the joint chiefs, General Mark Milley, telling the House this today.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MILLEY, U.S. CHAIRMAN OF THE JOINT CHIEFS OF STAFF: The confederacy, the American Civil War was fought and it was an act of rebellion, it was an act of treason at the time against the union, against the stars and stripes, against the U.S. Constitution, and those officers turned their back on their oath.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 what he said. Plus, there was the, you know, slavery part. Remember, this president personally intervened to get a toppled confederate statue in D.C. put back up. In 2020. And he is sticking to his old playbook, labelling black lives matter a symbol of hate. And telling Sean Hannity this tonight about black lives matters sign, the sign painted in the middle of Fifth Avenue today right in front of Trump tower.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was very nice to Mayor de Blasio. I got him ventilators when he needed them. I got him hospital help when he needed it. I got him everything he needed. I got him the gowns. I got him the masks. I got him everything. The shields. I got that man everything.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to him many times. He couldn't have been nicer and then he throws a big black lives matter sign right down in the middle of Fifth Avenue. And all merchants along Fifth Avenue are furious. They are furious. And the whole city is furious. The city is a city that's enraged.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All right. So, let's think about that logic, OK? Think about that logic. OK? Think about what he just said, really. Be objective here. I gave him ventilators. How dare he paint black lives matter in the street. Does that make any sense to you? Joe Biden calling out his cynical divisiveness.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CANDIDATE: Donald Trump cynically claims that he is defending American heritage by embracing the confederate flag and public monuments of generals who rebelled against and were treasonous against the United States of America. People who tried to permanently rip this nation apart.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a different America than Trump. One that despite all our flaws and shortcomings and failings is still, after more than two centuries, dedicated to equality, liberty and human dignity.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We've got a lot more to come on all of this tonight. Our national conversation on race and the divisiveness of this presidency.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[22:15:04] And it is -- this is just kind of tough conversation, the kind of thing we talk about and I have on my new podcast, Silence is Not an Option. I hope you'll join me for the podcast, Silence is Not an Option. You can find it on Apple podcasts or wherever you get your favorite podcast on your favorite podcast app.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some breaking news tonight about this country. Seeing its highest single-day total of new coronavirus cases with 60,646. I'm going to ask the experts what went wrong and how do we turn this around.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Here's our breaking news. The U.S. sees a record number of new coronavirus cases in a single day today. With more than 60,000 new cases reported. The virus surging in at least 33 states, more than 3.1 million confirmed cases in the U.S. since the pandemic took hold, more than 133,000 Americans have died.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[22:20:09]</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Dr. Anthony Fauci was saying that some states reopened too soon, states that include Florida and Arizona. Two states where that -- this virus is raging.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bring in now CNN medical analyst, Dr. Larry Brilliant who is an epidemiologist -- epidemiologist, and William Haseltine, a professor -- former professor at Harvard Medical School. So good to have you 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see, professor, why don't we start with you. Let's talk about California, Florida and Texas. They all reported a record single-day number of coronavirus deaths. How did the U.S. fail so badly at the coronavirus response, you know, and the president says we're doing great, but how did we fail so badly?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HASELTINE, FORMER PROFESSOR, HARVARD MEDICAL SCHOOL: We've missed three of the milestones that it takes to control an epidemic like this. You need leadership, which is clear, consistent, credible and compassionate, and we don't have that.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national public health service that's capable of executing from a central organization in the federal government, through the states, to the local communities and we don't have that.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as you have heard, we have a divided polity, the people are divided, and we don't have a sense of solidarity that we take care of one another. Some countries can get by with two out of those three. We don't have any of the three. We haven't controlled the infection and now it's out of control because we opened too early.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Dr. Brilliant, President Trump plans to visit Walter Reed. He said that tonight. He's going to do it on Saturday. He also said that he plans to wear a mask. He says he has no problem with masks. And I quote here, "it's up to you."</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when projections show universal mask-wearing could save 45,000 lives, should it be mandated?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BRILLIANT, CNN MEDICAL ANALSYT: That's a good question. If we had a vaccine that would save 45,000 lives we would -- we would certainly put all those social bumpers in to make sure people used it and the incentives. We should find a way to incentivize mask-wearing.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one way would be to make people who don't want to have a mask unable to go to certain places. It's like having a license. You don't want somebody to come in your business place or your school or your church if they're bringing the virus in. That's an unwanted visitor.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But you -- but you see people around the country fighting that. You see all the videos online, even when stores have the policy or places of businesses -- business have those policies, people still don't follow the rules. And there aren't any real consequences to it, doctor.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BRILLIANT: It's insane that we've made a mask, which should be a symbol of public health, a symbol of liberation from this pandemic, into a political symbol. It doesn't make any sense except that we seem to be living, Don, in a topsy-turvy world where up is down.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 Listen, I've got -- if want to ask you, Professor Haseltine, that the president is pushing for schools across this country to reopen, despite the virus surging in 33 states. The question every parent and educator is asking is, is it safe? Are these decisions being made with public health and not politics in mind?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HASELTINE: Well, you know, we've had a recommendation from the CDC about what we should do if we're going to open the schools. That recommendation has been withdrawn. New recommendations are being drawn up. It's almost like, the opening redux. We had a recommendation from the CDC. It was buried. It was altered. And we're living with the consequence. This consequence may affect our children.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have to remember that everybody says that young children aren't so susceptible, but they do get infected and some of them get desperately ill. I have a friend who has a child who is desperately ill from this disease, so it does affect children.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to remember that half the schoolchildren from seventh grade to 12th grade have the same susceptibility as you or I. It is a serious problem. We're not only dealing with young kids when we're talking about schools. We're talking about high schools. And high schools are the same susceptibility. They get sick.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to remember that. And we're also then talking about colleges. We're talking about a third of our population when we're talking about schools, and are we going to put them at the same kind of risk? The other thing is risk varies by geographical area.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[22:24:52]</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places it may be OK under careful circumstances to open schools, and other places, like Houston today, like Miami, like parts of Los Angeles, you wouldn't dream of doing that. You wouldn't dream of sending your precious child to a school in those cities today.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Thank you both. I appreciate it. By the way, the CDC said earlier that they're confident in the school reopening guidelines, despite what the president has said. They say that they're not going to change them. We'll see. Thank you. I appreciate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seeing dire shortages of ICU bed as the coronavirus surges in multiple states. Two front line physicians in red state hot spots, well, they're going to tell me what they are facing. Next.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The United States seeing a record number of new coronavirus cases in a single day. Sixty thousand six hundred and forty-six. Texas reporting a record number of deaths today. And Governor Greg Abbott says he expects next week's number will be even worse.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GREG ABBOTT (R-TX): Also, now the mandate in Texas for people to wear masks because it is the safest way that we can continue to keep businesses open and keep people employed while also containing the spread of the coronavirus.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[22:30:01]</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Well, Governor Abbott is right, masks are essential. They save lives. So why did he actively prevent local Texas officials from mandating masks? I wonder if his state would be seeing record-high hospitalization rates if Texans had all been wearing masks months ago like many mayors wanted.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discuss now. Dr. Colleen Kraft is here. She is the associate chief medical officer at Emory University Hospital. Dr. Marc Boom is here as well. He is the president and CEO of the Houston Methodist Hospital Network. So good to have both of you doctors 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Boom, I'm going to start with you. You know, Texas is reporting 105 coronavirus deaths today, highest single-day increase, over 9,700 new cases just today. How dire is the situation in your state?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BOOM, PRESIDENT AND CEO, HOUSTON METHODIST HOSPITAL: So, you know, I can speak to Houston specifically, since I'm living that every day. It's a challenging situation, there's no question. I wouldn't use the word dire, but no question the virus has been exploding and getting out of control in our city.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starting to see some glimmer of hope with that. It increased very rapidly during the month of June and into early this month. We've seen a little bit of leveling off at extremely high levels still, but a little leveling off in some of the testing.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to see that as a little bit of a glimmer of hope that we're starting to bring this under a little better under control. And just seeing the very first signs of perhaps some flattening or slowing down in the rate of increase in hospitalizations.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that in perspective, on Memorial Day we had about 100 patients in- house. We have well over 700 now, a little over six weeks later, so it's been quite a challenge. We have 2,400 beds. We're still managing it, but our people are working incredibly hard and we're seeing countless people.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Well, that's my next question to you. But is there concern -- you said it's leveling off, which is good news. Are you concerned about hospitals being able to keep up?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 Well, of course. But we look at the situation when we project out, you know, we can handle another couple, three, maybe even four weeks of continued increases like this. It gets increasingly difficult every day. After some point around there, of course it can't go on indefinitely and things get very out of control.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we've been working really hard with the citizens of Houston, with all of our elected officials, others, to really make sure that we have uniform masking, that we have everybody using social distancing, wearing a mask, et cetera. And I think that's starting to take hold.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the transmission rates come down when we look at some of those data. And as I said, just seeing faint inklings, we're not ready to declare by any stretch that we're there yet. A little worried what happened over the Fourth of July. So, could that sort of reload things, so to speak? But we're watching that very carefully. Our teams are doing a magnificent job. I'm so proud of all of them.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All right.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 We're there to serve the citizens of Houston with COVID or without.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Well, masks work. So, let's hope folks do that, and the social distancing.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Kraft, let's bring you in. You've been standing by -- sitting by patiently here. Georgia is also seeing a huge spike in cases in hospitalizations. It's one of the first states to lift restrictions. Is that what this rise comes down to, opening too early, too soon?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COLLEEN KRAFT, ASSOCIATE CHIEF MEDICAL OFFICER, EMORY UNIVERSITY HOSPITAL: I think it's just in general a lack of understanding that it's personal responsibility and that we're still living with COVID. I think we reopened these -- our states, and I think for some people the mind-set was we've reopened, therefore, we go back to normal.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wasn't sort of a sense of creativity and innovation around living with COVID. We are capable of doing risk assessments and figuring out how we can go about our daily activities by using simple precautions to be able to have reduced or basically essentially eliminate virus transmission, and we're not doing that.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sort of, was a binary, we either have COVID or we don't have COVID and now we've been living like COVID is not among us, and that has led to this incredibly steep curve. So, we're not even talking about flattening anything. We are just in an upward trajectory, even with quadrupling our admissions this week alone.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LEMON: Goodness. So, let's discuss that because your stories are similar, Dr. Kraft,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doctors I spoke to in March and April. We have been through this before. Why didn't Americans learn their lesson?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KRAFT: I think it's really about, you know, it's about this idea of personal responsibility, and your guests on the previous segment I think said it well about leadership, consistency and being clear.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would just say in the absence of a clear message, let the message be take control of your situation, and in a sense of wearing a mask and using hand sanitizer and prevent transmission like you would want to prevent any other contiguous disease.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think it's pretty basic. I think all that is available, but we're sort of not seeing sort of the social solidarity, I think that was mentioned in the previous segment, that we really need to beat this.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[22:35:05]</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us want to get back to our normal lives. We have patients now that are in our hospital system along with our COVID patients that have been putting off their chemotherapy and their life-saving treatment for months waiting until after COVID and now they're right back in the mix with even a higher rate of COVID among our community.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we've really got to understand that even if it's not about us, it really has to be about our community and keeping everyone safe.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Well, Dr. Kraft, listen, I hope the situation gets better there for you in Georgia. Dr. Boom in Houston, I'm glad that you see a glimmer of hope, so let's hope it stays that way, and the next time you're on, let's hope we have better news from both of you. Thank you very much. I appreciate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 We certainly hope so.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KRAFT: Thank you.</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 Thank you.</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Thank you.</w:t>
      </w:r>
    </w:p>
    <w:p>
      <w:pPr>
        <w:pStyle w:val="Normal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sending a message to the president, painting a huge black lives matter mural right outside Trump tower and the president doesn't like it much. That's next.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[22:40:00]</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LEMON: President Trump just hates this.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painting the words black lives matter in giant yellow letters on Fifth Avenue, right in front of Trump tower.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discuss now with political analyst Jared Yates Sexton, the author of "American Rule," and Iesha Sekou, CEO and founder of Street Corner Resources. Her organization helped in painting the mural. Good evening to both of you. I'm so glad that you're on. Iesha, can you hear me? You're there, right?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IESHA SEKOU, CEO &amp; FOUNDER, STREET CORNER RESOURCES: Yes, I'm here.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OK. Good. All right. Great.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SEKOU: And I can hear you.</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you had a large group of people help paint the BLM mural outside of Trump tower. You know the president isn't receptive to this message, but what do you hope comes of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SEKOU: Well, the thing I hope for is not necessarily Donald Trump, but for our young people. You know, I encourage them to join us this morning and also the mayor asked if they, you know, invited them and asked if they would come, and I was grateful, and I encouraged it because this is historical.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historical and it's hopeful and young people were excited. They were ready to grab the rollers and start painting before it was time. I had to calm them down and say they have to wait. But the thing that I'm really hoping for is that these young people see their connection to something, although symbolic, but historical.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Got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SEKOU: And see the future on the horizon. That things in our country, in our city, our state can change, that people can begin to make change as long as they take part in the process. And I'm really grateful -- I was actually -- I don't know if you know this -- on the group of folks that suggested it. I'm one of the people that suggested that black lives matter be painted on the streets.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SEKOU: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every borough and then that streets be renamed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 got it, Iesha. Thank you very much. All right, I want to bring Jared in. Make sure we have time for everyone. So, Jared, listen, President Trump tweeted last week that the mural would denigrate the area. He's also called the words a, quote, "symbol of hate," and tonight he is saying this about Mayor de Blasio and the mural. Watch this.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MILLEY: The way we should do it matters as much as that we should do it. So, we need to have -- I've recommended a commission of folks to take a hard look at the bases, the statues, the names, all of this stuff so see if we can have a logical discussion.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Thank you, General Milley.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OK. Wrong sound bite. So, anyway, he was on, he was upset and enraged, obviously, because it was -- OK, let's play it. Here it 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was very nice to Mayor de Blasio. I got him ventilators when he needed them. I got him hospital help when he needed it. I got him everything he needed. I got him the gowns. I got him the masks. I got him everything. The shields. I got that man everything.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to him many times. He couldn't have been nicer. And then he throws a big black lives matter sign right down in the middle of Fifth Avenue. And all merchants along Fifth Avenue are furious. They are furious. And the whole city is furious. The city is a city that's enraged.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Interesting. OK, so, Jared, what do you think about that? Because you say these murals are the new monuments. Explain what you mean.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YATES SEXTON, POLITICAL ANALYST: Well, isn't is something that the President of the United States takes it as a personal insult, the idea that black lives matter? I mean, that's really what Trump is what it boils down to, right? It's the idea of a mythology of America where black lives are disposable and white supremacy is always brimming right underneath the surface.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think what we need to keep in mind is that tearing down monuments and creating new ones is as American as America gets. I mean, 1776, the first thing that went was a statue of King George. And what we're seeing right now is a new generation that is rejecting this past of white supremacy and oppression, and these murals are the new monuments, and it's amazing that they're choosing to erect these things and build these things based on basic human decency.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the fact that the president is insulted tells them that they're doing the right thing.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Iesha, you mentioned Mayor Bill de Blasio. You invited him. He was out painting the mural today. While we have seen black lives matter murals now in cities across the country, some activists say that they aren't enough without real policy change. That's not enough without real policy change. What are you hoping happens now?</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SEKOU: Well, one, a lot of discussion -- I've been on a number of Zooms with the mayor, meetings, and so Mayor de Blasio is open to hearing new ideas. You know, some of us have been a little tough on him, but I see that change is on the horizon. He's asking our communities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 give input and feedback. [22:45:01]</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were, like, 30, 40 people leaders and elected officials on a Zoom making suggestions around things that can happen in our community to help shape it better including police policy and things around the police behavior.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hopeful. I'm hopeful for that reason as well. That we're not distanced from the mayor. We are more connected to the mayor. The mayor is more involved in reaching out to the community and the community is feeling stronger and better about being able to give feedback.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hoping for change in a lot of ways. I'm glad that the chokehold bill has passed and has become law. That's hopeful. I'm really happy that we're looking at police behavior, not only on paper, but there is an open call for any video, any proof where police have been brutal and practicing police brutality that even our, you know, our city is just opening up to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hearing more about what needs to be done and what has been done that has hurt black people for a very long time. So, I'm looking for change. Change that will make our sons and our daughters feel more comfortable as they move around this great city and not just here, but even around the country.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a leader. And other states and cities will follow what we do. So, we're hoping that what happens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impacts the country and the world.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OK.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SEKOU: And so, I stand with those who are making change.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All right. Jared, listen, just a short amount of time here, but where do you see -- what do you see happening next as it comes to the -- the signs being painted and murals and so forth, this whole discussion that we're having in the country?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SEXTON: I think these murals and these signs and these monuments are symbols of change that is slowly deconstructing a systematically racist white supremacist system. So, I think this is the beginning and I think it's going to spur on change and certainly going to inspire hope in people who are going to change things for the better.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All right. Thank you both. I appreciate your time. I'll have you both back.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more with Jared Yates Sexton in my new podcast, the new episode of my podcast, Silence is Not an Option, where we take on hard conversations about being black in America. You can find it on Apple podcasts or your favorite podcast app.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players in the NFL speaking out in response to anti-Semitic social post by DeSean Jackson. Mitchell Schwartz of the Kansas City Chiefs, there he is, he is saying we can all do better. Here's going to join me next.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[22:50:00]</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NFL players of all backgrounds are reacting to anti-Semitic posts from Philadelphia Eagles star DeSean Jackson, including some of the league's Jewish players.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Schwartz from the Super Bowl champion Kansas City Chiefs posted this on Instagram. He says, as a Jewish American in the NFL I stand with my brothers of all races and creeds against any form of discrimination or hate. My hope is we can use this moment to shed light and bring awareness to the hate and oppression of the Jewish community still facing -- the Jewish community still facing strong -- still facing while standing strong, excuse me, with the Black Lives Matter movement. We can only have change if we denounce racism and bias in all its forms. We can all do better.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joins me now. Thank you, I agree. We can all do better. Mitchell, thank you. I appreciate it. You were actually teammates with DeSean Jackson in college. What do you think when you saw that post on Instagram?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SCHWARTZ, OFFENSIVE TACKLE, KANSAS CITY CHIEFS: The first thing is I think you're just surprised, you know, I think any time Hitler's name is attached to any sort of thing, you would imagine that people would stay away from that.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that was the first thing that you realize, hey, this probably isn't that great. Then you start reading it and you realize how bad the wording was. You know, I don't think, I truly don't think DeSean meant any sort of hate or anything. I think it came from a place of ignorance. And that's something that we're seeing with him in the past couple of days, being able to reach out to communities and learn more about him.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bad. I mean, we've learned, you know, especially this past couple of months and we have to speak out when we see things that aren't right. And you know, that wasn't right and I'm glad people are speaking out about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 I was just going to ask you, but you know, you said you thought it came from a place of ignorance, right? And not that he meant any harm by it, but it certainly caused some harm. So, you know him. Did you reach out to him? Did you -- have you heard anything?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SCHWARTZ: No. I mean, we crossed paths for just one season and we didn't get to know each other too well. So, I haven't spoken to him directly. But it seems like, I mean, the Eagles have, you know, a Jewish owner and a Jewish general manager. I know they've been talking to him a lot.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he's reached out to the Jewish community there and to rabbis, and other folks. And so, I know he's only got a support system of Jewish people to kind of guide him through this. So, you know, I trust him. Obviously, those the Jeffrey Lurie and Howie Roseman they know him a lot better than I necessarily do, so I think they can have a better sense of, you know, what he -- what it looks actually in his heart and what he meant by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What would you say to him?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SCHWARTZ: I would say just say, our platforms are immense. I think we're realizing how much power we have, you know, obviously on the field, but also off as well. And so, you know, social media in general, it's just such a huge responsibility, and you know, we have to really take that seriously.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I said, the past couple of months we realized how much power we have, how much we can change things for the better, for our generation and for future generations. And so, making sure you kind of read through it a couple of times. Always trying to figure out exactly what the wording 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[22:54:59]</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you hear the stuff growing up Jewish that Jews control the weather, Jews control this. It's just ridiculous. I mean, the anti- Semitic stuff is out there. It's sad that it's still out there. It's been on the rise in the country in the past few years. I think over the last four or five years it's up, 40 percent, 50 percent.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at all-time highs against Jewish people.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just, I don't know why it's happening more, but we have an opportunity now to bring light to it and to hopefully make change for the better.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Well, Mitchell, I'm grateful that you use your platform to -- you're using your platform to speak out about these things. And I'm very grateful that you appeared on this show tonight. Thank you so much. Be safe, OK?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SCHWARTZ: Thank you, you too.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Good luck, good luck this season.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SCHWARTZ: Thank you.</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Here's ow breaking news tonight. This country seeing its highest single day total of new coronavirus cases with 60,646. Dr. Anthony Fauci saying we aren't doing great. That's the latest, next.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2020</w:t>
      </w:r>
    </w:p>
    <w:p>
      <w:pPr>
        <w:pStyle w:val="Normal86"/>
      </w:pPr>
    </w:p>
    <w:p>
      <w:pPr>
        <w:pStyle w:val="Normal86"/>
        <w:ind w:left="200"/>
        <w:sectPr>
          <w:type w:val="continuous"/>
          <w:pgMar w:top="840" w:right="1000" w:bottom="840" w:left="1000" w:header="400" w:footer="400"/>
          <w:pgNumType w:fmt="decimal"/>
          <w:cols w:space="720"/>
        </w:sectPr>
      </w:pPr>
      <w:r>
        <w:br/>
      </w:r>
      <w:r>
        <w:pict>
          <v:line id="_x0000_s131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026"/>
          <w:headerReference w:type="default" r:id="rId1027"/>
          <w:footerReference w:type="even" r:id="rId1028"/>
          <w:footerReference w:type="default" r:id="rId1029"/>
          <w:headerReference w:type="first" r:id="rId1030"/>
          <w:footerReference w:type="first" r:id="rId1031"/>
          <w:pgSz w:w="12240" w:h="15840"/>
          <w:pgMar w:top="840" w:right="1000" w:bottom="840" w:left="1000" w:header="400" w:footer="400"/>
          <w:pgNumType w:fmt="decimal"/>
          <w:cols w:space="720"/>
          <w:titlePg w:val="0"/>
        </w:sectPr>
      </w:pPr>
    </w:p>
    <w:p>
      <w:pPr>
        <w:pStyle w:val="Normal87"/>
      </w:pPr>
    </w:p>
    <w:p>
      <w:pPr>
        <w:pStyle w:val="Normal87"/>
      </w:pPr>
      <w:r>
        <w:pict>
          <v:shape id="_x0000_i1312" type="#_x0000_t75" alt="LexisNexis®" style="width:147.75pt;height:30pt">
            <v:imagedata r:id="rId17" o:title=""/>
          </v:shape>
        </w:pict>
      </w:r>
      <w:r>
        <w:cr/>
      </w:r>
    </w:p>
    <w:p>
      <w:pPr>
        <w:pStyle w:val="Heading185"/>
        <w:keepNext w:val="0"/>
        <w:spacing w:after="200" w:line="340" w:lineRule="atLeast"/>
        <w:ind w:left="0" w:right="0" w:firstLine="0"/>
        <w:jc w:val="center"/>
      </w:pPr>
      <w:hyperlink r:id="rId1032" w:history="1">
        <w:r>
          <w:rPr>
            <w:rFonts w:ascii="arial" w:eastAsia="arial" w:hAnsi="arial" w:cs="arial"/>
            <w:b/>
            <w:i/>
            <w:strike w:val="0"/>
            <w:color w:val="0077CC"/>
            <w:sz w:val="28"/>
            <w:u w:val="single"/>
            <w:vertAlign w:val="baseline"/>
          </w:rPr>
          <w:t>THE LGBT+ collective cancels marches but not claims for the pandemic</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w:t>
      </w:r>
    </w:p>
    <w:p>
      <w:pPr>
        <w:pStyle w:val="Normal87"/>
        <w:keepNext w:val="0"/>
        <w:spacing w:after="0" w:line="240" w:lineRule="atLeast"/>
        <w:ind w:right="0"/>
        <w:jc w:val="both"/>
      </w:pPr>
      <w:bookmarkStart w:id="173" w:name="Bookmark_87"/>
      <w:bookmarkEnd w:id="173"/>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8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1464 words</w:t>
      </w:r>
    </w:p>
    <w:p>
      <w:pPr>
        <w:pStyle w:val="Normal87"/>
        <w:keepNext/>
        <w:spacing w:before="240" w:after="0" w:line="340" w:lineRule="atLeast"/>
        <w:ind w:left="0" w:right="0" w:firstLine="0"/>
        <w:jc w:val="left"/>
      </w:pPr>
      <w:bookmarkStart w:id="174" w:name="Body_85"/>
      <w:bookmarkEnd w:id="174"/>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13" style="position:absolute;z-index:25183948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Drafting, 28 Jun (EFE). – The coronavirus pandemic has forced the LGBT+ collective to cancel the pride marches and parties, but not to park their claims of equality that this year has defended on the internet and in some other small manifestation.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has been the venue for the global Pride 2020 this weekend with a concert from home involving artists such as Elton John, or the "Can't Cancel Pride" (can't cancel pride) in which they performed, among others, Ricky Martiny Katy Perry, or The Pride Inside, which offers talks and other activities until July 5.</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each country, conferences and virtual debates are taking place. about the particular claims of the collective.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Belgium, one of the few countries that will heat Pride in the traditional format, but in August, debates influenced by the concern for health caused by the pandemic are being organized from now until that month.</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Belgian Pride Festival will be dedicated to mental and physical health." the Belgian Pride association, which co-organizes the event along with other LGBT+ groups (lesbian, gay, bisexual, transgender and intersex) groups, said in a statement. "We want to draw attention to the many challenges that need to be addressed, such as HIV prevention and accessibility to health services for transgender people."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say, "Mental health doesn't seem to improve. Several studies show that LGBTI people always have a much higher risk of mental health problems and a much higher risk of thoughts and suicide attempts."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Netherlands, an international group of elite politicians, artists, journalists and former deporteers - including British composer Elton John and European Equality Commissioner Helena Dalli - have published a letter in various media outlets that "coronavirus has serious long-term social and economic consequences, especially for minorities."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Mexico, a so-called Include T Committee has organized a virtual event broadcast this weekend on Youtube, Facebook and the Canal Once of Mexican television, which included information capsules, talks and multiple artistic expressions. under the motto #ElOrgulloPermanece.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capsules focused on four priority themes: recognition of trans childhoods, recognition of rights for diverse families, approval of rights for all people throughout the country and the prevention, detection and timely care of HIV and the fight for cross-cutting health.</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Italy, this year's claim is very concrete: an effective law against homophobia.</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Chamber of Deputies is expected to begin studying an anti-homophobia bill, promoted by parliamentarian Alessandro Zan of the Democratic Party (PD, centre-left), one of the coalition government forces.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aim is to strengthen an existing law that, since 1993, that punishes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on the basis of race, ethnic, religious or nationality, including "discrimination based on sexual orientation, gender identity" or misogyny, which will be punished with up to four years in prison.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met with the rejection of the Italian Episcopal Conference, which "a new law is not necessary" and they are committed to "promoting educational commitment to the prevention" of cases of discrimination and homophobia.</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where coronavirus has infected more than 240,000 people and killed 34,700, Gay Pride has been moved by several virtual and physical encounters, albeit without pandemic agglomerations.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they have been heldsome acts in several cities, such as Bologna (north), Naples or Palermo (south), among others, and always trying to respect the measures of estrangement to avoid contagion.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also been a face-to-face demonstration in London, where, despite the main parade scheduled for today, a group of people gathered at a demonstration that linked the gay collective's claims to that of recent protests against racism, and marched under the slogan: "The lives of black trans matter."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march, also with security measures to prevent contagion, starred a handful of gay liberation front veterans in the UK, who commemorated the 50th anniversary of the pioneering 1969 partnership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that kicked off the gay liberation movement.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Barcelona, a historical event has also been remembered, the first that took place in Spain to claim the rights of homosexuals. Hundreds of people toured the centre of Barcelona on Saturday to commemorate that first demonstration held 44 years ago, months after the death of dictator Francisco Franco.</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acts of pride in Spain are limited to the internet and the central theme of forums and debates are lesbian, trans and bisexual women in LGBT+ activism, with the slogan "2020, LTB women: sorority and femininity".</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workshops on diversity, sexual health or LGBT+ visibility will be held in Latin America. Those who suffer the most serious psychosocial damage from the epidemic and confinement, such as loneliness, will also be remembered.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 party has been moved to many Balkans who these days show the rainbow flag.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Barcelona City Council today hung a pendant with the colors of the rainbow, but that of Madrid did not, after the Supreme Court recently ruled that unofficial flags cannot be used the facades of public buildings.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Moscow, rainbow flags also hang from two official buildings, but not from the Russian government, but from the Embassies of the United States and the United Kingdom that have thus acted in solidarity with a collective of the country does not enjoy freedoms in that country.</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at the Embassy we hoizate the LGBT+ flag in support of the collective, their rights and their freedoms," the diplomatic mission reported via a message on his Telegram account. The representatives of the collective do not claim special "privileges", but "a decent treatment" and "a respect", as well as the same rights as all others.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homosexuality ceased to be a crime in Russia in 1993, the country has a law against homosexual propaganda, including gay pride marches.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Poland, the country of the European Union, there is a situation of institutional intolerance that is ensying for Russia and currently exacerbated by the campaign for the presidential elections that are being held today.</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 wannabe and current president, Andrzej Duda, made headlines from across Europe by claiming in a campaign event that "indoctrination" LGBT+ is "worse than communism," supporting a party partner who had stated that "LGBT+ are not people, it is an ideology."</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according to activist Ola Kaczorek, there has been an increase in physical assaults against LGT+I people.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has already acted against refugees, the disabled, Jews, striking teachers, environmental defenders or judges. Now, he's focused his attacks on the LGBT+" community, rivet.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against LGTBI people is also what inspires this year's demonstrations in Ecuador following the murder earlier this month of 22-year-old Javier Viteri collective member Javier Viteri, who suffered 89 stab woundspart of its aggressor in Arenillas, in the southern province of El Oro.</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reason, this year's motto does not invite the celebration but to continue to seek justice, since the Federation of LGTBI people counts in what goes in the year three murders of hatred: one against a trans woman and two against gay men.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Berlin, the Pride demonstration began this Saturday from a place commemorating one of the most violent acts against this community: a plaque in memory of homosexuals victims of Nazism featuring the pink triangle that identified them during the Third Reich.</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the most multi-course marches of these days, as it gathered, according to police, about 3,500 people.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festive character had a demonstration in the capital Taipe where about 300 people gathered in Freedom Square for "Taiwan Pride Parade for the World".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the coronavirus's suspension of demonstrations in other capitals, the organizers had distributed among the participants posters to write the name of a city on the planet they wanted to represent.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Taiwanese press, the possibility of holding the face-to-face parade in Taipei is due to the country's no new local contagion for more than 70 days.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Argentina, where the epidemiological situation is more given, it has been resorted to illuminate the main monuments of the country, such as the Obelisk of Buenos Aires, the Obelisk, the Floralis Generic, the Planetarium capitalino, and the Monumental Tower, with the colors of the flag LGTB+.</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Argentine LGTB+ Federation, together with other organizations, called to hang from windows and balconies the multicolored flag or "a balloon, a drawing, a T-shirt or whatever you want" to "make the collective"."</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87"/>
      </w:pPr>
    </w:p>
    <w:p>
      <w:pPr>
        <w:pStyle w:val="Normal87"/>
        <w:ind w:left="200"/>
        <w:sectPr>
          <w:type w:val="continuous"/>
          <w:pgMar w:top="840" w:right="1000" w:bottom="840" w:left="1000" w:header="400" w:footer="400"/>
          <w:pgNumType w:fmt="decimal"/>
          <w:cols w:space="720"/>
        </w:sectPr>
      </w:pPr>
      <w:r>
        <w:br/>
      </w:r>
      <w:r>
        <w:pict>
          <v:line id="_x0000_s1314"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033"/>
          <w:headerReference w:type="default" r:id="rId1034"/>
          <w:footerReference w:type="even" r:id="rId1035"/>
          <w:footerReference w:type="default" r:id="rId1036"/>
          <w:headerReference w:type="first" r:id="rId1037"/>
          <w:footerReference w:type="first" r:id="rId1038"/>
          <w:pgSz w:w="12240" w:h="15840"/>
          <w:pgMar w:top="840" w:right="1000" w:bottom="840" w:left="1000" w:header="400" w:footer="400"/>
          <w:pgNumType w:fmt="decimal"/>
          <w:cols w:space="720"/>
          <w:titlePg w:val="0"/>
        </w:sectPr>
      </w:pPr>
    </w:p>
    <w:p>
      <w:pPr>
        <w:pStyle w:val="Normal88"/>
      </w:pPr>
    </w:p>
    <w:p>
      <w:pPr>
        <w:pStyle w:val="Normal88"/>
      </w:pPr>
      <w:r>
        <w:pict>
          <v:shape id="_x0000_i1315" type="#_x0000_t75" alt="LexisNexis®" style="width:147.75pt;height:30pt">
            <v:imagedata r:id="rId17" o:title=""/>
          </v:shape>
        </w:pict>
      </w:r>
      <w:r>
        <w:cr/>
      </w:r>
    </w:p>
    <w:p>
      <w:pPr>
        <w:pStyle w:val="Heading186"/>
        <w:keepNext w:val="0"/>
        <w:spacing w:after="200" w:line="340" w:lineRule="atLeast"/>
        <w:ind w:left="0" w:right="0" w:firstLine="0"/>
        <w:jc w:val="center"/>
      </w:pPr>
      <w:hyperlink r:id="rId1039" w:history="1">
        <w:r>
          <w:rPr>
            <w:rFonts w:ascii="arial" w:eastAsia="arial" w:hAnsi="arial" w:cs="arial"/>
            <w:b/>
            <w:i/>
            <w:strike w:val="0"/>
            <w:color w:val="0077CC"/>
            <w:sz w:val="28"/>
            <w:u w:val="single"/>
            <w:vertAlign w:val="baseline"/>
          </w:rPr>
          <w:t>Gates of Vienna News Feed 7/8/2020</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Gates of Vienna</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 4:35 AM EST</w:t>
      </w:r>
    </w:p>
    <w:p>
      <w:pPr>
        <w:pStyle w:val="Normal88"/>
        <w:keepNext w:val="0"/>
        <w:spacing w:after="0" w:line="240" w:lineRule="atLeast"/>
        <w:ind w:right="0"/>
        <w:jc w:val="both"/>
      </w:pPr>
      <w:bookmarkStart w:id="175" w:name="Bookmark_88"/>
      <w:bookmarkEnd w:id="175"/>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11933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Baron Bodissey</w:t>
      </w:r>
    </w:p>
    <w:p>
      <w:pPr>
        <w:pStyle w:val="Normal88"/>
        <w:keepNext/>
        <w:spacing w:before="240" w:after="0" w:line="340" w:lineRule="atLeast"/>
        <w:ind w:left="0" w:right="0" w:firstLine="0"/>
        <w:jc w:val="left"/>
      </w:pPr>
      <w:bookmarkStart w:id="176" w:name="Body_86"/>
      <w:bookmarkEnd w:id="176"/>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16" style="position:absolute;z-index:251841536" from="0,2pt" to="512pt,2pt" strokecolor="#009ddb" strokeweight="2pt">
            <v:stroke linestyle="single"/>
            <w10:wrap type="topAndBottom"/>
          </v:line>
        </w:pict>
      </w:r>
    </w:p>
    <w:p>
      <w:pPr>
        <w:pStyle w:val="Normal88"/>
      </w:pP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09, 2020( Gates of Vienna: </w:t>
      </w:r>
      <w:hyperlink r:id="rId401" w:history="1">
        <w:r>
          <w:rPr>
            <w:rFonts w:ascii="arial" w:eastAsia="arial" w:hAnsi="arial" w:cs="arial"/>
            <w:b w:val="0"/>
            <w:i/>
            <w:strike w:val="0"/>
            <w:noProof w:val="0"/>
            <w:color w:val="0077CC"/>
            <w:position w:val="0"/>
            <w:sz w:val="20"/>
            <w:u w:val="single"/>
            <w:vertAlign w:val="baseline"/>
          </w:rPr>
          <w:t>http://gatesofvienna.net</w:t>
        </w:r>
      </w:hyperlink>
      <w:r>
        <w:rPr>
          <w:rFonts w:ascii="arial" w:eastAsia="arial" w:hAnsi="arial" w:cs="arial"/>
          <w:b w:val="0"/>
          <w:i w:val="0"/>
          <w:strike w:val="0"/>
          <w:noProof w:val="0"/>
          <w:color w:val="000000"/>
          <w:position w:val="0"/>
          <w:sz w:val="20"/>
          <w:u w:val="none"/>
          <w:vertAlign w:val="baseline"/>
        </w:rPr>
        <w:t xml:space="preserve">/ Delivered by Newstex)  Former Vice President Joe Biden affirmed his support for reducing funding for police departments in the USA. Mr. Biden averred that militarized police have become the enemy. In other news, a judge in the UK has ordered Christopher Steele to pay damages to Russian bankers named in his now-notorious 'collusion' dossier. To see the headlines and the articles, click 'Continue reading' below. Thanks to AF, Fjordman, Insubria, Reader from Chicago, Upananda Brahmachari[1], and all the other tipsters who sent these in. </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Notice to tipsters: Please don't submit extensive excerpts from articles that have been posted behind a subscription firewall, or are otherwise under copyright protection. Caveat: Articles in the news feed are posted 'as is'. Gates of Vienna cannot vouch for the authenticity or accuracy of the contents of any individual item posted here. I check each entry to make sure it is relatively interesting, not patently offensive, and at least superficially plausible. The link to the original is included with each item's title. Further research and verification are left to the reader. [2][3][4][5][6][7][8] [9][10][11][12][13][14][15][16][17][18][19][20][21][22][23][24][25][26][27][28][29][30][31][32][33][34][35][36][37][38][39][40][41][42][43][44][45][46][47] [48][49][50][51] [52][53][54][55][56][57][58][59][60][61][62][63][64][65][66][67][68] [69][70] [71][72][73] [74] [75] [76] [77][78][79][80][81][82][83][84] [85][86][87][88][89][90][91][92][93][94][95][96]  Brooks Brothers Files for Bankruptcy, Searches for Buyer[97] Brooks Brothers, the pioneer of the polo, filed for Chapter 11 bankruptcy on Wednesday as it continues to search for a buyer.[98]  Czech Government Bonds Are a Hit Among Investors[99] Due to the coronavirus outbreak, the Czech government had to increase the budget deficit, which led to issuing government bonds worth almost 500 billion korunas (€18.7 billion). However, the Czech government bonds have already been a hit among foreign investors since the beginning of the year as they have increased the volume of Czech debentures in their portfolios by 109 billion korunas (€4 billion).[100]  Czech Economy to Dip More Than OECD Expected 7.8 Percent[101] According to the European Commission, the Czech economy will drop by 7.8 percent this year due to restrictions associated with the spread of the coronavirus, which is significantly more than originally expected. In its macroeconomic estimate, the European Commission worsened this year's outlook for the Czech economy by 1.6 percent compared to the May forecast. Next year, the Czech Republic's gross domestic product should increase by 4.5 percent, but even that is half a point less than in the spring estimate, the Commission added.[102]  Federal Deficit Balloons to Record $2.7 Trillion[103] The United States federal deficit in the first nine months of the fiscal year ballooned to a record $2.7 trillion — nearly double the largest full-year deficit on record, the Congressional Budget Office announced Wednesday.[104]  Hungary's House Speaker: Current Global Economic Model Unsustainable[105] The coronavirus pandemic has clearly demonstrated that the current global economic model is unsustainable, Speaker of the House Laszló Kövr said in an interview with news station InfoRadió. Kövr said the spread of the pandemic also showed that globalization has had unexpected, but entirely logical consequences, which will remain a threat in the future. He pointed out that the movement of people and goods across continents has reached an unprecedented level, are here to stay and the situation could still get worse. In parallel with this, human relationships have gained a new value while other factors have been devalued: 'it is not so important that we spend our holidays overseas'.[106]  Recession in Poland Will be Shallowest in the EU[107] In May, the EC forecasted that Poland's economy will shrink by 4.3 percent. This is 0.3 percentage points less than the current forecast of 4.6 percent. Despite the change in the forecast, the economic situation in Poland will be good compared to other European countries. 'The Polish economy has shown relative resistance in Q1, mainly due to slow exposal to sectors affected by the difficulties and the diversified economic structure,' the EC's statement reads. The GDP of the entire Eurozone will decrease by 8.7 percent, compared to the 7.7 percent forecasted in May.[108]  Recovery Fund: Greek PM: We Will Not Accept Conditionalities[109] Mitsotakis told Ft, Greeks have matured, we want to make reforms (ANSA) — BRUSSELS, 06 LUG — 'Further rigid conditionalities,' imposed by the EU for the aid from the Recovery Fund would be 'politically unacceptable.' Greek Prime Minister Kyriakos Mitsotakis said in an interview with the Financial Times. 'After a decade of austerity, the Greeks have matured a lot, and now we want to make our reforms, which are necessary to recover from the coronavirus crisis,' underlined the Greek Prime Minister, who is aiming to targeted actions for 'green and digital transition,' and encouraged investments partially through a privatization program.[110]  9 Children Under the Age of 18 Have Been Shot Dead in Chicago Since June 20[111] The city of Chicago is on track to surpass the 778 deaths it amassed in 2016 — its deadliest year since the mid-1990s. Of the 336 people who have been murdered in Chicago through July 2, nine childrenunder the age of 18 have been shot dead since June 20. Rev. Michael Pfleger of Saint Sabina Church in Chicago called the recent killings the worst he has seen in 45 years.[112]  A Pro-Trump Student Tried to Document His Professor's Bias Against Him. Now He's Facing a Criminal Trial.[113] UPDATED Was it really a private conversation? A student at Indiana University of Pennsylvania is being prosecuted for recording a conversation with a professor whom he suspected of discriminating against him for his political views. Jared Schafkopf disputes the charges: felony wiretapping for recording the conversation with Rachelle Bouchat, associate professor of mathematics, and disorderly conduct because Bouchat told police she 'feared for her safety' and her children's. Though the student shared the police report with The College Fix, he declined to answer several questions or flesh out certain allegations, citing his lawyer's advice.[114]  Biden Says Some Funding Should 'Absolutely' Be Redirected From Police[115] Joe Biden also said police forces don't need surplus military equipment because it makes them look like 'the enemy' in communities[116]  Biden Campaign Slams 'Tucker Carlson Tonight' — the Most Popular Cable News Program Ever — as 'Hate Speech Masquerading as Journalism'[117] The campaign of former Vice President Joe Biden has lashed out at Fox News host Tucker Carlson, claiming he 'and his colleagues traffic in hate speech masquerading as journalism.'[118]  Biden Says Police Have 'Become the Enemy' And Calls for Defunding the Police (Video)[119] Joe Biden on Wednesday fully embraced the defund the police movement. 77-year-old Biden stumbled his way through an interview with health care activist Ady Barkan.[120]  Biden Makes No Sense, Forgets His Own Proposal While Reading From a Teleprompter During Virtual Conference (Video)[121] 77-year-old Joe Biden on Wednesday made no sense and forgot his own proposal while reading from a teleprompter when he made remarks at IBEW's 2020 virtual political conference. As soon as Biden realized he was making no sense, he insisted he was 'taking too much time.'[122]  BuzzFeed Mad After Bikers Counter Protest BLM Demonstration in Small Ohio Town[123] Small town Black Lives Matter supporters recently staged a protest in Bethel, Ohio, only to be greeted by a much larger group of counter protesters including members of local motorcycle clubs, who proceeded to challenge the Black Lives Matter protesters and largely disrupted the event. On June 15, a small group of Black Lives Matter supporters was greeted by over 700 counter protesters in Bethel, Ohio, leaving police totally overwhelmed, and generating a series of viral videos. While National File previously reported on this event, Buzzfeed's reporting focused on isolated reports of racism at the hands of bikers and, potentially, residents of Bethel.[124]  Chief Justice John Roberts Was Hospitalized Overnight After Fall in June[125] U.S. Supreme Court Chief Justice John Roberts was hospitalized after sustaining a forehead injury during a fall on June 21, according to a source who talked with the Washington Post.[126]  City of Seattle Forced White Employees to Attend Racial, Marxist 'Re-Education' Seminars[127] Documents uncovered by City Journal journalist Christopher Rufo show that white city employees in Seattle were exclusively forced to attend Marxist re-education training in a course entitled, 'Interrupting Internalized Racial Superiority and Whiteness.' The sessions were meant to reinterpret traditional American concepts like 'individualism,' 'intellectualism,' and 'objectivity,' as examples of white people's 'internalized racial superiority.'[128]  City of Jackson Votes to Remove Statue of President Andrew Jackson From City Hall[129] The City Council in Jackson, Mississippi, voted 5-1 Tuesday to remove a statue of former U.S. President Andrew Jackson from City Hall and relocate the bronze monument to a less prominent spot, a local NBC affiliate reported. The lone dissenting vote was Councilman Ashby Foote — the only Republican on the council. Foote, who is a self-described 'history buff,' said 'the whole idea of tearing down historical statues and monuments is generally a bad idea.'[130]  CNN's Don Lemon: If Mount Rushmore is Going to be Altered, Put Obama 'Front and Center'[131] CNN anchor Don Lemon on Tuesday said that former U.S. president Barack Obama should be 'front and center' on Mount Rushmore alongside the country's founding fathers.[132]  District Attorney Who Filed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for Painting Over Black Lives Matter Mural Was Backed by Billionaire George Soros[133] A California district attorney who charged a couple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painting over a 'Black Lives Matter' mural was backed by liberal billionaire George Soros. Contra Costa County, California, District Attorney Diana Becton announced on Tuesday that Nichole Anderson and David Nelson, both white, were being charged with three misdemeanors, including a 'violation of civil rights'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 after they were caught on video painting over a Black Lives Matter street mural.[134]  Doctor Faces Investigation Over Alleged Social Media 'Misinformation'[135] Senator Scott Jensen, who is also a family doctor, made a video about COVID-19 that went viral, particularly on Twitter and Facebook. As a result of the viral video, he is facing an investigation by the Minnesota Medical Review Board. According to the senator from Chaska, the complaints made to the review board might be politically motivated. In April, as the coronavirus became the global conversation and the experts were offering conflicting advice, Jensen was trending on Twitter. The senator alleged that the guidelines provided by the Center for Disease Control and Prevention (CDC) were misleading and could potentially inflate the number of COVID-19 deaths. The doctor called the guidelines 'ridiculous', and said that hospitals could inflate the numbers for revenue.[136]  False Online Accusation Resulted in a Boycott, Outrage and 'Terroristic' Threats Against Venue Business[137] Mob mentality online is increasing. While some people are deemed 'canceled' when they commit an atrocity, others are simply falling prey to attacks over their opinions or false accusations and are facing mobs and being ostracized for doing nothing wrong. What we have now is a Black-owned business that has taken a huge hit due to false accusations that were posted on Facebook. Owned by TC Cuthbertson, The Falls Banquet is a banquet hall located near the Morrisville line in Pennsylvania and is a common destination for several events including weddings.[138]  Farage Backs Trump Over Pulling Out of 'Corrupt, Globalist' Who[139] Brexit Party leader Nigel Farage has backed Donald Trump in his move to pull the United States out of the World Health Organization (WHO). On Tuesday, President Trump formally withdrew the U.S. from the UN-backed organisation after it faced criticism for its handling of the Chinese coronavirus. The WHO had even initially echoed Chinese Communist Party propaganda that there was no evidence of human-to-human transmission of COVID-19.[140]  FBI Director Wray Says Half of Bureau's 5,000 Counterintelligence Cases Are Related to China[141] Most Americans have likely had their information stolen already, Wray says FBI Director Christopher Wray on Tuesday warned Americans that the Chinese government's theft of American information is taking place on so large a scale, suspected incidents make up nearly half of his bureau's counterintelligence cases. Speaking at an event hosted by the Hudson Institute in Washington, Wray said that Chinese thefts amount to 'one of the largest transfers of wealth in human history,' and that the American people are the victims.[142]  Gary Larson Unveils 1st New 'Far Side' Comics Since 1995[143] Fans of the cartoon 'The Far Side' were blessed with a series of new comics released by Gary Larson on Tuesday. A man hailing a 'taxidermist,' bears eating Cub Scouts, and aliens preparing for a human abduction while promising to practice 'probe and release,' were all new frames appearing on the comic's website.[144]  Grave of 17 Dead Unknown Confederate Soldiers Desecrated at Church in DC Suburb[145] A memorial at the grave of 17 Confederate soldiers, 16 of whom were never identified, was desecrated at a church in the DC suburb of Silver Spring, MD, last month. The vandalized gravestone memorial was barely mentioned by any national media, despite being only minutes from the nation's capital and nearby the homes of hundreds of journalists.[146]  Ilhan Omar Calls for 'Dismantling' Of U.S. 'Economy and Political Systems' In Order to End 'Oppression'[147] Following her previous appeal to reconstruct the American criminal justice system after the death of George Floyd, Representative Ilhan Omar has now called for the 'dismantling' of the United States 'economy and political systems.'[148]  Judge Allows Roy Moore Lawsuit Over Sacha Baron Cohen Prank to Proceed[149] A federal judge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denied a motion to dismiss a defamation lawsuit filed against actor Sacha Baron Cohen by former Alabama Chief Justice Roy Moore. U.S. District Judge Andrew Carter, an Obama appointee, denied the motion in an order filed Monday in the 2018 lawsuit against Cohen, Showtime and CBS filed by Moore and his wife, Kayla, according tomultiple reports. The lawsuit stems from a 2018 episode of Cohen's show 'Who is America?' Moore claims that he was defamed and tricked into appearing on the show, during which Cohen, posing as an Israeli anti-terrorism expert, labeled the former U.S. Senate candidate as a pedophile while using a device 'supposedly invented by the Israeli Army.'[150]  Judge Asked to Dismiss Part of Rep. Bailey Lawsuit[151] CHICAGO (WICS/WRSP) — The Illinois Attorney General's Office has filed a motion to dismiss Count I in a lawsuit brought by Rep. Darren Bailey against Gov. Pritzker. Rep. Bailey, R-Xenia, filed a lawsuit in Clay County Circuit Court on April 23, claiming Pritzker had exceeded his authority and violated the civil rights of Illinoisans by issuing and extending the stay at home order. Last week, Clay County Circuit Court Judge Michael McHaney ruled that the 30 days of Pritzker's emergency powers lapsed on April 8, so any executive orders related to COVID-19 in effect after this date are void. Despite the ruling, officials with the Governor's Office said Phase 4 of Restore Illinois remains in effect.[152]  June Sets NICS Volume/Gun Sales Record[153] The FBI processed a total of 3,931,607 records through the National Instant Criminal Background Check System (NICS) in June, roughly 1.6 million more than the same month in 2019 and nearly 200,000 more than the previous highwater mark, set in March. After subtracting use of the system not associated with a firearm purchase, the number reflects the sale of nearly 2.4 million guns nationwide. The figures do not include transfers made to valid CCW permit holders in those regions of the country where a redundant background check is not required for their firearm purchases. May's gun sales numbers were also up by 80.2 percent, with a total of 1,726,053, according to an estimate from Small Arms Analytics &amp;#38; Forecasting (SAAF). The increases have now continued for more than a year and show little sign of slowing.[154]  Kanye West: 'They Want to Put Chips Inside of Us'[155] Kanye West gave a wild interview to Forbes in which he asserted that vaccines were 'the mark of the beast' and that the true agenda behind them was a plot to 'put chips inside of us.' Much of the media coverage of the interview centered on the rapper's supposed distancing of himself from President Trump after Kanye stated, 'I am taking the red hat off, with this interview.' However, his other comments were significantly more incendiary.[156]  Kanye West Confirms Presidential Run, Says His White House Would Run Like Wakanda[157] Kanye West confirmed in a recent interview with Forbes magazine that he is running for president of the United States in 2020, but has not created an organized campaign. [Comment: Wakanda is a fictional country appearing in American comic books published by Marvel Comics. It is located in Sub-Saharan Africa and is home to the superhero Black Panther.][158]  Laura Loomer and Freedom Watch Request Full Court Review of Their Big Tech Censorship Lawsuit[159] Congressional candidate Laura Loomer and non-profit Freedom Watch's lawyer Larry Klayman has submitted a petition for rehearing en banc which seeks a full court review of the dismissal of their Big Tech censorship lawsuit by the US Court of Appeals for the District of Columbia Circuit. The lawsuit accuses Apple, Facebook, Google, and Twitter of working together to 'intentionally and willfully suppress politically conservative content,' breaching the Sherman Act (an anti-monopoly law, breaching the District of Columbia's public accommodation law (which prohibits discrimination in any place of public accommodation), and breaching the First Amendment.[160]  Lt. Col Alexander Vindman Announces Retirement From Army[161] Ukraine impeachment hoax figure Lt. Col. Alexander Vindman announced via Twitter Wednesday he is putting in for retirement from the Army. Vindman was up for promotion to full colonel this year but there were questions about whether he would indeed be promoted given the controversy over his tenure at the White House National Security Council. After President Trump was acquitted in his impeachment trial in February, Vindman and his twin brother Lt. Col. Yevgeny Vindman were both fired from the NSC.[162]  Marquette University Threatened to Rescind Student's Admission Over Pro-Trump TikTok Video[163] UPDATED Soon to be Marquette University freshman Samantha Pfefferle has yet to even step foot on campus, yet she said she is already facing possible dismissal from the school. The threat to cancel Pfefferle's admission came after she posted a video to her account on the popular social media site TikTok showing her support for President Donald Trump.[164]  More Than 6,000 Coronavirus Patients Were Sent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Nursing Homes After Gov. Cuomo's Order[165]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officials are now revealing that the number of coronavirus patients that Gov. Andrew Cuomo ordered sent to nursing homes in the height of the pandemic was more than 6,300, a higher number than was previously estimated. Cuomo's March 25 order has come under increased scrutiny as no other state saw the thousands of elderly deaths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reported. Health officials note that the data is showing that many nursing home patients became sick because the staff caring for them had become carriers of the virus, even when not displaying symptoms.[166]  New Species of Seaweed Threatens Existence of Protected Coral Reef Near Hawaii[167] Scientists have warned of seaweed that was spreading rapidly in remote northwestern Hawaiian islands, killing large patches of pristine coral. In a study published in journal Plos One, researchers from the University of Hawaii explained that this newly discovered species of seaweed easily breaks off and tumbles around, eventually settling on corals to block their space and sunlight.[168]  NYPD Limits Retirement Applications Amid 400 Percent Surge This Week[169]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Finest are putting in for retirement faster than the NYPD can handle — while citing a lack of respect and the loss of overtime pay, The Post has learned. A surge of city cops filing papers during the past week more than quadrupled last year's number — as the city grapples with a surge of shootings — and the stampede caused a bottleneck that's forcing others to delay putting in their papers, officials and sources said. The NYPD said Wednesday that 179 cops filed for retirement between June 29 and Monday, an astounding 411-percent increase over the 35 who filed during the same time period in 2019.[170]  Oregon Politician Wrote Racist Letter to Himself, Police Say[171] UMATILLA COUNTY, Ore. — A man who claimed he received a hate-filled, racist letter from an anonymous person allegedly wrote the letter himself, Hermiston Police say. Chief Jason Edmiston tells KEPR-TV News that the criminal investigation for second-degree intimidation due to the racist, hate-filled letter received by Jonathan Lopez on June 23 has been closed. The matter will be referred this week to the Umatilla County District Attorney's Office for initiating a false report — a Class A misdemeanor in Oregon.[172]  Prince Andrew's Cousin Says Ghislaine Maxwell Has 'Secret Video' of Him[173] An acquaintance of Ghislaine Maxwell has told reporters that the socialite has secret video footage of Prince Andrew that was filmed during her time as Jeffrey Epstein's so called 'madam'. Christina Oxenberg told The Sun that Andrew, the British Queen's son, 'is one of many johns, all of whom were videotaped by Ghislaine.'[174]  Pro-Trump Flotilla Shatters Record for Largest Boat Parade Ever[175] A fleet of boats honoring President Trump over the Fourth of July weekend in South Carolina shattered a world record for the largest boat parade in history.[176]  San Francisco Considers 'Caren Act' To Penalize 'Racially Exploitative' 911 Callers[177] San Francisco may become the first city in the United States to ban 911 calls made under discriminatory or racially-motivated pretenses, at a time where race relations have become increasingly fragile. Some high-profile incidents where white people were caught on camera calling the cops on people of color have prompted lawmakers in progressive California city to propose what they are calling the CAREN Act. The CAREN Act stands for Caution Against Racially Exploitative Non-Emergencies, and was first revealed on Tuesday by San Francisco Democrat Shamann Walton at the Board of Supervisors.[178]  Second Federal Lawsuit Filed Over CHOP[179] SEATTLE — A second lawsuit was filed in federal court over the CHOP zone on Seattle's Capitol Hill. The class action lawsuit claims by allowing the protest zone, Seattle Mayor Jenny Durkan and Governor Jay Inslee, violated the Constitutional rights of everyone who lives, works, or passes through the area. Not only does attorney Jacob Bozeman say the city allowed it, he claims they helped create it by installing barricades and bathrooms.[180]  Sen. Blackburn: 'Omar and Her Marxist Comrades Are a Threat to Our Democracy. Omar Should Resign.'[181] Sen. Marsha Blackburn (R-TN) on Tuesday strongly recommended Rep. Ilhan Omar (D-MN) to resign after she called for the 'dismantling' of the U.S. 'economy and political systems.'[182]  The Band Lady A Files Lawsuit Against Singer Anita 'Lady A' White[183] On June 11, the band announced it was dropping the name Antebellum from its name after reflecting on the Black Lives Matter movement and in an effort to be more inclusive. Country group Lady A, which dropped the word 'Antebellum' from its name because of the word's ties to slavery, has filed a lawsuit against a Black singer who has performed as Lady A for years.[184]  Trump Administration to 'Pressure' Governors to Open Public Schools in the Fall[185] President Trump said on Tuesday that his administration would be pressuring governors throughout the United States to open public schools to students in the fall. 'We're very much going to put pressure on governors and everybody else to open the schools, to get them open. It's very important,' Trump said at a White House event on school reopenings that featured health experts, educators, and politicians.[186]  Watch: BLM Agitator Vows to Call CPS on White Church-Going Mother[187] A Black Lives Matter protester vowed to vindictively call Child Protective Services (CPS) against a white mother who was merely trying to shepherd her children into church. Black Lives Matter recently harassed churchgoers in Troy,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Calling CPS against law-abiding parents is a common leftist intimidation tactic that places their targets in the system, liable to lose their kids if CPS plays along.[188]  Breaking: Protestors Take to Toronto Streets to Oppose Mandatory Masks in Ontario[189] Protestors took to Toronto streets on Tuesday to demonstrate against the Ontario government's decision to make masks mandatory for indoor spaces. The protest, which was organized by thelinecanada.com, involved flooding the subway and chanting 'hugs over masks' and 'back to normal.'[190]  Canadians Less Likely Than Americans to Wear Masks, Poll Reveals[191] A recent poll has revealed that while Canadians tend to support their government's handling of COVID-19 more than Americans support theirs, Americans are more apt to wear masks when out of their house.[192]  Edmonton Eskimos Sponsor Threatens to Drop Team if They Do Not Change Their Name[193] A sponsor of the Canadian Football League's (CFL) Edmonton Eskimos has threatened to drop its support of the team unless it changes its name. This comes after the team conducted 'an extensive year-long formal research and engagement program with Inuit leaders and community members across Canada,' and found that there 'were a range of views regarding the club's name but no consensus emerged to support a name change. The club has therefore decided to retain its name.' The team had been facing down condemnation from various social justice organizations with claims that the term 'Eskimo' is 'racist' and discriminatory toward the Inuit.[194]  Toronto Doctors for Defunding Police in Say 'Policing is a Public Health Crisis'[195] A group of more than 50 Toronto-based doctors are demanding the defunding of police, claiming that 'policing is a public health crisis.' In response to calls from Black and Indigenous communities to address 'systemic racism,' Doctors For Defunding Police advocates for the reallocation of police funding to 'support response systems' backed by public health research. [Comment: Woke doctors. Lovely.][196]  British Judge Orders Christopher Steele to Pay Damages to Russian Bankers Named in Dossier[197] A court in the United Kingdom ordered British ex-spy Christopher Steele to pay thousands in damages to two Russian bankers named in the former MI6 agent's dossier as having 'illicit' financial ties to Russian President Vladimir Putin. Justice Warby of the Queen's Bench Division of the British High Court of Justice presided over a weeklong March hearing in the defamation lawsuit brought by the owners of Russia's Alfa Bank, Petr Aven, Mikhail Fridman, and German Khan, against Orbis Business Intelligence, Steele's private intelligence firm through which he conducted research in 2016 for Fusion GPS through the Perkins Coie law firm on behalf of Hillary Clinton's campaign and the Democratic National Committee.[198]  Climate Activists Step Up Calls for Imprisoning Climate Realists[199] Unable to win the debate in the court of public opinion, climate activists are increasingly calling for the imprisonment of climate realists. The latest example is an article in The Carbon Brief titled 'How climate change misinformation spreads online.' The authors, who are all University of Exeter professors, advocate fines and imprisonment for people publishing 'climate misinformation' online. They justify their call for imprisonment by claiming tremendous harm from 'misleading information that is created and spread with intent to deceive.'  This isn't the first time such wild calls for criminalization of contrary climate opinion have been made, in fact, it goes back to 2014: Lawrence Torcello, a liberal arts professor at Rochester Institute of Technology, NY, writes in an essay at The Conversation that climate scientists who fail to communicate the correct message about 'global warming' should face trial for 'criminal negligence.' A commenter on his article went even further to suggest that I should be sent to the war crimes tribunal in the Hauge for having a different opinion on climate: ' I believe Anthony Watts should be frogmarched to The Hague as well. No question, in my mind. In fact, I find the idea of a defense of his actions ethically reprehensible.' It gets worse. An ugly theatrical play, called Kill Climate Deniers, was even created in Australia about the issue. The bottom line? Imprisonment of political dissidents has been a common theme with repressive regimes going back to the beginning of history. When those seeking power can't convince the populace of the merits of their ideas, they start putting people who disagree in jail, hoping that fear will keep the rest in line. Fortunately, we live in a country where free speech is guaranteed by the Constitution. But, should the time ever come when I'm going to be imprisoned for my viewpoints, I won't go quietly, and neither will the thousands of independent thinkers on social media.[200]  Dutch Police Arrest Farmers Protesting EU Emission Laws Strangling Agriculture[201] Dutch police arrested dozens of farmers Wednesday who were blocking the entrance to a waste treatment plant, the latest in a string of protests by farmers angry at government plans to cut emissions of nitrogen oxide.[202]  Dutch Police Discover Kidnap, Torture Chamber in Hidden Shipping Containers[203] Dutch police have arrested six men after a torture chamber was discovered in a series of underground shipping containers, kitted out with implements of torture including a dentist chair, handcuffs, pliers, saws, and black hoods. The seven shipping containers were modified with sound insulation and lined with heat-insulating foil. Each container had handcuffs on the floor and ceiling, with the purpose of chaining kidnapping victims in standing position. The torture chambers were also fitted with cameras, the Dutch Public Prosecution Service revealed on Tuesday. One of the shipping containers was found to have several sets of police clothing, bulletproof vests, and flashing lights. Dutch police also found a container with a dental chair bolted in the middle. There were also bags full of instruments presumably meant to torture prospective victims, including 'pruning shears, tree loppers, branch saws, scalpels, pliers, extra handcuffs, finger cuffs, tape, balaclavas, and black cotton bags' that could be used as kidnapping hoods.[204]  'Europe Uncensored' Meant to Foster Dialogue, MEP Bellamy Says[205] Today's Europe Uncensored video conference featuring three Central European leaders is designed to foster dialogue that could lead to better mutual understanding among EU member states, said French philosopher and MEP Franois-Xavier Bellamy in an interview with conservative Hungarian daily Magyar Hirlap. 'We must maintain dialogue with our friends in East-Central Europe. Since becoming member of the European Parliament, I have had the impression that division is a major hazard to Europe [and] these divisions are often fed by a great deal of misunderstanding or often even by false information,' Bellamy said. 'The need to strengthen dialogue is more pressing than ever before.' Bellamy will moderate an English-language video conference today at 10 CET featuring Hungarian Prime Minister Viktor Orban, Serbian President Aleksandar Vucic and Slovenian Prime Minister Janez Jansa. The conference will streamed here.[206]  Germany Thinks Facebook Isn't Doing Enough to Censor 'Hate Speech' And Plans to Intervene[207] The German government has indicated again that it wants to increase the regulation of Facebook content, and say that the tactics applied by the social network are not enough to prevent the spread of so-called hate speech. Possible actions by the German government are being decided upon as a response to a campaign against Facebook originated by activist movements in the United States.[208]  Italy: Voter Confidence in Conte Government Plummets by 20 Points[209] ROME — Italian voter confidence in the government of Giuseppe Conte has declined by 20 percentage points since mid-March and now sits at just above 30 percent, according to a poll released Wednesday by Tecn. According to the survey, 53.1 percent of Italians are looking for a change of executive, with 33.3 percent proposing a government of national unity and 19.8 requesting an early vote.[210]  Neurobiologist Elected New President of Hungarian Academy of Sciences[211] Neurobiologist Tamas Freund, 61, replaced on Tuesday mathematician Laszló Lovasz, 72, at the helm of the Hungarian Academy of Sciences (MTA) after a 24-hour voting round that ended on Tuesday. Freund received 58.51 percent of the 429 votes, with over 100 of the 555 voting right members not taking part. Psychologist Csaba Plh, 74, was second with 39.39 percent of the votes. Freund, a graduate of the Eötvös Lorand Science University received his doctorate in neurobiology in 1984 and has been a researcher ever since, having won several prestigious international and domestic awards, including Denmark's The Brain Prize for outstanding contribution to neuroscience by a still active researcher. He is also a member of the European Academy, the European Academy of Arts and Sciences and the Leopoldina, the German National Academy of Natural Sciences. [Comment: Hopefully he's not part of the Woke Brigade.][212]  PM Orban: Europe is in Retreat[213] Once mighty Europe and the European Union is currently in retreat, Hungarian Prime Minister Viktor Orban said at a joint video conference with Serbian President Aleksandar Vucic and Slovenian Prime Minister Janez Jansa on Wednesday. The conference — streamed live on Facebook — was meant to offer the larger public a window into the thoughts of the three regional leaders on the current issues the European Union is facing. 'Europe is in retreat, Europe is performing worse than it was doing 30 years ago,' Orban said. 'The fertility rate in 1990 in the EU was 1.8, in 2008 it was 1.56 and in 2018 it was 1.5. The annual number of marriages shows the same pattern. If you look at the defense spending, it is the same: we are paying much less attention to our safety than we did 30 years ago. The economic output of Europe in 1990 was 25 percent of the global total — last year it was 15.'[214]  PM Orban Meets Moderator of Innovative Online Conference[215] Hungarian Prime Minister Viktor Orban met French MEP Franois-Xavier Bellamy in his office on Tuesday, the day before the innovative 'Europe Uncensored' live video conference today of three regional leaders which aims to give a wider audience access to their unfiltered thoughts. Bellamy (34), leader of the French Republicans' MEP group will be the moderator of the conference during which Orban and the two other regional leaders, Serbian President Aleksandar Vucic and Slovenian Prime Minister Janez Jansa will all speak in English, in order to avoid any potential distortion or loss of their message due to translation. The topics of the conference will include but will not be limited to long-term issues of the region and Europe at large such as demographics, immigration, sovereignty and national identity.[216]  Poland: PM Morawiecki to Trzaskowski: What Have You Done to Prevent Arriva Road Accidents in Warsaw?[217] Prime Minister Mateusz Morawiecki has highlighted the recent Arriva bus accident in Warsaw on social media, where he questioned Rafal Trzaskowski's decision-making as mayor of the city: 'We make mistakes in different areas. The art of governance is the skill of drawing conclusions. Mr. Trzaskowski, what safety measures and security, what did you do to prevent these accidents? Has the German-owned Arriva introduced a recovery plan? One should answer questions such as these.'[218]  Record Amount of Meth Worth €300 Million Confiscated in Slovakia[219] Officers from the Financial Administration department at the Nitra Customs Office have confiscated 1.5 tons of meth from Mexico worth at least €300 million. The drugs were hidden in two metal tanks used for liquids. The goal was to clear the shipment in Slovakia, from where it could be distributed throughout the European Union. The Slovak Financial Administration office said on Tuesday that this was the largest amount of confiscated drugs in the country's history. Slovak customs officers focused on inspecting the two metal tanks, which were transported from Mexico through a port in Croatia for customs clearance in Slovakia. According to the financial administration office, the reason for the inspection was the fact that the consignment traveled along a well-known drug route from Mexico.[220]  Switzerland: Mountain Linked to Racist Scientist Agassiz to Keep Its Name[221] New efforts to rename the Agassizhorn peak in the Swiss Alps have suffered a setback after the authorities of Grindelwald rejected a request by campaigners. The local council of the mountain resort dismissed a call for renaming the 3,946m peak on Tuesday as 'far-fetched'. 'History can't be wiped out just like that,' said Grindelwald mayor Beat Bucher, as quoted in Wednesday's edition of the Der Bund newspaper. He argues it is wiser to deal with both the positive and negative aspects of history, including the Swiss-American 19th scientist Louis Agassiz and his racist views.[222]  Top Italian Epidemiologist Says New Coronavirus Outbreaks No Cause for Concern[223] ROME — The president of the Italian Society of Anti-infection Therapy (SITA) said Monday scattered new outbreaks of coronavirus in Italy present no real cause for concern. Dr. Matteo Bassetti, who is also the director of Infectious Diseases at the San Martino Hospital in Genoa, said that all the signs are that the epidemic continues to decline in Italy and even where new positives occur, they represent a significantly lower viral load and in no way suggest a second wave of the virus.[224]  UK Will Block Blair's Spin Doctor, Anti-Brexiteer Mandelson From Becoming Head of WTO: Report[225] While Tony Blair's former advisor may have garnered support from EU member states, Britain's Conservative government will reportedly block Peter Mandelson's bid to become the next leader of the World Trade Organization (WTO) over his anti-Brexit views. Once dubbed The Prince of Darkness, the Labour peer Lord Mandelson is one of two British candidates in the running to become the chief of the global trade regulator, along with former British trade secretary for the Conservative government, Brexiteer Dr Liam Fox.[226]  UK: Labour Leader Claims Boris's Transparent Press Briefings Will 'Unbalance Political Discourse'[227] The leader of the left-wing Labour Party has claimed that Prime Minister Boris Johnson introducing a White House-style televised press briefing would risk 'unbalancing the political discourse'. In a bid for greater transparency — and what would reduce the mainstream media's monopoly on access to political leaders on a daily basis — Boris Johnson announced the new televised press briefings.[228]  UK: Watch: Black Lives Matter Protest Joins 'Allah Hu Akbar' Chanting Pro-Yemen Demonstration[229] On Sunday, hundreds of pro-Yemeni and Black Lives Matter protesters joined forces in London to demonstrate against 'white' capitalism, systemic racism, and the war in Yemen. In a Breitbart London exclusive video, protesters are seen shouting the Islamic phrase 'Allah hu Akbar' (Allah is greater [than your god]), 'Justice for Yemen', as well as common slogans to the BLM movement in Britain such as 'the UK is not innocent'.[230]  12 Christians Arrested by Iran's Revolutionary Guard in 3 Cities[231] At least a dozen Christians living in Iran have been arrested by intelligence officersbelonging to the country's Revolutionary Guard in three cities, a human rights monitoring group reported.[232]  Turkish Media Report Hagia Sophia is Being Converted Into a Mosque[233] According to Turkish journalist Mehmet Ardi, who is Erdogan's secret adviser, Turkey's Supreme Court decided to overturn Kemal Ataturk's decision (from 1934), which turned Hagia Sophia into a museum. 'The Council of State unanimously canceled the Hagia Sophia decision dated 27.11.1934,' he tweeted. twitter.com/MehmetArdic_/status/1280784776492974080 This news comes as a representative of Turkey's governing AKP, Numan Kurtulmus, told Turkish media that on July 15, or even earlier, Hagia Sophia will be opened as a mosque 'for prayer'.[234]  Australian Surfer Carmen Greentree Abducted and Raped for 2 Months in a Houseboat in Kashmir in 2004, Pressurised to Convert to Islam[235] About 16 years back, Carmen Greentree, then 22, took time out of her surfing to explore spirituality under Dalai Lama in the Himalayas in May 2004. However, what promised to be an ethereally edifying experience, turned out to be Ms Greentree's worst nightmare after she was duped by scammers masquerading as government tourism operators and subsequently held her captive on a houseboat in Kashmir where she was raped dozens of times and thrashed when she pleaded to leave. Carmen Greentree pens a book detailing her horrific ordeal Ms Greentree has painstakingly chronicled her excruciating past in a book, hoping to rest the demons that continue to haunt her. She has penned down her painful ordeal in a book titled 'A Dangerous Pursuit of Happiness' narrating in striking details about her abduction and her subsequent recovery from the traumatic experience.[236]  In Islamic Pakistan, Hindus Are Forced to Bury the Dead Bodies, Depriving Sanatani Last Rites[237] Shri Ram Shaw | MNDS | New Delhi | July 7, 2020:: Be it Hindus, Sikhs or Christians, the plight of minorities in Pakistan has always been very pathetic. Regrettably, facts and common sense matter little in Pakistan, as a populist media and rabble-rousers within the political establishment have found a golden opportunity to pillory minorities there. And, now faced with no land for crematorium to perform the last rites of their kith and kin, Hindus are being forced to bury corpses. Cremating the dead is believed to be the last rite of the 16 fundamental rituals of Hinduism. Burning of the dead is considered an offering to the gods. In Sikhism and Jainism too, cremating the corpse is preferred over burying. 'Cremating the dead might be a choice for others but a compulsory ritual for us. It is mandatory in our religion to perform antim-sanskar of the dead, but we have no place in Peshawar to do it. We have been struggling for years to get land,' a local, on condition of anonymity, told MyNation over the phone from Peshawar. He even complained that their holy places of worship were destroyed and public toilets and madrasas were constructed there. Circumstances are such that we can't even raise our voice fearing for our lives. But we'll keep struggling till our demands are met[238][239]  VHP and Bajrangdal Rescued Hindu Girl From Love Jihad Trap in West Bengal[240] For the purpose of trafficking, Muslim Racket Procured Fake Birth Certificate, EPIC, Aadhaar &amp;#38; PAN Card. CBI MUST START PROBE FOR SUCH RACKETS IN WB. Sankirtan Das | HENB | Kolkata | June 28, 2020:: The Vishwa Hindu Parishad (Dharma Jagaran and Goraksha units) and Bajrangdal units of North 24 Pgs (WB) rescued a 21 yrs Hindu Girl from Dumdum Cantonment area from a Jihadi racket on Saturday night under a tip off from a source. The victim Moumita Haldar, daughter of Gouranga Halder of Ghuni, P.S. New Town was fallen in a Love Jihad Trap in the middle of 2014 of one Muslim guy Rakesh Tarafdar (don't be misled with such a pseudo-Hindu name) of Noapara area, not far from the Dumdum Cantonment locality. Rakesh introduced himself as a Hindu to Moumita in a very ataractic way. On December 2014, Moumita and Rakesh entered into a deep intimacy in a secrete place of which Rakesh captured many video of that intimacy beyond the knowledge of her prey. From that intimacy Moumita came to know that Rakesh was not a Hindu at all and Rakesh's Muslim identity frustrated Moumita enough and she started to end that relationship made in a fraud. But, Rakesh started to blackmail Moumita on the basis of those pictures of deep intimacy between them and at one point of time Moumita surrendered to Rakesh and compelled to tie a knot with Rakesh without her parent's consent. Rakesh and Moumita entered in a wedlock by local Quazi of a Mosque. Now, the story of torture upon Moumita started up in Rakesh' House, where her Muslim father-in-law Safiq Tarafdar, Mother-in-law Meherunnesa Bibi, Rakesh's two uncles Siraj Tarafdar and Saiful Tarafder and two aunts Taslima Bibi and Nanu Bibi used to abuse, misbehave and torture with Moumita for dowry[241][242]  Pope Omits Prepared Comments About China's New Hong Kong Laws From Speech, Raising Concerns[243] In a July 5 address given at the Vatican, Pope Francis did not deliver prepared remarks expressing concern over the new national security law enacted recently in Hong Kong. In advance of the speech, journalists had received a copy of the remarks prepared for the pope to give in the address. The pre-written remarks included a section on the situation in Hong Kong.[244]  Ancient Voyage Carried Native Americans' DNA to Remote Pacific Islands[245] Finding that some Polynesians carry genetic ancestry from South America supports long-held theory that ancient populations met and interbred.[246]  'To Those Who Cheer Against Hydroxychloroquine — I Regret to Inform You I Am Doing Well' — Brazilian President Jair Bolsonaro Announces Excellent News on His Health (Video)[247] On Tuesday Brazilian President Jair Bolsonaro announced he had tested positive for coronavirus. In early April Jair Bolsonaro urged residents to keep the economy going despite the ongoing coronavirus pandemic.[248]  Analysis: European Countries Cannot Protect the EU Borders Alone[249] According to security experts, without a Europe-wide solution, states at the borders of the European Union cannot cope with a possible new migration wave. Strengthening of the European border guard Frontex will not be enough if the member states do not unify their migration and asylum policies. The Czech Interests in the EU project published the results of its analysis on Tuesday, as the EU interior ministers discussed this issue via video conference.[250]  Australia: Protesters Vow to Block Traffic Twice a Day for Six Months if Asylum Seekers Are Sent to Christmas Island From Their Waterfront Hotel Home of Seven Years[251] Protesters have threatened to disrupt peak hour traffic twice a day for six months if asylum seekers are moved from a waterfront hotel to Christmas Island. So far 400 people have signed a 'pledge to resist', vowing to cause commuter chaos in Brisbane to protest the transfer of 120 male asylum seekers who have been living in the Kangaroo Point Central Hotel in the city's south for the past seven years. Protests have been held outside the hotel since April.[252]  EU Commission Declares Asylum Rejections at Borders Illegal[253] The European Commission has declared that European Union member states cannot reject asylum applications at their borders or close their borders to asylum seekers. Ylva Johansson, Commissioner for Internal Affairs and Migration, stated that countries should not push back migrants from the border and that all asylum applications should be allowed to take place within the territory of the European Union. 'Rejections are illegal. Not everyone has the right to asylum, but everyone has the right to be treated in line with our values. When people apply for asylum in the EU, they appeal to European values. And we must honour that appeal,' Ms Johansson said, according to Il Giornale.[254]  Majority of Swedes Say They Want Fewer Asylum Seekers[255] A majority of Swedes say they want to see fewer asylum applications than the country saw in 2019, with the proportion of that opinion increasing from a similar poll taken last year. Polling firm Novus found that 63 per cent of Swedes want to take fewer asylum seekers than last year, when the country accepted around 22,000 new claims.[256]  Migration Watch: 7,500 Illegal Boat Migrants Will Reach the UK by Christmas[257] Migration Watch UK has issued a report that predicts that the number of illegal boat migrants entering the United Kingdom will be more than 7,500 by the end of the year, as Home Secretary Priti Patel backs away from her pledge to make illegal migration an 'infrequent phenomenon'. Illegal boat migration across the English Channel has increased in the first six months of 2020, with at least 2,400 migrants successfully reaching British shores since the beginning of the year, four times the 600 migrants that came during the same period in 2019.[258]  Northeastern Joins Harvard, MIT in Federal Lawsuit Over New Immigration Rule Targeting Students[259] CAMBRIDGE, Mass. — Three universities in the Greater Boston area have joined together in a lawsuit that challenges a new order issued by federal immigration authorities. The leaders of Harvard University and the Massachusetts Institute of Technology on Wednesday announced a lawsuit filed in U.S. District Court in Boston seeking a temporary restraining order against the new rule, which would require international students to leave the country or transfer to another institution if their schools offer classes entirely online this fall.[260]  Passengers Offered Counselling After Witnessing Afghan Migrant Kill Wife on German Bus[261] A 37-year-old Afghan asylum seeker was arrested after stabbing his estranged wife to death on a public bus in the German municipality of Obergünzburg on Monday. Several others on the bus witnessed the attack and saw the Afghan stab the 27-year-old woman several times before fleeing the scene on foot and leaving the murder weapon behind.[262]  Pickup Truck Carrying Migrants Crashes in North Macedonia[263] SKOPJE, North Macedonia — A pickup truck carrying 32 migrants has crashed in North Macedonia, near the southern borders with Bulgaria and Greece, leaving eight people injured, police said Wednesday. Police said the pickup truck had been travelling at high speed when it crashed into a car and then into parked vehicles in the town of Strumica on Tuesday. Authorities said the vehicle was carrying 15 Afghans, nine Pakistanis, six Bangladeshis, one Syrian and one Iraqi.[264]  Activists Telling Companies to Boycott Facebook Ads Are Still Running Facebook Ads Themselves[265] Color of Change, one of the main promoters of the Stop Hate for Profit boycott campaign against Facebook, does not appear to be very dedicated to abstaining from funding Facebook, as an investigation revealed that the organization continues to pay for advertising on the social network while encouraging other brands not to. The massive boycott against Facebook does not seem to apply the same to all participants.[266]  Creator of Call of Duty Video Game Franchise Removes 'OK' Symbol From Modern Warfare and Warzone Games[267] Video game company Infinity Ward has removed the well-known 'OK' symbol from two of its Call of Duty games: Modern Warfare and Warzone. The company has not explained the reason for the symbol's removal, but media outlets speculate it is because of the symbol's reported use by white supremacists.[268]  Fearing Cancellation, Some Withdraw Signatures From Open Letter Decrying Cancel Culture[269] Some of the public figures who signed an open letter decrying the rise of cancel culture retracted their support, presumably fearing they too might become a victim of it. As we highlighted yesterday, 150 intellectuals, authors and activists including Noam Chomsky, Salman Rushdie and JK Rowling signed the letter, which was published by Harpers Magazine.[270]  Ohio's Oldest Abortion Clinic, Opened Just Months After Roe V. Wade Decision, Is Closing Down[271] After 47 years of operation, one of just three abortion clinics in Columbus, Ohio is closing this week. The clinic opened in 1973, soon after the U.S. Supreme Court's Roe v. Wade decision that legalized abortion. It stopped taking new patients on June 30, but will treat existing patients through Thursday.[272]  Orwell Cancelled? Journalist Says 'Vile' Author Aided Nazis[273] Despite being dead for 70 years, George Orwell may become the latest public figure to be cancelled after a left-wing journalist called him a 'vile man' who aided the Nazis with his strident criticism of Stalinist Russia. Yes, really. 'In addition to being a gov snitch, fraud George Orwell spent WWII demonizing the USSR as it defeated Nazism,' tweeted Ben Norman.[274]  Pro-Life Pregnancy Center Opens Across From Largest Planned Parenthood Clinic in Texas[275] Planned Parenthood's largest abortion clinic in Texas now has a pro-life pregnancy center as its new neighbor. The Prestonwood Pregnancy Center opened its new southwest Dallas location to provide free services, such as ultrasounds, childbirth classes, and counseling to women and couples facing an unplanned pregnancy.[276]  Supreme Court Delivers Win for Religious Liberty, Protecting Religious Schools From Nondiscrimination Suits[277] In a 7-2 decision Wednesday, the Supreme Court has greatly expanded the protectionof religious institutions against nondiscrimination laws, allowing them to fire those teaching religion for any reason. In the majority opinion, written by George W. Bush appointee Samuel Alito, the Court ruled, 'the independence of religious institutions in matters of 'faith and doctrine' is closely linked to independence in what the Court has termed 'matters of church government.''[278]  Supreme Court Rules Employers May Opt Out of ObamaCare Birth Control Mandate for Religious, Moral Reasons[279] The Supreme Court ruled 7-2 Wednesday in favor of Catholic group Little Sisters of the Poor in their decade-long dispute over Obamacare's birth control mandate, which forced employers to provide free contraception to employees via their health care plans.[280]  'The Purge Will Only Accelerate': Stefan Molyneux Suspended From Twitter Just Days After Receiving YouTube Ban[281] Conservative firebrand Stefan Molyneux has had his Twitter account suspended, just a week after he was banned from YouTube. His removal from the platform comes amid a growing debate over free speech on social media. The ban came without warning, Molyneux claimed during a livestream in which he discussed the development. 'It's nice to see that Twitter is talking to tech journalists before they would talk to me,' he said. The popular right-wing pundit and intellectual suggested that he was removed from the platform after promoting a new essay that outlines his values and beliefs. 'It's not hard to understand why powerful people might not want you to read what I wrote below,' reads a note at the top of the essay, in which he announced his removal from Twitter.[282]  Trump Warns Republicans to 'Toughen Up' To Combat the Left's 'Culture War'[283] In an interview with RealClear Politics published Wednesday, President Trump warned Republicans to 'toughen up' in order to combat the left-wing's aggressive 'culture war' that threatens American civilization.[284]  Video: Students Say They Will Sacrifice Free Speech to Avoid Offending People[285] A video shot by Campus Reform shows young Americans vowing to give up their right to free speech in order to make other people feel more comfortable and avoid offending them.[286]  Vox Journalist Matthew Yglesias Publicly Shamed by Colleague for Daring to Sign Anti-Cancel Culture Letter[287] Vox co-founder and writer Matthew Yglesias has been publicly shamed by a colleague for signing an open letter addressing the stain of cancel culture. Free speech advocates and fellow journalists are defending him, in a rare show of solidarity between both conservatives and some liberals. More than 100 liberals, including activists, academicians, and writers, signed the open letter titled 'A Letter on Justice and Open Debate.' The letter was published in Harper's Magazine on July 7.[288] [ 1]: </w:t>
      </w:r>
      <w:hyperlink r:id="rId1040" w:history="1">
        <w:r>
          <w:rPr>
            <w:rFonts w:ascii="arial" w:eastAsia="arial" w:hAnsi="arial" w:cs="arial"/>
            <w:b w:val="0"/>
            <w:i/>
            <w:strike w:val="0"/>
            <w:noProof w:val="0"/>
            <w:color w:val="0077CC"/>
            <w:position w:val="0"/>
            <w:sz w:val="20"/>
            <w:u w:val="single"/>
            <w:vertAlign w:val="baseline"/>
          </w:rPr>
          <w:t>http://hinduexistence.org</w:t>
        </w:r>
      </w:hyperlink>
      <w:r>
        <w:rPr>
          <w:rFonts w:ascii="arial" w:eastAsia="arial" w:hAnsi="arial" w:cs="arial"/>
          <w:b w:val="0"/>
          <w:i w:val="0"/>
          <w:strike w:val="0"/>
          <w:noProof w:val="0"/>
          <w:color w:val="000000"/>
          <w:position w:val="0"/>
          <w:sz w:val="20"/>
          <w:u w:val="none"/>
          <w:vertAlign w:val="baseline"/>
        </w:rPr>
        <w:t xml:space="preserve">/ [ 2]: #409915 [ 3]: #409859 [ 4]: #409855 [ 5]: #409881 [ 6]: #409869 [ 7]: #409865 [ 8]: #409820 [ 9]: #409887 [ 10]: #409968 [ 11]: #409826 [ 12]: #409899 [ 13]: #409980 [ 14]: #409985 [ 15]: #409875 [ 16]: #409911 [ 17]: #409893 [ 18]: #409883 [ 19]: #409897 [ 20]: #409974 [ 21]: #409938 [ 22]: #409949 [ 23]: #410003 [ 24]: #409832 [ 25]: #409917 [ 26]: #409987 [ 27]: #409924 [ 28]: #409930 [ 29]: #409934 [ 30]: #409978 [ 31]: #409845 [ 32]: #409913 [ 33]: #409943 [ 34]: #409989 [ 35]: #409966 [ 36]: #409920 [ 37]: #409839 [ 38]: #409970 [ 39]: #409976 [ 40]: #409849 [ 41]: #409889 [ 42]: #409873 [ 43]: #409936 [ 44]: #409901 [ 45]: #409972 [ 46]: #409922 [ 47]: #409877 [ 48]: #409953 [ 49]: #409955 [ 50]: #409959 [ 51]: #409957 [ 52]: #409932 [ 53]: #409836 [ 54]: #409830 [ 55]: #409834 [ 56]: #409867 [ 57]: #409945 [ 58]: #410007 [ 59]: #409863 [ 60]: #409851 [ 61]: #409871 [ 62]: #409861 [ 63]: #409857 [ 64]: #409824 [ 65]: #410005 [ 66]: #410001 [ 67]: #409999 [ 68]: #410011 [ 69]: #409905 [ 70]: #409991 [ 71]: #409964 [ 72]: #409818 [ 73]: #409819 [ 74]: #409903 [ 75]: #409822 [ 76]: #409983 [ 77]: #409853 [ 78]: #409951 [ 79]: #409828 [ 80]: #409993 [ 81]: #410009 [ 82]: #409928 [ 83]: #409997 [ 84]: #409962 [ 85]: #409941 [ 86]: #409909 [ 87]: #409843 [ 88]: #409907 [ 89]: #409841 [ 90]: #409885 [ 91]: #409891 [ 92]: #409879 [ 93]: #409926 [ 94]: #409895 [ 95]: #409847 [ 96]: #409947 [ 97]: </w:t>
      </w:r>
      <w:hyperlink r:id="rId1041" w:history="1">
        <w:r>
          <w:rPr>
            <w:rFonts w:ascii="arial" w:eastAsia="arial" w:hAnsi="arial" w:cs="arial"/>
            <w:b w:val="0"/>
            <w:i/>
            <w:strike w:val="0"/>
            <w:noProof w:val="0"/>
            <w:color w:val="0077CC"/>
            <w:position w:val="0"/>
            <w:sz w:val="20"/>
            <w:u w:val="single"/>
            <w:vertAlign w:val="baseline"/>
          </w:rPr>
          <w:t>https://disrn.com/news/brooks-brothers-files-for-bankruptcy-searches-for-buyer</w:t>
        </w:r>
      </w:hyperlink>
      <w:r>
        <w:rPr>
          <w:rFonts w:ascii="arial" w:eastAsia="arial" w:hAnsi="arial" w:cs="arial"/>
          <w:b w:val="0"/>
          <w:i w:val="0"/>
          <w:strike w:val="0"/>
          <w:noProof w:val="0"/>
          <w:color w:val="000000"/>
          <w:position w:val="0"/>
          <w:sz w:val="20"/>
          <w:u w:val="none"/>
          <w:vertAlign w:val="baseline"/>
        </w:rPr>
        <w:t xml:space="preserve"> [ 98]: #topheadline [ 99]: </w:t>
      </w:r>
      <w:hyperlink r:id="rId1042" w:history="1">
        <w:r>
          <w:rPr>
            <w:rFonts w:ascii="arial" w:eastAsia="arial" w:hAnsi="arial" w:cs="arial"/>
            <w:b w:val="0"/>
            <w:i/>
            <w:strike w:val="0"/>
            <w:noProof w:val="0"/>
            <w:color w:val="0077CC"/>
            <w:position w:val="0"/>
            <w:sz w:val="20"/>
            <w:u w:val="single"/>
            <w:vertAlign w:val="baseline"/>
          </w:rPr>
          <w:t>https://rmx.news/article/article/czech-government-bonds-are-a-hit-among-investors</w:t>
        </w:r>
      </w:hyperlink>
      <w:r>
        <w:rPr>
          <w:rFonts w:ascii="arial" w:eastAsia="arial" w:hAnsi="arial" w:cs="arial"/>
          <w:b w:val="0"/>
          <w:i w:val="0"/>
          <w:strike w:val="0"/>
          <w:noProof w:val="0"/>
          <w:color w:val="000000"/>
          <w:position w:val="0"/>
          <w:sz w:val="20"/>
          <w:u w:val="none"/>
          <w:vertAlign w:val="baseline"/>
        </w:rPr>
        <w:t xml:space="preserve"> [ 100]: #topheadline [ 101]: </w:t>
      </w:r>
      <w:hyperlink r:id="rId1043" w:history="1">
        <w:r>
          <w:rPr>
            <w:rFonts w:ascii="arial" w:eastAsia="arial" w:hAnsi="arial" w:cs="arial"/>
            <w:b w:val="0"/>
            <w:i/>
            <w:strike w:val="0"/>
            <w:noProof w:val="0"/>
            <w:color w:val="0077CC"/>
            <w:position w:val="0"/>
            <w:sz w:val="20"/>
            <w:u w:val="single"/>
            <w:vertAlign w:val="baseline"/>
          </w:rPr>
          <w:t>https://rmx.news/article/article/czech-economy-to-dip-more-than-oecd-expected-at-7-8-percent</w:t>
        </w:r>
      </w:hyperlink>
      <w:r>
        <w:rPr>
          <w:rFonts w:ascii="arial" w:eastAsia="arial" w:hAnsi="arial" w:cs="arial"/>
          <w:b w:val="0"/>
          <w:i w:val="0"/>
          <w:strike w:val="0"/>
          <w:noProof w:val="0"/>
          <w:color w:val="000000"/>
          <w:position w:val="0"/>
          <w:sz w:val="20"/>
          <w:u w:val="none"/>
          <w:vertAlign w:val="baseline"/>
        </w:rPr>
        <w:t xml:space="preserve"> [ 102]: #topheadline [ 103]: </w:t>
      </w:r>
      <w:hyperlink r:id="rId1044" w:history="1">
        <w:r>
          <w:rPr>
            <w:rFonts w:ascii="arial" w:eastAsia="arial" w:hAnsi="arial" w:cs="arial"/>
            <w:b w:val="0"/>
            <w:i/>
            <w:strike w:val="0"/>
            <w:noProof w:val="0"/>
            <w:color w:val="0077CC"/>
            <w:position w:val="0"/>
            <w:sz w:val="20"/>
            <w:u w:val="single"/>
            <w:vertAlign w:val="baseline"/>
          </w:rPr>
          <w:t>https://disrn.com/news/federal-deficit-balloons-to-record-27-trillion-amid-pandemic</w:t>
        </w:r>
      </w:hyperlink>
      <w:r>
        <w:rPr>
          <w:rFonts w:ascii="arial" w:eastAsia="arial" w:hAnsi="arial" w:cs="arial"/>
          <w:b w:val="0"/>
          <w:i w:val="0"/>
          <w:strike w:val="0"/>
          <w:noProof w:val="0"/>
          <w:color w:val="000000"/>
          <w:position w:val="0"/>
          <w:sz w:val="20"/>
          <w:u w:val="none"/>
          <w:vertAlign w:val="baseline"/>
        </w:rPr>
        <w:t xml:space="preserve"> [ 104]: #topheadline [ 105]: </w:t>
      </w:r>
      <w:hyperlink r:id="rId1045" w:history="1">
        <w:r>
          <w:rPr>
            <w:rFonts w:ascii="arial" w:eastAsia="arial" w:hAnsi="arial" w:cs="arial"/>
            <w:b w:val="0"/>
            <w:i/>
            <w:strike w:val="0"/>
            <w:noProof w:val="0"/>
            <w:color w:val="0077CC"/>
            <w:position w:val="0"/>
            <w:sz w:val="20"/>
            <w:u w:val="single"/>
            <w:vertAlign w:val="baseline"/>
          </w:rPr>
          <w:t>https://rmx.news/article/article/hungary-s-house-speaker-current-global-economic-model-unsustainable</w:t>
        </w:r>
      </w:hyperlink>
      <w:r>
        <w:rPr>
          <w:rFonts w:ascii="arial" w:eastAsia="arial" w:hAnsi="arial" w:cs="arial"/>
          <w:b w:val="0"/>
          <w:i w:val="0"/>
          <w:strike w:val="0"/>
          <w:noProof w:val="0"/>
          <w:color w:val="000000"/>
          <w:position w:val="0"/>
          <w:sz w:val="20"/>
          <w:u w:val="none"/>
          <w:vertAlign w:val="baseline"/>
        </w:rPr>
        <w:t xml:space="preserve"> [ 106]: #topheadline [ 107]: </w:t>
      </w:r>
      <w:hyperlink r:id="rId1046" w:history="1">
        <w:r>
          <w:rPr>
            <w:rFonts w:ascii="arial" w:eastAsia="arial" w:hAnsi="arial" w:cs="arial"/>
            <w:b w:val="0"/>
            <w:i/>
            <w:strike w:val="0"/>
            <w:noProof w:val="0"/>
            <w:color w:val="0077CC"/>
            <w:position w:val="0"/>
            <w:sz w:val="20"/>
            <w:u w:val="single"/>
            <w:vertAlign w:val="baseline"/>
          </w:rPr>
          <w:t>https://rmx.news/article/article/recession-in-poland-will-be-shallowest-in-the-eu</w:t>
        </w:r>
      </w:hyperlink>
      <w:r>
        <w:rPr>
          <w:rFonts w:ascii="arial" w:eastAsia="arial" w:hAnsi="arial" w:cs="arial"/>
          <w:b w:val="0"/>
          <w:i w:val="0"/>
          <w:strike w:val="0"/>
          <w:noProof w:val="0"/>
          <w:color w:val="000000"/>
          <w:position w:val="0"/>
          <w:sz w:val="20"/>
          <w:u w:val="none"/>
          <w:vertAlign w:val="baseline"/>
        </w:rPr>
        <w:t xml:space="preserve"> [ 108]: #topheadline [ 109]: </w:t>
      </w:r>
      <w:hyperlink r:id="rId1047" w:history="1">
        <w:r>
          <w:rPr>
            <w:rFonts w:ascii="arial" w:eastAsia="arial" w:hAnsi="arial" w:cs="arial"/>
            <w:b w:val="0"/>
            <w:i/>
            <w:strike w:val="0"/>
            <w:noProof w:val="0"/>
            <w:color w:val="0077CC"/>
            <w:position w:val="0"/>
            <w:sz w:val="20"/>
            <w:u w:val="single"/>
            <w:vertAlign w:val="baseline"/>
          </w:rPr>
          <w:t>https://www.ansa.it/nuova_europa/en/news/sections/news/2020/07/06/recovery-fund-greek-pm-we-will-not-accept-conditionalities_eaa18f3c-4008-4bcb-967c-92412b60c6b5.html</w:t>
        </w:r>
      </w:hyperlink>
      <w:r>
        <w:rPr>
          <w:rFonts w:ascii="arial" w:eastAsia="arial" w:hAnsi="arial" w:cs="arial"/>
          <w:b w:val="0"/>
          <w:i w:val="0"/>
          <w:strike w:val="0"/>
          <w:noProof w:val="0"/>
          <w:color w:val="000000"/>
          <w:position w:val="0"/>
          <w:sz w:val="20"/>
          <w:u w:val="none"/>
          <w:vertAlign w:val="baseline"/>
        </w:rPr>
        <w:t xml:space="preserve"> [ 110]: #topheadline [ 111]: </w:t>
      </w:r>
      <w:hyperlink r:id="rId1048" w:history="1">
        <w:r>
          <w:rPr>
            <w:rFonts w:ascii="arial" w:eastAsia="arial" w:hAnsi="arial" w:cs="arial"/>
            <w:b w:val="0"/>
            <w:i/>
            <w:strike w:val="0"/>
            <w:noProof w:val="0"/>
            <w:color w:val="0077CC"/>
            <w:position w:val="0"/>
            <w:sz w:val="20"/>
            <w:u w:val="single"/>
            <w:vertAlign w:val="baseline"/>
          </w:rPr>
          <w:t>https://disrn.com/news/9-children-under-the-age-of-18-have-been-shot-dead-in-chicago-since-june-20</w:t>
        </w:r>
      </w:hyperlink>
      <w:r>
        <w:rPr>
          <w:rFonts w:ascii="arial" w:eastAsia="arial" w:hAnsi="arial" w:cs="arial"/>
          <w:b w:val="0"/>
          <w:i w:val="0"/>
          <w:strike w:val="0"/>
          <w:noProof w:val="0"/>
          <w:color w:val="000000"/>
          <w:position w:val="0"/>
          <w:sz w:val="20"/>
          <w:u w:val="none"/>
          <w:vertAlign w:val="baseline"/>
        </w:rPr>
        <w:t xml:space="preserve"> [ 112]: #topheadline [ 113]: </w:t>
      </w:r>
      <w:hyperlink r:id="rId1049" w:history="1">
        <w:r>
          <w:rPr>
            <w:rFonts w:ascii="arial" w:eastAsia="arial" w:hAnsi="arial" w:cs="arial"/>
            <w:b w:val="0"/>
            <w:i/>
            <w:strike w:val="0"/>
            <w:noProof w:val="0"/>
            <w:color w:val="0077CC"/>
            <w:position w:val="0"/>
            <w:sz w:val="20"/>
            <w:u w:val="single"/>
            <w:vertAlign w:val="baseline"/>
          </w:rPr>
          <w:t>https://www.thecollegefix.com/a-pro-trump-student-tried-to-document-his-professors-bias-against-him-now-hes-facing-a-criminal-trial</w:t>
        </w:r>
      </w:hyperlink>
      <w:r>
        <w:rPr>
          <w:rFonts w:ascii="arial" w:eastAsia="arial" w:hAnsi="arial" w:cs="arial"/>
          <w:b w:val="0"/>
          <w:i w:val="0"/>
          <w:strike w:val="0"/>
          <w:noProof w:val="0"/>
          <w:color w:val="000000"/>
          <w:position w:val="0"/>
          <w:sz w:val="20"/>
          <w:u w:val="none"/>
          <w:vertAlign w:val="baseline"/>
        </w:rPr>
        <w:t xml:space="preserve">/ [ 114]: #topheadline [ 115]: </w:t>
      </w:r>
      <w:hyperlink r:id="rId1050" w:history="1">
        <w:r>
          <w:rPr>
            <w:rFonts w:ascii="arial" w:eastAsia="arial" w:hAnsi="arial" w:cs="arial"/>
            <w:b w:val="0"/>
            <w:i/>
            <w:strike w:val="0"/>
            <w:noProof w:val="0"/>
            <w:color w:val="0077CC"/>
            <w:position w:val="0"/>
            <w:sz w:val="20"/>
            <w:u w:val="single"/>
            <w:vertAlign w:val="baseline"/>
          </w:rPr>
          <w:t>https://www.foxnews.com/politics/biden-says-some-funding-should-absolutely-be-redirected-from-police</w:t>
        </w:r>
      </w:hyperlink>
      <w:r>
        <w:rPr>
          <w:rFonts w:ascii="arial" w:eastAsia="arial" w:hAnsi="arial" w:cs="arial"/>
          <w:b w:val="0"/>
          <w:i w:val="0"/>
          <w:strike w:val="0"/>
          <w:noProof w:val="0"/>
          <w:color w:val="000000"/>
          <w:position w:val="0"/>
          <w:sz w:val="20"/>
          <w:u w:val="none"/>
          <w:vertAlign w:val="baseline"/>
        </w:rPr>
        <w:t xml:space="preserve"> [ 116]: #topheadline [ 117]: </w:t>
      </w:r>
      <w:hyperlink r:id="rId1051" w:history="1">
        <w:r>
          <w:rPr>
            <w:rFonts w:ascii="arial" w:eastAsia="arial" w:hAnsi="arial" w:cs="arial"/>
            <w:b w:val="0"/>
            <w:i/>
            <w:strike w:val="0"/>
            <w:noProof w:val="0"/>
            <w:color w:val="0077CC"/>
            <w:position w:val="0"/>
            <w:sz w:val="20"/>
            <w:u w:val="single"/>
            <w:vertAlign w:val="baseline"/>
          </w:rPr>
          <w:t>https://disrn.com/news/biden-campaign-slams-tucker-carlson-tonight%E2%80%94the-most-popular-cable-news-program-ever%E2%80%94as-hate-speech-masquerading-as-journalism</w:t>
        </w:r>
      </w:hyperlink>
      <w:r>
        <w:rPr>
          <w:rFonts w:ascii="arial" w:eastAsia="arial" w:hAnsi="arial" w:cs="arial"/>
          <w:b w:val="0"/>
          <w:i w:val="0"/>
          <w:strike w:val="0"/>
          <w:noProof w:val="0"/>
          <w:color w:val="000000"/>
          <w:position w:val="0"/>
          <w:sz w:val="20"/>
          <w:u w:val="none"/>
          <w:vertAlign w:val="baseline"/>
        </w:rPr>
        <w:t xml:space="preserve"> [ 118]: #topheadline [ 119]: </w:t>
      </w:r>
      <w:hyperlink r:id="rId1052" w:history="1">
        <w:r>
          <w:rPr>
            <w:rFonts w:ascii="arial" w:eastAsia="arial" w:hAnsi="arial" w:cs="arial"/>
            <w:b w:val="0"/>
            <w:i/>
            <w:strike w:val="0"/>
            <w:noProof w:val="0"/>
            <w:color w:val="0077CC"/>
            <w:position w:val="0"/>
            <w:sz w:val="20"/>
            <w:u w:val="single"/>
            <w:vertAlign w:val="baseline"/>
          </w:rPr>
          <w:t>https://www.thegatewaypundit.com/2020/07/biden-says-police-become-enemy-calls-cutting-police-funding-video/</w:t>
        </w:r>
      </w:hyperlink>
      <w:r>
        <w:rPr>
          <w:rFonts w:ascii="arial" w:eastAsia="arial" w:hAnsi="arial" w:cs="arial"/>
          <w:b w:val="0"/>
          <w:i w:val="0"/>
          <w:strike w:val="0"/>
          <w:noProof w:val="0"/>
          <w:color w:val="000000"/>
          <w:position w:val="0"/>
          <w:sz w:val="20"/>
          <w:u w:val="none"/>
          <w:vertAlign w:val="baseline"/>
        </w:rPr>
        <w:t xml:space="preserve"> [ 120]: #topheadline [ 121]: </w:t>
      </w:r>
      <w:hyperlink r:id="rId1053" w:history="1">
        <w:r>
          <w:rPr>
            <w:rFonts w:ascii="arial" w:eastAsia="arial" w:hAnsi="arial" w:cs="arial"/>
            <w:b w:val="0"/>
            <w:i/>
            <w:strike w:val="0"/>
            <w:noProof w:val="0"/>
            <w:color w:val="0077CC"/>
            <w:position w:val="0"/>
            <w:sz w:val="20"/>
            <w:u w:val="single"/>
            <w:vertAlign w:val="baseline"/>
          </w:rPr>
          <w:t>https://www.thegatewaypundit.com/2020/07/biden-makes-no-sense-forgets-proposal-reading-teleprompter-virtual-conference-video/</w:t>
        </w:r>
      </w:hyperlink>
      <w:r>
        <w:rPr>
          <w:rFonts w:ascii="arial" w:eastAsia="arial" w:hAnsi="arial" w:cs="arial"/>
          <w:b w:val="0"/>
          <w:i w:val="0"/>
          <w:strike w:val="0"/>
          <w:noProof w:val="0"/>
          <w:color w:val="000000"/>
          <w:position w:val="0"/>
          <w:sz w:val="20"/>
          <w:u w:val="none"/>
          <w:vertAlign w:val="baseline"/>
        </w:rPr>
        <w:t xml:space="preserve"> [ 122]: #topheadline [ 123]: </w:t>
      </w:r>
      <w:hyperlink r:id="rId1054" w:history="1">
        <w:r>
          <w:rPr>
            <w:rFonts w:ascii="arial" w:eastAsia="arial" w:hAnsi="arial" w:cs="arial"/>
            <w:b w:val="0"/>
            <w:i/>
            <w:strike w:val="0"/>
            <w:noProof w:val="0"/>
            <w:color w:val="0077CC"/>
            <w:position w:val="0"/>
            <w:sz w:val="20"/>
            <w:u w:val="single"/>
            <w:vertAlign w:val="baseline"/>
          </w:rPr>
          <w:t>https://nationalfile.com/buzzfeed-mad-after-bikers-counter-protest-blm-demonstration-in-small-ohio-town</w:t>
        </w:r>
      </w:hyperlink>
      <w:r>
        <w:rPr>
          <w:rFonts w:ascii="arial" w:eastAsia="arial" w:hAnsi="arial" w:cs="arial"/>
          <w:b w:val="0"/>
          <w:i w:val="0"/>
          <w:strike w:val="0"/>
          <w:noProof w:val="0"/>
          <w:color w:val="000000"/>
          <w:position w:val="0"/>
          <w:sz w:val="20"/>
          <w:u w:val="none"/>
          <w:vertAlign w:val="baseline"/>
        </w:rPr>
        <w:t xml:space="preserve">/ [ 124]: #topheadline [ 125]: </w:t>
      </w:r>
      <w:hyperlink r:id="rId1055" w:history="1">
        <w:r>
          <w:rPr>
            <w:rFonts w:ascii="arial" w:eastAsia="arial" w:hAnsi="arial" w:cs="arial"/>
            <w:b w:val="0"/>
            <w:i/>
            <w:strike w:val="0"/>
            <w:noProof w:val="0"/>
            <w:color w:val="0077CC"/>
            <w:position w:val="0"/>
            <w:sz w:val="20"/>
            <w:u w:val="single"/>
            <w:vertAlign w:val="baseline"/>
          </w:rPr>
          <w:t>https://disrn.com/news/chief-justice-john-roberts-was-hospitalized-overnight-in-june-after-fall</w:t>
        </w:r>
      </w:hyperlink>
      <w:r>
        <w:rPr>
          <w:rFonts w:ascii="arial" w:eastAsia="arial" w:hAnsi="arial" w:cs="arial"/>
          <w:b w:val="0"/>
          <w:i w:val="0"/>
          <w:strike w:val="0"/>
          <w:noProof w:val="0"/>
          <w:color w:val="000000"/>
          <w:position w:val="0"/>
          <w:sz w:val="20"/>
          <w:u w:val="none"/>
          <w:vertAlign w:val="baseline"/>
        </w:rPr>
        <w:t xml:space="preserve"> [ 126]: #topheadline [ 127]: </w:t>
      </w:r>
      <w:hyperlink r:id="rId1056" w:history="1">
        <w:r>
          <w:rPr>
            <w:rFonts w:ascii="arial" w:eastAsia="arial" w:hAnsi="arial" w:cs="arial"/>
            <w:b w:val="0"/>
            <w:i/>
            <w:strike w:val="0"/>
            <w:noProof w:val="0"/>
            <w:color w:val="0077CC"/>
            <w:position w:val="0"/>
            <w:sz w:val="20"/>
            <w:u w:val="single"/>
            <w:vertAlign w:val="baseline"/>
          </w:rPr>
          <w:t>https://disrn.com/news/city-of-seattle-forced-white-employees-to-attend-racial-marxist-re-education-seminars</w:t>
        </w:r>
      </w:hyperlink>
      <w:r>
        <w:rPr>
          <w:rFonts w:ascii="arial" w:eastAsia="arial" w:hAnsi="arial" w:cs="arial"/>
          <w:b w:val="0"/>
          <w:i w:val="0"/>
          <w:strike w:val="0"/>
          <w:noProof w:val="0"/>
          <w:color w:val="000000"/>
          <w:position w:val="0"/>
          <w:sz w:val="20"/>
          <w:u w:val="none"/>
          <w:vertAlign w:val="baseline"/>
        </w:rPr>
        <w:t xml:space="preserve"> [ 128]: #topheadline [ 129]: </w:t>
      </w:r>
      <w:hyperlink r:id="rId1057" w:history="1">
        <w:r>
          <w:rPr>
            <w:rFonts w:ascii="arial" w:eastAsia="arial" w:hAnsi="arial" w:cs="arial"/>
            <w:b w:val="0"/>
            <w:i/>
            <w:strike w:val="0"/>
            <w:noProof w:val="0"/>
            <w:color w:val="0077CC"/>
            <w:position w:val="0"/>
            <w:sz w:val="20"/>
            <w:u w:val="single"/>
            <w:vertAlign w:val="baseline"/>
          </w:rPr>
          <w:t>https://disrn.com/news/city-of-jackson-votes-to-remove-statue-of-president-andrew-jackson-from-city-hall</w:t>
        </w:r>
      </w:hyperlink>
      <w:r>
        <w:rPr>
          <w:rFonts w:ascii="arial" w:eastAsia="arial" w:hAnsi="arial" w:cs="arial"/>
          <w:b w:val="0"/>
          <w:i w:val="0"/>
          <w:strike w:val="0"/>
          <w:noProof w:val="0"/>
          <w:color w:val="000000"/>
          <w:position w:val="0"/>
          <w:sz w:val="20"/>
          <w:u w:val="none"/>
          <w:vertAlign w:val="baseline"/>
        </w:rPr>
        <w:t xml:space="preserve"> [ 130]: #topheadline [ 131]: </w:t>
      </w:r>
      <w:hyperlink r:id="rId1058" w:history="1">
        <w:r>
          <w:rPr>
            <w:rFonts w:ascii="arial" w:eastAsia="arial" w:hAnsi="arial" w:cs="arial"/>
            <w:b w:val="0"/>
            <w:i/>
            <w:strike w:val="0"/>
            <w:noProof w:val="0"/>
            <w:color w:val="0077CC"/>
            <w:position w:val="0"/>
            <w:sz w:val="20"/>
            <w:u w:val="single"/>
            <w:vertAlign w:val="baseline"/>
          </w:rPr>
          <w:t>https://disrn.com/news/cnns-don-lemon-if-mount-rushmore-is-going-to-be-altered-put-obama-front-and-center</w:t>
        </w:r>
      </w:hyperlink>
      <w:r>
        <w:rPr>
          <w:rFonts w:ascii="arial" w:eastAsia="arial" w:hAnsi="arial" w:cs="arial"/>
          <w:b w:val="0"/>
          <w:i w:val="0"/>
          <w:strike w:val="0"/>
          <w:noProof w:val="0"/>
          <w:color w:val="000000"/>
          <w:position w:val="0"/>
          <w:sz w:val="20"/>
          <w:u w:val="none"/>
          <w:vertAlign w:val="baseline"/>
        </w:rPr>
        <w:t xml:space="preserve"> [ 132]: #topheadline [ 133]: </w:t>
      </w:r>
      <w:hyperlink r:id="rId1059" w:history="1">
        <w:r>
          <w:rPr>
            <w:rFonts w:ascii="arial" w:eastAsia="arial" w:hAnsi="arial" w:cs="arial"/>
            <w:b w:val="0"/>
            <w:i/>
            <w:strike w:val="0"/>
            <w:noProof w:val="0"/>
            <w:color w:val="0077CC"/>
            <w:position w:val="0"/>
            <w:sz w:val="20"/>
            <w:u w:val="single"/>
            <w:vertAlign w:val="baseline"/>
          </w:rPr>
          <w:t>https://www.washingtonexaminer.com/news/district-attorney-who-filed-</w:t>
        </w:r>
      </w:hyperlink>
      <w:hyperlink r:id="rId1059" w:history="1">
        <w:r>
          <w:rPr>
            <w:rFonts w:ascii="arial" w:eastAsia="arial" w:hAnsi="arial" w:cs="arial"/>
            <w:b/>
            <w:i/>
            <w:strike w:val="0"/>
            <w:noProof w:val="0"/>
            <w:color w:val="0077CC"/>
            <w:position w:val="0"/>
            <w:sz w:val="20"/>
            <w:u w:val="single"/>
            <w:vertAlign w:val="baseline"/>
          </w:rPr>
          <w:t>hate</w:t>
        </w:r>
      </w:hyperlink>
      <w:hyperlink r:id="rId1059" w:history="1">
        <w:r>
          <w:rPr>
            <w:rFonts w:ascii="arial" w:eastAsia="arial" w:hAnsi="arial" w:cs="arial"/>
            <w:b w:val="0"/>
            <w:i/>
            <w:strike w:val="0"/>
            <w:noProof w:val="0"/>
            <w:color w:val="0077CC"/>
            <w:position w:val="0"/>
            <w:sz w:val="20"/>
            <w:u w:val="single"/>
            <w:vertAlign w:val="baseline"/>
          </w:rPr>
          <w:t>-</w:t>
        </w:r>
      </w:hyperlink>
      <w:hyperlink r:id="rId1059" w:history="1">
        <w:r>
          <w:rPr>
            <w:rFonts w:ascii="arial" w:eastAsia="arial" w:hAnsi="arial" w:cs="arial"/>
            <w:b/>
            <w:i/>
            <w:strike w:val="0"/>
            <w:noProof w:val="0"/>
            <w:color w:val="0077CC"/>
            <w:position w:val="0"/>
            <w:sz w:val="20"/>
            <w:u w:val="single"/>
            <w:vertAlign w:val="baseline"/>
          </w:rPr>
          <w:t>crime</w:t>
        </w:r>
      </w:hyperlink>
      <w:hyperlink r:id="rId1059" w:history="1">
        <w:r>
          <w:rPr>
            <w:rFonts w:ascii="arial" w:eastAsia="arial" w:hAnsi="arial" w:cs="arial"/>
            <w:b w:val="0"/>
            <w:i/>
            <w:strike w:val="0"/>
            <w:noProof w:val="0"/>
            <w:color w:val="0077CC"/>
            <w:position w:val="0"/>
            <w:sz w:val="20"/>
            <w:u w:val="single"/>
            <w:vertAlign w:val="baseline"/>
          </w:rPr>
          <w:t>-charges-for-painting-over-black-lives-matter-mural-was-backed-by-billionaire-george-soros</w:t>
        </w:r>
      </w:hyperlink>
      <w:r>
        <w:rPr>
          <w:rFonts w:ascii="arial" w:eastAsia="arial" w:hAnsi="arial" w:cs="arial"/>
          <w:b w:val="0"/>
          <w:i w:val="0"/>
          <w:strike w:val="0"/>
          <w:noProof w:val="0"/>
          <w:color w:val="000000"/>
          <w:position w:val="0"/>
          <w:sz w:val="20"/>
          <w:u w:val="none"/>
          <w:vertAlign w:val="baseline"/>
        </w:rPr>
        <w:t xml:space="preserve"> [ 134]: #topheadline [ 135]: </w:t>
      </w:r>
      <w:hyperlink r:id="rId1060" w:history="1">
        <w:r>
          <w:rPr>
            <w:rFonts w:ascii="arial" w:eastAsia="arial" w:hAnsi="arial" w:cs="arial"/>
            <w:b w:val="0"/>
            <w:i/>
            <w:strike w:val="0"/>
            <w:noProof w:val="0"/>
            <w:color w:val="0077CC"/>
            <w:position w:val="0"/>
            <w:sz w:val="20"/>
            <w:u w:val="single"/>
            <w:vertAlign w:val="baseline"/>
          </w:rPr>
          <w:t>https://reclaimthenet.org/scott-jensen-covid-comments-investigated</w:t>
        </w:r>
      </w:hyperlink>
      <w:r>
        <w:rPr>
          <w:rFonts w:ascii="arial" w:eastAsia="arial" w:hAnsi="arial" w:cs="arial"/>
          <w:b w:val="0"/>
          <w:i w:val="0"/>
          <w:strike w:val="0"/>
          <w:noProof w:val="0"/>
          <w:color w:val="000000"/>
          <w:position w:val="0"/>
          <w:sz w:val="20"/>
          <w:u w:val="none"/>
          <w:vertAlign w:val="baseline"/>
        </w:rPr>
        <w:t xml:space="preserve">/ [ 136]: #topheadline [ 137]: </w:t>
      </w:r>
      <w:hyperlink r:id="rId1061" w:history="1">
        <w:r>
          <w:rPr>
            <w:rFonts w:ascii="arial" w:eastAsia="arial" w:hAnsi="arial" w:cs="arial"/>
            <w:b w:val="0"/>
            <w:i/>
            <w:strike w:val="0"/>
            <w:noProof w:val="0"/>
            <w:color w:val="0077CC"/>
            <w:position w:val="0"/>
            <w:sz w:val="20"/>
            <w:u w:val="single"/>
            <w:vertAlign w:val="baseline"/>
          </w:rPr>
          <w:t>https://reclaimthenet.org/false-online-accusation-resulted-in-a-boycott</w:t>
        </w:r>
      </w:hyperlink>
      <w:r>
        <w:rPr>
          <w:rFonts w:ascii="arial" w:eastAsia="arial" w:hAnsi="arial" w:cs="arial"/>
          <w:b w:val="0"/>
          <w:i w:val="0"/>
          <w:strike w:val="0"/>
          <w:noProof w:val="0"/>
          <w:color w:val="000000"/>
          <w:position w:val="0"/>
          <w:sz w:val="20"/>
          <w:u w:val="none"/>
          <w:vertAlign w:val="baseline"/>
        </w:rPr>
        <w:t xml:space="preserve">/ [ 138]: #topheadline [ 139]: </w:t>
      </w:r>
      <w:hyperlink r:id="rId1062" w:history="1">
        <w:r>
          <w:rPr>
            <w:rFonts w:ascii="arial" w:eastAsia="arial" w:hAnsi="arial" w:cs="arial"/>
            <w:b w:val="0"/>
            <w:i/>
            <w:strike w:val="0"/>
            <w:noProof w:val="0"/>
            <w:color w:val="0077CC"/>
            <w:position w:val="0"/>
            <w:sz w:val="20"/>
            <w:u w:val="single"/>
            <w:vertAlign w:val="baseline"/>
          </w:rPr>
          <w:t>https://www.breitbart.com/europe/2020/07/08/farage-backs-trump-pulling-out-corrupt-globalist-who/</w:t>
        </w:r>
      </w:hyperlink>
      <w:r>
        <w:rPr>
          <w:rFonts w:ascii="arial" w:eastAsia="arial" w:hAnsi="arial" w:cs="arial"/>
          <w:b w:val="0"/>
          <w:i w:val="0"/>
          <w:strike w:val="0"/>
          <w:noProof w:val="0"/>
          <w:color w:val="000000"/>
          <w:position w:val="0"/>
          <w:sz w:val="20"/>
          <w:u w:val="none"/>
          <w:vertAlign w:val="baseline"/>
        </w:rPr>
        <w:t xml:space="preserve"> [ 140]: #topheadline [ 141]: </w:t>
      </w:r>
      <w:hyperlink r:id="rId1063" w:history="1">
        <w:r>
          <w:rPr>
            <w:rFonts w:ascii="arial" w:eastAsia="arial" w:hAnsi="arial" w:cs="arial"/>
            <w:b w:val="0"/>
            <w:i/>
            <w:strike w:val="0"/>
            <w:noProof w:val="0"/>
            <w:color w:val="0077CC"/>
            <w:position w:val="0"/>
            <w:sz w:val="20"/>
            <w:u w:val="single"/>
            <w:vertAlign w:val="baseline"/>
          </w:rPr>
          <w:t>https://www.foxnews.com/politics/fbi-director-wray-says-half-of-bureaus-5000-counterintelligence-cases-are-related-to-china</w:t>
        </w:r>
      </w:hyperlink>
      <w:r>
        <w:rPr>
          <w:rFonts w:ascii="arial" w:eastAsia="arial" w:hAnsi="arial" w:cs="arial"/>
          <w:b w:val="0"/>
          <w:i w:val="0"/>
          <w:strike w:val="0"/>
          <w:noProof w:val="0"/>
          <w:color w:val="000000"/>
          <w:position w:val="0"/>
          <w:sz w:val="20"/>
          <w:u w:val="none"/>
          <w:vertAlign w:val="baseline"/>
        </w:rPr>
        <w:t xml:space="preserve"> [ 142]: #topheadline [ 143]: </w:t>
      </w:r>
      <w:hyperlink r:id="rId1064" w:history="1">
        <w:r>
          <w:rPr>
            <w:rFonts w:ascii="arial" w:eastAsia="arial" w:hAnsi="arial" w:cs="arial"/>
            <w:b w:val="0"/>
            <w:i/>
            <w:strike w:val="0"/>
            <w:noProof w:val="0"/>
            <w:color w:val="0077CC"/>
            <w:position w:val="0"/>
            <w:sz w:val="20"/>
            <w:u w:val="single"/>
            <w:vertAlign w:val="baseline"/>
          </w:rPr>
          <w:t>https://disrn.com/news/gary-larson-unveils-first-new-far-side-comics-since-1995</w:t>
        </w:r>
      </w:hyperlink>
      <w:r>
        <w:rPr>
          <w:rFonts w:ascii="arial" w:eastAsia="arial" w:hAnsi="arial" w:cs="arial"/>
          <w:b w:val="0"/>
          <w:i w:val="0"/>
          <w:strike w:val="0"/>
          <w:noProof w:val="0"/>
          <w:color w:val="000000"/>
          <w:position w:val="0"/>
          <w:sz w:val="20"/>
          <w:u w:val="none"/>
          <w:vertAlign w:val="baseline"/>
        </w:rPr>
        <w:t xml:space="preserve"> [ 144]: #topheadline [ 145]: </w:t>
      </w:r>
      <w:hyperlink r:id="rId1065" w:history="1">
        <w:r>
          <w:rPr>
            <w:rFonts w:ascii="arial" w:eastAsia="arial" w:hAnsi="arial" w:cs="arial"/>
            <w:b w:val="0"/>
            <w:i/>
            <w:strike w:val="0"/>
            <w:noProof w:val="0"/>
            <w:color w:val="0077CC"/>
            <w:position w:val="0"/>
            <w:sz w:val="20"/>
            <w:u w:val="single"/>
            <w:vertAlign w:val="baseline"/>
          </w:rPr>
          <w:t>https://www.thegatewaypundit.com/2020/07/grave-17-dead-unknown-confederate-soldiers-desecrated-church-dc-suburb/</w:t>
        </w:r>
      </w:hyperlink>
      <w:r>
        <w:rPr>
          <w:rFonts w:ascii="arial" w:eastAsia="arial" w:hAnsi="arial" w:cs="arial"/>
          <w:b w:val="0"/>
          <w:i w:val="0"/>
          <w:strike w:val="0"/>
          <w:noProof w:val="0"/>
          <w:color w:val="000000"/>
          <w:position w:val="0"/>
          <w:sz w:val="20"/>
          <w:u w:val="none"/>
          <w:vertAlign w:val="baseline"/>
        </w:rPr>
        <w:t xml:space="preserve"> [ 146]: #topheadline [ 147]: </w:t>
      </w:r>
      <w:hyperlink r:id="rId1066" w:history="1">
        <w:r>
          <w:rPr>
            <w:rFonts w:ascii="arial" w:eastAsia="arial" w:hAnsi="arial" w:cs="arial"/>
            <w:b w:val="0"/>
            <w:i/>
            <w:strike w:val="0"/>
            <w:noProof w:val="0"/>
            <w:color w:val="0077CC"/>
            <w:position w:val="0"/>
            <w:sz w:val="20"/>
            <w:u w:val="single"/>
            <w:vertAlign w:val="baseline"/>
          </w:rPr>
          <w:t>https://disrn.com/news/ilhan-omar-calls-to-dismantle-the-us-economy-in-order-to-end-oppression</w:t>
        </w:r>
      </w:hyperlink>
      <w:r>
        <w:rPr>
          <w:rFonts w:ascii="arial" w:eastAsia="arial" w:hAnsi="arial" w:cs="arial"/>
          <w:b w:val="0"/>
          <w:i w:val="0"/>
          <w:strike w:val="0"/>
          <w:noProof w:val="0"/>
          <w:color w:val="000000"/>
          <w:position w:val="0"/>
          <w:sz w:val="20"/>
          <w:u w:val="none"/>
          <w:vertAlign w:val="baseline"/>
        </w:rPr>
        <w:t xml:space="preserve"> [ 148]: #topheadline [ 149]: </w:t>
      </w:r>
      <w:hyperlink r:id="rId1067" w:history="1">
        <w:r>
          <w:rPr>
            <w:rFonts w:ascii="arial" w:eastAsia="arial" w:hAnsi="arial" w:cs="arial"/>
            <w:b w:val="0"/>
            <w:i/>
            <w:strike w:val="0"/>
            <w:noProof w:val="0"/>
            <w:color w:val="0077CC"/>
            <w:position w:val="0"/>
            <w:sz w:val="20"/>
            <w:u w:val="single"/>
            <w:vertAlign w:val="baseline"/>
          </w:rPr>
          <w:t>https://thehill.com/blogs/blog-briefing-room/news/506459-judge-allows-roy-moore-lawsuit-over-sacha-baron-cohen-prank-to</w:t>
        </w:r>
      </w:hyperlink>
      <w:r>
        <w:rPr>
          <w:rFonts w:ascii="arial" w:eastAsia="arial" w:hAnsi="arial" w:cs="arial"/>
          <w:b w:val="0"/>
          <w:i w:val="0"/>
          <w:strike w:val="0"/>
          <w:noProof w:val="0"/>
          <w:color w:val="000000"/>
          <w:position w:val="0"/>
          <w:sz w:val="20"/>
          <w:u w:val="none"/>
          <w:vertAlign w:val="baseline"/>
        </w:rPr>
        <w:t xml:space="preserve"> [ 150]: #topheadline [ 151]: </w:t>
      </w:r>
      <w:hyperlink r:id="rId1068" w:history="1">
        <w:r>
          <w:rPr>
            <w:rFonts w:ascii="arial" w:eastAsia="arial" w:hAnsi="arial" w:cs="arial"/>
            <w:b w:val="0"/>
            <w:i/>
            <w:strike w:val="0"/>
            <w:noProof w:val="0"/>
            <w:color w:val="0077CC"/>
            <w:position w:val="0"/>
            <w:sz w:val="20"/>
            <w:u w:val="single"/>
            <w:vertAlign w:val="baseline"/>
          </w:rPr>
          <w:t>https://newschannel20.com/news/local/judge-asked-to-dismiss-part-of-rep-bailey-lawsuit</w:t>
        </w:r>
      </w:hyperlink>
      <w:r>
        <w:rPr>
          <w:rFonts w:ascii="arial" w:eastAsia="arial" w:hAnsi="arial" w:cs="arial"/>
          <w:b w:val="0"/>
          <w:i w:val="0"/>
          <w:strike w:val="0"/>
          <w:noProof w:val="0"/>
          <w:color w:val="000000"/>
          <w:position w:val="0"/>
          <w:sz w:val="20"/>
          <w:u w:val="none"/>
          <w:vertAlign w:val="baseline"/>
        </w:rPr>
        <w:t xml:space="preserve"> [ 152]: #topheadline [ 153]: </w:t>
      </w:r>
      <w:hyperlink r:id="rId1069" w:history="1">
        <w:r>
          <w:rPr>
            <w:rFonts w:ascii="arial" w:eastAsia="arial" w:hAnsi="arial" w:cs="arial"/>
            <w:b w:val="0"/>
            <w:i/>
            <w:strike w:val="0"/>
            <w:noProof w:val="0"/>
            <w:color w:val="0077CC"/>
            <w:position w:val="0"/>
            <w:sz w:val="20"/>
            <w:u w:val="single"/>
            <w:vertAlign w:val="baseline"/>
          </w:rPr>
          <w:t>https://www.shootingillustrated.com/articles/2020/7/7/june-sets-nics-volumegun-sales-record/</w:t>
        </w:r>
      </w:hyperlink>
      <w:r>
        <w:rPr>
          <w:rFonts w:ascii="arial" w:eastAsia="arial" w:hAnsi="arial" w:cs="arial"/>
          <w:b w:val="0"/>
          <w:i w:val="0"/>
          <w:strike w:val="0"/>
          <w:noProof w:val="0"/>
          <w:color w:val="000000"/>
          <w:position w:val="0"/>
          <w:sz w:val="20"/>
          <w:u w:val="none"/>
          <w:vertAlign w:val="baseline"/>
        </w:rPr>
        <w:t xml:space="preserve"> [ 154]: #topheadline [ 155]: </w:t>
      </w:r>
      <w:hyperlink r:id="rId1070" w:history="1">
        <w:r>
          <w:rPr>
            <w:rFonts w:ascii="arial" w:eastAsia="arial" w:hAnsi="arial" w:cs="arial"/>
            <w:b w:val="0"/>
            <w:i/>
            <w:strike w:val="0"/>
            <w:noProof w:val="0"/>
            <w:color w:val="0077CC"/>
            <w:position w:val="0"/>
            <w:sz w:val="20"/>
            <w:u w:val="single"/>
            <w:vertAlign w:val="baseline"/>
          </w:rPr>
          <w:t>https://summit.news/2020/07/08/kanye-west-they-want-to-put-chips-inside-of-us/</w:t>
        </w:r>
      </w:hyperlink>
      <w:r>
        <w:rPr>
          <w:rFonts w:ascii="arial" w:eastAsia="arial" w:hAnsi="arial" w:cs="arial"/>
          <w:b w:val="0"/>
          <w:i w:val="0"/>
          <w:strike w:val="0"/>
          <w:noProof w:val="0"/>
          <w:color w:val="000000"/>
          <w:position w:val="0"/>
          <w:sz w:val="20"/>
          <w:u w:val="none"/>
          <w:vertAlign w:val="baseline"/>
        </w:rPr>
        <w:t xml:space="preserve"> [ 156]: #topheadline [ 157]: </w:t>
      </w:r>
      <w:hyperlink r:id="rId1071" w:history="1">
        <w:r>
          <w:rPr>
            <w:rFonts w:ascii="arial" w:eastAsia="arial" w:hAnsi="arial" w:cs="arial"/>
            <w:b w:val="0"/>
            <w:i/>
            <w:strike w:val="0"/>
            <w:noProof w:val="0"/>
            <w:color w:val="0077CC"/>
            <w:position w:val="0"/>
            <w:sz w:val="20"/>
            <w:u w:val="single"/>
            <w:vertAlign w:val="baseline"/>
          </w:rPr>
          <w:t>https://disrn.com/news/kanye-west-confirms-presidential-run-says-campaign-is-linked-to-his-newly-formed-birthday-party</w:t>
        </w:r>
      </w:hyperlink>
      <w:r>
        <w:rPr>
          <w:rFonts w:ascii="arial" w:eastAsia="arial" w:hAnsi="arial" w:cs="arial"/>
          <w:b w:val="0"/>
          <w:i w:val="0"/>
          <w:strike w:val="0"/>
          <w:noProof w:val="0"/>
          <w:color w:val="000000"/>
          <w:position w:val="0"/>
          <w:sz w:val="20"/>
          <w:u w:val="none"/>
          <w:vertAlign w:val="baseline"/>
        </w:rPr>
        <w:t xml:space="preserve"> [ 158]: #topheadline [ 159]: </w:t>
      </w:r>
      <w:hyperlink r:id="rId1072" w:history="1">
        <w:r>
          <w:rPr>
            <w:rFonts w:ascii="arial" w:eastAsia="arial" w:hAnsi="arial" w:cs="arial"/>
            <w:b w:val="0"/>
            <w:i/>
            <w:strike w:val="0"/>
            <w:noProof w:val="0"/>
            <w:color w:val="0077CC"/>
            <w:position w:val="0"/>
            <w:sz w:val="20"/>
            <w:u w:val="single"/>
            <w:vertAlign w:val="baseline"/>
          </w:rPr>
          <w:t>https://reclaimthenet.org/laura-loomer-freedom-watch-anti-conservative-bias-lawsuit-review</w:t>
        </w:r>
      </w:hyperlink>
      <w:r>
        <w:rPr>
          <w:rFonts w:ascii="arial" w:eastAsia="arial" w:hAnsi="arial" w:cs="arial"/>
          <w:b w:val="0"/>
          <w:i w:val="0"/>
          <w:strike w:val="0"/>
          <w:noProof w:val="0"/>
          <w:color w:val="000000"/>
          <w:position w:val="0"/>
          <w:sz w:val="20"/>
          <w:u w:val="none"/>
          <w:vertAlign w:val="baseline"/>
        </w:rPr>
        <w:t xml:space="preserve">/ [ 160]: #topheadline [ 161]: </w:t>
      </w:r>
      <w:hyperlink r:id="rId1073" w:history="1">
        <w:r>
          <w:rPr>
            <w:rFonts w:ascii="arial" w:eastAsia="arial" w:hAnsi="arial" w:cs="arial"/>
            <w:b w:val="0"/>
            <w:i/>
            <w:strike w:val="0"/>
            <w:noProof w:val="0"/>
            <w:color w:val="0077CC"/>
            <w:position w:val="0"/>
            <w:sz w:val="20"/>
            <w:u w:val="single"/>
            <w:vertAlign w:val="baseline"/>
          </w:rPr>
          <w:t>https://www.thegatewaypundit.com/2020/07/lt-col-alexander-vindman-announces-retirement-army/</w:t>
        </w:r>
      </w:hyperlink>
      <w:r>
        <w:rPr>
          <w:rFonts w:ascii="arial" w:eastAsia="arial" w:hAnsi="arial" w:cs="arial"/>
          <w:b w:val="0"/>
          <w:i w:val="0"/>
          <w:strike w:val="0"/>
          <w:noProof w:val="0"/>
          <w:color w:val="000000"/>
          <w:position w:val="0"/>
          <w:sz w:val="20"/>
          <w:u w:val="none"/>
          <w:vertAlign w:val="baseline"/>
        </w:rPr>
        <w:t xml:space="preserve"> [ 162]: #topheadline [ 163]: </w:t>
      </w:r>
      <w:hyperlink r:id="rId1074" w:history="1">
        <w:r>
          <w:rPr>
            <w:rFonts w:ascii="arial" w:eastAsia="arial" w:hAnsi="arial" w:cs="arial"/>
            <w:b w:val="0"/>
            <w:i/>
            <w:strike w:val="0"/>
            <w:noProof w:val="0"/>
            <w:color w:val="0077CC"/>
            <w:position w:val="0"/>
            <w:sz w:val="20"/>
            <w:u w:val="single"/>
            <w:vertAlign w:val="baseline"/>
          </w:rPr>
          <w:t>https://www.thecollegefix.com/marquette-university-threatened-to-rescind-students-admission-over-pro-trump-tiktok-video</w:t>
        </w:r>
      </w:hyperlink>
      <w:r>
        <w:rPr>
          <w:rFonts w:ascii="arial" w:eastAsia="arial" w:hAnsi="arial" w:cs="arial"/>
          <w:b w:val="0"/>
          <w:i w:val="0"/>
          <w:strike w:val="0"/>
          <w:noProof w:val="0"/>
          <w:color w:val="000000"/>
          <w:position w:val="0"/>
          <w:sz w:val="20"/>
          <w:u w:val="none"/>
          <w:vertAlign w:val="baseline"/>
        </w:rPr>
        <w:t xml:space="preserve">/ [ 164]: #topheadline [ 165]: </w:t>
      </w:r>
      <w:hyperlink r:id="rId1075" w:history="1">
        <w:r>
          <w:rPr>
            <w:rFonts w:ascii="arial" w:eastAsia="arial" w:hAnsi="arial" w:cs="arial"/>
            <w:b w:val="0"/>
            <w:i/>
            <w:strike w:val="0"/>
            <w:noProof w:val="0"/>
            <w:color w:val="0077CC"/>
            <w:position w:val="0"/>
            <w:sz w:val="20"/>
            <w:u w:val="single"/>
            <w:vertAlign w:val="baseline"/>
          </w:rPr>
          <w:t>https://disrn.com/news/over-6000-coronavirus-patients-were-sent-to-</w:t>
        </w:r>
      </w:hyperlink>
      <w:hyperlink r:id="rId1075" w:history="1">
        <w:r>
          <w:rPr>
            <w:rFonts w:ascii="arial" w:eastAsia="arial" w:hAnsi="arial" w:cs="arial"/>
            <w:b/>
            <w:i/>
            <w:strike w:val="0"/>
            <w:noProof w:val="0"/>
            <w:color w:val="0077CC"/>
            <w:position w:val="0"/>
            <w:sz w:val="20"/>
            <w:u w:val="single"/>
            <w:vertAlign w:val="baseline"/>
          </w:rPr>
          <w:t>new-york</w:t>
        </w:r>
      </w:hyperlink>
      <w:hyperlink r:id="rId1075" w:history="1">
        <w:r>
          <w:rPr>
            <w:rFonts w:ascii="arial" w:eastAsia="arial" w:hAnsi="arial" w:cs="arial"/>
            <w:b w:val="0"/>
            <w:i/>
            <w:strike w:val="0"/>
            <w:noProof w:val="0"/>
            <w:color w:val="0077CC"/>
            <w:position w:val="0"/>
            <w:sz w:val="20"/>
            <w:u w:val="single"/>
            <w:vertAlign w:val="baseline"/>
          </w:rPr>
          <w:t>-nursing-homes-after-gov-cuomos-order</w:t>
        </w:r>
      </w:hyperlink>
      <w:r>
        <w:rPr>
          <w:rFonts w:ascii="arial" w:eastAsia="arial" w:hAnsi="arial" w:cs="arial"/>
          <w:b w:val="0"/>
          <w:i w:val="0"/>
          <w:strike w:val="0"/>
          <w:noProof w:val="0"/>
          <w:color w:val="000000"/>
          <w:position w:val="0"/>
          <w:sz w:val="20"/>
          <w:u w:val="none"/>
          <w:vertAlign w:val="baseline"/>
        </w:rPr>
        <w:t xml:space="preserve"> [ 166]: #topheadline [ 167]: </w:t>
      </w:r>
      <w:hyperlink r:id="rId1076" w:history="1">
        <w:r>
          <w:rPr>
            <w:rFonts w:ascii="arial" w:eastAsia="arial" w:hAnsi="arial" w:cs="arial"/>
            <w:b w:val="0"/>
            <w:i/>
            <w:strike w:val="0"/>
            <w:noProof w:val="0"/>
            <w:color w:val="0077CC"/>
            <w:position w:val="0"/>
            <w:sz w:val="20"/>
            <w:u w:val="single"/>
            <w:vertAlign w:val="baseline"/>
          </w:rPr>
          <w:t>https://www.republicworld.com/technology-news/science/new-species-of-seaweed-threatens-existence-of-protected-coral-reef-nea.html</w:t>
        </w:r>
      </w:hyperlink>
      <w:r>
        <w:rPr>
          <w:rFonts w:ascii="arial" w:eastAsia="arial" w:hAnsi="arial" w:cs="arial"/>
          <w:b w:val="0"/>
          <w:i w:val="0"/>
          <w:strike w:val="0"/>
          <w:noProof w:val="0"/>
          <w:color w:val="000000"/>
          <w:position w:val="0"/>
          <w:sz w:val="20"/>
          <w:u w:val="none"/>
          <w:vertAlign w:val="baseline"/>
        </w:rPr>
        <w:t xml:space="preserve"> [ 168]: #topheadline [ 169]: </w:t>
      </w:r>
      <w:hyperlink r:id="rId1077" w:history="1">
        <w:r>
          <w:rPr>
            <w:rFonts w:ascii="arial" w:eastAsia="arial" w:hAnsi="arial" w:cs="arial"/>
            <w:b w:val="0"/>
            <w:i/>
            <w:strike w:val="0"/>
            <w:noProof w:val="0"/>
            <w:color w:val="0077CC"/>
            <w:position w:val="0"/>
            <w:sz w:val="20"/>
            <w:u w:val="single"/>
            <w:vertAlign w:val="baseline"/>
          </w:rPr>
          <w:t>https://nypost.com/2020/07/08/nypd-limits-retirement-applications-amid-411-surge-this-week/</w:t>
        </w:r>
      </w:hyperlink>
      <w:r>
        <w:rPr>
          <w:rFonts w:ascii="arial" w:eastAsia="arial" w:hAnsi="arial" w:cs="arial"/>
          <w:b w:val="0"/>
          <w:i w:val="0"/>
          <w:strike w:val="0"/>
          <w:noProof w:val="0"/>
          <w:color w:val="000000"/>
          <w:position w:val="0"/>
          <w:sz w:val="20"/>
          <w:u w:val="none"/>
          <w:vertAlign w:val="baseline"/>
        </w:rPr>
        <w:t xml:space="preserve"> [ 170]: #topheadline [ 171]: </w:t>
      </w:r>
      <w:hyperlink r:id="rId1078" w:history="1">
        <w:r>
          <w:rPr>
            <w:rFonts w:ascii="arial" w:eastAsia="arial" w:hAnsi="arial" w:cs="arial"/>
            <w:b w:val="0"/>
            <w:i/>
            <w:strike w:val="0"/>
            <w:noProof w:val="0"/>
            <w:color w:val="0077CC"/>
            <w:position w:val="0"/>
            <w:sz w:val="20"/>
            <w:u w:val="single"/>
            <w:vertAlign w:val="baseline"/>
          </w:rPr>
          <w:t>https://komonews.com/news/local/oregon-politician-wrote-racist-letter-to-himself-police-say</w:t>
        </w:r>
      </w:hyperlink>
      <w:r>
        <w:rPr>
          <w:rFonts w:ascii="arial" w:eastAsia="arial" w:hAnsi="arial" w:cs="arial"/>
          <w:b w:val="0"/>
          <w:i w:val="0"/>
          <w:strike w:val="0"/>
          <w:noProof w:val="0"/>
          <w:color w:val="000000"/>
          <w:position w:val="0"/>
          <w:sz w:val="20"/>
          <w:u w:val="none"/>
          <w:vertAlign w:val="baseline"/>
        </w:rPr>
        <w:t xml:space="preserve"> [ 172]: #topheadline [ 173]: </w:t>
      </w:r>
      <w:hyperlink r:id="rId1079" w:history="1">
        <w:r>
          <w:rPr>
            <w:rFonts w:ascii="arial" w:eastAsia="arial" w:hAnsi="arial" w:cs="arial"/>
            <w:b w:val="0"/>
            <w:i/>
            <w:strike w:val="0"/>
            <w:noProof w:val="0"/>
            <w:color w:val="0077CC"/>
            <w:position w:val="0"/>
            <w:sz w:val="20"/>
            <w:u w:val="single"/>
            <w:vertAlign w:val="baseline"/>
          </w:rPr>
          <w:t>https://summit.news/2020/07/08/acquaintance-of-ghislaine-maxwell-says-she-has-secret-video-of-prince-andrew/</w:t>
        </w:r>
      </w:hyperlink>
      <w:r>
        <w:rPr>
          <w:rFonts w:ascii="arial" w:eastAsia="arial" w:hAnsi="arial" w:cs="arial"/>
          <w:b w:val="0"/>
          <w:i w:val="0"/>
          <w:strike w:val="0"/>
          <w:noProof w:val="0"/>
          <w:color w:val="000000"/>
          <w:position w:val="0"/>
          <w:sz w:val="20"/>
          <w:u w:val="none"/>
          <w:vertAlign w:val="baseline"/>
        </w:rPr>
        <w:t xml:space="preserve"> [ 174]: #topheadline [ 175]: </w:t>
      </w:r>
      <w:hyperlink r:id="rId1080" w:history="1">
        <w:r>
          <w:rPr>
            <w:rFonts w:ascii="arial" w:eastAsia="arial" w:hAnsi="arial" w:cs="arial"/>
            <w:b w:val="0"/>
            <w:i/>
            <w:strike w:val="0"/>
            <w:noProof w:val="0"/>
            <w:color w:val="0077CC"/>
            <w:position w:val="0"/>
            <w:sz w:val="20"/>
            <w:u w:val="single"/>
            <w:vertAlign w:val="baseline"/>
          </w:rPr>
          <w:t>https://disrn.com/news/pro-trump-flotilla-shatters-record-for-largest-boat-parade-ever</w:t>
        </w:r>
      </w:hyperlink>
      <w:r>
        <w:rPr>
          <w:rFonts w:ascii="arial" w:eastAsia="arial" w:hAnsi="arial" w:cs="arial"/>
          <w:b w:val="0"/>
          <w:i w:val="0"/>
          <w:strike w:val="0"/>
          <w:noProof w:val="0"/>
          <w:color w:val="000000"/>
          <w:position w:val="0"/>
          <w:sz w:val="20"/>
          <w:u w:val="none"/>
          <w:vertAlign w:val="baseline"/>
        </w:rPr>
        <w:t xml:space="preserve"> [ 176]: #topheadline [ 177]: </w:t>
      </w:r>
      <w:hyperlink r:id="rId1081" w:history="1">
        <w:r>
          <w:rPr>
            <w:rFonts w:ascii="arial" w:eastAsia="arial" w:hAnsi="arial" w:cs="arial"/>
            <w:b w:val="0"/>
            <w:i/>
            <w:strike w:val="0"/>
            <w:noProof w:val="0"/>
            <w:color w:val="0077CC"/>
            <w:position w:val="0"/>
            <w:sz w:val="20"/>
            <w:u w:val="single"/>
            <w:vertAlign w:val="baseline"/>
          </w:rPr>
          <w:t>https://nationalfile.com/san-francisco-considers-caren-act-to-penalize-racially-exploitative-911-callers</w:t>
        </w:r>
      </w:hyperlink>
      <w:r>
        <w:rPr>
          <w:rFonts w:ascii="arial" w:eastAsia="arial" w:hAnsi="arial" w:cs="arial"/>
          <w:b w:val="0"/>
          <w:i w:val="0"/>
          <w:strike w:val="0"/>
          <w:noProof w:val="0"/>
          <w:color w:val="000000"/>
          <w:position w:val="0"/>
          <w:sz w:val="20"/>
          <w:u w:val="none"/>
          <w:vertAlign w:val="baseline"/>
        </w:rPr>
        <w:t xml:space="preserve">/ [ 178]: #topheadline [ 179]: </w:t>
      </w:r>
      <w:hyperlink r:id="rId1082" w:history="1">
        <w:r>
          <w:rPr>
            <w:rFonts w:ascii="arial" w:eastAsia="arial" w:hAnsi="arial" w:cs="arial"/>
            <w:b w:val="0"/>
            <w:i/>
            <w:strike w:val="0"/>
            <w:noProof w:val="0"/>
            <w:color w:val="0077CC"/>
            <w:position w:val="0"/>
            <w:sz w:val="20"/>
            <w:u w:val="single"/>
            <w:vertAlign w:val="baseline"/>
          </w:rPr>
          <w:t>https://www.kiro7.com/news/local/second-federal-lawsuit-filed-over-chop/B7OP5XS5YNGPLGUTMEOCARPQRM/</w:t>
        </w:r>
      </w:hyperlink>
      <w:r>
        <w:rPr>
          <w:rFonts w:ascii="arial" w:eastAsia="arial" w:hAnsi="arial" w:cs="arial"/>
          <w:b w:val="0"/>
          <w:i w:val="0"/>
          <w:strike w:val="0"/>
          <w:noProof w:val="0"/>
          <w:color w:val="000000"/>
          <w:position w:val="0"/>
          <w:sz w:val="20"/>
          <w:u w:val="none"/>
          <w:vertAlign w:val="baseline"/>
        </w:rPr>
        <w:t xml:space="preserve"> [ 180]: #topheadline [ 181]: </w:t>
      </w:r>
      <w:hyperlink r:id="rId1083" w:history="1">
        <w:r>
          <w:rPr>
            <w:rFonts w:ascii="arial" w:eastAsia="arial" w:hAnsi="arial" w:cs="arial"/>
            <w:b w:val="0"/>
            <w:i/>
            <w:strike w:val="0"/>
            <w:noProof w:val="0"/>
            <w:color w:val="0077CC"/>
            <w:position w:val="0"/>
            <w:sz w:val="20"/>
            <w:u w:val="single"/>
            <w:vertAlign w:val="baseline"/>
          </w:rPr>
          <w:t>https://disrn.com/news/sen-blackburn-omar-and-her-marxist-comrades-are-a-threat-to-our-democracy-omar-should-resign</w:t>
        </w:r>
      </w:hyperlink>
      <w:r>
        <w:rPr>
          <w:rFonts w:ascii="arial" w:eastAsia="arial" w:hAnsi="arial" w:cs="arial"/>
          <w:b w:val="0"/>
          <w:i w:val="0"/>
          <w:strike w:val="0"/>
          <w:noProof w:val="0"/>
          <w:color w:val="000000"/>
          <w:position w:val="0"/>
          <w:sz w:val="20"/>
          <w:u w:val="none"/>
          <w:vertAlign w:val="baseline"/>
        </w:rPr>
        <w:t xml:space="preserve"> [ 182]: #topheadline [ 183]: </w:t>
      </w:r>
      <w:hyperlink r:id="rId1084" w:history="1">
        <w:r>
          <w:rPr>
            <w:rFonts w:ascii="arial" w:eastAsia="arial" w:hAnsi="arial" w:cs="arial"/>
            <w:b w:val="0"/>
            <w:i/>
            <w:strike w:val="0"/>
            <w:noProof w:val="0"/>
            <w:color w:val="0077CC"/>
            <w:position w:val="0"/>
            <w:sz w:val="20"/>
            <w:u w:val="single"/>
            <w:vertAlign w:val="baseline"/>
          </w:rPr>
          <w:t>https://www.hollywoodreporter.com/news/band-lady-a-files-lawsuit-singer-anita-lady-a-white-1302517</w:t>
        </w:r>
      </w:hyperlink>
      <w:r>
        <w:rPr>
          <w:rFonts w:ascii="arial" w:eastAsia="arial" w:hAnsi="arial" w:cs="arial"/>
          <w:b w:val="0"/>
          <w:i w:val="0"/>
          <w:strike w:val="0"/>
          <w:noProof w:val="0"/>
          <w:color w:val="000000"/>
          <w:position w:val="0"/>
          <w:sz w:val="20"/>
          <w:u w:val="none"/>
          <w:vertAlign w:val="baseline"/>
        </w:rPr>
        <w:t xml:space="preserve"> [ 184]: #topheadline [ 185]: </w:t>
      </w:r>
      <w:hyperlink r:id="rId1085" w:history="1">
        <w:r>
          <w:rPr>
            <w:rFonts w:ascii="arial" w:eastAsia="arial" w:hAnsi="arial" w:cs="arial"/>
            <w:b w:val="0"/>
            <w:i/>
            <w:strike w:val="0"/>
            <w:noProof w:val="0"/>
            <w:color w:val="0077CC"/>
            <w:position w:val="0"/>
            <w:sz w:val="20"/>
            <w:u w:val="single"/>
            <w:vertAlign w:val="baseline"/>
          </w:rPr>
          <w:t>https://disrn.com/news/trump-administration-to-pressure-governors-to-open-public-schools-in-the-fall</w:t>
        </w:r>
      </w:hyperlink>
      <w:r>
        <w:rPr>
          <w:rFonts w:ascii="arial" w:eastAsia="arial" w:hAnsi="arial" w:cs="arial"/>
          <w:b w:val="0"/>
          <w:i w:val="0"/>
          <w:strike w:val="0"/>
          <w:noProof w:val="0"/>
          <w:color w:val="000000"/>
          <w:position w:val="0"/>
          <w:sz w:val="20"/>
          <w:u w:val="none"/>
          <w:vertAlign w:val="baseline"/>
        </w:rPr>
        <w:t xml:space="preserve"> [ 186]: #topheadline [ 187]: </w:t>
      </w:r>
      <w:hyperlink r:id="rId1086" w:history="1">
        <w:r>
          <w:rPr>
            <w:rFonts w:ascii="arial" w:eastAsia="arial" w:hAnsi="arial" w:cs="arial"/>
            <w:b w:val="0"/>
            <w:i/>
            <w:strike w:val="0"/>
            <w:noProof w:val="0"/>
            <w:color w:val="0077CC"/>
            <w:position w:val="0"/>
            <w:sz w:val="20"/>
            <w:u w:val="single"/>
            <w:vertAlign w:val="baseline"/>
          </w:rPr>
          <w:t>https://nationalfile.com/watch-blm-agitator-vows-to-call-cps-on-white-church-going-mother</w:t>
        </w:r>
      </w:hyperlink>
      <w:r>
        <w:rPr>
          <w:rFonts w:ascii="arial" w:eastAsia="arial" w:hAnsi="arial" w:cs="arial"/>
          <w:b w:val="0"/>
          <w:i w:val="0"/>
          <w:strike w:val="0"/>
          <w:noProof w:val="0"/>
          <w:color w:val="000000"/>
          <w:position w:val="0"/>
          <w:sz w:val="20"/>
          <w:u w:val="none"/>
          <w:vertAlign w:val="baseline"/>
        </w:rPr>
        <w:t xml:space="preserve">/ [ 188]: #topheadline [ 189]: </w:t>
      </w:r>
      <w:hyperlink r:id="rId1087" w:history="1">
        <w:r>
          <w:rPr>
            <w:rFonts w:ascii="arial" w:eastAsia="arial" w:hAnsi="arial" w:cs="arial"/>
            <w:b w:val="0"/>
            <w:i/>
            <w:strike w:val="0"/>
            <w:noProof w:val="0"/>
            <w:color w:val="0077CC"/>
            <w:position w:val="0"/>
            <w:sz w:val="20"/>
            <w:u w:val="single"/>
            <w:vertAlign w:val="baseline"/>
          </w:rPr>
          <w:t>https://thepostmillennial.com/breaking-protestors-take-to-toronto-streets-to-oppose-mandatory-masks-in-ontario</w:t>
        </w:r>
      </w:hyperlink>
      <w:r>
        <w:rPr>
          <w:rFonts w:ascii="arial" w:eastAsia="arial" w:hAnsi="arial" w:cs="arial"/>
          <w:b w:val="0"/>
          <w:i w:val="0"/>
          <w:strike w:val="0"/>
          <w:noProof w:val="0"/>
          <w:color w:val="000000"/>
          <w:position w:val="0"/>
          <w:sz w:val="20"/>
          <w:u w:val="none"/>
          <w:vertAlign w:val="baseline"/>
        </w:rPr>
        <w:t xml:space="preserve"> [ 190]: #topheadline [ 191]: </w:t>
      </w:r>
      <w:hyperlink r:id="rId1088" w:history="1">
        <w:r>
          <w:rPr>
            <w:rFonts w:ascii="arial" w:eastAsia="arial" w:hAnsi="arial" w:cs="arial"/>
            <w:b w:val="0"/>
            <w:i/>
            <w:strike w:val="0"/>
            <w:noProof w:val="0"/>
            <w:color w:val="0077CC"/>
            <w:position w:val="0"/>
            <w:sz w:val="20"/>
            <w:u w:val="single"/>
            <w:vertAlign w:val="baseline"/>
          </w:rPr>
          <w:t>https://thepostmillennial.com/canadians-less-likely-than-americans-to-wear-masks-poll-reveals</w:t>
        </w:r>
      </w:hyperlink>
      <w:r>
        <w:rPr>
          <w:rFonts w:ascii="arial" w:eastAsia="arial" w:hAnsi="arial" w:cs="arial"/>
          <w:b w:val="0"/>
          <w:i w:val="0"/>
          <w:strike w:val="0"/>
          <w:noProof w:val="0"/>
          <w:color w:val="000000"/>
          <w:position w:val="0"/>
          <w:sz w:val="20"/>
          <w:u w:val="none"/>
          <w:vertAlign w:val="baseline"/>
        </w:rPr>
        <w:t xml:space="preserve"> [ 192]: #topheadline [ 193]: </w:t>
      </w:r>
      <w:hyperlink r:id="rId1089" w:history="1">
        <w:r>
          <w:rPr>
            <w:rFonts w:ascii="arial" w:eastAsia="arial" w:hAnsi="arial" w:cs="arial"/>
            <w:b w:val="0"/>
            <w:i/>
            <w:strike w:val="0"/>
            <w:noProof w:val="0"/>
            <w:color w:val="0077CC"/>
            <w:position w:val="0"/>
            <w:sz w:val="20"/>
            <w:u w:val="single"/>
            <w:vertAlign w:val="baseline"/>
          </w:rPr>
          <w:t>https://thepostmillennial.com/edmonton-eskimos-sponsor-threatens-to-drop-team-if-they-do-not-change-their-name</w:t>
        </w:r>
      </w:hyperlink>
      <w:r>
        <w:rPr>
          <w:rFonts w:ascii="arial" w:eastAsia="arial" w:hAnsi="arial" w:cs="arial"/>
          <w:b w:val="0"/>
          <w:i w:val="0"/>
          <w:strike w:val="0"/>
          <w:noProof w:val="0"/>
          <w:color w:val="000000"/>
          <w:position w:val="0"/>
          <w:sz w:val="20"/>
          <w:u w:val="none"/>
          <w:vertAlign w:val="baseline"/>
        </w:rPr>
        <w:t xml:space="preserve"> [ 194]: #topheadline [ 195]: </w:t>
      </w:r>
      <w:hyperlink r:id="rId1090" w:history="1">
        <w:r>
          <w:rPr>
            <w:rFonts w:ascii="arial" w:eastAsia="arial" w:hAnsi="arial" w:cs="arial"/>
            <w:b w:val="0"/>
            <w:i/>
            <w:strike w:val="0"/>
            <w:noProof w:val="0"/>
            <w:color w:val="0077CC"/>
            <w:position w:val="0"/>
            <w:sz w:val="20"/>
            <w:u w:val="single"/>
            <w:vertAlign w:val="baseline"/>
          </w:rPr>
          <w:t>https://thepostmillennial.com/doctors-for-defunding-police-in-toronto-says-policing-is-a-public-health-crisis</w:t>
        </w:r>
      </w:hyperlink>
      <w:r>
        <w:rPr>
          <w:rFonts w:ascii="arial" w:eastAsia="arial" w:hAnsi="arial" w:cs="arial"/>
          <w:b w:val="0"/>
          <w:i w:val="0"/>
          <w:strike w:val="0"/>
          <w:noProof w:val="0"/>
          <w:color w:val="000000"/>
          <w:position w:val="0"/>
          <w:sz w:val="20"/>
          <w:u w:val="none"/>
          <w:vertAlign w:val="baseline"/>
        </w:rPr>
        <w:t xml:space="preserve"> [ 196]: #topheadline [ 197]: </w:t>
      </w:r>
      <w:hyperlink r:id="rId1091" w:history="1">
        <w:r>
          <w:rPr>
            <w:rFonts w:ascii="arial" w:eastAsia="arial" w:hAnsi="arial" w:cs="arial"/>
            <w:b w:val="0"/>
            <w:i/>
            <w:strike w:val="0"/>
            <w:noProof w:val="0"/>
            <w:color w:val="0077CC"/>
            <w:position w:val="0"/>
            <w:sz w:val="20"/>
            <w:u w:val="single"/>
            <w:vertAlign w:val="baseline"/>
          </w:rPr>
          <w:t>https://www.washingtonexaminer.com/news/british-judge-orders-christopher-steele-to-pay-damages-to-russian-bankers-named-in-dossier</w:t>
        </w:r>
      </w:hyperlink>
      <w:r>
        <w:rPr>
          <w:rFonts w:ascii="arial" w:eastAsia="arial" w:hAnsi="arial" w:cs="arial"/>
          <w:b w:val="0"/>
          <w:i w:val="0"/>
          <w:strike w:val="0"/>
          <w:noProof w:val="0"/>
          <w:color w:val="000000"/>
          <w:position w:val="0"/>
          <w:sz w:val="20"/>
          <w:u w:val="none"/>
          <w:vertAlign w:val="baseline"/>
        </w:rPr>
        <w:t xml:space="preserve"> [ 198]: #topheadline [ 199]: </w:t>
      </w:r>
      <w:hyperlink r:id="rId1092" w:history="1">
        <w:r>
          <w:rPr>
            <w:rFonts w:ascii="arial" w:eastAsia="arial" w:hAnsi="arial" w:cs="arial"/>
            <w:b w:val="0"/>
            <w:i/>
            <w:strike w:val="0"/>
            <w:noProof w:val="0"/>
            <w:color w:val="0077CC"/>
            <w:position w:val="0"/>
            <w:sz w:val="20"/>
            <w:u w:val="single"/>
            <w:vertAlign w:val="baseline"/>
          </w:rPr>
          <w:t>https://wattsupwiththat.com/2020/07/08/climate-activists-step-up-calls-for-imprisoning-climate-realists/</w:t>
        </w:r>
      </w:hyperlink>
      <w:r>
        <w:rPr>
          <w:rFonts w:ascii="arial" w:eastAsia="arial" w:hAnsi="arial" w:cs="arial"/>
          <w:b w:val="0"/>
          <w:i w:val="0"/>
          <w:strike w:val="0"/>
          <w:noProof w:val="0"/>
          <w:color w:val="000000"/>
          <w:position w:val="0"/>
          <w:sz w:val="20"/>
          <w:u w:val="none"/>
          <w:vertAlign w:val="baseline"/>
        </w:rPr>
        <w:t xml:space="preserve"> [ 200]: #topheadline [ 201]: </w:t>
      </w:r>
      <w:hyperlink r:id="rId1093" w:history="1">
        <w:r>
          <w:rPr>
            <w:rFonts w:ascii="arial" w:eastAsia="arial" w:hAnsi="arial" w:cs="arial"/>
            <w:b w:val="0"/>
            <w:i/>
            <w:strike w:val="0"/>
            <w:noProof w:val="0"/>
            <w:color w:val="0077CC"/>
            <w:position w:val="0"/>
            <w:sz w:val="20"/>
            <w:u w:val="single"/>
            <w:vertAlign w:val="baseline"/>
          </w:rPr>
          <w:t>https://www.breitbart.com/europe/2020/07/08/dutch-police-arrest-farmers-protesting-eu-emission-laws-strangling-agriculture/</w:t>
        </w:r>
      </w:hyperlink>
      <w:r>
        <w:rPr>
          <w:rFonts w:ascii="arial" w:eastAsia="arial" w:hAnsi="arial" w:cs="arial"/>
          <w:b w:val="0"/>
          <w:i w:val="0"/>
          <w:strike w:val="0"/>
          <w:noProof w:val="0"/>
          <w:color w:val="000000"/>
          <w:position w:val="0"/>
          <w:sz w:val="20"/>
          <w:u w:val="none"/>
          <w:vertAlign w:val="baseline"/>
        </w:rPr>
        <w:t xml:space="preserve"> [ 202]: #topheadline [ 203]: </w:t>
      </w:r>
      <w:hyperlink r:id="rId1094" w:history="1">
        <w:r>
          <w:rPr>
            <w:rFonts w:ascii="arial" w:eastAsia="arial" w:hAnsi="arial" w:cs="arial"/>
            <w:b w:val="0"/>
            <w:i/>
            <w:strike w:val="0"/>
            <w:noProof w:val="0"/>
            <w:color w:val="0077CC"/>
            <w:position w:val="0"/>
            <w:sz w:val="20"/>
            <w:u w:val="single"/>
            <w:vertAlign w:val="baseline"/>
          </w:rPr>
          <w:t>https://www.breitbart.com/europe/2020/07/08/police-discover-kidnap-torture-chamber-in-hidden-shipping-containers/</w:t>
        </w:r>
      </w:hyperlink>
      <w:r>
        <w:rPr>
          <w:rFonts w:ascii="arial" w:eastAsia="arial" w:hAnsi="arial" w:cs="arial"/>
          <w:b w:val="0"/>
          <w:i w:val="0"/>
          <w:strike w:val="0"/>
          <w:noProof w:val="0"/>
          <w:color w:val="000000"/>
          <w:position w:val="0"/>
          <w:sz w:val="20"/>
          <w:u w:val="none"/>
          <w:vertAlign w:val="baseline"/>
        </w:rPr>
        <w:t xml:space="preserve"> [ 204]: #topheadline [ 205]: </w:t>
      </w:r>
      <w:hyperlink r:id="rId1095" w:history="1">
        <w:r>
          <w:rPr>
            <w:rFonts w:ascii="arial" w:eastAsia="arial" w:hAnsi="arial" w:cs="arial"/>
            <w:b w:val="0"/>
            <w:i/>
            <w:strike w:val="0"/>
            <w:noProof w:val="0"/>
            <w:color w:val="0077CC"/>
            <w:position w:val="0"/>
            <w:sz w:val="20"/>
            <w:u w:val="single"/>
            <w:vertAlign w:val="baseline"/>
          </w:rPr>
          <w:t>https://rmx.news/article/article/europe-uncensored-meant-to-foster-dialogue-mep-bellamy-says</w:t>
        </w:r>
      </w:hyperlink>
      <w:r>
        <w:rPr>
          <w:rFonts w:ascii="arial" w:eastAsia="arial" w:hAnsi="arial" w:cs="arial"/>
          <w:b w:val="0"/>
          <w:i w:val="0"/>
          <w:strike w:val="0"/>
          <w:noProof w:val="0"/>
          <w:color w:val="000000"/>
          <w:position w:val="0"/>
          <w:sz w:val="20"/>
          <w:u w:val="none"/>
          <w:vertAlign w:val="baseline"/>
        </w:rPr>
        <w:t xml:space="preserve"> [ 206]: #topheadline [ 207]: </w:t>
      </w:r>
      <w:hyperlink r:id="rId1096" w:history="1">
        <w:r>
          <w:rPr>
            <w:rFonts w:ascii="arial" w:eastAsia="arial" w:hAnsi="arial" w:cs="arial"/>
            <w:b w:val="0"/>
            <w:i/>
            <w:strike w:val="0"/>
            <w:noProof w:val="0"/>
            <w:color w:val="0077CC"/>
            <w:position w:val="0"/>
            <w:sz w:val="20"/>
            <w:u w:val="single"/>
            <w:vertAlign w:val="baseline"/>
          </w:rPr>
          <w:t>https://reclaimthenet.org/germany-hate-speech-again</w:t>
        </w:r>
      </w:hyperlink>
      <w:r>
        <w:rPr>
          <w:rFonts w:ascii="arial" w:eastAsia="arial" w:hAnsi="arial" w:cs="arial"/>
          <w:b w:val="0"/>
          <w:i w:val="0"/>
          <w:strike w:val="0"/>
          <w:noProof w:val="0"/>
          <w:color w:val="000000"/>
          <w:position w:val="0"/>
          <w:sz w:val="20"/>
          <w:u w:val="none"/>
          <w:vertAlign w:val="baseline"/>
        </w:rPr>
        <w:t xml:space="preserve">/ [ 208]: #topheadline [ 209]: </w:t>
      </w:r>
      <w:hyperlink r:id="rId1097" w:history="1">
        <w:r>
          <w:rPr>
            <w:rFonts w:ascii="arial" w:eastAsia="arial" w:hAnsi="arial" w:cs="arial"/>
            <w:b w:val="0"/>
            <w:i/>
            <w:strike w:val="0"/>
            <w:noProof w:val="0"/>
            <w:color w:val="0077CC"/>
            <w:position w:val="0"/>
            <w:sz w:val="20"/>
            <w:u w:val="single"/>
            <w:vertAlign w:val="baseline"/>
          </w:rPr>
          <w:t>https://www.breitbart.com/politics/2020/07/08/italy-voter-confidence-in-conte-government-plummets-by-20-points/</w:t>
        </w:r>
      </w:hyperlink>
      <w:r>
        <w:rPr>
          <w:rFonts w:ascii="arial" w:eastAsia="arial" w:hAnsi="arial" w:cs="arial"/>
          <w:b w:val="0"/>
          <w:i w:val="0"/>
          <w:strike w:val="0"/>
          <w:noProof w:val="0"/>
          <w:color w:val="000000"/>
          <w:position w:val="0"/>
          <w:sz w:val="20"/>
          <w:u w:val="none"/>
          <w:vertAlign w:val="baseline"/>
        </w:rPr>
        <w:t xml:space="preserve"> [ 210]: #topheadline [ 211]: </w:t>
      </w:r>
      <w:hyperlink r:id="rId1098" w:history="1">
        <w:r>
          <w:rPr>
            <w:rFonts w:ascii="arial" w:eastAsia="arial" w:hAnsi="arial" w:cs="arial"/>
            <w:b w:val="0"/>
            <w:i/>
            <w:strike w:val="0"/>
            <w:noProof w:val="0"/>
            <w:color w:val="0077CC"/>
            <w:position w:val="0"/>
            <w:sz w:val="20"/>
            <w:u w:val="single"/>
            <w:vertAlign w:val="baseline"/>
          </w:rPr>
          <w:t>https://rmx.news/article/article/neurobiologist-elected-new-president-of-hungarian-academy-of-sciences</w:t>
        </w:r>
      </w:hyperlink>
      <w:r>
        <w:rPr>
          <w:rFonts w:ascii="arial" w:eastAsia="arial" w:hAnsi="arial" w:cs="arial"/>
          <w:b w:val="0"/>
          <w:i w:val="0"/>
          <w:strike w:val="0"/>
          <w:noProof w:val="0"/>
          <w:color w:val="000000"/>
          <w:position w:val="0"/>
          <w:sz w:val="20"/>
          <w:u w:val="none"/>
          <w:vertAlign w:val="baseline"/>
        </w:rPr>
        <w:t xml:space="preserve"> [ 212]: #topheadline [ 213]: </w:t>
      </w:r>
      <w:hyperlink r:id="rId1099" w:history="1">
        <w:r>
          <w:rPr>
            <w:rFonts w:ascii="arial" w:eastAsia="arial" w:hAnsi="arial" w:cs="arial"/>
            <w:b w:val="0"/>
            <w:i/>
            <w:strike w:val="0"/>
            <w:noProof w:val="0"/>
            <w:color w:val="0077CC"/>
            <w:position w:val="0"/>
            <w:sz w:val="20"/>
            <w:u w:val="single"/>
            <w:vertAlign w:val="baseline"/>
          </w:rPr>
          <w:t>https://rmx.news/article/article/pm-orban-europe-is-in-retreat</w:t>
        </w:r>
      </w:hyperlink>
      <w:r>
        <w:rPr>
          <w:rFonts w:ascii="arial" w:eastAsia="arial" w:hAnsi="arial" w:cs="arial"/>
          <w:b w:val="0"/>
          <w:i w:val="0"/>
          <w:strike w:val="0"/>
          <w:noProof w:val="0"/>
          <w:color w:val="000000"/>
          <w:position w:val="0"/>
          <w:sz w:val="20"/>
          <w:u w:val="none"/>
          <w:vertAlign w:val="baseline"/>
        </w:rPr>
        <w:t xml:space="preserve"> [ 214]: #topheadline [ 215]: </w:t>
      </w:r>
      <w:hyperlink r:id="rId1100" w:history="1">
        <w:r>
          <w:rPr>
            <w:rFonts w:ascii="arial" w:eastAsia="arial" w:hAnsi="arial" w:cs="arial"/>
            <w:b w:val="0"/>
            <w:i/>
            <w:strike w:val="0"/>
            <w:noProof w:val="0"/>
            <w:color w:val="0077CC"/>
            <w:position w:val="0"/>
            <w:sz w:val="20"/>
            <w:u w:val="single"/>
            <w:vertAlign w:val="baseline"/>
          </w:rPr>
          <w:t>https://rmx.news/article/article/pm-orban-meets-moderator-of-innovative-online-conference</w:t>
        </w:r>
      </w:hyperlink>
      <w:r>
        <w:rPr>
          <w:rFonts w:ascii="arial" w:eastAsia="arial" w:hAnsi="arial" w:cs="arial"/>
          <w:b w:val="0"/>
          <w:i w:val="0"/>
          <w:strike w:val="0"/>
          <w:noProof w:val="0"/>
          <w:color w:val="000000"/>
          <w:position w:val="0"/>
          <w:sz w:val="20"/>
          <w:u w:val="none"/>
          <w:vertAlign w:val="baseline"/>
        </w:rPr>
        <w:t xml:space="preserve"> [ 216]: #topheadline [ 217]: </w:t>
      </w:r>
      <w:hyperlink r:id="rId1101" w:history="1">
        <w:r>
          <w:rPr>
            <w:rFonts w:ascii="arial" w:eastAsia="arial" w:hAnsi="arial" w:cs="arial"/>
            <w:b w:val="0"/>
            <w:i/>
            <w:strike w:val="0"/>
            <w:noProof w:val="0"/>
            <w:color w:val="0077CC"/>
            <w:position w:val="0"/>
            <w:sz w:val="20"/>
            <w:u w:val="single"/>
            <w:vertAlign w:val="baseline"/>
          </w:rPr>
          <w:t>https://rmx.news/article/article/pm-morawiecki-to-trzaskowski-what-have-you-done-to-prevent-arriva-road-accidents-in-warsaw</w:t>
        </w:r>
      </w:hyperlink>
      <w:r>
        <w:rPr>
          <w:rFonts w:ascii="arial" w:eastAsia="arial" w:hAnsi="arial" w:cs="arial"/>
          <w:b w:val="0"/>
          <w:i w:val="0"/>
          <w:strike w:val="0"/>
          <w:noProof w:val="0"/>
          <w:color w:val="000000"/>
          <w:position w:val="0"/>
          <w:sz w:val="20"/>
          <w:u w:val="none"/>
          <w:vertAlign w:val="baseline"/>
        </w:rPr>
        <w:t xml:space="preserve"> [ 218]: #topheadline [ 219]: </w:t>
      </w:r>
      <w:hyperlink r:id="rId1102" w:history="1">
        <w:r>
          <w:rPr>
            <w:rFonts w:ascii="arial" w:eastAsia="arial" w:hAnsi="arial" w:cs="arial"/>
            <w:b w:val="0"/>
            <w:i/>
            <w:strike w:val="0"/>
            <w:noProof w:val="0"/>
            <w:color w:val="0077CC"/>
            <w:position w:val="0"/>
            <w:sz w:val="20"/>
            <w:u w:val="single"/>
            <w:vertAlign w:val="baseline"/>
          </w:rPr>
          <w:t>https://rmx.news/article/article/record-amount-of-meth-worth-300-million-confiscated-in-slovakia</w:t>
        </w:r>
      </w:hyperlink>
      <w:r>
        <w:rPr>
          <w:rFonts w:ascii="arial" w:eastAsia="arial" w:hAnsi="arial" w:cs="arial"/>
          <w:b w:val="0"/>
          <w:i w:val="0"/>
          <w:strike w:val="0"/>
          <w:noProof w:val="0"/>
          <w:color w:val="000000"/>
          <w:position w:val="0"/>
          <w:sz w:val="20"/>
          <w:u w:val="none"/>
          <w:vertAlign w:val="baseline"/>
        </w:rPr>
        <w:t xml:space="preserve"> [ 220]: #topheadline [ 221]: </w:t>
      </w:r>
      <w:hyperlink r:id="rId1103" w:history="1">
        <w:r>
          <w:rPr>
            <w:rFonts w:ascii="arial" w:eastAsia="arial" w:hAnsi="arial" w:cs="arial"/>
            <w:b w:val="0"/>
            <w:i/>
            <w:strike w:val="0"/>
            <w:noProof w:val="0"/>
            <w:color w:val="0077CC"/>
            <w:position w:val="0"/>
            <w:sz w:val="20"/>
            <w:u w:val="single"/>
            <w:vertAlign w:val="baseline"/>
          </w:rPr>
          <w:t>https://www.swissinfo.ch/eng/mountain-linked-to-racist-scientist-agassiz-to-keep-its-name/45888254</w:t>
        </w:r>
      </w:hyperlink>
      <w:r>
        <w:rPr>
          <w:rFonts w:ascii="arial" w:eastAsia="arial" w:hAnsi="arial" w:cs="arial"/>
          <w:b w:val="0"/>
          <w:i w:val="0"/>
          <w:strike w:val="0"/>
          <w:noProof w:val="0"/>
          <w:color w:val="000000"/>
          <w:position w:val="0"/>
          <w:sz w:val="20"/>
          <w:u w:val="none"/>
          <w:vertAlign w:val="baseline"/>
        </w:rPr>
        <w:t xml:space="preserve"> [ 222]: #topheadline [ 223]: </w:t>
      </w:r>
      <w:hyperlink r:id="rId1104" w:history="1">
        <w:r>
          <w:rPr>
            <w:rFonts w:ascii="arial" w:eastAsia="arial" w:hAnsi="arial" w:cs="arial"/>
            <w:b w:val="0"/>
            <w:i/>
            <w:strike w:val="0"/>
            <w:noProof w:val="0"/>
            <w:color w:val="0077CC"/>
            <w:position w:val="0"/>
            <w:sz w:val="20"/>
            <w:u w:val="single"/>
            <w:vertAlign w:val="baseline"/>
          </w:rPr>
          <w:t>https://www.breitbart.com/health/2020/07/08/top-italian-epidemiologist-says-new-coronavirus-outbreaks-no-cause-for-concern/</w:t>
        </w:r>
      </w:hyperlink>
      <w:r>
        <w:rPr>
          <w:rFonts w:ascii="arial" w:eastAsia="arial" w:hAnsi="arial" w:cs="arial"/>
          <w:b w:val="0"/>
          <w:i w:val="0"/>
          <w:strike w:val="0"/>
          <w:noProof w:val="0"/>
          <w:color w:val="000000"/>
          <w:position w:val="0"/>
          <w:sz w:val="20"/>
          <w:u w:val="none"/>
          <w:vertAlign w:val="baseline"/>
        </w:rPr>
        <w:t xml:space="preserve"> [ 224]: #topheadline [ 225]: </w:t>
      </w:r>
      <w:hyperlink r:id="rId1105" w:history="1">
        <w:r>
          <w:rPr>
            <w:rFonts w:ascii="arial" w:eastAsia="arial" w:hAnsi="arial" w:cs="arial"/>
            <w:b w:val="0"/>
            <w:i/>
            <w:strike w:val="0"/>
            <w:noProof w:val="0"/>
            <w:color w:val="0077CC"/>
            <w:position w:val="0"/>
            <w:sz w:val="20"/>
            <w:u w:val="single"/>
            <w:vertAlign w:val="baseline"/>
          </w:rPr>
          <w:t>https://www.breitbart.com/europe/2020/07/08/uk-tories-will-block-blair-ally-mandelson-head-wto-because-anti-brexit-views-report/</w:t>
        </w:r>
      </w:hyperlink>
      <w:r>
        <w:rPr>
          <w:rFonts w:ascii="arial" w:eastAsia="arial" w:hAnsi="arial" w:cs="arial"/>
          <w:b w:val="0"/>
          <w:i w:val="0"/>
          <w:strike w:val="0"/>
          <w:noProof w:val="0"/>
          <w:color w:val="000000"/>
          <w:position w:val="0"/>
          <w:sz w:val="20"/>
          <w:u w:val="none"/>
          <w:vertAlign w:val="baseline"/>
        </w:rPr>
        <w:t xml:space="preserve"> [ 226]: #topheadline [ 227]: </w:t>
      </w:r>
      <w:hyperlink r:id="rId1106" w:history="1">
        <w:r>
          <w:rPr>
            <w:rFonts w:ascii="arial" w:eastAsia="arial" w:hAnsi="arial" w:cs="arial"/>
            <w:b w:val="0"/>
            <w:i/>
            <w:strike w:val="0"/>
            <w:noProof w:val="0"/>
            <w:color w:val="0077CC"/>
            <w:position w:val="0"/>
            <w:sz w:val="20"/>
            <w:u w:val="single"/>
            <w:vertAlign w:val="baseline"/>
          </w:rPr>
          <w:t>https://www.breitbart.com/europe/2020/07/08/starmer-claims-boris-press-briefings-unbalance-political-discourse/</w:t>
        </w:r>
      </w:hyperlink>
      <w:r>
        <w:rPr>
          <w:rFonts w:ascii="arial" w:eastAsia="arial" w:hAnsi="arial" w:cs="arial"/>
          <w:b w:val="0"/>
          <w:i w:val="0"/>
          <w:strike w:val="0"/>
          <w:noProof w:val="0"/>
          <w:color w:val="000000"/>
          <w:position w:val="0"/>
          <w:sz w:val="20"/>
          <w:u w:val="none"/>
          <w:vertAlign w:val="baseline"/>
        </w:rPr>
        <w:t xml:space="preserve"> [ 228]: #topheadline [ 229]: </w:t>
      </w:r>
      <w:hyperlink r:id="rId1107" w:history="1">
        <w:r>
          <w:rPr>
            <w:rFonts w:ascii="arial" w:eastAsia="arial" w:hAnsi="arial" w:cs="arial"/>
            <w:b w:val="0"/>
            <w:i/>
            <w:strike w:val="0"/>
            <w:noProof w:val="0"/>
            <w:color w:val="0077CC"/>
            <w:position w:val="0"/>
            <w:sz w:val="20"/>
            <w:u w:val="single"/>
            <w:vertAlign w:val="baseline"/>
          </w:rPr>
          <w:t>https://www.breitbart.com/europe/2020/07/08/watch-black-lives-matter-protest-joins-allah-hu-akbar-chanting-pro-yemen-demonstration/</w:t>
        </w:r>
      </w:hyperlink>
      <w:r>
        <w:rPr>
          <w:rFonts w:ascii="arial" w:eastAsia="arial" w:hAnsi="arial" w:cs="arial"/>
          <w:b w:val="0"/>
          <w:i w:val="0"/>
          <w:strike w:val="0"/>
          <w:noProof w:val="0"/>
          <w:color w:val="000000"/>
          <w:position w:val="0"/>
          <w:sz w:val="20"/>
          <w:u w:val="none"/>
          <w:vertAlign w:val="baseline"/>
        </w:rPr>
        <w:t xml:space="preserve"> [ 230]: #topheadline [ 231]: </w:t>
      </w:r>
      <w:hyperlink r:id="rId1108" w:history="1">
        <w:r>
          <w:rPr>
            <w:rFonts w:ascii="arial" w:eastAsia="arial" w:hAnsi="arial" w:cs="arial"/>
            <w:b w:val="0"/>
            <w:i/>
            <w:strike w:val="0"/>
            <w:noProof w:val="0"/>
            <w:color w:val="0077CC"/>
            <w:position w:val="0"/>
            <w:sz w:val="20"/>
            <w:u w:val="single"/>
            <w:vertAlign w:val="baseline"/>
          </w:rPr>
          <w:t>https://disrn.com/news/12-christians-arrested-by-irans-revolutionary-guard-in-3-cities</w:t>
        </w:r>
      </w:hyperlink>
      <w:r>
        <w:rPr>
          <w:rFonts w:ascii="arial" w:eastAsia="arial" w:hAnsi="arial" w:cs="arial"/>
          <w:b w:val="0"/>
          <w:i w:val="0"/>
          <w:strike w:val="0"/>
          <w:noProof w:val="0"/>
          <w:color w:val="000000"/>
          <w:position w:val="0"/>
          <w:sz w:val="20"/>
          <w:u w:val="none"/>
          <w:vertAlign w:val="baseline"/>
        </w:rPr>
        <w:t xml:space="preserve"> [ 232]: #topheadline [ 233]: </w:t>
      </w:r>
      <w:hyperlink r:id="rId1109" w:history="1">
        <w:r>
          <w:rPr>
            <w:rFonts w:ascii="arial" w:eastAsia="arial" w:hAnsi="arial" w:cs="arial"/>
            <w:b w:val="0"/>
            <w:i/>
            <w:strike w:val="0"/>
            <w:noProof w:val="0"/>
            <w:color w:val="0077CC"/>
            <w:position w:val="0"/>
            <w:sz w:val="20"/>
            <w:u w:val="single"/>
            <w:vertAlign w:val="baseline"/>
          </w:rPr>
          <w:t>https://greekcitytimes.com/2020/07/08/turkish-media-report-hagia-sophia-is-being-converted-into-a-mosque/</w:t>
        </w:r>
      </w:hyperlink>
      <w:r>
        <w:rPr>
          <w:rFonts w:ascii="arial" w:eastAsia="arial" w:hAnsi="arial" w:cs="arial"/>
          <w:b w:val="0"/>
          <w:i w:val="0"/>
          <w:strike w:val="0"/>
          <w:noProof w:val="0"/>
          <w:color w:val="000000"/>
          <w:position w:val="0"/>
          <w:sz w:val="20"/>
          <w:u w:val="none"/>
          <w:vertAlign w:val="baseline"/>
        </w:rPr>
        <w:t xml:space="preserve"> [ 234]: #topheadline [ 235]: </w:t>
      </w:r>
      <w:hyperlink r:id="rId1110" w:history="1">
        <w:r>
          <w:rPr>
            <w:rFonts w:ascii="arial" w:eastAsia="arial" w:hAnsi="arial" w:cs="arial"/>
            <w:b w:val="0"/>
            <w:i/>
            <w:strike w:val="0"/>
            <w:noProof w:val="0"/>
            <w:color w:val="0077CC"/>
            <w:position w:val="0"/>
            <w:sz w:val="20"/>
            <w:u w:val="single"/>
            <w:vertAlign w:val="baseline"/>
          </w:rPr>
          <w:t>https://www.opindia.com/2020/07/australian-pro-surfer-carmen-greentree-abducted-raped-kashmir-2-months-islam-quran/</w:t>
        </w:r>
      </w:hyperlink>
      <w:r>
        <w:rPr>
          <w:rFonts w:ascii="arial" w:eastAsia="arial" w:hAnsi="arial" w:cs="arial"/>
          <w:b w:val="0"/>
          <w:i w:val="0"/>
          <w:strike w:val="0"/>
          <w:noProof w:val="0"/>
          <w:color w:val="000000"/>
          <w:position w:val="0"/>
          <w:sz w:val="20"/>
          <w:u w:val="none"/>
          <w:vertAlign w:val="baseline"/>
        </w:rPr>
        <w:t xml:space="preserve"> [ 236]: #topheadline [ 237]: </w:t>
      </w:r>
      <w:hyperlink r:id="rId1111" w:history="1">
        <w:r>
          <w:rPr>
            <w:rFonts w:ascii="arial" w:eastAsia="arial" w:hAnsi="arial" w:cs="arial"/>
            <w:b w:val="0"/>
            <w:i/>
            <w:strike w:val="0"/>
            <w:noProof w:val="0"/>
            <w:color w:val="0077CC"/>
            <w:position w:val="0"/>
            <w:sz w:val="20"/>
            <w:u w:val="single"/>
            <w:vertAlign w:val="baseline"/>
          </w:rPr>
          <w:t>https://hinduexistence.org/2020/07/08/in-islamic-pakistan-hindus-are-forced-to-bury-the-dead-bodies-depriving-sanatani-last-rites/</w:t>
        </w:r>
      </w:hyperlink>
      <w:r>
        <w:rPr>
          <w:rFonts w:ascii="arial" w:eastAsia="arial" w:hAnsi="arial" w:cs="arial"/>
          <w:b w:val="0"/>
          <w:i w:val="0"/>
          <w:strike w:val="0"/>
          <w:noProof w:val="0"/>
          <w:color w:val="000000"/>
          <w:position w:val="0"/>
          <w:sz w:val="20"/>
          <w:u w:val="none"/>
          <w:vertAlign w:val="baseline"/>
        </w:rPr>
        <w:t xml:space="preserve"> [ 238]: </w:t>
      </w:r>
      <w:hyperlink r:id="rId1040" w:history="1">
        <w:r>
          <w:rPr>
            <w:rFonts w:ascii="arial" w:eastAsia="arial" w:hAnsi="arial" w:cs="arial"/>
            <w:b w:val="0"/>
            <w:i/>
            <w:strike w:val="0"/>
            <w:noProof w:val="0"/>
            <w:color w:val="0077CC"/>
            <w:position w:val="0"/>
            <w:sz w:val="20"/>
            <w:u w:val="single"/>
            <w:vertAlign w:val="baseline"/>
          </w:rPr>
          <w:t>http://hinduexistence.org</w:t>
        </w:r>
      </w:hyperlink>
      <w:r>
        <w:rPr>
          <w:rFonts w:ascii="arial" w:eastAsia="arial" w:hAnsi="arial" w:cs="arial"/>
          <w:b w:val="0"/>
          <w:i w:val="0"/>
          <w:strike w:val="0"/>
          <w:noProof w:val="0"/>
          <w:color w:val="000000"/>
          <w:position w:val="0"/>
          <w:sz w:val="20"/>
          <w:u w:val="none"/>
          <w:vertAlign w:val="baseline"/>
        </w:rPr>
        <w:t xml:space="preserve">/ [ 239]: #topheadline [ 240]: </w:t>
      </w:r>
      <w:hyperlink r:id="rId1112" w:history="1">
        <w:r>
          <w:rPr>
            <w:rFonts w:ascii="arial" w:eastAsia="arial" w:hAnsi="arial" w:cs="arial"/>
            <w:b w:val="0"/>
            <w:i/>
            <w:strike w:val="0"/>
            <w:noProof w:val="0"/>
            <w:color w:val="0077CC"/>
            <w:position w:val="0"/>
            <w:sz w:val="20"/>
            <w:u w:val="single"/>
            <w:vertAlign w:val="baseline"/>
          </w:rPr>
          <w:t>https://hinduexistence.org/2020/06/29/vhp-and-bajrangdal-rescued-hindu-girl-before-trafficking-in-abroad-thru-a-love-jihadi-racket/</w:t>
        </w:r>
      </w:hyperlink>
      <w:r>
        <w:rPr>
          <w:rFonts w:ascii="arial" w:eastAsia="arial" w:hAnsi="arial" w:cs="arial"/>
          <w:b w:val="0"/>
          <w:i w:val="0"/>
          <w:strike w:val="0"/>
          <w:noProof w:val="0"/>
          <w:color w:val="000000"/>
          <w:position w:val="0"/>
          <w:sz w:val="20"/>
          <w:u w:val="none"/>
          <w:vertAlign w:val="baseline"/>
        </w:rPr>
        <w:t xml:space="preserve"> [ 241]: </w:t>
      </w:r>
      <w:hyperlink r:id="rId1040" w:history="1">
        <w:r>
          <w:rPr>
            <w:rFonts w:ascii="arial" w:eastAsia="arial" w:hAnsi="arial" w:cs="arial"/>
            <w:b w:val="0"/>
            <w:i/>
            <w:strike w:val="0"/>
            <w:noProof w:val="0"/>
            <w:color w:val="0077CC"/>
            <w:position w:val="0"/>
            <w:sz w:val="20"/>
            <w:u w:val="single"/>
            <w:vertAlign w:val="baseline"/>
          </w:rPr>
          <w:t>http://hinduexistence.org</w:t>
        </w:r>
      </w:hyperlink>
      <w:r>
        <w:rPr>
          <w:rFonts w:ascii="arial" w:eastAsia="arial" w:hAnsi="arial" w:cs="arial"/>
          <w:b w:val="0"/>
          <w:i w:val="0"/>
          <w:strike w:val="0"/>
          <w:noProof w:val="0"/>
          <w:color w:val="000000"/>
          <w:position w:val="0"/>
          <w:sz w:val="20"/>
          <w:u w:val="none"/>
          <w:vertAlign w:val="baseline"/>
        </w:rPr>
        <w:t xml:space="preserve">/ [ 242]: #topheadline [ 243]: </w:t>
      </w:r>
      <w:hyperlink r:id="rId1113" w:history="1">
        <w:r>
          <w:rPr>
            <w:rFonts w:ascii="arial" w:eastAsia="arial" w:hAnsi="arial" w:cs="arial"/>
            <w:b w:val="0"/>
            <w:i/>
            <w:strike w:val="0"/>
            <w:noProof w:val="0"/>
            <w:color w:val="0077CC"/>
            <w:position w:val="0"/>
            <w:sz w:val="20"/>
            <w:u w:val="single"/>
            <w:vertAlign w:val="baseline"/>
          </w:rPr>
          <w:t>https://disrn.com/news/pope-omits-prepared-comments-about-chinas-new-hong-kong-laws-from-speech-raising-concerns</w:t>
        </w:r>
      </w:hyperlink>
      <w:r>
        <w:rPr>
          <w:rFonts w:ascii="arial" w:eastAsia="arial" w:hAnsi="arial" w:cs="arial"/>
          <w:b w:val="0"/>
          <w:i w:val="0"/>
          <w:strike w:val="0"/>
          <w:noProof w:val="0"/>
          <w:color w:val="000000"/>
          <w:position w:val="0"/>
          <w:sz w:val="20"/>
          <w:u w:val="none"/>
          <w:vertAlign w:val="baseline"/>
        </w:rPr>
        <w:t xml:space="preserve"> [ 244]: #topheadline [ 245]: </w:t>
      </w:r>
      <w:hyperlink r:id="rId1114" w:history="1">
        <w:r>
          <w:rPr>
            <w:rFonts w:ascii="arial" w:eastAsia="arial" w:hAnsi="arial" w:cs="arial"/>
            <w:b w:val="0"/>
            <w:i/>
            <w:strike w:val="0"/>
            <w:noProof w:val="0"/>
            <w:color w:val="0077CC"/>
            <w:position w:val="0"/>
            <w:sz w:val="20"/>
            <w:u w:val="single"/>
            <w:vertAlign w:val="baseline"/>
          </w:rPr>
          <w:t>https://www.nature.com/articles/d41586-020-02055-4</w:t>
        </w:r>
      </w:hyperlink>
      <w:r>
        <w:rPr>
          <w:rFonts w:ascii="arial" w:eastAsia="arial" w:hAnsi="arial" w:cs="arial"/>
          <w:b w:val="0"/>
          <w:i w:val="0"/>
          <w:strike w:val="0"/>
          <w:noProof w:val="0"/>
          <w:color w:val="000000"/>
          <w:position w:val="0"/>
          <w:sz w:val="20"/>
          <w:u w:val="none"/>
          <w:vertAlign w:val="baseline"/>
        </w:rPr>
        <w:t xml:space="preserve"> [ 246]: #topheadline [ 247]: </w:t>
      </w:r>
      <w:hyperlink r:id="rId1115" w:history="1">
        <w:r>
          <w:rPr>
            <w:rFonts w:ascii="arial" w:eastAsia="arial" w:hAnsi="arial" w:cs="arial"/>
            <w:b w:val="0"/>
            <w:i/>
            <w:strike w:val="0"/>
            <w:noProof w:val="0"/>
            <w:color w:val="0077CC"/>
            <w:position w:val="0"/>
            <w:sz w:val="20"/>
            <w:u w:val="single"/>
            <w:vertAlign w:val="baseline"/>
          </w:rPr>
          <w:t>https://www.thegatewaypundit.com/2020/07/cheer-hydroxychloroquine-regret-inform-brazilian-president-jair-bolsonaro-announces-excellent-news-health-video/</w:t>
        </w:r>
      </w:hyperlink>
      <w:r>
        <w:rPr>
          <w:rFonts w:ascii="arial" w:eastAsia="arial" w:hAnsi="arial" w:cs="arial"/>
          <w:b w:val="0"/>
          <w:i w:val="0"/>
          <w:strike w:val="0"/>
          <w:noProof w:val="0"/>
          <w:color w:val="000000"/>
          <w:position w:val="0"/>
          <w:sz w:val="20"/>
          <w:u w:val="none"/>
          <w:vertAlign w:val="baseline"/>
        </w:rPr>
        <w:t xml:space="preserve"> [ 248]: #topheadline [ 249]: </w:t>
      </w:r>
      <w:hyperlink r:id="rId1116" w:history="1">
        <w:r>
          <w:rPr>
            <w:rFonts w:ascii="arial" w:eastAsia="arial" w:hAnsi="arial" w:cs="arial"/>
            <w:b w:val="0"/>
            <w:i/>
            <w:strike w:val="0"/>
            <w:noProof w:val="0"/>
            <w:color w:val="0077CC"/>
            <w:position w:val="0"/>
            <w:sz w:val="20"/>
            <w:u w:val="single"/>
            <w:vertAlign w:val="baseline"/>
          </w:rPr>
          <w:t>https://rmx.news/article/article/analysis-european-countries-cannot-protect-the-eu-borders-alone</w:t>
        </w:r>
      </w:hyperlink>
      <w:r>
        <w:rPr>
          <w:rFonts w:ascii="arial" w:eastAsia="arial" w:hAnsi="arial" w:cs="arial"/>
          <w:b w:val="0"/>
          <w:i w:val="0"/>
          <w:strike w:val="0"/>
          <w:noProof w:val="0"/>
          <w:color w:val="000000"/>
          <w:position w:val="0"/>
          <w:sz w:val="20"/>
          <w:u w:val="none"/>
          <w:vertAlign w:val="baseline"/>
        </w:rPr>
        <w:t xml:space="preserve"> [ 250]: #topheadline [ 251]: </w:t>
      </w:r>
      <w:hyperlink r:id="rId1117" w:history="1">
        <w:r>
          <w:rPr>
            <w:rFonts w:ascii="arial" w:eastAsia="arial" w:hAnsi="arial" w:cs="arial"/>
            <w:b w:val="0"/>
            <w:i/>
            <w:strike w:val="0"/>
            <w:noProof w:val="0"/>
            <w:color w:val="0077CC"/>
            <w:position w:val="0"/>
            <w:sz w:val="20"/>
            <w:u w:val="single"/>
            <w:vertAlign w:val="baseline"/>
          </w:rPr>
          <w:t>https://www.dailymail.co.uk/news/article-8502693/Protesters-call-asylum-seekers-Kangaroo-Point-Central-Hotel-not-taken-Christmas-Island.html</w:t>
        </w:r>
      </w:hyperlink>
      <w:r>
        <w:rPr>
          <w:rFonts w:ascii="arial" w:eastAsia="arial" w:hAnsi="arial" w:cs="arial"/>
          <w:b w:val="0"/>
          <w:i w:val="0"/>
          <w:strike w:val="0"/>
          <w:noProof w:val="0"/>
          <w:color w:val="000000"/>
          <w:position w:val="0"/>
          <w:sz w:val="20"/>
          <w:u w:val="none"/>
          <w:vertAlign w:val="baseline"/>
        </w:rPr>
        <w:t xml:space="preserve"> [ 252]: #topheadline [ 253]: </w:t>
      </w:r>
      <w:hyperlink r:id="rId1118" w:history="1">
        <w:r>
          <w:rPr>
            <w:rFonts w:ascii="arial" w:eastAsia="arial" w:hAnsi="arial" w:cs="arial"/>
            <w:b w:val="0"/>
            <w:i/>
            <w:strike w:val="0"/>
            <w:noProof w:val="0"/>
            <w:color w:val="0077CC"/>
            <w:position w:val="0"/>
            <w:sz w:val="20"/>
            <w:u w:val="single"/>
            <w:vertAlign w:val="baseline"/>
          </w:rPr>
          <w:t>https://www.breitbart.com/europe/2020/07/08/eu-commission-declares-asylum-rejections-borders-illegal/</w:t>
        </w:r>
      </w:hyperlink>
      <w:r>
        <w:rPr>
          <w:rFonts w:ascii="arial" w:eastAsia="arial" w:hAnsi="arial" w:cs="arial"/>
          <w:b w:val="0"/>
          <w:i w:val="0"/>
          <w:strike w:val="0"/>
          <w:noProof w:val="0"/>
          <w:color w:val="000000"/>
          <w:position w:val="0"/>
          <w:sz w:val="20"/>
          <w:u w:val="none"/>
          <w:vertAlign w:val="baseline"/>
        </w:rPr>
        <w:t xml:space="preserve"> [ 254]: #topheadline [ 255]: </w:t>
      </w:r>
      <w:hyperlink r:id="rId1119" w:history="1">
        <w:r>
          <w:rPr>
            <w:rFonts w:ascii="arial" w:eastAsia="arial" w:hAnsi="arial" w:cs="arial"/>
            <w:b w:val="0"/>
            <w:i/>
            <w:strike w:val="0"/>
            <w:noProof w:val="0"/>
            <w:color w:val="0077CC"/>
            <w:position w:val="0"/>
            <w:sz w:val="20"/>
            <w:u w:val="single"/>
            <w:vertAlign w:val="baseline"/>
          </w:rPr>
          <w:t>https://www.breitbart.com/europe/2020/07/08/majority-of-swedes-say-they-want-fewer-asylum-seekers/</w:t>
        </w:r>
      </w:hyperlink>
      <w:r>
        <w:rPr>
          <w:rFonts w:ascii="arial" w:eastAsia="arial" w:hAnsi="arial" w:cs="arial"/>
          <w:b w:val="0"/>
          <w:i w:val="0"/>
          <w:strike w:val="0"/>
          <w:noProof w:val="0"/>
          <w:color w:val="000000"/>
          <w:position w:val="0"/>
          <w:sz w:val="20"/>
          <w:u w:val="none"/>
          <w:vertAlign w:val="baseline"/>
        </w:rPr>
        <w:t xml:space="preserve"> [ 256]: #topheadline [ 257]: </w:t>
      </w:r>
      <w:hyperlink r:id="rId1120" w:history="1">
        <w:r>
          <w:rPr>
            <w:rFonts w:ascii="arial" w:eastAsia="arial" w:hAnsi="arial" w:cs="arial"/>
            <w:b w:val="0"/>
            <w:i/>
            <w:strike w:val="0"/>
            <w:noProof w:val="0"/>
            <w:color w:val="0077CC"/>
            <w:position w:val="0"/>
            <w:sz w:val="20"/>
            <w:u w:val="single"/>
            <w:vertAlign w:val="baseline"/>
          </w:rPr>
          <w:t>https://www.breitbart.com/europe/2020/07/08/think-tank-7500-illegal-boat-migrants-will-reach-uk-christmas/</w:t>
        </w:r>
      </w:hyperlink>
      <w:r>
        <w:rPr>
          <w:rFonts w:ascii="arial" w:eastAsia="arial" w:hAnsi="arial" w:cs="arial"/>
          <w:b w:val="0"/>
          <w:i w:val="0"/>
          <w:strike w:val="0"/>
          <w:noProof w:val="0"/>
          <w:color w:val="000000"/>
          <w:position w:val="0"/>
          <w:sz w:val="20"/>
          <w:u w:val="none"/>
          <w:vertAlign w:val="baseline"/>
        </w:rPr>
        <w:t xml:space="preserve"> [ 258]: #topheadline [ 259]: </w:t>
      </w:r>
      <w:hyperlink r:id="rId1121" w:history="1">
        <w:r>
          <w:rPr>
            <w:rFonts w:ascii="arial" w:eastAsia="arial" w:hAnsi="arial" w:cs="arial"/>
            <w:b w:val="0"/>
            <w:i/>
            <w:strike w:val="0"/>
            <w:noProof w:val="0"/>
            <w:color w:val="0077CC"/>
            <w:position w:val="0"/>
            <w:sz w:val="20"/>
            <w:u w:val="single"/>
            <w:vertAlign w:val="baseline"/>
          </w:rPr>
          <w:t>https://www.wcvb.com/article/harvard-mit-sue-feds-over-new-immigration-rule-targeting-students/33246356</w:t>
        </w:r>
      </w:hyperlink>
      <w:r>
        <w:rPr>
          <w:rFonts w:ascii="arial" w:eastAsia="arial" w:hAnsi="arial" w:cs="arial"/>
          <w:b w:val="0"/>
          <w:i w:val="0"/>
          <w:strike w:val="0"/>
          <w:noProof w:val="0"/>
          <w:color w:val="000000"/>
          <w:position w:val="0"/>
          <w:sz w:val="20"/>
          <w:u w:val="none"/>
          <w:vertAlign w:val="baseline"/>
        </w:rPr>
        <w:t xml:space="preserve"> [ 260]: #topheadline [ 261]: </w:t>
      </w:r>
      <w:hyperlink r:id="rId1122" w:history="1">
        <w:r>
          <w:rPr>
            <w:rFonts w:ascii="arial" w:eastAsia="arial" w:hAnsi="arial" w:cs="arial"/>
            <w:b w:val="0"/>
            <w:i/>
            <w:strike w:val="0"/>
            <w:noProof w:val="0"/>
            <w:color w:val="0077CC"/>
            <w:position w:val="0"/>
            <w:sz w:val="20"/>
            <w:u w:val="single"/>
            <w:vertAlign w:val="baseline"/>
          </w:rPr>
          <w:t>https://www.breitbart.com/europe/2020/07/08/afghan-migrant-kills-wife-middle-german-bus/</w:t>
        </w:r>
      </w:hyperlink>
      <w:r>
        <w:rPr>
          <w:rFonts w:ascii="arial" w:eastAsia="arial" w:hAnsi="arial" w:cs="arial"/>
          <w:b w:val="0"/>
          <w:i w:val="0"/>
          <w:strike w:val="0"/>
          <w:noProof w:val="0"/>
          <w:color w:val="000000"/>
          <w:position w:val="0"/>
          <w:sz w:val="20"/>
          <w:u w:val="none"/>
          <w:vertAlign w:val="baseline"/>
        </w:rPr>
        <w:t xml:space="preserve"> [ 262]: #topheadline [ 263]: </w:t>
      </w:r>
      <w:hyperlink r:id="rId1123" w:history="1">
        <w:r>
          <w:rPr>
            <w:rFonts w:ascii="arial" w:eastAsia="arial" w:hAnsi="arial" w:cs="arial"/>
            <w:b w:val="0"/>
            <w:i/>
            <w:strike w:val="0"/>
            <w:noProof w:val="0"/>
            <w:color w:val="0077CC"/>
            <w:position w:val="0"/>
            <w:sz w:val="20"/>
            <w:u w:val="single"/>
            <w:vertAlign w:val="baseline"/>
          </w:rPr>
          <w:t>https://www.startribune.com/pickup-truck-carrying-migrants-crashes-in-north-macedonia/571672362/</w:t>
        </w:r>
      </w:hyperlink>
      <w:r>
        <w:rPr>
          <w:rFonts w:ascii="arial" w:eastAsia="arial" w:hAnsi="arial" w:cs="arial"/>
          <w:b w:val="0"/>
          <w:i w:val="0"/>
          <w:strike w:val="0"/>
          <w:noProof w:val="0"/>
          <w:color w:val="000000"/>
          <w:position w:val="0"/>
          <w:sz w:val="20"/>
          <w:u w:val="none"/>
          <w:vertAlign w:val="baseline"/>
        </w:rPr>
        <w:t xml:space="preserve"> [ 264]: #topheadline [ 265]: </w:t>
      </w:r>
      <w:hyperlink r:id="rId1124" w:history="1">
        <w:r>
          <w:rPr>
            <w:rFonts w:ascii="arial" w:eastAsia="arial" w:hAnsi="arial" w:cs="arial"/>
            <w:b w:val="0"/>
            <w:i/>
            <w:strike w:val="0"/>
            <w:noProof w:val="0"/>
            <w:color w:val="0077CC"/>
            <w:position w:val="0"/>
            <w:sz w:val="20"/>
            <w:u w:val="single"/>
            <w:vertAlign w:val="baseline"/>
          </w:rPr>
          <w:t>https://reclaimthenet.org/facebook-ads-boycott-hypocritical</w:t>
        </w:r>
      </w:hyperlink>
      <w:r>
        <w:rPr>
          <w:rFonts w:ascii="arial" w:eastAsia="arial" w:hAnsi="arial" w:cs="arial"/>
          <w:b w:val="0"/>
          <w:i w:val="0"/>
          <w:strike w:val="0"/>
          <w:noProof w:val="0"/>
          <w:color w:val="000000"/>
          <w:position w:val="0"/>
          <w:sz w:val="20"/>
          <w:u w:val="none"/>
          <w:vertAlign w:val="baseline"/>
        </w:rPr>
        <w:t xml:space="preserve">/ [ 266]: #topheadline [ 267]: </w:t>
      </w:r>
      <w:hyperlink r:id="rId1125" w:history="1">
        <w:r>
          <w:rPr>
            <w:rFonts w:ascii="arial" w:eastAsia="arial" w:hAnsi="arial" w:cs="arial"/>
            <w:b w:val="0"/>
            <w:i/>
            <w:strike w:val="0"/>
            <w:noProof w:val="0"/>
            <w:color w:val="0077CC"/>
            <w:position w:val="0"/>
            <w:sz w:val="20"/>
            <w:u w:val="single"/>
            <w:vertAlign w:val="baseline"/>
          </w:rPr>
          <w:t>https://disrn.com/news/creator-of-call-of-duty-video-game-franchise-removes-OK-symbol-from-modern-warfare-and-warzone-games</w:t>
        </w:r>
      </w:hyperlink>
      <w:r>
        <w:rPr>
          <w:rFonts w:ascii="arial" w:eastAsia="arial" w:hAnsi="arial" w:cs="arial"/>
          <w:b w:val="0"/>
          <w:i w:val="0"/>
          <w:strike w:val="0"/>
          <w:noProof w:val="0"/>
          <w:color w:val="000000"/>
          <w:position w:val="0"/>
          <w:sz w:val="20"/>
          <w:u w:val="none"/>
          <w:vertAlign w:val="baseline"/>
        </w:rPr>
        <w:t xml:space="preserve"> [ 268]: #topheadline [ 269]: </w:t>
      </w:r>
      <w:hyperlink r:id="rId1126" w:history="1">
        <w:r>
          <w:rPr>
            <w:rFonts w:ascii="arial" w:eastAsia="arial" w:hAnsi="arial" w:cs="arial"/>
            <w:b w:val="0"/>
            <w:i/>
            <w:strike w:val="0"/>
            <w:noProof w:val="0"/>
            <w:color w:val="0077CC"/>
            <w:position w:val="0"/>
            <w:sz w:val="20"/>
            <w:u w:val="single"/>
            <w:vertAlign w:val="baseline"/>
          </w:rPr>
          <w:t>https://summit.news/2020/07/08/fearing-cancellation-some-withdraw-signatures-from-open-letter-decrying-cancel-culture/</w:t>
        </w:r>
      </w:hyperlink>
      <w:r>
        <w:rPr>
          <w:rFonts w:ascii="arial" w:eastAsia="arial" w:hAnsi="arial" w:cs="arial"/>
          <w:b w:val="0"/>
          <w:i w:val="0"/>
          <w:strike w:val="0"/>
          <w:noProof w:val="0"/>
          <w:color w:val="000000"/>
          <w:position w:val="0"/>
          <w:sz w:val="20"/>
          <w:u w:val="none"/>
          <w:vertAlign w:val="baseline"/>
        </w:rPr>
        <w:t xml:space="preserve"> [ 270]: #topheadline [ 271]: </w:t>
      </w:r>
      <w:hyperlink r:id="rId1127" w:history="1">
        <w:r>
          <w:rPr>
            <w:rFonts w:ascii="arial" w:eastAsia="arial" w:hAnsi="arial" w:cs="arial"/>
            <w:b w:val="0"/>
            <w:i/>
            <w:strike w:val="0"/>
            <w:noProof w:val="0"/>
            <w:color w:val="0077CC"/>
            <w:position w:val="0"/>
            <w:sz w:val="20"/>
            <w:u w:val="single"/>
            <w:vertAlign w:val="baseline"/>
          </w:rPr>
          <w:t>https://disrn.com/news/ohios-oldest-abortion-clinic-opened-just-months-after-roe-v-wade-decision-is-closing-down</w:t>
        </w:r>
      </w:hyperlink>
      <w:r>
        <w:rPr>
          <w:rFonts w:ascii="arial" w:eastAsia="arial" w:hAnsi="arial" w:cs="arial"/>
          <w:b w:val="0"/>
          <w:i w:val="0"/>
          <w:strike w:val="0"/>
          <w:noProof w:val="0"/>
          <w:color w:val="000000"/>
          <w:position w:val="0"/>
          <w:sz w:val="20"/>
          <w:u w:val="none"/>
          <w:vertAlign w:val="baseline"/>
        </w:rPr>
        <w:t xml:space="preserve"> [ 272]: #topheadline [ 273]: </w:t>
      </w:r>
      <w:hyperlink r:id="rId1128" w:history="1">
        <w:r>
          <w:rPr>
            <w:rFonts w:ascii="arial" w:eastAsia="arial" w:hAnsi="arial" w:cs="arial"/>
            <w:b w:val="0"/>
            <w:i/>
            <w:strike w:val="0"/>
            <w:noProof w:val="0"/>
            <w:color w:val="0077CC"/>
            <w:position w:val="0"/>
            <w:sz w:val="20"/>
            <w:u w:val="single"/>
            <w:vertAlign w:val="baseline"/>
          </w:rPr>
          <w:t>https://summit.news/2020/07/08/orwell-cancelled-journalist-says-vile-author-aided-nazis/</w:t>
        </w:r>
      </w:hyperlink>
      <w:r>
        <w:rPr>
          <w:rFonts w:ascii="arial" w:eastAsia="arial" w:hAnsi="arial" w:cs="arial"/>
          <w:b w:val="0"/>
          <w:i w:val="0"/>
          <w:strike w:val="0"/>
          <w:noProof w:val="0"/>
          <w:color w:val="000000"/>
          <w:position w:val="0"/>
          <w:sz w:val="20"/>
          <w:u w:val="none"/>
          <w:vertAlign w:val="baseline"/>
        </w:rPr>
        <w:t xml:space="preserve"> [ 274]: #topheadline [ 275]: </w:t>
      </w:r>
      <w:hyperlink r:id="rId1129" w:history="1">
        <w:r>
          <w:rPr>
            <w:rFonts w:ascii="arial" w:eastAsia="arial" w:hAnsi="arial" w:cs="arial"/>
            <w:b w:val="0"/>
            <w:i/>
            <w:strike w:val="0"/>
            <w:noProof w:val="0"/>
            <w:color w:val="0077CC"/>
            <w:position w:val="0"/>
            <w:sz w:val="20"/>
            <w:u w:val="single"/>
            <w:vertAlign w:val="baseline"/>
          </w:rPr>
          <w:t>https://disrn.com/news/pro-life-pregnancy-center-opens-across-from-largest-planned-parenthood-clinic-in-texas</w:t>
        </w:r>
      </w:hyperlink>
      <w:r>
        <w:rPr>
          <w:rFonts w:ascii="arial" w:eastAsia="arial" w:hAnsi="arial" w:cs="arial"/>
          <w:b w:val="0"/>
          <w:i w:val="0"/>
          <w:strike w:val="0"/>
          <w:noProof w:val="0"/>
          <w:color w:val="000000"/>
          <w:position w:val="0"/>
          <w:sz w:val="20"/>
          <w:u w:val="none"/>
          <w:vertAlign w:val="baseline"/>
        </w:rPr>
        <w:t xml:space="preserve"> [ 276]: #topheadline [ 277]: </w:t>
      </w:r>
      <w:hyperlink r:id="rId1130" w:history="1">
        <w:r>
          <w:rPr>
            <w:rFonts w:ascii="arial" w:eastAsia="arial" w:hAnsi="arial" w:cs="arial"/>
            <w:b w:val="0"/>
            <w:i/>
            <w:strike w:val="0"/>
            <w:noProof w:val="0"/>
            <w:color w:val="0077CC"/>
            <w:position w:val="0"/>
            <w:sz w:val="20"/>
            <w:u w:val="single"/>
            <w:vertAlign w:val="baseline"/>
          </w:rPr>
          <w:t>https://disrn.com/news/supreme-court-delivers-big-win-for-religious-liberty-protecting-religious-schools-from-nondiscrimination-suits</w:t>
        </w:r>
      </w:hyperlink>
      <w:r>
        <w:rPr>
          <w:rFonts w:ascii="arial" w:eastAsia="arial" w:hAnsi="arial" w:cs="arial"/>
          <w:b w:val="0"/>
          <w:i w:val="0"/>
          <w:strike w:val="0"/>
          <w:noProof w:val="0"/>
          <w:color w:val="000000"/>
          <w:position w:val="0"/>
          <w:sz w:val="20"/>
          <w:u w:val="none"/>
          <w:vertAlign w:val="baseline"/>
        </w:rPr>
        <w:t xml:space="preserve"> [ 278]: #topheadline [ 279]: </w:t>
      </w:r>
      <w:hyperlink r:id="rId1131" w:history="1">
        <w:r>
          <w:rPr>
            <w:rFonts w:ascii="arial" w:eastAsia="arial" w:hAnsi="arial" w:cs="arial"/>
            <w:b w:val="0"/>
            <w:i/>
            <w:strike w:val="0"/>
            <w:noProof w:val="0"/>
            <w:color w:val="0077CC"/>
            <w:position w:val="0"/>
            <w:sz w:val="20"/>
            <w:u w:val="single"/>
            <w:vertAlign w:val="baseline"/>
          </w:rPr>
          <w:t>https://disrn.com/news/supreme-court-rules-employers-may-opt-out-of-obamacare-birth-control-mandate-for-religious-moral-reasons</w:t>
        </w:r>
      </w:hyperlink>
      <w:r>
        <w:rPr>
          <w:rFonts w:ascii="arial" w:eastAsia="arial" w:hAnsi="arial" w:cs="arial"/>
          <w:b w:val="0"/>
          <w:i w:val="0"/>
          <w:strike w:val="0"/>
          <w:noProof w:val="0"/>
          <w:color w:val="000000"/>
          <w:position w:val="0"/>
          <w:sz w:val="20"/>
          <w:u w:val="none"/>
          <w:vertAlign w:val="baseline"/>
        </w:rPr>
        <w:t xml:space="preserve"> [ 280]: #topheadline [ 281]: </w:t>
      </w:r>
      <w:hyperlink r:id="rId1132" w:history="1">
        <w:r>
          <w:rPr>
            <w:rFonts w:ascii="arial" w:eastAsia="arial" w:hAnsi="arial" w:cs="arial"/>
            <w:b w:val="0"/>
            <w:i/>
            <w:strike w:val="0"/>
            <w:noProof w:val="0"/>
            <w:color w:val="0077CC"/>
            <w:position w:val="0"/>
            <w:sz w:val="20"/>
            <w:u w:val="single"/>
            <w:vertAlign w:val="baseline"/>
          </w:rPr>
          <w:t>https://www.rt.com/news/494105-stefan-molyneux-twitter-ban/</w:t>
        </w:r>
      </w:hyperlink>
      <w:r>
        <w:rPr>
          <w:rFonts w:ascii="arial" w:eastAsia="arial" w:hAnsi="arial" w:cs="arial"/>
          <w:b w:val="0"/>
          <w:i w:val="0"/>
          <w:strike w:val="0"/>
          <w:noProof w:val="0"/>
          <w:color w:val="000000"/>
          <w:position w:val="0"/>
          <w:sz w:val="20"/>
          <w:u w:val="none"/>
          <w:vertAlign w:val="baseline"/>
        </w:rPr>
        <w:t xml:space="preserve"> [ 282]: #topheadline [ 283]: </w:t>
      </w:r>
      <w:hyperlink r:id="rId1133" w:history="1">
        <w:r>
          <w:rPr>
            <w:rFonts w:ascii="arial" w:eastAsia="arial" w:hAnsi="arial" w:cs="arial"/>
            <w:b w:val="0"/>
            <w:i/>
            <w:strike w:val="0"/>
            <w:noProof w:val="0"/>
            <w:color w:val="0077CC"/>
            <w:position w:val="0"/>
            <w:sz w:val="20"/>
            <w:u w:val="single"/>
            <w:vertAlign w:val="baseline"/>
          </w:rPr>
          <w:t>https://disrn.com/news/trump-warns-republicans-to-toughen-up-to-combat-the-lefts-culture-war</w:t>
        </w:r>
      </w:hyperlink>
      <w:r>
        <w:rPr>
          <w:rFonts w:ascii="arial" w:eastAsia="arial" w:hAnsi="arial" w:cs="arial"/>
          <w:b w:val="0"/>
          <w:i w:val="0"/>
          <w:strike w:val="0"/>
          <w:noProof w:val="0"/>
          <w:color w:val="000000"/>
          <w:position w:val="0"/>
          <w:sz w:val="20"/>
          <w:u w:val="none"/>
          <w:vertAlign w:val="baseline"/>
        </w:rPr>
        <w:t xml:space="preserve"> [ 284]: #topheadline [ 285]: </w:t>
      </w:r>
      <w:hyperlink r:id="rId1134" w:history="1">
        <w:r>
          <w:rPr>
            <w:rFonts w:ascii="arial" w:eastAsia="arial" w:hAnsi="arial" w:cs="arial"/>
            <w:b w:val="0"/>
            <w:i/>
            <w:strike w:val="0"/>
            <w:noProof w:val="0"/>
            <w:color w:val="0077CC"/>
            <w:position w:val="0"/>
            <w:sz w:val="20"/>
            <w:u w:val="single"/>
            <w:vertAlign w:val="baseline"/>
          </w:rPr>
          <w:t>https://summit.news/2020/07/08/video-students-say-they-will-sacrifice-free-speech-to-avoid-offending-people/</w:t>
        </w:r>
      </w:hyperlink>
      <w:r>
        <w:rPr>
          <w:rFonts w:ascii="arial" w:eastAsia="arial" w:hAnsi="arial" w:cs="arial"/>
          <w:b w:val="0"/>
          <w:i w:val="0"/>
          <w:strike w:val="0"/>
          <w:noProof w:val="0"/>
          <w:color w:val="000000"/>
          <w:position w:val="0"/>
          <w:sz w:val="20"/>
          <w:u w:val="none"/>
          <w:vertAlign w:val="baseline"/>
        </w:rPr>
        <w:t xml:space="preserve"> [ 286]: #topheadline [ 287]: </w:t>
      </w:r>
      <w:hyperlink r:id="rId1135" w:history="1">
        <w:r>
          <w:rPr>
            <w:rFonts w:ascii="arial" w:eastAsia="arial" w:hAnsi="arial" w:cs="arial"/>
            <w:b w:val="0"/>
            <w:i/>
            <w:strike w:val="0"/>
            <w:noProof w:val="0"/>
            <w:color w:val="0077CC"/>
            <w:position w:val="0"/>
            <w:sz w:val="20"/>
            <w:u w:val="single"/>
            <w:vertAlign w:val="baseline"/>
          </w:rPr>
          <w:t>https://reclaimthenet.org/vox-anti-cancel-culture-letter-public-shaming</w:t>
        </w:r>
      </w:hyperlink>
      <w:r>
        <w:rPr>
          <w:rFonts w:ascii="arial" w:eastAsia="arial" w:hAnsi="arial" w:cs="arial"/>
          <w:b w:val="0"/>
          <w:i w:val="0"/>
          <w:strike w:val="0"/>
          <w:noProof w:val="0"/>
          <w:color w:val="000000"/>
          <w:position w:val="0"/>
          <w:sz w:val="20"/>
          <w:u w:val="none"/>
          <w:vertAlign w:val="baseline"/>
        </w:rPr>
        <w:t xml:space="preserve">/ [ 288]: #topheadline </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88"/>
      </w:pPr>
    </w:p>
    <w:p>
      <w:pPr>
        <w:pStyle w:val="Normal88"/>
        <w:ind w:left="200"/>
        <w:sectPr>
          <w:type w:val="continuous"/>
          <w:pgMar w:top="840" w:right="1000" w:bottom="840" w:left="1000" w:header="400" w:footer="400"/>
          <w:pgNumType w:fmt="decimal"/>
          <w:cols w:space="720"/>
        </w:sectPr>
      </w:pPr>
      <w:r>
        <w:br/>
      </w:r>
      <w:r>
        <w:pict>
          <v:line id="_x0000_s1317"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136"/>
          <w:headerReference w:type="default" r:id="rId1137"/>
          <w:footerReference w:type="even" r:id="rId1138"/>
          <w:footerReference w:type="default" r:id="rId1139"/>
          <w:headerReference w:type="first" r:id="rId1140"/>
          <w:footerReference w:type="first" r:id="rId1141"/>
          <w:pgSz w:w="12240" w:h="15840"/>
          <w:pgMar w:top="840" w:right="1000" w:bottom="840" w:left="1000" w:header="400" w:footer="400"/>
          <w:pgNumType w:fmt="decimal"/>
          <w:cols w:space="720"/>
          <w:titlePg w:val="0"/>
        </w:sectPr>
      </w:pPr>
    </w:p>
    <w:p>
      <w:pPr>
        <w:pStyle w:val="Normal89"/>
      </w:pPr>
    </w:p>
    <w:p>
      <w:pPr>
        <w:pStyle w:val="Normal89"/>
      </w:pPr>
      <w:r>
        <w:pict>
          <v:shape id="_x0000_i1318" type="#_x0000_t75" alt="LexisNexis®" style="width:147.75pt;height:30pt">
            <v:imagedata r:id="rId17" o:title=""/>
          </v:shape>
        </w:pict>
      </w:r>
      <w:r>
        <w:cr/>
      </w:r>
    </w:p>
    <w:p>
      <w:pPr>
        <w:pStyle w:val="Heading187"/>
        <w:keepNext w:val="0"/>
        <w:spacing w:after="200" w:line="340" w:lineRule="atLeast"/>
        <w:ind w:left="0" w:right="0" w:firstLine="0"/>
        <w:jc w:val="center"/>
      </w:pPr>
      <w:hyperlink r:id="rId1142" w:history="1">
        <w:r>
          <w:rPr>
            <w:rFonts w:ascii="arial" w:eastAsia="arial" w:hAnsi="arial" w:cs="arial"/>
            <w:b/>
            <w:i/>
            <w:strike w:val="0"/>
            <w:color w:val="0077CC"/>
            <w:sz w:val="28"/>
            <w:u w:val="single"/>
            <w:vertAlign w:val="baseline"/>
          </w:rPr>
          <w:t>Misguided American Jews hiding in plain sight</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Arutz Sheva</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2020 Sunday</w:t>
      </w:r>
    </w:p>
    <w:p>
      <w:pPr>
        <w:pStyle w:val="Normal89"/>
        <w:keepNext w:val="0"/>
        <w:spacing w:after="0" w:line="240" w:lineRule="atLeast"/>
        <w:ind w:right="0"/>
        <w:jc w:val="both"/>
      </w:pPr>
      <w:bookmarkStart w:id="177" w:name="Bookmark_89"/>
      <w:bookmarkEnd w:id="177"/>
    </w:p>
    <w:p>
      <w:pPr>
        <w:pStyle w:val="Normal89"/>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Arutz Sheva Provided by Syndigate Media Inc.</w:t>
      </w:r>
      <w:r>
        <w:rPr>
          <w:rFonts w:ascii="arial" w:eastAsia="arial" w:hAnsi="arial" w:cs="arial"/>
          <w:b w:val="0"/>
          <w:i/>
          <w:strike w:val="0"/>
          <w:noProof w:val="0"/>
          <w:color w:val="000000"/>
          <w:position w:val="0"/>
          <w:sz w:val="16"/>
          <w:u w:val="none"/>
          <w:vertAlign w:val="baseline"/>
        </w:rPr>
        <w:t xml:space="preserve"> </w:t>
      </w:r>
      <w:hyperlink r:id="rId318"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89"/>
        <w:keepNext w:val="0"/>
        <w:spacing w:before="120" w:after="0" w:line="220" w:lineRule="atLeast"/>
        <w:ind w:left="0" w:right="0" w:firstLine="0"/>
        <w:jc w:val="left"/>
      </w:pPr>
      <w:r>
        <w:br/>
      </w:r>
      <w:r>
        <w:pict>
          <v:shape id="_x0000_i1319" type="#_x0000_t75" style="width:285.04pt;height:47.26pt">
            <v:imagedata r:id="rId78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1512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Diane Bederman</w:t>
      </w:r>
    </w:p>
    <w:p>
      <w:pPr>
        <w:pStyle w:val="Normal89"/>
        <w:keepNext/>
        <w:spacing w:before="240" w:after="0" w:line="340" w:lineRule="atLeast"/>
        <w:ind w:left="0" w:right="0" w:firstLine="0"/>
        <w:jc w:val="left"/>
      </w:pPr>
      <w:bookmarkStart w:id="178" w:name="Body_87"/>
      <w:bookmarkEnd w:id="178"/>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20" style="position:absolute;z-index:25184358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American Progressive Jews, do not cower. Do not cling to your enemies. Hiding in plain sight, "passing," will not save us. Opinion.</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Progressive Jews remind me of black people who were thrilled if they could pass for white. I understand that desire. Black people were not welcome in the white world. To get ahead, to get anywhere, it was easier if &amp;#111ne could "pass."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appears to me that too many Jews in America, today, feel the need to "pass," to hide in plain sight, in order to be accepted in the Progressive New World. Perhaps because they are too comfortable in America, in Galut (exile), and do not want to move to Israel to be safe, so they cozy up to Jew haters, to blend in.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another time when Jews hid in plain sight. They too were comfortable, well-off, educated, sophisticated: Progressive. They were not at all like the other Jews you know, the &amp;#111ne"s from the shtetl. Interesting bit of history. In the end Hitler did not care because all over the world, from time immemorial, a Jew is a Jew is a Jew. This same attitude of us and them is happening in America. Liberal, Progressive Reform Jews hardly reacted when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Cuomo scapegoated Orthodox Jews, those Jews, for spreading Covid, although he said nothing about BLM protests or Shia Muslim gatherings for Ashura.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it, dear misguided, Progressive Jews, that frightens you about being Jewish in America that you align yourselves with the "other" Progressive groups who attack Jews and Israel? I watch as you bend the knee to the antisemitic gods of diversity, Black Lives Matter, and critical race theory.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never goes well for Am Yisrael when Jews, trying to "pass" stand with those who attack us.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are witnessing now is far from the first time that Jews in America tried to diminish the assault &amp;#111n Am Yisrael-the Jewish people, in order to feel comfortable in America.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1918, liberated Jews in America said there was no need for the Balfour Declaration, calling for the formation of a Jewish state in Israel. Why bother.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4, 1918, the Central Conference of American Rabbis (CCAR), the national organization of Reform rabbis shared a resolution arguing against the Declaration"s premise that the Jews were a people without a country, when in fact they were "and of right ought to be at home in all lands."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came the Nazis. What a way to learn a lesson.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WWII when FDR was asked, well begged, to take in the Jews from the St. Louis, fleeing the gas chambers, this at-the-time beloved Democrat President said, no.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Reform Rabbi Steven Wise, the founder of the Jewish Institute of Religion to train rabbis in Reform Judaism which later merged into the Hebrew Union College, who during WWII decided to pass &amp;#111n pushing FDR to take in Jews. In 2008 David Ellenson was &amp;#111ne in a list of prominent American Jewish leaders who censured the Jewish leadership of the 1940s. He wrote: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1930s, it was Wise who led the rallies against Hitler, so why did he fail so horribly in the 1940s? Part of the explanation lies in Wise"s "absolute and complete love" for president Franklin D. Roosevelt, as well as his antipathy toward the Zionist leader Ze"ev Jabotinsky, and toward the Bergson Group, whose leaders were followers of Jabotinsky, something that "helped blind him" to the need for more activism.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Ellenson said concerns of provoking an anti-Semitic backlash should not have thwarted the American Jewish leadership from actively working to prevent the extermination of six million Jews. "Jewish leaders have an obligation to be sufficiently flexible and imaginative to deal with unprecedented situations," he said. He said he hoped that today"s leaders would respond more effectively to contemporary dangers facing the Jewish people, such as the Iranian nuclear threat.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Wyman Institute director Dr. Rafael Medoff said,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 Wise spent too much time trying to protect FDR from criticism, and not enough time focusing &amp;#111n how to convince Roosevelt to help rescue Jews from Europe."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-Seems today"s liberal Rabbis/Clergy (169) are taking after Wise protecting the Democrat Party. The Jewish Democratic Council of America had circulated a letter asking "Rabbis, Cantors, and other Jewish faith leaders" to "reject attempts to divide the Black and Jewish communities" by "spreading falsehoods about a candidate for US Senate, Rev. Raphael Warnock," and they responded. They protected him a putrid Jew-hater, running for the Senate from Georgia.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it seems they fear a break between Jews and Blacks more than innate, systemic, endemic Jew hatred in America. Do Blacks fear a break between Blacks and Jews? Let me answer that for you. No. BLM care not a bit about the Jews.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"Jewish" clergy are standing with a man, Rev. Raphael Warnock, who in 2018, delivered a hate-filled rant against Israel and the Trump administration &amp;#111n the occasion of moving the American embassy to Jerusalem.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repeated the lie about Israel taking away water from the PA Arabs, and accused the Jewish State of shooting "unarmed Palestinian sisters and brothers like birds of prey. And I don"t care who does it, it is wrong. It is wrong to shoot down God"s children like they don"t matter at all. And it"s no more anti-Semitic for me to say that than it is anti-white for me to say that black lives matter. Palestinian lives matter." He considers Israel to be an apartheid state.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years earlier, in 2008, Warnock defended President Obama"s antisemitic preacher, Jeremiah Wright, &amp;#111n Fox News, saying, "We celebrate Rev. Wright in the same way that we celebrate the truth-telling tradition of the black church, which when preachers tell the truth, very often it makes people uncomfortable."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assume these 169 members of the clergy and their congregation also stand with Democrat representative, Hank Johnson (who defends Warnock) who compared Jewish Israeli settlers to termites. Do you know who else compared Jews to termites? Hitler. And more recently, Louis Farrakhan, leader of the Nation of Islam, supporter of the Democrat Party and friend of Barack Obama.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Obama he pushed Israel under a bus by refusing to veto UN Res 2334 which declared Jerusalem and Judea/ Samaria as Muslim and then gave billions of dollars in small bills to Iran. Did he think the money was going to the people? It went to pay for terrorism against Israel and America. This man, Obama, kept his friendship with Louis Farrakhan, the leader of the Nation of Islam, a rabid Jew hating organization, a secret.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Progressive Jews seem to be unaware of the attacks &amp;#111n their children at university. What kind of parents allows a student to be threatened at school? What kind of parent turns a blind eye to hate against their own children?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several years, incidents of anti-Semitism in American higher education have dramatically increased, and anti-Semitic attacks remain the most common religiously 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the United States."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remain quiet when: the Students for Justice in Palestine chapter at the University of Florida posts a Der St&amp;uumlrmer cartoon the Jews stand by the Palestine Solidarity Committee at Harvard broadcasting an image also featured &amp;#111n David Duke"s official website a speaker who called Jews "Sleazy Thieves" is invited to offer an expert opinion &amp;#111n the Israeli-Palestinian conflict.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deaf to what is going &amp;#111n at university, surely you are aware of calls by AOC and Rashid Tlaib to boycott and eliminate Israel, the &amp;#111nly democracy in the Middle East.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Jewish history, our communities" leaders have had a terrible habit of ignoring threats to Jewish safety in exchange for promises of acceptance&amp;mdashuntil it becomes too late. I fear that what we are seeing now is no exception.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ago when the Jewish people turned against the Covenant, with idolatry and corruption, the prophet Jeremiah called out to them to come back to our roots, to our ethic, to our people, and we didn"t. We were sent into Galut exile, twice. We have no Jeremiah to call out to us as we &amp;#111nce again turn away from God, from our Covenant with Him, from our call to protect and defend Am Yisrael, no matter where we live.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Jews, do not fear. Do not cower. Do not cling to your enemies.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Hiding in plain sight, "passing," will not save us.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thousand years of history have taught us that a Jew is a Jew is a Jew. How much longer before you learn that lesson?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repair ourselves before it is too late for our children and grandchildren.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open this link. A Jew is a Jew is a Jew.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Diane Weber Bederman is a spokesperson for current events and writer &amp;#111n topics such as Ethics, Politics, Religion and Mental Health. She is author of The Serpent and the Red Thread , Anatomy of FakeNews in the Era of Donald Trump​ and Back to the Ethic : Reclaiming Western Values and a highly published columnist. She can be read at The Bederman Blog: dianebederman.com Arutz Sheva, All Rights Reserved.  </w:t>
      </w:r>
    </w:p>
    <w:p>
      <w:pPr>
        <w:pStyle w:val="Normal89"/>
        <w:keepNext w:val="0"/>
        <w:spacing w:before="240" w:after="0" w:line="260" w:lineRule="atLeast"/>
        <w:ind w:left="0" w:right="0" w:firstLine="0"/>
        <w:jc w:val="both"/>
      </w:pPr>
      <w:hyperlink r:id="rId1143" w:history="1">
        <w:r>
          <w:rPr>
            <w:rFonts w:ascii="arial" w:eastAsia="arial" w:hAnsi="arial" w:cs="arial"/>
            <w:b w:val="0"/>
            <w:i/>
            <w:strike w:val="0"/>
            <w:color w:val="0077CC"/>
            <w:sz w:val="20"/>
            <w:u w:val="single"/>
            <w:vertAlign w:val="baseline"/>
          </w:rPr>
          <w:t>http://imgs.syndigate.info/583/1664/9/160785909922.jpeg</w:t>
        </w:r>
      </w:hyperlink>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2020</w:t>
      </w:r>
    </w:p>
    <w:p>
      <w:pPr>
        <w:pStyle w:val="Normal89"/>
      </w:pPr>
    </w:p>
    <w:p>
      <w:pPr>
        <w:pStyle w:val="Normal89"/>
        <w:ind w:left="200"/>
        <w:sectPr>
          <w:type w:val="continuous"/>
          <w:pgMar w:top="840" w:right="1000" w:bottom="840" w:left="1000" w:header="400" w:footer="400"/>
          <w:pgNumType w:fmt="decimal"/>
          <w:cols w:space="720"/>
        </w:sectPr>
      </w:pPr>
      <w:r>
        <w:br/>
      </w:r>
      <w:r>
        <w:pict>
          <v:line id="_x0000_s1321"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144"/>
          <w:headerReference w:type="default" r:id="rId1145"/>
          <w:footerReference w:type="even" r:id="rId1146"/>
          <w:footerReference w:type="default" r:id="rId1147"/>
          <w:headerReference w:type="first" r:id="rId1148"/>
          <w:footerReference w:type="first" r:id="rId1149"/>
          <w:pgSz w:w="12240" w:h="15840"/>
          <w:pgMar w:top="840" w:right="1000" w:bottom="840" w:left="1000" w:header="400" w:footer="400"/>
          <w:pgNumType w:fmt="decimal"/>
          <w:cols w:space="720"/>
          <w:titlePg w:val="0"/>
        </w:sectPr>
      </w:pPr>
    </w:p>
    <w:p>
      <w:pPr>
        <w:pStyle w:val="Normal90"/>
      </w:pPr>
    </w:p>
    <w:p>
      <w:pPr>
        <w:pStyle w:val="Normal90"/>
      </w:pPr>
      <w:r>
        <w:pict>
          <v:shape id="_x0000_i1322" type="#_x0000_t75" alt="LexisNexis®" style="width:147.75pt;height:30pt">
            <v:imagedata r:id="rId17" o:title=""/>
          </v:shape>
        </w:pict>
      </w:r>
      <w:r>
        <w:cr/>
      </w:r>
    </w:p>
    <w:p>
      <w:pPr>
        <w:pStyle w:val="Heading188"/>
        <w:keepNext w:val="0"/>
        <w:spacing w:after="200" w:line="340" w:lineRule="atLeast"/>
        <w:ind w:left="0" w:right="0" w:firstLine="0"/>
        <w:jc w:val="center"/>
      </w:pPr>
      <w:hyperlink r:id="rId1150" w:history="1">
        <w:r>
          <w:rPr>
            <w:rFonts w:ascii="arial" w:eastAsia="arial" w:hAnsi="arial" w:cs="arial"/>
            <w:b/>
            <w:i/>
            <w:strike w:val="0"/>
            <w:color w:val="0077CC"/>
            <w:sz w:val="28"/>
            <w:u w:val="single"/>
            <w:vertAlign w:val="baseline"/>
          </w:rPr>
          <w:t>Andrew Jackson Statue Attacked In D.C.; Elites Protecting Institutions They Benefit From; Trump Signs Order Suspending Most Work Visas; Over 100 Shot In Chicago This Past Weekend; Police Denied Entry By Violent CHOP Crowd; Black Lives Matter Is A Political Movement; CNN Builds Barricade TO Keep Protesters Away</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TUCKER CARLSON TONIGHT 8:00 PM EST</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2020 Monday</w:t>
      </w:r>
    </w:p>
    <w:p>
      <w:pPr>
        <w:pStyle w:val="Normal90"/>
        <w:keepNext w:val="0"/>
        <w:spacing w:after="0" w:line="240" w:lineRule="atLeast"/>
        <w:ind w:right="0"/>
        <w:jc w:val="both"/>
      </w:pPr>
      <w:bookmarkStart w:id="179" w:name="Bookmark_90"/>
      <w:bookmarkEnd w:id="179"/>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7267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Tucker Carlson, Rick Leventhal, Matt Finn, Tammy Bruce</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Victor Davis Hanson, Jason Rantz, Larry Elder</w:t>
      </w:r>
    </w:p>
    <w:p>
      <w:pPr>
        <w:pStyle w:val="Normal90"/>
        <w:keepNext/>
        <w:spacing w:before="240" w:after="0" w:line="340" w:lineRule="atLeast"/>
        <w:ind w:left="0" w:right="0" w:firstLine="0"/>
        <w:jc w:val="left"/>
      </w:pPr>
      <w:bookmarkStart w:id="180" w:name="Body_88"/>
      <w:bookmarkEnd w:id="180"/>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23" style="position:absolute;z-index:25184563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MACCALLUM, FOX NEWS ANCHOR: And now, she is going to send the police back into that precinct. That's going to be an interesting situation to watch develop.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STORY of Monday, June 22, 2020. THE STORY goes on though, so we'll be back here tomorrow night. Have a good night, everybody. Tucker Carlson is up next.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CARLSON, FOX NEWS HOST: Good evening and welcome to TUCKER CARLSON TONIGHT.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take you to across the street from the White House, a Fox News alert for you. At this moment, a mob is attempting to knock down a statue of Andrew Jackson. Those are live pictures you're looking at.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Spray painting the base, trying to knock the statue down. In large letters, you can see it says "killer" at the bottom. Amazing.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happening all over the country as you know and there's a reason for it. Over the weekend, most recently, doubtless, you've heard of this, city officials announced their plan to remove the statue of Teddy Roosevelt from outside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Museum of Natural History. The bronze statue has stood there in the Theodore Roosevelt rotunda facing Central Park since before the Second World War, soon it will be gone.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erected that statue 80 years ago would be confused by this, no doubt. They did not consider Teddy Roosevelt a controversial figure. In fact, Roosevelt was the most popular President in American history. He was also the most American President. No other country could have produced Teddy Roosevelt.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Roosevelt's virtues mirrored the values of America, he was physically brave. He was profoundly literate, highly self-disciplined and amazingly energetic. While still a college student, Roosevelt wrote a two-volume history of the War of 1812 that is still in print today. You can buy it on Amazon.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youngest President in our history. He saved our economy from corporate monopolies. And by doing that, he made the American middle class possible.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created the National Parks. He created the Panama Canal, the Food and Drug Administration, and then he kept going.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Teddy Roosevelt's achievements fills entire shelves of biographies. Those are in addition to the more than 40 books he wrote himself on topics ranging from Oliver Cromwell to cattle ranching to social justice.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Roosevelt was a famously decent man. In 1901, he invited his friend Booker T. Washington to dinner. No African-American had ever eaten in the White House. Democrats roared with rage at the idea.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crime of having a meal with a black man, they attacked Teddy Roosevelt and his wife for the rest of their lives. But Roosevelt never bowed. He gave the finger to the mob, and he continued cheerfully 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Teddy Roosevelt was a hero to millions of Americans. He still is. That's precisely why they are tearing down his statue. They know that if they can force you to watch as they topple your heroes, they have won. There's nothing they can't do next. They can decide how you raise your children, how you vote, what you're allowed to believe. Once they've humiliated you, they can control you and that's why across the country, mobs are tearing down America's monuments.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cities of Richmond and St. Paul, Minnesota, they've torn down statues of Christopher Columbus. They did the same thing in Boston. Boston's Mayor now says it's time to remove a statue of Abraham Lincoln, the man who freed the slaves. It's racist.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Dallas, they pull the Texas Ranger statue out of the airport after more than 50 years. In Dearborn, Michigan, they toppled the statue of the former mayor. They did the same thing in Philadelphia.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Nashville, they pulled down a statue of a former U.S. senator. Same in Albany. In Oregon, Thomas Jefferson and George Washington were torn down. In San Francisco, the mob demolished statues of Ulysses S. Grant, Junipero Serra, and Francis Scott Key.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pedestal of the Key monument, they spray painted, "Kill the colonizers" and "Kill whitey," just in case you missed the point.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all of these Americans now canceled have in common, not one of them fought for the Confederacy. Pulling down their statues had nothing to do with the Civil War, at least not the first Civil War, the one that took place 150 years ago.</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understand that very well and they support all of it. In every place where the mob has destroyed public monuments, Democratic leaders have backed them as they did it. But at the same time, and you should know this, so have many Republicans.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mob in downtown Washington, D.C. decided to tear down a statue of a man called Albert Pike. Pike was famous as a journalist and a poet and later as a prominent Freemason.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less than a year from late November of 1861 to mid-July of 1862, Pike served in the Confederate Army. Pike was later arrested for treason against the Confederacy, and he faced execution for that. But in the end, it didn't save him from the mob. They set fire to Pike's effigy as it lay on the ground.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prominent conservative tweeted his approval of this. Republicans in Congress said nothing at all and they could have. Pike's now destroyed statue is owned by the National Park Service. It's Federal property. Tearing it down was a Federal crime, but no one in Washington even considered enforcing that law.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McCarthy of California, the top Republican in the House was not in a position to say much of anything. McCarthy has endorsed the removal of statues that the left has designated as racist.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as violent mobs roamed the country destroying public property, Kevin McCarthy refused to acknowledge it on his official Twitter account. On Wednesday, McCarthy did manage to send a very emphatic tweet calling for sanctions against Syria, quote, "To hold the Assad regime responsible for its atrocities."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Elected Republicans, almost all of them are in no hurry to stop the disorder. They appear to believe what we're watching is a version of the Rodney King riots from 1992. People saw an upsetting video on the internet, they're angry and that's understandable, but they'll calm down soon and we can get back to cutting capital gains taxes and sanctioning Bashar al- Assad. That's their view of it. They are wrong.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momentary civil disturbance. This is a serious and highly organized political movement. It is not superficial. It is deep and profound. It has vast ambitions. It is insidious, it will grow. Its goal is to end liberal democracy and challenge Western civilization itself.</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ideological movement, the ideas that fuel it have incubated for decades on college campuses. We paid for all of it by the way. The rest of us were so thrilled that our kids got into Duke that we decided to ignore what Duke was actually teaching them and is continuing to send big checks. That was a mistake. It was one of the greatest mistakes we've ever made.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appreciate the stakes involved at the time and as a result of that, we became easy marks for their lives. Even now, so many of us continue to pretend that this is about police brutalities, but the death of a man called George Floyd in Minneapolis.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imagine we can fix it by regulating chokeholds or spending more on de-escalation training. We are too literal. We're too good hearted to understand what's really happening. Our decency is the mob's main weapon against us. We have no idea who we're up against.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people, they primary joy in life is the act of creation, making something good and useful whether it's dinner for your family or a deck off the back of your house or a solid day at work.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profound act of creation, of course, is having children -- new life itself. Healthy societies celebrate all of this. They understand that the impulse to create is how civilizations are built. But they also recognize that there are forces arrayed against creation and they vigilantly defend themselves against those.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every society, there are those who seek to destroy. They destroy for the same reason that troubled boys torture dogs or shoot house cats. Inflicting pain makes them feel powerful.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call people like that anti-social forces. They still exist. We just pretend they don't. Or worse, we excuse their behavior. We coddle them. We fund them.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sends the money in the hope that they will be destroyed last. The rest of us just look on confused. We don't really know what's happening, but the destroyers know, they know exactly what's going 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in American history have they been more emboldened than they are now. Just this afternoon, around lunchtime, an activist called Shaun King issued the following demand on Twitter, quote, "All murals and stained glass windows of white Jesus and his European mother and their white friends should also come down. They are a gross form of white supremacy created as tools of oppression, racist propaganda. They should all come down." End quote.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you dismiss that idea as absurd, the rantings of some crank on social media, keep in mind that Shaun King is the most famous Black Lives Matter leader in this country. Black Lives Matter is now more popular than either major political party. So, don't be surprised when they come for your church. Why wouldn't they? No one is stopping them.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forces of destruction have grand ambitions. It's not just about the Teddy Roosevelt statue. They plan to rule this country. What will happen if they do? Well, you may imagine that self-defense is bulwark against chaos. In this country, you assume you can always defend yourself and your family. That's a pillar of our civilization of all Western civilizations. This woman assumed that, too.</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she was driving through Louisville, Kentucky. According to a local police, the woman found herself surrounded by protesters who were blocking the road. They stood in front of her car with a megaphone. She argued with them to let her pass. One of them produced a gun. The woman tried to flee.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showing the dramatic tape on your screen right now. Look at it. When the woman stopped at a red light a block later, another protester pointed a gun at her, again, she hit the gas and made it home alive.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National Public Radio published an article about the incident. The headline of that piece, quote, "Vehicle attacks rise as extremists target protesters." In other words, for trying to escape from being murdered, NPR called this woman an extremist who was quote, "targeting protesters."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that and you'll begin to understand why so few citizens have tried to stop the mobs as they pillage our country. Antifa doesn't own the statues in your city's parks, it doesn't own your city. You do. You help pay for it.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would happen if you tried to defend public property or even if you tried to defend your own property? You know the answer. You'd be swarmed by Federal agents, you'd be Roger Stoned with the help and complicity of CNN and NPR and so many others. You'd be the criminal. There's no question. You've seen this happen before.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 remarkable degree, Federal law enforcement is now driven by political imperatives. Certain kinds of so-called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top the list of priorities. They'll draw the F.B.I. faster than you could summon the local police to your house during a home invasion, even when, as is so often the case, they turn out to be hoaxes.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actual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brutal crimes in which Americans are gravely injured are ignored completely. They take place on our streets with shocking regularity. The media don't cover them. They often go unpunished entirely.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speculation. There's quite a bit of video of it online, some of it very recent. We're not going to show you the clips. If you're interested, go to the Twitter feed for the Matt Walsh blog before Twitter pulls it down, you'll get the point.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already know. Laws are not applied equally in America. Some victims are considered more deserving than others, despite the fact we're all citizens. Justice is not blind. Never in our lives has this been more true than it is right now, and is very likely to get worse. That's the aim of this movement, of these riots to overthrow the value, the principle of equality under the law.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November, that trend could accelerate dramatically and by the way, we should stop pretending that this is an election between Donald Trump and Joe Biden. There is no Joe Biden, the Joe Biden you remember no longer exists.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babbling husk you see may have the same name and similar features, but behind the mask, there is nothing but a jumbled collection of talking points from the early 70s. Turn on your record players. No malarkey.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 has no independent thoughts of his own. He has no core beliefs. He is empty. He's a perfect Trojan horse.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people who've taken over the Democratic Party, he is perfect. Their plan is to ride him to power. Once there, someone tough and calculating and purposeful. Kamala Harris probably will change the country. How? Well they've showed us how.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three years, they told us that secret Russian agents had taken over the U.S. government. There was never a single piece of evidence to show that that was true in any way. It was a hoax. And yet it worked. They dominated the country with that lie, and that was their dry run.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we convince millions of people to believe something that's completely absurd? Yes, we can. That's what they learned. That's the lesson. They'll do it again.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the Russians will be Confederate sympathizers or Nazis or white supremacists or whatever other name they choose to give to their political opponents. It almost doesn't matter. But once they pick one, they will gin up mass hysteria, because that's what they're good at. The media will collaborate fully, because that's their job. And we'll have another witch hunt, once again with the full support of Federal law enforcement and intelligence agencies. And who knows maybe the military too, because the threat is just that profound.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foolish souls will attempt to point out the obvious, what's true, of course, there are racists here, as there are everywhere. But overall, this is the least racist country in the history of the world. Millions of Africans want to move here. Many already have. Our last President was black. What are you talking about?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people will be silenced. Anyone who defies the narrative will be silenced. By that point, the category of hate speech will have expanded to include anything they don't want to hear and will be criminalized, a Federal offense. You watch.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can tear down a Lincoln statue because it's racist, they can ban the First Amendment. You don't want to live in a place like that. Who can save us from that?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as of right now, only Republicans can save us from that. Not because they are inherently virtuous, not because they want to -- they don't, but because they're the opposition party to the extent they still have opposition to anything. We have no choice but to ask for their help. The Republican Party is the only power center left in this country available to people who dissent.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matter who you voted for last time. This is not an endorsement of anyone's policies. It's an acknowledgement of who holds power and who doesn't. And the Republican Party's the only power center available.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Vince Coglianese of "The Daily Caller" interviewed Donald Trump in the White House. Coglianese asked the President why he hasn't sent Federal troops to stop the chaos in cities like Seattle. Here's what the President answered quote, "Right now, I think it's great sitting back and watching this catastrophe." End quote.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point he was making. These are liberal cities, and they're destroying themselves. Their policies don't work. This is what you get when you vote for liberals.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still the wrong answer. A President is responsible for all Americans, no matter where they live for the country itself. Imagine if you had a bitter argument with one of your children. The kid runs out of the house and goes completely off the deep end and becomes a heroin addict, living on the street. But you don't look for him. You don't try and save him.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you brag that his drug addiction is proof you were right all along. Right now, I think it is great sitting back and watching this catastrophe. You wouldn't say that. No good parent would say that. No President should say it either.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help, and we need it right now.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 protests. This is a totalitarian political movement, and someone needs to save the country from it.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bring you back to a Fox News Alert. Police just arrived in Washington to the Andrew Jackson statue across from the White House. This is the Lafayette Square Park right in the center of Washington.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left you see live pictures of police removing ropes protesters were using to try and tear the statue down. They arrived apparently just in time, a few minutes later, the statue would have been on the ground. A priceless work of art destroyed, another piece of American history swept into the memory hole in dust.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right you can see video from moments ago of protesters trying to take it down. They've also spray painted the word "killer" on the base of the statue.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illiterate vandals, needless to say, but they are suddenly in charge. Because too few were standing up for America's history and its art, its culture, its people, the country itself. There are also growing demands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tonight to rip down the city statue of Christopher Columbus and to rename Columbus Circle.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call though, is being left to the wife of Mayor Bill de Blasio. Fox's Rick Leventhal is live tonight for us at the statue -- Rick.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LEVENTHAL, FOX NEWS CHANNEL CORRESPONDENT: Tucker, the statue of Christopher Columbus was installed here on Manhattan's Upper West Side in 1892. It's listed on the National Register of historic places and it is one of the most recognized landmarks in a city full of them.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you can see tonight, it is ringed with metal barricades and a pretty heavy police presence because of threats to tear it down. The monument is 76 feet tall, including the 14 foot marble statue on top honoring the Italian explorer credited with helping create the Western world.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years ago, the statue was the subject of an art exhibit with an 800- square foot living room built around it, allowing visitors to go up and get up close access to the sculpture but there are growing calls to remove it now with protests last weekend and a petition signed by thousands of people and the wife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Mayor has been named to lead a new panel charged with deciding the future of the city's historical statues and structures including George Washington, Thomas Jefferson, and Christopher Columbus.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fate of Columbus is unclear, Tucker, but as you mentioned earlier, the Museum of Natural History announced that it is removing the statue of Teddy Roosevelt, which has stood out front of that museum for the past 80 years - - Tucker.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Almost beyond description. Rick Leventhal, thanks so much from Columbus Circle for us tonight.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Sure.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the fate of American history decided by one of the dumbest and least accomplished people in the country.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happening all over the nation, so why should the people who are backing this, the business community, for example, former McKinsey consultants, why should their favorite institutions be immune? Is it time to start renaming the Ivy League starting with the Yale? We have a few alternative name proposals, next.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Statues are coming down across this country, books and people are being purged. But so far, one thing has remained strangely impervious to this revolution, the names of our most prestigious institutions like Ivy League schools.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Elihu Yale for whom Yale University is named was in fact a slave owner. He oversaw the Madras slave trade for the East India Company. So no wonder, Anne Coulter pointed out last week that if we're going to abolish the past, Yale seems like a pretty good place to start.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Coulter has compiled a great list of suggestions for alternative names for Yale. If they don't replace all the Y's on their sports jerseys for example, they could change it to Yellen University or Yeltsin University.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here's another idea, many people know that Yale is the Harvard of Connecticut. So why don't make that explicit. Harvard University of New Haven has a nice ring to it, or they could just sell the naming rights like a sports stadium. Sports stadiums are significantly less sleazy than Ivy League schools.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Goldman Sachs University sound? Perhaps the Chinese would be interested in buying a slice of America's dwindling legacy prestige. How about Huawei University? Just name the whole place the Confucius Institute of New Haven.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one though, Yale loves to insist that it's a community. So, why not become a community college? New Haven Community College.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to be clear and for the record, we're against doing this, renaming any schools. We're against ripping down statues. We're against destroying our history. Institutions have their own identities. They were separate from their founders. That's part of it. History is complicated. There's good and bad in there.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it in the face, directly in its totality like an adult and assess it like an adult would assess another person, which is to say warts and all. But these are children, they can't.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interesting though, is that as long as we're going with the you- commit-one-sin-you-must-be-destroyed-forever standard, our elite seem to have exempted themselves. They're fine with seeing your city's century old Columbus statue torn down and spray painted "Kill whitey." They're happy to lecture you after naming a high school after Thomas Jefferson and call that ignorant and hurtful.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they'll keep getting degrees from Yale or more precisely, agitating to get their kids into Yale. And they'll keep applying for Rhodes scholarships. When their own silly credentials, the ones that means so much to them are at stake, the elite suddenly care a great deal about institutional continuity, you'll notice. What hypocrites.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Davis Hanson is a Senior Fellow at the Hoover Institution. We're always grateful to have him on the show. Professor, good to see you tonight.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DAVIS HANSON, SENIOR FELLOW, HOOVER INSTITUTION: Yes, good to be here, Tucker.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what should we really -- look, this is happening everywhere. At first they told us it was the Confederacy was unacceptable, of course, most Americans don't support the Confederacy, but that we need to take those statues down. Next thing you know, it is George Washington. What does this mean?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Well, there are cultural evolutions. We saw them in ancient Corfu. They've been in French Revolution and Chinese Revolution. They always have a minority of the population. It's not about the icon, the statue, it's about humiliation and power.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 are going to take down Teddy Roosevelt at the National Museum, why don't you go up to Mount Rushmore and blow Teddy Roosevelt up? You don't want to do that because the people in that area of the Dakotas might resist or if you really want to get rid of Robert E. Lee's head in Washington, why don't you go to Stone Mountain Georgia where we have the largest bas-relief in the world and attack that. They won't do that because they know a few people will stand up and say you're not going to do it.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this has been empowered by a lot of conservatives who say, well, the Confederates are racist, and I just want them gone as if that's going to end it.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don't want the mob to do it, if it was just on a vote of the City Council, but think about the logic. The mob says back to them, well, if you want it gone, why waste a City Council vote? It's sort of like the Soviet Duma has to ratify a prejudged conclusion, and it is not let the City Council come to any conclusion they want.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 get these personal agendas in it. Suddenly, the CEO of Chick- Fil-A, who has been the subject of a gay marriage boycott in the past, and has had looted stores, all of a sudden he says he wants to wash the feet of African-Americans and he is basically saying, what are you going to do about Wendy's? When are you going to top me, McDonald's?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Tucker, where did all these generals that suddenly the age of 66 or 68 discover that Robert E. Lee was a symbol of Confederacy and they're shocked at Fort Bragg and Fort Benning and they want his statue removed from West Point? And they are deeply embedded in corporate clientage and corporate profiting.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I'm getting now is we got a lot of these personal agendas that they piggyback on in parasitical fashion, they glom on to the Revolution thinking it is going to carry them in their career to new trajectories.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finally somebody -- we're looking for one brave woman, a few brave men to say, it's not going to happen anymore. You're not going to do it. Come into my neighborhood and you're not going to like what's going to happen. Or one brave mayor, we haven't had that.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don't want to get political, Tucker, but this election no longer is about Donald Trump's tweeting. It's not about Joe Biden's cognitive impairment. It has nothing to do anymore with a lockdown, the virus, the economy, foreign policy. It's an existential question, a Manichaean choice between whether you want civilization and you believe that America doesn't have to be perfect to be good and we're not in this third century and we're going to destroy all that people die for, or you feel it was inherently flawed with a cancer and we have to use radiation, chemotherapy and kill a host to kill the cancer.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choice we're looking at, and I'm going to vote for civilization.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Well, it's our only option. The Republican Party is our only option. Speaking of a flawed option, but there's no other and you're absolutely right to point out, to flag officers, the Pentagon, wholly captured by the left and I think conservatives have been very slow to pick up on that. Unfortunately, it's true and it's scary.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thank you so much for coming on tonight.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Thank you. Thank you.</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President Trump just signed an Executive Order today suspending most U.S. work visas through at least the end of the year. Notably, the order covers both H-2B guest workers and H-1B visas, both of them as you know if you watch our show had been exploited for many years by Silicon Valley to drive down wages in the tech sector and prevent Americans from getting the jobs they trained for at high expense.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order, if it's effective, is a profound and welcome development. When 30 million Americans have been laid off due to coronavirus lockdowns, continuing to replace them with an army of low wage foreign nationals isn't just wrong, it is insane.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American workers, meanwhile, isn't simply right, it is popular. People support it across party lines. Why wouldn't they? A "Washington Post" poll in late April found that 65 percent of all Americans support a temporary immigration pause. That's a lot more popular than defunding the police. Don't tell Republicans in Congress that, they don't know.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you do things that help Americans, it turns out that most Americans approve.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in America's largest cities, authorities are not protecting citizens. The result is predictable. Violence is exploding. Many more people are dying. We'll run through the horrific violence all over the country this weekend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Minneapolis and more, and then the fledgling breakaway nation of CHOP, a country that may have the highest murder rate in the world as of tonight. We'll be right back.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 first target in this Cultural Revolution posing as a protest is the police, and this weekend, we saw the inevitable outcome of that, an explosion of violence in cities across America. Our own Matt Finn has been tracking it for us tonight and he joins us now. Hey, Matt.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FINN, FOX NEWS CHANNEL CORRESPONDENT: Tucker, a shocking 14 people were killed, at least 102 people shot of the Father's Day weekend here in Chicago, including a three-year-old boy who is in the back of his father's car. The father was the target. The car was shot at, but the boy died.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anti-crime activists here in Chicago say there should be just as much outrage over the death of this three-year-old boy as there was over the death of George Floyd.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When you think about this poor three-year-old, have the empathy and the compassion to know that it might have been your child.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think about this three-year-old whose life was taken unjustly in a moment as we march on police brutality, remember black on black crime is the number one killer of black men and women. We never talked about that as black people.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 In Minneapolis, this wild video shows people apparently revving their engines and what even sounds like gunfire going off. Over the weekend in Minneapolis, at least 11 people were shot, one person killed in a brazen uptown shooting.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reporting a spike in shootings, an estimated 72 people were wounded in 53 different shootings citywide from June 15th through Sunday. That is up from 14 shooting victims in the same time last year.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cities like Los Angeles and Milwaukee, are also reporting upticks in murders -- Tucker.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Matt Finn for us tonight. Thanks so much. Even the breakaway republic of CHOP in Seattle saw its first murder over the weekend, the 19- year-old victim might have survived, but the citizens of CHOP blocked the arrival of paramedics.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Tonight, the body camera video, Seattle Police arriving at the scene of a shooting at the Activist Occupied Zone.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Please move out of the way so we can get to the victim. All we're trying to do is get to the victim.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Put your [bleep] guns down.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Protesters forcing police away leaving them powerless to investigate.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 victim is gone.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Jake Krabbat (ph) was there and captured this video, volunteer medics rushing the 19-year-old to the hospital where he died. Another was critically injured.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 didn't need to happen. Afterward, the victims godmother blamed CHOP for her godson's death.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He deserved to sit up here and still be breathing today.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Lorenzo Anderson's godmother needs to know why.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I'm trying to understand why you want to let 911 medics in to help him. You all picked him up. He could have still been breathing. You guys let a black life go in your so called Black Life Matters protest on the street. Come on now.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come on now. Making a mockery of the slogan Black Lives Matter. Radio show host Jason Rantz has been our man on the ground outside CHOP in the Chopestani border for us for more than a week. He joins us tonight. Jason, what happened? Do we know?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RANTZ, SEATTLE RADIO SHOW HOST: Well, what we can pretty much piece together from some of the information that's available on Twitter because remember, as you just played that clip, cops were not able to go in there and the crime scene was disrupted by the protesters. They were trying to do their own investigation.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a fight broke out early Saturday morning, around 2:20 a.m., a fight that was apparently over the use of fireworks. And then unfortunately, it turned into gun violence leaving a 19-year-old dead low, Lorenzo Anthony, I believe his name is, a kid who did not need to die.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cops were not allowed to go in and medics, of course were not able to go in either because they need the protection going into an active crime scene where the shooter or shooters are still out there on the run. They need that kind of cover.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so people understand how truly disturbing this is. Last week, the Seattle City Council decided to take away all of the -- essentially, all of the police officers nonlethal weapons to disperse crowds. So, all they have right now are batons and their guns.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of course is not a good scenario for these officers who one Seattle City Councilman claimed she doesn't buy the narrative that they were unwelcome to go into the CHOP, which of course, you've seen the video you played the video, I tweeted the video. It's absolutely absurd.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last night, around 11:30, there was another shooting, a 17-year- old kid shot in the arm.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it sounds like the victim, the homicide victim was African- American. We know the Black Lives Matter, that's the whole point of CHOP. Are there protests over his death in CHOP tonight, do you know?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RANTZ: So, there is a vigil that has been set up. The Mayor and the Chief of Police just about 30 minutes ago did about a 45-minute press briefing in which they said virtually nothing. It was -- I'm disgusted by the political cowardice from this mayor who barely called out the violence and said, oh, we're going to take back this police precinct soon, but no timeline or plan.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because they're not against violence. They're for it, in case we have noticed, but we have.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Rantz, it's great to see you. Thanks so much.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RANTZ: Thank you.</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Black Lives Matter in a very short period of time has become the most powerful political party in America. You can tell because when they want something to happen, it does. That's called power.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does Black Lives Matter believe? Nobody is reporting on that. We're going to, after the break.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Black Lives Matter isn't simply a slogan, it is a political party. In fact, it's the most powerful political party in this country.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less than a month of mostly peaceful riots, Black Lives Matter has gotten both political parties and almost every single corporation and university in America to support and endorse their agenda and to send them money. But the question remains, what is that agenda? Almost nobody is asking that question which ought to tell you something.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co-founder Pattrise Cullors, one of the group's main priorities is overthrowing the President, not figuratively in the next election, but literally overthrowing him right now.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PATRISSE CULLORS, CO-FOUNDER, BLACK LIVES MATTER GLOBAL NETWORK: Hands down, Trump not only needs to not be an office in November, but he should resign now.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we're also going to continue to push and pressure Vice President Joe Biden around his policies and relationship to policing and criminalization. That's going to be important, but our goal is to get Trump out.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But for Black Lives Matter, toppling the government is just a start. The Movement for Black Lives, that's a major Black Lives Matter organization wants skin color based reparations and a ban on all deportations of criminal foreign nationals, no matter what they did. Yet for the past month, the group has been completely above criticism for some reason.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Elder is a radio show host from Los Angeles, one of our favorite guests. We're always happy when he can come 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thanks so much for coming tonight. Why -- so Black Lives Matter -- and I do tip my hat to them -- has achieved more political power in a shorter period of time than any group I've ever seen. Ever. More than Ross Perot in '92. It's amazing.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haven't we seen a forensic examination of what they're calling for?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ELDER, RADIO SHOW HOST: It is pretty impressive how powerful they've become. And if you look at some of the written demands that they've made over the past few years, it's pretty clear, this is all about transferring property from white people to black people. It's the same premise, as is reparations, the extraction of property and money from people who were never slave owners to be given to people who were never slaves. The whole thing is ridiculous.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right now we're working on a vaccine for the coronavirus, Tucker. Let's suppose they came up with a vaccine to get rid of racism in America, would we still have 70 percent of black kids being raised outside -- without fathers? Would we still have a 50 percent urban high school dropout rate in some cities? Would it still be 25 percent of young black men having criminal records?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is true, then the elimination of white racism is not going to solve the problem. And we're going to always be searching for elusive solutions if that's the goal.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the proliferation of children having children of unwed fathers in our homes, 70 percent of black kids are now raised without fathers. And Barack Obama once said, a kid raised without a father is five times more likely to be poor and commit crime, nine times more likely to drop out of school, 20 times more likely to end up in jail. It is far and away the biggest problem facing America and the eradication of white racism will not solve these problems.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When one of your biggest constituencies is unmarried mothers, as is true for the Democratic Party, you can't say that. But you do say that. You've taken an enormous amount of crap for saying that. You've just produced a new movie called "Uncle Tom" about black conservatives. I mean, does it explain what it's like to be you right now?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ELDER: Well, the movie is about what happens when you are black and you dare to suggest maybe, just maybe, we ought not to align herself with the party that's anti-school choice. Maybe just maybe, we ought to not align ourselves with the party that's the party of porous borders because unskilled, illegal aliens compete for jobs that would otherwise be held by unskilled black and brown people and puts downward pressure on their wages. Maybe just maybe we ought to rethink our allegiance to the party of Roe v. Wade when 25 percent of abortions are performed in this country on black females.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black conservatives like Thomas Sowell, Candace Owens, Shelby Steele, and others in my film, simply raise these questions and rather that -- rather than this igniting a healthy debate within the black community about which is the best policy that can advance the black community, people like that are shouted and maligned as self-loathers and "Uncle Tom" as a result, a healthy debate does not take place.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is not mad. I'm not angry at these people. Frankly, I feel sorry for them. Because we're not having the debate about whether or not we ought to be rethinking our assumption or allegiance to the Democratic Party. It is hurting the black community, hurting the very black people that people like Black Lives Matter claims that they care about. That's why I've done this movie, "Uncle Tom," and you can go and purchase it at uncletom.com.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And I hope that people will and the most poignant part, I've seen this for 30 years just watching is that when you pipe up and give your opinion, no one even engages your argument. Instead, they denounce you personally, on the basis of your DNA. That would drive me crazy. I don't know how you're cheerful after all of these years, but Godspeed on the movie.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ELDER: In a 25-year career Tucker, I've invited Jesse Jackson on my program. I've invited Maxine Waters, Al Sharpton, and Louis Farrakhan. They won't come, but one black leader, Kweisi Mfume did. He was President of the NAACP.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Mfume asked, between the presence of white racism or the absence of black fathers, which poses a bigger threat to the black community and to his credit, Tucker, without missing a beat, he said, the absence of black fathers.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I think he had a number of children out of wedlock himself, if I'm remembering that correctly, but it's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ELDER: And turned his life -- and turned his life around and is a role model for that.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He did. Yes. The former Frizzell Gray. I remember all of this. It's amazing. Larry Elder, great to see you tonight. Thank you so much.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ELDER: My pleasure. Thank you for the time, I appreciate it.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Well, CNN has spent years telling us walls don't work. So, how did CNN react when they wanted to control unwanted protesters at their headquarters in Atlanta? We'll give you a commercial break to guess.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right back.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 want to bring you a Fox News Alert. Some news apparently going on tonight at the White House. Right now, we just talked to a journalist there in the commercial break. All reporters in the building, in the Briefing Room were evacuated, asked to leave apparently by the Secret Service just a moment ago, not clear why exactly, but they have been removed from the White House. That does not happen typically.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as demonstrations continue just across the street at Lafayette Square. A group of illiterate vandals sprayed the word "killer" on an Andrew Jackson statue and then tried to topple it with ropes. They were stopped by police.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of course keep you updated if anything else happens, but it sounds like something is happening.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something has been happening for four years, CNN has consistently told you that walls don't work, only racists and dumb people think they do. They're useless pieces of obsolete technology. They're bigoted.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recently, the mostly peaceful protests in Atlanta threatened CNN's headquarters, a mob came right through the windows. So how did CNN keep these mostly peaceful protesters out? By putting up a border fence. Of course.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Tammy Bruce hosts "Get Tammy Bruce" on Fox Nation. She joins us now. Tammy, what do you make of this?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TAMMY BRUCE, FOX NEWS CHANNEL CONTRIBUTOR: Well, obviously the epitome of hypocrisy, but really it also exposes the fact that at least they've been consistent. And in January 21, 2017, they had a Twitter with all caps, "Build bridges, not walls," and I thought it would have been easier for them to build a bridge into CNN if they just unlocked the door. That probably would have worked so much easier.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Tucker, this wall went up so quickly. If anybody had CNN, their ratings are low needs money, they clearly can have a job at the southern border. This thing went up overnight. It was miraculous.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all seriousness, look, you've got -- they have every right to stop people from getting into their building. Absolutely. And a fence does the job, a border does the job and even CHOP which you've been discussing that was the first thing they, it was build a wall.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is an understanding that protecting your space is necessary. It's also a testament to Donald Trump's power of the people that he has been able to influence in the last three years about how this kind of security is necessary and works.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really, they maybe would have had better luck if they had built a wall around, let's say one of their anchor's homes who had trouble staying inside during quarantine. That maybe would have worked a little bit better if they put that kind of energy in that kind of a sense or, or maybe they're just trying to keep people inside. Maybe it's good for the neighborhood. Maybe in Seattle, it's keeping people inside the zone, as opposed to keeping people from outside wanting to go in, which I don't think many people want to go in there.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Such a good point and what a nice way to end the hour. They should work for Border Patrol, I agree. Tammy Bruce, great to see you tonight. Thank you.</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Got you.</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We are out of time, sadly, but you know what that means. The Great Sean Hannity standing by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take over. Hey, Sean.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Pr>
        <w:pStyle w:val="Normal90"/>
      </w:pPr>
    </w:p>
    <w:p>
      <w:pPr>
        <w:pStyle w:val="Normal90"/>
        <w:ind w:left="200"/>
        <w:sectPr>
          <w:type w:val="continuous"/>
          <w:pgMar w:top="840" w:right="1000" w:bottom="840" w:left="1000" w:header="400" w:footer="400"/>
          <w:pgNumType w:fmt="decimal"/>
          <w:cols w:space="720"/>
        </w:sectPr>
      </w:pPr>
      <w:r>
        <w:br/>
      </w:r>
      <w:r>
        <w:pict>
          <v:line id="_x0000_s1324"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151"/>
          <w:headerReference w:type="default" r:id="rId1152"/>
          <w:footerReference w:type="even" r:id="rId1153"/>
          <w:footerReference w:type="default" r:id="rId1154"/>
          <w:headerReference w:type="first" r:id="rId1155"/>
          <w:footerReference w:type="first" r:id="rId1156"/>
          <w:pgSz w:w="12240" w:h="15840"/>
          <w:pgMar w:top="840" w:right="1000" w:bottom="840" w:left="1000" w:header="400" w:footer="400"/>
          <w:pgNumType w:fmt="decimal"/>
          <w:cols w:space="720"/>
          <w:titlePg w:val="0"/>
        </w:sectPr>
      </w:pPr>
    </w:p>
    <w:p>
      <w:pPr>
        <w:pStyle w:val="Normal91"/>
      </w:pPr>
    </w:p>
    <w:p>
      <w:pPr>
        <w:pStyle w:val="Normal91"/>
      </w:pPr>
      <w:r>
        <w:pict>
          <v:shape id="_x0000_i1325" type="#_x0000_t75" alt="LexisNexis®" style="width:147.75pt;height:30pt">
            <v:imagedata r:id="rId17" o:title=""/>
          </v:shape>
        </w:pict>
      </w:r>
      <w:r>
        <w:cr/>
      </w:r>
    </w:p>
    <w:p>
      <w:pPr>
        <w:pStyle w:val="Heading189"/>
        <w:keepNext w:val="0"/>
        <w:spacing w:after="200" w:line="340" w:lineRule="atLeast"/>
        <w:ind w:left="0" w:right="0" w:firstLine="0"/>
        <w:jc w:val="center"/>
      </w:pPr>
      <w:hyperlink r:id="rId1157" w:history="1">
        <w:r>
          <w:rPr>
            <w:rFonts w:ascii="arial" w:eastAsia="arial" w:hAnsi="arial" w:cs="arial"/>
            <w:b/>
            <w:i/>
            <w:strike w:val="0"/>
            <w:color w:val="0077CC"/>
            <w:sz w:val="28"/>
            <w:u w:val="single"/>
            <w:vertAlign w:val="baseline"/>
          </w:rPr>
          <w:t>EU CALLS ANTISEMITISM "INCOMPATIBLE" WITH VALUES, DEMANDS NATIONAL STRATEGIES FROM MEMBER COUNTRIES</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2020 Wednesday</w:t>
      </w:r>
    </w:p>
    <w:p>
      <w:pPr>
        <w:pStyle w:val="Normal91"/>
        <w:keepNext w:val="0"/>
        <w:spacing w:after="0" w:line="240" w:lineRule="atLeast"/>
        <w:ind w:right="0"/>
        <w:jc w:val="both"/>
      </w:pPr>
      <w:bookmarkStart w:id="181" w:name="Bookmark_91"/>
      <w:bookmarkEnd w:id="181"/>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91"/>
        <w:keepNext/>
        <w:spacing w:before="240" w:after="0" w:line="340" w:lineRule="atLeast"/>
        <w:ind w:left="0" w:right="0" w:firstLine="0"/>
        <w:jc w:val="left"/>
      </w:pPr>
      <w:bookmarkStart w:id="182" w:name="Body_89"/>
      <w:bookmarkEnd w:id="182"/>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26" style="position:absolute;z-index:25184768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World Jewish Congress (WJC):</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Jewish Congress Applauds Council of the European Union's declaration to universalize fight against antisemitism as a "significant step forward to make Europe a better place for Jews"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working with the leadership of the European Union on codifying measures to fight antisemitism at the European, Member State and local levels, the World Jewish Congress applauds the Council of the European Union's adoption today of a declaration to mainstream the prevention and countering of antisemitism in all its forms.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critical step comes under the leadership of the German presidency of the Council. The Council of the European Union is comprised of government ministers from the 27 EU Member States, who meet to make laws and coordinate policies. The ministers have the authority to commit their governments to the actions agreed upon by the Council, the main decision-making body of the EU. The declaration makes the fight against antisemitism a priority of Europe's executive branch.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its ongoing work to combat antisemitism, the World Jewish Congress has for years worked closely with European government authorities and institutions, as well as Jewish communities across the continent, to emphasize the importance of EU leadership in this area, resulting in the development of the declaration.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Jewish Congress President Ronald S. Lauder welcomed the declaration: "Europe has a serious and terrifying antisemitism problem, and it's high time that the European Union, its Member States and local authorities direct real resources to it. The adoption of this declaration by the Council of the European Union demonstrates that Germany in its Council presidency and the EU leadership as a whole recognize the danger that antisemitism and hate create and the threat to society and safety when left unaddressed.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declaration is a significant step forward in making Europe a better place for Jews. The responsibility now falls on Member States to apply the policies and understanding laid out by the European Union in each of their countries, to ensure that the scourge of antisemitism is dealt with, that perpetrators are prosecuted to the greatest extent of the law, and that our next generation learns that hatred is unacceptable."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declaration calls antisemitism "an attack on European values," reading: "Any form of antisemitism, intolerance or racist hatred is incompatible with the values and aims of the European Union and its Member States and must be addressed through decisive action at European and national level."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declaration affirms that it is Member States' "permanent, shared responsibility to actively protect and support Jewish life." It acknowledges the increasing prevalence of antisemitism in Europe, particularly in the context of the COVID-19 pandemic and that "an increase in antisemitic incidents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a cause of great concern." The declaration calls on Member States to engage in "continuous dialogue with the Jewish community with a view to ensuring appropriate levels of security awareness, specific training for security staff and law enforcement officers, exchange of best practices and thorough implementation of appropriate measures to ensure the security of Jewish institutions."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growth of antisemitic hate speech, particularly its dissemination online, "crimes committed online should be punished just as crimes offline are and must be adequately addressed by means of effective prosecution and other measures," the declaration reads. "Illegal hate speech and terrorist content online must be removed promptly and consistently by internet service providers, in according with the relevant legal and non-legal framework."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declaration also calls for the systematic collection of data on antisemitic incidents so as to "develop, implement and monitor progress on tailored comprehensive strategies and education instruments," and for increased Holocaust education as "one of the most important tools to prevent antisemitic prejudices."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Council is expected to formally adopt the declaration at its December 10-11 meeting.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declaration comes two years after, and reaffirms, the Council of the European Union's December 6, 2018, declaration, under the leadership of the Austrian presidency of the Council, on the fight against antisemitism and the development of a common security approach to protect Jewish communities and institutions in Europe. As per the new declaration, the European Commission Working Group on antisemitism will continue to support Member States in implementing the 2018 declaration.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2020</w:t>
      </w:r>
    </w:p>
    <w:p>
      <w:pPr>
        <w:pStyle w:val="Normal91"/>
      </w:pPr>
    </w:p>
    <w:p>
      <w:pPr>
        <w:pStyle w:val="Normal91"/>
        <w:ind w:left="200"/>
        <w:sectPr>
          <w:type w:val="continuous"/>
          <w:pgMar w:top="840" w:right="1000" w:bottom="840" w:left="1000" w:header="400" w:footer="400"/>
          <w:pgNumType w:fmt="decimal"/>
          <w:cols w:space="720"/>
        </w:sectPr>
      </w:pPr>
      <w:r>
        <w:br/>
      </w:r>
      <w:r>
        <w:pict>
          <v:line id="_x0000_s1327"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158"/>
          <w:headerReference w:type="default" r:id="rId1159"/>
          <w:footerReference w:type="even" r:id="rId1160"/>
          <w:footerReference w:type="default" r:id="rId1161"/>
          <w:headerReference w:type="first" r:id="rId1162"/>
          <w:footerReference w:type="first" r:id="rId1163"/>
          <w:pgSz w:w="12240" w:h="15840"/>
          <w:pgMar w:top="840" w:right="1000" w:bottom="840" w:left="1000" w:header="400" w:footer="400"/>
          <w:pgNumType w:fmt="decimal"/>
          <w:cols w:space="720"/>
          <w:titlePg w:val="0"/>
        </w:sectPr>
      </w:pPr>
    </w:p>
    <w:p>
      <w:pPr>
        <w:pStyle w:val="Normal92"/>
      </w:pPr>
    </w:p>
    <w:p>
      <w:pPr>
        <w:pStyle w:val="Normal92"/>
      </w:pPr>
      <w:r>
        <w:pict>
          <v:shape id="_x0000_i1328" type="#_x0000_t75" alt="LexisNexis®" style="width:147.75pt;height:30pt">
            <v:imagedata r:id="rId17" o:title=""/>
          </v:shape>
        </w:pict>
      </w:r>
      <w:r>
        <w:cr/>
      </w:r>
    </w:p>
    <w:p>
      <w:pPr>
        <w:pStyle w:val="Heading190"/>
        <w:keepNext w:val="0"/>
        <w:spacing w:after="200" w:line="340" w:lineRule="atLeast"/>
        <w:ind w:left="0" w:right="0" w:firstLine="0"/>
        <w:jc w:val="center"/>
      </w:pPr>
      <w:hyperlink r:id="rId1164" w:history="1">
        <w:r>
          <w:rPr>
            <w:rFonts w:ascii="arial" w:eastAsia="arial" w:hAnsi="arial" w:cs="arial"/>
            <w:b/>
            <w:i/>
            <w:strike w:val="0"/>
            <w:color w:val="0077CC"/>
            <w:sz w:val="28"/>
            <w:u w:val="single"/>
            <w:vertAlign w:val="baseline"/>
          </w:rPr>
          <w:t>Enyedi issues suspensions for 43 students</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Cardinal Points: SUNY College at Plattsburgh</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2020 Friday</w:t>
      </w:r>
    </w:p>
    <w:p>
      <w:pPr>
        <w:pStyle w:val="Normal92"/>
        <w:keepNext w:val="0"/>
        <w:spacing w:after="0" w:line="240" w:lineRule="atLeast"/>
        <w:ind w:right="0"/>
        <w:jc w:val="both"/>
      </w:pPr>
      <w:bookmarkStart w:id="183" w:name="Bookmark_92"/>
      <w:bookmarkEnd w:id="18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ARCHIVE; Pg. 1</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1412 words</w:t>
      </w:r>
    </w:p>
    <w:p>
      <w:pPr>
        <w:pStyle w:val="Normal92"/>
        <w:keepNext/>
        <w:spacing w:before="240" w:after="0" w:line="340" w:lineRule="atLeast"/>
        <w:ind w:left="0" w:right="0" w:firstLine="0"/>
        <w:jc w:val="left"/>
      </w:pPr>
      <w:bookmarkStart w:id="184" w:name="Body_90"/>
      <w:bookmarkEnd w:id="18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29" style="position:absolute;z-index:25184972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Downs l Cardinal Points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Mahpharah Khan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Farizan's 2013 novel "If You Could Be Mine" has given the young adult genre new insight into how LGBTQ+ individuals are treated outside of the United States - at least for its American readers.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Farizan's novel highlights the violent and hidden parts of Iranian culture as the story follows a love story of two women, Sahar and Nasrin. Their entire relationship is kept in secret because if anyone finds out about them, they could be beaten, imprisoned or executed. Although they are willing to carry their relationship out in private, it's threatened when Nasrin's parents announce that she is getting married.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Sahar is determined to find a way to be with Nasrin. When she thinks she has come to a dead-end, she discovers a new way to be with her: become a man. Sex re-assignment surgery is legal and attainable in Middle-Eastern countries like Iran, but same-sex relationships are not. In fact, sex re-assignment surgeries are partially financed by the state. The novel raises the question: how far is one willing to go to erase their identity in order to love someone freely?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was celebrated June 26, 2015, as this date signifies the day the Supreme Court ruled same-sex marriage legal across the U.S. Although the world has never been free of its homophobia and transphobia, this ruling seemed like a gateway towards a more free and happy life for LGBTQ+ individuals. However, this has become increasingly hard since Donald Trump was elected President in 2016. Stated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In July, the Department of Housing and Urban Development allowed single-sex homeless shelters to exclude transgender people. It was argued this ruling would make women's homeless shelters safer by not allowing men to seek them out to attack them. However, if one comes to a women's homeless shelter, they identify as a woman.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rulings keep homophobia and transphobia alive, therefore allowing more violence to occur. Are transgender people really causing the violence? Or is it the racist, misogynistic and sexist man who is currently President of the United States?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governments inflict more harm than they believe they do - instead of their supposed care for their people, they are instrumental in their suffering and their death, as is the case with LGBTQ+ individuals. Homosexuality is considered illegal in ten of the eighteen countries that make up the Middle East, and in six of these countries, it is punishable by death. The only country where LGBTQ+ individuals are protected by law is in Israel; any act of violence targeted towards them is considered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Some of the extreme countries include Saudi Arabia and Syria.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Saudi Arabia, one can be sentenced to life in prison, be subjected to public whippings, beatings, chemical castrations, and death.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seems to be less severe in Syria. In Article 520 of Syria's Penal Code, it criminalizes "unnatural sexual intercourse," and Article 517 states that any crime "against public decency" will be punished with a prison sentence that could be up to 3 months - or as long as 3 years.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Could Be Mine paints this picture clearly, as Sahar describes within the novel the punishment for gay people in Iran: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keeps thinking about the two boys who were hung after being accused of raping a thirteen-year-old boy, but most people think the two were lovers who got caught. Whatever crime they committed, I didn't want a part of it.  I wanted to stop loving Nasrin, but how do you stop doing something you know you are supposed to do?"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common and prevelant, insulting misconception conservatives have is that gay rights is a "trend" or a "phase". It is actually common belief among Arabs and Muslims that homosexuality is solely a Western creation. Gay relationships have always existed, whether in secret or not, so it is actually foolish that our world has evolved to such a homophobic and transphobic state.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this is a negative part of our society worldwide, there is still progress. People have felt more comfortable to accept themselves while also sharing this part with others - essentially what was harder for older generations to do. Elaine Ostry is an English professor at SUNY Plattsburgh and has taught this book before in order to raise awareness of how LGBT+ people are treated outside the US.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generation, no one came out until high school or college," Ostry said. "I think of how certain kids in my school were teased for being preceived as gay or bi."</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freedom to come out among young people, which is a drastic improvement because it allows them to live a longer life being authentically themselves.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there is still progress that has to be made," Ostry said. "But someone of my generation can see a hopeful trajectory based on how things were when we were young."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Sahar carries this false sense of optimism throughout the novel; first when she believes they can find a way to be together, and second, when she believes she can force herself to become a man in order to be with Nasrin. This can be an easy mindset to fall into for teens in the same situation as Sahar in the Middle East because when one experiences so many restrictions, it is excruciating to always think of the torture and the impossible nature of their situation.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Sahar notes, "Homosexuality is dangerous, but adulterers can be stoned to death. We can't continue if she goes through with marrying him. Both of us are afraid to bring it up."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Sahar and Nasrin lose, because they can die if they keep seeing each other, and Sahar cannot force herself to become someone she knows she is not. Both cases produce Sahar's literal and spiritual death.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Sahar's line of thinking is a result of her internalized homophobia; she wants to stop loving Nasrin, but she is unable to. The fear that is instilled in Sahar perpetuates the worldwide problem of the abuse of the LGBTQ+ community. In the US, Donald Trump has been instrumental in the abuse of the LGBTQ+ community. He refuses to acknowledge Pride month and has generated the trans military ban. There has been a rollback of health care protections by the Department of Health and Human services, The NYT states. There is also no protection currently required for transgender people in federal prisons, evidently enacted by the Justice Department.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homophobia and transphobia is loud and clear. He clings to practical conservative ideals, even though he does not practice any of these ideals. He is only enthralled by the idea of Christianity, because truthfully he is in no way religious himself. He claims we are protected by God. This religious language is part of his abuse towards LGBTQ+ people. His cult followers listen to him, and then act upon what he says because they believe he's right. Trump uses these traditional ideals to perpetuate and excuse his passive aggressive behavior towards LGBTQ+ people. He is the embodiment of everything offensive, and he has no care in the world to change - he does not have the empathy to.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some American young adult readers may not be gay or trans themselves, or live in Iran or other parts of the Middle East, it is still important for them to read stories like If You Could Be Mine.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should read books from other countries or set in other countries. Even if getting hung for being gay is not something I think would happen here, I think it's important for teenagers to know that it is something that does happen in the world," Ostry said. "Gay rights is a global issue and a global movement."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crucial for teenagers to be aware of these issues because society's treatment of LGBTQ+ individuals signifies if their government truly cares about everyone. Any government, that excludes LGBTQ+ individuals from their society, is fully responsible for the violence and ridicule they experience.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no exception.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is much disconcert to be had concerning the protection of the LGBTQ+ community, it would be foolish to ignore the revolutionary optimism Gen Z has. If You Could Be Mine is one YA novel of many in which more LGBTQ+ teens are being represented. This encourages teens to fully embrace whoever they want to be, especially in a shifting, ever changing world at this moment. And while these stories are for us to reflect and relate to, it also exists to educate us not only on our domestic issues, but our worldwide ones as well.</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2020</w:t>
      </w:r>
    </w:p>
    <w:p>
      <w:pPr>
        <w:pStyle w:val="Normal92"/>
      </w:pPr>
    </w:p>
    <w:p>
      <w:pPr>
        <w:pStyle w:val="Normal92"/>
        <w:ind w:left="200"/>
        <w:sectPr>
          <w:type w:val="continuous"/>
          <w:pgMar w:top="840" w:right="1000" w:bottom="840" w:left="1000" w:header="400" w:footer="400"/>
          <w:pgNumType w:fmt="decimal"/>
          <w:cols w:space="720"/>
        </w:sectPr>
      </w:pPr>
      <w:r>
        <w:br/>
      </w:r>
      <w:r>
        <w:pict>
          <v:line id="_x0000_s1330"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165"/>
          <w:headerReference w:type="default" r:id="rId1166"/>
          <w:footerReference w:type="even" r:id="rId1167"/>
          <w:footerReference w:type="default" r:id="rId1168"/>
          <w:headerReference w:type="first" r:id="rId1169"/>
          <w:footerReference w:type="first" r:id="rId1170"/>
          <w:pgSz w:w="12240" w:h="15840"/>
          <w:pgMar w:top="840" w:right="1000" w:bottom="840" w:left="1000" w:header="400" w:footer="400"/>
          <w:pgNumType w:fmt="decimal"/>
          <w:cols w:space="720"/>
          <w:titlePg w:val="0"/>
        </w:sectPr>
      </w:pPr>
    </w:p>
    <w:p>
      <w:pPr>
        <w:pStyle w:val="Normal93"/>
      </w:pPr>
    </w:p>
    <w:p>
      <w:pPr>
        <w:pStyle w:val="Normal93"/>
      </w:pPr>
      <w:r>
        <w:pict>
          <v:shape id="_x0000_i1331" type="#_x0000_t75" alt="LexisNexis®" style="width:147.75pt;height:30pt">
            <v:imagedata r:id="rId17" o:title=""/>
          </v:shape>
        </w:pict>
      </w:r>
      <w:r>
        <w:cr/>
      </w:r>
    </w:p>
    <w:p>
      <w:pPr>
        <w:pStyle w:val="Heading191"/>
        <w:keepNext w:val="0"/>
        <w:spacing w:after="200" w:line="340" w:lineRule="atLeast"/>
        <w:ind w:left="0" w:right="0" w:firstLine="0"/>
        <w:jc w:val="center"/>
      </w:pPr>
      <w:hyperlink r:id="rId1171" w:history="1">
        <w:r>
          <w:rPr>
            <w:rFonts w:ascii="arial" w:eastAsia="arial" w:hAnsi="arial" w:cs="arial"/>
            <w:b/>
            <w:i/>
            <w:strike w:val="0"/>
            <w:color w:val="0077CC"/>
            <w:sz w:val="28"/>
            <w:u w:val="single"/>
            <w:vertAlign w:val="baseline"/>
          </w:rPr>
          <w:t>Biden Suggests More Violence Ahead If Trump Wins; Kamala Harris Openly Solicited Donations To Rioters; Democrats Try To Blame Trump For Chaos In U.S. Cities; Trump Supporter Murdered In Portland; Attorney For Kyle Rittenhouse Explains His Defense; The Truth Behind The Six Percent Stat Being Shared Online On Coronavirus Deaths; Schools Are Adopting Lesson Plans That Say America Is A Country Founded On Racism</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TUCKER CARLSON TONIGHT 8:00 PM EST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2020 Monday</w:t>
      </w:r>
    </w:p>
    <w:p>
      <w:pPr>
        <w:pStyle w:val="Normal93"/>
        <w:keepNext w:val="0"/>
        <w:spacing w:after="0" w:line="240" w:lineRule="atLeast"/>
        <w:ind w:right="0"/>
        <w:jc w:val="both"/>
      </w:pPr>
      <w:bookmarkStart w:id="185" w:name="Bookmark_93"/>
      <w:bookmarkEnd w:id="185"/>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7001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Tucker Carlson, Marc Siegel</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Chad Wolf, John Pierce, Libby Emmons</w:t>
      </w:r>
    </w:p>
    <w:p>
      <w:pPr>
        <w:pStyle w:val="Normal93"/>
        <w:keepNext/>
        <w:spacing w:before="240" w:after="0" w:line="340" w:lineRule="atLeast"/>
        <w:ind w:left="0" w:right="0" w:firstLine="0"/>
        <w:jc w:val="left"/>
      </w:pPr>
      <w:bookmarkStart w:id="186" w:name="Body_91"/>
      <w:bookmarkEnd w:id="186"/>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32" style="position:absolute;z-index:25185177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MACCALLUM, FOX NEWS ANCHOR: And I would urge you to get that as well. It's a great story. Great people in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being here tonight. That's THE STORY for tonight. We'll see you tomorrow. Have a great evening, everybody.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CARLSON, FOX NEWS HOST: Good evening and welcome to TUCKER CARLSON TONIGHT.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those moments when there's so much lying, so much relentless bewildering lying, that it's worth taking three steps back and considering the obvious and here's the most obvious thing.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three months, Joe Biden's voters have trashed our country. They have looted our cities, burned buildings, beaten and killed dozens of people.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three months, Joe Biden and his advisers have done their best to ignore it all and pretend it wasn't happening. The same people who lecture you that silence is violence said virtually nothing about the riots in our streets. In fact, they threatened anyone who talked about them, who mentioned the arson, the stealing, and the vandalism, anyone who in any way questioned the tactics of the mob.</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this show persisted in criticizing the behavior of BLM, a coalition of leftwing activist groups tried to pull the show off the air. In the end, it didn't work. Even a Democratic presidential campaign can only deny reality for so long.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no matter who they vote for, despise crime and they despise violence. Even now, after months of unending propaganda, the average person has a far higher opinion of the police than of politicians and for good reason.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have started to blame Joe Biden for the chaos they see outside. Suddenly that's clear in the polls. The Democratic leaders are very worried about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during the Iraq War, our political class promoted violence to achieve regime change. Then they lost control of their proxies and destroyed an entire country. Now, they're frantically trying to distance themselves from the terror they created.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 familiar? They have no moral regrets about any of it. They're just worried that getting blamed might cost them power. So they're working to shirk that blame.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Joe Biden's handlers flew him to Pennsylvania so he could, quote, "denounce violence." They gave him a short speech to read. They allowed no questions afterward. Biden mouthed the words they had written. He blamed Trump voters for everything, all the violence, all the rioting, presumably for all the defaced and destroyed statues, too. They did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have been Trump supporters who spray painted "Kill Whitey" on the pedestal of the Francis Scott Key monument in San Francisco, of course, it was. Right wingers. Always trying to erase American history.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12 minutes today in Pennsylvania may have been the most thoroughly dishonest speech ever given by an American presidential candidate. Virtually every word if it was the opposite of the truth. It was literally beyond belief.</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at least one honest line in that speech. We want to highlight it for you because that line reveals what all of this is really about. Here it is.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DEMOCRATIC PRESIDENTIAL NOMINEE: His failure to call on his own supporters to stop acting as an armed militia in this country shows how weak he is.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anyone believe there would be less violence in America if Donald Trump is reelected?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Oh, you think there'll be less violence if he is reelected? Got it. It is a nice country you have here. It would be a shame if something were to happen to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an observation, obviously. It's a threat. And it wasn't a mistake either. It's not a line he just blurted out. That line was in Biden's prepared remarks. His campaign tweeted it out later. They were proud of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official message of the Biden campaign. If you dare reelect Donald Trump, prepare for more rioting. You think Biden voters are dangerous now? Wait until see them in Trump's second term.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we'd love to pretend that's another lie from the speech, but it's not a lie. It's likely true. And Biden was right about it. Pretty much everyone understands that it is true.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still, what a thing to say out loud. What country is this?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for me or my people will keep blocking traffic and setting fires and hurting people. Yes, that's exactly what they're saying. They'll never put it quite that way, of course. But the threat of violence is implied in everything they do.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starting to become clear why the people who run the Democratic Party -- people who by the way are not at all stupid -- realized very early that Joe Biden was a perfect presidential candidate. The rest of us were mocking him for being senile, but they knew they had the right guy.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can say things like what you just heard without scaring you. That's a rare talent. Biden doesn't seem like an extremist because personally, he is not an extremist. Ask anyone who knows Joe Biden.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a corporate lobbyist who represented a tiny state in the Senate for 40 years. Joe Biden doesn't want a revolution. He just wants to live in a big house and have strangers love him. At this point, Biden is too slow to be radical anyway.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control Joe Biden understand this perfectly well, and today, they had him break the fourth wall and say it out loud. Watch.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Ask yourself, do I look like a radical socialist with a soft spot for rioters? Really?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"Do I look like a radical socialist?" No, you look like a glad handing shill for the credit card companies because that's exactly who you are and that's why you're such an effective front man.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people behind you are radical as hell and we are not guessing about that. Biden's running mate, President in waiting, Kamala Harris openly solicited donations for rioters in Minneapolis, quote: "If you're able to," Harris tweeted in June, " ... chip in now to the Minnesota Freedom Fund to help post bail for those protesting on the ground in Minnesota."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Amazingly, that tweet is still up. At least 13 members of Joe Biden's staff sent money to the rioters in Minneapolis. So what does the Minnesota Freedom Fund do with the cash they got? Well, they freed a person who is being held for trying to kill the cops -- murder them.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bailed out an accused murderer and a twice convicted rapist among many others.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has never apologized for doing this. She has never repudiated the Minnesota Freedom Fund. Biden, of course didn't mention it in his speech today, but why would he mention it? He's not against it. He officially supports the idea behind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campaign has called bail, quote, "a modern day debtor's prison." Joe Biden is pledging if elected to end cash bail nationally in every state. What does that look like? What would happen if Joe Biden did that?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we know the answer. We don't have to guess because Democrats have already eliminated cash bail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what happened? You know what happened. Criminals immediately flooded the streets.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residents fled the city, not right wingers, by the way, Joe Biden voters. They left. They had to because violence surged out of control.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one savage tried to rape a 25-year-woman on a subway platform at 11 in the morning in public view. You may have seen it on video. It happened on the Upper East Side, one of the prettiest neighborhoods in the country, a beautiful, formerly safe neighborhood.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not just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Democrat-controlled cities all over the country look like this now. There's no denying it or its effects, spend an hour on Zillow and look at real estate prices. People are literally running away from cities run by Democrats and they're going to places that aren't.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a guess. It's not a talking point. It's true.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according to the Biden campaign, this has nothing to do with the Democratic Party. No, it's all Donald Trump's fault. Watch.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BEDINGFIELD, JOE BIDEN'S DEPUTY CAMPAIGN MANAGER: He's been leading it. It's exactly the opposite of what we've been seeing from Trump who has been trying to incite violence this entire summer.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WALLACE, FOX NEWS CHANNEL ANCHOR: Just wait a second. Well, I'll get to violence in a second. Now, I'm thinking in real time.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inciting violence.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BEDINGFIELD: Absolutely. He has. He has encouraged his supporters to go out to be aggressive.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Trump is inciting violence. Oh right. He's the one screaming you in the car on the way home and spray painting the F word on Federal buildings and smashing windows and torching Wendy's. Those are all Trump voters.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lunacy. It's totally false. There are lots of things you could blame Trump for, for sure. That's not one of them.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will a single person believe these lies? Well, the thoroughly beta mayor of Portland, Ted Wheeler is hoping they will. Wheeler is blaming Federal authorities for the state of permanent rioting in his city. It's going on all summer. We've covered it here virtually every night.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now being shot in Portland. Ted Wheeler wants you to know that's Trump's fault, too.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TED WHEELER (D), PORTLAND, OREGON: Your campaign of fear is anti- democratic, as anything you've done to create hate and vitriol in our beautiful country.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tried to divide us more than any other figure in modern history, and now you want me to stop the violence that you helped create.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This guy. So many like this. What a total mediocrity. In his defense, he probably imagined when he was elected Mayor of Portland that it would be all upside. He will never have hard decisions to make. He will never have to keep chaos under control. But he does and he has failed, and now, he is blaming others.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is as liberal city as we have in this country. Democrats run everything in Portland. Donald Trump got 17 percent of the vote in the entire county in the last election.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somehow Ted Wheeler wants you to know, Trump is controlling the political climate in Portland, Oregon.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the opposite is true. Trump supporters are in fact no longer allowed in the City of Portland.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one of them, a member of the group Patriot Prayer was murdered in downtown Portland apparently for supporting Donald Trump.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of Oregon, Kate Brown promptly blamed the dead man -- excuse me -- blamed the dead man for his own murder.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Patriot Prayer was in town Brown declared, quote, "Looking for a fight." Another way of saying, this man was expressing his constitutionally protected political views and that's no longer allowed in Portland.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people like Kate Brown and Ted Wheeler, you could get murdered for doing it. This man was. Here is video of the killing.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that someone calls out the victim's location just prior to his execution. In other words, it was a coordinated hit. Watch.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Hey, we've got another right here. We got another right here.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 got another right here." He screams, another Trump supporter. Just in case there was any question about the nature of the execution you just saw and we're sorry for airing that. But it happened and we felt you should know.</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case there was any question about what it was about. The main suspect in that murder literally has a BLM symbol tattooed on his neck.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watched the Democratic National Convention, you may be familiar with BLM. BLM is the group Democrats promoted from the stage all week. They're the movement Corporate America will fire you for daring to criticize. They're the reason you're not allowed to acknowledge that all lives matter. You get fired for that, too. Many have been.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actual armed militia of the Democratic Party and they're held to very different standards from the ones you live under. In fact, the suspect in this murder in Portland has been arrested twice just this summer for unlawfully carrying a loaded gun. He never went to jail.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case, the one in Portland, the same people will tell you how much they abhor gun violence, let this man go. Then he apparently murdered someone.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did not mention this today. BLM was happy about the killing. BLM does not believe that all lives matter. They don't say they do and they don't. They believe people who oppose them should be killed. Again, we're not making this up.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them celebrate the man's murder in Portland.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 just got word the person who died was a Patriot Prayer person. He was a [bleep] Nazi. Our community held its own and took out the trash.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"Our community held its own in took out the trash." These are Biden voters celebrating the murder of a man who they hate because he supports a different political candidate. Again, we're not making it up. You just saw the video. He was a Trump supporter, therefore he deserved to die, rah-rah. They all cheer.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didn't Joe Biden mention this in his speech today, not a word about that killing? Nor did Biden say anything about the elderly Republicans who were attacked outside the White House last week after the R.N.C. We showed you that tape, too.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mention the Trump supporters who were shot at in South Carolina recently. He didn't mention the shooting in Los Angeles yesterday that targeted Trump voters.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mention the BLM rally from over the weekend in which the speaker makes clear that he considers murdering people the next frontier in Civil Rights. Here it is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I'm at the point where I am ready to clip these police [bleep] to the grave. [Bleep] I'm at the point where I want to burn [bleep] White House down.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take it to the senators. I want to take it to the Congress. I want to take the fight to them. And at the end of the day, if they ain't going to hear us, we burn them the [bleep].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way I bust police in the head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 bust police in the head in D.C.</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This is everywhere. That was just this weekend. It gets no coverage whatsoever. The media pretend it is not happening. But it is happening and it is lunacy. There's a massive cost for all of us to allowing it to go unchallenged.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unchallenged. It is never challenged. BLM can say and do whatever it wants. Democrats will never criticize BLM because Democrats never criticized their own voters. Period. That's their one hard and fast rule. One way they're very different from the Republican Party.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dangerous the words or the behavior become, Democrats won't say anything if it's coming from someone who might vote for them. So we shouldn't be surprised when their voters take the cue and become more radical and more violent.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in Georgia, a man was arrested for stabbing an AutoZone employee. He didn't know the guy. He told police he quote, "Felt the need to find a white male to kill."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didn't mention that today, nor did he say anything about this. This happened yesterday in Baltimore. Watch.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PLAYS]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That clip showed up on social media with a note "White lives don't matter." Joe Biden didn't mention that. There's no sign he disagrees. The media will of course never cover this.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at CNN, which is now devoted full time to covering for the rioters, one analyst tweeted that only quote, "desperate Republicans claim we have riots." Amazingly because the person who tweeted it is not very smart. His tweet contained a photograph of a burning building.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was burning in a riot, but whatever. Ignore that. Riots aren't real. There's not much violence. You'd have to be a racist to think there was. Watch.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KIRSTEN POWERS, CNN SENIOR POLITICAL ANALYST: Let's be honest, and Don, you do make this point and it's important over and over. There's very little rioting. There's actually there's very little violence -- it's you know -- but it is magnified by Donald Trump and it's magnified by Republicans to convince people that they're -- that people are coming for them and that's just simply not what's happening.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Oh, it's not what's happening and you're a bad person if you think it does. Now, to be fair, that clip I think was recorded four days ago -- three or four days ago before the official line change, which is actually there are riots and they're Trump riots. Trump is responsible for all of this.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gone three months browbeating anyone who acknowledges the obvious, what's on video, what's in your city that you may be affected by personally, the reason you're moving to Texas -- can't acknowledge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we've turned -- and we're blaming it on Trump.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Ignore the evidence. Ignore the evidence. Your eyes are lying to you. There's only one reason you may have concluded that this is happening and Democrats are behind it because you've been misled. You've been lied to.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been fed a diet of fake news by agents from a hostile foreign power that among other things, secretly controls Facebook.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ladies and gentlemen, Russia faked the riots and blamed Joe Biden, just like the moon landing, but more diabolical. Watch Mr. Adam Schiff explain.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ADAM SCHIFF (D-CA): The Russians four years ago, Dana, exploited Black Lives Matter. They set up their own false flags online to try to divide people along racial lines.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BASH, CNN CHIEF POLITICAL CORRESPONDENT: Are they doing it now?</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SCHIFF: And we have to -- they are once again doing their best in social media, in their overt media, and other means to grow these divisions again.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false flag by Russia. Seriously? You'd like to think in the late summer of 2020, people would laugh at that. It is hilarious in a way.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an awful lot of blue check Democrats on Twitter believed it the first time, so who knows, they probably will again.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you've got to give Adam Schiff some credit. At least, he is consistent though he is obviously completely insane and desperate and in need of inpatient care. That man is hurting.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is one man in a big party. What about everyone else running the Democratic Party? They're not insane. They're not crazy in the slightest. They're just liars. And they are more ruthless than you can even understand.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burn down your cities and tell you that you did it. And if you don't accept that judgment, maybe they'll send BLM to your house.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Homeland Security Secretary Chad Wolf is here with reaction to the most dishonest speech ever given by a major presidential candidate, Joe Biden's address today from Pennsylvania. That's straight ahead.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 President announced today that D.H.S. -- Department of Homeland Security and the Justice Department are creating a joint operation center to quote, "investigate violent leftwing civil unrest" and there's an awful lot of that despite what the liars tell you.</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 Wolf runs the Department of Homeland Security. He is the Acting Secretary. We're happy to have him on tonight. Mr. Secretary, thanks so much for coming 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today threatened, announced, predicted -- choose your verb -- that if the President is reelected, we will see more violence. Are you worried about that?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 WOLF, ACTING SECRETARY, DEPARTMENT OF HOMELAND SECURITY: I'm not, Tucker. And that's -- I would say that's a delusional statement. The idea that the President or this administration or the Department of Homeland Security is somehow the reason or the cause behind this violence is just absurd.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the Department has been at this since early July, particularly in Portland, addressing some of this violent rioting and looting that was occurring in anarchists targeting a Federal building in in Portland.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been at this for some time. We understand we've been caused, or having been described as causing this violence. We know that's not the case.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before they ignored it, it then became D.H.S.'s problem and now they're saying it's the administration and of course the President that's now causing this.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again, all of these statements are absurd. They're not true. I think most reasonable Americans understand what's going on out there. And really the cause of all this is local officials, state officials not taking this seriously enough from day one.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there's violence in your community, you need to restore law and order right away. We've seen that, it will work. We've seen it in Kenosha for several days, it is working.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like Portland and other places need to take that same advice. They need to bring that law and order back to their streets so that the residents of those cities can feel safe as they go about their business every day.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I think that's exactly right. In the meantime, do you think Department of Homeland Security is getting the help it needs from the Justice Department? Why haven't we seen the leaders of Antifa and BLM arrested and charged for conspiracy under say RICO, like the heads of the mafia families were?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Well, it's something I've talked to the A.G. personally about, and I know that they are working on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we've seen about 300 arrests across this country regarding civil unrest and protesting -- violent protesting, I would say criminal protesting, criminal rioting. We have got about 300 arrests. About a third of those or a hundred of those arrests have been in Portland specifically.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know the Department of Justice has charged about 74 or 75 individuals there in Portland with different Federal crimes and we'll continue to see how those investigations are going.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Justice is also targeting and investigating the head of these organizations, the individuals that are paying for these individuals to move across the country.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know, Tucker, is that we have seen groups and individuals move from Portland to other parts of the country.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Right.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We had about 175 arrests in Kenosha, almost a hundred of them were from out of state. So we know they're moving around. We've seen them in D.C., in Sacramento and elsewhere.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organized. We've seen similar tactics being used from Portland and other cities across the country as well. So we know that there's organization and I know the Department of Justice is also looking at that as well.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You're not allowed to fund crime, of course. I mean, if I do business with Iran, I go to jail.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domestic terrorism on a greater scale than we've had in my lifetime, 50 years, and the funders of this have not been exposed by the Federal government and they haven't been punished and I'm confused as to why.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Again, I would say that, again, the Department of Justice, who has the lead in all of those investigations are certainly moving as quickly as possible. Again, it's something that I talk with the Attorney General about almost on a weekly basis.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Homeland Security, we're doing our role. We're making sure that the investigations that were involved in we're getting that information over to the Department of Justice to the F.B.I., to those criminal investigators that are doing their job.</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you, Tucker, I wish that moved in a little quicker fashion. We'll continue to see how that is.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again, this administration, this President is committed to holding individuals accountable. I think, once folks start to realize that if you want to riot, you want to loot, you want to do some of these other criminal acts that we see around this country, there's going to be consequences for that. And we're going to -- we're going to continue to move down that road.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hope so. Mr. Secretary, thanks for joining us tonight. Appreciate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Thank you.</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have to say, when they don't like somebody, justice moves very swiftly or when there's something that -- I don't know -- the "Today Show" wants them to do, they don't waste time.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some NASCAR driver said he was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because his garage door pull look like a noose, they sent like, I don't know a dozen F.B.I. agents down to Talladega. They didn't waste time.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they taking so long?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leftwing groups now are trying to find the jail cell where Kyle Rittenhouse is being held. He is the Kenosha teenager charged with first degree murder in the killing of two men during the riots there last week.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evidence suggests this is a much more complicated case than CNN has told you. Kyle Rittenhouse's lawyer joins us after the break with new developments. Don't miss that.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the way, Laura Ingraham's show tonight, 10:00 p.m. Eastern interviews the President of the United States, so don't miss that either.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 17-year-old called Kyle Rittenhouse has been charged with two counts of first degree murder for shootings that took place in Kenosha, Wisconsin recently. There's a lot of confusion about what exactly happened.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at least two of the shootings, video shows Rittenhouse running away, being attacked and then firing. What does this add up to?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some on the left don't want to know. Antifa according to accounts online is trying to figure out what cell Rittenhouse is being held in presumably so they can kill him.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what's the state of the case? What will Rittenhouse's lawyers argue when it does go to court?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find out, we're speaking tonight to John Pierce. He is representing Kyle Rittenhouse. He is from the firm Pierce Bainbridge, and we're happy to have him on tonight.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Pierce, Thanks so much for coming 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PIERCE, ATTORNEY OF KYLE RITTENHOUSE: Hi, Tucker, thank you so much for having us to get the true story out of what happened in Kenosha.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Well, I'm eager to know because this is one of those stories that obviously has intense partisan interest and there's a lot of confusing video. But what is broadly speaking the defense that you will mount on behalf of Kyle Rittenhouse.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PIERCE: This is 100 percent self-defense, Tucker. Kyle -- he is a good kid. He's a lifeguard. Kenosha was burning down.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when he got done with work that day, he went to the high school with some friends to try to remove some graffiti. After that, they got a call from a local business person who owns three businesses in downtown Kenosha.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those three businesses had been burnt to the ground and this business owner simply wanted to desperately protect what was left of his life's work, so he asked for help.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and his friends decided that nobody was doing anything to protect that community and they decided that they wouldn't answer that call and help to protect that business. Kyle actually took a First Aid kit downtown because he was concerned that there would be wounded protesters downtown.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fact, he took a firearm because Kenosha had become a warzone. Any sensible person would take that, and him and his friends stayed on the premises and protected that property.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some events started to unfold whereby he was trying to treat medically wounded protesters and ultimately, he got trapped out on the street out in the open because the riot police had moved the line far enough down that they were between himself and that premises.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I have read that he brought a firearm as a juvenile, 17, across state lines, a lot of people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PIERCE: That is incorrect.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That's incorrect. Tell us where the gun came from.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PIERCE: That is incorrect. That is incorrect. That firearm never crossed state lines. That is a legal firearm in the State of Wisconsin. Wisconsin is an open carry state. Their charge is incorrect as a matter of state law.</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17-year-old, he was legally entitled to have that firearm in his possession. Moreover, we're going to be arguing that the Second Amendment and Title 10 Section 246 of United States Code renders that charge in any ordinance that that charge will be based on blatantly unconstitutional under these circumstances.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Right. Well and that's a really a tertiary charge anyway because there are other -- let me ask you about the first shooting of Joseph Rosenbaum.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PIERCE: Sure.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 second two, one man was shot in the arm, the other was shot in the midsection and died. Both of them clearly -- and it's obvious on video attacked Rittenhouse.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first shooting, was Rittenhouse fired upon before he fired? Did he believe he was fired upon? What were the circumstances of that shooting?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PIERCE: Absolutely. There was --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reported and has analyzed this very closely. There was a shot that was fired as Kyle was retreating actually from a mob that had become enraged that he was trying to put out fires that the arsonists had set, and because he was trying to protect property.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mob became enraged. They began screaming that Kyle needed to be killed and they were going to kill him. They started relentlessly hunting him as prey as he ran down the street attempting to retreat.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ran out of room to retreat, a shot was fired from behind him.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clearly shown that. Shortly after that, the individual, Mr. Rosenbaum, who was leading the attack on him, set upon him immediately, began to assault him from behind, attempted to take his weapon, take his firearm, and Kyle, when he turned, he instantaneously had no choice but to defend himself by firing because he was in imminent danger of serious bodily harm or death.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that was the first shooting. So that happened.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PIERCE: Right.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He called a friend on the phone said, I think I've killed someone. And then he begins to run.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PIERCE: Actually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Oh, I'm sorry.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PIERCE: Actually, let me clarify. Let me clarify that. So actually, Kyle actually attempted to stop and to check on the individual who had been shot. He did make a call to his friend. He said to his friend that he had shot someone.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immediately had to retreat from that area because the mob that was -- the rioters that were chasing him who had witnesses immediately called him out for the shooting, which of course, was in self-defense, but they called him out for the shooting.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began saying that they -- he needs to be craniumed -- that he essentially needed to be killed. So he began retreating back down the street. He began running back down the police line to try to get to safety. Again, the mob relentlessly and viciously pursued him.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was struck as he was running from behind by one of the rioters. He tripped and fell to the ground.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one of the rioters was right over him with a Glock. The other one was attempting -- and both of them were attempting to disarm him, to take his AR-15.</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successful in being able to fight that off and he had no choice, but to then immediately defend himself. He was in fear of serious bodily harm or death. He fired and disarmed the individual who had the Glock by hitting him in the arm.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shot and killed the other person who was attacking him. And I've got tell you, you know, one thing if you really think about this, Tucker, in this war zone, in this chaos that was occurring in a city in America, in the middle of Wisconsin, you know, Kyle -- the only individuals that Kyle shot were the three individuals that were attacking him and putting him at risk of serious bodily harm or death.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17-year-old kid. This is amazing what he did.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let me ask you this -- and I think that's a fair point. He didn't shoot indiscriminately and I'm taking your word for it on the first one because I haven't seen the video, but in the second two, I have seen the video. One guy attacked and the other guy was pointing a gun at him.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PIERCE: That's right.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Here's my question. He shot that man in the arm and the man backed off. That man survived. That man has not been charged. He came at a 17-year-old with a gun. Why has he not been charged?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PIERCE: So here's a question that I have, Tucker. Where are the charges for aggravated assault against Kyle Rittenhouse? Where are the charges for arson in our cities? Where the charges for rioting? Where are the charges for crossing state lines? And where are the charges against the people who are funding this activity and who are financing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is Kyle Rittenhouse, a 17-year-lifeguard who was attempting to protect the businesses in his community and attempting to help wounded protesters and was protecting his own life while Kenosha was burning, why is he the one sitting in jail tonight as forces within this country, sickeningly attempt to find a way to bring harm to him while he is in detention?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 is sick. Mr. Pierce, thanks for coming on tonight and giving your side of this, which has not been heard. I haven't heard of anyway, so I appreciate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PIERCE: Thank you for letting us tell the truth here, Tucker. I really appreciate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we were told at the beginning of this pandemic that science was going to lead us out of the darkness. Science requires transparency. Knowing what the facts are.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media from day one and political forces from day one have sought to keep important data from you.</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new data tonight. We're going to tell you about it after the break.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According to data from the C.D.C., of all the Americans who died from the coronavirus, more than 90 percent of them had comorbidities, serious other illnesses.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some of those comorbidities related to the virus like respiratory failure, but many others were not. Those are the facts. But you're not allowed to air them on social media.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deleted a tweet with the data the President retweeted today. Why would it be forbidden to tweet C.D.C. data? What are they hiding? And why shouldn't we be nervous about that?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Siegel is a Fox News medical contributor. He joins us tonight. Doctor, thanks so much for coming on. Why would it be a crime to tweet C.D.C. numbers?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MARC SIEGEL, FOX NEWS CHANNEL MEDICAL CONTRIBUTOR: Well, Tucker, it's because of the misinformation campaign, isn't it? And I want to give you something about the lessons of history tonight.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start in the 1918 Spanish Flu, everyone. Back then, over 50 million people died and over 50 percent of the deaths were listed as pneumonia, but guess what we found out? It was actually bacterial pneumonia that killed people the vast majority of the time. It wasn't the Spanish flu.</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flash forward, 2020, COVID-19, over 40 percent of the deaths, over 68,000 deaths occurring in nursing homes among our elderly, obesity causing over 50. If you have obesity, you're 50 percent more likely to die if you get COVID-19.</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Tucker said, diabetes, heart disease, lung disease, all other conditions that are going along with this. The President tweets this. I believe he tweeted this to reassure people that have none of these conditions that might be younger.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back in 1918, the average age of death was between 20 and 40 years old. Well, that's not true now, isn't it? We're dealing with elderly people. So it's reassuring to know that if you're young and healthy, you might not actually be a great risk.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have a message tonight for our college students out there. Remember this when you're going to a party. Remember 1918. Remember the ages of around 20 years old, the average age was 28 when people were dying.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college students the average age of death, 80 percent of the deaths are occurring for people over the age of 65 years old and they have preexisting conditions and you're not in that group.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this college students that there for the grace of God, go I -- Tucker. There, but for the grace of God go I.</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Amen. I feel that way about a lot of things. But it's just - - it's very distressing when people are afraid of data because that's, of course, the opposite of science. Really dark ages stuff.</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Siegel, thank you.</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SIEGEL: It is calming to know that only six percent are COVID-19 that's actually killing people. That 94 percent of the time, another condition is involved, which causes the inflammation that you're dying from not the virus -- Tucker.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Let's shut down the country. Dr. Siegel, thank you.</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SIEGEL: Thank you.</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a lot of kids, probably your kids. If you've got kids in school or learning online in virtual classrooms. The thing is, you can listen in and a lot of teachers don't like that because the things they're saying, they don't want you to hear. We will tell you what they're saying, next.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 lot of kids are learning online now. The downside is they're not learning anything, and you know that if you have some, the upside is you can listen to what they're learning. And that's a huge threat to some of their teachers. They're worried that normal people might discover that they're not teaching the kids, they're indoctrinating them.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teachers are openly tweeting about using text chat instead of voice chat so that parents can't hear what's going 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parents do about this? Libby Emmons is a Senior Editor at Post Millennial. We're happy to have her on tonight. Libby, thanks so much for coming 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LIBBY EMMONS, SENIOR EDITOR, POST MILLENNIAL: Thanks for having 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teachers are upset that there might be some transparency in the classroom and parents might know the lies they're telling to their kids. Are they saying this out loud?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EMMONS: Yes, they are saying this out loud. In fact, there was a school district in Tennessee that made parents promise that they would not look in on the Zoom calls, but they wouldn't be monitoring them. They made them sign off on a paper.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teacher in Philadelphia who was tweeting about how he is worried that conservative parents are going to get in the way of his indoctrinating students into critical race and gender theory.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fact, when I noticed that my son's teachers were doing the same kind of indoctrination about white privilege and critical race theory and all of this stuff, they were very dismayed to discover that I was paying attention and that I wanted to know what the deal was with all of this stuff.</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need to be paying attention to what their kids are learning in school, and I think for too long, parents have just been trusting that the educational system is teaching history and teaching science and teaching normal things. And instead, what's going on is that the entire educational infrastructure from the top down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it begins with the Chancellor, Richard Carranza, they're pushing this stuff into the classrooms.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pushing it on to teachers, and they are pushing it on to students. And what they're telling students is that they're not equal, that some students are oppressors and other students are victims, that they are responsible for an entire system of racism. That they are meant to do something about this in a systemic way.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they're completely forgetting that what kids need to learn is to be kind to each other, to treat everyone with respect, and to learn the accurate history of our nation and to learn about literature and books and mythology and all of these things without the overarching lens of racism shading everything.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if you cover everything with the idea that it's racist, that's all you're going to see. That's all the kids are going to learn.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Well, I mean, if we had a functioning Civil Rights Division at the Justice Department, they'd shut this stuff down immediately, because it is racist lies. It's abuse.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EMMONS: It's a racist class.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But let me ask you now that parents know -- it is -- but now that parents know that this is going on that they're required to pay for it. They're not allowed to intervene in any way. The kids aren't learning anything actually. Most -- a lot of kids are totally ignorant of facts. Will this system continue now that we know what it consists of?</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EMMONS: I certainly hope that it doesn't continue. But I don't have any faith that it won't. I don't have any faith that it will be disrupted.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 was telling my son just today, that when he does go back to school, when education starts up again, he should pay attention to Math and Science and that me and his dad will teach him everything else. And that's what he should be paying attention to.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EMMONS: You know, my intention is to teach him Art and History and Civics and Religion and the things that I think are important to be a functioning human being.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I basically told him not to pay attention to anything his teachers say other than Basic Math and Science learning.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think that's wise. It's sad, but it's clear. You're right.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Libby, thanks so much for coming on and for your wisdom as a mother. Appreciate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EMMONS: Thanks for having 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Appreciate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EMMONS: Thanks so much.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Well, at the end of Friday's show, we let you know about a recording of a phone call between CNN anchor Chris Cuomo and disgraced sleaze ball lawyer Michael Cohen.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told you that on that tape Cuomo sounds nothing like he does on television, not at all. Cuomo's side of the conversation also raises a number of questions about his personal behavior off the air.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 believe in straightforward journalism, we sent a copy of that recording directly to CNN today. We sent it both to the channel's head flack, Matt Dornic and to that kid who has got the media show on the weekends since he covers the media.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asked both them to respond to a series of specific queries based on the recording of Cuomo and Cohen.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heard back yet. We're going to give them tonight to respond and we're going to update you tomorrow. We hope that they will respond.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are out of time, so much going on. Hard to get to all of it. In fact, we haven't. That's why thank heaven, we're back tomorrow night.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here at 8:00 p.m. The show that is the sworn enemy of lying, pomposity, smugness, and groupthink, all of which are in epidemic proportion now across the country.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told you, by the way earlier, at 10:00 p.m. tonight, the President is doing an interview on Laura Ingraham's show. So we hope, you'll tune in for that.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the meantime, the Great Sean Hannity awaits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Sean.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2020</w:t>
      </w:r>
    </w:p>
    <w:p>
      <w:pPr>
        <w:pStyle w:val="Normal93"/>
      </w:pPr>
    </w:p>
    <w:p>
      <w:pPr>
        <w:pStyle w:val="Normal93"/>
        <w:ind w:left="200"/>
        <w:sectPr>
          <w:type w:val="continuous"/>
          <w:pgMar w:top="840" w:right="1000" w:bottom="840" w:left="1000" w:header="400" w:footer="400"/>
          <w:pgNumType w:fmt="decimal"/>
          <w:cols w:space="720"/>
        </w:sectPr>
      </w:pPr>
      <w:r>
        <w:br/>
      </w:r>
      <w:r>
        <w:pict>
          <v:line id="_x0000_s1333"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172"/>
          <w:headerReference w:type="default" r:id="rId1173"/>
          <w:footerReference w:type="even" r:id="rId1174"/>
          <w:footerReference w:type="default" r:id="rId1175"/>
          <w:headerReference w:type="first" r:id="rId1176"/>
          <w:footerReference w:type="first" r:id="rId1177"/>
          <w:pgSz w:w="12240" w:h="15840"/>
          <w:pgMar w:top="840" w:right="1000" w:bottom="840" w:left="1000" w:header="400" w:footer="400"/>
          <w:pgNumType w:fmt="decimal"/>
          <w:cols w:space="720"/>
          <w:titlePg w:val="0"/>
        </w:sectPr>
      </w:pPr>
    </w:p>
    <w:p>
      <w:pPr>
        <w:pStyle w:val="Normal94"/>
      </w:pPr>
    </w:p>
    <w:p>
      <w:pPr>
        <w:pStyle w:val="Normal94"/>
      </w:pPr>
      <w:r>
        <w:pict>
          <v:shape id="_x0000_i1334" type="#_x0000_t75" alt="LexisNexis®" style="width:147.75pt;height:30pt">
            <v:imagedata r:id="rId17" o:title=""/>
          </v:shape>
        </w:pict>
      </w:r>
      <w:r>
        <w:cr/>
      </w:r>
    </w:p>
    <w:p>
      <w:pPr>
        <w:pStyle w:val="Heading192"/>
        <w:keepNext w:val="0"/>
        <w:spacing w:after="200" w:line="340" w:lineRule="atLeast"/>
        <w:ind w:left="0" w:right="0" w:firstLine="0"/>
        <w:jc w:val="center"/>
      </w:pPr>
      <w:hyperlink r:id="rId1178" w:history="1">
        <w:r>
          <w:rPr>
            <w:rFonts w:ascii="arial" w:eastAsia="arial" w:hAnsi="arial" w:cs="arial"/>
            <w:b/>
            <w:i/>
            <w:strike w:val="0"/>
            <w:color w:val="0077CC"/>
            <w:sz w:val="28"/>
            <w:u w:val="single"/>
            <w:vertAlign w:val="baseline"/>
          </w:rPr>
          <w:t>Police Reform; World Health Organization's Confusing Statements on Coronavirus Spread; President Trump's Latest Conspiracy Theory; Remembering George Floyd. Aired 4:25-5p ET</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The Lead with Jake Tapper 4:25 PM EST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94"/>
        <w:keepNext w:val="0"/>
        <w:spacing w:after="0" w:line="240" w:lineRule="atLeast"/>
        <w:ind w:right="0"/>
        <w:jc w:val="both"/>
      </w:pPr>
      <w:bookmarkStart w:id="187" w:name="Bookmark_94"/>
      <w:bookmarkEnd w:id="187"/>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5863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Watt, Kaitlan Collins, Bakari Sellers, Omar Jimenez, Martin Savidge, Jake Tapper</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Joe Ested, Redditt Hudson, Louis Cappelli Jr.</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funeral for George Floyd is held in Houston, Texas. President Trump once again takes to Twitter to push forward conspiracy theories. The World Health Organization attempts to clean up confusing comments about how the coronavirus spreads. What would reforming police departments look like?</w:t>
      </w:r>
    </w:p>
    <w:p>
      <w:pPr>
        <w:pStyle w:val="Normal94"/>
        <w:keepNext/>
        <w:spacing w:before="240" w:after="0" w:line="340" w:lineRule="atLeast"/>
        <w:ind w:left="0" w:right="0" w:firstLine="0"/>
        <w:jc w:val="left"/>
      </w:pPr>
      <w:bookmarkStart w:id="188" w:name="Body_92"/>
      <w:bookmarkEnd w:id="188"/>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35" style="position:absolute;z-index:25185382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TAPPER, CNN HOST: Welcome to THE LEAD. I'm Jake Tapper.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have been watching family and friends saying a final good-bye to George Floyd in Houston, Texas, at the Fountain of Praise Church. A homegoing celebration, it was called, remembering Floyd and the legacy he leaves -- a friend, a mentor, a father, a death, his family says, a death that will not be in vain.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[16:25:07]</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for Floyd today including a call for justice and reform of both the police and the United States of America. As Floyd's brother put it, George Floyd will change the world. It certainly seems a possibility.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bring in CNN political commentator Bakari Sellers, also the author of the new book "My Vanishing Country: A Memoir."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Bakari, we heard from many of George Floyd's friends and family, but also from people like former Vice President Joe Biden. We had a eulogy from the Reverend Al Sharpton.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going to stand out to you most when you remember this day?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BAKARI SELLERS, CNN POLITICAL COMMENTATOR: Well, first, my prayers go out to the family, and I think one of the things that stood out most about this ceremony is that it wasn't just one family that had been affected by this type of racial violence. But you had a collection of families. You had the family of Ahmaud Arbery and Breonna Taylor.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just those families coming together, and it's a really, really awful club that we have in this country. I mean, when you have to reach out and surround yourself with others whose young people have been killed by racial violence, just think about that state that we're in, in this country.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 me just tell you, Jake, that was the best introductory music you've ever had unto your show, to THE LEAD. I mean, that type of worship music, that praise music, this was a homegoing celebration. You know, I always like listening to "Going Up Yonder" and some Marvin Sapp and all of those things. That's what you got from this because, as George's daughter stated, her father is going to change the world. It was a lot of pain but it was also a call to action. And I think that's what people need to understand. Just the symbolic nature of the knee on George's neck, what that means.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something else that Reverend Sharpton stated which stood out to me, which is when people want to lambast me and others for talking about race and how much race affects this country, and how pervasive it is, just think about the power of the name. You know, even when I sign my name in a celebratory fashion on a book, on a note part, I recognize that even in exuberance, even in my celebration, that name is not mine. That name is a slave owner's name given to my family.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just think about that in the context of race and everything that we've experienced in this moment. And then juxtapose that with the fact that we are on this mission for justice, equality, truth, and peace. But yet you look at the images coming out of Georgia and people in black communities are waiting three and four hours in line just to cast a ballot in a primary election.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it's not just a knee on George Floyd's neck per se, but it's also the knee on our neck when we try to get clean water, when we try to send our kids to better schools, when we try to vote in primary election. So I thought (AUDIO GAP), everyone who spoke that truth today actually hit on that note. But if we learned anything from the juxtaposition of us in Georgia trying to vote and us laying George Floyd to rest with his family surrounded by all of those other families for racial violence, by God, Jake, we got so far to go in this country. So we got to get to work today.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And it was interesting the Reverend Sharpton talking about a lot of these issues that you're talking about as well, but also invoking how NFL Commissioner Roger Goodell apologized in a video clip released Friday, and Sharpton saying we don't want an apology, we want Colin Kaepernick to get his job back. Another illustration of a different kind of racial injustice.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SELLERS: It's restorative justice is what he was asking for. You can't strip a man of absolutely everything. I mean, the same thing happened to Muhammad Ali when he refused to go to Vietnam.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difficult when this country, it literally, that league, it stripped Colin Kaepernick of absolutely everything and then four years later acknowledged that he was right. So, it's one thing to apologize but at least have the fortitude to come out and say his name.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happy right now. I'm not going to be overly critical of the NFL. I'm not going to are overly critical of these companies who are now finding out that it's more than just words, diversity and inclusion that they need to uplift black folk in their businesses and make sure they have black representation in their C suite. I'm not going to condemn them or be petty about this moment.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 am going to do is watch with a lens -- a magnifying lens on the work they do from this point forward. Like, is everything that they're saying, is everything that the league saying, is this performative justice? I think I just made up a word here, but is it performative justice?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are we just out here doing this for show because Pat Mahomes called you out? Because Carson Wentz called you out?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[16:30:01]</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are you actually going to make sure you have more than two or three black G.M.s, you have more than two or three black head coaches? That's what we're talking about. We're talking about changing the systems that we have in this country that, for 401 years, going back to when the settlers came here from the west coast of Africa to get a new name off the coast of South Carolina given to them by people who literally owned them, that I still sign that same name today, making sure people make sure that justice is a verb in this country, not just a noun.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All right, Bakari Sellers, thank you so much for the thoughtful words there. We appreciate it.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Omar Jimenez is outside the church in Houston.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tell us what you're seeing, what the reaction is there from the crowd.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JIMENEZ, CNN CORRESPONDENT: Well, Jake, the funeral service finished a few moments ago. And what we're seeing is the casket has now been loaded back into the hearse as well, with crowds gathering around just to try and get a glimpse of that golden casket.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it now to be transported and escorted by Houston Police Department over to Pearland, Texas, which is where his final resting place will be, as a family finds itself at the intersection and trying to process at the intersection of human pain of losing a loved one and a legacy that is now spreading to all parts of the world, Jake.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(voice-over): A plea for humanity in Houston.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UNIDENTIFIED FEMALE: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please. Someone said, make America great again. But when has America ever been great?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As the family of George Floyd laid their loved one to rest...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love you. And I thank God for giving me my own personal Superman.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But not their cause.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will fight. I will fight, because I have been fighting for them and I will keep on fighting for him.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Floyd, who died after calling out for his mother from under a policeman's knee...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DIED IN POLICE CUSTODY: Mama.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 will now be buried next to her.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She got her hands wide open. Come here, baby. Every mama felt.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LATONYA FLOYD, SIBLING OF GEORGE FLOYD: Floyd, he said, "I can't breathe" and called his mother. He was calling for all of us mothers, all of us!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The families of Eric Garner, Ahmaud Arbery and Michael Brown in Houston to show their support, and former Vice President Joe Biden sent a video message.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BIDEN (D), PRESIDENTIAL CANDIDATE: We cannot leave this moment thinking we can once again turn away from racism. It stings at our very soul.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After 15 days of some of the largest national protests in recent history, changes are under way.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In this city, we will ban choke holds and strangle holds.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In Minneapolis, a majority of City Council members moved to disband the police department.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ALONDRA CANO, MINNEAPOLIS CITY COUNCIL MEMBER: The Minneapolis Police Department cannot be reformed.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In Los Angeles, Mayor Eric Garcetti has proposed cutting up to $150 million from the proposed police budget as the LAPD bans the use of so-called choke holds.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Mayor Bill de Blasio says he will redistribute some of the nearly $6 billion police budget towards social services.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NANCY PELOSI (D-CA): We will now kneel for our moment of silence.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In D.C. Monday, some congressional Democrats took a knee and introduced a sweeping national police reform bill.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monumental movement in the Deep South, this Confederate statue hauled away in Jacksonville, Florida, but in the former capital of the Confederacy, Richmond, Virginia, this 12-ton statue of General Robert E. Lee is proving harder to move.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RALPH NORTHAM (D-VA): When it's the biggest thing around, it sends a clear message: This is what we value the most. But that's just not true anymore.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A judge has blocked the governor's request for removal, at least temporarily.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 JIMENEZ: And we are seeing the flowers loaded into the hearse here of George Floyd. The golden casket was loaded in a few moments ago right now.</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seeing the beginning and the preparations for what will be a procession escorted by the Houston Police Department over to Pearland, Texas, where George Floyd will see his final resting place.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worth noting that over the course of yesterday, it was this church where thousands of people in the public showed up to pay their final respects. It was supposed to be just a six-hour period from noon until 6:00 p.m. local time. Well, even at 6:00 p.m., people were still pulling up and lining up just to have a chance to pay their final respects in person.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as this procession makes its way towards, again, George Floyd's final burial place, the last mile of the procession will be carried out by horse-drawn carriage, where people will be lining the streets to again give George Floyd that final send-off, someone that has become the center of a message and push for long-term change and reform within police departments.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[16:35:09]</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maybe the most pivotal of it all, as we see George Floyd being laid to rest finally later this afternoon, he will be laid to rest next to his mother, the very same mother he cried out for in his final moments under the knee of a police officer a little over two weeks ago today -- Jake.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All right, Omar Jimenez, thank you so much. Appreciate that.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let's talk about the legacy of George Floyd. There are calls to reform police. Those calls are growing louder nationwide, and many people are discussing Camden, New Jersey.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that's a city right across the bridge from Philadelphia that dissolved its police department in 2012 and replaced it with an entirely new one, after corruption was apparently so rampant that the original force was considered by officials to be unfixable.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talk now to Louis Cappelli. He's a Camden County freeholder director. That's a kind of public official in New Jersey. And he's architect of the new Camden County Police Department.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so much for joining us. We appreciate it.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why was the original force considered unfixable?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CAPPELLI JR., FREEHOLDER DIRECTOR, CAMDEN COUNTY, NJ: Well, there were two reasons, Jake.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one, Camden was in the middle of a fiscal crisis coming out of the recession. And, two, we had a public safety crisis as well. And under the terms of the then union contract and rules and regulations, it was impossible to police the streets of Camden at that time. So a change had to occur. Working together with then Governor Christie, Senate President Sweeney, Senator Norcross, and then Mayor Dana Redd, we came up with a plan to dissolve the existing state police department and create a new department, a county department, that would incorporate community policing, led by the chief, Scott Thomson.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So, yes, let's talk more about what replaced the Camden Police Department.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a county police department that has community policing in the city of Camden?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CAPPELLI: That is correct. It's a tremendous model of community policing.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police officers are trained in de-escalation. They're trained in community relations. And the day they hit the streets, the first thing they hit the streets of Camden, they go door to door, introduce themselves to residents, give residents their cards and say, hey, if you have a problem, give me a call.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about building trust in the residents of the city. And that's something we have been working on for seven years, quite successfully. Your residents have to trust your police department. And your police department has to be completely unbiased as it does its job day to day.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So, 10 years ago, Camden was regularly described as one of the most violent cities in the entire country. The crime rate since then has dropped by almost half. Why? What's responsible for the drop in the crime rate?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CAPPELLI: Well, a couple of things.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one, I think the relationship between our residents and our police department is very good. It's a true partnership in preventing and fighting crime. And, today, residents of the city are not afraid to talk to police, to give information that helps to solve or prevent a crime.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secondly, our officers and our leadership in the department are outstanding. They have been trained, trained as well as any other police officer in the nation. They take their job very seriously. They know there's little margin for error. And they know that, in the words of Chief Thomson, to act as guardians and not warriors in the streets of Camden.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So, right across the river, in my home city of Philadelphia, right now, there is an inspector who has been charged with a crime by the district attorney for beating a protester across his head.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see images of that inspector, that police inspector being applauded and cheered on and supported by the police union. Is that something that you see could happen in Camden? Or is the dynamic so different and the police union not as much of an issue in that way? CAPPELLI: Well, I think we have a different dynamic in Camden, because the police union is working in partnership with the government to make things better in Camden City.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is quite proud of its officers. Our complaints of excessive force since we started this department have decreased by 95 percent. So our officers, our union representatives are all quite proud of the work being done in Camden.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Camden is 17 percent of the size of just the city of Minneapolis, which has a population of about 425,000, compared to Camden's 73,000.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model of Camden be applied to a large your city, or does it need to be a smaller city, under 100,000, to work effectively the way it seems to have in Camden?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[16:40:07]</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CAPPELLI: I think, if you take the pillars of our model, which is respect for your residents and gaining the trust of your residents, and mold it in such a fashion that -- to address a larger city, I think it definitely can work.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comes down to respect. It comes down to officers understanding their job, understanding that they are there to protect and to assist residents, and that residents need to look up the officers.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 before we started this department, the residents of Camden City were afraid to police officers. They would never approach a police officer. That has all changed.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our residents approach officers, talk to them. There's pop-up block parties. There's reading in all the classrooms by police officers. These are the type of things that can be done on a daily basis to build the trust of residents.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And, lastly, sir, and, quickly, if you could, what has it been like in Camden since George Floyd was killed? We have seen images of violence all over the country, from Philadelphia to Seattle.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it been like in Camden?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CAPPELLI: Our police chief, Joe Wysocki, and members of his force have walked hand in hand with protesters. It's really been unbelievable. And that just shows a strong relationship between our residents and our police force.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All right, Lou Cappelli, Camden, New Jersey, thank you so much for your time today. We appreciate it.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continuing to watch the burial procession for George Floyd. He's about to be laid to rest in Houston, Texas, in the wake of Floyd being killed by a Minneapolis police officer. More videos are now emerging showing other deadly police encounters in Austin, Texas, and Las Cruces, New Mexico. Two men were killed after police used choke holds. In New Jersey, new video shows a state trooper's scuffle that ended when he shot and killed a black man.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Martin Savidge brings us these images and audio.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warning: What you will see and hear may be disturbing.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SAVIDGE, CNN CORRESPONDENT (voice-over): It is all too horribly familiar. Even the dying words of the victim sound the same. But if you think these cases, you probably don't.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28, 2019, Austin, Texas, sheriff's deputies pursuing 40-year-old Javier Ambler. Police say Ambler had not dimmed his headlights as he drove past a deputy. And then Ambler led them on a 22-minute chase when they tried to pull him over. Body camera footage captures what happens during his arrest.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Documents obtained by CNN reveal Ambler exited his car with his hands up. He was not intoxicated or arm, according to the incident report. Officer say Ambler resisted police attempts to restrain him and refused their commands. Ambler can be heard telling deputies he has a heart condition.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JAVIER AMBLER, KILLED IN POLICE CUSTODY: Sir, sir, I have a congestive...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Let me see your hands, or I'm going to Tase you again.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Sir, you need help?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I'm going to Tase you again.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The officers Tase Amber multiple times. But the body camera video shows him going into distress. He's heard saying, "I can't breathe" in the video.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AMBLER: I can't breathe.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Shortly afterwards, officers realize Ambler is no longer responsive. They remove his handcuffs and administer CPR. Javier Ambler is pronounced dead less than an hour later.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district attorney investigation into the incident is ongoing. The Office of Professional Standards in the sheriff's office says the officers acted in accordance with department guidelines.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29 of this year, Las Cruces, New Mexico, it begins as a traffic stop. Police say they learned after they stopped him that Antonio Valenzuela has an open warrant for parole violation. According to the local district attorney's office, which is investigating, Valenzuela runs away. Officers Tase him twice.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according to the district attorney, on the ground, Valenzuela continues to struggle.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I'm going to (EXPLETIVE DELETED) choke you out, bro.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One of the officers applies a choke hold, referred to as a vascular neck restraint, or VNR. EMS is called to the scene and begin lifesaving measures, but are unsuccessful.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who used the neck restraint has been charged with involuntary manslaughter. His lawyer did not immediately respond to CNN's request for comment.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23, Garden State Parkway, New Jersey, 28-year-old Maurice Gordon is pulled over for speeding, according to the state attorney general's office, which just released this video.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Gordon's car won't restart, State Trooper Sergeant Randall Wetzel tells him to sit in the police cruiser to stay out of traffic. The officer offers Gordon a mask. And the dash-cam footage seems routine.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Gordon unfastened his seat belt and appears to attempt to get out of the car. The officer orders him back, and a struggle begins.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[16:45:06]</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New Jersey attorney general's office, which is reviewing the case, Gordon twice tried to get into the driver's seat of Trooper Wetzel's cruiser. The first time, the officer uses pepper spray on Gordon. Then, after a second attempt, another struggle, and eventually six gunshots.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collapses to the road and dies.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We reached out to Trooper Wetzel. We have yet to hear back from him.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governor of New Jersey says that the case will be taken to a grand jury for possible consideration of charges against the trooper.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follow this case and the many others like it -- Jake.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All right, Martin Savidge, thank you so much.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follow this, the final goodbye for George Floyd's family and friends, a man whose killing, alleged murder, sparked a national movement for police reform, I want to bring in two former police officers.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Redditt Hudson was a beat patrolman and recruiter with the Saint Louis, Missouri, Police Department. Joe Ested was a lead investigator for street enforcement with the Richmond Police Department in the Commonwealth of Virginia.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I will start with you.</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New Mexico to New Jersey to Texas, even the George Floyd case, do you think we would be talking about problems in policing if cameras, whether cell phone cameras or dash cameras, did not capture these incidents?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ESTED, FORMER RICHMOND, VIRGINIA, POLICE OFFICER: We would be talking about that, Jake, in my community, the black community, because it was very common.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world is now seeing exactly what the black community had been going through for a long time. So, if cameras what didn't exist, then, no, we would not be talking about it as we are now.</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Redditt, today, the Houston police chief called for national laws and standards for policing in the U.S. Take a listen.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something's gone wrong with the SOT, but in any case -- OK, here it is.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ACEVEDO, HOUSTON, TEXAS, POLICE CHIEF: Doing business and 18,000 sets of policies...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All right, I don't -- we're having some sort of technical problems.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he said, Redditt, is that we have 18,000 police departments with 18,000 -- yes, 18,000 police departments with 18,000 ways of doing business and 18,000 sets of policies.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And the chief said Congress needs to pass policy and training requirements for police nationwide.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agree with that?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REDDITT HUDSON, FORMER ST. LOUIS POLICE OFFICER: I do agree with that.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we saw that reflected in the bill that came out yesterday relative to a national uniform code for use of force, a national database that will allow us to track problem officers, expanding the Department of Justice's pattern and practice ability to look into departments that show a propensity to violate the rights of the people they are sworn to serve, and independent investigations of police misconduct, which should be absolutely mandatory at this point.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can't investigate themselves, man. And what I want to say real quickly is this. We know where we're headed. I'm sure that the other gentleman that is with me knows where we're headed. We're headed to a fight with police unions, relative to all of the transformative suggestions that we have seen put on the table or even the basic reforms that we have seen put on the table.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unions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Minneapolis, Saint Louis, who often, through their leadership, just show an incendiary disregard for black life, are going to fight these things tooth and nail.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all the organizers around the country and all the legislators around the country now is a time to become aggressive and staunch in your stance that we can't go back to what we have always had, which is zero accountability for police when they violate our rights.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Joe, you called the legislation from Democrats on police reform introduced yesterday, you called it smoke and mirrors.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calls for a ban on choke holds, a national police misconduct registry, more training to weed out racial bias. Why did you call the bill smoke and mirrors?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ESTED: Because, Jake, I wrote about, "Police Brutality Matters," and I listed the recommendations why -- how to prevent police brutality.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look at this bill, it's a federal bill. The wording in it has prohibited federal police officers. All through the bill, I read about 13 elements. Eight of those elements does not reflect -- or does not affect the local police officer, only if that the police department accepts federal money.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a real good bill. It sounds like a good bill. But when it's all said and done, it's a federal bill. We need state legislation bills, not a federal bill, because there's a difference between federal policing and your local police officer.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And tell me, Joe, I'd love to get your thoughts on what Redditt just said about police unions. Do you think that police unions are more impediment to progress and to -- I mean, if you heard the Camden, New Jersey, official that I interviewed just a few minutes ago -- and progress for police forces themselves?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[16:50:05]</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see police unions that way?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ESTED: Yes, I totally agree with the officer. And he is exactly right.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Myself, I was vice president of a union. You're taught, right, as a union official, accountability is not in our favor. It's hard to fight accountability. We and the union will take the position as a defense attorney, not a labor fighter, but a defense attorney. We would protect police at all times, even when they're wrong. So, yes, it's going to be an extremely hard fight when it comes down to these police unions. They spend a lot of money to these candidates to help them with their -- with their powers as police unions to have a say whether an officer is held accountable or not.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Redditt, critics call for more de-escalation techniques, but take the New Mexico incident.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cam video showed that the suspect ran from police. Then he tried to fight officers on the ground. Somebody in police might say, look, we can't de-escalate when the suspect is reacting like that. How would you respond?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I would grant that there are situations where de-escalation is unsuccessful. That's one of the realities of police work.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talking about is situations like what we saw with George Floyd, where he was absolutely under the control of the officers. There were three of them holding him down. He was handcuffed and being choked to death in the process.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the kinds of things we want to see addressed. And training isn't going to do it. The best kind of training that you can get for police officers who are going to violate our rights that way is accountability.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Accountability is the best training. Derek Chauvin in prison for a good part of the remainder of his life will train remaining offices in Minneapolis that that's not something that is acceptable by the community.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 thing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with Eric Garner. If Pantaleo had been arrested, charged, convicted and sent to prison, that would have been an excellent training tool for the NYPD.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saw something, Jake, today. I think, if you have seen Michael O'Meara, the NYPD -- I guess he's a police union member who had the press conference talking about how the press has turned on them, and legislators have turned on them, and how they have been vilified, where was that energy when Eric Garner got killed?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was his voice when Abner Louima was violated with a broomstick? Where was his energy then?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Redditt Hudson and Joe Ested, thank you both. Really appreciate your time.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now to our politics lead, President Trump today took to Twitter to push forward an unhinged conspiracy theory, this one about Martin Gugino, the 75-year-old peace activist and volunteer in the nonviolent Catholic Worker movement.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Gugino from this infamous video. He is just out of the intensive care unit, we're told, after the head injury that came after he was pushed to the ground by Buffalo police officers. The two officers have since been charged by the local prosecutor with felony assault.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evidence and using sources so unreliable, one even hesitates to call them sources, President Trump accused this elderly victim of alleged assault of being an Antifa provocateur, who fell harder than he was pushed, the president musing that perhaps it was a setup.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Republicans on Capitol Hill could not walk away fast enough from reporters who asked what they thought of these wild lies from the most powerful person on the planet.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Indecent and untethered, the whole thing, and part of a long pattern of libelous accusations and conspiracy theories. But, believe it or not, this incident might even be more troubling than the president's normal delusional smears.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Kaitlan Collins takes a closer look now at how falsehoods pushed by a Russian journalist and a fringe far right-wing site made their way into an official presidential statement.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KAITLAN COLLINS, CNN WHITE HOUSE CORRESPONDENT (voice-over): As 75- year-old Martin Gugino remains in the hospital after being shoved to the ground by a Buffalo police officer, President Trump promoted a conspiracy theory about him today.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tweeted that Gugino could be Antifa provocateur and "was pushed away after appearing to scan police communications in order to black out equipment. I watched. He fell harder than he was pushed. Was aiming scanner. Could be a setup?"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had been watching a segment on One American News, a far right pro-Trump network. He included zero evidence to back up his claim that the elderly man could be a member of the far left activist group, nor did he provide any for his claim that Gugino was trying to interfere with police communications by holding up a cell phone.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[16:55:00]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days ago, video shows Gugino being pushed and staggering backward before landing on the pavement, where blood pooled around his head. Two officers have since been charged with second-degree assault.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Gugino's attorneys responded to the president by saying he's always been a peaceful protester. "No one from law enforcement has even suggested otherwise. We are at a loss to understand why the president of the United States would make such a dark, dangerous and untrue accusation."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refused to comment. The president stayed behind closed doors today, and most Republicans ignored or dodged questions about his tweet.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What about the president's tweet, though? Was that appropriate, sir? SEN. MITCH MCCONNELL (R-KY): As I said, we are discussing in the Senate Republican Conference what response we think is appropriate to the events of the last two weeks.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KEVIN CRAMER (R-ND): I just saw the tweet. And I know nothing of the episode. So, I don't know. I'm not as fixated, I guess, as some people.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At least one Republican senator, Mitt Romney, criticized it.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MITT ROMNEY (R-UT): Yes, I saw the tweet. It was a shocking thing to say. And I won't dignify it with any further comment.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called on the president to apologize.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You think the blood coming out of his head was staged? Is that what you're saying? You saw his head hit the pavement. You see blood on the pavement. How reckless. How irresponsible. How mean. How crude.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if there was ever a reprehensible, dumb comment, and from the president of United States.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Now, Jake, I just got off the phone with a friend of Gugino's.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is a surreal experience because of the president's tweets. And he wants people to know this is not just some faceless figure, but a real person with a real name that the president is spreading this conspiracy about.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Just lies and indecency as far as the eye can see from that White House.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Kaitlan Collins, thank you so much.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journey for George Floyd right now is under way. He will be buried next to his mother. We are continuing to follow this moment, as family and friends remember Floyd as a man who will change the world.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we're going to take a turn to our health lead. The U.S. death toll from coronavirus continues to climb, now approaching 112,000 dead in the U.S. Confirmed cases in the U.S. stand just shy of two million.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the World Health Organization is trying to clean up some stunning, confusing comments about how the virus spreads, which caused serious confusion worldwide.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Nick Watt explains.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WATT, CNN CORRESPONDENT (voice-over):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coming back to life, but the mayor is cautious.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DE BLASIO (D), MAYOR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NY: I don't want people to have undue expectations. We're trying to do something so difficult in these next few weeks, bring back hundreds of thousands of workers.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And months into this pandemic, there is still a lot of confusion around how it spreads.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 WHO official said this: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It still appears to be rare that an asymptomatic individual actually transmits onward.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Raised some eyebrows. Today, she clarified.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What I was referring to yesterday in the press conference were a very few studies. We do know that some people who are asymptomatic or some people who don't have symptoms can transmit the virus 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There's even more we still don't know.</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NIAID DIRECTOR: What about people who recover? What are they going to be like six months from now? We don't know that.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And, nationwide, we are still averaging over 20,000 new cases every day. In 24 states, the new daily case counts are going down, but climbing in 19.</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Vermont, bars and restaurants reopen Monday, while officials investigate 62 cases possibly tied to one social network of families.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This is an outbreak.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In Florida, cases also climbing. Still, Miami-Dade will reopen beaches tomorrow.</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I'm concerned that there is such a lack of respect in regards to social distancing.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Now, U.S. officials first learned of the virus spreading in China in January, but it might have started spreading as early as last August, according to researchers, who say satellite images of Wuhan show a sharp increase in the number of cars in hospital parking lots, as well as an uptick in online searches of symptoms.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trials just began in China of one possible antibody therapy. The hope? Such drugs might prevent infection and treat the disease. And the vaccine?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There's going to be more than one. I will guarantee it. There's going to be more than one winner in the vaccine field, because we're going to need vaccines for the entire world, billions and billions of doses.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Now, have those protests sparked by George Floyd's death spread the virus? It's too early to get a full picture.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the National Guard in Washington, D.C., confirmed that some of its members have now tested positive. And, here in Los Angeles, anybody who attended a protest is now being encouraged to self-quarantine for 14 days -- Jake.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The pandemic continues to rage.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Watt, thank you so much.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coverage on CNN continues right now.</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[17:00:00]</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94"/>
      </w:pPr>
    </w:p>
    <w:p>
      <w:pPr>
        <w:pStyle w:val="Normal94"/>
        <w:ind w:left="200"/>
        <w:sectPr>
          <w:type w:val="continuous"/>
          <w:pgMar w:top="840" w:right="1000" w:bottom="840" w:left="1000" w:header="400" w:footer="400"/>
          <w:pgNumType w:fmt="decimal"/>
          <w:cols w:space="720"/>
        </w:sectPr>
      </w:pPr>
      <w:r>
        <w:br/>
      </w:r>
      <w:r>
        <w:pict>
          <v:line id="_x0000_s1336"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179"/>
          <w:headerReference w:type="default" r:id="rId1180"/>
          <w:footerReference w:type="even" r:id="rId1181"/>
          <w:footerReference w:type="default" r:id="rId1182"/>
          <w:headerReference w:type="first" r:id="rId1183"/>
          <w:footerReference w:type="first" r:id="rId1184"/>
          <w:pgSz w:w="12240" w:h="15840"/>
          <w:pgMar w:top="840" w:right="1000" w:bottom="840" w:left="1000" w:header="400" w:footer="400"/>
          <w:pgNumType w:fmt="decimal"/>
          <w:cols w:space="720"/>
          <w:titlePg w:val="0"/>
        </w:sectPr>
      </w:pPr>
    </w:p>
    <w:p>
      <w:pPr>
        <w:pStyle w:val="Normal95"/>
      </w:pPr>
    </w:p>
    <w:p>
      <w:pPr>
        <w:pStyle w:val="Normal95"/>
      </w:pPr>
      <w:r>
        <w:pict>
          <v:shape id="_x0000_i1337" type="#_x0000_t75" alt="LexisNexis®" style="width:147.75pt;height:30pt">
            <v:imagedata r:id="rId17" o:title=""/>
          </v:shape>
        </w:pict>
      </w:r>
      <w:r>
        <w:cr/>
      </w:r>
    </w:p>
    <w:p>
      <w:pPr>
        <w:pStyle w:val="Heading193"/>
        <w:keepNext w:val="0"/>
        <w:spacing w:after="200" w:line="340" w:lineRule="atLeast"/>
        <w:ind w:left="0" w:right="0" w:firstLine="0"/>
        <w:jc w:val="center"/>
      </w:pPr>
      <w:hyperlink r:id="rId1185" w:history="1">
        <w:r>
          <w:rPr>
            <w:rFonts w:ascii="arial" w:eastAsia="arial" w:hAnsi="arial" w:cs="arial"/>
            <w:b/>
            <w:i/>
            <w:strike w:val="0"/>
            <w:color w:val="0077CC"/>
            <w:sz w:val="28"/>
            <w:u w:val="single"/>
            <w:vertAlign w:val="baseline"/>
          </w:rPr>
          <w:t>Sunburn   The morning read of what's hot in Florida politics   6.26.20</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2020 Friday 8:20 AM EST</w:t>
      </w:r>
    </w:p>
    <w:p>
      <w:pPr>
        <w:pStyle w:val="Normal95"/>
        <w:keepNext w:val="0"/>
        <w:spacing w:after="0" w:line="240" w:lineRule="atLeast"/>
        <w:ind w:right="0"/>
        <w:jc w:val="both"/>
      </w:pPr>
      <w:bookmarkStart w:id="189" w:name="Bookmark_95"/>
      <w:bookmarkEnd w:id="189"/>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15667 words</w:t>
      </w:r>
    </w:p>
    <w:p>
      <w:pPr>
        <w:pStyle w:val="Normal95"/>
        <w:keepNext/>
        <w:spacing w:before="240" w:after="0" w:line="340" w:lineRule="atLeast"/>
        <w:ind w:left="0" w:right="0" w:firstLine="0"/>
        <w:jc w:val="left"/>
      </w:pPr>
      <w:bookmarkStart w:id="190" w:name="Body_93"/>
      <w:bookmarkEnd w:id="190"/>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38" style="position:absolute;z-index:251855872" from="0,2pt" to="512pt,2pt" strokecolor="#009ddb" strokeweight="2pt">
            <v:stroke linestyle="single"/>
            <w10:wrap type="topAndBottom"/>
          </v:line>
        </w:pict>
      </w:r>
    </w:p>
    <w:p>
      <w:pPr>
        <w:pStyle w:val="Normal95"/>
      </w:pP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26, 2020( Florida Politics: </w:t>
      </w:r>
      <w:hyperlink r:id="rId1186" w:history="1">
        <w:r>
          <w:rPr>
            <w:rFonts w:ascii="arial" w:eastAsia="arial" w:hAnsi="arial" w:cs="arial"/>
            <w:b w:val="0"/>
            <w:i/>
            <w:strike w:val="0"/>
            <w:noProof w:val="0"/>
            <w:color w:val="0077CC"/>
            <w:position w:val="0"/>
            <w:sz w:val="20"/>
            <w:u w:val="single"/>
            <w:vertAlign w:val="baseline"/>
          </w:rPr>
          <w:t>http://floridapolitics.comDelivered</w:t>
        </w:r>
      </w:hyperlink>
      <w:r>
        <w:rPr>
          <w:rFonts w:ascii="arial" w:eastAsia="arial" w:hAnsi="arial" w:cs="arial"/>
          <w:b w:val="0"/>
          <w:i w:val="0"/>
          <w:strike w:val="0"/>
          <w:noProof w:val="0"/>
          <w:color w:val="000000"/>
          <w:position w:val="0"/>
          <w:sz w:val="20"/>
          <w:u w:val="none"/>
          <w:vertAlign w:val="baseline"/>
        </w:rPr>
        <w:t xml:space="preserve"> by Newstex) ;;; To begin, we wish a very happy birthday to our First Lady   Casey DeSantis.           </w:t>
      </w:r>
      <w:hyperlink r:id="rId1187" w:history="1">
        <w:r>
          <w:rPr>
            <w:rFonts w:ascii="arial" w:eastAsia="arial" w:hAnsi="arial" w:cs="arial"/>
            <w:b w:val="0"/>
            <w:i/>
            <w:strike w:val="0"/>
            <w:noProof w:val="0"/>
            <w:color w:val="0077CC"/>
            <w:position w:val="0"/>
            <w:sz w:val="20"/>
            <w:u w:val="single"/>
            <w:vertAlign w:val="baseline"/>
          </w:rPr>
          <w:t>https://3o15h033zmpwracwx2i00rqx-wpengine.netdna-ssl.com/wp-content/uploads/2019/01/Hackley-pre-inaug-8-Large.jpg</w:t>
        </w:r>
      </w:hyperlink>
      <w:r>
        <w:rPr>
          <w:rFonts w:ascii="arial" w:eastAsia="arial" w:hAnsi="arial" w:cs="arial"/>
          <w:b w:val="0"/>
          <w:i w:val="0"/>
          <w:strike w:val="0"/>
          <w:noProof w:val="0"/>
          <w:color w:val="000000"/>
          <w:position w:val="0"/>
          <w:sz w:val="20"/>
          <w:u w:val="none"/>
          <w:vertAlign w:val="baseline"/>
        </w:rPr>
        <w:t xml:space="preserve"> Very happy birthday to Florida's First Lady Casey DeSantis. Image via Colin Hackley.; ___ Next, all of us at Florida Politics would also like to wish a top-of-Sunburn happy 40th anniversary to our dear friends, Nancy and Robert Watkins. It is difficult to imagine any couple with more of an outsized influence on Florida politics, yet they conduct themselves with old-school charm, grace and decency   proof that class acts never go out of style. </w:t>
      </w: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so many, Michelle and I have been blessed to call them friends. We trust there will be many more anniversaries to come.   SITUATIONAL AWARENESS    @ScottGottliebMD: Universal masking is the most obvious and least intrusive intervention that states with large epidemics can now reach for. But it won't be enough at this stage. FL, TX, AZ, CA may all have to consider limiting elective surgeries to once again free up hospital capacity for COVID. Tweet, tweet: Met with Florida sheriffs today who, along with our local law enforcement partners across the country, are the 1st line of defense against criminals and chaos. Anarchists who exploit legitimate protests with misguided and dangerous calls to defund police should not be tolerated. pic.twitter.com/WCBsgkLBxP[1];   Acting Secretary Chad Wolf (@DHS_Wolf) June 25, 2020[2] @nikkifried: This pandemic is threatening to spiral out of control, while leadership is rushing into further reopening. We need to take action now. That's why I am calling on @GovRonDeSantis to issue a statewide order requiring masks to be worn in public places. Tweet, tweet: The Republican Governor of Texas is hitting the brakes on re-opening as new COVID cases surge out of control (just like Florida)! Will @GovRonDeSantis[3] do the same to protect our residents??? pic.twitter.com/VeeIsTSvn5[4];   Rep. Carlos G Smith (@CarlosGSmith) June 25, 2020[5]Tweet, tweet: Contrast between AZ Gov Ducey FL Gov DeSantis in their briefings today Ducey: I won't sugarcoat how bad it is, 'the virus is everywhereit is in this room. You are safer at home' DeSantis warns less, says 'we are where we are,' reiterates younger/healthier are being infected   Marc Caputo (@MarcACaputo) June 25, 2020[6] @Mdixon55: As expected, @EvanPower has filed a lawsuit challenging Leon County's mask order Attorneys are state Rep. @AnthonySabatini and Richard Coates, who is a well-known attorney in Florida GOP circles Tweet, tweet: @BenDiamondFL: I don't want to sound like a broken record, but Wear your mask. Wear your mask. Wear your mask.  @DAnglinFox4: I'm merely a reporter covering countless COVID-19 issues HOWEVER   if I can see your nostrils you're defeating the purpose of wearing the mask. #LetsProtectEachOther[7]  @BillGalvano: Florida is proof that a balanced approach to education is possible! Yesterday @GovRonDeSantis signed a historic pay raise for teachers in our neighborhood public schools. Today he signed legislation to increase access to school choice options for low and middle-income families.  @helenaguirrefer: 98% of the first graduating class of Cristo Rey Tampa Salesian High School are going to college. The class valedictorian has a full-ride scholarship to Rice University. Not bad. I guess families know what school is best for their kids which is why it is called school choice.  @Scott_Maxwell: Now do every other voucher school taxpayers fund. Every year. Just like public schools. Is there a reason you and the governor don't want taxpayers to see what they get for their money? Accountability used to be an (allegedly) Republican value.  @JoshGerstein:Another zinger of an order from Judge Amy Berman Jackson, seeking records about Roger Stone's request to delay his prison report date next week. This is her third demand for follow-up info.  @OhNoSheTwint: The good news is if you die at Disney World you get to spend eternity in the Haunted Mansion.   DAYS UNTIL   NBA training camp   4; MLB players report   5; 'The Outpost' with Orlando Bloom and Scott Eastwood premieres   7; NBA teams travel to Orlando   11; Major League Soccer will return to action   12; Disney World Magic Kingdom Animal Kingdom to reopen   15; Disney World Epcot and Hollywood Studios to reopen   19; Federal taxes due   19; MLB 60-game season begins   27; 'Mulan' premieres   28; TED conference rescheduled   29; Christopher Nolan's 'Tenet' premieres   35; NBA season restart in Orlando   35; Democratic National Convention in Milwaukee begins   52; Florida primaries for 2020 state legislative/congressional races   53; NBA draft lottery   58; Indy 500 rescheduled   58; Republican National Convention begins in Charlotte   60; Rev. Al Sharpton's D.C. March   63; U.S. Open begins   66; 'A Quiet Place Part II' premieres   70; Rescheduled running of the Kentucky Derby   72; Rescheduled date for French Open   94; First presidential debate in Indiana   98; 'Wonder Woman' premieres   98; Preakness Stakes rescheduled   99; First vice presidential debate at the University of Utah   106; NBA season ends (last possible date)   108; Second presidential debate scheduled at the University of Michigan   111; NBA draft   111; Wes Anderson's 'The French Dispatch' premieres   112; NBA free agency   114; Third presidential debate at Belmont   120; 2020 General Election   130; 'Black Widow' premieres   134; NBA 2020-21 training camp   137; Florida Automated Vehicles Summit   145; 'No Time to Die' premieres   152; NBA 2020-21 opening night   159; 'Top Gun: Maverick' premieres   201; Super Bowl LV in Tampa   227; New start date for 2021 Olympics   392; 'Jungle Cruise' premieres   401; 'Spider-Man Far From Home' sequel premieres   497; 'Thor: Love and Thunder' premieres   595; 'Doctor Strange in the Multiverse of Madness' premieres   637; 'Black Panther 2' premieres   679; 'Spider-Man: Into the Spider-Verse' sequel premieres   833. </w:t>
      </w:r>
      <w:hyperlink r:id="rId1188" w:history="1">
        <w:r>
          <w:rPr>
            <w:rFonts w:ascii="arial" w:eastAsia="arial" w:hAnsi="arial" w:cs="arial"/>
            <w:b w:val="0"/>
            <w:i/>
            <w:strike w:val="0"/>
            <w:noProof w:val="0"/>
            <w:color w:val="0077CC"/>
            <w:position w:val="0"/>
            <w:sz w:val="20"/>
            <w:u w:val="single"/>
            <w:vertAlign w:val="baseline"/>
          </w:rPr>
          <w:t>https://floridataxwatch.org/Research/Budget-Hub;</w:t>
        </w:r>
      </w:hyperlink>
      <w:r>
        <w:rPr>
          <w:rFonts w:ascii="arial" w:eastAsia="arial" w:hAnsi="arial" w:cs="arial"/>
          <w:b w:val="0"/>
          <w:i w:val="0"/>
          <w:strike w:val="0"/>
          <w:noProof w:val="0"/>
          <w:color w:val="000000"/>
          <w:position w:val="0"/>
          <w:sz w:val="20"/>
          <w:u w:val="none"/>
          <w:vertAlign w:val="baseline"/>
        </w:rPr>
        <w:t xml:space="preserve">   CORONA FLORIDA   'Florida tops 5,000 new coronavirus cases; CDC warns spread is broader[8]' via Joel Engelhardt of the Tallahassee Democrat   As more and more places in Florida require masks, the stream of new coronavirus cases continued to surge with more than 5,000 new cases recorded statewide for the second straight day. And the number of carriers of the fast-spreading respiratory disease may be much higher than testing has confirmed. The number of infected Americans is likely 10 times higher than the number of cases reported, the head of the CDC said Thursday. That means perhaps 20 million Americans have the virus, which can go undetected, but the vast majority of the population remains susceptible.           </w:t>
      </w:r>
      <w:hyperlink r:id="rId1189" w:history="1">
        <w:r>
          <w:rPr>
            <w:rFonts w:ascii="arial" w:eastAsia="arial" w:hAnsi="arial" w:cs="arial"/>
            <w:b w:val="0"/>
            <w:i/>
            <w:strike w:val="0"/>
            <w:noProof w:val="0"/>
            <w:color w:val="0077CC"/>
            <w:position w:val="0"/>
            <w:sz w:val="20"/>
            <w:u w:val="single"/>
            <w:vertAlign w:val="baseline"/>
          </w:rPr>
          <w:t>https://3o15h033zmpwracwx2i00rqx-wpengine.netdna-ssl.com/wp-content/uploads/2020/06/ap-pgots.jpeg</w:t>
        </w:r>
      </w:hyperlink>
      <w:r>
        <w:rPr>
          <w:rFonts w:ascii="arial" w:eastAsia="arial" w:hAnsi="arial" w:cs="arial"/>
          <w:b w:val="0"/>
          <w:i w:val="0"/>
          <w:strike w:val="0"/>
          <w:noProof w:val="0"/>
          <w:color w:val="000000"/>
          <w:position w:val="0"/>
          <w:sz w:val="20"/>
          <w:u w:val="none"/>
          <w:vertAlign w:val="baseline"/>
        </w:rPr>
        <w:t xml:space="preserve"> Ron DeSantis has been walking a tightrope for weeks during the coronavirus crisis, trying to protect both Floridians vulnerable to the virus and the cratering economy in a state of 21 million people. Image via AP.;; 'FL's dumping ground for COVID-19: Just come on down and see how many people you can infect[9]' via Lucy Morgan of Florida Phoenix   Looks like Florida is becoming the dumping ground for the most contagious virus to hit the United States in years. Just come on down and see how many people you can infect. Especially if there's a Republican thing going on with President Donald Trump in attendance. So Trump quickly got Jacksonville Mayor Lenny Curry to open the doors so they could all pour into his town in August. Surely no harm can come from a bunch of partying, drinking politicians. 'Florida receives $250 million from CARES Act for affordable housing COVID-19 relief[10]' via Jason Delgado of Florida Politics   DeSantis announced Florida will receive $250 million in CARES Act funding to provide rental and mortgage assistance for families impacted by the COVID-19 pandemic. 'Many families across our state have been negatively impacted by COVID-19 through no fault of their own,' DeSantis said. 'This initiative strives to provide financial assistance through multiple affordable housing programs to ensure these Floridians receive the support they need during this difficult time.' The funding will be divided into two funding pools for $240 million. The other $10 million will be held for operational costs. 'Ousted COVID-19 dashboard manager Rebekah Jones to file whistleblower complaint[11]' via Renzo Downey of Florida Politics   Jones, the fired Department of Health data expert who operated its COVID-19 dashboard, says she will file a whistleblower complaint and other suits against the state. Jones says she was fired from the department by the very person she had expressed a desire to file a complaint about in mid-May but never had the opportunity. After discussing her complaint with her supervisor and her story going public, she was fired for 'repeated course of insubordination.' 'I've spoken to my lawyer and another lawyer, and in the next few weeks, we will be filing that and others,' Jones said. Her complaint, as initially planned, would have addressed the way case data was handled and removed from the department's public records. 'Cruise industry shutdown will put Port Canaveral $17 million in red for budget year[12]' via Dave Berman of Florida Today   The ongoing shutdown of the cruise industry because of the coronavirus pandemic will put Port Canaveral's operating budget more than $17 million in the red for the current fiscal year, newly released estimates show. The revised budget shows that the port will have an estimated loss of $17.44 million for the fiscal year ending Sept. 30, primarily because cruise operations have been shut down since mid-March. That compares with initial projections last summer that the port would have an $8.34 million profit during the current budget year. 'Utility customers: Your unpaid pandemic bills are coming due[13]' via Malena Carollo of the Tampa Bay Times   After a monthslong pause during the pandemic, Tampa Electric Co. will resume disconnections later this summer for customers who don't pay their bills. Florida's major utilities began a grace period for disconnections in March for customers who were unable to pay their bills because of hardships caused by COVID-19. Tampa Electric and its sister company, TECO Peoples Gas, extended that period through the end of July, spokeswoman Cherie Jacobs said. Duke Energy Florida does not have a specific end date for its grace period. Disconnections for Tampa Electric customers, Jacobs said, will resume in August. Customers who fail to pay their bill by its due date would have 12 days from their due date to pay before the utility disconnects them, Jacobs said. 'Florida's coronavirus response has MLB teams staying home for spring training 2.0[14]' via Tom D'Angelo of the News-Press   Florida's response to the coronavirus pandemic has been so mismanaged that teams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Boston and other hard-hit spots early on have determined they are safer resuming spring training in their hometowns than risk traveling to one of the country's emerging hot spots. Who can blame them? Florida's curve is looking like the opposite of what you see coming out Clayton Kershaw's hand. This is when our economy should be receiving a little boost with players and officials from 13 teams setting up camp for three weeks to prepare for the shortened season. The only team that will resume workouts in Florida are the two located in the state, the Marlins and Rays. Both likely will stay in their home cities.            </w:t>
      </w:r>
      <w:hyperlink r:id="rId1190" w:history="1">
        <w:r>
          <w:rPr>
            <w:rFonts w:ascii="arial" w:eastAsia="arial" w:hAnsi="arial" w:cs="arial"/>
            <w:b w:val="0"/>
            <w:i/>
            <w:strike w:val="0"/>
            <w:noProof w:val="0"/>
            <w:color w:val="0077CC"/>
            <w:position w:val="0"/>
            <w:sz w:val="20"/>
            <w:u w:val="single"/>
            <w:vertAlign w:val="baseline"/>
          </w:rPr>
          <w:t>https://www.perspecta.com/transformation</w:t>
        </w:r>
      </w:hyperlink>
      <w:r>
        <w:rPr>
          <w:rFonts w:ascii="arial" w:eastAsia="arial" w:hAnsi="arial" w:cs="arial"/>
          <w:b w:val="0"/>
          <w:i w:val="0"/>
          <w:strike w:val="0"/>
          <w:noProof w:val="0"/>
          <w:color w:val="000000"/>
          <w:position w:val="0"/>
          <w:sz w:val="20"/>
          <w:u w:val="none"/>
          <w:vertAlign w:val="baseline"/>
        </w:rPr>
        <w:t xml:space="preserve">   CORONA LOCAL   'Drivers waited four hours for a COVID-19 test in Miami Beach. State allows more tests[15]' via Martin Vassolo of the Miami Herald   Hundreds of people waited in line for up to four hours to be tested for COVID-19 at the only state-run testing site in Miami Beach. A half-hour before the testing center opened Thursday, a line of cars stretched for nearly a mile from the canopied testing site near the Miami Beach Convention Center in South Beach. With the numbers of positive tests reported in Florida increasing rapidly, the demand for testing at the Convention Center has trended up since the first week of June. On June 19, the city recorded its highest daily tally, 753, since the facility opened in early May.           </w:t>
      </w:r>
      <w:hyperlink r:id="rId1191" w:history="1">
        <w:r>
          <w:rPr>
            <w:rFonts w:ascii="arial" w:eastAsia="arial" w:hAnsi="arial" w:cs="arial"/>
            <w:b w:val="0"/>
            <w:i/>
            <w:strike w:val="0"/>
            <w:noProof w:val="0"/>
            <w:color w:val="0077CC"/>
            <w:position w:val="0"/>
            <w:sz w:val="20"/>
            <w:u w:val="single"/>
            <w:vertAlign w:val="baseline"/>
          </w:rPr>
          <w:t>https://3o15h033zmpwracwx2i00rqx-wpengine.netdna-ssl.com/wp-content/uploads/2020/06/long-lines-covid-testing.jpg</w:t>
        </w:r>
      </w:hyperlink>
      <w:r>
        <w:rPr>
          <w:rFonts w:ascii="arial" w:eastAsia="arial" w:hAnsi="arial" w:cs="arial"/>
          <w:b w:val="0"/>
          <w:i w:val="0"/>
          <w:strike w:val="0"/>
          <w:noProof w:val="0"/>
          <w:color w:val="000000"/>
          <w:position w:val="0"/>
          <w:sz w:val="20"/>
          <w:u w:val="none"/>
          <w:vertAlign w:val="baseline"/>
        </w:rPr>
        <w:t xml:space="preserve"> People in Miami Beach waited as long as four hours to get COVID-19 tests. Image via Miami Herald. 'Miami Beach extends COVID-19 emergency measures through July 1[16]' via Ryan Nicol of Florida Politics   Miami Beach City Manager Jimmy Morales is extending the city's emergency measures through July 1 as the novel coronavirus continues to spread in the region. 'COVID-19 is still very active in Miami-Dade County,' read a release from the city Thursday. 'Businesses must adhere to the mandatory guidelines for reopening that have been promulgated by both the City of Miami Beach and Miami-Dade County.' Those restrictions include social distancing mandates including staying 6 feet away from others. Miami Beach has begun to open some businesses in recent weeks such as restaurants and retail establishments. Beaches have also opened. 'Religious exemption in PBC mask order adds to virus prey[17]' via Frank Cerabino of The Palm Beach Post   Palm Beach County's emergency order to require masks be worn in public places has a significant flaw. The order, enacted this week to stem the rapid rise of COVID-19 cases in the community, requires that facial coverings be worn in businesses, government buildings, Palm Tran buses, and outdoor public spaces where social distancing is not possible. So far, so good. Then it lists seven areas where the mask requirement is waived. Nearly all of them make sense: Kids under 2; While you're eating; People with medical conditions that make mask-wearing unsafe. But then there's this exemption: 'Persons with religious beliefs or practices for whom wearing a facial covering conflicts.' This does nothing but undermine the emergency order. 'Palm Beach County's mandatory mask order won't affect students   for now[18]' via Andrew Marra and Hannah Morse of The Palm Beach Post   With a debate raging over whether students should wear face coverings in Palm Beach County's schools, a new question has emerged: Who will decide? It was long presumed that the county school board and leaders of the dozens of independently operated charter schools and private schools would make the call. But when the county government decreed this week to wear face coverings in 'public places' and any 'business or establishment,' it set off confusion about whether the order applies to schools. While the emergency order, which expires July 24, exempts children at day care centers, it makes no such waiver for students in public or private schools.   MORE LOCAL   'Local Republican chair makes good on mask lawsuit again Leon County[19]' via Karl Etters of the Tallahassee Democrat   The morning Leon County's mask mandate went into effect, a lawsuit promised by the chair of the local Republican Party was filed in circuit court. Power is the chair of the Leon County Republican Party and has been vocal about his opposition to the mask requirement unanimously approved Tuesday. He maintains that the ordinance is a 'far-left' effort to push 'mandatory mask-wearing to increase the fear that puts our small businesses and economy at risk.' 'Homeless coalition reports coronavirus infections among residents, staff[20]' via Kate Santich of the Orlando Sentinel   The Coalition for the Homeless, the region's largest homeless shelter, reported its first five cases of COVID-19 infection Thursday, with three residents and two staff members testing positive for the virus. All are now in quarantine for at least 14 days, a coalition spokeswoman said. So far, no one has required hospitalization. 'First and foremost, our thoughts are with these individuals with wishes for quick healing,' said Allison Krall. 'The health and safety of our guests and staff is always our top priority.'           </w:t>
      </w:r>
      <w:hyperlink r:id="rId1192" w:history="1">
        <w:r>
          <w:rPr>
            <w:rFonts w:ascii="arial" w:eastAsia="arial" w:hAnsi="arial" w:cs="arial"/>
            <w:b w:val="0"/>
            <w:i/>
            <w:strike w:val="0"/>
            <w:noProof w:val="0"/>
            <w:color w:val="0077CC"/>
            <w:position w:val="0"/>
            <w:sz w:val="20"/>
            <w:u w:val="single"/>
            <w:vertAlign w:val="baseline"/>
          </w:rPr>
          <w:t>https://3o15h033zmpwracwx2i00rqx-wpengine.netdna-ssl.com/wp-content/uploads/2020/06/homeless-shelter-Covid.jpg</w:t>
        </w:r>
      </w:hyperlink>
      <w:r>
        <w:rPr>
          <w:rFonts w:ascii="arial" w:eastAsia="arial" w:hAnsi="arial" w:cs="arial"/>
          <w:b w:val="0"/>
          <w:i w:val="0"/>
          <w:strike w:val="0"/>
          <w:noProof w:val="0"/>
          <w:color w:val="000000"/>
          <w:position w:val="0"/>
          <w:sz w:val="20"/>
          <w:u w:val="none"/>
          <w:vertAlign w:val="baseline"/>
        </w:rPr>
        <w:t xml:space="preserve"> Homeless shelters in Orlando are starting to report COVID-19 outbreaks. Image via the Orlando Sentinel. 'Back to Phase 1: Orange, Osceola courts pull back after attorneys test positive for COVID-19[21]' via Monivette Cordeiro of the Orlando Sentinel   Courts in Orange and Osceola counties will limit their operations again starting Monday after a spike in local coronavirus cases. Chief Judge Donald Myers Jr. said the decision was made Friday after data showed hospitalizations and positive cases in the Orlando area skyrocketing. 'The data just does not lead us to being able to feel good about safe conditions inside the courtroom,' he said. State Attorney Aramis Ayala said Thursday two of her employees, including one attorney and one support staff, had tested positive for COVID-19, the disease caused by the virus. 'Pensacola area Black-owned small business grant receives 125 applications[22]' via Madison Arnold of the Pensacola News Journal   Kenita Mitchell feared her tutoring and teaching business wouldn't make it through the summer to the start of the school year when parents and children might need her the most. Mitchell, the owner of Harmonic Learning Education and Training, said she believed her biggest demand will be this fall because of the uncertainty of what the upcoming school year may look like amid the coronavirus pandemic. The small business has been closed since mid-March. 'My biggest demand is going to be when school starts so in order for me to fulfill that demand, I've got to keep my doors open,' Mitchell said. Mitchell is one of the 125 owners who applied for a Black-owned small business grant from the Spring Entrepreneurial Hub. 'Sarasota Memorial Hospital bans visitors again amid uptick in COVID-19 patients[23]' via Zac Anderson of the Sarasota Herald-Tribune   After easing restrictions on visitors earlier this month, Sarasota Memorial Hospital is reversing course and limiting visitation again amid an increase in COVID-19 patients. Sarasota Memorial was treating 36 COVID-19 patients on Thursday, more than triple the number of patients hospitalized with the disease at the beginning of the month. The hospital's COVID-19 caseload peaked at 43 patients on May 10 and May 11 before dropping through the end of May. On June 1 Sarasota Memorial was down to 10 COVID-19 patients, with none in the intensive care unit. 'Seminole schools work on reopening plans, including when to wear face masks[24]' via Leslie Postal of the Orlando Sentinel   As it looks to reopen campuses in Aug., the county school district may require students to wear face masks on buses, in hallways and in some small-group settings   and older students might have to wear them most of the school day. Administrators likely also will move to spread out desks in classrooms, limit class changes, disinfect more frequently and revamp cafeteria procedures in order to prevent the spread of the coronavirus. The county school board and district leaders spent more than three hours Thursday reviewing proposals for how to open campuses for the 2020-21 school year against the backdrop of rising numbers of coronavirus cases in Florida and in the county. 'Disneyland's reopening delayed, but Disney World plans still on schedule, company says[25]' via Dewayne Bevil of the Orlando Sentinel   Plans to reopen Disneyland Resort in California have been postponed, but the schedule for the phased reopening of Walt Disney World has not changed, a Disney World spokeswoman said Thursday. Disney had proposed reopening Disneyland theme park and sister attraction Disney California Adventure July 17. But Wednesday evening, the resort announced that the state of California will not release theme-park reopening guidelines until after July 4. 'Given the time required for us to bring thousands of cast members back to work and restart our business, we have no choice but to delay the reopening of our theme parks and resort hotels until we receive approval from government officials,' read a statement. 'Apple shuts 10% of U.S. stores again on virus with 14 in Florida[26]' via Mark Gurman of Bloomberg   Apple Inc. is closing an additional 14 U.S. retail stores because of recent increases in COVID-19 cases, bringing the number shut after recently reopening to 32. The closings will affect stores across Florida, Apple said in a statement. The decision means that 16 of Apple's 18 stores in the state have been closed again, with just those in Jacksonville and Sarasota still open. 'Due to current COVID-19 conditions in some of the communities we serve, we are temporarily closing stores in these areas,' an Apple spokesman said. 'We take this step with an abundance of caution as we closely monitor the situation and we look forward to having our teams and customers back as soon as possible.' 'Apple closing all South Florida stores again due to rising Florida coronavirus cases[27]' via Devoun Cetoute of the Miami Herald   All stand-alone Apple stores in South Florida will be temporarily shut down again due to Florida's surging number of coronavirus cases over the past two weeks, according to reports. On Friday, Apple will re-close 14 stores in Florida, including all stores in Miami-Dade, Broward and Palm Beach counties, the company said in a statement to CNBC. This comes after two Southwest Florida stores, in Naples and Estero, were closed again on Wednesday. 'Due to current COVID-19 conditions in some of the communities we serve, we are temporarily closing stores in these areas,' Apple said in a statement. 'We take this step with an abundance of caution as we closely monitor the situation.'           </w:t>
      </w:r>
      <w:hyperlink r:id="rId1193" w:history="1">
        <w:r>
          <w:rPr>
            <w:rFonts w:ascii="arial" w:eastAsia="arial" w:hAnsi="arial" w:cs="arial"/>
            <w:b w:val="0"/>
            <w:i/>
            <w:strike w:val="0"/>
            <w:noProof w:val="0"/>
            <w:color w:val="0077CC"/>
            <w:position w:val="0"/>
            <w:sz w:val="20"/>
            <w:u w:val="single"/>
            <w:vertAlign w:val="baseline"/>
          </w:rPr>
          <w:t>https://3o15h033zmpwracwx2i00rqx-wpengine.netdna-ssl.com/wp-content/uploads/2020/06/Apple-reopening-stores-AP-photo.jpg</w:t>
        </w:r>
      </w:hyperlink>
      <w:r>
        <w:rPr>
          <w:rFonts w:ascii="arial" w:eastAsia="arial" w:hAnsi="arial" w:cs="arial"/>
          <w:b w:val="0"/>
          <w:i w:val="0"/>
          <w:strike w:val="0"/>
          <w:noProof w:val="0"/>
          <w:color w:val="000000"/>
          <w:position w:val="0"/>
          <w:sz w:val="20"/>
          <w:u w:val="none"/>
          <w:vertAlign w:val="baseline"/>
        </w:rPr>
        <w:t xml:space="preserve"> Apple is closing stores. Again. Image via AP. 'St. Pete Mayor, Rays aren't ruling out fans at games[28]' via Marc Topkin of the Tampa Bay Times   Rays officials are 'actively exploring' ways to have fans attending games at Tropicana Field this season, and MayorRick Kriseman isn't discounting the idea. 'The Mayor is open-minded on this,' communications directorBen Kirby said via text. 'He's talked to the Rays. Everyone would like to see the trajectory of the data change. But the Mayor is receptive to learning more.' Specifically, Kirby said, 'let's hear more about how we keep everyone safe.' Rays officials confirmed they are looking for ways to host fans at the Trop, and also for Rowdies soccer games at Al Lang Stadium, while working with area authorities. 'WWE star Renee Young says she tested positive for COVID-19[29]' via Derek Wallbank of Bloomberg   The announcer Young[30]said she has tested positive as cases in the U.S. continue to rise. The development comes as World Wrestling Entertainment, the sports entertainment company that has continued to produce pro wrestling TV shows throughout the coronavirus pandemic at a Florida location, grapples with rising positive cases both among its employees and talent, as well as in the state where it set up production. WWE said it 'will continue COVID-19 testing of its talent, production crew and employees in advance of TV productions for the foreseeable future.'            </w:t>
      </w:r>
      <w:hyperlink r:id="rId1194" w:history="1">
        <w:r>
          <w:rPr>
            <w:rFonts w:ascii="arial" w:eastAsia="arial" w:hAnsi="arial" w:cs="arial"/>
            <w:b w:val="0"/>
            <w:i/>
            <w:strike w:val="0"/>
            <w:noProof w:val="0"/>
            <w:color w:val="0077CC"/>
            <w:position w:val="0"/>
            <w:sz w:val="20"/>
            <w:u w:val="single"/>
            <w:vertAlign w:val="baseline"/>
          </w:rPr>
          <w:t>https://www.rali-fl.org</w:t>
        </w:r>
      </w:hyperlink>
      <w:r>
        <w:rPr>
          <w:rFonts w:ascii="arial" w:eastAsia="arial" w:hAnsi="arial" w:cs="arial"/>
          <w:b w:val="0"/>
          <w:i w:val="0"/>
          <w:strike w:val="0"/>
          <w:noProof w:val="0"/>
          <w:color w:val="000000"/>
          <w:position w:val="0"/>
          <w:sz w:val="20"/>
          <w:u w:val="none"/>
          <w:vertAlign w:val="baseline"/>
        </w:rPr>
        <w:t xml:space="preserve">   CORONA NATION   If you read one thing   'How the virus won[31]' via Derek Watkins, Josh Holder, James Glanz, Weiyi Cai, Benedict Carey and Jeremy White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Invisible outbreaks sprang up everywhere. The United States ignored the warning signs. We analyzed travel patterns, hidden infections and genetic data to show how the epidemic spun out of control. 'America didn't give up on COVID-19. Republicans did.[32]' via Paul Krugman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Earlier this year much of America went through hell as the nation struggled to deal with COVID-19. More than 120,000 Americans have now died; more than 20 million have lost their jobs. But it's looking as if all those sacrifices were in vain. We never really got the coronavirus under control, and now infections are surging. What went wrong? I keep seeing statements to the effect that Americans were too impatient to stay the course, too unwilling to act responsibly. But this is deeply misleading because it avoids confronting the essence of the problem. Americans didn't fail the COVID-19 test; Republicans did. After all, the Northeast, with its largely Democratic Governors, has been appropriately cautious about reopening, and its numbers look like Europe's.           </w:t>
      </w:r>
      <w:hyperlink r:id="rId1195" w:history="1">
        <w:r>
          <w:rPr>
            <w:rFonts w:ascii="arial" w:eastAsia="arial" w:hAnsi="arial" w:cs="arial"/>
            <w:b w:val="0"/>
            <w:i/>
            <w:strike w:val="0"/>
            <w:noProof w:val="0"/>
            <w:color w:val="0077CC"/>
            <w:position w:val="0"/>
            <w:sz w:val="20"/>
            <w:u w:val="single"/>
            <w:vertAlign w:val="baseline"/>
          </w:rPr>
          <w:t>https://3o15h033zmpwracwx2i00rqx-wpengine.netdna-ssl.com/wp-content/uploads/2020/06/trump.jpg</w:t>
        </w:r>
      </w:hyperlink>
      <w:r>
        <w:rPr>
          <w:rFonts w:ascii="arial" w:eastAsia="arial" w:hAnsi="arial" w:cs="arial"/>
          <w:b w:val="0"/>
          <w:i w:val="0"/>
          <w:strike w:val="0"/>
          <w:noProof w:val="0"/>
          <w:color w:val="000000"/>
          <w:position w:val="0"/>
          <w:sz w:val="20"/>
          <w:u w:val="none"/>
          <w:vertAlign w:val="baseline"/>
        </w:rPr>
        <w:t xml:space="preserve"> America didn't fail the COVID-19 test. Republicans did. '180,000 U.S. deaths of COVID-19 by October. But mask order can save 33,000[33]' via Elinor Aspegren of USA Today   Experts have now forecast that there will be 179,106 COVID-19 deaths in the United States by Oct. 1. But a universal mask-wearing order in the U.S. could save as many as 33,000 lives. Wearing a mask 'is extremely low-cost, and, for the individual, provides a one-third, as high as one-half, reduction in the risk of transmission,' he said in a news release. 'But at the community level, can save an extraordinary number of lives.' The projection comes as more than 34,000 new infections were reported Wednesday by state health departments, the highest daily case count since April. 'U.S. cases are probably 10 times higher than the official count, CDC says[34]'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 number of Americans who have been infected with the coronavirus is most likely about 10 times higher than the 2.3 million cases that have been reported, the director of the Centers for Disease Control and Prevention said on Thursday. 'We probably recognized about 10% of the outbreak,' Dr. Robert Redfield said on a call with reporters. He added that between 5% and 8% of Americans have been infected to date. The C.D.C. is basing those estimates on antibody test results from across the country. 'Do it for your loved ones: CDC urges Americans to socially distance July 4 as cases surge[35]' via Grace Hauck and Elizabeth Weise of USA Today   Health officials are asking Americans to socially distance this Independence Day, saying that they are 'concerned' about the surge in coronavirus cases after the U.S. saw its highest daily number of new cases in months. For every confirmed case, officials are likely missing another 10 cases, said Redfield. 'We have a significant increase in cases. We need to understand that. We need to interrupt that,' Redfield said. While 'we're still in the first wave,' Redfield said the pandemic today looks markedly different from the outbreak two or three months ago, when many deaths were among older people and those with underlying medical conditions. As COVID-19 has spread, the CDC is seeing a greater proportion of cases diagnosed in younger people. 'Coronavirus deaths lag behind surging infections but may catch up soon[36]' via The Washington Post   With novel coronavirus infections setting a single-day national record, health experts are taking little solace from one of the few bright spots in the current resurgence: Deaths are not rising in lockstep with caseloads. But that may be just a matter of time. 'Deaths always lag considerably behind cases,' Anthony Fauci, the nation's top infectious-disease specialist, told Congress at a hearing. In the weeks to come, he and others said, the death toll is likely to rise commensurately. 'New research explores how conservative media misinformation may have intensified the severity of the pandemic[37]' via Christopher Ingraham of The Washington Post   In recent weeks, three studies have focused on conservative media's role in fostering confusion about the seriousness of the coronavirus. Taken together, they paint a picture of a media ecosystem that amplifies misinformation, entertains conspiracy theories and discourages audiences from taking concrete steps to protect themselves and others. The end result is that infection and mortality rates are higher in places where one pundit who initially downplayed the severity of the pandemic, Fox News's Sean Hannity, reaches the largest audiences. 'Companies agonize over reopening timetables as COVID-19 spreads[38]' via Collin Eaton of The Wall Street Journal   Businesses from factories and offices to salons and bars, once hopeful about a smooth reopening this summer, are now grappling with whether to close, stay open or find some in-between as the number of cases of COVID-19 increases in dozens of states. Restaurants around the country that recently reopened have closed again for anywhere from three days of deep cleaning to two full weeks so staff could self-quarantine after outbreaks. Political leaders also signaled concerns. Some executives and front-line workers are pushing government officials to require masks. 'Airbnb, Vrbo guests fighting for refunds after coronavirus cancellations[39]' via David Oliver of the USA Today   The coronavirus pandemic has prompted many U.S. travelers to rethink their travel or cancel it entirely, leaving airlines, cruises and hotels on the hook for refunds or travel credits. Short-term rental services' unique models, where both hosts and guests exchange money on the platform, have created a complicated refund issue. As the pandemic unfolded, companies had to make choices about how to handle refunds and whether the companies, the hosts or guests would be on the hook. For customers of short-term-rental giant Airbnb, a cash refund requires documentation explaining why guests can't travel as a result of COVID-19, such as a link to a government site or a letter from a medical professional.   CORONA ECONOMICS   'Fed limits bank payouts and suspends share buybacks as pandemic grinds on[40]' via Jeanna Smialek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 Federal Reserve temporarily restricted shareholder payouts by the nation's biggest banks, barring them from buying back their own stocks or increasing dividend payments in the third quarter as regulators try to ensure banks remain strong enough to keep lending through the pandemic-induced downturn. It's an admission that large financial institutions, while far better off than they were in the financial crisis, remain vulnerable. With virus cases across the United States still surging and business activity subdued, it remains unclear when and how robustly the economy will recover. Some of the Fed's own loss projections for banks suggest the eventual hit to loans in a bad scenario could be far worse than in the aftermath of 2008. 'Treasury sent more than 1 million coronavirus stimulus payments to dead people, congressional watchdog finds[41]' via Erica Werner of The Washington Post   The federal government sent coronavirus stimulus payments to almost 1.1 million dead people totaling nearly $1.4 billion. The revelation comes as Trump and some members of his administration advocate for another round of stimulus checks. The news that so much money has gone to the dead could add to reluctance from some Republicans to agree to more direct relief payments. The report said that Congress should 'provide Treasury with access to the Social Security Administration's full set of death records, and require that Treasury consistently use it, to help reduce similar types of improper payments.'           </w:t>
      </w:r>
      <w:hyperlink r:id="rId1196" w:history="1">
        <w:r>
          <w:rPr>
            <w:rFonts w:ascii="arial" w:eastAsia="arial" w:hAnsi="arial" w:cs="arial"/>
            <w:b w:val="0"/>
            <w:i/>
            <w:strike w:val="0"/>
            <w:noProof w:val="0"/>
            <w:color w:val="0077CC"/>
            <w:position w:val="0"/>
            <w:sz w:val="20"/>
            <w:u w:val="single"/>
            <w:vertAlign w:val="baseline"/>
          </w:rPr>
          <w:t>https://3o15h033zmpwracwx2i00rqx-wpengine.netdna-ssl.com/wp-content/uploads/2020/04/CORONAVIRUS-AMERICA-22.jpeg</w:t>
        </w:r>
      </w:hyperlink>
      <w:r>
        <w:rPr>
          <w:rFonts w:ascii="arial" w:eastAsia="arial" w:hAnsi="arial" w:cs="arial"/>
          <w:b w:val="0"/>
          <w:i w:val="0"/>
          <w:strike w:val="0"/>
          <w:noProof w:val="0"/>
          <w:color w:val="000000"/>
          <w:position w:val="0"/>
          <w:sz w:val="20"/>
          <w:u w:val="none"/>
          <w:vertAlign w:val="baseline"/>
        </w:rPr>
        <w:t xml:space="preserve"> Many of the stimulus checks went to dead people. And now the feds will be sending more. 'U.S. initial unemployment benefits steady at 1.5 million in June[42]' via Sarah Cheney of The Wall Street Journal   The number of workers seeking jobless benefits has held steady at about 1.5 million each week so far in June, signaling a slow recovery for the U.S. economy as states face new infections that could impede hiring and consumer spending. Applications for unemployment benefits were slightly below 1.5 million last week, at 1.48 million. Meanwhile, the number of people receiving benefits, an indicator for overall layoffs, was 19.5 million in the week ended June 13, down slightly from previous weeks. 'Florida jobless claims up slightly last week[43]' via Jim Turner of the News Service of Florida   Florida had an estimated 93,394 claims during the week that ended June 20. That was up from 88,148 the prior week, as the second phase of DeSantis' economic reopening effort has shown signs of slowing amid increases in coronavirus cases, local governments starting to impose mandatory face-mask requirements and some recently reopened businesses requiring renewed cleaning after employees and customers tested positive. The state Department of Economic Opportunity announced Friday that the state's May unemployment rate was 14.5%, representing 1.412 million Floridians out of work from a labor force of nearly 9.71 million. A June rate will be announced on July 17. 'Businesses are open, but more unemployed file for help in Florida after two-week drop[44]' via Rob Wile of the Miami Herald   Initial unemployment claims in Florida climbed the past week to more than 93,000, suggesting a full economic recovery remains out of reach. The latest figure of 93,394 for the week ending June 20 from the U.S. Department of Labor is an increase of 5,246 from the prior week's figure of 88,148. The figure had been falling for two straight weeks. In addition, Florida's count of continuing jobless claims, or those who have remained on unemployment for at least two consecutive weeks, climbed week on week from 920,202 to 965,117. Overall, nearly 1.5 million new unemployment claims were filed in the U.S. last week. 'Think that extra $600 in unemployment benefits will last until the end of July? Think again.[45]' via Charisse Jones, Coral Murphy and Brent Schrotenboer of USA Today   Many out-of-work Americans counting on receiving an extra $600 a week through the end of July may be surprised to discover that benefit will disappear nearly a week earlier than they expected. The additional $600 in weekly jobless benefits provided by the federal government is officially set to end July 31. But states will pay it only through the week ending July 25 or July 26, a significant blow to unemployed workers counting on that money to bolster state benefits that average just $370 a week. 'The $600 can be paid for weeks ending no later than the week ending before Friday, July 31, 2020,' the U.S. Department of Labor said in a statement. 'Chuck E. Cheese parent files for bankruptcy, hit by pandemic[46]' via Katherine Doherty of Bloomberg   CEC Entertainment filed for bankruptcy protection after the coronavirus pandemic shuttered its locations and kept families at home.Thefilingin the U.S. Bankruptcy Court for the Southern District of Texas makes CEC the latest in a string of companies upended by COVID-19. Lockdowns have drained revenue, keeping consumers at home and pushing corporations into bankruptcy. CEC, acquired by private equity firmApollo Global Management Inc.in a 2014 leveraged buyout, has more than 600 Chuck E. Cheese outlets and over 120 Peter Piper Pizza venues.   MORE CORONA   'Pandemic's cleaner air could reshape what we know about the atmosphere[47]' Coral Davenport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Data, from Manhattan to Milan to Mumbai, will inform scientists' understanding of atmospheric chemistry, air pollution and public health for decades to come, while giving policymakers information to fine-tune air quality and climate change laws and regulations in hopes of maintaining at least some of the gains seen in the global shutdown as cars return to the roads and factories reopen. Already, Gov. Larry Hogan of Maryland, a Republican, has assigned his top environment official to use the pollution data gathered by a University of Maryland scientist in flights over Baltimore to push new policies through the state legislature this fall, expanding telework and promoting electric vehicles. Policy experts say the new data could even bolster legal fights against the Trump administration's efforts to roll back major air pollution regulations.           </w:t>
      </w:r>
      <w:hyperlink r:id="rId1197" w:history="1">
        <w:r>
          <w:rPr>
            <w:rFonts w:ascii="arial" w:eastAsia="arial" w:hAnsi="arial" w:cs="arial"/>
            <w:b w:val="0"/>
            <w:i/>
            <w:strike w:val="0"/>
            <w:noProof w:val="0"/>
            <w:color w:val="0077CC"/>
            <w:position w:val="0"/>
            <w:sz w:val="20"/>
            <w:u w:val="single"/>
            <w:vertAlign w:val="baseline"/>
          </w:rPr>
          <w:t>https://3o15h033zmpwracwx2i00rqx-wpengine.netdna-ssl.com/wp-content/uploads/2020/06/coronavirus-atmosphere.jpg</w:t>
        </w:r>
      </w:hyperlink>
      <w:r>
        <w:rPr>
          <w:rFonts w:ascii="arial" w:eastAsia="arial" w:hAnsi="arial" w:cs="arial"/>
          <w:b w:val="0"/>
          <w:i w:val="0"/>
          <w:strike w:val="0"/>
          <w:noProof w:val="0"/>
          <w:color w:val="000000"/>
          <w:position w:val="0"/>
          <w:sz w:val="20"/>
          <w:u w:val="none"/>
          <w:vertAlign w:val="baseline"/>
        </w:rPr>
        <w:t xml:space="preserve"> The effects of the coronavirus pandemic on the Earth's atmosphere gives scientists a rare opportunity to examine human activity and its effects. Image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'Coronavirus surge causes NBA worries[48]' via the News Service of Florida   A surge in the number of coronavirus cases in Florida has sparked concerns over the National Basketball Association's plans to resume play next month at Walt Disney World in Orlando. Twenty-two teams plan to be housed at Disney resorts in Orange and Osceola counties. Orange County added 1,285 new cases over the past two days, and Osceola County saw 179 new cases, according to the Florida Department of Health. DeSantis has pushed to resume professional sports in Florida, including the NBA. But DeSantis' administration has not spoken to the league during the past two days.  SMOLDERING   'Three cops fired after racist talk of killing Black residents[49]' via Tim Elfrink of The Washington Post   Sitting in his patrol car in Wilmington, N.C., Officer Michael 'Kevin' Piner predicted Black Lives Matter protests would soon lead to civil war. 'I'm ready,' Piner told another officer, adding that he planned to buy an assault rifle. 'We are just going to go out and start slaughtering them f   n  ,' he said. The shocking threat came amid extended, openly racist conversations between Piner, 44, and two other police officers, 50-year-old Cpl. Jesse E. Moore II, and 48-year-old Officer James 'Brian' Gilmore.           </w:t>
      </w:r>
      <w:hyperlink r:id="rId1198" w:history="1">
        <w:r>
          <w:rPr>
            <w:rFonts w:ascii="arial" w:eastAsia="arial" w:hAnsi="arial" w:cs="arial"/>
            <w:b w:val="0"/>
            <w:i/>
            <w:strike w:val="0"/>
            <w:noProof w:val="0"/>
            <w:color w:val="0077CC"/>
            <w:position w:val="0"/>
            <w:sz w:val="20"/>
            <w:u w:val="single"/>
            <w:vertAlign w:val="baseline"/>
          </w:rPr>
          <w:t>https://3o15h033zmpwracwx2i00rqx-wpengine.netdna-ssl.com/wp-content/uploads/2020/06/f81055cc-3c01-42ae-24a5-dd2b50e61917-medium16x9_cops.jpg</w:t>
        </w:r>
      </w:hyperlink>
      <w:r>
        <w:rPr>
          <w:rFonts w:ascii="arial" w:eastAsia="arial" w:hAnsi="arial" w:cs="arial"/>
          <w:b w:val="0"/>
          <w:i w:val="0"/>
          <w:strike w:val="0"/>
          <w:noProof w:val="0"/>
          <w:color w:val="000000"/>
          <w:position w:val="0"/>
          <w:sz w:val="20"/>
          <w:u w:val="none"/>
          <w:vertAlign w:val="baseline"/>
        </w:rPr>
        <w:t xml:space="preserve"> Good riddance: Three North Carolina police officers were fired after discussions about slaughtering Black people. 'Florida suspect who shot Black man in the head with arrow faces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 in Okaloosa[50]' via Tom McLaughlin of the NWF Daily News   Matthew Ross Peters had decided to kill Benny Davis when he shot him Saturday with a crossbow, and his decision was based on a racial prejudice he harbored, according to officials. Those findings, uncovered in the Fort Walton Beach Police Department's investigation of the shooting, prompted the First Judicial Circuit State Attorney's Office to bolster its charges against Peters. He now faces a charge of attempted first degree premeditated murder with a weapon, and his actions have been determined to qualify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according to Bill Bishop, the chief assistant state attorney for Okaloosa County. 'Miami Gardens police officer arrested after video shows him with knee on woman's neck[51]' via David Ovalle and Haley Lerner of the Miami Herald   The arrest of Safiya Satchell might have gone down as another anonymous case   were it not for the bystander video that showed a Miami Gardens police officer reach into her SUV, drag her out, press his knee on her neck and stun her twice with a Taser. This video, as have similar clips of police brutality across the country, is jarring and on Thursday spurred state authorities to arrest now-fired Officer Jordy Yanes Martel on charges of battery. He was also charged with official misconduct for filing two reports containing false details about his interaction outside a strip club with Satchell, 33, who happened to be a few weeks pregnant and later lost the child. 'Man in viral Wellington video apologizes in-person to teens, families: 'I take total responsibility'[52]' via Kristina Webb of The Palm Beach Post   In a step toward healing between two families, a man who was seen yelling at Breonna Nelson-Hicks and Madison Charette in a viral video apologized to them Wednesday evening. The apology and discussion came in the wake of a June 14 incident in the gated Grand Isles neighborhood off Lake Worth Road. A confrontation between Lee Jeffers and the teens was recorded by Madison, then posted to social media, where it quickly went viral. The video appeared to show Jeffers directing his comments at Breonna, who is Black. The other two girls with her are white. Breonna and Madison declined to speak during the meeting. But Jeffers and his wife let them know they will be available to listen when they are ready. 'University of Cincinnati takes Marge Schott's name off its baseball stadium[53]' via Matt Bonesteel of The Washington Post   Schott, who was the majority owner of the Cincinnati Reds from 1984 to 1999, acknowledged using numerous racial and homophobic slurs and owning Nazi memorabilia, once saying Adolf Hitler 'was good in the beginning, but he went too far.' In 1993, Major League Baseball suspended Schott for one season over her behavior. Three years later, MLB suspended her for two seasons, and she sold her interest in the Reds in 1999 for $67 million. There have been a number of calls to remove her name from the stadium over the years, with the school finally taking action in the wake of social justice protests. 'NBA, NBPA say sparking social change will be goal of restart[54]' via The Associated Press   The NBA and the National Basketball Players Association said dealing with racial matters will be a shared goal during the resumed season. The league and union announced they will 'take collective action to combat systemic racism and promote social justice' when the season restarts at the Disney complex near Orlando, Florida next month. NBA Commissioner Adam Silver and NBPA executive director Michele Roberts led a meeting to go over plans, including how best to ensure greater inclusion of Black-owned and operated businesses and forming an NBA foundation 'to expand educational and economic development opportunities' in the Black community. ''Splash Mountain' ride at Walt Disney World, Disneyland to be re-themed[55]' via Fox 13   The 'Splash Mountain' attraction at Walt Disney World and Disneyland is being re-themed to 'The Princess and the Frog,' Disney announced. On Disney Parks Blog, a Disney official said that the classic attraction will be completely re-imagined and that this project has been underway since last year. The ride will reportedly be set in 1966 New Orleans and will join Princess Tiana and Louis on a musical adventure, featuring music from the film. Disney added in the blog post that 'with this long-standing history of updating attractions and adding new magic, the retheming of Splash Mountain is of particular importance today. The new concept is inclusive.'  D.C. MATTERS   'What virus? It's business as usual for much of Donald Trump's White House.[56]' via Nancy Cook of POLITICO   Top political officials in Florida, Arizona, Texas and numerous other states are grappling with a rapid surge in coronavirus cases, facing the threat of an out-of-control outbreak that washes over their citizens and overwhelms their health care systems. Top political officials in the White House say it's business as usual from their perspective. President Donald Trump and his top aides sought Thursday to minimize the threat of the coronavirus to both the public's health and the U.S. economy despite alarms blaring across two dozen states   including many overseen by Trump-friendly leaders. Aides insisted there would be no change in White House strategy to fight the pandemic, and no additional money or new resources given to states dealing with spikes in cases.           </w:t>
      </w:r>
      <w:hyperlink r:id="rId1199" w:history="1">
        <w:r>
          <w:rPr>
            <w:rFonts w:ascii="arial" w:eastAsia="arial" w:hAnsi="arial" w:cs="arial"/>
            <w:b w:val="0"/>
            <w:i/>
            <w:strike w:val="0"/>
            <w:noProof w:val="0"/>
            <w:color w:val="0077CC"/>
            <w:position w:val="0"/>
            <w:sz w:val="20"/>
            <w:u w:val="single"/>
            <w:vertAlign w:val="baseline"/>
          </w:rPr>
          <w:t>https://3o15h033zmpwracwx2i00rqx-wpengine.netdna-ssl.com/wp-content/uploads/2020/06/Donald-Trump-business-as-usual.jpg</w:t>
        </w:r>
      </w:hyperlink>
      <w:r>
        <w:rPr>
          <w:rFonts w:ascii="arial" w:eastAsia="arial" w:hAnsi="arial" w:cs="arial"/>
          <w:b w:val="0"/>
          <w:i w:val="0"/>
          <w:strike w:val="0"/>
          <w:noProof w:val="0"/>
          <w:color w:val="000000"/>
          <w:position w:val="0"/>
          <w:sz w:val="20"/>
          <w:u w:val="none"/>
          <w:vertAlign w:val="baseline"/>
        </w:rPr>
        <w:t xml:space="preserve"> It is business as usual for Donald Trump. 'Republicans push Trump administration to step it up on coronavirus[57]' via Burgess Everett and Marianne Levine of POLITICO   As coronavirus cases spike across the country, Trump and his top officials say everything is mostly under control. But Senate Republicans are pressing them to show a little urgency. The latest outbreaks are also reshaping the GOP's political and legislative strategy, with Republicans planning to focus more on health care in the next coronavirus relief bill. And they're flashing rare frustration at the Trump administration for its decision to wind down federally supported testing sites. 'Frankly I didn't really understand what they were thinking. At a time cases are spiking, we're gonna pull back?' said Sen. John Cornyn, who wrote a letter to the administration along with Sen. Ted Cruz urging them to change course. 'Supreme Court says rejected asylum-seekers have no right to object in court[58]' via Adam Liptak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 Supreme Court sided with the Trump administration's efforts to speed the deportation of asylum-seekers, ruling that a law limiting the role of federal courts in reviewing those decisions was constitutional. Last week, the Supreme Court ruled in favor of young undocumented immigrants known as Dreamers, allowing them to continue to use a program that shields them from deportation and allows them to work. The decision, which barred immigrants whose asylum claims were rejected in bare-bones proceedings from filing petitions for habeas corpus, struck a strikingly different note. Justice Samuel A. Alito Jr., writing for the five more conservative justices in the 7-to-2 decision, said asylum claims threatened to overwhelm the immigration system.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Congressman's primary defeat could provide big opportunity for Florida's Ted Deutch[59]' via Anthony Man of the South Florida Sun-Sentinel   The likely defeat of Eliot Engel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Democratic primary presents a major opportunity and risk, for Deutch. For Deutch, deciding to make a bid for the committee chairmanship involves complicated calculus. For one thing, there are four committee members with more seniority. Deutch gets along well with Nancy Pelosi. He was her pick as chairperson of the Ethics Committee, a job he currently holds. 'MSNBC expected to tap Joy Reid to anchor daily news and opinion program[60]' via Joe Flint of The Wall Street Journal   MSNBC is expected to tap Reid to anchor a 7 p.m. daily news and opinion program, people familiar with the matter said, filling the vacancy created at the cable news channel when Chris Matthews resigned abruptly in March. Reid currently hosts a weekend morning program called 'AM Joy.' In her new role, she would serve as the lead-in for MSNBC's left-leaning prime-time lineup, which includes Rachel Maddow and Chris Hayes. Talks over Reid's appointment are still ongoing and an agreement isn't a certainty, one person close to the situation said.   STATEWIDE   'Ron DeSantis signs off on school voucher expansion[61]' via Annie Martin of the Orlando Sentinel   A popular school voucher program is set to grow dramatically this year, allowing as many as 28,000 more Florida children to use tax dollars to pay tuition at private campuses, after DeSantis signed legislation authorizing the expansion Thursday at a Tampa school. More than 46,600 students could receive vouchers through the Family Empowerment Scholarship Program this year, up from about 18,000 this year, at an additional cost of about $200 million. FES is one of five state-backed programs that pay for students to attend roughly 2,000 private schools, most of them religious, statewide.           </w:t>
      </w:r>
      <w:hyperlink r:id="rId1200" w:history="1">
        <w:r>
          <w:rPr>
            <w:rFonts w:ascii="arial" w:eastAsia="arial" w:hAnsi="arial" w:cs="arial"/>
            <w:b w:val="0"/>
            <w:i/>
            <w:strike w:val="0"/>
            <w:noProof w:val="0"/>
            <w:color w:val="0077CC"/>
            <w:position w:val="0"/>
            <w:sz w:val="20"/>
            <w:u w:val="single"/>
            <w:vertAlign w:val="baseline"/>
          </w:rPr>
          <w:t>https://3o15h033zmpwracwx2i00rqx-wpengine.netdna-ssl.com/wp-content/uploads/2020/06/desantis-fl_empower_6-25-20_acruz-1.jpg</w:t>
        </w:r>
      </w:hyperlink>
      <w:r>
        <w:rPr>
          <w:rFonts w:ascii="arial" w:eastAsia="arial" w:hAnsi="arial" w:cs="arial"/>
          <w:b w:val="0"/>
          <w:i w:val="0"/>
          <w:strike w:val="0"/>
          <w:noProof w:val="0"/>
          <w:color w:val="000000"/>
          <w:position w:val="0"/>
          <w:sz w:val="20"/>
          <w:u w:val="none"/>
          <w:vertAlign w:val="baseline"/>
        </w:rPr>
        <w:t xml:space="preserve"> Ron DeSantis signs off on the expansion of Florida's school voucher program. Image via WUSF. Appointed   Rahul Patel (reappointed) and Richard Cole to the University of Florida Board of Trustees. 'Supreme Court backs DeSantis' pandemic powers[62]' via the News Service of Florida staff reports   The Florida Supreme Court on Thursday affirmed DeSantis' power to issue executive orders to address the COVID-19 pandemic, rejecting a legal challenge filed last month. Palm Beach County resident William Abramson challenged two executive orders that DeSantis issued April 29 related to reopening the state's economy. In part, Abramson argued that a state emergency-management law did not give DeSantis the authority to issue the orders to deal with the pandemic. 'The sole purpose of this petition is to restore the rights of all Floridians to live in liberty and exercise their rights as a free people, to freely assemble, and benefit from their industry,' Abramson argued in the case filed May 5. 'Court backs city in red-light camera fight[63]' via Jim Saunders of the News Service of Florida   In the latest chapter in years of legal battling about red-light cameras, an appeals court has backed a South Florida city in a dispute about whether a red-light camera program violates state traffic laws. A panel of the 3rd District Court of Appeal Wednesday overturned a Miami-Dade County judge's ruling against the city of Aventura in a dispute that stemmed from motorist Lee Stein receiving a citation for failing to stop at a red light in 2014. The case focused on guidelines used by Aventura in deciding whether to cite motorists based on red-light camera images. Aventura and other cities have different guidelines, leading Stein to argue, in part, that Aventura violated a state requirement of uniform traffic laws. 'Santa Rosa County's half-cent sales tax renewal will be on the ballot in November[64]' via Madison Arnold of the Pensacola News Journal   A continuation of Santa Rosa County's half-cent local option sales tax will be on the ballot during this fall's general election. The Board of County Commissioners Thursday voted to place the sales tax renewal, which is set to expire at the end of 2021, on the ballot in November. If passed, the tax would continue to provide funding for public safety, transportation and drainage improvements, infrastructure, recreation and natural resources for five additional years. 'The local option sales tax has allowed us to do that deferred maintenance, our roads, replace equipment for the sheriff's department that we otherwise just would not have been able to do,' said Commissioner Lane Lynchard, District 5. 'Florida still deadliest state for lightning as storms roll into busiest time of year[65]' via Joe Mario Pedersen of the Orlando Sentinel   While Florida is referred to as the Sunshine State, it could also go by the name of electric reaper given its status as the deadliest state for lightning strikes. Florida still remains the most dangerous state to be in when lightning strikes. Florida falls behind Texas, Oklahoma and Kansas as the state with the fourth-highest recorded number of lightning strikes, but it still ranks as No. 1 in lightning strike fatalities, due to its dense population, the people of which spend lots of time outside, according to the National Weather Service. So far, 2020 has recorded four lightning strike fatalities.           </w:t>
      </w:r>
      <w:hyperlink r:id="rId1201" w:history="1">
        <w:r>
          <w:rPr>
            <w:rFonts w:ascii="arial" w:eastAsia="arial" w:hAnsi="arial" w:cs="arial"/>
            <w:b w:val="0"/>
            <w:i/>
            <w:strike w:val="0"/>
            <w:noProof w:val="0"/>
            <w:color w:val="0077CC"/>
            <w:position w:val="0"/>
            <w:sz w:val="20"/>
            <w:u w:val="single"/>
            <w:vertAlign w:val="baseline"/>
          </w:rPr>
          <w:t>https://3o15h033zmpwracwx2i00rqx-wpengine.netdna-ssl.com/wp-content/uploads/2020/06/a4627540-299b-4051-b275-7683d707c8ca-A_bolt_from_the_sky_copy_2-scaled.jpg</w:t>
        </w:r>
      </w:hyperlink>
      <w:r>
        <w:rPr>
          <w:rFonts w:ascii="arial" w:eastAsia="arial" w:hAnsi="arial" w:cs="arial"/>
          <w:b w:val="0"/>
          <w:i w:val="0"/>
          <w:strike w:val="0"/>
          <w:noProof w:val="0"/>
          <w:color w:val="000000"/>
          <w:position w:val="0"/>
          <w:sz w:val="20"/>
          <w:u w:val="none"/>
          <w:vertAlign w:val="baseline"/>
        </w:rPr>
        <w:t xml:space="preserve"> On top of everything else, it is the busiest time of year for lightning strikes. 'A testing ground for genetically modified 'friendly' mosquitoes in the Florida Keys?[66]' via Craig Pittman for the Florida Phoenix   Dragonflies and insecticide exemplify the two approaches to dealing with our constant mosquito problem here in Florida. On the one hand, there's the natural method, and on the other, the artificial one. Last month, in a historic first, the U.S. Environmental Protection Agency approved a permit for a company called Oxitec to employ the most artificial method of all to squelch skeeters in the Florida Keys. The EPA permit allows Oxitec to release male mosquitoes that have been genetically modified to breed with wild females and produce female offspring that will die before they can bite anyone.   LOBBY REGS   Brian Ballard, Bradley Burleson, Ballard Partners: MCI Chad Hanson, Sharon McBreen, The Pew Charitable Trusts Danny Jordan, Nicola Powell, Don Yaeger, Jeanette Yaeger, One Eighty Consulting: Ivanti Fred Karlinsky, Timothy Stanfield, Greenberg Traurig: SuttonPark Capital, WePayMore Funding Jenna Paladino, Paladino Public Affairs: Chapters Health Hospice            </w:t>
      </w:r>
      <w:hyperlink r:id="rId1202" w:history="1">
        <w:r>
          <w:rPr>
            <w:rFonts w:ascii="arial" w:eastAsia="arial" w:hAnsi="arial" w:cs="arial"/>
            <w:b w:val="0"/>
            <w:i/>
            <w:strike w:val="0"/>
            <w:noProof w:val="0"/>
            <w:color w:val="0077CC"/>
            <w:position w:val="0"/>
            <w:sz w:val="20"/>
            <w:u w:val="single"/>
            <w:vertAlign w:val="baseline"/>
          </w:rPr>
          <w:t>http://www.fpl.com/storm</w:t>
        </w:r>
      </w:hyperlink>
      <w:r>
        <w:rPr>
          <w:rFonts w:ascii="arial" w:eastAsia="arial" w:hAnsi="arial" w:cs="arial"/>
          <w:b w:val="0"/>
          <w:i w:val="0"/>
          <w:strike w:val="0"/>
          <w:noProof w:val="0"/>
          <w:color w:val="000000"/>
          <w:position w:val="0"/>
          <w:sz w:val="20"/>
          <w:u w:val="none"/>
          <w:vertAlign w:val="baseline"/>
        </w:rPr>
        <w:t xml:space="preserve">  2020   'A massive shift away from Trump in six key states indicates serious trouble for his reelection bid[67]' via Philip Bump of The Washington Post   There have been rumblings for weeks now that Trump's campaign team sees his reelection chances withering. There have been reports of meetings at the White House focused on righting the ship, of shake-ups in staffing aimed at bolstering the president's position. As that's been happening, there's been a steady deluge of bad news for the president, including an embarrassing primary loss in North Carolina and a humiliating failure to turn out supporters at an event in Tulsa last weekend meant to mark his splashy return to the campaign trail. Despite all of that, we'd only gotten glimpses of how bad things looked for Trump electorally.           </w:t>
      </w:r>
      <w:hyperlink r:id="rId1203" w:history="1">
        <w:r>
          <w:rPr>
            <w:rFonts w:ascii="arial" w:eastAsia="arial" w:hAnsi="arial" w:cs="arial"/>
            <w:b w:val="0"/>
            <w:i/>
            <w:strike w:val="0"/>
            <w:noProof w:val="0"/>
            <w:color w:val="0077CC"/>
            <w:position w:val="0"/>
            <w:sz w:val="20"/>
            <w:u w:val="single"/>
            <w:vertAlign w:val="baseline"/>
          </w:rPr>
          <w:t>https://3o15h033zmpwracwx2i00rqx-wpengine.netdna-ssl.com/wp-content/uploads/2020/06/Donald-Trump-tie.jpg</w:t>
        </w:r>
      </w:hyperlink>
      <w:r>
        <w:rPr>
          <w:rFonts w:ascii="arial" w:eastAsia="arial" w:hAnsi="arial" w:cs="arial"/>
          <w:b w:val="0"/>
          <w:i w:val="0"/>
          <w:strike w:val="0"/>
          <w:noProof w:val="0"/>
          <w:color w:val="000000"/>
          <w:position w:val="0"/>
          <w:sz w:val="20"/>
          <w:u w:val="none"/>
          <w:vertAlign w:val="baseline"/>
        </w:rPr>
        <w:t xml:space="preserve"> Donald Trump is losing supporters fast in at least six key states. 'Sinking in the polls, Trump tweets about lobsters[68]' via Jonathan Bernstein of Bloomberg Opinion   Yesterday began with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poll that was pretty awful for Trump, and I was contemplating writing a complicated item about whether we should pay attention to such surveys at this point in the election cycle. But then the lobsters. The President announced Wednesday night some new initiatives to help the Maine lobster industry, and accompanied the plan with a false tweet claiming that 'Pres. Obama destroyed the lobster and fishing industry in Maine. Now it's back, bigger and better than anyone ever thought possible.' In fact, people who know the industry noted that it was doing just fine until Trump's trade war. 'Mike Pence to campaign in Florida[69]' via News Service of Florida staff reports   Pence will be back in Florida to campaign next week. With Florida a crucial state in the 2020 presidential election, Pence will bring his 'Faith in America' tour to an 11:30 a.m. July 2 appearance at the Sarasota Event Center. Tickets are being distributed online on a first-come, first-served basis, with a limit of two tickets per mobile number. The organization America First Policies, which supports Trump, also announced that Pence is slated to appear at 2:30 p.m. July 2 at Oakley Transport, Inc., in Lake Wales. 'Joe Biden leads Trump by 6 points in Florida, even more in other key battlegrounds[70]' via Anthony Man of the South Florida Sun-Sentinel   Biden has a 6-point lead over Trump in a new Florida poll released Thursday, the latest in a series of surveys that show the former vice president ahead in a state Trump won in 2016 and is vital to his for reelection. The poll shows Biden with 47% to Trump's 41%. Still, a greater share of Floridians favor Trump's reelection than elsewhere. Biden had larger leads over Trump in five other battleground state polls. And Biden's lead in Florida is within the poll's margin of error, so the contest could be much closer. 'Biden leads in Florida as Trump lags among seniors[71]' via Dana Blanton of Fox News   Voters think Biden is better suited to handle the issues of the day, expanding his lead over Trump in the battleground state of Florida. Biden tops Trump by 9 points, 49-40 percent, in a survey of Florida registered voters. That's up from a 3-point edge in April. Among those 'extremely' motivated to vote, Biden's lead grows to 11 points. In 2016, Trump received 49% of the vote, winning the Sunshine State by one point. The former vice president owes his advantage to the backing of Hispanics, women, and Millennials born between 1981 and 1996. New Lincoln Project ad seeks to destroy GOP control of Senate   The anti-Trump Republican group started with a mission: get a new president. With 'Strong[72],' the Lincoln Project is expanding into Senate races, moving toward a goal of the destruction of a Senate majority that has largely given Trump his way. The group's first anti-GOP spot mocked South Carolina Sen. Graham for his turnabout from Trump critic to ally, took a snarky tone. This spot, which will be used to support Montana Gov. Steve Bullock's U.S. Senate bid, looks like the sort of content Bullock himself had been running. To view the ad, click on the image below[73]: [embedded content] 'Memory loss? Marco Rubio questions Joe Biden's mental state[74]' via AG Gancarski of Florida Politics   On Fox News, Rubio suggested that Biden may have a defective memory. The comments cast doubt at the former Vice President's assertions that he couldn't remember if he had anything to do with action against former Gen. Michael Flynn. 'I think ultimately, if all this proves to be true, then there's really only two things to conclude from it. Either A, he's suffering from severe memory loss, or B, he's not being honest, he's lying. So, we'll find out soon enough when the Judiciary Committee does its investigation right in front of the American people.' 'What that applies to beyond that, we'll find out during the campaign,' the Senator added. 'Dems warm to Biden's bunker strategy[75]' via Marc Caputo and Christopher Cadelago of POLITICO   None of Trump's antics have managed to flush Biden far from his Delaware residence and Democrats are just fine with him being a homebody. In the three months since Biden launched his stay-at-home campaign from his cellar TV studio, his lead has grown to double-digits in national polls while Trump has pinballed from crisis to crisis. 'Trump is running against Trump. And it's smart of Biden to not get in the way of that,' Hilary Rosen, a consulting partner of top Biden adviser Anita Dunn, said in echoing the sentiment in the campaign. 'Mail-in ballots thrust Postal Service into presidential race[76]' via The Associated Press   The U.S. Postal Service's famous motto   'Neither snow nor rain nor heat nor gloom of night stays these couriers'   is being tested like never before, by challenges that go well beyond the weather. Its finances have been devastated by the coronavirus. The Trump administration may attach big strings to federal bailouts. The agency's responsibilities, meanwhile, are mounting. A dramatic shift in many states to voting by mail is intended to protect voters from spreading the virus at polling places. But it's also making more work for post offices and contributing to delays in determining election winners. 'Campaigning finds a new normal as door-knocking resumes[77]' via Alexandra Jaffe of The Associated Press   The pandemic upended elections this year, forcing campaigns to shift their organizing activities almost entirely online and compelling both parties to reconfigure their conventions. Republicans and now Democrats are now getting back to the in-person door-knocking that took a pause at the start of the pandemic. The Progressive Turnout Project is launching a $52.5 million, 17-state field program this weekend with plans to hire 1,100 staffers nationwide and knock on 10 million doors by Election Day. Republicans have already been out knocking on doors since the weekend of June 12. The GOP has left safety up to its volunteers.   CONVENTION COUNTDOWN   'Trump team looks to prevent a Tulsa-style debacle in Jacksonville[78]' via Gabby Orr of POLITICO   Republican officials and Trump's campaign aides, some of whom have been working since last year to plan the party's convention festivities, said the disappointing event last weekend in Oklahoma imparted a critical lesson as they look ahead to Jacksonville, where Trump will deliver his acceptance speech as the GOP's presidential nominee in late August: Learn to manage expectations and plan for trouble. 'The last thing we want to do is overpromise and underdeliver,' said an adviser to the Trump campaign. The campaign is evaluating more scenarios that could wreck existing plans and force changes over the next two months in order to avoid surprisingly low turnout or other embarrassing political fallout.           </w:t>
      </w:r>
      <w:hyperlink r:id="rId1204" w:history="1">
        <w:r>
          <w:rPr>
            <w:rFonts w:ascii="arial" w:eastAsia="arial" w:hAnsi="arial" w:cs="arial"/>
            <w:b w:val="0"/>
            <w:i/>
            <w:strike w:val="0"/>
            <w:noProof w:val="0"/>
            <w:color w:val="0077CC"/>
            <w:position w:val="0"/>
            <w:sz w:val="20"/>
            <w:u w:val="single"/>
            <w:vertAlign w:val="baseline"/>
          </w:rPr>
          <w:t>https://3o15h033zmpwracwx2i00rqx-wpengine.netdna-ssl.com/wp-content/uploads/2020/06/tulsa-rally.jpg</w:t>
        </w:r>
      </w:hyperlink>
      <w:r>
        <w:rPr>
          <w:rFonts w:ascii="arial" w:eastAsia="arial" w:hAnsi="arial" w:cs="arial"/>
          <w:b w:val="0"/>
          <w:i w:val="0"/>
          <w:strike w:val="0"/>
          <w:noProof w:val="0"/>
          <w:color w:val="000000"/>
          <w:position w:val="0"/>
          <w:sz w:val="20"/>
          <w:u w:val="none"/>
          <w:vertAlign w:val="baseline"/>
        </w:rPr>
        <w:t xml:space="preserve"> Donald Trump is definitely not wanting to see this in Jacksonville. 'Nikki Fried says DeSantis prioritized Republican National Convention over safe reopening[79]' via A.G. Gancarski of Florida Politics   Fresh off calling for DeSantis to issue a mandatory mask order for the state, Fried took it a step further. In comments made to Bloomberg Radio, Fried contended the Governor is pushing ahead with his reopening plan, despite the number of cases going in the wrong direction, for reasons that have nothing to do with public health. The goal: that nothing obstructs the relocated Republican National Convention. That event, to be held in late August in Jacksonville, is expected to have a full arena with no mask requirement. ''March on the RNC' to hold rally during Trump's visit to Jacksonville[80]' via Corley Peel of News4Jax   A group called March on the RNC plans to hold a rally during the Republican National Convention, which it says will be in opposition of Trump and the convention. As the president accepts his party's nomination to run for a second term in Jacksonville, Michael Sampson, an organizer of the group, said he's planning for thousands of people to join the demonstration outside, where people will chant for peace, equality and an end to racism. 'The goal is to have a historic turnout,' Sampson said. 'I believe we're going to have one of the biggest marches and rallies we've seen in Jacksonville history.' 'It's a coalition of labor organizations, peace activists from across the country who have been very active in marching on RNCs in the past,' Sampson said. 'Mike Weinstein, who led effort to prepare Jacksonville for the Super Bowl, on the challenges of the RNC[81]' via Mike Mendenhall of the Jacksonville Daily Record   When Weinstein led the Jacksonville Host Committee for Super Bowl XXXIX from 2000 to 2005, he faced securing the event facilities, hotel capacity and transportation resources and drafting security protocols to support 100,000-plus people descending on Northeast Florida. Weinstein said that challenges will be similar for the Jacksonville 2020 Host Committee planning the Aug. 24-27 Republican National Convention. His group of 10 to 15 staffers had five years to prepare. The RNC host committee, now with 33 members, has 59 days.            </w:t>
      </w:r>
      <w:hyperlink r:id="rId1205" w:history="1">
        <w:r>
          <w:rPr>
            <w:rFonts w:ascii="arial" w:eastAsia="arial" w:hAnsi="arial" w:cs="arial"/>
            <w:b w:val="0"/>
            <w:i/>
            <w:strike w:val="0"/>
            <w:noProof w:val="0"/>
            <w:color w:val="0077CC"/>
            <w:position w:val="0"/>
            <w:sz w:val="20"/>
            <w:u w:val="single"/>
            <w:vertAlign w:val="baseline"/>
          </w:rPr>
          <w:t>https://flaports.org</w:t>
        </w:r>
      </w:hyperlink>
      <w:r>
        <w:rPr>
          <w:rFonts w:ascii="arial" w:eastAsia="arial" w:hAnsi="arial" w:cs="arial"/>
          <w:b w:val="0"/>
          <w:i w:val="0"/>
          <w:strike w:val="0"/>
          <w:noProof w:val="0"/>
          <w:color w:val="000000"/>
          <w:position w:val="0"/>
          <w:sz w:val="20"/>
          <w:u w:val="none"/>
          <w:vertAlign w:val="baseline"/>
        </w:rPr>
        <w:t xml:space="preserve">/   MORE FROM THE TRAIL   'Democrat congressional candidate Margaret Good slammed by Black-owned newspaper over racist video[82]' via Peter Schorsch of Florida Politics   The Democrat came under fire recently for a video her staff circulated that used the 'n' word and mocked civil rights icon Rosa Parks and used derogatory terms to describe women   not a good look for a candidate hoping to capitalize on partisan qualms over civil rights and gender equality. The video was so repulsive, the editorial board for the only newspaper serving the Black community in Sarasota and Manatee counties is denouncing Good. The Tempo News called on Good to officially 'apologize for the racist video.' From the suspicious exit of her loyal campaign manager to violating multiple state and federal elections laws, one has to wonder if Good's campaign is on life support. 'DeSantis endorses Marva Preston for SD 3[83]' via Drew Wilson of Florida Politics   DeSantis endorsed Republican Preston in the race to succeed term-limited Democratic Sen. Bill Montford in Senate District 3. 'Marva Preston possesses a genuine sense of responsibility for the people of North Florida, the challenges they face and the opportunities they deserve,' DeSantis said. 'I am proud to endorse Marva because Florida's hardworking families deserve an advocate in the Senate who won't stop at good enough, but will instead fight for more.' DeSantis' endorsement follows nods from Senate President-Designate Wilton Simpson and Majority Leader Kathleen Passidomo, who weighed in on the race last week. Preston faces Benjamin Horbowy in the primary. The winner will go up against Democratic Rep. Loranne Ausley in November.           </w:t>
      </w:r>
      <w:hyperlink r:id="rId1206" w:history="1">
        <w:r>
          <w:rPr>
            <w:rFonts w:ascii="arial" w:eastAsia="arial" w:hAnsi="arial" w:cs="arial"/>
            <w:b w:val="0"/>
            <w:i/>
            <w:strike w:val="0"/>
            <w:noProof w:val="0"/>
            <w:color w:val="0077CC"/>
            <w:position w:val="0"/>
            <w:sz w:val="20"/>
            <w:u w:val="single"/>
            <w:vertAlign w:val="baseline"/>
          </w:rPr>
          <w:t>https://3o15h033zmpwracwx2i00rqx-wpengine.netdna-ssl.com/wp-content/uploads/2020/06/marva-preston.jpg</w:t>
        </w:r>
      </w:hyperlink>
      <w:r>
        <w:rPr>
          <w:rFonts w:ascii="arial" w:eastAsia="arial" w:hAnsi="arial" w:cs="arial"/>
          <w:b w:val="0"/>
          <w:i w:val="0"/>
          <w:strike w:val="0"/>
          <w:noProof w:val="0"/>
          <w:color w:val="000000"/>
          <w:position w:val="0"/>
          <w:sz w:val="20"/>
          <w:u w:val="none"/>
          <w:vertAlign w:val="baseline"/>
        </w:rPr>
        <w:t xml:space="preserve"> Ron DeSantis is backing Marva Preston for the Florida Senate. Image via Facebook.  'Meet Brian Norton, a Republican running for Senate District 29[84]' via Jason Delgado of Florida Politics Greater Orlando Builders Association backs Bob Cortes for HD 30[85]' via Drew Wilson of Florida Politics   The Greater Orlando Builders Association endorsed Cortes in his bid to return to the Florida House. GOBA, founded in 1953, promotes the housing and building industry within Seminole, Orange, and Osceola Counties, including its cities. 'Bob has been a champion and advocate for housing affordability and for creating in-demand high wage jobs in the homebuilding industry,' said Lee Steinhauer, GOBA's government and legal affairs director. 'We are proud to support him.' The GOBA endorsement adds to Cortes' support from the contractor bloc. Earlier this month, he landed a nod from the Central Florida Chapter of the Associated Builders and Contractors. He has also been endorsed by BusinessForce. 'Andrew Gillum's political committee spends another $89K in legal fees in 12-day span[86]' via Ryan Nicol of Florida Politics   The legal bills continue to pile up for Gillum's political committee, Forward Florida. The organization dropped nearly $89,000 in legal fees in just the first 12 days of June. That's more than 80% of the $108,000 the PC spent during that time frame. The early June legal bills add on to hundreds of thousands already sent to those two law firms in recent months. Forward Florida spent more than $56,000 in May. The prior month, the PC dropped $125,000. In the last two months of 2019, Forward Florida forked over $450,000 to the two firms.  TOP OPINION   'Coping with COVID-19[87]' via The Wall Street Journal editorial board   The unhappy but inevitable truth is that Americans will have to learn to cope with the virus, which means trial and error and more individual responsibility. There's no denying the flare-ups, even if some in the media almost seem to enjoy the rise in cases and hospitalizations in Arizona, Florida, Texas and other hot spots in the South and West. But political leaders have to consider overall public and economic health, and locking down again doesn't seem justified by the evidence. Some clusters have been tied to bars and churches, and political leaders should do more to warn about social-distancing and to use masks.   OPINIONS   'When they call your Governor 'Florida Man,' you know it's not a good COVID story[88]' via the Editorial Board of the Miami Herald   For months, the Editorial Board has implored DeSantis to put a protective mask on the smiley face that he continues to flaunt as Florida's coronavirus cases reach the stratosphere. He could mandate face masks. He could credibly threaten another lockdown. The number of cases is soaring, but no dice. He's blamed Hispanic farmworkers. He's blamed low-income residents. He owes both an apology, for they are the essential workers who let the rest of us stay home. His dereliction has gotten national attention, as most things Florida does. The headlines tell the most infuriating of stories. So, maybe he'll listen to them: 'Florida man leads his state to the morgue' Chilling, yes, but we can't say it's off base.            </w:t>
      </w:r>
      <w:hyperlink r:id="rId1207" w:history="1">
        <w:r>
          <w:rPr>
            <w:rFonts w:ascii="arial" w:eastAsia="arial" w:hAnsi="arial" w:cs="arial"/>
            <w:b w:val="0"/>
            <w:i/>
            <w:strike w:val="0"/>
            <w:noProof w:val="0"/>
            <w:color w:val="0077CC"/>
            <w:position w:val="0"/>
            <w:sz w:val="20"/>
            <w:u w:val="single"/>
            <w:vertAlign w:val="baseline"/>
          </w:rPr>
          <w:t>http://beckercovid19.com</w:t>
        </w:r>
      </w:hyperlink>
      <w:r>
        <w:rPr>
          <w:rFonts w:ascii="arial" w:eastAsia="arial" w:hAnsi="arial" w:cs="arial"/>
          <w:b w:val="0"/>
          <w:i w:val="0"/>
          <w:strike w:val="0"/>
          <w:noProof w:val="0"/>
          <w:color w:val="000000"/>
          <w:position w:val="0"/>
          <w:sz w:val="20"/>
          <w:u w:val="none"/>
          <w:vertAlign w:val="baseline"/>
        </w:rPr>
        <w:t xml:space="preserve">   TODAY'S SUNRISE   Florida has now had two days in a row with more than 5,000 new cases of COVID-19. Also, on today's Sunrise:   As the Chamber of Commerce works to get Florida back in business, a warning from the head of the Federal Reserve Bank in Atlanta. Raphael Bostic says customers won't come back until they feel safe.   Gov. DeSantis signs a bill expanding the number of vouchers that are available for kids to attend private schools on the public dime.He says it's all about choice.   Sunrise takes a deep dive into offshore drilling. Florida has been protected for years but that could change soon.   Checking-in with a Florida Woman who doesn't want the government telling her to wear a mask. And this is just a taste of what's to come. To listen, click on the image below[89]:  LISTEN UP   Dishonorable Mention[90]: Rep. Chris Latvala, activist Becca Tieder, Ernest Hooper and communications expert Dr. Karla Mastracchio discuss politics and culture. Is it possible to go too far in looking at history through the lens of today? The hosts talk about the removal of certain statues and symbols across the nation. Florida man and overall great guy Steve Schale talks about what it's like running the Unite the Country PAC, what might happen in November, who is QB1 for the Jags and much more. Fluent in Floridian[91]: SalterMitchell PR president and partner Heidi Otway interviews Executive Director of the Florida Nonprofit Alliance, Sabeen Perwaiz. Sabeen has dedicated her life to helping others whether this be in the nonprofit sector or helping others share their voice through her other venture, TEDx talks. She also advocates for women, saying she openly tells young people about her experiences, including the traumatic ones. 'Everyone has their own inner demons that they've fought. And we just have to be able to talk about it comfortably so that we're empowering other women too.' Inside Florida Politics[92] from GateHouse Florida: As Florida continues to break records for new coronavirus cases, some cities and counties are mandating that people wear masks in certain public settings. But Gov. DeSantis is rejecting calls for a statewide mask requirement. Reporters Zac Anderson and Mark Harper discuss the debate over masks, the decision to hold a presidential debate in Florida and an incident involving Florida Agriculture Commissioner Nikki Fried and her fiance that resulted in police being called. podcastED[93]: Step Up For Students President Doug Tuthill talks with Amy Anderson, the leader of a nonprofit organization committed to modernizing public education, creating the conditions for more expansive learning in an evolving society. ReSchool Colorado's mission is to leverage and reorganize existing assets and resources in a purposeful way around the needs of children and families. The New Abnormal[94] from host Rick Wilson and Molly Jong-Fast: The Henry Winkler antifa rumors can finally be put to rest. The 'Barry' actor   who went viral this weekend for proving that he, too, can drink a glass of water with one hand   addresses whether or not he is a card-carrying Antifa member. He also tells Wilson and Jong-Fast his thoughts on the president's rally ('We are so not in control of the country we think we live free in.') and what aliens and government have in common. The duo also chats with Andy Slavitt, President Barack Obama's former head of health care, who explains why other countries are running circles around the U.S.'s COVID-19 numbers and what will happen with the virus this fall. Plus, Jong-Fast has a younger guest explain the K-pop fandom and Wilson shares a special message for Brad Parscale, the website guy.   WEEKEND TV   Facing South Florida with Jim DeFede[95] on CBS 4 in Miami: The Sunday show provides viewers with an in-depth look at politics in South Florida, along with other issues affecting the region. Florida This Week [96]on Tampa Bay's WEDU: Moderator Rob Lorei hosts a roundtable featuring St. Petersburg Mayor Rick Kriseman and USF Health College of Public Health Dean Donna Petersen, who chairs the COVID-19 Task Force. They will also discuss the St. Petersburg Peaceful Protesters group. In Focus with Allison Walker-Torres[97] on Bay News 9: Remains on hiatus due to coronavirus. Political Connections[98] on CF 13 in Orlando and Bay News 9 in Tampa/St. Pete: a one-on-one interview with Trump; the latest on the Biden campaign; and host Holly Gregory will speak with acting Department of Homeland Security Secretary Chad Wolf. The Usual Suspects on WCTV-Tallahassee/Thomasville (CBS) and WJHG-Panama City (NBC)[99]: Host Gary Yordon talks with Liz Joyner of The Village Square. This Week in Jacksonville with Kent Justice[100] on Channel 4 WJXT: Special guest host is Rick Mullaney, director of the Public Policy Institute at Jacksonville University; guests include Duval County school Board Chair Warren Jones and Jacksonville Civic Council Chair John Delaney. This Week in South Florida[101] on WPLG-Local10 News (ABC): Guests include Miami Gardens Mayor Oliver Gilbert; Sybrina Fulton, mother of Trayvon Martin; Broward County Supervisor of Elections Peter Antonacci and Miami-Dade County Supervisor of Elections Christina White.   INSTAGRAM OF THE DAY     ALOE   ''Hamilton' is coming to the small screen. This is how it got there.[102]' via Michael Paulson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In the spring of 2017, a production executive withdrew an encrypted hard drive from a Midtown Manhattan vault and boarded a flight to London. A year before, a film crew had shot two of the final 'Hamilton' performances featuring most of the original cast, and the plan was to lock the footage away for five or six years until the time felt right to share it with the public. But a cut was ready to show the person whose opinion mattered most: Lin-Manuel Miranda, the show's laureled creator and star. The public will now finally get a chance to see the film and won't even have to wear shoes. The film will air on Disney Plus.           </w:t>
      </w:r>
      <w:hyperlink r:id="rId1208" w:history="1">
        <w:r>
          <w:rPr>
            <w:rFonts w:ascii="arial" w:eastAsia="arial" w:hAnsi="arial" w:cs="arial"/>
            <w:b w:val="0"/>
            <w:i/>
            <w:strike w:val="0"/>
            <w:noProof w:val="0"/>
            <w:color w:val="0077CC"/>
            <w:position w:val="0"/>
            <w:sz w:val="20"/>
            <w:u w:val="single"/>
            <w:vertAlign w:val="baseline"/>
          </w:rPr>
          <w:t>https://3o15h033zmpwracwx2i00rqx-wpengine.netdna-ssl.com/wp-content/uploads/2020/06/Hamilton.jpg</w:t>
        </w:r>
      </w:hyperlink>
      <w:r>
        <w:rPr>
          <w:rFonts w:ascii="arial" w:eastAsia="arial" w:hAnsi="arial" w:cs="arial"/>
          <w:b w:val="0"/>
          <w:i w:val="0"/>
          <w:strike w:val="0"/>
          <w:noProof w:val="0"/>
          <w:color w:val="000000"/>
          <w:position w:val="0"/>
          <w:sz w:val="20"/>
          <w:u w:val="none"/>
          <w:vertAlign w:val="baseline"/>
        </w:rPr>
        <w:t xml:space="preserve"> Lin-Manuel Miranda, center, created and starred in 'Hamilton' on Broadway. A filming of the show will stream this summer because of the coronavirus pandemic. Image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''Antebellum' brings racial justice call to reopened theaters[103]' via Aaron Morrison of The Associated Press   As many movie theaters reopen in the coming weeks, 'Antebellum,' set to be released Aug. 21 by Lionsgate, will debut during the height of a reckoning in America when people are increasingly showing a hunger for works that light a path toward racial justice. Now is the moment that positions 'Antebellum' as the only summer release that speaks both to the moment and to the broader movement to defend Black lives from entrenched, systemic racism. 'We've always believed that 2020 would usher in a brand new era that would require a new type of filmmaking. We had no idea just how prescient that would prove to be,' Gerard Bush and Christopher Renz said. 'The NBA's Disney World dream could turn into a nightmare, fast[104]' via Hunter Felt of The Guardian   The NBA commissioner and his committees have worked tirelessly to come up with a way to salvage the 2019-20 season. After much deliberation, the league came up with a way to bring 22 NBA teams to Walt Disney World, where they will play an abbreviated regular season to finalize playoff seedings followed by a full postseason. Participation is completely voluntary, which means that players who don't feel it will be safe, or think that it would be a distraction from the ongoing Black Lives Matter protests, can sit out without penalty other than missed salary. 'Baseball's new rules: No spitting, no arguing and lots of testing[105]' via James Wagner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This week, after months of haggling over pay and how many games to play, MLB and the players' union finalized their season plan, including a 113-page operations manual that will govern this unprecedented 60-game season without fans in the stands. During spring training and the season, players and select staff will have their temperatures and symptoms checked twice per day at club facilities. They will also be given oral digital thermometers for self-screening each morning. Those with temperatures at or above 100.4 degrees will not be allowed to enter a team facility. 'Phillie Phanatic, Mr. Met, MLB mascots now permitted in parks[106]' via Ben Walker of The Associated Press   Mascots are getting a reprieve from Major League Baseball. A month after being tossed out of stadiums because of health concerns over the coronavirus outbreak, the fuzzy and funny creatures will return as inside-the-parkers. 'The fur is back on the field,' exclaimed Dave Raymond, the playful mischief-maker who originally portrayed the Phanatic. On May 16, in its 67-page draft of the operations manual sent to teams, MLB banned Bernie Brewer, the Pirate Parrot, Dinger, Fredbird and their ilk from the ballpark, trying to restrict access and limit contact exposure. The final version of the manual this week reversed the policy. Mascots are in play, just not on the field.           </w:t>
      </w:r>
      <w:hyperlink r:id="rId1209" w:history="1">
        <w:r>
          <w:rPr>
            <w:rFonts w:ascii="arial" w:eastAsia="arial" w:hAnsi="arial" w:cs="arial"/>
            <w:b w:val="0"/>
            <w:i/>
            <w:strike w:val="0"/>
            <w:noProof w:val="0"/>
            <w:color w:val="0077CC"/>
            <w:position w:val="0"/>
            <w:sz w:val="20"/>
            <w:u w:val="single"/>
            <w:vertAlign w:val="baseline"/>
          </w:rPr>
          <w:t>https://3o15h033zmpwracwx2i00rqx-wpengine.netdna-ssl.com/wp-content/uploads/2020/06/Phillies-Phanatic.jpg</w:t>
        </w:r>
      </w:hyperlink>
      <w:r>
        <w:rPr>
          <w:rFonts w:ascii="arial" w:eastAsia="arial" w:hAnsi="arial" w:cs="arial"/>
          <w:b w:val="0"/>
          <w:i w:val="0"/>
          <w:strike w:val="0"/>
          <w:noProof w:val="0"/>
          <w:color w:val="000000"/>
          <w:position w:val="0"/>
          <w:sz w:val="20"/>
          <w:u w:val="none"/>
          <w:vertAlign w:val="baseline"/>
        </w:rPr>
        <w:t xml:space="preserve"> The MLB will allow the Phillies Phanatic to return. 'Hugh Jackman's 'Music Man' won't be a-comin' to Broadway until spring 2021[107]' via Jackson McHenry of Vulture   Roadway won't be returning until at least early 2021, if then. The Jackman-led production of 'The Music Man,' which was announced with much fanfare almost two years in advance with plans to debut in fall 2020, has said that it will move its production dates back to spring 2021. As of right now, Broadway, the biggest slice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theater industry, is formally shut down until this Labor Day. The move is also a sign that producers are betting that theater will return sometime next spring and hoping to reap some of the goodwill that might come from being the first shows to return to the theater.   HAPPY BIRTHDAY   Celebrating today is Reps. Mike Beltran,Diane Hart and Lawrence McClure, as well as Lydia Claire Brooks, Eric Carr, Ann Herberger and our friend Jack Levine of 4Generatons Institute. ___ Sunburn is authored and assembled by Peter Schorsch, Phil Ammann, A.G. Gancarski, Renzo Downey and Drew Wilson. [ 1]:            </w:t>
      </w:r>
      <w:hyperlink r:id="rId1210" w:history="1">
        <w:r>
          <w:rPr>
            <w:rFonts w:ascii="arial" w:eastAsia="arial" w:hAnsi="arial" w:cs="arial"/>
            <w:b w:val="0"/>
            <w:i/>
            <w:strike w:val="0"/>
            <w:noProof w:val="0"/>
            <w:color w:val="0077CC"/>
            <w:position w:val="0"/>
            <w:sz w:val="20"/>
            <w:u w:val="single"/>
            <w:vertAlign w:val="baseline"/>
          </w:rPr>
          <w:t>https://t.co/WCBsgkLBxP</w:t>
        </w:r>
      </w:hyperlink>
      <w:r>
        <w:rPr>
          <w:rFonts w:ascii="arial" w:eastAsia="arial" w:hAnsi="arial" w:cs="arial"/>
          <w:b w:val="0"/>
          <w:i w:val="0"/>
          <w:strike w:val="0"/>
          <w:noProof w:val="0"/>
          <w:color w:val="000000"/>
          <w:position w:val="0"/>
          <w:sz w:val="20"/>
          <w:u w:val="none"/>
          <w:vertAlign w:val="baseline"/>
        </w:rPr>
        <w:t xml:space="preserve"> [ 2]:            </w:t>
      </w:r>
      <w:hyperlink r:id="rId1211" w:history="1">
        <w:r>
          <w:rPr>
            <w:rFonts w:ascii="arial" w:eastAsia="arial" w:hAnsi="arial" w:cs="arial"/>
            <w:b w:val="0"/>
            <w:i/>
            <w:strike w:val="0"/>
            <w:noProof w:val="0"/>
            <w:color w:val="0077CC"/>
            <w:position w:val="0"/>
            <w:sz w:val="20"/>
            <w:u w:val="single"/>
            <w:vertAlign w:val="baseline"/>
          </w:rPr>
          <w:t>https://twitter.com/DHS_Wolf/status/1276175303245783042?ref_src=twsrc%5Etfw</w:t>
        </w:r>
      </w:hyperlink>
      <w:r>
        <w:rPr>
          <w:rFonts w:ascii="arial" w:eastAsia="arial" w:hAnsi="arial" w:cs="arial"/>
          <w:b w:val="0"/>
          <w:i w:val="0"/>
          <w:strike w:val="0"/>
          <w:noProof w:val="0"/>
          <w:color w:val="000000"/>
          <w:position w:val="0"/>
          <w:sz w:val="20"/>
          <w:u w:val="none"/>
          <w:vertAlign w:val="baseline"/>
        </w:rPr>
        <w:t xml:space="preserve"> [ 3]:            </w:t>
      </w:r>
      <w:hyperlink r:id="rId1212" w:history="1">
        <w:r>
          <w:rPr>
            <w:rFonts w:ascii="arial" w:eastAsia="arial" w:hAnsi="arial" w:cs="arial"/>
            <w:b w:val="0"/>
            <w:i/>
            <w:strike w:val="0"/>
            <w:noProof w:val="0"/>
            <w:color w:val="0077CC"/>
            <w:position w:val="0"/>
            <w:sz w:val="20"/>
            <w:u w:val="single"/>
            <w:vertAlign w:val="baseline"/>
          </w:rPr>
          <w:t>https://twitter.com/GovRonDeSantis?ref_src=twsrc%5Etfw</w:t>
        </w:r>
      </w:hyperlink>
      <w:r>
        <w:rPr>
          <w:rFonts w:ascii="arial" w:eastAsia="arial" w:hAnsi="arial" w:cs="arial"/>
          <w:b w:val="0"/>
          <w:i w:val="0"/>
          <w:strike w:val="0"/>
          <w:noProof w:val="0"/>
          <w:color w:val="000000"/>
          <w:position w:val="0"/>
          <w:sz w:val="20"/>
          <w:u w:val="none"/>
          <w:vertAlign w:val="baseline"/>
        </w:rPr>
        <w:t xml:space="preserve"> [ 4]:            </w:t>
      </w:r>
      <w:hyperlink r:id="rId1213" w:history="1">
        <w:r>
          <w:rPr>
            <w:rFonts w:ascii="arial" w:eastAsia="arial" w:hAnsi="arial" w:cs="arial"/>
            <w:b w:val="0"/>
            <w:i/>
            <w:strike w:val="0"/>
            <w:noProof w:val="0"/>
            <w:color w:val="0077CC"/>
            <w:position w:val="0"/>
            <w:sz w:val="20"/>
            <w:u w:val="single"/>
            <w:vertAlign w:val="baseline"/>
          </w:rPr>
          <w:t>https://t.co/VeeIsTSvn5</w:t>
        </w:r>
      </w:hyperlink>
      <w:r>
        <w:rPr>
          <w:rFonts w:ascii="arial" w:eastAsia="arial" w:hAnsi="arial" w:cs="arial"/>
          <w:b w:val="0"/>
          <w:i w:val="0"/>
          <w:strike w:val="0"/>
          <w:noProof w:val="0"/>
          <w:color w:val="000000"/>
          <w:position w:val="0"/>
          <w:sz w:val="20"/>
          <w:u w:val="none"/>
          <w:vertAlign w:val="baseline"/>
        </w:rPr>
        <w:t xml:space="preserve"> [ 5]:            </w:t>
      </w:r>
      <w:hyperlink r:id="rId1214" w:history="1">
        <w:r>
          <w:rPr>
            <w:rFonts w:ascii="arial" w:eastAsia="arial" w:hAnsi="arial" w:cs="arial"/>
            <w:b w:val="0"/>
            <w:i/>
            <w:strike w:val="0"/>
            <w:noProof w:val="0"/>
            <w:color w:val="0077CC"/>
            <w:position w:val="0"/>
            <w:sz w:val="20"/>
            <w:u w:val="single"/>
            <w:vertAlign w:val="baseline"/>
          </w:rPr>
          <w:t>https://twitter.com/CarlosGSmith/status/1276186136059265027?ref_src=twsrc%5Etfw</w:t>
        </w:r>
      </w:hyperlink>
      <w:r>
        <w:rPr>
          <w:rFonts w:ascii="arial" w:eastAsia="arial" w:hAnsi="arial" w:cs="arial"/>
          <w:b w:val="0"/>
          <w:i w:val="0"/>
          <w:strike w:val="0"/>
          <w:noProof w:val="0"/>
          <w:color w:val="000000"/>
          <w:position w:val="0"/>
          <w:sz w:val="20"/>
          <w:u w:val="none"/>
          <w:vertAlign w:val="baseline"/>
        </w:rPr>
        <w:t xml:space="preserve"> [ 6]:            </w:t>
      </w:r>
      <w:hyperlink r:id="rId1215" w:history="1">
        <w:r>
          <w:rPr>
            <w:rFonts w:ascii="arial" w:eastAsia="arial" w:hAnsi="arial" w:cs="arial"/>
            <w:b w:val="0"/>
            <w:i/>
            <w:strike w:val="0"/>
            <w:noProof w:val="0"/>
            <w:color w:val="0077CC"/>
            <w:position w:val="0"/>
            <w:sz w:val="20"/>
            <w:u w:val="single"/>
            <w:vertAlign w:val="baseline"/>
          </w:rPr>
          <w:t>https://twitter.com/MarcACaputo/status/1276280933650501634?ref_src=twsrc%5Etfw</w:t>
        </w:r>
      </w:hyperlink>
      <w:r>
        <w:rPr>
          <w:rFonts w:ascii="arial" w:eastAsia="arial" w:hAnsi="arial" w:cs="arial"/>
          <w:b w:val="0"/>
          <w:i w:val="0"/>
          <w:strike w:val="0"/>
          <w:noProof w:val="0"/>
          <w:color w:val="000000"/>
          <w:position w:val="0"/>
          <w:sz w:val="20"/>
          <w:u w:val="none"/>
          <w:vertAlign w:val="baseline"/>
        </w:rPr>
        <w:t xml:space="preserve"> [ 7]:            </w:t>
      </w:r>
      <w:hyperlink r:id="rId1216" w:history="1">
        <w:r>
          <w:rPr>
            <w:rFonts w:ascii="arial" w:eastAsia="arial" w:hAnsi="arial" w:cs="arial"/>
            <w:b w:val="0"/>
            <w:i/>
            <w:strike w:val="0"/>
            <w:noProof w:val="0"/>
            <w:color w:val="0077CC"/>
            <w:position w:val="0"/>
            <w:sz w:val="20"/>
            <w:u w:val="single"/>
            <w:vertAlign w:val="baseline"/>
          </w:rPr>
          <w:t>https://twitter.com/search?q=%23LetsProtectEachOther</w:t>
        </w:r>
      </w:hyperlink>
      <w:r>
        <w:rPr>
          <w:rFonts w:ascii="arial" w:eastAsia="arial" w:hAnsi="arial" w:cs="arial"/>
          <w:b w:val="0"/>
          <w:i w:val="0"/>
          <w:strike w:val="0"/>
          <w:noProof w:val="0"/>
          <w:color w:val="000000"/>
          <w:position w:val="0"/>
          <w:sz w:val="20"/>
          <w:u w:val="none"/>
          <w:vertAlign w:val="baseline"/>
        </w:rPr>
        <w:t xml:space="preserve"> [ 8]:            </w:t>
      </w:r>
      <w:hyperlink r:id="rId1217" w:history="1">
        <w:r>
          <w:rPr>
            <w:rFonts w:ascii="arial" w:eastAsia="arial" w:hAnsi="arial" w:cs="arial"/>
            <w:b w:val="0"/>
            <w:i/>
            <w:strike w:val="0"/>
            <w:noProof w:val="0"/>
            <w:color w:val="0077CC"/>
            <w:position w:val="0"/>
            <w:sz w:val="20"/>
            <w:u w:val="single"/>
            <w:vertAlign w:val="baseline"/>
          </w:rPr>
          <w:t>https://www.tallahassee.com/story/news/2020/06/25/coronavirus-florida-state-tops-5-000-new-covid-19-cases-again/3259262001/?for-guid=1954d9a9-cc1f-4276-9a1d-ebaad0f38bd9utm_source=floridatoday-Coronavirus%20Watchutm_medium=emailutm_campaign=baseline_greetingutm_term=newsletter_greeting</w:t>
        </w:r>
      </w:hyperlink>
      <w:r>
        <w:rPr>
          <w:rFonts w:ascii="arial" w:eastAsia="arial" w:hAnsi="arial" w:cs="arial"/>
          <w:b w:val="0"/>
          <w:i w:val="0"/>
          <w:strike w:val="0"/>
          <w:noProof w:val="0"/>
          <w:color w:val="000000"/>
          <w:position w:val="0"/>
          <w:sz w:val="20"/>
          <w:u w:val="none"/>
          <w:vertAlign w:val="baseline"/>
        </w:rPr>
        <w:t xml:space="preserve"> [ 9]:            </w:t>
      </w:r>
      <w:hyperlink r:id="rId1218" w:history="1">
        <w:r>
          <w:rPr>
            <w:rFonts w:ascii="arial" w:eastAsia="arial" w:hAnsi="arial" w:cs="arial"/>
            <w:b w:val="0"/>
            <w:i/>
            <w:strike w:val="0"/>
            <w:noProof w:val="0"/>
            <w:color w:val="0077CC"/>
            <w:position w:val="0"/>
            <w:sz w:val="20"/>
            <w:u w:val="single"/>
            <w:vertAlign w:val="baseline"/>
          </w:rPr>
          <w:t>https://www.floridaphoenix.com/2020/06/25/fls-dumping-ground-for-covid-19-just-come-on-down-and-see-how-many-people-you-can-infect/</w:t>
        </w:r>
      </w:hyperlink>
      <w:r>
        <w:rPr>
          <w:rFonts w:ascii="arial" w:eastAsia="arial" w:hAnsi="arial" w:cs="arial"/>
          <w:b w:val="0"/>
          <w:i w:val="0"/>
          <w:strike w:val="0"/>
          <w:noProof w:val="0"/>
          <w:color w:val="000000"/>
          <w:position w:val="0"/>
          <w:sz w:val="20"/>
          <w:u w:val="none"/>
          <w:vertAlign w:val="baseline"/>
        </w:rPr>
        <w:t xml:space="preserve"> [ 10]:            </w:t>
      </w:r>
      <w:hyperlink r:id="rId1219" w:history="1">
        <w:r>
          <w:rPr>
            <w:rFonts w:ascii="arial" w:eastAsia="arial" w:hAnsi="arial" w:cs="arial"/>
            <w:b w:val="0"/>
            <w:i/>
            <w:strike w:val="0"/>
            <w:noProof w:val="0"/>
            <w:color w:val="0077CC"/>
            <w:position w:val="0"/>
            <w:sz w:val="20"/>
            <w:u w:val="single"/>
            <w:vertAlign w:val="baseline"/>
          </w:rPr>
          <w:t>https://floridapolitics.com/archives/343872-florida-receives-250-million-from-cares-act-for-affordable-housing-covid-19-relief</w:t>
        </w:r>
      </w:hyperlink>
      <w:r>
        <w:rPr>
          <w:rFonts w:ascii="arial" w:eastAsia="arial" w:hAnsi="arial" w:cs="arial"/>
          <w:b w:val="0"/>
          <w:i w:val="0"/>
          <w:strike w:val="0"/>
          <w:noProof w:val="0"/>
          <w:color w:val="000000"/>
          <w:position w:val="0"/>
          <w:sz w:val="20"/>
          <w:u w:val="none"/>
          <w:vertAlign w:val="baseline"/>
        </w:rPr>
        <w:t xml:space="preserve"> [ 11]:            </w:t>
      </w:r>
      <w:hyperlink r:id="rId1220" w:history="1">
        <w:r>
          <w:rPr>
            <w:rFonts w:ascii="arial" w:eastAsia="arial" w:hAnsi="arial" w:cs="arial"/>
            <w:b w:val="0"/>
            <w:i/>
            <w:strike w:val="0"/>
            <w:noProof w:val="0"/>
            <w:color w:val="0077CC"/>
            <w:position w:val="0"/>
            <w:sz w:val="20"/>
            <w:u w:val="single"/>
            <w:vertAlign w:val="baseline"/>
          </w:rPr>
          <w:t>https://floridapolitics.com/archives/343789-ousted-covid-19-dashboard-manager-rebekah-jones-to-file-whistleblower-complaint</w:t>
        </w:r>
      </w:hyperlink>
      <w:r>
        <w:rPr>
          <w:rFonts w:ascii="arial" w:eastAsia="arial" w:hAnsi="arial" w:cs="arial"/>
          <w:b w:val="0"/>
          <w:i w:val="0"/>
          <w:strike w:val="0"/>
          <w:noProof w:val="0"/>
          <w:color w:val="000000"/>
          <w:position w:val="0"/>
          <w:sz w:val="20"/>
          <w:u w:val="none"/>
          <w:vertAlign w:val="baseline"/>
        </w:rPr>
        <w:t xml:space="preserve"> [ 12]:            </w:t>
      </w:r>
      <w:hyperlink r:id="rId1221" w:history="1">
        <w:r>
          <w:rPr>
            <w:rFonts w:ascii="arial" w:eastAsia="arial" w:hAnsi="arial" w:cs="arial"/>
            <w:b w:val="0"/>
            <w:i/>
            <w:strike w:val="0"/>
            <w:noProof w:val="0"/>
            <w:color w:val="0077CC"/>
            <w:position w:val="0"/>
            <w:sz w:val="20"/>
            <w:u w:val="single"/>
            <w:vertAlign w:val="baseline"/>
          </w:rPr>
          <w:t>https://www.floridatoday.com/story/news/local/2020/06/23/cruise-shutdown-put-port-canaveral-17-m-red-budget-year/3234179001/?for-guid=1954d9a9-cc1f-4276-9a1d-ebaad0f38bd9utm_source=floridatoday-Coronavirus%20Watchutm_medium=emailutm_campaign=baseline_greetingutm_term=newsletter_greeting</w:t>
        </w:r>
      </w:hyperlink>
      <w:r>
        <w:rPr>
          <w:rFonts w:ascii="arial" w:eastAsia="arial" w:hAnsi="arial" w:cs="arial"/>
          <w:b w:val="0"/>
          <w:i w:val="0"/>
          <w:strike w:val="0"/>
          <w:noProof w:val="0"/>
          <w:color w:val="000000"/>
          <w:position w:val="0"/>
          <w:sz w:val="20"/>
          <w:u w:val="none"/>
          <w:vertAlign w:val="baseline"/>
        </w:rPr>
        <w:t xml:space="preserve"> [ 13]:            </w:t>
      </w:r>
      <w:hyperlink r:id="rId1222" w:history="1">
        <w:r>
          <w:rPr>
            <w:rFonts w:ascii="arial" w:eastAsia="arial" w:hAnsi="arial" w:cs="arial"/>
            <w:b w:val="0"/>
            <w:i/>
            <w:strike w:val="0"/>
            <w:noProof w:val="0"/>
            <w:color w:val="0077CC"/>
            <w:position w:val="0"/>
            <w:sz w:val="20"/>
            <w:u w:val="single"/>
            <w:vertAlign w:val="baseline"/>
          </w:rPr>
          <w:t>https://www.tampabay.com/news/business/2020/06/25/utility-customers-your-unpaid-pandemic-bills-are-coming-due/</w:t>
        </w:r>
      </w:hyperlink>
      <w:r>
        <w:rPr>
          <w:rFonts w:ascii="arial" w:eastAsia="arial" w:hAnsi="arial" w:cs="arial"/>
          <w:b w:val="0"/>
          <w:i w:val="0"/>
          <w:strike w:val="0"/>
          <w:noProof w:val="0"/>
          <w:color w:val="000000"/>
          <w:position w:val="0"/>
          <w:sz w:val="20"/>
          <w:u w:val="none"/>
          <w:vertAlign w:val="baseline"/>
        </w:rPr>
        <w:t xml:space="preserve"> [ 14]:            </w:t>
      </w:r>
      <w:hyperlink r:id="rId1223" w:history="1">
        <w:r>
          <w:rPr>
            <w:rFonts w:ascii="arial" w:eastAsia="arial" w:hAnsi="arial" w:cs="arial"/>
            <w:b w:val="0"/>
            <w:i/>
            <w:strike w:val="0"/>
            <w:noProof w:val="0"/>
            <w:color w:val="0077CC"/>
            <w:position w:val="0"/>
            <w:sz w:val="20"/>
            <w:u w:val="single"/>
            <w:vertAlign w:val="baseline"/>
          </w:rPr>
          <w:t>https://www.news-press.com/story/sports/mlb/2020/06/25/coronavirus-florida-mlb-baseball-spring-training-restart/3254406001/?for-guid=1954d9a9-cc1f-4276-9a1d-ebaad0f38bd9utm_source=floridatoday-Coronavirus%20Watchutm_medium=emailutm_campaign=baseline_greetingutm_term=newsletter_greeting</w:t>
        </w:r>
      </w:hyperlink>
      <w:r>
        <w:rPr>
          <w:rFonts w:ascii="arial" w:eastAsia="arial" w:hAnsi="arial" w:cs="arial"/>
          <w:b w:val="0"/>
          <w:i w:val="0"/>
          <w:strike w:val="0"/>
          <w:noProof w:val="0"/>
          <w:color w:val="000000"/>
          <w:position w:val="0"/>
          <w:sz w:val="20"/>
          <w:u w:val="none"/>
          <w:vertAlign w:val="baseline"/>
        </w:rPr>
        <w:t xml:space="preserve"> [ 15]:            </w:t>
      </w:r>
      <w:hyperlink r:id="rId1224" w:history="1">
        <w:r>
          <w:rPr>
            <w:rFonts w:ascii="arial" w:eastAsia="arial" w:hAnsi="arial" w:cs="arial"/>
            <w:b w:val="0"/>
            <w:i/>
            <w:strike w:val="0"/>
            <w:noProof w:val="0"/>
            <w:color w:val="0077CC"/>
            <w:position w:val="0"/>
            <w:sz w:val="20"/>
            <w:u w:val="single"/>
            <w:vertAlign w:val="baseline"/>
          </w:rPr>
          <w:t>https://www.miamiherald.com/news/local/community/miami-dade/miami-beach/article243793452.html</w:t>
        </w:r>
      </w:hyperlink>
      <w:r>
        <w:rPr>
          <w:rFonts w:ascii="arial" w:eastAsia="arial" w:hAnsi="arial" w:cs="arial"/>
          <w:b w:val="0"/>
          <w:i w:val="0"/>
          <w:strike w:val="0"/>
          <w:noProof w:val="0"/>
          <w:color w:val="000000"/>
          <w:position w:val="0"/>
          <w:sz w:val="20"/>
          <w:u w:val="none"/>
          <w:vertAlign w:val="baseline"/>
        </w:rPr>
        <w:t xml:space="preserve"> [ 16]:            </w:t>
      </w:r>
      <w:hyperlink r:id="rId1225" w:history="1">
        <w:r>
          <w:rPr>
            <w:rFonts w:ascii="arial" w:eastAsia="arial" w:hAnsi="arial" w:cs="arial"/>
            <w:b w:val="0"/>
            <w:i/>
            <w:strike w:val="0"/>
            <w:noProof w:val="0"/>
            <w:color w:val="0077CC"/>
            <w:position w:val="0"/>
            <w:sz w:val="20"/>
            <w:u w:val="single"/>
            <w:vertAlign w:val="baseline"/>
          </w:rPr>
          <w:t>https://floridapolitics.com/archives/343848-miami-beach-extends-emergency-measures</w:t>
        </w:r>
      </w:hyperlink>
      <w:r>
        <w:rPr>
          <w:rFonts w:ascii="arial" w:eastAsia="arial" w:hAnsi="arial" w:cs="arial"/>
          <w:b w:val="0"/>
          <w:i w:val="0"/>
          <w:strike w:val="0"/>
          <w:noProof w:val="0"/>
          <w:color w:val="000000"/>
          <w:position w:val="0"/>
          <w:sz w:val="20"/>
          <w:u w:val="none"/>
          <w:vertAlign w:val="baseline"/>
        </w:rPr>
        <w:t xml:space="preserve"> [ 17]:            </w:t>
      </w:r>
      <w:hyperlink r:id="rId1226" w:history="1">
        <w:r>
          <w:rPr>
            <w:rFonts w:ascii="arial" w:eastAsia="arial" w:hAnsi="arial" w:cs="arial"/>
            <w:b w:val="0"/>
            <w:i/>
            <w:strike w:val="0"/>
            <w:noProof w:val="0"/>
            <w:color w:val="0077CC"/>
            <w:position w:val="0"/>
            <w:sz w:val="20"/>
            <w:u w:val="single"/>
            <w:vertAlign w:val="baseline"/>
          </w:rPr>
          <w:t>https://www.palmbeachpost.com/news/20200625/cerabino-religious-exemption-in-pbc-mask-order-adds-to-virus-prey</w:t>
        </w:r>
      </w:hyperlink>
      <w:r>
        <w:rPr>
          <w:rFonts w:ascii="arial" w:eastAsia="arial" w:hAnsi="arial" w:cs="arial"/>
          <w:b w:val="0"/>
          <w:i w:val="0"/>
          <w:strike w:val="0"/>
          <w:noProof w:val="0"/>
          <w:color w:val="000000"/>
          <w:position w:val="0"/>
          <w:sz w:val="20"/>
          <w:u w:val="none"/>
          <w:vertAlign w:val="baseline"/>
        </w:rPr>
        <w:t xml:space="preserve"> [ 18]:            </w:t>
      </w:r>
      <w:hyperlink r:id="rId1227" w:history="1">
        <w:r>
          <w:rPr>
            <w:rFonts w:ascii="arial" w:eastAsia="arial" w:hAnsi="arial" w:cs="arial"/>
            <w:b w:val="0"/>
            <w:i/>
            <w:strike w:val="0"/>
            <w:noProof w:val="0"/>
            <w:color w:val="0077CC"/>
            <w:position w:val="0"/>
            <w:sz w:val="20"/>
            <w:u w:val="single"/>
            <w:vertAlign w:val="baseline"/>
          </w:rPr>
          <w:t>https://www.palmbeachpost.com/news/20200625/palm-beach-countyrsquos-mandatory-mask-order-wonrsquot-affect-students-ndash-for-now</w:t>
        </w:r>
      </w:hyperlink>
      <w:r>
        <w:rPr>
          <w:rFonts w:ascii="arial" w:eastAsia="arial" w:hAnsi="arial" w:cs="arial"/>
          <w:b w:val="0"/>
          <w:i w:val="0"/>
          <w:strike w:val="0"/>
          <w:noProof w:val="0"/>
          <w:color w:val="000000"/>
          <w:position w:val="0"/>
          <w:sz w:val="20"/>
          <w:u w:val="none"/>
          <w:vertAlign w:val="baseline"/>
        </w:rPr>
        <w:t xml:space="preserve"> [ 19]:            </w:t>
      </w:r>
      <w:hyperlink r:id="rId1228" w:history="1">
        <w:r>
          <w:rPr>
            <w:rFonts w:ascii="arial" w:eastAsia="arial" w:hAnsi="arial" w:cs="arial"/>
            <w:b w:val="0"/>
            <w:i/>
            <w:strike w:val="0"/>
            <w:noProof w:val="0"/>
            <w:color w:val="0077CC"/>
            <w:position w:val="0"/>
            <w:sz w:val="20"/>
            <w:u w:val="single"/>
            <w:vertAlign w:val="baseline"/>
          </w:rPr>
          <w:t>https://www.tallahassee.com/story/news/2020/06/25/local-republican-chair-makes-good-mask-lawsuit/3257667001/</w:t>
        </w:r>
      </w:hyperlink>
      <w:r>
        <w:rPr>
          <w:rFonts w:ascii="arial" w:eastAsia="arial" w:hAnsi="arial" w:cs="arial"/>
          <w:b w:val="0"/>
          <w:i w:val="0"/>
          <w:strike w:val="0"/>
          <w:noProof w:val="0"/>
          <w:color w:val="000000"/>
          <w:position w:val="0"/>
          <w:sz w:val="20"/>
          <w:u w:val="none"/>
          <w:vertAlign w:val="baseline"/>
        </w:rPr>
        <w:t xml:space="preserve"> [ 20]:            </w:t>
      </w:r>
      <w:hyperlink r:id="rId1229" w:history="1">
        <w:r>
          <w:rPr>
            <w:rFonts w:ascii="arial" w:eastAsia="arial" w:hAnsi="arial" w:cs="arial"/>
            <w:b w:val="0"/>
            <w:i/>
            <w:strike w:val="0"/>
            <w:noProof w:val="0"/>
            <w:color w:val="0077CC"/>
            <w:position w:val="0"/>
            <w:sz w:val="20"/>
            <w:u w:val="single"/>
            <w:vertAlign w:val="baseline"/>
          </w:rPr>
          <w:t>https://www.orlandosentinel.com/coronavirus/os-ne-coronavirus-homeless-coalition-five-positive-cases-20200625-syespv5yejdq3jjlifgdv7qnby-story.html</w:t>
        </w:r>
      </w:hyperlink>
      <w:r>
        <w:rPr>
          <w:rFonts w:ascii="arial" w:eastAsia="arial" w:hAnsi="arial" w:cs="arial"/>
          <w:b w:val="0"/>
          <w:i w:val="0"/>
          <w:strike w:val="0"/>
          <w:noProof w:val="0"/>
          <w:color w:val="000000"/>
          <w:position w:val="0"/>
          <w:sz w:val="20"/>
          <w:u w:val="none"/>
          <w:vertAlign w:val="baseline"/>
        </w:rPr>
        <w:t xml:space="preserve"> [ 21]:            </w:t>
      </w:r>
      <w:hyperlink r:id="rId1230" w:history="1">
        <w:r>
          <w:rPr>
            <w:rFonts w:ascii="arial" w:eastAsia="arial" w:hAnsi="arial" w:cs="arial"/>
            <w:b w:val="0"/>
            <w:i/>
            <w:strike w:val="0"/>
            <w:noProof w:val="0"/>
            <w:color w:val="0077CC"/>
            <w:position w:val="0"/>
            <w:sz w:val="20"/>
            <w:u w:val="single"/>
            <w:vertAlign w:val="baseline"/>
          </w:rPr>
          <w:t>https://www.orlandosentinel.com/coronavirus/os-ne-coronavirus-orange-osceola-limit-operations-20200625-4obe37ytjje5xbdb3eilufp4bq-story.html</w:t>
        </w:r>
      </w:hyperlink>
      <w:r>
        <w:rPr>
          <w:rFonts w:ascii="arial" w:eastAsia="arial" w:hAnsi="arial" w:cs="arial"/>
          <w:b w:val="0"/>
          <w:i w:val="0"/>
          <w:strike w:val="0"/>
          <w:noProof w:val="0"/>
          <w:color w:val="000000"/>
          <w:position w:val="0"/>
          <w:sz w:val="20"/>
          <w:u w:val="none"/>
          <w:vertAlign w:val="baseline"/>
        </w:rPr>
        <w:t xml:space="preserve"> [ 22]:            </w:t>
      </w:r>
      <w:hyperlink r:id="rId1231" w:history="1">
        <w:r>
          <w:rPr>
            <w:rFonts w:ascii="arial" w:eastAsia="arial" w:hAnsi="arial" w:cs="arial"/>
            <w:b w:val="0"/>
            <w:i/>
            <w:strike w:val="0"/>
            <w:noProof w:val="0"/>
            <w:color w:val="0077CC"/>
            <w:position w:val="0"/>
            <w:sz w:val="20"/>
            <w:u w:val="single"/>
            <w:vertAlign w:val="baseline"/>
          </w:rPr>
          <w:t>https://www.pnj.com/story/news/2020/06/25/pensacola-area-black-owned-business-grant-receives-125-applications/3251436001/</w:t>
        </w:r>
      </w:hyperlink>
      <w:r>
        <w:rPr>
          <w:rFonts w:ascii="arial" w:eastAsia="arial" w:hAnsi="arial" w:cs="arial"/>
          <w:b w:val="0"/>
          <w:i w:val="0"/>
          <w:strike w:val="0"/>
          <w:noProof w:val="0"/>
          <w:color w:val="000000"/>
          <w:position w:val="0"/>
          <w:sz w:val="20"/>
          <w:u w:val="none"/>
          <w:vertAlign w:val="baseline"/>
        </w:rPr>
        <w:t xml:space="preserve"> [ 23]:            </w:t>
      </w:r>
      <w:hyperlink r:id="rId1232" w:history="1">
        <w:r>
          <w:rPr>
            <w:rFonts w:ascii="arial" w:eastAsia="arial" w:hAnsi="arial" w:cs="arial"/>
            <w:b w:val="0"/>
            <w:i/>
            <w:strike w:val="0"/>
            <w:noProof w:val="0"/>
            <w:color w:val="0077CC"/>
            <w:position w:val="0"/>
            <w:sz w:val="20"/>
            <w:u w:val="single"/>
            <w:vertAlign w:val="baseline"/>
          </w:rPr>
          <w:t>https://www.heraldtribune.com/news/20200625/sarasota-memorial-hospital-bans-visitors-again-amid-uptick-in-covid-19-patients?utm_source=SFMCutm_medium=emailutm_campaign=Sarasota%20Herald-Tribune%20news-alerts%202020-06-2521:29:08utm_content=INKA_SHTutm_term=062520</w:t>
        </w:r>
      </w:hyperlink>
      <w:r>
        <w:rPr>
          <w:rFonts w:ascii="arial" w:eastAsia="arial" w:hAnsi="arial" w:cs="arial"/>
          <w:b w:val="0"/>
          <w:i w:val="0"/>
          <w:strike w:val="0"/>
          <w:noProof w:val="0"/>
          <w:color w:val="000000"/>
          <w:position w:val="0"/>
          <w:sz w:val="20"/>
          <w:u w:val="none"/>
          <w:vertAlign w:val="baseline"/>
        </w:rPr>
        <w:t xml:space="preserve"> [ 24]:            </w:t>
      </w:r>
      <w:hyperlink r:id="rId1233" w:history="1">
        <w:r>
          <w:rPr>
            <w:rFonts w:ascii="arial" w:eastAsia="arial" w:hAnsi="arial" w:cs="arial"/>
            <w:b w:val="0"/>
            <w:i/>
            <w:strike w:val="0"/>
            <w:noProof w:val="0"/>
            <w:color w:val="0077CC"/>
            <w:position w:val="0"/>
            <w:sz w:val="20"/>
            <w:u w:val="single"/>
            <w:vertAlign w:val="baseline"/>
          </w:rPr>
          <w:t>https://www.orlandosentinel.com/news/education/os-ne-seminole-schools-reopening-plans-20200625-e2c2dm4ztrhnhcp2an6zjujdci-story.html</w:t>
        </w:r>
      </w:hyperlink>
      <w:r>
        <w:rPr>
          <w:rFonts w:ascii="arial" w:eastAsia="arial" w:hAnsi="arial" w:cs="arial"/>
          <w:b w:val="0"/>
          <w:i w:val="0"/>
          <w:strike w:val="0"/>
          <w:noProof w:val="0"/>
          <w:color w:val="000000"/>
          <w:position w:val="0"/>
          <w:sz w:val="20"/>
          <w:u w:val="none"/>
          <w:vertAlign w:val="baseline"/>
        </w:rPr>
        <w:t xml:space="preserve"> [ 25]:            </w:t>
      </w:r>
      <w:hyperlink r:id="rId1234" w:history="1">
        <w:r>
          <w:rPr>
            <w:rFonts w:ascii="arial" w:eastAsia="arial" w:hAnsi="arial" w:cs="arial"/>
            <w:b w:val="0"/>
            <w:i/>
            <w:strike w:val="0"/>
            <w:noProof w:val="0"/>
            <w:color w:val="0077CC"/>
            <w:position w:val="0"/>
            <w:sz w:val="20"/>
            <w:u w:val="single"/>
            <w:vertAlign w:val="baseline"/>
          </w:rPr>
          <w:t>https://www.orlandosentinel.com/travel/attractions/the-daily-disney/os-et-disneyland-not-reopening-disney-world-is-20200625-mgte4umhzrgw7c4hne6umolhsm-story.html</w:t>
        </w:r>
      </w:hyperlink>
      <w:r>
        <w:rPr>
          <w:rFonts w:ascii="arial" w:eastAsia="arial" w:hAnsi="arial" w:cs="arial"/>
          <w:b w:val="0"/>
          <w:i w:val="0"/>
          <w:strike w:val="0"/>
          <w:noProof w:val="0"/>
          <w:color w:val="000000"/>
          <w:position w:val="0"/>
          <w:sz w:val="20"/>
          <w:u w:val="none"/>
          <w:vertAlign w:val="baseline"/>
        </w:rPr>
        <w:t xml:space="preserve"> [ 26]:            </w:t>
      </w:r>
      <w:hyperlink r:id="rId1235" w:history="1">
        <w:r>
          <w:rPr>
            <w:rFonts w:ascii="arial" w:eastAsia="arial" w:hAnsi="arial" w:cs="arial"/>
            <w:b w:val="0"/>
            <w:i/>
            <w:strike w:val="0"/>
            <w:noProof w:val="0"/>
            <w:color w:val="0077CC"/>
            <w:position w:val="0"/>
            <w:sz w:val="20"/>
            <w:u w:val="single"/>
            <w:vertAlign w:val="baseline"/>
          </w:rPr>
          <w:t>https://www.bloomberg.com/news/articles/2020-06-25/apple-to-close-14-retail-stores-in-florida-on-rising-covid-19?cmpid=BBD062520_CUSutm_medium=emailutm_source=newsletterutm_term=200625utm_campaign=closeamericassref=VCq8VbSB</w:t>
        </w:r>
      </w:hyperlink>
      <w:r>
        <w:rPr>
          <w:rFonts w:ascii="arial" w:eastAsia="arial" w:hAnsi="arial" w:cs="arial"/>
          <w:b w:val="0"/>
          <w:i w:val="0"/>
          <w:strike w:val="0"/>
          <w:noProof w:val="0"/>
          <w:color w:val="000000"/>
          <w:position w:val="0"/>
          <w:sz w:val="20"/>
          <w:u w:val="none"/>
          <w:vertAlign w:val="baseline"/>
        </w:rPr>
        <w:t xml:space="preserve"> [ 27]:            </w:t>
      </w:r>
      <w:hyperlink r:id="rId1236" w:history="1">
        <w:r>
          <w:rPr>
            <w:rFonts w:ascii="arial" w:eastAsia="arial" w:hAnsi="arial" w:cs="arial"/>
            <w:b w:val="0"/>
            <w:i/>
            <w:strike w:val="0"/>
            <w:noProof w:val="0"/>
            <w:color w:val="0077CC"/>
            <w:position w:val="0"/>
            <w:sz w:val="20"/>
            <w:u w:val="single"/>
            <w:vertAlign w:val="baseline"/>
          </w:rPr>
          <w:t>https://www.miamiherald.com/news/business/article243798247.html</w:t>
        </w:r>
      </w:hyperlink>
      <w:r>
        <w:rPr>
          <w:rFonts w:ascii="arial" w:eastAsia="arial" w:hAnsi="arial" w:cs="arial"/>
          <w:b w:val="0"/>
          <w:i w:val="0"/>
          <w:strike w:val="0"/>
          <w:noProof w:val="0"/>
          <w:color w:val="000000"/>
          <w:position w:val="0"/>
          <w:sz w:val="20"/>
          <w:u w:val="none"/>
          <w:vertAlign w:val="baseline"/>
        </w:rPr>
        <w:t xml:space="preserve"> [ 28]:            </w:t>
      </w:r>
      <w:hyperlink r:id="rId1237" w:history="1">
        <w:r>
          <w:rPr>
            <w:rFonts w:ascii="arial" w:eastAsia="arial" w:hAnsi="arial" w:cs="arial"/>
            <w:b w:val="0"/>
            <w:i/>
            <w:strike w:val="0"/>
            <w:noProof w:val="0"/>
            <w:color w:val="0077CC"/>
            <w:position w:val="0"/>
            <w:sz w:val="20"/>
            <w:u w:val="single"/>
            <w:vertAlign w:val="baseline"/>
          </w:rPr>
          <w:t>https://www.tampabay.com/sports/rays/2020/06/25/st-pete-mayor-open-minded-about-allowing-fans-at-rays-games/</w:t>
        </w:r>
      </w:hyperlink>
      <w:r>
        <w:rPr>
          <w:rFonts w:ascii="arial" w:eastAsia="arial" w:hAnsi="arial" w:cs="arial"/>
          <w:b w:val="0"/>
          <w:i w:val="0"/>
          <w:strike w:val="0"/>
          <w:noProof w:val="0"/>
          <w:color w:val="000000"/>
          <w:position w:val="0"/>
          <w:sz w:val="20"/>
          <w:u w:val="none"/>
          <w:vertAlign w:val="baseline"/>
        </w:rPr>
        <w:t xml:space="preserve"> [ 29]:            </w:t>
      </w:r>
      <w:hyperlink r:id="rId1238" w:history="1">
        <w:r>
          <w:rPr>
            <w:rFonts w:ascii="arial" w:eastAsia="arial" w:hAnsi="arial" w:cs="arial"/>
            <w:b w:val="0"/>
            <w:i/>
            <w:strike w:val="0"/>
            <w:noProof w:val="0"/>
            <w:color w:val="0077CC"/>
            <w:position w:val="0"/>
            <w:sz w:val="20"/>
            <w:u w:val="single"/>
            <w:vertAlign w:val="baseline"/>
          </w:rPr>
          <w:t>https://www.bloomberg.com/news/articles/2020-06-25/wwe-star-renee-young-says-she-tested-positive-for-covid-19?cmpid=BBD062520_OUSutm_medium=emailutm_source=newsletterutm_term=200625utm_campaign=openamericas</w:t>
        </w:r>
      </w:hyperlink>
      <w:r>
        <w:rPr>
          <w:rFonts w:ascii="arial" w:eastAsia="arial" w:hAnsi="arial" w:cs="arial"/>
          <w:b w:val="0"/>
          <w:i w:val="0"/>
          <w:strike w:val="0"/>
          <w:noProof w:val="0"/>
          <w:color w:val="000000"/>
          <w:position w:val="0"/>
          <w:sz w:val="20"/>
          <w:u w:val="none"/>
          <w:vertAlign w:val="baseline"/>
        </w:rPr>
        <w:t xml:space="preserve"> [ 30]:            </w:t>
      </w:r>
      <w:hyperlink r:id="rId1239" w:history="1">
        <w:r>
          <w:rPr>
            <w:rFonts w:ascii="arial" w:eastAsia="arial" w:hAnsi="arial" w:cs="arial"/>
            <w:b w:val="0"/>
            <w:i/>
            <w:strike w:val="0"/>
            <w:noProof w:val="0"/>
            <w:color w:val="0077CC"/>
            <w:position w:val="0"/>
            <w:sz w:val="20"/>
            <w:u w:val="single"/>
            <w:vertAlign w:val="baseline"/>
          </w:rPr>
          <w:t>https://twitter.com/ReneeYoungWWE</w:t>
        </w:r>
      </w:hyperlink>
      <w:r>
        <w:rPr>
          <w:rFonts w:ascii="arial" w:eastAsia="arial" w:hAnsi="arial" w:cs="arial"/>
          <w:b w:val="0"/>
          <w:i w:val="0"/>
          <w:strike w:val="0"/>
          <w:noProof w:val="0"/>
          <w:color w:val="000000"/>
          <w:position w:val="0"/>
          <w:sz w:val="20"/>
          <w:u w:val="none"/>
          <w:vertAlign w:val="baseline"/>
        </w:rPr>
        <w:t xml:space="preserve"> [ 31]:            </w:t>
      </w:r>
      <w:hyperlink r:id="rId1240" w:history="1">
        <w:r>
          <w:rPr>
            <w:rFonts w:ascii="arial" w:eastAsia="arial" w:hAnsi="arial" w:cs="arial"/>
            <w:b w:val="0"/>
            <w:i/>
            <w:strike w:val="0"/>
            <w:noProof w:val="0"/>
            <w:color w:val="0077CC"/>
            <w:position w:val="0"/>
            <w:sz w:val="20"/>
            <w:u w:val="single"/>
            <w:vertAlign w:val="baseline"/>
          </w:rPr>
          <w:t>https://www.nytimes.com/interactive/2020/us/coronavirus-spread.html</w:t>
        </w:r>
      </w:hyperlink>
      <w:r>
        <w:rPr>
          <w:rFonts w:ascii="arial" w:eastAsia="arial" w:hAnsi="arial" w:cs="arial"/>
          <w:b w:val="0"/>
          <w:i w:val="0"/>
          <w:strike w:val="0"/>
          <w:noProof w:val="0"/>
          <w:color w:val="000000"/>
          <w:position w:val="0"/>
          <w:sz w:val="20"/>
          <w:u w:val="none"/>
          <w:vertAlign w:val="baseline"/>
        </w:rPr>
        <w:t xml:space="preserve"> [ 32]:            </w:t>
      </w:r>
      <w:hyperlink r:id="rId1241" w:history="1">
        <w:r>
          <w:rPr>
            <w:rFonts w:ascii="arial" w:eastAsia="arial" w:hAnsi="arial" w:cs="arial"/>
            <w:b w:val="0"/>
            <w:i/>
            <w:strike w:val="0"/>
            <w:noProof w:val="0"/>
            <w:color w:val="0077CC"/>
            <w:position w:val="0"/>
            <w:sz w:val="20"/>
            <w:u w:val="single"/>
            <w:vertAlign w:val="baseline"/>
          </w:rPr>
          <w:t>https://www.nytimes.com/2020/06/25/opinion/coronavirus-republicans.html?action=clickmodule=Opinionpgtype=Homepage</w:t>
        </w:r>
      </w:hyperlink>
      <w:r>
        <w:rPr>
          <w:rFonts w:ascii="arial" w:eastAsia="arial" w:hAnsi="arial" w:cs="arial"/>
          <w:b w:val="0"/>
          <w:i w:val="0"/>
          <w:strike w:val="0"/>
          <w:noProof w:val="0"/>
          <w:color w:val="000000"/>
          <w:position w:val="0"/>
          <w:sz w:val="20"/>
          <w:u w:val="none"/>
          <w:vertAlign w:val="baseline"/>
        </w:rPr>
        <w:t xml:space="preserve"> [ 33]:            </w:t>
      </w:r>
      <w:hyperlink r:id="rId1242" w:history="1">
        <w:r>
          <w:rPr>
            <w:rFonts w:ascii="arial" w:eastAsia="arial" w:hAnsi="arial" w:cs="arial"/>
            <w:b w:val="0"/>
            <w:i/>
            <w:strike w:val="0"/>
            <w:noProof w:val="0"/>
            <w:color w:val="0077CC"/>
            <w:position w:val="0"/>
            <w:sz w:val="20"/>
            <w:u w:val="single"/>
            <w:vertAlign w:val="baseline"/>
          </w:rPr>
          <w:t>https://www.usatoday.com/story/news/nation/2020/06/24/coronavirus-deaths-projected-high-if-no-mask-order/3255179001/?for-guid=1954d9a9-cc1f-4276-9a1d-ebaad0f38bd9utm_source=usatoday-Coronavirus%20Watchutm_medium=emailutm_campaign=baseline_greetingutm_term=list_article_thumb</w:t>
        </w:r>
      </w:hyperlink>
      <w:r>
        <w:rPr>
          <w:rFonts w:ascii="arial" w:eastAsia="arial" w:hAnsi="arial" w:cs="arial"/>
          <w:b w:val="0"/>
          <w:i w:val="0"/>
          <w:strike w:val="0"/>
          <w:noProof w:val="0"/>
          <w:color w:val="000000"/>
          <w:position w:val="0"/>
          <w:sz w:val="20"/>
          <w:u w:val="none"/>
          <w:vertAlign w:val="baseline"/>
        </w:rPr>
        <w:t xml:space="preserve"> [ 34]:            </w:t>
      </w:r>
      <w:hyperlink r:id="rId1243" w:history="1">
        <w:r>
          <w:rPr>
            <w:rFonts w:ascii="arial" w:eastAsia="arial" w:hAnsi="arial" w:cs="arial"/>
            <w:b w:val="0"/>
            <w:i/>
            <w:strike w:val="0"/>
            <w:noProof w:val="0"/>
            <w:color w:val="0077CC"/>
            <w:position w:val="0"/>
            <w:sz w:val="20"/>
            <w:u w:val="single"/>
            <w:vertAlign w:val="baseline"/>
          </w:rPr>
          <w:t>https://www.nytimes.com/2020/06/25/world/coronavirus-updates.html?action=clickmodule=Spotlightpgtype=Homepage</w:t>
        </w:r>
      </w:hyperlink>
      <w:r>
        <w:rPr>
          <w:rFonts w:ascii="arial" w:eastAsia="arial" w:hAnsi="arial" w:cs="arial"/>
          <w:b w:val="0"/>
          <w:i w:val="0"/>
          <w:strike w:val="0"/>
          <w:noProof w:val="0"/>
          <w:color w:val="000000"/>
          <w:position w:val="0"/>
          <w:sz w:val="20"/>
          <w:u w:val="none"/>
          <w:vertAlign w:val="baseline"/>
        </w:rPr>
        <w:t xml:space="preserve"> [ 35]:            </w:t>
      </w:r>
      <w:hyperlink r:id="rId1244" w:history="1">
        <w:r>
          <w:rPr>
            <w:rFonts w:ascii="arial" w:eastAsia="arial" w:hAnsi="arial" w:cs="arial"/>
            <w:b w:val="0"/>
            <w:i/>
            <w:strike w:val="0"/>
            <w:noProof w:val="0"/>
            <w:color w:val="0077CC"/>
            <w:position w:val="0"/>
            <w:sz w:val="20"/>
            <w:u w:val="single"/>
            <w:vertAlign w:val="baseline"/>
          </w:rPr>
          <w:t>https://www.usatoday.com/story/news/health/2020/06/25/fourth-july-holiday-social-distancing-coronavirus-cases/3258374001/?for-guid=1954d9a9-cc1f-4276-9a1d-ebaad0f38bd9utm_source=usatoday-Coronavirus%20Watchutm_medium=emailutm_campaign=baseline_greetingutm_term=newsletter_greeting</w:t>
        </w:r>
      </w:hyperlink>
      <w:r>
        <w:rPr>
          <w:rFonts w:ascii="arial" w:eastAsia="arial" w:hAnsi="arial" w:cs="arial"/>
          <w:b w:val="0"/>
          <w:i w:val="0"/>
          <w:strike w:val="0"/>
          <w:noProof w:val="0"/>
          <w:color w:val="000000"/>
          <w:position w:val="0"/>
          <w:sz w:val="20"/>
          <w:u w:val="none"/>
          <w:vertAlign w:val="baseline"/>
        </w:rPr>
        <w:t xml:space="preserve"> [ 36]:            </w:t>
      </w:r>
      <w:hyperlink r:id="rId1245" w:history="1">
        <w:r>
          <w:rPr>
            <w:rFonts w:ascii="arial" w:eastAsia="arial" w:hAnsi="arial" w:cs="arial"/>
            <w:b w:val="0"/>
            <w:i/>
            <w:strike w:val="0"/>
            <w:noProof w:val="0"/>
            <w:color w:val="0077CC"/>
            <w:position w:val="0"/>
            <w:sz w:val="20"/>
            <w:u w:val="single"/>
            <w:vertAlign w:val="baseline"/>
          </w:rPr>
          <w:t>https://s2.washingtonpost.com/2a15fc1/5ef48a2bfe1ff654c204cf4f/596b3254ade4e24119afa5fc/10/69/e840c28fd111b717018f6f8fa4d528c2</w:t>
        </w:r>
      </w:hyperlink>
      <w:r>
        <w:rPr>
          <w:rFonts w:ascii="arial" w:eastAsia="arial" w:hAnsi="arial" w:cs="arial"/>
          <w:b w:val="0"/>
          <w:i w:val="0"/>
          <w:strike w:val="0"/>
          <w:noProof w:val="0"/>
          <w:color w:val="000000"/>
          <w:position w:val="0"/>
          <w:sz w:val="20"/>
          <w:u w:val="none"/>
          <w:vertAlign w:val="baseline"/>
        </w:rPr>
        <w:t xml:space="preserve"> [ 37]:            </w:t>
      </w:r>
      <w:hyperlink r:id="rId1246" w:history="1">
        <w:r>
          <w:rPr>
            <w:rFonts w:ascii="arial" w:eastAsia="arial" w:hAnsi="arial" w:cs="arial"/>
            <w:b w:val="0"/>
            <w:i/>
            <w:strike w:val="0"/>
            <w:noProof w:val="0"/>
            <w:color w:val="0077CC"/>
            <w:position w:val="0"/>
            <w:sz w:val="20"/>
            <w:u w:val="single"/>
            <w:vertAlign w:val="baseline"/>
          </w:rPr>
          <w:t>https://www.washingtonpost.com/business/2020/06/25/fox-news-hannity-coronavirus-misinformation/?utm_campaign=wp_post_mostutm_medium=emailutm_source=newsletterwpisrc=nl_most</w:t>
        </w:r>
      </w:hyperlink>
      <w:r>
        <w:rPr>
          <w:rFonts w:ascii="arial" w:eastAsia="arial" w:hAnsi="arial" w:cs="arial"/>
          <w:b w:val="0"/>
          <w:i w:val="0"/>
          <w:strike w:val="0"/>
          <w:noProof w:val="0"/>
          <w:color w:val="000000"/>
          <w:position w:val="0"/>
          <w:sz w:val="20"/>
          <w:u w:val="none"/>
          <w:vertAlign w:val="baseline"/>
        </w:rPr>
        <w:t xml:space="preserve"> [ 38]:            </w:t>
      </w:r>
      <w:hyperlink r:id="rId1247" w:history="1">
        <w:r>
          <w:rPr>
            <w:rFonts w:ascii="arial" w:eastAsia="arial" w:hAnsi="arial" w:cs="arial"/>
            <w:b w:val="0"/>
            <w:i/>
            <w:strike w:val="0"/>
            <w:noProof w:val="0"/>
            <w:color w:val="0077CC"/>
            <w:position w:val="0"/>
            <w:sz w:val="20"/>
            <w:u w:val="single"/>
            <w:vertAlign w:val="baseline"/>
          </w:rPr>
          <w:t>https://www.wsj.com/articles/companies-agonize-over-reopening-timetables-after-covid-19-lockdowns-11593036741?mod=hp_lead_pos2</w:t>
        </w:r>
      </w:hyperlink>
      <w:r>
        <w:rPr>
          <w:rFonts w:ascii="arial" w:eastAsia="arial" w:hAnsi="arial" w:cs="arial"/>
          <w:b w:val="0"/>
          <w:i w:val="0"/>
          <w:strike w:val="0"/>
          <w:noProof w:val="0"/>
          <w:color w:val="000000"/>
          <w:position w:val="0"/>
          <w:sz w:val="20"/>
          <w:u w:val="none"/>
          <w:vertAlign w:val="baseline"/>
        </w:rPr>
        <w:t xml:space="preserve"> [ 39]:            </w:t>
      </w:r>
      <w:hyperlink r:id="rId1248" w:history="1">
        <w:r>
          <w:rPr>
            <w:rFonts w:ascii="arial" w:eastAsia="arial" w:hAnsi="arial" w:cs="arial"/>
            <w:b w:val="0"/>
            <w:i/>
            <w:strike w:val="0"/>
            <w:noProof w:val="0"/>
            <w:color w:val="0077CC"/>
            <w:position w:val="0"/>
            <w:sz w:val="20"/>
            <w:u w:val="single"/>
            <w:vertAlign w:val="baseline"/>
          </w:rPr>
          <w:t>https://www.usatoday.com/story/travel/hotels/2020/06/25/airbnb-covid-19-refund-struggles-anger-guests-after-cancellations/3248831001/?for-guid=1954d9a9-cc1f-4276-9a1d-ebaad0f38bd9utm_source=usatoday-Coronavirus%20Watchutm_medium=emailutm_campaign=baseline_greetingutm_term=list_article_thumb</w:t>
        </w:r>
      </w:hyperlink>
      <w:r>
        <w:rPr>
          <w:rFonts w:ascii="arial" w:eastAsia="arial" w:hAnsi="arial" w:cs="arial"/>
          <w:b w:val="0"/>
          <w:i w:val="0"/>
          <w:strike w:val="0"/>
          <w:noProof w:val="0"/>
          <w:color w:val="000000"/>
          <w:position w:val="0"/>
          <w:sz w:val="20"/>
          <w:u w:val="none"/>
          <w:vertAlign w:val="baseline"/>
        </w:rPr>
        <w:t xml:space="preserve"> [ 40]:            </w:t>
      </w:r>
      <w:hyperlink r:id="rId1249" w:history="1">
        <w:r>
          <w:rPr>
            <w:rFonts w:ascii="arial" w:eastAsia="arial" w:hAnsi="arial" w:cs="arial"/>
            <w:b w:val="0"/>
            <w:i/>
            <w:strike w:val="0"/>
            <w:noProof w:val="0"/>
            <w:color w:val="0077CC"/>
            <w:position w:val="0"/>
            <w:sz w:val="20"/>
            <w:u w:val="single"/>
            <w:vertAlign w:val="baseline"/>
          </w:rPr>
          <w:t>https://www.nytimes.com/2020/06/25/business/economy/fed-dividend-buyback-limits.html?action=clickmodule=Spotlightpgtype=Homepage</w:t>
        </w:r>
      </w:hyperlink>
      <w:r>
        <w:rPr>
          <w:rFonts w:ascii="arial" w:eastAsia="arial" w:hAnsi="arial" w:cs="arial"/>
          <w:b w:val="0"/>
          <w:i w:val="0"/>
          <w:strike w:val="0"/>
          <w:noProof w:val="0"/>
          <w:color w:val="000000"/>
          <w:position w:val="0"/>
          <w:sz w:val="20"/>
          <w:u w:val="none"/>
          <w:vertAlign w:val="baseline"/>
        </w:rPr>
        <w:t xml:space="preserve"> [ 41]:            </w:t>
      </w:r>
      <w:hyperlink r:id="rId1250" w:history="1">
        <w:r>
          <w:rPr>
            <w:rFonts w:ascii="arial" w:eastAsia="arial" w:hAnsi="arial" w:cs="arial"/>
            <w:b w:val="0"/>
            <w:i/>
            <w:strike w:val="0"/>
            <w:noProof w:val="0"/>
            <w:color w:val="0077CC"/>
            <w:position w:val="0"/>
            <w:sz w:val="20"/>
            <w:u w:val="single"/>
            <w:vertAlign w:val="baseline"/>
          </w:rPr>
          <w:t>https://www.washingtonpost.com/us-policy/2020/06/25/irs-stimulus-checks-dead-people-gao/?utm_campaign=wp_post_mostutm_medium=emailutm_source=newsletterwpisrc=nl_most</w:t>
        </w:r>
      </w:hyperlink>
      <w:r>
        <w:rPr>
          <w:rFonts w:ascii="arial" w:eastAsia="arial" w:hAnsi="arial" w:cs="arial"/>
          <w:b w:val="0"/>
          <w:i w:val="0"/>
          <w:strike w:val="0"/>
          <w:noProof w:val="0"/>
          <w:color w:val="000000"/>
          <w:position w:val="0"/>
          <w:sz w:val="20"/>
          <w:u w:val="none"/>
          <w:vertAlign w:val="baseline"/>
        </w:rPr>
        <w:t xml:space="preserve"> [ 42]:            </w:t>
      </w:r>
      <w:hyperlink r:id="rId1251" w:history="1">
        <w:r>
          <w:rPr>
            <w:rFonts w:ascii="arial" w:eastAsia="arial" w:hAnsi="arial" w:cs="arial"/>
            <w:b w:val="0"/>
            <w:i/>
            <w:strike w:val="0"/>
            <w:noProof w:val="0"/>
            <w:color w:val="0077CC"/>
            <w:position w:val="0"/>
            <w:sz w:val="20"/>
            <w:u w:val="single"/>
            <w:vertAlign w:val="baseline"/>
          </w:rPr>
          <w:t>https://www.wsj.com/articles/unemployment-benefits-weekly-jobless-claims-coronavirus-11593044266</w:t>
        </w:r>
      </w:hyperlink>
      <w:r>
        <w:rPr>
          <w:rFonts w:ascii="arial" w:eastAsia="arial" w:hAnsi="arial" w:cs="arial"/>
          <w:b w:val="0"/>
          <w:i w:val="0"/>
          <w:strike w:val="0"/>
          <w:noProof w:val="0"/>
          <w:color w:val="000000"/>
          <w:position w:val="0"/>
          <w:sz w:val="20"/>
          <w:u w:val="none"/>
          <w:vertAlign w:val="baseline"/>
        </w:rPr>
        <w:t xml:space="preserve"> [ 43]:            </w:t>
      </w:r>
      <w:hyperlink r:id="rId1252" w:history="1">
        <w:r>
          <w:rPr>
            <w:rFonts w:ascii="arial" w:eastAsia="arial" w:hAnsi="arial" w:cs="arial"/>
            <w:b w:val="0"/>
            <w:i/>
            <w:strike w:val="0"/>
            <w:noProof w:val="0"/>
            <w:color w:val="0077CC"/>
            <w:position w:val="0"/>
            <w:sz w:val="20"/>
            <w:u w:val="single"/>
            <w:vertAlign w:val="baseline"/>
          </w:rPr>
          <w:t>https://newsserviceflorida.com/app/post.cfm?postID=37168email=saintpeter4@gmail.comtoken=57FC2B7C-D56C-4071-8495-AD4012DDEF1Dkey=0820DE01A747CC2005D5C60EFEE806</w:t>
        </w:r>
      </w:hyperlink>
      <w:r>
        <w:rPr>
          <w:rFonts w:ascii="arial" w:eastAsia="arial" w:hAnsi="arial" w:cs="arial"/>
          <w:b w:val="0"/>
          <w:i w:val="0"/>
          <w:strike w:val="0"/>
          <w:noProof w:val="0"/>
          <w:color w:val="000000"/>
          <w:position w:val="0"/>
          <w:sz w:val="20"/>
          <w:u w:val="none"/>
          <w:vertAlign w:val="baseline"/>
        </w:rPr>
        <w:t xml:space="preserve"> [ 44]:            </w:t>
      </w:r>
      <w:hyperlink r:id="rId1253" w:history="1">
        <w:r>
          <w:rPr>
            <w:rFonts w:ascii="arial" w:eastAsia="arial" w:hAnsi="arial" w:cs="arial"/>
            <w:b w:val="0"/>
            <w:i/>
            <w:strike w:val="0"/>
            <w:noProof w:val="0"/>
            <w:color w:val="0077CC"/>
            <w:position w:val="0"/>
            <w:sz w:val="20"/>
            <w:u w:val="single"/>
            <w:vertAlign w:val="baseline"/>
          </w:rPr>
          <w:t>https://www.miamiherald.com/news/business/article243786307.html</w:t>
        </w:r>
      </w:hyperlink>
      <w:r>
        <w:rPr>
          <w:rFonts w:ascii="arial" w:eastAsia="arial" w:hAnsi="arial" w:cs="arial"/>
          <w:b w:val="0"/>
          <w:i w:val="0"/>
          <w:strike w:val="0"/>
          <w:noProof w:val="0"/>
          <w:color w:val="000000"/>
          <w:position w:val="0"/>
          <w:sz w:val="20"/>
          <w:u w:val="none"/>
          <w:vertAlign w:val="baseline"/>
        </w:rPr>
        <w:t xml:space="preserve"> [ 45]:            </w:t>
      </w:r>
      <w:hyperlink r:id="rId1254" w:history="1">
        <w:r>
          <w:rPr>
            <w:rFonts w:ascii="arial" w:eastAsia="arial" w:hAnsi="arial" w:cs="arial"/>
            <w:b w:val="0"/>
            <w:i/>
            <w:strike w:val="0"/>
            <w:noProof w:val="0"/>
            <w:color w:val="0077CC"/>
            <w:position w:val="0"/>
            <w:sz w:val="20"/>
            <w:u w:val="single"/>
            <w:vertAlign w:val="baseline"/>
          </w:rPr>
          <w:t>https://www.usatoday.com/story/money/2020/06/24/unemployment-americans-will-lose-their-extra-600-days-earlier-than-expected/3253111001/?for-guid=1954d9a9-cc1f-4276-9a1d-ebaad0f38bd9utm_source=usatoday-Coronavirus%20Watchutm_medium=emailutm_campaign=baseline_greetingutm_term=list_article_thumb</w:t>
        </w:r>
      </w:hyperlink>
      <w:r>
        <w:rPr>
          <w:rFonts w:ascii="arial" w:eastAsia="arial" w:hAnsi="arial" w:cs="arial"/>
          <w:b w:val="0"/>
          <w:i w:val="0"/>
          <w:strike w:val="0"/>
          <w:noProof w:val="0"/>
          <w:color w:val="000000"/>
          <w:position w:val="0"/>
          <w:sz w:val="20"/>
          <w:u w:val="none"/>
          <w:vertAlign w:val="baseline"/>
        </w:rPr>
        <w:t xml:space="preserve"> [ 46]:            </w:t>
      </w:r>
      <w:hyperlink r:id="rId1255" w:history="1">
        <w:r>
          <w:rPr>
            <w:rFonts w:ascii="arial" w:eastAsia="arial" w:hAnsi="arial" w:cs="arial"/>
            <w:b w:val="0"/>
            <w:i/>
            <w:strike w:val="0"/>
            <w:noProof w:val="0"/>
            <w:color w:val="0077CC"/>
            <w:position w:val="0"/>
            <w:sz w:val="20"/>
            <w:u w:val="single"/>
            <w:vertAlign w:val="baseline"/>
          </w:rPr>
          <w:t>https://www.bloomberg.com/news/articles/2020-06-25/chuck-e-cheese-parent-files-for-bankruptcy-felled-by-pandemic?cmpid=BBD062520_OUSutm_medium=emailutm_source=newsletterutm_term=200625utm_campaign=openamericassref=xulwL4KH</w:t>
        </w:r>
      </w:hyperlink>
      <w:r>
        <w:rPr>
          <w:rFonts w:ascii="arial" w:eastAsia="arial" w:hAnsi="arial" w:cs="arial"/>
          <w:b w:val="0"/>
          <w:i w:val="0"/>
          <w:strike w:val="0"/>
          <w:noProof w:val="0"/>
          <w:color w:val="000000"/>
          <w:position w:val="0"/>
          <w:sz w:val="20"/>
          <w:u w:val="none"/>
          <w:vertAlign w:val="baseline"/>
        </w:rPr>
        <w:t xml:space="preserve"> [ 47]:            </w:t>
      </w:r>
      <w:hyperlink r:id="rId1256" w:history="1">
        <w:r>
          <w:rPr>
            <w:rFonts w:ascii="arial" w:eastAsia="arial" w:hAnsi="arial" w:cs="arial"/>
            <w:b w:val="0"/>
            <w:i/>
            <w:strike w:val="0"/>
            <w:noProof w:val="0"/>
            <w:color w:val="0077CC"/>
            <w:position w:val="0"/>
            <w:sz w:val="20"/>
            <w:u w:val="single"/>
            <w:vertAlign w:val="baseline"/>
          </w:rPr>
          <w:t>https://www.nytimes.com/2020/06/25/climate/coronavirus-clean-air.html?action=clickmodule=Spotlightpgtype=Homepage</w:t>
        </w:r>
      </w:hyperlink>
      <w:r>
        <w:rPr>
          <w:rFonts w:ascii="arial" w:eastAsia="arial" w:hAnsi="arial" w:cs="arial"/>
          <w:b w:val="0"/>
          <w:i w:val="0"/>
          <w:strike w:val="0"/>
          <w:noProof w:val="0"/>
          <w:color w:val="000000"/>
          <w:position w:val="0"/>
          <w:sz w:val="20"/>
          <w:u w:val="none"/>
          <w:vertAlign w:val="baseline"/>
        </w:rPr>
        <w:t xml:space="preserve"> [ 48]:            </w:t>
      </w:r>
      <w:hyperlink r:id="rId1257" w:history="1">
        <w:r>
          <w:rPr>
            <w:rFonts w:ascii="arial" w:eastAsia="arial" w:hAnsi="arial" w:cs="arial"/>
            <w:b w:val="0"/>
            <w:i/>
            <w:strike w:val="0"/>
            <w:noProof w:val="0"/>
            <w:color w:val="0077CC"/>
            <w:position w:val="0"/>
            <w:sz w:val="20"/>
            <w:u w:val="single"/>
            <w:vertAlign w:val="baseline"/>
          </w:rPr>
          <w:t>https://newsserviceflorida.com/app/post.cfm?postID=37181</w:t>
        </w:r>
      </w:hyperlink>
      <w:r>
        <w:rPr>
          <w:rFonts w:ascii="arial" w:eastAsia="arial" w:hAnsi="arial" w:cs="arial"/>
          <w:b w:val="0"/>
          <w:i w:val="0"/>
          <w:strike w:val="0"/>
          <w:noProof w:val="0"/>
          <w:color w:val="000000"/>
          <w:position w:val="0"/>
          <w:sz w:val="20"/>
          <w:u w:val="none"/>
          <w:vertAlign w:val="baseline"/>
        </w:rPr>
        <w:t xml:space="preserve"> [ 49]:            </w:t>
      </w:r>
      <w:hyperlink r:id="rId1258" w:history="1">
        <w:r>
          <w:rPr>
            <w:rFonts w:ascii="arial" w:eastAsia="arial" w:hAnsi="arial" w:cs="arial"/>
            <w:b w:val="0"/>
            <w:i/>
            <w:strike w:val="0"/>
            <w:noProof w:val="0"/>
            <w:color w:val="0077CC"/>
            <w:position w:val="0"/>
            <w:sz w:val="20"/>
            <w:u w:val="single"/>
            <w:vertAlign w:val="baseline"/>
          </w:rPr>
          <w:t>https://www.washingtonpost.com/nation/2020/06/25/wilmington-racist-police-recording/?utm_campaign=wp_politics_amutm_medium=emailutm_source=newsletterwpisrc=nl_politics</w:t>
        </w:r>
      </w:hyperlink>
      <w:r>
        <w:rPr>
          <w:rFonts w:ascii="arial" w:eastAsia="arial" w:hAnsi="arial" w:cs="arial"/>
          <w:b w:val="0"/>
          <w:i w:val="0"/>
          <w:strike w:val="0"/>
          <w:noProof w:val="0"/>
          <w:color w:val="000000"/>
          <w:position w:val="0"/>
          <w:sz w:val="20"/>
          <w:u w:val="none"/>
          <w:vertAlign w:val="baseline"/>
        </w:rPr>
        <w:t xml:space="preserve"> [ 50]:            </w:t>
      </w:r>
      <w:hyperlink r:id="rId1259" w:history="1">
        <w:r>
          <w:rPr>
            <w:rFonts w:ascii="arial" w:eastAsia="arial" w:hAnsi="arial" w:cs="arial"/>
            <w:b w:val="0"/>
            <w:i/>
            <w:strike w:val="0"/>
            <w:noProof w:val="0"/>
            <w:color w:val="0077CC"/>
            <w:position w:val="0"/>
            <w:sz w:val="20"/>
            <w:u w:val="single"/>
            <w:vertAlign w:val="baseline"/>
          </w:rPr>
          <w:t>https://www.nwfdailynews.com/news/20200624/florida-suspect-who-shot-black-man-in-head-with-arrow-faces-</w:t>
        </w:r>
      </w:hyperlink>
      <w:hyperlink r:id="rId1259" w:history="1">
        <w:r>
          <w:rPr>
            <w:rFonts w:ascii="arial" w:eastAsia="arial" w:hAnsi="arial" w:cs="arial"/>
            <w:b/>
            <w:i/>
            <w:strike w:val="0"/>
            <w:noProof w:val="0"/>
            <w:color w:val="0077CC"/>
            <w:position w:val="0"/>
            <w:sz w:val="20"/>
            <w:u w:val="single"/>
            <w:vertAlign w:val="baseline"/>
          </w:rPr>
          <w:t>hate</w:t>
        </w:r>
      </w:hyperlink>
      <w:hyperlink r:id="rId1259" w:history="1">
        <w:r>
          <w:rPr>
            <w:rFonts w:ascii="arial" w:eastAsia="arial" w:hAnsi="arial" w:cs="arial"/>
            <w:b w:val="0"/>
            <w:i/>
            <w:strike w:val="0"/>
            <w:noProof w:val="0"/>
            <w:color w:val="0077CC"/>
            <w:position w:val="0"/>
            <w:sz w:val="20"/>
            <w:u w:val="single"/>
            <w:vertAlign w:val="baseline"/>
          </w:rPr>
          <w:t>-</w:t>
        </w:r>
      </w:hyperlink>
      <w:hyperlink r:id="rId1259" w:history="1">
        <w:r>
          <w:rPr>
            <w:rFonts w:ascii="arial" w:eastAsia="arial" w:hAnsi="arial" w:cs="arial"/>
            <w:b/>
            <w:i/>
            <w:strike w:val="0"/>
            <w:noProof w:val="0"/>
            <w:color w:val="0077CC"/>
            <w:position w:val="0"/>
            <w:sz w:val="20"/>
            <w:u w:val="single"/>
            <w:vertAlign w:val="baseline"/>
          </w:rPr>
          <w:t>crime</w:t>
        </w:r>
      </w:hyperlink>
      <w:hyperlink r:id="rId1259" w:history="1">
        <w:r>
          <w:rPr>
            <w:rFonts w:ascii="arial" w:eastAsia="arial" w:hAnsi="arial" w:cs="arial"/>
            <w:b w:val="0"/>
            <w:i/>
            <w:strike w:val="0"/>
            <w:noProof w:val="0"/>
            <w:color w:val="0077CC"/>
            <w:position w:val="0"/>
            <w:sz w:val="20"/>
            <w:u w:val="single"/>
            <w:vertAlign w:val="baseline"/>
          </w:rPr>
          <w:t>-charge-in-okaloosa?utm_source=SFMCutm_medium=emailutm_campaign=NW%20Florida%20Daily%20News%20daily%202020-06-25utm_content=INKA_FWNutm_term=062520</w:t>
        </w:r>
      </w:hyperlink>
      <w:r>
        <w:rPr>
          <w:rFonts w:ascii="arial" w:eastAsia="arial" w:hAnsi="arial" w:cs="arial"/>
          <w:b w:val="0"/>
          <w:i w:val="0"/>
          <w:strike w:val="0"/>
          <w:noProof w:val="0"/>
          <w:color w:val="000000"/>
          <w:position w:val="0"/>
          <w:sz w:val="20"/>
          <w:u w:val="none"/>
          <w:vertAlign w:val="baseline"/>
        </w:rPr>
        <w:t xml:space="preserve"> [ 51]:            </w:t>
      </w:r>
      <w:hyperlink r:id="rId1260" w:history="1">
        <w:r>
          <w:rPr>
            <w:rFonts w:ascii="arial" w:eastAsia="arial" w:hAnsi="arial" w:cs="arial"/>
            <w:b w:val="0"/>
            <w:i/>
            <w:strike w:val="0"/>
            <w:noProof w:val="0"/>
            <w:color w:val="0077CC"/>
            <w:position w:val="0"/>
            <w:sz w:val="20"/>
            <w:u w:val="single"/>
            <w:vertAlign w:val="baseline"/>
          </w:rPr>
          <w:t>https://www.miamiherald.com/news/local/crime/article243783482.html</w:t>
        </w:r>
      </w:hyperlink>
      <w:r>
        <w:rPr>
          <w:rFonts w:ascii="arial" w:eastAsia="arial" w:hAnsi="arial" w:cs="arial"/>
          <w:b w:val="0"/>
          <w:i w:val="0"/>
          <w:strike w:val="0"/>
          <w:noProof w:val="0"/>
          <w:color w:val="000000"/>
          <w:position w:val="0"/>
          <w:sz w:val="20"/>
          <w:u w:val="none"/>
          <w:vertAlign w:val="baseline"/>
        </w:rPr>
        <w:t xml:space="preserve"> [ 52]:            </w:t>
      </w:r>
      <w:hyperlink r:id="rId1261" w:history="1">
        <w:r>
          <w:rPr>
            <w:rFonts w:ascii="arial" w:eastAsia="arial" w:hAnsi="arial" w:cs="arial"/>
            <w:b w:val="0"/>
            <w:i/>
            <w:strike w:val="0"/>
            <w:noProof w:val="0"/>
            <w:color w:val="0077CC"/>
            <w:position w:val="0"/>
            <w:sz w:val="20"/>
            <w:u w:val="single"/>
            <w:vertAlign w:val="baseline"/>
          </w:rPr>
          <w:t>https://www.palmbeachpost.com/news/20200624/just-in-man-in-viral-wellington-video-apologizes-in-person-to-teens-families-lsquoi-take-total-responsibilityrsquo?utm_source=SFMCutm_medium=emailutm_campaign=The%20Palm%20Beach%20Post%20wpb_morning-email%202020-06-25utm_content=GCOX_WPButm_term=062520</w:t>
        </w:r>
      </w:hyperlink>
      <w:r>
        <w:rPr>
          <w:rFonts w:ascii="arial" w:eastAsia="arial" w:hAnsi="arial" w:cs="arial"/>
          <w:b w:val="0"/>
          <w:i w:val="0"/>
          <w:strike w:val="0"/>
          <w:noProof w:val="0"/>
          <w:color w:val="000000"/>
          <w:position w:val="0"/>
          <w:sz w:val="20"/>
          <w:u w:val="none"/>
          <w:vertAlign w:val="baseline"/>
        </w:rPr>
        <w:t xml:space="preserve"> [ 53]:            </w:t>
      </w:r>
      <w:hyperlink r:id="rId1262" w:history="1">
        <w:r>
          <w:rPr>
            <w:rFonts w:ascii="arial" w:eastAsia="arial" w:hAnsi="arial" w:cs="arial"/>
            <w:b w:val="0"/>
            <w:i/>
            <w:strike w:val="0"/>
            <w:noProof w:val="0"/>
            <w:color w:val="0077CC"/>
            <w:position w:val="0"/>
            <w:sz w:val="20"/>
            <w:u w:val="single"/>
            <w:vertAlign w:val="baseline"/>
          </w:rPr>
          <w:t>https://www.washingtonpost.com/sports/2020/06/24/university-cincinnati-takes-marge-schotts-name-off-its-baseball-stadium/?utm_campaign=wp_the_daily_202utm_medium=emailutm_source=newsletterwpisrc=nl_daily202</w:t>
        </w:r>
      </w:hyperlink>
      <w:r>
        <w:rPr>
          <w:rFonts w:ascii="arial" w:eastAsia="arial" w:hAnsi="arial" w:cs="arial"/>
          <w:b w:val="0"/>
          <w:i w:val="0"/>
          <w:strike w:val="0"/>
          <w:noProof w:val="0"/>
          <w:color w:val="000000"/>
          <w:position w:val="0"/>
          <w:sz w:val="20"/>
          <w:u w:val="none"/>
          <w:vertAlign w:val="baseline"/>
        </w:rPr>
        <w:t xml:space="preserve"> [ 54]:            </w:t>
      </w:r>
      <w:hyperlink r:id="rId1263" w:history="1">
        <w:r>
          <w:rPr>
            <w:rFonts w:ascii="arial" w:eastAsia="arial" w:hAnsi="arial" w:cs="arial"/>
            <w:b w:val="0"/>
            <w:i/>
            <w:strike w:val="0"/>
            <w:noProof w:val="0"/>
            <w:color w:val="0077CC"/>
            <w:position w:val="0"/>
            <w:sz w:val="20"/>
            <w:u w:val="single"/>
            <w:vertAlign w:val="baseline"/>
          </w:rPr>
          <w:t>https://floridapolitics.com/archives/343688-nba-players-union-say-sparking-social-change-will-be-goal-of-restart</w:t>
        </w:r>
      </w:hyperlink>
      <w:r>
        <w:rPr>
          <w:rFonts w:ascii="arial" w:eastAsia="arial" w:hAnsi="arial" w:cs="arial"/>
          <w:b w:val="0"/>
          <w:i w:val="0"/>
          <w:strike w:val="0"/>
          <w:noProof w:val="0"/>
          <w:color w:val="000000"/>
          <w:position w:val="0"/>
          <w:sz w:val="20"/>
          <w:u w:val="none"/>
          <w:vertAlign w:val="baseline"/>
        </w:rPr>
        <w:t xml:space="preserve"> [ 55]:            </w:t>
      </w:r>
      <w:hyperlink r:id="rId1264" w:history="1">
        <w:r>
          <w:rPr>
            <w:rFonts w:ascii="arial" w:eastAsia="arial" w:hAnsi="arial" w:cs="arial"/>
            <w:b w:val="0"/>
            <w:i/>
            <w:strike w:val="0"/>
            <w:noProof w:val="0"/>
            <w:color w:val="0077CC"/>
            <w:position w:val="0"/>
            <w:sz w:val="20"/>
            <w:u w:val="single"/>
            <w:vertAlign w:val="baseline"/>
          </w:rPr>
          <w:t>https://www.fox13news.com/news/splash-mountain-ride-at-walt-disney-world-disneyland-to-be-re-themed</w:t>
        </w:r>
      </w:hyperlink>
      <w:r>
        <w:rPr>
          <w:rFonts w:ascii="arial" w:eastAsia="arial" w:hAnsi="arial" w:cs="arial"/>
          <w:b w:val="0"/>
          <w:i w:val="0"/>
          <w:strike w:val="0"/>
          <w:noProof w:val="0"/>
          <w:color w:val="000000"/>
          <w:position w:val="0"/>
          <w:sz w:val="20"/>
          <w:u w:val="none"/>
          <w:vertAlign w:val="baseline"/>
        </w:rPr>
        <w:t xml:space="preserve"> [ 56]:            </w:t>
      </w:r>
      <w:hyperlink r:id="rId1265" w:history="1">
        <w:r>
          <w:rPr>
            <w:rFonts w:ascii="arial" w:eastAsia="arial" w:hAnsi="arial" w:cs="arial"/>
            <w:b w:val="0"/>
            <w:i/>
            <w:strike w:val="0"/>
            <w:noProof w:val="0"/>
            <w:color w:val="0077CC"/>
            <w:position w:val="0"/>
            <w:sz w:val="20"/>
            <w:u w:val="single"/>
            <w:vertAlign w:val="baseline"/>
          </w:rPr>
          <w:t>https://login.politicopro.com/?redirect=https%3A%2F%2Fsubscriber.politicopro.com%2F</w:t>
        </w:r>
      </w:hyperlink>
      <w:r>
        <w:rPr>
          <w:rFonts w:ascii="arial" w:eastAsia="arial" w:hAnsi="arial" w:cs="arial"/>
          <w:b w:val="0"/>
          <w:i w:val="0"/>
          <w:strike w:val="0"/>
          <w:noProof w:val="0"/>
          <w:color w:val="000000"/>
          <w:position w:val="0"/>
          <w:sz w:val="20"/>
          <w:u w:val="none"/>
          <w:vertAlign w:val="baseline"/>
        </w:rPr>
        <w:t xml:space="preserve"> [ 57]:            </w:t>
      </w:r>
      <w:hyperlink r:id="rId1265" w:history="1">
        <w:r>
          <w:rPr>
            <w:rFonts w:ascii="arial" w:eastAsia="arial" w:hAnsi="arial" w:cs="arial"/>
            <w:b w:val="0"/>
            <w:i/>
            <w:strike w:val="0"/>
            <w:noProof w:val="0"/>
            <w:color w:val="0077CC"/>
            <w:position w:val="0"/>
            <w:sz w:val="20"/>
            <w:u w:val="single"/>
            <w:vertAlign w:val="baseline"/>
          </w:rPr>
          <w:t>https://login.politicopro.com/?redirect=https%3A%2F%2Fsubscriber.politicopro.com%2F</w:t>
        </w:r>
      </w:hyperlink>
      <w:r>
        <w:rPr>
          <w:rFonts w:ascii="arial" w:eastAsia="arial" w:hAnsi="arial" w:cs="arial"/>
          <w:b w:val="0"/>
          <w:i w:val="0"/>
          <w:strike w:val="0"/>
          <w:noProof w:val="0"/>
          <w:color w:val="000000"/>
          <w:position w:val="0"/>
          <w:sz w:val="20"/>
          <w:u w:val="none"/>
          <w:vertAlign w:val="baseline"/>
        </w:rPr>
        <w:t xml:space="preserve"> [ 58]:            </w:t>
      </w:r>
      <w:hyperlink r:id="rId1266" w:history="1">
        <w:r>
          <w:rPr>
            <w:rFonts w:ascii="arial" w:eastAsia="arial" w:hAnsi="arial" w:cs="arial"/>
            <w:b w:val="0"/>
            <w:i/>
            <w:strike w:val="0"/>
            <w:noProof w:val="0"/>
            <w:color w:val="0077CC"/>
            <w:position w:val="0"/>
            <w:sz w:val="20"/>
            <w:u w:val="single"/>
            <w:vertAlign w:val="baseline"/>
          </w:rPr>
          <w:t>https://www.nytimes.com/2020/06/25/us/supreme-court-asylum-habeas.html?campaign_id=57emc=edit_ne_20200625instance_id=19757nl=evening-briefingregi_id=56612028segment_id=31874te=1user_id=8c9d772b288a67a6da2ef477446906c8</w:t>
        </w:r>
      </w:hyperlink>
      <w:r>
        <w:rPr>
          <w:rFonts w:ascii="arial" w:eastAsia="arial" w:hAnsi="arial" w:cs="arial"/>
          <w:b w:val="0"/>
          <w:i w:val="0"/>
          <w:strike w:val="0"/>
          <w:noProof w:val="0"/>
          <w:color w:val="000000"/>
          <w:position w:val="0"/>
          <w:sz w:val="20"/>
          <w:u w:val="none"/>
          <w:vertAlign w:val="baseline"/>
        </w:rPr>
        <w:t xml:space="preserve"> [ 59]:            </w:t>
      </w:r>
      <w:hyperlink r:id="rId1267" w:history="1">
        <w:r>
          <w:rPr>
            <w:rFonts w:ascii="arial" w:eastAsia="arial" w:hAnsi="arial" w:cs="arial"/>
            <w:b w:val="0"/>
            <w:i/>
            <w:strike w:val="0"/>
            <w:noProof w:val="0"/>
            <w:color w:val="0077CC"/>
            <w:position w:val="0"/>
            <w:sz w:val="20"/>
            <w:u w:val="single"/>
            <w:vertAlign w:val="baseline"/>
          </w:rPr>
          <w:t>https://www.sun-sentinel.com/news/politics/fl-ne-ted-deutch-foreign-affairs-eliot-engel-20200624-wpt7sfottrarjbe4xtsijprpem-story.html</w:t>
        </w:r>
      </w:hyperlink>
      <w:r>
        <w:rPr>
          <w:rFonts w:ascii="arial" w:eastAsia="arial" w:hAnsi="arial" w:cs="arial"/>
          <w:b w:val="0"/>
          <w:i w:val="0"/>
          <w:strike w:val="0"/>
          <w:noProof w:val="0"/>
          <w:color w:val="000000"/>
          <w:position w:val="0"/>
          <w:sz w:val="20"/>
          <w:u w:val="none"/>
          <w:vertAlign w:val="baseline"/>
        </w:rPr>
        <w:t xml:space="preserve"> [ 60]:            </w:t>
      </w:r>
      <w:hyperlink r:id="rId1268" w:history="1">
        <w:r>
          <w:rPr>
            <w:rFonts w:ascii="arial" w:eastAsia="arial" w:hAnsi="arial" w:cs="arial"/>
            <w:b w:val="0"/>
            <w:i/>
            <w:strike w:val="0"/>
            <w:noProof w:val="0"/>
            <w:color w:val="0077CC"/>
            <w:position w:val="0"/>
            <w:sz w:val="20"/>
            <w:u w:val="single"/>
            <w:vertAlign w:val="baseline"/>
          </w:rPr>
          <w:t>https://www.wsj.com/articles/msnbc-expected-to-tap-joy-reid-to-anchor-daily-news-and-opinion-program-11593041370?cid=eml_dbm_20200625utm_source=Sailthruutm_medium=emailutm_campaign=BYERS%20MARKET%202020.06.25utm_term=Byers%20Market</w:t>
        </w:r>
      </w:hyperlink>
      <w:r>
        <w:rPr>
          <w:rFonts w:ascii="arial" w:eastAsia="arial" w:hAnsi="arial" w:cs="arial"/>
          <w:b w:val="0"/>
          <w:i w:val="0"/>
          <w:strike w:val="0"/>
          <w:noProof w:val="0"/>
          <w:color w:val="000000"/>
          <w:position w:val="0"/>
          <w:sz w:val="20"/>
          <w:u w:val="none"/>
          <w:vertAlign w:val="baseline"/>
        </w:rPr>
        <w:t xml:space="preserve"> [ 61]:            </w:t>
      </w:r>
      <w:hyperlink r:id="rId1269" w:history="1">
        <w:r>
          <w:rPr>
            <w:rFonts w:ascii="arial" w:eastAsia="arial" w:hAnsi="arial" w:cs="arial"/>
            <w:b w:val="0"/>
            <w:i/>
            <w:strike w:val="0"/>
            <w:noProof w:val="0"/>
            <w:color w:val="0077CC"/>
            <w:position w:val="0"/>
            <w:sz w:val="20"/>
            <w:u w:val="single"/>
            <w:vertAlign w:val="baseline"/>
          </w:rPr>
          <w:t>https://www.orlandosentinel.com/news/breaking-news/os-ne-gov-desantis-press-conference-thursday-20200625-dxhnxhhlpjeapncpl2if2juiwq-story.html</w:t>
        </w:r>
      </w:hyperlink>
      <w:r>
        <w:rPr>
          <w:rFonts w:ascii="arial" w:eastAsia="arial" w:hAnsi="arial" w:cs="arial"/>
          <w:b w:val="0"/>
          <w:i w:val="0"/>
          <w:strike w:val="0"/>
          <w:noProof w:val="0"/>
          <w:color w:val="000000"/>
          <w:position w:val="0"/>
          <w:sz w:val="20"/>
          <w:u w:val="none"/>
          <w:vertAlign w:val="baseline"/>
        </w:rPr>
        <w:t xml:space="preserve"> [ 62]:            </w:t>
      </w:r>
      <w:hyperlink r:id="rId1270" w:history="1">
        <w:r>
          <w:rPr>
            <w:rFonts w:ascii="arial" w:eastAsia="arial" w:hAnsi="arial" w:cs="arial"/>
            <w:b w:val="0"/>
            <w:i/>
            <w:strike w:val="0"/>
            <w:noProof w:val="0"/>
            <w:color w:val="0077CC"/>
            <w:position w:val="0"/>
            <w:sz w:val="20"/>
            <w:u w:val="single"/>
            <w:vertAlign w:val="baseline"/>
          </w:rPr>
          <w:t>https://newsserviceflorida.com/app/post.cfm?postID=37176</w:t>
        </w:r>
      </w:hyperlink>
      <w:r>
        <w:rPr>
          <w:rFonts w:ascii="arial" w:eastAsia="arial" w:hAnsi="arial" w:cs="arial"/>
          <w:b w:val="0"/>
          <w:i w:val="0"/>
          <w:strike w:val="0"/>
          <w:noProof w:val="0"/>
          <w:color w:val="000000"/>
          <w:position w:val="0"/>
          <w:sz w:val="20"/>
          <w:u w:val="none"/>
          <w:vertAlign w:val="baseline"/>
        </w:rPr>
        <w:t xml:space="preserve"> [ 63]:            </w:t>
      </w:r>
      <w:hyperlink r:id="rId1271" w:history="1">
        <w:r>
          <w:rPr>
            <w:rFonts w:ascii="arial" w:eastAsia="arial" w:hAnsi="arial" w:cs="arial"/>
            <w:b w:val="0"/>
            <w:i/>
            <w:strike w:val="0"/>
            <w:noProof w:val="0"/>
            <w:color w:val="0077CC"/>
            <w:position w:val="0"/>
            <w:sz w:val="20"/>
            <w:u w:val="single"/>
            <w:vertAlign w:val="baseline"/>
          </w:rPr>
          <w:t>https://newsserviceflorida.com/app/post.cfm?postID=37170</w:t>
        </w:r>
      </w:hyperlink>
      <w:r>
        <w:rPr>
          <w:rFonts w:ascii="arial" w:eastAsia="arial" w:hAnsi="arial" w:cs="arial"/>
          <w:b w:val="0"/>
          <w:i w:val="0"/>
          <w:strike w:val="0"/>
          <w:noProof w:val="0"/>
          <w:color w:val="000000"/>
          <w:position w:val="0"/>
          <w:sz w:val="20"/>
          <w:u w:val="none"/>
          <w:vertAlign w:val="baseline"/>
        </w:rPr>
        <w:t xml:space="preserve"> [ 64]:            </w:t>
      </w:r>
      <w:hyperlink r:id="rId1272" w:history="1">
        <w:r>
          <w:rPr>
            <w:rFonts w:ascii="arial" w:eastAsia="arial" w:hAnsi="arial" w:cs="arial"/>
            <w:b w:val="0"/>
            <w:i/>
            <w:strike w:val="0"/>
            <w:noProof w:val="0"/>
            <w:color w:val="0077CC"/>
            <w:position w:val="0"/>
            <w:sz w:val="20"/>
            <w:u w:val="single"/>
            <w:vertAlign w:val="baseline"/>
          </w:rPr>
          <w:t>https://www.pnj.com/story/news/2020/06/25/santa-rosa-county-see-half-cent-sales-tax-renewal-november-ballot/3257868001/</w:t>
        </w:r>
      </w:hyperlink>
      <w:r>
        <w:rPr>
          <w:rFonts w:ascii="arial" w:eastAsia="arial" w:hAnsi="arial" w:cs="arial"/>
          <w:b w:val="0"/>
          <w:i w:val="0"/>
          <w:strike w:val="0"/>
          <w:noProof w:val="0"/>
          <w:color w:val="000000"/>
          <w:position w:val="0"/>
          <w:sz w:val="20"/>
          <w:u w:val="none"/>
          <w:vertAlign w:val="baseline"/>
        </w:rPr>
        <w:t xml:space="preserve"> [ 65]:            </w:t>
      </w:r>
      <w:hyperlink r:id="rId1273" w:history="1">
        <w:r>
          <w:rPr>
            <w:rFonts w:ascii="arial" w:eastAsia="arial" w:hAnsi="arial" w:cs="arial"/>
            <w:b w:val="0"/>
            <w:i/>
            <w:strike w:val="0"/>
            <w:noProof w:val="0"/>
            <w:color w:val="0077CC"/>
            <w:position w:val="0"/>
            <w:sz w:val="20"/>
            <w:u w:val="single"/>
            <w:vertAlign w:val="baseline"/>
          </w:rPr>
          <w:t>https://www.orlandosentinel.com/weather/os-ne-lightning-strikes-deathes-florida-no1-state-20200625-ytxjzreb4ve6rn2h5mxepft72u-story.html</w:t>
        </w:r>
      </w:hyperlink>
      <w:r>
        <w:rPr>
          <w:rFonts w:ascii="arial" w:eastAsia="arial" w:hAnsi="arial" w:cs="arial"/>
          <w:b w:val="0"/>
          <w:i w:val="0"/>
          <w:strike w:val="0"/>
          <w:noProof w:val="0"/>
          <w:color w:val="000000"/>
          <w:position w:val="0"/>
          <w:sz w:val="20"/>
          <w:u w:val="none"/>
          <w:vertAlign w:val="baseline"/>
        </w:rPr>
        <w:t xml:space="preserve"> [ 66]:            </w:t>
      </w:r>
      <w:hyperlink r:id="rId1274" w:history="1">
        <w:r>
          <w:rPr>
            <w:rFonts w:ascii="arial" w:eastAsia="arial" w:hAnsi="arial" w:cs="arial"/>
            <w:b w:val="0"/>
            <w:i/>
            <w:strike w:val="0"/>
            <w:noProof w:val="0"/>
            <w:color w:val="0077CC"/>
            <w:position w:val="0"/>
            <w:sz w:val="20"/>
            <w:u w:val="single"/>
            <w:vertAlign w:val="baseline"/>
          </w:rPr>
          <w:t>https://www.floridaphoenix.com/2020/06/25/a-testing-ground-for-genetically-modified-friendly-mosquitoes-in-the-florida-keys/</w:t>
        </w:r>
      </w:hyperlink>
      <w:r>
        <w:rPr>
          <w:rFonts w:ascii="arial" w:eastAsia="arial" w:hAnsi="arial" w:cs="arial"/>
          <w:b w:val="0"/>
          <w:i w:val="0"/>
          <w:strike w:val="0"/>
          <w:noProof w:val="0"/>
          <w:color w:val="000000"/>
          <w:position w:val="0"/>
          <w:sz w:val="20"/>
          <w:u w:val="none"/>
          <w:vertAlign w:val="baseline"/>
        </w:rPr>
        <w:t xml:space="preserve"> [ 67]:            </w:t>
      </w:r>
      <w:hyperlink r:id="rId1275" w:history="1">
        <w:r>
          <w:rPr>
            <w:rFonts w:ascii="arial" w:eastAsia="arial" w:hAnsi="arial" w:cs="arial"/>
            <w:b w:val="0"/>
            <w:i/>
            <w:strike w:val="0"/>
            <w:noProof w:val="0"/>
            <w:color w:val="0077CC"/>
            <w:position w:val="0"/>
            <w:sz w:val="20"/>
            <w:u w:val="single"/>
            <w:vertAlign w:val="baseline"/>
          </w:rPr>
          <w:t>https://www.washingtonpost.com/politics/2020/06/25/massive-shift-away-trump-six-key-states-indicates-serious-trouble-his-reelection-bid/?utm_campaign=wp_post_mostutm_medium=emailutm_source=newsletterwpisrc=nl_most</w:t>
        </w:r>
      </w:hyperlink>
      <w:r>
        <w:rPr>
          <w:rFonts w:ascii="arial" w:eastAsia="arial" w:hAnsi="arial" w:cs="arial"/>
          <w:b w:val="0"/>
          <w:i w:val="0"/>
          <w:strike w:val="0"/>
          <w:noProof w:val="0"/>
          <w:color w:val="000000"/>
          <w:position w:val="0"/>
          <w:sz w:val="20"/>
          <w:u w:val="none"/>
          <w:vertAlign w:val="baseline"/>
        </w:rPr>
        <w:t xml:space="preserve"> [ 68]:            </w:t>
      </w:r>
      <w:hyperlink r:id="rId1276" w:history="1">
        <w:r>
          <w:rPr>
            <w:rFonts w:ascii="arial" w:eastAsia="arial" w:hAnsi="arial" w:cs="arial"/>
            <w:b w:val="0"/>
            <w:i/>
            <w:strike w:val="0"/>
            <w:noProof w:val="0"/>
            <w:color w:val="0077CC"/>
            <w:position w:val="0"/>
            <w:sz w:val="20"/>
            <w:u w:val="single"/>
            <w:vertAlign w:val="baseline"/>
          </w:rPr>
          <w:t>https://www.bloomberg.com/opinion/articles/2020-06-25/sinking-in-the-polls-donald-trump-tweets-about-lobsters?sref=VCq8VbSB</w:t>
        </w:r>
      </w:hyperlink>
      <w:r>
        <w:rPr>
          <w:rFonts w:ascii="arial" w:eastAsia="arial" w:hAnsi="arial" w:cs="arial"/>
          <w:b w:val="0"/>
          <w:i w:val="0"/>
          <w:strike w:val="0"/>
          <w:noProof w:val="0"/>
          <w:color w:val="000000"/>
          <w:position w:val="0"/>
          <w:sz w:val="20"/>
          <w:u w:val="none"/>
          <w:vertAlign w:val="baseline"/>
        </w:rPr>
        <w:t xml:space="preserve"> [ 69]:            </w:t>
      </w:r>
      <w:hyperlink r:id="rId1277" w:history="1">
        <w:r>
          <w:rPr>
            <w:rFonts w:ascii="arial" w:eastAsia="arial" w:hAnsi="arial" w:cs="arial"/>
            <w:b w:val="0"/>
            <w:i/>
            <w:strike w:val="0"/>
            <w:noProof w:val="0"/>
            <w:color w:val="0077CC"/>
            <w:position w:val="0"/>
            <w:sz w:val="20"/>
            <w:u w:val="single"/>
            <w:vertAlign w:val="baseline"/>
          </w:rPr>
          <w:t>https://newsserviceflorida.com/app/post.cfm?postID=37179</w:t>
        </w:r>
      </w:hyperlink>
      <w:r>
        <w:rPr>
          <w:rFonts w:ascii="arial" w:eastAsia="arial" w:hAnsi="arial" w:cs="arial"/>
          <w:b w:val="0"/>
          <w:i w:val="0"/>
          <w:strike w:val="0"/>
          <w:noProof w:val="0"/>
          <w:color w:val="000000"/>
          <w:position w:val="0"/>
          <w:sz w:val="20"/>
          <w:u w:val="none"/>
          <w:vertAlign w:val="baseline"/>
        </w:rPr>
        <w:t xml:space="preserve"> [ 70]:            </w:t>
      </w:r>
      <w:hyperlink r:id="rId1278" w:history="1">
        <w:r>
          <w:rPr>
            <w:rFonts w:ascii="arial" w:eastAsia="arial" w:hAnsi="arial" w:cs="arial"/>
            <w:b w:val="0"/>
            <w:i/>
            <w:strike w:val="0"/>
            <w:noProof w:val="0"/>
            <w:color w:val="0077CC"/>
            <w:position w:val="0"/>
            <w:sz w:val="20"/>
            <w:u w:val="single"/>
            <w:vertAlign w:val="baseline"/>
          </w:rPr>
          <w:t>https://www.sun-sentinel.com/news/politics/fl-ne-florida-poll-biden-trump-</w:t>
        </w:r>
      </w:hyperlink>
      <w:hyperlink r:id="rId1278" w:history="1">
        <w:r>
          <w:rPr>
            <w:rFonts w:ascii="arial" w:eastAsia="arial" w:hAnsi="arial" w:cs="arial"/>
            <w:b/>
            <w:i/>
            <w:strike w:val="0"/>
            <w:noProof w:val="0"/>
            <w:color w:val="0077CC"/>
            <w:position w:val="0"/>
            <w:sz w:val="20"/>
            <w:u w:val="single"/>
            <w:vertAlign w:val="baseline"/>
          </w:rPr>
          <w:t>new-york</w:t>
        </w:r>
      </w:hyperlink>
      <w:hyperlink r:id="rId1278" w:history="1">
        <w:r>
          <w:rPr>
            <w:rFonts w:ascii="arial" w:eastAsia="arial" w:hAnsi="arial" w:cs="arial"/>
            <w:b w:val="0"/>
            <w:i/>
            <w:strike w:val="0"/>
            <w:noProof w:val="0"/>
            <w:color w:val="0077CC"/>
            <w:position w:val="0"/>
            <w:sz w:val="20"/>
            <w:u w:val="single"/>
            <w:vertAlign w:val="baseline"/>
          </w:rPr>
          <w:t>-times-june-20200625-6kfox6z5jrfe5dbljjx3ymqi74-story.html</w:t>
        </w:r>
      </w:hyperlink>
      <w:r>
        <w:rPr>
          <w:rFonts w:ascii="arial" w:eastAsia="arial" w:hAnsi="arial" w:cs="arial"/>
          <w:b w:val="0"/>
          <w:i w:val="0"/>
          <w:strike w:val="0"/>
          <w:noProof w:val="0"/>
          <w:color w:val="000000"/>
          <w:position w:val="0"/>
          <w:sz w:val="20"/>
          <w:u w:val="none"/>
          <w:vertAlign w:val="baseline"/>
        </w:rPr>
        <w:t xml:space="preserve"> [ 71]:            </w:t>
      </w:r>
      <w:hyperlink r:id="rId1279" w:history="1">
        <w:r>
          <w:rPr>
            <w:rFonts w:ascii="arial" w:eastAsia="arial" w:hAnsi="arial" w:cs="arial"/>
            <w:b w:val="0"/>
            <w:i/>
            <w:strike w:val="0"/>
            <w:noProof w:val="0"/>
            <w:color w:val="0077CC"/>
            <w:position w:val="0"/>
            <w:sz w:val="20"/>
            <w:u w:val="single"/>
            <w:vertAlign w:val="baseline"/>
          </w:rPr>
          <w:t>https://www.foxnews.com/politics/fox-news-poll-biden-leads-in-florida-as-trump-lags-among-seniors</w:t>
        </w:r>
      </w:hyperlink>
      <w:r>
        <w:rPr>
          <w:rFonts w:ascii="arial" w:eastAsia="arial" w:hAnsi="arial" w:cs="arial"/>
          <w:b w:val="0"/>
          <w:i w:val="0"/>
          <w:strike w:val="0"/>
          <w:noProof w:val="0"/>
          <w:color w:val="000000"/>
          <w:position w:val="0"/>
          <w:sz w:val="20"/>
          <w:u w:val="none"/>
          <w:vertAlign w:val="baseline"/>
        </w:rPr>
        <w:t xml:space="preserve"> [ 72]:            </w:t>
      </w:r>
      <w:hyperlink r:id="rId1280" w:history="1">
        <w:r>
          <w:rPr>
            <w:rFonts w:ascii="arial" w:eastAsia="arial" w:hAnsi="arial" w:cs="arial"/>
            <w:b w:val="0"/>
            <w:i/>
            <w:strike w:val="0"/>
            <w:noProof w:val="0"/>
            <w:color w:val="0077CC"/>
            <w:position w:val="0"/>
            <w:sz w:val="20"/>
            <w:u w:val="single"/>
            <w:vertAlign w:val="baseline"/>
          </w:rPr>
          <w:t>https://s2.washingtonpost.com/2a18ba4/5ef521ccfe1ff6482dac1f75/596b3254ade4e24119afa5fc/30/50/e840c28fd111b717018f6f8fa4d528c2</w:t>
        </w:r>
      </w:hyperlink>
      <w:r>
        <w:rPr>
          <w:rFonts w:ascii="arial" w:eastAsia="arial" w:hAnsi="arial" w:cs="arial"/>
          <w:b w:val="0"/>
          <w:i w:val="0"/>
          <w:strike w:val="0"/>
          <w:noProof w:val="0"/>
          <w:color w:val="000000"/>
          <w:position w:val="0"/>
          <w:sz w:val="20"/>
          <w:u w:val="none"/>
          <w:vertAlign w:val="baseline"/>
        </w:rPr>
        <w:t xml:space="preserve"> [ 73]:            </w:t>
      </w:r>
      <w:hyperlink r:id="rId1280" w:history="1">
        <w:r>
          <w:rPr>
            <w:rFonts w:ascii="arial" w:eastAsia="arial" w:hAnsi="arial" w:cs="arial"/>
            <w:b w:val="0"/>
            <w:i/>
            <w:strike w:val="0"/>
            <w:noProof w:val="0"/>
            <w:color w:val="0077CC"/>
            <w:position w:val="0"/>
            <w:sz w:val="20"/>
            <w:u w:val="single"/>
            <w:vertAlign w:val="baseline"/>
          </w:rPr>
          <w:t>https://s2.washingtonpost.com/2a18ba4/5ef521ccfe1ff6482dac1f75/596b3254ade4e24119afa5fc/30/50/e840c28fd111b717018f6f8fa4d528c2</w:t>
        </w:r>
      </w:hyperlink>
      <w:r>
        <w:rPr>
          <w:rFonts w:ascii="arial" w:eastAsia="arial" w:hAnsi="arial" w:cs="arial"/>
          <w:b w:val="0"/>
          <w:i w:val="0"/>
          <w:strike w:val="0"/>
          <w:noProof w:val="0"/>
          <w:color w:val="000000"/>
          <w:position w:val="0"/>
          <w:sz w:val="20"/>
          <w:u w:val="none"/>
          <w:vertAlign w:val="baseline"/>
        </w:rPr>
        <w:t xml:space="preserve"> [ 74]:            </w:t>
      </w:r>
      <w:hyperlink r:id="rId1281" w:history="1">
        <w:r>
          <w:rPr>
            <w:rFonts w:ascii="arial" w:eastAsia="arial" w:hAnsi="arial" w:cs="arial"/>
            <w:b w:val="0"/>
            <w:i/>
            <w:strike w:val="0"/>
            <w:noProof w:val="0"/>
            <w:color w:val="0077CC"/>
            <w:position w:val="0"/>
            <w:sz w:val="20"/>
            <w:u w:val="single"/>
            <w:vertAlign w:val="baseline"/>
          </w:rPr>
          <w:t>https://floridapolitics.com/archives/343762-memory-loss-marco-rubio-questions-joe-bidens-mental-state</w:t>
        </w:r>
      </w:hyperlink>
      <w:r>
        <w:rPr>
          <w:rFonts w:ascii="arial" w:eastAsia="arial" w:hAnsi="arial" w:cs="arial"/>
          <w:b w:val="0"/>
          <w:i w:val="0"/>
          <w:strike w:val="0"/>
          <w:noProof w:val="0"/>
          <w:color w:val="000000"/>
          <w:position w:val="0"/>
          <w:sz w:val="20"/>
          <w:u w:val="none"/>
          <w:vertAlign w:val="baseline"/>
        </w:rPr>
        <w:t xml:space="preserve"> [ 75]:            </w:t>
      </w:r>
      <w:hyperlink r:id="rId1282" w:history="1">
        <w:r>
          <w:rPr>
            <w:rFonts w:ascii="arial" w:eastAsia="arial" w:hAnsi="arial" w:cs="arial"/>
            <w:b w:val="0"/>
            <w:i/>
            <w:strike w:val="0"/>
            <w:noProof w:val="0"/>
            <w:color w:val="0077CC"/>
            <w:position w:val="0"/>
            <w:sz w:val="20"/>
            <w:u w:val="single"/>
            <w:vertAlign w:val="baseline"/>
          </w:rPr>
          <w:t>https://www.politico.com/news/2020/06/24/dems-warm-to-bidens-bunker-strategy-338853?nname=playbooknid=0000014f-1646-d88f-a1cf-5f46b7bd0000nrid=0000014e-f0f9-dd93-ad7f-f8fdd23c0001nlid=630318</w:t>
        </w:r>
      </w:hyperlink>
      <w:r>
        <w:rPr>
          <w:rFonts w:ascii="arial" w:eastAsia="arial" w:hAnsi="arial" w:cs="arial"/>
          <w:b w:val="0"/>
          <w:i w:val="0"/>
          <w:strike w:val="0"/>
          <w:noProof w:val="0"/>
          <w:color w:val="000000"/>
          <w:position w:val="0"/>
          <w:sz w:val="20"/>
          <w:u w:val="none"/>
          <w:vertAlign w:val="baseline"/>
        </w:rPr>
        <w:t xml:space="preserve"> [ 76]:            </w:t>
      </w:r>
      <w:hyperlink r:id="rId1283" w:history="1">
        <w:r>
          <w:rPr>
            <w:rFonts w:ascii="arial" w:eastAsia="arial" w:hAnsi="arial" w:cs="arial"/>
            <w:b w:val="0"/>
            <w:i/>
            <w:strike w:val="0"/>
            <w:noProof w:val="0"/>
            <w:color w:val="0077CC"/>
            <w:position w:val="0"/>
            <w:sz w:val="20"/>
            <w:u w:val="single"/>
            <w:vertAlign w:val="baseline"/>
          </w:rPr>
          <w:t>https://floridapolitics.com/archives/343691-mail-in-ballots-thrust-postal-service-into-presidential-race</w:t>
        </w:r>
      </w:hyperlink>
      <w:r>
        <w:rPr>
          <w:rFonts w:ascii="arial" w:eastAsia="arial" w:hAnsi="arial" w:cs="arial"/>
          <w:b w:val="0"/>
          <w:i w:val="0"/>
          <w:strike w:val="0"/>
          <w:noProof w:val="0"/>
          <w:color w:val="000000"/>
          <w:position w:val="0"/>
          <w:sz w:val="20"/>
          <w:u w:val="none"/>
          <w:vertAlign w:val="baseline"/>
        </w:rPr>
        <w:t xml:space="preserve"> [ 77]:            </w:t>
      </w:r>
      <w:hyperlink r:id="rId1284" w:history="1">
        <w:r>
          <w:rPr>
            <w:rFonts w:ascii="arial" w:eastAsia="arial" w:hAnsi="arial" w:cs="arial"/>
            <w:b w:val="0"/>
            <w:i/>
            <w:strike w:val="0"/>
            <w:noProof w:val="0"/>
            <w:color w:val="0077CC"/>
            <w:position w:val="0"/>
            <w:sz w:val="20"/>
            <w:u w:val="single"/>
            <w:vertAlign w:val="baseline"/>
          </w:rPr>
          <w:t>https://apnews.com/207536abb2a1ab8668d1dad72cbdb8bc?utm_campaign=wp_the_trailerutm_medium=emailutm_source=newsletterwpisrc=nl_thetrailer</w:t>
        </w:r>
      </w:hyperlink>
      <w:r>
        <w:rPr>
          <w:rFonts w:ascii="arial" w:eastAsia="arial" w:hAnsi="arial" w:cs="arial"/>
          <w:b w:val="0"/>
          <w:i w:val="0"/>
          <w:strike w:val="0"/>
          <w:noProof w:val="0"/>
          <w:color w:val="000000"/>
          <w:position w:val="0"/>
          <w:sz w:val="20"/>
          <w:u w:val="none"/>
          <w:vertAlign w:val="baseline"/>
        </w:rPr>
        <w:t xml:space="preserve"> [ 78]:            </w:t>
      </w:r>
      <w:hyperlink r:id="rId1285" w:history="1">
        <w:r>
          <w:rPr>
            <w:rFonts w:ascii="arial" w:eastAsia="arial" w:hAnsi="arial" w:cs="arial"/>
            <w:b w:val="0"/>
            <w:i/>
            <w:strike w:val="0"/>
            <w:noProof w:val="0"/>
            <w:color w:val="0077CC"/>
            <w:position w:val="0"/>
            <w:sz w:val="20"/>
            <w:u w:val="single"/>
            <w:vertAlign w:val="baseline"/>
          </w:rPr>
          <w:t>https://www.politico.com/news/2020/06/25/trump-team-prevent-tulsa-debacle-jacksonville-florida-339124?nname=playbooknid=0000014f-1646-d88f-a1cf-5f46b7bd0000nrid=0000014e-f0f9-dd93-ad7f-f8fdd23c0001nlid=630318</w:t>
        </w:r>
      </w:hyperlink>
      <w:r>
        <w:rPr>
          <w:rFonts w:ascii="arial" w:eastAsia="arial" w:hAnsi="arial" w:cs="arial"/>
          <w:b w:val="0"/>
          <w:i w:val="0"/>
          <w:strike w:val="0"/>
          <w:noProof w:val="0"/>
          <w:color w:val="000000"/>
          <w:position w:val="0"/>
          <w:sz w:val="20"/>
          <w:u w:val="none"/>
          <w:vertAlign w:val="baseline"/>
        </w:rPr>
        <w:t xml:space="preserve"> [ 79]:            </w:t>
      </w:r>
      <w:hyperlink r:id="rId1286" w:history="1">
        <w:r>
          <w:rPr>
            <w:rFonts w:ascii="arial" w:eastAsia="arial" w:hAnsi="arial" w:cs="arial"/>
            <w:b w:val="0"/>
            <w:i/>
            <w:strike w:val="0"/>
            <w:noProof w:val="0"/>
            <w:color w:val="0077CC"/>
            <w:position w:val="0"/>
            <w:sz w:val="20"/>
            <w:u w:val="single"/>
            <w:vertAlign w:val="baseline"/>
          </w:rPr>
          <w:t>https://floridapolitics.com/archives/343882-nikki-fried-says-governor-puts-republican-national-convention-over-safe-reopening</w:t>
        </w:r>
      </w:hyperlink>
      <w:r>
        <w:rPr>
          <w:rFonts w:ascii="arial" w:eastAsia="arial" w:hAnsi="arial" w:cs="arial"/>
          <w:b w:val="0"/>
          <w:i w:val="0"/>
          <w:strike w:val="0"/>
          <w:noProof w:val="0"/>
          <w:color w:val="000000"/>
          <w:position w:val="0"/>
          <w:sz w:val="20"/>
          <w:u w:val="none"/>
          <w:vertAlign w:val="baseline"/>
        </w:rPr>
        <w:t xml:space="preserve"> [ 80]:            </w:t>
      </w:r>
      <w:hyperlink r:id="rId1287" w:history="1">
        <w:r>
          <w:rPr>
            <w:rFonts w:ascii="arial" w:eastAsia="arial" w:hAnsi="arial" w:cs="arial"/>
            <w:b w:val="0"/>
            <w:i/>
            <w:strike w:val="0"/>
            <w:noProof w:val="0"/>
            <w:color w:val="0077CC"/>
            <w:position w:val="0"/>
            <w:sz w:val="20"/>
            <w:u w:val="single"/>
            <w:vertAlign w:val="baseline"/>
          </w:rPr>
          <w:t>https://www.news4jax.com/news/local/2020/06/25/march-on-the-rnc-to-hold-rally-during-president-trumps-visit-to-jacksonville/</w:t>
        </w:r>
      </w:hyperlink>
      <w:r>
        <w:rPr>
          <w:rFonts w:ascii="arial" w:eastAsia="arial" w:hAnsi="arial" w:cs="arial"/>
          <w:b w:val="0"/>
          <w:i w:val="0"/>
          <w:strike w:val="0"/>
          <w:noProof w:val="0"/>
          <w:color w:val="000000"/>
          <w:position w:val="0"/>
          <w:sz w:val="20"/>
          <w:u w:val="none"/>
          <w:vertAlign w:val="baseline"/>
        </w:rPr>
        <w:t xml:space="preserve"> [ 81]:            </w:t>
      </w:r>
      <w:hyperlink r:id="rId1288" w:history="1">
        <w:r>
          <w:rPr>
            <w:rFonts w:ascii="arial" w:eastAsia="arial" w:hAnsi="arial" w:cs="arial"/>
            <w:b w:val="0"/>
            <w:i/>
            <w:strike w:val="0"/>
            <w:noProof w:val="0"/>
            <w:color w:val="0077CC"/>
            <w:position w:val="0"/>
            <w:sz w:val="20"/>
            <w:u w:val="single"/>
            <w:vertAlign w:val="baseline"/>
          </w:rPr>
          <w:t>https://www.jaxdailyrecord.com/article/super-insight-mike-weinstein-who-led-effort-to-prepare-jacksonville-for-the-super-bowl-on-the-challenges-of-the-rnc</w:t>
        </w:r>
      </w:hyperlink>
      <w:r>
        <w:rPr>
          <w:rFonts w:ascii="arial" w:eastAsia="arial" w:hAnsi="arial" w:cs="arial"/>
          <w:b w:val="0"/>
          <w:i w:val="0"/>
          <w:strike w:val="0"/>
          <w:noProof w:val="0"/>
          <w:color w:val="000000"/>
          <w:position w:val="0"/>
          <w:sz w:val="20"/>
          <w:u w:val="none"/>
          <w:vertAlign w:val="baseline"/>
        </w:rPr>
        <w:t xml:space="preserve"> [ 82]:            </w:t>
      </w:r>
      <w:hyperlink r:id="rId1289" w:history="1">
        <w:r>
          <w:rPr>
            <w:rFonts w:ascii="arial" w:eastAsia="arial" w:hAnsi="arial" w:cs="arial"/>
            <w:b w:val="0"/>
            <w:i/>
            <w:strike w:val="0"/>
            <w:noProof w:val="0"/>
            <w:color w:val="0077CC"/>
            <w:position w:val="0"/>
            <w:sz w:val="20"/>
            <w:u w:val="single"/>
            <w:vertAlign w:val="baseline"/>
          </w:rPr>
          <w:t>https://floridapolitics.com/archives/343730-democrat-congressional-candidate-margaret-good-slammed-by-black-owned-newspaper-over-racist-video</w:t>
        </w:r>
      </w:hyperlink>
      <w:r>
        <w:rPr>
          <w:rFonts w:ascii="arial" w:eastAsia="arial" w:hAnsi="arial" w:cs="arial"/>
          <w:b w:val="0"/>
          <w:i w:val="0"/>
          <w:strike w:val="0"/>
          <w:noProof w:val="0"/>
          <w:color w:val="000000"/>
          <w:position w:val="0"/>
          <w:sz w:val="20"/>
          <w:u w:val="none"/>
          <w:vertAlign w:val="baseline"/>
        </w:rPr>
        <w:t xml:space="preserve"> [ 83]:            </w:t>
      </w:r>
      <w:hyperlink r:id="rId1290" w:history="1">
        <w:r>
          <w:rPr>
            <w:rFonts w:ascii="arial" w:eastAsia="arial" w:hAnsi="arial" w:cs="arial"/>
            <w:b w:val="0"/>
            <w:i/>
            <w:strike w:val="0"/>
            <w:noProof w:val="0"/>
            <w:color w:val="0077CC"/>
            <w:position w:val="0"/>
            <w:sz w:val="20"/>
            <w:u w:val="single"/>
            <w:vertAlign w:val="baseline"/>
          </w:rPr>
          <w:t>https://floridapolitics.com/archives/343871-gov-desantis-endorses-marva-preston-for-sd-3</w:t>
        </w:r>
      </w:hyperlink>
      <w:r>
        <w:rPr>
          <w:rFonts w:ascii="arial" w:eastAsia="arial" w:hAnsi="arial" w:cs="arial"/>
          <w:b w:val="0"/>
          <w:i w:val="0"/>
          <w:strike w:val="0"/>
          <w:noProof w:val="0"/>
          <w:color w:val="000000"/>
          <w:position w:val="0"/>
          <w:sz w:val="20"/>
          <w:u w:val="none"/>
          <w:vertAlign w:val="baseline"/>
        </w:rPr>
        <w:t xml:space="preserve"> [ 84]:            </w:t>
      </w:r>
      <w:hyperlink r:id="rId1291" w:history="1">
        <w:r>
          <w:rPr>
            <w:rFonts w:ascii="arial" w:eastAsia="arial" w:hAnsi="arial" w:cs="arial"/>
            <w:b w:val="0"/>
            <w:i/>
            <w:strike w:val="0"/>
            <w:noProof w:val="0"/>
            <w:color w:val="0077CC"/>
            <w:position w:val="0"/>
            <w:sz w:val="20"/>
            <w:u w:val="single"/>
            <w:vertAlign w:val="baseline"/>
          </w:rPr>
          <w:t>https://floridapolitics.com/archives/343708-meet-brian-norton-a-republican-running-for-senate-district-29</w:t>
        </w:r>
      </w:hyperlink>
      <w:r>
        <w:rPr>
          <w:rFonts w:ascii="arial" w:eastAsia="arial" w:hAnsi="arial" w:cs="arial"/>
          <w:b w:val="0"/>
          <w:i w:val="0"/>
          <w:strike w:val="0"/>
          <w:noProof w:val="0"/>
          <w:color w:val="000000"/>
          <w:position w:val="0"/>
          <w:sz w:val="20"/>
          <w:u w:val="none"/>
          <w:vertAlign w:val="baseline"/>
        </w:rPr>
        <w:t xml:space="preserve"> [ 85]:            </w:t>
      </w:r>
      <w:hyperlink r:id="rId1292" w:history="1">
        <w:r>
          <w:rPr>
            <w:rFonts w:ascii="arial" w:eastAsia="arial" w:hAnsi="arial" w:cs="arial"/>
            <w:b w:val="0"/>
            <w:i/>
            <w:strike w:val="0"/>
            <w:noProof w:val="0"/>
            <w:color w:val="0077CC"/>
            <w:position w:val="0"/>
            <w:sz w:val="20"/>
            <w:u w:val="single"/>
            <w:vertAlign w:val="baseline"/>
          </w:rPr>
          <w:t>https://floridapolitics.com/archives/343866-greater-orlando-builders-association-backs-bob-cortes-for-hd-30</w:t>
        </w:r>
      </w:hyperlink>
      <w:r>
        <w:rPr>
          <w:rFonts w:ascii="arial" w:eastAsia="arial" w:hAnsi="arial" w:cs="arial"/>
          <w:b w:val="0"/>
          <w:i w:val="0"/>
          <w:strike w:val="0"/>
          <w:noProof w:val="0"/>
          <w:color w:val="000000"/>
          <w:position w:val="0"/>
          <w:sz w:val="20"/>
          <w:u w:val="none"/>
          <w:vertAlign w:val="baseline"/>
        </w:rPr>
        <w:t xml:space="preserve"> [ 86]:            </w:t>
      </w:r>
      <w:hyperlink r:id="rId1293" w:history="1">
        <w:r>
          <w:rPr>
            <w:rFonts w:ascii="arial" w:eastAsia="arial" w:hAnsi="arial" w:cs="arial"/>
            <w:b w:val="0"/>
            <w:i/>
            <w:strike w:val="0"/>
            <w:noProof w:val="0"/>
            <w:color w:val="0077CC"/>
            <w:position w:val="0"/>
            <w:sz w:val="20"/>
            <w:u w:val="single"/>
            <w:vertAlign w:val="baseline"/>
          </w:rPr>
          <w:t>https://floridapolitics.com/archives/343809-gillums-political-committee-89k</w:t>
        </w:r>
      </w:hyperlink>
      <w:r>
        <w:rPr>
          <w:rFonts w:ascii="arial" w:eastAsia="arial" w:hAnsi="arial" w:cs="arial"/>
          <w:b w:val="0"/>
          <w:i w:val="0"/>
          <w:strike w:val="0"/>
          <w:noProof w:val="0"/>
          <w:color w:val="000000"/>
          <w:position w:val="0"/>
          <w:sz w:val="20"/>
          <w:u w:val="none"/>
          <w:vertAlign w:val="baseline"/>
        </w:rPr>
        <w:t xml:space="preserve"> [ 87]:            </w:t>
      </w:r>
      <w:hyperlink r:id="rId1294" w:history="1">
        <w:r>
          <w:rPr>
            <w:rFonts w:ascii="arial" w:eastAsia="arial" w:hAnsi="arial" w:cs="arial"/>
            <w:b w:val="0"/>
            <w:i/>
            <w:strike w:val="0"/>
            <w:noProof w:val="0"/>
            <w:color w:val="0077CC"/>
            <w:position w:val="0"/>
            <w:sz w:val="20"/>
            <w:u w:val="single"/>
            <w:vertAlign w:val="baseline"/>
          </w:rPr>
          <w:t>https://www.wsj.com/articles/coping-with-covid-19-11593041285?mod=opinion_lead_pos1</w:t>
        </w:r>
      </w:hyperlink>
      <w:r>
        <w:rPr>
          <w:rFonts w:ascii="arial" w:eastAsia="arial" w:hAnsi="arial" w:cs="arial"/>
          <w:b w:val="0"/>
          <w:i w:val="0"/>
          <w:strike w:val="0"/>
          <w:noProof w:val="0"/>
          <w:color w:val="000000"/>
          <w:position w:val="0"/>
          <w:sz w:val="20"/>
          <w:u w:val="none"/>
          <w:vertAlign w:val="baseline"/>
        </w:rPr>
        <w:t xml:space="preserve"> [ 88]:            </w:t>
      </w:r>
      <w:hyperlink r:id="rId1295" w:history="1">
        <w:r>
          <w:rPr>
            <w:rFonts w:ascii="arial" w:eastAsia="arial" w:hAnsi="arial" w:cs="arial"/>
            <w:b w:val="0"/>
            <w:i/>
            <w:strike w:val="0"/>
            <w:noProof w:val="0"/>
            <w:color w:val="0077CC"/>
            <w:position w:val="0"/>
            <w:sz w:val="20"/>
            <w:u w:val="single"/>
            <w:vertAlign w:val="baseline"/>
          </w:rPr>
          <w:t>https://www.miamiherald.com/opinion/editorials/article243783052.html</w:t>
        </w:r>
      </w:hyperlink>
      <w:r>
        <w:rPr>
          <w:rFonts w:ascii="arial" w:eastAsia="arial" w:hAnsi="arial" w:cs="arial"/>
          <w:b w:val="0"/>
          <w:i w:val="0"/>
          <w:strike w:val="0"/>
          <w:noProof w:val="0"/>
          <w:color w:val="000000"/>
          <w:position w:val="0"/>
          <w:sz w:val="20"/>
          <w:u w:val="none"/>
          <w:vertAlign w:val="baseline"/>
        </w:rPr>
        <w:t xml:space="preserve"> [ 89]:            </w:t>
      </w:r>
      <w:hyperlink r:id="rId1296" w:history="1">
        <w:r>
          <w:rPr>
            <w:rFonts w:ascii="arial" w:eastAsia="arial" w:hAnsi="arial" w:cs="arial"/>
            <w:b w:val="0"/>
            <w:i/>
            <w:strike w:val="0"/>
            <w:noProof w:val="0"/>
            <w:color w:val="0077CC"/>
            <w:position w:val="0"/>
            <w:sz w:val="20"/>
            <w:u w:val="single"/>
            <w:vertAlign w:val="baseline"/>
          </w:rPr>
          <w:t>https://sunrise.fireside.fm/195</w:t>
        </w:r>
      </w:hyperlink>
      <w:r>
        <w:rPr>
          <w:rFonts w:ascii="arial" w:eastAsia="arial" w:hAnsi="arial" w:cs="arial"/>
          <w:b w:val="0"/>
          <w:i w:val="0"/>
          <w:strike w:val="0"/>
          <w:noProof w:val="0"/>
          <w:color w:val="000000"/>
          <w:position w:val="0"/>
          <w:sz w:val="20"/>
          <w:u w:val="none"/>
          <w:vertAlign w:val="baseline"/>
        </w:rPr>
        <w:t xml:space="preserve"> [ 90]:            </w:t>
      </w:r>
      <w:hyperlink r:id="rId1297" w:history="1">
        <w:r>
          <w:rPr>
            <w:rFonts w:ascii="arial" w:eastAsia="arial" w:hAnsi="arial" w:cs="arial"/>
            <w:b w:val="0"/>
            <w:i/>
            <w:strike w:val="0"/>
            <w:noProof w:val="0"/>
            <w:color w:val="0077CC"/>
            <w:position w:val="0"/>
            <w:sz w:val="20"/>
            <w:u w:val="single"/>
            <w:vertAlign w:val="baseline"/>
          </w:rPr>
          <w:t>https://www.stitcher.com/podcast/the-dishonorable-mentions</w:t>
        </w:r>
      </w:hyperlink>
      <w:r>
        <w:rPr>
          <w:rFonts w:ascii="arial" w:eastAsia="arial" w:hAnsi="arial" w:cs="arial"/>
          <w:b w:val="0"/>
          <w:i w:val="0"/>
          <w:strike w:val="0"/>
          <w:noProof w:val="0"/>
          <w:color w:val="000000"/>
          <w:position w:val="0"/>
          <w:sz w:val="20"/>
          <w:u w:val="none"/>
          <w:vertAlign w:val="baseline"/>
        </w:rPr>
        <w:t xml:space="preserve"> [ 91]:            </w:t>
      </w:r>
      <w:hyperlink r:id="rId1298" w:history="1">
        <w:r>
          <w:rPr>
            <w:rFonts w:ascii="arial" w:eastAsia="arial" w:hAnsi="arial" w:cs="arial"/>
            <w:b w:val="0"/>
            <w:i/>
            <w:strike w:val="0"/>
            <w:noProof w:val="0"/>
            <w:color w:val="0077CC"/>
            <w:position w:val="0"/>
            <w:sz w:val="20"/>
            <w:u w:val="single"/>
            <w:vertAlign w:val="baseline"/>
          </w:rPr>
          <w:t>https://fluentinfloridian.com/sabeenperwaiz</w:t>
        </w:r>
      </w:hyperlink>
      <w:r>
        <w:rPr>
          <w:rFonts w:ascii="arial" w:eastAsia="arial" w:hAnsi="arial" w:cs="arial"/>
          <w:b w:val="0"/>
          <w:i w:val="0"/>
          <w:strike w:val="0"/>
          <w:noProof w:val="0"/>
          <w:color w:val="000000"/>
          <w:position w:val="0"/>
          <w:sz w:val="20"/>
          <w:u w:val="none"/>
          <w:vertAlign w:val="baseline"/>
        </w:rPr>
        <w:t xml:space="preserve">/ [ 92]:            </w:t>
      </w:r>
      <w:hyperlink r:id="rId1299" w:history="1">
        <w:r>
          <w:rPr>
            <w:rFonts w:ascii="arial" w:eastAsia="arial" w:hAnsi="arial" w:cs="arial"/>
            <w:b w:val="0"/>
            <w:i/>
            <w:strike w:val="0"/>
            <w:noProof w:val="0"/>
            <w:color w:val="0077CC"/>
            <w:position w:val="0"/>
            <w:sz w:val="20"/>
            <w:u w:val="single"/>
            <w:vertAlign w:val="baseline"/>
          </w:rPr>
          <w:t>https://www.stitcher.com/podcast/gatehouse-media-4/inside-florida-politics</w:t>
        </w:r>
      </w:hyperlink>
      <w:r>
        <w:rPr>
          <w:rFonts w:ascii="arial" w:eastAsia="arial" w:hAnsi="arial" w:cs="arial"/>
          <w:b w:val="0"/>
          <w:i w:val="0"/>
          <w:strike w:val="0"/>
          <w:noProof w:val="0"/>
          <w:color w:val="000000"/>
          <w:position w:val="0"/>
          <w:sz w:val="20"/>
          <w:u w:val="none"/>
          <w:vertAlign w:val="baseline"/>
        </w:rPr>
        <w:t xml:space="preserve"> [ 93]:            </w:t>
      </w:r>
      <w:hyperlink r:id="rId1300" w:history="1">
        <w:r>
          <w:rPr>
            <w:rFonts w:ascii="arial" w:eastAsia="arial" w:hAnsi="arial" w:cs="arial"/>
            <w:b w:val="0"/>
            <w:i/>
            <w:strike w:val="0"/>
            <w:noProof w:val="0"/>
            <w:color w:val="0077CC"/>
            <w:position w:val="0"/>
            <w:sz w:val="20"/>
            <w:u w:val="single"/>
            <w:vertAlign w:val="baseline"/>
          </w:rPr>
          <w:t>https://www.redefinedonline.org/podcast</w:t>
        </w:r>
      </w:hyperlink>
      <w:r>
        <w:rPr>
          <w:rFonts w:ascii="arial" w:eastAsia="arial" w:hAnsi="arial" w:cs="arial"/>
          <w:b w:val="0"/>
          <w:i w:val="0"/>
          <w:strike w:val="0"/>
          <w:noProof w:val="0"/>
          <w:color w:val="000000"/>
          <w:position w:val="0"/>
          <w:sz w:val="20"/>
          <w:u w:val="none"/>
          <w:vertAlign w:val="baseline"/>
        </w:rPr>
        <w:t xml:space="preserve">/ [ 94]:            </w:t>
      </w:r>
      <w:hyperlink r:id="rId1301" w:history="1">
        <w:r>
          <w:rPr>
            <w:rFonts w:ascii="arial" w:eastAsia="arial" w:hAnsi="arial" w:cs="arial"/>
            <w:b w:val="0"/>
            <w:i/>
            <w:strike w:val="0"/>
            <w:noProof w:val="0"/>
            <w:color w:val="0077CC"/>
            <w:position w:val="0"/>
            <w:sz w:val="20"/>
            <w:u w:val="single"/>
            <w:vertAlign w:val="baseline"/>
          </w:rPr>
          <w:t>https://podcasts.apple.com/us/podcast/does-henry-winkler-have-an-antifa-membership/id1508202790?i=1000479222453</w:t>
        </w:r>
      </w:hyperlink>
      <w:r>
        <w:rPr>
          <w:rFonts w:ascii="arial" w:eastAsia="arial" w:hAnsi="arial" w:cs="arial"/>
          <w:b w:val="0"/>
          <w:i w:val="0"/>
          <w:strike w:val="0"/>
          <w:noProof w:val="0"/>
          <w:color w:val="000000"/>
          <w:position w:val="0"/>
          <w:sz w:val="20"/>
          <w:u w:val="none"/>
          <w:vertAlign w:val="baseline"/>
        </w:rPr>
        <w:t xml:space="preserve"> [ 95]:            </w:t>
      </w:r>
      <w:hyperlink r:id="rId1302" w:history="1">
        <w:r>
          <w:rPr>
            <w:rFonts w:ascii="arial" w:eastAsia="arial" w:hAnsi="arial" w:cs="arial"/>
            <w:b w:val="0"/>
            <w:i/>
            <w:strike w:val="0"/>
            <w:noProof w:val="0"/>
            <w:color w:val="0077CC"/>
            <w:position w:val="0"/>
            <w:sz w:val="20"/>
            <w:u w:val="single"/>
            <w:vertAlign w:val="baseline"/>
          </w:rPr>
          <w:t>http://miami.cbslocal.com/show/news-views/</w:t>
        </w:r>
      </w:hyperlink>
      <w:r>
        <w:rPr>
          <w:rFonts w:ascii="arial" w:eastAsia="arial" w:hAnsi="arial" w:cs="arial"/>
          <w:b w:val="0"/>
          <w:i w:val="0"/>
          <w:strike w:val="0"/>
          <w:noProof w:val="0"/>
          <w:color w:val="000000"/>
          <w:position w:val="0"/>
          <w:sz w:val="20"/>
          <w:u w:val="none"/>
          <w:vertAlign w:val="baseline"/>
        </w:rPr>
        <w:t xml:space="preserve"> [ 96]:            </w:t>
      </w:r>
      <w:hyperlink r:id="rId1303" w:history="1">
        <w:r>
          <w:rPr>
            <w:rFonts w:ascii="arial" w:eastAsia="arial" w:hAnsi="arial" w:cs="arial"/>
            <w:b w:val="0"/>
            <w:i/>
            <w:strike w:val="0"/>
            <w:noProof w:val="0"/>
            <w:color w:val="0077CC"/>
            <w:position w:val="0"/>
            <w:sz w:val="20"/>
            <w:u w:val="single"/>
            <w:vertAlign w:val="baseline"/>
          </w:rPr>
          <w:t>http://www.wedu.org/programs/ftw/</w:t>
        </w:r>
      </w:hyperlink>
      <w:r>
        <w:rPr>
          <w:rFonts w:ascii="arial" w:eastAsia="arial" w:hAnsi="arial" w:cs="arial"/>
          <w:b w:val="0"/>
          <w:i w:val="0"/>
          <w:strike w:val="0"/>
          <w:noProof w:val="0"/>
          <w:color w:val="000000"/>
          <w:position w:val="0"/>
          <w:sz w:val="20"/>
          <w:u w:val="none"/>
          <w:vertAlign w:val="baseline"/>
        </w:rPr>
        <w:t xml:space="preserve"> [ 97]:            </w:t>
      </w:r>
      <w:hyperlink r:id="rId1304" w:history="1">
        <w:r>
          <w:rPr>
            <w:rFonts w:ascii="arial" w:eastAsia="arial" w:hAnsi="arial" w:cs="arial"/>
            <w:b w:val="0"/>
            <w:i/>
            <w:strike w:val="0"/>
            <w:noProof w:val="0"/>
            <w:color w:val="0077CC"/>
            <w:position w:val="0"/>
            <w:sz w:val="20"/>
            <w:u w:val="single"/>
            <w:vertAlign w:val="baseline"/>
          </w:rPr>
          <w:t>http://www.baynews9.com/infocus.html</w:t>
        </w:r>
      </w:hyperlink>
      <w:r>
        <w:rPr>
          <w:rFonts w:ascii="arial" w:eastAsia="arial" w:hAnsi="arial" w:cs="arial"/>
          <w:b w:val="0"/>
          <w:i w:val="0"/>
          <w:strike w:val="0"/>
          <w:noProof w:val="0"/>
          <w:color w:val="000000"/>
          <w:position w:val="0"/>
          <w:sz w:val="20"/>
          <w:u w:val="none"/>
          <w:vertAlign w:val="baseline"/>
        </w:rPr>
        <w:t xml:space="preserve"> [ 98]:            </w:t>
      </w:r>
      <w:hyperlink r:id="rId1305" w:history="1">
        <w:r>
          <w:rPr>
            <w:rFonts w:ascii="arial" w:eastAsia="arial" w:hAnsi="arial" w:cs="arial"/>
            <w:b w:val="0"/>
            <w:i/>
            <w:strike w:val="0"/>
            <w:noProof w:val="0"/>
            <w:color w:val="0077CC"/>
            <w:position w:val="0"/>
            <w:sz w:val="20"/>
            <w:u w:val="single"/>
            <w:vertAlign w:val="baseline"/>
          </w:rPr>
          <w:t>http://www.mynews13.com/politicalconnections.html</w:t>
        </w:r>
      </w:hyperlink>
      <w:r>
        <w:rPr>
          <w:rFonts w:ascii="arial" w:eastAsia="arial" w:hAnsi="arial" w:cs="arial"/>
          <w:b w:val="0"/>
          <w:i w:val="0"/>
          <w:strike w:val="0"/>
          <w:noProof w:val="0"/>
          <w:color w:val="000000"/>
          <w:position w:val="0"/>
          <w:sz w:val="20"/>
          <w:u w:val="none"/>
          <w:vertAlign w:val="baseline"/>
        </w:rPr>
        <w:t xml:space="preserve"> [ 99]:            </w:t>
      </w:r>
      <w:hyperlink r:id="rId1306" w:history="1">
        <w:r>
          <w:rPr>
            <w:rFonts w:ascii="arial" w:eastAsia="arial" w:hAnsi="arial" w:cs="arial"/>
            <w:b w:val="0"/>
            <w:i/>
            <w:strike w:val="0"/>
            <w:noProof w:val="0"/>
            <w:color w:val="0077CC"/>
            <w:position w:val="0"/>
            <w:sz w:val="20"/>
            <w:u w:val="single"/>
            <w:vertAlign w:val="baseline"/>
          </w:rPr>
          <w:t>https://www.wctv.tv/politics/misc/101406669.html</w:t>
        </w:r>
      </w:hyperlink>
      <w:r>
        <w:rPr>
          <w:rFonts w:ascii="arial" w:eastAsia="arial" w:hAnsi="arial" w:cs="arial"/>
          <w:b w:val="0"/>
          <w:i w:val="0"/>
          <w:strike w:val="0"/>
          <w:noProof w:val="0"/>
          <w:color w:val="000000"/>
          <w:position w:val="0"/>
          <w:sz w:val="20"/>
          <w:u w:val="none"/>
          <w:vertAlign w:val="baseline"/>
        </w:rPr>
        <w:t xml:space="preserve"> [ 100]:            </w:t>
      </w:r>
      <w:hyperlink r:id="rId1307" w:history="1">
        <w:r>
          <w:rPr>
            <w:rFonts w:ascii="arial" w:eastAsia="arial" w:hAnsi="arial" w:cs="arial"/>
            <w:b w:val="0"/>
            <w:i/>
            <w:strike w:val="0"/>
            <w:noProof w:val="0"/>
            <w:color w:val="0077CC"/>
            <w:position w:val="0"/>
            <w:sz w:val="20"/>
            <w:u w:val="single"/>
            <w:vertAlign w:val="baseline"/>
          </w:rPr>
          <w:t>http://www.news4jax.com/author/kent.justice</w:t>
        </w:r>
      </w:hyperlink>
      <w:r>
        <w:rPr>
          <w:rFonts w:ascii="arial" w:eastAsia="arial" w:hAnsi="arial" w:cs="arial"/>
          <w:b w:val="0"/>
          <w:i w:val="0"/>
          <w:strike w:val="0"/>
          <w:noProof w:val="0"/>
          <w:color w:val="000000"/>
          <w:position w:val="0"/>
          <w:sz w:val="20"/>
          <w:u w:val="none"/>
          <w:vertAlign w:val="baseline"/>
        </w:rPr>
        <w:t xml:space="preserve"> [ 101]:            </w:t>
      </w:r>
      <w:hyperlink r:id="rId1308" w:history="1">
        <w:r>
          <w:rPr>
            <w:rFonts w:ascii="arial" w:eastAsia="arial" w:hAnsi="arial" w:cs="arial"/>
            <w:b w:val="0"/>
            <w:i/>
            <w:strike w:val="0"/>
            <w:noProof w:val="0"/>
            <w:color w:val="0077CC"/>
            <w:position w:val="0"/>
            <w:sz w:val="20"/>
            <w:u w:val="single"/>
            <w:vertAlign w:val="baseline"/>
          </w:rPr>
          <w:t>https://www.local10.com/this-week-in-south-florida</w:t>
        </w:r>
      </w:hyperlink>
      <w:r>
        <w:rPr>
          <w:rFonts w:ascii="arial" w:eastAsia="arial" w:hAnsi="arial" w:cs="arial"/>
          <w:b w:val="0"/>
          <w:i w:val="0"/>
          <w:strike w:val="0"/>
          <w:noProof w:val="0"/>
          <w:color w:val="000000"/>
          <w:position w:val="0"/>
          <w:sz w:val="20"/>
          <w:u w:val="none"/>
          <w:vertAlign w:val="baseline"/>
        </w:rPr>
        <w:t xml:space="preserve"> [ 102]:            </w:t>
      </w:r>
      <w:hyperlink r:id="rId1309" w:history="1">
        <w:r>
          <w:rPr>
            <w:rFonts w:ascii="arial" w:eastAsia="arial" w:hAnsi="arial" w:cs="arial"/>
            <w:b w:val="0"/>
            <w:i/>
            <w:strike w:val="0"/>
            <w:noProof w:val="0"/>
            <w:color w:val="0077CC"/>
            <w:position w:val="0"/>
            <w:sz w:val="20"/>
            <w:u w:val="single"/>
            <w:vertAlign w:val="baseline"/>
          </w:rPr>
          <w:t>https://www.nytimes.com/2020/06/25/movies/hamilton-movie-disney-streaming.html?campaign_id=57emc=edit_ne_20200625instance_id=19757nl=evening-briefingregi_id=56612028segment_id=31874te=1user_id=8c9d772b288a67a6da2ef477446906c8</w:t>
        </w:r>
      </w:hyperlink>
      <w:r>
        <w:rPr>
          <w:rFonts w:ascii="arial" w:eastAsia="arial" w:hAnsi="arial" w:cs="arial"/>
          <w:b w:val="0"/>
          <w:i w:val="0"/>
          <w:strike w:val="0"/>
          <w:noProof w:val="0"/>
          <w:color w:val="000000"/>
          <w:position w:val="0"/>
          <w:sz w:val="20"/>
          <w:u w:val="none"/>
          <w:vertAlign w:val="baseline"/>
        </w:rPr>
        <w:t xml:space="preserve"> [ 103]:            </w:t>
      </w:r>
      <w:hyperlink r:id="rId1310" w:history="1">
        <w:r>
          <w:rPr>
            <w:rFonts w:ascii="arial" w:eastAsia="arial" w:hAnsi="arial" w:cs="arial"/>
            <w:b w:val="0"/>
            <w:i/>
            <w:strike w:val="0"/>
            <w:noProof w:val="0"/>
            <w:color w:val="0077CC"/>
            <w:position w:val="0"/>
            <w:sz w:val="20"/>
            <w:u w:val="single"/>
            <w:vertAlign w:val="baseline"/>
          </w:rPr>
          <w:t>https://apnews.com/99c4fff3352699d6ffe06ffcfd18f333?utm_source=newsletterutm_medium=emailutm_campaign=newsletter_axiospmstream=top</w:t>
        </w:r>
      </w:hyperlink>
      <w:r>
        <w:rPr>
          <w:rFonts w:ascii="arial" w:eastAsia="arial" w:hAnsi="arial" w:cs="arial"/>
          <w:b w:val="0"/>
          <w:i w:val="0"/>
          <w:strike w:val="0"/>
          <w:noProof w:val="0"/>
          <w:color w:val="000000"/>
          <w:position w:val="0"/>
          <w:sz w:val="20"/>
          <w:u w:val="none"/>
          <w:vertAlign w:val="baseline"/>
        </w:rPr>
        <w:t xml:space="preserve"> [ 104]:            </w:t>
      </w:r>
      <w:hyperlink r:id="rId1311" w:history="1">
        <w:r>
          <w:rPr>
            <w:rFonts w:ascii="arial" w:eastAsia="arial" w:hAnsi="arial" w:cs="arial"/>
            <w:b w:val="0"/>
            <w:i/>
            <w:strike w:val="0"/>
            <w:noProof w:val="0"/>
            <w:color w:val="0077CC"/>
            <w:position w:val="0"/>
            <w:sz w:val="20"/>
            <w:u w:val="single"/>
            <w:vertAlign w:val="baseline"/>
          </w:rPr>
          <w:t>https://www.theguardian.com/sport/2020/jun/24/nba-disney-world-return-basketball-coronavirus-florida</w:t>
        </w:r>
      </w:hyperlink>
      <w:r>
        <w:rPr>
          <w:rFonts w:ascii="arial" w:eastAsia="arial" w:hAnsi="arial" w:cs="arial"/>
          <w:b w:val="0"/>
          <w:i w:val="0"/>
          <w:strike w:val="0"/>
          <w:noProof w:val="0"/>
          <w:color w:val="000000"/>
          <w:position w:val="0"/>
          <w:sz w:val="20"/>
          <w:u w:val="none"/>
          <w:vertAlign w:val="baseline"/>
        </w:rPr>
        <w:t xml:space="preserve"> [ 105]:            </w:t>
      </w:r>
      <w:hyperlink r:id="rId1312" w:history="1">
        <w:r>
          <w:rPr>
            <w:rFonts w:ascii="arial" w:eastAsia="arial" w:hAnsi="arial" w:cs="arial"/>
            <w:b w:val="0"/>
            <w:i/>
            <w:strike w:val="0"/>
            <w:noProof w:val="0"/>
            <w:color w:val="0077CC"/>
            <w:position w:val="0"/>
            <w:sz w:val="20"/>
            <w:u w:val="single"/>
            <w:vertAlign w:val="baseline"/>
          </w:rPr>
          <w:t>https://www.nytimes.com/2020/06/24/sports/baseball/mlb-coronavirus-rules.html?utm_source=newsletterutm_medium=emailutm_campaign=newsletter_axiossportsstream=top</w:t>
        </w:r>
      </w:hyperlink>
      <w:r>
        <w:rPr>
          <w:rFonts w:ascii="arial" w:eastAsia="arial" w:hAnsi="arial" w:cs="arial"/>
          <w:b w:val="0"/>
          <w:i w:val="0"/>
          <w:strike w:val="0"/>
          <w:noProof w:val="0"/>
          <w:color w:val="000000"/>
          <w:position w:val="0"/>
          <w:sz w:val="20"/>
          <w:u w:val="none"/>
          <w:vertAlign w:val="baseline"/>
        </w:rPr>
        <w:t xml:space="preserve"> [ 106]:            </w:t>
      </w:r>
      <w:hyperlink r:id="rId1313" w:history="1">
        <w:r>
          <w:rPr>
            <w:rFonts w:ascii="arial" w:eastAsia="arial" w:hAnsi="arial" w:cs="arial"/>
            <w:b w:val="0"/>
            <w:i/>
            <w:strike w:val="0"/>
            <w:noProof w:val="0"/>
            <w:color w:val="0077CC"/>
            <w:position w:val="0"/>
            <w:sz w:val="20"/>
            <w:u w:val="single"/>
            <w:vertAlign w:val="baseline"/>
          </w:rPr>
          <w:t>https://apnews.com/74a4bcb1301db6be922a3fca99f8b696?utm_source=newsletterutm_medium=emailutm_campaign=newsletter_axiosamstream=top</w:t>
        </w:r>
      </w:hyperlink>
      <w:r>
        <w:rPr>
          <w:rFonts w:ascii="arial" w:eastAsia="arial" w:hAnsi="arial" w:cs="arial"/>
          <w:b w:val="0"/>
          <w:i w:val="0"/>
          <w:strike w:val="0"/>
          <w:noProof w:val="0"/>
          <w:color w:val="000000"/>
          <w:position w:val="0"/>
          <w:sz w:val="20"/>
          <w:u w:val="none"/>
          <w:vertAlign w:val="baseline"/>
        </w:rPr>
        <w:t xml:space="preserve"> [ 107]:            </w:t>
      </w:r>
      <w:hyperlink r:id="rId1314" w:history="1">
        <w:r>
          <w:rPr>
            <w:rFonts w:ascii="arial" w:eastAsia="arial" w:hAnsi="arial" w:cs="arial"/>
            <w:b w:val="0"/>
            <w:i/>
            <w:strike w:val="0"/>
            <w:noProof w:val="0"/>
            <w:color w:val="0077CC"/>
            <w:position w:val="0"/>
            <w:sz w:val="20"/>
            <w:u w:val="single"/>
            <w:vertAlign w:val="baseline"/>
          </w:rPr>
          <w:t>https://www.vulture.com/2020/06/music-man-broadway-hugh-jackman-premiere-date.html</w:t>
        </w:r>
      </w:hyperlink>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2020</w:t>
      </w:r>
    </w:p>
    <w:p>
      <w:pPr>
        <w:pStyle w:val="Normal95"/>
      </w:pPr>
    </w:p>
    <w:p>
      <w:pPr>
        <w:pStyle w:val="Normal95"/>
        <w:ind w:left="200"/>
        <w:sectPr>
          <w:type w:val="continuous"/>
          <w:pgMar w:top="840" w:right="1000" w:bottom="840" w:left="1000" w:header="400" w:footer="400"/>
          <w:pgNumType w:fmt="decimal"/>
          <w:cols w:space="720"/>
        </w:sectPr>
      </w:pPr>
      <w:r>
        <w:br/>
      </w:r>
      <w:r>
        <w:pict>
          <v:line id="_x0000_s1339"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315"/>
          <w:headerReference w:type="default" r:id="rId1316"/>
          <w:footerReference w:type="even" r:id="rId1317"/>
          <w:footerReference w:type="default" r:id="rId1318"/>
          <w:headerReference w:type="first" r:id="rId1319"/>
          <w:footerReference w:type="first" r:id="rId1320"/>
          <w:pgSz w:w="12240" w:h="15840"/>
          <w:pgMar w:top="840" w:right="1000" w:bottom="840" w:left="1000" w:header="400" w:footer="400"/>
          <w:pgNumType w:fmt="decimal"/>
          <w:cols w:space="720"/>
          <w:titlePg w:val="0"/>
        </w:sectPr>
      </w:pPr>
    </w:p>
    <w:p>
      <w:pPr>
        <w:pStyle w:val="Normal96"/>
      </w:pPr>
    </w:p>
    <w:p>
      <w:pPr>
        <w:pStyle w:val="Normal96"/>
      </w:pPr>
      <w:r>
        <w:pict>
          <v:shape id="_x0000_i1340" type="#_x0000_t75" alt="LexisNexis®" style="width:147.75pt;height:30pt">
            <v:imagedata r:id="rId17" o:title=""/>
          </v:shape>
        </w:pict>
      </w:r>
      <w:r>
        <w:cr/>
      </w:r>
    </w:p>
    <w:p>
      <w:pPr>
        <w:pStyle w:val="Heading194"/>
        <w:keepNext w:val="0"/>
        <w:spacing w:after="200" w:line="340" w:lineRule="atLeast"/>
        <w:ind w:left="0" w:right="0" w:firstLine="0"/>
        <w:jc w:val="center"/>
      </w:pPr>
      <w:hyperlink r:id="rId1321" w:history="1">
        <w:r>
          <w:rPr>
            <w:rFonts w:ascii="arial" w:eastAsia="arial" w:hAnsi="arial" w:cs="arial"/>
            <w:b/>
            <w:i/>
            <w:strike w:val="0"/>
            <w:color w:val="0077CC"/>
            <w:sz w:val="28"/>
            <w:u w:val="single"/>
            <w:vertAlign w:val="baseline"/>
          </w:rPr>
          <w:t>ADDITIONAL COSPONSORS; Congressional Record Vol. 166, No. 154 (Senate - September 08, 2020)</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2020 Wednesday</w:t>
      </w:r>
    </w:p>
    <w:p>
      <w:pPr>
        <w:pStyle w:val="Normal96"/>
        <w:keepNext w:val="0"/>
        <w:spacing w:after="0" w:line="240" w:lineRule="atLeast"/>
        <w:ind w:right="0"/>
        <w:jc w:val="both"/>
      </w:pPr>
      <w:bookmarkStart w:id="191" w:name="Bookmark_96"/>
      <w:bookmarkEnd w:id="191"/>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96"/>
        <w:keepNext w:val="0"/>
        <w:spacing w:before="120" w:after="0" w:line="220" w:lineRule="atLeast"/>
        <w:ind w:left="0" w:right="0" w:firstLine="0"/>
        <w:jc w:val="left"/>
      </w:pPr>
      <w:r>
        <w:br/>
      </w:r>
      <w:r>
        <w:pict>
          <v:shape id="_x0000_i1341" type="#_x0000_t75" style="width:161.98pt;height:80.99pt">
            <v:imagedata r:id="rId10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3651 words</w:t>
      </w:r>
    </w:p>
    <w:p>
      <w:pPr>
        <w:pStyle w:val="Normal96"/>
        <w:keepNext/>
        <w:spacing w:before="240" w:after="0" w:line="340" w:lineRule="atLeast"/>
        <w:ind w:left="0" w:right="0" w:firstLine="0"/>
        <w:jc w:val="left"/>
      </w:pPr>
      <w:bookmarkStart w:id="192" w:name="Body_94"/>
      <w:bookmarkEnd w:id="192"/>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42" style="position:absolute;z-index:25185792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 Library of Congress, The Government of USA has issued the following house proceeding: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request of Mr. Schumer, the name of the Senator from Nevada (Ms. Rosen) was added as a cosponsor of S. 117, a bill to prohibit discrimination against individuals with disabilities who need long-term services and supports, and for other purposes. S. 150 At the request of Mr. Warner, his name was added as a cosponsor of S.150, a bill to provide for increases in the Federal minimum wage, and for other purposes. S. 201 At the request of Mr. Menendez, the name of the Senator from Delaware (Mr. Carper) was added as a cosponsor of S. 201, a bill to amend title 13, United States Code, to make clear that each decennial census, as required for the apportionment of Representatives in Congress among the several States, shall tabulate the total number of persons in each State, and to provide that no information regarding United States citizenship or immigration status may be elicited in any such census. S. 514 At the request of Mr. Tester, the name of the Senator from Colorado (Mr. Bennet) was added as a cosponsor of S. 514, a bill to amend title 38, United States Code, to improve the benefits and services provided by the Department of Veterans Affairs to women veterans, and for other purposes. S. 614 At the request of Mr. Enzi, the names of the Senator from Wyoming (Mr. Barrasso), the Senator from Idaho (Mr. Crapo) and the Senator from Idaho (Mr. Risch) were added as cosponsors of S. 614, a bill to direct the Secretary of the Interior to reissue a final rule relating to removing the Greater Yellowstone Ecosystem population of grizzly bears from the Federal list of endangered and threatened wildlife. S. 997 At the request of Ms. Warren, the name of the Senator from West Virginia (Mr. Manchin) was added as a cosponsor of S. 997, a bill to recognize and honor the service of individuals who served in the United States Cadet Nurse Corps during World War II, and for other purposes. S. 1210 At the request of Ms. Collins, the name of the Senator from Minnesota (Ms. Smith) was added as a cosponsor of S. 1210, a bill to amend the Internal Revenue Code of 1986 to increase and make permanent the exclusion for benefits provided to volunteer firefighters and emergency medical responders. S. 1267 At the request of Mr. Menendez, the name of the Senator from Arizona (Ms. Sinema) was added as a cosponsor of S. 1267, a bill to establish within the Smithsonian Institution the National Museum of the American Latino, and for other purposes. S. 2001 At the request of Ms. Stabenow, the name of the Senator from Alabama (Mr. Jones) was added as a cosponsor of S. 2001, a bill to award a Congressional Gold Medal to Willie O'Ree, in recognition of his extraordinary contributions and commitment to hockey, inclusion, and recreational opportunity. S. 2043 At the request of Mr. Blumenthal, the name of the Senator from Michigan (Mr. Peters) was added as a cosponsor of S. 2043, a bill to provide incentives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provide grants for State- run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hotlines, and establish alternative sentencing for individuals convicted under the Matthew Shephard and James Byrd, Jr.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Prevention Act. S. 2539 At the request of Mr. Rubio, the name of the Senator from Rhode Island (Mr. Reed) was added as a cosponsor of S. 2539, a bill to modify and reauthorize the Tibetan Policy Act of 2002, and for other purposes. S. 2561 At the request of Mr. Blumenthal, the names of the Senator from Illinois (Ms. Duckworth), the Senator from Virginia (Mr. Warner) and the Senator from Pennsylvania (Mr. Casey) were added as cosponsors of S. 2561, a bill to amend the Lacey Act Amendments of 1981 to clarify provisions enacted by the Captive Wildlife Safety Act, to further the conservation of certain wildlife species, and for other purposes. S. 2766 At the request of Ms. Collins, the names of the Senator from Massachusetts (Mr. Markey) and the Senator from New Hampshire (Ms. Hassan) were added as cosponsors of S. 2766, a bill to support and expand civic engagement and political leadership of adolescent girls around the world, and other purposes. S. 2815 At the request of Mr. Schumer, the names of the Senator from Hawaii (Mr. Schatz), the Senator from Connecticut (Mr. Murphy), the Senator from Ohio (Mr. Portman), the Senator from Virginia (Mr. Kaine), the Senator from Wisconsin (Ms. Baldwin), the Senator from Vermont (Mr. Sanders) and the Senator from Texas (Mr. Cruz) were added as cosponsors of S. 2815, a bill to require the Secretary of the Treasury to mint coins in commemoration of the National Purple Heart Honor Mission. S. 2833 At the request of Mr. Merkley, the name of the Senator from Minnesota (Ms. Smith) was added as a cosponsor of S. 2833, a bill to amend the Truth in Lending Act to extend the consumer credit protections provided to members of the Armed Forces and their dependents under title 10, United States Code, to all consumers. S. 2886 At the request of Ms. McSally, the name of the Senator from Massachusetts (Mr. Markey) was added as a cosponsor of S. 2886, a bill to prohibit the use of animal testing for cosmetics and the sale of cosmetics tested on animals. S. 2898 At the request of Mr. Inhofe, the name of the Senator from North Carolina (Mr. Tillis) was added as a cosponsor of S. 2898, a bill to amend title 5, United States Code, to provide for a full annuity supplement for certain air traffic controllers. S. 3043 At the request of Mr. Inhofe, the name of the Senator from Wisconsin (Ms. Baldwin) was added as a cosponsor of S. 3043, a bill to modernize training programs at aviation maintenance technician schools, and for other purposes. S. 3067 At the request of Mrs. Capito, the name of the Senator from North Carolina (Mr. Tillis) was added as a cosponsor of S. 3067, a bill to amend title XVIII of the Social Security Act to combat the opioid crisis by promoting access to non-opioid treatments in the hospital outpatient setting. S. 3089 At the request of Mr. Tester, the name of the Senator from Delaware (Mr. Coons) was added as a cosponsor of S. 3089, a bill to improve the construction and leasing of medical facilities of the Department of Veterans Affairs, and for other purposes. S. 3141 At the request of Mr. Toomey, the name of the Senator from Nevada (Ms. Rosen) was added as a cosponsor of S. 3141, a bill to amend the Bill Emerson Good Samaritan Food Donation Act to clarify and expand food donation, and for other purposes. S. 3250 At the request of Mr. Cornyn, the name of the Senator from New Hampshire (Ms. Hassan) was added as a cosponsor of S. 3250, a bill to ensure U.S Customs and Border Protection officers, agents, and other personnel have [[Page S5443]] adequate synthetic opioid detection equipment, that the Department of Homeland Security has a process to update synthetic opioid detection capability, and for other purposes. S. 3393 At the request of Mr. Tester, the name of the Senator from New Hampshire (Ms. Hassan) was added as a cosponsor of S. 3393, a bill to amend title 10, United States Code, to provide for concurrent receipt of veterans' disability compensation and retired pay for disability retirees with fewer than 20 years of service and a combat-related disability, and for other purposes. S. 3401 At the request of Mr. Cruz, the name of the Senator from Texas (Mr. Cornyn) was added as a cosponsor of S. 3401, a bill to amend title II of the Social Security Act to replace the windfall elimination provision with a formula equalizing benefits for certain individuals with noncovered employment, and for other purposes. S. 3471 At the request of Mr. Rubio, the name of the Senator from Connecticut (Mr. Blumenthal) was added as a cosponsor of S. 3471, a bill to ensure that goods made with forced labor in the Xinjiang Uyghur Autonomous Region of the People's Republic of China do not enter the United States market, and for other purposes. S. 3547 At the request of Mr. Cruz, the name of the Senator from North Carolina (Mr. Tillis) was added as a cosponsor of S. 3547, a bill to amend title XVIII of the Social Security Act to waive limitations on expansion of facility capacity under rural provider and hospital exception to ownership or investment prohibition during coronavirus 2020 emergency period. S. 3612 At the request of Mr. Cornyn, the names of the Senator from North Carolina (Mr. Tillis), the Senator from North Dakota (Mr. Cramer) and the Senator from Wyoming (Mr. Barrasso) were added as cosponsors of S.3612, a bill to clarify for purposes of the Internal Revenue Code of 1986 that receipt of coronavirus assistance does not affect the tax treatment of ordinary business expenses. S. 3693 At the request of Mr. Grassley, the name of the Senator from Oregon (Mr. Wyden) was added as a cosponsor of S. 3693, a bill to amend the Agricultural Marketing Act of 1946 to foster efficient markets and increase competition and transparency among packers that purchase livestock from producers. S. 3718 At the request of Ms. Cantwell, the name of the Senator from North Dakota (Mr. Cramer) was added as a cosponsor of S. 3718, a bill to expand the waiver of affiliation rules for certain business concerns with more than 1 physical location, and for other purposes. S. 3761 At the request of Mr. Tester, the names of the Senator from Maine (Ms. Collins) and the Senator from North Carolina (Mr. Tillis) were added as cosponsors of S. 3761, a bill to amend title 38, United States Code, to require the Secretary of Veterans Affairs to provide veterans service organizations and recognized agents and attorneys opportunities to review Department of Veterans Affairs disability rating determinations before they are finalized, and for other purposes. S. 3812 At the request of Mr. Menendez, the names of the Senator from Florida (Mr. Rubio), the Senator from Arizona (Ms. Sinema) and the Senator from South Dakota (Mr. Rounds) were added as cosponsors of S. 3812, a bill to amend title 38, United States Code, to expand eligibility for hospital care, medical services, and nursing home care from the Department of Veterans Affairs to include veterans of World War II. S. 3814 At the request of Mr. Bennet, the name of the Senator from West Virginia (Mr. Manchin) was added as a cosponsor of S. 3814, a bill to establish a loan program for businesses affected by COVID-19 and to extend the loan forgiveness period for paycheck protection program loans made to the hardest hit businesses, and for other purposes. S. 3856 At the request of Ms. Warren, the name of the Senator from Nevada (Ms. Cortez Masto) was added as a cosponsor of S. 3856, a bill to authorize emergency homeless assistance grants under the Emergency Solutions Grants program of the Department of Housing and Urban Development for response to the public health emergency relating to COVID-19, and for other purposes. S. 3898 At the request of Mr. Sullivan, the name of the Senator from Georgia (Mr. Perdue) was added as a cosponsor of S. 3898, a bill to provide flexibility for the Secretary of Veterans Affairs in caring for homeless veterans during a covered public health emergency, and for other purposes. S. 3899 At the request of Mr. Moran, the name of the Senator from Arizona (Ms. McSally) was added as a cosponsor of S. 3899, a bill to direct the Secretary of Veterans Affairs to carry out a retraining assistance program for unemployed veterans, and for other purposes. At the request of Mr. Tester, the name of the Senator from New Hampshire (Ms. Hassan) was added as a cosponsor of S. 3899, supra. S. 4019 At the request of Mr. Cornyn, the name of the Senator from Ohio (Mr. Portman) was added as a cosponsor of S. 4019, a bill to amend title 5, United States Code, to designate Juneteenth National Independence Day as a legal public holiday. S. 4048 At the request of Ms. Warren, her name was added as a cosponsor of S.4048, a bill to modify the deadlines for completing the 2020 decennial census of population and related tabulations, and for other purposes. S. 4089 At the request of Mr. Durbin, the name of the Senator from Rhode Island (Mr. Reed) was added as a cosponsor of S. 4089, a bill to amend title 11, United States Code, to improve protections for employees and retirees in business bankruptcies. S. 4098 At the request of Mr. Menendez, the name of the Senator from Illinois (Mr. Durbin) was added as a cosponsor of S. 4098, a bill to provide funding for the Neighborhood Reinvestment Corporation Act, and for other purposes. S. 4110 At the request of Mr. Rubio, the names of the Senator from Illinois (Mr. Durbin) and the Senator from Texas (Mr. Cornyn) were added as cosponsors of S. 4110, a bill to designate residents of the Hong Kong Special Administrative Region as Priority 2 refugees of special humanitarian concern, and for other purposes. S. 4117 At the request of Mr. Cramer, the names of the Senator from Oklahoma (Mr. Inhofe) and the Senator from Wyoming (Mr. Enzi) were added as cosponsors of S. 4117, a bill to provide automatic forgiveness for paycheck protection program loans under $150, 000, and for other purposes. S. 4150 At the request of Ms. Collins, the names of the Senator from Iowa (Mr. Grassley), the Senator from Iowa (Ms. Ernst), the Senator from Missouri (Mr. Blunt) and the Senator from Kansas (Mr. Moran) were added as cosponsors of S. 4150, a bill to require the Secretary of the Treasury to provide assistance to certain providers of transportation services affected by the novel coronavirus. S. 4166 At the request of Ms. Sinema, the names of the Senator from West Virginia (Mr. Manchin) and the Senator from Delaware (Mr. Coons) were added as cosponsors of S. 4166, a bill to require the Secretary of Veterans Affairs to secure medical opinions for veterans with service- connected disabilities who die from COVID-19 to determine whether their service-connected disabilities were the principal or contributory cases of death, and for other purposes. S. 4174 At the request of Ms. Collins, the names of the Senator from Ohio (Mr. Portman), the Senator from Minnesota (Ms. Smith), the Senator from West Virginia (Mr. Manchin), the Senator from Virginia (Mr. Warner) and the [[Page S5444]] Senator from Wisconsin (Ms. Baldwin) were added as cosponsors of S.4174, a bill to provide emergency appropriations to the United States Postal Service to cover losses related to the COVID-19 crisis and to direct the Board of Governors of the United States Postal Service to develop a plan for ensuring the long term solvency of the Postal Service. S. 4190 At the request of Mr. Merkley, the name of the Senator from Nevada (Ms. Cortez Masto) was added as a cosponsor of S. 4190, a bill to authorize the Director of the United States Geological Survey to establish a regional program to assess, monitor, and benefit the hydrology of saline lakes in the Great Basin and the migratory birds and other wildlife dependent on those habitats, and for other purposes. S. 4191 At the request of Ms. Warren, the name of the Senator from Florida (Mr. Rubio) was added as a cosponsor of S. 4191, a bill to require a report on foreign investment in the pharmaceutical industry of the United States. S. 4233 At the request of Ms. Collins, the name of the Senator from Louisiana (Mr. Cassidy) was added as a cosponsor of S. 4233, a bill to establish a payment program for unexpected loss of markets and revenues to timber harvesting and timber hauling businesses due to the COVID-19 pandemic, and for other purposes. S. 4258 At the request of Mr. Cornyn, the names of the Senator from Louisiana (Mr. Cassidy), the Senator from Rhode Island (Mr. Whitehouse), the Senator from Rhode Island (Mr. Reed), the Senator from California (Mrs. Feinstein), the Senator from Nevada (Ms. Rosen), the Senator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(Mrs. Gillibrand), the Senator from Ohio (Mr. Brown) and the Senator from Wisconsin (Ms. Baldwin) were added as cosponsors of S.4258, a bill to establish a grant program for small live venue operators and talent representatives. S. 4292 At the request of Mr. Cotton, the name of the Senator from Georgia (Mrs. Loeffler) was added as a cosponsor of S. 4292, a bill to prohibit Federal funds from being made available to teach the 1619 Project curriculum in elementary schools and secondary schools, and for other purposes. S. 4299 At the request of Ms. Cortez Masto, the name of the Senator from California (Mrs. Feinstein) was added as a cosponsor of S. 4299, a bill to provide grants for tourism and events support and promotion in areas affected by the Coronavirus Disease 2019 (COVID-19), and for other purposes. S. 4317 At the request of Mr. Cornyn, the names of the Senator from Wyoming (Mr. Barrasso), the Senator from Montana (Mr. Daines), the Senator from South Carolina (Mr. Scott) and the Senator from Ohio (Mr. Portman) were added as cosponsors of S. 4317, a bill to lessen the burdens on interstate commerce by discouraging insubstantial lawsuits relating to COVID-19 while preserving the ability of individuals and businesses that have suffered real injury to obtain complete relief. S. 4374 At the request of Mr. Menendez, the name of the Senator from Nevada (Ms. Cortez Masto) was added as a cosponsor of S. 4374, a bill to establish a Government-wide initiative to promote diversity and inclusion in the Federal workforce, and for other purposes. S. 4395 At the request of Mr. Merkley, the names of the Senator from California (Ms. Harris), the Senator from California (Mrs. Feinstein) and the Senator from Maine (Ms. Collins) were added as cosponsors of S.4395, a bill to amend title 46, United States Code, to authorize maritime transportation emergency relief, and for other purposes. S. 4402 At the request of Mr. Cornyn, the name of the Senator from Louisiana (Mr. Cassidy) was added as a cosponsor of S. 4402, a bill to amend the Federal Water Pollution Control Act to clarify certain activities that would have been authorized under Nationwide Permit 12 and other Nationwide Permits, and for other purposes. S. 4422 At the request of Mr. Wicker, the names of the Senator from Maryland (Mr. Cardin), the Senator from Texas (Mr. Cornyn) and the Senator from North Carolina (Mr. Tillis) were added as cosponsors of S. 4422, a bill to establish the Office of Minority Broadband Initiatives within the National Telecommunications and Information Administration, and for other purposes. S. 4423 At the request of Mr. Brown, the names of the Senator from Nevada (Ms. Rosen) and the Senator from Ohio (Mr. Portman) were added as cosponsors of S. 4423, a bill to amend title XI of the Social Security Act to provide the Secretary of Health and Human Services with the authority to temporarily modify certain Medicare requirements for hospice care during the COVID public health emergency. S. 4464 At the request of Ms. Warren, the names of the Senator from Nevada (Ms. Cortez Masto) and the Senator from New Mexico (Mr. Heinrich) were added as cosponsors of S. 4464, a bill to amend the Federal Reserve Act to add additional demographic reporting requirements, to modify the goals of the Federal Reserve System, and for other purposes. S. 4473 At the request of Mr. Wyden, the name of the Senator from Maryland (Mr. Van Hollen) was added as a cosponsor of S. 4473, a bill to amend title 17, United States Code, to address circumvention of copyright protection systems with respect to the maintenance or repair of critical medical infrastructure, and for other purposes. S. 4491 At the request of Mr. Grassley, the name of the Senator from North Carolina (Mr. Tillis) was added as a cosponsor of S. 4491, a bill to designate methamphetamine as an emerging threat, and for other purposes. S. 4493 At the request of Mr. Menendez, the name of the Senator from California (Mrs. Feinstein) was added as a cosponsor of S. 4493, a bill to amend the Inspector General Act of 1978 to establish an Inspector General of the Office of the United States Trade Representative, and for other purposes. S. 4526 At the request of Ms. Hirono, the names of the Senator from Virginia (Mr. Warner), the Senator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 Schumer), the Senator from California (Mrs. Feinstein) and the Senator from Maryland (Mr. Van Hollen) were added as cosponsors of S. 4526, a bill to ensure that COVID-19-related Federal programs and assistance provide for the translation of informational materials relating to awareness, screening, testing, and treatment for COVID-19 into priority languages. S. RES. 509 At the request of Mr. Toomey, the name of the Senator from South Carolina (Mr. Scott) was added as a cosponsor of S. Res. 509, a resolution calling upon the United Nations Security Council to adopt a resolution on Iran that extends the dates by which Annex B restrictions under Resolution 2231 are currently set to expire. S. RES. 658 At the request of Mr. Durbin, the name of the Senator from Connecticut (Mr. Murphy) was added as a cosponsor of S. Res. 658, a resolution calling for a free, fair, and transparent presidential election in Belarus taking place on August 9, 2020, including the unimpeded participation of all presidential candidates. S. RES. 670 At the request of Ms. Warren, the name of the Senator from Massachusetts (Mr. Markey) was added as a cosponsor of S. Res. 670, a resolution recognizing the seriousness of polycystic ovary syndrome (PCOS) and expressing support for the designation of September 2020 as ``PCOS Awareness Month''. S. RES. 672 At the request of Mr. Graham, the names of the Senator from Maine (Ms. Collins), the Senator from Iowa (Mr. Grassley) and the Senator from Delaware (Mr. Carper) were added as cosponsors of S. Res. 672, a resolution designating September 2020 as National Democracy Month as a time to reflect [[Page S5445]] on the contributions of the system of government of the United States to a more free and stable world</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2020</w:t>
      </w:r>
    </w:p>
    <w:p>
      <w:pPr>
        <w:pStyle w:val="Normal96"/>
      </w:pPr>
    </w:p>
    <w:p>
      <w:pPr>
        <w:pStyle w:val="Normal96"/>
        <w:ind w:left="200"/>
        <w:sectPr>
          <w:type w:val="continuous"/>
          <w:pgMar w:top="840" w:right="1000" w:bottom="840" w:left="1000" w:header="400" w:footer="400"/>
          <w:pgNumType w:fmt="decimal"/>
          <w:cols w:space="720"/>
        </w:sectPr>
      </w:pPr>
      <w:r>
        <w:br/>
      </w:r>
      <w:r>
        <w:pict>
          <v:line id="_x0000_s1343"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322"/>
          <w:headerReference w:type="default" r:id="rId1323"/>
          <w:footerReference w:type="even" r:id="rId1324"/>
          <w:footerReference w:type="default" r:id="rId1325"/>
          <w:headerReference w:type="first" r:id="rId1326"/>
          <w:footerReference w:type="first" r:id="rId1327"/>
          <w:pgSz w:w="12240" w:h="15840"/>
          <w:pgMar w:top="840" w:right="1000" w:bottom="840" w:left="1000" w:header="400" w:footer="400"/>
          <w:pgNumType w:fmt="decimal"/>
          <w:cols w:space="720"/>
          <w:titlePg w:val="0"/>
        </w:sectPr>
      </w:pPr>
    </w:p>
    <w:p>
      <w:pPr>
        <w:pStyle w:val="Normal97"/>
      </w:pPr>
    </w:p>
    <w:p>
      <w:pPr>
        <w:pStyle w:val="Normal97"/>
      </w:pPr>
      <w:r>
        <w:pict>
          <v:shape id="_x0000_i1344" type="#_x0000_t75" alt="LexisNexis®" style="width:147.75pt;height:30pt">
            <v:imagedata r:id="rId17" o:title=""/>
          </v:shape>
        </w:pict>
      </w:r>
      <w:r>
        <w:cr/>
      </w:r>
    </w:p>
    <w:p>
      <w:pPr>
        <w:pStyle w:val="Heading195"/>
        <w:keepNext w:val="0"/>
        <w:spacing w:after="200" w:line="340" w:lineRule="atLeast"/>
        <w:ind w:left="0" w:right="0" w:firstLine="0"/>
        <w:jc w:val="center"/>
      </w:pPr>
      <w:hyperlink r:id="rId1328" w:history="1">
        <w:r>
          <w:rPr>
            <w:rFonts w:ascii="arial" w:eastAsia="arial" w:hAnsi="arial" w:cs="arial"/>
            <w:b/>
            <w:i/>
            <w:strike w:val="0"/>
            <w:color w:val="0077CC"/>
            <w:sz w:val="28"/>
            <w:u w:val="single"/>
            <w:vertAlign w:val="baseline"/>
          </w:rPr>
          <w:t>Portland Police Declare Unlawful Assembly at Protest site; Portland Mayor Accuses Trump of Inciting Division; Trump Posts Dozens of Tweets After Portland Clashes; Trump to Visit Wisconsin Amid Unrest After Police Shooting; Republican Senator: Surge Manpower to Stop Riots; Critics Say Trump is Inciting Violence and Divisiveness; Birx: Do the Right Thing, So We Go Into Fall with Fewer Cases; Virus Deniers Protest Restrictions in London, Berlin. Aired 4-4:30a ET</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4:00 AM EST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2020 Monday</w:t>
      </w:r>
    </w:p>
    <w:p>
      <w:pPr>
        <w:pStyle w:val="Normal97"/>
        <w:keepNext w:val="0"/>
        <w:spacing w:after="0" w:line="240" w:lineRule="atLeast"/>
        <w:ind w:right="0"/>
        <w:jc w:val="both"/>
      </w:pPr>
      <w:bookmarkStart w:id="193" w:name="Bookmark_97"/>
      <w:bookmarkEnd w:id="193"/>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Rosemary Church</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Randy Blazak, Dr. Keith Neal</w:t>
      </w: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After dueling protests in Portland and deadly unrest, the city's mayor blames President Trump for sowing hate and division. Wisconsin's governor urges Mr. Trump to cancel his trip to Kenosha, that city seething with fresh anger against police brutality. A top U.S. expert is optimistic about a vaccine but says we can and should stop community spread right now.</w:t>
      </w:r>
    </w:p>
    <w:p>
      <w:pPr>
        <w:pStyle w:val="Normal97"/>
        <w:keepNext/>
        <w:spacing w:before="240" w:after="0" w:line="340" w:lineRule="atLeast"/>
        <w:ind w:left="0" w:right="0" w:firstLine="0"/>
        <w:jc w:val="left"/>
      </w:pPr>
      <w:bookmarkStart w:id="194" w:name="Body_95"/>
      <w:bookmarkEnd w:id="194"/>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45" style="position:absolute;z-index:25185996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[04:00:00]</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ROSEMARY CHURCH, CNN ANCHOR: Hello and welcome to our viewers joining us here in the United States and all around the world. You are watching CNN NEWSROOM and I'm Rosemary Church.</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ahead, after dueling protests in Portland and deadly unrest, the city's mayor blames President Trump for sowing hate and division.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Wisconsin's governor urges Mr. Trump to cancel his trip to Kenosha, that city seething with fresh anger against police brutality.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while a pandemic threatens lives and livelihoods. A top U.S. expert is optimistic about a vaccine but says we can and should stop community spread right now.</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mostly peaceful night in Portland, Oregon, after a weekend that brought violent confrontations and growing public feud between the city's mayor and President Donald Trump. In just the last few hours Portland police took some protesters into custody after declaring an unlawful assembly at an office building.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a different scene earlier in the weekend when tensions flared on the streets. One person was shot and killed as those protesting police brutality clashed with supporters of Mr. Trump. Protesters against racial and social injustice have been going on all summer in Portland, and after Saturday's shooting, the city is even more on edge. CNN's Josh Campbell is there with more.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 CAMPBELL, CNN CORRESPONDENT: This past weekend here in the city of Portland began with a very violent start involving clashes between protesters and several hundred supporters of President Donald Trump who came into the city by caravan. Police telling us that there were a number of encounters that turned violent, that leading to arrests. We're also told that one person was shot dead. Police say that remains under investigation.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reporting that that deceased victim had a cap on that had an insignia of a far right group.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tell us they are concerned that might lead to additional violence and perhaps backlash by supporters of the President, supporters of the far right group. They're concerned there could be an influx of people into the city trying to seek retribution.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we're also learning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that some of the clashes involved protesters throwing projectiles at vehicles with these pro-Trump supporters. At least in one incident, Mike Baker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caught on video, people inside the back of one of these pickup trucks firing paint balls into the crowd. That reporter was also injured. That was a glimpse of some of the violence that occurred over the weekend.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tell us that again, they're concerned there could be additional violence. Now as that was taking place, a war of words was erupting between President Donald Trump and the city's mayor here in Portland. The President has been blasting Portland's Democratic city leadership for several weeks here as these protests have continued. Saying that they're not doing enough to stop the violence in the city. The mayor shooting back over the weekend with some pretty direct words for President Trump.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WHEELER, PORTLAND, OREGON MAYOR: It's classic Trump. Mr. President how can you think a comment like that if you're watching that is in any way helpful. It's an aggressive stance. It is not collaborative. I certainly reached out I believe in a collaborative manner by saying earlier that you need to do your part and I need to do my part, and then we both need to be held accountable. Let's work together, wouldn't that be a message. Donald Trump and Ted Wheeler working together to help move this country forward.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again, the mayor there saying that much of the violence here in the city has been fueled by harsh rhetoric from the President. We did note that with the violence over the weekend, President Trump didn't come out to condemn the violence, he came out again to criticize local city leaders. So, with that war of words continuing, the protests continuing on the ground, there appears to be no end in sight to some of the violence and some of the harsh rhetoric that has continued here in the city of Portland for over 90 days.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Campbell, CNN, Portland, Oregon.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And more from CNN's Jeremy Diamond on the war of words between Portland's mayor and the U.S. President.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DIAMOND, CNN WHITE HOUSE CORRESPONDENT: Well amid this volatile situation in Portland, Oregon, President Trump is not trying to calm tensions in the city, not trying to deescalate the situation.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[04:05:00] Instead we saw the President in early morning tweets on Sunday, nearly 90 tweets from the President mostly focused on amplifying the divisions that we are seeing in the city. Specifically, some of the clashes between the President's own supporters and the Black Lives Matter protesters in that city. The President even retweeting a video in which you can see some Trump supporters on the flatbed of a truck firing pepper spray and paint balls at protesters and also, in fact, hitting a journalist.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president was also directly responding to the mayor of Portland, Oregon, as he was delivering a news conference on Sunday. The mayor of Portland drawing a direct line between the president's divisive rhetoric and the violence that he has seen in that city.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responding in real time with this tweet, where he calls the mayor of Portland, Ted Wheeler, a radical left, do nothing, democrat mayor, and he also says this, which is very important. He says, he would like to blame me and the federal government for going in, but he hasn't seen anything yet. We have only been there with a small group to defend our U.S. Courthouse, because he couldn't do it.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seems to raise the issue that the President has returned to time again, which is this notion of sending federal forces into these cities to quell some of the violence that has been happening there.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President normally isn't allowed to do that without the consent of the mayor or the governor of where this is happening, and in this case, the mayor of Portland has already rejected that suggestion. But nonetheless, the President has continued to raise the specter of doing something unilaterally.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ultimately, this is playing into a much broader strategy. We have seen the President time and again focus on the protests and on some of the violence that we have seen in American cities, as he is trying to campaign on this message of law and order. The irony, of course, being that all of this is happening on his watch as president, even as he tries to tie former Vice President Joe Biden to the violence in some of these cities.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Diamond, CNN, the White House.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Wisconsin is another state grappling with the unrest. The state has seen daily protests after police shot Jacob Blake, a black man, seven times in the back just over a week ago in the city of Kenosha. President Trump is planning to visit Kenosha on Tuesday to meet with law enforcement and survey damage from the protests. But Wisconsin's governor is urging the President to reconsider his visit, writing in a letter, quote, I am concerned your presence will only hinder our healing. I am concerned your presence will only delay our work to overcome division and move forward together.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governor's pleas, the White House says President Trump's visit is moving forward as planned. CNN's Shimon Prokupecz is in Kenosha, Wisconsin, with more. (BEGIN VIDEOTAPE)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SHIMON PROKUPECZ, CNN CRIME INJUSTICE CORRESPONDENT: Officials here in Kenosha, Wisconsin, are extending the curfew which was set to expire Monday morning to now last through Tuesday evening in anticipation of President Donald Trump's visit. The mayor today speaking out, concerned that the President's visit could spark unrest. The lieutenant governor also saying that this is not the right time for the President to visit. And also, people who live here, they were hoping that they can continue, go on with their lives, and keep things peaceful are concerned that the President's visit here could cause some unrest.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scheduled to be here Tuesday. He says he's coming here to thank law enforcement and to visit some of the damage that was caused during some of the violent protests.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Well, U.S. Senator Ron Johnson, a Republican from Wisconsin spoke to CNN about the unrest in his state. He says the National Guard can stop the violence and supports President Trump's efforts to bolster local law enforcement. Here's part of his conversation with Dana Bash on "STATE OF THE UNION".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RON JOHNSON (R-WI): The way you stop the violence, the way you stop the rioting is, you surge manpower and resources, citizen soldiers, National Guard, and you overwhelm the numbers of rioters, so that they can't riot, so that you can protect people's First Amendment constitutional right to peacefully protest and that they don't turn to riots.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have to point out, at some point in time, peaceful protests that don't even result in rioting, at some point in time, become a siege. I was in Kenosha yesterday. The downtown is boarded up. Those businesses are shuttered. They can't operate.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citizens now can't earn a living because their businesses are shut down.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BASH, CNN ANCHOR, STATE OF THE UNION: OK, Well, part of the problem -- part of the problem there is, it has erupted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So, we also have to stop that siege on our cities.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 OK. That's fair.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Pardon?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 That's fair. In Wisconsin...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It is very fair and needs to be said more often.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 BASH: Let me ask you the question I was going to ask you, sir.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two people killed by a Trump supporter in your home state of Wisconsin, in Kenosha last week. And these deaths do appear to be the result of clashes between the right and the left.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[04:10:00]</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doesn't the President have a responsibility to call out violence, regardless of who is committing it?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Yes, and the governor has responsibility to accept the surge in manpower, so that people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 I'm asking about the President.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 so that citizens -- so that citizens don't believe they got to protect their own property and take matters into their own hands.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 I'm asking about the president. We can talk about the governor next. The president, yes or no?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Because that's really what happened.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what the President did was he offered to surge manpower resources, so the violence could end. The governor did not accept that that day. That night, tragically, two people lost their lives because citizens took matters into their own hands.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for vigilantism. I'm not sure that's what was happening. People felt because the governor and local -- local officials were looking for help. The governor did not accept the help.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there was not the resolve to end the rioting. And so, people took matters into their own hands. And that's what ended up happening. People die.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 Which, do you -- do you think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You have to get control of the situation. And the way you do it is what happened in Milwaukee -- in Kenosha, where local officials said, please, we want help, we want manpower. The President offered. The governor finally accepted it. And now at least the streets are not violent. We still have the protests. The businesses are still shuttered. Those individuals' constitutional rights are being violated because they can't operate their business and enjoy a living.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 Senator -- Senator, that 17-year-old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So, again, you have to look at the entire situation.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 The 17-year-old accused of committing those two murders was a Trump supporter.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It's a tragedy. BASH: Do you -- do you condemn that?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It is a tragedy.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 Do you condemn it?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It's a tragedy. It is -- it's a tragedy.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 It's a tragedy, but do you condemn it?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The entire situation is a tragedy.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 don't want to see any loss of life. It's a tragedy.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CHURCH: I want to talk now about some of these far right groups with Randy Blazak, head of the Oregon Coalition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joins us now via Skype. Thank you so much for being with us.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RANDY BLAZAK, CHAIRMAN, OREGON COALITION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Glad to be here.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Now you are based in Portland where you have watched this play out, of course. The deadly violence on the weekend, then the mayor accusing the U.S. President of fanning hate and violence, and the President striking back. What impact is all of this having on the city and the way people feel about the future?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BLAZAK: Yes, I mean, it's quite strange to be in the center of this conversation but in a way it's a great opportunity for Portland to make its case. But the city of Portland has a long history of violence between racist and anti-racist, including a racist skin head that was murdered by an antiracist skinhead in 1993. And so, these clashes are nothing new to the city.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new is how this is playing out as part of this national dialogue we're having about race and policing and the fact that the President has engaged in this debate in the city. This just kind of brings up the tension level that we're experiencing. It always seems like it's about to sort of fade off, and then something happens to reignite the protests and we're back at square one all over again.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Right, and how is political extremism and racism changing the tenor of protests in Portland, and Kenosha.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BLAZAK: Yes, the Northwest has had a history of its own of white supremacists, sort of claiming the northwest as their homeland. In fact, there's been a movement to secede from the rest of the country and create a white homeland in America. And some of these groups have been showing up at these protests, of militia groups and Patriot Prayer and Proud Boys. These white supremacist groups have often started to agitate. Many of them want more chaos. They want things to sort of collapse so they can have their civil war. The Boogaloo as they call it now. So, it's made things a lot more confusing. I think to the average person watching the chaos it seems like a sort of protesters versus the police. But there is a whole bunch of actors involved in this. Including some of those who are coming from the right to attack the left because it adds to the chaos which helps feed their narrative.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that's what the President is sort of feeding off over this chaos. He feels like the pro-Trump anti-black lives folks are somehow going to bring a law and order back to the city, but in fact it's just adding to the mayhem.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Right, and Randy, let's talk about what's behind the actions of Trump supporters like Kyle Rittenhouse who was charged with shooting and killing two protesters in Kenosha and other pro-Trump demonstrators who were showing up in Portland to cause trouble. And what can you tell us about Patriot Prayer? The group, the Portland shooting victim was said to have been a member of.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BLAZAK: Yes, this is a strange group that's been around for a while. And in fact, led by a biracial individual who would not seem to be a white supremacist, but they have attracted a lot of white supremacists, mainly through their anti-immigrant rhetoric.</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that's sort of the calling card of Patriot Prayers. They are very strongly anti-immigrant and anti-Muslim, which it has served to bring in old-fashioned white supremacist to their cause.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[04:15:00]</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while on the forefront they seem to be a sort of First Amendment, free speech, conservative movement, they have actually sort of created a cover for a lot of more traditional white supremacists movements to march through the streets of Portland and then the counter protest have often been violent when they do march through the streets of Portland.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we saw yesterday in the city was kind of, you know, the culmination of all that tension that's been building up in the city for years.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So how worried or how worried should some protest leaders be, that they are actually giving the President exactly what he wants as he tries to pivot away from COVID-19 and racism to the issue of law and order, which some voters are so scared when they see cities ablaze and being looted, that this actually becomes their top issue and they'll vote on law and order?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BLAZAK: Well, this was Richard Nixon's play in 1968. To be the law and order president who is going to clamp down on the urban jungle as he called it, the riots of the 1960s. America has changed a lot since 1968. We have a lot of people who are of different backgrounds. The suburbs are no longer white only and there are a lot of sympathy for the cause of Black Lives Matters movements. So, I don't know if they'll have the same traction that Nixon had in 1968, but certainly, it's something to rally the folks to see America changing too quickly and are afraid that, you know, their country is burning to the ground. In Portland, it's pretty -- it's pretty, I don't want to say comical, but it's a little strange because it is sort of a normal city. There are these little pockets where things happen, but Portland is far from burning to the ground. I still think it's one of the most livable cities in the country. But if you turn on the evening news you get these very dire picture of what's happening in Portland. You know, we're basically just going out for a sushi. Wondering what everybody is screaming about.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Yes, of course. Randy Blazak, thank you so much for joining us. We appreciate it.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BLAZAK: Sure, thanks.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And still to come, the White House coronavirus response coordinator's advice to Americans as the U.S. closes in on 6 million cases. That's next.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[04:20:00]</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A day after the world topped 25 million COVID-19 cases, the worst hit country is fast approaching another milestone of its own. The U.S. is closing in on the 6 million case mark. That's according to Johns Hopkins University. This as several prominent U.S. physicians are calling for an independent commission to review potential COVID-19 vaccines. They fear the U.S. Food and Drug Administration could give the OK for one before it's safe to do so.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White House coronavirus response coordinator is hopeful for a vaccine, Dr. Deborah Birx says she's convinced community spread can be stopped right now.</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DEBORAH BIRX, WHITE HOUSE CORONAVIRUS RESPONSE COORDINATOR: Don't wait for the vaccine to do the right thing. Do the right thing today because if we do the right thing today, we go into the fall with much fewer cases. Right now, we gained freedom through wearing our masks and socially distancing.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vaccine, it's a very different potential interaction for all of us. And so, yes, I'm hopeful for a vaccine, but I'm also very convinced right now that we can stop community spread by wearing masks, socially distancing and avoiding crowds.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Meanwhile, colleges are struggling to contain outbreaks of COVID-19 as some return to in-person classes. The University of Alabama alone is reporting 1,200 cases since classes started a little over two weeks ago. CNN's Natasha Chen has more.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 NATASHA CHEN, CNN U.S. CORRESPONDENT: It's now been more than seven months since the first coronavirus case was reported in the United States, and since then, more than 180,000 people in this country have died of COVID-19. If you look at the newly reported cases in the last seven days compared to the previous week, 18 states in the United States are seeing an increase. 23 states are holding steady, and nine states are seeing a decrease.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nine states is Florida. Their seven-day average of new cases has come down significantly since mid-July. And on Sunday, the state reported its lowest daily death record since late June.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Georgia was blasted by the White House Coronavirus Task Force report earlier this month for not doing enough to curb the spread of the virus. But Georgia now has also seen a significant decrease in its seven day average of new cases since early August. And on Sunday, the Georgia Department of Public Health reported under 1,300 new coronavirus cases, the lowest since late June.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CDC revised its guidance, raising the bar on who should get tested for COVID-19, saying that some people with no symptoms, they may not need a test. Still, the South Carolina Department of Health and Environmental Control released a statement on Sunday emphasizing the importance of testing. Saying that people with mild or no symptoms should still get tested as they could easily transmit the virus to other people.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Natasha Chen, CNN, Atlanta.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And over the weekend, coronavirus deniers in Berlin and London protested how their countries were handling the pandemic. Thousands crowded in the streets in both cities, very few wearing masks, all staying apart. In London, the protesters called it a COVID hoax, saying that mandatory measures like lock downs, mask wearing, and social distancing are a violation of their freedoms.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Keith Neal is professor emeritus of epidemiology of infectious diseases at the University of Nottingham and he joins me from Derby in England. Thank you, sir, for talking with us.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KEITH NEAL, PROFESSOR EMERITUS OF INFECTIOUS DISEASES, UNIVERSITY OF NOTTINGHAM: Good morning.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So we're seeing this growing frustration with coronavirus measures like social distancing and the wearing of masks with more protests being held in Europe, despite the scientific data showing both measures help bring down infection rates and are all we have in the absence of a vaccine.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[04:25:00]</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people understand that? Where is the disconnect? Some even suggesting it's a hoax when they have seen across Europe all of the deaths and all of what has been brought, all the unhappiness and sadness, the lack of hope that a lot of people feel as a result of this. How can anyone declare this a hoax?</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I don't really understand it completely, but then I'm scientifically trained. I think social media and the fake messages, some of which are being put out maliciously are causing people to disbelieve things. I think generally various main line media are not always trusted, nor are scientists and particularly politicians. But quite clearly why you would believe somebody you have never heard of on social media baffles me.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South Korea, one of the reasons it was felt to have been successful particularly among younger people was a very high level of scientific education they've had in the last 20, 30 years. It was in fact the elderly people who were less compliant.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Interesting. And so of course, with so many people apparently pinning their hopes on a vaccine, not those gathered at these protests I might add, but the FDA in the U.S. is now considering fast tracking approval for a COVID-19 vaccine before phase 3 human trials are completed. What could be the potential impact of such a move, do you think?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It depends if the vaccine works because we've had this problem before. Because technically a phase 3 trial actually shows that the vaccine will prevent disease. And there are some very rare diseases, such as meningitis where it's impossible to do a proper phase 3 trial because the disease is fortunately so rare.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therefore need to exactly have very high quality standard safety. And in fact, the meningitis vaccines have used previous technologies and built on them. The coronavirus vaccines are slightly different. In that some are using new technologies, but I think it's perfectly ethical if a disease gets seriously out of control to essentially ask for mass volunteers to be part of the phase 3 study and give them the vaccine if that's what they want, as long as they have been fully informed.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Dr. Keith Neal, thank you so much for joining us. We appreciate it.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Thank you.</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Well, several hundred Trump supporters rallied over the weekend in California, and the large and enthusiastic turnout is surprising some of the people who live there. Why some residents say they are concerned. That's next.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2020</w:t>
      </w:r>
    </w:p>
    <w:p>
      <w:pPr>
        <w:pStyle w:val="Normal97"/>
      </w:pPr>
    </w:p>
    <w:p>
      <w:pPr>
        <w:pStyle w:val="Normal97"/>
        <w:ind w:left="200"/>
        <w:sectPr>
          <w:type w:val="continuous"/>
          <w:pgMar w:top="840" w:right="1000" w:bottom="840" w:left="1000" w:header="400" w:footer="400"/>
          <w:pgNumType w:fmt="decimal"/>
          <w:cols w:space="720"/>
        </w:sectPr>
      </w:pPr>
      <w:r>
        <w:br/>
      </w:r>
      <w:r>
        <w:pict>
          <v:line id="_x0000_s1346"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329"/>
          <w:headerReference w:type="default" r:id="rId1330"/>
          <w:footerReference w:type="even" r:id="rId1331"/>
          <w:footerReference w:type="default" r:id="rId1332"/>
          <w:headerReference w:type="first" r:id="rId1333"/>
          <w:footerReference w:type="first" r:id="rId1334"/>
          <w:pgSz w:w="12240" w:h="15840"/>
          <w:pgMar w:top="840" w:right="1000" w:bottom="840" w:left="1000" w:header="400" w:footer="400"/>
          <w:pgNumType w:fmt="decimal"/>
          <w:cols w:space="720"/>
          <w:titlePg w:val="0"/>
        </w:sectPr>
      </w:pPr>
    </w:p>
    <w:p>
      <w:pPr>
        <w:pStyle w:val="Normal98"/>
      </w:pPr>
    </w:p>
    <w:p>
      <w:pPr>
        <w:pStyle w:val="Normal98"/>
      </w:pPr>
      <w:r>
        <w:pict>
          <v:shape id="_x0000_i1347" type="#_x0000_t75" alt="LexisNexis®" style="width:147.75pt;height:30pt">
            <v:imagedata r:id="rId17" o:title=""/>
          </v:shape>
        </w:pict>
      </w:r>
      <w:r>
        <w:cr/>
      </w:r>
    </w:p>
    <w:p>
      <w:pPr>
        <w:pStyle w:val="Heading196"/>
        <w:keepNext w:val="0"/>
        <w:spacing w:after="200" w:line="340" w:lineRule="atLeast"/>
        <w:ind w:left="0" w:right="0" w:firstLine="0"/>
        <w:jc w:val="center"/>
      </w:pPr>
      <w:hyperlink r:id="rId1335" w:history="1">
        <w:r>
          <w:rPr>
            <w:rFonts w:ascii="arial" w:eastAsia="arial" w:hAnsi="arial" w:cs="arial"/>
            <w:b/>
            <w:i/>
            <w:strike w:val="0"/>
            <w:color w:val="0077CC"/>
            <w:sz w:val="28"/>
            <w:u w:val="single"/>
            <w:vertAlign w:val="baseline"/>
          </w:rPr>
          <w:t>Fantastic, Flavor-Filled Food Novels for Kids; Children’s Books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2020 Friday 16:03 EST</w:t>
      </w:r>
    </w:p>
    <w:p>
      <w:pPr>
        <w:pStyle w:val="Normal98"/>
        <w:keepNext w:val="0"/>
        <w:spacing w:after="0" w:line="240" w:lineRule="atLeast"/>
        <w:ind w:right="0"/>
        <w:jc w:val="both"/>
      </w:pPr>
      <w:bookmarkStart w:id="195" w:name="Bookmark_98"/>
      <w:bookmarkEnd w:id="195"/>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review</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1166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Hong</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Four new books feature Taiwanese, Pakistani, Indian and Chinese families — and the tempting cuisines they cook.</w:t>
      </w:r>
    </w:p>
    <w:p>
      <w:pPr>
        <w:pStyle w:val="Normal98"/>
        <w:keepNext/>
        <w:spacing w:before="240" w:after="0" w:line="340" w:lineRule="atLeast"/>
        <w:ind w:left="0" w:right="0" w:firstLine="0"/>
        <w:jc w:val="left"/>
      </w:pPr>
      <w:bookmarkStart w:id="196" w:name="Body_96"/>
      <w:bookmarkEnd w:id="196"/>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48" style="position:absolute;z-index:25186201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MEASURING UP</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Lily LaMotte</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by Ann Xu</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PLACE AT THE TABLE</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Saadia Faruqi and Laura Shovan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AS PANEER PIE</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Supriya Kelkar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SURPRISING POWER OF A GOOD DUMPLING</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Wai Chim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freshly butchered pig’s tail cooked over coals. Liverwurst and cream cheese sandwiches. Cold meat pie with hard-boiled eggs buried inside like treasures. If you grew up reading classic middle-grade novels you probably know exactly where these foods made an appearance. (“Little House in the Big Woods”; “A Wrinkle in Time”; Roald Dahl’s “Danny the Champion of the World” — my personal favorite.) Whether they struck you as mouthwateringly delicious or borderline gross, these meals have practically become shorthand for the books themselves.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in books seemed particularly exotic to me as a kid because it was so deeply American and British. The meals families ate in those books were worlds apart from the Korean soups and stews we had at home. These foreign foodstuffs felt like clues to Anglo-American culture, and I dug in with an appetite.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era of junior chef competitions and Instagram food influencers, it’s no surprise that middle grade and young adult books are more food-focused than ever. But what’s refreshing is that the food isn’t as exclusively Anglo-American as it used to be.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new books featuring Taiwanese, Pakistani, Indian and Chinese families might spark the curiosity of kids who’ve grown up eating plain old “regular” American food. And for immigrant kids grappling with the weird lunches their moms pack, they just might inspire a bit of pride.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graphic novel “Measuring Up,” by Lily LaMotte and Ann Xu, tells the story of 12-year-old Cici, who’s just moved to Seattle from Taiwan. Although Cici has been quick to make new friends she’s still figuring out the social customs (what is a “sleepover”?) and she deeply misses her grandmother, who taught her how to cook. Against her father’s wishes, Cici secretly enters a “Top Chef Junior”-style culinary competition in the hopes of winning the money to send her Ama a plane ticket.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increasingly suspenseful elimination rounds of the contest give this funny, fast-paced narrative its dramatic arc. And the graphic novel format, featuring Xu’s big-eyed characters, clean lines and simple, playful aesthetic, is a perfect vehicle, allowing readers to see for themselves what Cici’s creative rice dishes look like. The story is also chock-full of eye-opening cultural observations. Cici is constantly having to remind people she’s Taiwanese (not Chinese!). And we witness how even seemingly sophisticated foodies don’t give Asian food respect (a chef of a fancy local restaurant dismisses Cici’s cuisine as “Chinese takeout”). The happy ending, meanwhile, is as satisfying as a juicy dumpling.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culinary competition is also the central plot device of “A Place at the Table,” by Saadia Faruqi and Laura Shovan. The novel follows two sixth graders, Sara and Elizabeth, who meet in an after-school cooking club taught by Sara’s mother. Sara, who is Pakistani-American, recently transferred from an Islamic school and resents being dragged to the class by her mother. Elizabeth is there because she’s sick of the instant mashed potatoes and Hot Pockets that pass for dinner in her Jewish-British household. The two girls become cooking partners and enter a recipe contest.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is told in alternating chapters that remind readers there’s always an unseen side to someone else’s story. Elizabeth, shouldering the burden of her mother’s depression, is also being sidelined by a best friend; Sara’s prickliness comes from the anti-Muslim attitudes she’s been subject to all her life. But for all the novel’s sober themes, there’s a lightness and brightness to the story borne out by the girls’ spunky quest to win the contest. And Elizabeth’s delight at the scent of popping cumin seeds and the taste of aloo tikkis “sizzling with the aroma of cilantro and olive oil” will tempt the palates of even die-hard chicken nugget loyalists.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Ambivalence about one’s immigrant heritage — that confusing stew of embarrassment and comfort — is sensitively explored in “American as Paneer Pie,” by Supriya Kelkar. Indian-American Lekha, who’s 11, feels as if she has two versions of herself: “Home Lekha,” who loves eating poli and paneer, and “School Lekha,” who just wants to fit in. When an Indian girl named Avantika moves in across the street, Lekha is at first resentful, deeming the newcomer a “fob.” But before long, Lekha starts to realize that there’s plenty to admire about her “twindian,” who, unlike Lekha, won’t tolerate slurs like “Dot.” When her family becomes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Lekha has to decide if she should stand up for herself.</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Kelkar’s novel has ambitious scope, there is fat to be trimmed from the broad cast of characters and the obvious lesson-learning. But Lekha is an appealingly imperfect protagonist, and Kelkar draws a rich portrait of Marathi customs. Not incidentally, the food descriptions here are mouthwatering, from the “crunchy burnt bits” of batata bhaji that Lehka’s mom makes for Diwali to the “tangy, sweet, chincha chutney” Lekha loves best.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adult readers who are ready for a more heart-wrenching story can pick up “The Surprising Power of a Good Dumpling,” by Wai Chim. Like “A Place at the Table,” it’s about a girl who loves cooking and whose mother suffers from depression, but here the problems are more serious. Anna, the eldest daughter of a Cantonese immigrant family in Australia, has never been a top student; she’s preoccupied with caring for her siblings and managing her mother’s frightening behavior. When Anna begins working in the family’s Chinese restaurant she discovers a new sense of purpose and meets a boy, Rory, who becomes her first love. But as her mother’s delusions intensify, she realizes she can’t solve her family’s problems alone.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provides an insightful look at the powerful role food plays in our emotional lives. Cooking is Anna’s connection to her restaurateur father and her expression of love for her siblings. She bonds with Rory over their shared passion for xiao long bao and pork buns. But most of all, the meditative tuk tuk tuk tuk of chopping ingredients and the process of combining them into meals is, she says, like a “cool salve to the burning soul.”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Catherine Hong, a freelance writer and editor, co-hosts K-Pod, a podcast about Korean-Americans in arts and culture. MEASURING UP Written by Lily LaMotte Illustrated by Ann Xu 208 pp. Harper Alley. $22.99. (Ages 8 to 12)  A PLACE AT THE TABLE By Saadia Faruqi and Laura Shovan 336 pp. Clarion/Houghton Mifflin Harcourt. $16.99. (Ages 10 to 12)  AMERICAN AS PANEER PIE By Supriya Kelkar 320 pp. Aladdin/Simon &amp; Schuster. $17.99. (Ages 8 to 12)  THE SURPRISING POWER OF A GOOD DUMPLING By Wai Chim 336 pp. Scholastic. $18.99. (Ages 14 and up)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From “Measuring Up.”</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98"/>
        <w:keepNext w:val="0"/>
        <w:numPr>
          <w:numId w:val="30"/>
        </w:numPr>
        <w:spacing w:before="240" w:after="0" w:line="260" w:lineRule="atLeast"/>
        <w:ind w:right="0"/>
        <w:jc w:val="both"/>
      </w:pPr>
      <w:hyperlink r:id="rId1336" w:history="1">
        <w:r>
          <w:rPr>
            <w:rFonts w:ascii="arial" w:eastAsia="arial" w:hAnsi="arial" w:cs="arial"/>
            <w:b w:val="0"/>
            <w:i/>
            <w:strike w:val="0"/>
            <w:color w:val="0077CC"/>
            <w:sz w:val="20"/>
            <w:u w:val="single"/>
            <w:vertAlign w:val="baseline"/>
          </w:rPr>
          <w:t>In the Kitchen and on the Best-Seller List, Young Cooks Take the Lead</w:t>
        </w:r>
      </w:hyperlink>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2021</w:t>
      </w:r>
    </w:p>
    <w:p>
      <w:pPr>
        <w:pStyle w:val="Normal98"/>
      </w:pPr>
    </w:p>
    <w:p>
      <w:pPr>
        <w:pStyle w:val="Normal98"/>
        <w:ind w:left="200"/>
        <w:sectPr>
          <w:type w:val="continuous"/>
          <w:pgMar w:top="840" w:right="1000" w:bottom="840" w:left="1000" w:header="400" w:footer="400"/>
          <w:pgNumType w:fmt="decimal"/>
          <w:cols w:space="720"/>
        </w:sectPr>
      </w:pPr>
      <w:r>
        <w:br/>
      </w:r>
      <w:r>
        <w:pict>
          <v:line id="_x0000_s1349"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337"/>
          <w:headerReference w:type="default" r:id="rId1338"/>
          <w:footerReference w:type="even" r:id="rId1339"/>
          <w:footerReference w:type="default" r:id="rId1340"/>
          <w:headerReference w:type="first" r:id="rId1341"/>
          <w:footerReference w:type="first" r:id="rId1342"/>
          <w:pgSz w:w="12240" w:h="15840"/>
          <w:pgMar w:top="840" w:right="1000" w:bottom="840" w:left="1000" w:header="400" w:footer="400"/>
          <w:pgNumType w:fmt="decimal"/>
          <w:cols w:space="720"/>
          <w:titlePg w:val="0"/>
        </w:sectPr>
      </w:pPr>
    </w:p>
    <w:p>
      <w:pPr>
        <w:pStyle w:val="Normal99"/>
      </w:pPr>
    </w:p>
    <w:p>
      <w:pPr>
        <w:pStyle w:val="Normal99"/>
      </w:pPr>
      <w:r>
        <w:pict>
          <v:shape id="_x0000_i1350" type="#_x0000_t75" alt="LexisNexis®" style="width:147.75pt;height:30pt">
            <v:imagedata r:id="rId17" o:title=""/>
          </v:shape>
        </w:pict>
      </w:r>
      <w:r>
        <w:cr/>
      </w:r>
    </w:p>
    <w:p>
      <w:pPr>
        <w:pStyle w:val="Heading197"/>
        <w:keepNext w:val="0"/>
        <w:spacing w:after="200" w:line="340" w:lineRule="atLeast"/>
        <w:ind w:left="0" w:right="0" w:firstLine="0"/>
        <w:jc w:val="center"/>
      </w:pPr>
      <w:hyperlink r:id="rId1343" w:history="1">
        <w:r>
          <w:rPr>
            <w:rFonts w:ascii="arial" w:eastAsia="arial" w:hAnsi="arial" w:cs="arial"/>
            <w:b/>
            <w:i/>
            <w:strike w:val="0"/>
            <w:color w:val="0077CC"/>
            <w:sz w:val="28"/>
            <w:u w:val="single"/>
            <w:vertAlign w:val="baseline"/>
          </w:rPr>
          <w:t>Democrats Blame President Trump; Story Repeats Itself; Jared Kushner Pushing Peace in the Middle East; Lionel Messi Skips Pre- Season; High Price for a Toast; President Trump Blame Local Leaders; Trump's Visit Not Needed; Adam Schiff Compels in-Person Testimonies; Growing Calls for Lukashenko's Resignation; U.S. COVID-19 Cases Nears Six Million; India in Top Three Worldwide. Aired 3-4a ET</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3:00 AM EST</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2020 Monday</w:t>
      </w:r>
    </w:p>
    <w:p>
      <w:pPr>
        <w:pStyle w:val="Normal99"/>
        <w:keepNext w:val="0"/>
        <w:spacing w:after="0" w:line="240" w:lineRule="atLeast"/>
        <w:ind w:right="0"/>
        <w:jc w:val="both"/>
      </w:pPr>
      <w:bookmarkStart w:id="197" w:name="Bookmark_99"/>
      <w:bookmarkEnd w:id="197"/>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7026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Rosemary Church, Josh Campbell, Natasha Chen, Vedika Sud, Jessica Dean, Oren Liebermann, John Defterios, Alex Thomas, Melissa Bell</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Larry Sabato, Randy Blazak</w:t>
      </w: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President Trump and Mayor Ted Wheeler engage in war of words as protesters in Portland continue their clashes with law enforcement. President Trump plans to visit Kenosha this weekend but local leaders oppose his idea. House chairman Adam Schiff says written updates from the DNI won't suffice to let Americans know about the truth behind election interference. A scene of unrest in Belarus is very much palpable in the streets from protesters who are shouting for President Alexander Lukashenko's resignation. Coronavirus cases in the U.S. is now almost six million and many states are still grappling to contain the spread. India has now surpassed Mexico in its coronavirus cases and India also sits in third place worldwide for the number of deaths from the virus. Democratic presidential nominee Joe Biden along with other Democrat leaders, blame President Trump for escalating tensions in the streets across the country. The chairman of Oregon Coalition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says that the violence in Oregon isn't new, only that it evolves over time. White House Senior Advisor Jared Kushner is on his way to Abu Dhabi to convince Arab leaders to join in a signing peace ceremony between Israel and the UAE. Barcelona star, Lionel Messi, is on strike after failing to comply the COVID-14 test as a prerequisite before playing their pre-season. Champagne manufacturers admit that the pandemic has crippled the demand of champagne from clients, so they come up with a new approach.</w:t>
      </w:r>
    </w:p>
    <w:p>
      <w:pPr>
        <w:pStyle w:val="Normal99"/>
        <w:keepNext/>
        <w:spacing w:before="240" w:after="0" w:line="340" w:lineRule="atLeast"/>
        <w:ind w:left="0" w:right="0" w:firstLine="0"/>
        <w:jc w:val="left"/>
      </w:pPr>
      <w:bookmarkStart w:id="198" w:name="Body_97"/>
      <w:bookmarkEnd w:id="198"/>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51" style="position:absolute;z-index:25186406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[03:00:00]</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ROSEMARY CHURCH, CNN ANCHOR: Hello, and welcome to our viewers joining us here in the United States and all around the world. You are watching CNN Newsroom. And I'm Rosemary Church.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ahead, the U.S. president threatens to send more federal law enforcement to Portland as he and the mayor blame each other over the deadly shooting amid protest.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Coronavirus response coordinator says she is hopeful for a vaccine but is convinced community spread can be stopped right now.</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Jared Kushner is in the Middle East for a symbolic trip as he calls Arab leaders, encouraging them to normalize relations with Israel.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to have you with us.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after midnight in the city of Portland, Oregon. Protesters are now being ordered to leave a site where police have declared an unlawful assembly. This comes one night after violent confrontations and heated rhetoric escalated already inflamed tensions.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a postman was shot and killed as those protesting police brutality clashed with supporters of President Donald Trump.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reports the man killed was wearing a hat within insignia for a far-right group.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against racial and social injustice have been going on all summer in Portland. And after Saturday's shooting, the city is even more on edge.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Josh Campbell is there with more.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CAMPBELL, CNN LAW ENFORCEMENT ANALYST: This past weekend here in the city of Portland it began with a very violent start, involving clashes between protesters and several hundred supporters of President Donald Trump who came into the city by caravan at least telling us that there were a number of encounters that turned violent that leading to arrests.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also told that one person was shot dead. Police say that remains under investigation.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reporting that that deceased victim had a cap on that had an insignia of a far-right group. Police tell us that they are concerned that that might lead to additional violence, or perhaps backlash by a supporter of the presidents, supporters of this far right group. They are concerned that there could be an influx of people into the city trying to seek retribution.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are also learning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that some of these clashes involved, protesters throwing projectiles at vehicles with these pro-Trump supporters, at least in one incident, Mike Baker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caught on video people inside the back of one of these pickup trucks, firing paint balls into the crowd. That reporter was also injured.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just a glimpse of some of the violence that occurred over the weekend. Police tell us that again, they are concerned that there could be additional violence. Now as that was all taking place, a war of words was erupting between President Donald Trump and the city's mayor here in Portland.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been blasting Portland's Democratic city leadership for several weeks here as these protests have continued, saying that they're not doing enough to stop the violence in the city. The mayor shooting back over the weekend with some pretty direct words for President Trump.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TED WHEELER (D), PORTLAND, OREGON: It's a classic Trump. Mr. President, how can you think that a comment like that, if you are watching this, is in any way helpful? It's an aggressive stance. It is not collaborative. I certainly reached out. I believe in a collaborative manner by saying earlier that you need to do your part. And I need to do my part. And then we both need to be held accountable. Let's work together. Wouldn't that be a message? Donald Trump and Ted Wheeler working together to help move this country forward.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Now again, the mayor there saying that much of the violence here in this city has been fueled by harsh rhetoric from the president. We did know that with this violence over the weekend, President Trump did not come out to condemn the violence. He came out again to criticize local city leaders.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with that war of words continuing with protests continuing on the ground, there appears to be no end in sight to some of the violence and some of the harsh rhetoric that continue here in the city of Portland for over 90 days.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Campbell, CNN, Portland, Oregon.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President Trump reacted to Portland's mayor in real-time with a series of tweets. He hurled insults at Wheeler and other quote, "radical left Democrat mayors," as he calls them, while pushing his law and order message, the president's chief of staff had a similar statement.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[03:05:00]</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MARK MEADOWS (R-NC): We've had over 200 anarchists. And they are not peaceful protesters. These are people that every single night conduct violent acts. And it is in Democrat cities. You know, you want to talk about Donald Trump's America? Most of Donald Trump's America is peaceful. It is a Democrat led city in Portland that we are talking about this morning who just yesterday didn't not help once again from the federal government.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listen, we need to get to the bottom of this. We need to make sure that we hold people accountable.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Democratic presidential nominee Joe Biden is also reacting to the violence saying this, and I'm quoting, "The deadly violence we saw overnight in Portland is unacceptable. I condemn this violence unequivocally. I condemn violence of any every kind by anyone, whether on the left, or the right. And I challenge Donald Trump to do the same."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racial unrest as well in Kenosha, Wisconsin. President Donald Trump is planning a visit there this week, despite the governor's written request that he reconsider that.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erupted in the city after a black man was shot seven times in the back by a white police officer. Tensions further escalated last week after a 17-year-old was arrested and accused in the shooting deaths of two protesters. Wisconsin officials believed Mr. Trump won't help the situation.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MANDELA BARNES (D), WISCONSIN: You look at the incendiary remarks that the president has made. They centered an entire convention around creating more animosity, and creating more division around what's going on in Kenosha. So, I don't know how given any of the previous statements that the president made, that he intends to come here to be helpful. And we honestly don't need that right now.</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Joining me now in Charlottesville, Virginia is Larry Sabato. He is the director of the Center for Politics of the University of Virginia. Thank you for being with us.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SABATO, DIRECTOR, CENTER FOR POLITICS, UNIVERSITY OF VIRGINIA: Thank you so much, Rosemary.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So, Larry, we are seeing violence escalate on the streets of America with deadly consequences. Portland's mayor now accusing President Trump of creating hate and division. The president live- tweeting during the mayor's press conference attacking the Democratic leader.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President Trump stirring up trouble to distract voters from racism and COVID-19 to redirect focus instead to law and order issues to benefit himself politically?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SABATO: I think that is one of his motivations. I think his other motivation is to stir his base. It's no accident that the precipitating factor in Portland was the near invasion of the city by a bunch of Trump supporters. Many of them armed. Some of them simply armed with their mouths. And Trump signs of various sorts.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that is a red flag in front of bulls. It was guaranteed that it would develop into the kind of embarrassing conflict that it did, in a deadly conflict.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And Larry, other critics spoke out to House intelligence chairman, Adam Schiff, telling CNN, President Trump is willfully fanning the flames of this violence, motivated by what's in it for him and his campaign. Oregon Governor Kate Brown accusing President Trump of encouraging division and stoking violence.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President Trump doesn't come out and condemn the violence on both sides, including his own supporters, does he run the risk of disposing his own political expediency on this issue or is it pretty much too late for that?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SABATO: I think he has been exposed on that count for years. There is nothing new here. And most people have figured Trump out. That's why virtually all the people likely to vote have already decided for whom they are going to cast their ballot.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is hoping though, and the one thing that he can't do is to stimulate a larger turnout among his most faithful supporters, especially those in rural areas and suburbs. Well removed from the inner cities, where much of the action and destruction is taking place.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But Larry, when protesters turn to violence and rioting, are they taking the bait and playing into the hands of President Trump? Would it be more strategic for them to get off the streets right now until the election is done and take their views to TV and radio news instead? Because some voters who are sitting on the fence are now saying, you know, maybe our big worry now is this rioting. Is the he fires and the streets -- on the streets and the violence could that change people's votes with this law and order issue?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SABATO: I think it could particularly suburbanites. Again, they are not right there in the city witnessing these things. They are seeing it on television.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[03:10:02]</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did the television cameras gravitate? To the most dramatic places where looting is happening, where arson is taking place, where the shootings are happening. And yes, you better believe it affects some of the suburbanites and rural voters.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interesting is your point is well taken. If the demonstrators that become looters were using good sense for politics, they obviously would not be doing this, because they aren't playing right into Trump's hands. But I don't think too many of them are political analysts, Rosemary. That's my guess.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Right. And then, of course, encouraging more violence, President Trump re-tweeted the video of his supporters shooting paint balls and pepper spray into groups of protesters just as his rival, Joe Biden prepares to speak Monday in Pennsylvania. His core message being, are you safe in Donald Trump's America? How powerful is that message up against the one being sent by President Trump?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SABATO: It's important for Biden to make a central point. The entire Republican convention, it's certainly almost all of President Trump's speeches were directed at Biden, at Biden's America. How awful it was or would be, and there was just one thing missing. The current president who has been in office for almost four years is Donald Trump. It's Donald Trump's America.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that's a good point for Biden to make. But the one thing you can always count on, is that President Trump will bring a vial of gasoline to any fire. And that's what he is doing, because it benefits him. That is how he makes most of his political decisions. Maybe all of them.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Of course, he plans to travel to Kenosha on Tuesday in Wisconsin despite the fact that the governor saying no, don't come. But we'll see what happens there.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Sabato, many thanks for joining us. I appreciate. 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SABATO: Thank you very much, Rosemary, as always.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Well U.S. House intelligence chairman, Adam Schiff, said Sunday it is possible that intelligence officials could be subpoenaed to testify on election security.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 day after the Director of National Intelligence, John Ratcliffe informed members of Congress his office will no longer deliver in-person briefings. Instead, it will primarily provide written updates. That's despite warnings that other countries are seeking to interfere in November's election. He spoke Sunday to CNN's Dana Bash.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ADAM SCHIFF (D-CA): This intelligence paid for by taxpayers doesn't belong to Donald Trump. It doesn't belong to the intelligence agencies. It belongs to the American people. The agencies are merely the custodians of that information. And the American people ought to know what Russia is doing. They ought to know their president is unwilling to stand up to Vladimir Putin. They ought to know that senators like Ron Johnson are pushing a Kremlin false narrative about Joe Biden. They're doing it knowingly.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Well, meanwhile, Republican Senator Ron Johnson said the controversy about written briefings has been blown out of proportion.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RON JOHNSON (R-WI): We all know what Putin is doing. China wants Biden to be the next president. We understand that. But you know, it's very difficult to change votes. It's very difficult to actually affect the poll numbers. What you can do is destabilize our politics, and that is exactly what Russia succeeded in doing, because of what Adam Schiff, Democrats and the news media has done as a result.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And coming up on CNN Newsroom, Dr. Deborah Birx has some important COVID-19 advice for the U.S. as the country nears six million cases.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India is seeing some of its highest daily case increases since the pandemic began. We'll have the details for you just ahead.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[03:15:00]</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Thousands of protesters were back out in Belarus Sunday demanding President Alexander Lukashenko's resignation. They scuffled with police and protest that began, in part, over the president's dismissal of the coronavirus. Protesters also claimed the August 9th election was rigged. A convoy of at least eight military tanks moved through Minsk on Sunday amid those protests.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another sign of the president's unease, he was seen again on Sunday holding a rifle. He and Russian President Vladimir Putin are set to meet in Moscow in the coming weeks.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 day after the world topped 25 million COVID-19 cases, the worst hit country is fast approaching another milestone. The U.S. is closing in on the six million case mark. That's according to Johns Hopkins University.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as several prominent U.S. physicians are calling for an independent commission to review potential COVID-19 vaccines. They fear that the U.S. Food and Drug Administration could give the OK for one before it's safe to do so. But while the White House Coronavirus response coordinator is hopeful for a vaccine, Dr. Deborah Birx says she is convinced community spread can be stopped right now.</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 DEBORAH BIRX, COORDINATOR, WHITE HOUSE CORONAVIRUS TASK FORCE: Don't wait for a vaccine to do the right thing. Do the right thing today. If we do the right thing today -- because if we do the right thing today, we go into the fall with much fewer cases.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we gained freedom through wearing our masks, and socially distancing. With a vaccine, it's a very different potential interaction for all of us.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yes, I'm hopeful for a vaccine, but I'm also very convinced right now that we can stop community spread by wearing a mask, socially distancing, and avoiding crowds.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Meanwhile, colleges are struggling to contain outbreaks of COVID-19, and some return to in-person classes. The University of Alabama alone is reporting 1,200 cases since classes last started little over two weeks ago.</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[03:20:06]</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Natasha Chen has more.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NATASHA CHEN, CNN CORRESPONDENT: It's now been more than seven months since the first coronavirus cases reported in the United States. And since then, more than 180,000 people in this country have died of COVID-19.</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newly reported cases in the last seven days, compared to the previous week, 18 states in the United States are seeing an increase, 23 states are holding steady, and nine states are seeing a decrease.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nine states is Florida. Their seven-day average of new cases has come down significantly since mid-July. And on Sunday, the state reported its lowest daily death record since late June. And Georgia was blasted by the White House Coronavirus Task Force report earlier this month for not doing enough to curb the spread of the virus. But Georgia now has also seen a significant decrease in its seven-day average of new cases since early August.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Sunday, the Georgia Department of Public Health reported under 1,300 new coronavirus cases, the lowest since late June. Now last week, the CDC revised its guidance raising the bar on who should get tested for COVID-19, saying, that some people with no symptoms they may not need a test.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South Carolina Department of Health and Environmental Control release a statement on Sunday emphasizing the importance of testing, saying that people with mild or no symptoms should still get tested as they could easily transmit the virus to other people.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Natasha Chen, CNN, Atlanta. CHURCH: Australia's worse hit state reported a record daily rise and COVID-19 deaths on Monday. Health officials in Victoria say 41 additional people have died there. The new deaths come as Victoria posted its lowest daily rise in new coronavirus cases since July 3rd. Only 73 new COVID-19 infections were reported in the past 24 hours.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India has just surpassed Mexico for the third highest coronavirus death toll in the world. And as CNN's Vedika Sud reports, the battle against COVID in India is far from over.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VEDIKA SUD, CNN PRODUCER: India has surpassed 3.6 million confirmed cases of COVID-19. Over the last five days India has been reporting more than 75,000 new infections on a daily basis. We know that India stands at the third position when it comes to the most affected countries across the world, but it is now reporting the third highest number of confirmed deaths across the globe as well after the U.S. and Brazil.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one of the main reasons why we're seeing a surge of new infections in India is because of the aggressive testing that is taking place. (Technical difficulty) remain grim, the government of India has announced that reopening, phase four of reopening across the country, which means the easing of restrictions that have been in place.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one of the main announcements made is that the metro rail services will resume in a graded manner. In the capital of India, New Delhi itself, 1.5 million people on an average use the metro rail service on a given day. But since it's going to be reopening in a graded manner, of course, the number of people operating through the rail services, the metro services will be less.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India has a fatality rate which is below 2 percent, when compared to other countries it is relatively much lower. One of the reasons according to medical experts for this is that India has a relatively younger population than most countries.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Vedika Sud, CNN, New Delhi.</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Meanwhile, in Brazil, a case study in how Latin American countries are finding it hard to get a handle on the pandemic. It's reporting 16,000 new cases, bringing its count to nearly four million along with more than 120,000 fatalities. Only the U.S. has more of either.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is one of five Latin American countries currently among the 10 hardest nations in the world.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other Latin American countries also reported high number of infections on Sunday. In Columbia, more than 8,000 new cases and 300 deaths were recorded in the last 24 hours. The country now has the third highest infection rate in Latin America, surpassing Mexico.</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over 4,000 new cases were reported in Mexico bringing the country's total to nearly 600,000.</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city of Portland is on edge after violence erupted over the weekend. Both U.S. President Donald Trump and his rival Joe Biden are weighing in on the growing unrest. Their messages, next.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White House senior adviser, Jared Kushner in the Middle East. How he might be looking to boost his father-in-law reelection efforts. That's ahead. And we are looking there at live pictures.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[03:25:05]</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Welcome back, everyone.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mayor of Portland Oregon is blaming U.S. President Donald Trump for the unrest and violence that has gripped the city. For more than 90 days, protesters have denounced racism, and police brutality.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after a night of clashes between Trump supporters and protesters, one person was shot and killed. President Trump tweeted, rest in peace, about the shooting victim on Sunday, and criticized the city's leaders over the violence.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Portland mayor, Ted Wheeler says it's the president who is to blame.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WHEELER: It's you who have created the hate and the division. It's you who have not found a way to say the names of black people killed by police officers, even as people in law enforcement have. And it's you who claimed that white supremacists are good people.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campaign of fear is as anti-Democratic as anything you've done to create hate and vitriol in our beautiful country. You have tried to divide us more than any other figure in modern history. And now you want me to stop the violence that you helped create. What America needs is for you to be stopped.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[03:29:59]</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U.S. Democratic presidential nominee, Joe Biden, is also denouncing the recent violence in Portland.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Jessica Dean has more now from Washington.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[03:30:00]</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DEAN, CNN WASHINGTON CORRESPONDENT: On Monday, former Vice President Joe Biden is going to talk about his vision of leadership for America in this moment as it compares to that of Donald Trump.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there were violent protests in Portland, Oregon, which former Vice President Joe Biden spoke out against condemning very vehemently. I'll read you a bit from his statement.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shooting in the streets of a growing American city is unacceptable. I condemn this violence unequivocally. I condemn violence of every kind by anyone, whether on the left or the right. And I challenge Donald Trump to do the same. It does not matter if you find the political views of your opponent abhorrent. Any loss of life is a tragedy.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also in that treatment from Sunday, he went on to make the case that Donald Trump is not able to meet the moment as president. That he is not able to do what a president needs to be doing right now, which in Joe Biden's opinion is bringing people people together, lowering the temperature. And instead, he believes that Donald Trump is fanning the flames of division of racism.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last week, he said that he believed that Donald Trump was rooting for violence in America. So, on Monday, we expect to hear Joe Biden talk about how he would proceed forward. What he would be doing to heal America in this moment and to lead it forward.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Dean, CNN, Washington.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CHURCH: And I want to talk now about some of these far-right groups with Randy Blazak, head of the Oregon Coalition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joins us now via Skype. Thank you so much for being with us.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RANDY BLAZAK, CHAIRMAN, OREGON COALITION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Glad to be here.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Now you are based in Portland, where you have watched all of this play out of course, the deadly violence on the weekend, then the mayor accusing the U.S. president of fanning hate and violence, and the president striking back. What impact does all this having on the city and the way people feel about the future?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BLAZAK: Yes. I mean, it's quite strange to be in the center of this conversation, but in a way it's a great opportunity for Portlanders to make its case. The city of Portland has a long history of violence between racist and anti-racist, including a racist skinhead that was murdered by an anti-racist skinhead in 1993.</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these clashes are nothing new to the city. What is new is how this is playing out as part of this national dialog we are having about race and policing and the fact that the president has engaged in this debate in the city. It kind of brings up the tension level that we are experiencing. And it always seems like it's about the sort of fade off and then something happens to reignite the protests. Then we are back to square one all over again.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Right. And how is political extremism and racism changing the tenor of protests in Portland and in Kenosha?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BLAZAK: Yes. The northwest has had history all of its own of white supremacist sort of claiming the northwest is their homeland. In fact, there has been a movement to succeed from the rest of the country and create a white homeland in America.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of these groups have been showing up to these protests. So, militia groups, and patriot prayer and pub boys. These white supremacist groups have often started to agitate -- many of them want more chaos. They want things to sort of collapse so they can have their civil war. The Boogaloo as they call it now.</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made things a lot more confusing. I think to the average person watching the chaos it seems like a sort of protesters versus the police. But there is a whole bunch of actors involved. And some of those who are coming from the right to attack the left because it adds to the chaos which helps feed their narrative.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that's what the president is sort of feeding off over this chaos. He feels like the pro-Trump anti-black lives folks are somehow going to bring a law and order back to the city, but in fact it's just adding to the mayhem.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Right. And Randy, let's talk about what's behind the actions of Trump supporters like Kyle Rittenhouse who was charged with shooting and killing two protesters in Kenosha and other pro- Trump demonstrators who were showing up in Portland to cause trouble. And what can you tell us about patriot prayer? The group, the Portland shooting victim was said to have been a member of?</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BLAZAK: Yes. This is a strange group that's been around for a while. And in fact, led by a biracial individual who would not seem to be a white supremacist, but they have attracted a lot of white supremacists, mainly through their anti-immigrant rhetoric.</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that's sort of the calling card of patriot prayers. They are very strongly anti-immigrant and anti-Muslim, which it has served to bring in old-fashioned life supremacist to their cause.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while on the forefront they seem to be a sort of first amendment free speech conservative movement, they have actually sort of created a cover for a lot of more traditional white supremacists movements to march through the streets of Portland and then the counter protest have often been violent when they do march through the streets of Portland.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[03:35:02]</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we saw yesterday in the city was kind of, you know, the culmination of all that tension that's been building up in the city for years.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So how worried or how worried should some protest leaders be, that they are actually giving the president exactly what he wants as he tries to pivot away from COVID-19 and racism to the issue of law and order, which some voters are so scared when they see cities ablaze and being looted, that this actually becomes their top issue and they'll vote on law and order?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BLAZAK: Well, this was Richard Nixon's play in 1968. To be the law and order president who is going to clamp down on urban jungle as they called it, the riots of the 1960s. America has changed a lot since 1968. We have a lot of people who are of different backgrounds. The suburbs are no longer white only and there are a lot of sympathy for the cause of Black Lives Matters movements. So, I don't know if they'll have the same traction that Nixon had in 1968, but certainly, it's something to rally the folks to see America changing too quickly and are afraid that, you know, their country is burning to the ground.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Portland, it's pretty -- it's pretty, I don't want to say comical, but it's a little strange because it is sort of a normal city. There are these little pockets where things happen, but Portland is far from burning to the ground. I still think it's one of the most livable cities in the country, but if you turn on the evening news you get this very dire picture over what's happening in Portland. We are basically just going out for a sushi. Wondering why everybody is screaming about.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Yes, of course. Randy Blazak, thank you so much for joining us. We appreciate 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BLAZAK: Sure. Thanks.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And coming up, we will go live to Abu Dhabi where there is a push by the U.S. and Israel for Arab leaders to attend an historic signing ceremony. Looking at live pictures here. We'll have more on this when we come back.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[03:40:00]</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All right. We're looking at live pictures here. White House senior adviser, Jared Kushner, in the Middle East for an historic flight from Israel to Abu Dhabi. He is aiming to push Arab leaders to attend a signing ceremony for the normalization deal between Israel and the United Arab Emirates. Sources say it's an effort to boost his father-in-law's reelection efforts.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Oren Liebermann has the details.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OREN LIEBERMANN, CNN CORRESPONDENT: There is a lot going into this flight and it's not just the people on it but the buildup around it. What's being billed by the United States is the first ever direct commercial flight between Israel and the United Arab Emirates. The flight number itself El Al flight 971. That's the telephone country code of the UAE. The return flight is El Al 972, the country code of Israel.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 peace are written on the side of the airplanes just of the pilot's window in Hebrew, English and Arabic. And both sides are hyping this as a major accomplishment, not only for the Middle East but of course for the Trump administration and for Prime Minister Benjamin Netanyahu.</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Pilots Association says the flight plan is to take the plane directly over Saudi Arabia before landing in Abu Dhabi. That would be the first time ever that an Israeli commercial aircraft flew over the Arabian Peninsula. Though as of Sunday night, the pilot association says that hasn't been finally approved by the Saudis, and at this point at least it could change.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delegation itself led by President Donald Trump's senior adviser and son-in-law Jared Kushner it was given the royal treatment or in this case, the head of state treatment. Kushner spoke by Prime Minister Benjamin Netanyahu at the prime minister's official residence alongside national security advisor Robert O'Brien.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Kushner spoke, he talked about not only the accomplishments of the Trump administration as it relates to Jerusalem, for example, moving embassy, but also of the wider Middle East, especially hyping on the recent agreement between Israel and the United Arab Emirates promising more is to come.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KUSHNER, SENIOR ADVISOR TO THE PRESIDENT OF THE UNITED STATES: While phis peace agreement was thought by many to be impossible, the stage is now set for even more. Over the last three and a half years, a lot of people described the state of the Middle East as hopeless. But what I felt over the last couple weeks is a new sense of optimism, and we must seize that optimism and we must continue to push to make this region achieve the potential that it truly has.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LIEBERMANN: After returning from the UAE on the Israeli flight, Kushner is expected to visit other countries in the region including Egypt, Jordan, Bahrain and Oman as he tries to build on the momentum of the agreement between Israel and the United Arab Emirates.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goals here, at least twofold, first, to see if any other Arab states will follow the UAE's league and normalize relations with Israel, that would be a major foreign policy victory for Trump just ahead of the elections, just in time to tout that. And second, to see if any of these countries will send representatives, specifically high-level representatives to what's expected to be a White House signing ceremony with the heads of state of Israel and the United Arab Emirates.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Oren Liebermann, CNN, Jerusalem.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All right. Let's discuss this further with CNN's John Defterios. He joins us now from Abu Dhabi. So, John, Jared Kushner just arrived. What's his role in all of this? And is it, is it a two- track effort by Israel and the UAE to normalize diplomatic relations and at the same time codify those relations with business?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DEFTERIOS, CNN BUSINESS EMERGING MARKETS EDITOR: I think that's a great way of putting it, Rosemary. Jared Kushner is the Middle East adviser to the president. Of course, his son-in-law has spent most of his time trying to come up with a much wider deal which has been overlooked here because of the signing between the UAE and Israel.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supposed to include many more Arab states and the Palestinians. That hasn't happened yet. So, plan b, if you will, was to start with UAE, which is a very liberal goal state that could solidify these ties with Israel.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at the press conference that we saw on Jerusalem last night, Prime Minister Benjamin Netanyahu, picking up on Oren's reporting there, was suggesting there will be a number of other states that will sign on rather quickly, a lot of security now. This is about Bahrain.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Jared Kushner there with the crown prince last year having these talks, one where the prime minister of Israel was there two years ago, even Sudan which has relations in a lot of Sudanese living in Israel.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can we go from this commercial flight that doesn't have any commercial passengers but just carrying the delegations to forge real traveling right here? The sharing of embassies in both states. The phone lines have been opened up. They were blocked four years. And then very importantly, as you are suggesting, can they establish the trade links?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hesitation by Saudi Arabia to proceed with this right now. But if you have the business ties they certainly support, if you will, Rosemary, the diplomacy.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Right. And despite the political roadblocks you mentioned that led to the economic blockade before, could they be natural business partners?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[03:45:02]</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DEFTERIOS: Yes. You know what, they had a common enemy which brought them together, and that being Iran. And I think the UAE wanted to sign this by the way before the election to get closer to Israel depending on that outcome. That's one side of it. But they are very well-known in their own rights as business players.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UAE sits on oil wealth of better than a trillion dollars, prolific investors in Europe and the United States. It seems obvious they can move into Israel, particularly in Silicon Wadi, the Silicon Valley of Israel, where there are a lot of initial public offerings. They'd love the defense technology, high-tech medicine, food security, just initial places to start.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Israel, of course, needs a base and a new export hub for itself. Dubai is a fantastic business center. So, while they have not done business in the past, they quickly signed two deals, Rosemary, one in July before the agreement with defense electronics firms they say to do tracing on COVID-19.</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two pharmaceutical firms ride away as soon as the deal was signed. And right now, they're focusing on the five areas that I talked about. So, this will be diplomacy to start, but expect a lot of noise around business to follow really quickly, in my view.</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All right. Jared Kushner and that delegation just boarded that plane for the historic flight from Israel to Abu Dhabi. We'll keep an eye on that.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Defterios joining us live from Abu Dhabi. Many thanks. Well, a Messi no-show. The Argentine takes a stand over his request to leave Barcelona, but the league says it would be very costly. We'll have the details next.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[03:50:00]</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Very scary moments Sunday for a toddler in Taiwan. According to reports, the three-year-old girl was taking part in a kite festival when she got tangled in a large kite. Video shows her being flung into the air. The child was not hurt but understandably frightened.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mayor apologized to the family and wrote on Facebook the city will review what happened and prevent accidents like this ever happening again. Incredible. She'll never forget that.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saga over a potential transfer of one of the best players in football's history has just taken a dramatic turn. Sources tell CNN Lionel Messi failed to show up for a coronavirus test at Barcelona's training ground on Sunday. Under league rules, he can't take part in preseason training without that test.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CNN's World Sport' Alex Thomas is following the story from London. He joins us now live. Good to see you, Alex, so what's the latest on this?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THOMAS, CNN WORLD SPORT ANCHOR: Rosemary, just exactly what you said. It seems one of the greatest footballers of all time, Lionel Messi, is effectively on strike because he wants to leave the club. The feeling being in the Messi camp, that the club has reached a point where they can't guarantee the sort of success they've had in the past with Messi spearheading their attack.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they were thrashed by Bayern Munich in the Champions League quarterfinals in that frantic few weeks of Champions League Football, as they look to finish that competition after the delayed European domestic seasons after the big break because of the coronavirus crisis.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Barcelona ending trophy-less for the first time in more than a decade. And that's not what Lionel Messi wants as he looks to cement his legacy. He's now 33. Maybe has another two or three good years left in him. No matter what happens, he'll probably go down as one of the greatest footballers of all time.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telling the club last Tuesday he wanted to leave, there is a big dispute at the moment as to whether he can leave for a free transfer or whether clubs will have to fork out hundreds of millions of dollars to pay for him, which would make a huge difference, Rosemary.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Wow. So, Alex, how likely is it that Messi will stay? And if he leaves, where is he going to go?</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Well, we've heard discontent from the Lionel Messi camp before. Because he's such a good player, he's always seen above the rest of the squad. The saying in football is that no one player is bigger than the club, but in Lionel Messi's case, it almost is. I mean, perhaps because Barcelona is such a legendary and famous club, you know, they will continue and they will thrive in the future, I'm sure. But he's been a not just a once in a generation footballer, or once in a lifetime footballer, there's no doubt about that.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having missed that coronavirus test when all his teammates did it at the training ground on Sunday, he now can't take part in the new manager's first training session. The Dutch from Ronald Koeman, a former player with Barcelona famous former Dutch international, he's also been a successful coach as well after retiring from playing, doesn't look like he's going to be part of Koeman's plans.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where does Messi go? Well, because he's so expensive and because his wages are so high, Rosemary, really, there are very few clubs that can afford him, and he's been most linked in the press with Manchester City, the English Premier League club who were champions last season, not this season, just the season before that. And of course, their manager is Pep Guardiola who Messi enjoyed so much success with when they were both at Barcelona together.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Interesting. We'll see what happens then. Alex Thomas, many thanks bringing us up to date to date on that. I appreciate 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Champagne makers are trying to keep prices popping despite a big drop in demand during the coronavirus pandemic. How? By limiting how many grapes are allowed to be harvested.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Melissa Bell speaks to winemakers protecting drink's integrity until a time for celebration returns.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BELL, CNN CORRESPONDENT: It's harvest time in champagne. The work in the vines much as it ever was only the masks are new.</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NADECHE BOUCHEBESSE, GRAPE PICKER: We are used to wearing the mask now. It is for security for everybody, so it's OK.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 But this year the champagne's wine committee has announced that only 8,000 kilos of grapes per hectare can be harvested as oppose to the more than 10,000 that were harvested last year. The industry body limits each year the amount that can be picked. Never before had it been limited this much.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MATHIEU ROLAND-BILLECART, CEO, CHAMPAGNE BILLECART-SALMON: There is no point having a lot of champagne that one with clients around the world that are not able to consume 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[03:54:59] Clearly with COVID-19, the social life has been interrupted, stopped, disrupted in many ways, which hasn't led to as much shipment towards the beginning of the year. Worse things are starting to get a little better. We are in uncharted territories.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 The champagne committee says that 50 million fewer bottles were sold in the first six months of this year compared to last and an excess of champagne bringing down prices would affect the entire region.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LIEBERT, WINE MERCHANT, LA CAVE 17 (through translator): I would say people feel like they have to pay a lot for champagne. It's a premium product, so there's this idea that if the champagne you're buying isn't expensive, then you're not really getting a good champagne.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Tokyo to Beijing, by way of Milan and London, the world's ultimate luxury drink can only be produced in this region, which is why for producers like Billecart-Salmon, protecting the value of the treasure that lies directly beneath my feet was crucial.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here in the cellars it is 10 million bottles of champagne that are kept over two miles of dimly lit coordinator. It is down here as well that that crucial ingredient will emerge, the bubbles. The question is whether their allure is simply in their price.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ROLAND-BILLECART: You know, we do two fermentations. We do several blends and we keep the wines here in our cellar between 3 and 15 years. So, it's not a need to have a higher price. There are costs to all these things in making an exceptional champagne, and ultimately that need has to be reflected in the price.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 It is a cut in production then that is all about allowing this particular region and this product to weather the storm, giving us all, when the time comes, the ability to toast the end of the pandemic.</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Bell, CNN, Mareuil-sur-Ay, France.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And thanks for joining us this hour. I'm Rosemary Church. I'll be back with more news right after this short break.</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2020</w:t>
      </w:r>
    </w:p>
    <w:p>
      <w:pPr>
        <w:pStyle w:val="Normal99"/>
      </w:pPr>
    </w:p>
    <w:p>
      <w:pPr>
        <w:pStyle w:val="Normal99"/>
        <w:ind w:left="200"/>
        <w:sectPr>
          <w:type w:val="continuous"/>
          <w:pgMar w:top="840" w:right="1000" w:bottom="840" w:left="1000" w:header="400" w:footer="400"/>
          <w:pgNumType w:fmt="decimal"/>
          <w:cols w:space="720"/>
        </w:sectPr>
      </w:pPr>
      <w:r>
        <w:br/>
      </w:r>
      <w:r>
        <w:pict>
          <v:line id="_x0000_s1352"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344"/>
          <w:headerReference w:type="default" r:id="rId1345"/>
          <w:footerReference w:type="even" r:id="rId1346"/>
          <w:footerReference w:type="default" r:id="rId1347"/>
          <w:headerReference w:type="first" r:id="rId1348"/>
          <w:footerReference w:type="first" r:id="rId1349"/>
          <w:pgSz w:w="12240" w:h="15840"/>
          <w:pgMar w:top="840" w:right="1000" w:bottom="840" w:left="1000" w:header="400" w:footer="400"/>
          <w:pgNumType w:fmt="decimal"/>
          <w:cols w:space="720"/>
          <w:titlePg w:val="0"/>
        </w:sectPr>
      </w:pPr>
    </w:p>
    <w:p>
      <w:pPr>
        <w:pStyle w:val="Normal100"/>
      </w:pPr>
    </w:p>
    <w:p>
      <w:pPr>
        <w:pStyle w:val="Normal100"/>
      </w:pPr>
      <w:r>
        <w:pict>
          <v:shape id="_x0000_i1353" type="#_x0000_t75" alt="LexisNexis®" style="width:147.75pt;height:30pt">
            <v:imagedata r:id="rId17" o:title=""/>
          </v:shape>
        </w:pict>
      </w:r>
      <w:r>
        <w:cr/>
      </w:r>
    </w:p>
    <w:p>
      <w:pPr>
        <w:pStyle w:val="Heading198"/>
        <w:keepNext w:val="0"/>
        <w:spacing w:after="200" w:line="340" w:lineRule="atLeast"/>
        <w:ind w:left="0" w:right="0" w:firstLine="0"/>
        <w:jc w:val="center"/>
      </w:pPr>
      <w:hyperlink r:id="rId1350" w:history="1">
        <w:r>
          <w:rPr>
            <w:rFonts w:ascii="arial" w:eastAsia="arial" w:hAnsi="arial" w:cs="arial"/>
            <w:b/>
            <w:i/>
            <w:strike w:val="0"/>
            <w:color w:val="0077CC"/>
            <w:sz w:val="28"/>
            <w:u w:val="single"/>
            <w:vertAlign w:val="baseline"/>
          </w:rPr>
          <w:t>Food for Thought</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2020 Sunday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0"/>
        <w:keepNext w:val="0"/>
        <w:spacing w:after="0" w:line="240" w:lineRule="atLeast"/>
        <w:ind w:right="0"/>
        <w:jc w:val="both"/>
      </w:pPr>
      <w:bookmarkStart w:id="199" w:name="Bookmark_100"/>
      <w:bookmarkEnd w:id="199"/>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26; CHILDREN'S BOOKS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1156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Catherine Hong</w:t>
      </w:r>
    </w:p>
    <w:p>
      <w:pPr>
        <w:pStyle w:val="Normal100"/>
        <w:keepNext/>
        <w:spacing w:before="240" w:after="0" w:line="340" w:lineRule="atLeast"/>
        <w:ind w:left="0" w:right="0" w:firstLine="0"/>
        <w:jc w:val="left"/>
      </w:pPr>
      <w:bookmarkStart w:id="200" w:name="Body_98"/>
      <w:bookmarkEnd w:id="200"/>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54" style="position:absolute;z-index:25186611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MEASURING UPWritten by Lily LaMotteIllustrated by Ann Xu</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PLACE AT THE TABLEBy Saadia Faruqi and Laura Shovan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AS PANEER PIEBy Supriya Kelkar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SURPRISING POWER OF A GOOD DUMPLINGBy Wai Chim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freshly butchered pig's tail cooked over coals. Liverwurst and cream cheese sandwiches. Cold meat pie with hard-boiled eggs buried inside like treasures. If you grew up reading classic middle-grade novels you probably know exactly where these foods made an appearance. (''Little House in the Big Woods''; ''A Wrinkle in Time''; Roald Dahl's ''Danny the Champion of the World'' -- my personal favorite.) Whether they struck you as mouthwateringly delicious or borderline gross, these meals have practically become shorthand for the books themselves.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food in books seemed particularly exotic to me as a kid because it was so deeply American and British. The meals families ate in those books were worlds apart from the Korean soups and stews we had at home. These foreign foodstuffs felt like clues to Anglo-American culture, and I dug in with an appetite.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era of junior chef competitions and Instagram food influencers, it's no surprise that middle grade and young adult books are more food-focused than ever. But what's refreshing is that the food isn't as exclusively Anglo-American as it used to be.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new books featuring Taiwanese, Pakistani, Indian and Chinese families might spark the curiosity of kids who've grown up eating plain old ''regular'' American food. And for immigrant kids grappling with the weird lunches their moms pack, they just might inspire a bit of pride.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graphic novel ''Measuring Up,'' by Lily LaMotte and Ann Xu, tells the story of 12-year-old Cici, who's just moved to Seattle from Taiwan. Although Cici has been quick to make new friends she's still figuring out the social customs (what is a ''sleepover''?) and she deeply misses her grandmother, who taught her how to cook. Against her father's wishes, Cici secretly enters a ''Top Chef Junior''-style culinary competition in the hopes of winning the money to send her Ama a plane ticket.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increasingly suspenseful elimination rounds of the contest give this funny, fast-paced narrative its dramatic arc. And the graphic novel format, featuring Xu's big-eyed characters, clean lines and simple, playful aesthetic, is a perfect vehicle, allowing readers to see for themselves what Cici's creative rice dishes look like. The story is also chock-full of eye-opening cultural observations. Cici is constantly having to remind people she's Taiwanese (not Chinese!). And we witness how even seemingly sophisticated foodies don't give Asian food respect (a chef of a fancy local restaurant dismisses Cici's cuisine as ''Chinese takeout''). The happy ending, meanwhile, is as satisfying as a juicy dumpling.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culinary competition is also the central plot device of ''A Place at the Table,'' by Saadia Faruqi and Laura Shovan. The novel follows two sixth graders, Sara and Elizabeth, who meet in an after-school cooking club taught by Sara's mother. Sara, who is Pakistani-American, recently transferred from an Islamic school and resents being dragged to the class by her mother. Elizabeth is there because she's sick of the instant mashed potatoes and Hot Pockets that pass for dinner in her Jewish-British household. The two girls become cooking partners and enter a recipe contest.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is told in alternating chapters that remind readers there's always an unseen side to someone else's story. Elizabeth, shouldering the burden of her mother's depression, is also being sidelined by a best friend; Sara's prickliness comes from the anti-Muslim attitudes she's been subject to all her life. But for all the novel's sober themes, there's a lightness and brightness to the story borne out by the girls' spunky quest to win the contest. And Elizabeth's delight at the scent of popping cumin seeds and the taste of aloo tikkis ''sizzling with the aroma of cilantro and olive oil'' will tempt the palates of even die-hard chicken nugget loyalists.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Ambivalence about one's immigrant heritage -- that confusing stew of embarrassment and comfort -- is sensitively explored in ''American as Paneer Pie,'' by Supriya Kelkar. Indian-American Lekha, who's 11, feels as if she has two versions of herself: ''Home Lekha,'' who loves eating poli and paneer, and ''School Lekha,'' who just wants to fit in. When an Indian girl named Avantika moves in across the street, Lekha is at first resentful, deeming the newcomer a ''fob.'' But before long, Lekha starts to realize that there's plenty to admire about her ''twindian,'' who, unlike Lekha, won't tolerate slurs like ''Dot.'' When her family becomes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Lekha has to decide if she should stand up for herself.</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Kelkar's novel has ambitious scope, there is fat to be trimmed from the broad cast of characters and the obvious lesson-learning. But Lekha is an appealingly imperfect protagonist, and Kelkar draws a rich portrait of Marathi customs. Not incidentally, the food descriptions here are mouthwatering, from the ''crunchy burnt bits'' of batata bhaji that Lehka's mom makes for Diwali to the ''tangy, sweet, chincha chutney'' Lekha loves best.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adult readers who are ready for a more heart-wrenching story can pick up ''The Surprising Power of a Good Dumpling,'' by Wai Chim. Like ''A Place at the Table,'' it's about a girl who loves cooking and whose mother suffers from depression, but here the problems are more serious. Anna, the eldest daughter of a Cantonese immigrant family in Australia, has never been a top student; she's preoccupied with caring for her siblings and managing her mother's frightening behavior. When Anna begins working in the family's Chinese restaurant she discovers a new sense of purpose and meets a boy, Rory, who becomes her first love. But as her mother's delusions intensify, she realizes she can't solve her family's problems alone.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novel provides an insightful look at the powerful role food plays in our emotional lives. Cooking is Anna's connection to her restaurateur father and her expression of love for her siblings. She bonds with Rory over their shared passion for xiao long bao and pork buns. But most of all, the meditative tuk tuk tuk tuk of chopping ingredients and the process of combining them into meals is, she says, like a ''cool salve to the burning soul.''Catherine Hong, a freelance writer and editor, co-hosts K-Pod, a podcast about Korean-Americans in arts and culture.MEASURING UPWritten by Lily LaMotteIllustrated by Ann Xu208 pp. Harper Alley. $22.99.(Ages 8 to 12)A PLACE AT THE TABLEBy Saadia Faruqi and Laura Shovan336 pp. Clarion/Houghton Mifflin Harcourt. $16.99.(Ages 10 to 12)AMERICAN AS PANEER PIEBy Supriya Kelkar320 pp. Aladdin/Simon &amp; Schuster. $17.99.(Ages 8 to 12)THE SURPRISING POWER OF A GOOD DUMPLINGBy Wai Chim336 pp. Scholastic. $18.99.(Ages 14 and up)</w:t>
      </w:r>
    </w:p>
    <w:p>
      <w:pPr>
        <w:pStyle w:val="Normal100"/>
        <w:keepNext w:val="0"/>
        <w:spacing w:before="240" w:after="0" w:line="260" w:lineRule="atLeast"/>
        <w:ind w:left="0" w:right="0" w:firstLine="0"/>
        <w:jc w:val="left"/>
      </w:pPr>
      <w:r>
        <w:br/>
      </w:r>
      <w:hyperlink r:id="rId1351" w:history="1">
        <w:r>
          <w:rPr>
            <w:rFonts w:ascii="arial" w:eastAsia="arial" w:hAnsi="arial" w:cs="arial"/>
            <w:b w:val="0"/>
            <w:i/>
            <w:strike w:val="0"/>
            <w:color w:val="0077CC"/>
            <w:sz w:val="20"/>
            <w:u w:val="single"/>
            <w:vertAlign w:val="baseline"/>
          </w:rPr>
          <w:t>https://www.nytimes.com/2020/11/06/books/review/measuring-up-lily-lamotte-ann-xu.html</w:t>
        </w:r>
      </w:hyperlink>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355" style="position:absolute;z-index:251867136"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From ''Measuring Up.''               </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2020</w:t>
      </w:r>
    </w:p>
    <w:p>
      <w:pPr>
        <w:pStyle w:val="Normal100"/>
      </w:pPr>
    </w:p>
    <w:p>
      <w:pPr>
        <w:pStyle w:val="Normal100"/>
        <w:ind w:left="200"/>
        <w:sectPr>
          <w:type w:val="continuous"/>
          <w:pgMar w:top="840" w:right="1000" w:bottom="840" w:left="1000" w:header="400" w:footer="400"/>
          <w:pgNumType w:fmt="decimal"/>
          <w:cols w:space="720"/>
        </w:sectPr>
      </w:pPr>
      <w:r>
        <w:br/>
      </w:r>
      <w:r>
        <w:pict>
          <v:line id="_x0000_s135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1352"/>
          <w:headerReference w:type="default" r:id="rId1353"/>
          <w:footerReference w:type="even" r:id="rId1354"/>
          <w:footerReference w:type="default" r:id="rId1355"/>
          <w:headerReference w:type="first" r:id="rId1356"/>
          <w:footerReference w:type="first" r:id="rId1357"/>
          <w:pgSz w:w="12240" w:h="15840"/>
          <w:pgMar w:top="840" w:right="1000" w:bottom="840" w:left="1000" w:header="400" w:footer="400"/>
          <w:pgNumType w:fmt="decimal"/>
          <w:cols w:space="720"/>
          <w:titlePg w:val="0"/>
        </w:sectPr>
      </w:pPr>
    </w:p>
    <w:p>
      <w:pPr>
        <w:pStyle w:val="Normal101"/>
      </w:pPr>
    </w:p>
    <w:p>
      <w:pPr>
        <w:pStyle w:val="Normal101"/>
      </w:pPr>
      <w:r>
        <w:pict>
          <v:shape id="_x0000_i1357" type="#_x0000_t75" alt="LexisNexis®" style="width:147.75pt;height:30pt">
            <v:imagedata r:id="rId17" o:title=""/>
          </v:shape>
        </w:pict>
      </w:r>
      <w:r>
        <w:cr/>
      </w:r>
    </w:p>
    <w:p>
      <w:pPr>
        <w:pStyle w:val="Heading199"/>
        <w:keepNext w:val="0"/>
        <w:spacing w:after="200" w:line="340" w:lineRule="atLeast"/>
        <w:ind w:left="0" w:right="0" w:firstLine="0"/>
        <w:jc w:val="center"/>
      </w:pPr>
      <w:hyperlink r:id="rId1358" w:history="1">
        <w:r>
          <w:rPr>
            <w:rFonts w:ascii="arial" w:eastAsia="arial" w:hAnsi="arial" w:cs="arial"/>
            <w:b/>
            <w:i/>
            <w:strike w:val="0"/>
            <w:color w:val="0077CC"/>
            <w:sz w:val="28"/>
            <w:u w:val="single"/>
            <w:vertAlign w:val="baseline"/>
          </w:rPr>
          <w:t>This Saturday, Edelmiro Garza, 45, And Ismael Chavez, 39, Two Police Officers Were Ambushed And Killed In Texas, Recent Fallout After President Donald Trump Commuted The Multiple-Year Prison Sentence Of His Former Associate, Roger Stone; The Battle To Reopen Schools In America; Retiring The Redskins, NFL Team Dropping Name And Logo Amid Corporate Pressure; Jello Shot Jenga, People Playing Boozy Game To Ease Pandemic Pain</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THE FIVE 5:00 PM EST</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2020 Monday</w:t>
      </w:r>
    </w:p>
    <w:p>
      <w:pPr>
        <w:pStyle w:val="Normal101"/>
        <w:keepNext w:val="0"/>
        <w:spacing w:after="0" w:line="240" w:lineRule="atLeast"/>
        <w:ind w:right="0"/>
        <w:jc w:val="both"/>
      </w:pPr>
      <w:bookmarkStart w:id="201" w:name="Bookmark_101"/>
      <w:bookmarkEnd w:id="201"/>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6254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Perino, Jesse Watters, Juan Williams, Greg Gutfeld, Katie Pavlich</w:t>
      </w:r>
    </w:p>
    <w:p>
      <w:pPr>
        <w:pStyle w:val="Normal101"/>
        <w:keepNext/>
        <w:spacing w:before="240" w:after="0" w:line="340" w:lineRule="atLeast"/>
        <w:ind w:left="0" w:right="0" w:firstLine="0"/>
        <w:jc w:val="left"/>
      </w:pPr>
      <w:bookmarkStart w:id="202" w:name="Body_99"/>
      <w:bookmarkEnd w:id="202"/>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58" style="position:absolute;z-index:251869184"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CAVUTO, FOX NEWS ANCHOR: This has as we have back to back spikes and cases in the state that are the highest we have ever seen. Disney World in the meantime is still open and doesn't plan to change that. Here comes "THE FIVE."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GUTFELD, FOX NEWS HOST: Hi. I'm Greg Gutfeld with Dana Perino, Juan Williams, Jesse Watters, and Katie Pavlich, THE FIVE.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This was yesterday? It was out the door and shot at both officers (Inaudible). Both officers suffered fatal wounds. Both officers did not draw their weapons, did not fire, never stood a chance.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So Saturday, two police officers were ambushed and killed in Texas, their names, Edelmiro Garza, age 45, and Ismael Chavez, 39. Responding to a domestic disturbance in the effort to stop violence, they became its victims. That's the story of many officers' lives. We report it on this show, because we realize the proportion of media coverage on such crimes compared to other stories is obviously lacking.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violent act occurs that fits a narrative, it's amplified to suit the media's needs. What need does it serve to report a story of two dead officers? For the rest of the media, very little, so they shrug it off. But Fox News won't. Today, we are living in an experiment, one conducted by mad social scientists where a media and its internet platforms choose stories that manipulate a motion for the sake of clicks.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a price on rage and they sell it by the minute. So the bravery and hardships of law enforcement are ignored in favor of visual content untethered to data but tied to a narrative. In 2020, ironically, the media refuses to clearly see the truth of policing, instead, pushing stories that alarm and divide citizens.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rift is now energizing violent criminals, as Democrat mayors and other politicians follow the same path, deserting law and order and therefore you. And they laugh at those who now try to protect themselves. Politicians are scared of the mob, scared of the media, as both cheer mayhem over peace officers. And if you cheer the police, you are made a un-person by the mob.</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ahead. Say blue lives matters and see what happens to you. So even if you haven't Orwell, you'll get to live it. How long will we endure this until we decided enough is enough? So we report this story not to make you angry or sad, but to help you decide when enough is enough. So Katie, Savannah Chavez is the daughter of one of the slain officers.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went on Twitter and tweeted her sorrow and with the hashtag of #bluelivesmatter which drew attacks and mockery and ridicule, including a BLM blue checker who called the hashtag racist. So she actually deleted it after mourning her own dad. All of this seems kind of inevitability in a climate where we paint people who try to protect our safety as the problem.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PAVLICH, FOX NEWS HOST: Yeah. I think that's why the situation is so frustrating, because logic and facts and mourning police officers who made the ultimate sacrifice to try and break up a domestic dispute is somehow now racist, even though the police in this situation were minorities. You know, this is a consequence of the current situation, the current rhetoric.</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people giving in to this idea, politicians specifically, that it is OK to engage in policy decisions based on this mob mentality of the demands that they are given. You know, police, we can say all day long. Go out there every single day to sacrifice themselves. And we see it. And I think that the country will come to a point where enough is enough.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it's a scary situation, because we look at the St. Louis couple who dared to defend their private property with firearms when there was a mob on their front lawn. They're now being prosecuted by the far left prosecutor in that town, in that city. So that's a problem. But at some point, people are going to have to vote out.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making decisions based on this mob mentality and stand up for what is right. And to stand up for the rule of law, because there is no other way to really do it.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GUTFELD: Yeah. Dana, so far, year-over-year, this weekend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 saw 600 percent increase in shootings, 600 percent, and a 483 percent in shooting victims. But AOC has a theory on why this is the case. And I want to play this and then get your response.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Do we think this has to do with the fact that there is record unemployment in the United States right now? Maybe this has to do with the fact that people are not paying their rent and are scared to pay the rent. And so they go out and they need to feed their child. And they don't have money. So you maybe have to -- they are put in a position where they feel like they either need to shoplift some bread or go hungry that night.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So Dana, you must -- when you hear this, you must think how ironic and bizarre it is said that she is blaming violence on unemployment giving -- given her role in creating actual unemployment.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PERINO, FOX NEWS HOST: Yes. We are thinking alike, even in a pandemic. You know, something that might help unemployment might be an Amazon Center that was actually pandemic proof, right? Amazon is doing great in the pandemic. And, you know, the violence that we are talking about is not, like, a mother huddling with a loaf of bread under her coat like Jean Valjean in Les Miserables.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not the kind of violence that we're talking about. And it was just two weeks ago that this city council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voted to de-fund the police by $1 billion. Well, that working out really well. And to your point about the media coverage, the painting of the black lives matter mural, which is really -- I don't know why we call it a mural.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sign. It's a black lives matter -- its three words. That got so much media attention. And where has -- have you seen Bill De Blasio anywhere talking about any of this? It is so unfortunate. The other thing that I wanted to point out, and the reason I was really interested in that case in Texas with the officers being ambushed is that one of the things we heard a lot about in talking police form.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some communities think that it would be better to send a social worker to domestic violence scenes, because that way you are not hauling away a father -- well, one of the reasons that you have to send an officer is because it's often because it's a place of violence. And you are trying to protect the women and the children that are in harm's way.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that the social worker thing is going to work on its own. If you want to send a social worker along with the officers, fine. But know that their lives could be in danger as well.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Yeah. Juan, to Dana's point, you know, with the black lives mural or painting. We have a media that is so focused on symbolism as opposed to the actual reality, which is what occurred Saturday. You know, two men were lost and that mural would not save them.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WILLIAMS, FOX NEWS HOST: Well, I think the mural really represents what the nation saw in a video where a police officer was kneeling on a man's neck for nearly nine minutes and the man died, Greg. So I think people are reacting to that. And I think, in general, police have a dangerous and stressful job. My condolences go out to those officers who died, their families.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more stressful when they have the added scrutiny of police officers abusing the public trust and public authority and people are dying. And people start to question logically exactly what the police are doing. So at the moment, I think what we are seeing is even in a more stressful situation added to the George Floyd pressure.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we have this spike in crime, but let me just say the spike in crime is almost solely, solely in black and brown neighborhoods, low income communities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Chicago, I could go on. And what you really have to deal with here is the problem of gangs, drug dealers, domestic abuse in some cases that leads to the spike in violence, and of course, the easy access to guns.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we really care about this loss of life, I think we have to deal with the systemic issues which are on display, you know, everything from the bad schools, to the, you know, inability for people to get good food, to the poor quality in general of life in those communities that a kid doesn't even have a chance in many cases to succeed or doesn't feel like that anyway.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even think the culture is terrible, in terms of the music. That's my thing. And I'd say black lives matter should be at the forefront of that movement as well. They should be saying don't allow black lives matter to simply be about the police. But black lives matter should be about how black people treat each other. So I think on all of those levels, we have to just be honest.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citywide crime spree anywhere. This is something that's happening in our most desperate communities.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All right. So Jesse, Juan mentions a lot of variables. However, those variables existed before this massive spike. So clearly, something else is added on to this that has little to do with those other variables.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WATTERS, FOX NEWS HOST: Yeah. We know what that is. And I want to salute Juan for saying what he said. I agree with almost everything Juan just said. The thing I would add is that, you know, a lot of the problems in these cities where you are seeing a lot of the carnage, they have been run by Democrats for 50 years.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been seeing the same thing again and again and again. So maybe if we change the systemic problems, we have to change the person or people that are running that system. In terms of the media, the media, Greg, they don't report the news. They just report a narrative. That's why half of the country is either angry or unenlightened, because they are not getting the truth.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why people come to Fox to hear the truth. And the truth is there is a crime wave going on.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homicides are up 25 percent. Kansas City has had its most deadly year ever, Chicago, deadliest year so far in 25 years. And I can keep naming cities. We had a white mom killed after she said all lives matter in Indianapolis.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Hispanic man that drove his truck and murdered a white guy because he says he hates white people and hates Donald Trump. He was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There is stuff like this all over the place. I came back to the city the other week down in lower Manhattan. There is a whole black lives matter in Kentman (ph) by city hall.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jog near there. You can't walk your dog. You can't run a stroller. It smells worse than San Francisco. And they desecrated architectural masterpieces, some of the architecture, some of the buildings in that area, just vandalized with graffiti that says F the pigs or F the cops. It's horrible. So the Democrats think they can ride this wave of energy to November and win.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that's absolutely wrong. I think this wave became a crime wave. It's going to blow up in their face. People are dying. And it's going to destroy their cities, which are their power centers, because everyone's just fleeing and leaving them in tatters.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And on that happy note, we have got more. The latest reaction after President Trump commutes the sentence of Roger Stone, that's next.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Brand new fallout after President Trump commuted the three-year prison sentence for his former associate, Roger Stone. Top Democrats are blasting the move.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PELOSI, HOUSE SPEAKER: It stands for corruption. But I think it's important for people also to know that it's a threat to our national security.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This is absolutely outrageous that the president of the United States could be so brazen as to, you know, commute and pardon his friends who are protecting him.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 president through the commutation basically is saying if you lie for me, if you cover up for me, if you have my back, then I will make sure that you get a get-out-of-jail free card.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And here is President Trump reacting today.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UNITED STATES PRESIDENT: They found nothing initially, but it went on for two years or longer. And now, I am getting rave reviews for what I did for Roger Stone. And he, frankly, is going to go and now appeal his case. He had a jury, four women, who hated Roger Stone, and who hated probably me. But she went under a false pretense.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wasn't given a fair trial. He wasn't -- it's not a fair trial. He wasn't another trial. He should have been given another trial.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Jesse, one of the most surprising things about the Democrats' reaction was that they were surprised. This move was telegraphed from the very beginning.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Yeah. I just can't get over Trump's hair right there. Did anybody notice the size of the hair?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Yeah, it was big.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It's like with you not wearing a tie.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Yeah. I know. Everyone's is changing their look in the pandemic. Listen, honestly, he has been in the gutter for decades. But he is not a criminal either. He is an old man who likes to talk a lot of trash and got caught up in a frame job, honestly. Like, if a guy plants a gun on you and he's a police officer and you throw the gun in the river.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be charged with obstruction. It's a dirty investigation. And as we know, it was a baseless investigation. There was no collusion. It was a witch hunt. And now, the media is just mad because the witch hunt got exposed. You know, Flynn is going to walk. Stone is going to walk, (Inaudible) on the march. But, you know, listen, it's -- honestly, I am tired of looking back at this.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need to go forward with the Democrats got caught trying to frame people. And, you know, Chelsea Manning, he got commuted by Barack Obama. He conspired with Wikileaks. Roger Stone did not conspire with Wikileaks, and he is now in trouble. I mean, it seems backwards. I think Bill Clinton -- didn't he pardon his brother or his business partner?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the craziest thing? I mean, he pardoned the bigger tax cheat in U.S. history, because his wife gave $1 million donation to the Clinton Foundation. Come on, a little perspective here.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I was going to bring up to Greg. Do you remember the Obama commutation of Oscar Lopez Rivera? You know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He's like an actual terrorist. There wasn't as much outrage.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FALN. Yeah, FALN, I remember that. Look, the last person who should be talking about abuse of power is Adam Schiff. This is the guy who marshalled the entire impeachment proceeding, which crippled our government with hearings and media hysteria, while others, including myself, were screaming and pointing to Wuhan, saying there is a huge thing going on here.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everybody was so -- the media and the Democrats were so into impeachment that we did not get an early start fighting the virus. And instead, now we are facing larger issues that we have been dealing with, because we were too busy trying to unseat a president because we did not like an election. So save me the whining about Roger Stone.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One of the developments that happened and why I think that we're going to hear more about this, Juan, is that Robert Mueller who did the investigation or did the, you know, special prosecutor. He wrote an op-ed in the Washington Post that said that the jury spoke, that there is a conviction here. Now, he has maintained that he would not talk about it, that he would just let his report stand.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that he has written this op-ed, Lindsey Graham, the Senator from South Carolina and the Chairman of Senate Judiciary Committee, says, well, then now you've just given yourself an invitation to come and testify in front of the Senate. Do you think that's good or bad for the Democrats, to bring all this up again?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You mean politically, Dana?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Well, politically, it probably is good if you are going to have a review of all that's happened in the past with regard to what took place in terms of the president's campaign, all the contacts with the Russia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Nothing took place.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Well, of course, something took place. There are hundreds of contacts. And that's why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 the current attorney general -- OK. The current attorney general said that Stone's conviction was appropriate and lawful. And he opposed what the president did. But I just think that it's important for people who watch our show to know that this is not some liberal media going ballistic, that today you had the Conservative National Review describe what the president did in commuting that sentence as indefensible.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had the conservative Wall Street Journal editorial page, drawing some of the comparisons to Clinton's stuff, but saying when you commute a friend's sentence, that is an abuse of power in their opinion. So those are conservative outlets speaking directly to what took place. And I think that you have to understand. Even when Clinton pardoned Marc Rich, he did it as he was on his way out.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like a thumb in the eye to the justice system from a guy who says he is Mr. Law and Order when it comes to a street criminal, but not to his friend who has clearly, clearly broken the law, and has even forced Robert Mueller's hand, Dana, to come out and say, you know, this is wrong.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Yeah. Although, it's an interesting comparison, Katie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 thumb in the eye by the Clinton's. But what Clinton did with Marc Rich was, like, the thumb in the eye to the entire country, I think.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PAVLICH: Yeah. But I think this situation -- look, the president is not denying that Roger Stone committed a crime, which is why he did a commutation and not a pardon, first of all. But this idea now that somehow Adam Schiff is making the argument that Roger Stone lied on behalf of the president, lied to cover it up -- are we really to believe that the Robert Mueller Special Counsel investigation hinged on Robert -- Roger Stone?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person who may have had information considering hundreds of subpoenas, thousands of interviews, hundreds and thousands of documents, millions of dollars, a wide-ranging team of prosecutors that had access to all kinds of information. We are really to believe from Adam Schiff that Roger Stone is the one person who made it all just go away for the president? I mean, that's laughable.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about the principle that if people during the Obama administration who engaged in corruption, by the way, by using the federal government to go after a political campaign can get away with lying like Andrew McCabe, for example as a Deputy Director of the FBI. And they don't go to jail for it. Well, then why should Roger Stone go to jail for it?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a commutation, not a pardon. But it is about the idea that, you know, there shouldn't be a double standard here based on politics whether you are a Democrat or Republican.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Hey, Dana.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Yes, sir?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Do you think that he actually wrote that op-ed?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No way.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PAVLICH: I mean, I want him to testify.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I had not thought about it. I was going to end by saying that Roger Stone gets exactly what he wanted, which is more of us talking about Roger Stone. And he will be on Hannity tonight for his first interview. All right, coming up next, Nancy Pelosi says the president is putting kids in danger by pushing to reopen schools.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There is a major political battle brewing over sending children back to school. It comes as several states break records for new daily Coronavirus cases. The Trump administration saying students should return in the fall, but Speaker the House Nancy Pelosi claims President Trump is putting kids at risk. Take a look.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This is appalling. They're messing. They're messing. The president and his administration are messing with the health of our children. It is - - we all want our children to go back to school. Teachers do, parents do, and children do, but they must go back safely.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Dana, what we know is that the L.A. school district, San Diego school district announced today there will be no in-person schooling as the school -- as school semester, I guess, gets going.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Fairfax, Virginia, two other big districts have said they're going to be a mix of in-person and virtual.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criticism from Pelosi is the Trump administration really has no cohesive plan for these to offer these localities for how to make it work. Is that true?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Well, even if -- let's say that's true. It doesn't matter because we have local control of our school districts as I think it should be. Now, it's fine for the federal government to have a suggestion, have some guidelines, maybe have some support, maybe even some help or even incentives, for example, additional funding if you're able to do X, Y or Z.</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you saw today is that school districts are starting to make decisions regardless of what Trump or Pelosi says. Regardless of Washington, they are talking about to their local school boards, their local parents, their local teachers, and there is just no -- it is very unfortunate to have politics get involved here because it's like math, it doesn't have to be political. We have very serious problems for children.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 children that live in wealthier neighborhoods are going to probably do OK, even though we'll be frustrated and people be mad. But people that live in a lower-income neighborhood, when you aren't able to figure out how to take care of your children, but you got to go to work, and if you can't work from home because you work a service job, all of those things are much more of a local concern than a national concern.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hope that what we can see is that once the school district start to make a decision, like Los Angeles or San Diego or even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that you would be able to do a certain amount of kids in a classroom if they get to under five percent of cases. It doesn't really matter what Washington is doing, because all of this has happened at the local level.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should support the school districts. Try to help the children. That is the most important thing. I do agree on that point. But I think that everyone agrees on that point. We all want kids to be educated. We want them to be safe. We want the teachers to be safe. We want the bus drivers to be safe.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complex issue and it's not fair to just -- for anybody to try to just use some sort of rubber stamp political slogan like the President wants to endanger our children. No, he doesn't. That's not true. But he also doesn't have the ability to have a solution for all the students across America.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So Jesse, I know your dad. You know, I'm just thinking to myself, if you send the kids back to school and one kid gets sick, then what do you do? He or she's gone for 14 days, but then the whole school has to close down. How would you -- how would you handle this?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Well, Juan, in my case, my children being with me is probably more dangerous than them being with a teacher just because you do not want me homeschooling my children. Like I was in the car the other day explaining the difference between Republicans and Democrats. Juan, do you really want me doing that to children? I mean, that's just not a really good idea.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PAVLICH: They're eight.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Yes, I mean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PAVLICH: It's a great idea, Jesse.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I can't -- I can't explain a thing about math or science, so I'm only left with politics. So that's basically indoctrination. Listen, I'll save my time. I disagree everything with -- Dana was correct. If Democrats want Gavin Newsom and Cuomo to have the flexibility to do what they want in their states with the virus, don't you think that they should also have the flexibility to do what they want to do with their school districts or however that may be? I think that's what the President's plan said, giving 50 governors flexibility.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So Katie, the president and the Education Secretary Betsy DeVos said, they would cut funds if schools don't open. And I thought, well, gee, if you really want them to open, should you offer them money to help them prepare or do something? What do you think?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PAVLICH: I think Dana is completely correct about the role of the federal government in schools. And actually, I would argue that this pandemic has shown that the Department of Education is even less needed than it was before the pandemic.</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terms of going back to school and the arguments that have been made, you know, what is the definition of safely? I think it's far too broad. There are obviously going to be risks to going back to school, just like there are risks to reopening the economy, but that was never the agreement that was made and the country cannot function moving forward by just continuing to shut down and not sending kids back to school.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a broader long-term level, we are in competition with the world in terms of education. You I think that Chinese students are going back to school? You don't think that European kids are going back to school? I mean, we're going to need to compete. And generations of kids are being put in a position now where they are going to be left behind, not just in America, but on the world stage. And that's problem.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So, Greg, I saw the president wearing a mask for the first time yesterday. And I just thought, I wonder what you think of this. Because obviously, the critics say he should have been wearing it a long time ago. What do you think?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Better late than never. I have to say, you know, a lot of these -- a lot of the people, and I would say Pelosi is probably one of the best examples of the very worst kind of person, a person who is too cowardly to make an actual judgment at the start, and then wait and pretend she's an expert now.</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if you think about everybody who was wrong, every expert was wrong on closing travel. Every expert vacillated on the mask. A lot of experts lied about the mask because they wanted to reduce demand so that they would have enough of them for the medical personnel. Then you had the media, CNN and The Washington Post, especially mocking people who were voicing concern early on saying, oh, it's just like the flu, it's just like the flu even though we had no stats on the actual flu.</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had De Blasio encouraging everybody to live life as normal. Go to the parade. That's OK. Then he says -- the best about De Blasio, he's yelling, saying, everybody's got to stay home. Don't go swimming, unless you're protesting. If you're one of the biggest mass meetings in the history of the world is BLM, and by the way, go out and that will have nothing to do with the spikes.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meanwhile, you got Cuomo, Governor Cuomo, criticizing after he allowed people, sick people into the rest home that ended up killing thousands. And what did they do? Him and his brother played with a giant inflatable Q-tip on T.V. because that was so funny.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schools, and then I'll shut up. I said this earlier on about the -- about the reboot, it's going to be messy because it's new. And when something is messy, you make adjustments. And I said there was going to be adjust adjustments. And we have to remind ourselves, this was an amazing victory for America. We flattened the curve. We've done something we never did before in our lives, and we did it together. And that's pretty damn amazing.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going to refuse, I refuse to let these armchair quarterbacks come back and screw it all up, because we actually did something that we should pat all of our selves on the back for.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OK. Coming up, my Washington football team is dumping its nickname after widespread pressure. That's next on THE FIVE.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Washington Redskins dropping their team name after immense corporate pressure. Washington retiring the Redskins name and logo after 87 years, and hopes to have a new name before the start of the season.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I don't really care what they call themselves, the Eagles are going to beat them twice and they'll probably finish last in the end of season.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All I know is I think they have a new quarterback and hopefully this name change won't shake his confidence too much and that this -- maybe he'll get to play this season. And this was a long time coming. It reminded me of when I was in graduate school, I covered this story in Springfield, Illinois or Champaign, Illinois, about Chief Illiniwek. The fighting Illini had 1been the mascot of the team for so long and our Chief Illiniwek was the mascot, and that was in 1995 that that was changed.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this movement is taking a long time for the Redskins to finally have their moment to basically have to find a new name. My husband said they should have dropped the Washington part because the Washington part was more offensive, but he's joking.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That's a good one.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Don't cancel him.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Juan, I know this is your team, but don't you now have to get rid of I don't know the Vikings? I mean, that's an offensive I guess white pillager, you know, with long hair and a helmet on the logo. Hey, that's fair right, Juan.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Oh, yes. Next, we can go for the giants, right? I don't know. Look, come on, Jesse. I've got -- I've got T-shirts older than you, Jesse, now with holes in them that say Washington football team. I think the difference between Vikings, Giants, any of that, is look, the dictionary literally defines this as a slur, and it's a racial slur.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I just think it's a -- it's time for change, and I wish it had happened more quickly. I really do. I mean, it's just like the Confederate flag or these Confederate monuments, it's become a point of division rather than civic unity. And that's the point where we should all come together and root for our team.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Katie, I understand Juan's point. You know, Redskin, I guess obviously, you know, people think that's a racial slur. But hey, the Chiefs, you know, there's an arrowhead right there and so where do you -- where do you stop because now there's a Washington Post column that's saying the Texas Rangers symbolize white supremacy and that names got to go too.</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PAVLICH: I think this is a situation of a loud minority becoming the majority and corporations backing them and getting the results they want. And Dana, Peter sold my point, which is that well, it doesn't go far enough. You got to get rid of Washington too, because the name is still half offensive at this point.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Greg, what do you think?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You know, this was something that I just never saw this as a hill to die on. The negative part of this, this save no lives, right? Charles Barkley is, right. It's just more symbolism that makes you feel good, that there was progress, but it doesn't help a single person.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upside is, it also hurts nobody by changing it. No one is going to be -- in three months, people are going to be more -- are going to forget about this, and people can be excited over a new name. And I saw surveys where Native Americans were polled and they really didn't even care.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always about kind of the benefit -- the liberal white activists, you know. Let me help you. I know better. And like most people have so many important things in their lives. They don't have time to think about this stuff. We have time to talk about this. This is what we do for a living, but most people don't sit around arguing about this. And in a couple of months, we'll all move on to something else to get mad about. I though agree. I go like it's a bad name. It's a bad name. So let's go. There you go.</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All right, we will let it go. The Washington Football Team. More on THE FIVE coming up.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PAVLICH: Welcome back. It's a party game for the pandemic. The Tipsy Jello Shot Tower is a boozy update to the classic Jenga game. Each player has to take a shot and then drunkenly try to keep the thing together.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Jesse, I think you should try to explain this game to us. I think you would know more about it than anybody else.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Well, I just read about it in my pocket right before in the commercial break. So, all I know is that looks like a really small shot. I wouldn't fill it up with a jello shot. I mean, that's for high school students. But you know, I'd put maybe some Clairvaux in there. But yes, maybe you could explain it, Katie, because it looks -- it looks complicated, but I'll play if you want to, just after the show.</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PAVLICH: No, I don't know. Dana, I think that jello shots at any age are a bad idea.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On my first date with Peter in New Orleans, I introduced him to jello shots. I was basically taking them because I was so nervous about being on the date, and I've never done one. If I played this game, I would have to just throw it each time and accidentally knock it over and be knocked out because I can't hang with the Jenga jello shot.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I love Dana's relationship history. She meets her husband on an airplane and then on the first date, she takes jello shots because she's so nervous. Like, tell me more.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PAVLICH: She has a great story. She has a great story.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Buy the book, Jesse.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PAVLICH: Greg, is this a good pandemic game, ingenious?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No, I am totally against mixing booze with any kind of food. If you need to drink a jello shot, you might not just be a drinker. Just don't drink because it takes all the fun out of it. I had a friend -- I had a friend stop by my house who probably wasn't Kat Timpf, who showed up with a champagne bong, a champagne bong. It made me feel very, very old that there is actually like, who needs to drink champagne fast? I mean the whole problem with champagne is that it makes you feel queasy and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Wait, I thought you smoked dope out of the champagne bottle. Isn't that what a champagne bong is?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PAVLICH: I don't know. Juan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 wouldn't know, Jesse. But it's a tiny little bong.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PAVLICH: It's a tiny little bong. Juan, can you finish the sentence?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Katie, I feel -- I feel like a child here. I don't think I'm qualified to join in here. But it would worry me.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Stop, Juan.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You know, if this is about the pandemic -- if this is about the pandemic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Juan is not qualified. Remember in Miami?</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Yes, that's true, but I wasn't doing jello shots. Yes, I wasn't doing jello shots, let me assure you.</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Yes, you were doing something else.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Yes, I like Cuervo. I can go with that.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Yes, there you go.</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That's the name for the Redskins.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PAVLICH: Then after that, Dana is the one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It's called The Washington Jello Shots.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I love it.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PAVLICH: The Washington Jello Shots. All right, "ONE MORE THING" is up next.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All right, time for "ONE MORE THING." Let's do this.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Animals are great. Animals are great. Animals are great.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Yes, animals are great. I got to say it is. You know, in the dog days of summer, it's good to have a dog who knows how to handle the heat. Check out this fellow. This is pretty clever. So, while they're doing their whatever they're doing on the thing, check out this little guy. He knows what -- he kind of pushes it over there, and then he just hits back to his little fortress. There you go.</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we don't need to see it again, people. Dana, do you have a dog for us to talk about?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Yes. I thought you were going to show that other dog video from the weekend that was making the rounds. You know what I'm talking about.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Oh, wait, you saw that?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I also got something else. You know, some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Yes.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Oh, yes. OK, so some marriage proposals, they're more creative than others, some don't go as well as you might have thought. Watch this.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My goodness. What's going 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Oh, no.</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And he dropped the ring into the waterfall.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No, let me see it again.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It is not real, Greg. You are so -- you can spot it. This is what happened after that.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It's not real. I knew it.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So he just made it a more memorable, but I knew -- Greg, you could spot it -- you could spot it a mile away.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 tell you that's a bad sign. She should dump him right there. The man should not be joking about that stuff. He's going to be bad news.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PAVLICH: It's true.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All right, Jesse.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I agree with that, Greg. All right, so there's some bear news. It involves Bret though. He kicks some serious butt this weekend at the American Century Celebrity Golf Tournament. He actually beat Ray Romano, Doug Flutie, Carlton, and Jerry Rice. And he finished birdie, birdie. Take a look at this last putt.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Bret Baier for a closing birdie.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Two in a row if he can get it in.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All right, with the fist and the pants. Look at those pants. Strong pants.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PAVLICH: Yes, those pants are awesome. Nice job, Bret.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No, those pants are not awesome. I think that Bret needs to go home. No news today from Bret for wearing those pants. I don't know.</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PAVLICH: They're great. Everyone talks about it in the course.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Hey, I think -- I think hats off to Bret Baier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Hey, that was some serious competition he won.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It looks like -- it looks like it's made out of playing cards. All right, we got to go. "SPECIAL REPORT" is up next.</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01"/>
      </w:pPr>
    </w:p>
    <w:p>
      <w:pPr>
        <w:pStyle w:val="Normal101"/>
        <w:ind w:left="200"/>
        <w:sectPr>
          <w:type w:val="continuous"/>
          <w:pgMar w:top="840" w:right="1000" w:bottom="840" w:left="1000" w:header="400" w:footer="400"/>
          <w:pgNumType w:fmt="decimal"/>
          <w:cols w:space="720"/>
        </w:sectPr>
      </w:pPr>
      <w:r>
        <w:br/>
      </w:r>
      <w:r>
        <w:pict>
          <v:line id="_x0000_s1359"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1359"/>
          <w:headerReference w:type="default" r:id="rId1360"/>
          <w:footerReference w:type="even" r:id="rId1361"/>
          <w:footerReference w:type="default" r:id="rId1362"/>
          <w:headerReference w:type="first" r:id="rId1363"/>
          <w:footerReference w:type="first" r:id="rId1364"/>
          <w:pgSz w:w="12240" w:h="15840"/>
          <w:pgMar w:top="840" w:right="1000" w:bottom="840" w:left="1000" w:header="400" w:footer="400"/>
          <w:pgNumType w:fmt="decimal"/>
          <w:cols w:space="720"/>
          <w:titlePg w:val="0"/>
        </w:sectPr>
      </w:pPr>
    </w:p>
    <w:p>
      <w:pPr>
        <w:pStyle w:val="Normal102"/>
      </w:pPr>
    </w:p>
    <w:p>
      <w:pPr>
        <w:pStyle w:val="Normal102"/>
      </w:pPr>
      <w:r>
        <w:pict>
          <v:shape id="_x0000_i1360" type="#_x0000_t75" alt="LexisNexis®" style="width:147.75pt;height:30pt">
            <v:imagedata r:id="rId17" o:title=""/>
          </v:shape>
        </w:pict>
      </w:r>
      <w:r>
        <w:cr/>
      </w:r>
    </w:p>
    <w:p>
      <w:pPr>
        <w:pStyle w:val="Heading1100"/>
        <w:keepNext w:val="0"/>
        <w:spacing w:after="200" w:line="340" w:lineRule="atLeast"/>
        <w:ind w:left="0" w:right="0" w:firstLine="0"/>
        <w:jc w:val="center"/>
      </w:pPr>
      <w:hyperlink r:id="rId1365" w:history="1">
        <w:r>
          <w:rPr>
            <w:rFonts w:ascii="arial" w:eastAsia="arial" w:hAnsi="arial" w:cs="arial"/>
            <w:b/>
            <w:i/>
            <w:strike w:val="0"/>
            <w:color w:val="0077CC"/>
            <w:sz w:val="28"/>
            <w:u w:val="single"/>
            <w:vertAlign w:val="baseline"/>
          </w:rPr>
          <w:t>Equality Act uncertain as 'blue wave' falters; Biden may not be able to deliver without a Dem-controlled Senate</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2020 Thursday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02"/>
        <w:keepNext w:val="0"/>
        <w:spacing w:after="0" w:line="240" w:lineRule="atLeast"/>
        <w:ind w:right="0"/>
        <w:jc w:val="both"/>
      </w:pPr>
      <w:bookmarkStart w:id="203" w:name="Bookmark_102"/>
      <w:bookmarkEnd w:id="2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Gannett Company, Inc. All Rights Reserved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1177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Sosin, The 19th</w:t>
      </w:r>
    </w:p>
    <w:p>
      <w:pPr>
        <w:pStyle w:val="Normal102"/>
        <w:keepNext/>
        <w:spacing w:before="240" w:after="0" w:line="340" w:lineRule="atLeast"/>
        <w:ind w:left="0" w:right="0" w:firstLine="0"/>
        <w:jc w:val="left"/>
      </w:pPr>
      <w:bookmarkStart w:id="204" w:name="Body_100"/>
      <w:bookmarkEnd w:id="2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61" style="position:absolute;z-index:251871232"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was published in partnership with The 19th, a nonprofit, nonpartisan newsroom reporting on gender, politics and policy.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14, 1974, Rep. Bella Abzug, a feminist icon in the women's rights movement, introduced one of the most important pieces of civil rights legislation ever ignored. It had just one co-sponsor.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10-page bill never moved out of committee. Had it passed, it would have amended the Civil Rights Act of 1964 to prohibit discrimination on the basis of sexual orientation. It was called the Equality Act.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bill's modern iteration moved closer to passage with Joe Biden's projected win on Nov. 7. But maybe not close enough.</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vowed to pass the Equality Act within his first 100 days in office, an unexpected commitment as the country battles the coronavirus pandemic. To do that, however, he will need the backing of a sharply partisan Senate. The bill easily cleared the Democrat-dominated House last year. Its chances of surviving the Senate, where it looks like Republicans will maintain control, is questionable.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Kierra Johnson, incoming executive director of the National LGBTQ Task Force, said that LGBTQ policy has long lagged behind cultural acceptance for LGBTQ people.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 think because of that, we have not passed the Equality Act yet," Johnson said. "I think people take for granted that there are gay people on TV and queer people running for office and TV shows about trans women, that somehow we have broken the ceiling."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 29, LGBTQ media organization GLAAD released new findings showing that 89% of straight cisgender Americans falsely believe it illegal to evict someone because they are LGBTQ. Seventy-nine percent of LGBTQ people are under the same impression. Eighty percent of straight cisgender respondents also mistakenly believed that it's illegal to deny service to LGBTQ people in restaurants and bars.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tend to think that things they think are wrong are also illegal," explained David Stacy, government affairs director for the Human Rights Campaign.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Religion Research Institute reports that nationally, about 70% of Americans support passing LGBTQ nondiscrimination protections.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22 states and Washington, D.C., have housing protections on the books that cover gender identity and sexual orientation, and 21 states and D.C. have LGBTQ public accommodation laws. The Movement Advancement Project, an LGBTQ group that tracks protections nationwide, estimates that just under half of LGBTQ Americans live in states that shield them from being denied service in restaurants, bars and hotels.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iteration of the Equality Act would change that. It bars discrimination on the basis of sexual orientation and gender identity in housing, public accommodations, education and employment, among other things.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cuts off the need to continue to litigate, whether all federal sex discrimination laws provide protections to LGBTQ people," said Sarah Warbelow, legal director at the Human Rights Campaign.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any significant gains for LGBTQ rights have been through the courts.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control of both the White House and Congress is seen as the most friendly scenario for the Equality Act. But in 2009 and 2010, when Democrats held a supermajority in Congress and Barack Obama was in the White House, there was still no legislation passed granting civil rights to LGBTQ people.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small steps. Congress repealed the military's "don't ask, don't tell" policy of dismissing openly LGBTQ service members in 2010. Congress failed to pass federal job protections, however, and President Donald Trump's transgender military ban took effect in 2018. Congress also green-lit the Matthew Shepard and James Byrd Jr.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Prevention Act in 2009, a law that many LGBTQ rights groups have since abandoned as faith in the criminal legal system wanes.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overturning of sodomy laws, the passage of marriage equality, nationwide employment protections - all came through the courts.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Pizer, law and policy director for Lambda Legal, said there is a reason why LGBTQ advocates invested so heavily in advancing equality through litigation.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"Movements about the rights of a minority group, at least in the past, have depended in particular ways on court action," she said. "The courts are supposed to be enforcers of minority rights and other constitutional rights, including free speech, freedom of assembly and other freedoms guaranteed to us."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a person's rights against their own government, she added.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1970s, which saw the introduction of the Equality Act, were not easy for LGBTQ people. Throughout the decade, more than half of states still had sodomy laws on the books, the last of which were overturned in 2003 by the Supreme Court.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LGBTQ advocates gained ground on other issues with a pace that other movement leaders marveled at. The Stonewall Rebellion - a riot against police brutality and homophobia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1969 - marked the start of the modern LGBTQ rights movement. In 1982, Wisconsin became the first state to ban discrimination based on sexual orientation. In 2015, the Supreme Court granted couples of all genders the right to marry. In courts across the country since, transgender students like Gavin Grimm have fought and won for the right to use a restroom that aligns with their gender. This June, the Supreme Court ruled LGBTQ people are protected against workplace discrimination.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those gains would match the significance of a modern-day Equality Act, advocates say, not because they aren't important, but because the act rolls a patchwork of court wins into one federal law.</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Supreme Court ruled in favor of LGBTQ workplace protections in the Bostock v. Clayton County case in June, the Trump administration has shown few signs of enforcing the law. The ruling, delivered by conservative Justice Neil Gorsuch, also came with a caveat: Some employers sincerely object to hiring LGBTQ people, he said. That statement signals that the court is eager to take up the issue of religious exemptions on LGBTQ protections, possibly rendering the ruling substantially less effective.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very issue, the suggestion that equality for gay and trans people in public life threatens religious freedom, that LGBTQ rights advocates have been unable to overcome in securing congressional support for the Equality Act, said Johnson.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increasingly shows that Republican voters back LGBTQ equality. The Human Rights Campaign polled voters in swing states and found that even among Trump voters, the majority of Americans backed transgender access to health care. Still, manyRepublican lawmakers who say they back equality for marginalized groups see LGBTQ rights inparticular as inevitably at odds with religious liberty.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that's the case, the votes for the bill just don't add up to the 60 it needs to pass.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feel like if we brought the bill to the floor, even in the current Senate, we could get the votes to get to 51," Stacy said. "Whether we can get 60 is a different question." </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2020</w:t>
      </w:r>
    </w:p>
    <w:p>
      <w:pPr>
        <w:pStyle w:val="Normal102"/>
      </w:pPr>
    </w:p>
    <w:p>
      <w:pPr>
        <w:pStyle w:val="Normal102"/>
        <w:ind w:left="200"/>
        <w:sectPr>
          <w:type w:val="continuous"/>
          <w:pgMar w:top="840" w:right="1000" w:bottom="840" w:left="1000" w:header="400" w:footer="400"/>
          <w:pgNumType w:fmt="decimal"/>
          <w:cols w:space="720"/>
        </w:sectPr>
      </w:pPr>
      <w:r>
        <w:br/>
      </w:r>
      <w:r>
        <w:pict>
          <v:line id="_x0000_s1362"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1366"/>
          <w:headerReference w:type="default" r:id="rId1367"/>
          <w:footerReference w:type="even" r:id="rId1368"/>
          <w:footerReference w:type="default" r:id="rId1369"/>
          <w:headerReference w:type="first" r:id="rId1370"/>
          <w:footerReference w:type="first" r:id="rId1371"/>
          <w:pgSz w:w="12240" w:h="15840"/>
          <w:pgMar w:top="840" w:right="1000" w:bottom="840" w:left="1000" w:header="400" w:footer="400"/>
          <w:pgNumType w:fmt="decimal"/>
          <w:cols w:space="720"/>
          <w:titlePg w:val="0"/>
        </w:sectPr>
      </w:pPr>
    </w:p>
    <w:p>
      <w:pPr>
        <w:pStyle w:val="Normal103"/>
      </w:pPr>
    </w:p>
    <w:p>
      <w:pPr>
        <w:pStyle w:val="Normal103"/>
      </w:pPr>
      <w:r>
        <w:pict>
          <v:shape id="_x0000_i1363" type="#_x0000_t75" alt="LexisNexis®" style="width:147.75pt;height:30pt">
            <v:imagedata r:id="rId17" o:title=""/>
          </v:shape>
        </w:pict>
      </w:r>
      <w:r>
        <w:cr/>
      </w:r>
    </w:p>
    <w:p>
      <w:pPr>
        <w:pStyle w:val="Heading1101"/>
        <w:keepNext w:val="0"/>
        <w:spacing w:after="200" w:line="340" w:lineRule="atLeast"/>
        <w:ind w:left="0" w:right="0" w:firstLine="0"/>
        <w:jc w:val="center"/>
      </w:pPr>
      <w:hyperlink r:id="rId1372" w:history="1">
        <w:r>
          <w:rPr>
            <w:rFonts w:ascii="arial" w:eastAsia="arial" w:hAnsi="arial" w:cs="arial"/>
            <w:b/>
            <w:i/>
            <w:strike w:val="0"/>
            <w:color w:val="0077CC"/>
            <w:sz w:val="28"/>
            <w:u w:val="single"/>
            <w:vertAlign w:val="baseline"/>
          </w:rPr>
          <w:t>Killings Reignite Racial Tensions in Guyana</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 International Edition</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2020 Saturday</w:t>
      </w:r>
    </w:p>
    <w:p>
      <w:pPr>
        <w:pStyle w:val="Normal103"/>
        <w:keepNext w:val="0"/>
        <w:spacing w:after="0" w:line="240" w:lineRule="atLeast"/>
        <w:ind w:right="0"/>
        <w:jc w:val="both"/>
      </w:pPr>
      <w:bookmarkStart w:id="205" w:name="Bookmark_103"/>
      <w:bookmarkEnd w:id="205"/>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International Herald Tribune All Rights Reserved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1255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Nafeeza Yahya-Sakur and Anatoly Kurmanaev</w:t>
      </w:r>
    </w:p>
    <w:p>
      <w:pPr>
        <w:pStyle w:val="Normal103"/>
        <w:keepNext/>
        <w:spacing w:before="240" w:after="0" w:line="340" w:lineRule="atLeast"/>
        <w:ind w:left="0" w:right="0" w:firstLine="0"/>
        <w:jc w:val="left"/>
      </w:pPr>
      <w:bookmarkStart w:id="206" w:name="Body_101"/>
      <w:bookmarkEnd w:id="206"/>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64" style="position:absolute;z-index:251873280"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American country, already deeply split by a presidential election and an oil windfall, is tested again as three teenagers are slain.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COTTON TREE, Guyana - The gruesome murders of two teenagers and the apparent reprisal killing of a third have plunged Guyana into its worst racial unrest in years, coming just weeks after the nation emerged from a disputed election that had deeply divided its two dominant groups over the country's newfound oil wealth.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unrest is raising fears of a return to the violence between Guyanese of Indian and African descent  that split the small South American nation in the 1960s, and has unsettled it periodically since.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Irfaan Ali, who took office in August after a monthslong standoff over the election results, said he would call on Britain and Caribbean nations to help investigate the killings to ensure impartiality.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basically two countries living under the same roof," said Ralph Ramkarran, a veteran Guyanese politician who ran unsuccessfully for Congress in March as an independent on a multi-race platform. "You don't have people who are trusted by both sides. There's no Mandela here."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discovery on Sunday of the mutilated bodies of two Black teenagers in an agricultural area populated predominantly by Indo-Guyanese had reignited racial tensions still simmering from the election. The Guyanese police quickly ruled out political motives and detained seven people, but they have not disclosed what led up to the killings.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Groups representing Afro-Guyanese immediately labeled the killings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called on supporters to protest. Hundreds of Afro-Guyanese residents took to the streets this week in the northeastern Berbice region where the murders took place, blocking roads, burning trucks and attacking Indo-Guyanese passers-by and businesses.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escalated on Wednesday, when the police said a 17-year-old Indo-Guyanese man, a grandson of one of the detainees, was killed while traveling to his farm near one of the protest sites. Another Indo-Guyanese man was beaten to death after opening fire on protesters later that day, the police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callous murders are not seen as isolated," the Guyana Human Rights Association said in a statement. "Both sides are quick to see them as a continuation of earlier ethnic upheavals."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presidential election had taken on strong racial overtones, with the two main parties mobilizing supporters by claiming they would be excluded from oil profits if their side lost. The incumbent, David Granger, whose APNU + AFC party draws support primarily from Afro-Guyanese, narrowly lost to Mr. Ali, whose People's Progressive Party is backed in large part by Indo-Guyanese.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stakes in the election were high. Fueled by a string of massive oil discoveries, Guyana's economy is expected to expand by about 50 percent this year, according to the World Bank, making it the fastest-growing economy in a world battered by the coronavirus.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Ali, South America's first Muslim head of state, tried to defuse tensions this week by appealing for unity, pledging justice and seeking outside help. But when he tried to visit the families of the first two victims on Tuesday, an Army-escorted convoy sent ahead was turned back after being blocked and heckled by protesters.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presidential opponent, Mr. Granger, who had reluctantly conceded to Mr. Ali last month under international pressure, has backed the protesters.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establish some self-defense in our society to protect our children, protect our women, our young people," Mr. Granger, a former Army Brigadier, told reporters this week after visiting the families of the first two victims, Isaiah Henry, 16, and Joel Henry, 17. "Unless we protect ourselves, nobody is going to protect us."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Guyana's Afro- and Indo-Guyanese communities each point to a history of persecution - a legacy of slavery and forced labor in the former British sugar colony - to justify their mutual fear.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Indo-Guyanese, who arrived as indentured laborers, dominate business and agriculture, while the descendants of enslaved Africans form the majority of the public sector and security forces. Each, when out of power, has cited mistreatment at the hands of the other.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is connected to political power in Guyana," said Deodat Persaud, a member of the government's Ethnic Relations Committee, in a phone interview from the Berbice region.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violence in Guyana dates back to the country's struggle for independence in the 1960s when, declassified C.I.A. documents show, the United States instigated a campaign of civil unrest to prevent a Marxist Indo-Guyanese leader, Cheddi Jagan, from taking power. Hundreds of Indo-Guyanese died in the violence, and tens of thousands fled the country.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flared again in the early 2000s when more than 400 people, mostly Afro-Guyanese, died in street battles between criminal gangs affiliated with the main political parties and security forces.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killings of the three teenagers are reopening those historical wounds.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Henrys, who were cousins, had disappeared on Saturday while going to nearby fields to pick coconuts. Their bodies were found the following day with multiple lacerations, the police said. An "X" was cut into the back of Isaiah's head and forehead, while Joel's chest was cut open.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protesters ambushed the young Indo-Guyanese man, Haresh Singh, beating him to death and setting fire to his motorbike, his family said. The police said Mr. Singh died from trauma to the head and neck, but did not offer further details.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Bordered by Venezuela to the west and Brazil to the south, Guyana has been one of South America's poorest countries. But from today's trickle of oil, Guyana's output is expected to reach 1.1 million barrels by 2030, according to estimates by the consultancy Rystad Energy, and oil revenue per capita would rival that of some Gulf States.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Guyana's civic and business leaders hope that peace lies in the country's nascent oil wealth, unleashing economic growth that will lift all boats.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nine months after the start of oil production, the fruits of the oil wealth have been largely limited to a few upmarket communities and hotel developments. Located 100 miles off Guyana's coast, the oil wells generate few local jobs and employ mostly foreign experts. Even their meals are mostly imported.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the country's main sources of employment - construction, agriculture and fishing - have been battered by the pandemic and the political crisis. Bank lending, an indicator of economic confidence, has barely grown this year, even as oil production shot up.</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bringing the country together, some Guyanese fear that oil will stir longstanding resentments and divide it further.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protesters in a village called Number Twenty Eight burned a barber shop owned by an Indo-Guyanese man, Kevin Pitam.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still in shock and hurt - it was my only source of income," Mr. Pitam said. "I am good with everybody and we get along well."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unrest spreads, the victims' families fear the racial tensions are overshadowing their clamor for justice.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about race or religion or political things," Gladston Henry, the father of Isaiah, told reporters. "We want justice for these youths, these little boys that had a whole life ahead of them."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cannot be against one another," Mr. Henry said, "because this is going on too long."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Nafeeza Yahya-Sakur reported from Cotton Tree, Guyana, and Anatoly Kurmanaev from Mexico City.</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103"/>
      </w:pPr>
    </w:p>
    <w:p>
      <w:pPr>
        <w:pStyle w:val="Normal103"/>
        <w:ind w:left="200"/>
        <w:sectPr>
          <w:type w:val="continuous"/>
          <w:pgMar w:top="840" w:right="1000" w:bottom="840" w:left="1000" w:header="400" w:footer="400"/>
          <w:pgNumType w:fmt="decimal"/>
          <w:cols w:space="720"/>
        </w:sectPr>
      </w:pPr>
      <w:r>
        <w:br/>
      </w:r>
      <w:r>
        <w:pict>
          <v:line id="_x0000_s1365"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1373"/>
          <w:headerReference w:type="default" r:id="rId1374"/>
          <w:footerReference w:type="even" r:id="rId1375"/>
          <w:footerReference w:type="default" r:id="rId1376"/>
          <w:headerReference w:type="first" r:id="rId1377"/>
          <w:footerReference w:type="first" r:id="rId1378"/>
          <w:pgSz w:w="12240" w:h="15840"/>
          <w:pgMar w:top="840" w:right="1000" w:bottom="840" w:left="1000" w:header="400" w:footer="400"/>
          <w:pgNumType w:fmt="decimal"/>
          <w:cols w:space="720"/>
          <w:titlePg w:val="0"/>
        </w:sectPr>
      </w:pPr>
    </w:p>
    <w:p>
      <w:pPr>
        <w:pStyle w:val="Normal104"/>
      </w:pPr>
    </w:p>
    <w:p>
      <w:pPr>
        <w:pStyle w:val="Normal104"/>
      </w:pPr>
      <w:r>
        <w:pict>
          <v:shape id="_x0000_i1366" type="#_x0000_t75" alt="LexisNexis®" style="width:147.75pt;height:30pt">
            <v:imagedata r:id="rId17" o:title=""/>
          </v:shape>
        </w:pict>
      </w:r>
      <w:r>
        <w:cr/>
      </w:r>
    </w:p>
    <w:p>
      <w:pPr>
        <w:pStyle w:val="Heading1102"/>
        <w:keepNext w:val="0"/>
        <w:spacing w:after="200" w:line="340" w:lineRule="atLeast"/>
        <w:ind w:left="0" w:right="0" w:firstLine="0"/>
        <w:jc w:val="center"/>
      </w:pPr>
      <w:hyperlink r:id="rId1379" w:history="1">
        <w:r>
          <w:rPr>
            <w:rFonts w:ascii="arial" w:eastAsia="arial" w:hAnsi="arial" w:cs="arial"/>
            <w:b/>
            <w:i/>
            <w:strike w:val="0"/>
            <w:color w:val="0077CC"/>
            <w:sz w:val="28"/>
            <w:u w:val="single"/>
            <w:vertAlign w:val="baseline"/>
          </w:rPr>
          <w:t>Coronavirus Cases Are Now Climbing In 32 States, Steady In 14 And Falling In Just Four; Pres. Trump Criticizes NASCAR Ban On Confederate Flags, Attacks Black Driver; White House Defends President's Tweet; Miami-Dade County Rolls Back Reopening Plan; U.S. Military Deploying Medical Personnel To Texas As State Battles Spike In Coronavirus Cases; U.S. Death Toll Tops 130,000 As White Defends Trump's Claim That 99 Percent Of Covid Cases Are "Totally Harmless". Aired 8-9p ET</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ANDERSON COOPER 360 DEGREES 8:00 PM EST</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w:t>
      </w:r>
    </w:p>
    <w:p>
      <w:pPr>
        <w:pStyle w:val="Normal104"/>
        <w:keepNext w:val="0"/>
        <w:spacing w:after="0" w:line="240" w:lineRule="atLeast"/>
        <w:ind w:right="0"/>
        <w:jc w:val="both"/>
      </w:pPr>
      <w:bookmarkStart w:id="207" w:name="Bookmark_104"/>
      <w:bookmarkEnd w:id="207"/>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7021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Anderson Cooper, Bakari Sellers, Dana Bash, Chris Cuomo</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Peter Hotez, William Haseltine, Kathleen Sebelius</w:t>
      </w:r>
    </w:p>
    <w:p>
      <w:pPr>
        <w:pStyle w:val="Normal1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Today, the country crossed another milestone with 130,000 lives lost because of COVID-19, with the cases climbing in 32 states, steady in 14 and falling in just four. President Donald Trump took aim at NASCAR's Bubba Wallace, a prominent Black driver, falsely claiming on Twitter that the sport's recent anti-racist stance had lowered its television ratings. The mayor of Miami-Dade County has ordered a rollback of some reopening measures as Florida continues to see a surge in COVID-19 cases.</w:t>
      </w:r>
    </w:p>
    <w:p>
      <w:pPr>
        <w:pStyle w:val="Normal104"/>
        <w:keepNext/>
        <w:spacing w:before="240" w:after="0" w:line="340" w:lineRule="atLeast"/>
        <w:ind w:left="0" w:right="0" w:firstLine="0"/>
        <w:jc w:val="left"/>
      </w:pPr>
      <w:bookmarkStart w:id="208" w:name="Body_102"/>
      <w:bookmarkEnd w:id="208"/>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67" style="position:absolute;z-index:251875328"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 MOOS, CNN CORRESPONDENT (voice over): Cordero was outlived by his one year old who will grow up hearing stories of how much he was loved.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Jeanne Moos, CNN,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BURNETT, CNN HOST: Thanks for joining us. Anderson starts now.</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[20:00:21]</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COOPER, CNN HOST: And good evening. Thanks for being with us. If divisive inflammatory racist words could kill the coronavirus, the President of the United States would be heading to Stockholm right now to pick up his Nobel Prize in Medicine.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tonight, the same as every night, he is safe inside his biological bunker surrounded by people wearing masks and frequently getting tested and from the safety of his biological bunker, he is encouraging the rest of us not to follow the best scientific advice.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trying to persuade the country that the virus is simply vanishing or if that won't work, he is trying to divert people's attention elsewhere to smearing a black NASCAR driver supporting the Confederate flag and statutes of traitors, which he claims is part of our proud heritage.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knowing it's a diversion, we begin tonight where attention ought to be, on the facts that we all have to face right now or as White House Taskforce member, Dr. Anthony Fauci put it today, quote, "We are still knee-deep in the first wave of this."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country crossed another milestone 130,000 lives lost. By tomorrow or Wednesday, it will surpass another three million known COVID cases, that milestone. Those are facts.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this. We now have more cases than any other country on Earth and more fatalities, again, than any other country on Earth. We're number one for cases and for deaths, America is first.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fact that because of how much worse we are doing than any other country on Earth, Americans can't travel to other parts of the world, can't fly for example to Europe where the virus is largely under control. This chart showing the U.S. and European Union showing why this country is now a pariah. The two different paths that we have taken versus Europe.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it's now in the eyes of our friends and allies, why we are now in the eyes of our friends and allies, the object of puzzlement and yes, even pity. It is also a fact that some of the largest states in the country like Florida here are now starting to experience what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did in the spring, approaching 12,000 new cases a 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also nearing the 12,000 a day mark, putting six more counties today on the state's coronavirus danger list.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Texas, the hospitalization rate continues to soar and hospitals, whether in Houston, Austin or parts of West Texas are at or near capacity. The state set a record for cases on Saturday.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happening in small states, as well. Kansas today reporting the steepest spike since the pandemic began. Cases are now climbing in 32 states, steady in 14 and falling in just four. That is a fact.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fact along with others that the President neither seems comprehend nor wants the public to see. He doesn't want you to know this. Here he is on Saturday by the gaslight's blue glare.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We've made a lot of progress. Our strategy is moving along well. It goes out in one area and rears back its ugly face in another area, but we've learned a lot. We learned how to put out the flame.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testing. There were no tests for a new virus, but now we have tested almost 40 million people. By so doing, we show cases, 99 percent of which are totally harmless.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And that is not a fact. Before going any further, we should just acknowledge the difficulty of nailing down precisely how deadly COVID-19 is. Estimates vary.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Johns Hopkins University, the fatality rate is 4.6 percent. Again, that's the fatality rate, just the percentage of people who actually die, not just people who get sick, have permanent damage to their bodies, have a very difficult time with COVID. That's just fatalities.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treating patients say survivors can have permanent life altering damage to their bodies, their lungs, their brains, other parts. In any case, just by simple arithmetic, something anything that is 4.6 percent fatal cannot be 99 percent harmless. That's how the President is characterizing it. How he trivializes it. That's how he diminishes the loss of so many human lives and how he demeans the sons and daughters and mothers and fathers and friends left behind.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Mark Meadows the President Chief of Staff was asked about the President claim. When he answered, as you will see, words did come out of the front of his face. As for whether they made any sense, you can decide for yourself.</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The President said that 99 percent of coronavirus cases are totally harmless. Public health experts disagree. Why does the President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MEADOWS, WHITE HOUSE CHIEF OF STAFF: I'm not sure. Yes, I'm not sure which public health experts that you're talking about. I probably will get to review more numbers, more numbers and when you look at the facts, when you look at really what we're dealing with, a lot of these cases are asymptomatic.</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when we look at a population of 325 million people and what we're looking at, those statistics would indicate about 102 percent. When that 99 percent came from actual numbers and you can look at numbers a number of different ways. Hold on. Let me finish the -- you ask the questions, I'll try to answer them, all right.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[20:05:27]</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That was the best he could do. At least he did not try as Kayleigh McEnany, the White House Press Secretary did to deny that he even said what he said. I'm going to play a portion of it again just to refresh your memory of what the President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 have tested almost 40 million people. By so doing, we show cases, 99 percent of which are totally harmless.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Totally harmless. Now, here is how the woman who promised on her very first day never to tell a lie answer the following question.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The president said that 99 percent of coronavirus cases are totally harmless. Which members of the White House Coronavirus Taskforce agree with that statement?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KAYLEIGH, MCENANY, WHITE HOUSE PRESS SECRETARY: So what the President was pointing to and I'm glad you brought it up, was a factual statement, one that is rooted in science and one that was pointing out the fact that mortality in this country is very low. What the President is noting is that at the height of this pandemic, we were at 2,500 deaths per day. We are now at a place where on July 4th, there were 254.</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So actually, the president mentioned none of that. He said that 99 percent of COVID infections are quote, "totally harmless." He talked about ventilators, protective gear, treatment and vaccines in China. He certainly mentioned China a lot of course, but nowhere did he connect any of it to decreasing mortality.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his 99 percent remark seemed more in line with many others lately dismissing the need for so much testing.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So we go out and we test 25 million people, which is a lot. You never thought that was even possible. Most people didn't. And we could go up a lot higher than that and I guess we are. But I tell my people, it's a double edged sword. Because we do so much testing and again, we have kids with sniffles and all of a sudden we report a case and they are in no danger whatsoever.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No danger whatsoever he says. Ninety nine percent harmless. That's not him talking as Kayleigh McEnany suggested about the falling death rate which in any event lags several weeks behind the soaring hospitalization numbers.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thank God that hospitals and doctors do know more about this virus now and are able to treat it better. It seems instead to be part of the same contempt he has always had for testing. Period. Because it makes him look bad.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he has felt from the beginning of this. I mean, just think about how warped that is. And that in turn plays into his larger disregard for all of 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them honest, this self-professed War-Time President took himself out of the fight months ago and being more honest, he was never in the fight to begin with. He avoided wars and civilian -- and while he talks tough when this viral war began, he was nowhere to be found.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 was those old bone spurs of his suddenly flaring up, but he wasn't in the fight. Now, he wants all of us to just suck it up. I want to read you some new reporting in "The Washington Post" that goes straight to that point.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Political Analyst, Josh Dawsey shares the byline of the story. Quoting now, "The goal is to convince Americans that they can live with the virus. White House officials also hope Americans will grow numb to the escalating death toll and learn to accept tens of thousands of new cases a day according to three people familiar with the White House's thinking who requested anonymity to reveal internal deliberations."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will live with the virus being a threat," in the words of one of those people, a senior administration official."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that is precisely what the President's words and actions have been hinting at for weeks now. This President wants you to just suck it up, not just the virus, but his failure to take it seriously.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inaction altering the month of February. His lies and phony promises about the virus just miraculously disappearing. He wants you to accept what people in no other country are being told to accept, because now, this isn't just a virus killing us and making people sick, it's incompetence and a failure of leadership.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working around the clock on this visiting hospitals, rallying the troops, rallying the public to wear masks, fight complacency, care for elderly and the sick, this President is simply declaring victory, declaring COVID 99 percent harmless.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talking about the virus and doing things about it, he is spending his time trying to distract now with racist and jingoistic talk. He is now just leaning full into the racist he has long been. He is just letting us see it more clearly now than ever before.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our nation is witnessing a merciless campaign to wipe out our history, defame our heroes, erase our values, and indoctrinate or children.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mobs are trying to tear down statues of our founders, deface our most sacred memorials and unleash a wave of violent crime in our cities.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[20:10:19]</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With 130,000 once living, once breathing Americans now dead and tens of thousands now hospitalized, the President has made it his priority to protect inanimate objects. Angered by the contempt Americans have for Confederate traitors, the statues were put up to lie about their cause and their actions.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Statues designed to glorify the confederacy and perpetuate white supremacy. That's what those statues were built for. To make people believe in the idea of the Confederacy. The lie that we were being told. The history has told.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rallying around Confederate flags that NASCAR banned after a noose was found in the garage of Bubba Wallace, the sports only top African-American driver. It later turned out that the noose had been there before anyone knew Wallace would be using that garage, but the incident sparked a reckoning and led NASCAR to examine the racist symbols surrounding it. Here is the tweet by the President, "Has Bubba Wallace apologized to all of those great NASCAR drivers and officials who came to his aid, stood by his side and were willing to sacrifice everything for him only to find out the whole thing was just another hoax. That and flag decision has caused lowest ratings ever."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comes back to ratings. That's all this President cares about. Numbers. Do you notice how quick he is to attack black sports figures, impugn their motive, but white supremacists marching, chanting against Jews in Charlottesville, the President saw some very fine people there.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 toting weekend warriors dressed up to look like Special Forces troops, calling themselves a militia, bursting into the Michigan Statehouse screaming at police and politicians outraged because they don't want to wear masks.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folks according to the President are good people. If they had been black, what do you think he would have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Confederate battle flag he is defending. Consider that. The President of the United States defending the flying of the Confederate battle flag and his Press Secretary who is trying to say that's not what he is really doing.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What is the president's position? Does he think NASCAR made a mistake by banning the Confederate flag?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KAYLEIGH, MCENANY, WHITE HOUSE PRESS SECRETARY: So, he said -- I spoke to him this morning about this. He said he was not making a judgment one way or the other. The intent of the tweet was to stand up for the men and women of NASCAR and the fans and those who have gone and is rushed to judgment of the media to call something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when in fact, the F.B.I. report concluded this was not an intentional racist act and it very much mirrors other times when there had been a rush to judgment with say with the Covington boys or with Jussie Smollett.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Let's drill down on the Confederate flag. Does he think it was a mistake for NASCAR to ban 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The President said he wasn't making a judgment one way or the other. You're focusing on one word at the very bottom of a tweet that's completely taken out of context and neglecting the complete rush to judgment on this.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Why is he saying that the NASCARs ratings are down because they banned the flag? That's what he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The president was noting the fact that in aggregate, this notion that NASCAR men and women who have gone and who are being demeaned and called racist and being accused in some venues of committing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an individual, those allegations were just dead wrong.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She went on to say a lot more along those lines, but as much as she tries to deny it, this is where the President's head is. He has been tweeting out video of black on white violence, threatening statue vandals and defending the names of the Washington Redskins and Cleveland Indians.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he wants to be. This is what he wants us discussing. This is what he wants the country thinking and talking about. A few long dead Americans, some heroes, some traitors, a few hundred statue, a few people of color he doesn't like. Anything but the disease he cannot cope with and the people whose lives he is failing to protect.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Perspective now from two leading public health experts Dr. Peter Hotez, Dean of the National School of Tropical Medicine at Houston's Baylor College of Medicine. Also, William Haseltine, a preeminent researcher, formerly at Harvard University and the author of a "Family Guide to COVID: Questions and Answers for Parents, Grandparents and Children."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Hotez, you're in one of epicenters of the virus right now in Houston. I am wondering when you hear the President saying that 99 percent of cases are harmless, I mean, as a scientist, what do you think?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PETER HOTEZ, DEAN OF THE SCHOOL OF TROPICAL MEDICINE, BAYLOR COLLEGE OF MEDICINE: Well, Anderson, what I think about are the 2,000 COVID-19 patients right now we have in our Texas Medical Center in Houston including 600 in the ICU, almost 600 in the ICU. You can't hide ICU admissions. You can't hide hospitalizations.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about a lot of my former students and residents, doctors, nurses who are taking care -- technicians who are taking care of those patients tonight. So, this is a catastrophe for our city and the State of Texas. The numbers are accelerating precipitously. Around 7,000 to 8,000 cases a 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this in Florida. We're seeing this in Arizona. The cases are rising so rapidly that we cannot even do contact tracing anymore, I don't think -- I don't see how it's possible to even do that.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essentially, even our limited means of public health control are not possible. So this dramatic acceleration, the epidemic is out of control in the southern part of the United States. Now we're seeing the numbers rise in Tennessee and the northern part of the Midwest.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[20:15:30]</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HOTEZ: You know, last week there were 40,000 in new cases a day. Earlier -- then, later in the week there were 50,000. Now it's getting 60,000. Dr. Fauci predicted 100,000 new cases a day and we're rapidly approaching that. This is a public health crisis for our nation.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Professor Haseltine, I mean, when the White House says that the rest of the world looks to the U.S. regarding its coronavirus response, the place with the most cases and most deaths, as a leader on COVID-19, how do you wrap your head around that? I mean, what needs to be done now if Dr. Hotez is right in some of the states, there is no point in doing contact tracing because there are too many cases and it's just not possible.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WILLIAM HASELTINE, CHAIR AND PRESIDENT, ACCESS HEALTH INTERNATIONAL: Well, first overall, this is -- I agree entirely, this is a terrible tragedy for our country, and it is a preventable tragedy.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what we have to do is people have to exert their own individual responsibility. It's clear we don't have national leadership to do that. The leadership in our Governor's Mansions is erratic, sometimes it's good, sometimes it not. And then it changes.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our mayors are great and some aren't. It's unfortunately up to each individual to be responsible for themselves, their family and all of those around them. And it's a very difficult thing to ask people who really are getting mixed messages.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I'm afraid at this point, we've passed the point of no return in many of our states. Not all.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Northern California, people are responsible, but at this point, it up to us and that is a very sad thing to say about your country.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Dr. Hotez, Dr. Fauci said something today that I want to read to our viewers. He said, "Rather than looking at the public health effort versus economic opening as if they were opposing forces, they are not. We should use the public health effort as a vehicle and a pathway to get to safe reopening. It's not an obstacle, it's a pathway to do that."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just logical and makes sense and frankly, that's nothing new. That is the argument he and health professionals have been making all along, but the administration has created this either you're for opening or you're for everybody staying at home rather than it being a pathway one to the other.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HOTEZ: Anderson, what they can't figure out is this. As the numbers approach that 100,000 mark per day, and it is going to be pretty quick, we're soon going to get to the point where everybody in the United States knows someone personally who is very sick with COVID-19. That is going to have an incredibly destabilizing effect on the country. That and -- we might as well come close to collapsing the economy.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We are going to take a quick break. There is more I want to talk about. When we come back, we will play you Dr. Anthony Fauci's grim assessment of where we are right now and talk about ways forward, you know, through treatments, vaccines, changing the way we live.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more why the President is wrapping himself in the losing flag of a failed racist past.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[20:22:58] COOPER: We are talking tonight about the reality everyone now seems to be facing or just starting to come to grips with, except that is, the President and many of the people around him.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say however he hasn't had some of the brightest minds at his disposal or that he has not been warned. We alluded to it at the top. Today, Dr. Anthony Fauci in a livestream with his boss, N.I.H. Director, Dr. Francis Collins pulled no punches.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The current state is really not good in the sense that as you know, we had been in a situation where we are averaging about 20,000 in case a day. Two days ago it was at 57,500.</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within a period of a week and a half, we've almost doubled the number of cases. So, in answer to your first question, we are still knee-deep in the first wave of this. And I would say this would not be considered a wave, it was a surge or a resurging of infections super imposed upon a baseline, Francis that really never got down to where we wanted to go.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Back now with Dr. Peter Hotez and Professor William Haseltine.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Haseltine, is it becoming more and more evident that at least, in the United States, the only way we are going to go back to any semblance of pre-COVID life is for a vaccine to come along? Is that the only hope?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HASELTINE: Well, I hope it's not the only hope. I think behavior change by most people is the actual answer. But there are two solutions from the medical world.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a vaccine that everybody is talking about. In my opinion, it's going to come, but it will be partially effective and we don't know for how long it will last.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solution which is coming very quickly, which is a bridge to an effective vaccine and that is the use of combinations of antiviral drugs to suppress the virus and to protect people from being infected in the first place.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works for something called respiratory syncytial virus. Another virus that affects in this case instance, children. We know that it works for malaria and so, we are very hopeful.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actually know and have the drugs and the model for this is HIV. We've developed drugs and there are some spectacular new drugs on the near horizon for controlling HIV. We can do this.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is a double strategy from the medical world providing drugs to prevent infection for those who are exposed, which would be a bridge to a safe and effective vaccine for which we will have time to test to make sure it's both safe and effective.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[20:25:31]</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But Professor Haseltine, I mean, if states now aren't able to do contact tracing because there are simply too many cases, I mean that's, you know, in a war movie, this is where you call an air strike on your positions because the enemy is in the wire.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seem to be a huge concern just from a social distancing standpoint. You would still argue that people as you said people need to kind of take control of this themselves and do social distancing, wearing masks. It's up to each of us now.</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HASELTINE: That is unfortunately about where we are now. However, what you'll see is the moment there is a way to prevent infection for those who are exposed, with drug treatment, which there will be. People will flock to be tested if they've been exposed.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there is a way to prevent you from being infected, the complete mind changes. We have seen that with a number of diseases, and again, HIV for example.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we had drugs to treat people with HIV, people wanted to be tested. Before, there was no incentive to be tested. Now, if you're tested and exposed, you might have to be quarantined for two or three weeks. That, instead of taking a couple of pills every day is going to be your alternative and I think you're going to see a mind change.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isn't forever. It for a while.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Dr. Hotez, I mean, what do you -- in terms of where you are in Houston, what needs to happen? What are the steps?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HOTEZ: Well, let me just follow on what Dr. Haseltine, and I absolutely agree. We will have partially protective vaccines and we will have various forms of prophylaxis and monoclonal antibodies, but it's not going to happen for several months, at the very earliest, maybe six months, maybe a year.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during that period, a lot of damage will happen. The rate of acceleration we're seeing, we will have catastrophic numbers of deaths. So, we still need that national road map and plan.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do this. We can stop this virus if there is the political will and leadership and we can discuss how that could be done.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Yes. Dr. Peter Hotez and Professor William Haseltine, as always, thank you so much. I really appreciate 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ahead, a deeper dive into the question the White House Press Secretary had trouble answering about why President Trump attacked a black NASCAR driver and defended the Confederate flag.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[20:32:22] COOPER: Want to talk more now about something we mentioned at the top of the program President Trump's tweet about NASCAR driver Bubba Wallace, which wasn't just fact less and its attack on NASCAR is only black driver in his top tier. It was racist, just plain and simple.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when you got reaction to combat a stew of negative stories and pull numbers is depleted the only black person in a room full of white guys and say, well what about that guy there and lie about that guy and make up things he definitely didn't do so that you can get out of a jam. And then for good measure, bear hug the Confederate flag. Just in case it wasn't clear your base whose side you're on. That is racist.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for good measure, we want to play again Kayleigh McEnany's attempt and I am sighs attempt to justify her boss's words.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What is the President's position? Does he think NASCAR made a mistake by banning the Confederate flag?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KAYLEIGH MCENANY, WHITE HOUSE PRESS SECRETARY: So he said he -- I spoke to him this morning about this and he said he was not making a judgment one way or the other.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intent of the tweet was to stand up for the men and women of NASCAR and the fans and those who have gone in this rush to judgment of the media to call something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when in fact, the FBI report concluded this was not an intentional racist act. And it very much mirrors other times when there have been a rush to judgment, let's say with the Covington boys or with Jussie Smollett.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But let's drill down on the Confederate flag. Does he think it was a mistake for NASCAR to ban 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The President said he wasn't making a judgment one way or the other. You're focusing on one word at the very bottom of a tweet that's completely taken out of context and neglecting the complete rush to judgment on this.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What can you say in this corpratings (ph) are down because they banned the flag. That's what he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And the President was noting the fact that in aggregate, this notion in NASCAR men and women who have gone and who are being demeaned and called racist and being accused in some venues of committing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against an individual. Those allegations were just dead wrong.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As the press secretary for the president, United States of America trying to justify the President's embrace to the Confederate flag.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Bakari Sellers, CNN commentator and former Democratic state lawmaker in South Carolina, also author of the new book My Vanishing Country, also with CNN chief political correspondent, Danna Bash.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Bakari Sellers, I don't even know what the question is here. I mean to see Kayleigh McEnany kind of, you know, contorting herself in order to somehow claim that the President, you know, isn't siding on the side of the Confederate flag. It's just -- it's so blatant and obvious.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BAKARI SELLERS, CNN POLITICAL COMMENTATOR: I mean, I guess it's difficult when your boss is racist, but let's look at it in the entire context of the president today. Not only did he asked for Bubba Wallace, the lone black driver to apologize, not only did he embraced confederate flag, but he also talked about the fact that the Washington Redskins and Cleveland Indians should not change their names.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[20:35:08]</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talked about black on black crime, and I'm going to use air quotes with that in cities like Chicago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He even went out today in a tweet and said the China virus and so today he hit on every single racist note possible. And I want people to understand that if someone tweets all of these things, let alone tweets all of these things in one day, the only thing you can deduce is that this individual is racist.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disappointment actually is with the people around him. I come on TV, and I say that a lot because it seems to fall on deaf ears. But where are the good white folk on the Republican Party? You know, where are these individuals who claim to be able to say black lives matter but still yet cannot condemn this behavior and say that it's out of line. I mean, people just get extremely quiet and to Trump voters, look, I'm someone who will articulate very clearly that everybody who votes for Trump is not a racist.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however, you have to be willing to set aside the bigotry, xenophobia and racism that comes out of his mouth. And my question is, how do you do that? And so we have a president who's exhibited racist behavior, who's used racism as political currency who is racist, and nobody wants to stand up against that. And so that's where we are as a country. It's not even Democrat or Republican right now. It's good versus bad. It's racist versus not racist. It's right versus wrong. And it's in and that's where we are.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Yes. I mean Bakari, Kayleigh McEnany who years ago, you know, said Donald Trump, what he said about, you know, Mexicans being sent here who are rapists. That was she said, that was racist when she was on CNN. And now she is here defending, as I said, going to contortions.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I mean, partly to Bakari's point there's been reporting recently, the Republican are starting to get nervous about the President's extreme rhetoric and behavior. I mean, I don't know how many times we've heard that, like, the Republicans are nervous, like they're, you know, Lindsey Graham's, you know, sitting on a porch, you know, fanning himself. And, you know, concerned. I mean it that's just at what point does somebody actually speak up? Are they just all just worried about, you know, reelection and control of the Senate?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BASH, CNN CHIEF POLITICAL CORRESPONDENT: Well, let's just talk about politics. The answer is yes, of course, they're very worried about their own reelection. They're very worried about control of the Senate because it's teetering and in a big way, and they're worried about losing even more House -- more seats in the House if this continues.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Lindsey Graham, actually is one of the people who did speak, speak out. He was on local station, South Carolina saying that what the President said was wrong today. And I was actually kind of struck by that because he has been loath to say anything negative recently about the President at all. Look what Bakari just said, as he explained the -- you know, the morality of this, which is blatant to anybody who even has a small child who understands right and wrong.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just going to give you a quick summation of the politics of this. And this is based on Republican sources I've been talking to, including just tonight, which is that the President First of all, it's his, it's his gut, it's his go to when he feels backed in a corner, he goes to where his political comfort zone is, and that is what got him where he is from 2016 which is played the base, us versus them, you know, rile up people to say, to feel that their way of life is coming to an end.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something else and that is that he is being told that there are so-called low propensity voters out there, potential Trump voters out there who didn't come out in 2016, who might perk up, who will perk up to the kinds of arguments that the President is making. Is it right? No. Is it strategic? Possibly, but it's mostly he's going with his gut like he always does.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Yes. Bakari, the Wall Street Journal editorial board defended the President's Mount Rushmore speech and his defense would they call, quote, traditional American principles. The board went on to say, and I quote, liberal elites have created this opening for him by failing to stand up against the radicals who are using the justified anger at the killing of George Floyd as a cudgel to hijack America's liberal institutions and impose their intolerant political views on everyone else. How do you respond?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SELLERS: Well, I want to be extremely, extremely clear. This moment has never been just about George Floyd. This moment is not just about Breonna Taylor, Ahmaud Arbery, David McAtee, Rayshard Brooks, the list goes on and on and on. It's not just about those names.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this moment is about institutionalized racism and systemic injustice and for those individuals who I presume to lack diversity on that Wall Street Journal editorial board, I would say that one of the things that's most important is to actually boring black folk and brown folk into your editorial rooms and your journalistic institutions so you won't write misguided op eds like that that's first and foremost.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[20:40:12] But the second thing and probably the larger thing and more important thing is this is a reckoning with America's history. And you may be right that these are traditional American values. It reeks of hypocrisy, though an irony that when I say black lives matter when I say that we should not have a statue of Ben Tillman or John Calhoun, or we should not have a statue of a Confederate General, you say that's anti American, or you call me as being anything less than patriotic.</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shows though, is that the underbelly of this country, and let me be clear, this country was built on the back of black folks and Native Americans. We built this country and we built it for free. And so while you want to criticize us, and while you want to confuse your prejudice with patriotism.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simply understand that we are still here and our blood runs through the soil of this great country. And my father and Jimmy Lee Jackson, Medgar Evers and Emmett Till and all those black folk who died in wars, who fought for our freedoms are just as American as those individuals writing those BS op eds at the Wall Street Journal. And that's what we have to realize.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Yes. Bakari Sellers, Dana Bash, thank you. Appreciate 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President Trump doesn't seem to think exists this hotspot, Miami-Dade one of the largest counties in United States shutting down restaurants and gyms again, with this good signal for the regional large, next.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[20:45:23]</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Breaking news report now as President Trump insists his administration's response the virus is doing quote, so well for the country, unquote. Two major hotspots are preparing for an already bad situation get worse. In Texas, the U.S. military announced about 50 medical support staff would head to San Antonio his worries their mountain medical personnel could soon be overwhelmed. In Florida, one of the largest counties in the nation is shutting down restaurants and gyms.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health officials Miami-Dade County where curfew remains in effect say that over the past 13 days hospitalizations are up 88 percent, ventilator use up 119 percent. The problems mirror those in Florida as a whole which reported more than 34,000 new cases since Friday.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talk about the rising infection rates with former Health and Human Services Secretary under President Obama, Kathleen Sebelius.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Secretary Sebelius, earlier in the pandemic military was sent to help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So when you hear the same as now happening in Texas, how do you see the situation there? And we're just what's happening across the country right now? KATHLEEN SEBELIUS, FMR HEALTH AND HUMAN SERVICES SECRETARY: Well Anderson, I think we're in a very dangerous spot. I remember Scott Gottlieb, the former FDA Commissioner talked about a slow simmering summer. I wish that's where we were in the six weeks between Memorial Day and Fourth of July we have seen this virus re-explode across the country.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Texas and Florida, they never had a big outbreak to begin with. This is really their first wave. We're seeing it in places where people haven't seen the virus and it is totally out of control and I am really worried about what is going to happen in the nine weeks that lie between the Fourth of July and Labor Day when we had hoped that children would be able to go back to school.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You know, the Washington Post is as Josh Dossi, among others is reporting that, you know, the White House plan and now is essentially, you know, they're declaring victory, don't talk about the virus and just that based on the idea that Americans will just grow numb to the escalating death toll, and that, they'll just kind of accept just like, we accept that kids get, you know, shot to death in schools, from time to time, as just one of those things that, you know, gosh, you can't really do anything about that Americans will just accept that, you know, this is just the way life is, we've got this virus and it kills a lot of our old people and, you know, ruins a lot of lives. It seems like a very cynical and frankly, outrageous strategy.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SEBELIUS: Well, it's a totally outrageous strategy. It also is very interesting that it all has to do with the President. It all has to do with his timetable. It has nothing to do with the country. We cannot get the economy back up and running in states across this country unless we get a handle on the virus. This President has been lying about the virus from the very beginning, has been slow walking testing has refused to use the muscle that is unique to the United States government to mobilize the supplies, the equipment, the personnel that we need.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he's saying very dangerous and deceptive things. He talked in the first of July about the virus just going away. That's been a theme of his, it's just going to disappear. He now says 99 percent of the cases are harmless.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that to the frontline health care workers who are seeing ICU beds fill up all over this country, tell that to loving members and family members who are watching their loved ones die needlessly in hospitals where they can even go and greet them and tell that to parents and grandparents who are terrified to interact with one another because they know how deadly this virus is.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dangerous message for the President of United States. He insists on giving it it's all about his reelection, and I can't imagine a worse message for the public. The President refuses to wear masks. He refuses to ban gatherings where people don't wear masks. He flies in a private airplane.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who comes within inches of him gets tested on a regular basis. But the virus has gotten me into the White House, has gotten into his family units. This is a dangerous disease and most people don't have the luxury that he does to protect themselves in a little bubble that gets cleaned every day and tested every day. We have to go about our lives.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Yes, I keep saying he's in a biological bunker you know and yet he's in this bunker protected and, you know, and he's yelling out of the bunker. Oh don't take the same precautions that, you know, I'm taking that I'm making everyone else around me take it's not real but he's, you know, not coming out of the bunker.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[20:50:18]</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Sebelius appreciate your time and I wish the news was better that we could talk about something else, but thank you for being with us appreciate 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SEBELIUS: I do. Always good to be with you.</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Still ahead, remembering broadway actor Nick Cordero has died after a long battle against the coronavirus, 41 years old.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Let's check it out with Chris, see what he's working on for "CUOMO PRIME TIME". Chris?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CUOMO, CNN HOST: Well Coop, as you well know, there are many in this country that believe the President is intentionally ignoring a pandemic. And that he is intentionally stoking bigotry, and they no longer have to wonder because he opened his mouth and removed all doubt.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we have the mayor of Atlanta, Keisha Lance Bottoms who is dealing with both of these problems in society, what's going on with race? What's going on with COVID now in an ever more personal way, she was just diagnosed positive. What does it mean for her and her life? We'll take that on tonight.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All right Chris, thanks. We'll seeing in just about five minutes from now.</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we remember broadway starring Nick Cordero who has died of coronavirus.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[20:58:22]</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With U.S. coronavirus death toll topping 130,000 we remember more of the victims. Nick Cordero was a broadway actor with rolls and hit musicals like Bullets Over Broadway and Waitress. He came down with coronavirus in March his wife Amanda Kloots chronicled his complications on her social media account. She says he was placed into a medically induced coma, he had his right leg amputated after developing blood clots. He battled for 95 days. Passed away just yesterday.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is another angel in heaven now his wife posted on her Instagram account. In addition to his wife, he's survived by their one-year-old son Elvis. Nick Cordero, which is 41 years old.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Richard Talamo was an Air Force veteran who flew missions during the Vietnam War, after he retired from the military went on to get a PhD in public administration, became a city planner in El Paso, Texas. He was married to his wife, Virginia for 47 years and together they adopted three daughters. He was also the proud granddaughter -- grandfather of two granddaughters who he adored. Rick Talamo was 72 years old.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and Judy Whitesel were married in 1959 in Millard, Nebraska, it spent the next 60 years together side by side. When it's time for them to go into nursing home they went together. There they both came down with coronavirus. Their son says Judy was rushed to the hospital first after she developed symptoms.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Fred remained at the nursing home. She died after a few days. That same day, Fred was rushed to the emergency room he was placed on a ventilator. They died just 12 hours apart. Their son Stephen said his parents were so connected his father just didn't want to be left behind. Fred Whitesel was 83 years old and Judy Whitesel was 81. What a life, 60 years together.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[21:00:05]</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continues. Want to handle over to Chris for "CUOMO PRIME TIME".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104"/>
      </w:pPr>
    </w:p>
    <w:p>
      <w:pPr>
        <w:pStyle w:val="Normal104"/>
        <w:ind w:left="200"/>
        <w:sectPr>
          <w:type w:val="continuous"/>
          <w:pgMar w:top="840" w:right="1000" w:bottom="840" w:left="1000" w:header="400" w:footer="400"/>
          <w:pgNumType w:fmt="decimal"/>
          <w:cols w:space="720"/>
        </w:sectPr>
      </w:pPr>
      <w:r>
        <w:br/>
      </w:r>
      <w:r>
        <w:pict>
          <v:line id="_x0000_s1368"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1380"/>
          <w:headerReference w:type="default" r:id="rId1381"/>
          <w:footerReference w:type="even" r:id="rId1382"/>
          <w:footerReference w:type="default" r:id="rId1383"/>
          <w:headerReference w:type="first" r:id="rId1384"/>
          <w:footerReference w:type="first" r:id="rId1385"/>
          <w:pgSz w:w="12240" w:h="15840"/>
          <w:pgMar w:top="840" w:right="1000" w:bottom="840" w:left="1000" w:header="400" w:footer="400"/>
          <w:pgNumType w:fmt="decimal"/>
          <w:cols w:space="720"/>
          <w:titlePg w:val="0"/>
        </w:sectPr>
      </w:pPr>
    </w:p>
    <w:p>
      <w:pPr>
        <w:pStyle w:val="Normal105"/>
      </w:pPr>
    </w:p>
    <w:p>
      <w:pPr>
        <w:pStyle w:val="Normal105"/>
      </w:pPr>
      <w:r>
        <w:pict>
          <v:shape id="_x0000_i1369" type="#_x0000_t75" alt="LexisNexis®" style="width:147.75pt;height:30pt">
            <v:imagedata r:id="rId17" o:title=""/>
          </v:shape>
        </w:pict>
      </w:r>
      <w:r>
        <w:cr/>
      </w:r>
    </w:p>
    <w:p>
      <w:pPr>
        <w:pStyle w:val="Heading1103"/>
        <w:keepNext w:val="0"/>
        <w:spacing w:after="200" w:line="340" w:lineRule="atLeast"/>
        <w:ind w:left="0" w:right="0" w:firstLine="0"/>
        <w:jc w:val="center"/>
      </w:pPr>
      <w:hyperlink r:id="rId1386" w:history="1">
        <w:r>
          <w:rPr>
            <w:rFonts w:ascii="arial" w:eastAsia="arial" w:hAnsi="arial" w:cs="arial"/>
            <w:b/>
            <w:i/>
            <w:strike w:val="0"/>
            <w:color w:val="0077CC"/>
            <w:sz w:val="28"/>
            <w:u w:val="single"/>
            <w:vertAlign w:val="baseline"/>
          </w:rPr>
          <w:t>Killings Reignite Tensions Between Races in Guyana; 'There's No Mandela Here'</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5"/>
        <w:keepNext w:val="0"/>
        <w:spacing w:after="0" w:line="240" w:lineRule="atLeast"/>
        <w:ind w:right="0"/>
        <w:jc w:val="both"/>
      </w:pPr>
      <w:bookmarkStart w:id="209" w:name="Bookmark_105"/>
      <w:bookmarkEnd w:id="209"/>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13</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1255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Nafeeza Yahya-Sakur and Anatoly Kurmanaev</w:t>
      </w:r>
    </w:p>
    <w:p>
      <w:pPr>
        <w:pStyle w:val="Normal105"/>
        <w:keepNext/>
        <w:spacing w:before="240" w:after="0" w:line="340" w:lineRule="atLeast"/>
        <w:ind w:left="0" w:right="0" w:firstLine="0"/>
        <w:jc w:val="left"/>
      </w:pPr>
      <w:bookmarkStart w:id="210" w:name="Body_103"/>
      <w:bookmarkEnd w:id="210"/>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70" style="position:absolute;z-index:251877376"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American country, already deeply split by a presidential election and an oil windfall, is tested again as three teenagers are slain.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COTTON TREE, Guyana -- The gruesome murders of two teenagers and the apparent reprisal killing of a third have plunged Guyana into its worst racial unrest in years, coming just weeks after the nation emerged from a disputed election that had deeply divided its two dominant groups over the country's newfound oil wealth.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unrest is raising fears of a return to the violence between Guyanese of Indian descent and Black Guyanese that split the small South American nation in the 1960s, and has unsettled it periodically since.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Irfaan Ali, who took office in August after a monthslong standoff over the election results, said he would call on Britain and Caribbean nations to help investigate the killings to ensure impartiality.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basically two countries living under the same roof,'' said Ralph Ramkarran, a veteran Guyanese politician who ran unsuccessfully for Congress in March as an independent on a multi-race platform. ''You don't have people who are trusted by both sides. There's no Mandela here.''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discovery on Sunday of the mutilated bodies of two Black teenagers in an agricultural area populated predominantly by Indo-Guyanese had reignited racial tensions still simmering from the election. The Guyanese police quickly ruled out political motives and detained seven people, but they have not disclosed what led up to the killings.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Groups representing Black Guyanese immediately labeled the killings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called on supporters to protest. Hundreds of Black residents took to the streets this week in the northeastern Berbice region where the murders took place, blocking roads, burning trucks and attacking Indo-Guyanese passers-by and businesses.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violence escalated on Wednesday, when the police said a 17-year-old Indo-Guyanese man, a grandson of one of the detainees, was killed while traveling to his farm near one of the protest sites. Another Indo-Guyanese man was beaten to death after opening fire on protesters later that day, the police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callous murders are not seen as isolated,'' the Guyana Human Rights Association said in a statement. ''Both sides are quick to see them as a continuation of earlier ethnic upheavals.''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March presidential election had taken on strong racial overtones, with the two main parties mobilizing supporters by claiming they would be excluded from oil profits if their side lost. The incumbent, David Granger, whose APNU + AFC party draws support primarily from Black Guyanese, narrowly lost to Mr. Ali, whose People's Progressive Party is backed in large part by Indo-Guyanese.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stakes in the election were high. Fueled by a string of massive oil discoveries, Guyana's economy is expected to expand by about 50 percent this year, according to the World Bank, making it the fastest-growing economy in a world battered by the coronavirus.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Ali, South America's first Muslim head of state, tried to defuse tensions this week by appealing for unity, pledging justice and seeking outside help. But when he tried to visit the families of the first two victims on Tuesday, an Army-escorted convoy sent ahead was turned back after being blocked and heckled by protesters.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presidential opponent, Mr. Granger, who had reluctantly conceded to Mr. Ali last month under international pressure, has backed the protesters.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establish some self-defense in our society to protect our children, protect our women, our young people,'' Mr. Granger, a former Army Brigadier, told reporters this week after visiting the families of the first two victims, Isaiah Henry, 16, and Joel Henry, 17. ''Unless we protect ourselves, nobody is going to protect us.''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Guyana's Black and Indo-Guyanese communities each point to a history of persecution -- a legacy of slavery and forced labor in the former British sugar colony -- to justify their mutual fear.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Indo-Guyanese, who arrived as indentured laborers, dominate business and agriculture, while the descendants of enslaved Africans form the majority of the public sector and security forces. Each, when out of power, has cited mistreatment at the hands of the other.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''Racism is connected to political power in Guyana,'' said Deodat Persaud, a member of the government's Ethnic Relations Committee, in a phone interview from the Berbice region.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violence in Guyana dates back to the country's struggle for independence in the 1960s when, declassified C.I.A. documents show, the United States instigated a campaign of civil unrest to prevent a Marxist Indo-Guyanese leader, Cheddi Jagan, from taking power. Hundreds of Indo-Guyanese died in the violence, and tens of thousands fled the country.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Violence flared again in the early 2000s when more than 400 people, mostly Black Guyanese, died in street battles between criminal gangs affiliated with the main political parties and security forces.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killings of the three teenagers are reopening those historical wounds.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Henrys, who were cousins, had disappeared on Saturday while going to nearby fields to pick coconuts. Their bodies were found the following day with multiple lacerations, the police said. An ''X'' was cut into the back of Isaiah's head and forehead, while Joel's chest was cut open.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protesters ambushed the young Indo-Guyanese man, Haresh Singh, beating him to death and setting fire to his motorbike, his family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Bordered by Venezuela to the west and Brazil to the south, Guyana has been one of South America's poorest countries. But from today's trickle of oil, Guyana's output is expected to reach 1.1 million barrels by 2030, according to estimates by the consultancy Rystad Energy, and oil revenue per capita would rival that of some Gulf States.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Guyana's civic and business leaders hope that peace lies in the country's nascent oil wealth, unleashing economic growth that will lift all boats.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nine months after the start of oil production, the fruits of the oil wealth have been largely limited to a few upmarket communities and hotel developments. Located 100 miles off Guyana's coast, the oil wells generate few local jobs and employ mostly foreign experts. Even their meals are mostly imported.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contrast, the country's main sources of employment -- construction, agriculture and fishing -- have been battered by the pandemic and the political crisis. Bank lending, an indicator of economic confidence, has barely grown this year, even as oil production shot up.</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bringing the country together, some Guyanese fear that oil will stir longstanding resentments and divide it further.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protesters in a village called Number Twenty Eight burned a barber shop owned by an Indo-Guyanese man, Kevin Pitam.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still in shock and hurt -- it was my only source of income,'' Mr. Pitam said. ''I am good with everybody and we get along well.''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unrest spreads, the victims' families fear the racial tensions are overshadowing their clamor for justice.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about race or religion or political things,'' Gladston Henry, the father of Isaiah, told reporters. ''We want justice for these youths, these little boys that had a whole life ahead of them.''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 cannot be against one another,'' Mr. Henry said, ''because this is going on too long.''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Nafeeza Yahya-Sakur reported from Cotton Tree, Guyana, and Anatoly Kurmanaev from Mexico City.</w:t>
      </w:r>
    </w:p>
    <w:p>
      <w:pPr>
        <w:pStyle w:val="Normal105"/>
        <w:keepNext w:val="0"/>
        <w:spacing w:before="240" w:after="0" w:line="260" w:lineRule="atLeast"/>
        <w:ind w:left="0" w:right="0" w:firstLine="0"/>
        <w:jc w:val="left"/>
      </w:pPr>
      <w:r>
        <w:br/>
      </w:r>
      <w:hyperlink r:id="rId1387" w:history="1">
        <w:r>
          <w:rPr>
            <w:rFonts w:ascii="arial" w:eastAsia="arial" w:hAnsi="arial" w:cs="arial"/>
            <w:b w:val="0"/>
            <w:i/>
            <w:strike w:val="0"/>
            <w:color w:val="0077CC"/>
            <w:sz w:val="20"/>
            <w:u w:val="single"/>
            <w:vertAlign w:val="baseline"/>
          </w:rPr>
          <w:t>https://www.nytimes.com/2020/09/10/world/americas/killings-guyana-racial-tension.html</w:t>
        </w:r>
      </w:hyperlink>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5"/>
        <w:spacing w:line="60" w:lineRule="exact"/>
      </w:pPr>
      <w:r>
        <w:pict>
          <v:line id="_x0000_s1371" style="position:absolute;z-index:251878400"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protest in Clonbrook, Guyana, on Wednesday of the deaths of Joel and Isaiah Henry, killed in a mostly Indo-Guyanese area. (PHOTOGRAPH BY TRAVIS CHASE/HGP NIGHTLY NEWS)               </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105"/>
      </w:pPr>
    </w:p>
    <w:p>
      <w:pPr>
        <w:pStyle w:val="Normal105"/>
        <w:ind w:left="200"/>
        <w:sectPr>
          <w:type w:val="continuous"/>
          <w:pgMar w:top="840" w:right="1000" w:bottom="840" w:left="1000" w:header="400" w:footer="400"/>
          <w:pgNumType w:fmt="decimal"/>
          <w:cols w:space="720"/>
        </w:sectPr>
      </w:pPr>
      <w:r>
        <w:br/>
      </w:r>
      <w:r>
        <w:pict>
          <v:line id="_x0000_s1372"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1388"/>
          <w:headerReference w:type="default" r:id="rId1389"/>
          <w:footerReference w:type="even" r:id="rId1390"/>
          <w:footerReference w:type="default" r:id="rId1391"/>
          <w:headerReference w:type="first" r:id="rId1392"/>
          <w:footerReference w:type="first" r:id="rId1393"/>
          <w:pgSz w:w="12240" w:h="15840"/>
          <w:pgMar w:top="840" w:right="1000" w:bottom="840" w:left="1000" w:header="400" w:footer="400"/>
          <w:pgNumType w:fmt="decimal"/>
          <w:cols w:space="720"/>
          <w:titlePg w:val="0"/>
        </w:sectPr>
      </w:pPr>
    </w:p>
    <w:p>
      <w:pPr>
        <w:pStyle w:val="Normal106"/>
      </w:pPr>
    </w:p>
    <w:p>
      <w:pPr>
        <w:pStyle w:val="Normal106"/>
      </w:pPr>
      <w:r>
        <w:pict>
          <v:shape id="_x0000_i1373" type="#_x0000_t75" alt="LexisNexis®" style="width:147.75pt;height:30pt">
            <v:imagedata r:id="rId17" o:title=""/>
          </v:shape>
        </w:pict>
      </w:r>
      <w:r>
        <w:cr/>
      </w:r>
    </w:p>
    <w:p>
      <w:pPr>
        <w:pStyle w:val="Heading1104"/>
        <w:keepNext w:val="0"/>
        <w:spacing w:after="200" w:line="340" w:lineRule="atLeast"/>
        <w:ind w:left="0" w:right="0" w:firstLine="0"/>
        <w:jc w:val="center"/>
      </w:pPr>
      <w:hyperlink r:id="rId1394" w:history="1">
        <w:r>
          <w:rPr>
            <w:rFonts w:ascii="arial" w:eastAsia="arial" w:hAnsi="arial" w:cs="arial"/>
            <w:b/>
            <w:i/>
            <w:strike w:val="0"/>
            <w:color w:val="0077CC"/>
            <w:sz w:val="28"/>
            <w:u w:val="single"/>
            <w:vertAlign w:val="baseline"/>
          </w:rPr>
          <w:t xml:space="preserve">GREATER </w:t>
        </w:r>
      </w:hyperlink>
      <w:hyperlink r:id="rId1394" w:history="1">
        <w:r>
          <w:rPr>
            <w:rFonts w:ascii="arial" w:eastAsia="arial" w:hAnsi="arial" w:cs="arial"/>
            <w:b/>
            <w:i/>
            <w:strike w:val="0"/>
            <w:color w:val="0077CC"/>
            <w:sz w:val="28"/>
            <w:u w:val="single"/>
            <w:vertAlign w:val="baseline"/>
          </w:rPr>
          <w:t>NEW YORK</w:t>
        </w:r>
      </w:hyperlink>
      <w:hyperlink r:id="rId1394" w:history="1">
        <w:r>
          <w:rPr>
            <w:rFonts w:ascii="arial" w:eastAsia="arial" w:hAnsi="arial" w:cs="arial"/>
            <w:b/>
            <w:i/>
            <w:strike w:val="0"/>
            <w:color w:val="0077CC"/>
            <w:sz w:val="28"/>
            <w:u w:val="single"/>
            <w:vertAlign w:val="baseline"/>
          </w:rPr>
          <w:t xml:space="preserve"> WATCH: </w:t>
        </w:r>
      </w:hyperlink>
      <w:hyperlink r:id="rId1394" w:history="1">
        <w:r>
          <w:rPr>
            <w:rFonts w:ascii="arial" w:eastAsia="arial" w:hAnsi="arial" w:cs="arial"/>
            <w:b/>
            <w:i/>
            <w:strike w:val="0"/>
            <w:color w:val="0077CC"/>
            <w:sz w:val="28"/>
            <w:u w:val="single"/>
            <w:vertAlign w:val="baseline"/>
          </w:rPr>
          <w:t>NEW YORK</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Wall Street Journal Abstracts</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2020 Wednesday</w:t>
      </w:r>
    </w:p>
    <w:p>
      <w:pPr>
        <w:pStyle w:val="Normal106"/>
        <w:keepNext w:val="0"/>
        <w:spacing w:after="0" w:line="240" w:lineRule="atLeast"/>
        <w:ind w:right="0"/>
        <w:jc w:val="both"/>
      </w:pPr>
      <w:bookmarkStart w:id="211" w:name="Bookmark_106"/>
      <w:bookmarkEnd w:id="211"/>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Abstracts All Rights Reserved</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10</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06"/>
        <w:keepNext/>
        <w:spacing w:before="240" w:after="0" w:line="340" w:lineRule="atLeast"/>
        <w:ind w:left="0" w:right="0" w:firstLine="0"/>
        <w:jc w:val="left"/>
      </w:pPr>
      <w:bookmarkStart w:id="212" w:name="Body_104"/>
      <w:bookmarkEnd w:id="212"/>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74" style="position:absolute;z-index:251880448" from="0,2pt" to="512pt,2pt" strokecolor="#009ddb" strokeweight="2pt">
            <v:stroke linestyle="single"/>
            <w10:wrap type="topAndBottom"/>
          </v:line>
        </w:pict>
      </w:r>
    </w:p>
    <w:p>
      <w:pPr>
        <w:pStyle w:val="Normal106"/>
      </w:pPr>
    </w:p>
    <w:p>
      <w:pPr>
        <w:pStyle w:val="Normal1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0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Assembly Member Rebecca Seawright is calling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investigation after her Manhattan district office was splashed with white paint and vulgar, anti-Semitic note was left under its door (S)</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2020</w:t>
      </w:r>
    </w:p>
    <w:p>
      <w:pPr>
        <w:pStyle w:val="Normal106"/>
      </w:pPr>
    </w:p>
    <w:p>
      <w:pPr>
        <w:pStyle w:val="Normal106"/>
        <w:ind w:left="200"/>
        <w:sectPr>
          <w:type w:val="continuous"/>
          <w:pgMar w:top="840" w:right="1000" w:bottom="840" w:left="1000" w:header="400" w:footer="400"/>
          <w:pgNumType w:fmt="decimal"/>
          <w:cols w:space="720"/>
        </w:sectPr>
      </w:pPr>
      <w:r>
        <w:br/>
      </w:r>
      <w:r>
        <w:pict>
          <v:line id="_x0000_s1375"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1395"/>
          <w:headerReference w:type="default" r:id="rId1396"/>
          <w:footerReference w:type="even" r:id="rId1397"/>
          <w:footerReference w:type="default" r:id="rId1398"/>
          <w:headerReference w:type="first" r:id="rId1399"/>
          <w:footerReference w:type="first" r:id="rId1400"/>
          <w:pgSz w:w="12240" w:h="15840"/>
          <w:pgMar w:top="840" w:right="1000" w:bottom="840" w:left="1000" w:header="400" w:footer="400"/>
          <w:pgNumType w:fmt="decimal"/>
          <w:cols w:space="720"/>
          <w:titlePg w:val="0"/>
        </w:sectPr>
      </w:pPr>
    </w:p>
    <w:p>
      <w:pPr>
        <w:pStyle w:val="Normal107"/>
      </w:pPr>
    </w:p>
    <w:p>
      <w:pPr>
        <w:pStyle w:val="Normal107"/>
      </w:pPr>
      <w:r>
        <w:pict>
          <v:shape id="_x0000_i1376" type="#_x0000_t75" alt="LexisNexis®" style="width:147.75pt;height:30pt">
            <v:imagedata r:id="rId17" o:title=""/>
          </v:shape>
        </w:pict>
      </w:r>
      <w:r>
        <w:cr/>
      </w:r>
    </w:p>
    <w:p>
      <w:pPr>
        <w:pStyle w:val="Heading1105"/>
        <w:keepNext w:val="0"/>
        <w:spacing w:after="200" w:line="340" w:lineRule="atLeast"/>
        <w:ind w:left="0" w:right="0" w:firstLine="0"/>
        <w:jc w:val="center"/>
      </w:pPr>
      <w:hyperlink r:id="rId1401" w:history="1">
        <w:r>
          <w:rPr>
            <w:rFonts w:ascii="arial" w:eastAsia="arial" w:hAnsi="arial" w:cs="arial"/>
            <w:b/>
            <w:i/>
            <w:strike w:val="0"/>
            <w:color w:val="0077CC"/>
            <w:sz w:val="28"/>
            <w:u w:val="single"/>
            <w:vertAlign w:val="baseline"/>
          </w:rPr>
          <w:t>Supreme court blocks Trump from cancelling Daca immigration program - as it happened; Court rules to prevent cancellation of Obama-era program Trump condemns 'horrible' supreme court decisionObama celebrates the supreme court decisionTrump: 'There probably is some' systemic racism in the USSign up to our First Thing newsletter</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11:34 AM GMT</w:t>
      </w:r>
    </w:p>
    <w:p>
      <w:pPr>
        <w:pStyle w:val="Normal107"/>
        <w:keepNext w:val="0"/>
        <w:spacing w:after="0" w:line="240" w:lineRule="atLeast"/>
        <w:ind w:right="0"/>
        <w:jc w:val="both"/>
      </w:pPr>
      <w:bookmarkStart w:id="213" w:name="Bookmark_107"/>
      <w:bookmarkEnd w:id="213"/>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pStyle w:val="Normal107"/>
        <w:keepNext w:val="0"/>
        <w:spacing w:before="120" w:after="0" w:line="220" w:lineRule="atLeast"/>
        <w:ind w:left="0" w:right="0" w:firstLine="0"/>
        <w:jc w:val="left"/>
      </w:pPr>
      <w:r>
        <w:br/>
      </w:r>
      <w:r>
        <w:pict>
          <v:shape id="_x0000_i1377" type="#_x0000_t75" style="width:167.98pt;height:30.75pt">
            <v:imagedata r:id="rId146"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Version:28</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21301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in Oakland (now), and Joan E Greve in Washington and Martin Belam (earlier)</w:t>
      </w: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Court rules to prevent cancellation of Obama-era program Trump condemns 'horrible' supreme court decisionObama celebrates the supreme court decisionTrump: 'There probably is some' systemic racism in the USSign up to our First Thing newsletter</w:t>
      </w:r>
    </w:p>
    <w:p>
      <w:pPr>
        <w:pStyle w:val="Normal107"/>
        <w:keepNext/>
        <w:spacing w:before="240" w:after="0" w:line="340" w:lineRule="atLeast"/>
        <w:ind w:left="0" w:right="0" w:firstLine="0"/>
        <w:jc w:val="left"/>
      </w:pPr>
      <w:bookmarkStart w:id="214" w:name="Body_105"/>
      <w:bookmarkEnd w:id="214"/>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378" style="position:absolute;z-index:251882496"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BST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pStyle w:val="Normal107"/>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supreme court blocked Trump's end to rescind Daca. In a 5-4 decision, the court ruled the department of homeland security had violated a federal administrative law with its policy ending Daca, the Obama-era program allowing undocumented immigrants brought to the country as children to live and work legally in the US.</w:t>
      </w:r>
    </w:p>
    <w:p>
      <w:pPr>
        <w:pStyle w:val="Normal107"/>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Following the decision, Trumpinsisted the country needed "new justices" to protect conservative values. Trump and Republican lawmakers accused chief justice John Roberts of playing politics by siding with his four liberal colleagues.</w:t>
      </w:r>
    </w:p>
    <w:p>
      <w:pPr>
        <w:pStyle w:val="Normal107"/>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and other Democrats celebrated the news. Biden vowed to develop a path to citizenship for Daca recipients and 11m undocumented immigrants on day one, if he takes office.</w:t>
      </w:r>
    </w:p>
    <w:p>
      <w:pPr>
        <w:pStyle w:val="Normal107"/>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Air Force inspector general is investigating whether military aircraft were improperly used to monitor protestors,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This comes after a top Pentagon official told congress that there was no surveillance of demonstrators during the recent protests against police brutality.</w:t>
      </w:r>
    </w:p>
    <w:p>
      <w:pPr>
        <w:pStyle w:val="Normal107"/>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Oregon's governor was the latest to recognize Juneteenth. Kate Brown said she will submit legislation to have the day declared a state holiday next year.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Virginia have already proclaimed the day, which celebrates the end of slavery, a holiday. Meanwhile, the president took credit for bringing attention to Juneteenth, even though the holiday has been celebrated since 1866 and is observed in 47 states.</w:t>
      </w:r>
    </w:p>
    <w:p>
      <w:pPr>
        <w:pStyle w:val="Normal107"/>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Facebook pulled a Trump campaign ad that featured a Nazi symbol. The campaign claimed the symbol was associated with antifa, though experts disagreed and noted that the inverted red triangle was identical to one German Nazis used to designate political prisoners during Worl War II.</w:t>
      </w:r>
    </w:p>
    <w:p>
      <w:pPr>
        <w:pStyle w:val="Normal107"/>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former Atlanta police officer charged with murdering Rayshard Brooks turned himself in. Garrett Rolfe faces 11 charges, including felony murder, after shooting Brooks twice in the back while he was running away. Rolfe's fellow officer, Devin Brosnan, who faces three counts including aggravated assault, has also turned himself in.</w:t>
      </w:r>
    </w:p>
    <w:p>
      <w:pPr>
        <w:pStyle w:val="Normal107"/>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Four Confederate portraits were removed from the Speaker's Lobby in the Capitol. House speaker Nancy Pelosi announced this morning that the four portraits of former speakers who had served in the Confederacy would be removed ahead of tomorrow's Juneteenth holiday.</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02" w:history="1">
        <w:r>
          <w:rPr>
            <w:rFonts w:ascii="arial" w:eastAsia="arial" w:hAnsi="arial" w:cs="arial"/>
            <w:b w:val="0"/>
            <w:i/>
            <w:strike w:val="0"/>
            <w:noProof w:val="0"/>
            <w:color w:val="0077CC"/>
            <w:position w:val="0"/>
            <w:sz w:val="20"/>
            <w:u w:val="single"/>
            <w:vertAlign w:val="baseline"/>
          </w:rPr>
          <w:t>'A sigh of relief': Dreamers and advocates celebrate Daca decision</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bill to send all California voters a mail-in ballot was approved by the state's assembly, winning bipartisan support and clearing the last legislative hurdle before it can be signed into law.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signed by governor Gavin Newsom, the policy will take effect immediately, allowing all Californians to vote by mail in November, when public health experts expect the coronavirus pandemic will pose a continuing risk.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should have to risk their health and possibly their life to exercise their constitutional right to vote," said Assemblyman Marc Berman. "This will ensure that every California voter has the option to vote from the safety of their own home."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Democrats and Republicans supported the legislation, despite staunch opposition to mail-in voting from Donald Trump and national Republicans. </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National Committee and Republican Party in California </w:t>
      </w:r>
      <w:hyperlink r:id="rId1402" w:history="1">
        <w:r>
          <w:rPr>
            <w:rFonts w:ascii="arial" w:eastAsia="arial" w:hAnsi="arial" w:cs="arial"/>
            <w:b w:val="0"/>
            <w:i/>
            <w:strike w:val="0"/>
            <w:noProof w:val="0"/>
            <w:color w:val="0077CC"/>
            <w:position w:val="0"/>
            <w:sz w:val="20"/>
            <w:u w:val="single"/>
            <w:vertAlign w:val="baseline"/>
          </w:rPr>
          <w:t>sued</w:t>
        </w:r>
      </w:hyperlink>
      <w:r>
        <w:rPr>
          <w:rFonts w:ascii="arial" w:eastAsia="arial" w:hAnsi="arial" w:cs="arial"/>
          <w:b w:val="0"/>
          <w:i w:val="0"/>
          <w:strike w:val="0"/>
          <w:noProof w:val="0"/>
          <w:color w:val="000000"/>
          <w:position w:val="0"/>
          <w:sz w:val="20"/>
          <w:u w:val="none"/>
          <w:vertAlign w:val="baseline"/>
        </w:rPr>
        <w:t xml:space="preserve"> Newsom over his earlier executive order to send ballots to all voters. The legislation passed today clarified that counties will be allowed to use their own systems to track ballots and only active voters would be mailed the ballots.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BST </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Trump campaign official has advised those at high risk of severe illness from Covid-19 not to attend the president's campaign rally in Tulsa,  </w:t>
      </w:r>
      <w:hyperlink r:id="rId1402" w:history="1">
        <w:r>
          <w:rPr>
            <w:rFonts w:ascii="arial" w:eastAsia="arial" w:hAnsi="arial" w:cs="arial"/>
            <w:b w:val="0"/>
            <w:i/>
            <w:strike w:val="0"/>
            <w:noProof w:val="0"/>
            <w:color w:val="0077CC"/>
            <w:position w:val="0"/>
            <w:sz w:val="20"/>
            <w:u w:val="single"/>
            <w:vertAlign w:val="baseline"/>
          </w:rPr>
          <w:t>Oklahoma</w:t>
        </w:r>
      </w:hyperlink>
      <w:r>
        <w:rPr>
          <w:rFonts w:ascii="arial" w:eastAsia="arial" w:hAnsi="arial" w:cs="arial"/>
          <w:b w:val="0"/>
          <w:i w:val="0"/>
          <w:strike w:val="0"/>
          <w:noProof w:val="0"/>
          <w:color w:val="000000"/>
          <w:position w:val="0"/>
          <w:sz w:val="20"/>
          <w:u w:val="none"/>
          <w:vertAlign w:val="baseline"/>
        </w:rPr>
        <w:t xml:space="preserve"> as coronavirus cases in the state continue to spike and tensions in the city rise before the event on Saturday.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Lotter, the Trump campaign's director of strategic communications, told the Guardian he would encourage those in "high risk categories" to watch the rally on television, but defended the president's decision to hold a mass indoor rally during the pandemic, despite local health officials urging the campaign to reschedule.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personally would encourage anyone who might find themselves to be in one of the high risk categories and encourage them not to come. Watch it on television, protect yourself, protect your family if someone in your direct family has those kinds of high risk factors," Lotter said in an interview outside Tulsa's 19,000 capacity BOK arena, where Trump is due to appear.</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02" w:history="1">
        <w:r>
          <w:rPr>
            <w:rFonts w:ascii="arial" w:eastAsia="arial" w:hAnsi="arial" w:cs="arial"/>
            <w:b w:val="0"/>
            <w:i/>
            <w:strike w:val="0"/>
            <w:noProof w:val="0"/>
            <w:color w:val="0077CC"/>
            <w:position w:val="0"/>
            <w:sz w:val="20"/>
            <w:u w:val="single"/>
            <w:vertAlign w:val="baseline"/>
          </w:rPr>
          <w:t>Senior Trump official warns people at 'high risk' for coronavirus not to attend rally</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Oregon governor proclaims 19 June as Junteenth and vows to make it a state holiday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Kate Brown  has  officially recognized Friday as Juneteeth and said that she will introduce legislation to make it a state holiday next year. The announced the news in a tweet responding to musician Pharrell Williams.</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officially proclaiming June 19 as Juneteenth in Oregon and I will introduce a bill in 2021 to make it a state holiday. Celebrating Black freedom this year is fiercely important as people around the world protest systemic racism and undeniably show that Black Lives Matter. </w:t>
      </w:r>
      <w:hyperlink r:id="rId1402" w:history="1">
        <w:r>
          <w:rPr>
            <w:rFonts w:ascii="arial" w:eastAsia="arial" w:hAnsi="arial" w:cs="arial"/>
            <w:b w:val="0"/>
            <w:i/>
            <w:strike w:val="0"/>
            <w:noProof w:val="0"/>
            <w:color w:val="0077CC"/>
            <w:position w:val="0"/>
            <w:sz w:val="20"/>
            <w:u w:val="single"/>
            <w:vertAlign w:val="baseline"/>
          </w:rPr>
          <w:t>https://t.co/UKs1mzC6XN</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Governor Kate Brown (@OregonGovBrown)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Virginia have already recognized the day as a state holiday via executive orders by state governors. The city of Portland, Oregon, also announced it would make </w:t>
      </w:r>
      <w:hyperlink r:id="rId1402" w:history="1">
        <w:r>
          <w:rPr>
            <w:rFonts w:ascii="arial" w:eastAsia="arial" w:hAnsi="arial" w:cs="arial"/>
            <w:b w:val="0"/>
            <w:i/>
            <w:strike w:val="0"/>
            <w:noProof w:val="0"/>
            <w:color w:val="0077CC"/>
            <w:position w:val="0"/>
            <w:sz w:val="20"/>
            <w:u w:val="single"/>
            <w:vertAlign w:val="baseline"/>
          </w:rPr>
          <w:t>Juneteenth a paid holiday</w:t>
        </w:r>
      </w:hyperlink>
      <w:r>
        <w:rPr>
          <w:rFonts w:ascii="arial" w:eastAsia="arial" w:hAnsi="arial" w:cs="arial"/>
          <w:b w:val="0"/>
          <w:i w:val="0"/>
          <w:strike w:val="0"/>
          <w:noProof w:val="0"/>
          <w:color w:val="000000"/>
          <w:position w:val="0"/>
          <w:sz w:val="20"/>
          <w:u w:val="none"/>
          <w:vertAlign w:val="baseline"/>
        </w:rPr>
        <w:t xml:space="preserve"> for city employees.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12.48am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12.18am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air force inspector general is investigating whether military planes used to monitor protesters earlier this month were misused,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reports. </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discussions with the secretary of defense about shared concerns, the secretary of the Air Force is conducting an investigation into the use of Air National Guard RC-26 aircraft to support civil authorities during recent protest activity in U.S. cities," Brig Gen Patrick S Ryder, the chief air force spokesman, told the </w:t>
      </w:r>
      <w:hyperlink r:id="rId1402" w:history="1">
        <w:r>
          <w:rPr>
            <w:rFonts w:ascii="arial" w:eastAsia="arial" w:hAnsi="arial" w:cs="arial"/>
            <w:b w:val="0"/>
            <w:i/>
            <w:strike w:val="0"/>
            <w:noProof w:val="0"/>
            <w:color w:val="0077CC"/>
            <w:position w:val="0"/>
            <w:sz w:val="20"/>
            <w:u w:val="single"/>
            <w:vertAlign w:val="baseline"/>
          </w:rPr>
          <w:t>Times</w:t>
        </w:r>
      </w:hyperlink>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comes after a top Pentagon official told Congress that the military did not spy on demonstrators.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12.49am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12.05am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in Oakland confirmed that they are investigating an effigy hung from a tree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local police and FBI are also investigating ropes hung from a tree that were discovered earlier this week.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"Symbols of racial violence have no place in Oakland and will not be tolerated," Oakland's mayor, Libby Schaaf, said </w:t>
      </w:r>
      <w:hyperlink r:id="rId1402"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Wednesday. "We are all responsible for knowing the history and present-day reality of lynchings,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racial violence. Objects that invoke such terror will not be tolerated in Oakland's public spaces."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effigy Thursday morning was discovered as California grapples with the death of Robert Fuller, a 24-year-old Black man who was found hanging from a tree in Palmdale last week. The family of a 38-year-old man who died in May in Victorville, California, are also raising questions about officials' account of their relative's death by hanging.</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night, the half-brother of Fuller </w:t>
      </w:r>
      <w:hyperlink r:id="rId1402" w:history="1">
        <w:r>
          <w:rPr>
            <w:rFonts w:ascii="arial" w:eastAsia="arial" w:hAnsi="arial" w:cs="arial"/>
            <w:b w:val="0"/>
            <w:i/>
            <w:strike w:val="0"/>
            <w:noProof w:val="0"/>
            <w:color w:val="0077CC"/>
            <w:position w:val="0"/>
            <w:sz w:val="20"/>
            <w:u w:val="single"/>
            <w:vertAlign w:val="baseline"/>
          </w:rPr>
          <w:t>was killed</w:t>
        </w:r>
      </w:hyperlink>
      <w:r>
        <w:rPr>
          <w:rFonts w:ascii="arial" w:eastAsia="arial" w:hAnsi="arial" w:cs="arial"/>
          <w:b w:val="0"/>
          <w:i w:val="0"/>
          <w:strike w:val="0"/>
          <w:noProof w:val="0"/>
          <w:color w:val="000000"/>
          <w:position w:val="0"/>
          <w:sz w:val="20"/>
          <w:u w:val="none"/>
          <w:vertAlign w:val="baseline"/>
        </w:rPr>
        <w:t xml:space="preserve"> by the Los Angeles county sheriff's department, the same agency investigating the hanging.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12.51am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11.44pm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Explainer: what is Daca and who are the Dreamers?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colleagues Joanna Walters and Amanda Holpuch :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Daca?</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Daca (pronounced dah-kuh) is a federal government program </w:t>
      </w:r>
      <w:hyperlink r:id="rId1402" w:history="1">
        <w:r>
          <w:rPr>
            <w:rFonts w:ascii="arial" w:eastAsia="arial" w:hAnsi="arial" w:cs="arial"/>
            <w:b w:val="0"/>
            <w:i/>
            <w:strike w:val="0"/>
            <w:noProof w:val="0"/>
            <w:color w:val="0077CC"/>
            <w:position w:val="0"/>
            <w:sz w:val="20"/>
            <w:u w:val="single"/>
            <w:vertAlign w:val="baseline"/>
          </w:rPr>
          <w:t>created</w:t>
        </w:r>
      </w:hyperlink>
      <w:r>
        <w:rPr>
          <w:rFonts w:ascii="arial" w:eastAsia="arial" w:hAnsi="arial" w:cs="arial"/>
          <w:b w:val="0"/>
          <w:i w:val="0"/>
          <w:strike w:val="0"/>
          <w:noProof w:val="0"/>
          <w:color w:val="000000"/>
          <w:position w:val="0"/>
          <w:sz w:val="20"/>
          <w:u w:val="none"/>
          <w:vertAlign w:val="baseline"/>
        </w:rPr>
        <w:t xml:space="preserve"> in 2012 under Barack Obama. It allowed people brought to the US unlawfully as children the temporary right legally to live, study and work in America, instead of living in the legal shadows, fearing deportation. Those applying were vetted, and then action to deport them would be deferred for two years, with a chance to renew on a rolling basis. And they would become eligible for basics like a driving license, college enrollment or a work permit. The program is not designed as a path to permanent residency or citizenship.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the Dreamers?</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protected under Daca are known as "Dreamers" - by the time Trump announced his decision to rescind the program, many hundreds of thousands </w:t>
      </w:r>
      <w:hyperlink r:id="rId1402" w:history="1">
        <w:r>
          <w:rPr>
            <w:rFonts w:ascii="arial" w:eastAsia="arial" w:hAnsi="arial" w:cs="arial"/>
            <w:b w:val="0"/>
            <w:i/>
            <w:strike w:val="0"/>
            <w:noProof w:val="0"/>
            <w:color w:val="0077CC"/>
            <w:position w:val="0"/>
            <w:sz w:val="20"/>
            <w:u w:val="single"/>
            <w:vertAlign w:val="baseline"/>
          </w:rPr>
          <w:t>had been granted approval</w:t>
        </w:r>
      </w:hyperlink>
      <w:r>
        <w:rPr>
          <w:rFonts w:ascii="arial" w:eastAsia="arial" w:hAnsi="arial" w:cs="arial"/>
          <w:b w:val="0"/>
          <w:i w:val="0"/>
          <w:strike w:val="0"/>
          <w:noProof w:val="0"/>
          <w:color w:val="000000"/>
          <w:position w:val="0"/>
          <w:sz w:val="20"/>
          <w:u w:val="none"/>
          <w:vertAlign w:val="baseline"/>
        </w:rPr>
        <w:t>. To apply, they must have been younger than 31 on 15 June 2012, when the program began, have arrived before the age of 16 and been "undocumented", ie lacking legal immigration status. Most Dreamers are from Mexico, El Salvador, Guatemala and Honduras.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now?</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before the supreme court hinged on whether the </w:t>
      </w:r>
      <w:hyperlink r:id="rId1402" w:history="1">
        <w:r>
          <w:rPr>
            <w:rFonts w:ascii="arial" w:eastAsia="arial" w:hAnsi="arial" w:cs="arial"/>
            <w:b w:val="0"/>
            <w:i/>
            <w:strike w:val="0"/>
            <w:noProof w:val="0"/>
            <w:color w:val="0077CC"/>
            <w:position w:val="0"/>
            <w:sz w:val="20"/>
            <w:u w:val="single"/>
            <w:vertAlign w:val="baseline"/>
          </w:rPr>
          <w:t>Trump administration</w:t>
        </w:r>
      </w:hyperlink>
      <w:r>
        <w:rPr>
          <w:rFonts w:ascii="arial" w:eastAsia="arial" w:hAnsi="arial" w:cs="arial"/>
          <w:b w:val="0"/>
          <w:i w:val="0"/>
          <w:strike w:val="0"/>
          <w:noProof w:val="0"/>
          <w:color w:val="000000"/>
          <w:position w:val="0"/>
          <w:sz w:val="20"/>
          <w:u w:val="none"/>
          <w:vertAlign w:val="baseline"/>
        </w:rPr>
        <w:t xml:space="preserve"> followed proper procedure - not whether it could legally end Daca. The court agreed Trump has the power to end the program.</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leaves open the possibility that Trump could have another go at scrapping it, though it would be difficult to do before the November election - and largely </w:t>
      </w:r>
      <w:hyperlink r:id="rId1402" w:history="1">
        <w:r>
          <w:rPr>
            <w:rFonts w:ascii="arial" w:eastAsia="arial" w:hAnsi="arial" w:cs="arial"/>
            <w:b w:val="0"/>
            <w:i/>
            <w:strike w:val="0"/>
            <w:noProof w:val="0"/>
            <w:color w:val="0077CC"/>
            <w:position w:val="0"/>
            <w:sz w:val="20"/>
            <w:u w:val="single"/>
            <w:vertAlign w:val="baseline"/>
          </w:rPr>
          <w:t>unpopular</w:t>
        </w:r>
      </w:hyperlink>
      <w:r>
        <w:rPr>
          <w:rFonts w:ascii="arial" w:eastAsia="arial" w:hAnsi="arial" w:cs="arial"/>
          <w:b w:val="0"/>
          <w:i w:val="0"/>
          <w:strike w:val="0"/>
          <w:noProof w:val="0"/>
          <w:color w:val="000000"/>
          <w:position w:val="0"/>
          <w:sz w:val="20"/>
          <w:u w:val="none"/>
          <w:vertAlign w:val="baseline"/>
        </w:rPr>
        <w:t xml:space="preserve"> with voters. So Daca survives, albeit still in limbo for now. Will it start back up again, allowing new applications?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program had been killed off, Dreamers faced the immediate threat of deportation to the countries where they were born but many have no familiarity with.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pledged to make Daca permanent via legislation if he becomes president.</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402" w:history="1">
        <w:r>
          <w:rPr>
            <w:rFonts w:ascii="arial" w:eastAsia="arial" w:hAnsi="arial" w:cs="arial"/>
            <w:b w:val="0"/>
            <w:i/>
            <w:strike w:val="0"/>
            <w:noProof w:val="0"/>
            <w:color w:val="0077CC"/>
            <w:position w:val="0"/>
            <w:sz w:val="20"/>
            <w:u w:val="single"/>
            <w:vertAlign w:val="baseline"/>
          </w:rPr>
          <w:t>Explainer: what is Daca and who are the Dreamers?</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11.31pm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survey of Black immigrant domestic workers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Miami-Dade and Massachusetts found that 70% had lost their jobs amid the coronavirus pandemic. </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402" w:history="1">
        <w:r>
          <w:rPr>
            <w:rFonts w:ascii="arial" w:eastAsia="arial" w:hAnsi="arial" w:cs="arial"/>
            <w:b w:val="0"/>
            <w:i/>
            <w:strike w:val="0"/>
            <w:noProof w:val="0"/>
            <w:color w:val="0077CC"/>
            <w:position w:val="0"/>
            <w:sz w:val="20"/>
            <w:u w:val="single"/>
            <w:vertAlign w:val="baseline"/>
          </w:rPr>
          <w:t>survey</w:t>
        </w:r>
      </w:hyperlink>
      <w:r>
        <w:rPr>
          <w:rFonts w:ascii="arial" w:eastAsia="arial" w:hAnsi="arial" w:cs="arial"/>
          <w:b w:val="0"/>
          <w:i w:val="0"/>
          <w:strike w:val="0"/>
          <w:noProof w:val="0"/>
          <w:color w:val="000000"/>
          <w:position w:val="0"/>
          <w:sz w:val="20"/>
          <w:u w:val="none"/>
          <w:vertAlign w:val="baseline"/>
        </w:rPr>
        <w:t xml:space="preserve"> conducted by The Institute for Policy Studies and the National Domestic Workers Alliance includes responses from 800 workers. </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of those surveyed said they were afraid of seeking assistance from the federal or local government due to their immigration status. Just as the pandemic hit the US, the Trump administration's </w:t>
      </w:r>
      <w:hyperlink r:id="rId1402" w:history="1">
        <w:r>
          <w:rPr>
            <w:rFonts w:ascii="arial" w:eastAsia="arial" w:hAnsi="arial" w:cs="arial"/>
            <w:b w:val="0"/>
            <w:i/>
            <w:strike w:val="0"/>
            <w:noProof w:val="0"/>
            <w:color w:val="0077CC"/>
            <w:position w:val="0"/>
            <w:sz w:val="20"/>
            <w:u w:val="single"/>
            <w:vertAlign w:val="baseline"/>
          </w:rPr>
          <w:t>public charge</w:t>
        </w:r>
      </w:hyperlink>
      <w:r>
        <w:rPr>
          <w:rFonts w:ascii="arial" w:eastAsia="arial" w:hAnsi="arial" w:cs="arial"/>
          <w:b w:val="0"/>
          <w:i w:val="0"/>
          <w:strike w:val="0"/>
          <w:noProof w:val="0"/>
          <w:color w:val="000000"/>
          <w:position w:val="0"/>
          <w:sz w:val="20"/>
          <w:u w:val="none"/>
          <w:vertAlign w:val="baseline"/>
        </w:rPr>
        <w:t xml:space="preserve"> rule, which allows the government to deny green cards and visas to immigrants who rely on public benefits, took effect.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11.04pm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state department official has resigned over Donald Trump's handling of racial tensions. </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Elizabeth Taylor, the assistant secretary of state for legislative affairs, submitted a resignation letter in which she said the president's actions "cut sharply against my core values and convictions", Washington Post </w:t>
      </w:r>
      <w:hyperlink r:id="rId1402"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30, is one of the highest-ranking African American leaders in the administration and had served since Trump first took office.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of upheaval can change you, shift the trajectory of your life, and mold your character. The President's comments and actions surrounding racial injustice and Black Americans cut sharply against my core values and convictions," she wrote in her resignation letter to Secretary of State Mike Pompeo, which was obtained by the Post. "I must follow the dictates of my conscience and resign."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11.08pm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10.57pm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Biden's immigration plan?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supreme court's decision on Daca, Joe Biden promised to create a roadmap to citizenship for Dreamers and 11 million undocumented people in the US "on day one" that he takes office.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presidential candidate's immigration platform seeks to distance Biden from policies enacted during Barack Obama's first term, when deportations were sped up. But Biden's plan is otherwise fairly moderate - offering a continuation of Obama-era policies that stop short of making the sorts of radical reform that immigration activists have demanded.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doesn't seek to decriminalize unauthorized entry into the US, or abolish Ice. Instead, the former vice-president also plans to refocus immigration authorities on 'toward threats to public safety and national security" and otherwise relaxing enforcement.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platform promises to reverse various Trump policies, including family separation and travel bans.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11.03pm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10.41pm BST</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w:t>
      </w:r>
      <w:hyperlink r:id="rId1402" w:history="1">
        <w:r>
          <w:rPr>
            <w:rFonts w:ascii="arial" w:eastAsia="arial" w:hAnsi="arial" w:cs="arial"/>
            <w:b w:val="0"/>
            <w:i/>
            <w:strike w:val="0"/>
            <w:noProof w:val="0"/>
            <w:color w:val="0077CC"/>
            <w:position w:val="0"/>
            <w:sz w:val="20"/>
            <w:u w:val="single"/>
            <w:vertAlign w:val="baseline"/>
          </w:rPr>
          <w:t>Kenya Evelyn</w:t>
        </w:r>
      </w:hyperlink>
      <w:r>
        <w:rPr>
          <w:rFonts w:ascii="arial" w:eastAsia="arial" w:hAnsi="arial" w:cs="arial"/>
          <w:b w:val="0"/>
          <w:i w:val="0"/>
          <w:strike w:val="0"/>
          <w:noProof w:val="0"/>
          <w:color w:val="000000"/>
          <w:position w:val="0"/>
          <w:sz w:val="20"/>
          <w:u w:val="none"/>
          <w:vertAlign w:val="baseline"/>
        </w:rPr>
        <w:t xml:space="preserve"> explores the question of whether it is time that Juneteenth, a day that millions of African Americans across the US celebrate freedom from slavery, becomes a federal holiday: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10.33pm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pulls Trump ads featuring a Nazi symbol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has taken down Trump campaign ads that feature a symbol used by Nazis to classify political prisoners.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ads, which attacked what the campaign characterized as "Dangerous MOBS of far-left groups," featured a red, upside-down triangle. The Trump campaign said the symbol was associated with antifa, but experts said there was no evidence to support that claim.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red triangle featured in the ads "is practically identical to that used y the Nazi regime to classify political prisoners in concentration camps", according to the Anti-Defamation League. The Auschwitz-Birkenau State Museum noted on Twitter that the triangle was "the most common category of prisoners" registered at the Auschwitz.</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red triangle that marked 'political prisoners' was the most common category of prisoners registered at the German Nazi </w:t>
      </w:r>
      <w:hyperlink r:id="rId1402" w:history="1">
        <w:r>
          <w:rPr>
            <w:rFonts w:ascii="arial" w:eastAsia="arial" w:hAnsi="arial" w:cs="arial"/>
            <w:b w:val="0"/>
            <w:i/>
            <w:strike w:val="0"/>
            <w:noProof w:val="0"/>
            <w:color w:val="0077CC"/>
            <w:position w:val="0"/>
            <w:sz w:val="20"/>
            <w:u w:val="single"/>
            <w:vertAlign w:val="baseline"/>
          </w:rPr>
          <w:t>#Auschwitz</w:t>
        </w:r>
      </w:hyperlink>
      <w:r>
        <w:rPr>
          <w:rFonts w:ascii="arial" w:eastAsia="arial" w:hAnsi="arial" w:cs="arial"/>
          <w:b w:val="0"/>
          <w:i w:val="0"/>
          <w:strike w:val="0"/>
          <w:noProof w:val="0"/>
          <w:color w:val="000000"/>
          <w:position w:val="0"/>
          <w:sz w:val="20"/>
          <w:u w:val="none"/>
          <w:vertAlign w:val="baseline"/>
        </w:rPr>
        <w:t xml:space="preserve"> camp. In August 1944, political prisoners constituted 95 percent of camp prisoners'. A letter inside the triangle could mark the nationality.            </w:t>
      </w:r>
      <w:hyperlink r:id="rId1402" w:history="1">
        <w:r>
          <w:rPr>
            <w:rFonts w:ascii="arial" w:eastAsia="arial" w:hAnsi="arial" w:cs="arial"/>
            <w:b w:val="0"/>
            <w:i/>
            <w:strike w:val="0"/>
            <w:noProof w:val="0"/>
            <w:color w:val="0077CC"/>
            <w:position w:val="0"/>
            <w:sz w:val="20"/>
            <w:u w:val="single"/>
            <w:vertAlign w:val="baseline"/>
          </w:rPr>
          <w:t>pic.twitter.com/jBuNn0xmL1</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Auschwitz Memorial (@AuschwitzMuseum)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contrary to claims made by the president and his campaign, there is little evidence that antifa - an umbrella term that denotes groups with far-left or anarchist tendencies - has been involved in coordinated violence or looting.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explaining why the Trump ads were removed, Facebook said that the company's "policy prohibits using a banned hate group's symbol to identify political prisoners without the context that condemns or discusses the symbol."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10.36pm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10.21pm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who shot and killed Rayshard Brooks turns himself in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Garrett Rolfe, who was charged with murder and aggregated assault after fatally shooting Rayshard Brooks in Atlanta, has turned himself in.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prosecutors who announced the charges said that Rolfe said, "I got him" after firing at Brooks and kicked him as he lay on the ground.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Rolfe's fellow officer Devin Brosnan, who faces three counts including aggravated assault, has also turned himself in. The men were booked at the Fulton county Jail in Atlanta.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convicted, Rolfe faces the prospect of execution or life in prison. Brosnan could spend up to 20 years in prison.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10.32pm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10.06pm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so far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west coast colleague, Maanvi Singh, will take over for the next few hours.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pStyle w:val="Normal107"/>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supreme court blocked Trump's effort to rescind Daca. In a 5-4 decision, the court ruled the department of homeland security had violated a federal administrative law with its policy ending Daca, the Obama-era program allowing undocumented immigrants brought to the country as children to live and work legally in the US.</w:t>
      </w:r>
    </w:p>
    <w:p>
      <w:pPr>
        <w:pStyle w:val="Normal107"/>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and other Republicans criticized the court after the ruling. The president insisted the country needed "new justices" to protect conservative values, making a pitch for his reelection, and Republican lawmakers accused chief justice John Roberts of playing politics by siding with his four liberal colleagues.</w:t>
      </w:r>
    </w:p>
    <w:p>
      <w:pPr>
        <w:pStyle w:val="Normal107"/>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former Atlanta police officer charged with murdering Rayshard Brooks turned himself in. Fulton county district attorney Paul Howard announced yesterday that Rolfe was facing 11 charges, including felony murder, after shooting Brooks twice in the back while he was running away.</w:t>
      </w:r>
    </w:p>
    <w:p>
      <w:pPr>
        <w:pStyle w:val="Normal107"/>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acknowledged there is "probably" some systemic racism in the country, which Democrats and activists have blamed for recent police violence against African Americans. The president also took credit for bringing attention to Juneteenth, even though the holiday has been celebrated since 1866 and is observed in 47 states.</w:t>
      </w:r>
    </w:p>
    <w:p>
      <w:pPr>
        <w:pStyle w:val="Normal107"/>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Four Confederate portraits were removed from the Speaker's Lobby in the Capitol. House speaker Nancy Pelosi announced this morning that the four portraits of former speakers who had served in the Confederacy would be removed ahead of tomorrow's Juneteenth holiday.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Maanvi will have more coming up, so stay tuned.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9.47pm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Confederate portraits removed from Speaker's Lobby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portraits of four House speakers who served in the Confederacy are currently being removed from the Speaker's Lobby in the Capitol.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speakers are Robert Hunter of Virginia, Howell Cobb of Georgia, James Orr  of South Carolina and Charles Crisp of Georgia. </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Removal of the first of four Confederate portraits from the Speaker's Lobby. </w:t>
      </w:r>
      <w:hyperlink r:id="rId1402" w:history="1">
        <w:r>
          <w:rPr>
            <w:rFonts w:ascii="arial" w:eastAsia="arial" w:hAnsi="arial" w:cs="arial"/>
            <w:b w:val="0"/>
            <w:i/>
            <w:strike w:val="0"/>
            <w:noProof w:val="0"/>
            <w:color w:val="0077CC"/>
            <w:position w:val="0"/>
            <w:sz w:val="20"/>
            <w:u w:val="single"/>
            <w:vertAlign w:val="baseline"/>
          </w:rPr>
          <w:t>pic.twitter.com/ZhloGnU9fC</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Cochrane (@ESCochrane)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announced earlier today that she would remove the portraits ahead of tomorrow's Juneteenth holiday, which commemorates the end of slavery in America.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has also called for the removal of Confederate statues in the Capitol, although she has less authority when it comes to removing them because individual states choose what statues to send.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9.33pm BST</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two-thirds of Americans say the president has made the country more divided,  according to a new </w:t>
      </w:r>
      <w:hyperlink r:id="rId1402" w:history="1">
        <w:r>
          <w:rPr>
            <w:rFonts w:ascii="arial" w:eastAsia="arial" w:hAnsi="arial" w:cs="arial"/>
            <w:b w:val="0"/>
            <w:i/>
            <w:strike w:val="0"/>
            <w:noProof w:val="0"/>
            <w:color w:val="0077CC"/>
            <w:position w:val="0"/>
            <w:sz w:val="20"/>
            <w:u w:val="single"/>
            <w:vertAlign w:val="baseline"/>
          </w:rPr>
          <w:t>AP/NORC poll</w:t>
        </w:r>
      </w:hyperlink>
      <w:r>
        <w:rPr>
          <w:rFonts w:ascii="arial" w:eastAsia="arial" w:hAnsi="arial" w:cs="arial"/>
          <w:b w:val="0"/>
          <w:i w:val="0"/>
          <w:strike w:val="0"/>
          <w:noProof w:val="0"/>
          <w:color w:val="000000"/>
          <w:position w:val="0"/>
          <w:sz w:val="20"/>
          <w:u w:val="none"/>
          <w:vertAlign w:val="baseline"/>
        </w:rPr>
        <w: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found that 64% of Americans say Trump has made the country more divided, while 12% say he has made the question more united. Another 24% said he had not made the country more united or more divided.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Americans, 54%, also say Trump has made things worse since the police killing of George Floyd  and the protests it has sparked.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Americans are overall pessimistic about the direction of the country. Just 24% of Americans say the country is headed in the right direction, down from 42% in March.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9.15pm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during the roundtable, Trump  pulled out his phone to look at it while Oklahoma businessowners were describing how their businesses have suffered as a result of the coronavirus pandemic.</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checks his phone during event with governors and small biz owners </w:t>
      </w:r>
      <w:hyperlink r:id="rId1402" w:history="1">
        <w:r>
          <w:rPr>
            <w:rFonts w:ascii="arial" w:eastAsia="arial" w:hAnsi="arial" w:cs="arial"/>
            <w:b w:val="0"/>
            <w:i/>
            <w:strike w:val="0"/>
            <w:noProof w:val="0"/>
            <w:color w:val="0077CC"/>
            <w:position w:val="0"/>
            <w:sz w:val="20"/>
            <w:u w:val="single"/>
            <w:vertAlign w:val="baseline"/>
          </w:rPr>
          <w:t>pic.twitter.com/uETXtkTOLR</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Zeke Miller (@ZekeJMiller)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Moments later, Trump sent this tweet about US trade representative Robert Lighthizer, who yesterday defended the US-Chinese trade deal that the president has soured on in recent weeks.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Ambassador Lighthizer's fault (yesterday in Committee) in that perhaps I didn't make myself clear, but the U.S. certainly does maintain a policy option, under various conditions, of a complete decoupling from China. Thank you!</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9.06pm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just concluded a roundtable at the White House on reopening the economy,  alongside Oklahoma governor Kevin Stitt.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Stitt told Trump that the state of Oklahoma "can't wait to see you" on Saturday, when the president holds a campaign rally in Tulsa.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"Oklahoma's ready for your event," Stitt said. "It's gonna be safe."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public health experts have expressed serious concerns about the potential spread of coronavirus at the large indoor rally, and Tulsa's top health official has said he thinks the Trump campaign should postpone the event.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9.07pm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8.47pm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police officer charged with murdering Brooks turns himself in</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Atlanta police officer Garrett Rolfe,  who has been charged with felony murder in connection to the death of Rayshard Brooks,  has turned himself in, </w:t>
      </w:r>
      <w:hyperlink r:id="rId1402" w:history="1">
        <w:r>
          <w:rPr>
            <w:rFonts w:ascii="arial" w:eastAsia="arial" w:hAnsi="arial" w:cs="arial"/>
            <w:b w:val="0"/>
            <w:i/>
            <w:strike w:val="0"/>
            <w:noProof w:val="0"/>
            <w:color w:val="0077CC"/>
            <w:position w:val="0"/>
            <w:sz w:val="20"/>
            <w:u w:val="single"/>
            <w:vertAlign w:val="baseline"/>
          </w:rPr>
          <w:t>according to CNN</w:t>
        </w:r>
      </w:hyperlink>
      <w:r>
        <w:rPr>
          <w:rFonts w:ascii="arial" w:eastAsia="arial" w:hAnsi="arial" w:cs="arial"/>
          <w:b w:val="0"/>
          <w:i w:val="0"/>
          <w:strike w:val="0"/>
          <w:noProof w:val="0"/>
          <w:color w:val="000000"/>
          <w:position w:val="0"/>
          <w:sz w:val="20"/>
          <w:u w:val="none"/>
          <w:vertAlign w:val="baseline"/>
        </w:rPr>
        <w: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Fulton county district attorney Paul Howard  announced yesterday that Rolfe was facing 11 charges, including felony murder, after shooting Brooks twice in the back while he was running away.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gave Rolfe and former officer Devin Brosnan,  who is facing three charges for his involvement in the killing of Brooks, until 6 pm today to turn themselves in.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turned himself in earlier today and was released on bond, in part because he is cooperating with Howard's office and has agreed to testify against Rolfe.</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402" w:history="1">
        <w:r>
          <w:rPr>
            <w:rFonts w:ascii="arial" w:eastAsia="arial" w:hAnsi="arial" w:cs="arial"/>
            <w:b w:val="0"/>
            <w:i/>
            <w:strike w:val="0"/>
            <w:noProof w:val="0"/>
            <w:color w:val="0077CC"/>
            <w:position w:val="0"/>
            <w:sz w:val="20"/>
            <w:u w:val="single"/>
            <w:vertAlign w:val="baseline"/>
          </w:rPr>
          <w:t>Trump defends officer who shot Rayshard Brooks as police call in sick</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8.31pm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Kenya Evelyn reports from Washington: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cheered as Daca recipients, also known as Dreamers, descended arm-in-arm from the steps of the US supreme court Thursday, after the justices blocked Trump 's effort to end the program.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wiped tears while others raised their fists. Elsewhere in Washington, on the floor of Congress,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Democrat and Senate minority leader Chuck Schumer delivered an emotional statement: "It gives you some faith that the laws, rules and mores of this country can be upheld."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Cesar Vargas,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first undocumented attorney, said: "Dreamers can now breathe a sigh of relief."</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knew this was close and we were proven right with the 5-4 decision," he said, of the split vote between the nine justices that sit on the supreme court. "Now the Trump administration has to follow proper procedures to ensure that lives are not disrupted."</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402" w:history="1">
        <w:r>
          <w:rPr>
            <w:rFonts w:ascii="arial" w:eastAsia="arial" w:hAnsi="arial" w:cs="arial"/>
            <w:b w:val="0"/>
            <w:i/>
            <w:strike w:val="0"/>
            <w:noProof w:val="0"/>
            <w:color w:val="0077CC"/>
            <w:position w:val="0"/>
            <w:sz w:val="20"/>
            <w:u w:val="single"/>
            <w:vertAlign w:val="baseline"/>
          </w:rPr>
          <w:t>'A sigh of relief': Dreamers and advocates celebrate Daca decision</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8.14pm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Daca recipients are celebrating today's supreme court ruling,  while emphasizing there is still a lot of work to be done to ensure permanent legal status for "dreamers."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Martín Batalla Vidal,  a lead plaintiff in the Daca case, said in a statement provided by the National Immigration Law Center, "Today marks a historic victory for immigrant youth who have led the fight for respect and dignity for all communities....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almost three years we have been living with immense uncertainty, and today we are able to breathe a sigh of relief. Nonetheless, our fight does not end with the decision by the Supreme Court; our fight continues for permanent protection for DACA recipients and all undocumented people."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Marielena Hincapié,  the executive director of the NILC, added, "This is an incredible victory fought for and won by the very people  Trump continues to want to exclude from our country. Today's Supreme Court decision is a great day for our country."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7.56pm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trade adviser Peter Navarro mocked John Bolton's new book as "deep swamp revenge porn,"  a day after an excerpt of the book revealed some alarming and unflattering anecdotes about Trump.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Fox News interview, Navarro criticized "book deal, big lie John Bolton" for his hawkishness, claiming Bolton became a "warlord" in his role as national security adviser.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comes in here in his like seersucker summer suits with the big mustache. I was in a staff meeting one time, he walked in and he was absolutely giddy at the prospect of a coup in Venezuela," Navarro said.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like weird, and I'm thinking to myself, 'Wait a minute. This is a serious, serious matter and he is giddy. There's something wrong with that dude.'"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adviser also denied that Trump asked Chinese President Xi Jinping  to buy American agricultural products to help his reelection, as Bolton alleges in his book.</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402" w:history="1">
        <w:r>
          <w:rPr>
            <w:rFonts w:ascii="arial" w:eastAsia="arial" w:hAnsi="arial" w:cs="arial"/>
            <w:b w:val="0"/>
            <w:i/>
            <w:strike w:val="0"/>
            <w:noProof w:val="0"/>
            <w:color w:val="0077CC"/>
            <w:position w:val="0"/>
            <w:sz w:val="20"/>
            <w:u w:val="single"/>
            <w:vertAlign w:val="baseline"/>
          </w:rPr>
          <w:t>Trump battles to halt memoir as Bolton calls president 'not fit for office'</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7.25pm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officials from Facebook, Google and Twitter were grilled by lawmakers this morning at a virtual hearing on foreign influence and election security ahead of the November vote.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from Facebook and Twitter told the House of Representatives Intelligence Committee that they had not seen evidence of coordinated foreign interference in conversations about absentee voting or about recent protests on anti-racism and policing, Reuters writes.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Twitter's director of global public policy strategy and development Nick Pickles said the company had seen a shift from platform manipulation to public tweets from state media and government accounts.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Representative Jim Himes pressed Facebook's head of security policy Nathaniel Gleicher on what the company was doing to deal with the concern that its algorithm promotes polarization.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every single American household is full of toxic, explosive gas, as I think it is today, all it takes is a match from Russia or from Iran or from North Korea or from China to set off a conflagration," said Himes.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Gleicher said Facebook's users did not want to see divisive content and the platform had refocused to emphasize content from friends and family.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over content moderation has intensified in recent weeks.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and Facebook have diverged on how to handle inflammatory posts by Donald Trump.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in turn, has accused social media companies of censorship and called for the government to roll back liability protections for tech platforms.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10.01pm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6.50pm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he would once again release a shortlist of potential conservative nominees to the supreme court, as he did during the 2016 presidential election.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set a September 1 deadline to release the list of names. "Based on decisions being rendered now, this list is more important than ever before," the president wrote in a tweet.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decisions being rendered now, this list is more important than ever before (Second Amendment, Right to Life, Religous Liberty, etc.) - VOTE 2020!</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appears to be a tactic to recreate the success of Trump's 2016 campaign, when there was a seat open on the supreme court after Senate Republicans  refused to take up Barack Obama 's nomination.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noting that one of the justices nominated by Trump, Neil Gorsuch,  was on his 2016 shortlist. This week, Gorsuch wrote a majority opinion stating that existing federal law protected gay and transgender workers from job discrimination, enraging many conservatives.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supreme court decision on Daca was also written by chief justice John Roberts,  who was nominated by former Republican president George W Bush.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6.36pm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he was looking for a "legal solution on DACA, not a political one," after the Supreme Court blocked his effort to rescind the Obama-era program.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is not willing to give us one, so now we have to start this process all over again," the president said in a new tweet.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entirely clear what Trump meant be searching for a "legal solution," considering the nation's highest court just weighed in on the issue.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director of the ACLU immigrants' rights project said he could not even begin to guess at the meaning of the tweet: </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been staring at this for five minutes and i can't even guess at what it means </w:t>
      </w:r>
      <w:hyperlink r:id="rId1402" w:history="1">
        <w:r>
          <w:rPr>
            <w:rFonts w:ascii="arial" w:eastAsia="arial" w:hAnsi="arial" w:cs="arial"/>
            <w:b w:val="0"/>
            <w:i/>
            <w:strike w:val="0"/>
            <w:noProof w:val="0"/>
            <w:color w:val="0077CC"/>
            <w:position w:val="0"/>
            <w:sz w:val="20"/>
            <w:u w:val="single"/>
            <w:vertAlign w:val="baseline"/>
          </w:rPr>
          <w:t>https://t.co/NUhBjjL01V</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Omar C. Jadwat (@OmarJadwat)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opinion written by chief justice John Roberts  focused on the rollout of the policy ending Daca, arguing its implementation violated federal administrative law. The court did not weigh in on the "wisdom" of the policy itself.</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Trump is indicating he will try to rescind Daca again with an eye toward the administrative law referenced by Roberts, but such a move would once again be tied up in years of legal battles and would be immediately reversed if Trump lost reelection. Again, the whole thing is rather murky.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6.21pm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calls for 'new justices' after Daca decision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calling for "new justices" to be added to the supreme court after the high court blocked the president's effort to rescind Daca, making a pitch for his reelection.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Liberty, among many other things, are OVER and GONE!</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Supreme Court decisions, not only on DACA, Sanctuary Cities, Census, and others, tell you only one thing, we need NEW JUSTICES of the Supreme Court," Trump wrote in a new tweet thread.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Radical Left Democrats  assume power, your Second Amendment, Right to Life, Secure Borders, and... Religious Liberty, among many other things, are OVER and GONE!"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2016 campaign, Trump promised to nominate conservative justices to the supreme court, a promise that bolstered his standing among many Republicans  after he won the nomination.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appears to be trying to run on a similar promise this year. But it's worth noting today's Daca decision was determined by the court's four liberal justices and chief justice John Roberts,  who was appointed by former Republican president George W Bush.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6.06pm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so far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pStyle w:val="Normal107"/>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supreme court blocked Trump's effort to rescind Daca. The Obama-era program allows undocumented immigrants brought to the country as children to live and work legally in the US. The program covers nearly 700,000 "dreamers."</w:t>
      </w:r>
    </w:p>
    <w:p>
      <w:pPr>
        <w:pStyle w:val="Normal107"/>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and other Republicans criticized the court after the ruling. Without explicitly mentioning Daca, Trump accused the court of releasing "horrible &amp; politically charged decisions," while Republican lawmakers accused Chief Justice John Roberts of playing politics by siding with his four liberal colleagues.</w:t>
      </w:r>
    </w:p>
    <w:p>
      <w:pPr>
        <w:pStyle w:val="Normal107"/>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acknowledged there is "probably" some systemic racism in the country, which Democrats and activists have blamed for recent police violence against African Americans. The president also took credit for bringing more attention to Juneteenth, even though the holiday has been celebrated since 1866 and is observed in 47 states.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6.10pm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5.53pm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lashing out against John Roberts  after the supreme court chief justice decided, along with his four liberal colleagues, to block Trump 's effort to rescind the Daca program.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Tom Cotton  accused Roberts, who was appointed by former Republican president George W Bush,  of injecting politics into the court's rulings.</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cannot be the law that what Barack Obama has unlawfully done, no president may undo. </w:t>
      </w:r>
      <w:hyperlink r:id="rId1402" w:history="1">
        <w:r>
          <w:rPr>
            <w:rFonts w:ascii="arial" w:eastAsia="arial" w:hAnsi="arial" w:cs="arial"/>
            <w:b w:val="0"/>
            <w:i/>
            <w:strike w:val="0"/>
            <w:noProof w:val="0"/>
            <w:color w:val="0077CC"/>
            <w:position w:val="0"/>
            <w:sz w:val="20"/>
            <w:u w:val="single"/>
            <w:vertAlign w:val="baseline"/>
          </w:rPr>
          <w:t>https://t.co/xJsBbeCMEj</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Cotton (@SenTomCotton)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cannot be the law that what Barack Obama has unlawfully done, no president may undo. Yet John Roberts again postures as a Solomon who will save our institutions from political controversy and accountability," Cotton said in a scathing statement.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Chief Justice believes his political judgment is so exquisite, I invite him to resign, travel to Iowa, and get elected. I suspect voters will find his strange views no more compelling than do the principled justices on the Court."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noting that Roberts' opinion does not eliminate the possibility of any president ending Daca. The court's majority determined the Trump administration  had violated federal administrative law in its rollout of the policy rescinding Daca and thus told the department of homeland security to reexamine the issue.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6.05pm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5.38pm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Daca decision, law experts are also championing the role of administrative law in the supreme court's ruling (please be patient with me).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Justices were tasked with determining if the US government followed proper procedure in ending Daca, not if Daca itself was a legal program. To do this, they consulted the Administrative Procedures Act (APA), which the Trump administration tends to violate. </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staff writer at the Atlantic, </w:t>
      </w:r>
      <w:hyperlink r:id="rId1402" w:history="1">
        <w:r>
          <w:rPr>
            <w:rFonts w:ascii="arial" w:eastAsia="arial" w:hAnsi="arial" w:cs="arial"/>
            <w:b w:val="0"/>
            <w:i/>
            <w:strike w:val="0"/>
            <w:noProof w:val="0"/>
            <w:color w:val="0077CC"/>
            <w:position w:val="0"/>
            <w:sz w:val="20"/>
            <w:u w:val="single"/>
            <w:vertAlign w:val="baseline"/>
          </w:rPr>
          <w:t>Robinson Meyer, noted</w:t>
        </w:r>
      </w:hyperlink>
      <w:r>
        <w:rPr>
          <w:rFonts w:ascii="arial" w:eastAsia="arial" w:hAnsi="arial" w:cs="arial"/>
          <w:b w:val="0"/>
          <w:i w:val="0"/>
          <w:strike w:val="0"/>
          <w:noProof w:val="0"/>
          <w:color w:val="000000"/>
          <w:position w:val="0"/>
          <w:sz w:val="20"/>
          <w:u w:val="none"/>
          <w:vertAlign w:val="baseline"/>
        </w:rPr>
        <w:t xml:space="preserve"> that while presidents usually win about 70% of cases under the APA,            </w:t>
      </w:r>
      <w:hyperlink r:id="rId1402" w:history="1">
        <w:r>
          <w:rPr>
            <w:rFonts w:ascii="arial" w:eastAsia="arial" w:hAnsi="arial" w:cs="arial"/>
            <w:b w:val="0"/>
            <w:i/>
            <w:strike w:val="0"/>
            <w:noProof w:val="0"/>
            <w:color w:val="0077CC"/>
            <w:position w:val="0"/>
            <w:sz w:val="20"/>
            <w:u w:val="single"/>
            <w:vertAlign w:val="baseline"/>
          </w:rPr>
          <w:t>Trump has won</w:t>
        </w:r>
      </w:hyperlink>
      <w:r>
        <w:rPr>
          <w:rFonts w:ascii="arial" w:eastAsia="arial" w:hAnsi="arial" w:cs="arial"/>
          <w:b w:val="0"/>
          <w:i w:val="0"/>
          <w:strike w:val="0"/>
          <w:noProof w:val="0"/>
          <w:color w:val="000000"/>
          <w:position w:val="0"/>
          <w:sz w:val="20"/>
          <w:u w:val="none"/>
          <w:vertAlign w:val="baseline"/>
        </w:rPr>
        <w:t xml:space="preserve"> 7%.</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Census, DACA, numerous environmental rules all owe their survival against a hostile administration to the fact that the administration doesn't feel like they should have to justify their actions at all </w:t>
      </w:r>
      <w:hyperlink r:id="rId1402" w:history="1">
        <w:r>
          <w:rPr>
            <w:rFonts w:ascii="arial" w:eastAsia="arial" w:hAnsi="arial" w:cs="arial"/>
            <w:b w:val="0"/>
            <w:i/>
            <w:strike w:val="0"/>
            <w:noProof w:val="0"/>
            <w:color w:val="0077CC"/>
            <w:position w:val="0"/>
            <w:sz w:val="20"/>
            <w:u w:val="single"/>
            <w:vertAlign w:val="baseline"/>
          </w:rPr>
          <w:t>https://t.co/oxn2mOIiwD</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Seth D. Michaels (@sethdmichaels)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5.23pm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pledges to make Daca permanent after court ruling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celebrated the supreme court's Daca decision in a new statement, and the presumptive Democratic presidential nominee pledged to make the program permanent through legislation if he is elected.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court's ruling today is a victory made possible by the courage and resilience of hundreds of thousands of Daca recipients who bravely stood up and refused to be ignored," Biden said. "As president, I will immediately work to make it permanent by sending a bill to Congress on day one of my administration."</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Court's ruling today is a victory made possible by the courage and resilience of hundreds of thousands of DACA recipients who bravely stood up and refused to be ignored. And as President, I will get to work immediately to make it permanent. </w:t>
      </w:r>
      <w:hyperlink r:id="rId1402" w:history="1">
        <w:r>
          <w:rPr>
            <w:rFonts w:ascii="arial" w:eastAsia="arial" w:hAnsi="arial" w:cs="arial"/>
            <w:b w:val="0"/>
            <w:i/>
            <w:strike w:val="0"/>
            <w:noProof w:val="0"/>
            <w:color w:val="0077CC"/>
            <w:position w:val="0"/>
            <w:sz w:val="20"/>
            <w:u w:val="single"/>
            <w:vertAlign w:val="baseline"/>
          </w:rPr>
          <w:t>https://t.co/xKkCp4P9Ff</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Biden (@JoeBiden)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Democratic-controlled House has previously passed a bill to give "dreamers" permanent protection from deportation, but the Republican-controlled Senate has yet to take up the legislation.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acknowledged there was a "difficult road ahead" for Daca recipients, but he promised to continue supporting "dreamers" and their families if he becomes president.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much work remains to be done," Biden said. "But I will continue to stand with Daca recipients, their parents, and their families at every step, and in November, joined by millions across this country, we will reject the president who tried to rip so many of our family members, friends, and coworkers out of our lives."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6.07pm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5.05pm BST</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t>
      </w:r>
      <w:hyperlink r:id="rId1402" w:history="1">
        <w:r>
          <w:rPr>
            <w:rFonts w:ascii="arial" w:eastAsia="arial" w:hAnsi="arial" w:cs="arial"/>
            <w:b w:val="0"/>
            <w:i/>
            <w:strike w:val="0"/>
            <w:noProof w:val="0"/>
            <w:color w:val="0077CC"/>
            <w:position w:val="0"/>
            <w:sz w:val="20"/>
            <w:u w:val="single"/>
            <w:vertAlign w:val="baseline"/>
          </w:rPr>
          <w:t>Wall Street Journal interview</w:t>
        </w:r>
      </w:hyperlink>
      <w:r>
        <w:rPr>
          <w:rFonts w:ascii="arial" w:eastAsia="arial" w:hAnsi="arial" w:cs="arial"/>
          <w:b w:val="0"/>
          <w:i w:val="0"/>
          <w:strike w:val="0"/>
          <w:noProof w:val="0"/>
          <w:color w:val="000000"/>
          <w:position w:val="0"/>
          <w:sz w:val="20"/>
          <w:u w:val="none"/>
          <w:vertAlign w:val="baseline"/>
        </w:rPr>
        <w:t>, Trump  also acknowledged his controversial tweet about those protesting the police killing of George Floyd  was at least partly meant as a threat.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protest in Minneapolis turned violent late last month, Trump sent a tweet saying, "When the looting starts, the shooting starts." The tweet was widely condemned for promoting violence against the protesters, and Twitter hid it from Trump's feed for violating its rules.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he had no regrets about the tweet, and he once again argued it could be read as a statement of fact rather than a threat. When asked how he intended it to be read, Trump replied, "a combination of both."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4.58pm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appeared unaware that his own White House had issued statements recognizing Juneteenth for each of the past three years.</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Wall Street Journal </w:t>
      </w:r>
      <w:hyperlink r:id="rId1402"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said he polled many people around him, none of whom had heard of Juneteenth. Mr. Trump paused the interview to ask an aide if she had heard of Juneteenth, and she pointed out that the White House had issued a statement last year commemorating the day. Mr. Trump's White House has put out statements on Juneteenth during each of his first three years.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really? We put out a statement? The Trump White House put out a statement?' Mr. Trump said. 'Ok, ok. Good.'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4.52pm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takes credit for bringing attention to Juneteenth</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t>
      </w:r>
      <w:hyperlink r:id="rId1402" w:history="1">
        <w:r>
          <w:rPr>
            <w:rFonts w:ascii="arial" w:eastAsia="arial" w:hAnsi="arial" w:cs="arial"/>
            <w:b w:val="0"/>
            <w:i/>
            <w:strike w:val="0"/>
            <w:noProof w:val="0"/>
            <w:color w:val="0077CC"/>
            <w:position w:val="0"/>
            <w:sz w:val="20"/>
            <w:u w:val="single"/>
            <w:vertAlign w:val="baseline"/>
          </w:rPr>
          <w:t>Wall Street Journal interview</w:t>
        </w:r>
      </w:hyperlink>
      <w:r>
        <w:rPr>
          <w:rFonts w:ascii="arial" w:eastAsia="arial" w:hAnsi="arial" w:cs="arial"/>
          <w:b w:val="0"/>
          <w:i w:val="0"/>
          <w:strike w:val="0"/>
          <w:noProof w:val="0"/>
          <w:color w:val="000000"/>
          <w:position w:val="0"/>
          <w:sz w:val="20"/>
          <w:u w:val="none"/>
          <w:vertAlign w:val="baseline"/>
        </w:rPr>
        <w:t>, Trump  took credit for bringing attention to Juneteenth, which has been celebrated since 1866 to commemorate the end of slavery in America.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a black Secret Service agent explained to him the meaning of the June 19 holiday after Trump received criticism for scheduling his first campaign rally in more than three months on Juneteenth in Tulsa, Oklahoma, the site of a deadly 1921 race massacre. Trump later delayed the raly to June 20.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 something good: I made Juneteenth very famous," Trump said of the controversy. "It's actually an important event, an important time. But nobody had ever heard of it."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Juneteenth has been celebrated since the year after the Civil War concluded in 1865, and Texas became the first state to make it an official holiday in 1979.</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4.46pm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'There probably is some' systemic racism in the US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acknowledged there was "probably" some systemic racism in the country, as many Democratic lawmakers and criminal justice activists blame police brutality on systemic racism.</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think there is not" systemic racism, Trump said in a newly published interview with </w:t>
      </w:r>
      <w:hyperlink r:id="rId1402" w:history="1">
        <w:r>
          <w:rPr>
            <w:rFonts w:ascii="arial" w:eastAsia="arial" w:hAnsi="arial" w:cs="arial"/>
            <w:b w:val="0"/>
            <w:i/>
            <w:strike w:val="0"/>
            <w:noProof w:val="0"/>
            <w:color w:val="0077CC"/>
            <w:position w:val="0"/>
            <w:sz w:val="20"/>
            <w:u w:val="single"/>
            <w:vertAlign w:val="baseline"/>
          </w:rPr>
          <w:t>the Wall Street Journal</w:t>
        </w:r>
      </w:hyperlink>
      <w:r>
        <w:rPr>
          <w:rFonts w:ascii="arial" w:eastAsia="arial" w:hAnsi="arial" w:cs="arial"/>
          <w:b w:val="0"/>
          <w:i w:val="0"/>
          <w:strike w:val="0"/>
          <w:noProof w:val="0"/>
          <w:color w:val="000000"/>
          <w:position w:val="0"/>
          <w:sz w:val="20"/>
          <w:u w:val="none"/>
          <w:vertAlign w:val="baseline"/>
        </w:rPr>
        <w:t xml:space="preserve">. "But unfortunately, there probably is some. I would also say it's very substantially less than it used to be."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explained his opposition to renaming military bases named after Confederate generals. The president argued the bases had been named after the Confederate military leaders to bring the country together after the Civil War and removing them would further divide the country.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you're going to take them off? You're going to bring people apart," he said.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Journal notes, the bases were named for the Confederate generals between 1917 and the 1940's, decades after the Civil War had concluded.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4.34pm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celebrates Daca decision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Barack Obama,  who created Daca in 2012, celebrated the supreme court decision blocking Trump 's effort to rescind the program.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years ago this week, we protected young people who were raised as part of our American family from deportation. Today, I'm happy for them, their families, and all of us," Obama wrote in a tweet. </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to stand up for those ideals, we have to move forward and elect </w:t>
      </w:r>
      <w:hyperlink r:id="rId1402"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and a Democratic Congress that does its job, protects DREAMers, and finally creates a system that's truly worthy of this nation of immigrants once and for all.</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 (@BarackObama)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went on to urge Americans to elect Joe Biden  as president and secure a Democratic Congress in November in order to create "a system that's truly worthy of this nation of immigrants once and for all."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pledged to sign a bill offering "dreamers" a pathway to citizenship if he is elected, although that will almost certainly require Democrats  flipping the Senate in November.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6.07pm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4.19pm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followed up on his tweet about the Supreme Court by asking this: "Do you get the impression that the Supreme Court doesn't like me?"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get the impression that the Supreme Court doesn't like me?</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for the majority in the DACA case, Chief Justice John Roberts  did not rule out the possibility of a president rescinding the immigration program.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Roberts argued the rollout of the Trump administration 's policy ending the program had violated federal administrative law and told the department of homeland security to reexamine the issue.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see how such a narrow process argument could be based on the justices' personal animus against the president. It's also worth noting Roberts was appointed by a Republican president, George W Bush.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4.13pm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condemns 'horrible &amp; politically charged' supreme court rulings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sent a tweet condemning the "horrible &amp; politically charged decisions coming out of the Supreme Court" after the high court blocked his effort to rescind Daca.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horrible &amp; politically charged decisions coming out of the Supreme Court are shotgun blasts into the face of people that are proud to call themselves Republicans or Conservatives. We need more Justices or we will lose our 2nd. Amendment &amp; everything else. Vote Trump 2020!</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tweet, Trump said the supreme court's decisions this week are "shotgun blasts into the face of people that are proud to call themselves Republicans or Conservatives."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then argued Republicans needed to appoint more justices to the supreme court, "or we will lose our 2nd. Amendment &amp; everything else," making a pitch for his reelection.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6.08pm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orders removal of portraits of speakers who served in Confederacy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announced she is ordering the removal of portraits of speakers who served in the Confederacy.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told reporters during her weekly press conference that she has written to the Clerk of the House ordering the removal of four speakers' portraits.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speakers are Robert Hunter of Virginia, Howell Cobb of Georgia, James Orr  of South Carolina and Charles Crisp of Georgia.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said the removal is meant to occur ahead of tomorrow's Juneteenth holiday, which commemorates the end of slavery in America.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9.36pm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4.02pm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started her weekly press conference by celebrating the supreme court's Daca decision.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and a good morning it is," Pelosi told reporters. "The DACA decision is something that supports our values as a country."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speaker noted many members of her caucus were "in such dread" about the court's decision and what it would mean for the nearly 700,000 "dreamers" who rely on Daca.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6.08pm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3.51pm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retweeted a story from the conservative website the Daily Caller about the Daca decision, but the president did not offer his personal opinion on the ruling.</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dissent in the SCOTUS DACA case Justice Thomas says The decision is "An effort to avoid a politically controversial but legally correct decision." </w:t>
      </w:r>
      <w:hyperlink r:id="rId1402" w:history="1">
        <w:r>
          <w:rPr>
            <w:rFonts w:ascii="arial" w:eastAsia="arial" w:hAnsi="arial" w:cs="arial"/>
            <w:b w:val="0"/>
            <w:i/>
            <w:strike w:val="0"/>
            <w:noProof w:val="0"/>
            <w:color w:val="0077CC"/>
            <w:position w:val="0"/>
            <w:sz w:val="20"/>
            <w:u w:val="single"/>
            <w:vertAlign w:val="baseline"/>
          </w:rPr>
          <w:t>pic.twitter.com/kFvWt4f2BH</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Daily Caller (@DailyCaller)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Caller story highlights Clarence Thomas ' dissenting opinion, in which the conservative justice wrote, "Today's decision must be recognized for what it is: an effort to avoid a politically controversial but legally correct decision."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6.08pm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3.43pm BST</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more than </w:t>
      </w:r>
      <w:hyperlink r:id="rId1402" w:history="1">
        <w:r>
          <w:rPr>
            <w:rFonts w:ascii="arial" w:eastAsia="arial" w:hAnsi="arial" w:cs="arial"/>
            <w:b w:val="0"/>
            <w:i/>
            <w:strike w:val="0"/>
            <w:noProof w:val="0"/>
            <w:color w:val="0077CC"/>
            <w:position w:val="0"/>
            <w:sz w:val="20"/>
            <w:u w:val="single"/>
            <w:vertAlign w:val="baseline"/>
          </w:rPr>
          <w:t>652,800 people</w:t>
        </w:r>
      </w:hyperlink>
      <w:r>
        <w:rPr>
          <w:rFonts w:ascii="arial" w:eastAsia="arial" w:hAnsi="arial" w:cs="arial"/>
          <w:b w:val="0"/>
          <w:i w:val="0"/>
          <w:strike w:val="0"/>
          <w:noProof w:val="0"/>
          <w:color w:val="000000"/>
          <w:position w:val="0"/>
          <w:sz w:val="20"/>
          <w:u w:val="none"/>
          <w:vertAlign w:val="baseline"/>
        </w:rPr>
        <w:t xml:space="preserve">, including            </w:t>
      </w:r>
      <w:hyperlink r:id="rId1402" w:history="1">
        <w:r>
          <w:rPr>
            <w:rFonts w:ascii="arial" w:eastAsia="arial" w:hAnsi="arial" w:cs="arial"/>
            <w:b w:val="0"/>
            <w:i/>
            <w:strike w:val="0"/>
            <w:noProof w:val="0"/>
            <w:color w:val="0077CC"/>
            <w:position w:val="0"/>
            <w:sz w:val="20"/>
            <w:u w:val="single"/>
            <w:vertAlign w:val="baseline"/>
          </w:rPr>
          <w:t>doctors fighting the coronavirus</w:t>
        </w:r>
      </w:hyperlink>
      <w:r>
        <w:rPr>
          <w:rFonts w:ascii="arial" w:eastAsia="arial" w:hAnsi="arial" w:cs="arial"/>
          <w:b w:val="0"/>
          <w:i w:val="0"/>
          <w:strike w:val="0"/>
          <w:noProof w:val="0"/>
          <w:color w:val="000000"/>
          <w:position w:val="0"/>
          <w:sz w:val="20"/>
          <w:u w:val="none"/>
          <w:vertAlign w:val="baseline"/>
        </w:rPr>
        <w:t xml:space="preserve">, who could be affected by the decision about the program, Deferred Action for Childhood Arrivals (commonly known by its acronym,            </w:t>
      </w:r>
      <w:hyperlink r:id="rId1402" w:history="1">
        <w:r>
          <w:rPr>
            <w:rFonts w:ascii="arial" w:eastAsia="arial" w:hAnsi="arial" w:cs="arial"/>
            <w:b w:val="0"/>
            <w:i/>
            <w:strike w:val="0"/>
            <w:noProof w:val="0"/>
            <w:color w:val="0077CC"/>
            <w:position w:val="0"/>
            <w:sz w:val="20"/>
            <w:u w:val="single"/>
            <w:vertAlign w:val="baseline"/>
          </w:rPr>
          <w:t>Daca</w:t>
        </w:r>
      </w:hyperlink>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Daca allowed young people who were raised without legal immigration status in the US to get renewable, two-year authorizations to live and work in the country. It did not provide a path to citizenship.</w:t>
      </w:r>
    </w:p>
    <w:p>
      <w:pPr>
        <w:pStyle w:val="Normal107"/>
        <w:keepNext w:val="0"/>
        <w:spacing w:before="240" w:after="0" w:line="260" w:lineRule="atLeast"/>
        <w:ind w:left="0" w:right="0" w:firstLine="0"/>
        <w:jc w:val="both"/>
      </w:pPr>
      <w:hyperlink r:id="rId1402" w:history="1">
        <w:r>
          <w:rPr>
            <w:rFonts w:ascii="arial" w:eastAsia="arial" w:hAnsi="arial" w:cs="arial"/>
            <w:b w:val="0"/>
            <w:i/>
            <w:strike w:val="0"/>
            <w:color w:val="0077CC"/>
            <w:sz w:val="20"/>
            <w:u w:val="single"/>
            <w:vertAlign w:val="baseline"/>
          </w:rPr>
          <w:t>Barack Obama</w:t>
        </w:r>
      </w:hyperlink>
      <w:r>
        <w:rPr>
          <w:rFonts w:ascii="arial" w:eastAsia="arial" w:hAnsi="arial" w:cs="arial"/>
          <w:b w:val="0"/>
          <w:i w:val="0"/>
          <w:strike w:val="0"/>
          <w:noProof w:val="0"/>
          <w:color w:val="000000"/>
          <w:position w:val="0"/>
          <w:sz w:val="20"/>
          <w:u w:val="none"/>
          <w:vertAlign w:val="baseline"/>
        </w:rPr>
        <w:t xml:space="preserve">           </w:t>
      </w:r>
      <w:hyperlink r:id="rId1402" w:history="1">
        <w:r>
          <w:rPr>
            <w:rFonts w:ascii="arial" w:eastAsia="arial" w:hAnsi="arial" w:cs="arial"/>
            <w:b w:val="0"/>
            <w:i/>
            <w:strike w:val="0"/>
            <w:noProof w:val="0"/>
            <w:color w:val="0077CC"/>
            <w:position w:val="0"/>
            <w:sz w:val="20"/>
            <w:u w:val="single"/>
            <w:vertAlign w:val="baseline"/>
          </w:rPr>
          <w:t>enacted Daca in 2012.</w:t>
        </w:r>
      </w:hyperlink>
      <w:r>
        <w:rPr>
          <w:rFonts w:ascii="arial" w:eastAsia="arial" w:hAnsi="arial" w:cs="arial"/>
          <w:b w:val="0"/>
          <w:i w:val="0"/>
          <w:strike w:val="0"/>
          <w:noProof w:val="0"/>
          <w:color w:val="000000"/>
          <w:position w:val="0"/>
          <w:sz w:val="20"/>
          <w:u w:val="none"/>
          <w:vertAlign w:val="baseline"/>
        </w:rPr>
        <w:t xml:space="preserve"> The policy landed in the court system after the Trump administration           </w:t>
      </w:r>
      <w:hyperlink r:id="rId1402" w:history="1">
        <w:r>
          <w:rPr>
            <w:rFonts w:ascii="arial" w:eastAsia="arial" w:hAnsi="arial" w:cs="arial"/>
            <w:b w:val="0"/>
            <w:i/>
            <w:strike w:val="0"/>
            <w:noProof w:val="0"/>
            <w:color w:val="0077CC"/>
            <w:position w:val="0"/>
            <w:sz w:val="20"/>
            <w:u w:val="single"/>
            <w:vertAlign w:val="baseline"/>
          </w:rPr>
          <w:t>rescinded it in September 2017</w:t>
        </w:r>
      </w:hyperlink>
      <w:r>
        <w:rPr>
          <w:rFonts w:ascii="arial" w:eastAsia="arial" w:hAnsi="arial" w:cs="arial"/>
          <w:b w:val="0"/>
          <w:i w:val="0"/>
          <w:strike w:val="0"/>
          <w:noProof w:val="0"/>
          <w:color w:val="000000"/>
          <w:position w:val="0"/>
          <w:sz w:val="20"/>
          <w:u w:val="none"/>
          <w:vertAlign w:val="baseline"/>
        </w:rPr>
        <w:t xml:space="preserve">. Trump has            </w:t>
      </w:r>
      <w:hyperlink r:id="rId1402" w:history="1">
        <w:r>
          <w:rPr>
            <w:rFonts w:ascii="arial" w:eastAsia="arial" w:hAnsi="arial" w:cs="arial"/>
            <w:b w:val="0"/>
            <w:i/>
            <w:strike w:val="0"/>
            <w:noProof w:val="0"/>
            <w:color w:val="0077CC"/>
            <w:position w:val="0"/>
            <w:sz w:val="20"/>
            <w:u w:val="single"/>
            <w:vertAlign w:val="baseline"/>
          </w:rPr>
          <w:t>repeatedly said</w:t>
        </w:r>
      </w:hyperlink>
      <w:r>
        <w:rPr>
          <w:rFonts w:ascii="arial" w:eastAsia="arial" w:hAnsi="arial" w:cs="arial"/>
          <w:b w:val="0"/>
          <w:i w:val="0"/>
          <w:strike w:val="0"/>
          <w:noProof w:val="0"/>
          <w:color w:val="000000"/>
          <w:position w:val="0"/>
          <w:sz w:val="20"/>
          <w:u w:val="none"/>
          <w:vertAlign w:val="baseline"/>
        </w:rPr>
        <w:t xml:space="preserve"> he supports the people Daca shielded from deportation, but for nearly three years their futures have been uncertain as the policy            </w:t>
      </w:r>
      <w:hyperlink r:id="rId1402" w:history="1">
        <w:r>
          <w:rPr>
            <w:rFonts w:ascii="arial" w:eastAsia="arial" w:hAnsi="arial" w:cs="arial"/>
            <w:b w:val="0"/>
            <w:i/>
            <w:strike w:val="0"/>
            <w:noProof w:val="0"/>
            <w:color w:val="0077CC"/>
            <w:position w:val="0"/>
            <w:sz w:val="20"/>
            <w:u w:val="single"/>
            <w:vertAlign w:val="baseline"/>
          </w:rPr>
          <w:t>wound</w:t>
        </w:r>
      </w:hyperlink>
      <w:r>
        <w:rPr>
          <w:rFonts w:ascii="arial" w:eastAsia="arial" w:hAnsi="arial" w:cs="arial"/>
          <w:b w:val="0"/>
          <w:i w:val="0"/>
          <w:strike w:val="0"/>
          <w:noProof w:val="0"/>
          <w:color w:val="000000"/>
          <w:position w:val="0"/>
          <w:sz w:val="20"/>
          <w:u w:val="none"/>
          <w:vertAlign w:val="baseline"/>
        </w:rPr>
        <w:t xml:space="preserve"> through the legal system.</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September 2019, 652,880 people had Daca, including roughly 27,000 healthcare practitioners and </w:t>
      </w:r>
      <w:hyperlink r:id="rId1402" w:history="1">
        <w:r>
          <w:rPr>
            <w:rFonts w:ascii="arial" w:eastAsia="arial" w:hAnsi="arial" w:cs="arial"/>
            <w:b w:val="0"/>
            <w:i/>
            <w:strike w:val="0"/>
            <w:noProof w:val="0"/>
            <w:color w:val="0077CC"/>
            <w:position w:val="0"/>
            <w:sz w:val="20"/>
            <w:u w:val="single"/>
            <w:vertAlign w:val="baseline"/>
          </w:rPr>
          <w:t>nearly 9,000 teachers.</w:t>
        </w:r>
      </w:hyperlink>
      <w:r>
        <w:rPr>
          <w:rFonts w:ascii="arial" w:eastAsia="arial" w:hAnsi="arial" w:cs="arial"/>
          <w:b w:val="0"/>
          <w:i w:val="0"/>
          <w:strike w:val="0"/>
          <w:noProof w:val="0"/>
          <w:color w:val="000000"/>
          <w:position w:val="0"/>
          <w:sz w:val="20"/>
          <w:u w:val="none"/>
          <w:vertAlign w:val="baseline"/>
        </w:rPr>
        <w:t xml:space="preserve"> About 80% of the people who have it are from Mexico and nearly half live in California and Texas. </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Daca is a popular policy. A month before a November supreme court hearing in the case, 53% of voters said they would oppose a decision by the supreme court to end Daca, in </w:t>
      </w:r>
      <w:hyperlink r:id="rId1402" w:history="1">
        <w:r>
          <w:rPr>
            <w:rFonts w:ascii="arial" w:eastAsia="arial" w:hAnsi="arial" w:cs="arial"/>
            <w:b w:val="0"/>
            <w:i/>
            <w:strike w:val="0"/>
            <w:noProof w:val="0"/>
            <w:color w:val="0077CC"/>
            <w:position w:val="0"/>
            <w:sz w:val="20"/>
            <w:u w:val="single"/>
            <w:vertAlign w:val="baseline"/>
          </w:rPr>
          <w:t>a Marquette University</w:t>
        </w:r>
      </w:hyperlink>
      <w:r>
        <w:rPr>
          <w:rFonts w:ascii="arial" w:eastAsia="arial" w:hAnsi="arial" w:cs="arial"/>
          <w:b w:val="0"/>
          <w:i w:val="0"/>
          <w:strike w:val="0"/>
          <w:noProof w:val="0"/>
          <w:color w:val="000000"/>
          <w:position w:val="0"/>
          <w:sz w:val="20"/>
          <w:u w:val="none"/>
          <w:vertAlign w:val="baseline"/>
        </w:rPr>
        <w:t xml:space="preserve">           </w:t>
      </w:r>
      <w:hyperlink r:id="rId1402" w:history="1">
        <w:r>
          <w:rPr>
            <w:rFonts w:ascii="arial" w:eastAsia="arial" w:hAnsi="arial" w:cs="arial"/>
            <w:b w:val="0"/>
            <w:i/>
            <w:strike w:val="0"/>
            <w:noProof w:val="0"/>
            <w:color w:val="0077CC"/>
            <w:position w:val="0"/>
            <w:sz w:val="20"/>
            <w:u w:val="single"/>
            <w:vertAlign w:val="baseline"/>
          </w:rPr>
          <w:t>law</w:t>
        </w:r>
      </w:hyperlink>
      <w:r>
        <w:rPr>
          <w:rFonts w:ascii="arial" w:eastAsia="arial" w:hAnsi="arial" w:cs="arial"/>
          <w:b w:val="0"/>
          <w:i w:val="0"/>
          <w:strike w:val="0"/>
          <w:noProof w:val="0"/>
          <w:color w:val="000000"/>
          <w:position w:val="0"/>
          <w:sz w:val="20"/>
          <w:u w:val="none"/>
          <w:vertAlign w:val="baseline"/>
        </w:rPr>
        <w:t xml:space="preserve">           </w:t>
      </w:r>
      <w:hyperlink r:id="rId1402" w:history="1">
        <w:r>
          <w:rPr>
            <w:rFonts w:ascii="arial" w:eastAsia="arial" w:hAnsi="arial" w:cs="arial"/>
            <w:b w:val="0"/>
            <w:i/>
            <w:strike w:val="0"/>
            <w:noProof w:val="0"/>
            <w:color w:val="0077CC"/>
            <w:position w:val="0"/>
            <w:sz w:val="20"/>
            <w:u w:val="single"/>
            <w:vertAlign w:val="baseline"/>
          </w:rPr>
          <w:t>school poll</w:t>
        </w:r>
      </w:hyperlink>
      <w:r>
        <w:rPr>
          <w:rFonts w:ascii="arial" w:eastAsia="arial" w:hAnsi="arial" w:cs="arial"/>
          <w:b w:val="0"/>
          <w:i w:val="0"/>
          <w:strike w:val="0"/>
          <w:noProof w:val="0"/>
          <w:color w:val="000000"/>
          <w:position w:val="0"/>
          <w:sz w:val="20"/>
          <w:u w:val="none"/>
          <w:vertAlign w:val="baseline"/>
        </w:rPr>
        <w:t>.</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402" w:history="1">
        <w:r>
          <w:rPr>
            <w:rFonts w:ascii="arial" w:eastAsia="arial" w:hAnsi="arial" w:cs="arial"/>
            <w:b w:val="0"/>
            <w:i/>
            <w:strike w:val="0"/>
            <w:noProof w:val="0"/>
            <w:color w:val="0077CC"/>
            <w:position w:val="0"/>
            <w:sz w:val="20"/>
            <w:u w:val="single"/>
            <w:vertAlign w:val="baseline"/>
          </w:rPr>
          <w:t>Trump cannot end Daca program, US supreme court rules</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3.39pm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leader Chuck Schumer  celebrated the news of the supreme court's Daca decision in a floor speech moments ago.</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literally cried tears of joy when I heard the DACA decision. The wonderful young Dreamers and their families have a huge burden lifted off their shoulders. One day they will become American citizens. </w:t>
      </w:r>
      <w:hyperlink r:id="rId1402" w:history="1">
        <w:r>
          <w:rPr>
            <w:rFonts w:ascii="arial" w:eastAsia="arial" w:hAnsi="arial" w:cs="arial"/>
            <w:b w:val="0"/>
            <w:i/>
            <w:strike w:val="0"/>
            <w:noProof w:val="0"/>
            <w:color w:val="0077CC"/>
            <w:position w:val="0"/>
            <w:sz w:val="20"/>
            <w:u w:val="single"/>
            <w:vertAlign w:val="baseline"/>
          </w:rPr>
          <w:t>https://t.co/exhlOIlniJ</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Chuck Schumer (@SenSchumer)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cried tears of joy a few minutes ago when I heard the decision of the supreme court on Daca," Schumer said. "These wonderful DACA kids and their families have a huge burden lifted off their shoulders."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Obama-era program allows nearly 700,000 undocumented immigrants who were brought to the country as children to live and work in the US without fear of deportation.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6.09pm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3.34pm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Justice Clarence Thomas  wrote a blistering dissent to the Daca decision, joined by Justices Samuel Alito  and Neil Gorsuch.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holding is incorrect, and it will hamstring all future agency attempts to undo actions that exceed statutory authority," Thomas wrote.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Chief Justice John Roberts  did not rule out the possibility of rescinding Daca in his majority opinion, instead arguing that the Trump administration  had violated the Administrative Procedure Act in its rollout of the policy.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6.09pm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3.24pm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opinion, Chief Justice John Roberts  made clear that the court was not making a determination about whether DACA and its recission were sound policies.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Roberts argued in the majority opinion that the department of homeland security had violated the Administrative Procedure Act in its rollout of the recission.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address only whether the agency complied with the procedural requirement that it provide a reasoned explanation for its action," Roberts wrote. "Here the agency failed to consider the conspicuous issues of whether to retain forbearance and what if anything to do about the hardship to Daca recipients.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dual failure raises doubts about whether the agency appreciated the scope of its discretion or exercised that discretion in a reasonable manner. The appropriate recourse is therefore to remand to DHS so that it may consider the problem anew."</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process argument could theoretically allow the Trump administration  to try to enact the policy again with an eye toward these issues, but of course the president is up for reelection in November, so there may not be time for him to do so.</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6.10pm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3.15pm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Daca decision marks a loss for Trump,  who attempted to rescind the Obama-era immigration program in 2017, kicking off a lengthy legal battle.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5-4 decision comes three days after a majority of the court's justices ruled that existing federal law protected gay and transgender workers from job discrimination, which was another loss for the Trump administration.</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disappointing week at </w:t>
      </w:r>
      <w:hyperlink r:id="rId1402" w:history="1">
        <w:r>
          <w:rPr>
            <w:rFonts w:ascii="arial" w:eastAsia="arial" w:hAnsi="arial" w:cs="arial"/>
            <w:b w:val="0"/>
            <w:i/>
            <w:strike w:val="0"/>
            <w:noProof w:val="0"/>
            <w:color w:val="0077CC"/>
            <w:position w:val="0"/>
            <w:sz w:val="20"/>
            <w:u w:val="single"/>
            <w:vertAlign w:val="baseline"/>
          </w:rPr>
          <w:t>#SCOTUS</w:t>
        </w:r>
      </w:hyperlink>
      <w:r>
        <w:rPr>
          <w:rFonts w:ascii="arial" w:eastAsia="arial" w:hAnsi="arial" w:cs="arial"/>
          <w:b w:val="0"/>
          <w:i w:val="0"/>
          <w:strike w:val="0"/>
          <w:noProof w:val="0"/>
          <w:color w:val="000000"/>
          <w:position w:val="0"/>
          <w:sz w:val="20"/>
          <w:u w:val="none"/>
          <w:vertAlign w:val="baseline"/>
        </w:rPr>
        <w:t xml:space="preserve"> in years            </w:t>
      </w:r>
      <w:hyperlink r:id="rId1402" w:history="1">
        <w:r>
          <w:rPr>
            <w:rFonts w:ascii="arial" w:eastAsia="arial" w:hAnsi="arial" w:cs="arial"/>
            <w:b w:val="0"/>
            <w:i/>
            <w:strike w:val="0"/>
            <w:noProof w:val="0"/>
            <w:color w:val="0077CC"/>
            <w:position w:val="0"/>
            <w:sz w:val="20"/>
            <w:u w:val="single"/>
            <w:vertAlign w:val="baseline"/>
          </w:rPr>
          <w:t>https://t.co/f0LWmoIzsX</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Hawley (@HawleyMO)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Conservatives were quick to bemoan the decision, with Republican senator Josh Hawley  calling this "the most disappointing week at </w:t>
      </w:r>
      <w:hyperlink r:id="rId1402"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the Supreme Court] in years."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comment was particularly noteworthy because Hawley clerked for Chief Justice John Roberts,  who joined the majority in both decisions.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3.16pm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3.06pm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Supreme Court blocks Trump from canceling Daca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has ruled to block Trump  from canceling Daca, the Obama-era program that offered undocumented immigrants brought to the country as children the chance to legally reside in the US.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Justice John Roberts  and the court's four liberals made up the majority, with Roberts writing the opinion.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3.16pm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2.48pm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Schiff signals openness to calling Bolton to testify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intelligence committee chairman Adam Schiff  has signaled he is condering calling former national security adviser John Bolton  to testify about the explosive allegations in his new book.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lengthy statement, Schiff criticized Bolton for not disclosing the information he had during the House impeachment inquiry.  Bolton refused to testify before the House, and the Senate chose to not call any additional witnesesses during Trump 's impeachment trial.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Bolton may be an author, but he's no patriot," Schiff said. "During impeachment proceedings in the House, members of John Bolton's staff were asked to testify about President Trump's abuse of power. And they did. They had a lot to lose, and showed real courage when their country needed it."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Notwithstanding Bolton's unconscionable delay, his allegations are serious. They again demonstrate that Trump's impeachable conduct with Ukraine was part of a clear pattern: Seeking personal political benefit from foreign powers. History will judge Republicans. Harshly.</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Schiff (@RepAdamSchiff) </w:t>
      </w:r>
      <w:hyperlink r:id="rId1402" w:history="1">
        <w:r>
          <w:rPr>
            <w:rFonts w:ascii="arial" w:eastAsia="arial" w:hAnsi="arial" w:cs="arial"/>
            <w:b w:val="0"/>
            <w:i/>
            <w:strike w:val="0"/>
            <w:noProof w:val="0"/>
            <w:color w:val="0077CC"/>
            <w:position w:val="0"/>
            <w:sz w:val="20"/>
            <w:u w:val="single"/>
            <w:vertAlign w:val="baseline"/>
          </w:rPr>
          <w:t>June 17, 2020</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that criticism, Schiff said Bolton's allegations were "very serious" and deserved to be examined as "part of a persistent pattern by Trump of abusing his position and misusing the powers of the U.S. government to seek personal and political benefits from foreign governments."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hold Trump accountable, and work to expose his abuses and corruption. In the coming days, we will be consulting with the Speaker and other chairs on next steps," Schiff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Schiff and House speaker Nancy Pelosi  decide to call Bolton to testify, it could create a sensational spectacle of a former top administration official publicly rebuking the president as voters decide whether to reelect him.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"History will judge those Republicans  who sought to protect Trump, harshly. It will judge those who refused to testify when others came forward, harshly. And it will judge Donald Trump harshest of them all."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2.50pm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2.29pm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 claim that John Bolton 's new book is "a compilation of lies and made up stories" appears to be at odds with his administration's assertion that it includes classified information.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has sued to block the book's publication, claiming it represents a threat to national security. White House officials have also accused Bolton of backing out of a necessary review process for the book.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Bolton's publisher, Simon &amp; Schuster, has said the lawsuit "is nothing more than the latest in a long-running series of efforts by the Administration to quash publication of a book it deems unflattering to the president". </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402" w:history="1">
        <w:r>
          <w:rPr>
            <w:rFonts w:ascii="arial" w:eastAsia="arial" w:hAnsi="arial" w:cs="arial"/>
            <w:b w:val="0"/>
            <w:i/>
            <w:strike w:val="0"/>
            <w:noProof w:val="0"/>
            <w:color w:val="0077CC"/>
            <w:position w:val="0"/>
            <w:sz w:val="20"/>
            <w:u w:val="single"/>
            <w:vertAlign w:val="baseline"/>
          </w:rPr>
          <w:t>Trump administration sues to block publication of John Bolton's book</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2.17pm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Bolton's book is 'pure fiction'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Joan Greve in Washington, taking over for Martin Belam.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just sent a new tweet lashing out against his former national security adviser, John Bolton,  claiming his upcoming book is "pure fiction."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"Bolton's book, which is getting terrible reviews, is a compilation of lies and made up stories, all intended to make me look bad," Trump said. "Many of the ridiculous statements he attributes to me were never made, pure fiction. Just trying to get even for firing him like the sick puppy he is!"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Bolton's book, which is getting terrible reviews, is a compilation of lies and made up stories, all intended to make me look bad. Many of the ridiculous statements he attributes to me were never made, pure fiction. Just trying to get even for firing him like the sick puppy he is!</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excerpt of the book published by the Wall Street Journal yesterday, Bolton said that Trump had nearly begged Chinese President Xi Jinping to help him win reelection. He also accused Trump of pushing to halt a number of criminal investigations as "personal favors" to foreign dictators.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Bolton was ousted from his role as national security adviser in September and had a very public spat with Trump over whether he resigned or was fired.</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402" w:history="1">
        <w:r>
          <w:rPr>
            <w:rFonts w:ascii="arial" w:eastAsia="arial" w:hAnsi="arial" w:cs="arial"/>
            <w:b w:val="0"/>
            <w:i/>
            <w:strike w:val="0"/>
            <w:noProof w:val="0"/>
            <w:color w:val="0077CC"/>
            <w:position w:val="0"/>
            <w:sz w:val="20"/>
            <w:u w:val="single"/>
            <w:vertAlign w:val="baseline"/>
          </w:rPr>
          <w:t>John Bolton's bombshell Trump book: eight of its most stunning claims</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1.51pm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 first tweet of the day certainly has an air of shouting at the television about it. He's kicked off about Joe Biden 's ratings during the handling of the Swine Flu hlN1 crisis.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got failing grades and polls on his clueless handling of the Swine Flu hlN1. It was a total disaster, they had no idea what they were doing. Among the worst ever!</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possibly a response to the new Gallup and West Health survey I mentioned earlier which found that 57% of US adults rated the national response to Covid-19 from Trump's administration as only fair or poor.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reminder, in the US, between April 2009 and April 2010, when Joe Biden was vice president, the CDC estimates there were 60.8 million cases of swine flu, and nearly 12,500 deaths.</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in 2020, with the novel coronavirus, the US is reported to have far fewer cases, at 2.1m, but with many more deaths. </w:t>
      </w:r>
      <w:hyperlink r:id="rId1402" w:history="1">
        <w:r>
          <w:rPr>
            <w:rFonts w:ascii="arial" w:eastAsia="arial" w:hAnsi="arial" w:cs="arial"/>
            <w:b w:val="0"/>
            <w:i/>
            <w:strike w:val="0"/>
            <w:noProof w:val="0"/>
            <w:color w:val="0077CC"/>
            <w:position w:val="0"/>
            <w:sz w:val="20"/>
            <w:u w:val="single"/>
            <w:vertAlign w:val="baseline"/>
          </w:rPr>
          <w:t>The Johns Hopkins University coronavirus tracker</w:t>
        </w:r>
      </w:hyperlink>
      <w:r>
        <w:rPr>
          <w:rFonts w:ascii="arial" w:eastAsia="arial" w:hAnsi="arial" w:cs="arial"/>
          <w:b w:val="0"/>
          <w:i w:val="0"/>
          <w:strike w:val="0"/>
          <w:noProof w:val="0"/>
          <w:color w:val="000000"/>
          <w:position w:val="0"/>
          <w:sz w:val="20"/>
          <w:u w:val="none"/>
          <w:vertAlign w:val="baseline"/>
        </w:rPr>
        <w:t xml:space="preserve"> puts that deaths figure currently at over 117,000.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also just retweeted someone calling John Bolton "a notoriously mendacious enemy of all living beings on the planet" which does make you question Trump's initial decision to hire him to work at the White House.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1.53pm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fair to say that John Bolton has not been mincing his words about his former boss Donald Trump as he carries out a round of interviews and media appearances to promote his new book.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he's fit for office. I don't think he has the competence to carry out the job. There really isn't any guiding principle that I was able to discern other than 'What's good for Donald Trump's re-election'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quote comes from a promo clip issued this morning of an interview scheduled to be aired by ABC News on Sunday.</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"I don't think he's fit for office," former national security adviser John Bolton says of Pres. Trump. "I don't think he has the competence to carry out the job." Watch more from Bolton's interview with </w:t>
      </w:r>
      <w:hyperlink r:id="rId1402" w:history="1">
        <w:r>
          <w:rPr>
            <w:rFonts w:ascii="arial" w:eastAsia="arial" w:hAnsi="arial" w:cs="arial"/>
            <w:b w:val="0"/>
            <w:i/>
            <w:strike w:val="0"/>
            <w:noProof w:val="0"/>
            <w:color w:val="0077CC"/>
            <w:position w:val="0"/>
            <w:sz w:val="20"/>
            <w:u w:val="single"/>
            <w:vertAlign w:val="baseline"/>
          </w:rPr>
          <w:t>@MarthaRaddatz</w:t>
        </w:r>
      </w:hyperlink>
      <w:r>
        <w:rPr>
          <w:rFonts w:ascii="arial" w:eastAsia="arial" w:hAnsi="arial" w:cs="arial"/>
          <w:b w:val="0"/>
          <w:i w:val="0"/>
          <w:strike w:val="0"/>
          <w:noProof w:val="0"/>
          <w:color w:val="000000"/>
          <w:position w:val="0"/>
          <w:sz w:val="20"/>
          <w:u w:val="none"/>
          <w:vertAlign w:val="baseline"/>
        </w:rPr>
        <w:t xml:space="preserve"> Sunday at 9|8c.            </w:t>
      </w:r>
      <w:hyperlink r:id="rId1402" w:history="1">
        <w:r>
          <w:rPr>
            <w:rFonts w:ascii="arial" w:eastAsia="arial" w:hAnsi="arial" w:cs="arial"/>
            <w:b w:val="0"/>
            <w:i/>
            <w:strike w:val="0"/>
            <w:noProof w:val="0"/>
            <w:color w:val="0077CC"/>
            <w:position w:val="0"/>
            <w:sz w:val="20"/>
            <w:u w:val="single"/>
            <w:vertAlign w:val="baseline"/>
          </w:rPr>
          <w:t>https://t.co/rTfQLohwWQ</w:t>
        </w:r>
      </w:hyperlink>
      <w:r>
        <w:rPr>
          <w:rFonts w:ascii="arial" w:eastAsia="arial" w:hAnsi="arial" w:cs="arial"/>
          <w:b w:val="0"/>
          <w:i w:val="0"/>
          <w:strike w:val="0"/>
          <w:noProof w:val="0"/>
          <w:color w:val="000000"/>
          <w:position w:val="0"/>
          <w:sz w:val="20"/>
          <w:u w:val="none"/>
          <w:vertAlign w:val="baseline"/>
        </w:rPr>
        <w:t xml:space="preserve">           </w:t>
      </w:r>
      <w:hyperlink r:id="rId1402" w:history="1">
        <w:r>
          <w:rPr>
            <w:rFonts w:ascii="arial" w:eastAsia="arial" w:hAnsi="arial" w:cs="arial"/>
            <w:b w:val="0"/>
            <w:i/>
            <w:strike w:val="0"/>
            <w:noProof w:val="0"/>
            <w:color w:val="0077CC"/>
            <w:position w:val="0"/>
            <w:sz w:val="20"/>
            <w:u w:val="single"/>
            <w:vertAlign w:val="baseline"/>
          </w:rPr>
          <w:t>pic.twitter.com/ZtxD98iwyh</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402" w:history="1">
        <w:r>
          <w:rPr>
            <w:rFonts w:ascii="arial" w:eastAsia="arial" w:hAnsi="arial" w:cs="arial"/>
            <w:b w:val="0"/>
            <w:i/>
            <w:strike w:val="0"/>
            <w:noProof w:val="0"/>
            <w:color w:val="0077CC"/>
            <w:position w:val="0"/>
            <w:sz w:val="20"/>
            <w:u w:val="single"/>
            <w:vertAlign w:val="baseline"/>
          </w:rPr>
          <w:t>quotes given out before the programme goes out</w:t>
        </w:r>
      </w:hyperlink>
      <w:r>
        <w:rPr>
          <w:rFonts w:ascii="arial" w:eastAsia="arial" w:hAnsi="arial" w:cs="arial"/>
          <w:b w:val="0"/>
          <w:i w:val="0"/>
          <w:strike w:val="0"/>
          <w:noProof w:val="0"/>
          <w:color w:val="000000"/>
          <w:position w:val="0"/>
          <w:sz w:val="20"/>
          <w:u w:val="none"/>
          <w:vertAlign w:val="baseline"/>
        </w:rPr>
        <w:t>, Bolton also criticises Trump over his trip to meet Kim Jong Un in North Korea. As Bolton puts it: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was so focused on the re-election that longer term considerations fell by the wayside. So, if he thought he could get a photo opportunity with Kim Jong Un at the demilitarized zone in Korea, there was considerable emphasis on the photo opportunity and the press reaction to it and little or no focus on what such meetings did for the bargaining positions of the United States.</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isn't out until later in the month, and Trump has already dismissed it as being untrue, but you can have a skim through </w:t>
      </w:r>
      <w:hyperlink r:id="rId1402" w:history="1">
        <w:r>
          <w:rPr>
            <w:rFonts w:ascii="arial" w:eastAsia="arial" w:hAnsi="arial" w:cs="arial"/>
            <w:b w:val="0"/>
            <w:i/>
            <w:strike w:val="0"/>
            <w:noProof w:val="0"/>
            <w:color w:val="0077CC"/>
            <w:position w:val="0"/>
            <w:sz w:val="20"/>
            <w:u w:val="single"/>
            <w:vertAlign w:val="baseline"/>
          </w:rPr>
          <w:t>eight of the most stunning revelations</w:t>
        </w:r>
      </w:hyperlink>
      <w:r>
        <w:rPr>
          <w:rFonts w:ascii="arial" w:eastAsia="arial" w:hAnsi="arial" w:cs="arial"/>
          <w:b w:val="0"/>
          <w:i w:val="0"/>
          <w:strike w:val="0"/>
          <w:noProof w:val="0"/>
          <w:color w:val="000000"/>
          <w:position w:val="0"/>
          <w:sz w:val="20"/>
          <w:u w:val="none"/>
          <w:vertAlign w:val="baseline"/>
        </w:rPr>
        <w:t xml:space="preserve"> here:</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402" w:history="1">
        <w:r>
          <w:rPr>
            <w:rFonts w:ascii="arial" w:eastAsia="arial" w:hAnsi="arial" w:cs="arial"/>
            <w:b w:val="0"/>
            <w:i/>
            <w:strike w:val="0"/>
            <w:noProof w:val="0"/>
            <w:color w:val="0077CC"/>
            <w:position w:val="0"/>
            <w:sz w:val="20"/>
            <w:u w:val="single"/>
            <w:vertAlign w:val="baseline"/>
          </w:rPr>
          <w:t>John Bolton's bombshell Trump book: eight of its most stunning claims</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1.34pm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unemployment claims rise by 1.5 million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figures on jobless claims have just come out and the massive wave of layoffs in the wake of the coronavirus pandemic continues, with another 1.5 million people filing for unemployment benefits. </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our full story: </w:t>
      </w:r>
      <w:hyperlink r:id="rId1402" w:history="1">
        <w:r>
          <w:rPr>
            <w:rFonts w:ascii="arial" w:eastAsia="arial" w:hAnsi="arial" w:cs="arial"/>
            <w:b w:val="0"/>
            <w:i/>
            <w:strike w:val="0"/>
            <w:noProof w:val="0"/>
            <w:color w:val="0077CC"/>
            <w:position w:val="0"/>
            <w:sz w:val="20"/>
            <w:u w:val="single"/>
            <w:vertAlign w:val="baseline"/>
          </w:rPr>
          <w:t>US unemployment claims rise by 1.5 million as pandemic pain continues</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402" w:history="1">
        <w:r>
          <w:rPr>
            <w:rFonts w:ascii="arial" w:eastAsia="arial" w:hAnsi="arial" w:cs="arial"/>
            <w:b w:val="0"/>
            <w:i/>
            <w:strike w:val="0"/>
            <w:noProof w:val="0"/>
            <w:color w:val="0077CC"/>
            <w:position w:val="0"/>
            <w:sz w:val="20"/>
            <w:u w:val="single"/>
            <w:vertAlign w:val="baseline"/>
          </w:rPr>
          <w:t>US unemployment claims rise by 1.5 million as pandemic pain continues</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have further coverage and reaction to today's economic news over </w:t>
      </w:r>
      <w:hyperlink r:id="rId1402" w:history="1">
        <w:r>
          <w:rPr>
            <w:rFonts w:ascii="arial" w:eastAsia="arial" w:hAnsi="arial" w:cs="arial"/>
            <w:b w:val="0"/>
            <w:i/>
            <w:strike w:val="0"/>
            <w:noProof w:val="0"/>
            <w:color w:val="0077CC"/>
            <w:position w:val="0"/>
            <w:sz w:val="20"/>
            <w:u w:val="single"/>
            <w:vertAlign w:val="baseline"/>
          </w:rPr>
          <w:t>on our business live blog</w:t>
        </w:r>
      </w:hyperlink>
      <w:r>
        <w:rPr>
          <w:rFonts w:ascii="arial" w:eastAsia="arial" w:hAnsi="arial" w:cs="arial"/>
          <w:b w:val="0"/>
          <w:i w:val="0"/>
          <w:strike w:val="0"/>
          <w:noProof w:val="0"/>
          <w:color w:val="000000"/>
          <w:position w:val="0"/>
          <w:sz w:val="20"/>
          <w:u w:val="none"/>
          <w:vertAlign w:val="baseline"/>
        </w:rPr>
        <w:t>.</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402" w:history="1">
        <w:r>
          <w:rPr>
            <w:rFonts w:ascii="arial" w:eastAsia="arial" w:hAnsi="arial" w:cs="arial"/>
            <w:b w:val="0"/>
            <w:i/>
            <w:strike w:val="0"/>
            <w:noProof w:val="0"/>
            <w:color w:val="0077CC"/>
            <w:position w:val="0"/>
            <w:sz w:val="20"/>
            <w:u w:val="single"/>
            <w:vertAlign w:val="baseline"/>
          </w:rPr>
          <w:t>Bank of England boosts bond-buying programme by £100bn - business live</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Kennedy Smith, last surviving JFK sibling, dies aged 92</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Kennedy Smith, the last surviving sibling of President John F. Kennedy and a former ambassador to Ireland, died on Wednesday, her family have confirmed. She was 92, and died at her home in Manhattan, according to a report from the Associated Press. Smith was the eighth of nine children born to Joseph P. and Rose Kennedy.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married Kennedy family financial adviser and future White House chief of staff Stephen Edward Smith in 1956, and was viewed for much of her life as a quiet sister who shunned the spotlight. In her memoir "The Nine of Us," published in 2016, she wrote that for much of the time her childhood seemed "unexceptional."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hard for me to fully comprehend that I was growing up with brothers who eventually occupy the highest offices of our nation, including president of the United States," she explained. "At the time, they were simply my playmates. They were the source of my amusement and the objects of my admiration."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appointed ambassador to Ireland by P resident Bill Clinton, who called her "as Irish as an American can be." As ambassador, she played a role in the Northern Ireland peace process. When she stepped down as ambassador in 1998, she received Irish citizenship for "distinguished service to the nation."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and her husband had four children. Her husband died in 1990.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1.08pm BST</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on the books desk Alison Flood has </w:t>
      </w:r>
      <w:hyperlink r:id="rId1402" w:history="1">
        <w:r>
          <w:rPr>
            <w:rFonts w:ascii="arial" w:eastAsia="arial" w:hAnsi="arial" w:cs="arial"/>
            <w:b w:val="0"/>
            <w:i/>
            <w:strike w:val="0"/>
            <w:noProof w:val="0"/>
            <w:color w:val="0077CC"/>
            <w:position w:val="0"/>
            <w:sz w:val="20"/>
            <w:u w:val="single"/>
            <w:vertAlign w:val="baseline"/>
          </w:rPr>
          <w:t>rounded up some of the reviews of John Bolton's blockbuster new book</w:t>
        </w:r>
      </w:hyperlink>
      <w:r>
        <w:rPr>
          <w:rFonts w:ascii="arial" w:eastAsia="arial" w:hAnsi="arial" w:cs="arial"/>
          <w:b w:val="0"/>
          <w:i w:val="0"/>
          <w:strike w:val="0"/>
          <w:noProof w:val="0"/>
          <w:color w:val="000000"/>
          <w:position w:val="0"/>
          <w:sz w:val="20"/>
          <w:u w:val="none"/>
          <w:vertAlign w:val="baseline"/>
        </w:rPr>
        <w:t>. It is already #1 on the Amazon best-sellers list, assuming attempts to stop its publication fail.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contain some shocking revelations, but it isn't getting viewed that favourably as a book.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called it "bloated with self-importance", while the Washington Post says that Bolton's utter lack of self-criticism is a significant failing.</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it is hurting, though. Bolton's sales are just ahead of another scathing take on Donald Trump from his niece </w:t>
      </w:r>
      <w:hyperlink r:id="rId1402" w:history="1">
        <w:r>
          <w:rPr>
            <w:rFonts w:ascii="arial" w:eastAsia="arial" w:hAnsi="arial" w:cs="arial"/>
            <w:b w:val="0"/>
            <w:i/>
            <w:strike w:val="0"/>
            <w:noProof w:val="0"/>
            <w:color w:val="0077CC"/>
            <w:position w:val="0"/>
            <w:sz w:val="20"/>
            <w:u w:val="single"/>
            <w:vertAlign w:val="baseline"/>
          </w:rPr>
          <w:t>Mary Trump</w:t>
        </w:r>
      </w:hyperlink>
      <w:r>
        <w:rPr>
          <w:rFonts w:ascii="arial" w:eastAsia="arial" w:hAnsi="arial" w:cs="arial"/>
          <w:b w:val="0"/>
          <w:i w:val="0"/>
          <w:strike w:val="0"/>
          <w:noProof w:val="0"/>
          <w:color w:val="000000"/>
          <w:position w:val="0"/>
          <w:sz w:val="20"/>
          <w:u w:val="none"/>
          <w:vertAlign w:val="baseline"/>
        </w:rPr>
        <w:t>. Bolton's book, which is out on 23 June, and Mary Trump's, scheduled for 28 July, have knocked anti-racism titles off the top spots in the charts which they had claimed in the wake of the Black Lives Matter protests across the country.</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review round-up here: </w:t>
      </w:r>
      <w:hyperlink r:id="rId1402" w:history="1">
        <w:r>
          <w:rPr>
            <w:rFonts w:ascii="arial" w:eastAsia="arial" w:hAnsi="arial" w:cs="arial"/>
            <w:b w:val="0"/>
            <w:i/>
            <w:strike w:val="0"/>
            <w:noProof w:val="0"/>
            <w:color w:val="0077CC"/>
            <w:position w:val="0"/>
            <w:sz w:val="20"/>
            <w:u w:val="single"/>
            <w:vertAlign w:val="baseline"/>
          </w:rPr>
          <w:t>John Bolton's bad reviews don't stop him topping US book charts</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402" w:history="1">
        <w:r>
          <w:rPr>
            <w:rFonts w:ascii="arial" w:eastAsia="arial" w:hAnsi="arial" w:cs="arial"/>
            <w:b w:val="0"/>
            <w:i/>
            <w:strike w:val="0"/>
            <w:noProof w:val="0"/>
            <w:color w:val="0077CC"/>
            <w:position w:val="0"/>
            <w:sz w:val="20"/>
            <w:u w:val="single"/>
            <w:vertAlign w:val="baseline"/>
          </w:rPr>
          <w:t>John Bolton's bad reviews don't stop him topping US book charts</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is reporting that the half-brother of a black man found hanged in a Southern California park was killed by Los Angeles County sheriff's deputies on Wednesday, after they say he opened fire on them.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shots were fired shortly after 4:30pm in the Kern County community of Rosamond, just north of the Los Angeles County border in the Antelope Valley, Sheriff's Department officials said.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with the sheriff's Major Crimes Unit were tracking the man, and when they tried to stop his car, he opened the door and began shooting, authorities said. Deputies shot and killed the man.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in the car was wounded in the chest and was taken to a hospital with injuries that were not life-threatening while a 7-year-old girl in the car wasn't hurt.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identified as Terron Jammal Boone by an attorney representing the family of Robert Fuller, a 24-year-old man who was found hanging from a tree in Palmdale last week. Officials say the death appeared to be a suicide but family members have disputed that.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until we receive all of the information, the family and their legal team doesn't have any further comment on this incident. The family respectfully asks that their privacy be respected," attorney Jamon Hicks said in a statement.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12.48pm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poll suggests that a majority of US adults are not impressed with the Trump administration 's response to the coronavirus outbreak.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Gallup and West Health survey found that 57% of US adults rated the national response to Covid-19 as only fair or poor. </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Mike Pence </w:t>
      </w:r>
      <w:hyperlink r:id="rId1402" w:history="1">
        <w:r>
          <w:rPr>
            <w:rFonts w:ascii="arial" w:eastAsia="arial" w:hAnsi="arial" w:cs="arial"/>
            <w:b w:val="0"/>
            <w:i/>
            <w:strike w:val="0"/>
            <w:noProof w:val="0"/>
            <w:color w:val="0077CC"/>
            <w:position w:val="0"/>
            <w:sz w:val="20"/>
            <w:u w:val="single"/>
            <w:vertAlign w:val="baseline"/>
          </w:rPr>
          <w:t>wrote in the Wall Street Journal this week</w:t>
        </w:r>
      </w:hyperlink>
      <w:r>
        <w:rPr>
          <w:rFonts w:ascii="arial" w:eastAsia="arial" w:hAnsi="arial" w:cs="arial"/>
          <w:b w:val="0"/>
          <w:i w:val="0"/>
          <w:strike w:val="0"/>
          <w:noProof w:val="0"/>
          <w:color w:val="000000"/>
          <w:position w:val="0"/>
          <w:sz w:val="20"/>
          <w:u w:val="none"/>
          <w:vertAlign w:val="baseline"/>
        </w:rPr>
        <w:t xml:space="preserve"> that the US response should be "a cause for celebration". It is clearly not a feeling shared in the country, with only 23% of adults rating the national response as excellent or very good.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Gallup survey director Dan Witters said people with higher levels of education were more likely to be dismayed by the federal government's efforts. 65% of college graduates rated it fair or poor, compared with 49% of people with a high school diploma or less.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also reinforces perceptions of a partisan divide over Covid-19, with 44% of Republicans calling the government's response excellent or very good, compared to only 6% of Democrats.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indicated a split by race and ethnicity. Witters said black people and other minorities were significantly more likely to give the national response low marks (66%) compared to white people (51%).</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some more bad news for Trump's re-election campaign lurking in the survey. The Gallup and West Health survey is based on telephone interviews from 11 May to 22 May. On 22 May, the US death toll stood at 94,000. It is now significantly higher and rapidly approaching 120,000.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1.55pm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12.37pm BST</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an interesting piece on the Politico website this morning by Tina Nguyen, looking at </w:t>
      </w:r>
      <w:hyperlink r:id="rId1402" w:history="1">
        <w:r>
          <w:rPr>
            <w:rFonts w:ascii="arial" w:eastAsia="arial" w:hAnsi="arial" w:cs="arial"/>
            <w:b w:val="0"/>
            <w:i/>
            <w:strike w:val="0"/>
            <w:noProof w:val="0"/>
            <w:color w:val="0077CC"/>
            <w:position w:val="0"/>
            <w:sz w:val="20"/>
            <w:u w:val="single"/>
            <w:vertAlign w:val="baseline"/>
          </w:rPr>
          <w:t>what is happening in Seattle with the Capitol Hill Autonomous Zone</w:t>
        </w:r>
      </w:hyperlink>
      <w:r>
        <w:rPr>
          <w:rFonts w:ascii="arial" w:eastAsia="arial" w:hAnsi="arial" w:cs="arial"/>
          <w:b w:val="0"/>
          <w:i w:val="0"/>
          <w:strike w:val="0"/>
          <w:noProof w:val="0"/>
          <w:color w:val="000000"/>
          <w:position w:val="0"/>
          <w:sz w:val="20"/>
          <w:u w:val="none"/>
          <w:vertAlign w:val="baseline"/>
        </w:rPr>
        <w:t>, or CHAZ. She describes it as a "microcosm of the culture wars".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has portrayed it as a "city under siege" by antifa forces, even offering misleading evidence, such as digitally altered photos. These descriptors have spurred members of far-right groups such as the Proud Boys and Patriot Prayer to descend, claiming they are attempting to root out alleged antifa agents and insurrectionists that don't actually appear to have much of a presence in the largely peaceful area.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progressives have highlighted elements of the area that much more accurately reflect the on-the-ground activities, discussing the hippie block party vibe and talking about how local activists are offering everything from free snacks and clothing to teach-ins on Marxism and harm reduction clinics.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piece Nguyen looks a little at the history of autonomous zones, and compares what is happening in Seattle with Exarcheia in Athens. Overall it is a fascinating look at the CHAZ, which is certainly arousing some strong and contrasting opinions.</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1402" w:history="1">
        <w:r>
          <w:rPr>
            <w:rFonts w:ascii="arial" w:eastAsia="arial" w:hAnsi="arial" w:cs="arial"/>
            <w:b w:val="0"/>
            <w:i/>
            <w:strike w:val="0"/>
            <w:noProof w:val="0"/>
            <w:color w:val="0077CC"/>
            <w:position w:val="0"/>
            <w:sz w:val="20"/>
            <w:u w:val="single"/>
            <w:vertAlign w:val="baseline"/>
          </w:rPr>
          <w:t>Politico - How 6 blocks in Seattle became a microcosm of the culture wars</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12.20pm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Jennifer McClellan announces run for Virginia governor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Jennifer McClellan has announced that she's running for Virginia governor in 2021, saying she has the right skill set and track record to rebuild the state's economy, safety nets and communities amid a coronavirus pandemic and civil unrest over police violence and systematic racism.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the Associated Press ahead of her formal announcement, she said she's a proven problem solve and a "compassionate listener" who will work to build a more inclusive state.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the understanding of where we are in this moment in time, how we got here... and the vision to take Virginia forward," McClellan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were to win the 2021 contest, McClellan would be Virginia's first woman governor, the first African American female governor in the United States and only the second woman ever elected to statewide office in Virginia.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47-year-old has served in the state legislature for more than 14 years, first as a House delegate and more recently as a senator representing Richmond. A mother of two, she was the first delegate to serve while pregnant.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running to make history, I am running to set Virginia on the course I think we need to go," she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McClellan is one of several Democrats either officially running or eyeing a possible campaign for their party's nomination to succeed Governor Ralph Northam, who is barred by law from seeking re-election. They include former Gov. Terry McAuliffe, Lt. Gov. Justin Fairfax, Attorney General Mark Herring and Del. Jennifer Carroll-Foy, who like McClellan is also a black woman. McClellan said black women have been the "backbone" of this country while often being overlooked, but she's not interested in shattering glass ceilings for its own sake.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primaries are not until 2021. On the Republican side, Sen. Amanda Chase, a populist who is outspoken on gun rights and often clashes with members of her own party, announced her candidacy in February, and businessman Pete Snyder has indicated an interest in running. No Republican has won a statewide race in Virginia in more than a decade.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12.11pm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this morning there has already been an incredulous reaction to an interview with the foreign secretary Dominic Raab.</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Black Lives Matter movement he said: "On this taking the knee thing, I don't know maybe it's got a broader history, it seems to be taken from the Game of Thrones, feels to me like a symbol of subjugation and subordination"</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Understandably this ignorance of the origins of the symbol has been </w:t>
      </w:r>
      <w:hyperlink r:id="rId1402" w:history="1">
        <w:r>
          <w:rPr>
            <w:rFonts w:ascii="arial" w:eastAsia="arial" w:hAnsi="arial" w:cs="arial"/>
            <w:b w:val="0"/>
            <w:i/>
            <w:strike w:val="0"/>
            <w:noProof w:val="0"/>
            <w:color w:val="0077CC"/>
            <w:position w:val="0"/>
            <w:sz w:val="20"/>
            <w:u w:val="single"/>
            <w:vertAlign w:val="baseline"/>
          </w:rPr>
          <w:t>widely criticised</w:t>
        </w:r>
      </w:hyperlink>
      <w:r>
        <w:rPr>
          <w:rFonts w:ascii="arial" w:eastAsia="arial" w:hAnsi="arial" w:cs="arial"/>
          <w:b w:val="0"/>
          <w:i w:val="0"/>
          <w:strike w:val="0"/>
          <w:noProof w:val="0"/>
          <w:color w:val="000000"/>
          <w:position w:val="0"/>
          <w:sz w:val="20"/>
          <w:u w:val="none"/>
          <w:vertAlign w:val="baseline"/>
        </w:rPr>
        <w:t>, including by one of the country's most prominent black MPs, David Lammy.</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just insulting to the </w:t>
      </w:r>
      <w:hyperlink r:id="rId1402" w:history="1">
        <w:r>
          <w:rPr>
            <w:rFonts w:ascii="arial" w:eastAsia="arial" w:hAnsi="arial" w:cs="arial"/>
            <w:b w:val="0"/>
            <w:i/>
            <w:strike w:val="0"/>
            <w:noProof w:val="0"/>
            <w:color w:val="0077CC"/>
            <w:position w:val="0"/>
            <w:sz w:val="20"/>
            <w:u w:val="single"/>
            <w:vertAlign w:val="baseline"/>
          </w:rPr>
          <w:t>#BlackLivesMatter</w:t>
        </w:r>
      </w:hyperlink>
      <w:r>
        <w:rPr>
          <w:rFonts w:ascii="arial" w:eastAsia="arial" w:hAnsi="arial" w:cs="arial"/>
          <w:b w:val="0"/>
          <w:i w:val="0"/>
          <w:strike w:val="0"/>
          <w:noProof w:val="0"/>
          <w:color w:val="000000"/>
          <w:position w:val="0"/>
          <w:sz w:val="20"/>
          <w:u w:val="none"/>
          <w:vertAlign w:val="baseline"/>
        </w:rPr>
        <w:t xml:space="preserve"> movement, it is deeply embarrassing for Dominic Raab. He is supposed to be the Foreign Secretary of the United Kingdom.            </w:t>
      </w:r>
      <w:hyperlink r:id="rId1402" w:history="1">
        <w:r>
          <w:rPr>
            <w:rFonts w:ascii="arial" w:eastAsia="arial" w:hAnsi="arial" w:cs="arial"/>
            <w:b w:val="0"/>
            <w:i/>
            <w:strike w:val="0"/>
            <w:noProof w:val="0"/>
            <w:color w:val="0077CC"/>
            <w:position w:val="0"/>
            <w:sz w:val="20"/>
            <w:u w:val="single"/>
            <w:vertAlign w:val="baseline"/>
          </w:rPr>
          <w:t>https://t.co/4ZLAOlSUko</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Lammy (@DavidLammy) </w:t>
      </w:r>
      <w:hyperlink r:id="rId1402" w:history="1">
        <w:r>
          <w:rPr>
            <w:rFonts w:ascii="arial" w:eastAsia="arial" w:hAnsi="arial" w:cs="arial"/>
            <w:b w:val="0"/>
            <w:i/>
            <w:strike w:val="0"/>
            <w:noProof w:val="0"/>
            <w:color w:val="0077CC"/>
            <w:position w:val="0"/>
            <w:sz w:val="20"/>
            <w:u w:val="single"/>
            <w:vertAlign w:val="baseline"/>
          </w:rPr>
          <w:t>June 18, 2020</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12.02pm BST</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people scramble to get a look at the John Bolton book, Peter Baker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pulled out his </w:t>
      </w:r>
      <w:hyperlink r:id="rId1402" w:history="1">
        <w:r>
          <w:rPr>
            <w:rFonts w:ascii="arial" w:eastAsia="arial" w:hAnsi="arial" w:cs="arial"/>
            <w:b w:val="0"/>
            <w:i/>
            <w:strike w:val="0"/>
            <w:noProof w:val="0"/>
            <w:color w:val="0077CC"/>
            <w:position w:val="0"/>
            <w:sz w:val="20"/>
            <w:u w:val="single"/>
            <w:vertAlign w:val="baseline"/>
          </w:rPr>
          <w:t>five key takeaways from reading it</w:t>
        </w:r>
      </w:hyperlink>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that stands out is Bolton's own insistence that he was not at fault for failing to present all the knowledge he had about Trump's dealings with Ukraine in the run-up to the president's impeachment trial. And in part he blames the Democrats. Baker writes: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Bolton explains his position in the epilogue, saying he wanted to wait to see if a judge would order one of his deputies to testify over White House objections. Once the House impeached Mr. Trump over the Ukraine matter, Mr. Bolton volunteered to testify in the Senate trial that followed if subpoenaed.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Bolton blames House Democrats for being in a rush rather than waiting for the court system to rule on whether witnesses like him should testify, and he faults them for narrowing their inquiry to just the Ukraine matter rather than building a broader case with more examples of misconduct by the president.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doesn't think it would have made any difference anyway. Baker quotes Bolton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as writing: "Had a Senate majority agreed to call witnesses and had I testified, I am convinced, given the environment then existing because of the House's impeachment malpractice, that it would have made no significant difference in the Senate outcome."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12.05pm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11.45am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days several Confederate statues have been pulled down in Virginia. One that remains is a statue of rebel General Robert E. Lee which stands in the Confederacy's former capital of Richmond.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Ralph Northam 's administration have said that they will remove it - but a court order has so far prevented that happening. Judges are expected to hear more arguments on the case on Thursday morning.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of Confederate General Robert E. Lee in Richmond, Virginia as it stood on 12 June, covered in signs of protestPhotograph: Jay Paul/Reuters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Cavedo previously wrote that it was in the public interest to await the resolution of a lawsuit filed by a Virginia man described as a descendant of signatories to a 1890 deed that transferred the statue, pedestal and ground they sit on to the state. The lawsuit argues the state agreed to "faithfully guard" and "affectionately protect" them. The plaintiff, William C. Gregory, later filed a motion seeking a permanent or extended injunction.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Mark Herring opposes the move and has also filed court papers arguing that the case should be dismissed. Herring argued that the deed does not prevent the governor from removing the statue. "The only question is whether a single plaintiff may call upon the equitable powers of this Court and use 130-year-old documents and inapplicable doctrines of property law to countermand the Governor's decision. He cannot," Herring's brief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12-ton Lee statue is about 21 feet (6.4 metres) tall and sits on a pedestal nearly twice that high on Monument Avenue. It was unveiled before a massive crowd in May 1890, at a time when the Civil War and Reconstruction were long over.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Associated Press reports, it is not immediately clear if the judge would rule from the bench today or reserve judgement to a later time.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11.32am BST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 welcome to today's live coverage of US politics, on the eve of a Juneteenth sure to be marked with even more emotional celebrations and protests than usual. Here are some of the key points from yesterday, and what we can perhaps look forward to today.</w:t>
      </w:r>
    </w:p>
    <w:p>
      <w:pPr>
        <w:pStyle w:val="Normal107"/>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Rayshard Brooks's killer has been charged with felony murder. Prosecutors said Garrett Rolfe kicked Brooks and offered no medical treatment as he lay dying.</w:t>
      </w:r>
    </w:p>
    <w:p>
      <w:pPr>
        <w:pStyle w:val="Normal107"/>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emerged that Rolfe was accused of involvement in the cover-up of a 2015 police shooting of another black man. The president said last night that police are not being treated fairly.</w:t>
      </w:r>
    </w:p>
    <w:p>
      <w:pPr>
        <w:pStyle w:val="Normal107"/>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Oakland police are investigating 'nooses' found hanging from at least five trees in the city's Lake Merritt neighbourhood as a possible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07"/>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Washington, meanwhile, is transfixed by the jaw-dropping revelations about the Trump administration in John Bolton's book. Here are eight of the most sensational claims.</w:t>
      </w:r>
    </w:p>
    <w:p>
      <w:pPr>
        <w:pStyle w:val="Normal107"/>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has angrily tweeted that the book is "made up of lies and fake stories". His administration has also gone after the book legally for revealing classified information. It can't be both untrue AND classified, surely?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diary today, the president has a roundtable with Governors on the reopening of America's small businesses. We can probably expect some lively Twitter output from him too.</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Wondering how we got here? This piece in Wired yesterday put forward a compelling argument about misinformation driving the divides in the US: </w:t>
      </w:r>
      <w:hyperlink r:id="rId1402" w:history="1">
        <w:r>
          <w:rPr>
            <w:rFonts w:ascii="arial" w:eastAsia="arial" w:hAnsi="arial" w:cs="arial"/>
            <w:b w:val="0"/>
            <w:i/>
            <w:strike w:val="0"/>
            <w:noProof w:val="0"/>
            <w:color w:val="0077CC"/>
            <w:position w:val="0"/>
            <w:sz w:val="20"/>
            <w:u w:val="single"/>
            <w:vertAlign w:val="baseline"/>
          </w:rPr>
          <w:t>Facebook groups are destroying America</w:t>
        </w:r>
      </w:hyperlink>
      <w:r>
        <w:rPr>
          <w:rFonts w:ascii="arial" w:eastAsia="arial" w:hAnsi="arial" w:cs="arial"/>
          <w:b w:val="0"/>
          <w:i w:val="0"/>
          <w:strike w:val="0"/>
          <w:noProof w:val="0"/>
          <w:color w:val="000000"/>
          <w:position w:val="0"/>
          <w:sz w:val="20"/>
          <w:u w:val="none"/>
          <w:vertAlign w:val="baseline"/>
        </w:rPr>
        <w:t>.</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get in touch with me at </w:t>
      </w:r>
      <w:hyperlink r:id="rId1402" w:history="1">
        <w:r>
          <w:rPr>
            <w:rFonts w:ascii="arial" w:eastAsia="arial" w:hAnsi="arial" w:cs="arial"/>
            <w:b w:val="0"/>
            <w:i/>
            <w:strike w:val="0"/>
            <w:noProof w:val="0"/>
            <w:color w:val="0077CC"/>
            <w:position w:val="0"/>
            <w:sz w:val="20"/>
            <w:u w:val="single"/>
            <w:vertAlign w:val="baseline"/>
          </w:rPr>
          <w:t>martin.belam@theguardian.com</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95992020-06-18T10:34:47Zfalsefalse2020-06-19T01:00:55ZfalseUStheguardian.com</w:t>
      </w:r>
      <w:hyperlink r:id="rId1403" w:history="1">
        <w:r>
          <w:rPr>
            <w:rFonts w:ascii="arial" w:eastAsia="arial" w:hAnsi="arial" w:cs="arial"/>
            <w:b w:val="0"/>
            <w:i/>
            <w:strike w:val="0"/>
            <w:noProof w:val="0"/>
            <w:color w:val="0077CC"/>
            <w:position w:val="0"/>
            <w:sz w:val="20"/>
            <w:u w:val="single"/>
            <w:vertAlign w:val="baseline"/>
          </w:rPr>
          <w:t>https://gu.com/p/e55n9falsetruehttps://media.guim.co.uk/9736eca3a42e5514a33990a4c912fe38cd0c3088/0_186_5568_3341/500.jpgfalseentrueThe</w:t>
        </w:r>
      </w:hyperlink>
      <w:r>
        <w:rPr>
          <w:rFonts w:ascii="arial" w:eastAsia="arial" w:hAnsi="arial" w:cs="arial"/>
          <w:b w:val="0"/>
          <w:i w:val="0"/>
          <w:strike w:val="0"/>
          <w:noProof w:val="0"/>
          <w:color w:val="000000"/>
          <w:position w:val="0"/>
          <w:sz w:val="20"/>
          <w:u w:val="none"/>
          <w:vertAlign w:val="baseline"/>
        </w:rPr>
        <w:t xml:space="preserve"> supreme court blocked Trump's end to rescind Daca. In a 5-4 decision, the court ruled the department of homeland security had violated a federal administrative law with its policy ending Daca, the Obama-era program allowing undocumented immigrants brought to the country as children to live and work legally in the US. Following the decision, Trump insisted the country needed "new justices" to protect conservative values. Trump and Republican lawmakers accused chief justice John Roberts of playing politics by siding with his four liberal colleagues. Joe Biden and other Democrats celebrated the news. Biden vowed to develop a path to citizenship for Daca recipients and 11m undocumented immigrants on day one, if he takes office. The Air Force inspector general is investigating whether military aircraft were improperly used to monitor protestors,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This comes after a top Pentagon official told congress that there was no surveillance of demonstrators during the recent protests against police brutality. Oregon's governor was the latest to recognize Juneteenth. Kate Brown said she will submit legislation to have the day declared a state holiday next year.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Virginia have already proclaimed the day, which celebrates the end of slavery, a holiday. Meanwhile, the president took credit for bringing attention to Juneteenth, even though the holiday has been celebrated since 1866 and is observed in 47 states. Facebook pulled a Trump campaign ad that featured a Nazi symbol. The campaign claimed the symbol was associated with antifa, though experts disagreed and noted that the inverted red triangle was identical to one German Nazis used to designate political prisoners during Worl War II. The former Atlanta police officer charged with murdering Rayshard Brooks turned himself in. Garrett Rolfe faces 11 charges, including felony murder, after shooting Brooks twice in the back while he was running away. Rolfe's fellow officer, Devin Brosnan, who faces three counts including aggravated assault, has also turned himself in. Four Confederate portraits were removed from the Speaker's Lobby in the Capitol. House speaker Nancy Pelosi announced this morning that the four portraits of former speakers who had served in the Confederacy would be removed ahead of tomorrow's Juneteenth holiday. A bill to send all California voters a mail-in ballot was approved by the state's assembly, winning bipartisan support and clearing the last legislative hurdle before it can be signed into law. If signed by governor Gavin Newsom, the policy will take effect immediately, allowing all Californians to vote by mail in November, when public health experts expect the coronavirus pandemic will pose a continuing risk. "No one should have to risk their health and possibly their life to exercise their constitutional right to vote," said Assemblyman Marc Berman. "This will ensure that every California voter has the option to vote from the safety of their own home." Both Democrats and Republicans supported the legislation, despite staunch opposition to mail-in voting from Donald Trump and national Republicans. The Republican National Committee and Republican Party in California sued Newsom over his earlier executive order to send ballots to all voters. The legislation passed today clarified that counties will be allowed to use their own systems to track ballots and only active voters would be mailed the ballots. A senior Trump campaign official has advised those at high risk of severe illness from Covid-19 not to attend the president's campaign rally in Tulsa, Oklahoma as coronavirus cases in the state continue to spike and tensions in the city rise before the event on Saturday. Marc Lotter, the Trump campaign's director of strategic communications, told the Guardian he would encourage those in "high risk categories" to watch the rally on television, but defended the president's decision to hold a mass indoor rally during the pandemic, despite local health officials urging the campaign to reschedule. "I personally would encourage anyone who might find themselves to be in one of the high risk categories and encourage them not to come. Watch it on television, protect yourself, protect your family if someone in your direct family has those kinds of high risk factors," Lotter said in an interview outside Tulsa's 19,000 capacity BOK arena, where Trump is due to appear. Governor Kate Brown has officially recognized Friday as Juneteeth and said that she will introduce legislation to make it a state holiday next year. The announced the news in a tweet responding to musician Pharrell Williams.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Virginia have already recognized the day as a state holiday via executive orders by state governors. The city of Portland, Oregon, also announced it would make Juneteenth a paid holiday for city employees. The US air force inspector general is investigating whether military planes used to monitor protesters earlier this month were misused,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reports. "Following discussions with the secretary of defense about shared concerns, the secretary of the Air Force is conducting an investigation into the use of Air National Guard RC-26 aircraft to support civil authorities during recent protest activity in U.S. cities," Brig Gen Patrick S Ryder, the chief air force spokesman, told the Times. The investigation comes after a top Pentagon official told Congress that the military did not spy on demonstrators. Officials in Oakland confirmed that they are investigating an effigy hung from a tree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local police and FBI are also investigating ropes hung from a tree that were discovered earlier this week. "Symbols of racial violence have no place in Oakland and will not be tolerated," Oakland's mayor, Libby Schaaf, said in a statement Wednesday. "We are all responsible for knowing the history and present-day reality of lynchings,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racial violence. Objects that invoke such terror will not be tolerated in Oakland's public spaces." The effigy Thursday morning was discovered as California grapples with the death of Robert Fuller, a 24-year-old Black man who was found hanging from a tree in Palmdale last week. The family of a 38-year-old man who died in May in Victorville, California, are also raising questions about officials' account of their relative's death by hanging. On Wednesday night, the half-brother of Fuller was killed by the Los Angeles county sheriff's department, the same agency investigating the hanging. From my colleagues Joanna Walters and Amanda Holpuch: What is Daca? Daca (pronounced dah-kuh) is a federal government program created in 2012 under Barack Obama. It allowed people brought to the US unlawfully as children the temporary right legally to live, study and work in America, instead of living in the legal shadows, fearing deportation. Those applying were vetted, and then action to deport them would be deferred for two years, with a chance to renew on a rolling basis. And they would become eligible for basics like a driving license, college enrollment or a work permit. The program is not designed as a path to permanent residency or citizenship. Who are the Dreamers? Those protected under Daca are known as "Dreamers" - by the time Trump announced his decision to rescind the program, many hundreds of thousands had been granted approval. To apply, they must have been younger than 31 on 15 June 2012, when the program began, have arrived before the age of 16 and been "undocumented", ie lacking legal immigration status. Most Dreamers are from Mexico, El Salvador, Guatemala and Honduras. What happens now? The case before the supreme court hinged on whether the Trump administration followed proper procedure - not whether it could legally end Daca. The court agreed Trump has the power to end the program. That leaves open the possibility that Trump could have another go at scrapping it, though it would be difficult to do before the November election - and largely unpopular with voters. So Daca survives, albeit still in limbo for now. Will it start back up again, allowing new applications? If the program had been killed off, Dreamers faced the immediate threat of deportation to the countries where they were born but many have no familiarity with. Joe Biden has pledged to make Daca permanent via legislation if he becomes president. A survey of Black immigrant domestic workers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Miami-Dade and Massachusetts found that 70% had lost their jobs amid the coronavirus pandemic. A survey conducted by The Institute for Policy Studies and the National Domestic Workers Alliance includes responses from 800 workers. Half of those surveyed said they were afraid of seeking assistance from the federal or local government due to their immigration status. Just as the pandemic hit the US, the Trump administration's public charge rule, which allows the government to deny green cards and visas to immigrants who rely on public benefits, took effect. A senior state department official has resigned over Donald Trump's handling of racial tensions. Mary Elizabeth Taylor, the assistant secretary of state for legislative affairs, submitted a resignation letter in which she said the president's actions "cut sharply against my core values and convictions", Washington Post reports. Taylor, 30, is one of the highest-ranking African American leaders in the administration and had served since Trump first took office. "Moments of upheaval can change you, shift the trajectory of your life, and mold your character. The President's comments and actions surrounding racial injustice and Black Americans cut sharply against my core values and convictions," she wrote in her resignation letter to Secretary of State Mike Pompeo, which was obtained by the Post. "I must follow the dictates of my conscience and resign." Following the supreme court's decision on Daca, Joe Biden promised to create a roadmap to citizenship for Dreamers and 11 million undocumented people in the US "on day one" that he takes office. The Democratic presidential candidate's immigration platform seeks to distance Biden from policies enacted during Barack Obama's first term, when deportations were sped up. But Biden's plan is otherwise fairly moderate - offering a continuation of Obama-era policies that stop short of making the sorts of radical reform that immigration activists have demanded. Biden doesn't seek to decriminalize unauthorized entry into the US, or abolish Ice. Instead, the former vice-president also plans to refocus immigration authorities on 'toward threats to public safety and national security" and otherwise relaxing enforcement. His platform promises to reverse various Trump policies, including family separation and travel bans. My colleague Kenya Evelyn explores the question of whether it is time that Juneteenth, a day that millions of African Americans across the US celebrate freedom from slavery, becomes a federal holiday: Facebook has taken down Trump campaign ads that feature a symbol used by Nazis to classify political prisoners. The ads, which attacked what the campaign characterized as "Dangerous MOBS of far-left groups," featured a red, upside-down triangle. The Trump campaign said the symbol was associated with antifa, but experts said there was no evidence to support that claim. However, the red triangle featured in the ads "is practically identical to that used y the Nazi regime to classify political prisoners in concentration camps", according to the Anti-Defamation League. The Auschwitz-Birkenau State Museum noted on Twitter that the triangle was "the most common category of prisoners" registered at the Auschwitz. Moreover, contrary to claims made by the president and his campaign, there is little evidence that antifa - an umbrella term that denotes groups with far-left or anarchist tendencies - has been involved in coordinated violence or looting. In a statement explaining why the Trump ads were removed, Facebook said that the company's "policy prohibits using a banned hate group's symbol to identify political prisoners without the context that condemns or discusses the symbol." Garrett Rolfe, who was charged with murder and aggregated assault after fatally shooting Rayshard Brooks in Atlanta, has turned himself in. Yesterday, prosecutors who announced the charges said that Rolfe said, "I got him" after firing at Brooks and kicked him as he lay on the ground. Rolfe's fellow officer Devin Brosnan, who faces three counts including aggravated assault, has also turned himself in. The men were booked at the Fulton county Jail in Atlanta. If convicted, Rolfe faces the prospect of execution or life in prison. Brosnan could spend up to 20 years in prison. That's it from me today. My west coast colleague, Maanvi Singh, will take over for the next few hours. Here's where the day stands so far: The supreme court blocked Trump's effort to rescind Daca. In a 5-4 decision, the court ruled the department of homeland security had violated a federal administrative law with its policy ending Daca, the Obama-era program allowing undocumented immigrants brought to the country as children to live and work legally in the US. Trump and other Republicans criticized the court after the ruling. The president insisted the country needed "new justices" to protect conservative values, making a pitch for his reelection, and Republican lawmakers accused chief justice John Roberts of playing politics by siding with his four liberal colleagues. The former Atlanta police officer charged with murdering Rayshard Brooks turned himself in. Fulton county district attorney Paul Howard announced yesterday that Rolfe was facing 11 charges, including felony murder, after shooting Brooks twice in the back while he was running away. Trump acknowledged there is "probably" some systemic racism in the country, which Democrats and activists have blamed for recent police violence against African Americans. The president also took credit for bringing attention to Juneteenth, even though the holiday has been celebrated since 1866 and is observed in 47 states. Four Confederate portraits were removed from the Speaker's Lobby in the Capitol. House speaker Nancy Pelosi announced this morning that the four portraits of former speakers who had served in the Confederacy would be removed ahead of tomorrow's Juneteenth holiday. Maanvi will have more coming up, so stay tuned. The portraits of four House speakers who served in the Confederacy are currently being removed from the Speaker's Lobby in the Capitol. Those speakers are Robert Hunter of Virginia, Howell Cobb of Georgia, James Orr of South Carolina and Charles Crisp of Georgia. House speaker Nancy Pelosi announced earlier today that she would remove the portraits ahead of tomorrow's Juneteenth holiday, which commemorates the end of slavery in America. Pelosi has also called for the removal of Confederate statues in the Capitol, although she has less authority when it comes to removing them because individual states choose what statues to send. Nearly two-thirds of Americans say the president has made the country more divided, according to a new AP/NORC poll. The poll found that 64% of Americans say Trump has made the country more divided, while 12% say he has made the question more united. Another 24% said he had not made the country more united or more divided. A majority of Americans, 54%, also say Trump has made things worse since the police killing of George Floyd and the protests it has sparked. And Americans are overall pessimistic about the direction of the country. Just 24% of Americans say the country is headed in the right direction, down from 42% in March. At one point during the roundtable, Trump pulled out his phone to look at it while Oklahoma businessowners were describing how their businesses have suffered as a result of the coronavirus pandemic. Moments later, Trump sent this tweet about US trade representative Robert Lighthizer, who yesterday defended the US-Chinese trade deal that the president has soured on in recent weeks. Trump just concluded a roundtable at the White House on reopening the economy, alongside Oklahoma governor Kevin Stitt. Stitt told Trump that the state of Oklahoma "can't wait to see you" on Saturday, when the president holds a campaign rally in Tulsa. "Oklahoma's ready for your event," Stitt said. "It's gonna be safe." But public health experts have expressed serious concerns about the potential spread of coronavirus at the large indoor rally, and Tulsa's top health official has said he thinks the Trump campaign should postpone the event. Former Atlanta police officer Garrett Rolfe, who has been charged with felony murder in connection to the death of Rayshard Brooks, has turned himself in, according to CNN. Fulton county district attorney Paul Howard announced yesterday that Rolfe was facing 11 charges, including felony murder, after shooting Brooks twice in the back while he was running away. Howard gave Rolfe and former officer Devin Brosnan, who is facing three charges for his involvement in the killing of Brooks, until 6 pm today to turn themselves in. Brosnan turned himself in earlier today and was released on bond, in part because he is cooperating with Howard's office and has agreed to testify against Rolfe. The Guardian's Kenya Evelyn reports from Washington: Crowds cheered as Daca recipients, also known as Dreamers, descended arm-in-arm from the steps of the US supreme court Thursday, after the justices blocked Trump's effort to end the program. Some wiped tears while others raised their fists. Elsewhere in Washington, on the floor of Congress,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Democrat and Senate minority leader Chuck Schumer delivered an emotional statement: "It gives you some faith that the laws, rules and mores of this country can be upheld." In a statement, Cesar Vargas,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first undocumented attorney, said: "Dreamers can now breathe a sigh of relief." "We always knew this was close and we were proven right with the 5-4 decision," he said, of the split vote between the nine justices that sit on the supreme court. "Now the Trump administration has to follow proper procedures to ensure that lives are not disrupted." Daca recipients are celebrating today's supreme court ruling, while emphasizing there is still a lot of work to be done to ensure permanent legal status for "dreamers." Martín Batalla Vidal, a lead plaintiff in the Daca case, said in a statement provided by the National Immigration Law Center, "Today marks a historic victory for immigrant youth who have led the fight for respect and dignity for all communities.... "For almost three years we have been living with immense uncertainty, and today we are able to breathe a sigh of relief. Nonetheless, our fight does not end with the decision by the Supreme Court; our fight continues for permanent protection for DACA recipients and all undocumented people." Marielena Hincapié, the executive director of the NILC, added, "This is an incredible victory fought for and won by the very people Trump continues to want to exclude from our country. Today's Supreme Court decision is a great day for our country." White House trade adviser Peter Navarro mocked John Bolton's new book as "deep swamp revenge porn," a day after an excerpt of the book revealed some alarming and unflattering anecdotes about Trump. In a Fox News interview, Navarro criticized "book deal, big lie John Bolton" for his hawkishness, claiming Bolton became a "warlord" in his role as national security adviser. "He comes in here in his like seersucker summer suits with the big mustache. I was in a staff meeting one time, he walked in and he was absolutely giddy at the prospect of a coup in Venezuela," Navarro said. "It was like weird, and I'm thinking to myself, 'Wait a minute. This is a serious, serious matter and he is giddy. There's something wrong with that dude.'" The trade adviser also denied that Trump asked Chinese President Xi Jinping to buy American agricultural products to help his reelection, as Bolton alleges in his book. Top officials from Facebook, Google and Twitter were grilled by lawmakers this morning at a virtual hearing on foreign influence and election security ahead of the November vote. Leaders from Facebook and Twitter told the House of Representatives Intelligence Committee that they had not seen evidence of coordinated foreign interference in conversations about absentee voting or about recent protests on anti-racism and policing, Reuters writes. However, Twitter's director of global public policy strategy and development Nick Pickles said the company had seen a shift from platform manipulation to public tweets from state media and government accounts. Democratic Representative Jim Himes pressed Facebook's head of security policy Nathaniel Gleicher on what the company was doing to deal with the concern that its algorithm promotes polarization. "If every single American household is full of toxic, explosive gas, as I think it is today, all it takes is a match from Russia or from Iran or from North Korea or from China to set off a conflagration," said Himes. Gleicher said Facebook's users did not want to see divisive content and the platform had refocused to emphasize content from friends and family. The debate over content moderation has intensified in recent weeks. Twitter and Facebook have diverged on how to handle inflammatory posts by Donald Trump. Trump, in turn, has accused social media companies of censorship and called for the government to roll back liability protections for tech platforms. Trump said he would once again release a shortlist of potential conservative nominees to the supreme court, as he did during the 2016 presidential election. Trump set a September 1 deadline to release the list of names. "Based on decisions being rendered now, this list is more important than ever before," the president wrote in a tweet. The list appears to be a tactic to recreate the success of Trump's 2016 campaign, when there was a seat open on the supreme court after Senate Republicans refused to take up Barack Obama's nomination. It's worth noting that one of the justices nominated by Trump, Neil Gorsuch, was on his 2016 shortlist. This week, Gorsuch wrote a majority opinion stating that existing federal law protected gay and transgender workers from job discrimination, enraging many conservatives. Today's supreme court decision on Daca was also written by chief justice John Roberts, who was nominated by former Republican president George W Bush. Trump said he was looking for a "legal solution on DACA, not a political one," after the Supreme Court blocked his effort to rescind the Obama-era program. "The Supreme Court is not willing to give us one, so now we have to start this process all over again," the president said in a new tweet. It wasn't entirely clear what Trump meant be searching for a "legal solution," considering the nation's highest court just weighed in on the issue. The director of the ACLU immigrants' rights project said he could not even begin to guess at the meaning of the tweet: The majority opinion written by chief justice John Roberts focused on the rollout of the policy ending Daca, arguing its implementation violated federal administrative law. The court did not weigh in on the "wisdom" of the policy itself. Perhaps Trump is indicating he will try to rescind Daca again with an eye toward the administrative law referenced by Roberts, but such a move would once again be tied up in years of legal battles and would be immediately reversed if Trump lost reelection. Again, the whole thing is rather murky. Trump is calling for "new justices" to be added to the supreme court after the high court blocked the president's effort to rescind Daca, making a pitch for his reelection. "The recent Supreme Court decisions, not only on DACA, Sanctuary Cities, Census, and others, tell you only one thing, we need NEW JUSTICES of the Supreme Court," Trump wrote in a new tweet thread. "If the Radical Left Democrats assume power, your Second Amendment, Right to Life, Secure Borders, and... Religious Liberty, among many other things, are OVER and GONE!" During his 2016 campaign, Trump promised to nominate conservative justices to the supreme court, a promise that bolstered his standing among many Republicans after he won the nomination. Trump appears to be trying to run on a similar promise this year. But it's worth noting today's Daca decision was determined by the court's four liberal justices and chief justice John Roberts, who was appointed by former Republican president George W Bush. Here's where the day stands so far: The supreme court blocked Trump's effort to rescind Daca. The Obama-era program allows undocumented immigrants brought to the country as children to live and work legally in the US. The program covers nearly 700,000 "dreamers." Trump and other Republicans criticized the court after the ruling. Without explicitly mentioning Daca, Trump accused the court of releasing "horrible &amp; politically charged decisions," while Republican lawmakers accused Chief Justice John Roberts of playing politics by siding with his four liberal colleagues. Trump acknowledged there is "probably" some systemic racism in the country, which Democrats and activists have blamed for recent police violence against African Americans. The president also took credit for bringing more attention to Juneteenth, even though the holiday has been celebrated since 1866 and is observed in 47 states. The blog will have more coming up, so stay tuned. Republicans are lashing out against John Roberts after the supreme court chief justice decided, along with his four liberal colleagues, to block Trump's effort to rescind the Daca program. Senator Tom Cotton accused Roberts, who was appointed by former Republican president George W Bush, of injecting politics into the court's rulings. "It cannot be the law that what Barack Obama has unlawfully done, no president may undo. Yet John Roberts again postures as a Solomon who will save our institutions from political controversy and accountability," Cotton said in a scathing statement. "If the Chief Justice believes his political judgment is so exquisite, I invite him to resign, travel to Iowa, and get elected. I suspect voters will find his strange views no more compelling than do the principled justices on the Court." It's worth noting that Roberts' opinion does not eliminate the possibility of any president ending Daca. The court's majority determined the Trump administration had violated federal administrative law in its rollout of the policy rescinding Daca and thus told the department of homeland security to reexamine the issue. In the wake of the Daca decision, law experts are also championing the role of administrative law in the supreme court's ruling (please be patient with me). Justices were tasked with determining if the US government followed proper procedure in ending Daca, not if Daca itself was a legal program. To do this, they consulted the Administrative Procedures Act (APA), which the Trump administration tends to violate. A staff writer at the Atlantic, Robinson Meyer, noted that while presidents usually win about 70% of cases under the APA, Trump has won 7%. Joe Biden celebrated the supreme court's Daca decision in a new statement, and the presumptive Democratic presidential nominee pledged to make the program permanent through legislation if he is elected. "The supreme court's ruling today is a victory made possible by the courage and resilience of hundreds of thousands of Daca recipients who bravely stood up and refused to be ignored," Biden said. "As president, I will immediately work to make it permanent by sending a bill to Congress on day one of my administration." The Democratic-controlled House has previously passed a bill to give "dreamers" permanent protection from deportation, but the Republican-controlled Senate has yet to take up the legislation. Biden acknowledged there was a "difficult road ahead" for Daca recipients, but he promised to continue supporting "dreamers" and their families if he becomes president. "We know that much work remains to be done," Biden said. "But I will continue to stand with Daca recipients, their parents, and their families at every step, and in November, joined by millions across this country, we will reject the president who tried to rip so many of our family members, friends, and coworkers out of our lives." In his Wall Street Journal interview, Trump also acknowledged his controversial tweet about those protesting the police killing of George Floyd was at least partly meant as a threat. As a protest in Minneapolis turned violent late last month, Trump sent a tweet saying, "When the looting starts, the shooting starts." The tweet was widely condemned for promoting violence against the protesters, and Twitter hid it from Trump's feed for violating its rules. Trump said he had no regrets about the tweet, and he once again argued it could be read as a statement of fact rather than a threat. When asked how he intended it to be read, Trump replied, "a combination of both." Trump also appeared unaware that his own White House had issued statements recognizing Juneteenth for each of the past three years. The Wall Street Journal reports: Mr. Trump said he polled many people around him, none of whom had heard of Juneteenth. Mr. Trump paused the interview to ask an aide if she had heard of Juneteenth, and she pointed out that the White House had issued a statement last year commemorating the day. Mr. Trump's White House has put out statements on Juneteenth during each of his first three years. 'Oh really? We put out a statement? The Trump White House put out a statement?' Mr. Trump said. 'Ok, ok. Good.' In his Wall Street Journal interview, Trump took credit for bringing attention to Juneteenth, which has been celebrated since 1866 to commemorate the end of slavery in America. The president said a black Secret Service agent explained to him the meaning of the June 19 holiday after Trump received criticism for scheduling his first campaign rally in more than three months on Juneteenth in Tulsa, Oklahoma, the site of a deadly 1921 race massacre. Trump later delayed the raly to June 20. "I did something good: I made Juneteenth very famous," Trump said of the controversy. "It's actually an important event, an important time. But nobody had ever heard of it." In reality, Juneteenth has been celebrated since the year after the Civil War concluded in 1865, and Texas became the first state to make it an official holiday in 1979. Trump acknowledged there was "probably" some systemic racism in the country, as many Democratic lawmakers and criminal justice activists blame police brutality on systemic racism. "I'd like to think there is not" systemic racism, Trump said in a newly published interview with the Wall Street Journal. "But unfortunately, there probably is some. I would also say it's very substantially less than it used to be." Trump also explained his opposition to renaming military bases named after Confederate generals. The president argued the bases had been named after the Confederate military leaders to bring the country together after the Civil War and removing them would further divide the country. "And now you're going to take them off? You're going to bring people apart," he said. But as the Journal notes, the bases were named for the Confederate generals between 1917 and the 1940's, decades after the Civil War had concluded. Former president Barack Obama, who created Daca in 2012, celebrated the supreme court decision blocking Trump's effort to rescind the program. "Eight years ago this week, we protected young people who were raised as part of our American family from deportation. Today, I'm happy for them, their families, and all of us," Obama wrote in a tweet. Obama went on to urge Americans to elect Joe Biden as president and secure a Democratic Congress in November in order to create "a system that's truly worthy of this nation of immigrants once and for all." Biden has pledged to sign a bill offering "dreamers" a pathway to citizenship if he is elected, although that will almost certainly require Democrats flipping the Senate in November. Trump has followed up on his tweet about the Supreme Court by asking this: "Do you get the impression that the Supreme Court doesn't like me?" Writing for the majority in the DACA case, Chief Justice John Roberts did not rule out the possibility of a president rescinding the immigration program. Instead, Roberts argued the rollout of the Trump administration's policy ending the program had violated federal administrative law and told the department of homeland security to reexamine the issue. It's difficult to see how such a narrow process argument could be based on the justices' personal animus against the president. It's also worth noting Roberts was appointed by a Republican president, George W Bush. Trump has sent a tweet condemning the "horrible &amp; politically charged decisions coming out of the Supreme Court" after the high court blocked his effort to rescind Daca. In a new tweet, Trump said the supreme court's decisions this week are "shotgun blasts into the face of people that are proud to call themselves Republicans or Conservatives." The president then argued Republicans needed to appoint more justices to the supreme court, "or we will lose our 2nd. Amendment &amp; everything else," making a pitch for his reelection. House speaker Nancy Pelosi announced she is ordering the removal of portraits of speakers who served in the Confederacy. Pelosi told reporters during her weekly press conference that she has written to the Clerk of the House ordering the removal of four speakers' portraits. Those speakers are Robert Hunter of Virginia, Howell Cobb of Georgia, James Orr of South Carolina and Charles Crisp of Georgia. Pelosi said the removal is meant to occur ahead of tomorrow's Juneteenth holiday, which commemorates the end of slavery in America. House speaker Nancy Pelosi started her weekly press conference by celebrating the supreme court's Daca decision. "Good morning, and a good morning it is," Pelosi told reporters. "The DACA decision is something that supports our values as a country." The Democratic speaker noted many members of her caucus were "in such dread" about the court's decision and what it would mean for the nearly 700,000 "dreamers" who rely on Daca. Trump has retweeted a story from the conservative website the Daily Caller about the Daca decision, but the president did not offer his personal opinion on the ruling. The Daily Caller story highlights Clarence Thomas' dissenting opinion, in which the conservative justice wrote, "Today's decision must be recognized for what it is: an effort to avoid a politically controversial but legally correct decision." There are more than 652,800 people, including doctors fighting the coronavirus, who could be affected by the decision about the program, Deferred Action for Childhood Arrivals (commonly known by its acronym, Daca). Daca allowed young people who were raised without legal immigration status in the US to get renewable, two-year authorizations to live and work in the country. It did not provide a path to citizenship. Barack Obama enacted Daca in 2012. The policy landed in the court system after the Trump administration rescinded it in September 2017. Trump has repeatedly said he supports the people Daca shielded from deportation, but for nearly three years their futures have been uncertain as the policy wound through the legal system. As of September 2019, 652,880 people had Daca, including roughly 27,000 healthcare practitioners and nearly 9,000 teachers. About 80% of the people who have it are from Mexico and nearly half live in California and Texas. Daca is a popular policy. A month before a November supreme court hearing in the case, 53% of voters said they would oppose a decision by the supreme court to end Daca, in a Marquette University law school poll. Senate minority leader Chuck Schumer celebrated the news of the supreme court's Daca decision in a floor speech moments ago. "I cried tears of joy a few minutes ago when I heard the decision of the supreme court on Daca," Schumer said. "These wonderful DACA kids and their families have a huge burden lifted off their shoulders." The Obama-era program allows nearly 700,000 undocumented immigrants who were brought to the country as children to live and work in the US without fear of deportation. Conservative Justice Clarence Thomas wrote a blistering dissent to the Daca decision, joined by Justices Samuel Alito and Neil Gorsuch. "This holding is incorrect, and it will hamstring all future agency attempts to undo actions that exceed statutory authority," Thomas wrote. However, Chief Justice John Roberts did not rule out the possibility of rescinding Daca in his majority opinion, instead arguing that the Trump administration had violated the Administrative Procedure Act in its rollout of the policy. In his opinion, Chief Justice John Roberts made clear that the court was not making a determination about whether DACA and its recission were sound policies. Instead, Roberts argued in the majority opinion that the department of homeland security had violated the Administrative Procedure Act in its rollout of the recission. "We address only whether the agency complied with the procedural requirement that it provide a reasoned explanation for its action," Roberts wrote. "Here the agency failed to consider the conspicuous issues of whether to retain forbearance and what if anything to do about the hardship to Daca recipients. "That dual failure raises doubts about whether the agency appreciated the scope of its discretion or exercised that discretion in a reasonable manner. The appropriate recourse is therefore to remand to DHS so that it may consider the problem anew." That process argument could theoretically allow the Trump administration to try to enact the policy again with an eye toward these issues, but of course the president is up for reelection in November, so there may not be time for him to do so. The Daca decision marks a loss for Trump, who attempted to rescind the Obama-era immigration program in 2017, kicking off a lengthy legal battle. The 5-4 decision comes three days after a majority of the court's justices ruled that existing federal law protected gay and transgender workers from job discrimination, which was another loss for the Trump administration. Conservatives were quick to bemoan the decision, with Republican senator Josh Hawley calling this "the most disappointing week at [the Supreme Court] in years." That comment was particularly noteworthy because Hawley clerked for Chief Justice John Roberts, who joined the majority in both decisions. The Supreme Court has ruled to block Trump from canceling Daca, the Obama-era program that offered undocumented immigrants brought to the country as children the chance to legally reside in the US. Chief Justice John Roberts and the court's four liberals made up the majority, with Roberts writing the opinion. House intelligence committee chairman Adam Schiff has signaled he is condering calling former national security adviser John Bolton to testify about the explosive allegations in his new book. In a lengthy statement, Schiff criticized Bolton for not disclosing the information he had during the House impeachment inquiry. Bolton refused to testify before the House, and the Senate chose to not call any additional witnesesses during Trump's impeachment trial. "John Bolton may be an author, but he's no patriot," Schiff said. "During impeachment proceedings in the House, members of John Bolton's staff were asked to testify about President Trump's abuse of power. And they did. They had a lot to lose, and showed real courage when their country needed it." Despite that criticism, Schiff said Bolton's allegations were "very serious" and deserved to be examined as "part of a persistent pattern by Trump of abusing his position and misusing the powers of the U.S. government to seek personal and political benefits from foreign governments." "We will continue to hold Trump accountable, and work to expose his abuses and corruption. In the coming days, we will be consulting with the Speaker and other chairs on next steps," Schiff said. If Schiff and House speaker Nancy Pelosi decide to call Bolton to testify, it could create a sensational spectacle of a former top administration official publicly rebuking the president as voters decide whether to reelect him. "History will judge those Republicans who sought to protect Trump, harshly. It will judge those who refused to testify when others came forward, harshly. And it will judge Donald Trump harshest of them all." Trump's claim that John Bolton's new book is "a compilation of lies and made up stories" appears to be at odds with his administration's assertion that it includes classified information. The administration has sued to block the book's publication, claiming it represents a threat to national security. White House officials have also accused Bolton of backing out of a necessary review process for the book. Bolton's publisher, Simon &amp; Schuster, has said the lawsuit "is nothing more than the latest in a long-running series of efforts by the Administration to quash publication of a book it deems unflattering to the president". This is Joan Greve in Washington, taking over for Martin Belam. Trump has just sent a new tweet lashing out against his former national security adviser, John Bolton, claiming his upcoming book is "pure fiction." "Bolton's book, which is getting terrible reviews, is a compilation of lies and made up stories, all intended to make me look bad," Trump said. "Many of the ridiculous statements he attributes to me were never made, pure fiction. Just trying to get even for firing him like the sick puppy he is!" In an excerpt of the book published by the Wall Street Journal yesterday, Bolton said that Trump had nearly begged Chinese President Xi Jinping to help him win reelection. He also accused Trump of pushing to halt a number of criminal investigations as "personal favors" to foreign dictators. Bolton was ousted from his role as national security adviser in September and had a very public spat with Trump over whether he resigned or was fired. Donald Trump's first tweet of the day certainly has an air of shouting at the television about it. He's kicked off about Joe Biden's ratings during the handling of the Swine Flu hlN1 crisis. It is possibly a response to the new Gallup and West Health survey I mentioned earlier which found that 57% of US adults rated the national response to Covid-19 from Trump's administration as only fair or poor. As a reminder, in the US, between April 2009 and April 2010, when Joe Biden was vice president, the CDC estimates there were 60.8 million cases of swine flu, and nearly 12,500 deaths. So far in 2020, with the novel coronavirus, the US is reported to have far fewer cases, at 2.1m, but with many more deaths. The Johns Hopkins University coronavirus tracker puts that deaths figure currently at over 117,000. Trump has also just retweeted someone calling John Bolton "a notoriously mendacious enemy of all living beings on the planet" which does make you question Trump's initial decision to hire him to work at the White House. It is fair to say that John Bolton has not been mincing his words about his former boss Donald Trump as he carries out a round of interviews and media appearances to promote his new book. I don't think he's fit for office. I don't think he has the competence to carry out the job. There really isn't any guiding principle that I was able to discern other than 'What's good for Donald Trump's re-election' That quote comes from a promo clip issued this morning of an interview scheduled to be aired by ABC News on Sunday. In quotes given out before the programme goes out, Bolton also criticises Trump over his trip to meet Kim Jong Un in North Korea. As Bolton puts it: I think he was so focused on the re-election that longer term considerations fell by the wayside. So, if he thought he could get a photo opportunity with Kim Jong Un at the demilitarized zone in Korea, there was considerable emphasis on the photo opportunity and the press reaction to it and little or no focus on what such meetings did for the bargaining positions of the United States. The book isn't out until later in the month, and Trump has already dismissed it as being untrue, but you can have a skim through eight of the most stunning revelations here: The latest figures on jobless claims have just come out and the massive wave of layoffs in the wake of the coronavirus pandemic continues, with another 1.5 million people filing for unemployment benefits. Here's our full story: US unemployment claims rise by 1.5 million as pandemic pain continues We've have further coverage and reaction to today's economic news over on our business live blog. Jean Kennedy Smith, the last surviving sibling of President John F. Kennedy and a former ambassador to Ireland, died on Wednesday, her family have confirmed. She was 92, and died at her home in Manhattan, according to a report from the Associated Press. Smith was the eighth of nine children born to Joseph P. and Rose Kennedy. Smith married Kennedy family financial adviser and future White House chief of staff Stephen Edward Smith in 1956, and was viewed for much of her life as a quiet sister who shunned the spotlight. In her memoir "The Nine of Us," published in 2016, she wrote that for much of the time her childhood seemed "unexceptional." "It is hard for me to fully comprehend that I was growing up with brothers who eventually occupy the highest offices of our nation, including president of the United States," she explained. "At the time, they were simply my playmates. They were the source of my amusement and the objects of my admiration." She was appointed ambassador to Ireland by President Bill Clinton, who called her "as Irish as an American can be." As ambassador, she played a role in the Northern Ireland peace process. When she stepped down as ambassador in 1998, she received Irish citizenship for "distinguished service to the nation." Smith and her husband had four children. Her husband died in 1990. My colleague on the books desk Alison Flood has rounded up some of the reviews of John Bolton's blockbuster new book. It is already #1 on the Amazon best-sellers list, assuming attempts to stop its publication fail. It may contain some shocking revelations, but it isn't getting viewed that favourably as a book.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called it "bloated with self-importance", while the Washington Post says that Bolton's utter lack of self-criticism is a significant failing. None of it is hurting, though. Bolton's sales are just ahead of another scathing take on Donald Trump from his niece Mary Trump. Bolton's book, which is out on 23 June, and Mary Trump's, scheduled for 28 July, have knocked anti-racism titles off the top spots in the charts which they had claimed in the wake of the Black Lives Matter protests across the country. Read the review round-up here: John Bolton's bad reviews don't stop him topping US book charts The Associated Press is reporting that the half-brother of a black man found hanged in a Southern California park was killed by Los Angeles County sheriff's deputies on Wednesday, after they say he opened fire on them. The shots were fired shortly after 4:30pm in the Kern County community of Rosamond, just north of the Los Angeles County border in the Antelope Valley, Sheriff's Department officials said. Detectives with the sheriff's Major Crimes Unit were tracking the man, and when they tried to stop his car, he opened the door and began shooting, authorities said. Deputies shot and killed the man. A woman in the car was wounded in the chest and was taken to a hospital with injuries that were not life-threatening while a 7-year-old girl in the car wasn't hurt. The man was identified as Terron Jammal Boone by an attorney representing the family of Robert Fuller, a 24-year-old man who was found hanging from a tree in Palmdale last week. Officials say the death appeared to be a suicide but family members have disputed that. "At this time, until we receive all of the information, the family and their legal team doesn't have any further comment on this incident. The family respectfully asks that their privacy be respected," attorney Jamon Hicks said in a statement. A new poll suggests that a majority of US adults are not impressed with the Trump administration's response to the coronavirus outbreak. The Gallup and West Health survey found that 57% of US adults rated the national response to Covid-19 as only fair or poor. Vice President Mike Pence wrote in the Wall Street Journal this week that the US response should be "a cause for celebration". It is clearly not a feeling shared in the country, with only 23% of adults rating the national response as excellent or very good. Gallup survey director Dan Witters said people with higher levels of education were more likely to be dismayed by the federal government's efforts. 65% of college graduates rated it fair or poor, compared with 49% of people with a high school diploma or less. The survey also reinforces perceptions of a partisan divide over Covid-19, with 44% of Republicans calling the government's response excellent or very good, compared to only 6% of Democrats. The poll also indicated a split by race and ethnicity. Witters said black people and other minorities were significantly more likely to give the national response low marks (66%) compared to white people (51%). And there's some more bad news for Trump's re-election campaign lurking in the survey. The Gallup and West Health survey is based on telephone interviews from 11 May to 22 May. On 22 May, the US death toll stood at 94,000. It is now significantly higher and rapidly approaching 120,000. There's an interesting piece on the Politico website this morning by Tina Nguyen, looking at what is happening in Seattle with the Capitol Hill Autonomous Zone, or CHAZ. She describes it as a "microcosm of the culture wars". Fox News has portrayed it as a "city under siege" by antifa forces, even offering misleading evidence, such as digitally altered photos. These descriptors have spurred members of far-right groups such as the Proud Boys and Patriot Prayer to descend, claiming they are attempting to root out alleged antifa agents and insurrectionists that don't actually appear to have much of a presence in the largely peaceful area. Meanwhile, progressives have highlighted elements of the area that much more accurately reflect the on-the-ground activities, discussing the hippie block party vibe and talking about how local activists are offering everything from free snacks and clothing to teach-ins on Marxism and harm reduction clinics. In the piece Nguyen looks a little at the history of autonomous zones, and compares what is happening in Seattle with Exarcheia in Athens. Overall it is a fascinating look at the CHAZ, which is certainly arousing some strong and contrasting opinions. Read it here: Politico - How 6 blocks in Seattle became a microcosm of the culture wars Sen. Jennifer McClellan has announced that she's running for Virginia governor in 2021, saying she has the right skill set and track record to rebuild the state's economy, safety nets and communities amid a coronavirus pandemic and civil unrest over police violence and systematic racism. In an interview with the Associated Press ahead of her formal announcement, she said she's a proven problem solve and a "compassionate listener" who will work to build a more inclusive state. "I have the understanding of where we are in this moment in time, how we got here... and the vision to take Virginia forward," McClellan said. If she were to win the 2021 contest, McClellan would be Virginia's first woman governor, the first African American female governor in the United States and only the second woman ever elected to statewide office in Virginia. The 47-year-old has served in the state legislature for more than 14 years, first as a House delegate and more recently as a senator representing Richmond. A mother of two, she was the first delegate to serve while pregnant. "I'm not running to make history, I am running to set Virginia on the course I think we need to go," she said. McClellan is one of several Democrats either officially running or eyeing a possible campaign for their party's nomination to succeed Governor Ralph Northam, who is barred by law from seeking re-election. They include former Gov. Terry McAuliffe, Lt. Gov. Justin Fairfax, Attorney General Mark Herring and Del. Jennifer Carroll-Foy, who like McClellan is also a black woman. McClellan said black women have been the "backbone" of this country while often being overlooked, but she's not interested in shattering glass ceilings for its own sake. The party primaries are not until 2021. On the Republican side, Sen. Amanda Chase, a populist who is outspoken on gun rights and often clashes with members of her own party, announced her candidacy in February, and businessman Pete Snyder has indicated an interest in running. No Republican has won a statewide race in Virginia in more than a decade. In the UK this morning there has already been an incredulous reaction to an interview with the foreign secretary Dominic Raab. Asked about the Black Lives Matter movement he said: "On this taking the knee thing, I don't know maybe it's got a broader history, it seems to be taken from the Game of Thrones, feels to me like a symbol of subjugation and subordination" Understandably this ignorance of the origins of the symbol has been widely criticised, including by one of the country's most prominent black MPs, David Lammy. As people scramble to get a look at the John Bolton book, Peter Baker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pulled out his five key takeaways from reading it. One that stands out is Bolton's own insistence that he was not at fault for failing to present all the knowledge he had about Trump's dealings with Ukraine in the run-up to the president's impeachment trial. And in part he blames the Democrats. Baker writes: Mr. Bolton explains his position in the epilogue, saying he wanted to wait to see if a judge would order one of his deputies to testify over White House objections. Once the House impeached Mr. Trump over the Ukraine matter, Mr. Bolton volunteered to testify in the Senate trial that followed if subpoenaed. Mr. Bolton blames House Democrats for being in a rush rather than waiting for the court system to rule on whether witnesses like him should testify, and he faults them for narrowing their inquiry to just the Ukraine matter rather than building a broader case with more examples of misconduct by the president. He also doesn't think it would have made any difference anyway. Baker quotes Bolton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as writing: "Had a Senate majority agreed to call witnesses and had I testified, I am convinced, given the environment then existing because of the House's impeachment malpractice, that it would have made no significant difference in the Senate outcome." Over the last few days several Confederate statues have been pulled down in Virginia. One that remains is a statue of rebel General Robert E. Lee which stands in the Confederacy's former capital of Richmond. Governor Ralph Northam's administration have said that they will remove it - but a court order has so far prevented that happening. Judges are expected to hear more arguments on the case on Thursday morning. Judge Cavedo previously wrote that it was in the public interest to await the resolution of a lawsuit filed by a Virginia man described as a descendant of signatories to a 1890 deed that transferred the statue, pedestal and ground they sit on to the state. The lawsuit argues the state agreed to "faithfully guard" and "affectionately protect" them. The plaintiff, William C. Gregory, later filed a motion seeking a permanent or extended injunction. Attorney General Mark Herring opposes the move and has also filed court papers arguing that the case should be dismissed. Herring argued that the deed does not prevent the governor from removing the statue. "The only question is whether a single plaintiff may call upon the equitable powers of this Court and use 130-year-old documents and inapplicable doctrines of property law to countermand the Governor's decision. He cannot," Herring's brief said. The 12-ton Lee statue is about 21 feet (6.4 metres) tall and sits on a pedestal nearly twice that high on Monument Avenue. It was unveiled before a massive crowd in May 1890, at a time when the Civil War and Reconstruction were long over. According to the Associated Press reports, it is not immediately clear if the judge would rule from the bench today or reserve judgement to a later time. Good morning - welcome to today's live coverage of US politics, on the eve of a Juneteenth sure to be marked with even more emotional celebrations and protests than usual. Here are some of the key points from yesterday, and what we can perhaps look forward to today. Rayshard Brooks's killer has been charged with felony murder. Prosecutors said Garrett Rolfe kicked Brooks and offered no medical treatment as he lay dying. It emerged that Rolfe was accused of involvement in the cover-up of a 2015 police shooting of another black man. The president said last night that police are not being treated fairly. Oakland police are investigating 'nooses' found hanging from at least five trees in the city's Lake Merritt neighbourhood as a possible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Washington, meanwhile, is transfixed by the jaw-dropping revelations about the Trump administration in John Bolton's book. Here are eight of the most sensational claims. Donald Trump has angrily tweeted that the book is "made up of lies and fake stories". His administration has also gone after the book legally for revealing classified information. It can't be both untrue AND classified, surely? In his diary today, the president has a roundtable with Governors on the reopening of America's small businesses. We can probably expect some lively Twitter output from him too. Wondering how we got here? This piece in Wired yesterday put forward a compelling argument about misinformation driving the divides in the US: Facebook groups are destroying America. You can get in touch with me at </w:t>
      </w:r>
      <w:hyperlink r:id="rId1404" w:history="1">
        <w:r>
          <w:rPr>
            <w:rFonts w:ascii="arial" w:eastAsia="arial" w:hAnsi="arial" w:cs="arial"/>
            <w:b w:val="0"/>
            <w:i/>
            <w:strike w:val="0"/>
            <w:noProof w:val="0"/>
            <w:color w:val="0077CC"/>
            <w:position w:val="0"/>
            <w:sz w:val="20"/>
            <w:u w:val="single"/>
            <w:vertAlign w:val="baseline"/>
          </w:rPr>
          <w:t>martin.belam@theguardian.com58844falsefalseMaanvi</w:t>
        </w:r>
      </w:hyperlink>
      <w:r>
        <w:rPr>
          <w:rFonts w:ascii="arial" w:eastAsia="arial" w:hAnsi="arial" w:cs="arial"/>
          <w:b w:val="0"/>
          <w:i w:val="0"/>
          <w:strike w:val="0"/>
          <w:noProof w:val="0"/>
          <w:color w:val="000000"/>
          <w:position w:val="0"/>
          <w:sz w:val="20"/>
          <w:u w:val="none"/>
          <w:vertAlign w:val="baseline"/>
        </w:rPr>
        <w:t xml:space="preserve"> Singh in Oakland (now), and Joan E Greve in Washington and Martin Belam (earlier)Activists hold a banner in front of the US Supreme Court in Washington, DC, on June 18.The statue of Confederate General Robert E. Lee in Richmond, Virginia as it stood on 12 June, covered in signs of protestActivists hold a banner in front of the US Supreme Court in Washington, DC, on June 18, 2020. - The US Supreme Court rejected President Donald Trump's move to rescind the DACA program that offers protections to 700,000 undocumented migrants brought to the US as children. (Photo by NICHOLAS KAMM / AFP) (Photo by NICHOLAS KAMM/AFP via Getty Images)" credit="Photograph: Nicholas Kamm/AFP/Getty Images" height="300" media-id="9736eca3a42e5514a33990a4c912fe38cd0c3088" image-type="Photograph" photographer="Nicholas Kamm" source="AFP/Getty Images" secure-file="           </w:t>
      </w:r>
      <w:hyperlink r:id="rId1405" w:history="1">
        <w:r>
          <w:rPr>
            <w:rFonts w:ascii="arial" w:eastAsia="arial" w:hAnsi="arial" w:cs="arial"/>
            <w:b w:val="0"/>
            <w:i/>
            <w:strike w:val="0"/>
            <w:noProof w:val="0"/>
            <w:color w:val="0077CC"/>
            <w:position w:val="0"/>
            <w:sz w:val="20"/>
            <w:u w:val="single"/>
            <w:vertAlign w:val="baseline"/>
          </w:rPr>
          <w:t>https://media.guim.co.uk/9736eca3a42e5514a33990a4c912fe38cd0c3088/0_186_5568_3341/500.jpg</w:t>
        </w:r>
      </w:hyperlink>
      <w:r>
        <w:rPr>
          <w:rFonts w:ascii="arial" w:eastAsia="arial" w:hAnsi="arial" w:cs="arial"/>
          <w:b w:val="0"/>
          <w:i w:val="0"/>
          <w:strike w:val="0"/>
          <w:noProof w:val="0"/>
          <w:color w:val="000000"/>
          <w:position w:val="0"/>
          <w:sz w:val="20"/>
          <w:u w:val="none"/>
          <w:vertAlign w:val="baseline"/>
        </w:rPr>
        <w:t>" copyright="AFP or licensors" display-credit="true" /&gt;</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2020</w:t>
      </w:r>
    </w:p>
    <w:p>
      <w:pPr>
        <w:pStyle w:val="Normal107"/>
      </w:pPr>
    </w:p>
    <w:p>
      <w:pPr>
        <w:pStyle w:val="Normal107"/>
        <w:ind w:left="200"/>
        <w:sectPr>
          <w:type w:val="continuous"/>
          <w:pgMar w:top="840" w:right="1000" w:bottom="840" w:left="1000" w:header="400" w:footer="400"/>
          <w:pgNumType w:fmt="decimal"/>
          <w:cols w:space="720"/>
        </w:sectPr>
      </w:pPr>
      <w:r>
        <w:br/>
      </w:r>
      <w:r>
        <w:pict>
          <v:line id="_x0000_s1379"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1406"/>
          <w:headerReference w:type="default" r:id="rId1407"/>
          <w:footerReference w:type="even" r:id="rId1408"/>
          <w:footerReference w:type="default" r:id="rId1409"/>
          <w:headerReference w:type="first" r:id="rId1410"/>
          <w:footerReference w:type="first" r:id="rId1411"/>
          <w:pgSz w:w="12240" w:h="15840"/>
          <w:pgMar w:top="840" w:right="1000" w:bottom="840" w:left="1000" w:header="400" w:footer="400"/>
          <w:pgNumType w:fmt="decimal"/>
          <w:cols w:space="720"/>
          <w:titlePg w:val="0"/>
        </w:sectPr>
      </w:pPr>
    </w:p>
    <w:p>
      <w:pPr>
        <w:pStyle w:val="Normal108"/>
      </w:pPr>
    </w:p>
    <w:p>
      <w:pPr>
        <w:pStyle w:val="Normal108"/>
      </w:pPr>
      <w:r>
        <w:pict>
          <v:shape id="_x0000_i1380" type="#_x0000_t75" alt="LexisNexis®" style="width:147.75pt;height:30pt">
            <v:imagedata r:id="rId17" o:title=""/>
          </v:shape>
        </w:pict>
      </w:r>
      <w:r>
        <w:cr/>
      </w:r>
    </w:p>
    <w:p>
      <w:pPr>
        <w:pStyle w:val="Heading1106"/>
        <w:keepNext w:val="0"/>
        <w:spacing w:after="200" w:line="340" w:lineRule="atLeast"/>
        <w:ind w:left="0" w:right="0" w:firstLine="0"/>
        <w:jc w:val="center"/>
      </w:pPr>
      <w:hyperlink r:id="rId1412" w:history="1">
        <w:r>
          <w:rPr>
            <w:rFonts w:ascii="arial" w:eastAsia="arial" w:hAnsi="arial" w:cs="arial"/>
            <w:b/>
            <w:i/>
            <w:strike w:val="0"/>
            <w:color w:val="0077CC"/>
            <w:sz w:val="28"/>
            <w:u w:val="single"/>
            <w:vertAlign w:val="baseline"/>
          </w:rPr>
          <w:t>Flaws Are Found in Handling of Smollett Case</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2020 Tuesday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8"/>
        <w:keepNext w:val="0"/>
        <w:spacing w:after="0" w:line="240" w:lineRule="atLeast"/>
        <w:ind w:right="0"/>
        <w:jc w:val="both"/>
      </w:pPr>
      <w:bookmarkStart w:id="215" w:name="Bookmark_108"/>
      <w:bookmarkEnd w:id="215"/>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23</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1190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Julia Jacobs</w:t>
      </w:r>
    </w:p>
    <w:p>
      <w:pPr>
        <w:pStyle w:val="Normal108"/>
        <w:keepNext/>
        <w:spacing w:before="240" w:after="0" w:line="340" w:lineRule="atLeast"/>
        <w:ind w:left="0" w:right="0" w:firstLine="0"/>
        <w:jc w:val="left"/>
      </w:pPr>
      <w:bookmarkStart w:id="216" w:name="Body_106"/>
      <w:bookmarkEnd w:id="216"/>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381" style="position:absolute;z-index:251884544"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has found that the state's attorney's office did not violate the law in its handling of the case against the actor Jussie Smollett, but it cited substantial ''operational failures.''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special prosecutor tasked with reinvestigating the case against Jussie Smollett has found that the Cook County state's attorney's office did not violate the law in its handling of the case but did abuse its discretion in deciding to drop charges and put out false or misleading public statements about why it did so.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findings, published in a news release on Monday, conclude the investigation by the special prosecutor, Dan K. Webb, who was appointed last year after a judge ruled that the state's attorney, Kim Foxx, had not properly handled the Smollett case the first time. In February, Mr. Webb announced that a grand jury had revived the criminal case against Mr. Smollett, indicting him on charges that he lied to the police in connection with an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attack against him.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part of Mr. Webb's investigation involved determining whether any person or office engaged in wrongdoing while handling the case. In the news release, Mr. Webb's office said that it unearthed evidence that supports ''substantial abuses of discretion and operational failures'' by the state's attorney's office in prosecuting the initial case in 2019.</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Webb's office found that lawyers who work or had previously worked in the office's criminal division were ''surprised'' or ''shocked'' by the terms under which prosecutors dropped the charges against Mr. Smollett, just a month after his arrest. It also determined that prosecutors only informed the Chicago Police Department about the dismissal of the case minutes before a court hearing and did not consult with the department on the terms of the dismissal -- under which Mr. Smollett was required to complete community service and forfeit the $10,000 bond that had released him from jail. He was not required to plead guilty.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special prosecutor found that the state's attorney's office, in explaining its decision to drop the charges, ''breached its obligations of honesty and transparency'' by making false statements such as its claim that Mr. Smollett was just one of thousands of defendants whose case had been referred for alternative prosecution. The state's attorney's office could not identify any specific cases on which it relied in deciding to drop the case against Mr. Smollett, who had been accused of paying two acquaintances to attack him as part of a hoax, the special prosecutor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special prosecutor's office is asking a judge to allow it to release its full summary of its final conclusions.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on Monday, the office led by Ms. Foxx, who is up for re-election this fall, said that the findings put ''to rest any implications of outside influence or criminal activity'' on the part of its employees.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office said that it ''categorically rejects'' the special prosecutor's assessment that it made ''abuses of discretion'' in its communications to the public. Any implication that the office made statements that were knowingly inaccurate is untrue, the statement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statements that Mr. Webb described as false related to Ms. Foxx's decision to recuse herself from the Smollett case to avoid any perception that she had a conflict of interest after disclosing that she had communicated with Mr. Smollett's representatives when he was still considered a victim. Her decision to hand the case to her deputy rather than someone outside her office has been the subject of scrutiny by legal experts, and both Mr. Webb and the judge who appointed him determined it to be incorrect procedure.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Ms. Foxx realized that she had not properly recused herself, Mr. Webb's office said, she and her office ''made the decision to ignore this major legal defect seemingly because they did not want to admit that they had made such a major mistake of judgment.''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Webb's office found that Ms. Foxx also made a false public statement about her communication with Jurnee Smollett, Mr. Smollett's sister, who is also an actress. Ms. Foxx had said publicly that she had ceased communication with Ms. Smollett after she learned that Mr. Smollett had become a suspect, the special prosecutor's office said, but she continued to text Ms. Smollett and speak with her by phone for five days after that.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after Ms. Foxx passed the case along to her deputy, the special prosecutor's office found that she was provided with frequent updates about the prosecution.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false statements that Mr. Webb says were disseminated by Ms. Foxx and her office could be ethical violations as established by an Illinois Supreme Court precedent, his office said. Mr. Webb's office clarified that it has no authority to determine whether the statements are violations but would be referring its findings to a disciplinary commission.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lawyer for Mr. Smollett, Mark Geragos, said that he believed that the timing of the announcement seemed ''politically motivated'' against Ms. Foxx, saying, ''This is nothing more than an attempt to take down a young Black woman who doesn't fit in with the white power structure.''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Webb's office did not immediately respond to that allegation.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findings draw to a close another chapter of the legal proceedings that have resulted since Mr. Smollett reported to the police in January 2019 that two men had attacked him, poured bleach on him, called him racist and homophobic epithets and placed a noose around his neck. Mr. Smollett's acquaintances -- the brothers Olabinjo and Abimbola Osundairo -- had told the police that the actor had paid them $3,500 to orchestrate the attack. Mr. Smollett has maintained his innocence.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Webb's office noted that while its investigation has concluded, Mr. Smollett will stand trial for the charges from February. The trial date has not yet been scheduled and will likely be delayed for months because of the coronavirus pandemic.</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news release, the special prosecutor's office said that it had focused its investigation on whether employees of the state's attorney's office might have violated criminal statutes and committed obstruction of justice, perjury or bribery. The office said it did not have evidence to bring such charges.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at the center of the inquiry into Ms. Foxx's handling of the case was her communication with Ms. Smollett, as well as Tina Tchen, a former chief of staff to Michelle Obama, who had emailed Ms. Foxx saying that the actor's family had ''concerns about the investigation.'' The Chicago Tribune reported that Ms. Foxx then told Ms. Tchen, and separately a member of Mr. Smollett's family, that she had asked the police superintendent to request that the F.B.I. take over.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Mr. Webb's office determined that Ms. Foxx's conversations with these people -- as well as with Sherrilyn Ifill, the president of the NAACP Legal Defense and Educational Fund -- did lead her to request that the F.B.I. take over, it wrote that the request was ''not improper'' and did not substantively influence the prosecution.</w:t>
      </w:r>
    </w:p>
    <w:p>
      <w:pPr>
        <w:pStyle w:val="Normal108"/>
        <w:keepNext w:val="0"/>
        <w:spacing w:before="240" w:after="0" w:line="260" w:lineRule="atLeast"/>
        <w:ind w:left="0" w:right="0" w:firstLine="0"/>
        <w:jc w:val="left"/>
      </w:pPr>
      <w:r>
        <w:br/>
      </w:r>
      <w:hyperlink r:id="rId1413" w:history="1">
        <w:r>
          <w:rPr>
            <w:rFonts w:ascii="arial" w:eastAsia="arial" w:hAnsi="arial" w:cs="arial"/>
            <w:b w:val="0"/>
            <w:i/>
            <w:strike w:val="0"/>
            <w:color w:val="0077CC"/>
            <w:sz w:val="20"/>
            <w:u w:val="single"/>
            <w:vertAlign w:val="baseline"/>
          </w:rPr>
          <w:t>https://www.nytimes.com/2020/08/17/arts/television/jussie-smollett-case-special-prosecutor.html</w:t>
        </w:r>
      </w:hyperlink>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382" style="position:absolute;z-index:251885568"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office of Kim Foxx, above, the Cook County state's attorney, rejected a special prosecutor's finding that it had made ''abuses of discretion'' in its public communications about the case of Jussie Smollett, left. (PHOTOGRAPHS BY ASHLEE REZIN GARCIA/CHICAGO SUN-TIMES, VIA ASSOCIATED PRESS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MARTON/ASSOCIATED PRESS)               </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2020</w:t>
      </w:r>
    </w:p>
    <w:p>
      <w:pPr>
        <w:pStyle w:val="Normal108"/>
      </w:pPr>
    </w:p>
    <w:p>
      <w:pPr>
        <w:pStyle w:val="Normal108"/>
        <w:ind w:left="200"/>
        <w:sectPr>
          <w:type w:val="continuous"/>
          <w:pgMar w:top="840" w:right="1000" w:bottom="840" w:left="1000" w:header="400" w:footer="400"/>
          <w:pgNumType w:fmt="decimal"/>
          <w:cols w:space="720"/>
        </w:sectPr>
      </w:pPr>
      <w:r>
        <w:br/>
      </w:r>
      <w:r>
        <w:pict>
          <v:line id="_x0000_s1383"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1414"/>
          <w:headerReference w:type="default" r:id="rId1415"/>
          <w:footerReference w:type="even" r:id="rId1416"/>
          <w:footerReference w:type="default" r:id="rId1417"/>
          <w:headerReference w:type="first" r:id="rId1418"/>
          <w:footerReference w:type="first" r:id="rId1419"/>
          <w:pgSz w:w="12240" w:h="15840"/>
          <w:pgMar w:top="840" w:right="1000" w:bottom="840" w:left="1000" w:header="400" w:footer="400"/>
          <w:pgNumType w:fmt="decimal"/>
          <w:cols w:space="720"/>
          <w:titlePg w:val="0"/>
        </w:sectPr>
      </w:pPr>
    </w:p>
    <w:p>
      <w:pPr>
        <w:pStyle w:val="Normal109"/>
      </w:pPr>
    </w:p>
    <w:p>
      <w:pPr>
        <w:pStyle w:val="Normal109"/>
      </w:pPr>
      <w:r>
        <w:pict>
          <v:shape id="_x0000_i1384" type="#_x0000_t75" alt="LexisNexis®" style="width:147.75pt;height:30pt">
            <v:imagedata r:id="rId17" o:title=""/>
          </v:shape>
        </w:pict>
      </w:r>
      <w:r>
        <w:cr/>
      </w:r>
    </w:p>
    <w:p>
      <w:pPr>
        <w:pStyle w:val="Heading1107"/>
        <w:keepNext w:val="0"/>
        <w:spacing w:after="200" w:line="340" w:lineRule="atLeast"/>
        <w:ind w:left="0" w:right="0" w:firstLine="0"/>
        <w:jc w:val="center"/>
      </w:pPr>
      <w:hyperlink r:id="rId1420" w:history="1">
        <w:r>
          <w:rPr>
            <w:rFonts w:ascii="arial" w:eastAsia="arial" w:hAnsi="arial" w:cs="arial"/>
            <w:b/>
            <w:i/>
            <w:strike w:val="0"/>
            <w:color w:val="0077CC"/>
            <w:sz w:val="28"/>
            <w:u w:val="single"/>
            <w:vertAlign w:val="baseline"/>
          </w:rPr>
          <w:t>SECRETARY-GENERAL'S MESSAGE ON THE INTERNATIONAL DAY COMMEMORATING THE VICTIMS OF ACTS OF VIOLENCE BASED ON RELIGION OR BELIEF</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2020 Saturday</w:t>
      </w:r>
    </w:p>
    <w:p>
      <w:pPr>
        <w:pStyle w:val="Normal109"/>
        <w:keepNext w:val="0"/>
        <w:spacing w:after="0" w:line="240" w:lineRule="atLeast"/>
        <w:ind w:right="0"/>
        <w:jc w:val="both"/>
      </w:pPr>
      <w:bookmarkStart w:id="217" w:name="Bookmark_109"/>
      <w:bookmarkEnd w:id="217"/>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09"/>
        <w:keepNext/>
        <w:spacing w:before="240" w:after="0" w:line="340" w:lineRule="atLeast"/>
        <w:ind w:left="0" w:right="0" w:firstLine="0"/>
        <w:jc w:val="left"/>
      </w:pPr>
      <w:bookmarkStart w:id="218" w:name="Body_107"/>
      <w:bookmarkEnd w:id="218"/>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385" style="position:absolute;z-index:25188761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United Nations Secretary-General: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freedom of religion or belief is firmly trenched in international human rights law and is a cornerstone for inclusive, prosperous and peaceful societies.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across the world, we continue to witness deep-seated discrimination against religious minorities, attacks on people and religious sites,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atrocity crimes targeting populations simply because of their religion or belief.</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societies have shown resilience and strength in the face of COVID-19, the pandemic has also been accompanied by a surge in stigma and racist discourse vilifying communities, spreading vile stereotypes and assigning blame.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commemorate the victims, we must do more to address the root causes of intolerance and discrimination by promoting inclusion and respect for diversity. We must also ensure that the perpetrators of these crimes are held accountable.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have the primary responsibility to protect the right to freedom of religion and belief. I have also made this a priority through initiatives such as a Call to Action for Human Rights, a Strategy on Hate Speech and a Plan of Action to Safeguard Religious Sites.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extraordinary moment calls on all of us to work together as one human family to defeat a disease and put an end to hate and discrimination.</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2020</w:t>
      </w:r>
    </w:p>
    <w:p>
      <w:pPr>
        <w:pStyle w:val="Normal109"/>
      </w:pPr>
    </w:p>
    <w:p>
      <w:pPr>
        <w:pStyle w:val="Normal109"/>
        <w:ind w:left="200"/>
        <w:sectPr>
          <w:type w:val="continuous"/>
          <w:pgMar w:top="840" w:right="1000" w:bottom="840" w:left="1000" w:header="400" w:footer="400"/>
          <w:pgNumType w:fmt="decimal"/>
          <w:cols w:space="720"/>
        </w:sectPr>
      </w:pPr>
      <w:r>
        <w:br/>
      </w:r>
      <w:r>
        <w:pict>
          <v:line id="_x0000_s1386"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421"/>
          <w:headerReference w:type="default" r:id="rId1422"/>
          <w:footerReference w:type="even" r:id="rId1423"/>
          <w:footerReference w:type="default" r:id="rId1424"/>
          <w:headerReference w:type="first" r:id="rId1425"/>
          <w:footerReference w:type="first" r:id="rId1426"/>
          <w:pgSz w:w="12240" w:h="15840"/>
          <w:pgMar w:top="840" w:right="1000" w:bottom="840" w:left="1000" w:header="400" w:footer="400"/>
          <w:pgNumType w:fmt="decimal"/>
          <w:cols w:space="720"/>
          <w:titlePg w:val="0"/>
        </w:sectPr>
      </w:pPr>
    </w:p>
    <w:p>
      <w:pPr>
        <w:pStyle w:val="Normal110"/>
      </w:pPr>
    </w:p>
    <w:p>
      <w:pPr>
        <w:pStyle w:val="Normal110"/>
      </w:pPr>
      <w:r>
        <w:pict>
          <v:shape id="_x0000_i1387" type="#_x0000_t75" alt="LexisNexis®" style="width:147.75pt;height:30pt">
            <v:imagedata r:id="rId17" o:title=""/>
          </v:shape>
        </w:pict>
      </w:r>
      <w:r>
        <w:cr/>
      </w:r>
    </w:p>
    <w:p>
      <w:pPr>
        <w:pStyle w:val="Heading1108"/>
        <w:keepNext w:val="0"/>
        <w:spacing w:after="200" w:line="340" w:lineRule="atLeast"/>
        <w:ind w:left="0" w:right="0" w:firstLine="0"/>
        <w:jc w:val="center"/>
      </w:pPr>
      <w:hyperlink r:id="rId1427" w:history="1">
        <w:r>
          <w:rPr>
            <w:rFonts w:ascii="arial" w:eastAsia="arial" w:hAnsi="arial" w:cs="arial"/>
            <w:b/>
            <w:i/>
            <w:strike w:val="0"/>
            <w:color w:val="0077CC"/>
            <w:sz w:val="28"/>
            <w:u w:val="single"/>
            <w:vertAlign w:val="baseline"/>
          </w:rPr>
          <w:t>LGBTQ Policy and Fragmented Federalism in the U.S.</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 and Local Government Review</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2020</w:t>
      </w:r>
    </w:p>
    <w:p>
      <w:pPr>
        <w:pStyle w:val="Normal110"/>
        <w:keepNext w:val="0"/>
        <w:spacing w:after="0" w:line="240" w:lineRule="atLeast"/>
        <w:ind w:right="0"/>
        <w:jc w:val="both"/>
      </w:pPr>
      <w:bookmarkStart w:id="219" w:name="Bookmark_110"/>
      <w:bookmarkEnd w:id="219"/>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110"/>
        <w:keepNext w:val="0"/>
        <w:spacing w:before="120" w:after="0" w:line="220" w:lineRule="atLeast"/>
        <w:ind w:left="0" w:right="0" w:firstLine="0"/>
        <w:jc w:val="left"/>
      </w:pPr>
      <w:r>
        <w:br/>
      </w:r>
      <w:r>
        <w:pict>
          <v:shape id="_x0000_i1388" type="#_x0000_t75" style="width:128.98pt;height:50.24pt">
            <v:imagedata r:id="rId806"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255-265; ISSN: 0160-323X, 1943-3340</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5115 words</w:t>
      </w:r>
    </w:p>
    <w:p>
      <w:pPr>
        <w:pStyle w:val="Normal110"/>
        <w:keepNext/>
        <w:spacing w:before="240" w:after="0" w:line="340" w:lineRule="atLeast"/>
        <w:ind w:left="0" w:right="0" w:firstLine="0"/>
        <w:jc w:val="left"/>
      </w:pPr>
      <w:bookmarkStart w:id="220" w:name="Body_108"/>
      <w:bookmarkEnd w:id="220"/>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389" style="position:absolute;z-index:251889664" from="0,2pt" to="512pt,2pt" strokecolor="#009ddb" strokeweight="2pt">
            <v:stroke linestyle="single"/>
            <w10:wrap type="topAndBottom"/>
          </v:line>
        </w:pict>
      </w:r>
    </w:p>
    <w:p>
      <w:pPr>
        <w:pStyle w:val="Normal110"/>
      </w:pP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Lesbian, gay, bisexual, transgender, and queer (LGBTQ) Americans face a fragmented policy landscape across the country. Some states and localities have taken the lead and adopted policies to protect LGBTQ citizens, while others have sought to undermine LGBTQ equality. As such, the rights of LGBTQ citizens are very much dependent on the politics of states they reside in. In this article, we argue subnational innovation on LGBTQ inclusive policy is a result of national policy gridlock. We also examine the state-level political factors driving the adoption of policy protections for LGBTQ citizens. We conclude that LGBTQ policies are driven by local political context and illustrate the dynamic nature of fragmented federalism in America.</w:t>
      </w: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Introduction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a national crisis such as the COVID-19 pandemic can illuminate the fragmented federalist system of government in the U.S., the benefits and drawbacks of this institutional arrangement are often invisible to most Americans (Goelzhauser and Konisky 2020). Yet for marginalized groups, such as the LGBTQ community, its consequences are readily apparent. There are few national policies that are explicitly sexual orientation and gender identity inclusive or have been interpreted by the federal courts to cover LGBTQ people (Bishin, Freebourn, and Teten 2020), so the civil rights of LGBTQ citizens are dependent on the laws of the jurisdiction that they live in. For instance, a transgender person can be discriminated against in public accommodations under Ohio law, but not under Illinois law (Mezey 2020). A gay or lesbian citizen can be discriminated against in housing in North Carolina, but not in Virginia. With the 2020 Supreme Court decision in </w:t>
      </w:r>
      <w:r>
        <w:rPr>
          <w:rFonts w:ascii="arial" w:eastAsia="arial" w:hAnsi="arial" w:cs="arial"/>
          <w:b w:val="0"/>
          <w:i/>
          <w:strike w:val="0"/>
          <w:noProof w:val="0"/>
          <w:color w:val="000000"/>
          <w:position w:val="0"/>
          <w:sz w:val="20"/>
          <w:u w:val="none"/>
          <w:vertAlign w:val="baseline"/>
        </w:rPr>
        <w:t>Bostock v. Clayton County</w:t>
      </w:r>
      <w:r>
        <w:rPr>
          <w:rFonts w:ascii="arial" w:eastAsia="arial" w:hAnsi="arial" w:cs="arial"/>
          <w:b w:val="0"/>
          <w:i w:val="0"/>
          <w:strike w:val="0"/>
          <w:noProof w:val="0"/>
          <w:color w:val="000000"/>
          <w:position w:val="0"/>
          <w:sz w:val="20"/>
          <w:u w:val="none"/>
          <w:vertAlign w:val="baseline"/>
        </w:rPr>
        <w:t>, which extended federal Title VII employment protections to gay and transgender people, the need for local and state employment nondiscrimination laws is somewhat less pressing. Yet, LGBTQ people in many states remain unprotected against discrimination in other areas, like public accommodations, housing, health care, and education.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article, we discuss how the federal system in the United States has both enabled and impeded equality for the LGBTQ community. Why have subnational governments taken the lead on this issue? Absent explicit federal policy, what political factors have shaped LGBTQ policy at subnational levels? Our analysis suggests that gridlock impeded new national LGBTQ policy and this led subnational governments to innovate in LGBTQ policy. As states have taken up the issue, our analysis suggests that citizen ideology, governmental partisanship, LGBTQ organizing capacity, and Evangelical Christian religious adherence all determine the extent to which states adopt inclusive or restrictive policies regarding the LGBTQ community.</w:t>
      </w: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National Political Opportunity Structure for LGBTQ Rights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LGBTQ people were marginalized by society and subjected to public policies that made them unequal citizens. From the criminalization of same-sex sexual relations, to bans on crossdressing, to policies blocking service in the Armed Forces, gay and transgender people were persecuted and/or penalized under a variety of local, state, and federal laws (Rimmerman 2015; Stryker 2008). In addition, they did not have state or federal civil rights protections, such as protections from employment or housing discrimination, which members of other minority groups gained in the 1960s.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this repressive policy environment would require organized advocacy to develop a more favorable political opportunity structure. Following the 1969 Stonewall Rebellion, the gay and lesbian movement learned from the example of the Civil Rights movement and adopted the “civil rights master frame” (McAdam 1994, 42) that created a collective identity as victims of discrimination deserving of equal rights (Rimmerman 2015). The gay rights movement subsequently incorporated advocacy for transgender rights in a slow and contentious process that picked up significant steam in the later 2000’s. This culminated in a divisive showdown over the Employment Nondiscrimination Act (Taylor and Lewis 2014). Today, nearly all LGBTQ rights groups press for policies and social changes that apply to the entire LGBTQ community.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LGBTQ movement was a contender social movement rather than a counter mobilization (e.g., the Religious Right), it needed to change public attitudes and public policy to be successful. In the United States, LGBTQ activists managed to dramatically shift public attitudes about homosexuality, employment discrimination, same-sex marriage, and support for LGBTQ people in the military (Gallup n.d.; Brewer 2008; Taylor, Lewis, and Haider-Markel 2018). They have also become an important constituency in the Democratic Party, where there is now broad support for LGBTQ equality (Taylor et al. 2018).</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these shifts spurred substantial subnational policy successes in recent years, LGBTQ inclusive policy at the national level has lagged behind many other western democracies (e.g., Wilson 2013). Separation of powers and the super majoritarian rules of the Senate expand the potential for national policy gridlock. Even with the efforts of nationally mobilized and well-resourced organizations, there have been few national opportunities to pass fully LGBTQ inclusive legislation. With exceptions such as the Matthew Shepard and James Byrd Jr.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Prevention Act of 2009 and the renewal of the Violence Against Women Act in 2013, the elected branches of the national government have rarely passed and signed into law polices that are fully inclusive of the LGBTQ community (Taylor, Lewis, and Haider-Markel 2018; Mezey 2020). For example, Congress has considered legislation addressing employment discrimination against gay, lesbian and bisexual individuals since 1974, but it has yet to become law. In 1994, the proposed Employment Nondiscrimination Act was modified to focus only on sexual orientation based employment discrimination. In the 2000s the measure was renamed the Equality Act and expanded what types of discrimination were forbidden and who was protected. It too has stalled despite strong support from the business community and the public (Taylor et al. 2018).</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limited success of the LGBTQ movement at the national level is a function of an unfavorable political opportunity structure. The Religious Right has been a core Republican constituency since 1980 (Wald and Calhoun-Brown 2010), and some discriminatory legislation targeting LGBTQ people </w:t>
      </w:r>
      <w:r>
        <w:rPr>
          <w:rFonts w:ascii="arial" w:eastAsia="arial" w:hAnsi="arial" w:cs="arial"/>
          <w:b w:val="0"/>
          <w:i/>
          <w:strike w:val="0"/>
          <w:noProof w:val="0"/>
          <w:color w:val="000000"/>
          <w:position w:val="0"/>
          <w:sz w:val="20"/>
          <w:u w:val="none"/>
          <w:vertAlign w:val="baseline"/>
        </w:rPr>
        <w:t>has</w:t>
      </w:r>
      <w:r>
        <w:rPr>
          <w:rFonts w:ascii="arial" w:eastAsia="arial" w:hAnsi="arial" w:cs="arial"/>
          <w:b w:val="0"/>
          <w:i w:val="0"/>
          <w:strike w:val="0"/>
          <w:noProof w:val="0"/>
          <w:color w:val="000000"/>
          <w:position w:val="0"/>
          <w:sz w:val="20"/>
          <w:u w:val="none"/>
          <w:vertAlign w:val="baseline"/>
        </w:rPr>
        <w:t xml:space="preserve"> passed during periods of divided government. For instance, the Defense of Marriage Act in 1996 barred the national government from recognizing same-sex marriages, and the Americans with Disabilities Act of 1990 excluded coverage based on transvestitism, transsexualism, and gender identity related disorders.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passage of new inclusive LGBTQ rights legislation has been unlikely as long as Republicans control at least one chamber of Congress. In general, Republicans have not responded to attitudinal changes that find support for LGBTQ legislation (Krimmel, Lax, and Phillips 2016). Yet, there has been at least one instance where a Republican led chamber acquiesced to Democrats’ demands about LGBTQ inclusion. In 2013, House Republicans allowed reauthorization of the Violence Against Women Act. The original version of the Violence Against Women Act of 1994 created new criminal penalties and civil remedies for victims of violent crimes that were motivated by gender bias. However, it did not explicitly include gender identity. Under pressure from LGBTQ activists, Senate Democrats added protections for sexual orientation and gender identity in the reauthorization (Taylor et al. 2018). In addition, there has sometimes been movement on LGBTQ issues under Republican administrations. These include two actions during the administration of George W. Bush. The first was legislation that started the process (which Barack Obama completed) to end the HIV travel ban that had been signed into law by President Clinton (Preston 2009). The second was President Bush’s initiative to fund HIV treatment and prevention in Africa (Stolberg 2008).</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since Stonewall in 1969 there have only been only a handful of periods where there has been unified party control of the national government: 1977-81 (D), 1993-95 (D), 2003-07 (R), 2009-11 (D), and 2017-19 (R). During the earliest periods of unified Democratic control, public attitudes toward gay people and gay rights remained fairly negative (Brewer 2008; Gallup n.d.) and transgender rights were not yet fully incorporated into the gay rights movement. Even during the 1993–1995 period of Democratic control, the Clinton administration acquiesced to Democrat led Congressional opposition to allowing openly gay individuals to serve in the military. An additional problem in the earlier periods of unified Democratic control was that same-sex sexual relations remained criminalized in over a dozen states until the Supreme Court struck down the remaining state laws against sodomy in  </w:t>
      </w:r>
      <w:r>
        <w:rPr>
          <w:rFonts w:ascii="arial" w:eastAsia="arial" w:hAnsi="arial" w:cs="arial"/>
          <w:b w:val="0"/>
          <w:i/>
          <w:strike w:val="0"/>
          <w:noProof w:val="0"/>
          <w:color w:val="000000"/>
          <w:position w:val="0"/>
          <w:sz w:val="20"/>
          <w:u w:val="none"/>
          <w:vertAlign w:val="baseline"/>
        </w:rPr>
        <w:t>Lawrence v. Texas</w:t>
      </w:r>
      <w:r>
        <w:rPr>
          <w:rFonts w:ascii="arial" w:eastAsia="arial" w:hAnsi="arial" w:cs="arial"/>
          <w:b w:val="0"/>
          <w:i w:val="0"/>
          <w:strike w:val="0"/>
          <w:noProof w:val="0"/>
          <w:color w:val="000000"/>
          <w:position w:val="0"/>
          <w:sz w:val="20"/>
          <w:u w:val="none"/>
          <w:vertAlign w:val="baseline"/>
        </w:rPr>
        <w:t xml:space="preserve"> in 2003. Thus, the only real opportunity to pass fully inclusive LGBTQ legislation was during the 2009–2011 period. It was during this era that the Matthew Shepard and James Byrd Jr.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Prevention Act of 2009 was signed by President Obama. Although it did not end a ban on transgender people serving in the military, this Congress also lifted the Don’t Ask Don’t Tell policy on military service by gays and lesbians.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executive branch of government has been relatively active on LGBTQ rights. Multiple presidential administrations have taken pro-LGBTQ policy actions through executive orders, regulations, litigation, amicus briefs, favorable appointments, and inclusive interpretations of existing policy. Especially for transgender people, President Obama’s administration made notable progress through a variety of these techniques. In particular, the departments of Health and Human Services (new regulation), Education (interpretation of existing policy), Housing and Urban Development (new regulation), and State (policy directive) made LGBTQ policy advancements during the Obama years.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Obama administration’s policy advancements for LGBTQ people were given legal cover by lower court rulings that found that the term “sex” in various civil rights laws, such as Title VII of the Civil Rights Act of 1964 or Title IX of the Education Amendments of 1972, were protective of gay and especially transgender people (Taylor et al. 2018). However, the Trump administration took the opposite view about the meaning of “sex” in these laws and reversed some of the Obama administration’s LGBTQ policy advances.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reversals, some notable changes, such as executive orders from President Clinton and President Obama banning sexual orientation based and gender identity based discrimination in federal employment, have been enduring. In general, support for LGBTQ equality has vacillated between the mixed record of the Clinton administration, attacking same-sex marriage (Bush administration), promoting inclusion (Obama administration), and actively rolling back LGBTQ rights (Trump administration). Executive branch actions flow with the whims of each administration and often remain subject to legal challenges in the courts.</w:t>
      </w: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Leaving It to the States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Facing a limited opportunity structure at the national level, LGBTQ activists turned to the states and the courts (See Supplemental Table 1). Supreme Court decisions struck down state sodomy laws ( </w:t>
      </w:r>
      <w:r>
        <w:rPr>
          <w:rFonts w:ascii="arial" w:eastAsia="arial" w:hAnsi="arial" w:cs="arial"/>
          <w:b w:val="0"/>
          <w:i/>
          <w:strike w:val="0"/>
          <w:noProof w:val="0"/>
          <w:color w:val="000000"/>
          <w:position w:val="0"/>
          <w:sz w:val="20"/>
          <w:u w:val="none"/>
          <w:vertAlign w:val="baseline"/>
        </w:rPr>
        <w:t>Lawrence v. Texas</w:t>
      </w:r>
      <w:r>
        <w:rPr>
          <w:rFonts w:ascii="arial" w:eastAsia="arial" w:hAnsi="arial" w:cs="arial"/>
          <w:b w:val="0"/>
          <w:i w:val="0"/>
          <w:strike w:val="0"/>
          <w:noProof w:val="0"/>
          <w:color w:val="000000"/>
          <w:position w:val="0"/>
          <w:sz w:val="20"/>
          <w:u w:val="none"/>
          <w:vertAlign w:val="baseline"/>
        </w:rPr>
        <w:t xml:space="preserve"> 2003) and recognized same-sex marriage ( </w:t>
      </w:r>
      <w:r>
        <w:rPr>
          <w:rFonts w:ascii="arial" w:eastAsia="arial" w:hAnsi="arial" w:cs="arial"/>
          <w:b w:val="0"/>
          <w:i/>
          <w:strike w:val="0"/>
          <w:noProof w:val="0"/>
          <w:color w:val="000000"/>
          <w:position w:val="0"/>
          <w:sz w:val="20"/>
          <w:u w:val="none"/>
          <w:vertAlign w:val="baseline"/>
        </w:rPr>
        <w:t>United States v. Windsor</w:t>
      </w:r>
      <w:r>
        <w:rPr>
          <w:rFonts w:ascii="arial" w:eastAsia="arial" w:hAnsi="arial" w:cs="arial"/>
          <w:b w:val="0"/>
          <w:i w:val="0"/>
          <w:strike w:val="0"/>
          <w:noProof w:val="0"/>
          <w:color w:val="000000"/>
          <w:position w:val="0"/>
          <w:sz w:val="20"/>
          <w:u w:val="none"/>
          <w:vertAlign w:val="baseline"/>
        </w:rPr>
        <w:t xml:space="preserve"> 2013;  </w:t>
      </w:r>
      <w:r>
        <w:rPr>
          <w:rFonts w:ascii="arial" w:eastAsia="arial" w:hAnsi="arial" w:cs="arial"/>
          <w:b w:val="0"/>
          <w:i/>
          <w:strike w:val="0"/>
          <w:noProof w:val="0"/>
          <w:color w:val="000000"/>
          <w:position w:val="0"/>
          <w:sz w:val="20"/>
          <w:u w:val="none"/>
          <w:vertAlign w:val="baseline"/>
        </w:rPr>
        <w:t>Hollingsworth v. Perry</w:t>
      </w:r>
      <w:r>
        <w:rPr>
          <w:rFonts w:ascii="arial" w:eastAsia="arial" w:hAnsi="arial" w:cs="arial"/>
          <w:b w:val="0"/>
          <w:i w:val="0"/>
          <w:strike w:val="0"/>
          <w:noProof w:val="0"/>
          <w:color w:val="000000"/>
          <w:position w:val="0"/>
          <w:sz w:val="20"/>
          <w:u w:val="none"/>
          <w:vertAlign w:val="baseline"/>
        </w:rPr>
        <w:t xml:space="preserve"> 2013;  </w:t>
      </w:r>
      <w:r>
        <w:rPr>
          <w:rFonts w:ascii="arial" w:eastAsia="arial" w:hAnsi="arial" w:cs="arial"/>
          <w:b w:val="0"/>
          <w:i/>
          <w:strike w:val="0"/>
          <w:noProof w:val="0"/>
          <w:color w:val="000000"/>
          <w:position w:val="0"/>
          <w:sz w:val="20"/>
          <w:u w:val="none"/>
          <w:vertAlign w:val="baseline"/>
        </w:rPr>
        <w:t>Obergefell v. Hodges</w:t>
      </w:r>
      <w:r>
        <w:rPr>
          <w:rFonts w:ascii="arial" w:eastAsia="arial" w:hAnsi="arial" w:cs="arial"/>
          <w:b w:val="0"/>
          <w:i w:val="0"/>
          <w:strike w:val="0"/>
          <w:noProof w:val="0"/>
          <w:color w:val="000000"/>
          <w:position w:val="0"/>
          <w:sz w:val="20"/>
          <w:u w:val="none"/>
          <w:vertAlign w:val="baseline"/>
        </w:rPr>
        <w:t xml:space="preserve"> 2015). However, it was state action that paved the way for these precedent-setting decisions. In many ways, the Supreme Court ratified social changes that were well underway (e.g., Rosenberg 2008). For instance, Illinois repealed its sodomy law in 1961 and was followed by nineteen other states by the end of the 1970’s. While the Court’s decision in  </w:t>
      </w:r>
      <w:r>
        <w:rPr>
          <w:rFonts w:ascii="arial" w:eastAsia="arial" w:hAnsi="arial" w:cs="arial"/>
          <w:b w:val="0"/>
          <w:i/>
          <w:strike w:val="0"/>
          <w:noProof w:val="0"/>
          <w:color w:val="000000"/>
          <w:position w:val="0"/>
          <w:sz w:val="20"/>
          <w:u w:val="none"/>
          <w:vertAlign w:val="baseline"/>
        </w:rPr>
        <w:t>Bowers v. Hardwick</w:t>
      </w:r>
      <w:r>
        <w:rPr>
          <w:rFonts w:ascii="arial" w:eastAsia="arial" w:hAnsi="arial" w:cs="arial"/>
          <w:b w:val="0"/>
          <w:i w:val="0"/>
          <w:strike w:val="0"/>
          <w:noProof w:val="0"/>
          <w:color w:val="000000"/>
          <w:position w:val="0"/>
          <w:sz w:val="20"/>
          <w:u w:val="none"/>
          <w:vertAlign w:val="baseline"/>
        </w:rPr>
        <w:t xml:space="preserve"> (1986) allowed state sodomy laws to stand, LGBTQ activists continued to plug away in state legislatures and courts (American Civil Liberties Union 2020). By the time of </w:t>
      </w:r>
      <w:r>
        <w:rPr>
          <w:rFonts w:ascii="arial" w:eastAsia="arial" w:hAnsi="arial" w:cs="arial"/>
          <w:b w:val="0"/>
          <w:i/>
          <w:strike w:val="0"/>
          <w:noProof w:val="0"/>
          <w:color w:val="000000"/>
          <w:position w:val="0"/>
          <w:sz w:val="20"/>
          <w:u w:val="none"/>
          <w:vertAlign w:val="baseline"/>
        </w:rPr>
        <w:t>Lawrence v. Texas</w:t>
      </w:r>
      <w:r>
        <w:rPr>
          <w:rFonts w:ascii="arial" w:eastAsia="arial" w:hAnsi="arial" w:cs="arial"/>
          <w:b w:val="0"/>
          <w:i w:val="0"/>
          <w:strike w:val="0"/>
          <w:noProof w:val="0"/>
          <w:color w:val="000000"/>
          <w:position w:val="0"/>
          <w:sz w:val="20"/>
          <w:u w:val="none"/>
          <w:vertAlign w:val="baseline"/>
        </w:rPr>
        <w:t xml:space="preserve"> in 2003, only fourteen states had laws against sodomy (Haider-Markel 2010) and attitudes against same-sex sexual relations had changed (Brewer 2008).</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many state governments passed bans on same-sex marriage during the 1990’s–2000’s, others blazed the trail for same-sex marriage. Early marriage cases in Hawaii (1993) and Vermont (1999) produced mixed results, but later state litigation, Massachusetts (2003), California (2008), Iowa (2009), New Jersey (2013), and Colorado (2014), legalized same-sex marriage. In addition, the elected branches of state governments approved same sex marriage in another eleven states, paving the way for the Supreme Court’s decision in  </w:t>
      </w:r>
      <w:r>
        <w:rPr>
          <w:rFonts w:ascii="arial" w:eastAsia="arial" w:hAnsi="arial" w:cs="arial"/>
          <w:b w:val="0"/>
          <w:i/>
          <w:strike w:val="0"/>
          <w:noProof w:val="0"/>
          <w:color w:val="000000"/>
          <w:position w:val="0"/>
          <w:sz w:val="20"/>
          <w:u w:val="none"/>
          <w:vertAlign w:val="baseline"/>
        </w:rPr>
        <w:t>Obergefell v. Hodges</w:t>
      </w:r>
      <w:r>
        <w:rPr>
          <w:rFonts w:ascii="arial" w:eastAsia="arial" w:hAnsi="arial" w:cs="arial"/>
          <w:b w:val="0"/>
          <w:i w:val="0"/>
          <w:strike w:val="0"/>
          <w:noProof w:val="0"/>
          <w:color w:val="000000"/>
          <w:position w:val="0"/>
          <w:sz w:val="20"/>
          <w:u w:val="none"/>
          <w:vertAlign w:val="baseline"/>
        </w:rPr>
        <w:t xml:space="preserve"> (2015) that brought same-sex marriage to entire nation.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local and state governments provided the policy momentum on employment nondiscrimination policy well prior to the Supreme Court’s decision in  </w:t>
      </w:r>
      <w:r>
        <w:rPr>
          <w:rFonts w:ascii="arial" w:eastAsia="arial" w:hAnsi="arial" w:cs="arial"/>
          <w:b w:val="0"/>
          <w:i/>
          <w:strike w:val="0"/>
          <w:noProof w:val="0"/>
          <w:color w:val="000000"/>
          <w:position w:val="0"/>
          <w:sz w:val="20"/>
          <w:u w:val="none"/>
          <w:vertAlign w:val="baseline"/>
        </w:rPr>
        <w:t>Bostock v. Clayton County</w:t>
      </w:r>
      <w:r>
        <w:rPr>
          <w:rFonts w:ascii="arial" w:eastAsia="arial" w:hAnsi="arial" w:cs="arial"/>
          <w:b w:val="0"/>
          <w:i w:val="0"/>
          <w:strike w:val="0"/>
          <w:noProof w:val="0"/>
          <w:color w:val="000000"/>
          <w:position w:val="0"/>
          <w:sz w:val="20"/>
          <w:u w:val="none"/>
          <w:vertAlign w:val="baseline"/>
        </w:rPr>
        <w:t xml:space="preserve"> (2020) which held that Title VII of the Civil Rights Act of 1964 protected gay and transgender people from employment discrimination. When that case was decided, twenty-three states and more than 300 localities (covering the majority of the U.S. population) offered these protections via state law or local ordinances (Movement Advancement Project 2020).</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exception of policies that are strictly under the purview of the national government (e.g., military service, gender markers on passports) or otherwise blocked by federal law, the U.S. federal system allows subnational governments the opportunity to innovate and experiment. On LGBTQ rights, they clearly have done this. Wisconsin became the first state to enact discrimination protections for gays and lesbians in 1982. Minnesota was the first to protect trans individuals in 1993, with both anti-discrimination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Many states reacted to violence against gays and lesbians by passing inclusive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laws well before the national government. Even states such as North Carolina have enumerated sexual orientation and gender identity as protected classes in laws to combat school bullying (Taylor et al. 2018).</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is also clear that there is conservative bias on LGBTQ rights in the states, with most states failing to adopt policies that have public support (Flores, Herman, and Mallory 2015; Lax and Phillips 2009, 2012). Indeed, some states have targeted LGBTQ citizens through same-sex marriage bans (Haider-Markel 2001), adding requirements that transgender people use restrooms associated with their birth sex (Taylor et al. 2018), preventing transgender athletes from competing in high school sports based on their gender identification (Moreau 2020), and blocking localities from advancing LGBTQ rights policies (Hicks et al. 2018). However, federal courts have struck down discriminatory aspects of state constitutions in  </w:t>
      </w:r>
      <w:r>
        <w:rPr>
          <w:rFonts w:ascii="arial" w:eastAsia="arial" w:hAnsi="arial" w:cs="arial"/>
          <w:b w:val="0"/>
          <w:i/>
          <w:strike w:val="0"/>
          <w:noProof w:val="0"/>
          <w:color w:val="000000"/>
          <w:position w:val="0"/>
          <w:sz w:val="20"/>
          <w:u w:val="none"/>
          <w:vertAlign w:val="baseline"/>
        </w:rPr>
        <w:t>Obergefell v. Hodges</w:t>
      </w:r>
      <w:r>
        <w:rPr>
          <w:rFonts w:ascii="arial" w:eastAsia="arial" w:hAnsi="arial" w:cs="arial"/>
          <w:b w:val="0"/>
          <w:i w:val="0"/>
          <w:strike w:val="0"/>
          <w:noProof w:val="0"/>
          <w:color w:val="000000"/>
          <w:position w:val="0"/>
          <w:sz w:val="20"/>
          <w:u w:val="none"/>
          <w:vertAlign w:val="baseline"/>
        </w:rPr>
        <w:t xml:space="preserve"> (2015) and  </w:t>
      </w:r>
      <w:r>
        <w:rPr>
          <w:rFonts w:ascii="arial" w:eastAsia="arial" w:hAnsi="arial" w:cs="arial"/>
          <w:b w:val="0"/>
          <w:i/>
          <w:strike w:val="0"/>
          <w:noProof w:val="0"/>
          <w:color w:val="000000"/>
          <w:position w:val="0"/>
          <w:sz w:val="20"/>
          <w:u w:val="none"/>
          <w:vertAlign w:val="baseline"/>
        </w:rPr>
        <w:t>Romer v. Evans</w:t>
      </w:r>
      <w:r>
        <w:rPr>
          <w:rFonts w:ascii="arial" w:eastAsia="arial" w:hAnsi="arial" w:cs="arial"/>
          <w:b w:val="0"/>
          <w:i w:val="0"/>
          <w:strike w:val="0"/>
          <w:noProof w:val="0"/>
          <w:color w:val="000000"/>
          <w:position w:val="0"/>
          <w:sz w:val="20"/>
          <w:u w:val="none"/>
          <w:vertAlign w:val="baseline"/>
        </w:rPr>
        <w:t xml:space="preserve"> (1996), or the remaining state statutes against sodomy in  </w:t>
      </w:r>
      <w:r>
        <w:rPr>
          <w:rFonts w:ascii="arial" w:eastAsia="arial" w:hAnsi="arial" w:cs="arial"/>
          <w:b w:val="0"/>
          <w:i/>
          <w:strike w:val="0"/>
          <w:noProof w:val="0"/>
          <w:color w:val="000000"/>
          <w:position w:val="0"/>
          <w:sz w:val="20"/>
          <w:u w:val="none"/>
          <w:vertAlign w:val="baseline"/>
        </w:rPr>
        <w:t>Lawrence v. Texas</w:t>
      </w:r>
      <w:r>
        <w:rPr>
          <w:rFonts w:ascii="arial" w:eastAsia="arial" w:hAnsi="arial" w:cs="arial"/>
          <w:b w:val="0"/>
          <w:i w:val="0"/>
          <w:strike w:val="0"/>
          <w:noProof w:val="0"/>
          <w:color w:val="000000"/>
          <w:position w:val="0"/>
          <w:sz w:val="20"/>
          <w:u w:val="none"/>
          <w:vertAlign w:val="baseline"/>
        </w:rPr>
        <w:t xml:space="preserve"> (2003).</w:t>
      </w: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Politics of LGBTQ Policymaking the States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 the states are not unified in their approach to LGBTQ rights, leading to fragmented policy. The politics of LGBTQ rights are consistent with a form of morality politics where clashes over fundamental values make a state’s internal political factors decisive (Mooney and Lee 1995). For instance, Haider-Markel and Meier (1996) found that the percentage of Protestant fundamentalists and strength of the Democratic Party determine the outcomes of gay rights battles, particularly when those issues are salient. Lax and Phillips (2009) note that as issue salience increases, there tends to be greater congruence between state public policy on gay rights issues and public opinion. However, on less salient issues (such as nondiscrimination policies), the strength of LGBTQ interest groups and elite support matter more (Haider-Markel and Meier 1996) and there is less policy congruence with public attitudes. Lax and Phillips (2012) and Flores, Herman, and Mallory (2015) find that state policy is often incongruent with the relatively high levels of public support for LGBTQ civil rights. In part, this incongruence between opinion and policy is a result of Republican control of many statehouses and governor’s mansions, particularly after 2010 and the subsequent redistricting that cemented Republican control of many state legislatures for a decade.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that despite many shared policy demands, joint advocacy, and insertion of LGBTQ in the public’s consciousness, gay and transgender inclusive policymaking might be distinct at times (Lewis et al. 2014; Taylor et al. 2012). First, not all policy concerns are equally shared across the LGBTQ community. Second, the factors that drive gay and transgender inclusive policymaking might differ. Despite the primacy of state internal political factors that commonly drive gay rights policymaking, external factors, such as regional diffusion effects on gender identity inclusive nondiscrimination laws (Taylor et al. 2012) or vertical diffusion of best practices down to the states in the case of birth certificate amendment policies (Taylor et al. 2013, 2014), may be influential in certain instances. In addition, transgender people and transgender rights have lower levels of public support than do gay people and gay rights (Lewis et al. 2017). Further, each LGBTQ rights issue is somewhat distinct as there are varying levels of public support across a host of LGBTQ policy issues (Taylor et al. 2018).</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 the national political opportunity structure has left very few openings for policymaking on LGBTQ issues, leaving the subnational governments to address these issues relatively unencumbered by national policy. Thus, factors at the state and local level appear to be having the most significant impact on LGBTQ rights policies, both those that advance equality and those that restrict it. Given the extant literature on LGBTQ policymaking at the subnational level, we expect public opinion, government partisanship, and group organizational capacity to be critical factors shaping the direction of LGBTQ policy. We examine these factors below.</w:t>
      </w: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Data and Analyses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explore the direction of LGBTQ policy in the states and the political factors that may affect them, we utilize a broad measure of LGBTQ rights policy developed by the Movement Advancement Project (2020). The measure is an additive index that incorporates both inclusive and restrictive policies, with separate components for sexual orientation and gender identity that account for the differences in the number and types of policies relevant to each group in each issue area. The presence of an inclusive policy is tallied with a positive score, while restrictive policies have negative scores. The index covers policies as of 2020 that address a wide range of relevant issues, with the range of possible scores often varying between sexual orientation and gender identity: relationship and parental recognition (0 to 6; 0 to 1), nondiscrimination (−1 to 4.5 for both), religious exemptions (−3.5 to 0 for both), LGBTQ youth (−1 to 4 for both), healthcare (0 to 2; −1.5 to 4.5), criminal justice (−1 to 2 for both), and identity documents (−3 to 4 for gender identity only). Using this index allows us to examine the broad scope of LGBTQ policies, but it is also limiting because we cannot account for the year in which each policy was adopted. This precludes our ability to examine “early adopter” states and consider policy diffusion (e.g., Berry and Berry 2018).</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Figure 1 displays the number of states by level of LGBTQ policy inclusion as found by summing the Movement Advancement Project’s sexual orientation and gender identity policy indices. As seen in Figure 1, states have diverged on the direction of LGBTQ policy. Although fifteen states have quite high scores on the index (30 or higher out of a maximum score of 38.5), thirteen have negative scores, and another eight states tally between 0 and 5. This shows that thirty-six of the fifty states are located toward the extremes of the policy dimension and reveal a polarized policy environment. Similar distributions are evident when separating sexual orientation policies from gender identity policies. This is partly due to inaction and gridlock at the national level, making state political context paramount for understanding the current status of LGBTQ policy in the United States.</w:t>
      </w: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Figure 1.</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Distribution of Movement Advancement Project LGBTQ Policy Scores, 2020.</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assess the factors that may affect this polarized pattern of state policymaking, we examine four critical variables: government partisanship, mass ideology, LGBTQ interest group capacity, and Evangelical Christian adherence rates. We discuss each in turn.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LGBTQ issues have increasingly polarized partisan elites even while mass partisans show somewhat less polarization on these issues (Bishin, Freebourn, and Teten 2020; Krimmel, Lax, and Phillips 2016; Lindaman and Haider-Markel 2002). With Republicans likely to oppose LGBTQ rights, and Democrats appearing to fully welcome LGBTQ people into their coalition, we hypothesize that partisan control of state governments will be strongly associated with state scores on the index. Indeed, a significant number of studies have found partisan control to be associated with the adoption of pro-LGBT policies (Haider-Markel 2001, 2010; Taylor et al. 2018). Here we measure governmental partisanship with a Ranney Party control Index, covering the period from 1999 to 2019 (Ranney 1976). This measure is the mean proportion of Democratic seats in the state legislature, the proportion of years with unified Democratic control, and the mean proportion of the two-party vote for governor over the period (Klarner 2013). Higher scores indicate more Democratic control while lower scores indicate more Republican control.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state LGBTQ policy is often incongruent with public preferences, some studies find that public opinion, often operationalized as mass ideology, nonetheless has a significant impact on public policy (Lax and Phillips 2012; Flores, Herman, and Mallory 2015). As such, we expect states with more liberal citizens are more likely to pass inclusive LGBTQ policy while more conservative states are more likely to adopt restrictive policies. To account for mass ideology, we use the mean of Caughey and Warshaw’s (2018) updated measure of mass liberalism on social issues from 1999 to 2019, with higher scores indicating more liberal public attitudes.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governmental partisanship and mass ideology, organized interests have also been shown to affect state LGBTQ policy (e.g., Haider-Markel 2001; Haider-Markel and Meier 1996; Taylor et al. 2012). The organizational capacity of competing groups on these issues is accounted for with two measures. We measure LGBTQ organizational capacity with the mean total assets (1995–2020) of LGBTQ groups per capita in each state (Taylor, Haider-Markel, and Rogers 2019). This Internal Revenue Service derived measure is comprised of yearly asset data of LGBTQ nonprofits that was aggregated by state, adjusted for inflation, and set to per capita levels. Following Taylor et al. (2019), we use the square root of the mean assets to account for the nonlinear nature of the relationship between assets and policy where assets have declining influence at higher levels.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capture the organizational capacity of the Religious Right we include the Evangelical adherence rate since these groups tend to draw political and financial strength through membership from Evangelical denominations (Association of Religious Data Archives 2010). This measure does not include adherents to the Church of Latter Day Saints. 1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test these relationships, we separately model the Movement Advancement Project’s LGBTQ policy scores (the total score, the sexual orientation score, and the gender identity score) as a function of these four political factors. 2  Unfortunately, the cross-sectional and continuous nature of the dependent variable does not allow us to use event history analysis. Instead, we use Ordinary Least Squares estimation. Following previous research (Haider-Markel 2010; Taylor et al. 2012), our analyses also included specifications that accounted for education levels (bachelor’s degree or higher), racial and ethnic diversity (Herfindahl index of the percentages of Black, Hispanic, and Asian residents in each state), and the percentage of urban population (as defined the Census Bureau) in each state. However, these demographic factors did not add explanatory value to the models and are not included in the models presented here.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Table 1 presents the results of the three models. The explanatory power of these sparse models is striking and quite consistent; each model explains upward of 85 percent of the variation in state LGBTQ policies. As indicated by the standardized coefficients, mass liberalism and party control have the largest impacts on state LGBTQ policy. On average, a one unit increase in mass liberalism (one standard deviation, or about the differences each way between Ohio and Illinois or Tennessee) is associated with a six point increase in the LGBTQ inclusiveness of state policy, or about 44 percent of a standard deviation in the total policy score. Party control has a slightly smaller effect but is still quite impactful. A standard deviation increase in the Ranney Index (0.141, or the differences each way between New Hampshire and Delaware or Nebraska) is associated, on average, with a five point increase in LGBTQ policy inclusiveness. The two measures of organizational capacity have smaller but significant effects, with LGBTQ group assets increasing the LGBTQ policy score and Evangelical adherents decreasing the score. The effects of all four variables are consistent across the two policy components, as reflected in the similar standardized coefficients across the models.</w:t>
      </w: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1.</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Regression Models of State LGBTQ Policy,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200"/>
        <w:gridCol w:w="1440"/>
        <w:gridCol w:w="1320"/>
        <w:gridCol w:w="120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200" w:type="dxa"/>
            <w:tcBorders>
              <w:bottom w:val="nil"/>
              <w:right w:val="nil"/>
            </w:tcBorders>
            <w:tcMar>
              <w:top w:w="20" w:type="dxa"/>
              <w:bottom w:w="20" w:type="dxa"/>
            </w:tcMar>
            <w:vAlign w:val="top"/>
          </w:tcPr>
          <w:p>
            <w:pPr>
              <w:pStyle w:val="Normal110"/>
            </w:pPr>
          </w:p>
        </w:tc>
        <w:tc>
          <w:tcPr>
            <w:tcW w:w="1200" w:type="dxa"/>
            <w:tcBorders>
              <w:bottom w:val="nil"/>
              <w:right w:val="nil"/>
            </w:tcBorders>
            <w:tcMar>
              <w:top w:w="20" w:type="dxa"/>
              <w:bottom w:w="20" w:type="dxa"/>
            </w:tcMar>
            <w:vAlign w:val="top"/>
          </w:tcPr>
          <w:p>
            <w:pPr>
              <w:pStyle w:val="Normal110"/>
              <w:spacing w:before="200" w:after="0" w:line="220" w:lineRule="atLeast"/>
              <w:ind w:left="0"/>
              <w:jc w:val="left"/>
            </w:pPr>
            <w:r>
              <w:rPr>
                <w:rFonts w:ascii="arial" w:eastAsia="arial" w:hAnsi="arial" w:cs="arial"/>
                <w:b/>
                <w:i w:val="0"/>
                <w:strike w:val="0"/>
                <w:noProof w:val="0"/>
                <w:color w:val="000000"/>
                <w:position w:val="0"/>
                <w:sz w:val="18"/>
                <w:u w:val="none"/>
                <w:vertAlign w:val="baseline"/>
              </w:rPr>
              <w:t>Total LGBTQ Policy</w:t>
            </w:r>
          </w:p>
        </w:tc>
        <w:tc>
          <w:tcPr>
            <w:tcW w:w="1440" w:type="dxa"/>
            <w:tcBorders>
              <w:bottom w:val="nil"/>
              <w:right w:val="nil"/>
            </w:tcBorders>
            <w:tcMar>
              <w:top w:w="20" w:type="dxa"/>
              <w:bottom w:w="20" w:type="dxa"/>
            </w:tcMar>
            <w:vAlign w:val="top"/>
          </w:tcPr>
          <w:p>
            <w:pPr>
              <w:pStyle w:val="Normal110"/>
              <w:spacing w:before="200" w:after="0" w:line="220" w:lineRule="atLeast"/>
              <w:ind w:left="0"/>
              <w:jc w:val="left"/>
            </w:pPr>
            <w:r>
              <w:rPr>
                <w:rFonts w:ascii="arial" w:eastAsia="arial" w:hAnsi="arial" w:cs="arial"/>
                <w:b/>
                <w:i w:val="0"/>
                <w:strike w:val="0"/>
                <w:noProof w:val="0"/>
                <w:color w:val="000000"/>
                <w:position w:val="0"/>
                <w:sz w:val="18"/>
                <w:u w:val="none"/>
                <w:vertAlign w:val="baseline"/>
              </w:rPr>
              <w:t>Sexual Orientation Policy</w:t>
            </w:r>
          </w:p>
        </w:tc>
        <w:tc>
          <w:tcPr>
            <w:tcW w:w="1320" w:type="dxa"/>
            <w:tcBorders>
              <w:bottom w:val="nil"/>
              <w:right w:val="nil"/>
            </w:tcBorders>
            <w:tcMar>
              <w:top w:w="20" w:type="dxa"/>
              <w:bottom w:w="20" w:type="dxa"/>
            </w:tcMar>
            <w:vAlign w:val="top"/>
          </w:tcPr>
          <w:p>
            <w:pPr>
              <w:pStyle w:val="Normal110"/>
              <w:spacing w:before="200" w:after="0" w:line="220" w:lineRule="atLeast"/>
              <w:ind w:left="0"/>
              <w:jc w:val="left"/>
            </w:pPr>
            <w:r>
              <w:rPr>
                <w:rFonts w:ascii="arial" w:eastAsia="arial" w:hAnsi="arial" w:cs="arial"/>
                <w:b/>
                <w:i w:val="0"/>
                <w:strike w:val="0"/>
                <w:noProof w:val="0"/>
                <w:color w:val="000000"/>
                <w:position w:val="0"/>
                <w:sz w:val="18"/>
                <w:u w:val="none"/>
                <w:vertAlign w:val="baseline"/>
              </w:rPr>
              <w:t>Gender Identity Policy</w:t>
            </w:r>
          </w:p>
        </w:tc>
        <w:tc>
          <w:tcPr>
            <w:tcW w:w="1200" w:type="dxa"/>
            <w:tcBorders>
              <w:bottom w:val="nil"/>
              <w:right w:val="nil"/>
            </w:tcBorders>
            <w:tcMar>
              <w:top w:w="20" w:type="dxa"/>
              <w:bottom w:w="20" w:type="dxa"/>
            </w:tcMar>
            <w:vAlign w:val="top"/>
          </w:tcPr>
          <w:p>
            <w:pPr>
              <w:pStyle w:val="Normal110"/>
            </w:pPr>
          </w:p>
        </w:tc>
        <w:tc>
          <w:tcPr>
            <w:tcW w:w="1080" w:type="dxa"/>
            <w:tcBorders>
              <w:bottom w:val="nil"/>
              <w:right w:val="nil"/>
            </w:tcBorders>
            <w:tcMar>
              <w:top w:w="20" w:type="dxa"/>
              <w:bottom w:w="20" w:type="dxa"/>
            </w:tcMar>
            <w:vAlign w:val="top"/>
          </w:tcPr>
          <w:p>
            <w:pPr>
              <w:pStyle w:val="Normal110"/>
            </w:pPr>
          </w:p>
        </w:tc>
        <w:tc>
          <w:tcPr>
            <w:tcW w:w="1320" w:type="dxa"/>
            <w:tcBorders>
              <w:bottom w:val="nil"/>
            </w:tcBorders>
            <w:tcMar>
              <w:top w:w="20" w:type="dxa"/>
              <w:bottom w:w="20" w:type="dxa"/>
            </w:tcMar>
            <w:vAlign w:val="top"/>
          </w:tcPr>
          <w:p>
            <w:pPr>
              <w:pStyle w:val="Normal110"/>
            </w:pPr>
          </w:p>
        </w:tc>
      </w:tr>
      <w:tr>
        <w:tblPrEx>
          <w:tblW w:w="0" w:type="auto"/>
          <w:jc w:val="center"/>
          <w:tblLayout w:type="fixed"/>
          <w:tblCellMar>
            <w:left w:w="108" w:type="dxa"/>
            <w:right w:w="108" w:type="dxa"/>
          </w:tblCellMar>
        </w:tblPrEx>
        <w:trPr>
          <w:tblHeader/>
          <w:jc w:val="center"/>
        </w:trPr>
        <w:tc>
          <w:tcPr>
            <w:tcW w:w="1200" w:type="dxa"/>
            <w:tcBorders>
              <w:bottom w:val="nil"/>
              <w:right w:val="nil"/>
            </w:tcBorders>
            <w:tcMar>
              <w:top w:w="20" w:type="dxa"/>
              <w:bottom w:w="20" w:type="dxa"/>
            </w:tcMar>
            <w:vAlign w:val="top"/>
          </w:tcPr>
          <w:p>
            <w:pPr>
              <w:pStyle w:val="Normal110"/>
              <w:spacing w:before="200" w:after="0" w:line="220" w:lineRule="atLeast"/>
              <w:ind w:left="0"/>
              <w:jc w:val="left"/>
            </w:pPr>
            <w:r>
              <w:rPr>
                <w:rFonts w:ascii="arial" w:eastAsia="arial" w:hAnsi="arial" w:cs="arial"/>
                <w:b/>
                <w:i w:val="0"/>
                <w:strike w:val="0"/>
                <w:noProof w:val="0"/>
                <w:color w:val="000000"/>
                <w:position w:val="0"/>
                <w:sz w:val="18"/>
                <w:u w:val="none"/>
                <w:vertAlign w:val="baseline"/>
              </w:rPr>
              <w:t>Variable</w:t>
            </w:r>
          </w:p>
        </w:tc>
        <w:tc>
          <w:tcPr>
            <w:tcW w:w="1200" w:type="dxa"/>
            <w:tcBorders>
              <w:bottom w:val="nil"/>
              <w:right w:val="nil"/>
            </w:tcBorders>
            <w:tcMar>
              <w:top w:w="20" w:type="dxa"/>
              <w:bottom w:w="20" w:type="dxa"/>
            </w:tcMar>
            <w:vAlign w:val="top"/>
          </w:tcPr>
          <w:p>
            <w:pPr>
              <w:pStyle w:val="Normal110"/>
              <w:spacing w:before="200" w:after="0" w:line="220" w:lineRule="atLeast"/>
              <w:ind w:left="0"/>
              <w:jc w:val="left"/>
            </w:pPr>
            <w:r>
              <w:rPr>
                <w:rFonts w:ascii="arial" w:eastAsia="arial" w:hAnsi="arial" w:cs="arial"/>
                <w:b/>
                <w:i w:val="0"/>
                <w:strike w:val="0"/>
                <w:noProof w:val="0"/>
                <w:color w:val="000000"/>
                <w:position w:val="0"/>
                <w:sz w:val="18"/>
                <w:u w:val="none"/>
                <w:vertAlign w:val="baseline"/>
              </w:rPr>
              <w:t>Coeff.</w:t>
            </w:r>
          </w:p>
        </w:tc>
        <w:tc>
          <w:tcPr>
            <w:tcW w:w="1440" w:type="dxa"/>
            <w:tcBorders>
              <w:bottom w:val="nil"/>
              <w:right w:val="nil"/>
            </w:tcBorders>
            <w:tcMar>
              <w:top w:w="20" w:type="dxa"/>
              <w:bottom w:w="20" w:type="dxa"/>
            </w:tcMar>
            <w:vAlign w:val="top"/>
          </w:tcPr>
          <w:p>
            <w:pPr>
              <w:pStyle w:val="Normal110"/>
              <w:spacing w:before="200" w:after="0" w:line="220" w:lineRule="atLeast"/>
              <w:ind w:left="0"/>
              <w:jc w:val="left"/>
            </w:pPr>
            <w:r>
              <w:rPr>
                <w:rFonts w:ascii="arial" w:eastAsia="arial" w:hAnsi="arial" w:cs="arial"/>
                <w:b/>
                <w:i w:val="0"/>
                <w:strike w:val="0"/>
                <w:noProof w:val="0"/>
                <w:color w:val="000000"/>
                <w:position w:val="0"/>
                <w:sz w:val="18"/>
                <w:u w:val="none"/>
                <w:vertAlign w:val="baseline"/>
              </w:rPr>
              <w:t>Std. Coeff.</w:t>
            </w:r>
          </w:p>
        </w:tc>
        <w:tc>
          <w:tcPr>
            <w:tcW w:w="1320" w:type="dxa"/>
            <w:tcBorders>
              <w:bottom w:val="nil"/>
              <w:right w:val="nil"/>
            </w:tcBorders>
            <w:tcMar>
              <w:top w:w="20" w:type="dxa"/>
              <w:bottom w:w="20" w:type="dxa"/>
            </w:tcMar>
            <w:vAlign w:val="top"/>
          </w:tcPr>
          <w:p>
            <w:pPr>
              <w:pStyle w:val="Normal110"/>
              <w:spacing w:before="200" w:after="0" w:line="220" w:lineRule="atLeast"/>
              <w:ind w:left="0"/>
              <w:jc w:val="left"/>
            </w:pPr>
            <w:r>
              <w:rPr>
                <w:rFonts w:ascii="arial" w:eastAsia="arial" w:hAnsi="arial" w:cs="arial"/>
                <w:b/>
                <w:i w:val="0"/>
                <w:strike w:val="0"/>
                <w:noProof w:val="0"/>
                <w:color w:val="000000"/>
                <w:position w:val="0"/>
                <w:sz w:val="18"/>
                <w:u w:val="none"/>
                <w:vertAlign w:val="baseline"/>
              </w:rPr>
              <w:t>Coeff.</w:t>
            </w:r>
          </w:p>
        </w:tc>
        <w:tc>
          <w:tcPr>
            <w:tcW w:w="1200" w:type="dxa"/>
            <w:tcBorders>
              <w:bottom w:val="nil"/>
              <w:right w:val="nil"/>
            </w:tcBorders>
            <w:tcMar>
              <w:top w:w="20" w:type="dxa"/>
              <w:bottom w:w="20" w:type="dxa"/>
            </w:tcMar>
            <w:vAlign w:val="top"/>
          </w:tcPr>
          <w:p>
            <w:pPr>
              <w:pStyle w:val="Normal110"/>
              <w:spacing w:before="200" w:after="0" w:line="220" w:lineRule="atLeast"/>
              <w:ind w:left="0"/>
              <w:jc w:val="left"/>
            </w:pPr>
            <w:r>
              <w:rPr>
                <w:rFonts w:ascii="arial" w:eastAsia="arial" w:hAnsi="arial" w:cs="arial"/>
                <w:b/>
                <w:i w:val="0"/>
                <w:strike w:val="0"/>
                <w:noProof w:val="0"/>
                <w:color w:val="000000"/>
                <w:position w:val="0"/>
                <w:sz w:val="18"/>
                <w:u w:val="none"/>
                <w:vertAlign w:val="baseline"/>
              </w:rPr>
              <w:t>Std. Coeff.</w:t>
            </w:r>
          </w:p>
        </w:tc>
        <w:tc>
          <w:tcPr>
            <w:tcW w:w="1080" w:type="dxa"/>
            <w:tcBorders>
              <w:bottom w:val="nil"/>
              <w:right w:val="nil"/>
            </w:tcBorders>
            <w:tcMar>
              <w:top w:w="20" w:type="dxa"/>
              <w:bottom w:w="20" w:type="dxa"/>
            </w:tcMar>
            <w:vAlign w:val="top"/>
          </w:tcPr>
          <w:p>
            <w:pPr>
              <w:pStyle w:val="Normal110"/>
              <w:spacing w:before="200" w:after="0" w:line="220" w:lineRule="atLeast"/>
              <w:ind w:left="0"/>
              <w:jc w:val="left"/>
            </w:pPr>
            <w:r>
              <w:rPr>
                <w:rFonts w:ascii="arial" w:eastAsia="arial" w:hAnsi="arial" w:cs="arial"/>
                <w:b/>
                <w:i w:val="0"/>
                <w:strike w:val="0"/>
                <w:noProof w:val="0"/>
                <w:color w:val="000000"/>
                <w:position w:val="0"/>
                <w:sz w:val="18"/>
                <w:u w:val="none"/>
                <w:vertAlign w:val="baseline"/>
              </w:rPr>
              <w:t>Coeff.</w:t>
            </w:r>
          </w:p>
        </w:tc>
        <w:tc>
          <w:tcPr>
            <w:tcW w:w="1320" w:type="dxa"/>
            <w:tcBorders>
              <w:bottom w:val="nil"/>
            </w:tcBorders>
            <w:tcMar>
              <w:top w:w="20" w:type="dxa"/>
              <w:bottom w:w="20" w:type="dxa"/>
            </w:tcMar>
            <w:vAlign w:val="top"/>
          </w:tcPr>
          <w:p>
            <w:pPr>
              <w:pStyle w:val="Normal110"/>
              <w:spacing w:before="200" w:after="0" w:line="220" w:lineRule="atLeast"/>
              <w:ind w:left="0"/>
              <w:jc w:val="left"/>
            </w:pPr>
            <w:r>
              <w:rPr>
                <w:rFonts w:ascii="arial" w:eastAsia="arial" w:hAnsi="arial" w:cs="arial"/>
                <w:b/>
                <w:i w:val="0"/>
                <w:strike w:val="0"/>
                <w:noProof w:val="0"/>
                <w:color w:val="000000"/>
                <w:position w:val="0"/>
                <w:sz w:val="18"/>
                <w:u w:val="none"/>
                <w:vertAlign w:val="baseline"/>
              </w:rPr>
              <w:t>Std. Coeff.</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Mass Liberalism</w:t>
            </w:r>
          </w:p>
        </w:tc>
        <w:tc>
          <w:tcPr>
            <w:tcW w:w="120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6.259***</w:t>
            </w:r>
          </w:p>
        </w:tc>
        <w:tc>
          <w:tcPr>
            <w:tcW w:w="144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0.458</w:t>
            </w:r>
          </w:p>
        </w:tc>
        <w:tc>
          <w:tcPr>
            <w:tcW w:w="132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2.592***</w:t>
            </w:r>
          </w:p>
        </w:tc>
        <w:tc>
          <w:tcPr>
            <w:tcW w:w="120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0.451</w:t>
            </w:r>
          </w:p>
        </w:tc>
        <w:tc>
          <w:tcPr>
            <w:tcW w:w="108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3.668***</w:t>
            </w:r>
          </w:p>
        </w:tc>
        <w:tc>
          <w:tcPr>
            <w:tcW w:w="1320" w:type="dxa"/>
            <w:tcBorders>
              <w:bottom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0.455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10"/>
            </w:pPr>
          </w:p>
        </w:tc>
        <w:tc>
          <w:tcPr>
            <w:tcW w:w="120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(1.377)</w:t>
            </w:r>
          </w:p>
        </w:tc>
        <w:tc>
          <w:tcPr>
            <w:tcW w:w="1440" w:type="dxa"/>
            <w:tcBorders>
              <w:bottom w:val="nil"/>
              <w:right w:val="nil"/>
            </w:tcBorders>
            <w:tcMar>
              <w:top w:w="20" w:type="dxa"/>
              <w:bottom w:w="20" w:type="dxa"/>
            </w:tcMar>
            <w:vAlign w:val="top"/>
          </w:tcPr>
          <w:p>
            <w:pPr>
              <w:pStyle w:val="Normal110"/>
            </w:pPr>
          </w:p>
        </w:tc>
        <w:tc>
          <w:tcPr>
            <w:tcW w:w="132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(0.568)</w:t>
            </w:r>
          </w:p>
        </w:tc>
        <w:tc>
          <w:tcPr>
            <w:tcW w:w="1200" w:type="dxa"/>
            <w:tcBorders>
              <w:bottom w:val="nil"/>
              <w:right w:val="nil"/>
            </w:tcBorders>
            <w:tcMar>
              <w:top w:w="20" w:type="dxa"/>
              <w:bottom w:w="20" w:type="dxa"/>
            </w:tcMar>
            <w:vAlign w:val="top"/>
          </w:tcPr>
          <w:p>
            <w:pPr>
              <w:pStyle w:val="Normal110"/>
            </w:pPr>
          </w:p>
        </w:tc>
        <w:tc>
          <w:tcPr>
            <w:tcW w:w="108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(0.925)</w:t>
            </w:r>
          </w:p>
        </w:tc>
        <w:tc>
          <w:tcPr>
            <w:tcW w:w="1320" w:type="dxa"/>
            <w:tcBorders>
              <w:bottom w:val="nil"/>
            </w:tcBorders>
            <w:tcMar>
              <w:top w:w="20" w:type="dxa"/>
              <w:bottom w:w="20" w:type="dxa"/>
            </w:tcMar>
            <w:vAlign w:val="top"/>
          </w:tcPr>
          <w:p>
            <w:pPr>
              <w:pStyle w:val="Normal110"/>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Ranney Party control</w:t>
            </w:r>
          </w:p>
        </w:tc>
        <w:tc>
          <w:tcPr>
            <w:tcW w:w="120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35.856***</w:t>
            </w:r>
          </w:p>
        </w:tc>
        <w:tc>
          <w:tcPr>
            <w:tcW w:w="144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0.351</w:t>
            </w:r>
          </w:p>
        </w:tc>
        <w:tc>
          <w:tcPr>
            <w:tcW w:w="132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14.925***</w:t>
            </w:r>
          </w:p>
        </w:tc>
        <w:tc>
          <w:tcPr>
            <w:tcW w:w="120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0.347</w:t>
            </w:r>
          </w:p>
        </w:tc>
        <w:tc>
          <w:tcPr>
            <w:tcW w:w="108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20.931***</w:t>
            </w:r>
          </w:p>
        </w:tc>
        <w:tc>
          <w:tcPr>
            <w:tcW w:w="1320" w:type="dxa"/>
            <w:tcBorders>
              <w:bottom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0.347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10"/>
            </w:pPr>
          </w:p>
        </w:tc>
        <w:tc>
          <w:tcPr>
            <w:tcW w:w="120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(6.510)</w:t>
            </w:r>
          </w:p>
        </w:tc>
        <w:tc>
          <w:tcPr>
            <w:tcW w:w="1440" w:type="dxa"/>
            <w:tcBorders>
              <w:bottom w:val="nil"/>
              <w:right w:val="nil"/>
            </w:tcBorders>
            <w:tcMar>
              <w:top w:w="20" w:type="dxa"/>
              <w:bottom w:w="20" w:type="dxa"/>
            </w:tcMar>
            <w:vAlign w:val="top"/>
          </w:tcPr>
          <w:p>
            <w:pPr>
              <w:pStyle w:val="Normal110"/>
            </w:pPr>
          </w:p>
        </w:tc>
        <w:tc>
          <w:tcPr>
            <w:tcW w:w="132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(2.686)</w:t>
            </w:r>
          </w:p>
        </w:tc>
        <w:tc>
          <w:tcPr>
            <w:tcW w:w="1200" w:type="dxa"/>
            <w:tcBorders>
              <w:bottom w:val="nil"/>
              <w:right w:val="nil"/>
            </w:tcBorders>
            <w:tcMar>
              <w:top w:w="20" w:type="dxa"/>
              <w:bottom w:w="20" w:type="dxa"/>
            </w:tcMar>
            <w:vAlign w:val="top"/>
          </w:tcPr>
          <w:p>
            <w:pPr>
              <w:pStyle w:val="Normal110"/>
            </w:pPr>
          </w:p>
        </w:tc>
        <w:tc>
          <w:tcPr>
            <w:tcW w:w="108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(4.376)</w:t>
            </w:r>
          </w:p>
        </w:tc>
        <w:tc>
          <w:tcPr>
            <w:tcW w:w="1320" w:type="dxa"/>
            <w:tcBorders>
              <w:bottom w:val="nil"/>
            </w:tcBorders>
            <w:tcMar>
              <w:top w:w="20" w:type="dxa"/>
              <w:bottom w:w="20" w:type="dxa"/>
            </w:tcMar>
            <w:vAlign w:val="top"/>
          </w:tcPr>
          <w:p>
            <w:pPr>
              <w:pStyle w:val="Normal110"/>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LGBT Group Assets</w:t>
            </w:r>
          </w:p>
        </w:tc>
        <w:tc>
          <w:tcPr>
            <w:tcW w:w="120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2.064*</w:t>
            </w:r>
          </w:p>
        </w:tc>
        <w:tc>
          <w:tcPr>
            <w:tcW w:w="144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0.140</w:t>
            </w:r>
          </w:p>
        </w:tc>
        <w:tc>
          <w:tcPr>
            <w:tcW w:w="132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0.874*</w:t>
            </w:r>
          </w:p>
        </w:tc>
        <w:tc>
          <w:tcPr>
            <w:tcW w:w="120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0.141</w:t>
            </w:r>
          </w:p>
        </w:tc>
        <w:tc>
          <w:tcPr>
            <w:tcW w:w="108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1.190*</w:t>
            </w:r>
          </w:p>
        </w:tc>
        <w:tc>
          <w:tcPr>
            <w:tcW w:w="1320" w:type="dxa"/>
            <w:tcBorders>
              <w:bottom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0.137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10"/>
            </w:pPr>
          </w:p>
        </w:tc>
        <w:tc>
          <w:tcPr>
            <w:tcW w:w="120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(0.821)</w:t>
            </w:r>
          </w:p>
        </w:tc>
        <w:tc>
          <w:tcPr>
            <w:tcW w:w="1440" w:type="dxa"/>
            <w:tcBorders>
              <w:bottom w:val="nil"/>
              <w:right w:val="nil"/>
            </w:tcBorders>
            <w:tcMar>
              <w:top w:w="20" w:type="dxa"/>
              <w:bottom w:w="20" w:type="dxa"/>
            </w:tcMar>
            <w:vAlign w:val="top"/>
          </w:tcPr>
          <w:p>
            <w:pPr>
              <w:pStyle w:val="Normal110"/>
            </w:pPr>
          </w:p>
        </w:tc>
        <w:tc>
          <w:tcPr>
            <w:tcW w:w="132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(0.339)</w:t>
            </w:r>
          </w:p>
        </w:tc>
        <w:tc>
          <w:tcPr>
            <w:tcW w:w="1200" w:type="dxa"/>
            <w:tcBorders>
              <w:bottom w:val="nil"/>
              <w:right w:val="nil"/>
            </w:tcBorders>
            <w:tcMar>
              <w:top w:w="20" w:type="dxa"/>
              <w:bottom w:w="20" w:type="dxa"/>
            </w:tcMar>
            <w:vAlign w:val="top"/>
          </w:tcPr>
          <w:p>
            <w:pPr>
              <w:pStyle w:val="Normal110"/>
            </w:pPr>
          </w:p>
        </w:tc>
        <w:tc>
          <w:tcPr>
            <w:tcW w:w="108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(0.552)</w:t>
            </w:r>
          </w:p>
        </w:tc>
        <w:tc>
          <w:tcPr>
            <w:tcW w:w="1320" w:type="dxa"/>
            <w:tcBorders>
              <w:bottom w:val="nil"/>
            </w:tcBorders>
            <w:tcMar>
              <w:top w:w="20" w:type="dxa"/>
              <w:bottom w:w="20" w:type="dxa"/>
            </w:tcMar>
            <w:vAlign w:val="top"/>
          </w:tcPr>
          <w:p>
            <w:pPr>
              <w:pStyle w:val="Normal110"/>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Evangelicals</w:t>
            </w:r>
          </w:p>
        </w:tc>
        <w:tc>
          <w:tcPr>
            <w:tcW w:w="120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?4.573**</w:t>
            </w:r>
          </w:p>
        </w:tc>
        <w:tc>
          <w:tcPr>
            <w:tcW w:w="144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?0.237</w:t>
            </w:r>
          </w:p>
        </w:tc>
        <w:tc>
          <w:tcPr>
            <w:tcW w:w="132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?2.044**</w:t>
            </w:r>
          </w:p>
        </w:tc>
        <w:tc>
          <w:tcPr>
            <w:tcW w:w="120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?0.252</w:t>
            </w:r>
          </w:p>
        </w:tc>
        <w:tc>
          <w:tcPr>
            <w:tcW w:w="108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?2.529*</w:t>
            </w:r>
          </w:p>
        </w:tc>
        <w:tc>
          <w:tcPr>
            <w:tcW w:w="1320" w:type="dxa"/>
            <w:tcBorders>
              <w:bottom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?0.222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10"/>
            </w:pPr>
          </w:p>
        </w:tc>
        <w:tc>
          <w:tcPr>
            <w:tcW w:w="120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(1.652)</w:t>
            </w:r>
          </w:p>
        </w:tc>
        <w:tc>
          <w:tcPr>
            <w:tcW w:w="1440" w:type="dxa"/>
            <w:tcBorders>
              <w:bottom w:val="nil"/>
              <w:right w:val="nil"/>
            </w:tcBorders>
            <w:tcMar>
              <w:top w:w="20" w:type="dxa"/>
              <w:bottom w:w="20" w:type="dxa"/>
            </w:tcMar>
            <w:vAlign w:val="top"/>
          </w:tcPr>
          <w:p>
            <w:pPr>
              <w:pStyle w:val="Normal110"/>
            </w:pPr>
          </w:p>
        </w:tc>
        <w:tc>
          <w:tcPr>
            <w:tcW w:w="132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(0.682)</w:t>
            </w:r>
          </w:p>
        </w:tc>
        <w:tc>
          <w:tcPr>
            <w:tcW w:w="1200" w:type="dxa"/>
            <w:tcBorders>
              <w:bottom w:val="nil"/>
              <w:right w:val="nil"/>
            </w:tcBorders>
            <w:tcMar>
              <w:top w:w="20" w:type="dxa"/>
              <w:bottom w:w="20" w:type="dxa"/>
            </w:tcMar>
            <w:vAlign w:val="top"/>
          </w:tcPr>
          <w:p>
            <w:pPr>
              <w:pStyle w:val="Normal110"/>
            </w:pPr>
          </w:p>
        </w:tc>
        <w:tc>
          <w:tcPr>
            <w:tcW w:w="108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(1.111)</w:t>
            </w:r>
          </w:p>
        </w:tc>
        <w:tc>
          <w:tcPr>
            <w:tcW w:w="1320" w:type="dxa"/>
            <w:tcBorders>
              <w:bottom w:val="nil"/>
            </w:tcBorders>
            <w:tcMar>
              <w:top w:w="20" w:type="dxa"/>
              <w:bottom w:w="20" w:type="dxa"/>
            </w:tcMar>
            <w:vAlign w:val="top"/>
          </w:tcPr>
          <w:p>
            <w:pPr>
              <w:pStyle w:val="Normal110"/>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Constant</w:t>
            </w:r>
          </w:p>
        </w:tc>
        <w:tc>
          <w:tcPr>
            <w:tcW w:w="120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5.202</w:t>
            </w:r>
          </w:p>
        </w:tc>
        <w:tc>
          <w:tcPr>
            <w:tcW w:w="1440" w:type="dxa"/>
            <w:tcBorders>
              <w:bottom w:val="nil"/>
              <w:right w:val="nil"/>
            </w:tcBorders>
            <w:tcMar>
              <w:top w:w="20" w:type="dxa"/>
              <w:bottom w:w="20" w:type="dxa"/>
            </w:tcMar>
            <w:vAlign w:val="top"/>
          </w:tcPr>
          <w:p>
            <w:pPr>
              <w:pStyle w:val="Normal110"/>
            </w:pPr>
          </w:p>
        </w:tc>
        <w:tc>
          <w:tcPr>
            <w:tcW w:w="132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4.440*</w:t>
            </w:r>
          </w:p>
        </w:tc>
        <w:tc>
          <w:tcPr>
            <w:tcW w:w="1200" w:type="dxa"/>
            <w:tcBorders>
              <w:bottom w:val="nil"/>
              <w:right w:val="nil"/>
            </w:tcBorders>
            <w:tcMar>
              <w:top w:w="20" w:type="dxa"/>
              <w:bottom w:w="20" w:type="dxa"/>
            </w:tcMar>
            <w:vAlign w:val="top"/>
          </w:tcPr>
          <w:p>
            <w:pPr>
              <w:pStyle w:val="Normal110"/>
            </w:pPr>
          </w:p>
        </w:tc>
        <w:tc>
          <w:tcPr>
            <w:tcW w:w="108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0.761</w:t>
            </w:r>
          </w:p>
        </w:tc>
        <w:tc>
          <w:tcPr>
            <w:tcW w:w="1320" w:type="dxa"/>
            <w:tcBorders>
              <w:bottom w:val="nil"/>
            </w:tcBorders>
            <w:tcMar>
              <w:top w:w="20" w:type="dxa"/>
              <w:bottom w:w="20" w:type="dxa"/>
            </w:tcMar>
            <w:vAlign w:val="top"/>
          </w:tcPr>
          <w:p>
            <w:pPr>
              <w:pStyle w:val="Normal110"/>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10"/>
            </w:pPr>
          </w:p>
        </w:tc>
        <w:tc>
          <w:tcPr>
            <w:tcW w:w="120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(4.663)</w:t>
            </w:r>
          </w:p>
        </w:tc>
        <w:tc>
          <w:tcPr>
            <w:tcW w:w="1440" w:type="dxa"/>
            <w:tcBorders>
              <w:bottom w:val="nil"/>
              <w:right w:val="nil"/>
            </w:tcBorders>
            <w:tcMar>
              <w:top w:w="20" w:type="dxa"/>
              <w:bottom w:w="20" w:type="dxa"/>
            </w:tcMar>
            <w:vAlign w:val="top"/>
          </w:tcPr>
          <w:p>
            <w:pPr>
              <w:pStyle w:val="Normal110"/>
            </w:pPr>
          </w:p>
        </w:tc>
        <w:tc>
          <w:tcPr>
            <w:tcW w:w="132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(1.924)</w:t>
            </w:r>
          </w:p>
        </w:tc>
        <w:tc>
          <w:tcPr>
            <w:tcW w:w="1200" w:type="dxa"/>
            <w:tcBorders>
              <w:bottom w:val="nil"/>
              <w:right w:val="nil"/>
            </w:tcBorders>
            <w:tcMar>
              <w:top w:w="20" w:type="dxa"/>
              <w:bottom w:w="20" w:type="dxa"/>
            </w:tcMar>
            <w:vAlign w:val="top"/>
          </w:tcPr>
          <w:p>
            <w:pPr>
              <w:pStyle w:val="Normal110"/>
            </w:pPr>
          </w:p>
        </w:tc>
        <w:tc>
          <w:tcPr>
            <w:tcW w:w="1080" w:type="dxa"/>
            <w:tcBorders>
              <w:bottom w:val="nil"/>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(3.134)</w:t>
            </w:r>
          </w:p>
        </w:tc>
        <w:tc>
          <w:tcPr>
            <w:tcW w:w="1320" w:type="dxa"/>
            <w:tcBorders>
              <w:bottom w:val="nil"/>
            </w:tcBorders>
            <w:tcMar>
              <w:top w:w="20" w:type="dxa"/>
              <w:bottom w:w="20" w:type="dxa"/>
            </w:tcMar>
            <w:vAlign w:val="top"/>
          </w:tcPr>
          <w:p>
            <w:pPr>
              <w:pStyle w:val="Normal110"/>
            </w:pP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R</w:t>
            </w:r>
            <w:r>
              <w:rPr>
                <w:rFonts w:ascii="arial" w:eastAsia="arial" w:hAnsi="arial" w:cs="arial"/>
                <w:b w:val="0"/>
                <w:i w:val="0"/>
                <w:strike w:val="0"/>
                <w:noProof w:val="0"/>
                <w:color w:val="000000"/>
                <w:position w:val="0"/>
                <w:sz w:val="18"/>
                <w:u w:val="none"/>
                <w:vertAlign w:val="superscript"/>
              </w:rPr>
              <w:t>2</w:t>
            </w:r>
          </w:p>
        </w:tc>
        <w:tc>
          <w:tcPr>
            <w:tcW w:w="1200" w:type="dxa"/>
            <w:tcBorders>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0.881</w:t>
            </w:r>
          </w:p>
        </w:tc>
        <w:tc>
          <w:tcPr>
            <w:tcW w:w="1440" w:type="dxa"/>
            <w:tcBorders>
              <w:right w:val="nil"/>
            </w:tcBorders>
            <w:tcMar>
              <w:top w:w="20" w:type="dxa"/>
              <w:bottom w:w="20" w:type="dxa"/>
            </w:tcMar>
            <w:vAlign w:val="top"/>
          </w:tcPr>
          <w:p>
            <w:pPr>
              <w:pStyle w:val="Normal110"/>
            </w:pPr>
          </w:p>
        </w:tc>
        <w:tc>
          <w:tcPr>
            <w:tcW w:w="1320" w:type="dxa"/>
            <w:tcBorders>
              <w:right w:val="nil"/>
            </w:tcBorders>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0.885</w:t>
            </w:r>
          </w:p>
        </w:tc>
        <w:tc>
          <w:tcPr>
            <w:tcW w:w="1200" w:type="dxa"/>
            <w:tcBorders>
              <w:right w:val="nil"/>
            </w:tcBorders>
            <w:tcMar>
              <w:top w:w="20" w:type="dxa"/>
              <w:bottom w:w="20" w:type="dxa"/>
            </w:tcMar>
            <w:vAlign w:val="top"/>
          </w:tcPr>
          <w:p>
            <w:pPr>
              <w:pStyle w:val="Normal110"/>
            </w:pPr>
          </w:p>
        </w:tc>
        <w:tc>
          <w:tcPr>
            <w:tcW w:w="1080" w:type="dxa"/>
            <w:tcBorders>
              <w:right w:val="nil"/>
            </w:tcBorders>
            <w:tcMar>
              <w:top w:w="20" w:type="dxa"/>
              <w:bottom w:w="20" w:type="dxa"/>
            </w:tcMar>
            <w:vAlign w:val="top"/>
          </w:tcPr>
          <w:p>
            <w:pPr>
              <w:pStyle w:val="Normal110"/>
            </w:pPr>
          </w:p>
        </w:tc>
        <w:tc>
          <w:tcPr>
            <w:tcW w:w="1320" w:type="dxa"/>
            <w:tcMar>
              <w:top w:w="20" w:type="dxa"/>
              <w:bottom w:w="20" w:type="dxa"/>
            </w:tcMar>
            <w:vAlign w:val="top"/>
          </w:tcPr>
          <w:p>
            <w:pPr>
              <w:pStyle w:val="Normal110"/>
              <w:spacing w:after="0" w:line="220" w:lineRule="atLeast"/>
              <w:ind w:left="0"/>
              <w:jc w:val="left"/>
            </w:pPr>
            <w:r>
              <w:rPr>
                <w:rFonts w:ascii="arial" w:eastAsia="arial" w:hAnsi="arial" w:cs="arial"/>
                <w:b w:val="0"/>
                <w:i w:val="0"/>
                <w:strike w:val="0"/>
                <w:noProof w:val="0"/>
                <w:color w:val="000000"/>
                <w:position w:val="0"/>
                <w:sz w:val="18"/>
                <w:u w:val="none"/>
                <w:vertAlign w:val="baseline"/>
              </w:rPr>
              <w:t>0.846</w:t>
            </w:r>
          </w:p>
        </w:tc>
      </w:tr>
    </w:tbl>
    <w:p>
      <w:pPr>
        <w:pStyle w:val="Normal11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Notes</w:t>
      </w:r>
      <w:r>
        <w:rPr>
          <w:rFonts w:ascii="arial" w:eastAsia="arial" w:hAnsi="arial" w:cs="arial"/>
          <w:b w:val="0"/>
          <w:i w:val="0"/>
          <w:strike w:val="0"/>
          <w:noProof w:val="0"/>
          <w:color w:val="000000"/>
          <w:position w:val="0"/>
          <w:sz w:val="20"/>
          <w:u w:val="none"/>
          <w:vertAlign w:val="baseline"/>
        </w:rPr>
        <w:t>: Coefficients from Ordinary Least Squares estimates; Standard errors in parentheses; N = 50.</w:t>
      </w:r>
    </w:p>
    <w:p>
      <w:pPr>
        <w:pStyle w:val="Normal11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p</w:t>
      </w:r>
      <w:r>
        <w:rPr>
          <w:rFonts w:ascii="arial" w:eastAsia="arial" w:hAnsi="arial" w:cs="arial"/>
          <w:b w:val="0"/>
          <w:i w:val="0"/>
          <w:strike w:val="0"/>
          <w:noProof w:val="0"/>
          <w:color w:val="000000"/>
          <w:position w:val="0"/>
          <w:sz w:val="20"/>
          <w:u w:val="none"/>
          <w:vertAlign w:val="baseline"/>
        </w:rPr>
        <w:t xml:space="preserve"> &lt; .05; </w:t>
      </w:r>
      <w:r>
        <w:rPr>
          <w:rFonts w:ascii="arial" w:eastAsia="arial" w:hAnsi="arial" w:cs="arial"/>
          <w:b w:val="0"/>
          <w:i/>
          <w:strike w:val="0"/>
          <w:noProof w:val="0"/>
          <w:color w:val="000000"/>
          <w:position w:val="0"/>
          <w:sz w:val="20"/>
          <w:u w:val="none"/>
          <w:vertAlign w:val="baseline"/>
        </w:rPr>
        <w:t>** p</w:t>
      </w:r>
      <w:r>
        <w:rPr>
          <w:rFonts w:ascii="arial" w:eastAsia="arial" w:hAnsi="arial" w:cs="arial"/>
          <w:b w:val="0"/>
          <w:i w:val="0"/>
          <w:strike w:val="0"/>
          <w:noProof w:val="0"/>
          <w:color w:val="000000"/>
          <w:position w:val="0"/>
          <w:sz w:val="20"/>
          <w:u w:val="none"/>
          <w:vertAlign w:val="baseline"/>
        </w:rPr>
        <w:t xml:space="preserve"> &lt; .01; ***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.001.</w:t>
      </w: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Discussion and Conclusion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Viewing federalism from the perspective of one issue area can illustrate the fragmented nature of the American system, especially in an era of heightened political polarization and national gridlock. Our analyses of state LGBTQ policy during this period of national policy stasis reveal an active and polarized policy environment at the subnational level. Further, the polarized directions of the states are associated with major facets of the political opportunity structure: mass ideology, government partisanship, and the strength of organized interests. Although divided government has gridlocked the national government since the LGBTQ rights movement emerged in the 1970s, subnational governments have been much more responsive. This responsiveness has moved states in different directions depending on the political opportunity structure in each state.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clear partisan and ideological polarization in the country, perhaps it is not surprising that states with citizens that are more liberal, Democratic governments and relatively strong LGBTQ advocacy groups enact a range of LGBTQ inclusive policies. At the same time, states with more conservative citizens, Republican governments, and relatively higher percentages of Evangelical adherents tend to block LGBTQ inclusive policies and sometimes have moved to enact more restrictive policies. Few states have taken a middle ground on LGBTQ policies.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polarized policy environment creates a patchwork of policies that shape the lives of the LGBTQ community. In some states, the LGBTQ community is legally protected from discrimination, has equal access to healthcare, and fairer treatment in the criminal justice system. In others, LGBTQ people can be legally barred from public accommodations, adoptions, and healthcare procedures, and have more restricted rights relative to cisgender, heterosexual people. As such, political geography is a critical and determinative factor in how LGBTQ people live their lives.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findings on state political context raise the classic question of whether individual rights should vary by geography in the United States. Although the Constitution reserves a substantial amount of power to states, which allows for decentralized policymaking in a variety of areas, it also guarantees equal treatment under the law. At what point should states’ authority and responsiveness to their own political opportunity structure trump the national right to equality as provided by the 14th Amendment?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the decentralized nature of policymaking in this area provides opportunities for the advancement of inclusive policies not currently afforded by the gridlocked national government. Overall, trends in public opinion point to an increase in the number of states with supportive citizens, allowing LGBTQ groups opportunities for policy successes when electoral outcomes bring Democrats to power. Yet, similarly, opponents of LGBTQ rights have opportunities to pass restrictive policies in states that maintain conservative views and tend to elect Republicans. Given stasis at the national level, we expect that states will continue to polarize on LGBTQ rights until either a national consensus on these issues emerges or the federal courts determine that the varying rights of LGBTQ people under state laws violates the Constitution.</w:t>
      </w: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Supplemental Material</w:t>
      </w: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Supplemental Material, sj-docx-1-slg-10.1177_0160323X21990839 - LGBTQ Policy and Fragmented Federalism in the U.S.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Supplemental Material, sj-docx-1-slg-10.1177_0160323X21990839 for LGBTQ Policy and Fragmented Federalism in the U.S. by Jami K. Taylor, Daniel C. Lewis and Donald P. Haider-Markel in State and Local Government Review</w:t>
      </w:r>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0"/>
        <w:spacing w:line="60" w:lineRule="exact"/>
      </w:pPr>
      <w:r>
        <w:pict>
          <v:line id="_x0000_s1390" style="position:absolute;z-index:251890688"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Declaration of Conflicting Interests The authors declared no potential conflicts of interest with respect to the research, authorship, and/or publication of this article.; Funding The authors received no financial support for the research, authorship, and/or publication of this article.; ORCID iDs Daniel C. Lewis   Donald P. Haider-Markel   ; Supplemental Material Supplemental material for this article is available online.; 1. Including Mormon adherents slightly reduces the impact of the adherence rate on LGBTQ policy.; 2. The models include the natural log of Evangelical adherence rates to better model a curvilinear relationship. Other specifications using the raw percentage or a square root transformation produce similar results.</w:t>
      </w:r>
    </w:p>
    <w:p>
      <w:pPr>
        <w:pStyle w:val="Normal110"/>
        <w:keepNext/>
        <w:spacing w:before="240" w:after="0" w:line="340" w:lineRule="atLeast"/>
        <w:ind w:left="0" w:right="0" w:firstLine="0"/>
        <w:jc w:val="left"/>
      </w:pPr>
      <w:bookmarkStart w:id="221" w:name="Bibliography_0"/>
      <w:bookmarkEnd w:id="221"/>
      <w:r>
        <w:rPr>
          <w:rFonts w:ascii="arial" w:eastAsia="arial" w:hAnsi="arial" w:cs="arial"/>
          <w:b/>
          <w:i w:val="0"/>
          <w:strike w:val="0"/>
          <w:noProof w:val="0"/>
          <w:color w:val="000000"/>
          <w:position w:val="0"/>
          <w:sz w:val="28"/>
          <w:u w:val="none"/>
          <w:vertAlign w:val="baseline"/>
        </w:rPr>
        <w:t>Bibliography</w:t>
      </w:r>
    </w:p>
    <w:p>
      <w:pPr>
        <w:pStyle w:val="Normal110"/>
        <w:spacing w:line="60" w:lineRule="exact"/>
      </w:pPr>
      <w:r>
        <w:pict>
          <v:line id="_x0000_s1391" style="position:absolute;z-index:251891712" from="0,2pt" to="512pt,2pt" strokecolor="#009ddb" strokeweight="2pt">
            <v:stroke linestyle="single"/>
            <w10:wrap type="topAndBottom"/>
          </v:line>
        </w:pict>
      </w:r>
    </w:p>
    <w:p>
      <w:pPr>
        <w:pStyle w:val="Normal110"/>
      </w:pP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Civil Liberties Union. 2020. Getting rid Of sodomy laws: History and strategy that led to the Lawrence Decision.  (accessed August 4, 2020).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Association of Religion Data Archives. 2010. Sources of religious congregations and membership data.  (accessed March 11, 2011).</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Berry Frances Stokes, Berry William D.,  . 2018. Innovation and diffusion models in policy research. In Theories of the policy process, edited by  Weible Christopher M., Sabatier Paul A.,  , 253–300. Boulder, CO: Westview.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Bishin Benjamin G., Freebourn Justin, Teten Paul,  . 2020. The power of equality? Polarization and collective mis-representation on gay rights in Congress, 1989–2019. Political Research Quarterly. doi: 10.1177/1065912920953498</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Bostock v. Clayton County, 590 U.S. ___ (2020).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Bowers v. Hardwick, 478 U.S. 186 (1986).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Brewer Paul R.,   2008. Value war: Public opinion and the politics of gay rights. Lanham, MD: Rowman &amp; Littlefield.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Caughey Devin, Warshaw Christopher,  . 2018. Policy preferences and policy change: Dynamic responsiveness in the American states, 1936–2014. American Political Science Review 112 (2): 249–66.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Flores Andrew, Herman Jody, Mallory Christy,  . 2015. Transgender inclusion in state non-discrimination policies: The democratic deficit and political powerlessness. Research &amp; Politics 2 (4): 1–8.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Gallup. n.d. Gay and lesbian rights.  (accessed July 27, 2020).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Goelzhauser Greg, Konisky David M.,  . 2020. The state of American federalism 2019–2020: Polarized and punitive intergovernmental relations. Publius: The Journal of Federalism 50 (3): 311–43.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Haider-Markel Donald P.,   2001. Policy diffusion as a geographical expansion of the scope of political conflict: Same-sex marriage bans in the 1990s. State Politics &amp; Policy Quarterly 1 (1): 5–26.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Haider-Markel Donald P.,   2010. Out and running: Gay and lesbian candidates, elections, and policy representation. Washington, DC: Georgetown University Press.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Haider-Markel Donald P., Meier Kenneth J.,  . 1996. The politics of gay and lesbian rights: Expanding the scope of the conflict. Journal of Politics 58 (2): 332–49.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Hicks William D., Weissert Carol, Swanson Jeffrey, Bulman-Pozen Jessica, Kogan Vladimir, Riverstone-Newell Lori, Bunch Jaclyn, Einstein Katherine Levine, Glick David, Daley Dorothy M., Fisk Jonathan M., Taylor Jami K., Haider-Markel Donald P., Lewis Daniel C.,  . 2018. Home rule be damned: Exploring policy conflicts between the statehouse and city hall. PS: Political Science &amp; Politics 51 (1): 26–38.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Hollingsworth v. Perry, 570 U.S. 693 (2013).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Klarner Carl,  . 2013. State partisan balance data, 1937 - 2011. Harvard Dataverse. doi: 10.7910/DVN/LZHMG3.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Krimmel Katherine, Lax Jeffrey R., Phillips Justin H.,   2016. Gay rights in Congress: Public opinion and (mis) representation. Public Opinion Quarterly 80 (4): 888–913.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 v. Texas, 539 U.S. 558 (2003).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Lax Jeffrey R., Phillips Justin H.,  . 2009. Gay rights in the states: Public opinion and policy responsiveness. American Political Science Review 103 (3): 367–86.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Lax Jeffrey R., Phillips Justin H.,  . 2012. The democratic deficit in the states. American Journal of Political Science 56 (1): 148–66.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Lewis Daniel, Flores Andrew, Haider-Markel Donald P., Miller Patrick, Tadlock Barry, Taylor Jami,  . 2017. Degrees of acceptance: Variation in public attitudes toward segments of the LGBT community. Political Research Quarterly 70 (4): 861–75.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Lewis Daniel, Taylor Jami, DiSarro Brian, Jacobsmeier Mathew,  . 2014. Is transgender policy different? Policy complexity, policy diffusion, and LGBT nondiscrimination laws. In Transgender rights and politics: Groups, issue framing, and policy adoption, edited by  Taylor Jami, Haider-Markel Donald,  , 155–88. Ann Arbor, MI: University of Michigan Press.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Lindaman Kara, Haider-Markel Donald P.,   2002. Issue evolution, political parties, and the culture wars. Political Research Quarterly 55 (1): 91–110.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McAdam Doug,  . 1994. Culture and social movements. In New social movements: From ideology to identity, edited by  Laraña Enrique, Johnston Hank, Gusfield Joseph,  , 36–57. Philadelphia, PA: Temple University Press.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Mezey Susan,  . 2020. Transgender policymaking: A view from the states. Publius: The Journal of Federalism 50 (3): 494–517.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Mooney Christopher Z., Lee Mei-Hsien,  . 1995. Legislating morality in the American states: The case of pre-Roe abortion regulation reform. American Journal of Political Science 39 (3): 599–627.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Moreau Julie,  . 2020. Idaho’s transgender sports ban challenged in federal court. NBC News.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Movement Advancement Project. 2020. Snapshot: LGBT equality by state: State data table.  (accessed September 1, 2020).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Obergefell v. Hodges, 576 U.S. 644 (2015).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Preston Julia,  . 2009. Obama lifts a ban on entry into U.S. by H.I.V.-positive people.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Ranney Austin,  . 1976. Parties in state politics. In Politics in the American states: A comparative analysis, edited by  Jacob Herbert, Vines Kenneth,  , 82–121. Boston, MA: Little, Brown.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Rimmerman Craig,  . 2015. The lesbian and gay movements: Assimilation or liberation?, 2nd ed. Boulder, CO: Westview Press.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Romer v. Evans, 517 U.S. 620 (1996).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Rosenberg Gerald N.,   2008. The hollow hope: Can courts bring about social change?, 2nd ed. Chicago: University of Chicago Press.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Stolberg Sheryl,  . 2008. In global battle on AIDS, Bush creates legacy.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Stryker Susan,  . 2008. Transgender history. Berkeley, CA: Seal Press.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Jami K., Haider-Markel Donald P., Rogers Benjamin,  . 2019. Toward a new measure of state-level LGBT interest group strength. State Politics &amp; Policy Quarterly 19 (3): 334–50.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Jami K., Lewis Daniel C.,  . 2014. The advocacy coalition framework and transgender inclusion in LGBT rights. In Transgender rights and politics: Groups, issue framing, and policy adoption, edited by  Taylor Jami, Haider-Markel Donald,  , 108–32. Ann Arbor, MI: University of Michigan Press.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Jami K., Lewis Daniel C., Haider-Markel Donald,  . 2018. The remarkable rise of transgender rights. Ann Arbor, MI: University of Michigan Press.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Jami K., Lewis Daniel C., Haider-Markel Donald, Flores Andrew, Miller Patrick, Tadlock Barry,  . 2018. Public opinion about transgender people and policies. In The remarkable rise of transgender rights, edited  Taylor by Jami K., Lewis Daniel C., Haider-Markel Donald P.,  , 61–86. Ann Arbor, MI: University of Michigan Press.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Jami K., Lewis Daniel C., Jacobs Matthew L., DiSarro Brian,  . 2012. Content and complexity in policy reinvention and diffusion: Gay and transgender-inclusive laws against discrimination. State Politics &amp; Policy Quarterly 12 (1): 75–98.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Jami K., Tadlock Barry, Poggione Sarah,  . 2013. State LGBT rights policy outliers: Transsexual birth certificate amendment laws. The American Review of Politics 34 (Winter): 245–70.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Jami K., Tadlock Barry, Poggione Sarah,  . 2014. Birth certificate amendment laws and morality politics. In Transgender rights and politics: Groups, issue framing, and policy adoption, edited by  Taylor Jami K., Haider-Markel Donald P.,  , 252–72. Ann Arbor, MI: University of Michigan Press.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v. Windsor, 570 U.S. 744 (2013).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Wald Kenneth, Calhoun-Brown Allison,  . 2010. Religion and politics in the United States, 6th 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Rowman &amp; Littlefield.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Angelia,  . 2013. Why Europe is lesbian and gay friendly (and why America never will be). Albany: State University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Press. </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2021</w:t>
      </w:r>
    </w:p>
    <w:p>
      <w:pPr>
        <w:pStyle w:val="Normal110"/>
      </w:pPr>
    </w:p>
    <w:p>
      <w:pPr>
        <w:pStyle w:val="Normal110"/>
        <w:ind w:left="200"/>
        <w:sectPr>
          <w:type w:val="continuous"/>
          <w:pgMar w:top="840" w:right="1000" w:bottom="840" w:left="1000" w:header="400" w:footer="400"/>
          <w:pgNumType w:fmt="decimal"/>
          <w:cols w:space="720"/>
        </w:sectPr>
      </w:pPr>
      <w:r>
        <w:br/>
      </w:r>
      <w:r>
        <w:pict>
          <v:line id="_x0000_s1392"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428"/>
          <w:headerReference w:type="default" r:id="rId1429"/>
          <w:footerReference w:type="even" r:id="rId1430"/>
          <w:footerReference w:type="default" r:id="rId1431"/>
          <w:headerReference w:type="first" r:id="rId1432"/>
          <w:footerReference w:type="first" r:id="rId1433"/>
          <w:pgSz w:w="12240" w:h="15840"/>
          <w:pgMar w:top="840" w:right="1000" w:bottom="840" w:left="1000" w:header="400" w:footer="400"/>
          <w:pgNumType w:fmt="decimal"/>
          <w:cols w:space="720"/>
          <w:titlePg w:val="0"/>
        </w:sectPr>
      </w:pPr>
    </w:p>
    <w:p>
      <w:pPr>
        <w:pStyle w:val="Normal111"/>
      </w:pPr>
    </w:p>
    <w:p>
      <w:pPr>
        <w:pStyle w:val="Normal111"/>
      </w:pPr>
      <w:r>
        <w:pict>
          <v:shape id="_x0000_i1393" type="#_x0000_t75" alt="LexisNexis®" style="width:147.75pt;height:30pt">
            <v:imagedata r:id="rId17" o:title=""/>
          </v:shape>
        </w:pict>
      </w:r>
      <w:r>
        <w:cr/>
      </w:r>
    </w:p>
    <w:p>
      <w:pPr>
        <w:pStyle w:val="Heading1109"/>
        <w:keepNext w:val="0"/>
        <w:spacing w:after="200" w:line="340" w:lineRule="atLeast"/>
        <w:ind w:left="0" w:right="0" w:firstLine="0"/>
        <w:jc w:val="center"/>
      </w:pPr>
      <w:hyperlink r:id="rId1434" w:history="1">
        <w:r>
          <w:rPr>
            <w:rFonts w:ascii="arial" w:eastAsia="arial" w:hAnsi="arial" w:cs="arial"/>
            <w:b/>
            <w:i/>
            <w:strike w:val="0"/>
            <w:color w:val="0077CC"/>
            <w:sz w:val="28"/>
            <w:u w:val="single"/>
            <w:vertAlign w:val="baseline"/>
          </w:rPr>
          <w:t>'We Will Not Prosecute': Left-Wing Prosecutors, Many Backed By Soros Cash, Implement Soft-On-Crime Policies Across America</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2020 Tuesday 01:24 AM EST</w:t>
      </w:r>
    </w:p>
    <w:p>
      <w:pPr>
        <w:pStyle w:val="Normal111"/>
        <w:keepNext w:val="0"/>
        <w:spacing w:after="0" w:line="240" w:lineRule="atLeast"/>
        <w:ind w:right="0"/>
        <w:jc w:val="both"/>
      </w:pPr>
      <w:bookmarkStart w:id="222" w:name="Bookmark_111"/>
      <w:bookmarkEnd w:id="222"/>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Daily Caller, Inc.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DAILY-CALLER-NEWS-FOUNDATION; politics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2576 words</w:t>
      </w:r>
    </w:p>
    <w:p>
      <w:pPr>
        <w:pStyle w:val="Normal1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Peter Hasson, Editor, </w:t>
      </w:r>
      <w:hyperlink r:id="rId1435" w:history="1">
        <w:r>
          <w:rPr>
            <w:rFonts w:ascii="arial" w:eastAsia="arial" w:hAnsi="arial" w:cs="arial"/>
            <w:b w:val="0"/>
            <w:i/>
            <w:strike w:val="0"/>
            <w:noProof w:val="0"/>
            <w:color w:val="0077CC"/>
            <w:position w:val="0"/>
            <w:sz w:val="20"/>
            <w:u w:val="single"/>
            <w:vertAlign w:val="baseline"/>
          </w:rPr>
          <w:t>phasson@dailycallernewsfoundation.org</w:t>
        </w:r>
      </w:hyperlink>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Hasson is the investigative editor at the Daily Caller News Foundation and the author of "The Manipulators: Facebook, Google, Twitter, and Big Tech's War on Conservatives"</w:t>
      </w:r>
    </w:p>
    <w:p>
      <w:pPr>
        <w:pStyle w:val="Normal111"/>
        <w:keepNext w:val="0"/>
        <w:spacing w:before="240" w:after="0" w:line="260" w:lineRule="atLeast"/>
        <w:ind w:left="0" w:right="0" w:firstLine="0"/>
        <w:jc w:val="both"/>
      </w:pPr>
      <w:hyperlink r:id="rId1436" w:history="1">
        <w:r>
          <w:rPr>
            <w:rFonts w:ascii="arial" w:eastAsia="arial" w:hAnsi="arial" w:cs="arial"/>
            <w:b w:val="0"/>
            <w:i/>
            <w:strike w:val="0"/>
            <w:color w:val="0077CC"/>
            <w:sz w:val="20"/>
            <w:u w:val="single"/>
            <w:vertAlign w:val="baseline"/>
          </w:rPr>
          <w:t>Author Image</w:t>
        </w:r>
      </w:hyperlink>
    </w:p>
    <w:p>
      <w:pPr>
        <w:pStyle w:val="Normal111"/>
        <w:keepNext/>
        <w:spacing w:before="240" w:after="0" w:line="340" w:lineRule="atLeast"/>
        <w:ind w:left="0" w:right="0" w:firstLine="0"/>
        <w:jc w:val="left"/>
      </w:pPr>
      <w:bookmarkStart w:id="223" w:name="Body_109"/>
      <w:bookmarkEnd w:id="223"/>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394" style="position:absolute;z-index:251893760" from="0,2pt" to="512pt,2pt" strokecolor="#009ddb" strokeweight="2pt">
            <v:stroke linestyle="single"/>
            <w10:wrap type="topAndBottom"/>
          </v:line>
        </w:pict>
      </w:r>
    </w:p>
    <w:p>
      <w:pPr>
        <w:pStyle w:val="Normal111"/>
      </w:pPr>
    </w:p>
    <w:p>
      <w:pPr>
        <w:pStyle w:val="Normal111"/>
        <w:keepNext w:val="0"/>
        <w:spacing w:before="240" w:after="0" w:line="260" w:lineRule="atLeast"/>
        <w:ind w:left="0" w:right="0" w:firstLine="0"/>
        <w:jc w:val="both"/>
      </w:pPr>
      <w:hyperlink r:id="rId1437" w:history="1">
        <w:r>
          <w:rPr>
            <w:rFonts w:ascii="arial" w:eastAsia="arial" w:hAnsi="arial" w:cs="arial"/>
            <w:b w:val="0"/>
            <w:i/>
            <w:strike w:val="0"/>
            <w:color w:val="0077CC"/>
            <w:sz w:val="20"/>
            <w:u w:val="single"/>
            <w:vertAlign w:val="baseline"/>
          </w:rPr>
          <w:t>Link to Image</w:t>
        </w:r>
      </w:hyperlink>
    </w:p>
    <w:p>
      <w:pPr>
        <w:pStyle w:val="Normal111"/>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Left-wing prosecutors overseeing Boston, Chicago, Dallas, Philadelphia and San Francisco have embraced soft-on-crime approaches, a Daily Caller News Foundation review found.</w:t>
      </w:r>
    </w:p>
    <w:p>
      <w:pPr>
        <w:pStyle w:val="Normal111"/>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Several top district attorneys vowed not to prosecute specific crimes as a matter of policy.</w:t>
      </w:r>
    </w:p>
    <w:p>
      <w:pPr>
        <w:pStyle w:val="Normal111"/>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Multiple analyses have shown left-wing prosecutors dropping or diverting more charges than their predecessors. </w:t>
      </w:r>
    </w:p>
    <w:p>
      <w:pPr>
        <w:pStyle w:val="Normal111"/>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Super PACs backed by billionaire George Soros are major funders for several left-wing prosecutors taking soft-on-crime approaches.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Left-wing prosecutors have implemented soft-on-crime approaches to criminal justice across America, in some instances making it a matter of policy in major cities not to prosecute specific crimes, a Daily Caller News Foundation review found.</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common, though not universal, feature of prominent left-wing district attorneys is the backing of </w:t>
      </w:r>
      <w:hyperlink r:id="rId1438" w:history="1">
        <w:r>
          <w:rPr>
            <w:rFonts w:ascii="arial" w:eastAsia="arial" w:hAnsi="arial" w:cs="arial"/>
            <w:b w:val="0"/>
            <w:i/>
            <w:strike w:val="0"/>
            <w:noProof w:val="0"/>
            <w:color w:val="0077CC"/>
            <w:position w:val="0"/>
            <w:sz w:val="20"/>
            <w:u w:val="single"/>
            <w:vertAlign w:val="baseline"/>
          </w:rPr>
          <w:t>political organizations</w:t>
        </w:r>
      </w:hyperlink>
      <w:r>
        <w:rPr>
          <w:rFonts w:ascii="arial" w:eastAsia="arial" w:hAnsi="arial" w:cs="arial"/>
          <w:b w:val="0"/>
          <w:i w:val="0"/>
          <w:strike w:val="0"/>
          <w:noProof w:val="0"/>
          <w:color w:val="000000"/>
          <w:position w:val="0"/>
          <w:sz w:val="20"/>
          <w:u w:val="none"/>
          <w:vertAlign w:val="baseline"/>
        </w:rPr>
        <w:t xml:space="preserve"> funded by left-wing billionaire George Soros.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w:t>
      </w:r>
      <w:hyperlink r:id="rId1439" w:history="1">
        <w:r>
          <w:rPr>
            <w:rFonts w:ascii="arial" w:eastAsia="arial" w:hAnsi="arial" w:cs="arial"/>
            <w:b w:val="0"/>
            <w:i/>
            <w:strike w:val="0"/>
            <w:noProof w:val="0"/>
            <w:color w:val="0077CC"/>
            <w:position w:val="0"/>
            <w:sz w:val="20"/>
            <w:u w:val="single"/>
            <w:vertAlign w:val="baseline"/>
          </w:rPr>
          <w:t>credited</w:t>
        </w:r>
      </w:hyperlink>
      <w:r>
        <w:rPr>
          <w:rFonts w:ascii="arial" w:eastAsia="arial" w:hAnsi="arial" w:cs="arial"/>
          <w:b w:val="0"/>
          <w:i w:val="0"/>
          <w:strike w:val="0"/>
          <w:noProof w:val="0"/>
          <w:color w:val="000000"/>
          <w:position w:val="0"/>
          <w:sz w:val="20"/>
          <w:u w:val="none"/>
          <w:vertAlign w:val="baseline"/>
        </w:rPr>
        <w:t xml:space="preserve"> Soros with pioneering the “push to overhaul prosecutors' offices” across the country.</w:t>
      </w:r>
    </w:p>
    <w:p>
      <w:pPr>
        <w:pStyle w:val="Normal1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Cook County, Illinois, State's Attorney Kimberly Foxx</w:t>
      </w:r>
      <w:r>
        <w:rPr>
          <w:rFonts w:ascii="arial" w:eastAsia="arial" w:hAnsi="arial" w:cs="arial"/>
          <w:b w:val="0"/>
          <w:i w:val="0"/>
          <w:strike w:val="0"/>
          <w:noProof w:val="0"/>
          <w:color w:val="000000"/>
          <w:position w:val="0"/>
          <w:sz w:val="20"/>
          <w:u w:val="none"/>
          <w:vertAlign w:val="baseline"/>
        </w:rPr>
        <w:t>, whose jurisdiction includes Chicago, took office in 2017 after winning her election with the help of a Soros-funded super PAC.</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Soros poured more than $400,000 into Illinois Justice &amp; Public Safety PAC in 2016, Illinois State Board of Elections </w:t>
      </w:r>
      <w:hyperlink r:id="rId1440" w:history="1">
        <w:r>
          <w:rPr>
            <w:rFonts w:ascii="arial" w:eastAsia="arial" w:hAnsi="arial" w:cs="arial"/>
            <w:b w:val="0"/>
            <w:i/>
            <w:strike w:val="0"/>
            <w:noProof w:val="0"/>
            <w:color w:val="0077CC"/>
            <w:position w:val="0"/>
            <w:sz w:val="20"/>
            <w:u w:val="single"/>
            <w:vertAlign w:val="baseline"/>
          </w:rPr>
          <w:t>records</w:t>
        </w:r>
      </w:hyperlink>
      <w:r>
        <w:rPr>
          <w:rFonts w:ascii="arial" w:eastAsia="arial" w:hAnsi="arial" w:cs="arial"/>
          <w:b w:val="0"/>
          <w:i w:val="0"/>
          <w:strike w:val="0"/>
          <w:noProof w:val="0"/>
          <w:color w:val="000000"/>
          <w:position w:val="0"/>
          <w:sz w:val="20"/>
          <w:u w:val="none"/>
          <w:vertAlign w:val="baseline"/>
        </w:rPr>
        <w:t xml:space="preserve"> show. Foxx was the only candidate that the PAC supported in 2016, those records show.</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Foxx </w:t>
      </w:r>
      <w:hyperlink r:id="rId1441"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in December 2016, shortly before taking office, that her office wouldn't charge shoplifters with felonies unless they either had more than 10 previous felony convictions or if they stole more than $1,000 worth of goods, which was more than triple the previous felony threshold of $300.</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Storeowners </w:t>
      </w:r>
      <w:hyperlink r:id="rId1442" w:history="1">
        <w:r>
          <w:rPr>
            <w:rFonts w:ascii="arial" w:eastAsia="arial" w:hAnsi="arial" w:cs="arial"/>
            <w:b w:val="0"/>
            <w:i/>
            <w:strike w:val="0"/>
            <w:noProof w:val="0"/>
            <w:color w:val="0077CC"/>
            <w:position w:val="0"/>
            <w:sz w:val="20"/>
            <w:u w:val="single"/>
            <w:vertAlign w:val="baseline"/>
          </w:rPr>
          <w:t>blamed</w:t>
        </w:r>
      </w:hyperlink>
      <w:r>
        <w:rPr>
          <w:rFonts w:ascii="arial" w:eastAsia="arial" w:hAnsi="arial" w:cs="arial"/>
          <w:b w:val="0"/>
          <w:i w:val="0"/>
          <w:strike w:val="0"/>
          <w:noProof w:val="0"/>
          <w:color w:val="000000"/>
          <w:position w:val="0"/>
          <w:sz w:val="20"/>
          <w:u w:val="none"/>
          <w:vertAlign w:val="baseline"/>
        </w:rPr>
        <w:t xml:space="preserve"> Foxx's policy in December 2019 for what they said was a string of brazen thefts targeting their businesses.</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Foxx </w:t>
      </w:r>
      <w:hyperlink r:id="rId1443"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in June that she wouldn't prosecute protesters charged with minor crimes, such as curfew violations and disorderly conduct, in the unrest following the death of George Floyd. Floyd, a black man, died after a Minneapolis police officer knelt on his neck for more than eight minutes, video shows.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analyses of Foxx's record have found significant decreases in prosecutions since she took office.</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Chicago Tribune </w:t>
      </w:r>
      <w:hyperlink r:id="rId1444" w:history="1">
        <w:r>
          <w:rPr>
            <w:rFonts w:ascii="arial" w:eastAsia="arial" w:hAnsi="arial" w:cs="arial"/>
            <w:b w:val="0"/>
            <w:i/>
            <w:strike w:val="0"/>
            <w:noProof w:val="0"/>
            <w:color w:val="0077CC"/>
            <w:position w:val="0"/>
            <w:sz w:val="20"/>
            <w:u w:val="single"/>
            <w:vertAlign w:val="baseline"/>
          </w:rPr>
          <w:t>published</w:t>
        </w:r>
      </w:hyperlink>
      <w:r>
        <w:rPr>
          <w:rFonts w:ascii="arial" w:eastAsia="arial" w:hAnsi="arial" w:cs="arial"/>
          <w:b w:val="0"/>
          <w:i w:val="0"/>
          <w:strike w:val="0"/>
          <w:noProof w:val="0"/>
          <w:color w:val="000000"/>
          <w:position w:val="0"/>
          <w:sz w:val="20"/>
          <w:u w:val="none"/>
          <w:vertAlign w:val="baseline"/>
        </w:rPr>
        <w:t xml:space="preserve"> an analysis Monday showing that Foxx dropped all charges against 30% of defendants in her first three years in office, while her Democratic predecessor, Anita Alvarez, dropped charges against 20% of defendants in her final three years on the job.</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445"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in June from the Law Enforcement Legal Defense Fund, a pro-police nonprofit, found “a 13% decrease in felony guilty outcomes, with a 27% decline in guilty verdicts and a 54% increase in dropped and dismissed cases” since Foxx took office in 2017.</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study by the Marshall Project, a nonprofit supporting criminal justice reform, also found that Foxx has dropped thousands of cases that would have been prosecuted by her predecessor.</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found that since she took office she turned away more than 5,000 cases that would have been pursued by previous State's Attorney Anita Alvarez, mostly by declining to prosecute low-level shoplifting and drug offenses and by diverting more cases to alternative treatment programs,” the October 2019 </w:t>
      </w:r>
      <w:hyperlink r:id="rId1446"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said.</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Foxx faced </w:t>
      </w:r>
      <w:hyperlink r:id="rId1447" w:history="1">
        <w:r>
          <w:rPr>
            <w:rFonts w:ascii="arial" w:eastAsia="arial" w:hAnsi="arial" w:cs="arial"/>
            <w:b w:val="0"/>
            <w:i/>
            <w:strike w:val="0"/>
            <w:noProof w:val="0"/>
            <w:color w:val="0077CC"/>
            <w:position w:val="0"/>
            <w:sz w:val="20"/>
            <w:u w:val="single"/>
            <w:vertAlign w:val="baseline"/>
          </w:rPr>
          <w:t>criticism</w:t>
        </w:r>
      </w:hyperlink>
      <w:r>
        <w:rPr>
          <w:rFonts w:ascii="arial" w:eastAsia="arial" w:hAnsi="arial" w:cs="arial"/>
          <w:b w:val="0"/>
          <w:i w:val="0"/>
          <w:strike w:val="0"/>
          <w:noProof w:val="0"/>
          <w:color w:val="000000"/>
          <w:position w:val="0"/>
          <w:sz w:val="20"/>
          <w:u w:val="none"/>
          <w:vertAlign w:val="baseline"/>
        </w:rPr>
        <w:t xml:space="preserve"> for her handling of the case against actor Jussie Smollett, who was accused in February 2019 of </w:t>
      </w:r>
      <w:hyperlink r:id="rId1448" w:history="1">
        <w:r>
          <w:rPr>
            <w:rFonts w:ascii="arial" w:eastAsia="arial" w:hAnsi="arial" w:cs="arial"/>
            <w:b w:val="0"/>
            <w:i/>
            <w:strike w:val="0"/>
            <w:noProof w:val="0"/>
            <w:color w:val="0077CC"/>
            <w:position w:val="0"/>
            <w:sz w:val="20"/>
            <w:u w:val="single"/>
            <w:vertAlign w:val="baseline"/>
          </w:rPr>
          <w:t xml:space="preserve">staging a </w:t>
        </w:r>
      </w:hyperlink>
      <w:hyperlink r:id="rId1448" w:history="1">
        <w:r>
          <w:rPr>
            <w:rFonts w:ascii="arial" w:eastAsia="arial" w:hAnsi="arial" w:cs="arial"/>
            <w:b/>
            <w:i/>
            <w:strike w:val="0"/>
            <w:noProof w:val="0"/>
            <w:color w:val="0077CC"/>
            <w:position w:val="0"/>
            <w:sz w:val="20"/>
            <w:u w:val="single"/>
            <w:vertAlign w:val="baseline"/>
          </w:rPr>
          <w:t>hate</w:t>
        </w:r>
      </w:hyperlink>
      <w:hyperlink r:id="rId1448" w:history="1">
        <w:r>
          <w:rPr>
            <w:rFonts w:ascii="arial" w:eastAsia="arial" w:hAnsi="arial" w:cs="arial"/>
            <w:b w:val="0"/>
            <w:i/>
            <w:strike w:val="0"/>
            <w:noProof w:val="0"/>
            <w:color w:val="0077CC"/>
            <w:position w:val="0"/>
            <w:sz w:val="20"/>
            <w:u w:val="single"/>
            <w:vertAlign w:val="baseline"/>
          </w:rPr>
          <w:t xml:space="preserve"> </w:t>
        </w:r>
      </w:hyperlink>
      <w:hyperlink r:id="rId1448" w:history="1">
        <w:r>
          <w:rPr>
            <w:rFonts w:ascii="arial" w:eastAsia="arial" w:hAnsi="arial" w:cs="arial"/>
            <w:b/>
            <w:i/>
            <w:strike w:val="0"/>
            <w:noProof w:val="0"/>
            <w:color w:val="0077CC"/>
            <w:position w:val="0"/>
            <w:sz w:val="20"/>
            <w:u w:val="single"/>
            <w:vertAlign w:val="baseline"/>
          </w:rPr>
          <w:t>crime</w:t>
        </w:r>
      </w:hyperlink>
      <w:r>
        <w:rPr>
          <w:rFonts w:ascii="arial" w:eastAsia="arial" w:hAnsi="arial" w:cs="arial"/>
          <w:b w:val="0"/>
          <w:i w:val="0"/>
          <w:strike w:val="0"/>
          <w:noProof w:val="0"/>
          <w:color w:val="000000"/>
          <w:position w:val="0"/>
          <w:sz w:val="20"/>
          <w:u w:val="none"/>
          <w:vertAlign w:val="baseline"/>
        </w:rPr>
        <w:t xml:space="preserve"> against himself. In April 2019, the Chicago police union </w:t>
      </w:r>
      <w:hyperlink r:id="rId1449" w:history="1">
        <w:r>
          <w:rPr>
            <w:rFonts w:ascii="arial" w:eastAsia="arial" w:hAnsi="arial" w:cs="arial"/>
            <w:b w:val="0"/>
            <w:i/>
            <w:strike w:val="0"/>
            <w:noProof w:val="0"/>
            <w:color w:val="0077CC"/>
            <w:position w:val="0"/>
            <w:sz w:val="20"/>
            <w:u w:val="single"/>
            <w:vertAlign w:val="baseline"/>
          </w:rPr>
          <w:t>declared</w:t>
        </w:r>
      </w:hyperlink>
      <w:r>
        <w:rPr>
          <w:rFonts w:ascii="arial" w:eastAsia="arial" w:hAnsi="arial" w:cs="arial"/>
          <w:b w:val="0"/>
          <w:i w:val="0"/>
          <w:strike w:val="0"/>
          <w:noProof w:val="0"/>
          <w:color w:val="000000"/>
          <w:position w:val="0"/>
          <w:sz w:val="20"/>
          <w:u w:val="none"/>
          <w:vertAlign w:val="baseline"/>
        </w:rPr>
        <w:t xml:space="preserve"> “no confidence” in Foxx.</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special prosecutor appointed by a Cook County judge to reinvestigate the case announced this past February that a grand jury had </w:t>
      </w:r>
      <w:hyperlink r:id="rId1450" w:history="1">
        <w:r>
          <w:rPr>
            <w:rFonts w:ascii="arial" w:eastAsia="arial" w:hAnsi="arial" w:cs="arial"/>
            <w:b w:val="0"/>
            <w:i/>
            <w:strike w:val="0"/>
            <w:noProof w:val="0"/>
            <w:color w:val="0077CC"/>
            <w:position w:val="0"/>
            <w:sz w:val="20"/>
            <w:u w:val="single"/>
            <w:vertAlign w:val="baseline"/>
          </w:rPr>
          <w:t>indicted</w:t>
        </w:r>
      </w:hyperlink>
      <w:r>
        <w:rPr>
          <w:rFonts w:ascii="arial" w:eastAsia="arial" w:hAnsi="arial" w:cs="arial"/>
          <w:b w:val="0"/>
          <w:i w:val="0"/>
          <w:strike w:val="0"/>
          <w:noProof w:val="0"/>
          <w:color w:val="000000"/>
          <w:position w:val="0"/>
          <w:sz w:val="20"/>
          <w:u w:val="none"/>
          <w:vertAlign w:val="baseline"/>
        </w:rPr>
        <w:t xml:space="preserve"> Smollett on six counts related to the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Illinois Justice &amp; Public Safety PAC gave Foxx's re-election campaign a much-needed boost that same month, announcing plans in February to spend nearly $417,000 opposing Foxx's main competitor in the primary, Politico </w:t>
      </w:r>
      <w:hyperlink r:id="rId145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Foxx </w:t>
      </w:r>
      <w:hyperlink r:id="rId1452" w:history="1">
        <w:r>
          <w:rPr>
            <w:rFonts w:ascii="arial" w:eastAsia="arial" w:hAnsi="arial" w:cs="arial"/>
            <w:b w:val="0"/>
            <w:i/>
            <w:strike w:val="0"/>
            <w:noProof w:val="0"/>
            <w:color w:val="0077CC"/>
            <w:position w:val="0"/>
            <w:sz w:val="20"/>
            <w:u w:val="single"/>
            <w:vertAlign w:val="baseline"/>
          </w:rPr>
          <w:t>won</w:t>
        </w:r>
      </w:hyperlink>
      <w:r>
        <w:rPr>
          <w:rFonts w:ascii="arial" w:eastAsia="arial" w:hAnsi="arial" w:cs="arial"/>
          <w:b w:val="0"/>
          <w:i w:val="0"/>
          <w:strike w:val="0"/>
          <w:noProof w:val="0"/>
          <w:color w:val="000000"/>
          <w:position w:val="0"/>
          <w:sz w:val="20"/>
          <w:u w:val="none"/>
          <w:vertAlign w:val="baseline"/>
        </w:rPr>
        <w:t xml:space="preserve"> the four-way primary on March 17, virtually guaranteeing her re-election in the heavily Democratic city. Her office didn't return an email seeking comment for this story.</w:t>
      </w:r>
    </w:p>
    <w:p>
      <w:pPr>
        <w:pStyle w:val="Normal111"/>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Suffolk County, Massachusetts, District Attorney Rachael Rollins</w:t>
      </w:r>
      <w:r>
        <w:rPr>
          <w:rFonts w:ascii="arial" w:eastAsia="arial" w:hAnsi="arial" w:cs="arial"/>
          <w:b w:val="0"/>
          <w:i w:val="0"/>
          <w:strike w:val="0"/>
          <w:noProof w:val="0"/>
          <w:color w:val="000000"/>
          <w:position w:val="0"/>
          <w:sz w:val="20"/>
          <w:u w:val="none"/>
          <w:vertAlign w:val="baseline"/>
        </w:rPr>
        <w:t xml:space="preserve">, whose jurisdiction includes the city of Boston, campaigned in 2018 on </w:t>
      </w:r>
      <w:hyperlink r:id="rId1453" w:history="1">
        <w:r>
          <w:rPr>
            <w:rFonts w:ascii="arial" w:eastAsia="arial" w:hAnsi="arial" w:cs="arial"/>
            <w:b w:val="0"/>
            <w:i/>
            <w:strike w:val="0"/>
            <w:noProof w:val="0"/>
            <w:color w:val="0077CC"/>
            <w:position w:val="0"/>
            <w:sz w:val="20"/>
            <w:u w:val="single"/>
            <w:vertAlign w:val="baseline"/>
          </w:rPr>
          <w:t>a list</w:t>
        </w:r>
      </w:hyperlink>
      <w:r>
        <w:rPr>
          <w:rFonts w:ascii="arial" w:eastAsia="arial" w:hAnsi="arial" w:cs="arial"/>
          <w:b w:val="0"/>
          <w:i w:val="0"/>
          <w:strike w:val="0"/>
          <w:noProof w:val="0"/>
          <w:color w:val="000000"/>
          <w:position w:val="0"/>
          <w:sz w:val="20"/>
          <w:u w:val="none"/>
          <w:vertAlign w:val="baseline"/>
        </w:rPr>
        <w:t xml:space="preserve"> of 15 crimes that her office wouldn't prosecute as a matter of policy. Among them: trespassing, wanton or malicious destruction of property, shoplifting and larceny under $250.</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Boston Herald </w:t>
      </w:r>
      <w:hyperlink r:id="rId1454"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in May 2019 that an attempted shoplifter was shocked when he was arrested for allegedly pilfering more than $100 worth of goods from a local store. The man didn't realize until after his arrest that he was in neighboring Norfolk County, outside Rollins's jurisdiction of Suffolk County, the Herald reported.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thief “made unsolicited comments during fingerprinting referencing the Suffolk County District Attorney Rachael Rollins and how he believed she no longer prosecuted shoplifting charges,” the police report stated, according to the Herald.</w:t>
      </w:r>
    </w:p>
    <w:p>
      <w:pPr>
        <w:pStyle w:val="Normal111"/>
        <w:keepNext w:val="0"/>
        <w:spacing w:before="240" w:after="0" w:line="260" w:lineRule="atLeast"/>
        <w:ind w:left="0" w:right="0" w:firstLine="0"/>
        <w:jc w:val="both"/>
      </w:pPr>
      <w:hyperlink r:id="rId1455" w:history="1">
        <w:r>
          <w:rPr>
            <w:rFonts w:ascii="arial" w:eastAsia="arial" w:hAnsi="arial" w:cs="arial"/>
            <w:b w:val="0"/>
            <w:i/>
            <w:strike w:val="0"/>
            <w:color w:val="0077CC"/>
            <w:sz w:val="20"/>
            <w:u w:val="single"/>
            <w:vertAlign w:val="baseline"/>
          </w:rPr>
          <w:t>Link to Image</w:t>
        </w:r>
      </w:hyperlink>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Suffok County District Attorney Rachael Rollins (YouTube/WGBH News)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there are low-level, non-violent cases, sometimes using diversion, restitution, or treating the underlying issue presents better outcomes than prosecution might. To be clear, we will always look at each case individually to try and determine the best possible outcome for the victim and the community,” Rollins told the DCNF in an emailed statement responding to the Herald story.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times when the best outcome is prosecution, and other times when it isn't,” Rollins continued.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actually have lots of real and very serious crimes in Suffolk County, compared to Norfolk County or the Cape and Islands. In those counties, shoplifting is likely considered a very serious crime,” Rollins added in her statement. “Here, we have homicides and rapes and armed assaults with intent to murder happening routinely.”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interview with a local radio station in June, Rollins said her soft-on-crime approach was vindicated by the fact that police departments around in the country scaled back operations during the coronavirus pandemic.</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COVID-19 hit, my list of 15 crimes that in the first instance we don't prosecute, every police department in the nation used my list of 15,” Rollins </w:t>
      </w:r>
      <w:hyperlink r:id="rId1456"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WBUR.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them were arresting for low-level nonviolent crimes out of fear of contracting COVID-19,” Rollins continued. “What they did was either not arrest or issue a summons. And that's exactly what I said we should do. It just took a global pandemic for people to recognize that I was right.”</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Massachusetts campaign finance reports don't reveal any donations from Soros-affiliated PACs to Rollins's campaign, a DCNF review found, but Rollins wasn't without national help. Prominent left-wing activist Shaun King </w:t>
      </w:r>
      <w:hyperlink r:id="rId1457" w:history="1">
        <w:r>
          <w:rPr>
            <w:rFonts w:ascii="arial" w:eastAsia="arial" w:hAnsi="arial" w:cs="arial"/>
            <w:b w:val="0"/>
            <w:i/>
            <w:strike w:val="0"/>
            <w:noProof w:val="0"/>
            <w:color w:val="0077CC"/>
            <w:position w:val="0"/>
            <w:sz w:val="20"/>
            <w:u w:val="single"/>
            <w:vertAlign w:val="baseline"/>
          </w:rPr>
          <w:t>boosted</w:t>
        </w:r>
      </w:hyperlink>
      <w:r>
        <w:rPr>
          <w:rFonts w:ascii="arial" w:eastAsia="arial" w:hAnsi="arial" w:cs="arial"/>
          <w:b w:val="0"/>
          <w:i w:val="0"/>
          <w:strike w:val="0"/>
          <w:noProof w:val="0"/>
          <w:color w:val="000000"/>
          <w:position w:val="0"/>
          <w:sz w:val="20"/>
          <w:u w:val="none"/>
          <w:vertAlign w:val="baseline"/>
        </w:rPr>
        <w:t xml:space="preserve"> her campaign by organizing an online fundraising drive, the Bay State Banner reported. </w:t>
      </w:r>
      <w:hyperlink r:id="rId1458" w:history="1">
        <w:r>
          <w:rPr>
            <w:rFonts w:ascii="arial" w:eastAsia="arial" w:hAnsi="arial" w:cs="arial"/>
            <w:b/>
            <w:i/>
            <w:strike w:val="0"/>
            <w:noProof w:val="0"/>
            <w:color w:val="0077CC"/>
            <w:position w:val="0"/>
            <w:sz w:val="20"/>
            <w:u w:val="single"/>
            <w:vertAlign w:val="baseline"/>
          </w:rPr>
          <w:t>(RELATED: 'Tear Them Down': Shaun King Demands 'White European' Jesus Statues 'Come Down')</w:t>
        </w:r>
      </w:hyperlink>
    </w:p>
    <w:p>
      <w:pPr>
        <w:pStyle w:val="Normal111"/>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Philadelphia District Attorney Larry Krasner</w:t>
      </w:r>
      <w:r>
        <w:rPr>
          <w:rFonts w:ascii="arial" w:eastAsia="arial" w:hAnsi="arial" w:cs="arial"/>
          <w:b w:val="0"/>
          <w:i w:val="0"/>
          <w:strike w:val="0"/>
          <w:noProof w:val="0"/>
          <w:color w:val="000000"/>
          <w:position w:val="0"/>
          <w:sz w:val="20"/>
          <w:u w:val="none"/>
          <w:vertAlign w:val="baseline"/>
        </w:rPr>
        <w:t xml:space="preserve"> is a former defense attorney who had </w:t>
      </w:r>
      <w:hyperlink r:id="rId1459" w:history="1">
        <w:r>
          <w:rPr>
            <w:rFonts w:ascii="arial" w:eastAsia="arial" w:hAnsi="arial" w:cs="arial"/>
            <w:b w:val="0"/>
            <w:i/>
            <w:strike w:val="0"/>
            <w:noProof w:val="0"/>
            <w:color w:val="0077CC"/>
            <w:position w:val="0"/>
            <w:sz w:val="20"/>
            <w:u w:val="single"/>
            <w:vertAlign w:val="baseline"/>
          </w:rPr>
          <w:t>never prosecuted</w:t>
        </w:r>
      </w:hyperlink>
      <w:r>
        <w:rPr>
          <w:rFonts w:ascii="arial" w:eastAsia="arial" w:hAnsi="arial" w:cs="arial"/>
          <w:b w:val="0"/>
          <w:i w:val="0"/>
          <w:strike w:val="0"/>
          <w:noProof w:val="0"/>
          <w:color w:val="000000"/>
          <w:position w:val="0"/>
          <w:sz w:val="20"/>
          <w:u w:val="none"/>
          <w:vertAlign w:val="baseline"/>
        </w:rPr>
        <w:t xml:space="preserve"> a case before becoming Philadelphia's top prosecutor. Soros put </w:t>
      </w:r>
      <w:hyperlink r:id="rId1460" w:history="1">
        <w:r>
          <w:rPr>
            <w:rFonts w:ascii="arial" w:eastAsia="arial" w:hAnsi="arial" w:cs="arial"/>
            <w:b w:val="0"/>
            <w:i/>
            <w:strike w:val="0"/>
            <w:noProof w:val="0"/>
            <w:color w:val="0077CC"/>
            <w:position w:val="0"/>
            <w:sz w:val="20"/>
            <w:u w:val="single"/>
            <w:vertAlign w:val="baseline"/>
          </w:rPr>
          <w:t>$1.45 million</w:t>
        </w:r>
      </w:hyperlink>
      <w:r>
        <w:rPr>
          <w:rFonts w:ascii="arial" w:eastAsia="arial" w:hAnsi="arial" w:cs="arial"/>
          <w:b w:val="0"/>
          <w:i w:val="0"/>
          <w:strike w:val="0"/>
          <w:noProof w:val="0"/>
          <w:color w:val="000000"/>
          <w:position w:val="0"/>
          <w:sz w:val="20"/>
          <w:u w:val="none"/>
          <w:vertAlign w:val="baseline"/>
        </w:rPr>
        <w:t xml:space="preserve"> into a super PAC that backed Krasner in the Democratic primary in May 2017,  allowing him to sail to an easy victory.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Krasner is open about his belief in a soft-on-crime approach. He said in an NBC News podcast interview last month that law enforcement agencies point to repeat offenders as evidence of the need for harsher sentences, but that he rejects that view.</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list all of the arrests that they've had, all the contacts they've had as if what they're doing is they're explaining that these are people of terrible character and that explains this phenomenon. 'And we'll all be safe if we just lock up these people of terrible character forever,'” Krasner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they're not saying is this system has engaged this person, arrested this person 15 times, convicted them seven times, put them in jail four times, and nothing worked. It all failed. They're not owning that,” he added. “So it is obvious to me that we have needed to go a different direction for a very long time. It ain't working.”</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Krasner diverted a significant number of gun-related charges away from prosecution and into rehabilitative programs in his first year in office, The Trace </w:t>
      </w:r>
      <w:hyperlink r:id="rId146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in January.</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Krasner diverted seven times as many charges of illegal gun possession over his first year as his Democratic predecessors had in the previous two years combined, The Trace reported. In April, the city's mayor and police commissioner </w:t>
      </w:r>
      <w:hyperlink r:id="rId1462" w:history="1">
        <w:r>
          <w:rPr>
            <w:rFonts w:ascii="arial" w:eastAsia="arial" w:hAnsi="arial" w:cs="arial"/>
            <w:b w:val="0"/>
            <w:i/>
            <w:strike w:val="0"/>
            <w:noProof w:val="0"/>
            <w:color w:val="0077CC"/>
            <w:position w:val="0"/>
            <w:sz w:val="20"/>
            <w:u w:val="single"/>
            <w:vertAlign w:val="baseline"/>
          </w:rPr>
          <w:t>called on</w:t>
        </w:r>
      </w:hyperlink>
      <w:r>
        <w:rPr>
          <w:rFonts w:ascii="arial" w:eastAsia="arial" w:hAnsi="arial" w:cs="arial"/>
          <w:b w:val="0"/>
          <w:i w:val="0"/>
          <w:strike w:val="0"/>
          <w:noProof w:val="0"/>
          <w:color w:val="000000"/>
          <w:position w:val="0"/>
          <w:sz w:val="20"/>
          <w:u w:val="none"/>
          <w:vertAlign w:val="baseline"/>
        </w:rPr>
        <w:t xml:space="preserve"> Krasner to be more aggressive in prosecuting gun crimes amid a spike in violence.</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Krasner </w:t>
      </w:r>
      <w:hyperlink r:id="rId1463"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his office would work more closely with police to crack down on gun violence. City </w:t>
      </w:r>
      <w:hyperlink r:id="rId1464" w:history="1">
        <w:r>
          <w:rPr>
            <w:rFonts w:ascii="arial" w:eastAsia="arial" w:hAnsi="arial" w:cs="arial"/>
            <w:b w:val="0"/>
            <w:i/>
            <w:strike w:val="0"/>
            <w:noProof w:val="0"/>
            <w:color w:val="0077CC"/>
            <w:position w:val="0"/>
            <w:sz w:val="20"/>
            <w:u w:val="single"/>
            <w:vertAlign w:val="baseline"/>
          </w:rPr>
          <w:t>data</w:t>
        </w:r>
      </w:hyperlink>
      <w:r>
        <w:rPr>
          <w:rFonts w:ascii="arial" w:eastAsia="arial" w:hAnsi="arial" w:cs="arial"/>
          <w:b w:val="0"/>
          <w:i w:val="0"/>
          <w:strike w:val="0"/>
          <w:noProof w:val="0"/>
          <w:color w:val="000000"/>
          <w:position w:val="0"/>
          <w:sz w:val="20"/>
          <w:u w:val="none"/>
          <w:vertAlign w:val="baseline"/>
        </w:rPr>
        <w:t xml:space="preserve"> show that homicides so far this year are up 30% compared to the same time period last year. When pressed on the still-high rates of gun violence during the NBC News </w:t>
      </w:r>
      <w:hyperlink r:id="rId1465" w:history="1">
        <w:r>
          <w:rPr>
            <w:rFonts w:ascii="arial" w:eastAsia="arial" w:hAnsi="arial" w:cs="arial"/>
            <w:b w:val="0"/>
            <w:i/>
            <w:strike w:val="0"/>
            <w:noProof w:val="0"/>
            <w:color w:val="0077CC"/>
            <w:position w:val="0"/>
            <w:sz w:val="20"/>
            <w:u w:val="single"/>
            <w:vertAlign w:val="baseline"/>
          </w:rPr>
          <w:t>podcast</w:t>
        </w:r>
      </w:hyperlink>
      <w:r>
        <w:rPr>
          <w:rFonts w:ascii="arial" w:eastAsia="arial" w:hAnsi="arial" w:cs="arial"/>
          <w:b w:val="0"/>
          <w:i w:val="0"/>
          <w:strike w:val="0"/>
          <w:noProof w:val="0"/>
          <w:color w:val="000000"/>
          <w:position w:val="0"/>
          <w:sz w:val="20"/>
          <w:u w:val="none"/>
          <w:vertAlign w:val="baseline"/>
        </w:rPr>
        <w:t xml:space="preserve"> interview, Krasner blamed poverty and the criminal justice system.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 truth is that poverty equals bullets. And poverty has always equaled bullets. The truth is we haven't dealt with poverty. You know, we haven't dealt with all kinds of things. And in many ways, the criminal justice system has caused this problem,” he said.</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Krasner also </w:t>
      </w:r>
      <w:hyperlink r:id="rId1466" w:history="1">
        <w:r>
          <w:rPr>
            <w:rFonts w:ascii="arial" w:eastAsia="arial" w:hAnsi="arial" w:cs="arial"/>
            <w:b w:val="0"/>
            <w:i/>
            <w:strike w:val="0"/>
            <w:noProof w:val="0"/>
            <w:color w:val="0077CC"/>
            <w:position w:val="0"/>
            <w:sz w:val="20"/>
            <w:u w:val="single"/>
            <w:vertAlign w:val="baseline"/>
          </w:rPr>
          <w:t>faced criticism</w:t>
        </w:r>
      </w:hyperlink>
      <w:r>
        <w:rPr>
          <w:rFonts w:ascii="arial" w:eastAsia="arial" w:hAnsi="arial" w:cs="arial"/>
          <w:b w:val="0"/>
          <w:i w:val="0"/>
          <w:strike w:val="0"/>
          <w:noProof w:val="0"/>
          <w:color w:val="000000"/>
          <w:position w:val="0"/>
          <w:sz w:val="20"/>
          <w:u w:val="none"/>
          <w:vertAlign w:val="baseline"/>
        </w:rPr>
        <w:t xml:space="preserve"> last month from residents who said he had allowed drug trafficking to harm their neighborhoods by not prosecuting enough cases.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Krasner, whose office didn't return an email seeking comment, said in the podcast interview that his proudest accomplishment is slashing incarceration and probation levels.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cut future years of incarceration coming out of Philly as compared to the administration before us about 50%,” he said. “And we have cut future supervision [probation] about 60-75%.”</w:t>
      </w:r>
    </w:p>
    <w:p>
      <w:pPr>
        <w:pStyle w:val="Normal111"/>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San Francisco District Attorney Chesa Boudin</w:t>
      </w:r>
      <w:r>
        <w:rPr>
          <w:rFonts w:ascii="arial" w:eastAsia="arial" w:hAnsi="arial" w:cs="arial"/>
          <w:b w:val="0"/>
          <w:i w:val="0"/>
          <w:strike w:val="0"/>
          <w:noProof w:val="0"/>
          <w:color w:val="000000"/>
          <w:position w:val="0"/>
          <w:sz w:val="20"/>
          <w:u w:val="none"/>
          <w:vertAlign w:val="baseline"/>
        </w:rPr>
        <w:t> </w:t>
      </w:r>
      <w:hyperlink r:id="rId1467" w:history="1">
        <w:r>
          <w:rPr>
            <w:rFonts w:ascii="arial" w:eastAsia="arial" w:hAnsi="arial" w:cs="arial"/>
            <w:b w:val="0"/>
            <w:i/>
            <w:strike w:val="0"/>
            <w:noProof w:val="0"/>
            <w:color w:val="0077CC"/>
            <w:position w:val="0"/>
            <w:sz w:val="20"/>
            <w:u w:val="single"/>
            <w:vertAlign w:val="baseline"/>
          </w:rPr>
          <w:t>pledged during his campaign</w:t>
        </w:r>
      </w:hyperlink>
      <w:r>
        <w:rPr>
          <w:rFonts w:ascii="arial" w:eastAsia="arial" w:hAnsi="arial" w:cs="arial"/>
          <w:b w:val="0"/>
          <w:i w:val="0"/>
          <w:strike w:val="0"/>
          <w:noProof w:val="0"/>
          <w:color w:val="000000"/>
          <w:position w:val="0"/>
          <w:sz w:val="20"/>
          <w:u w:val="none"/>
          <w:vertAlign w:val="baseline"/>
        </w:rPr>
        <w:t xml:space="preserve"> that certain quality-of-life crimes, including </w:t>
      </w:r>
      <w:hyperlink r:id="rId1468" w:history="1">
        <w:r>
          <w:rPr>
            <w:rFonts w:ascii="arial" w:eastAsia="arial" w:hAnsi="arial" w:cs="arial"/>
            <w:b w:val="0"/>
            <w:i/>
            <w:strike w:val="0"/>
            <w:noProof w:val="0"/>
            <w:color w:val="0077CC"/>
            <w:position w:val="0"/>
            <w:sz w:val="20"/>
            <w:u w:val="single"/>
            <w:vertAlign w:val="baseline"/>
          </w:rPr>
          <w:t>public urination</w:t>
        </w:r>
      </w:hyperlink>
      <w:r>
        <w:rPr>
          <w:rFonts w:ascii="arial" w:eastAsia="arial" w:hAnsi="arial" w:cs="arial"/>
          <w:b w:val="0"/>
          <w:i w:val="0"/>
          <w:strike w:val="0"/>
          <w:noProof w:val="0"/>
          <w:color w:val="000000"/>
          <w:position w:val="0"/>
          <w:sz w:val="20"/>
          <w:u w:val="none"/>
          <w:vertAlign w:val="baseline"/>
        </w:rPr>
        <w:t>, would “not be prosecuted” by his office.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Boudin's parents were members of the Weather Underground terrorist group. He was raised by the group's leaders after his parents went to prison on murder charges.</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not prosecute cases involving quality-of-life crimes. Crimes such as public camping, offering or soliciting sex, public urination, blocking a sidewalk, etc., should not and will not be prosecuted,” Boudin </w:t>
      </w:r>
      <w:hyperlink r:id="rId1469" w:history="1">
        <w:r>
          <w:rPr>
            <w:rFonts w:ascii="arial" w:eastAsia="arial" w:hAnsi="arial" w:cs="arial"/>
            <w:b w:val="0"/>
            <w:i/>
            <w:strike w:val="0"/>
            <w:noProof w:val="0"/>
            <w:color w:val="0077CC"/>
            <w:position w:val="0"/>
            <w:sz w:val="20"/>
            <w:u w:val="single"/>
            <w:vertAlign w:val="baseline"/>
          </w:rPr>
          <w:t>promised</w:t>
        </w:r>
      </w:hyperlink>
      <w:r>
        <w:rPr>
          <w:rFonts w:ascii="arial" w:eastAsia="arial" w:hAnsi="arial" w:cs="arial"/>
          <w:b w:val="0"/>
          <w:i w:val="0"/>
          <w:strike w:val="0"/>
          <w:noProof w:val="0"/>
          <w:color w:val="000000"/>
          <w:position w:val="0"/>
          <w:sz w:val="20"/>
          <w:u w:val="none"/>
          <w:vertAlign w:val="baseline"/>
        </w:rPr>
        <w:t xml:space="preserve"> in response to an American Civil Liberties Union questionnaire.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crimes are still being prosecuted, we have a long way to go to decriminalize poverty and homelessness,” he added.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Boudin said in a July 2019 interview that he would “challenge the legitimacy of laws” by not bringing certain charges.</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District Attorney has the authority to make charging decisions. This means that a District Attorney can challenge the legitimacy of laws by declining to bring charges in certain cases,” he explained in the </w:t>
      </w:r>
      <w:hyperlink r:id="rId1470"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types of charges a District Attorney declines to bring has a ripple effect and change the culture of a community,” he added, citing prostitution as an example of a crime he wouldn't prosecute.</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Boudin </w:t>
      </w:r>
      <w:hyperlink r:id="rId1471" w:history="1">
        <w:r>
          <w:rPr>
            <w:rFonts w:ascii="arial" w:eastAsia="arial" w:hAnsi="arial" w:cs="arial"/>
            <w:b w:val="0"/>
            <w:i/>
            <w:strike w:val="0"/>
            <w:noProof w:val="0"/>
            <w:color w:val="0077CC"/>
            <w:position w:val="0"/>
            <w:sz w:val="20"/>
            <w:u w:val="single"/>
            <w:vertAlign w:val="baseline"/>
          </w:rPr>
          <w:t>won his election</w:t>
        </w:r>
      </w:hyperlink>
      <w:r>
        <w:rPr>
          <w:rFonts w:ascii="arial" w:eastAsia="arial" w:hAnsi="arial" w:cs="arial"/>
          <w:b w:val="0"/>
          <w:i w:val="0"/>
          <w:strike w:val="0"/>
          <w:noProof w:val="0"/>
          <w:color w:val="000000"/>
          <w:position w:val="0"/>
          <w:sz w:val="20"/>
          <w:u w:val="none"/>
          <w:vertAlign w:val="baseline"/>
        </w:rPr>
        <w:t xml:space="preserve"> in November 2019 and took office in January. San Francisco campaign finance reports don't show any donations from Soros-linked PACs to Boudin's campaign, a DCNF review found.</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Boudin ignited a feud with the city's police union soon after taking office in January by withdrawing charges against a man who was shot by officers after allegedly trying to attack them with a bottle, the San Francisco Chronicle </w:t>
      </w:r>
      <w:hyperlink r:id="rId1472"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Boudin </w:t>
      </w:r>
      <w:hyperlink r:id="rId1473"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in February that his office would no longer prosecute contraband charges that originated as minor traffic infractions. He also pledged to stop using gang affiliation status in sentencing enhancements.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“Pretextual stops and sentencing enhancements based on who you know rather than what you did are relics of the tough-on-crime era that failed to make us safer,” Boudin said at the time.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led to mass incarceration, targeted innocent black and brown drivers, and increased recidivism. They stand in the way of fairness and justice,” he added.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Boudin withdrew charges against a 20-year-old man allegedly involved in an attack on an elderly man that went viral on social media, the Chronicle reported, noting that the suspect was already on probation for battery at the time of the attack.</w:t>
      </w:r>
    </w:p>
    <w:p>
      <w:pPr>
        <w:pStyle w:val="Normal1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WATCH: </w:t>
      </w:r>
    </w:p>
    <w:p>
      <w:pPr>
        <w:pStyle w:val="Normal111"/>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please share this with your friends &amp; family. this is so low, the older man was just trying to make ends meet for his family. he didn't deserve this. this is ignorant, inhumane, &amp; sickening. i'm praying for this man and his family. if you have any information, please reach out. </w:t>
      </w:r>
      <w:hyperlink r:id="rId1474" w:history="1">
        <w:r>
          <w:rPr>
            <w:rFonts w:ascii="arial" w:eastAsia="arial" w:hAnsi="arial" w:cs="arial"/>
            <w:b w:val="0"/>
            <w:i/>
            <w:strike w:val="0"/>
            <w:noProof w:val="0"/>
            <w:color w:val="0077CC"/>
            <w:position w:val="0"/>
            <w:sz w:val="20"/>
            <w:u w:val="single"/>
            <w:vertAlign w:val="baseline"/>
          </w:rPr>
          <w:t>pic.twitter.com/545xHFwPm4</w:t>
        </w:r>
      </w:hyperlink>
    </w:p>
    <w:p>
      <w:pPr>
        <w:pStyle w:val="Normal111"/>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nikc (@nicholaaasli) </w:t>
      </w:r>
      <w:hyperlink r:id="rId1475" w:history="1">
        <w:r>
          <w:rPr>
            <w:rFonts w:ascii="arial" w:eastAsia="arial" w:hAnsi="arial" w:cs="arial"/>
            <w:b w:val="0"/>
            <w:i/>
            <w:strike w:val="0"/>
            <w:noProof w:val="0"/>
            <w:color w:val="0077CC"/>
            <w:position w:val="0"/>
            <w:sz w:val="20"/>
            <w:u w:val="single"/>
            <w:vertAlign w:val="baseline"/>
          </w:rPr>
          <w:t>February 24, 2020</w:t>
        </w:r>
      </w:hyperlink>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in conversation with the victim who expressed interest in a restorative justice outcome in this case,” Boudin spokesman Alex Bastian </w:t>
      </w:r>
      <w:hyperlink r:id="rId1476" w:history="1">
        <w:r>
          <w:rPr>
            <w:rFonts w:ascii="arial" w:eastAsia="arial" w:hAnsi="arial" w:cs="arial"/>
            <w:b w:val="0"/>
            <w:i/>
            <w:strike w:val="0"/>
            <w:noProof w:val="0"/>
            <w:color w:val="0077CC"/>
            <w:position w:val="0"/>
            <w:sz w:val="20"/>
            <w:u w:val="single"/>
            <w:vertAlign w:val="baseline"/>
          </w:rPr>
          <w:t>told the paper</w:t>
        </w:r>
      </w:hyperlink>
      <w:r>
        <w:rPr>
          <w:rFonts w:ascii="arial" w:eastAsia="arial" w:hAnsi="arial" w:cs="arial"/>
          <w:b w:val="0"/>
          <w:i w:val="0"/>
          <w:strike w:val="0"/>
          <w:noProof w:val="0"/>
          <w:color w:val="000000"/>
          <w:position w:val="0"/>
          <w:sz w:val="20"/>
          <w:u w:val="none"/>
          <w:vertAlign w:val="baseline"/>
        </w:rPr>
        <w:t xml:space="preserve"> at the time.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against the young person who videoed the incident. We respect victims and their desires and we will explore a restorative justice outcome,” Bastian added.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Marshall, a Boudin spokeswoman, declined to say whether Boudin regrets his soft-on-crime approach in light of San Francisco Police Department (SFPD) data that show the homicide rate is up significantly this year.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just make clear that homicide rates are still low overall after a significant drop in recent years (last year was the lowest homicide rate in 56 years). Violent crime like gun violence and crime rates overall have both been down recently as well, and car break-ins (a campaign issue of the DA's) are down significantly,” Marshall wrote in an email to the DCNF.</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rates of some crimes in San Francisco, such as rape (down 53%) and robbery (down 14%), have decreased this year, others have seen significant increases. Compared to the same time period last year, homicides in the city are up 25%, burglary is up 42%, motor vehicle theft is up 31% and arson is up 45%, according to </w:t>
      </w:r>
      <w:hyperlink r:id="rId1477" w:history="1">
        <w:r>
          <w:rPr>
            <w:rFonts w:ascii="arial" w:eastAsia="arial" w:hAnsi="arial" w:cs="arial"/>
            <w:b w:val="0"/>
            <w:i/>
            <w:strike w:val="0"/>
            <w:noProof w:val="0"/>
            <w:color w:val="0077CC"/>
            <w:position w:val="0"/>
            <w:sz w:val="20"/>
            <w:u w:val="single"/>
            <w:vertAlign w:val="baseline"/>
          </w:rPr>
          <w:t>SFPD data</w:t>
        </w:r>
      </w:hyperlink>
      <w:r>
        <w:rPr>
          <w:rFonts w:ascii="arial" w:eastAsia="arial" w:hAnsi="arial" w:cs="arial"/>
          <w:b w:val="0"/>
          <w:i w:val="0"/>
          <w:strike w:val="0"/>
          <w:noProof w:val="0"/>
          <w:color w:val="000000"/>
          <w:position w:val="0"/>
          <w:sz w:val="20"/>
          <w:u w:val="none"/>
          <w:vertAlign w:val="baseline"/>
        </w:rPr>
        <w:t>.</w:t>
      </w:r>
    </w:p>
    <w:p>
      <w:pPr>
        <w:pStyle w:val="Normal111"/>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Dallas County District Attorney John Creuzot</w:t>
      </w:r>
      <w:r>
        <w:rPr>
          <w:rFonts w:ascii="arial" w:eastAsia="arial" w:hAnsi="arial" w:cs="arial"/>
          <w:b w:val="0"/>
          <w:i w:val="0"/>
          <w:strike w:val="0"/>
          <w:noProof w:val="0"/>
          <w:color w:val="000000"/>
          <w:position w:val="0"/>
          <w:sz w:val="20"/>
          <w:u w:val="none"/>
          <w:vertAlign w:val="baseline"/>
        </w:rPr>
        <w:t xml:space="preserve"> won his seat in 2019 with the help of Soros cash, he acknowledged in a November 2019 </w:t>
      </w:r>
      <w:hyperlink r:id="rId1478"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with D Magazine following his victory.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did,” he said, when asked if his campaign received national funding. “Through Soros.”</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Creuzot drew criticism from Republicans when he </w:t>
      </w:r>
      <w:hyperlink r:id="rId1479"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in April 2019 that he would no longer prosecute the theft of “personal items” valued under $750 if they were considered “necessary items.”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items are limited to necessary items,” Creuzot wrote in a letter explaining the decision. “Personal items would include items such as necessary food, diapers and baby formula.”</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Murders in Dallas reached the highest levels </w:t>
      </w:r>
      <w:hyperlink r:id="rId1480" w:history="1">
        <w:r>
          <w:rPr>
            <w:rFonts w:ascii="arial" w:eastAsia="arial" w:hAnsi="arial" w:cs="arial"/>
            <w:b w:val="0"/>
            <w:i/>
            <w:strike w:val="0"/>
            <w:noProof w:val="0"/>
            <w:color w:val="0077CC"/>
            <w:position w:val="0"/>
            <w:sz w:val="20"/>
            <w:u w:val="single"/>
            <w:vertAlign w:val="baseline"/>
          </w:rPr>
          <w:t>in over a decade</w:t>
        </w:r>
      </w:hyperlink>
      <w:r>
        <w:rPr>
          <w:rFonts w:ascii="arial" w:eastAsia="arial" w:hAnsi="arial" w:cs="arial"/>
          <w:b w:val="0"/>
          <w:i w:val="0"/>
          <w:strike w:val="0"/>
          <w:noProof w:val="0"/>
          <w:color w:val="000000"/>
          <w:position w:val="0"/>
          <w:sz w:val="20"/>
          <w:u w:val="none"/>
          <w:vertAlign w:val="baseline"/>
        </w:rPr>
        <w:t xml:space="preserve"> last year and are on pace to remain at similarly high levels this year as well, the Dallas Morning News's editorial board noted in an Aug. 6 column.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short tenure, Creuzot has lost or dropped 20% more felony cases than his predecessors and attained a significantly lower conviction rate for violent and serious crimes as well,” the Law Enforcement Legal Defense Fund's report found.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Creuzot's office didn't return an email seeking comment.</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created by The Daily Caller News Foundation is available without charge to any eligible news publisher that can provide a large audience. For licensing opportunities of our original content, please contact </w:t>
      </w:r>
      <w:hyperlink r:id="rId1481" w:history="1">
        <w:r>
          <w:rPr>
            <w:rFonts w:ascii="arial" w:eastAsia="arial" w:hAnsi="arial" w:cs="arial"/>
            <w:b w:val="0"/>
            <w:i/>
            <w:strike w:val="0"/>
            <w:noProof w:val="0"/>
            <w:color w:val="0077CC"/>
            <w:position w:val="0"/>
            <w:sz w:val="20"/>
            <w:u w:val="single"/>
            <w:vertAlign w:val="baseline"/>
          </w:rPr>
          <w:t>licensing@dailycallernewsfoundation.org</w:t>
        </w:r>
      </w:hyperlink>
      <w:r>
        <w:rPr>
          <w:rFonts w:ascii="arial" w:eastAsia="arial" w:hAnsi="arial" w:cs="arial"/>
          <w:b w:val="0"/>
          <w:i w:val="0"/>
          <w:strike w:val="0"/>
          <w:noProof w:val="0"/>
          <w:color w:val="000000"/>
          <w:position w:val="0"/>
          <w:sz w:val="20"/>
          <w:u w:val="none"/>
          <w:vertAlign w:val="baseline"/>
        </w:rPr>
        <w:t>.</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395" style="position:absolute;z-index:251894784"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[Screenshot/YouTube; Screenshot/YouTube; Screenshot/YouTube; Alberto E. Rodriguez/Getty Images; Editing and graphic by Richie McGinnis ]</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2020</w:t>
      </w:r>
    </w:p>
    <w:p>
      <w:pPr>
        <w:pStyle w:val="Normal111"/>
      </w:pPr>
    </w:p>
    <w:p>
      <w:pPr>
        <w:pStyle w:val="Normal111"/>
        <w:ind w:left="200"/>
        <w:sectPr>
          <w:type w:val="continuous"/>
          <w:pgMar w:top="840" w:right="1000" w:bottom="840" w:left="1000" w:header="400" w:footer="400"/>
          <w:pgNumType w:fmt="decimal"/>
          <w:cols w:space="720"/>
        </w:sectPr>
      </w:pPr>
      <w:r>
        <w:br/>
      </w:r>
      <w:r>
        <w:pict>
          <v:line id="_x0000_s1396"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482"/>
          <w:headerReference w:type="default" r:id="rId1483"/>
          <w:footerReference w:type="even" r:id="rId1484"/>
          <w:footerReference w:type="default" r:id="rId1485"/>
          <w:headerReference w:type="first" r:id="rId1486"/>
          <w:footerReference w:type="first" r:id="rId1487"/>
          <w:pgSz w:w="12240" w:h="15840"/>
          <w:pgMar w:top="840" w:right="1000" w:bottom="840" w:left="1000" w:header="400" w:footer="400"/>
          <w:pgNumType w:fmt="decimal"/>
          <w:cols w:space="720"/>
          <w:titlePg w:val="0"/>
        </w:sectPr>
      </w:pPr>
    </w:p>
    <w:p>
      <w:pPr>
        <w:pStyle w:val="Normal112"/>
      </w:pPr>
    </w:p>
    <w:p>
      <w:pPr>
        <w:pStyle w:val="Normal112"/>
      </w:pPr>
      <w:r>
        <w:pict>
          <v:shape id="_x0000_i1397" type="#_x0000_t75" alt="LexisNexis®" style="width:147.75pt;height:30pt">
            <v:imagedata r:id="rId17" o:title=""/>
          </v:shape>
        </w:pict>
      </w:r>
      <w:r>
        <w:cr/>
      </w:r>
    </w:p>
    <w:p>
      <w:pPr>
        <w:pStyle w:val="Heading1110"/>
        <w:keepNext w:val="0"/>
        <w:spacing w:after="200" w:line="340" w:lineRule="atLeast"/>
        <w:ind w:left="0" w:right="0" w:firstLine="0"/>
        <w:jc w:val="center"/>
      </w:pPr>
      <w:hyperlink r:id="rId1488" w:history="1">
        <w:r>
          <w:rPr>
            <w:rFonts w:ascii="arial" w:eastAsia="arial" w:hAnsi="arial" w:cs="arial"/>
            <w:b/>
            <w:i/>
            <w:strike w:val="0"/>
            <w:color w:val="0077CC"/>
            <w:sz w:val="28"/>
            <w:u w:val="single"/>
            <w:vertAlign w:val="baseline"/>
          </w:rPr>
          <w:t>'The Dance of 41', a portrait of repression of the LGBT+ community</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2020 Saturday</w:t>
      </w:r>
    </w:p>
    <w:p>
      <w:pPr>
        <w:pStyle w:val="Normal112"/>
        <w:keepNext w:val="0"/>
        <w:spacing w:after="0" w:line="240" w:lineRule="atLeast"/>
        <w:ind w:right="0"/>
        <w:jc w:val="both"/>
      </w:pPr>
      <w:bookmarkStart w:id="224" w:name="Bookmark_112"/>
      <w:bookmarkEnd w:id="224"/>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1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112"/>
        <w:keepNext/>
        <w:spacing w:before="240" w:after="0" w:line="340" w:lineRule="atLeast"/>
        <w:ind w:left="0" w:right="0" w:firstLine="0"/>
        <w:jc w:val="left"/>
      </w:pPr>
      <w:bookmarkStart w:id="225" w:name="Body_110"/>
      <w:bookmarkEnd w:id="225"/>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398" style="position:absolute;z-index:251896832"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Prejudice and condemnation of peer love gave rise to The Dance of the 41st, a film with which David Pablos approached a real event that occurred in 1901 that, over time, was considered the origin of the fight for LGBT+ rights in Mexico: a "clandestine" party in which a group of homosexuals was suppressed by the police.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first time the Mexican media had talked about homosexuality: "'Here are the faggots, good pimps and flirtations,' he derogatoryly published a printed medium of that time," David Pablos told M2; and is that "everything the press said about that fact was from prejudice, stigma and condemnation."</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m{1097584}</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not entirely different 119 years later: for a few weeks in several states of the Republic the parental PIN is discussed, which would give parents authority to intervene in the content that their children receive in school, especially those that have to do with sexual diversity, "and for topics like this this this is very relevant this film" Pauls explained.</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there is progress, a number of prejudices prevail against the LGBT+ community, that speaks to how important it is to tell this story today. It never ceases to amaze me how Mexican porphyriate society has not changed so much and the current one; you don't have to go far, in the world of politics homosexuality remains a veted subject," the filmmaker added.</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"dance of the 41 faggots" sparked one of the strongest scandals of that time; and is that, according to historians and media information, at that festival in which some dressed as women was present Ignatius of the Tower and Mier, son-in-law of the then President Porfirio Díaz, who was excluded from the list so as not to cause political harm.</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licenses to make a film like this, we know the real fact, but we have no way of verifying that Ignacio de la Torre was there; We know this because it was the great gossip of the century, it kept word of mouth and several writers talked about this, but very little is known about Ignacio and his wife Amada Díaz," Pauls said.</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the hard facts to deepen the story, Ignatius and Amada never had children and Ignatius disappeared from social life, drank, had a difficult relationship with Porfirio Díaz's daughter, she was a daughter born out of wedlock, at a time like that, classist and racist, did not have a good time, all that sketched me fiction and characters" he added the filmmaker.</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a period film, an above-average investment was required and therefore Netflix and Cinépolis joined as co-producers, as well as Pablo Cruz and Giulia Cardamone, who were behind Luis Miguel: the series. Daniela Schneider's production design and Carolina Costa photography also played a key role.</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preparation was very reading, photographic archives, talking to historians, studying aspects of the country's social life. We wanted to break with the stereotypes of period cinema; so you worked with the light, the locker room, the locations... it was crazy for everything involved, but I found allies like Cinépolis and Netflix." Pauls explained.</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say that the Porphyrian elite had a good time, the working days were not intense, they went for a walk in Reforma, they had talks, it was a pleasant life, aboutall if you were an elite man, but it wasn't the same for women, who lived in the social and work field, they couldn't work. Misogyny was evident at the time," David added.</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'41 dance will arrive in theaters on November 19 with a C rating, meaning minors won't be able to see it. "I don't understand why explicit violence is much more permissive in cinema than love between men or a male nude," Pauls said, then referring to violence that has been normalized on the big screen.</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speaks a lot about the country in which we live, of our current context, in which violence has been normalized on the one hand and on the other there is still a homophobia and machismo deeply rooted in society that make this (the love between two men) worse than watching someone torture or kill someone in a film" , the filmmaker was questioned.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its classification, sexual diversity remains a terrain that is fought every day. Number 41 was covered in stigma with this gay porphyriate party. The next 41 came with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publication in 1981, in which there was talk of "a rare cancer" detected to 41 homosexuals. It was the beginning of the fight against HIV.</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41 remains a stigma, which is why I wanted to make a respectful portrait of these men and beware of lynchings; to do so it was necessary not to fall into the obvious. One of the media published these men's supposed letters and they are clearly sexist mentalities that give these characters a voice since ridicule," he recalled. There's even a 1907 novel about the '41 dance written by a straight man, where he condemns absolutely everything and ends with his protagonist cured and becoming straight, we know what that era was like and we know what it's still like today, so I took those foundations to go to the other side and tell a respectful story,' the filmmaker added.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this reason, The dance of the 41st represents an opportunity to reflect on sexual diversity, because in a country like Mexico, in which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homophobia are on the rise, the utopian idea of "being who you want to be" by the natural right granted by the Constitution does not yet apply to everyone because of discrimination.</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m{1097583}</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amt</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2020</w:t>
      </w:r>
    </w:p>
    <w:p>
      <w:pPr>
        <w:pStyle w:val="Normal112"/>
      </w:pPr>
    </w:p>
    <w:p>
      <w:pPr>
        <w:pStyle w:val="Normal112"/>
        <w:ind w:left="200"/>
        <w:sectPr>
          <w:type w:val="continuous"/>
          <w:pgMar w:top="840" w:right="1000" w:bottom="840" w:left="1000" w:header="400" w:footer="400"/>
          <w:pgNumType w:fmt="decimal"/>
          <w:cols w:space="720"/>
        </w:sectPr>
      </w:pPr>
      <w:r>
        <w:br/>
      </w:r>
      <w:r>
        <w:pict>
          <v:line id="_x0000_s1399"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489"/>
          <w:headerReference w:type="default" r:id="rId1490"/>
          <w:footerReference w:type="even" r:id="rId1491"/>
          <w:footerReference w:type="default" r:id="rId1492"/>
          <w:headerReference w:type="first" r:id="rId1493"/>
          <w:footerReference w:type="first" r:id="rId1494"/>
          <w:pgSz w:w="12240" w:h="15840"/>
          <w:pgMar w:top="840" w:right="1000" w:bottom="840" w:left="1000" w:header="400" w:footer="400"/>
          <w:pgNumType w:fmt="decimal"/>
          <w:cols w:space="720"/>
          <w:titlePg w:val="0"/>
        </w:sectPr>
      </w:pPr>
    </w:p>
    <w:p>
      <w:pPr>
        <w:pStyle w:val="Normal113"/>
      </w:pPr>
    </w:p>
    <w:p>
      <w:pPr>
        <w:pStyle w:val="Normal113"/>
      </w:pPr>
      <w:r>
        <w:pict>
          <v:shape id="_x0000_i1400" type="#_x0000_t75" alt="LexisNexis®" style="width:147.75pt;height:30pt">
            <v:imagedata r:id="rId17" o:title=""/>
          </v:shape>
        </w:pict>
      </w:r>
      <w:r>
        <w:cr/>
      </w:r>
    </w:p>
    <w:p>
      <w:pPr>
        <w:pStyle w:val="Heading1111"/>
        <w:keepNext w:val="0"/>
        <w:spacing w:after="200" w:line="340" w:lineRule="atLeast"/>
        <w:ind w:left="0" w:right="0" w:firstLine="0"/>
        <w:jc w:val="center"/>
      </w:pPr>
      <w:hyperlink r:id="rId1495" w:history="1">
        <w:r>
          <w:rPr>
            <w:rFonts w:ascii="arial" w:eastAsia="arial" w:hAnsi="arial" w:cs="arial"/>
            <w:b/>
            <w:i/>
            <w:strike w:val="0"/>
            <w:color w:val="0077CC"/>
            <w:sz w:val="28"/>
            <w:u w:val="single"/>
            <w:vertAlign w:val="baseline"/>
          </w:rPr>
          <w:t>‘Facing the Music: The Fight for Criminal Justice Reform in America’ Panel Discusses How Musicians Can Leverage Their Platforms</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Billboard</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2020 Wednesday</w:t>
      </w:r>
    </w:p>
    <w:p>
      <w:pPr>
        <w:pStyle w:val="Normal113"/>
        <w:keepNext w:val="0"/>
        <w:spacing w:after="0" w:line="240" w:lineRule="atLeast"/>
        <w:ind w:right="0"/>
        <w:jc w:val="both"/>
      </w:pPr>
      <w:bookmarkStart w:id="226" w:name="Bookmark_113"/>
      <w:bookmarkEnd w:id="22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Prometheus Global Media, LLC All Rights Reserved</w:t>
      </w:r>
    </w:p>
    <w:p>
      <w:pPr>
        <w:pStyle w:val="Normal113"/>
        <w:keepNext w:val="0"/>
        <w:spacing w:before="120" w:after="0" w:line="220" w:lineRule="atLeast"/>
        <w:ind w:left="0" w:right="0" w:firstLine="0"/>
        <w:jc w:val="left"/>
      </w:pPr>
      <w:r>
        <w:br/>
      </w:r>
      <w:r>
        <w:pict>
          <v:shape id="_x0000_i1401" type="#_x0000_t75" style="width:146.98pt;height:62.99pt">
            <v:imagedata r:id="rId1496" o:title=""/>
          </v:shape>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TAG</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1151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Heran Mamo</w:t>
      </w: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Billboard and Vibe hosted the “Facing the Music: The Fight for Criminal Justice Reform in America” panel Wednesday (July 1). </w:t>
      </w:r>
    </w:p>
    <w:p>
      <w:pPr>
        <w:pStyle w:val="Normal113"/>
        <w:keepNext/>
        <w:spacing w:before="240" w:after="0" w:line="340" w:lineRule="atLeast"/>
        <w:ind w:left="0" w:right="0" w:firstLine="0"/>
        <w:jc w:val="left"/>
      </w:pPr>
      <w:bookmarkStart w:id="227" w:name="Body_111"/>
      <w:bookmarkEnd w:id="22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02" style="position:absolute;z-index:251898880"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Vibe</w:t>
      </w:r>
      <w:r>
        <w:rPr>
          <w:rFonts w:ascii="arial" w:eastAsia="arial" w:hAnsi="arial" w:cs="arial"/>
          <w:b w:val="0"/>
          <w:i w:val="0"/>
          <w:strike w:val="0"/>
          <w:noProof w:val="0"/>
          <w:color w:val="000000"/>
          <w:position w:val="0"/>
          <w:sz w:val="20"/>
          <w:u w:val="none"/>
          <w:vertAlign w:val="baseline"/>
        </w:rPr>
        <w:t xml:space="preserve"> editor-in-chief Datwon Thomas and formerly incarcerated teacher and </w:t>
      </w:r>
      <w:r>
        <w:rPr>
          <w:rFonts w:ascii="arial" w:eastAsia="arial" w:hAnsi="arial" w:cs="arial"/>
          <w:b w:val="0"/>
          <w:i/>
          <w:strike w:val="0"/>
          <w:noProof w:val="0"/>
          <w:color w:val="000000"/>
          <w:position w:val="0"/>
          <w:sz w:val="20"/>
          <w:u w:val="none"/>
          <w:vertAlign w:val="baseline"/>
        </w:rPr>
        <w:t>Writing My Wrongs</w:t>
      </w:r>
      <w:r>
        <w:rPr>
          <w:rFonts w:ascii="arial" w:eastAsia="arial" w:hAnsi="arial" w:cs="arial"/>
          <w:b w:val="0"/>
          <w:i w:val="0"/>
          <w:strike w:val="0"/>
          <w:noProof w:val="0"/>
          <w:color w:val="000000"/>
          <w:position w:val="0"/>
          <w:sz w:val="20"/>
          <w:u w:val="none"/>
          <w:vertAlign w:val="baseline"/>
        </w:rPr>
        <w:t xml:space="preserve"> author Shaka Senghor co-moderated the "Facing the Music: The Fight for Criminal Justice Reform in America" panel Wednesday (July 1). The two discussed how artists can amplify police reform legislation with their voices in a 40-minute conversation with Grammy-nominated artist </w:t>
      </w:r>
      <w:hyperlink r:id="rId1497" w:history="1">
        <w:r>
          <w:rPr>
            <w:rFonts w:ascii="arial" w:eastAsia="arial" w:hAnsi="arial" w:cs="arial"/>
            <w:b w:val="0"/>
            <w:i/>
            <w:strike w:val="0"/>
            <w:noProof w:val="0"/>
            <w:color w:val="0077CC"/>
            <w:position w:val="0"/>
            <w:sz w:val="20"/>
            <w:u w:val="single"/>
            <w:vertAlign w:val="baseline"/>
          </w:rPr>
          <w:t>Aloe Blacc</w:t>
        </w:r>
      </w:hyperlink>
      <w:r>
        <w:rPr>
          <w:rFonts w:ascii="arial" w:eastAsia="arial" w:hAnsi="arial" w:cs="arial"/>
          <w:b w:val="0"/>
          <w:i w:val="0"/>
          <w:strike w:val="0"/>
          <w:noProof w:val="0"/>
          <w:color w:val="000000"/>
          <w:position w:val="0"/>
          <w:sz w:val="20"/>
          <w:u w:val="none"/>
          <w:vertAlign w:val="baseline"/>
        </w:rPr>
        <w:t xml:space="preserve"> , U.S. Congressman for the Eight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Hakeem Jeffries, trial attorney Justin Moore, and formerly incarcerated Lava Records and "Wrongful Conviction" podcast founder Jason Flom.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has been such an integral part of social impact work and civil rights movements," Senghor said while asking Jeffries how musicians can better leverage the cultural impact of the industry for bipartisan legislative efforts.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Jeffries helped pass the </w:t>
      </w:r>
      <w:hyperlink r:id="rId1498" w:history="1">
        <w:r>
          <w:rPr>
            <w:rFonts w:ascii="arial" w:eastAsia="arial" w:hAnsi="arial" w:cs="arial"/>
            <w:b w:val="0"/>
            <w:i/>
            <w:strike w:val="0"/>
            <w:noProof w:val="0"/>
            <w:color w:val="0077CC"/>
            <w:position w:val="0"/>
            <w:sz w:val="20"/>
            <w:u w:val="single"/>
            <w:vertAlign w:val="baseline"/>
          </w:rPr>
          <w:t>George Floyd Justice in Policing Act</w:t>
        </w:r>
      </w:hyperlink>
      <w:r>
        <w:rPr>
          <w:rFonts w:ascii="arial" w:eastAsia="arial" w:hAnsi="arial" w:cs="arial"/>
          <w:b w:val="0"/>
          <w:i w:val="0"/>
          <w:strike w:val="0"/>
          <w:noProof w:val="0"/>
          <w:color w:val="000000"/>
          <w:position w:val="0"/>
          <w:sz w:val="20"/>
          <w:u w:val="none"/>
          <w:vertAlign w:val="baseline"/>
        </w:rPr>
        <w:t xml:space="preserve"> last Thursday, June 25, which he noted as "the most progressive police reform bill ever to pass any House of Congress." The comprehensive bill holds law enforcement officials accountable for their actions such as banning chokeholds and "no-knock" warrants, classifying lynching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collecting data on police encounters and more. He said the bill classified as H.R. 7120 received "overwhelming Democratic support as well as some Republican support" while stating how the music community could also be a part of the push.</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together within the music space, using your cultural influence, your voice and your power to elevate the public sentiment that something needs to happen will be incredibly important," Jeffries responded to Senghor.</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the music community, Blacc used his voice to speak on the changes he wants to see most within police reform at the federal level — eliminating qualified immunity. This </w:t>
      </w:r>
      <w:hyperlink r:id="rId1499" w:history="1">
        <w:r>
          <w:rPr>
            <w:rFonts w:ascii="arial" w:eastAsia="arial" w:hAnsi="arial" w:cs="arial"/>
            <w:b w:val="0"/>
            <w:i/>
            <w:strike w:val="0"/>
            <w:noProof w:val="0"/>
            <w:color w:val="0077CC"/>
            <w:position w:val="0"/>
            <w:sz w:val="20"/>
            <w:u w:val="single"/>
            <w:vertAlign w:val="baseline"/>
          </w:rPr>
          <w:t>Supreme Court doctrine</w:t>
        </w:r>
      </w:hyperlink>
      <w:r>
        <w:rPr>
          <w:rFonts w:ascii="arial" w:eastAsia="arial" w:hAnsi="arial" w:cs="arial"/>
          <w:b w:val="0"/>
          <w:i w:val="0"/>
          <w:strike w:val="0"/>
          <w:noProof w:val="0"/>
          <w:color w:val="000000"/>
          <w:position w:val="0"/>
          <w:sz w:val="20"/>
          <w:u w:val="none"/>
          <w:vertAlign w:val="baseline"/>
        </w:rPr>
        <w:t> "shields government officials from being held personally liable for constitutional violations — like the right to be free from excessive police force — for money damages under federal law so long as the officials did not violate 'clearly established' law," which H.R. 7120 seeks to end.</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Moore, who also serves on the board of the Dallas Institute of Humanities and Culture and Achieve Inspire Motivate program, took the qualified immunity conversation with artists and citizens alike a step further. "If we want wide scale change in reform, we gotta include prisoners," he said. "I would like the House to take it a bit further and say, 'You know what? Prisoners are experiencing constitutional violations also, but there's also a safeguard or a preventative measure that prevents them from getting in a court, which is the </w:t>
      </w:r>
      <w:hyperlink r:id="rId1500" w:history="1">
        <w:r>
          <w:rPr>
            <w:rFonts w:ascii="arial" w:eastAsia="arial" w:hAnsi="arial" w:cs="arial"/>
            <w:b w:val="0"/>
            <w:i/>
            <w:strike w:val="0"/>
            <w:noProof w:val="0"/>
            <w:color w:val="0077CC"/>
            <w:position w:val="0"/>
            <w:sz w:val="20"/>
            <w:u w:val="single"/>
            <w:vertAlign w:val="baseline"/>
          </w:rPr>
          <w:t>Prison Litigation Reform Act</w:t>
        </w:r>
      </w:hyperlink>
      <w:r>
        <w:rPr>
          <w:rFonts w:ascii="arial" w:eastAsia="arial" w:hAnsi="arial" w:cs="arial"/>
          <w:b w:val="0"/>
          <w:i w:val="0"/>
          <w:strike w:val="0"/>
          <w:noProof w:val="0"/>
          <w:color w:val="000000"/>
          <w:position w:val="0"/>
          <w:sz w:val="20"/>
          <w:u w:val="none"/>
          <w:vertAlign w:val="baseline"/>
        </w:rPr>
        <w:t>.' So even if we do do away with qualified and sovereign immunity, it's still going to be tough for prisoners to lodge their complaints in court against the officers or correction officers who violate their civil rights."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Jeffries told Moore that he's "absolutely committed to ending qualified immunity for prison guards" but decided not to include the notion in the most recent bill because "there are some broader issues that we're going to have to deal with on the prison reform side of the equation." The U.S. Congressman mentioned private prison constructions, mandatory minimum sentencing, the ongoing war on drugs since the '70s, and other factors fitting under the umbrella of the prison industrial complex he believes should be abolished.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Senghor, who served a 19-year prison sentence for second-degree murder, spoke to his firsthand experience of how prisons serve as "the testing grounds for how much abuse you can get away with because they're very clandestine." He sees the fear-mongering marketing on the war on drugs that dehumanized and criminalized Black Americans as a pipeline for such abuse and suppression. After listening to the rest of those on the panel, Blacc spoke up and said it's up to artists and Hollywood elites like himself to also apply pressure on Capitol Hill for these reformative measures to be passed.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method, there's a system, there's a history around how politics is done on the Hill. I'm hoping that with the movement that's happening right now on the streets with the activists, that's happening in the industry with musicians, actors and athletes, that we can push Capitol Hill to act for the will of the people and not just conduct business as usual," "The Man" singer said. "It's incumbent upon us as artists to take advantage of our platform to either write the song, to write the op-ed, to make the social media post that says, 'This is what the action item is.'"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Flom recognized earlier that artists have historically taken up their mics to serve a larger purpose that deters from the industry standard of personal presentation and promotion, a move constantly being made in the recording studios and on social media platforms. "Social movements have been driven by music over time," he said. He used Crosby, Stills, Nash &amp; Young as a prime example when the group recorded "that iconic, incredible, legendary song 'Ohio'" following the 1970 shooting at Kent State University when four students died and nine were injured during campus protests regarding the Vietnam War.</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moment now where we're starting to see artists, especially the younger artists. If you saw the video that </w:t>
      </w:r>
      <w:hyperlink r:id="rId1501" w:history="1">
        <w:r>
          <w:rPr>
            <w:rFonts w:ascii="arial" w:eastAsia="arial" w:hAnsi="arial" w:cs="arial"/>
            <w:b w:val="0"/>
            <w:i/>
            <w:strike w:val="0"/>
            <w:noProof w:val="0"/>
            <w:color w:val="0077CC"/>
            <w:position w:val="0"/>
            <w:sz w:val="20"/>
            <w:u w:val="single"/>
            <w:vertAlign w:val="baseline"/>
          </w:rPr>
          <w:t>H.E.R.</w:t>
        </w:r>
      </w:hyperlink>
      <w:r>
        <w:rPr>
          <w:rFonts w:ascii="arial" w:eastAsia="arial" w:hAnsi="arial" w:cs="arial"/>
          <w:b w:val="0"/>
          <w:i w:val="0"/>
          <w:strike w:val="0"/>
          <w:noProof w:val="0"/>
          <w:color w:val="000000"/>
          <w:position w:val="0"/>
          <w:sz w:val="20"/>
          <w:u w:val="none"/>
          <w:vertAlign w:val="baseline"/>
        </w:rPr>
        <w:t> put out the other day, that was so incredible...." Flom said. "At a minimum, we need our artist community to come together and be vocal and ideally release music that speaks to this topic and videos that speak to this topic. Because we cannot let this fade. This feels like, this is an overused phrase, but it really feels like a tipping point, and we have to change it."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 the end, Senghor asked each member of the panel to list which musicians they're listening to right now to get them through because "times are hard and I think self-care is an act of revolution." His playlist picks include </w:t>
      </w:r>
      <w:hyperlink r:id="rId1502" w:history="1">
        <w:r>
          <w:rPr>
            <w:rFonts w:ascii="arial" w:eastAsia="arial" w:hAnsi="arial" w:cs="arial"/>
            <w:b w:val="0"/>
            <w:i/>
            <w:strike w:val="0"/>
            <w:noProof w:val="0"/>
            <w:color w:val="0077CC"/>
            <w:position w:val="0"/>
            <w:sz w:val="20"/>
            <w:u w:val="single"/>
            <w:vertAlign w:val="baseline"/>
          </w:rPr>
          <w:t>Curtis Mayfield</w:t>
        </w:r>
      </w:hyperlink>
      <w:r>
        <w:rPr>
          <w:rFonts w:ascii="arial" w:eastAsia="arial" w:hAnsi="arial" w:cs="arial"/>
          <w:b w:val="0"/>
          <w:i w:val="0"/>
          <w:strike w:val="0"/>
          <w:noProof w:val="0"/>
          <w:color w:val="000000"/>
          <w:position w:val="0"/>
          <w:sz w:val="20"/>
          <w:u w:val="none"/>
          <w:vertAlign w:val="baseline"/>
        </w:rPr>
        <w:t> and </w:t>
      </w:r>
      <w:hyperlink r:id="rId1503" w:history="1">
        <w:r>
          <w:rPr>
            <w:rFonts w:ascii="arial" w:eastAsia="arial" w:hAnsi="arial" w:cs="arial"/>
            <w:b w:val="0"/>
            <w:i/>
            <w:strike w:val="0"/>
            <w:noProof w:val="0"/>
            <w:color w:val="0077CC"/>
            <w:position w:val="0"/>
            <w:sz w:val="20"/>
            <w:u w:val="single"/>
            <w:vertAlign w:val="baseline"/>
          </w:rPr>
          <w:t>Marvin Gaye</w:t>
        </w:r>
      </w:hyperlink>
      <w:r>
        <w:rPr>
          <w:rFonts w:ascii="arial" w:eastAsia="arial" w:hAnsi="arial" w:cs="arial"/>
          <w:b w:val="0"/>
          <w:i w:val="0"/>
          <w:strike w:val="0"/>
          <w:noProof w:val="0"/>
          <w:color w:val="000000"/>
          <w:position w:val="0"/>
          <w:sz w:val="20"/>
          <w:u w:val="none"/>
          <w:vertAlign w:val="baseline"/>
        </w:rPr>
        <w:t> , while Moore has </w:t>
      </w:r>
      <w:hyperlink r:id="rId1504" w:history="1">
        <w:r>
          <w:rPr>
            <w:rFonts w:ascii="arial" w:eastAsia="arial" w:hAnsi="arial" w:cs="arial"/>
            <w:b w:val="0"/>
            <w:i/>
            <w:strike w:val="0"/>
            <w:noProof w:val="0"/>
            <w:color w:val="0077CC"/>
            <w:position w:val="0"/>
            <w:sz w:val="20"/>
            <w:u w:val="single"/>
            <w:vertAlign w:val="baseline"/>
          </w:rPr>
          <w:t>Boosie</w:t>
        </w:r>
      </w:hyperlink>
      <w:r>
        <w:rPr>
          <w:rFonts w:ascii="arial" w:eastAsia="arial" w:hAnsi="arial" w:cs="arial"/>
          <w:b w:val="0"/>
          <w:i w:val="0"/>
          <w:strike w:val="0"/>
          <w:noProof w:val="0"/>
          <w:color w:val="000000"/>
          <w:position w:val="0"/>
          <w:sz w:val="20"/>
          <w:u w:val="none"/>
          <w:vertAlign w:val="baseline"/>
        </w:rPr>
        <w:t> , </w:t>
      </w:r>
      <w:hyperlink r:id="rId1505" w:history="1">
        <w:r>
          <w:rPr>
            <w:rFonts w:ascii="arial" w:eastAsia="arial" w:hAnsi="arial" w:cs="arial"/>
            <w:b w:val="0"/>
            <w:i/>
            <w:strike w:val="0"/>
            <w:noProof w:val="0"/>
            <w:color w:val="0077CC"/>
            <w:position w:val="0"/>
            <w:sz w:val="20"/>
            <w:u w:val="single"/>
            <w:vertAlign w:val="baseline"/>
          </w:rPr>
          <w:t>Jay-Z</w:t>
        </w:r>
      </w:hyperlink>
      <w:r>
        <w:rPr>
          <w:rFonts w:ascii="arial" w:eastAsia="arial" w:hAnsi="arial" w:cs="arial"/>
          <w:b w:val="0"/>
          <w:i w:val="0"/>
          <w:strike w:val="0"/>
          <w:noProof w:val="0"/>
          <w:color w:val="000000"/>
          <w:position w:val="0"/>
          <w:sz w:val="20"/>
          <w:u w:val="none"/>
          <w:vertAlign w:val="baseline"/>
        </w:rPr>
        <w:t> , </w:t>
      </w:r>
      <w:hyperlink r:id="rId1506" w:history="1">
        <w:r>
          <w:rPr>
            <w:rFonts w:ascii="arial" w:eastAsia="arial" w:hAnsi="arial" w:cs="arial"/>
            <w:b w:val="0"/>
            <w:i/>
            <w:strike w:val="0"/>
            <w:noProof w:val="0"/>
            <w:color w:val="0077CC"/>
            <w:position w:val="0"/>
            <w:sz w:val="20"/>
            <w:u w:val="single"/>
            <w:vertAlign w:val="baseline"/>
          </w:rPr>
          <w:t>Johnnie Taylor</w:t>
        </w:r>
      </w:hyperlink>
      <w:r>
        <w:rPr>
          <w:rFonts w:ascii="arial" w:eastAsia="arial" w:hAnsi="arial" w:cs="arial"/>
          <w:b w:val="0"/>
          <w:i w:val="0"/>
          <w:strike w:val="0"/>
          <w:noProof w:val="0"/>
          <w:color w:val="000000"/>
          <w:position w:val="0"/>
          <w:sz w:val="20"/>
          <w:u w:val="none"/>
          <w:vertAlign w:val="baseline"/>
        </w:rPr>
        <w:t> and more personally fundamental artists on a rotation that allow him to "get back to this childlike existence to where I'm not carrying the weight of the world on my shoulders." Blacc has </w:t>
      </w:r>
      <w:hyperlink r:id="rId1507" w:history="1">
        <w:r>
          <w:rPr>
            <w:rFonts w:ascii="arial" w:eastAsia="arial" w:hAnsi="arial" w:cs="arial"/>
            <w:b w:val="0"/>
            <w:i/>
            <w:strike w:val="0"/>
            <w:noProof w:val="0"/>
            <w:color w:val="0077CC"/>
            <w:position w:val="0"/>
            <w:sz w:val="20"/>
            <w:u w:val="single"/>
            <w:vertAlign w:val="baseline"/>
          </w:rPr>
          <w:t>Gene McDaniels</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Headless Heroes of the Apocalypse</w:t>
      </w:r>
      <w:r>
        <w:rPr>
          <w:rFonts w:ascii="arial" w:eastAsia="arial" w:hAnsi="arial" w:cs="arial"/>
          <w:b w:val="0"/>
          <w:i w:val="0"/>
          <w:strike w:val="0"/>
          <w:noProof w:val="0"/>
          <w:color w:val="000000"/>
          <w:position w:val="0"/>
          <w:sz w:val="20"/>
          <w:u w:val="none"/>
          <w:vertAlign w:val="baseline"/>
        </w:rPr>
        <w:t xml:space="preserve">, Gaye's </w:t>
      </w:r>
      <w:r>
        <w:rPr>
          <w:rFonts w:ascii="arial" w:eastAsia="arial" w:hAnsi="arial" w:cs="arial"/>
          <w:b w:val="0"/>
          <w:i/>
          <w:strike w:val="0"/>
          <w:noProof w:val="0"/>
          <w:color w:val="000000"/>
          <w:position w:val="0"/>
          <w:sz w:val="20"/>
          <w:u w:val="none"/>
          <w:vertAlign w:val="baseline"/>
        </w:rPr>
        <w:t>What's Going On</w:t>
      </w:r>
      <w:r>
        <w:rPr>
          <w:rFonts w:ascii="arial" w:eastAsia="arial" w:hAnsi="arial" w:cs="arial"/>
          <w:b w:val="0"/>
          <w:i w:val="0"/>
          <w:strike w:val="0"/>
          <w:noProof w:val="0"/>
          <w:color w:val="000000"/>
          <w:position w:val="0"/>
          <w:sz w:val="20"/>
          <w:u w:val="none"/>
          <w:vertAlign w:val="baseline"/>
        </w:rPr>
        <w:t xml:space="preserve"> and more seminal albums on shuffle that the White House shut down at the time of their releases.</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Flom said he's been rocking out to </w:t>
      </w:r>
      <w:hyperlink r:id="rId1508" w:history="1">
        <w:r>
          <w:rPr>
            <w:rFonts w:ascii="arial" w:eastAsia="arial" w:hAnsi="arial" w:cs="arial"/>
            <w:b w:val="0"/>
            <w:i/>
            <w:strike w:val="0"/>
            <w:noProof w:val="0"/>
            <w:color w:val="0077CC"/>
            <w:position w:val="0"/>
            <w:sz w:val="20"/>
            <w:u w:val="single"/>
            <w:vertAlign w:val="baseline"/>
          </w:rPr>
          <w:t>Sly &amp; the Family Stone</w:t>
        </w:r>
      </w:hyperlink>
      <w:r>
        <w:rPr>
          <w:rFonts w:ascii="arial" w:eastAsia="arial" w:hAnsi="arial" w:cs="arial"/>
          <w:b w:val="0"/>
          <w:i w:val="0"/>
          <w:strike w:val="0"/>
          <w:noProof w:val="0"/>
          <w:color w:val="000000"/>
          <w:position w:val="0"/>
          <w:sz w:val="20"/>
          <w:u w:val="none"/>
          <w:vertAlign w:val="baseline"/>
        </w:rPr>
        <w:t> and his new artist Leo The Kind, but he hailed </w:t>
      </w:r>
      <w:hyperlink r:id="rId1509" w:history="1">
        <w:r>
          <w:rPr>
            <w:rFonts w:ascii="arial" w:eastAsia="arial" w:hAnsi="arial" w:cs="arial"/>
            <w:b w:val="0"/>
            <w:i/>
            <w:strike w:val="0"/>
            <w:noProof w:val="0"/>
            <w:color w:val="0077CC"/>
            <w:position w:val="0"/>
            <w:sz w:val="20"/>
            <w:u w:val="single"/>
            <w:vertAlign w:val="baseline"/>
          </w:rPr>
          <w:t>The Chicks</w:t>
        </w:r>
      </w:hyperlink>
      <w:r>
        <w:rPr>
          <w:rFonts w:ascii="arial" w:eastAsia="arial" w:hAnsi="arial" w:cs="arial"/>
          <w:b w:val="0"/>
          <w:i w:val="0"/>
          <w:strike w:val="0"/>
          <w:noProof w:val="0"/>
          <w:color w:val="000000"/>
          <w:position w:val="0"/>
          <w:sz w:val="20"/>
          <w:u w:val="none"/>
          <w:vertAlign w:val="baseline"/>
        </w:rPr>
        <w:t> (formerly known as The Dixie Chicks) for always "walking the walk" when it comes to standing up and speaking out on the group’s platform. Jeffries uses a combination of inspirational gospel tunes and 1990s hip-hop classics ( </w:t>
      </w:r>
      <w:hyperlink r:id="rId1510" w:history="1">
        <w:r>
          <w:rPr>
            <w:rFonts w:ascii="arial" w:eastAsia="arial" w:hAnsi="arial" w:cs="arial"/>
            <w:b w:val="0"/>
            <w:i/>
            <w:strike w:val="0"/>
            <w:noProof w:val="0"/>
            <w:color w:val="0077CC"/>
            <w:position w:val="0"/>
            <w:sz w:val="20"/>
            <w:u w:val="single"/>
            <w:vertAlign w:val="baseline"/>
          </w:rPr>
          <w:t>Nas</w:t>
        </w:r>
      </w:hyperlink>
      <w:r>
        <w:rPr>
          <w:rFonts w:ascii="arial" w:eastAsia="arial" w:hAnsi="arial" w:cs="arial"/>
          <w:b w:val="0"/>
          <w:i w:val="0"/>
          <w:strike w:val="0"/>
          <w:noProof w:val="0"/>
          <w:color w:val="000000"/>
          <w:position w:val="0"/>
          <w:sz w:val="20"/>
          <w:u w:val="none"/>
          <w:vertAlign w:val="baseline"/>
        </w:rPr>
        <w:t> , </w:t>
      </w:r>
      <w:hyperlink r:id="rId1511" w:history="1">
        <w:r>
          <w:rPr>
            <w:rFonts w:ascii="arial" w:eastAsia="arial" w:hAnsi="arial" w:cs="arial"/>
            <w:b w:val="0"/>
            <w:i/>
            <w:strike w:val="0"/>
            <w:noProof w:val="0"/>
            <w:color w:val="0077CC"/>
            <w:position w:val="0"/>
            <w:sz w:val="20"/>
            <w:u w:val="single"/>
            <w:vertAlign w:val="baseline"/>
          </w:rPr>
          <w:t>The Notorious B.I.G.</w:t>
        </w:r>
      </w:hyperlink>
      <w:r>
        <w:rPr>
          <w:rFonts w:ascii="arial" w:eastAsia="arial" w:hAnsi="arial" w:cs="arial"/>
          <w:b w:val="0"/>
          <w:i w:val="0"/>
          <w:strike w:val="0"/>
          <w:noProof w:val="0"/>
          <w:color w:val="000000"/>
          <w:position w:val="0"/>
          <w:sz w:val="20"/>
          <w:u w:val="none"/>
          <w:vertAlign w:val="baseline"/>
        </w:rPr>
        <w:t> , Jay-Z) to get him through his work on the Hill.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 entire "Facing the Music: The Fight for Criminal Justice Reform in America" panel discussion below.</w:t>
      </w:r>
    </w:p>
    <w:p>
      <w:pPr>
        <w:pStyle w:val="Normal113"/>
        <w:keepNext w:val="0"/>
        <w:spacing w:before="240" w:after="0" w:line="260" w:lineRule="atLeast"/>
        <w:ind w:left="0" w:right="0" w:firstLine="0"/>
        <w:jc w:val="both"/>
      </w:pPr>
      <w:hyperlink r:id="rId1512" w:history="1">
        <w:r>
          <w:rPr>
            <w:rFonts w:ascii="arial" w:eastAsia="arial" w:hAnsi="arial" w:cs="arial"/>
            <w:b w:val="0"/>
            <w:i/>
            <w:strike w:val="0"/>
            <w:color w:val="0077CC"/>
            <w:sz w:val="20"/>
            <w:u w:val="single"/>
            <w:vertAlign w:val="baseline"/>
          </w:rPr>
          <w:t>Link to Image</w:t>
        </w:r>
      </w:hyperlink>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2020</w:t>
      </w:r>
    </w:p>
    <w:p>
      <w:pPr>
        <w:pStyle w:val="Normal113"/>
      </w:pPr>
    </w:p>
    <w:p>
      <w:pPr>
        <w:pStyle w:val="Normal113"/>
        <w:ind w:left="200"/>
        <w:sectPr>
          <w:type w:val="continuous"/>
          <w:pgMar w:top="840" w:right="1000" w:bottom="840" w:left="1000" w:header="400" w:footer="400"/>
          <w:pgNumType w:fmt="decimal"/>
          <w:cols w:space="720"/>
        </w:sectPr>
      </w:pPr>
      <w:r>
        <w:br/>
      </w:r>
      <w:r>
        <w:pict>
          <v:line id="_x0000_s1403"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513"/>
          <w:headerReference w:type="default" r:id="rId1514"/>
          <w:footerReference w:type="even" r:id="rId1515"/>
          <w:footerReference w:type="default" r:id="rId1516"/>
          <w:headerReference w:type="first" r:id="rId1517"/>
          <w:footerReference w:type="first" r:id="rId1518"/>
          <w:pgSz w:w="12240" w:h="15840"/>
          <w:pgMar w:top="840" w:right="1000" w:bottom="840" w:left="1000" w:header="400" w:footer="400"/>
          <w:pgNumType w:fmt="decimal"/>
          <w:cols w:space="720"/>
          <w:titlePg w:val="0"/>
        </w:sectPr>
      </w:pPr>
    </w:p>
    <w:p>
      <w:pPr>
        <w:pStyle w:val="Normal114"/>
      </w:pPr>
    </w:p>
    <w:p>
      <w:pPr>
        <w:pStyle w:val="Normal114"/>
      </w:pPr>
      <w:r>
        <w:pict>
          <v:shape id="_x0000_i1404" type="#_x0000_t75" alt="LexisNexis®" style="width:147.75pt;height:30pt">
            <v:imagedata r:id="rId17" o:title=""/>
          </v:shape>
        </w:pict>
      </w:r>
      <w:r>
        <w:cr/>
      </w:r>
    </w:p>
    <w:p>
      <w:pPr>
        <w:pStyle w:val="Heading1112"/>
        <w:keepNext w:val="0"/>
        <w:spacing w:after="200" w:line="340" w:lineRule="atLeast"/>
        <w:ind w:left="0" w:right="0" w:firstLine="0"/>
        <w:jc w:val="center"/>
      </w:pPr>
      <w:hyperlink r:id="rId1519" w:history="1">
        <w:r>
          <w:rPr>
            <w:rFonts w:ascii="arial" w:eastAsia="arial" w:hAnsi="arial" w:cs="arial"/>
            <w:b/>
            <w:i/>
            <w:strike w:val="0"/>
            <w:color w:val="0077CC"/>
            <w:sz w:val="28"/>
            <w:u w:val="single"/>
            <w:vertAlign w:val="baseline"/>
          </w:rPr>
          <w:t>Shaun King Calls on Protesters to Tear Down 'Racist' Statues of White Jesus</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 7:20 PM EST</w:t>
      </w:r>
    </w:p>
    <w:p>
      <w:pPr>
        <w:pStyle w:val="Normal114"/>
        <w:keepNext w:val="0"/>
        <w:spacing w:after="0" w:line="240" w:lineRule="atLeast"/>
        <w:ind w:right="0"/>
        <w:jc w:val="both"/>
      </w:pPr>
      <w:bookmarkStart w:id="228" w:name="Bookmark_114"/>
      <w:bookmarkEnd w:id="228"/>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1282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Nash</w:t>
      </w:r>
    </w:p>
    <w:p>
      <w:pPr>
        <w:pStyle w:val="Normal114"/>
        <w:keepNext/>
        <w:spacing w:before="240" w:after="0" w:line="340" w:lineRule="atLeast"/>
        <w:ind w:left="0" w:right="0" w:firstLine="0"/>
        <w:jc w:val="left"/>
      </w:pPr>
      <w:bookmarkStart w:id="229" w:name="Body_112"/>
      <w:bookmarkEnd w:id="229"/>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05" style="position:absolute;z-index:251900928" from="0,2pt" to="512pt,2pt" strokecolor="#009ddb" strokeweight="2pt">
            <v:stroke linestyle="single"/>
            <w10:wrap type="topAndBottom"/>
          </v:line>
        </w:pict>
      </w:r>
    </w:p>
    <w:p>
      <w:pPr>
        <w:pStyle w:val="Normal114"/>
      </w:pP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23, 2020( Mediaite: </w:t>
      </w:r>
      <w:hyperlink r:id="rId1520" w:history="1">
        <w:r>
          <w:rPr>
            <w:rFonts w:ascii="arial" w:eastAsia="arial" w:hAnsi="arial" w:cs="arial"/>
            <w:b w:val="0"/>
            <w:i/>
            <w:strike w:val="0"/>
            <w:noProof w:val="0"/>
            <w:color w:val="0077CC"/>
            <w:position w:val="0"/>
            <w:sz w:val="20"/>
            <w:u w:val="single"/>
            <w:vertAlign w:val="baseline"/>
          </w:rPr>
          <w:t>http://www.mediaite.com</w:t>
        </w:r>
      </w:hyperlink>
      <w:r>
        <w:rPr>
          <w:rFonts w:ascii="arial" w:eastAsia="arial" w:hAnsi="arial" w:cs="arial"/>
          <w:b w:val="0"/>
          <w:i w:val="0"/>
          <w:strike w:val="0"/>
          <w:noProof w:val="0"/>
          <w:color w:val="000000"/>
          <w:position w:val="0"/>
          <w:sz w:val="20"/>
          <w:u w:val="none"/>
          <w:vertAlign w:val="baseline"/>
        </w:rPr>
        <w:t>/ Delivered by Newstex)  Karen Ducey/Getty Images Activist Shaun King faced condemnation on Monday after calling for statues of Jesus Christ to be torn down next amid nationwide protests. 'Yes, I think the statues of the white European they claim is Jesus should also come down.They are a form of white supremacy. Always have been,' King tweeted. 'In the Bible, when the family of Jesus wanted to hide, and blend in, guess where they went?</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Not Denmark. Tear them down.'Yes, I think the statues of the white European they claim is Jesus should also come down. They are a form of white supremacy. Always have been. In the Bible, when the family of Jesus wanted to hide, and blend in, guess where they went? EGYPT! Not Denmark. Tear them down. — Shaun King (@shaunking) June 22, 2020[1]In another post, King added, 'Yes. All murals and stained glass windows of white Jesus, and his European mother, and their white friends should also come down. They are a gross form white supremacy. Created as tools of oppression. Racist propaganda. They should all come down.'Yes. All murals and stained glass windows of white Jesus, and his European mother, and their white friends should also come down. They are a gross form white supremacy. Created as tools of oppression. Racist propaganda. They should all come down. — Shaun King (@shaunking) June 22, 2020[2]Journalists, commentators, and politicians rejected King's call. 'Can't get on board with this, sorry,' responded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writer Elizabeth Bruenig. 'Every Christian culture has depicted Jesus, Mary and the apostles as looking like them — thus gorgeous icons from Ethiopia differing from Coptic icons created in Northern Africa. This is one of the *good* things about the Church.'can't get on board with this, sorry. Every Christian culture has depicted Jesus, Mary and the apostles as looking like them — thus gorgeous icons from Ethiopia differing from Coptic icons created in Northern Africa. This is one of the *good* things about the Church.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/BKflck1ya0[3] — Elizabeth Bruenig (@ebruenig) June 22, 2020[4]'It started with people of all faiths being denied the right to gather in mosques, synagogues, church etc then churches were burned, now Jesus is a 'white supremacist,'' commented Fox Nation host Lara Logan.It  started with people of all faiths being denied the right to gather in mosques, synagogues, church etc then churches were burned, now Jesus is a 'white supremacist'. A Muslim friend just said to me: 'For the first time in my life I cannot go to the mosque every day to pray'.            </w:t>
      </w:r>
      <w:hyperlink r:id="rId1521" w:history="1">
        <w:r>
          <w:rPr>
            <w:rFonts w:ascii="arial" w:eastAsia="arial" w:hAnsi="arial" w:cs="arial"/>
            <w:b w:val="0"/>
            <w:i/>
            <w:strike w:val="0"/>
            <w:noProof w:val="0"/>
            <w:color w:val="0077CC"/>
            <w:position w:val="0"/>
            <w:sz w:val="20"/>
            <w:u w:val="single"/>
            <w:vertAlign w:val="baseline"/>
          </w:rPr>
          <w:t>https://t.co/ZgBLzYapUk</w:t>
        </w:r>
      </w:hyperlink>
      <w:r>
        <w:rPr>
          <w:rFonts w:ascii="arial" w:eastAsia="arial" w:hAnsi="arial" w:cs="arial"/>
          <w:b w:val="0"/>
          <w:i w:val="0"/>
          <w:strike w:val="0"/>
          <w:noProof w:val="0"/>
          <w:color w:val="000000"/>
          <w:position w:val="0"/>
          <w:sz w:val="20"/>
          <w:u w:val="none"/>
          <w:vertAlign w:val="baseline"/>
        </w:rPr>
        <w:t xml:space="preserve">[5] — Lara Logan (@laralogan) June 23, 2020[6] And here we go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/SxuGGrWjUE[7] — Joe Concha (@JoeConchaTV) June 22, 2020[8] No they shouldn't and no they aren't.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/CAzSuoVQs5[9] — Lee Zeldin (@RepLeeZeldin) June 23, 2020[10] This gentleman has 1.1 million followers. He'd like to see all European Christian imagery destroyed as part of 'systemic racism'. Just curious: wasn't it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incite mob destruction of churches affiliated with a particular religion?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/soZfWoMBwv[11] — Geoffrey Miller (@primalpoly) June 22, 2020[12] And that, children, is when the movement jumped the shark.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/wWEltdt6xF[13] — David Martosko (@dmartosko) June 23, 2020[14] People need more Jesus in this world, not less.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/Ux3yA2p2AY[15] — Dana Loesch (@DLoesch) June 22, 2020[16] Can't say I expected *Jesus* to be next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/Jh9G982vX7[17] — Shadi Hamid (@shadihamid) June 22, 2020[18] I know we live in a post-parody world. But pls tell me this is a parody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/NYTBX4S14o[19] — Charlie Sykes (@SykesCharlie) June 22, 2020[20] This won't end well.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/LScryvkaY1[21] — Iain Martin (@iainmartin1) June 22, 2020[22] This is nonsense and you are everything that is wrong with the world right now.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/9KiMHKHNOH[23] — Joe Gruters (@JoeGruters) June 22, 2020[24] I'm a secular Jew, and am deeply offended by this inflammatory rhetoric, which is cleary designed to insight and provoke a violent defense of religious iconography.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/tlKtU4LlJx[25] — Matthew Kolken (@mkolken) June 22, 2020[26] Christians of various ethnicities have been creating religious art that portrays biblical figures in their own ethnicity for hundreds and hundreds of years.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/w3rKIJTOst[27] — Andrew Egger (@EggerDC) June 22, 2020[28] This seems like a great way to absolutely destroy any goodwill a movement has with the wider public.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/ZikQk0xdrk[29] — James O'Malley (@Psythor) June 23, 2020[30]Cannabis icon Tommy Chong, however, backed King's posts, tweeting, 'Agreed! Jesus was not a white man! He was a brown man who was murdered for being against the racist rulers of that time.'Agreed! Jesus was not a white man! He was a brown man who was murdered for being against the racist rulers of that time.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/iBkVRyIPc9[31] — Tommy Chong (@tommychong) June 23, 2020[32]Once a prominent Black Lives Matter activist, King has become a controversial figure on both the left and right. Have a tip we should know? [emailprotected][33] [ 1]:            </w:t>
      </w:r>
      <w:hyperlink r:id="rId1522" w:history="1">
        <w:r>
          <w:rPr>
            <w:rFonts w:ascii="arial" w:eastAsia="arial" w:hAnsi="arial" w:cs="arial"/>
            <w:b w:val="0"/>
            <w:i/>
            <w:strike w:val="0"/>
            <w:noProof w:val="0"/>
            <w:color w:val="0077CC"/>
            <w:position w:val="0"/>
            <w:sz w:val="20"/>
            <w:u w:val="single"/>
            <w:vertAlign w:val="baseline"/>
          </w:rPr>
          <w:t>https://twitter.com</w:t>
        </w:r>
      </w:hyperlink>
      <w:r>
        <w:rPr>
          <w:rFonts w:ascii="arial" w:eastAsia="arial" w:hAnsi="arial" w:cs="arial"/>
          <w:b w:val="0"/>
          <w:i w:val="0"/>
          <w:strike w:val="0"/>
          <w:noProof w:val="0"/>
          <w:color w:val="000000"/>
          <w:position w:val="0"/>
          <w:sz w:val="20"/>
          <w:u w:val="none"/>
          <w:vertAlign w:val="baseline"/>
        </w:rPr>
        <w:t xml:space="preserve"> /shaunking/status/1275106946916499456?ref_src=twsrc%5Etfw [ 2]:            </w:t>
      </w:r>
      <w:hyperlink r:id="rId1523" w:history="1">
        <w:r>
          <w:rPr>
            <w:rFonts w:ascii="arial" w:eastAsia="arial" w:hAnsi="arial" w:cs="arial"/>
            <w:b w:val="0"/>
            <w:i/>
            <w:strike w:val="0"/>
            <w:noProof w:val="0"/>
            <w:color w:val="0077CC"/>
            <w:position w:val="0"/>
            <w:sz w:val="20"/>
            <w:u w:val="single"/>
            <w:vertAlign w:val="baseline"/>
          </w:rPr>
          <w:t>https://twitter.com/shaunking/status/1275113067555303424?ref_src=twsrc%5Etfw</w:t>
        </w:r>
      </w:hyperlink>
      <w:r>
        <w:rPr>
          <w:rFonts w:ascii="arial" w:eastAsia="arial" w:hAnsi="arial" w:cs="arial"/>
          <w:b w:val="0"/>
          <w:i w:val="0"/>
          <w:strike w:val="0"/>
          <w:noProof w:val="0"/>
          <w:color w:val="000000"/>
          <w:position w:val="0"/>
          <w:sz w:val="20"/>
          <w:u w:val="none"/>
          <w:vertAlign w:val="baseline"/>
        </w:rPr>
        <w:t xml:space="preserve"> [ 3]:            </w:t>
      </w:r>
      <w:hyperlink r:id="rId1524" w:history="1">
        <w:r>
          <w:rPr>
            <w:rFonts w:ascii="arial" w:eastAsia="arial" w:hAnsi="arial" w:cs="arial"/>
            <w:b w:val="0"/>
            <w:i/>
            <w:strike w:val="0"/>
            <w:noProof w:val="0"/>
            <w:color w:val="0077CC"/>
            <w:position w:val="0"/>
            <w:sz w:val="20"/>
            <w:u w:val="single"/>
            <w:vertAlign w:val="baseline"/>
          </w:rPr>
          <w:t>https://t.co/BKflck1ya0</w:t>
        </w:r>
      </w:hyperlink>
      <w:r>
        <w:rPr>
          <w:rFonts w:ascii="arial" w:eastAsia="arial" w:hAnsi="arial" w:cs="arial"/>
          <w:b w:val="0"/>
          <w:i w:val="0"/>
          <w:strike w:val="0"/>
          <w:noProof w:val="0"/>
          <w:color w:val="000000"/>
          <w:position w:val="0"/>
          <w:sz w:val="20"/>
          <w:u w:val="none"/>
          <w:vertAlign w:val="baseline"/>
        </w:rPr>
        <w:t xml:space="preserve"> [ 4]:            </w:t>
      </w:r>
      <w:hyperlink r:id="rId1525" w:history="1">
        <w:r>
          <w:rPr>
            <w:rFonts w:ascii="arial" w:eastAsia="arial" w:hAnsi="arial" w:cs="arial"/>
            <w:b w:val="0"/>
            <w:i/>
            <w:strike w:val="0"/>
            <w:noProof w:val="0"/>
            <w:color w:val="0077CC"/>
            <w:position w:val="0"/>
            <w:sz w:val="20"/>
            <w:u w:val="single"/>
            <w:vertAlign w:val="baseline"/>
          </w:rPr>
          <w:t>https://twitter.com/ebruenig/status/1275200009089269760?ref_src=twsrc%5Etfw</w:t>
        </w:r>
      </w:hyperlink>
      <w:r>
        <w:rPr>
          <w:rFonts w:ascii="arial" w:eastAsia="arial" w:hAnsi="arial" w:cs="arial"/>
          <w:b w:val="0"/>
          <w:i w:val="0"/>
          <w:strike w:val="0"/>
          <w:noProof w:val="0"/>
          <w:color w:val="000000"/>
          <w:position w:val="0"/>
          <w:sz w:val="20"/>
          <w:u w:val="none"/>
          <w:vertAlign w:val="baseline"/>
        </w:rPr>
        <w:t xml:space="preserve"> [ 5]:            </w:t>
      </w:r>
      <w:hyperlink r:id="rId1521" w:history="1">
        <w:r>
          <w:rPr>
            <w:rFonts w:ascii="arial" w:eastAsia="arial" w:hAnsi="arial" w:cs="arial"/>
            <w:b w:val="0"/>
            <w:i/>
            <w:strike w:val="0"/>
            <w:noProof w:val="0"/>
            <w:color w:val="0077CC"/>
            <w:position w:val="0"/>
            <w:sz w:val="20"/>
            <w:u w:val="single"/>
            <w:vertAlign w:val="baseline"/>
          </w:rPr>
          <w:t>https://t.co/ZgBLzYapUk</w:t>
        </w:r>
      </w:hyperlink>
      <w:r>
        <w:rPr>
          <w:rFonts w:ascii="arial" w:eastAsia="arial" w:hAnsi="arial" w:cs="arial"/>
          <w:b w:val="0"/>
          <w:i w:val="0"/>
          <w:strike w:val="0"/>
          <w:noProof w:val="0"/>
          <w:color w:val="000000"/>
          <w:position w:val="0"/>
          <w:sz w:val="20"/>
          <w:u w:val="none"/>
          <w:vertAlign w:val="baseline"/>
        </w:rPr>
        <w:t xml:space="preserve"> [ 6]:            </w:t>
      </w:r>
      <w:hyperlink r:id="rId1526" w:history="1">
        <w:r>
          <w:rPr>
            <w:rFonts w:ascii="arial" w:eastAsia="arial" w:hAnsi="arial" w:cs="arial"/>
            <w:b w:val="0"/>
            <w:i/>
            <w:strike w:val="0"/>
            <w:noProof w:val="0"/>
            <w:color w:val="0077CC"/>
            <w:position w:val="0"/>
            <w:sz w:val="20"/>
            <w:u w:val="single"/>
            <w:vertAlign w:val="baseline"/>
          </w:rPr>
          <w:t>https://twitter.com/laralogan/status/1275390253965234176?ref_src=twsrc%5Etfw</w:t>
        </w:r>
      </w:hyperlink>
      <w:r>
        <w:rPr>
          <w:rFonts w:ascii="arial" w:eastAsia="arial" w:hAnsi="arial" w:cs="arial"/>
          <w:b w:val="0"/>
          <w:i w:val="0"/>
          <w:strike w:val="0"/>
          <w:noProof w:val="0"/>
          <w:color w:val="000000"/>
          <w:position w:val="0"/>
          <w:sz w:val="20"/>
          <w:u w:val="none"/>
          <w:vertAlign w:val="baseline"/>
        </w:rPr>
        <w:t xml:space="preserve"> [ 7]:            </w:t>
      </w:r>
      <w:hyperlink r:id="rId1527" w:history="1">
        <w:r>
          <w:rPr>
            <w:rFonts w:ascii="arial" w:eastAsia="arial" w:hAnsi="arial" w:cs="arial"/>
            <w:b w:val="0"/>
            <w:i/>
            <w:strike w:val="0"/>
            <w:noProof w:val="0"/>
            <w:color w:val="0077CC"/>
            <w:position w:val="0"/>
            <w:sz w:val="20"/>
            <w:u w:val="single"/>
            <w:vertAlign w:val="baseline"/>
          </w:rPr>
          <w:t>https://t.co/SxuGGrWjUE</w:t>
        </w:r>
      </w:hyperlink>
      <w:r>
        <w:rPr>
          <w:rFonts w:ascii="arial" w:eastAsia="arial" w:hAnsi="arial" w:cs="arial"/>
          <w:b w:val="0"/>
          <w:i w:val="0"/>
          <w:strike w:val="0"/>
          <w:noProof w:val="0"/>
          <w:color w:val="000000"/>
          <w:position w:val="0"/>
          <w:sz w:val="20"/>
          <w:u w:val="none"/>
          <w:vertAlign w:val="baseline"/>
        </w:rPr>
        <w:t xml:space="preserve"> [ 8]:            </w:t>
      </w:r>
      <w:hyperlink r:id="rId1528" w:history="1">
        <w:r>
          <w:rPr>
            <w:rFonts w:ascii="arial" w:eastAsia="arial" w:hAnsi="arial" w:cs="arial"/>
            <w:b w:val="0"/>
            <w:i/>
            <w:strike w:val="0"/>
            <w:noProof w:val="0"/>
            <w:color w:val="0077CC"/>
            <w:position w:val="0"/>
            <w:sz w:val="20"/>
            <w:u w:val="single"/>
            <w:vertAlign w:val="baseline"/>
          </w:rPr>
          <w:t>https://twitter.com/JoeConchaTV/status/1275168024836915201?ref_src=twsrc%5Etfw</w:t>
        </w:r>
      </w:hyperlink>
      <w:r>
        <w:rPr>
          <w:rFonts w:ascii="arial" w:eastAsia="arial" w:hAnsi="arial" w:cs="arial"/>
          <w:b w:val="0"/>
          <w:i w:val="0"/>
          <w:strike w:val="0"/>
          <w:noProof w:val="0"/>
          <w:color w:val="000000"/>
          <w:position w:val="0"/>
          <w:sz w:val="20"/>
          <w:u w:val="none"/>
          <w:vertAlign w:val="baseline"/>
        </w:rPr>
        <w:t xml:space="preserve"> [ 9]:            </w:t>
      </w:r>
      <w:hyperlink r:id="rId1529" w:history="1">
        <w:r>
          <w:rPr>
            <w:rFonts w:ascii="arial" w:eastAsia="arial" w:hAnsi="arial" w:cs="arial"/>
            <w:b w:val="0"/>
            <w:i/>
            <w:strike w:val="0"/>
            <w:noProof w:val="0"/>
            <w:color w:val="0077CC"/>
            <w:position w:val="0"/>
            <w:sz w:val="20"/>
            <w:u w:val="single"/>
            <w:vertAlign w:val="baseline"/>
          </w:rPr>
          <w:t>https://t.co/CAzSuoVQs5</w:t>
        </w:r>
      </w:hyperlink>
      <w:r>
        <w:rPr>
          <w:rFonts w:ascii="arial" w:eastAsia="arial" w:hAnsi="arial" w:cs="arial"/>
          <w:b w:val="0"/>
          <w:i w:val="0"/>
          <w:strike w:val="0"/>
          <w:noProof w:val="0"/>
          <w:color w:val="000000"/>
          <w:position w:val="0"/>
          <w:sz w:val="20"/>
          <w:u w:val="none"/>
          <w:vertAlign w:val="baseline"/>
        </w:rPr>
        <w:t xml:space="preserve"> [ 10]:            </w:t>
      </w:r>
      <w:hyperlink r:id="rId1530" w:history="1">
        <w:r>
          <w:rPr>
            <w:rFonts w:ascii="arial" w:eastAsia="arial" w:hAnsi="arial" w:cs="arial"/>
            <w:b w:val="0"/>
            <w:i/>
            <w:strike w:val="0"/>
            <w:noProof w:val="0"/>
            <w:color w:val="0077CC"/>
            <w:position w:val="0"/>
            <w:sz w:val="20"/>
            <w:u w:val="single"/>
            <w:vertAlign w:val="baseline"/>
          </w:rPr>
          <w:t>https://twitter.com/RepLeeZeldin/status/1275226890941411339?ref_src=twsrc%5Etfw</w:t>
        </w:r>
      </w:hyperlink>
      <w:r>
        <w:rPr>
          <w:rFonts w:ascii="arial" w:eastAsia="arial" w:hAnsi="arial" w:cs="arial"/>
          <w:b w:val="0"/>
          <w:i w:val="0"/>
          <w:strike w:val="0"/>
          <w:noProof w:val="0"/>
          <w:color w:val="000000"/>
          <w:position w:val="0"/>
          <w:sz w:val="20"/>
          <w:u w:val="none"/>
          <w:vertAlign w:val="baseline"/>
        </w:rPr>
        <w:t xml:space="preserve"> [ 11]:            </w:t>
      </w:r>
      <w:hyperlink r:id="rId1531" w:history="1">
        <w:r>
          <w:rPr>
            <w:rFonts w:ascii="arial" w:eastAsia="arial" w:hAnsi="arial" w:cs="arial"/>
            <w:b w:val="0"/>
            <w:i/>
            <w:strike w:val="0"/>
            <w:noProof w:val="0"/>
            <w:color w:val="0077CC"/>
            <w:position w:val="0"/>
            <w:sz w:val="20"/>
            <w:u w:val="single"/>
            <w:vertAlign w:val="baseline"/>
          </w:rPr>
          <w:t>https://t.co/soZfWoMBwv</w:t>
        </w:r>
      </w:hyperlink>
      <w:r>
        <w:rPr>
          <w:rFonts w:ascii="arial" w:eastAsia="arial" w:hAnsi="arial" w:cs="arial"/>
          <w:b w:val="0"/>
          <w:i w:val="0"/>
          <w:strike w:val="0"/>
          <w:noProof w:val="0"/>
          <w:color w:val="000000"/>
          <w:position w:val="0"/>
          <w:sz w:val="20"/>
          <w:u w:val="none"/>
          <w:vertAlign w:val="baseline"/>
        </w:rPr>
        <w:t xml:space="preserve"> [ 12]:            </w:t>
      </w:r>
      <w:hyperlink r:id="rId1532" w:history="1">
        <w:r>
          <w:rPr>
            <w:rFonts w:ascii="arial" w:eastAsia="arial" w:hAnsi="arial" w:cs="arial"/>
            <w:b w:val="0"/>
            <w:i/>
            <w:strike w:val="0"/>
            <w:noProof w:val="0"/>
            <w:color w:val="0077CC"/>
            <w:position w:val="0"/>
            <w:sz w:val="20"/>
            <w:u w:val="single"/>
            <w:vertAlign w:val="baseline"/>
          </w:rPr>
          <w:t>https://twitter.com/primalpoly/status/1275159382649565184?ref_src=twsrc%5Etfw</w:t>
        </w:r>
      </w:hyperlink>
      <w:r>
        <w:rPr>
          <w:rFonts w:ascii="arial" w:eastAsia="arial" w:hAnsi="arial" w:cs="arial"/>
          <w:b w:val="0"/>
          <w:i w:val="0"/>
          <w:strike w:val="0"/>
          <w:noProof w:val="0"/>
          <w:color w:val="000000"/>
          <w:position w:val="0"/>
          <w:sz w:val="20"/>
          <w:u w:val="none"/>
          <w:vertAlign w:val="baseline"/>
        </w:rPr>
        <w:t xml:space="preserve"> [ 13]:            </w:t>
      </w:r>
      <w:hyperlink r:id="rId1533" w:history="1">
        <w:r>
          <w:rPr>
            <w:rFonts w:ascii="arial" w:eastAsia="arial" w:hAnsi="arial" w:cs="arial"/>
            <w:b w:val="0"/>
            <w:i/>
            <w:strike w:val="0"/>
            <w:noProof w:val="0"/>
            <w:color w:val="0077CC"/>
            <w:position w:val="0"/>
            <w:sz w:val="20"/>
            <w:u w:val="single"/>
            <w:vertAlign w:val="baseline"/>
          </w:rPr>
          <w:t>https://t.co/wWEltdt6xF</w:t>
        </w:r>
      </w:hyperlink>
      <w:r>
        <w:rPr>
          <w:rFonts w:ascii="arial" w:eastAsia="arial" w:hAnsi="arial" w:cs="arial"/>
          <w:b w:val="0"/>
          <w:i w:val="0"/>
          <w:strike w:val="0"/>
          <w:noProof w:val="0"/>
          <w:color w:val="000000"/>
          <w:position w:val="0"/>
          <w:sz w:val="20"/>
          <w:u w:val="none"/>
          <w:vertAlign w:val="baseline"/>
        </w:rPr>
        <w:t xml:space="preserve"> [ 14]:            </w:t>
      </w:r>
      <w:hyperlink r:id="rId1534" w:history="1">
        <w:r>
          <w:rPr>
            <w:rFonts w:ascii="arial" w:eastAsia="arial" w:hAnsi="arial" w:cs="arial"/>
            <w:b w:val="0"/>
            <w:i/>
            <w:strike w:val="0"/>
            <w:noProof w:val="0"/>
            <w:color w:val="0077CC"/>
            <w:position w:val="0"/>
            <w:sz w:val="20"/>
            <w:u w:val="single"/>
            <w:vertAlign w:val="baseline"/>
          </w:rPr>
          <w:t>https://twitter.com/dmartosko/status/1275259532768423937?ref_src=twsrc%5Etfw</w:t>
        </w:r>
      </w:hyperlink>
      <w:r>
        <w:rPr>
          <w:rFonts w:ascii="arial" w:eastAsia="arial" w:hAnsi="arial" w:cs="arial"/>
          <w:b w:val="0"/>
          <w:i w:val="0"/>
          <w:strike w:val="0"/>
          <w:noProof w:val="0"/>
          <w:color w:val="000000"/>
          <w:position w:val="0"/>
          <w:sz w:val="20"/>
          <w:u w:val="none"/>
          <w:vertAlign w:val="baseline"/>
        </w:rPr>
        <w:t xml:space="preserve"> [ 15]:            </w:t>
      </w:r>
      <w:hyperlink r:id="rId1535" w:history="1">
        <w:r>
          <w:rPr>
            <w:rFonts w:ascii="arial" w:eastAsia="arial" w:hAnsi="arial" w:cs="arial"/>
            <w:b w:val="0"/>
            <w:i/>
            <w:strike w:val="0"/>
            <w:noProof w:val="0"/>
            <w:color w:val="0077CC"/>
            <w:position w:val="0"/>
            <w:sz w:val="20"/>
            <w:u w:val="single"/>
            <w:vertAlign w:val="baseline"/>
          </w:rPr>
          <w:t>https://t.co/Ux3yA2p2AY</w:t>
        </w:r>
      </w:hyperlink>
      <w:r>
        <w:rPr>
          <w:rFonts w:ascii="arial" w:eastAsia="arial" w:hAnsi="arial" w:cs="arial"/>
          <w:b w:val="0"/>
          <w:i w:val="0"/>
          <w:strike w:val="0"/>
          <w:noProof w:val="0"/>
          <w:color w:val="000000"/>
          <w:position w:val="0"/>
          <w:sz w:val="20"/>
          <w:u w:val="none"/>
          <w:vertAlign w:val="baseline"/>
        </w:rPr>
        <w:t xml:space="preserve"> [ 16]:            </w:t>
      </w:r>
      <w:hyperlink r:id="rId1536" w:history="1">
        <w:r>
          <w:rPr>
            <w:rFonts w:ascii="arial" w:eastAsia="arial" w:hAnsi="arial" w:cs="arial"/>
            <w:b w:val="0"/>
            <w:i/>
            <w:strike w:val="0"/>
            <w:noProof w:val="0"/>
            <w:color w:val="0077CC"/>
            <w:position w:val="0"/>
            <w:sz w:val="20"/>
            <w:u w:val="single"/>
            <w:vertAlign w:val="baseline"/>
          </w:rPr>
          <w:t>https://twitter.com/DLoesch/status/1275179756657545218?ref_src=twsrc%5Etfw</w:t>
        </w:r>
      </w:hyperlink>
      <w:r>
        <w:rPr>
          <w:rFonts w:ascii="arial" w:eastAsia="arial" w:hAnsi="arial" w:cs="arial"/>
          <w:b w:val="0"/>
          <w:i w:val="0"/>
          <w:strike w:val="0"/>
          <w:noProof w:val="0"/>
          <w:color w:val="000000"/>
          <w:position w:val="0"/>
          <w:sz w:val="20"/>
          <w:u w:val="none"/>
          <w:vertAlign w:val="baseline"/>
        </w:rPr>
        <w:t xml:space="preserve"> [ 17]:            </w:t>
      </w:r>
      <w:hyperlink r:id="rId1537" w:history="1">
        <w:r>
          <w:rPr>
            <w:rFonts w:ascii="arial" w:eastAsia="arial" w:hAnsi="arial" w:cs="arial"/>
            <w:b w:val="0"/>
            <w:i/>
            <w:strike w:val="0"/>
            <w:noProof w:val="0"/>
            <w:color w:val="0077CC"/>
            <w:position w:val="0"/>
            <w:sz w:val="20"/>
            <w:u w:val="single"/>
            <w:vertAlign w:val="baseline"/>
          </w:rPr>
          <w:t>https://t.co/Jh9G982vX7</w:t>
        </w:r>
      </w:hyperlink>
      <w:r>
        <w:rPr>
          <w:rFonts w:ascii="arial" w:eastAsia="arial" w:hAnsi="arial" w:cs="arial"/>
          <w:b w:val="0"/>
          <w:i w:val="0"/>
          <w:strike w:val="0"/>
          <w:noProof w:val="0"/>
          <w:color w:val="000000"/>
          <w:position w:val="0"/>
          <w:sz w:val="20"/>
          <w:u w:val="none"/>
          <w:vertAlign w:val="baseline"/>
        </w:rPr>
        <w:t xml:space="preserve"> [ 18]:            </w:t>
      </w:r>
      <w:hyperlink r:id="rId1538" w:history="1">
        <w:r>
          <w:rPr>
            <w:rFonts w:ascii="arial" w:eastAsia="arial" w:hAnsi="arial" w:cs="arial"/>
            <w:b w:val="0"/>
            <w:i/>
            <w:strike w:val="0"/>
            <w:noProof w:val="0"/>
            <w:color w:val="0077CC"/>
            <w:position w:val="0"/>
            <w:sz w:val="20"/>
            <w:u w:val="single"/>
            <w:vertAlign w:val="baseline"/>
          </w:rPr>
          <w:t>https://twitter.com/shadihamid/status/1275165651565494272?ref_src=twsrc%5Etfw</w:t>
        </w:r>
      </w:hyperlink>
      <w:r>
        <w:rPr>
          <w:rFonts w:ascii="arial" w:eastAsia="arial" w:hAnsi="arial" w:cs="arial"/>
          <w:b w:val="0"/>
          <w:i w:val="0"/>
          <w:strike w:val="0"/>
          <w:noProof w:val="0"/>
          <w:color w:val="000000"/>
          <w:position w:val="0"/>
          <w:sz w:val="20"/>
          <w:u w:val="none"/>
          <w:vertAlign w:val="baseline"/>
        </w:rPr>
        <w:t xml:space="preserve"> [ 19]:            </w:t>
      </w:r>
      <w:hyperlink r:id="rId1539" w:history="1">
        <w:r>
          <w:rPr>
            <w:rFonts w:ascii="arial" w:eastAsia="arial" w:hAnsi="arial" w:cs="arial"/>
            <w:b w:val="0"/>
            <w:i/>
            <w:strike w:val="0"/>
            <w:noProof w:val="0"/>
            <w:color w:val="0077CC"/>
            <w:position w:val="0"/>
            <w:sz w:val="20"/>
            <w:u w:val="single"/>
            <w:vertAlign w:val="baseline"/>
          </w:rPr>
          <w:t>https://t.co/NYTBX4S14o</w:t>
        </w:r>
      </w:hyperlink>
      <w:r>
        <w:rPr>
          <w:rFonts w:ascii="arial" w:eastAsia="arial" w:hAnsi="arial" w:cs="arial"/>
          <w:b w:val="0"/>
          <w:i w:val="0"/>
          <w:strike w:val="0"/>
          <w:noProof w:val="0"/>
          <w:color w:val="000000"/>
          <w:position w:val="0"/>
          <w:sz w:val="20"/>
          <w:u w:val="none"/>
          <w:vertAlign w:val="baseline"/>
        </w:rPr>
        <w:t xml:space="preserve"> [ 20]:            </w:t>
      </w:r>
      <w:hyperlink r:id="rId1540" w:history="1">
        <w:r>
          <w:rPr>
            <w:rFonts w:ascii="arial" w:eastAsia="arial" w:hAnsi="arial" w:cs="arial"/>
            <w:b w:val="0"/>
            <w:i/>
            <w:strike w:val="0"/>
            <w:noProof w:val="0"/>
            <w:color w:val="0077CC"/>
            <w:position w:val="0"/>
            <w:sz w:val="20"/>
            <w:u w:val="single"/>
            <w:vertAlign w:val="baseline"/>
          </w:rPr>
          <w:t>https://twitter.com/SykesCharlie/status/1275154865430433792?ref_src=twsrc%5Etfw</w:t>
        </w:r>
      </w:hyperlink>
      <w:r>
        <w:rPr>
          <w:rFonts w:ascii="arial" w:eastAsia="arial" w:hAnsi="arial" w:cs="arial"/>
          <w:b w:val="0"/>
          <w:i w:val="0"/>
          <w:strike w:val="0"/>
          <w:noProof w:val="0"/>
          <w:color w:val="000000"/>
          <w:position w:val="0"/>
          <w:sz w:val="20"/>
          <w:u w:val="none"/>
          <w:vertAlign w:val="baseline"/>
        </w:rPr>
        <w:t xml:space="preserve"> [ 21]:            </w:t>
      </w:r>
      <w:hyperlink r:id="rId1541" w:history="1">
        <w:r>
          <w:rPr>
            <w:rFonts w:ascii="arial" w:eastAsia="arial" w:hAnsi="arial" w:cs="arial"/>
            <w:b w:val="0"/>
            <w:i/>
            <w:strike w:val="0"/>
            <w:noProof w:val="0"/>
            <w:color w:val="0077CC"/>
            <w:position w:val="0"/>
            <w:sz w:val="20"/>
            <w:u w:val="single"/>
            <w:vertAlign w:val="baseline"/>
          </w:rPr>
          <w:t>https://t.co/LScryvkaY1</w:t>
        </w:r>
      </w:hyperlink>
      <w:r>
        <w:rPr>
          <w:rFonts w:ascii="arial" w:eastAsia="arial" w:hAnsi="arial" w:cs="arial"/>
          <w:b w:val="0"/>
          <w:i w:val="0"/>
          <w:strike w:val="0"/>
          <w:noProof w:val="0"/>
          <w:color w:val="000000"/>
          <w:position w:val="0"/>
          <w:sz w:val="20"/>
          <w:u w:val="none"/>
          <w:vertAlign w:val="baseline"/>
        </w:rPr>
        <w:t xml:space="preserve"> [ 22]:            </w:t>
      </w:r>
      <w:hyperlink r:id="rId1542" w:history="1">
        <w:r>
          <w:rPr>
            <w:rFonts w:ascii="arial" w:eastAsia="arial" w:hAnsi="arial" w:cs="arial"/>
            <w:b w:val="0"/>
            <w:i/>
            <w:strike w:val="0"/>
            <w:noProof w:val="0"/>
            <w:color w:val="0077CC"/>
            <w:position w:val="0"/>
            <w:sz w:val="20"/>
            <w:u w:val="single"/>
            <w:vertAlign w:val="baseline"/>
          </w:rPr>
          <w:t>https://twitter.com/iainmartin1/status/1275190949954666496?ref_src=twsrc%5Etfw</w:t>
        </w:r>
      </w:hyperlink>
      <w:r>
        <w:rPr>
          <w:rFonts w:ascii="arial" w:eastAsia="arial" w:hAnsi="arial" w:cs="arial"/>
          <w:b w:val="0"/>
          <w:i w:val="0"/>
          <w:strike w:val="0"/>
          <w:noProof w:val="0"/>
          <w:color w:val="000000"/>
          <w:position w:val="0"/>
          <w:sz w:val="20"/>
          <w:u w:val="none"/>
          <w:vertAlign w:val="baseline"/>
        </w:rPr>
        <w:t xml:space="preserve"> [ 23]:            </w:t>
      </w:r>
      <w:hyperlink r:id="rId1543" w:history="1">
        <w:r>
          <w:rPr>
            <w:rFonts w:ascii="arial" w:eastAsia="arial" w:hAnsi="arial" w:cs="arial"/>
            <w:b w:val="0"/>
            <w:i/>
            <w:strike w:val="0"/>
            <w:noProof w:val="0"/>
            <w:color w:val="0077CC"/>
            <w:position w:val="0"/>
            <w:sz w:val="20"/>
            <w:u w:val="single"/>
            <w:vertAlign w:val="baseline"/>
          </w:rPr>
          <w:t>https://t.co/9KiMHKHNOH</w:t>
        </w:r>
      </w:hyperlink>
      <w:r>
        <w:rPr>
          <w:rFonts w:ascii="arial" w:eastAsia="arial" w:hAnsi="arial" w:cs="arial"/>
          <w:b w:val="0"/>
          <w:i w:val="0"/>
          <w:strike w:val="0"/>
          <w:noProof w:val="0"/>
          <w:color w:val="000000"/>
          <w:position w:val="0"/>
          <w:sz w:val="20"/>
          <w:u w:val="none"/>
          <w:vertAlign w:val="baseline"/>
        </w:rPr>
        <w:t xml:space="preserve"> [ 24]:            </w:t>
      </w:r>
      <w:hyperlink r:id="rId1544" w:history="1">
        <w:r>
          <w:rPr>
            <w:rFonts w:ascii="arial" w:eastAsia="arial" w:hAnsi="arial" w:cs="arial"/>
            <w:b w:val="0"/>
            <w:i/>
            <w:strike w:val="0"/>
            <w:noProof w:val="0"/>
            <w:color w:val="0077CC"/>
            <w:position w:val="0"/>
            <w:sz w:val="20"/>
            <w:u w:val="single"/>
            <w:vertAlign w:val="baseline"/>
          </w:rPr>
          <w:t>https://twitter.com/JoeGruters/status/1275192777622552582?ref_src=twsrc%5Etfw</w:t>
        </w:r>
      </w:hyperlink>
      <w:r>
        <w:rPr>
          <w:rFonts w:ascii="arial" w:eastAsia="arial" w:hAnsi="arial" w:cs="arial"/>
          <w:b w:val="0"/>
          <w:i w:val="0"/>
          <w:strike w:val="0"/>
          <w:noProof w:val="0"/>
          <w:color w:val="000000"/>
          <w:position w:val="0"/>
          <w:sz w:val="20"/>
          <w:u w:val="none"/>
          <w:vertAlign w:val="baseline"/>
        </w:rPr>
        <w:t xml:space="preserve"> [ 25]:            </w:t>
      </w:r>
      <w:hyperlink r:id="rId1545" w:history="1">
        <w:r>
          <w:rPr>
            <w:rFonts w:ascii="arial" w:eastAsia="arial" w:hAnsi="arial" w:cs="arial"/>
            <w:b w:val="0"/>
            <w:i/>
            <w:strike w:val="0"/>
            <w:noProof w:val="0"/>
            <w:color w:val="0077CC"/>
            <w:position w:val="0"/>
            <w:sz w:val="20"/>
            <w:u w:val="single"/>
            <w:vertAlign w:val="baseline"/>
          </w:rPr>
          <w:t>https://t.co/tlKtU4LlJx</w:t>
        </w:r>
      </w:hyperlink>
      <w:r>
        <w:rPr>
          <w:rFonts w:ascii="arial" w:eastAsia="arial" w:hAnsi="arial" w:cs="arial"/>
          <w:b w:val="0"/>
          <w:i w:val="0"/>
          <w:strike w:val="0"/>
          <w:noProof w:val="0"/>
          <w:color w:val="000000"/>
          <w:position w:val="0"/>
          <w:sz w:val="20"/>
          <w:u w:val="none"/>
          <w:vertAlign w:val="baseline"/>
        </w:rPr>
        <w:t xml:space="preserve"> [ 26]:            </w:t>
      </w:r>
      <w:hyperlink r:id="rId1546" w:history="1">
        <w:r>
          <w:rPr>
            <w:rFonts w:ascii="arial" w:eastAsia="arial" w:hAnsi="arial" w:cs="arial"/>
            <w:b w:val="0"/>
            <w:i/>
            <w:strike w:val="0"/>
            <w:noProof w:val="0"/>
            <w:color w:val="0077CC"/>
            <w:position w:val="0"/>
            <w:sz w:val="20"/>
            <w:u w:val="single"/>
            <w:vertAlign w:val="baseline"/>
          </w:rPr>
          <w:t>https://twitter.com/mkolken/status/1275198522749587458?ref_src=twsrc%5Etfw</w:t>
        </w:r>
      </w:hyperlink>
      <w:r>
        <w:rPr>
          <w:rFonts w:ascii="arial" w:eastAsia="arial" w:hAnsi="arial" w:cs="arial"/>
          <w:b w:val="0"/>
          <w:i w:val="0"/>
          <w:strike w:val="0"/>
          <w:noProof w:val="0"/>
          <w:color w:val="000000"/>
          <w:position w:val="0"/>
          <w:sz w:val="20"/>
          <w:u w:val="none"/>
          <w:vertAlign w:val="baseline"/>
        </w:rPr>
        <w:t xml:space="preserve"> [ 27]:            </w:t>
      </w:r>
      <w:hyperlink r:id="rId1547" w:history="1">
        <w:r>
          <w:rPr>
            <w:rFonts w:ascii="arial" w:eastAsia="arial" w:hAnsi="arial" w:cs="arial"/>
            <w:b w:val="0"/>
            <w:i/>
            <w:strike w:val="0"/>
            <w:noProof w:val="0"/>
            <w:color w:val="0077CC"/>
            <w:position w:val="0"/>
            <w:sz w:val="20"/>
            <w:u w:val="single"/>
            <w:vertAlign w:val="baseline"/>
          </w:rPr>
          <w:t>https://t.co/w3rKIJTOst</w:t>
        </w:r>
      </w:hyperlink>
      <w:r>
        <w:rPr>
          <w:rFonts w:ascii="arial" w:eastAsia="arial" w:hAnsi="arial" w:cs="arial"/>
          <w:b w:val="0"/>
          <w:i w:val="0"/>
          <w:strike w:val="0"/>
          <w:noProof w:val="0"/>
          <w:color w:val="000000"/>
          <w:position w:val="0"/>
          <w:sz w:val="20"/>
          <w:u w:val="none"/>
          <w:vertAlign w:val="baseline"/>
        </w:rPr>
        <w:t xml:space="preserve"> [ 28]:            </w:t>
      </w:r>
      <w:hyperlink r:id="rId1548" w:history="1">
        <w:r>
          <w:rPr>
            <w:rFonts w:ascii="arial" w:eastAsia="arial" w:hAnsi="arial" w:cs="arial"/>
            <w:b w:val="0"/>
            <w:i/>
            <w:strike w:val="0"/>
            <w:noProof w:val="0"/>
            <w:color w:val="0077CC"/>
            <w:position w:val="0"/>
            <w:sz w:val="20"/>
            <w:u w:val="single"/>
            <w:vertAlign w:val="baseline"/>
          </w:rPr>
          <w:t>https://twitter.com/EggerDC/status/1275166666452860931?ref_src=twsrc%5Etfw</w:t>
        </w:r>
      </w:hyperlink>
      <w:r>
        <w:rPr>
          <w:rFonts w:ascii="arial" w:eastAsia="arial" w:hAnsi="arial" w:cs="arial"/>
          <w:b w:val="0"/>
          <w:i w:val="0"/>
          <w:strike w:val="0"/>
          <w:noProof w:val="0"/>
          <w:color w:val="000000"/>
          <w:position w:val="0"/>
          <w:sz w:val="20"/>
          <w:u w:val="none"/>
          <w:vertAlign w:val="baseline"/>
        </w:rPr>
        <w:t xml:space="preserve"> [ 29]:            </w:t>
      </w:r>
      <w:hyperlink r:id="rId1549" w:history="1">
        <w:r>
          <w:rPr>
            <w:rFonts w:ascii="arial" w:eastAsia="arial" w:hAnsi="arial" w:cs="arial"/>
            <w:b w:val="0"/>
            <w:i/>
            <w:strike w:val="0"/>
            <w:noProof w:val="0"/>
            <w:color w:val="0077CC"/>
            <w:position w:val="0"/>
            <w:sz w:val="20"/>
            <w:u w:val="single"/>
            <w:vertAlign w:val="baseline"/>
          </w:rPr>
          <w:t>https://t.co/ZikQk0xdrk</w:t>
        </w:r>
      </w:hyperlink>
      <w:r>
        <w:rPr>
          <w:rFonts w:ascii="arial" w:eastAsia="arial" w:hAnsi="arial" w:cs="arial"/>
          <w:b w:val="0"/>
          <w:i w:val="0"/>
          <w:strike w:val="0"/>
          <w:noProof w:val="0"/>
          <w:color w:val="000000"/>
          <w:position w:val="0"/>
          <w:sz w:val="20"/>
          <w:u w:val="none"/>
          <w:vertAlign w:val="baseline"/>
        </w:rPr>
        <w:t xml:space="preserve"> [ 30]:            </w:t>
      </w:r>
      <w:hyperlink r:id="rId1550" w:history="1">
        <w:r>
          <w:rPr>
            <w:rFonts w:ascii="arial" w:eastAsia="arial" w:hAnsi="arial" w:cs="arial"/>
            <w:b w:val="0"/>
            <w:i/>
            <w:strike w:val="0"/>
            <w:noProof w:val="0"/>
            <w:color w:val="0077CC"/>
            <w:position w:val="0"/>
            <w:sz w:val="20"/>
            <w:u w:val="single"/>
            <w:vertAlign w:val="baseline"/>
          </w:rPr>
          <w:t>https://twitter.com/Psythor/status/1275333359678480384?ref_src=twsrc%5Etfw</w:t>
        </w:r>
      </w:hyperlink>
      <w:r>
        <w:rPr>
          <w:rFonts w:ascii="arial" w:eastAsia="arial" w:hAnsi="arial" w:cs="arial"/>
          <w:b w:val="0"/>
          <w:i w:val="0"/>
          <w:strike w:val="0"/>
          <w:noProof w:val="0"/>
          <w:color w:val="000000"/>
          <w:position w:val="0"/>
          <w:sz w:val="20"/>
          <w:u w:val="none"/>
          <w:vertAlign w:val="baseline"/>
        </w:rPr>
        <w:t xml:space="preserve"> [ 31]:            </w:t>
      </w:r>
      <w:hyperlink r:id="rId1551" w:history="1">
        <w:r>
          <w:rPr>
            <w:rFonts w:ascii="arial" w:eastAsia="arial" w:hAnsi="arial" w:cs="arial"/>
            <w:b w:val="0"/>
            <w:i/>
            <w:strike w:val="0"/>
            <w:noProof w:val="0"/>
            <w:color w:val="0077CC"/>
            <w:position w:val="0"/>
            <w:sz w:val="20"/>
            <w:u w:val="single"/>
            <w:vertAlign w:val="baseline"/>
          </w:rPr>
          <w:t>https://t.co/iBkVRyIPc9</w:t>
        </w:r>
      </w:hyperlink>
      <w:r>
        <w:rPr>
          <w:rFonts w:ascii="arial" w:eastAsia="arial" w:hAnsi="arial" w:cs="arial"/>
          <w:b w:val="0"/>
          <w:i w:val="0"/>
          <w:strike w:val="0"/>
          <w:noProof w:val="0"/>
          <w:color w:val="000000"/>
          <w:position w:val="0"/>
          <w:sz w:val="20"/>
          <w:u w:val="none"/>
          <w:vertAlign w:val="baseline"/>
        </w:rPr>
        <w:t xml:space="preserve"> [ 32]:            </w:t>
      </w:r>
      <w:hyperlink r:id="rId1552" w:history="1">
        <w:r>
          <w:rPr>
            <w:rFonts w:ascii="arial" w:eastAsia="arial" w:hAnsi="arial" w:cs="arial"/>
            <w:b w:val="0"/>
            <w:i/>
            <w:strike w:val="0"/>
            <w:noProof w:val="0"/>
            <w:color w:val="0077CC"/>
            <w:position w:val="0"/>
            <w:sz w:val="20"/>
            <w:u w:val="single"/>
            <w:vertAlign w:val="baseline"/>
          </w:rPr>
          <w:t>https://twitter.com/tommychong/status/1275222132205613056?ref_src=twsrc%5Etfw</w:t>
        </w:r>
      </w:hyperlink>
      <w:r>
        <w:rPr>
          <w:rFonts w:ascii="arial" w:eastAsia="arial" w:hAnsi="arial" w:cs="arial"/>
          <w:b w:val="0"/>
          <w:i w:val="0"/>
          <w:strike w:val="0"/>
          <w:noProof w:val="0"/>
          <w:color w:val="000000"/>
          <w:position w:val="0"/>
          <w:sz w:val="20"/>
          <w:u w:val="none"/>
          <w:vertAlign w:val="baseline"/>
        </w:rPr>
        <w:t xml:space="preserve"> [ 33]:            </w:t>
      </w:r>
      <w:hyperlink r:id="rId1553" w:history="1">
        <w:r>
          <w:rPr>
            <w:rFonts w:ascii="arial" w:eastAsia="arial" w:hAnsi="arial" w:cs="arial"/>
            <w:b w:val="0"/>
            <w:i/>
            <w:strike w:val="0"/>
            <w:noProof w:val="0"/>
            <w:color w:val="0077CC"/>
            <w:position w:val="0"/>
            <w:sz w:val="20"/>
            <w:u w:val="single"/>
            <w:vertAlign w:val="baseline"/>
          </w:rPr>
          <w:t>https://www.mediaite.com/cdn-cgi/l/email-protection#5d29342d2e1d303839343c342938733e3230</w:t>
        </w:r>
      </w:hyperlink>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Pr>
        <w:pStyle w:val="Normal114"/>
      </w:pPr>
    </w:p>
    <w:p>
      <w:pPr>
        <w:pStyle w:val="Normal114"/>
        <w:ind w:left="200"/>
        <w:sectPr>
          <w:type w:val="continuous"/>
          <w:pgMar w:top="840" w:right="1000" w:bottom="840" w:left="1000" w:header="400" w:footer="400"/>
          <w:pgNumType w:fmt="decimal"/>
          <w:cols w:space="720"/>
        </w:sectPr>
      </w:pPr>
      <w:r>
        <w:br/>
      </w:r>
      <w:r>
        <w:pict>
          <v:line id="_x0000_s1406"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554"/>
          <w:headerReference w:type="default" r:id="rId1555"/>
          <w:footerReference w:type="even" r:id="rId1556"/>
          <w:footerReference w:type="default" r:id="rId1557"/>
          <w:headerReference w:type="first" r:id="rId1558"/>
          <w:footerReference w:type="first" r:id="rId1559"/>
          <w:pgSz w:w="12240" w:h="15840"/>
          <w:pgMar w:top="840" w:right="1000" w:bottom="840" w:left="1000" w:header="400" w:footer="400"/>
          <w:pgNumType w:fmt="decimal"/>
          <w:cols w:space="720"/>
          <w:titlePg w:val="0"/>
        </w:sectPr>
      </w:pPr>
    </w:p>
    <w:p>
      <w:pPr>
        <w:pStyle w:val="Normal115"/>
      </w:pPr>
    </w:p>
    <w:p>
      <w:pPr>
        <w:pStyle w:val="Normal115"/>
      </w:pPr>
      <w:r>
        <w:pict>
          <v:shape id="_x0000_i1407" type="#_x0000_t75" alt="LexisNexis®" style="width:147.75pt;height:30pt">
            <v:imagedata r:id="rId17" o:title=""/>
          </v:shape>
        </w:pict>
      </w:r>
      <w:r>
        <w:cr/>
      </w:r>
    </w:p>
    <w:p>
      <w:pPr>
        <w:pStyle w:val="Heading1113"/>
        <w:keepNext w:val="0"/>
        <w:spacing w:after="200" w:line="340" w:lineRule="atLeast"/>
        <w:ind w:left="0" w:right="0" w:firstLine="0"/>
        <w:jc w:val="center"/>
      </w:pPr>
      <w:hyperlink r:id="rId1560" w:history="1">
        <w:r>
          <w:rPr>
            <w:rFonts w:ascii="arial" w:eastAsia="arial" w:hAnsi="arial" w:cs="arial"/>
            <w:b/>
            <w:i/>
            <w:strike w:val="0"/>
            <w:color w:val="0077CC"/>
            <w:sz w:val="28"/>
            <w:u w:val="single"/>
            <w:vertAlign w:val="baseline"/>
          </w:rPr>
          <w:t>Trump is celebrating a slight dip in unemployment. Here's why that's a mistake</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Salon.com</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w:t>
      </w:r>
    </w:p>
    <w:p>
      <w:pPr>
        <w:pStyle w:val="Normal115"/>
        <w:keepNext w:val="0"/>
        <w:spacing w:after="0" w:line="240" w:lineRule="atLeast"/>
        <w:ind w:right="0"/>
        <w:jc w:val="both"/>
      </w:pPr>
      <w:bookmarkStart w:id="230" w:name="Bookmark_115"/>
      <w:bookmarkEnd w:id="230"/>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Salon.com, LLC.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pStyle w:val="Normal1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Economists say the slight drop in unemployment rate may be temporary and not indicative of deeper trends</w:t>
      </w:r>
    </w:p>
    <w:p>
      <w:pPr>
        <w:pStyle w:val="Normal115"/>
        <w:keepNext/>
        <w:spacing w:before="240" w:after="0" w:line="340" w:lineRule="atLeast"/>
        <w:ind w:left="0" w:right="0" w:firstLine="0"/>
        <w:jc w:val="left"/>
      </w:pPr>
      <w:bookmarkStart w:id="231" w:name="Body_113"/>
      <w:bookmarkEnd w:id="231"/>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08" style="position:absolute;z-index:251902976" from="0,2pt" to="512pt,2pt" strokecolor="#009ddb" strokeweight="2pt">
            <v:stroke linestyle="single"/>
            <w10:wrap type="topAndBottom"/>
          </v:line>
        </w:pict>
      </w:r>
    </w:p>
    <w:p>
      <w:pPr>
        <w:pStyle w:val="Normal115"/>
      </w:pPr>
    </w:p>
    <w:p>
      <w:pPr>
        <w:pStyle w:val="Normal115"/>
        <w:keepNext w:val="0"/>
        <w:spacing w:before="240" w:after="0" w:line="260" w:lineRule="atLeast"/>
        <w:ind w:left="0" w:right="0" w:firstLine="0"/>
        <w:jc w:val="both"/>
      </w:pPr>
      <w:hyperlink r:id="rId1561" w:history="1">
        <w:r>
          <w:rPr>
            <w:rFonts w:ascii="arial" w:eastAsia="arial" w:hAnsi="arial" w:cs="arial"/>
            <w:b w:val="0"/>
            <w:i/>
            <w:strike w:val="0"/>
            <w:color w:val="0077CC"/>
            <w:sz w:val="20"/>
            <w:u w:val="single"/>
            <w:vertAlign w:val="baseline"/>
          </w:rPr>
          <w:t>Link to Image</w:t>
        </w:r>
      </w:hyperlink>
    </w:p>
    <w:p>
      <w:pPr>
        <w:pStyle w:val="Normal11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U.S. President Donald Trump speaks during a news conference about the U.S. Labor Department's announcement that the unemployment rate fell to 13.3 percent in May, in the Rose Garden at the White House June 05, 2020 in Washington, DC. Chip Somodevilla/Getty Images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unemployment rate remains in the double-digits, the official unemployment numbers are slightly lower than economists expected, prompting self-congratulations by President Donald Trump.</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experts say celebration is premature. </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 Bureau of Labor Statistics </w:t>
      </w:r>
      <w:hyperlink r:id="rId1562"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the unemployment rate fell from 14.7 percent in April to 13.3 percent in May as the economy added 2.5 million jobs. The high April number was the worst that the American workforce had seen since monthly record-keeping began in 1948, and almost certainly the worst since the Great Depression. White House economic adviser Kevin Hassett            </w:t>
      </w:r>
      <w:hyperlink r:id="rId1563" w:history="1">
        <w:r>
          <w:rPr>
            <w:rFonts w:ascii="arial" w:eastAsia="arial" w:hAnsi="arial" w:cs="arial"/>
            <w:b w:val="0"/>
            <w:i/>
            <w:strike w:val="0"/>
            <w:noProof w:val="0"/>
            <w:color w:val="0077CC"/>
            <w:position w:val="0"/>
            <w:sz w:val="20"/>
            <w:u w:val="single"/>
            <w:vertAlign w:val="baseline"/>
          </w:rPr>
          <w:t>predicted</w:t>
        </w:r>
      </w:hyperlink>
      <w:r>
        <w:rPr>
          <w:rFonts w:ascii="arial" w:eastAsia="arial" w:hAnsi="arial" w:cs="arial"/>
          <w:b w:val="0"/>
          <w:i w:val="0"/>
          <w:strike w:val="0"/>
          <w:noProof w:val="0"/>
          <w:color w:val="000000"/>
          <w:position w:val="0"/>
          <w:sz w:val="20"/>
          <w:u w:val="none"/>
          <w:vertAlign w:val="baseline"/>
        </w:rPr>
        <w:t xml:space="preserve"> last month that unemployment would rise above 20 percent, a view that was            </w:t>
      </w:r>
      <w:hyperlink r:id="rId1564" w:history="1">
        <w:r>
          <w:rPr>
            <w:rFonts w:ascii="arial" w:eastAsia="arial" w:hAnsi="arial" w:cs="arial"/>
            <w:b w:val="0"/>
            <w:i/>
            <w:strike w:val="0"/>
            <w:noProof w:val="0"/>
            <w:color w:val="0077CC"/>
            <w:position w:val="0"/>
            <w:sz w:val="20"/>
            <w:u w:val="single"/>
            <w:vertAlign w:val="baseline"/>
          </w:rPr>
          <w:t>widely shared by economists</w:t>
        </w:r>
      </w:hyperlink>
      <w:r>
        <w:rPr>
          <w:rFonts w:ascii="arial" w:eastAsia="arial" w:hAnsi="arial" w:cs="arial"/>
          <w:b w:val="0"/>
          <w:i w:val="0"/>
          <w:strike w:val="0"/>
          <w:noProof w:val="0"/>
          <w:color w:val="000000"/>
          <w:position w:val="0"/>
          <w:sz w:val="20"/>
          <w:u w:val="none"/>
          <w:vertAlign w:val="baseline"/>
        </w:rPr>
        <w:t>.</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took to Twitter to boast about the new numbers, </w:t>
      </w:r>
      <w:hyperlink r:id="rId1565" w:history="1">
        <w:r>
          <w:rPr>
            <w:rFonts w:ascii="arial" w:eastAsia="arial" w:hAnsi="arial" w:cs="arial"/>
            <w:b w:val="0"/>
            <w:i/>
            <w:strike w:val="0"/>
            <w:noProof w:val="0"/>
            <w:color w:val="0077CC"/>
            <w:position w:val="0"/>
            <w:sz w:val="20"/>
            <w:u w:val="single"/>
            <w:vertAlign w:val="baseline"/>
          </w:rPr>
          <w:t>tweeting</w:t>
        </w:r>
      </w:hyperlink>
      <w:r>
        <w:rPr>
          <w:rFonts w:ascii="arial" w:eastAsia="arial" w:hAnsi="arial" w:cs="arial"/>
          <w:b w:val="0"/>
          <w:i w:val="0"/>
          <w:strike w:val="0"/>
          <w:noProof w:val="0"/>
          <w:color w:val="000000"/>
          <w:position w:val="0"/>
          <w:sz w:val="20"/>
          <w:u w:val="none"/>
          <w:vertAlign w:val="baseline"/>
        </w:rPr>
        <w:t xml:space="preserve"> "Great going President Trump (kidding but true)!"            </w:t>
      </w:r>
      <w:hyperlink r:id="rId1566" w:history="1">
        <w:r>
          <w:rPr>
            <w:rFonts w:ascii="arial" w:eastAsia="arial" w:hAnsi="arial" w:cs="arial"/>
            <w:b w:val="0"/>
            <w:i/>
            <w:strike w:val="0"/>
            <w:noProof w:val="0"/>
            <w:color w:val="0077CC"/>
            <w:position w:val="0"/>
            <w:sz w:val="20"/>
            <w:u w:val="single"/>
            <w:vertAlign w:val="baseline"/>
          </w:rPr>
          <w:t>and</w:t>
        </w:r>
      </w:hyperlink>
      <w:r>
        <w:rPr>
          <w:rFonts w:ascii="arial" w:eastAsia="arial" w:hAnsi="arial" w:cs="arial"/>
          <w:b w:val="0"/>
          <w:i w:val="0"/>
          <w:strike w:val="0"/>
          <w:noProof w:val="0"/>
          <w:color w:val="000000"/>
          <w:position w:val="0"/>
          <w:sz w:val="20"/>
          <w:u w:val="none"/>
          <w:vertAlign w:val="baseline"/>
        </w:rPr>
        <w:t xml:space="preserve"> "Oh no, the Dems are worried again. The only one that can kill this comeback is Sleepy Joe Biden!" He also            </w:t>
      </w:r>
      <w:hyperlink r:id="rId1567"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"Experts said we would lose 7.5 million jobs in May, but we added 2.5 million." He also connected the unemployment dip to the murder of George Floyd by a Minneapolis police officer,            </w:t>
      </w:r>
      <w:hyperlink r:id="rId1568"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"hopefully George is looking down and saying this is a great thing that's happening for our country. (It's) a great day for him. It's a great day for everybody."</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number of reasons to pause before celebrating these results, however. (And it should go without saying that there is no good reason to connect them to an unrelated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one thing, the gains were not evenly distributed: Black unemployment is at 16.8 percent while white unemployment is at 12.4 percent, a significant discrepancy. Latino women had a </w:t>
      </w:r>
      <w:hyperlink r:id="rId1569" w:history="1">
        <w:r>
          <w:rPr>
            <w:rFonts w:ascii="arial" w:eastAsia="arial" w:hAnsi="arial" w:cs="arial"/>
            <w:b w:val="0"/>
            <w:i/>
            <w:strike w:val="0"/>
            <w:noProof w:val="0"/>
            <w:color w:val="0077CC"/>
            <w:position w:val="0"/>
            <w:sz w:val="20"/>
            <w:u w:val="single"/>
            <w:vertAlign w:val="baseline"/>
          </w:rPr>
          <w:t>staggering 19 percent unemployment rate</w:t>
        </w:r>
      </w:hyperlink>
      <w:r>
        <w:rPr>
          <w:rFonts w:ascii="arial" w:eastAsia="arial" w:hAnsi="arial" w:cs="arial"/>
          <w:b w:val="0"/>
          <w:i w:val="0"/>
          <w:strike w:val="0"/>
          <w:noProof w:val="0"/>
          <w:color w:val="000000"/>
          <w:position w:val="0"/>
          <w:sz w:val="20"/>
          <w:u w:val="none"/>
          <w:vertAlign w:val="baseline"/>
        </w:rPr>
        <w:t>. Moreover, 20.7 million jobs vanished in April. That total doesn't even included all of the jobs that were lost prior to that month.</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any case, this still leaves more than 18 million Americans unemployed, with </w:t>
      </w:r>
      <w:hyperlink r:id="rId1570" w:history="1">
        <w:r>
          <w:rPr>
            <w:rFonts w:ascii="arial" w:eastAsia="arial" w:hAnsi="arial" w:cs="arial"/>
            <w:b w:val="0"/>
            <w:i/>
            <w:strike w:val="0"/>
            <w:noProof w:val="0"/>
            <w:color w:val="0077CC"/>
            <w:position w:val="0"/>
            <w:sz w:val="20"/>
            <w:u w:val="single"/>
            <w:vertAlign w:val="baseline"/>
          </w:rPr>
          <w:t>Trump's inadequate response to the pandemic</w:t>
        </w:r>
      </w:hyperlink>
      <w:r>
        <w:rPr>
          <w:rFonts w:ascii="arial" w:eastAsia="arial" w:hAnsi="arial" w:cs="arial"/>
          <w:b w:val="0"/>
          <w:i w:val="0"/>
          <w:strike w:val="0"/>
          <w:noProof w:val="0"/>
          <w:color w:val="000000"/>
          <w:position w:val="0"/>
          <w:sz w:val="20"/>
          <w:u w:val="none"/>
          <w:vertAlign w:val="baseline"/>
        </w:rPr>
        <w:t xml:space="preserve"> seemingly the main culprit. Finally, a 13.3 percent unemployment rate is still far higher than anything seen during the Great Recession.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the discrepancy between the anticipated unemployment numbers and the ones released this month don't bode well for future economic growth, as Gabriel Mathy, a macroeconomist at American University, told Salon. </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reason, Mathy said, "is that employers must rehire their payroll to qualify for forgiveness of their </w:t>
      </w:r>
      <w:hyperlink r:id="rId1571" w:history="1">
        <w:r>
          <w:rPr>
            <w:rFonts w:ascii="arial" w:eastAsia="arial" w:hAnsi="arial" w:cs="arial"/>
            <w:b w:val="0"/>
            <w:i/>
            <w:strike w:val="0"/>
            <w:noProof w:val="0"/>
            <w:color w:val="0077CC"/>
            <w:position w:val="0"/>
            <w:sz w:val="20"/>
            <w:u w:val="single"/>
            <w:vertAlign w:val="baseline"/>
          </w:rPr>
          <w:t>PPP [Paycheck Protection Program] loans</w:t>
        </w:r>
      </w:hyperlink>
      <w:r>
        <w:rPr>
          <w:rFonts w:ascii="arial" w:eastAsia="arial" w:hAnsi="arial" w:cs="arial"/>
          <w:b w:val="0"/>
          <w:i w:val="0"/>
          <w:strike w:val="0"/>
          <w:noProof w:val="0"/>
          <w:color w:val="000000"/>
          <w:position w:val="0"/>
          <w:sz w:val="20"/>
          <w:u w:val="none"/>
          <w:vertAlign w:val="baseline"/>
        </w:rPr>
        <w:t>, and so many workers are being rehired for that reason. Whether they remain on the payroll once that program expires later this year remains to be seen."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Mathy also pointed out that the numbers do not include all of the workers who were furloughed, and are thus out of a job, because employers incorrectly classified them as "employed but not at work." He pointed out that "the BLS [Bureau of Labor Statistics] discussed this in their report, and perhaps there be ways to improve business reporting in future reports."</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Mathy also told Salon that there were a number of factors complicating predictions about America's economic future. He noted that the number of coronavirus cases and deaths are significantly down from April and the </w:t>
      </w:r>
      <w:hyperlink r:id="rId1572" w:history="1">
        <w:r>
          <w:rPr>
            <w:rFonts w:ascii="arial" w:eastAsia="arial" w:hAnsi="arial" w:cs="arial"/>
            <w:b w:val="0"/>
            <w:i/>
            <w:strike w:val="0"/>
            <w:noProof w:val="0"/>
            <w:color w:val="0077CC"/>
            <w:position w:val="0"/>
            <w:sz w:val="20"/>
            <w:u w:val="single"/>
            <w:vertAlign w:val="baseline"/>
          </w:rPr>
          <w:t>government stimulus</w:t>
        </w:r>
      </w:hyperlink>
      <w:r>
        <w:rPr>
          <w:rFonts w:ascii="arial" w:eastAsia="arial" w:hAnsi="arial" w:cs="arial"/>
          <w:b w:val="0"/>
          <w:i w:val="0"/>
          <w:strike w:val="0"/>
          <w:noProof w:val="0"/>
          <w:color w:val="000000"/>
          <w:position w:val="0"/>
          <w:sz w:val="20"/>
          <w:u w:val="none"/>
          <w:vertAlign w:val="baseline"/>
        </w:rPr>
        <w:t xml:space="preserve"> has helped people who would otherwise be suffering much more economically.</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"spending is still massively depressed and stimulus measures are scheduled to expire later this year, some as early as this summer." He added that investment is continuing to fall, businesses may contract because of reduced sales, forbearances on homeowners and renters may be suspended and state and local governments may need to cut more jobs </w:t>
      </w:r>
      <w:hyperlink r:id="rId1572" w:history="1">
        <w:r>
          <w:rPr>
            <w:rFonts w:ascii="arial" w:eastAsia="arial" w:hAnsi="arial" w:cs="arial"/>
            <w:b w:val="0"/>
            <w:i/>
            <w:strike w:val="0"/>
            <w:noProof w:val="0"/>
            <w:color w:val="0077CC"/>
            <w:position w:val="0"/>
            <w:sz w:val="20"/>
            <w:u w:val="single"/>
            <w:vertAlign w:val="baseline"/>
          </w:rPr>
          <w:t>unless</w:t>
        </w:r>
      </w:hyperlink>
      <w:r>
        <w:rPr>
          <w:rFonts w:ascii="arial" w:eastAsia="arial" w:hAnsi="arial" w:cs="arial"/>
          <w:b w:val="0"/>
          <w:i w:val="0"/>
          <w:strike w:val="0"/>
          <w:noProof w:val="0"/>
          <w:color w:val="000000"/>
          <w:position w:val="0"/>
          <w:sz w:val="20"/>
          <w:u w:val="none"/>
          <w:vertAlign w:val="baseline"/>
        </w:rPr>
        <w:t xml:space="preserve"> they receive trillions in federal 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rosy jobs report today will reduce the perceived need to act to alleviate the crisis, and so may end up being a net negative, but making forecasts given all these conflicting impulses and the unprecedented nature of this crisis is very difficult," Mathy concluded. "However, given the weak recovery from the Great Recession, it is hard to see a scenario of a rapid recovery back to the booming economy we saw before the pandemic without continued stimulus and an eradication of the virus."</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one prominent economist,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columnist </w:t>
      </w:r>
      <w:hyperlink r:id="rId1573" w:history="1">
        <w:r>
          <w:rPr>
            <w:rFonts w:ascii="arial" w:eastAsia="arial" w:hAnsi="arial" w:cs="arial"/>
            <w:b w:val="0"/>
            <w:i/>
            <w:strike w:val="0"/>
            <w:noProof w:val="0"/>
            <w:color w:val="0077CC"/>
            <w:position w:val="0"/>
            <w:sz w:val="20"/>
            <w:u w:val="single"/>
            <w:vertAlign w:val="baseline"/>
          </w:rPr>
          <w:t>Paul Krugman</w:t>
        </w:r>
      </w:hyperlink>
      <w:r>
        <w:rPr>
          <w:rFonts w:ascii="arial" w:eastAsia="arial" w:hAnsi="arial" w:cs="arial"/>
          <w:b w:val="0"/>
          <w:i w:val="0"/>
          <w:strike w:val="0"/>
          <w:noProof w:val="0"/>
          <w:color w:val="000000"/>
          <w:position w:val="0"/>
          <w:sz w:val="20"/>
          <w:u w:val="none"/>
          <w:vertAlign w:val="baseline"/>
        </w:rPr>
        <w:t xml:space="preserve">,            </w:t>
      </w:r>
      <w:hyperlink r:id="rId1574" w:history="1">
        <w:r>
          <w:rPr>
            <w:rFonts w:ascii="arial" w:eastAsia="arial" w:hAnsi="arial" w:cs="arial"/>
            <w:b w:val="0"/>
            <w:i/>
            <w:strike w:val="0"/>
            <w:noProof w:val="0"/>
            <w:color w:val="0077CC"/>
            <w:position w:val="0"/>
            <w:sz w:val="20"/>
            <w:u w:val="single"/>
            <w:vertAlign w:val="baseline"/>
          </w:rPr>
          <w:t>speculated</w:t>
        </w:r>
      </w:hyperlink>
      <w:r>
        <w:rPr>
          <w:rFonts w:ascii="arial" w:eastAsia="arial" w:hAnsi="arial" w:cs="arial"/>
          <w:b w:val="0"/>
          <w:i w:val="0"/>
          <w:strike w:val="0"/>
          <w:noProof w:val="0"/>
          <w:color w:val="000000"/>
          <w:position w:val="0"/>
          <w:sz w:val="20"/>
          <w:u w:val="none"/>
          <w:vertAlign w:val="baseline"/>
        </w:rPr>
        <w:t xml:space="preserve"> on Twitter that "you can't completely discount the possibility that they've gotten to the BLS [Bureau of Labor Statistics], but it's much more likely that the models used to produce these numbers - they aren't really raw data - have gone haywire in a time of pandemic." Krugman later received pushback for this speculation and apologized, tweeting that "I was just covering myself, because so many weird things have happened lately. But I apologize for any suggestion that a highly professional agency might have been corrupted."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Yale University economist William Nordhaus told Salon by email that he also doubts the BLS would have deliberately produced misleading statistics, writing, "it seems unlikely. The Current Population Survey is too deeply embedded in the deep state for the incompetents in the White House to know what to do. Nixon tried to intervene at the BLS and failed."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Nordhaus' assessment was echoed by Princeton economist Henry Farber, who wrote to Salon that "I can't imagine that the numbers were influenced by the White House. The BLS has an elaborate procedure, run by serious career professionals, for generating and releasing these numbers."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Farber also argued that the less-terrible-than-expected results could be attributed to "the anticipated numbers being too pessimistic by not understanding the timing. The release this morning was based on conditions for the week of May 10-16, about 2 months after the crisis and shutdown began. Most of the employment reductions well predated this period (see the previous month's employment report covering the week of April 12-18), and it may be that things were beginning to open up by mid-May."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Austan Goolsbee, who served on President Barack Obama's Council of Economic Advisers, told Salon that America's long-term economic prospects are still not very good.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market is still at basically the worst condition it has been in almost a century," Goolsbee explained. "This rebound filled only about 10 percent of the hole dug last month and we have to hope we get many, many more months in a row like this one or else we could be years from getting back to where we were before this started. I think it is still doable if we are getting a handle on containing the spread of the virus. If we don't do that, we won't succeed on the economy."</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115"/>
      </w:pPr>
    </w:p>
    <w:p>
      <w:pPr>
        <w:pStyle w:val="Normal115"/>
        <w:ind w:left="200"/>
        <w:sectPr>
          <w:type w:val="continuous"/>
          <w:pgMar w:top="840" w:right="1000" w:bottom="840" w:left="1000" w:header="400" w:footer="400"/>
          <w:pgNumType w:fmt="decimal"/>
          <w:cols w:space="720"/>
        </w:sectPr>
      </w:pPr>
      <w:r>
        <w:br/>
      </w:r>
      <w:r>
        <w:pict>
          <v:line id="_x0000_s1409"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575"/>
          <w:headerReference w:type="default" r:id="rId1576"/>
          <w:footerReference w:type="even" r:id="rId1577"/>
          <w:footerReference w:type="default" r:id="rId1578"/>
          <w:headerReference w:type="first" r:id="rId1579"/>
          <w:footerReference w:type="first" r:id="rId1580"/>
          <w:pgSz w:w="12240" w:h="15840"/>
          <w:pgMar w:top="840" w:right="1000" w:bottom="840" w:left="1000" w:header="400" w:footer="400"/>
          <w:pgNumType w:fmt="decimal"/>
          <w:cols w:space="720"/>
          <w:titlePg w:val="0"/>
        </w:sectPr>
      </w:pPr>
    </w:p>
    <w:p>
      <w:pPr>
        <w:pStyle w:val="Normal116"/>
      </w:pPr>
    </w:p>
    <w:p>
      <w:pPr>
        <w:pStyle w:val="Normal116"/>
      </w:pPr>
      <w:r>
        <w:pict>
          <v:shape id="_x0000_i1410" type="#_x0000_t75" alt="LexisNexis®" style="width:147.75pt;height:30pt">
            <v:imagedata r:id="rId17" o:title=""/>
          </v:shape>
        </w:pict>
      </w:r>
      <w:r>
        <w:cr/>
      </w:r>
    </w:p>
    <w:p>
      <w:pPr>
        <w:pStyle w:val="Heading1114"/>
        <w:keepNext w:val="0"/>
        <w:spacing w:after="200" w:line="340" w:lineRule="atLeast"/>
        <w:ind w:left="0" w:right="0" w:firstLine="0"/>
        <w:jc w:val="center"/>
      </w:pPr>
      <w:hyperlink r:id="rId1581" w:history="1">
        <w:r>
          <w:rPr>
            <w:rFonts w:ascii="arial" w:eastAsia="arial" w:hAnsi="arial" w:cs="arial"/>
            <w:b/>
            <w:i/>
            <w:strike w:val="0"/>
            <w:color w:val="0077CC"/>
            <w:sz w:val="28"/>
            <w:u w:val="single"/>
            <w:vertAlign w:val="baseline"/>
          </w:rPr>
          <w:t>Democrats Attempt To Paint Trump As Racist; Democrats Fear Low Turnout Election; Portland Man Speaks Out On Violent Assault; Democrats Accuse Trump Of Tampering To Suppress Votes; The Future Of Football</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WATTERS WORLD 8:00 PM EST</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2020 Saturday</w:t>
      </w:r>
    </w:p>
    <w:p>
      <w:pPr>
        <w:pStyle w:val="Normal116"/>
        <w:keepNext w:val="0"/>
        <w:spacing w:after="0" w:line="240" w:lineRule="atLeast"/>
        <w:ind w:right="0"/>
        <w:jc w:val="both"/>
      </w:pPr>
      <w:bookmarkStart w:id="232" w:name="Bookmark_116"/>
      <w:bookmarkEnd w:id="232"/>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6413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Jesse Watters, Newt Gingrich, Jackie Ibanez, Raymond Arroyo</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Adam Haner, Tammie Martin, Mark Meadows, Frank Luntz, Joe Theismann</w:t>
      </w:r>
    </w:p>
    <w:p>
      <w:pPr>
        <w:pStyle w:val="Normal116"/>
        <w:keepNext/>
        <w:spacing w:before="240" w:after="0" w:line="340" w:lineRule="atLeast"/>
        <w:ind w:left="0" w:right="0" w:firstLine="0"/>
        <w:jc w:val="left"/>
      </w:pPr>
      <w:bookmarkStart w:id="233" w:name="Body_114"/>
      <w:bookmarkEnd w:id="233"/>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11" style="position:absolute;z-index:251905024"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LEVIN, FOX NEWS HOST: You need to get out of your basement and act like a presidential candidate. If we can do it in our grocery stores and we can do it in our Walmart's, then you can do it as a candidate for President of the United States. Got 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you next time on LIFE, LIBERTY &amp; LEVIN.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WATTERS, FOX NEWS HOST: Welcome to WATTERS' WORLD, I'm Jesse Watters. The Democrat con job. That's the subject of tonight's Watters' Words.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want to watch the Democratic National Convention. I did it only because I get paid to. But I need a raise or hazard pay, at least because after this week, it was just nuts.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America is living under apartheid.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(I-VT): We are confronting systemic racism.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Racism.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FORMER FIRST LADY OF THE UNITED STATES: Systemic racism.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LORI LIGHTFOOT (D), CHICAGO, ILLINOIS: Systemic racism.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BETO O'ROURKE (D), FORMER PRESIDENTIAL CANDIDATE: Racist President.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STACEY ABRAMS (D), FORMER GUBERNATORIAL CANDIDATE: Racial justice.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Racial justice.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Systemic racial injustice.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CHUCK SCHUMER (D-NY): Systemic racism.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ALEXANDRIA OCASIO-CORTEZ (D-NY): Racial injustice.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Racial justice.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Racial justice.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Racial violence.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Racial justice.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Donald Trump praised those racist.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Structural racism.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BILLIE EILISH, ARTIST: Systemic racism.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FORMER PRESIDENTIAL CANDIDATE: Racial bias.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ELIZABETH WARREN (D-MA): Racial inequities.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FORMER PRESIDENT OF THE UNITED STATES: Racism.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KAMALA HARRIS (D-CA), DEMOCRATIC VICE PRESIDENTIAL NOMINEE: Structural racism.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The country that just elected a black President twice just became racist again, and the only way to make America not racist is to put Democrats back in power.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how easy that is? All the problems in the country will be solved when democrats control government. Jussie Smollett won't need to fake another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Joe Biden will also cure COVID.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into his website to look at his plan. First thing he'll do, he says he will find a vaccine. Why didn't Trump think of that?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said he will listen to the scientists. Now, this is a very stark contrast from President Trump, who doesn't listen to the scientists at all. Fauci and Birx are really just astrologers. I bet you didn't know that.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says he'll test more. Maybe that's why he's been in his basement all summer. He's developing a super-secret testing kit that he'll reveal after the election.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Biden have experience managing outbreaks? He does. Let's examine his performance during the 2009 swine flu. At least 60 million Americans caught the swine flu. Today, just under six million coronavirus cases here.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Swine flu became so widespread the Obama-Biden administration stopped testing for it. That's right. They stopped the testing.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Biden put a scientist in charge of manning the outbreak? No. He put a political act in charge. His own Chief of Staff, Ron Klain, and here's what Klain admitted last year.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KLAIN, FORMER JOE BIDEN CHIEF OF STAFF: We did every possible thing wrong, and it's -- you know, 60 million Americans got H1N1 in that period of time. And it's just purely a fortuity that this isn't one of the great mass casualty events in American history.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nothing to do with us doing anything right, it just had to do with luck.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We did everything wrong. Biden is really the luckiest politician ever. After the Messiah tapped him for VP, Biden fought his way through the most talented field of Democrats in history, slaying dragons like Beto O'Rourke and Pocahontas, who many compared to Winston Churchill and Margaret Thatcher.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 once in a hundred year pandemic hit, which let him stay home and rest without having to stick his foot in his mouth on the stump.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Biden's luck is running out. He hasn't been to Wisconsin in two years. How did that that work out for Hillary?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CNN poll just came out with Trump and Biden tied in the battleground states. Biden doing much worse than Hillary was in this stage of the race. Trump is also tied in Minnesota. If he wins Minnesota, watch out.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sees the writing on the wall. Instead of going high, he went low, and accused Trump of destroying democracy.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OBAMA: For close to four years now, he has shown no interest in putting in the work.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interest in using the awesome power of his office to help anyone but himself and his friends. No interest in treating the presidency as anything but one more reality show that he can use to get the attention he craves.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hasn't grown into the job, because he can't.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let them take away your democracy.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Obama is desperate. He knows it's a low turnout election, so he is scaring Democrats. He's scaring them. And he's begging them to vote early by mail because if Biden doesn't win, Durham continues the Obamagate investigations. So it's personal for Barack.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shredded his legacy. There's nothing left except the cloud of corruption.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Obama never helped get anyone elected besides himself. This time won't be any different.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is still haunting America. She accused Trump of cheating.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CLINTON: Don't forget, Joe and Kamala can win by three million votes and still lose. Take it from me.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need numbers overwhelming so Trump can't sneak or steal his way to victory.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Hillary accusing Trump of cheating is like the mob accusing someone of fixing a fight. She literally paid for Russian interference. She can get away with this because the press won't ask her about 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has never been asked about paying for the Steele dossier, four years later. Biden has never been asked why he unmasked Mike Flynn. Comey never been asked about why his team doctored evidence. Bill Clinton has never been asked on camera about palling around with Epstein, and on the day Bill Clinton spoke at the D.N.C., these pictures came out of him getting a massage from Epstein's alleged sex slave during a flight on Epstein's jet.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jet owned by a dead pedophile, an international sex trafficker. It seems like cancel culture arrived for the #MeToo Movement.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hasn't been asked if she believes Joe Biden sexually assaulted an intern. She said she believed it a little while ago, but she hasn't been asked about since she joined the ticket. Now, they're running mates.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this election is all about character. Sure. Choice isn't about character, it's about competence, something Biden wouldn't know anything about even if it hit him in the head.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career is so full of gaffes and dumb decisions the D.N.C. didn't even talk about it. Biden will just make you feel better because Biden is good and Trump is bad.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I'll be an ally of the light, not the darkness.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we can and will overcome this season of darkness in America. We will choose hope over fear. Facts over fiction, fairness over privilege.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Kind of seemed like he plagiarized Barack Obama, but there it is.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evil and dark. Him leaving will magically make your life better, except it won't. Biden is going to raise taxes and gas prices, let China steal our jobs and pride. Take away your guns and insurance and lock down schools and businesses.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you'll feel good about being worse off because Biden cares about you. Even when you get laid off, cancelled or robbed, it doesn't matter. Trump's not there anymore.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Democrats trying to cure COVID or Trump derangement syndrome? I don't know.</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group of people dangerously fixated on one man -- Donald Trump, and have convinced themselves, he is the source of all of their problems, their job, relationship, their mood -- all Trump's fault.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defense mechanism so they don't have to hold themselves accountable for anything. It's lazy. It is called the Obama hangover.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left office too abruptly. Hillary, she was supposed to soften the blow. They weren't emotionally prepared for Trump. Eight years of power and political correctness will do that to you.</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Democrats looking inside themselves and figuring out why they lost and where they lost and how they lost, they rage like poor sports, sabotage, leaks, prosecutions, impeachment, riots, lies, fake news, censorship, conspiracy theories.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wild pack of immature maniacs, blood thirsty for power, seeking to assume their rightful place in the White House and pretend like their real problems don't exist.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tell you anything as long as it keeps them in power. They say they respect all Americans. Did they respect Kavanaugh? Melania? The Covington kids? No.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says every single Trump voter in America is racist.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LEMON, CNN ANCHOR: We shouldn't be surprised that this President is a hypocrite. We shouldn't be surprised that he is a bigot.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bigot. He's a racist. He's a hypocrite. Those aren't opinions. Those are facts.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say, well, you know, not all Trump supporters are bigots or racist. Okay, fine. You can believe that.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CNN calling 60 million Americans racist would normally make news, but that's not even outrageous enough these days.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Mispronouncing Kamala Harris's name by accident now, that's the crime of the century.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say Democrats have empathy. How is that? By canceling you and kicking you in the head? Their own voters are getting shot up in every single city, but they don't mention crime once this week.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will tell you anything to get your vote except what their policies are.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Biden's signature domestic policy initiative? I have no idea, and I do this for a living. What's Biden's foreign policy doctrine? He doesn't have one after 50 years in Washington.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destroyed ISIS. He is bringing our troops home and just brokered a Mideast Peace Deal. He cut three trade deals and built 300 miles of border wall. What did Biden ever do? No really? What did he do? Send me a note on social media because I have no idea.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as of today, there are rolling blackouts in California, murders surging in Chicago, homeless taking over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riots running over 80 straight days in Portland. And sadly, the blue states got rocked by COVID.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can't even govern themselves. Why would we trust them to govern the whole country?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can't even answer a question from Cardi B. His campaign had to edit his answers.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 B, ARTIST: Can you provide college education, this Medicare plan without a big chunk of taxes coming out of our checks?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DEMOCRATIC PRESIDENTIAL NOMINEE: The way we can pay for all of this is doing practical things like making sure that no corporation making a profit should pay less than 50 percent tax on their profit. None.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Did you guys catch that edit right there? I mean, Cardi B is no Chris Wallace. But Joe, come on. Even Barack Obama doesn't think Joe can hack 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author who covered Obama. "While Obama had come to like Biden, he often talked about him with a patronizing over fondness as if the VP were the beloved family dog that kept peeing on the carpet." Down boy.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people who know him the best Obama, his Chief of Staff, his campaign know Joe is kind of a joke. They know their voters aren't pro-Joe, they are really anti-Trump. So this week and for the rest of the campaign, here's what you're going to see.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will continue to hide Joe and the media will play along. They'll paint a picture of America like we're living in a Syrian war zone, where if we step outside, we either risk getting hit in the face with mustard gas, or get kidnapped by a band of militant MAGA hatters.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be accused of killing schoolchildren and lighting bags of ballots on fire. Next week's R.N.C. will be described as a Klan rally.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ladies and gentlemen, they're out of ammo. This means we're winning. These are the last gasps of a dying campaign. COVID cases and deaths are trending way down. The economy is coming way back. Trump's flying around the battlegrounds campaigning, the debates are imminent and football is around the corner--football.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former Speaker of the House Fox News contributor and author of the new book, "Trump and the American Future," Newt Gingrich. Speaker, thanks for joining WATTERS' WORLD, we really appreciate 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NEWT GINGRICH, FOX NEWS CHANNEL CONTRIBUTOR: Glad to do 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So you have a column that's causing a lot of commotion. You're saying that the ticket between Harris and Biden might not last. Tell us why?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Well, just in the sense that they will collapse politically. First of all, let's look at Harris. She is the most radical member of the Senate based on voting, which means she is to the left of Sanders and the left of Elizabeth Warren. I mean, you know how hard that is.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she's a terrible performer. She was at 15 percent support nationally, last July. By the time she dropped out, she was down at four percent. Biden actually had eight times as many African-American supporters as she did.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her home state, she was running forth and 61 percent of Californians wanted her to drop out of the race. So I just started with the idea that she is not a good performer. She's not going to last and she is way too radical.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Biden's case, although I think he did a great speech at the convention, probably the best speech of his career. The truth is, if you just close your eyes and imagine that we are negotiating with Xi Jinping, the very tough dictator of Communist China, you say to yourself, would I want the U.S. represented by a guy who is tough but has some rough edges? Or do I want a guy who is pleasant, but he falls asleep halfway through the meeting?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think Biden is not going to last and when you look at their platform, it is so radical on almost every front -- tax paid abortion in the ninth month, for example; confiscating guns, which is an explicit Kamala Harris position.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whole range of these things. You know, changing the suburbs through Federal bureaucracy, which Biden has endorsed. So I go down that list and I say to myself, when people get to know them better, just as happened with George McGovern in 1972, they are going to say, you know, I don't think so I just -- I can't vote for you.</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You mentioned McGovern in 1972. You're not predicting a landslide Trump victory.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I'm predicting that it'll be a dramatically bigger victory than people currently expect.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Wow.</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Because, well, first of all, you see it beginning to build now.</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You do.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There's a poll just out this week in Minnesota that shows him tied.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With Biden. In Washington State, in the primaries, the Republicans came roaring back everywhere except Seattle, and have done dramatically better than they did in 2018.</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special elections, we've been doing very, very well, and I think -- I just talked to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Assembly candidate yesterday who was running in a suburban county just outside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it was a Hillary Clinton county by about 16 points, Trump is now ahead in that county, and he said part of the violence that people are watching, you know, Madison Avenue and Fifth Avenue be trashed, and they're watching gangs starting to come into their town, and they're saying, you know, I don't want any more of this.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So if you combine, you know, taxpayer funded partial birth abortion on demand, putting Beto in charge of grabbing guns or grabbing guns via executive order, while there's a crime wave happening, and giving taxpayer relief to illegal immigrants with regards to coronavirus. They want to give illegal immigrants access to free healthcare as well.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those things going to be able to be exposed? Or do you think that mainstream media is going to be able to create such a protective bubble around this ticket that they might go weeks without even being asked a pointed question like that?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Well, know that first of all that the 207 House Democrats voted for Nancy Pelosi's H.R. 6800, which does give $1,200.00 as a bonus to every illegal immigrant.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theory, I guess, if you can break the law and get in the U.S., Nancy wants you to be happy.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You get a bonus for breaking the law.</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Yes, a bit of a -- that buys about I think a hundred quarts of her favorite ice cream. But look, I think your point is exactly right. If we were in a situation where the propaganda media, which has replaced the news media was able to define everything, they would probably protect Biden enough through the election.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fact is, and one of the most remarkable achievements of the last five years is the fact that President Trump has a big enough communication system that he can literally press slug it out with all of the networks,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"The Washington Post" and fight him to a tie.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have no doubt that as the campaign keeps growing that we can get these messages across and we have a huge advantage that are fact.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don't have to wait to make stuff up. We don't have to invent some Post Office phony scandal, we just have to tell the truth about how radical these people are. And also, you know, when you say nine -- literally 90 days of Portland rioting, every day for 90 days. That begins to be a fact.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very interesting to me that neither Biden nor Harris was willing to say a word about Antifa, a word about our level of crime. You now have the Mayor of Chicago, announcing that she is going to have police on her own personal street, because she wants her family to be safe, but good luck to the rest of the city.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think that stuff sinks in at a level of reality that even NBC News can't cover up.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Well, not only they didn't mention crime, they haven't mentioned China. They haven't mentioned terrorism. They haven't mentioned trade. They haven't mentioned taxes. They're mostly just talking about feelings that Donald Trump is a mean person. This is a racist country. And if you restore Joe Biden to the White House, everyone will feel better.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won't tell you what they're going to do, but it'll make all of your bad feelings go away. It's almost like psychotherapy to the Trump derangement syndrome base. I'll give you the last word.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Look, if you had their issue positions, you'd spend all your time talking about feelings, because every time you talk about an issue, you're going to lose votes.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Right.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So it's the most clever strategy they have in playing out a losing hand.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All right, we have "Trump and the American Future," Newt Gingrich. It's out now. Check it out. We discuss or he discusses all the things the President needs to hammer in the next 70 days, as well as the American future under Donald Trump. Pick it up in bookstores or order it online.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whatever you have to do but go read it. Newt Gingrich. There he is. Thank you very much.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Good. Good to be with you.</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First Russia collusion; now, mailboxes. The left's latest conspiracy coursing through the media's veins.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a WATTERS' WORLD exclusive. The Portland truck driver kicked unconscious in a brutal attack by Black Lives Matter protesters. He shares his story.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It was the round kick to the back of the head seen across the country, Adam Haner knocked unconscious by Black Lives Matter supporters. His girlfriend also attacked.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 new video now tells the whole story. Haner was trying to help a transgender woman who was being taunted, beaten, and robbed. He was punched and called a white supremacist. He decided to get back into his truck and drive away.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truck had a mechanical failure and crashed, and that's when the group swarmed in, launching an attack that ended with a brutal kick to the back of the head when he wasn't looking.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for a WATTERS' WORLD exclusive is Adam Haner and his girlfriend, Tammie Martin.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first of all, Adam, what are your injuries and how are you feeling?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HANER, VICTIM OF ASSAULT IN PORTLAND: They're kind of all over. Some bruising on my leg, my ribs, my eyes obviously. I got some lacerations on my head.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worse two days ago. I am feeling better today, just trying to move 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Well, the police have arrested the assailant, Marquis Love. He was taken into custody and I'm sure he'll be prosecuted. What do you want to see happens to this guy, Marquis Love?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HANER: I really -- I didn't really have an issue with anyone when I went down there to start with. So, I'm not really trying to, you know, pick up an issue here.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were there for a cause and trying to show something for their cause and what they showed is what they showed and that's where I stand with 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They said, you're a racist guy. You were trying to move them down with your pickup truck. What's your response to that?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HANER: I warned everyone to get out of my way when I did start my truck. I'd been down there long enough. They knew when my truck started to get out of the way.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down there for a lengthy amount of time. I managed not to hurt anyone while I was down there, but myself evidently. I can't say the same for them.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So the Mayor of Portland, Ted Wheeler, the Mayor, basically letting the city descend into chaos. Is there anything you would like to say to Mayor Ted Wheeler right now?</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HANER: It's kind of a long response time for my issue down there. Yes, I kind of agree with your statement.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How long was the response time? Do you even remember?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HANER: I was unconscious. It's hard for me to say.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Do you remember, Tammie?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TAMMIE MARTIN, GIRLFRIEND OF ANDREW HANER: Long -- at least 10 minutes after he had been gone conscious I from what I can tell. I mean, nobody would let me near him. I just saw him on the ground when I got there, not knowing that he was that close to me. But I think 10 minutes at least.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That's way too much time. All right, Tammie, Adam.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HANER: Well, does anyone think what would have happened to the other person had I not have drawn their attention to me?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That person was apparently being descended upon and taunted and robbed and assaulted. It's just -- it's mayhem out there and no one is safe. And this is the result of people defunding the police, attacking the police and not using police effectively.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going to happen again, sadly, if this kind of stuff continues.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HANER: I thought that's what they were down there trying to fight was this kind of behavior towards them, but they're exhibiting the same behavior that they're trying to stop?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Well, it's not fair and we feel terrible that you were assaulted like that and hope you're getting better and wish you a speedy recovery.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and Tammie, thank you guys very much.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HANER: Thank you.</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Thank you.</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The strangest moments of the Democratic National Convention. What is wrong with these people?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football is back.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JACKIE IBANEZ, FOX NEWS CHANNEL CORRESPONDENT: Good evening and live from "America's News Headquarters," I'm Jackie Ibanez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voting to send an additional $25 billion in aid to the Postal Service as the contentious fight over mail-in voting continues to deliver controversy.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dead on arrival though in the Republican-controlled Senate, Majority Leader Mitch McConnell saying the current version will, quote, "absolutely not pass."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already threatened to veto the bill. President Trump claiming the Democrats would be sending financial aid to assist in what he calls widespread voter fraud.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wildfires in California blazing through over a million acres of land, hundreds of homes and millions in cash right now.</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clusters of flames in the Bay Area broke records to become the second and third largest wildfires there in state history. At least 100,000 people are under evacuation orders tonight.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Jackie Ibanez, now back to WATTERS' WORLD.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your headlines, you can always log on to foxnews.com.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About this time, Charlie and Billy we're playing mailbox baseball with Ace and Eyeball.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Years ago, mailbox baseball was real. The Postal Service had to deal with that, and getting chased down by dogs.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with Democrats pushing to have an election by mail only, there are all new issues. They grilled the Postmaster General on the Hill, and now House members are even blaming Trump for the problems at the Post Office.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MAXINE WATERS (D-CA): They sent his henchmen over to run it and I'm already getting complaints from people who are saying that they believe that the President of the United States is managing the delivery systems, slowing it down, interfering with people being able to get their mail.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NANCY PELOSI (D-CA): They are going to do everything they can just slow the mail.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within this administration is an attempt to make sure your vote doesn't count and doesn't count as cast.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Yes, now the President is colluding with the Postmaster General. Joining me now to react, White House Chief of Staff, Mark Meadows.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I almost feel sorry for you guys because you have to deal with crazy people and this is the new Russia hoax all over again. This time, it involves mailboxes. What's your strategy here?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MEADOWS, WHITE HOUSE CHIEF OF STAFF: Well, you know, when you start to hear what Miss Waters and Miss Pelosi are saying, it's very troubling because we see this as a Russia hoax 2.0.</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now it's not the Russians; now, it's the people, the men and women that work at the U.S. Post Office that supposedly are going to slow this down and anybody who knows the hard working men and women at the Post Office, like the President of the United States does, knows that they're not going to do that. He is not going to do that.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willing to spend the money to make the Post Office great again, and somehow this is one more reason why they believe that they're going to lose in November and chalk it up to some excuse that has nothing to do with casting a ballot on behalf of the American men and women.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So something that is not getting a lot of play, which I wanted to bring up on WATTERS' WORLD, we've had now four straight weeks in this country where coronavirus cases have gone down.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MEADOWS: Right.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We have hospitalizations down, if you could look at the graph. We have daily deaths now down. I guess half to where they were in April and now, the Sunbelt cases are on the downswing.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we heard about this big Sunbelt spike, but now that's going down as well. Do you think the media is not covering the downside of the coronavirus so Joe Biden gets to continue to not campaign and take questions?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MEADOWS: Well, I mean, he is running out of excuses on why he should be able to come out of his basement. You know, when we start to look at it, you know, obviously we've dealt with this China virus for a long time. The President has been spot on in trying to make sure that not only we hold China accountable, but then we deal with 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you're right in Florida, Texas, and Arizona, a lot of the places where we saw an increase in some of the cases over the last few months, the trend is going down, and you're right to point it out.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importantly, this President has challenged all of us in the White House to find therapies, to make sure that there were enough ventilators, to make sure that we had no one that would lose their life because of a lack of ventilators and that was a real crisis just a few months ago that the President solved for.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solving right now to make sure that we have a vaccine and therapeutics and other issues that if indeed, this continues on, that we can address it. But you're right, good news doesn't travel very far. The mainstream media always wants to put out the bad news, and we do have a little bit to celebrate because of some of the charts you were just showing.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All right, Mark. Listen, don't say hi to a mailman. They might slap you with a subpoena. Be careful out there. Thanks again.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MEADOWS: Thank you.</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Just 73 days until America picks its President. In 2016, all polls pointed to a Clinton victory and look what happened.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to explain why polls don't always tell the entire story, pollster, Frank Luntz. Frank, I'm very interested in polling, not that interested, your job is still safe.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ask you a few questions about this battleground poll. CNN has it pretty much dead even in the battleground states. I'm looking at a poll from Pennsylvania reputable polling outfit, Morning Call/Muhlenberg College, they have Biden just up by four points. At the same time in 2016, they had Hillary up 10.</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in Minnesota, I'm looking at two different polls, one has the President tied in Minnesota, and one has him within the margin of error and he could even lose Michigan, Wisconsin, and Pennsylvania, pick up Minnesota and he stays at 1600 Pennsylvania Avenue.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your assessment of polling right now?</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LUNTZ, POLLSTER: So it's always dangerous to do something right in the middle of a convention, and it's particularly dangerous to talk about polling before the debates, because so much can change and we've had half of the elections going back to 1968, one half of them have seen a change of 10 points or more between the candidate who is leading on Labor Day and what happens on Election Day.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say to people, take them with a grain of salt. Take a look at the movement, at the change between surveys over a week, 10 days, two weeks, and the trend for Donald Trump has actually been favorable, it has been positive over the last three to four weeks.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 going to say something that's going to bother you. It may bother some of your viewers. I still believe that if the election were held right now, if it were held today, Joe Biden would win.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we've got the Republican Convention coming up. We've got the debates coming up and the trend is definitely over the past couple of weeks in Donald Trump's favor.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Well, that doesn't bother me because that's a hypothetical and I'm just envious of your rug, Frank. What kind of rug is that?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LUNTZ: This is a brand new room. This is my game room and behind me, hopefully you've got the library.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 do a Fox interview, I show a different part of the house.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Polling definitely looks like it's been good to you, Frank. Congratulations, and thanks very much.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LUNTZ: Thank you.</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What are NFL games going to look like next month? A special NFL report, next.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Fans or no fans, that's the question. The NFL on a mission to bring football back, but teams across the league remain divided on fan attendance.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former Redskins quarterback and Super Bowl champ, Joe Theismann. Joe, what's it going to look like? What's it going to sound like when we're watching the games in just three weeks?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THEISMANN, FORMER REDSKINS QUARTERBACK AND SUPER BOWL CHAMP: Well, Jesse, first of all, thanks for having me.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think that it's going to sound probably a little bit similar because they might dub in some fan noise, which will make it interesting, but I can tell you in 1974 during a strike period, when I was a rookie, I played in an empty stadium.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played at RFK Stadium in Washington. There were 3,000 fans there and everything you said echoed. It just echoed through the stands.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eerie feeling. It's a different feeling. Especially for football. We've seen a bubble and everything in basketball, and I don't think you can put up that many cardboard faces like they do in the Major League Baseball stadiums.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 it is different, but the guys will get used to it. I mean, that's the adaptability of the athlete. They will get used to 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And we will probably hear the fans, you know, piped in whatever they do, I guess the -- you know, I don't know how they can be louder than some of these fans in Seattle or somewhere, but they'll do what they can.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going to hear the pads smacking and the helmets cracking? We'll probably hear a little bit more of that though, right?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THEISMANN: I think we will. I think the parabolic mics will be able to pick up a lot more noise because you won't have any ambient sound from the fans drowning it out.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it'll bring another dimension to the game, a little bit like we saw in the draft, where so many things were done virtually at home. I thought it was an interesting aspect of the way the draft was done.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football is going to be presented in a very unique way again. It's going to be football. That's the most important thing we needed in this country to be perfectly honest with you. We need something to cheer and scream and vent our frustrations out in this regard.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believe that it's going to be a season that can be had. We've learned a lot, I think, from Major League Baseball from the NBA as well as hockey. So now football has its chance to be able to put in effect the things that they need and the protocols they need, so that they can keep the players safe, and put a product out on the field.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All right, Joe used to play for the Washington football team and we have no idea what they're going to call that. Thank you so much for coming into WATTERS' WORLD.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THEISMANN: Thanks, Jesse. Good to catch up with you.</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Now, did you guys watch the D.N.C. this week? What the heck was that? I'm scared and so is America.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The Democratic National Convention is finally over and that is a good thing. The first virtual convention, a little bizarre. Joe Biden looked as surprised as us that he got the nomination and it all kicked off with this peculiar music video.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PLAYS]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Joining me now to break down some of the moments you wish you missed, Fox News contributor, Raymond Arroyo.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guy Billy Porter with the cape, like a Dracula look, he was dancing with Stephen Stills. I don't know what to make of that, but what year is this again?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ARROYO, FOX NEWS CHANNEL CONTRIBUTOR: Exactly. It looks like he went in to Bea Arthur's wardrobe. You know, it's a long thing that you know, I don't know where. But imagine how this is playing in the Rust Belt, Jesse. That made a big outreach throughout this thing -- to religious voters and Evangelical voters, and I'm watching Billy Porter and I'm going, was the Castro district vote up for grabs? Who is the demographic for this? I'm just wondering.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peculiar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Yes, I don't know who produced this week. I don't know either. This was Looney Tunes.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that kind of shocked everybody and I think shocked Joe Biden himself when he was I guess, awarded the nomination at some point, and it was like when you give a surprise party to your grandfather in a nursing home. Balloons started dropping, and he honestly looked like he didn't know what was happening.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Oh, no, he was shocked. He was shocked at one point and when the grandkids came in the back and just fired off the streamers, he thought he was under attack and Antifa had broken 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he was totally startled. But you know, Jesse -- and when they did the big rollout, the big speech, the big moment, it was wonderful to see that Disney is previewing their next theme park attraction, which is apparently mediocre moments with Mr. Biden.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they can put it right next to the Hall of the Presidents, maybe the pavilion of the almost Presidents. It'll be he and Romney and Dukakis in the tank. It will be fantastic, apparently, a very good, I think, panoply.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Well, they've set the bar pretty low for the Republicans next week. We'll see if they can do better.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Elaine from "Seinfeld." I guess she emceed it, Julia Louis-Dreyfus and it was some sort of comic routine with Andrew Yang. Let's listen to this.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LOUIS DREYFUS, ACTRESS: She is fabulous. I cannot wait to see her debate our current Vice President, Mika Pints, or is it Paints?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YANG, CNN POLITICAL COMMENTATOR: It's pronounced Ponce, I believe.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Oh, some kind of weird foreign name.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YANG: Yes, not very American sounding.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Yes, that's what people are saying.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Was that a crack at Kamala Harris? Is that what that was?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Yes. You know, poor Julia Louis-Dreyfus. I mean, she's become like an infomercial hawk woman, you know, selling this voting scheme.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she kept doing is pushing a voting number all night long. We will tell you how to vote safely. Call the number. We'll tell you how to vote.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set a tone of farce, Jesse, at the beginning of the proceedings that they paid off throughout the rest of this thing.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 it was silly. It was flat, and a satirical edge that threw people into an unreality that we saw during the Obama years when she and Biden remember on the "Veep" episodes, when she and Biden would run around in cars and eating ice cream in the White House mess.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those memories came flooding back. That was a TV show. That's what America voted against. They wanted to get away from this Hollywood industrial complex moving into the White House that was supposed to be advancing their affairs and their agenda.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I think there was a lot of mixed messaging here. I don't think it played we know from the ratings, it clearly didn't.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No, it tanked in the ratings. They were just trying to replicate this kind of games they were playing during the Obama years. Couldn't duplicate that with Joe. And, you know, we'll see what we have next week.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will be watching and he'll be mesmerized by 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You bet. See you then.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Thank you.</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Well, it'll at least it'll be live. No more Zoom.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That's right. Up next, Last Call. Gorillas.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Have you ever seen a gorilla meet a caterpillar? Well, now you have.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marvels of nature leave us dumbstruck again. Take a look at this video of a silverback gorilla and its kid closely observing a caterpillar walking near them.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got a thousand views a second. It's kind of like me when I was watching the D.N.C. this week. What is that?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for us tonight. Be sure to follow me on Facebook, Instagram and Twitter. "JUSTICE WITH JUDGE JEANINE" is next. And remember, I am WATTERS and this is my WORLD.</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2020</w:t>
      </w:r>
    </w:p>
    <w:p>
      <w:pPr>
        <w:pStyle w:val="Normal116"/>
      </w:pPr>
    </w:p>
    <w:p>
      <w:pPr>
        <w:pStyle w:val="Normal116"/>
        <w:ind w:left="200"/>
        <w:sectPr>
          <w:type w:val="continuous"/>
          <w:pgMar w:top="840" w:right="1000" w:bottom="840" w:left="1000" w:header="400" w:footer="400"/>
          <w:pgNumType w:fmt="decimal"/>
          <w:cols w:space="720"/>
        </w:sectPr>
      </w:pPr>
      <w:r>
        <w:br/>
      </w:r>
      <w:r>
        <w:pict>
          <v:line id="_x0000_s1412"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582"/>
          <w:headerReference w:type="default" r:id="rId1583"/>
          <w:footerReference w:type="even" r:id="rId1584"/>
          <w:footerReference w:type="default" r:id="rId1585"/>
          <w:headerReference w:type="first" r:id="rId1586"/>
          <w:footerReference w:type="first" r:id="rId1587"/>
          <w:pgSz w:w="12240" w:h="15840"/>
          <w:pgMar w:top="840" w:right="1000" w:bottom="840" w:left="1000" w:header="400" w:footer="400"/>
          <w:pgNumType w:fmt="decimal"/>
          <w:cols w:space="720"/>
          <w:titlePg w:val="0"/>
        </w:sectPr>
      </w:pPr>
    </w:p>
    <w:p>
      <w:pPr>
        <w:pStyle w:val="Normal117"/>
      </w:pPr>
    </w:p>
    <w:p>
      <w:pPr>
        <w:pStyle w:val="Normal117"/>
      </w:pPr>
      <w:r>
        <w:pict>
          <v:shape id="_x0000_i1413" type="#_x0000_t75" alt="LexisNexis®" style="width:147.75pt;height:30pt">
            <v:imagedata r:id="rId17" o:title=""/>
          </v:shape>
        </w:pict>
      </w:r>
      <w:r>
        <w:cr/>
      </w:r>
    </w:p>
    <w:p>
      <w:pPr>
        <w:pStyle w:val="Heading1115"/>
        <w:keepNext w:val="0"/>
        <w:spacing w:after="200" w:line="340" w:lineRule="atLeast"/>
        <w:ind w:left="0" w:right="0" w:firstLine="0"/>
        <w:jc w:val="center"/>
      </w:pPr>
      <w:hyperlink r:id="rId1588" w:history="1">
        <w:r>
          <w:rPr>
            <w:rFonts w:ascii="arial" w:eastAsia="arial" w:hAnsi="arial" w:cs="arial"/>
            <w:b/>
            <w:i/>
            <w:strike w:val="0"/>
            <w:color w:val="0077CC"/>
            <w:sz w:val="28"/>
            <w:u w:val="single"/>
            <w:vertAlign w:val="baseline"/>
          </w:rPr>
          <w:t>Rep. Jim Jordan (R-OH) Is Interviewed About The Supreme Court Justice Nominee; Romney To Meet With GOP Leadership; Examining The Role Of Roe In The Nomination; Trump To Announce Female Nominee For Supreme Court; DOJ To Review Funding For NYC, Seattle And Portland; Civil Unrest And The Rise Of Violence In Major Cities; Addressing Criticism Of Trump's Middle East Agenda; CDC Removes Reporting Of Airborne Infections</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FOX NEWS @ NIGHT 11:00 PM EST</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2020 Monday</w:t>
      </w:r>
    </w:p>
    <w:p>
      <w:pPr>
        <w:pStyle w:val="Normal117"/>
        <w:keepNext w:val="0"/>
        <w:spacing w:after="0" w:line="240" w:lineRule="atLeast"/>
        <w:ind w:right="0"/>
        <w:jc w:val="both"/>
      </w:pPr>
      <w:bookmarkStart w:id="234" w:name="Bookmark_117"/>
      <w:bookmarkEnd w:id="234"/>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7158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Bream, Kevin Corke, Bryan Llenas, Jacqui Heinrich, Alex Hogan, Mike Emanuel</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Jim Jordan, Peter Kirsanow, Ethan Bearman, H.R. Herbert Raymond McMaster</w:t>
      </w:r>
    </w:p>
    <w:p>
      <w:pPr>
        <w:pStyle w:val="Normal117"/>
        <w:keepNext/>
        <w:spacing w:before="240" w:after="0" w:line="340" w:lineRule="atLeast"/>
        <w:ind w:left="0" w:right="0" w:firstLine="0"/>
        <w:jc w:val="left"/>
      </w:pPr>
      <w:bookmarkStart w:id="235" w:name="Body_115"/>
      <w:bookmarkEnd w:id="235"/>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14" style="position:absolute;z-index:251907072"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To be clear, you're not taking any arrows out of your quiver. You're not ruling anything out.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NANCY PELOSI (D-CA): Good morning, Sunday morning. The -- we have a responsibility. We take an oath to protect and defend the Constitution of the United States.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INGRAHAM, FOX NEWS HOST: Oh, wow. That's all the time we have tonight. Shannon Bream and the "FOX NEWS @ NIGHT" team take it all from here, Shannon.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BREAM, FOX NEWS ANCHOR: We're all exhausted, Laura. It's a busy news cycle. And good to see you too.</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Good night. Good night.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It's Monday. OK. Thanks, Laura.</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tonight, he was the lone Republican to convict President Trump on one article of impeachment in February and, tonight, Senator Mitt Romney holds a critical vote for the next Supreme Court justice. He says he's not going to commit to a position until he meets with his GOP colleagues tomorrow.</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tonight, an increasing number of them are getting on board with the plan to hold a vote on the President's nominees sooner rather than later.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Senate Judiciary Committee Chair, Lindsey Graham, says Democrats have a double standard when it comes to how nominees are treated, citing the bruising battles of Robert Bork, Justice Thomas, Justice Alito, whose wife left his hearing in tears. Not to mention Justice Kavanaugh.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telling Democrats, Republicans plan to move ahead and in quote, I am certain. If the shoe were on the other foot, you would do the same.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breaking tonight, new clues about which woman the President may nominate later this week. Judges Amy Coney Barrett and Allison Jones Rushing reportedly on the shortlist. We will talk with our own Brit Hume about why some on the left are so opposed to people of faith, serving on the federal bench.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FOX NEWS @ NIGHT, I'm Shannon Bream in Washington. We kick things off with White House correspondent, Kevin Corke, for the very latest on the President's Supreme Court plans. What can you tell us Kevin?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CORKE, FOX NEWS CHANNEL WHITE HOUSE CORRESPONDENT: Evening, Shannon. Now, rather than debate the merits of a potential nominee, Democrats on Capitol Hill are frankly threatening retribution, punishment, and political upheaval if they don't get their way on this. But at least, so far, President Trump is unmoved by the threats. In fact, I'd say not by one bit.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Well, I'd much rather to have a vote before the election, because there's a lot of work to be done and I'd much rather have it. We have plenty of time to do it.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Indeed, time is of the essence for President Trump, just 43 days before the election. Little time to nominate, confirm, and seat a Supreme Court justice and even less time to do the last-minute check and recheck vetting before making an official announcement.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We're announcing the pick. It's -- five women are being looked at and vetted very carefully by and we'll make a decision probably Saturday, but Friday or Saturday.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While the names of potential nominees has been whittled down to five, two may have separated from the pack, Judges Allison Jones Rushing and Amy Coney Barrett, who met with the president today.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no matter who gets the nod from the White House, the process itself promises to be white hot, with Democrats now threatening all out political war.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Richard Blumenthal of Connecticut tweeting that nothing is off the table. Congressman Joe Kennedy promising his party would expand the number of justices on the high court in 2021.</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CHUCK SCHUMER (D-NY): But once we win the majority, God willing, everything is on the table. As I said, we first have to win the majority because if we don't win the majority, these questions, it will move.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Democratic activists forcefully inserted themselves into the conversation this morning, protesting outside the home of Senate Judiciary Chairman, Lindsey Graham, who was not in Washington.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Unbowed, the senator later released a statement saying that when it came to nominees for the High Court, there was, "One set of rules for a Republican president and one set of rules for a Democrat president." Adding, "It is important that we proceed expeditiously to process any nomination made by President Trump to fill this vacancy. I am certain if the shoe were on the other foot, you would do the same."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Indeed. We also know that Senate Majority Leader, Mitch McConnell, has promised and says he will deliver a vote on the Senate floor if a nominee is forwarded.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learned tonight, Shannon, that Colorado GOP senator, Cory Gardner, will in fact support a well-qualified nominee. There had been some question about whether or not he would do that. Shannon?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That is a key name for the folks trying to cobble together those votes. Kevin, thank you very much for your report. See you later.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You bet.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The President took his campaign to the battleground state of Ohio today. And as the country waits for a Supreme Court pick, the President made the case for quickly filling the vacancy to Ohio suburban voters. Correspondent Bryan Llenas is there, reporting live tonight from Swanton, Ohio where the President held his second rally of the day. Good evening, Bryan.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LLENAS, FOX NEWS CHANNEL CORRESPONDENT: Shannon, good evening. Yes, not one but two campaign stops in Ohio tonight. We are just outside of Toledo in Swanton earlier. The President was just outside of Dayton.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rallies are the first time really that the President is making his pitch on the campaign trail amid the Supreme Court vacancy. And if tonight is any indication, well, it's motivating his base. Take a listen to this video. The crowd tonight chanting fill the seat, fill the seat, urging President Trump and the Republicans to nominate, confirm, and fill the Supreme Court vacancy left by the passing of Justice Ruth Bader Ginsburg.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responded to threats by Democrats that all options are on the table to stop Republicans from filling the seat before Election Day, including perhaps another impeachment.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 will fill that seat. Now, they want to impeach me again, if I nominate somebody as I'm constitutionally obligated to do to serve on the Supreme Court of the United States. Go ahead. I want them -- I want them to do that.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LLENAS: Even before the passing of Justice Ginsburg, the President had called on former Vice President Joe Biden to release a list of justices he would recommend as President. Biden said he would -- he won't release a list of names, in part, because he does not want them to suffer through unrelenting political attacks without being able to defend themselves.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tonight, the President said Biden is not releasing his justice nominees, because it would make him quote, unelectable.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They don't want to show the judges because the only ones that he can put in are far left radicals. And if he does something even toward left of center, which would be acceptable, I guess, we have no choice, if he did that, he would lose the left. So, he's going to have to put in radicals. So, he doesn't want to show who his judges are.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LLENAS: We spoke to Trump supporters at the rally tonight who told us they are highly motivated because of this Supreme Court vacancy, and what it could mean for the pro-life cost.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 am excited for the Supreme Court justice. And I think Amy Barrett sounds like an awesome candidate. I am pro-life. I believe that conception that this baby's alive. I'm an RN, I worked in a NICU. We saved babies that were 25 weeks on. They are babies and we shouldn't be -- we should not be pro-abortion.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We've been disappointed with Roberts in many of his decisions. They haven't been consistent with what he had claimed to be before. I think it's important that we have rule of law.</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LLENAS: President Trump won Ohio in 2016 by eight points, and he did it by flipping nine counties that previously had voted for President Barack Obama in 2008, and in 2012. The polls indicate that this is a tight race in the Buckeye State, Shannon, and all eyes will be on Cleveland, Ohio, the sight of the first presidential debate moderated by our very own -- by Chris Wallace. Shannon.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We are looking forward to it. Bryan, thank you for being out there on the road for us tonight. Good to see you.</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LLENAS: Good to see you.</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Progressive Congresswoman, Alexandria Ocasio-Cortez says the looming fight over the new Supreme Court vacancy should be the impetus to pull Americans further left.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ALEXANDRIA OCASIO-CORTEZ (D-NY): Let this moment radicalize you. Let this moment really put everything into stark focus, because this election has always been about the fight of and for our lives.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But tomorrow, all eyes will be on a GOP senator, Mitt Romney, who is yet to signal how he will or will not vote on the President's nominee.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talk about it all with Republican Congressman, Jim Jordan, of Ohio, the top Republican on the House Judiciary Committee. Good to have you back, sir.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JIM JORDAN (R-OH): Good to be with you, Shannon.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OK. This is the message from Bret Stephens, an opinion columnist over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specifically to Mitt Romney, called an open letter to Mitt Romney. He says, "Senator, it may not have been your destiny to be president, but it's still yours to show Americans what it means to be courageous by way of sound and independent judgment." Urging him not to go along with Mitch McConnell and Lindsey Graham. What's your message to Mitt Romney tonight?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Well, I think the people in Utah are pretty pro-life. I think they understand the sanctity of human life. We want a judge on the court who's going to protect life, who's going to protect the First Amendment, protect the Second Amendment rights of Americans and follow the Constitution.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the folks in Utah understand all that, and I think that will have an influence on Senator Romney. But it looks like, based on what we're hearing, even if he would vote the wrong way and not support the President's nominee, it looks like we got enough votes in the Senate to confirm who the President puts forward.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Brian Fallon, formerly of the Clinton campaign said this in a Saturday night tweet, "Oppose Trump's nominee prior to the election, invoking the GOP is on roll from 2016. Defeat Trump on November 3rd. Keep seat open until Biden takes office. If GOP rams Trump pick through anyway, add seats to the court. This is the play. There is no other play.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we heard talk of backing the court potentially impeaching the president or the Attorney General, getting rid of the filibuster. I mean, Democrats say you're going to pay if you push these Republicans.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I don't think the American people like being threatened. You got Nadler, you got Schumer, you got Pelosi threatening the pack, the court. Pelosi is threatening to impeach the president for following the constitution and following the law. And Joe Biden won't release his list of nominees.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that's how you win an election. I'm not going to -- their presidential nominee is not going to tell you who he would nominate for the court, and they're threatening the American people. If they -- if Republicans move forward and follow the law, they're threatening us with what they might do if they take back the Senate.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that's how you win an election. I think the President's going to win Ohio strong, and I think he's going to get reelected. I don't think the American people appreciate the threats.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we went back to look at the exit polling because we knew this was a big issue. The last time around, of course, there was an open seat from the unexpected death of Justice Scalia last time around in 2016. Asked whether this -- the opening sentence or the open Supreme Court seat was the most important or an important factor, 70 percent of voters said that it was for them. That's part of the reason that they showed up to vote.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Hence, they were split pretty evenly between Clinton and Trump voters. It was clearly a huge issue, but the left seems very, very motivated this time around because this is specifically a Democrat-appointed seat at a liberal icon in Justice Ginsburg, that is potentially now going to be replaced by a Republican president.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do you think will be more motivated to show up? I think Republicans and conservatives are motivated just as much, if not more. We saw that in '16. The American people elected a -- re-elected a Democrat -- excuse me, a Republican Senate re-elected or re-elected President Trump for this reason, and President Trump has done what he said, 200 some judges appointed to the federal bench, of course, Gorsuch and Kavanaugh on the Supreme Court, and now a third pick. So, I think this is important.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thing I think is really important that we get this done as soon as possible, understand what the Democrats are trying to do. They're trying to win this election after the election. In Pennsylvania, they said just last week in court said, you can count ballots mailed in three days after the election date, even if you can't distinguish the postmark date.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Wisconsin, a federal judge said you can accept ballots received six days after the election date. So, they're trying to win this election after the election. It's important. We don't have a four-four split court. It's important we get another conservative on the court if we get to the situation that Democrats are playing for and hoping for come November 3rd.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you had another state court ruled that you could continue to count votes until they had to be certified. That's 14 days.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Michigan. That's Michigan, right?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Michigan. Well, we'll see how this all pans out. We'll be standing by as we know you will too.</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Jim Jordan, good to have you back with us.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You bet. Thanks, Shannon.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Scrutiny over President Trump's short list of nominees is expected to zero in on where they stand on Roe v. Wade as a precedent. Fox News senior political analyst, Brit Hume, weighs in on the left's focus on that landmark opinion, he's next.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DIANNE FEINSTEIN (D-CA): When you read your speeches, the conclusion one draws is that the dogma lives loudly within you. And that's of concern.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CONEY BARRETT, CIRCUIT COURT NOMINEE: I'm being considered for a position in a court of appeals and there would be no opportunity to be no vote on Roe. And as I said to the committee, I would faithfully apply all Supreme Court precedent.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As the president narrows his list of potential Supreme Court nominees, interest is growing on both sides of the political spectrum about the views of the next justice on the landmark abortion decision Roe v. Wade.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discuss that issue with Fox News senior political analyst, Brit Hume. Great to have you Brit.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 HUME, FOX NEWS CHANNEL SENIOR POLITICAL ANALYST: Thank you, Shannon. Nice to be here.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the AP says this under the headline, "Ginsburg's death puts Roe v. Wade on the ballot in November. It's been a throwaway line in presidential campaigns for years. Roe v. Wade is on the ballot. This time, it is very real."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 does the entire confirmation nomination process boil down to that one issue this time around?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Well, that's one way of putting it, Shannon. I'd frame it a little bit differently. My feeling about it is that the intensity with which these confirmation battles are conducted goes back to Roe versus Wade.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opinion was so loosely reasoned, and some who supported his result have been willing to acknowledge that, that its proponents and adherence have felt for the longest time that it was kind of hanging by a thread and it was the kind of decision by the court that it might well be reversed.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the right to an abortion and the ability to get one without any trouble or to have to travel to a different state and all that is so cherished by so many women, and so many on the American left in particular, the fear that this thing might be taken from them has been very, very real for a very long time and has -- and has and it is a realistic fear.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decision that's hard to justify. After all, Shannon, remember this, the Supreme Court discovered the right to an abortion and lurking in the constitution and they found it wrapped up in a previously rediscovered right to privacy it's sort of a generalized all-purpose right to privacy that cannot be found in the Constitution either.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an invention that grew out of an invention, and it's legally shaky. So, the fear that it might go away is -- has animated the Supreme Court battles ever since. And I go back to Bork and Clarence Thomas, and so 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character assassination has been the order of the day for a number of these nominations, particularly when it was felt that this was a justice, it might tip the balance of the court or potential justice, it might tip the balance of the court one way or the other, or what least to the right.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 and in this case with Ruth Bader Ginsburg, the leader of the -- of the liberal wing of the court now gone, a subject to being replaced by a conservative jurist. I think it's going to be very intense indeed.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I think so, whether they move forward with the confirmation battle now, or it's at the ballot box, I think it's a very motivating factor for both sides. We saw that from exit polling in 2016. And this is going to be the same thing on steroids.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mentioned that some people, even who support the outcome of Roe v. Wade, think that it could have been more solidly defined and decided on legal grounds. And Justice Ginsburg herself was one of those people who thought that it could have been done better, and that maybe there would be another case that would give more solid footing to some of those rights that flowed from Roe v. Wade.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play something from Senator Chuck Schumer, the top Democrat in the Senate, he was joined by Congresswoman Alexandria Ocasio-Cortez. Here's what he said last night about this potential front runner, Judge Amy Coney Barrett.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She stands for any -- so all the things Ruth Bader Ginsburg was against, and so many things that all the -- that the vast majority of American people are against. I don't know if she'll be the nominee. But someone of that philosophy does not belong on the court.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I mean, she made it through her Senate confirmation, but you heard what she said, that her personal feelings, faith, none of those things should ever direct what a judge does. I'm not sure exactly what he is talking about, although they are definitely going to paint whomever the nominee is, as somebody who is unfit, who is wildly out of the mainstream. And you have to wonder if any of these women who are on the shortlist have reservations about running this gauntlet of confirmation.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I think -- I know if -- you know, if you remember my family, I certainly would because the character assassination we saw visited on Robert Bork to some extent to past time was to an even greater extent, and then more recently to a horrible extent toward Bret Kavanaugh is something that any person in his right mind would fear.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just be something you just don't want to run that gauntlet. I think that's a distinct possibility. You look at what Senator Schumer said, that's just a wild exaggeration.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Judge Barrett isn't someone wildly out of the mainstream. And the complaint that you heard from Diane's -- Dianne Feinstein, basically, was simply this, you take your religious faith too seriously. It's as if that is now a vise in contemporary America. It never has been, but maybe it is now. And if that's the atmosphere in which you plunge yourself, you could see why someone would be reluctant.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and folks point too, I'll read part of a Notre Dame speech that she gave to the law school graduating class at Notre Dame, where she's been a professor and where she graduated on a full scholarship in 2006.</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legal career has been a means to an end, and that end is building the kingdom of God. If you can keep in mind that your fundamental purpose in life is not to be a lawyer, but to know love and serve God, you truly will be a different kind of lawyer."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quick from you, Brit. Why does that scare the left?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Well, because they think that people of faith are to be feared. But, you know, the Bible says Render unto Caesar, that which is Caesar's render unto God that which is God. And, you know, the disposition of law and justice is a part of the work of the government, that's of Caesar.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the distinction between what you would do in your personal life and how you would conduct yourself and then the integrity which you would display is one thing the -- and one hopes that would spill over into your -- into your public life, but not necessarily in -- into your judicial decisions if you're a judge.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But certainly, treating people with fairness, and with justice, and with love, and mercy, which we all have been given.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 you and I believe that. Thank you for being with us tonight.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We do, indeed.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Appreciate it always.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Thank you, Shannon. Thanks very much.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Former Vice President Joe Biden did not mention the Supreme Court vacancy or the controversy around it during a campaign event today in the battleground state of Wisconsin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Correspondent Jacqui Heinrich on Biden's efforts though to keep the focus on COVID tonight. She's live from Wilmington, Delaware. Hey, Jacqui.</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JACQUI HEINRICH, FOX NEWS CHANNEL CORRESPONDENT: Good evening, Shannon.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former Vice President didn't make any mention of the looming Supreme Court confirmation battle, but he did make a direct appeal to voters went for Obama in '08 but turned to Trump in 2016.</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CANDIDATE: I've dealt with guys like Trump my whole life.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HEINRICH: Addressing union workers, Biden painted the president as a man who protects Wall Street not the working class, wanting to record unemployment amid the pandemic as billionaires saw their net worth increase.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Guys, some neighbor where I've come from, we look downwards because he didn't have a lot of money. Or your parents didn't go to college. Guys who think they're better than you.</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HEINRICH: Respecting a statewide indoor mask mandate, Biden urged listeners not to grow numb to coronavirus deaths and assailed the President's pandemic response. But he made no mention of the looming confirmation battle for President Trump's third Supreme Court nominee as Republicans revisit this tape from 2016, when Biden push to get Obama's nominee through in an election year.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Every nominee, including Justice Kennedy in an election year, got an up and down vote. Not much of the time. Not most of the time; every single solitary time.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HEINRICH: Merrick Garland didn't get a vote because this Biden tape from 1992 came in handy for Republicans at that time.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President Bush should consider following the practice of a majority of his predecessors and not -- and not name a nominee until after the November election is completed.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HEINRICH: And while it's clear both sides argue their interests when the time is right, Biden said yesterday, he's had only one position.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The only rule I've ever followed relating to the Supreme Court nomination was the constitutional obligation for senators to provide their advice and their consent.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HEINRICH: Tonight, in a local news interview, Biden was pressed on his comments in 2016, advocating for Garland's confirmation, he said, well, it was an election year. There were still nine months out. It wasn't the midst of the election like we're in now. And he claims that there's a big difference. Shannon.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folks, we'll continue to debate that. Jacqui Heinrich, thank you.</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protesters wasting no time showing up a GOP Senate leaders homes this weekend. The video, see for yourself, is next.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Then, I got the message that there is a Molotov cocktail thrown on the church. I was very upset and mad because I didn't want anything to happen to our church. So, you can see the devastation is too much, and I wasn't expecting it to be this bad.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is now underway following a fire that devastated an Armenian epistatic church, their property there in San Francisco. The church leader says he was told a Molotov cocktail was thrown at the St. Gregory Church property early Thursday morning. The church itself, we're told, was spared from extensive damage but an adjacent building with church offices and meeting spaces did have a lot of damage.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following guidance from the President, the Justice Department today labeled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Portland, and Seattle as anarchist jurisdictions, meaning the DOJ is set to begin a review of whether federal funding some of it to those cities may be cut. Correspondent Alex Hogan has the latest tonight's live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Hey Alex.</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HOGAN, FOX NEWS CHANNEL CORRESPONDENT: Good evening, Shannon. The DOJ coming out early with this announcement accusing these three cities of tolerating crime.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HOGAN: The Department of Justice slapping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Seattle and Portland with a new label "anarchist jurisdiction." The announcement follows President Donald Trump's September 2nd memo to review federal funding and the three Democratically led cities which some months of protests since the death of George Floyd. Today's statement claims the city's meet Trump's criteria for potential defunding for failing to stop buying the rioters.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William Barr saying in a statement today, "We cannot allow federal tax dollars to be wasted when the safety of the citizenry hangs in the balance. It is my hope that the cities identified by the Department of Justice today will reverse course and become serious about performing the basic function of government and start protecting their own citizens."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joint statement, all three mayors responded calling the President's move purely political and unconstitutional.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and City Mayor Bill de Blasio, vowing to sue the government if it blocks federal 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DE BLASIO, MAYOR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Henry, it's all about race, and it's all about attempts to divide, and to enthrall his base by attacking the other. This is what this guy does. It's the only trick in his book.</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The DOJ will periodically update the jurisdictions name, criteria to make the list includes defunding police departments refusing to accept federal law enforcement help or forbidding police from intervening in widespread violence.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It's not clear how much will be cut but the White House Budget Director will send more guidance to federal agencies within the next two weeks. Shannon.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All right, Alex Hogan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thank you very much. Senator Lindsey Graham says the Senate Judiciary Committee which he chairs will be moving forward with a process of confirming the President's next Supreme Court nominee before the November election. Well, before sunrise this morning, protesters gathered outside the senator's Washington, D.C. home with a wake-up call of sorts -- banging pots and pans, flashing strobe lights, and playing loud audio recordings.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his home was not the only one targeted this weekend. So, let's talk about where we are in this moment with the Co-Chair of the Hometown Values Pack Attorney Ethan Behrman and Member of the U.S. Commission on Civil Rights, so speaking on his own behalf, not the Commission's tonight, Attorney Peter Kirsanow. Good to have you both back with us tonight.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KIRSANOW, ATTORNEY: Thanks, Shannon.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ETHAN BEARMAN, CO-CHAIR, HOMETOWN VALUES PACK ATTORNEY: Hi, Shannon.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OK, so, in Alex's report, she talked about this new move by the DOJ that they could identify these various cities: Portland,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Seattle as, you know, essentially giving up on law enforcement, and they could look at whether federal funding could be cut in some fashion to those cities. The Guardian says this: "The move is an explicitly political gambit. Part of the Trump administration's law and order reelection push in seeking to withdraw federal funding from the three cities, the DOJ is likely to be stymied in the courts." All right, Peter, a stunt or a move that would actually have some teeth to it?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KIRSANOW: Well, whether or not has some teeth to it remains to be seen, but the United States is undergoing a constitutional stress test that transcends presidential politics or confirmation battle or anything like that.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four months, we've seen violence in the streets, and in many jurisdictions, they're responding by an insane, insane effort to defund the very institutions that will protect the citizenry. So, we've seen a lot of violence, we've seen death, we've seen destruction, we've seen just recently in the last week or so that we've experienced the most destruction in any spate of riots in history: $2 billion worth at minimum.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something needs to be done if the local individuals abdicate and foursquare, their first obligation as government officials that is to protect the lives and property of the citizenry, then someone needs to step and take some type of action, so I applaud the effort.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So, as we see things cooking up again this weekend, and folks showing up at the homes of various GOP Senate leaders to express their frustrations. We have this information from the Pew Research Center. The Washington Post cites this. They say, "The survey last year found that only 45 percent of Democrats and just 38 percent of Republicans say they share any values and goals with members of the other party. And serious scholars are worried that if present trends continue, we could see significant unrest and violence far beyond even today's already alarming levels." Ethan, where do we go from here with those disagreement that's turned violent in many cases?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BEARMAN: Well, I think the violence, first of all, needs to be called for what it is, and the vast majority of people reject violence. Furthermore, we need the DOJ that actually will pay attention to what DHS and many other groups point out, which is it's not left-wing groups that are the cause of violence, it is alt-right, and white supremacist groups. That are the number one source of domestic violence in the United States.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but I don't think they're saying that none of this is caused by left leaning groups. I think they're saying there's a mix.</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BEARMAN: And, and let's keep the focus on the number one group, which is not being named by this administration, the DOJ out loud, ever. It's always the focus on the left. So, this move, by the way, really quickly, I mean, the idea that the DOJ is going to be able to do this and withhold funds.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that's Dole V. South Dakota from the 1980s, likely won't hold up in court. But here's the deal, you and I talk. We get together, we have conversation, we agree to disagree sometimes, and we don't call each other names. We have for years now of a presidency where when there's a disagreement, it's to demean the other side. It's to use language to divide as much as possible. We need to have people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Ethan, let's be fair though. That's, that's not just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BEARMAN: Yes.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 that's not just, right. That's not just one side. I mean, for example, we have Reza Aslan, this tweet is getting a lot of attention this weekend. He's not a fringe guy. He's got a mainstream following, he's a successful author and commentator saying: "If they even try to replace RBG, we burn the entire effing thing down." I mean, Peter, that sounds to me like there's plenty of rhetoric going around on all sides. And, you know, that normal people are not going to think that's an OK plan of action.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KIRSANOW: No, it's not and all the, all the violence that we've seen over the last four months is on the left. You've got -- you won't find any white supremacists out in Minneapolis despite the fact that they allege they saw one here and there.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BEARMAN: Yes, yes, umbrella man is the cause -- caused the property destruction. That was a white supremist.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KIRSANOW: It was. $2 billion in damages is clearly the result of leftist agitation, rioting, murders, property destruction. Unequivocally, in this fiction that there's a white supremacist over here, white supremacist over there, is ridiculous and overblown. This is, this is ridiculous. The fact of the matter is simply because much of the media doesn't cover these fiery peaceful protests doesn't mean they didn't happen. Everybody knows this has been on the left. It's been countenanced by mayors on the left. City Councils defending police on the left not happening in any red cities whatsoever, and something needs to be done by the government whose primary responsibility is to protect the lives and property of the citizen.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Super quick word and we got to go, Ethan.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BEARMAN: OK. So, what about the armed white protesters who took over the Michigan Capitol? Armed white man that got no treatment from law enforcement, that's just such a false narrative that you threw out there.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But again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BEARMAN: (INAUDIBLE) in Michigan Capital, but that's not left guys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 didn't see -- we did not see the Michigan Capital set a fire and burned down.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BEARMAN: Congratulations, DOJ for doing nothing.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OK, we didn't see those guys burning the place down. So, listen, I think folks agree that there are a lot of groups that have hijacked the original message of, of what started out as peaceful protest, and we've gone somewhere totally different altogether with a number of groups involved. Ethan and Peter, good to have you both. Please come back.</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KIRSANOW: Thanks, Shannon.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BEARMAN: Thanks, Shannon.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following the historic Abraham Accords, could Middle East peace spread and even include Saudi Arabia and Israel normalizing relations? What would that mean for Iran? Former National Security Adviser General H.R. McMaster has got a brand-new book out. He joins us live, next.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Following last week's us facilitated signing of the Abraham Accords between Israel the UAE and Bahrain, the President says Kuwait and other countries are ready to join the Middle East peace deal that might even, maybe, include Saudi Arabia. So, let's discuss that prospect with the author of the brand-new book "Battlegrounds: The Fight to Defend the Free World," former National Security Adviser Retired Three-Star General, H.R. McMaster. General, good to have you with us, sir.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HERBERT RAYMOND MCMASTER, FORMER UNITED STATES NATIONAL SECURITY ADVISOR: Hi, Shannon. Great to be with you. Thank you.</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I thought it was interesting that you said, listen, of course, there would be pressure on you to write a tell all book as somebody who had served inside the Trump administration. That's not what you do in this book. You talk primarily about foreign policy, and often that does relate to your time there. But we want to get your expertise on some of the things that are making headlines tonight. What about this idea,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says, will there be a Saudi October surprise? What would it mean for the Saudis to get involved in one of these, you know, normalization deals with Israel? And what would that ultimately mean for Iran? What's happening there in the Middle East?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MCMASTER: Well, it would be immensely important. This has already been a great, great achievement, Shannon, that, that we have the normalization of relations between the UAE and Bahrain and in Israel. You know, it's not often when good news comes out of the Middle East, right. So, let's take a moment to celebrate that. And the prospect of this agreement, the Abraham Agreement, which is the perfect name, because what that does is that the name of the agreement symbolizes that we're all people of the book, and we have to stop the cycle of, of ignorance and hatred and violence.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Saudi Arabia, the country that was largely responsible for proselytizing, this kind of, this, this kind of extreme form of Islam that was then used to justify violence against innocence. That would be hugely important. And it would build, I think, on the achievements of President Trump's trip to Riyadh, his first overseas trip was to Saudi Arabia. And I think it's worth going back to the speech that he gave, and the speech that King Salman gave. Those were speeches, that that laid out a vision for bringing us all back together, and stopping this the cycle of violence and recognizing that, that these terrorists are -- they're not Islamic, these are, these are un-Islamic criminals who use a perverted interpretation of Islam, to justify these acts of violence.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very important as well, in connection with Iran. Iran has been fighting a 40-year-long proxy war against the great Satan, the United States; the little Satan, Israel, and the Arab monarchies. And these Arab states are now recognizing, hey, our interests align with Israel on this. And this could be an existential threat, especially as we know, Iran is, is breaking the limits that were imposed on the so-called Iran nuclear deal, and it may be aggressively pursuing a threshold capability, at least for the most destructive weapons on Earth.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and we heard from Iran's Foreign Minister -- I'm going to get his name wrong. I'm going to get it right. Javad Zarif.</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MCMASTER: Zarif.</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So, so he spoke out today and in a virtual speech that he gave, and he talked about a lot of things. These new sanctions from the U.S., he said, they're not hurting us, they've already maxed out what they could do to us. He also said, "We do have enough material now to make three bombs, but we're not going to make a bomb." And then he also said, "We're ready to do a full prisoner swap with the U.S." The President has said he thinks if he's reelected, they will come to the table. What do you think of the position where Iran is now and the President's prediction?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MCMASTER: Iran is under tremendous pressure. They're under tremendous pressure because of the sanctions that have been re-imposed, based on the U.S. withdrawal from the JCPOA. But really the sanctions, we were putting on the regime for behavior that lay outside that agreement already that this 40-year-long proxy war with the United States. And whenever you hear Foreign Minister Zarif speak, you have to recognize he's the shop window for the Supreme Leader, and the Islamic Revolutionary Guards Corps, who are keepers of the ideology of the revolution.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Iran has been determined, really since 1979, to export that revolution, across the Middle East. And what Iran really wants to do is they want hegemonic control and influence across the Middle East. The first step in doing that is to force the U.S. out of the region. The second step in doing that is to really place a proxy army on the border of Israel. That's what they're trying to do by, by applying the Hezbollah model broadly across the region, and it's something that's worth getting behind in terms of stopping them from pursuing their hegemonic desires. They are hurting financially now.</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and I think that the economic data that we can figure out and can see shows us that. General, we got to leave it there. The new book, we wish you all the best with it and thanks for stopping in here.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MCMASTER: Thanks, Shannon. Great to be with you.</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new guidance on the coronavirus from the CDC, what you need to know next.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 have some information tonight concerning a story we reported Thursday. E-mails obtained by our Fox 17 affiliate in Nashville purported to show a coordinated effort by the Mayor's office and City Health officials to keep secret COVID-19 infected numbers linked to bars and restaurants because they were so low. Well, after holes in the story came to light on Friday, Fox 17 ended up retracting that story.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now, let's go to Chief Congressional Correspondent Mike Emanuel who has our pandemic wrap up tonight. Good evening, Mike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EMANUEL, FOX NEWS CHANNEL CONGRESSIONAL CORRESPONDENT: Shannon. Good evening, the United States is approaching a grim milestone of 200,000 people dying from COVID-19 with daily death rates averaging between 601,000 over the past week and prominent health officials calling on all of us to do our part.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TOM FRIEDEN, FORMER DIRECTOR, CDC: How much COVID spreads depends on us. It depends on how long you spend indoors in poorly ventilated places with people who have been in places with a lot of COVID and aren't wearing masks.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Top Trump administration officials say numbers in this country of new cases, people in ICU, and people dying are down substantially from their peaks this summer. Let's say, Americans cannot let down their guard.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 BRETT GIROIR, U.S. PUBLIC HEALTH SERVICE: You have to stay strong and do the things that could decrease the spread. Number one, wearing a mask when we can't physically distance. Number two, avoiding crowds. Number three, hygiene.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The Centers for Disease Control created some confusion today by revising COVID guidelines by removing recently added language saying it was possible that it spreads by airborne transmission. House Speaker Nancy Pelosi called it: "The latest example of a deeply broken Trump administration response."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Fox's Chris Wallace, Former Microsoft CEO Bill Gates sounded hopeful if vaccine approvals come by early next year.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GATES, FORMER CEO, MICROSOFT: By next summer, U.S. will be starting to go back to normal and by the end of the year, our activities can be fairly normal. That's why I'm optimistic this won't last indefinitely.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But in Europe, more restrictions are expected in the coming days with the spread of COVID-19 cases there surging.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WHITTY, ENGLAND CHIEF MEDICAL OFFICER: We should see this as a six months problem that we have to deal with collectively, it's not indefinite, and as it come on to (INAUDIBLE) will in due course, count right to a rescue.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Leaving some to say they cannot afford another shutdown.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ALTAF HUSSAIN, ENGLAND UBER DRIVER: (INAUDIBLE) mortgage and other bills which I have to pay, and go behind other payments as well.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Of course, there's been a massive economic impact on millions of Americans as well. Shannon.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Mike Emanuel, thank you for your reporting. And thanks to you folks at home for joining us tonight. That's it from Washington, I'm Shannon Bream.</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2020</w:t>
      </w:r>
    </w:p>
    <w:p>
      <w:pPr>
        <w:pStyle w:val="Normal117"/>
      </w:pPr>
    </w:p>
    <w:p>
      <w:pPr>
        <w:pStyle w:val="Normal117"/>
        <w:ind w:left="200"/>
        <w:sectPr>
          <w:type w:val="continuous"/>
          <w:pgMar w:top="840" w:right="1000" w:bottom="840" w:left="1000" w:header="400" w:footer="400"/>
          <w:pgNumType w:fmt="decimal"/>
          <w:cols w:space="720"/>
        </w:sectPr>
      </w:pPr>
      <w:r>
        <w:br/>
      </w:r>
      <w:r>
        <w:pict>
          <v:line id="_x0000_s1415"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589"/>
          <w:headerReference w:type="default" r:id="rId1590"/>
          <w:footerReference w:type="even" r:id="rId1591"/>
          <w:footerReference w:type="default" r:id="rId1592"/>
          <w:headerReference w:type="first" r:id="rId1593"/>
          <w:footerReference w:type="first" r:id="rId1594"/>
          <w:pgSz w:w="12240" w:h="15840"/>
          <w:pgMar w:top="840" w:right="1000" w:bottom="840" w:left="1000" w:header="400" w:footer="400"/>
          <w:pgNumType w:fmt="decimal"/>
          <w:cols w:space="720"/>
          <w:titlePg w:val="0"/>
        </w:sectPr>
      </w:pPr>
    </w:p>
    <w:p>
      <w:pPr>
        <w:pStyle w:val="Normal118"/>
      </w:pPr>
    </w:p>
    <w:p>
      <w:pPr>
        <w:pStyle w:val="Normal118"/>
      </w:pPr>
      <w:r>
        <w:pict>
          <v:shape id="_x0000_i1416" type="#_x0000_t75" alt="LexisNexis®" style="width:147.75pt;height:30pt">
            <v:imagedata r:id="rId17" o:title=""/>
          </v:shape>
        </w:pict>
      </w:r>
      <w:r>
        <w:cr/>
      </w:r>
    </w:p>
    <w:p>
      <w:pPr>
        <w:pStyle w:val="Heading1116"/>
        <w:keepNext w:val="0"/>
        <w:spacing w:after="200" w:line="340" w:lineRule="atLeast"/>
        <w:ind w:left="0" w:right="0" w:firstLine="0"/>
        <w:jc w:val="center"/>
      </w:pPr>
      <w:hyperlink r:id="rId1595" w:history="1">
        <w:r>
          <w:rPr>
            <w:rFonts w:ascii="arial" w:eastAsia="arial" w:hAnsi="arial" w:cs="arial"/>
            <w:b/>
            <w:i/>
            <w:strike w:val="0"/>
            <w:color w:val="0077CC"/>
            <w:sz w:val="28"/>
            <w:u w:val="single"/>
            <w:vertAlign w:val="baseline"/>
          </w:rPr>
          <w:t>STATEMENT FROM GOVERNOR CUOMO ON ONE YEAR ANNIVERSARY OF MONSEY ATTACK</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2020 Monday</w:t>
      </w:r>
    </w:p>
    <w:p>
      <w:pPr>
        <w:pStyle w:val="Normal118"/>
        <w:keepNext w:val="0"/>
        <w:spacing w:after="0" w:line="240" w:lineRule="atLeast"/>
        <w:ind w:right="0"/>
        <w:jc w:val="both"/>
      </w:pPr>
      <w:bookmarkStart w:id="236" w:name="Bookmark_118"/>
      <w:bookmarkEnd w:id="236"/>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NY </w:t>
      </w:r>
    </w:p>
    <w:p>
      <w:pPr>
        <w:pStyle w:val="Normal118"/>
        <w:keepNext/>
        <w:spacing w:before="240" w:after="0" w:line="340" w:lineRule="atLeast"/>
        <w:ind w:left="0" w:right="0" w:firstLine="0"/>
        <w:jc w:val="left"/>
      </w:pPr>
      <w:bookmarkStart w:id="237" w:name="Body_116"/>
      <w:bookmarkEnd w:id="237"/>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17" style="position:absolute;z-index:251909120"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year ago today, a hate-fueled attack on the Jewish community in Monsey shook us all to our core and led to the tragic death of Josef Neumann, may his memory be a blessing.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we find strength in our differences, and know that an attack on one of us is an attack on us all. An act of such violent hatred only strengthens our resolve and brings the family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closer together.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been a difficult year on a number of fronts, and adding to this struggle has been the continued attempts by despicable actors to divide us and attack people for who they are or what they believe.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zero tolerance for this behavior and through the Josef Neumann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Domestic Terrorism Act, we have taken nation-leading action to clearly define these hateful crimes as what they really are - domestic terrorism. On this mournful anniversary, let us recommit our promise not only to our Jewish brothers and sisters, but to the entire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community, that we will never waiver in the face of hate and intolerance."</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2020</w:t>
      </w:r>
    </w:p>
    <w:p>
      <w:pPr>
        <w:pStyle w:val="Normal118"/>
      </w:pPr>
    </w:p>
    <w:p>
      <w:pPr>
        <w:pStyle w:val="Normal118"/>
        <w:ind w:left="200"/>
        <w:sectPr>
          <w:type w:val="continuous"/>
          <w:pgMar w:top="840" w:right="1000" w:bottom="840" w:left="1000" w:header="400" w:footer="400"/>
          <w:pgNumType w:fmt="decimal"/>
          <w:cols w:space="720"/>
        </w:sectPr>
      </w:pPr>
      <w:r>
        <w:br/>
      </w:r>
      <w:r>
        <w:pict>
          <v:line id="_x0000_s1418"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596"/>
          <w:headerReference w:type="default" r:id="rId1597"/>
          <w:footerReference w:type="even" r:id="rId1598"/>
          <w:footerReference w:type="default" r:id="rId1599"/>
          <w:headerReference w:type="first" r:id="rId1600"/>
          <w:footerReference w:type="first" r:id="rId1601"/>
          <w:pgSz w:w="12240" w:h="15840"/>
          <w:pgMar w:top="840" w:right="1000" w:bottom="840" w:left="1000" w:header="400" w:footer="400"/>
          <w:pgNumType w:fmt="decimal"/>
          <w:cols w:space="720"/>
          <w:titlePg w:val="0"/>
        </w:sectPr>
      </w:pPr>
    </w:p>
    <w:p>
      <w:pPr>
        <w:pStyle w:val="Normal119"/>
      </w:pPr>
    </w:p>
    <w:p>
      <w:pPr>
        <w:pStyle w:val="Normal119"/>
      </w:pPr>
      <w:r>
        <w:pict>
          <v:shape id="_x0000_i1419" type="#_x0000_t75" alt="LexisNexis®" style="width:147.75pt;height:30pt">
            <v:imagedata r:id="rId17" o:title=""/>
          </v:shape>
        </w:pict>
      </w:r>
      <w:r>
        <w:cr/>
      </w:r>
    </w:p>
    <w:p>
      <w:pPr>
        <w:pStyle w:val="Heading1117"/>
        <w:keepNext w:val="0"/>
        <w:spacing w:after="200" w:line="340" w:lineRule="atLeast"/>
        <w:ind w:left="0" w:right="0" w:firstLine="0"/>
        <w:jc w:val="center"/>
      </w:pPr>
      <w:hyperlink r:id="rId1602" w:history="1">
        <w:r>
          <w:rPr>
            <w:rFonts w:ascii="arial" w:eastAsia="arial" w:hAnsi="arial" w:cs="arial"/>
            <w:b/>
            <w:i/>
            <w:strike w:val="0"/>
            <w:color w:val="0077CC"/>
            <w:sz w:val="28"/>
            <w:u w:val="single"/>
            <w:vertAlign w:val="baseline"/>
          </w:rPr>
          <w:t>Statement From N.Y. Gov. Cuomo on One Year Anniversary of Monsey Attack</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2020 Tuesday 8:00 AM  EST</w:t>
      </w:r>
    </w:p>
    <w:p>
      <w:pPr>
        <w:pStyle w:val="Normal119"/>
        <w:keepNext w:val="0"/>
        <w:spacing w:after="0" w:line="240" w:lineRule="atLeast"/>
        <w:ind w:right="0"/>
        <w:jc w:val="both"/>
      </w:pPr>
      <w:bookmarkStart w:id="238" w:name="Bookmark_119"/>
      <w:bookmarkEnd w:id="238"/>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19"/>
        <w:keepNext/>
        <w:spacing w:before="240" w:after="0" w:line="340" w:lineRule="atLeast"/>
        <w:ind w:left="0" w:right="0" w:firstLine="0"/>
        <w:jc w:val="left"/>
      </w:pPr>
      <w:bookmarkStart w:id="239" w:name="Body_117"/>
      <w:bookmarkEnd w:id="239"/>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20" style="position:absolute;z-index:251911168"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statement on Dec. 28:</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ago today, a hate-fueled attack on the Jewish community in Monsey shook us all to our core and led to the tragic death of Josef Neumann, may his memory be a blessing.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we find strength in our differences, and know that an attack on one of us is an attack on us all. An act of such violent hatred only strengthens our resolve and brings the family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closer together.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been a difficult year on a number of fronts, and adding to this struggle has been the continued attempts by despicable actors to divide us and attack people for who they are or what they believe.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zero tolerance for this behavior and through the Josef Neumann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Domestic Terrorism Act, we have taken nation-leading action to clearly define these hateful crimes as what they really are - domestic terrorism.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this mournful anniversary, let us recommit our promise not only to our Jewish brothers and sisters, but to the entire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community, that we will never waiver in the face of hate and intolerance."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MSTRUCK-7338552 MSTRUCK</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2020</w:t>
      </w:r>
    </w:p>
    <w:p>
      <w:pPr>
        <w:pStyle w:val="Normal119"/>
      </w:pPr>
    </w:p>
    <w:p>
      <w:pPr>
        <w:pStyle w:val="Normal119"/>
        <w:ind w:left="200"/>
        <w:sectPr>
          <w:type w:val="continuous"/>
          <w:pgMar w:top="840" w:right="1000" w:bottom="840" w:left="1000" w:header="400" w:footer="400"/>
          <w:pgNumType w:fmt="decimal"/>
          <w:cols w:space="720"/>
        </w:sectPr>
      </w:pPr>
      <w:r>
        <w:br/>
      </w:r>
      <w:r>
        <w:pict>
          <v:line id="_x0000_s1421"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603"/>
          <w:headerReference w:type="default" r:id="rId1604"/>
          <w:footerReference w:type="even" r:id="rId1605"/>
          <w:footerReference w:type="default" r:id="rId1606"/>
          <w:headerReference w:type="first" r:id="rId1607"/>
          <w:footerReference w:type="first" r:id="rId1608"/>
          <w:pgSz w:w="12240" w:h="15840"/>
          <w:pgMar w:top="840" w:right="1000" w:bottom="840" w:left="1000" w:header="400" w:footer="400"/>
          <w:pgNumType w:fmt="decimal"/>
          <w:cols w:space="720"/>
          <w:titlePg w:val="0"/>
        </w:sectPr>
      </w:pPr>
    </w:p>
    <w:p>
      <w:pPr>
        <w:pStyle w:val="Normal120"/>
      </w:pPr>
    </w:p>
    <w:p>
      <w:pPr>
        <w:pStyle w:val="Normal120"/>
      </w:pPr>
      <w:r>
        <w:pict>
          <v:shape id="_x0000_i1422" type="#_x0000_t75" alt="LexisNexis®" style="width:147.75pt;height:30pt">
            <v:imagedata r:id="rId17" o:title=""/>
          </v:shape>
        </w:pict>
      </w:r>
      <w:r>
        <w:cr/>
      </w:r>
    </w:p>
    <w:p>
      <w:pPr>
        <w:pStyle w:val="Heading1118"/>
        <w:keepNext w:val="0"/>
        <w:spacing w:after="200" w:line="340" w:lineRule="atLeast"/>
        <w:ind w:left="0" w:right="0" w:firstLine="0"/>
        <w:jc w:val="center"/>
      </w:pPr>
      <w:hyperlink r:id="rId1609" w:history="1">
        <w:r>
          <w:rPr>
            <w:rFonts w:ascii="arial" w:eastAsia="arial" w:hAnsi="arial" w:cs="arial"/>
            <w:b/>
            <w:i/>
            <w:strike w:val="0"/>
            <w:color w:val="0077CC"/>
            <w:sz w:val="28"/>
            <w:u w:val="single"/>
            <w:vertAlign w:val="baseline"/>
          </w:rPr>
          <w:t>Gates of Vienna News Feed 12/6/2020</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Gates of Vienna</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2020 Monday 6:35 AM EST</w:t>
      </w:r>
    </w:p>
    <w:p>
      <w:pPr>
        <w:pStyle w:val="Normal120"/>
        <w:keepNext w:val="0"/>
        <w:spacing w:after="0" w:line="240" w:lineRule="atLeast"/>
        <w:ind w:right="0"/>
        <w:jc w:val="both"/>
      </w:pPr>
      <w:bookmarkStart w:id="240" w:name="Bookmark_120"/>
      <w:bookmarkEnd w:id="240"/>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8565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Baron Bodissey</w:t>
      </w:r>
    </w:p>
    <w:p>
      <w:pPr>
        <w:pStyle w:val="Normal120"/>
        <w:keepNext/>
        <w:spacing w:before="240" w:after="0" w:line="340" w:lineRule="atLeast"/>
        <w:ind w:left="0" w:right="0" w:firstLine="0"/>
        <w:jc w:val="left"/>
      </w:pPr>
      <w:bookmarkStart w:id="241" w:name="Body_118"/>
      <w:bookmarkEnd w:id="241"/>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23" style="position:absolute;z-index:251913216"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07, 2020( Gates of Vienna: </w:t>
      </w:r>
      <w:hyperlink r:id="rId401" w:history="1">
        <w:r>
          <w:rPr>
            <w:rFonts w:ascii="arial" w:eastAsia="arial" w:hAnsi="arial" w:cs="arial"/>
            <w:b w:val="0"/>
            <w:i/>
            <w:strike w:val="0"/>
            <w:noProof w:val="0"/>
            <w:color w:val="0077CC"/>
            <w:position w:val="0"/>
            <w:sz w:val="20"/>
            <w:u w:val="single"/>
            <w:vertAlign w:val="baseline"/>
          </w:rPr>
          <w:t>http://gatesofvienna.net</w:t>
        </w:r>
      </w:hyperlink>
      <w:r>
        <w:rPr>
          <w:rFonts w:ascii="arial" w:eastAsia="arial" w:hAnsi="arial" w:cs="arial"/>
          <w:b w:val="0"/>
          <w:i w:val="0"/>
          <w:strike w:val="0"/>
          <w:noProof w:val="0"/>
          <w:color w:val="000000"/>
          <w:position w:val="0"/>
          <w:sz w:val="20"/>
          <w:u w:val="none"/>
          <w:vertAlign w:val="baseline"/>
        </w:rPr>
        <w:t xml:space="preserve">/ Delivered by Newstex)  Illegal parties, raves, and other gatherings forbidden under COVID-19 rules have been raided in the Netherlands, the UK,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other locations throughout the West. Police in the English city of Birmingham were pelted with bottles when they attempted to break up an illegal rave. In other news, President Trump's lawyer Rudy Giuliani has reportedly tested positive for COVID-19. To see the headlines and the articles, click 'Continue reading' below. Thanks to C. Cantoni, Fjordman, JD, Reader from Chicago, SS, and all the other tipsters who sent these in. </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Notice to tipsters: Please don't submit extensive excerpts from articles that have been posted behind a subscription firewall, or are otherwise under copyright protection. Caveat: Articles in the news feed are posted 'as is'. Gates of Vienna cannot vouch for the authenticity or accuracy of the contents of any individual item posted here. I check each entry to make sure it is relatively interesting, not patently offensive, and at least superficially plausible. The link to the original is included with each item's title. Further research and verification are left to the reader. [1][2][3][4][5][6][7][8][9][10][11][12][13][14][15][16][17][18][19][20][21][22][23] [24] [25][26][27][28][29][30][31][32][33][34][35][36][37][38][39][40][41][42][43][44][45] [46] [47] [48][49][50][51] [52] [53][54] [55][56][57]  Alito Moves Up Deadline for Supreme Court Briefing in Pennsylvania Case, Bringing Within 'Safe Harbor' Window to Intervene[58] Supreme Court Justice Samuel Alito has made a critical decision which may signal that court's willingness to hear a controversial case attempting to flip Pennsylvania's 2020 election results.[59]  Are We Witnessing a Coup D'tat?[60] By Roger Anghis America has always been known as a nation of fairness. The integrity of America was established in 1776 and has carried through until the 20th century. It began to deteriorate, in my opinion, during the presidency of Woodrow Wilson. Several of his policies began to take America on a backward path, i.e. he segregated the military which hadn't been segregated since the Civil War. He was the one that gave us the Federal Reserve which is neither a reserve nor is it even part of our government. It gave control of our monetary system to British banks. Why he wasn't able to discern what this would do before he did it is baffling at best. His comment concerning it was most telling: I am a most unhappy man. I have unwittingly ruined my country. A great industrial nation is controlled by its system of credit. Our system of credit is concentrated. The growth of the nation, therefore, and all our activities are in the hands of a few men. We have come to be one of the worst ruled, one of the most completely controlled and dominated Governments in the civilized world   no longer a Government by free opinion, no longer a Government by conviction and the vote of the majority, but a Government by the opinion and duress of a small group of dominant men. Many of America's character traits have been either altered or completely eliminated over the 244 years we have been a free nation. I would have to say that the majority of these oversteps of the federal government can easily be proven to have been at the hands of the Democrat Party. We can see that through the years there have been grave concerns about the Party of Andrew Jackson. In 1890 a man had engraved on his gravestone a comment about the Democrat Party that bears strong witness to today's Democrats: Through this inscription, I wish to enter my dying protest against what is called the Democratic party. I have watched it closely since the days of Jackson and know that all the misfortunes of our nation has come to it through this so-called party. Therefore, beware of this party of treason. Even back then the Democrats were the Party of violence, Remember the KKK? Jim Crow Laws? The gravestone was for a man named Nathanial Grigsby and was chased out of his home town by Democrats because he supported Abraham Lincoln, a Republican. Sound familiar? This election brought a fear of violence so much so that businesses all across the nation boarded up their businesses in an attempt to keep them safe from rioters, looters, and other lowlifes, i.e. Democrats. Why do I say that? Remember 2016? Donald Trump won and the riots and looting and business burning began. It wasn't the Republicans or the Independents doing this. They managed to bring in enough illegal votes to make it look like Biden won. They say Trump lost and not one business was burned and looted. I wonder what the Democrats are going to do when all the court cases are done and Trump remains President? These businesses will wish they had left their businesses boarded up. Democrats declare that there is no voter fraud but all the evidence points to massive voter fraud. We can see that here, here, here, here, here, here, and here just to point to a few. This last Wednesday afternoon Donald Trump gave a speech that detailed a lot of the fraud that has happened. His legal team of Sekulo, Powell, Wood, and Giuliani have documented the biggest fraud on the American people that can only be called a Coup D'tat. This coup d'tat was organized by the elite of the Democrat Party, Pelosi, Schumer, Feinstein, Schiff, and the rest of the swamp rats who seem to be terrified of what Trump has begun to expose of the corruption of Comey, McCabe, Clinton, Obama, Biden, and the rest of the FBI and CIA and the DOJ.[61]  California Stay-Home Order Effectively Bans Leisure Travel[62] California's stay-at-home announcement also includes effectively banning leisure travel. All non-essential travel is restricted statewide. This is an effort to stop people from mixing with others outside their household, getting the virus, and spreading it once they get home. But hotels and flights are already booked. So, what now? The leisure travel mandate heavily relies on the honor system.[63]  Chicago Restaurant Space Used for 300-Person Pandemic Party[64] A Wicker Park restaurant space hosted an illegal pandemic party that drew about 300 people on Saturday night, according the a city of Chicago news release. Police broke up the event held at the Bedford, a former restaurant on the Northwest corner of Ashland and Division. Now comes news that the owner of the building wants to open up a rooftop bar above the basement space where the weekend's party was held. Chicago officials on Monday afternoon announced a list of businesses that violated COVID-19 safety regulations. The top of the news release trumpeted how police broke up 'the Vault' party early Sunday morning on the 1600 block of North Ashland Avenue. That's the former Bedford, a restaurant and club that's been closed since 2017. It's a converted bank space where designers left the safety deposit boxes and safe doors intact for ambience.[65]  Chicago Teachers Union Tweets Reopening Schools Would be Racist, Sexist, And Misogynistic   and Then Deletes it! [Updated][66] The Chicago Teacher Union unleashed this pearl on an unsuspecting world Sunday. Since we knew they would delete it, we preserved it in digital amber.[67]  CNBC's Santelli Goes BALLISTIC on COVID Hypocrisy, Sets Colleague ON FIRE: 'YOU Are Doing a Disservice to the Viewer!!'[68] This is MUST-SEE TV for real. You remember CNBC's Rick Santelli. His on-air rant gave the initial sparks of life to the Tea Party movement back in the day. Well let's hope another movement is born from this EPIC display, as he goes absolutely ballistic on Covid hypocrisy. You have to watch the clip, which PJ Media calls 'glorious' before we even quote it. It's too perfect on its own.[69]  COVID-19 Vaccinations Cards Are Coming, Health Officials Say[70] CNN Health is posting photos of the proof-of-vaccination cards that will be issued to everyone in the U.S. who gets a COVID-19 vaccine. The card will be issued in tandem with a report to each respective state's vaccination registry informing them of which vaccine you took, when and what dosage. The CDC will also get a copy of your COVID vaccination records. CNN Health said vaccine shipments are expected in mid-December, and that it's anticipated that as many as 100 million Americans could be vaccinated by February.[71]  Daytona 500 in February to be Held With Fans in Attendance[72] NASCAR will allow fans to be in attendance at the 2021 Daytona 500 race in February. 'The Great American Race will once again have the aura and atmosphere that fans have come to know and love,' track president Chip Wile said. 'From the pageantry of our pre-race festivities to the rumble of 40 engines roaring around the high banks, it's the biggest stage in motorsports.'[73]  Exclusive: Texas A&amp;#38;M Students for Trump President 'Required' To Meet With 'Conduct' Office After Placing Trump Signs on 'Public Property'[74] The president of Students for Trump at Texas A&amp;#38;M University received a letter from the Student Conduct Office requesting a meeting after he and other club members placed pro-Trump signs on 'public property.' If he does not attend the meeting, he could face student conduct charges. Texas A&amp;#38;M junior and Students for Trump president Dion Okeke told Campus Reform about the events that led up to the letter he received from the Student Conduct Office.[75]  Facepalm: Twitter Flags Trump Rally WI-Fi Password as 'Disputed'[76] Media covering President Trump's rally in Georgia on Saturday hilariously had to enter the password 'RiggedElection!' for a network called 'Make America Great Again' to have access to Wi-Fi. This is not the first time the Trump campaign has a trolled the media with Wi-Fi networks. At one of his pre-Election Day rallies in Michigan, the Wi-Fi network was set to 'BidenBuiltTheCages' with the password 'TrumpBuiltTheWall!!!' The Georgia rally was held to support Senators Kelly Loeffler and David Perdue in their January 5 runoff elections. But the most interesting part of the password used by Trump's team is what happened when Jenna Ellis, the senior legal advisor to the campaign, tweeted a photo featuring a paper with the media's Wi-Fi login instructions.[77]  GOP Congressmen Call for Investigation Into Pornhub After Rape Videos Reported[78] Several Republican members of Congress called for an investigation into Pornhub after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published a report which claimed the website is 'infested with rape videos.' '[Pornhub] monetizes child rapes, revenge pornography, spy cam videos of women showering, racist and misogynist content, and footage of women being asphyxiated in plastic bags,' Nicholas Kristof said for NYT.[79]  Illegal Parties in Manhattan and Brooklyn Broken Up in Overnight Raids, NYC Sheriff Says[80] Two parties that began late Friday and stretched into Saturday morning were broken up by deputies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Sheriff's Office for violating the city and state's COVID-19 restrictions. Deputies learned about both parties   one occurring in Brooklyn and the other in Manhattan   on Friday, according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Sheriff Joseph Fucito. Apparently the events were promoted on social media. At Rogue Space, an art studio hub at West 26th Street in Chelsea, 205 people were found inside a neon-lit hallway at around 1 a.m. on Saturday 'not social distancing, not wearing proper face coverings, and not adhering to the Mayoral and Gubernatorial COVID-19 Emergency Executive orders,' according to Fucito. This happened after deputies spotted organizers with BOOM VIP Events unloading tables, chairs, and velvet rope for crowd control. [Comment: Article dated November 14, 2020.][81]  I'm a Legislator in Pennsylvania, And I'm Suing the Governor for Election Fraud[82] Moreover, many of my colleagues and I have petitioned the Congress of the United States to select Pennsylvania's electors for the 2020 general election.[83]  Lin Wood Plans SCOTUS Petition After Court Rejects Georgia Appeal[84] Authored by Zachary Stieber via The Epoch Times Attorney Lin Wood said Sunday he plans to file a petition with the U.S. Supreme Court after a federal appeals court denied his appeal in a case seeking to block the certification of the 2020 election in Georgia.[85]  Lou Dobbs and Rudy Giuliani Blast Republicans for Not Standing Up for Trump and for the Constitution[86] The two voices of reason in this crazy election have to be Fox Business anchor Lou Dobbs and the great Rudy Giuliani. Even though the voices on the left are doing everything they can to tarnish the reputation of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he continues to fight for President Trump and for doing what is right for the American people. In the video below, the two men discuss the voter fraud in the 2020 election and how the Republicans are not standing up for President Trump. The Republicans are afraid the Democrats will do to them what they are trying to do to Giuliani.[87]  OAN Embraces Rumble After Experiencing YouTube Censorship[88] One America News (OAN) Network has announced switching from YouTube to the censorship-free alternative Rumble. The shift follows YouTube suspending the conservative news outlet from uploading new videos for a week towards the end of last month and demonetized the increasingly-popular outlet.[89]  Pollster Says Biden Election Victory is Not 'Statistically Impossible' But 'Statistically Implausible'[90] President-elect Joe Biden's election victory wasn't a statistical impossibility but defied key measures according to pollster Patrick Basham. 'If you look at the results, you see how Donald Trump improved his national performance over 2016 by almost 20%. No incumbent president has ever lost a reelection bid if he's increased his votes. Obama went down by three and a half million votes between 2008 and 2012, but still won comfortably,' he said. 'If you look at those results, you see that Donald Trump did very well, even better than four years earlier, with the white working class. He held his own with women and suburban voters against all of most of the polling expectations, did very well with Catholics, improved his vote among Jewish voters. He had the best minority performance for a Republican since Richard Nixon in 1960, doing so well with African-Americans, and importantly with Hispanics.' Basham suggested the president's performance was so well, among a variety of demographics, that if he polled 100 independent, well-informed voters in a room, he believed 99 of them would say the data suggest Trump would win the election. 'We know from the vote itself, the alleged vote, the alleged result, that something very strange has happened,' Basham said. In an op-ed in the Spectator, Bashman analyzed 'peculiarities' from the election that lacked 'compelling explanations.' He outlined counting without observers, late-arriving ballots, failure to match signatures on mail-in ballots, and low absentee ballot rejection rates.[91]  President Trump Asks for Names of 25 Republicans in Congress Who Reportedly Consider Joe Biden to be President-Elect[92] President Trump just asked people to let him know who in the US Congress acknowledges that Joe Biden is president-elect He's taking names. The president tweeted out an article from the Washington Post that claims 25 Republicans consider Biden to be the president-elect.[93]  Rudy Giuliani Tests Positive for COVID-19[94] In a brief tweet this afternoon, President Trump says that his attorney Rudy Giuliani has tested positive for COVID-19.[95]  Second Major California Sheriff Openly Rebels Against Newsom Lockdown[96] Just a day after Riverside County Sheriff Chad Bianco told California Governor Gavin Newsom that his department won't be 'blackmailed, bullied or used as muscle' against residents during the pandemic, The Epoch Times reports that Orange County Sheriff Don Barnes announced that deputies would not enforce the regional stay-at-home order that was scheduled to go into effect Dec. 6 throughout Southern California.[97]  Sharyl Attkisson on Media Bias[98] Story at-a-glance: In the 1950s, the CIA ran a covert campaign called 'Operation Mockingbird,' in which they recruited journalists as assets to spread propaganda, and while the campaign officially ended in the 1970s, evidence suggests the project never really stopped In her book, 'Slanted: How the News Media Taught Us to Love Censorship and Hate Journalism,' Sharyl Attkisson addresses one of the most pressing issues of our time: media bias and the deterioration of objective journalism Multinational industries, and the drug industry in particular, also wield powerful influence over content relating to their particular interests. As drug advertising became a major income stream for media companies, their reporting on health and medicine became increasingly biased Big Tech companies are also masters of censoring anything that might hurt themselves or their technocratic allies In terms of health, COVID-19 reporting has taken censorship and media manipulation to brand-new heights. All social media platforms are openly censoring dissenting views about the virus, particularly its origin and treatment. Even lauded doctors and scientists have been axed for speaking against the desired narrative dictated by the World Health Organization[99]  Teachers in San Diego Are Forced to Attend 'White Privilege' Training Where They Are Told They're Racist and Asked to Commit to Becoming 'Anti-Racist' Activists[100] Teachers in San Diego are reportedly being required to attend a 'white privilege' training in which they are asked to commit to becoming 'anti racist' and acknowledge that they meet on stolen land.[101]  Tested 'Positive' For COVID-19? Be Sure to Ask This Question[102] The lockdowns are based on surging 'cases' which are based on positive PCR test results. However, what exactly is a positive PCR test result? What does it mean? As Dr. Tommy Megremis summarized recently: If you are generally aware, the PCR test is used to amplify small amount of genetic material so as to recognize patterns of DNA by 'cycling.' (Also, for RNA virus, the RNA is converted to DNA in order to be detected, it's just the way the test works) This is how we have been able to recognize the genomes in Egyptian mummies and Wooly Mammoths. It works because if you amplify and cycle enough times to 'grow' legitimate DNA fragments, you get something with with a fair amount of specificity. What is becoming more and more apparent is that the PCR test was not designed as a diagnostic tool for infection, and really cannot function as one without having a huge amount of false positives, period. When it comes to COVID, the presence of viral particles picked up by the PCR technique does not and has not been quantitatively linked to an active 'symptomatic' infection. It simply cannot be so, because infection threshold as a result of viral load is different for each patient. It turns out, if you 'cycle' over around 25 times, the false positivity of COVID infection starts getting very high. I and others have explained in blogs how people can be exposed to virus, and mount a simple innate immune response and never know any differently. When you test these people with very low viral loads, who are not sick, you can find the viral RNA code that is used to 'diagnose' if you cycle enough times. The last I read, Labcorp cycles at least 40 times to detect viral genome fragments. The PCR test was never intended for diagnosis of infection but as a qualitative test for presence of parts of a virus genome. I know there has been some confusion circulating the net about what the inventor Kary Mullis had said about that. But we walk daily with people who have any number of parts of killer virus or bacterial genomes which one could pick up with a PCR test if one had the specific test for it. Would we claim that that individual was an infected patient? No! So given all that, PeakProsperity's Chris Martenson explains below, in great details, the answer to the most important question you should ask if you or a loved one gets a positive PCR test result. 'What's the Cycle Threshold (CT) value for that test?' Sounds wonky but it's actually really important to understand. A low CT value means someone is loaded with virus. A high value, oppositely, means less of a viral load. Beyond a certain level the load is insufficient to either infect someone else or be of any clinical or epidemiological relevance whatsoever. The problem? Governments all over the country and world are basing their decisions on CT values that are very high. Too high.[103]  COVID-19: Vancouver Police Issue $7,130 in Fines to Hosts of Four Illegal Parties[104] Vancouver police issued just over $7,000 in fines at four different parties over the weekend that were held despite current COVID-19 health orders. On Friday evening, a parent contacted police to say her teen daughter and other young girls were at a Downtown Vancouver party where there were adults and suspected drug use. Police arrived at a condo and found 16 people partying in one residential unit. The party was shut down and a $2,300 ticket was issued to the unit resident while the teen girls were released to a guardian. [Comment: Article dated December 1, 2020.][105]  14-Year-Old Challenges UK Police Over Secret 'Non-</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Incident' Lists[106] A 14-year-old British schoolgirl wants the College of Policing guidance reviewed so that the police will stop recording the overreaching 'non-</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incidents.' She claims that the guidance has a chilling effect on freedom of speech. Guidance from the College of Policing in the UK included a provision allowing police to keep a record of hate incidents for school-going kids, even based on online comments, regardless of whether the incident qualifies for criminal charges. As such, these non-crime incidents appear on a person's permanent record later in life.[107]  Ex-Pfizer Exec Demands EU Halt COVID-19 Vaccine Studies Over 'Indefinite Infertility' And Other Health Concerns[108] Former Pfizer vice president and scientific director Dr. Michael Yeadon and German lung specialist and parliamentarian Dr. Wolfgang Wodarg have filed an urgent application with the European Medicine Agency calling for the immediate suspension of all SARS-CoV-2 vaccine studies   particularly the BioNtech/Pfizer study on BNT162b (EudraCT number 2020-002641-42). Yeadon and Wodarg say the studies should be halted until a design study is availablewhich addresses a host of serious safety concerns expressed by a growing body of renowned scientists who are skeptical of how quickly the vaccines are being developed, according to Germany's 2020 News.[109]  Farage Warns Britons Won't 'Tolerate' Brexit Delay, As Crunch EU Talks Still Yield No Progress[110] Brexit leader Nigel Farage signalled that Britons would not 'tolerate' an extension to the transition period after crunch talks over the past week have yielded no progress on a trade deal between London and Brussels. The UK officially left the European Union on January 31st, 2020. However, it remains in a transition period with the bloc   tied to its Single Market, Customs Union, and other regulatory bodies   until December 31st. During this period, London and Brussels have been attempting to agree on future trading arrangements, with both sides aiming for a continuation of the free flow of goods without, or with little, tariffs.[111]  France is Still Under Attack[112] October 29. Nice, the main city on the French Riviera. A man in the Basilica of Notre-Dame-de-l'Assomption decapitates a woman and murders two other people while shouting 'Allahu Akbar!' ['Allah is the greatest!'] This is the second beheading in France by an extremist Muslim in less than a month. Two weeks earlier, on October 16, a middle school teacher, Samuel Paty, was beheaded in the suburbs of Paris after showing his students some Mohammad cartoons during a discussion on freedom of speech. Paty's beheading came after many other recent, seemingly jihadist-inspired murders in France. They include the protracted torture and murder of Ilan Halimiin 2006; the slaughter of a Jewish teacher and three children in Toulouse in 2012; the massacre of the staff of the satirical magazine Charlie Hebdo in 2015 and the murder on the same day of four Jews at a kosher supermarket; the beheading of an entrepreneur, Herve Cornara, in his car in the suburbs of Lyon in 2015; a truck-ramming that killed 86 and wounded 458 people leaving a Bastille Day fireworks celebration in Nice on July 14, 2016; the murder a few days later, on July 26, of Father Jacques Hamel while he was conducting mass, and the murders of two elderly Jews, Sarah Halimi and Dr. Mireille Knoll, in 2017. It is also the third extremist attack in France in less than two months. On September 26, shortly before Paty was killed, a Pakistani, Zaheer Hassan Mahmoud, assaulted and seriously injured two people in front of the former offices of Charlie Hebdo. Countless attacks by young Muslims, often resulting in serious injuries, are committed daily throughout France   according to police figures, approximately 120 times a day.[113]  France: Muslim Migrant Stabs Man in the Heart for Refusing Him a Cigarette, Gets Five Years Prison[114] He arrived in France less than a month before he stabbed and almost killed this young man. Was any kind of screening done at all as to what kind of person he was, what his attitude and assumptions were? Almost certainly not. And so there will be many, many more incidents like this, in France and all over Europe and North America. 'Stabbing in Lorient in 2018: 'You almost killed him!,'' translated from 'Coup de couteau  Lorient en 2018: 'Vous avez failli le tuer!,'' Le Tlgramme, November 30, 2020 (thanks to Mason).[115]  France: Nearly 400 Incidents Praising Terror Reported in Schools Last Month[116] Nearly 400 incidents relating to the praising of terrorism or provocations relating to terrorism have been reported in schools across France from November 4th to the 30th. The French Ministry of National Education reported 393 such incidents, stating that most were related to provocations, protests, or apologies for terrorism.[117]  France: Antifa Attack Police, Vandalise Businesses, Burn Cars in Paris During Anti-Security Bill Protests[118] Paris erupted into chaotic scenes on Saturday as black bloc Antifa protesters assaulted police officers, vandalised storefronts, and set fires throughout the city. The French Ministry of the Interior said that approximately 52,350 took to the streets of France to protest against the 'global security' law, over a provision that could criminalise sharing footage of police officers online.[119]  'It is a Political Movement': British Minister in Row as Fans Boo 'Divisive Woke Politics' of Black Lives Matter Kneeling (Video)[120] The return of some fans to football in England this weekend has been marred by controversy after players took a pre-match knee to support Black Lives Matter (BLM), leading to booing at one game and a range of outraged responses. Defender Mahlon Romeo was furious and striker Colin Kazim-Richards responded by lifting his fist as some supporters at London club Millwall, where 2,000 fans were allowed to attend for the first time during the pandemic, could be heard booing from the stands while the gesture was carried out before kick-off in a Championship match. Both sets of players were accused of performing another empty gesture, while a wider argument broke out about the politicisation of sporting events and the disconnect between liberal campaigning and personal choice.[121]  Italy: University Officials Suspended Over Suarez Exam Case[122] Soccer player's exam was allegedly fixed for him to pass (ANSA)   ROME, DEC 4   Giuliana Grego Bolli, the dean of Perugia's University for Foreigners, has been suspended from office for eight months in relation to an alleged fixed Italian-language exam Uruguay forward Luis Suarez took at the university earlier this year. The exam was allegedly rigged, with Suarez getting the details of what he would be asked beforehand, in view of an application for Italian citizenship related to a move from Barcelona to Juventus that fell though, with the player joining Atletico Madrid instead. The university's general manager and two teachers have also been suspended. The suspensions came into force after Perugia prosecutors said in a statement that subsequent investigations had supported the allegations of wrongdoing that led to a probe being opened. Juventus officials allegedly took action to try to 'accelerate' the process of Suarez getting Italian citizenship, the statement said.[123]  Macron Calls Claims He's Eroding France's Freedoms 'A Big Lie'[124] by Matt Snape December has not started off well for French President Emmanuel Macron. During a televised interview with the online portal Brut, he denied that many of his proposed reforms to tackle Islamism are designed to eradicate France's freedoms, calling such claims 'a big lie.' Macron added that 'we are not Hungary or Turkey,' hours after Turkish President Recep Tayyip Erdogan called the French leader 'trouble' and urged French voters to 'get rid of him as soon as possible.' The accusations emerged after some commentaries in the English-speaking media accused Macron of targeting all Muslims in response to a spate of attacks in the last few weeks attributed to violent Islamists. Macron Denies Picking on Muslims [][125]  Netherlands: Illegal Parties Shut Down in Delft, Den Helder, And Diemen[126] Several illegal parties were held on Saturday. Police officers in different cities were deployed to shut the gatherings down that did not adhere to coronavirus restrictions. The cities involved were Delft, Den Helder, and Diemen. In Delft, the police put an end to a party in the night from Friday to Saturday. Nearly 100 people were fined, and seven people were arrested. The Delft Police writes on Instagram that 'several people fled and were found on a construction site. Several fines have been issued in connection with Covid measures.'[127]  Spain: Balearic Islands to Use Drones to Stop Illegal Parties Over Christmas[128] Public Administrations Minister Isabel Castro announced the plan after a meeting with Government and City Council Representatives in Palma de Mallorca this week. Four drones will be used in conjunction with the National Police, Guardia Civil and local police to prevent illegal parties and large family gatherings from taking place. Authorities on the Balearic Islands will also be monitoring social media to put a stop to any Christmas parties with more people than are currently allowed.[129]  UK Prepares for Huge Vaccination Rollout Starting on Tuesday[130] LONDON (AP)   The coronavirus vaccine developed by American drugmaker Pfizer and Germany's BioNTech was being sent to hospitals across the U.K. in super-cold containers on Sunday, two days ahead of the kickoff of Britain's biggest-ever immunization program, one being closely watched around the world. Around 800,000 doses of the vaccine are expected to be in place for the start of the rollout on Tuesday, a day that British Health Secretary Matt Hancock has reportedly dubbed as 'V-Day,' a nod to triumphs in World War II.[131]  UK: 'This is Ridiculous!': Moment Astonished Policeman Finds 80 Party-Goers Crammed Into Illegal Lockdown Rave Inside Neon-Lit London Garage   as Organiser Faces 10,000 Fine[132] An illegal rave organiser is facing a 10,000 fine after up to 80 people were found packed in his garage for a party. Officers raided the latest in a spate of illegal gatherings at around midnight at a home in Chislehurst on Saturday after receiving calls from concerned neighbours. Body-worn camera footage shows a policeman screaming, 'everyone needs to start leaving now' through the front door. While one group immediately left, another attempted to hide in a different room. Upon entering the home and discovering the second group, the officer shouts in disbelief: 'Right, everyone's got to leave. This is ridiculous. Come on. Out.'[133]  UK: Boris Johnson's Cabinet Backs a No-Deal Brexit if EU Trade Talks Collapse: Report[134] Members of Prime Minister Boris Johnson's cabinet have backed the possibility of leaving the European Union without a trade deal, as lastest talks with the EU failed to make any meaningful progress on key differences. During the latest Brexit talks between the president of the European Commission, Ursula von der Leyen, and Prime Minister Johnson, the two leaders confirmed that 'no agreement is feasible' without movement on fishing rights and issues of national sovereignty.[135]  UK: Extinction Rebellion Protesters Block Five Major Cambridge Roads[136] Extinction Rebellion protesters briefly blocked five major Cambridge roads on Saturday, saying they are 'very afraid' nothing is being done to combat the climate crisis. The climate change activist group claimed that 'now the end of Covid-19 is in sight' politicians were going back to 'business as usual'. The group say that the government hasn't learnt anything from the pandemic and that restarting the economy will cause 'irreversible, catastrophic climate collapse'. At around midday on Saturday (December 5) a group of five protesters each sat down in five Cambridge streets to block traffic, with the group claiming that their protesters blocked the roads for several hours.[137]  UK: Farage Criticises 'Relentless March of the Puritans', 'Massive Increase' of State Control During Pandemic[138] Brexit leader Nigel Farage has condemned the government's 'massive increase' in state control, warning that the British people could face 'long-term battles' to win back their freedoms. Speaking to Brexit Watch, Mr Farage said: 'I think we've been through one of the worst years of government any of us have ever experienced in our lives. In many ways, the pandemic has shown us just what's wrong with the country. Hopeless quangos that move at the speed of a snail, government decision-making based more on followership that it is based on leadership, u-turn after u-turn lockdown after lockdown, and a massive increase in state power and state control.'[139]  UK: Hundreds Gather in Piccadilly Gardens for Anti-Lockdown Protest Described as 'Two Fingers Up' To Those Who Died[140] Hundreds of people gathered for an anti-lockdown protest in Piccadilly Gardens which spilled over into a march through the city centre. Holding placards and banners with a variety of messages   including 'Your Voice Your Choice' and 'Boris Loves Satan'   the group gathered for the 'Rise Up Manchester' event at around 1pm on Sunday afternoon (December 6).[141]  UK: Man Who Tried to Organize Two Illegal Raves in a Week Fined 10,000[142] A man who organised two illegal raves within eight days of each other during lockdown has been slapped with a 10,000 fine. Abhishek Beltharia, 37, was found organising a second 'unlicensed music event' in an empty unit on an east London business park on September 8, just a week after hundreds of people had gathered for an illegal rave there on Bank Holiday Monday August 31.[143]  UK: Police Stop Huge 1,000-Strong Illegal Rave Set to Take Place on Moorland Near Oldham[144] Police have thwarted a huge illegal rave for more than a thousand people on moorland near Oldham. Following a tip-off that a group of 30 to 40 young people were seen heading into Crompton Moor near Shaw last night, officers were dispatched to the scene. Police imposed a dispersal order and turned a number of others away as they arrived at the scene. Officers also seized large speakers and they are now trying to identify and track down the organisers. They believe, due to the location of the planned rave, more than a thousand people could have attended the event, a clear breach of lockdown rules. [Comment: Article dated November 29, 2020.][145]  UK: Police Officers Pelted With Bottles as They Try to Break Up Illegal Rave[146] Police in Birmingham were pelted with bottles as they tried to break up an illegal rave at the weekend. West Midlands Police said they issued more than 100 fixed penalty notices when officers broke up the rave at a disused warehouse in Digbeth on Saturday night. The force said officers were pelted with bottles as they forced their way into the event in Bordesley Street at around 9pm. Someone also tried to kick an officer but they were unhurt. [Comment: Article dated November 29, 2020.][147]  Iranian Kurdish Brothers Behead Their Sister in Honor Killing[148] SNE, Iranian Kurdistan,  A 31-year-old Kurdish woman in Sne (Sanandaj) city in Iranian Kurdistan has been killed by her family for what it is referred as 'honor reasons.' According to HengawOrganization, which reports on human rights abuses in the Iranian Kurdistan, the young woman identified as Sargul Habibi, 31-year-from village of Sorkhedzaj (Suvraze), a few kilometers from Sne in Iranian Kurdistan, was beaten by her brothers on excuses of honor and was then brutally beheaded.[149]  Police in Indonesia Arrest Imam Allegedly Behind Call for Jihad Video[150] Indonesia's National Police have arrested a man believed to be behind one of the hugely controversial viral videos showing the Islamic sacred adhan (call to prayer) being modified to include a war cry. The Directorate of Cyber Crime of The National Police's Crime Investigation Unit (Bareskrim) apprehended a man identified as 22-year-old SY earlier today in Cibadak district, West Java. Police say he's the imam (person leading the prayer), who also served as the muezzin (a person appointed to recite the adhan), in one video. The clip showed SY modifying a verse of the call to prayer to include a call for jihad (which literally means 'struggle' in Arabic, but has commonly been used in the context for religious crusade). The modified adhan changed the line 'hayya 'ala s-salah' (hasten to the prayer) to 'hayya alal jihad' (hasten to jihad).[151]  China Claims Coronavirus May Have Started in Australia and Travelled to Wuhan's Wet Market Via Frozen Steak Exports[152] Western scientists say the theory is 'highly speculative' and believe it is much more likely that the disease first passed from animals to humans in the Wuhan area.[153]  China Has Done Human Testing to Create Biologically Enhanced Super Soldiers, Says US Top Official[154] WASHINGTON   U.S. intelligence shows that China has conducted 'human testing' on members of the People's Liberation Army in hope of developing soldiers with 'biologically enhanced capabilities,' the top U.S. intelligence official said Friday. John Ratcliffe, the director of national intelligence, included the explosive claim in a long Wall Street Journal op-ed in which he made the case that China poses the pre-eminent national security threat to the U.S. 'There are no ethical boundaries to Beijing's pursuit of power,' wrote Ratcliffe, a Republican former member of Congress from Texas. His office and the CIA did not immediately respond to requests to elaborate on the notion that China sought to create 'super soldiers' of the sort depicted in Hollywood films like 'Captain America,' 'Bloodshot' and 'Universal Soldier.'[155]  Chinese Communist Flag Planted on Moon by Unmanned Ship[156] An unmanned Chinese moon lander is on its way back to earth after collecting several pounds of moon rocks and leaving behind something to remember them by. A Chinese Communist flag.[157]  Japan Set to Abolish Gas Powered Cars by Mid 2030s[158] As if the speculative EV mania needed any more fuel thrown on its fire, Japan is joining numerous other countries   and California   in setting a date to make all new cars electric and 'eco friendly' by the mid 2030's. The country's Ministry of Economy, Trade and Industry has said they are considering abolishing conventional cars and shifting purely to hybrids and electrics within the next 10 to 20 years, according to Nikkei. The move is part of a broader plan for the entire country to go 'zero emissions' by 2050. Vehicles made up 16% of the country's total emissions in 2018, according to the report. An official announcement is expected later this month at a conference attended by experts and car industry executives. This will be followed by more concrete plans and timelines.[159]  The Grim Reality Facing Australia if We Get Into a Full-Blown Trade War With China: The Price of Most Consumer Items Would Double and There'd be $150 Billion Less for Hospitals, Roads and Services[160] Australians would miss out on really cheap air fryers, Apple iPhones and even brand new SUVs selling for less than $20,000 if it wasn't for China. Consumers would be hit if the trade war worsened.[161]  Canary Islands See Possible Record 8,000 Migrants in Single Month[162] The Spanish Canary Islands saw over 8,000 migrants arrive in November, in what could be an all-time monthly record for the islands. Spain's Interior Ministry said 8,157 migrants arrived on the Canary Islands last month, making up a significant portion of the estimated 20,000 migrants who have come to the islands so far in 2020.[163]  Up to 4,000 Rejected Channel Migrants Still in the UK, Home Office Figures Show[164] Statistics for the period between January 2018 and June 30 this year reveal that 4,613 people entered the country after making the treacherous journey. Of those, 4,562 made asylum claims that they were fleeing war or persecution in their home country. However, only 429 have been granted asylum or other humanitarian protection. The Home Office figures showed the remainder of the asylum claims were either refused or no decision had been made.[165]  Polish Top Archbishop: No Such Thing as 'Right to Abortion' In International Law[166] The President of the Episcopal Conference of Poland, Roman Catholic Archbishop Stanislaw Gadecki, wrote in a statement concerning the European Parliament's recent resolution on Poland's abortion law that speaking of a legal compromise when it comes to the protection of life is a falsification of reality. This is because it omits the most important and third party of the conflict: unborn children and their unquestionable right to life.[167]  The Great Reset and Klaus Schwab[168] The time has come to implement the Great Reject before we experience the Great Regret.[169]  WHO Already Saying Some Families Need to Forgo Christmas[170] The World Health Organization is already advising families to forgo Christmas gatherings. The 'safest bet' for some families will be not to have family gatherings this Christmas in order to stop the spread of the coronavirus, said Maria Van Kerkhove, the WHO's technical lead for COVID-19. 'In some situations, the difficult decision not to have a family gathering is the safest bet,' Kerkhove told a virtual briefing in Geneva.[171] [ 1]: #431817 [ 2]: #431776 [ 3]: #431786 [ 4]: #431811 [ 5]: #431851 [ 6]: #431768 [ 7]: #431770 [ 8]: #431833 [ 9]: #431857 [ 10]: #431853 [ 11]: #431831 [ 12]: #431807 [ 13]: #431778 [ 14]: #431823 [ 15]: #431764 [ 16]: #431841 [ 17]: #431783 [ 18]: #431766 [ 19]: #431821 [ 20]: #431819 [ 21]: #431774 [ 22]: #431790 [ 23]: #431762 [ 24]: #431813 [ 25]: #431839 [ 26]: #431825 [ 27]: #431867 [ 28]: #431829 [ 29]: #431847 [ 30]: #431865 [ 31]: #431871 [ 32]: #431843 [ 33]: #431784 [ 34]: #431785 [ 35]: #431805 [ 36]: #431809 [ 37]: #431875 [ 38]: #431815 [ 39]: #431873 [ 40]: #431797 [ 41]: #431869 [ 42]: #431795 [ 43]: #431799 [ 44]: #431803 [ 45]: #431801 [ 46]: #431849 [ 47]: #431845 [ 48]: #431788 [ 49]: #431861 [ 50]: #431859 [ 51]: #431827 [ 52]: #431855 [ 53]: #431863 [ 54]: #431837 [ 55]: #431835 [ 56]: #431780 [ 57]: #431772 [ 58]: </w:t>
      </w:r>
      <w:hyperlink r:id="rId1610" w:history="1">
        <w:r>
          <w:rPr>
            <w:rFonts w:ascii="arial" w:eastAsia="arial" w:hAnsi="arial" w:cs="arial"/>
            <w:b w:val="0"/>
            <w:i/>
            <w:strike w:val="0"/>
            <w:noProof w:val="0"/>
            <w:color w:val="0077CC"/>
            <w:position w:val="0"/>
            <w:sz w:val="20"/>
            <w:u w:val="single"/>
            <w:vertAlign w:val="baseline"/>
          </w:rPr>
          <w:t>https://www.zerohedge.com/political/alito-moves-deadline-supreme-court-briefing-pennsylvania-case-bringing-within-safe-harbor</w:t>
        </w:r>
      </w:hyperlink>
      <w:r>
        <w:rPr>
          <w:rFonts w:ascii="arial" w:eastAsia="arial" w:hAnsi="arial" w:cs="arial"/>
          <w:b w:val="0"/>
          <w:i w:val="0"/>
          <w:strike w:val="0"/>
          <w:noProof w:val="0"/>
          <w:color w:val="000000"/>
          <w:position w:val="0"/>
          <w:sz w:val="20"/>
          <w:u w:val="none"/>
          <w:vertAlign w:val="baseline"/>
        </w:rPr>
        <w:t xml:space="preserve"> [ 59]: #topheadline [ 60]: </w:t>
      </w:r>
      <w:hyperlink r:id="rId1611" w:history="1">
        <w:r>
          <w:rPr>
            <w:rFonts w:ascii="arial" w:eastAsia="arial" w:hAnsi="arial" w:cs="arial"/>
            <w:b w:val="0"/>
            <w:i/>
            <w:strike w:val="0"/>
            <w:noProof w:val="0"/>
            <w:color w:val="0077CC"/>
            <w:position w:val="0"/>
            <w:sz w:val="20"/>
            <w:u w:val="single"/>
            <w:vertAlign w:val="baseline"/>
          </w:rPr>
          <w:t>https://newswithviews.com/are-we-witnessing-a-coup-detat</w:t>
        </w:r>
      </w:hyperlink>
      <w:r>
        <w:rPr>
          <w:rFonts w:ascii="arial" w:eastAsia="arial" w:hAnsi="arial" w:cs="arial"/>
          <w:b w:val="0"/>
          <w:i w:val="0"/>
          <w:strike w:val="0"/>
          <w:noProof w:val="0"/>
          <w:color w:val="000000"/>
          <w:position w:val="0"/>
          <w:sz w:val="20"/>
          <w:u w:val="none"/>
          <w:vertAlign w:val="baseline"/>
        </w:rPr>
        <w:t xml:space="preserve">/ [ 61]: #topheadline [ 62]: </w:t>
      </w:r>
      <w:hyperlink r:id="rId1612" w:history="1">
        <w:r>
          <w:rPr>
            <w:rFonts w:ascii="arial" w:eastAsia="arial" w:hAnsi="arial" w:cs="arial"/>
            <w:b w:val="0"/>
            <w:i/>
            <w:strike w:val="0"/>
            <w:noProof w:val="0"/>
            <w:color w:val="0077CC"/>
            <w:position w:val="0"/>
            <w:sz w:val="20"/>
            <w:u w:val="single"/>
            <w:vertAlign w:val="baseline"/>
          </w:rPr>
          <w:t>https://www.kcra.com/article/california-stay-home-order-effectively-bans-leisure-travel/34879214</w:t>
        </w:r>
      </w:hyperlink>
      <w:r>
        <w:rPr>
          <w:rFonts w:ascii="arial" w:eastAsia="arial" w:hAnsi="arial" w:cs="arial"/>
          <w:b w:val="0"/>
          <w:i w:val="0"/>
          <w:strike w:val="0"/>
          <w:noProof w:val="0"/>
          <w:color w:val="000000"/>
          <w:position w:val="0"/>
          <w:sz w:val="20"/>
          <w:u w:val="none"/>
          <w:vertAlign w:val="baseline"/>
        </w:rPr>
        <w:t xml:space="preserve"> [ 63]: #topheadline [ 64]: </w:t>
      </w:r>
      <w:hyperlink r:id="rId1613" w:history="1">
        <w:r>
          <w:rPr>
            <w:rFonts w:ascii="arial" w:eastAsia="arial" w:hAnsi="arial" w:cs="arial"/>
            <w:b w:val="0"/>
            <w:i/>
            <w:strike w:val="0"/>
            <w:noProof w:val="0"/>
            <w:color w:val="0077CC"/>
            <w:position w:val="0"/>
            <w:sz w:val="20"/>
            <w:u w:val="single"/>
            <w:vertAlign w:val="baseline"/>
          </w:rPr>
          <w:t>https://chicago.eater.com/2020/12/1/21755003/chicago-covid-party-bedford-wicker-park</w:t>
        </w:r>
      </w:hyperlink>
      <w:r>
        <w:rPr>
          <w:rFonts w:ascii="arial" w:eastAsia="arial" w:hAnsi="arial" w:cs="arial"/>
          <w:b w:val="0"/>
          <w:i w:val="0"/>
          <w:strike w:val="0"/>
          <w:noProof w:val="0"/>
          <w:color w:val="000000"/>
          <w:position w:val="0"/>
          <w:sz w:val="20"/>
          <w:u w:val="none"/>
          <w:vertAlign w:val="baseline"/>
        </w:rPr>
        <w:t xml:space="preserve"> [ 65]: #topheadline [ 66]: </w:t>
      </w:r>
      <w:hyperlink r:id="rId1614" w:history="1">
        <w:r>
          <w:rPr>
            <w:rFonts w:ascii="arial" w:eastAsia="arial" w:hAnsi="arial" w:cs="arial"/>
            <w:b w:val="0"/>
            <w:i/>
            <w:strike w:val="0"/>
            <w:noProof w:val="0"/>
            <w:color w:val="0077CC"/>
            <w:position w:val="0"/>
            <w:sz w:val="20"/>
            <w:u w:val="single"/>
            <w:vertAlign w:val="baseline"/>
          </w:rPr>
          <w:t>https://pjmedia.com/news-and-politics/bryan-preston/2020/12/06/chicago-teachers-union-tweets-reopening-schools-would-be-racist-sexist-and-misogynistic-and-then-deletes-it-n1194780</w:t>
        </w:r>
      </w:hyperlink>
      <w:r>
        <w:rPr>
          <w:rFonts w:ascii="arial" w:eastAsia="arial" w:hAnsi="arial" w:cs="arial"/>
          <w:b w:val="0"/>
          <w:i w:val="0"/>
          <w:strike w:val="0"/>
          <w:noProof w:val="0"/>
          <w:color w:val="000000"/>
          <w:position w:val="0"/>
          <w:sz w:val="20"/>
          <w:u w:val="none"/>
          <w:vertAlign w:val="baseline"/>
        </w:rPr>
        <w:t xml:space="preserve"> [ 67]: #topheadline [ 68]: </w:t>
      </w:r>
      <w:hyperlink r:id="rId1615" w:history="1">
        <w:r>
          <w:rPr>
            <w:rFonts w:ascii="arial" w:eastAsia="arial" w:hAnsi="arial" w:cs="arial"/>
            <w:b w:val="0"/>
            <w:i/>
            <w:strike w:val="0"/>
            <w:noProof w:val="0"/>
            <w:color w:val="0077CC"/>
            <w:position w:val="0"/>
            <w:sz w:val="20"/>
            <w:u w:val="single"/>
            <w:vertAlign w:val="baseline"/>
          </w:rPr>
          <w:t>https://therightscoop.com/cnbcs-santelli-goes-ballistic-over-covid-hypocrisy-on-air-sets-colleague-on-fire-you-are-doing-a-disservice-to-the-viewer-you-are</w:t>
        </w:r>
      </w:hyperlink>
      <w:r>
        <w:rPr>
          <w:rFonts w:ascii="arial" w:eastAsia="arial" w:hAnsi="arial" w:cs="arial"/>
          <w:b w:val="0"/>
          <w:i w:val="0"/>
          <w:strike w:val="0"/>
          <w:noProof w:val="0"/>
          <w:color w:val="000000"/>
          <w:position w:val="0"/>
          <w:sz w:val="20"/>
          <w:u w:val="none"/>
          <w:vertAlign w:val="baseline"/>
        </w:rPr>
        <w:t xml:space="preserve">/ [ 69]: #topheadline [ 70]: </w:t>
      </w:r>
      <w:hyperlink r:id="rId1616" w:history="1">
        <w:r>
          <w:rPr>
            <w:rFonts w:ascii="arial" w:eastAsia="arial" w:hAnsi="arial" w:cs="arial"/>
            <w:b w:val="0"/>
            <w:i/>
            <w:strike w:val="0"/>
            <w:noProof w:val="0"/>
            <w:color w:val="0077CC"/>
            <w:position w:val="0"/>
            <w:sz w:val="20"/>
            <w:u w:val="single"/>
            <w:vertAlign w:val="baseline"/>
          </w:rPr>
          <w:t>https://blogs.mercola.com/sites/vitalvotes/archive/2020/12/05/covid19-vaccinations-cards-are-coming-health-officials-say.aspx</w:t>
        </w:r>
      </w:hyperlink>
      <w:r>
        <w:rPr>
          <w:rFonts w:ascii="arial" w:eastAsia="arial" w:hAnsi="arial" w:cs="arial"/>
          <w:b w:val="0"/>
          <w:i w:val="0"/>
          <w:strike w:val="0"/>
          <w:noProof w:val="0"/>
          <w:color w:val="000000"/>
          <w:position w:val="0"/>
          <w:sz w:val="20"/>
          <w:u w:val="none"/>
          <w:vertAlign w:val="baseline"/>
        </w:rPr>
        <w:t xml:space="preserve"> [ 71]: #topheadline [ 72]: </w:t>
      </w:r>
      <w:hyperlink r:id="rId1617" w:history="1">
        <w:r>
          <w:rPr>
            <w:rFonts w:ascii="arial" w:eastAsia="arial" w:hAnsi="arial" w:cs="arial"/>
            <w:b w:val="0"/>
            <w:i/>
            <w:strike w:val="0"/>
            <w:noProof w:val="0"/>
            <w:color w:val="0077CC"/>
            <w:position w:val="0"/>
            <w:sz w:val="20"/>
            <w:u w:val="single"/>
            <w:vertAlign w:val="baseline"/>
          </w:rPr>
          <w:t>https://disrn.com/news/daytona-500-in-february-to-be-held-with-fans-in-attendance</w:t>
        </w:r>
      </w:hyperlink>
      <w:r>
        <w:rPr>
          <w:rFonts w:ascii="arial" w:eastAsia="arial" w:hAnsi="arial" w:cs="arial"/>
          <w:b w:val="0"/>
          <w:i w:val="0"/>
          <w:strike w:val="0"/>
          <w:noProof w:val="0"/>
          <w:color w:val="000000"/>
          <w:position w:val="0"/>
          <w:sz w:val="20"/>
          <w:u w:val="none"/>
          <w:vertAlign w:val="baseline"/>
        </w:rPr>
        <w:t xml:space="preserve"> [ 73]: #topheadline [ 74]: </w:t>
      </w:r>
      <w:hyperlink r:id="rId1618" w:history="1">
        <w:r>
          <w:rPr>
            <w:rFonts w:ascii="arial" w:eastAsia="arial" w:hAnsi="arial" w:cs="arial"/>
            <w:b w:val="0"/>
            <w:i/>
            <w:strike w:val="0"/>
            <w:noProof w:val="0"/>
            <w:color w:val="0077CC"/>
            <w:position w:val="0"/>
            <w:sz w:val="20"/>
            <w:u w:val="single"/>
            <w:vertAlign w:val="baseline"/>
          </w:rPr>
          <w:t>https://www.campusreform.org/article?id=16417</w:t>
        </w:r>
      </w:hyperlink>
      <w:r>
        <w:rPr>
          <w:rFonts w:ascii="arial" w:eastAsia="arial" w:hAnsi="arial" w:cs="arial"/>
          <w:b w:val="0"/>
          <w:i w:val="0"/>
          <w:strike w:val="0"/>
          <w:noProof w:val="0"/>
          <w:color w:val="000000"/>
          <w:position w:val="0"/>
          <w:sz w:val="20"/>
          <w:u w:val="none"/>
          <w:vertAlign w:val="baseline"/>
        </w:rPr>
        <w:t xml:space="preserve"> [ 75]: #topheadline [ 76]: </w:t>
      </w:r>
      <w:hyperlink r:id="rId1619" w:history="1">
        <w:r>
          <w:rPr>
            <w:rFonts w:ascii="arial" w:eastAsia="arial" w:hAnsi="arial" w:cs="arial"/>
            <w:b w:val="0"/>
            <w:i/>
            <w:strike w:val="0"/>
            <w:noProof w:val="0"/>
            <w:color w:val="0077CC"/>
            <w:position w:val="0"/>
            <w:sz w:val="20"/>
            <w:u w:val="single"/>
            <w:vertAlign w:val="baseline"/>
          </w:rPr>
          <w:t>https://pjmedia.com/news-and-politics/matt-margolis/2020/12/06/facepalm-twitter-flags-trump-rally-wifi-password-as-disputed-n1194293</w:t>
        </w:r>
      </w:hyperlink>
      <w:r>
        <w:rPr>
          <w:rFonts w:ascii="arial" w:eastAsia="arial" w:hAnsi="arial" w:cs="arial"/>
          <w:b w:val="0"/>
          <w:i w:val="0"/>
          <w:strike w:val="0"/>
          <w:noProof w:val="0"/>
          <w:color w:val="000000"/>
          <w:position w:val="0"/>
          <w:sz w:val="20"/>
          <w:u w:val="none"/>
          <w:vertAlign w:val="baseline"/>
        </w:rPr>
        <w:t xml:space="preserve"> [ 77]: #topheadline [ 78]: </w:t>
      </w:r>
      <w:hyperlink r:id="rId1620" w:history="1">
        <w:r>
          <w:rPr>
            <w:rFonts w:ascii="arial" w:eastAsia="arial" w:hAnsi="arial" w:cs="arial"/>
            <w:b w:val="0"/>
            <w:i/>
            <w:strike w:val="0"/>
            <w:noProof w:val="0"/>
            <w:color w:val="0077CC"/>
            <w:position w:val="0"/>
            <w:sz w:val="20"/>
            <w:u w:val="single"/>
            <w:vertAlign w:val="baseline"/>
          </w:rPr>
          <w:t>https://disrn.com/news/gop-congressmen-call-for-investigation-into-pornhub-after-report-of-rape-videos</w:t>
        </w:r>
      </w:hyperlink>
      <w:r>
        <w:rPr>
          <w:rFonts w:ascii="arial" w:eastAsia="arial" w:hAnsi="arial" w:cs="arial"/>
          <w:b w:val="0"/>
          <w:i w:val="0"/>
          <w:strike w:val="0"/>
          <w:noProof w:val="0"/>
          <w:color w:val="000000"/>
          <w:position w:val="0"/>
          <w:sz w:val="20"/>
          <w:u w:val="none"/>
          <w:vertAlign w:val="baseline"/>
        </w:rPr>
        <w:t xml:space="preserve"> [ 79]: #topheadline [ 80]: </w:t>
      </w:r>
      <w:hyperlink r:id="rId1621" w:history="1">
        <w:r>
          <w:rPr>
            <w:rFonts w:ascii="arial" w:eastAsia="arial" w:hAnsi="arial" w:cs="arial"/>
            <w:b w:val="0"/>
            <w:i/>
            <w:strike w:val="0"/>
            <w:noProof w:val="0"/>
            <w:color w:val="0077CC"/>
            <w:position w:val="0"/>
            <w:sz w:val="20"/>
            <w:u w:val="single"/>
            <w:vertAlign w:val="baseline"/>
          </w:rPr>
          <w:t>https://gothamist.com/news/illegal-parties-manhattan-and-brooklyn-broken-overnight-raids-nyc-sheriff-says</w:t>
        </w:r>
      </w:hyperlink>
      <w:r>
        <w:rPr>
          <w:rFonts w:ascii="arial" w:eastAsia="arial" w:hAnsi="arial" w:cs="arial"/>
          <w:b w:val="0"/>
          <w:i w:val="0"/>
          <w:strike w:val="0"/>
          <w:noProof w:val="0"/>
          <w:color w:val="000000"/>
          <w:position w:val="0"/>
          <w:sz w:val="20"/>
          <w:u w:val="none"/>
          <w:vertAlign w:val="baseline"/>
        </w:rPr>
        <w:t xml:space="preserve"> [ 81]: #topheadline [ 82]: </w:t>
      </w:r>
      <w:hyperlink r:id="rId1622" w:history="1">
        <w:r>
          <w:rPr>
            <w:rFonts w:ascii="arial" w:eastAsia="arial" w:hAnsi="arial" w:cs="arial"/>
            <w:b w:val="0"/>
            <w:i/>
            <w:strike w:val="0"/>
            <w:noProof w:val="0"/>
            <w:color w:val="0077CC"/>
            <w:position w:val="0"/>
            <w:sz w:val="20"/>
            <w:u w:val="single"/>
            <w:vertAlign w:val="baseline"/>
          </w:rPr>
          <w:t>https://www.americanthinker.com/articles/2020/12/im_a_legislator_in_pennsylvania_and_im_suing_the_governor_for_election_fraud.html</w:t>
        </w:r>
      </w:hyperlink>
      <w:r>
        <w:rPr>
          <w:rFonts w:ascii="arial" w:eastAsia="arial" w:hAnsi="arial" w:cs="arial"/>
          <w:b w:val="0"/>
          <w:i w:val="0"/>
          <w:strike w:val="0"/>
          <w:noProof w:val="0"/>
          <w:color w:val="000000"/>
          <w:position w:val="0"/>
          <w:sz w:val="20"/>
          <w:u w:val="none"/>
          <w:vertAlign w:val="baseline"/>
        </w:rPr>
        <w:t xml:space="preserve"> [ 83]: #topheadline [ 84]: </w:t>
      </w:r>
      <w:hyperlink r:id="rId1623" w:history="1">
        <w:r>
          <w:rPr>
            <w:rFonts w:ascii="arial" w:eastAsia="arial" w:hAnsi="arial" w:cs="arial"/>
            <w:b w:val="0"/>
            <w:i/>
            <w:strike w:val="0"/>
            <w:noProof w:val="0"/>
            <w:color w:val="0077CC"/>
            <w:position w:val="0"/>
            <w:sz w:val="20"/>
            <w:u w:val="single"/>
            <w:vertAlign w:val="baseline"/>
          </w:rPr>
          <w:t>https://www.zerohedge.com/political/lin-wood-plans-scotus-petition-after-court-rejects-georgia-appeal</w:t>
        </w:r>
      </w:hyperlink>
      <w:r>
        <w:rPr>
          <w:rFonts w:ascii="arial" w:eastAsia="arial" w:hAnsi="arial" w:cs="arial"/>
          <w:b w:val="0"/>
          <w:i w:val="0"/>
          <w:strike w:val="0"/>
          <w:noProof w:val="0"/>
          <w:color w:val="000000"/>
          <w:position w:val="0"/>
          <w:sz w:val="20"/>
          <w:u w:val="none"/>
          <w:vertAlign w:val="baseline"/>
        </w:rPr>
        <w:t xml:space="preserve"> [ 85]: #topheadline [ 86]: </w:t>
      </w:r>
      <w:hyperlink r:id="rId1624" w:history="1">
        <w:r>
          <w:rPr>
            <w:rFonts w:ascii="arial" w:eastAsia="arial" w:hAnsi="arial" w:cs="arial"/>
            <w:b w:val="0"/>
            <w:i/>
            <w:strike w:val="0"/>
            <w:noProof w:val="0"/>
            <w:color w:val="0077CC"/>
            <w:position w:val="0"/>
            <w:sz w:val="20"/>
            <w:u w:val="single"/>
            <w:vertAlign w:val="baseline"/>
          </w:rPr>
          <w:t>https://100percentfedup.com/video-lou-dobbs-and-rudy-giuliani-blast-republicans-for-not-standing-up-for-trump-and-for-the-constitution</w:t>
        </w:r>
      </w:hyperlink>
      <w:r>
        <w:rPr>
          <w:rFonts w:ascii="arial" w:eastAsia="arial" w:hAnsi="arial" w:cs="arial"/>
          <w:b w:val="0"/>
          <w:i w:val="0"/>
          <w:strike w:val="0"/>
          <w:noProof w:val="0"/>
          <w:color w:val="000000"/>
          <w:position w:val="0"/>
          <w:sz w:val="20"/>
          <w:u w:val="none"/>
          <w:vertAlign w:val="baseline"/>
        </w:rPr>
        <w:t xml:space="preserve">/ [ 87]: #topheadline [ 88]: </w:t>
      </w:r>
      <w:hyperlink r:id="rId1625" w:history="1">
        <w:r>
          <w:rPr>
            <w:rFonts w:ascii="arial" w:eastAsia="arial" w:hAnsi="arial" w:cs="arial"/>
            <w:b w:val="0"/>
            <w:i/>
            <w:strike w:val="0"/>
            <w:noProof w:val="0"/>
            <w:color w:val="0077CC"/>
            <w:position w:val="0"/>
            <w:sz w:val="20"/>
            <w:u w:val="single"/>
            <w:vertAlign w:val="baseline"/>
          </w:rPr>
          <w:t>https://reclaimthenet.org/oan-moves-to-youtube</w:t>
        </w:r>
      </w:hyperlink>
      <w:r>
        <w:rPr>
          <w:rFonts w:ascii="arial" w:eastAsia="arial" w:hAnsi="arial" w:cs="arial"/>
          <w:b w:val="0"/>
          <w:i w:val="0"/>
          <w:strike w:val="0"/>
          <w:noProof w:val="0"/>
          <w:color w:val="000000"/>
          <w:position w:val="0"/>
          <w:sz w:val="20"/>
          <w:u w:val="none"/>
          <w:vertAlign w:val="baseline"/>
        </w:rPr>
        <w:t xml:space="preserve">/ [ 89]: #topheadline [ 90]: </w:t>
      </w:r>
      <w:hyperlink r:id="rId1626" w:history="1">
        <w:r>
          <w:rPr>
            <w:rFonts w:ascii="arial" w:eastAsia="arial" w:hAnsi="arial" w:cs="arial"/>
            <w:b w:val="0"/>
            <w:i/>
            <w:strike w:val="0"/>
            <w:noProof w:val="0"/>
            <w:color w:val="0077CC"/>
            <w:position w:val="0"/>
            <w:sz w:val="20"/>
            <w:u w:val="single"/>
            <w:vertAlign w:val="baseline"/>
          </w:rPr>
          <w:t>https://www.washingtonexaminer.com/news/pollster-says-biden-election-victory-is-not-statistically-impossible-but-statistically-implausible</w:t>
        </w:r>
      </w:hyperlink>
      <w:r>
        <w:rPr>
          <w:rFonts w:ascii="arial" w:eastAsia="arial" w:hAnsi="arial" w:cs="arial"/>
          <w:b w:val="0"/>
          <w:i w:val="0"/>
          <w:strike w:val="0"/>
          <w:noProof w:val="0"/>
          <w:color w:val="000000"/>
          <w:position w:val="0"/>
          <w:sz w:val="20"/>
          <w:u w:val="none"/>
          <w:vertAlign w:val="baseline"/>
        </w:rPr>
        <w:t xml:space="preserve"> [ 91]: #topheadline [ 92]: </w:t>
      </w:r>
      <w:hyperlink r:id="rId1627" w:history="1">
        <w:r>
          <w:rPr>
            <w:rFonts w:ascii="arial" w:eastAsia="arial" w:hAnsi="arial" w:cs="arial"/>
            <w:b w:val="0"/>
            <w:i/>
            <w:strike w:val="0"/>
            <w:noProof w:val="0"/>
            <w:color w:val="0077CC"/>
            <w:position w:val="0"/>
            <w:sz w:val="20"/>
            <w:u w:val="single"/>
            <w:vertAlign w:val="baseline"/>
          </w:rPr>
          <w:t>https://100percentfedup.com/president-trump-asks-for-names-of-25-republicans-in-congress-who-reportedly-consider-joe-biden-to-be-president-elect</w:t>
        </w:r>
      </w:hyperlink>
      <w:r>
        <w:rPr>
          <w:rFonts w:ascii="arial" w:eastAsia="arial" w:hAnsi="arial" w:cs="arial"/>
          <w:b w:val="0"/>
          <w:i w:val="0"/>
          <w:strike w:val="0"/>
          <w:noProof w:val="0"/>
          <w:color w:val="000000"/>
          <w:position w:val="0"/>
          <w:sz w:val="20"/>
          <w:u w:val="none"/>
          <w:vertAlign w:val="baseline"/>
        </w:rPr>
        <w:t xml:space="preserve">/ [ 93]: #topheadline [ 94]: </w:t>
      </w:r>
      <w:hyperlink r:id="rId1628" w:history="1">
        <w:r>
          <w:rPr>
            <w:rFonts w:ascii="arial" w:eastAsia="arial" w:hAnsi="arial" w:cs="arial"/>
            <w:b w:val="0"/>
            <w:i/>
            <w:strike w:val="0"/>
            <w:noProof w:val="0"/>
            <w:color w:val="0077CC"/>
            <w:position w:val="0"/>
            <w:sz w:val="20"/>
            <w:u w:val="single"/>
            <w:vertAlign w:val="baseline"/>
          </w:rPr>
          <w:t>https://www.zerohedge.com/political/giuliani-tests-positive-covid-19</w:t>
        </w:r>
      </w:hyperlink>
      <w:r>
        <w:rPr>
          <w:rFonts w:ascii="arial" w:eastAsia="arial" w:hAnsi="arial" w:cs="arial"/>
          <w:b w:val="0"/>
          <w:i w:val="0"/>
          <w:strike w:val="0"/>
          <w:noProof w:val="0"/>
          <w:color w:val="000000"/>
          <w:position w:val="0"/>
          <w:sz w:val="20"/>
          <w:u w:val="none"/>
          <w:vertAlign w:val="baseline"/>
        </w:rPr>
        <w:t xml:space="preserve"> [ 95]: #topheadline [ 96]: </w:t>
      </w:r>
      <w:hyperlink r:id="rId1629" w:history="1">
        <w:r>
          <w:rPr>
            <w:rFonts w:ascii="arial" w:eastAsia="arial" w:hAnsi="arial" w:cs="arial"/>
            <w:b w:val="0"/>
            <w:i/>
            <w:strike w:val="0"/>
            <w:noProof w:val="0"/>
            <w:color w:val="0077CC"/>
            <w:position w:val="0"/>
            <w:sz w:val="20"/>
            <w:u w:val="single"/>
            <w:vertAlign w:val="baseline"/>
          </w:rPr>
          <w:t>https://www.zerohedge.com/political/second-major-california-sheriff-openly-rebels-against-newsom-lockdown</w:t>
        </w:r>
      </w:hyperlink>
      <w:r>
        <w:rPr>
          <w:rFonts w:ascii="arial" w:eastAsia="arial" w:hAnsi="arial" w:cs="arial"/>
          <w:b w:val="0"/>
          <w:i w:val="0"/>
          <w:strike w:val="0"/>
          <w:noProof w:val="0"/>
          <w:color w:val="000000"/>
          <w:position w:val="0"/>
          <w:sz w:val="20"/>
          <w:u w:val="none"/>
          <w:vertAlign w:val="baseline"/>
        </w:rPr>
        <w:t xml:space="preserve"> [ 97]: #topheadline [ 98]: </w:t>
      </w:r>
      <w:hyperlink r:id="rId1630" w:history="1">
        <w:r>
          <w:rPr>
            <w:rFonts w:ascii="arial" w:eastAsia="arial" w:hAnsi="arial" w:cs="arial"/>
            <w:b w:val="0"/>
            <w:i/>
            <w:strike w:val="0"/>
            <w:noProof w:val="0"/>
            <w:color w:val="0077CC"/>
            <w:position w:val="0"/>
            <w:sz w:val="20"/>
            <w:u w:val="single"/>
            <w:vertAlign w:val="baseline"/>
          </w:rPr>
          <w:t>https://articles.mercola.com/sites/articles/archive/2020/12/06/sharyl-attkisson-media-bias.aspx</w:t>
        </w:r>
      </w:hyperlink>
      <w:r>
        <w:rPr>
          <w:rFonts w:ascii="arial" w:eastAsia="arial" w:hAnsi="arial" w:cs="arial"/>
          <w:b w:val="0"/>
          <w:i w:val="0"/>
          <w:strike w:val="0"/>
          <w:noProof w:val="0"/>
          <w:color w:val="000000"/>
          <w:position w:val="0"/>
          <w:sz w:val="20"/>
          <w:u w:val="none"/>
          <w:vertAlign w:val="baseline"/>
        </w:rPr>
        <w:t xml:space="preserve"> [ 99]: #topheadline [ 100]: </w:t>
      </w:r>
      <w:hyperlink r:id="rId1631" w:history="1">
        <w:r>
          <w:rPr>
            <w:rFonts w:ascii="arial" w:eastAsia="arial" w:hAnsi="arial" w:cs="arial"/>
            <w:b w:val="0"/>
            <w:i/>
            <w:strike w:val="0"/>
            <w:noProof w:val="0"/>
            <w:color w:val="0077CC"/>
            <w:position w:val="0"/>
            <w:sz w:val="20"/>
            <w:u w:val="single"/>
            <w:vertAlign w:val="baseline"/>
          </w:rPr>
          <w:t>https://www.dailymail.co.uk/news/article-9023881/Teachers-San-Diego-forced-attend-white-privilege-training.html</w:t>
        </w:r>
      </w:hyperlink>
      <w:r>
        <w:rPr>
          <w:rFonts w:ascii="arial" w:eastAsia="arial" w:hAnsi="arial" w:cs="arial"/>
          <w:b w:val="0"/>
          <w:i w:val="0"/>
          <w:strike w:val="0"/>
          <w:noProof w:val="0"/>
          <w:color w:val="000000"/>
          <w:position w:val="0"/>
          <w:sz w:val="20"/>
          <w:u w:val="none"/>
          <w:vertAlign w:val="baseline"/>
        </w:rPr>
        <w:t xml:space="preserve"> [ 101]: #topheadline [ 102]: </w:t>
      </w:r>
      <w:hyperlink r:id="rId1632" w:history="1">
        <w:r>
          <w:rPr>
            <w:rFonts w:ascii="arial" w:eastAsia="arial" w:hAnsi="arial" w:cs="arial"/>
            <w:b w:val="0"/>
            <w:i/>
            <w:strike w:val="0"/>
            <w:noProof w:val="0"/>
            <w:color w:val="0077CC"/>
            <w:position w:val="0"/>
            <w:sz w:val="20"/>
            <w:u w:val="single"/>
            <w:vertAlign w:val="baseline"/>
          </w:rPr>
          <w:t>https://www.zerohedge.com/medical/tested-positive-covid-19-be-sure-ask-question</w:t>
        </w:r>
      </w:hyperlink>
      <w:r>
        <w:rPr>
          <w:rFonts w:ascii="arial" w:eastAsia="arial" w:hAnsi="arial" w:cs="arial"/>
          <w:b w:val="0"/>
          <w:i w:val="0"/>
          <w:strike w:val="0"/>
          <w:noProof w:val="0"/>
          <w:color w:val="000000"/>
          <w:position w:val="0"/>
          <w:sz w:val="20"/>
          <w:u w:val="none"/>
          <w:vertAlign w:val="baseline"/>
        </w:rPr>
        <w:t xml:space="preserve"> [ 103]: #topheadline [ 104]: </w:t>
      </w:r>
      <w:hyperlink r:id="rId1633" w:history="1">
        <w:r>
          <w:rPr>
            <w:rFonts w:ascii="arial" w:eastAsia="arial" w:hAnsi="arial" w:cs="arial"/>
            <w:b w:val="0"/>
            <w:i/>
            <w:strike w:val="0"/>
            <w:noProof w:val="0"/>
            <w:color w:val="0077CC"/>
            <w:position w:val="0"/>
            <w:sz w:val="20"/>
            <w:u w:val="single"/>
            <w:vertAlign w:val="baseline"/>
          </w:rPr>
          <w:t>https://vancouversun.com/news/local-news/covid-19-vancouver-police-issue-7130-in-fines-to-four-illegal-parties</w:t>
        </w:r>
      </w:hyperlink>
      <w:r>
        <w:rPr>
          <w:rFonts w:ascii="arial" w:eastAsia="arial" w:hAnsi="arial" w:cs="arial"/>
          <w:b w:val="0"/>
          <w:i w:val="0"/>
          <w:strike w:val="0"/>
          <w:noProof w:val="0"/>
          <w:color w:val="000000"/>
          <w:position w:val="0"/>
          <w:sz w:val="20"/>
          <w:u w:val="none"/>
          <w:vertAlign w:val="baseline"/>
        </w:rPr>
        <w:t xml:space="preserve"> [ 105]: #topheadline [ 106]: </w:t>
      </w:r>
      <w:hyperlink r:id="rId1634" w:history="1">
        <w:r>
          <w:rPr>
            <w:rFonts w:ascii="arial" w:eastAsia="arial" w:hAnsi="arial" w:cs="arial"/>
            <w:b w:val="0"/>
            <w:i/>
            <w:strike w:val="0"/>
            <w:noProof w:val="0"/>
            <w:color w:val="0077CC"/>
            <w:position w:val="0"/>
            <w:sz w:val="20"/>
            <w:u w:val="single"/>
            <w:vertAlign w:val="baseline"/>
          </w:rPr>
          <w:t>https://reclaimthenet.org/14-year-old-challenges-uk-police-over-secret-non-</w:t>
        </w:r>
      </w:hyperlink>
      <w:hyperlink r:id="rId1634" w:history="1">
        <w:r>
          <w:rPr>
            <w:rFonts w:ascii="arial" w:eastAsia="arial" w:hAnsi="arial" w:cs="arial"/>
            <w:b/>
            <w:i/>
            <w:strike w:val="0"/>
            <w:noProof w:val="0"/>
            <w:color w:val="0077CC"/>
            <w:position w:val="0"/>
            <w:sz w:val="20"/>
            <w:u w:val="single"/>
            <w:vertAlign w:val="baseline"/>
          </w:rPr>
          <w:t>crime</w:t>
        </w:r>
      </w:hyperlink>
      <w:hyperlink r:id="rId1634" w:history="1">
        <w:r>
          <w:rPr>
            <w:rFonts w:ascii="arial" w:eastAsia="arial" w:hAnsi="arial" w:cs="arial"/>
            <w:b w:val="0"/>
            <w:i/>
            <w:strike w:val="0"/>
            <w:noProof w:val="0"/>
            <w:color w:val="0077CC"/>
            <w:position w:val="0"/>
            <w:sz w:val="20"/>
            <w:u w:val="single"/>
            <w:vertAlign w:val="baseline"/>
          </w:rPr>
          <w:t>-</w:t>
        </w:r>
      </w:hyperlink>
      <w:hyperlink r:id="rId1634" w:history="1">
        <w:r>
          <w:rPr>
            <w:rFonts w:ascii="arial" w:eastAsia="arial" w:hAnsi="arial" w:cs="arial"/>
            <w:b/>
            <w:i/>
            <w:strike w:val="0"/>
            <w:noProof w:val="0"/>
            <w:color w:val="0077CC"/>
            <w:position w:val="0"/>
            <w:sz w:val="20"/>
            <w:u w:val="single"/>
            <w:vertAlign w:val="baseline"/>
          </w:rPr>
          <w:t>hate</w:t>
        </w:r>
      </w:hyperlink>
      <w:hyperlink r:id="rId1634" w:history="1">
        <w:r>
          <w:rPr>
            <w:rFonts w:ascii="arial" w:eastAsia="arial" w:hAnsi="arial" w:cs="arial"/>
            <w:b w:val="0"/>
            <w:i/>
            <w:strike w:val="0"/>
            <w:noProof w:val="0"/>
            <w:color w:val="0077CC"/>
            <w:position w:val="0"/>
            <w:sz w:val="20"/>
            <w:u w:val="single"/>
            <w:vertAlign w:val="baseline"/>
          </w:rPr>
          <w:t>-incident-lists</w:t>
        </w:r>
      </w:hyperlink>
      <w:r>
        <w:rPr>
          <w:rFonts w:ascii="arial" w:eastAsia="arial" w:hAnsi="arial" w:cs="arial"/>
          <w:b w:val="0"/>
          <w:i w:val="0"/>
          <w:strike w:val="0"/>
          <w:noProof w:val="0"/>
          <w:color w:val="000000"/>
          <w:position w:val="0"/>
          <w:sz w:val="20"/>
          <w:u w:val="none"/>
          <w:vertAlign w:val="baseline"/>
        </w:rPr>
        <w:t xml:space="preserve">/ [ 107]: #topheadline [ 108]: </w:t>
      </w:r>
      <w:hyperlink r:id="rId1635" w:history="1">
        <w:r>
          <w:rPr>
            <w:rFonts w:ascii="arial" w:eastAsia="arial" w:hAnsi="arial" w:cs="arial"/>
            <w:b w:val="0"/>
            <w:i/>
            <w:strike w:val="0"/>
            <w:noProof w:val="0"/>
            <w:color w:val="0077CC"/>
            <w:position w:val="0"/>
            <w:sz w:val="20"/>
            <w:u w:val="single"/>
            <w:vertAlign w:val="baseline"/>
          </w:rPr>
          <w:t>https://www.zerohedge.com/medical/ex-pfizer-exec-demands-eu-halt-covid-19-vaccine-studies-over-indefinite-infertility-and</w:t>
        </w:r>
      </w:hyperlink>
      <w:r>
        <w:rPr>
          <w:rFonts w:ascii="arial" w:eastAsia="arial" w:hAnsi="arial" w:cs="arial"/>
          <w:b w:val="0"/>
          <w:i w:val="0"/>
          <w:strike w:val="0"/>
          <w:noProof w:val="0"/>
          <w:color w:val="000000"/>
          <w:position w:val="0"/>
          <w:sz w:val="20"/>
          <w:u w:val="none"/>
          <w:vertAlign w:val="baseline"/>
        </w:rPr>
        <w:t xml:space="preserve"> [ 109]: #topheadline [ 110]: </w:t>
      </w:r>
      <w:hyperlink r:id="rId1636" w:history="1">
        <w:r>
          <w:rPr>
            <w:rFonts w:ascii="arial" w:eastAsia="arial" w:hAnsi="arial" w:cs="arial"/>
            <w:b w:val="0"/>
            <w:i/>
            <w:strike w:val="0"/>
            <w:noProof w:val="0"/>
            <w:color w:val="0077CC"/>
            <w:position w:val="0"/>
            <w:sz w:val="20"/>
            <w:u w:val="single"/>
            <w:vertAlign w:val="baseline"/>
          </w:rPr>
          <w:t>https://www.breitbart.com/europe/2020/12/06/farage-warns-britons-wont-tolerate-brexit-delay-crunch-eu-talks-still-yield-no-progress/</w:t>
        </w:r>
      </w:hyperlink>
      <w:r>
        <w:rPr>
          <w:rFonts w:ascii="arial" w:eastAsia="arial" w:hAnsi="arial" w:cs="arial"/>
          <w:b w:val="0"/>
          <w:i w:val="0"/>
          <w:strike w:val="0"/>
          <w:noProof w:val="0"/>
          <w:color w:val="000000"/>
          <w:position w:val="0"/>
          <w:sz w:val="20"/>
          <w:u w:val="none"/>
          <w:vertAlign w:val="baseline"/>
        </w:rPr>
        <w:t xml:space="preserve"> [ 111]: #topheadline [ 112]: </w:t>
      </w:r>
      <w:hyperlink r:id="rId1637" w:history="1">
        <w:r>
          <w:rPr>
            <w:rFonts w:ascii="arial" w:eastAsia="arial" w:hAnsi="arial" w:cs="arial"/>
            <w:b w:val="0"/>
            <w:i/>
            <w:strike w:val="0"/>
            <w:noProof w:val="0"/>
            <w:color w:val="0077CC"/>
            <w:position w:val="0"/>
            <w:sz w:val="20"/>
            <w:u w:val="single"/>
            <w:vertAlign w:val="baseline"/>
          </w:rPr>
          <w:t>https://www.gatestoneinstitute.org/16818/france-under-attack</w:t>
        </w:r>
      </w:hyperlink>
      <w:r>
        <w:rPr>
          <w:rFonts w:ascii="arial" w:eastAsia="arial" w:hAnsi="arial" w:cs="arial"/>
          <w:b w:val="0"/>
          <w:i w:val="0"/>
          <w:strike w:val="0"/>
          <w:noProof w:val="0"/>
          <w:color w:val="000000"/>
          <w:position w:val="0"/>
          <w:sz w:val="20"/>
          <w:u w:val="none"/>
          <w:vertAlign w:val="baseline"/>
        </w:rPr>
        <w:t xml:space="preserve"> [ 113]: #topheadline [ 114]: </w:t>
      </w:r>
      <w:hyperlink r:id="rId1638" w:history="1">
        <w:r>
          <w:rPr>
            <w:rFonts w:ascii="arial" w:eastAsia="arial" w:hAnsi="arial" w:cs="arial"/>
            <w:b w:val="0"/>
            <w:i/>
            <w:strike w:val="0"/>
            <w:noProof w:val="0"/>
            <w:color w:val="0077CC"/>
            <w:position w:val="0"/>
            <w:sz w:val="20"/>
            <w:u w:val="single"/>
            <w:vertAlign w:val="baseline"/>
          </w:rPr>
          <w:t>https://www.jihadwatch.org/2020/12/france-muslim-migrant-man-stabs-in-the-heart-for-refusing-him-a-cigarette-gets-five-years-prison</w:t>
        </w:r>
      </w:hyperlink>
      <w:r>
        <w:rPr>
          <w:rFonts w:ascii="arial" w:eastAsia="arial" w:hAnsi="arial" w:cs="arial"/>
          <w:b w:val="0"/>
          <w:i w:val="0"/>
          <w:strike w:val="0"/>
          <w:noProof w:val="0"/>
          <w:color w:val="000000"/>
          <w:position w:val="0"/>
          <w:sz w:val="20"/>
          <w:u w:val="none"/>
          <w:vertAlign w:val="baseline"/>
        </w:rPr>
        <w:t xml:space="preserve"> [ 115]: #topheadline [ 116]: </w:t>
      </w:r>
      <w:hyperlink r:id="rId1639" w:history="1">
        <w:r>
          <w:rPr>
            <w:rFonts w:ascii="arial" w:eastAsia="arial" w:hAnsi="arial" w:cs="arial"/>
            <w:b w:val="0"/>
            <w:i/>
            <w:strike w:val="0"/>
            <w:noProof w:val="0"/>
            <w:color w:val="0077CC"/>
            <w:position w:val="0"/>
            <w:sz w:val="20"/>
            <w:u w:val="single"/>
            <w:vertAlign w:val="baseline"/>
          </w:rPr>
          <w:t>https://www.breitbart.com/europe/2020/12/06/france-nearly-400-incidents-praising-terror-reported-in-schools-last-month/</w:t>
        </w:r>
      </w:hyperlink>
      <w:r>
        <w:rPr>
          <w:rFonts w:ascii="arial" w:eastAsia="arial" w:hAnsi="arial" w:cs="arial"/>
          <w:b w:val="0"/>
          <w:i w:val="0"/>
          <w:strike w:val="0"/>
          <w:noProof w:val="0"/>
          <w:color w:val="000000"/>
          <w:position w:val="0"/>
          <w:sz w:val="20"/>
          <w:u w:val="none"/>
          <w:vertAlign w:val="baseline"/>
        </w:rPr>
        <w:t xml:space="preserve"> [ 117]: #topheadline [ 118]: </w:t>
      </w:r>
      <w:hyperlink r:id="rId1640" w:history="1">
        <w:r>
          <w:rPr>
            <w:rFonts w:ascii="arial" w:eastAsia="arial" w:hAnsi="arial" w:cs="arial"/>
            <w:b w:val="0"/>
            <w:i/>
            <w:strike w:val="0"/>
            <w:noProof w:val="0"/>
            <w:color w:val="0077CC"/>
            <w:position w:val="0"/>
            <w:sz w:val="20"/>
            <w:u w:val="single"/>
            <w:vertAlign w:val="baseline"/>
          </w:rPr>
          <w:t>https://www.breitbart.com/europe/2020/12/06/antifa-agitators-attack-police-vandalise-businesses-burn-cars-paris-security-bill/</w:t>
        </w:r>
      </w:hyperlink>
      <w:r>
        <w:rPr>
          <w:rFonts w:ascii="arial" w:eastAsia="arial" w:hAnsi="arial" w:cs="arial"/>
          <w:b w:val="0"/>
          <w:i w:val="0"/>
          <w:strike w:val="0"/>
          <w:noProof w:val="0"/>
          <w:color w:val="000000"/>
          <w:position w:val="0"/>
          <w:sz w:val="20"/>
          <w:u w:val="none"/>
          <w:vertAlign w:val="baseline"/>
        </w:rPr>
        <w:t xml:space="preserve"> [ 119]: #topheadline [ 120]: </w:t>
      </w:r>
      <w:hyperlink r:id="rId1641" w:history="1">
        <w:r>
          <w:rPr>
            <w:rFonts w:ascii="arial" w:eastAsia="arial" w:hAnsi="arial" w:cs="arial"/>
            <w:b w:val="0"/>
            <w:i/>
            <w:strike w:val="0"/>
            <w:noProof w:val="0"/>
            <w:color w:val="0077CC"/>
            <w:position w:val="0"/>
            <w:sz w:val="20"/>
            <w:u w:val="single"/>
            <w:vertAlign w:val="baseline"/>
          </w:rPr>
          <w:t>https://www.rt.com/sport/508830-millwall-blm-booing-video/</w:t>
        </w:r>
      </w:hyperlink>
      <w:r>
        <w:rPr>
          <w:rFonts w:ascii="arial" w:eastAsia="arial" w:hAnsi="arial" w:cs="arial"/>
          <w:b w:val="0"/>
          <w:i w:val="0"/>
          <w:strike w:val="0"/>
          <w:noProof w:val="0"/>
          <w:color w:val="000000"/>
          <w:position w:val="0"/>
          <w:sz w:val="20"/>
          <w:u w:val="none"/>
          <w:vertAlign w:val="baseline"/>
        </w:rPr>
        <w:t xml:space="preserve"> [ 121]: #topheadline [ 122]: </w:t>
      </w:r>
      <w:hyperlink r:id="rId1642" w:history="1">
        <w:r>
          <w:rPr>
            <w:rFonts w:ascii="arial" w:eastAsia="arial" w:hAnsi="arial" w:cs="arial"/>
            <w:b w:val="0"/>
            <w:i/>
            <w:strike w:val="0"/>
            <w:noProof w:val="0"/>
            <w:color w:val="0077CC"/>
            <w:position w:val="0"/>
            <w:sz w:val="20"/>
            <w:u w:val="single"/>
            <w:vertAlign w:val="baseline"/>
          </w:rPr>
          <w:t>https://www.ansa.it/english/news/2020/12/04/university-officials-suspended-over-suarez-exam-case_3c17bfda-9be5-4d08-a3fc-620b6973b0ff.html</w:t>
        </w:r>
      </w:hyperlink>
      <w:r>
        <w:rPr>
          <w:rFonts w:ascii="arial" w:eastAsia="arial" w:hAnsi="arial" w:cs="arial"/>
          <w:b w:val="0"/>
          <w:i w:val="0"/>
          <w:strike w:val="0"/>
          <w:noProof w:val="0"/>
          <w:color w:val="000000"/>
          <w:position w:val="0"/>
          <w:sz w:val="20"/>
          <w:u w:val="none"/>
          <w:vertAlign w:val="baseline"/>
        </w:rPr>
        <w:t xml:space="preserve"> [ 123]: #topheadline [ 124]: </w:t>
      </w:r>
      <w:hyperlink r:id="rId1643" w:history="1">
        <w:r>
          <w:rPr>
            <w:rFonts w:ascii="arial" w:eastAsia="arial" w:hAnsi="arial" w:cs="arial"/>
            <w:b w:val="0"/>
            <w:i/>
            <w:strike w:val="0"/>
            <w:noProof w:val="0"/>
            <w:color w:val="0077CC"/>
            <w:position w:val="0"/>
            <w:sz w:val="20"/>
            <w:u w:val="single"/>
            <w:vertAlign w:val="baseline"/>
          </w:rPr>
          <w:t>https://www.insideover.com/politics/macron-calls-claims-hes-eroding-frances-freedoms-a-big-lie.html</w:t>
        </w:r>
      </w:hyperlink>
      <w:r>
        <w:rPr>
          <w:rFonts w:ascii="arial" w:eastAsia="arial" w:hAnsi="arial" w:cs="arial"/>
          <w:b w:val="0"/>
          <w:i w:val="0"/>
          <w:strike w:val="0"/>
          <w:noProof w:val="0"/>
          <w:color w:val="000000"/>
          <w:position w:val="0"/>
          <w:sz w:val="20"/>
          <w:u w:val="none"/>
          <w:vertAlign w:val="baseline"/>
        </w:rPr>
        <w:t xml:space="preserve"> [ 125]: #topheadline [ 126]: </w:t>
      </w:r>
      <w:hyperlink r:id="rId1644" w:history="1">
        <w:r>
          <w:rPr>
            <w:rFonts w:ascii="arial" w:eastAsia="arial" w:hAnsi="arial" w:cs="arial"/>
            <w:b w:val="0"/>
            <w:i/>
            <w:strike w:val="0"/>
            <w:noProof w:val="0"/>
            <w:color w:val="0077CC"/>
            <w:position w:val="0"/>
            <w:sz w:val="20"/>
            <w:u w:val="single"/>
            <w:vertAlign w:val="baseline"/>
          </w:rPr>
          <w:t>https://nltimes.nl/2020/12/06/illegal-parties-shut-delft-den-helder-diemen</w:t>
        </w:r>
      </w:hyperlink>
      <w:r>
        <w:rPr>
          <w:rFonts w:ascii="arial" w:eastAsia="arial" w:hAnsi="arial" w:cs="arial"/>
          <w:b w:val="0"/>
          <w:i w:val="0"/>
          <w:strike w:val="0"/>
          <w:noProof w:val="0"/>
          <w:color w:val="000000"/>
          <w:position w:val="0"/>
          <w:sz w:val="20"/>
          <w:u w:val="none"/>
          <w:vertAlign w:val="baseline"/>
        </w:rPr>
        <w:t xml:space="preserve"> [ 127]: #topheadline [ 128]: </w:t>
      </w:r>
      <w:hyperlink r:id="rId1645" w:history="1">
        <w:r>
          <w:rPr>
            <w:rFonts w:ascii="arial" w:eastAsia="arial" w:hAnsi="arial" w:cs="arial"/>
            <w:b w:val="0"/>
            <w:i/>
            <w:strike w:val="0"/>
            <w:noProof w:val="0"/>
            <w:color w:val="0077CC"/>
            <w:position w:val="0"/>
            <w:sz w:val="20"/>
            <w:u w:val="single"/>
            <w:vertAlign w:val="baseline"/>
          </w:rPr>
          <w:t>https://www.thelocal.es/20201204/balearic-islands-to-use-drones-to-stop-illegal-parties-over-christmas</w:t>
        </w:r>
      </w:hyperlink>
      <w:r>
        <w:rPr>
          <w:rFonts w:ascii="arial" w:eastAsia="arial" w:hAnsi="arial" w:cs="arial"/>
          <w:b w:val="0"/>
          <w:i w:val="0"/>
          <w:strike w:val="0"/>
          <w:noProof w:val="0"/>
          <w:color w:val="000000"/>
          <w:position w:val="0"/>
          <w:sz w:val="20"/>
          <w:u w:val="none"/>
          <w:vertAlign w:val="baseline"/>
        </w:rPr>
        <w:t xml:space="preserve"> [ 129]: #topheadline [ 130]: </w:t>
      </w:r>
      <w:hyperlink r:id="rId1646" w:history="1">
        <w:r>
          <w:rPr>
            <w:rFonts w:ascii="arial" w:eastAsia="arial" w:hAnsi="arial" w:cs="arial"/>
            <w:b w:val="0"/>
            <w:i/>
            <w:strike w:val="0"/>
            <w:noProof w:val="0"/>
            <w:color w:val="0077CC"/>
            <w:position w:val="0"/>
            <w:sz w:val="20"/>
            <w:u w:val="single"/>
            <w:vertAlign w:val="baseline"/>
          </w:rPr>
          <w:t>https://www.breitbart.com/europe/2020/12/06/uk-prepares-huge-vaccination-rollout-starting-tuesday/</w:t>
        </w:r>
      </w:hyperlink>
      <w:r>
        <w:rPr>
          <w:rFonts w:ascii="arial" w:eastAsia="arial" w:hAnsi="arial" w:cs="arial"/>
          <w:b w:val="0"/>
          <w:i w:val="0"/>
          <w:strike w:val="0"/>
          <w:noProof w:val="0"/>
          <w:color w:val="000000"/>
          <w:position w:val="0"/>
          <w:sz w:val="20"/>
          <w:u w:val="none"/>
          <w:vertAlign w:val="baseline"/>
        </w:rPr>
        <w:t xml:space="preserve"> [ 131]: #topheadline [ 132]: </w:t>
      </w:r>
      <w:hyperlink r:id="rId1647" w:history="1">
        <w:r>
          <w:rPr>
            <w:rFonts w:ascii="arial" w:eastAsia="arial" w:hAnsi="arial" w:cs="arial"/>
            <w:b w:val="0"/>
            <w:i/>
            <w:strike w:val="0"/>
            <w:noProof w:val="0"/>
            <w:color w:val="0077CC"/>
            <w:position w:val="0"/>
            <w:sz w:val="20"/>
            <w:u w:val="single"/>
            <w:vertAlign w:val="baseline"/>
          </w:rPr>
          <w:t>https://www.dailymail.co.uk/news/article-9010309/Astonished-policeman-finds-80-party-goers-crammed-illegal-Chislehurst-lockdown-rave.html</w:t>
        </w:r>
      </w:hyperlink>
      <w:r>
        <w:rPr>
          <w:rFonts w:ascii="arial" w:eastAsia="arial" w:hAnsi="arial" w:cs="arial"/>
          <w:b w:val="0"/>
          <w:i w:val="0"/>
          <w:strike w:val="0"/>
          <w:noProof w:val="0"/>
          <w:color w:val="000000"/>
          <w:position w:val="0"/>
          <w:sz w:val="20"/>
          <w:u w:val="none"/>
          <w:vertAlign w:val="baseline"/>
        </w:rPr>
        <w:t xml:space="preserve"> [ 133]: #topheadline [ 134]: </w:t>
      </w:r>
      <w:hyperlink r:id="rId1648" w:history="1">
        <w:r>
          <w:rPr>
            <w:rFonts w:ascii="arial" w:eastAsia="arial" w:hAnsi="arial" w:cs="arial"/>
            <w:b w:val="0"/>
            <w:i/>
            <w:strike w:val="0"/>
            <w:noProof w:val="0"/>
            <w:color w:val="0077CC"/>
            <w:position w:val="0"/>
            <w:sz w:val="20"/>
            <w:u w:val="single"/>
            <w:vertAlign w:val="baseline"/>
          </w:rPr>
          <w:t>https://www.breitbart.com/europe/2020/12/06/boris-johnsons-cabinet-backs-no-deal-brexit-if-eu-trade-talks-collapse-this-week/</w:t>
        </w:r>
      </w:hyperlink>
      <w:r>
        <w:rPr>
          <w:rFonts w:ascii="arial" w:eastAsia="arial" w:hAnsi="arial" w:cs="arial"/>
          <w:b w:val="0"/>
          <w:i w:val="0"/>
          <w:strike w:val="0"/>
          <w:noProof w:val="0"/>
          <w:color w:val="000000"/>
          <w:position w:val="0"/>
          <w:sz w:val="20"/>
          <w:u w:val="none"/>
          <w:vertAlign w:val="baseline"/>
        </w:rPr>
        <w:t xml:space="preserve"> [ 135]: #topheadline [ 136]: </w:t>
      </w:r>
      <w:hyperlink r:id="rId1649" w:history="1">
        <w:r>
          <w:rPr>
            <w:rFonts w:ascii="arial" w:eastAsia="arial" w:hAnsi="arial" w:cs="arial"/>
            <w:b w:val="0"/>
            <w:i/>
            <w:strike w:val="0"/>
            <w:noProof w:val="0"/>
            <w:color w:val="0077CC"/>
            <w:position w:val="0"/>
            <w:sz w:val="20"/>
            <w:u w:val="single"/>
            <w:vertAlign w:val="baseline"/>
          </w:rPr>
          <w:t>https://www.cambridge-news.co.uk/news/cambridge-news/extinction-rebellion-protesters-block-five-19409021</w:t>
        </w:r>
      </w:hyperlink>
      <w:r>
        <w:rPr>
          <w:rFonts w:ascii="arial" w:eastAsia="arial" w:hAnsi="arial" w:cs="arial"/>
          <w:b w:val="0"/>
          <w:i w:val="0"/>
          <w:strike w:val="0"/>
          <w:noProof w:val="0"/>
          <w:color w:val="000000"/>
          <w:position w:val="0"/>
          <w:sz w:val="20"/>
          <w:u w:val="none"/>
          <w:vertAlign w:val="baseline"/>
        </w:rPr>
        <w:t xml:space="preserve"> [ 137]: #topheadline [ 138]: </w:t>
      </w:r>
      <w:hyperlink r:id="rId1650" w:history="1">
        <w:r>
          <w:rPr>
            <w:rFonts w:ascii="arial" w:eastAsia="arial" w:hAnsi="arial" w:cs="arial"/>
            <w:b w:val="0"/>
            <w:i/>
            <w:strike w:val="0"/>
            <w:noProof w:val="0"/>
            <w:color w:val="0077CC"/>
            <w:position w:val="0"/>
            <w:sz w:val="20"/>
            <w:u w:val="single"/>
            <w:vertAlign w:val="baseline"/>
          </w:rPr>
          <w:t>https://www.breitbart.com/europe/2020/12/06/farage-criticises-relentless-march-puritans-massive-increase-state-control/</w:t>
        </w:r>
      </w:hyperlink>
      <w:r>
        <w:rPr>
          <w:rFonts w:ascii="arial" w:eastAsia="arial" w:hAnsi="arial" w:cs="arial"/>
          <w:b w:val="0"/>
          <w:i w:val="0"/>
          <w:strike w:val="0"/>
          <w:noProof w:val="0"/>
          <w:color w:val="000000"/>
          <w:position w:val="0"/>
          <w:sz w:val="20"/>
          <w:u w:val="none"/>
          <w:vertAlign w:val="baseline"/>
        </w:rPr>
        <w:t xml:space="preserve"> [ 139]: #topheadline [ 140]: </w:t>
      </w:r>
      <w:hyperlink r:id="rId1651" w:history="1">
        <w:r>
          <w:rPr>
            <w:rFonts w:ascii="arial" w:eastAsia="arial" w:hAnsi="arial" w:cs="arial"/>
            <w:b w:val="0"/>
            <w:i/>
            <w:strike w:val="0"/>
            <w:noProof w:val="0"/>
            <w:color w:val="0077CC"/>
            <w:position w:val="0"/>
            <w:sz w:val="20"/>
            <w:u w:val="single"/>
            <w:vertAlign w:val="baseline"/>
          </w:rPr>
          <w:t>https://www.manchestereveningnews.co.uk/news/greater-manchester-news/hundreds-gather-piccadilly-gardens-anti-19410299</w:t>
        </w:r>
      </w:hyperlink>
      <w:r>
        <w:rPr>
          <w:rFonts w:ascii="arial" w:eastAsia="arial" w:hAnsi="arial" w:cs="arial"/>
          <w:b w:val="0"/>
          <w:i w:val="0"/>
          <w:strike w:val="0"/>
          <w:noProof w:val="0"/>
          <w:color w:val="000000"/>
          <w:position w:val="0"/>
          <w:sz w:val="20"/>
          <w:u w:val="none"/>
          <w:vertAlign w:val="baseline"/>
        </w:rPr>
        <w:t xml:space="preserve"> [ 141]: #topheadline [ 142]: </w:t>
      </w:r>
      <w:hyperlink r:id="rId1652" w:history="1">
        <w:r>
          <w:rPr>
            <w:rFonts w:ascii="arial" w:eastAsia="arial" w:hAnsi="arial" w:cs="arial"/>
            <w:b w:val="0"/>
            <w:i/>
            <w:strike w:val="0"/>
            <w:noProof w:val="0"/>
            <w:color w:val="0077CC"/>
            <w:position w:val="0"/>
            <w:sz w:val="20"/>
            <w:u w:val="single"/>
            <w:vertAlign w:val="baseline"/>
          </w:rPr>
          <w:t>https://metro.co.uk/2020/12/04/man-who-tried-to-organise-two-illegal-raves-in-a-week-fined-10000-13701329/</w:t>
        </w:r>
      </w:hyperlink>
      <w:r>
        <w:rPr>
          <w:rFonts w:ascii="arial" w:eastAsia="arial" w:hAnsi="arial" w:cs="arial"/>
          <w:b w:val="0"/>
          <w:i w:val="0"/>
          <w:strike w:val="0"/>
          <w:noProof w:val="0"/>
          <w:color w:val="000000"/>
          <w:position w:val="0"/>
          <w:sz w:val="20"/>
          <w:u w:val="none"/>
          <w:vertAlign w:val="baseline"/>
        </w:rPr>
        <w:t xml:space="preserve"> [ 143]: #topheadline [ 144]: </w:t>
      </w:r>
      <w:hyperlink r:id="rId1653" w:history="1">
        <w:r>
          <w:rPr>
            <w:rFonts w:ascii="arial" w:eastAsia="arial" w:hAnsi="arial" w:cs="arial"/>
            <w:b w:val="0"/>
            <w:i/>
            <w:strike w:val="0"/>
            <w:noProof w:val="0"/>
            <w:color w:val="0077CC"/>
            <w:position w:val="0"/>
            <w:sz w:val="20"/>
            <w:u w:val="single"/>
            <w:vertAlign w:val="baseline"/>
          </w:rPr>
          <w:t>https://www.manchestereveningnews.co.uk/news/greater-manchester-news/police-stop-huge-1000-strong-19367592</w:t>
        </w:r>
      </w:hyperlink>
      <w:r>
        <w:rPr>
          <w:rFonts w:ascii="arial" w:eastAsia="arial" w:hAnsi="arial" w:cs="arial"/>
          <w:b w:val="0"/>
          <w:i w:val="0"/>
          <w:strike w:val="0"/>
          <w:noProof w:val="0"/>
          <w:color w:val="000000"/>
          <w:position w:val="0"/>
          <w:sz w:val="20"/>
          <w:u w:val="none"/>
          <w:vertAlign w:val="baseline"/>
        </w:rPr>
        <w:t xml:space="preserve"> [ 145]: #topheadline [ 146]: </w:t>
      </w:r>
      <w:hyperlink r:id="rId1654" w:history="1">
        <w:r>
          <w:rPr>
            <w:rFonts w:ascii="arial" w:eastAsia="arial" w:hAnsi="arial" w:cs="arial"/>
            <w:b w:val="0"/>
            <w:i/>
            <w:strike w:val="0"/>
            <w:noProof w:val="0"/>
            <w:color w:val="0077CC"/>
            <w:position w:val="0"/>
            <w:sz w:val="20"/>
            <w:u w:val="single"/>
            <w:vertAlign w:val="baseline"/>
          </w:rPr>
          <w:t>https://sports.yahoo.com/coronavirus-police-pelted-bottles-illegal-rave-195701387.html</w:t>
        </w:r>
      </w:hyperlink>
      <w:r>
        <w:rPr>
          <w:rFonts w:ascii="arial" w:eastAsia="arial" w:hAnsi="arial" w:cs="arial"/>
          <w:b w:val="0"/>
          <w:i w:val="0"/>
          <w:strike w:val="0"/>
          <w:noProof w:val="0"/>
          <w:color w:val="000000"/>
          <w:position w:val="0"/>
          <w:sz w:val="20"/>
          <w:u w:val="none"/>
          <w:vertAlign w:val="baseline"/>
        </w:rPr>
        <w:t xml:space="preserve"> [ 147]: #topheadline [ 148]: </w:t>
      </w:r>
      <w:hyperlink r:id="rId1655" w:history="1">
        <w:r>
          <w:rPr>
            <w:rFonts w:ascii="arial" w:eastAsia="arial" w:hAnsi="arial" w:cs="arial"/>
            <w:b w:val="0"/>
            <w:i/>
            <w:strike w:val="0"/>
            <w:noProof w:val="0"/>
            <w:color w:val="0077CC"/>
            <w:position w:val="0"/>
            <w:sz w:val="20"/>
            <w:u w:val="single"/>
            <w:vertAlign w:val="baseline"/>
          </w:rPr>
          <w:t>https://ekurd.net/iranian-kurdish-brothers-behead-2020-12-02</w:t>
        </w:r>
      </w:hyperlink>
      <w:r>
        <w:rPr>
          <w:rFonts w:ascii="arial" w:eastAsia="arial" w:hAnsi="arial" w:cs="arial"/>
          <w:b w:val="0"/>
          <w:i w:val="0"/>
          <w:strike w:val="0"/>
          <w:noProof w:val="0"/>
          <w:color w:val="000000"/>
          <w:position w:val="0"/>
          <w:sz w:val="20"/>
          <w:u w:val="none"/>
          <w:vertAlign w:val="baseline"/>
        </w:rPr>
        <w:t xml:space="preserve"> [ 149]: #topheadline [ 150]: </w:t>
      </w:r>
      <w:hyperlink r:id="rId1656" w:history="1">
        <w:r>
          <w:rPr>
            <w:rFonts w:ascii="arial" w:eastAsia="arial" w:hAnsi="arial" w:cs="arial"/>
            <w:b w:val="0"/>
            <w:i/>
            <w:strike w:val="0"/>
            <w:noProof w:val="0"/>
            <w:color w:val="0077CC"/>
            <w:position w:val="0"/>
            <w:sz w:val="20"/>
            <w:u w:val="single"/>
            <w:vertAlign w:val="baseline"/>
          </w:rPr>
          <w:t>https://coconuts.co/jakarta/news/police-in-indonesia-arrest-imam-allegedly-behind-call-for-jihad-video/</w:t>
        </w:r>
      </w:hyperlink>
      <w:r>
        <w:rPr>
          <w:rFonts w:ascii="arial" w:eastAsia="arial" w:hAnsi="arial" w:cs="arial"/>
          <w:b w:val="0"/>
          <w:i w:val="0"/>
          <w:strike w:val="0"/>
          <w:noProof w:val="0"/>
          <w:color w:val="000000"/>
          <w:position w:val="0"/>
          <w:sz w:val="20"/>
          <w:u w:val="none"/>
          <w:vertAlign w:val="baseline"/>
        </w:rPr>
        <w:t xml:space="preserve"> [ 151]: #topheadline [ 152]: </w:t>
      </w:r>
      <w:hyperlink r:id="rId1657" w:history="1">
        <w:r>
          <w:rPr>
            <w:rFonts w:ascii="arial" w:eastAsia="arial" w:hAnsi="arial" w:cs="arial"/>
            <w:b w:val="0"/>
            <w:i/>
            <w:strike w:val="0"/>
            <w:noProof w:val="0"/>
            <w:color w:val="0077CC"/>
            <w:position w:val="0"/>
            <w:sz w:val="20"/>
            <w:u w:val="single"/>
            <w:vertAlign w:val="baseline"/>
          </w:rPr>
          <w:t>https://www.dailymail.co.uk/news/article-9024311/China-claims-coronavirus-started-AUSTRALIA.html</w:t>
        </w:r>
      </w:hyperlink>
      <w:r>
        <w:rPr>
          <w:rFonts w:ascii="arial" w:eastAsia="arial" w:hAnsi="arial" w:cs="arial"/>
          <w:b w:val="0"/>
          <w:i w:val="0"/>
          <w:strike w:val="0"/>
          <w:noProof w:val="0"/>
          <w:color w:val="000000"/>
          <w:position w:val="0"/>
          <w:sz w:val="20"/>
          <w:u w:val="none"/>
          <w:vertAlign w:val="baseline"/>
        </w:rPr>
        <w:t xml:space="preserve"> [ 153]: #topheadline [ 154]: </w:t>
      </w:r>
      <w:hyperlink r:id="rId1658" w:history="1">
        <w:r>
          <w:rPr>
            <w:rFonts w:ascii="arial" w:eastAsia="arial" w:hAnsi="arial" w:cs="arial"/>
            <w:b w:val="0"/>
            <w:i/>
            <w:strike w:val="0"/>
            <w:noProof w:val="0"/>
            <w:color w:val="0077CC"/>
            <w:position w:val="0"/>
            <w:sz w:val="20"/>
            <w:u w:val="single"/>
            <w:vertAlign w:val="baseline"/>
          </w:rPr>
          <w:t>https://www.nbcnews.com/politics/national-security/china-has-done-human-testing-create-biologically-enhanced-super-soldiers-n1249914</w:t>
        </w:r>
      </w:hyperlink>
      <w:r>
        <w:rPr>
          <w:rFonts w:ascii="arial" w:eastAsia="arial" w:hAnsi="arial" w:cs="arial"/>
          <w:b w:val="0"/>
          <w:i w:val="0"/>
          <w:strike w:val="0"/>
          <w:noProof w:val="0"/>
          <w:color w:val="000000"/>
          <w:position w:val="0"/>
          <w:sz w:val="20"/>
          <w:u w:val="none"/>
          <w:vertAlign w:val="baseline"/>
        </w:rPr>
        <w:t xml:space="preserve"> [ 155]: #topheadline [ 156]: </w:t>
      </w:r>
      <w:hyperlink r:id="rId1659" w:history="1">
        <w:r>
          <w:rPr>
            <w:rFonts w:ascii="arial" w:eastAsia="arial" w:hAnsi="arial" w:cs="arial"/>
            <w:b w:val="0"/>
            <w:i/>
            <w:strike w:val="0"/>
            <w:noProof w:val="0"/>
            <w:color w:val="0077CC"/>
            <w:position w:val="0"/>
            <w:sz w:val="20"/>
            <w:u w:val="single"/>
            <w:vertAlign w:val="baseline"/>
          </w:rPr>
          <w:t>https://pjmedia.com/news-and-politics/rick-moran/2020/12/05/chinese-communist-flag-planted-on-moon-by-unmanned-ship-n1194096</w:t>
        </w:r>
      </w:hyperlink>
      <w:r>
        <w:rPr>
          <w:rFonts w:ascii="arial" w:eastAsia="arial" w:hAnsi="arial" w:cs="arial"/>
          <w:b w:val="0"/>
          <w:i w:val="0"/>
          <w:strike w:val="0"/>
          <w:noProof w:val="0"/>
          <w:color w:val="000000"/>
          <w:position w:val="0"/>
          <w:sz w:val="20"/>
          <w:u w:val="none"/>
          <w:vertAlign w:val="baseline"/>
        </w:rPr>
        <w:t xml:space="preserve"> [ 157]: #topheadline [ 158]: </w:t>
      </w:r>
      <w:hyperlink r:id="rId1660" w:history="1">
        <w:r>
          <w:rPr>
            <w:rFonts w:ascii="arial" w:eastAsia="arial" w:hAnsi="arial" w:cs="arial"/>
            <w:b w:val="0"/>
            <w:i/>
            <w:strike w:val="0"/>
            <w:noProof w:val="0"/>
            <w:color w:val="0077CC"/>
            <w:position w:val="0"/>
            <w:sz w:val="20"/>
            <w:u w:val="single"/>
            <w:vertAlign w:val="baseline"/>
          </w:rPr>
          <w:t>https://www.zerohedge.com/markets/japan-set-abolish-gas-powered-cars-mid-2030s</w:t>
        </w:r>
      </w:hyperlink>
      <w:r>
        <w:rPr>
          <w:rFonts w:ascii="arial" w:eastAsia="arial" w:hAnsi="arial" w:cs="arial"/>
          <w:b w:val="0"/>
          <w:i w:val="0"/>
          <w:strike w:val="0"/>
          <w:noProof w:val="0"/>
          <w:color w:val="000000"/>
          <w:position w:val="0"/>
          <w:sz w:val="20"/>
          <w:u w:val="none"/>
          <w:vertAlign w:val="baseline"/>
        </w:rPr>
        <w:t xml:space="preserve"> [ 159]: #topheadline [ 160]: </w:t>
      </w:r>
      <w:hyperlink r:id="rId1661" w:history="1">
        <w:r>
          <w:rPr>
            <w:rFonts w:ascii="arial" w:eastAsia="arial" w:hAnsi="arial" w:cs="arial"/>
            <w:b w:val="0"/>
            <w:i/>
            <w:strike w:val="0"/>
            <w:noProof w:val="0"/>
            <w:color w:val="0077CC"/>
            <w:position w:val="0"/>
            <w:sz w:val="20"/>
            <w:u w:val="single"/>
            <w:vertAlign w:val="baseline"/>
          </w:rPr>
          <w:t>https://www.dailymail.co.uk/news/article-9016481/Where-Australia-without-China-retaliating-trade-wont-work.html</w:t>
        </w:r>
      </w:hyperlink>
      <w:r>
        <w:rPr>
          <w:rFonts w:ascii="arial" w:eastAsia="arial" w:hAnsi="arial" w:cs="arial"/>
          <w:b w:val="0"/>
          <w:i w:val="0"/>
          <w:strike w:val="0"/>
          <w:noProof w:val="0"/>
          <w:color w:val="000000"/>
          <w:position w:val="0"/>
          <w:sz w:val="20"/>
          <w:u w:val="none"/>
          <w:vertAlign w:val="baseline"/>
        </w:rPr>
        <w:t xml:space="preserve"> [ 161]: #topheadline [ 162]: </w:t>
      </w:r>
      <w:hyperlink r:id="rId1662" w:history="1">
        <w:r>
          <w:rPr>
            <w:rFonts w:ascii="arial" w:eastAsia="arial" w:hAnsi="arial" w:cs="arial"/>
            <w:b w:val="0"/>
            <w:i/>
            <w:strike w:val="0"/>
            <w:noProof w:val="0"/>
            <w:color w:val="0077CC"/>
            <w:position w:val="0"/>
            <w:sz w:val="20"/>
            <w:u w:val="single"/>
            <w:vertAlign w:val="baseline"/>
          </w:rPr>
          <w:t>https://www.breitbart.com/europe/2020/12/06/canary-islands-see-possible-record-8000-migrants-single-month/</w:t>
        </w:r>
      </w:hyperlink>
      <w:r>
        <w:rPr>
          <w:rFonts w:ascii="arial" w:eastAsia="arial" w:hAnsi="arial" w:cs="arial"/>
          <w:b w:val="0"/>
          <w:i w:val="0"/>
          <w:strike w:val="0"/>
          <w:noProof w:val="0"/>
          <w:color w:val="000000"/>
          <w:position w:val="0"/>
          <w:sz w:val="20"/>
          <w:u w:val="none"/>
          <w:vertAlign w:val="baseline"/>
        </w:rPr>
        <w:t xml:space="preserve"> [ 163]: #topheadline [ 164]: </w:t>
      </w:r>
      <w:hyperlink r:id="rId1663" w:history="1">
        <w:r>
          <w:rPr>
            <w:rFonts w:ascii="arial" w:eastAsia="arial" w:hAnsi="arial" w:cs="arial"/>
            <w:b w:val="0"/>
            <w:i/>
            <w:strike w:val="0"/>
            <w:noProof w:val="0"/>
            <w:color w:val="0077CC"/>
            <w:position w:val="0"/>
            <w:sz w:val="20"/>
            <w:u w:val="single"/>
            <w:vertAlign w:val="baseline"/>
          </w:rPr>
          <w:t>https://www.express.co.uk/news/uk/1368991/channel-migrants-uk-home-office-uk</w:t>
        </w:r>
      </w:hyperlink>
      <w:r>
        <w:rPr>
          <w:rFonts w:ascii="arial" w:eastAsia="arial" w:hAnsi="arial" w:cs="arial"/>
          <w:b w:val="0"/>
          <w:i w:val="0"/>
          <w:strike w:val="0"/>
          <w:noProof w:val="0"/>
          <w:color w:val="000000"/>
          <w:position w:val="0"/>
          <w:sz w:val="20"/>
          <w:u w:val="none"/>
          <w:vertAlign w:val="baseline"/>
        </w:rPr>
        <w:t xml:space="preserve"> [ 165]: #topheadline [ 166]: </w:t>
      </w:r>
      <w:hyperlink r:id="rId1664" w:history="1">
        <w:r>
          <w:rPr>
            <w:rFonts w:ascii="arial" w:eastAsia="arial" w:hAnsi="arial" w:cs="arial"/>
            <w:b w:val="0"/>
            <w:i/>
            <w:strike w:val="0"/>
            <w:noProof w:val="0"/>
            <w:color w:val="0077CC"/>
            <w:position w:val="0"/>
            <w:sz w:val="20"/>
            <w:u w:val="single"/>
            <w:vertAlign w:val="baseline"/>
          </w:rPr>
          <w:t>https://rmx.news/article/article/polish-top-archbishop-no-such-thing-as-right-to-abortion-in-international-law</w:t>
        </w:r>
      </w:hyperlink>
      <w:r>
        <w:rPr>
          <w:rFonts w:ascii="arial" w:eastAsia="arial" w:hAnsi="arial" w:cs="arial"/>
          <w:b w:val="0"/>
          <w:i w:val="0"/>
          <w:strike w:val="0"/>
          <w:noProof w:val="0"/>
          <w:color w:val="000000"/>
          <w:position w:val="0"/>
          <w:sz w:val="20"/>
          <w:u w:val="none"/>
          <w:vertAlign w:val="baseline"/>
        </w:rPr>
        <w:t xml:space="preserve"> [ 167]: #topheadline [ 168]: </w:t>
      </w:r>
      <w:hyperlink r:id="rId1665" w:history="1">
        <w:r>
          <w:rPr>
            <w:rFonts w:ascii="arial" w:eastAsia="arial" w:hAnsi="arial" w:cs="arial"/>
            <w:b w:val="0"/>
            <w:i/>
            <w:strike w:val="0"/>
            <w:noProof w:val="0"/>
            <w:color w:val="0077CC"/>
            <w:position w:val="0"/>
            <w:sz w:val="20"/>
            <w:u w:val="single"/>
            <w:vertAlign w:val="baseline"/>
          </w:rPr>
          <w:t>https://www.americanthinker.com/articles/2020/12/the_great_reset_and_klaus_schwab.html</w:t>
        </w:r>
      </w:hyperlink>
      <w:r>
        <w:rPr>
          <w:rFonts w:ascii="arial" w:eastAsia="arial" w:hAnsi="arial" w:cs="arial"/>
          <w:b w:val="0"/>
          <w:i w:val="0"/>
          <w:strike w:val="0"/>
          <w:noProof w:val="0"/>
          <w:color w:val="000000"/>
          <w:position w:val="0"/>
          <w:sz w:val="20"/>
          <w:u w:val="none"/>
          <w:vertAlign w:val="baseline"/>
        </w:rPr>
        <w:t xml:space="preserve"> [ 169]: #topheadline [ 170]: </w:t>
      </w:r>
      <w:hyperlink r:id="rId1666" w:history="1">
        <w:r>
          <w:rPr>
            <w:rFonts w:ascii="arial" w:eastAsia="arial" w:hAnsi="arial" w:cs="arial"/>
            <w:b w:val="0"/>
            <w:i/>
            <w:strike w:val="0"/>
            <w:noProof w:val="0"/>
            <w:color w:val="0077CC"/>
            <w:position w:val="0"/>
            <w:sz w:val="20"/>
            <w:u w:val="single"/>
            <w:vertAlign w:val="baseline"/>
          </w:rPr>
          <w:t>https://blogs.mercola.com/sites/vitalvotes/archive/2020/12/05/who-already-saying-some-families-need-to-forgo-christmas.aspx</w:t>
        </w:r>
      </w:hyperlink>
      <w:r>
        <w:rPr>
          <w:rFonts w:ascii="arial" w:eastAsia="arial" w:hAnsi="arial" w:cs="arial"/>
          <w:b w:val="0"/>
          <w:i w:val="0"/>
          <w:strike w:val="0"/>
          <w:noProof w:val="0"/>
          <w:color w:val="000000"/>
          <w:position w:val="0"/>
          <w:sz w:val="20"/>
          <w:u w:val="none"/>
          <w:vertAlign w:val="baseline"/>
        </w:rPr>
        <w:t xml:space="preserve"> [ 171]: #topheadline </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2020</w:t>
      </w:r>
    </w:p>
    <w:p>
      <w:pPr>
        <w:pStyle w:val="Normal120"/>
      </w:pPr>
    </w:p>
    <w:p>
      <w:pPr>
        <w:pStyle w:val="Normal120"/>
        <w:ind w:left="200"/>
        <w:sectPr>
          <w:type w:val="continuous"/>
          <w:pgMar w:top="840" w:right="1000" w:bottom="840" w:left="1000" w:header="400" w:footer="400"/>
          <w:pgNumType w:fmt="decimal"/>
          <w:cols w:space="720"/>
        </w:sectPr>
      </w:pPr>
      <w:r>
        <w:br/>
      </w:r>
      <w:r>
        <w:pict>
          <v:line id="_x0000_s1424"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667"/>
          <w:headerReference w:type="default" r:id="rId1668"/>
          <w:footerReference w:type="even" r:id="rId1669"/>
          <w:footerReference w:type="default" r:id="rId1670"/>
          <w:headerReference w:type="first" r:id="rId1671"/>
          <w:footerReference w:type="first" r:id="rId1672"/>
          <w:pgSz w:w="12240" w:h="15840"/>
          <w:pgMar w:top="840" w:right="1000" w:bottom="840" w:left="1000" w:header="400" w:footer="400"/>
          <w:pgNumType w:fmt="decimal"/>
          <w:cols w:space="720"/>
          <w:titlePg w:val="0"/>
        </w:sectPr>
      </w:pPr>
    </w:p>
    <w:p>
      <w:pPr>
        <w:pStyle w:val="Normal121"/>
      </w:pPr>
    </w:p>
    <w:p>
      <w:pPr>
        <w:pStyle w:val="Normal121"/>
      </w:pPr>
      <w:r>
        <w:pict>
          <v:shape id="_x0000_i1425" type="#_x0000_t75" alt="LexisNexis®" style="width:147.75pt;height:30pt">
            <v:imagedata r:id="rId17" o:title=""/>
          </v:shape>
        </w:pict>
      </w:r>
      <w:r>
        <w:cr/>
      </w:r>
    </w:p>
    <w:p>
      <w:pPr>
        <w:pStyle w:val="Heading1119"/>
        <w:keepNext w:val="0"/>
        <w:spacing w:after="200" w:line="340" w:lineRule="atLeast"/>
        <w:ind w:left="0" w:right="0" w:firstLine="0"/>
        <w:jc w:val="center"/>
      </w:pPr>
      <w:hyperlink r:id="rId1673" w:history="1">
        <w:r>
          <w:rPr>
            <w:rFonts w:ascii="arial" w:eastAsia="arial" w:hAnsi="arial" w:cs="arial"/>
            <w:b/>
            <w:i/>
            <w:strike w:val="0"/>
            <w:color w:val="0077CC"/>
            <w:sz w:val="28"/>
            <w:u w:val="single"/>
            <w:vertAlign w:val="baseline"/>
          </w:rPr>
          <w:t>E.U. Calls Antisemitism 'Incompatible' With Values, Demands National Strategies From Member Countries</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2020 Saturday 9:00 AM  EST</w:t>
      </w:r>
    </w:p>
    <w:p>
      <w:pPr>
        <w:pStyle w:val="Normal121"/>
        <w:keepNext w:val="0"/>
        <w:spacing w:after="0" w:line="240" w:lineRule="atLeast"/>
        <w:ind w:right="0"/>
        <w:jc w:val="both"/>
      </w:pPr>
      <w:bookmarkStart w:id="242" w:name="Bookmark_121"/>
      <w:bookmarkEnd w:id="242"/>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21"/>
        <w:keepNext/>
        <w:spacing w:before="240" w:after="0" w:line="340" w:lineRule="atLeast"/>
        <w:ind w:left="0" w:right="0" w:firstLine="0"/>
        <w:jc w:val="left"/>
      </w:pPr>
      <w:bookmarkStart w:id="243" w:name="Body_119"/>
      <w:bookmarkEnd w:id="243"/>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26" style="position:absolute;z-index:251915264"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Jewish Congress issued the following news release: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working with the leadership of the European Union on codifying measures to fight antisemitism at the European, Member State and local levels, the World Jewish Congress applauds the European Council's adoption of a Council of the European Union declaration to mainstream the prevention and countering of antisemitism in all its forms.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critical step comes under the leadership of the German presidency of the Council. The Council of the European Union is comprised of government ministers from the 27 EU Member States, who meet to make laws and coordinate policies. The ministers have the authority to commit their governments to the actions agreed upon by the Council, the main decision-making body of the EU. The European Council is comprised of the heads of state or government of the EU Member States, as well as the President of the European Council and the President of the European Commission. The declaration makes the fight against antisemitism a priority of Europe's executive branch.</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its ongoing work to combat antisemitism, the World Jewish Congress has for years worked closely with European government authorities and institutions, as well as Jewish communities across the continent, to emphasize the importance of EU leadership in this area, resulting in the development of the declaration.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Jewish Congress President Ronald S. Lauder welcomed the declaration: "Europe has a serious and terrifying antisemitism problem, and it's high time that the European Union, its Member States and local authorities direct real resources to it. The adoption of this declaration by the European Council demonstrates that Germany in its Council of the European Union presidency and the EU leadership as a whole recognize the danger that antisemitism and hate create and the threat to society and safety when left unaddressed.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declaration is a significant step forward in making Europe a better place for Jews. The responsibility now falls on Member States to apply the policies and understanding laid out by the European Union in each of their countries, to ensure that the scourge of antisemitism is dealt with, that perpetrators are prosecuted to the greatest extent of the law, and that our next generation learns that hatred is unacceptable."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conclusions adopted at its December 10-11 meeting, the European Council writes, "The European Council condemns all forms of attacks on the freedoms of expression and religion or belief, including antisemitism, racism and xenophobia, and underlines the importance of combating incitement to hatred and violence, as well as intolerance. It welcomes the adoption of the Council Declaration on mainstreaming the fight against antisemitism across policy areas."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declaration calls antisemitism "an attack on European values," reading: "Any form of antisemitism, intolerance or racist hatred is incompatible with the values and aims of the European Union and its Member States and must be addressed through decisive action at European and national level."</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declaration affirms that it is Member States' "permanent, shared responsibility to actively protect and support Jewish life." It acknowledges the increasing prevalence of antisemitism in Europe, particularly in the context of the COVID-19 pandemic and that "an increase in antisemitic incidents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a cause of great concern." The declaration calls on Member States to engage in "continuous dialogue with the Jewish community with a view to ensuring appropriate levels of security awareness, specific training for security staff and law enforcement officers, exchange of best practices and thorough implementation of appropriate measures to ensure the security of Jewish institutions."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growth of antisemitic hate speech, particularly its dissemination online, "crimes committed online should be punished just as crimes offline are and must be adequately addressed by means of effective prosecution and other measures," the declaration reads. "Illegal hate speech and terrorist content online must be removed promptly and consistently by internet service providers, in according with the relevant legal and non-legal framework."</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declaration also calls for the systematic collection of data on antisemitic incidents so as to "develop, implement and monitor progress on tailored comprehensive strategies and education instruments," and for increased Holocaust education as "one of the most important tools to prevent antisemitic prejudices."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declaration comes two years after, and reaffirms, the Council of the European Union's December 6, 2018, declaration, under the leadership of the Austrian presidency of the Council, on the fight against antisemitism and the development of a common security approach to protect Jewish communities and institutions in Europe. As per the new declaration, the European Commission Working Group on antisemitism will continue to support Member States in implementing the 2018 declaration.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Religion]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MSTRUCK-7324148 MSTRUCK</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2020</w:t>
      </w:r>
    </w:p>
    <w:p>
      <w:pPr>
        <w:pStyle w:val="Normal121"/>
      </w:pPr>
    </w:p>
    <w:p>
      <w:pPr>
        <w:pStyle w:val="Normal121"/>
        <w:ind w:left="200"/>
        <w:sectPr>
          <w:type w:val="continuous"/>
          <w:pgMar w:top="840" w:right="1000" w:bottom="840" w:left="1000" w:header="400" w:footer="400"/>
          <w:pgNumType w:fmt="decimal"/>
          <w:cols w:space="720"/>
        </w:sectPr>
      </w:pPr>
      <w:r>
        <w:br/>
      </w:r>
      <w:r>
        <w:pict>
          <v:line id="_x0000_s1427"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674"/>
          <w:headerReference w:type="default" r:id="rId1675"/>
          <w:footerReference w:type="even" r:id="rId1676"/>
          <w:footerReference w:type="default" r:id="rId1677"/>
          <w:headerReference w:type="first" r:id="rId1678"/>
          <w:footerReference w:type="first" r:id="rId1679"/>
          <w:pgSz w:w="12240" w:h="15840"/>
          <w:pgMar w:top="840" w:right="1000" w:bottom="840" w:left="1000" w:header="400" w:footer="400"/>
          <w:pgNumType w:fmt="decimal"/>
          <w:cols w:space="720"/>
          <w:titlePg w:val="0"/>
        </w:sectPr>
      </w:pPr>
    </w:p>
    <w:p>
      <w:pPr>
        <w:pStyle w:val="Normal122"/>
      </w:pPr>
    </w:p>
    <w:p>
      <w:pPr>
        <w:pStyle w:val="Normal122"/>
      </w:pPr>
      <w:r>
        <w:pict>
          <v:shape id="_x0000_i1428" type="#_x0000_t75" alt="LexisNexis®" style="width:147.75pt;height:30pt">
            <v:imagedata r:id="rId17" o:title=""/>
          </v:shape>
        </w:pict>
      </w:r>
      <w:r>
        <w:cr/>
      </w:r>
    </w:p>
    <w:p>
      <w:pPr>
        <w:pStyle w:val="Heading1120"/>
        <w:keepNext w:val="0"/>
        <w:spacing w:after="200" w:line="340" w:lineRule="atLeast"/>
        <w:ind w:left="0" w:right="0" w:firstLine="0"/>
        <w:jc w:val="center"/>
      </w:pPr>
      <w:hyperlink r:id="rId1680" w:history="1">
        <w:r>
          <w:rPr>
            <w:rFonts w:ascii="arial" w:eastAsia="arial" w:hAnsi="arial" w:cs="arial"/>
            <w:b/>
            <w:i/>
            <w:strike w:val="0"/>
            <w:color w:val="0077CC"/>
            <w:sz w:val="28"/>
            <w:u w:val="single"/>
            <w:vertAlign w:val="baseline"/>
          </w:rPr>
          <w:t>'A Burning' is a book about constraints society puts on people: Author Megha Majumdar</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IBNS</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 6:30 AM EST</w:t>
      </w:r>
    </w:p>
    <w:p>
      <w:pPr>
        <w:pStyle w:val="Normal122"/>
        <w:keepNext w:val="0"/>
        <w:spacing w:after="0" w:line="240" w:lineRule="atLeast"/>
        <w:ind w:right="0"/>
        <w:jc w:val="both"/>
      </w:pPr>
      <w:bookmarkStart w:id="244" w:name="Bookmark_122"/>
      <w:bookmarkEnd w:id="244"/>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India Blooms., distributed by Contify.com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1147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India Blooms News Service</w:t>
      </w:r>
    </w:p>
    <w:p>
      <w:pPr>
        <w:pStyle w:val="Normal122"/>
        <w:keepNext/>
        <w:spacing w:before="240" w:after="0" w:line="340" w:lineRule="atLeast"/>
        <w:ind w:left="0" w:right="0" w:firstLine="0"/>
        <w:jc w:val="left"/>
      </w:pPr>
      <w:bookmarkStart w:id="245" w:name="Body_120"/>
      <w:bookmarkEnd w:id="245"/>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29" style="position:absolute;z-index:251917312"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Indian-born novelist Megha Majumdar, who lives and works as an editor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 the guest at Kitaab by Prabha Khaitan Foundation last month. India Blooms correspondent Souvik Ghosh brings an excerpt of Megha's conversation with journalist-author Nilanjana Roy regarding her debut novel 'A Burning'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the characters come to you? Was it through watching the news or experiencing things in Calcutta (now Kolkata)? The book was very much nourished by what I was reading in the news. I wanted to see how someone who earned honestly can be thwarted by the systems and institutions that she lives within. So that is where the character Jeevan came from. For Lovely (name of a character), I wanted to write a bold, joyous, defiant arc for a character who wants to go from the very margins of society to the centre, the dreams that she holds of becoming a movie star which was one of the wildest possible dreams. PT sir, the third character, is a school teacher whom I wanted to see as somebody who feels that he is not somebody having a vigorous impact on the nation. What does a person do when he gets the taste of political power? What will he surrender? So those were the driving questions for the three characters. You as a writer have given all your characters the permission to dream which are absolutely impossible. Did you write from a sense of seeing injustice and caring about it deeply? Yes, absolutely. I think that the place where this kind of injustice makes itself felt is in that place where somebody who is denied the opportunity to dream. It is like somebody told them about the place they are destined to get. But what happens if somebody refuses to accept that and say that they have the right to improve their life? Especially I felt that in the character of Lovely who is burdened by so much shame. She is surrounded by people who seek to shame her. But she doesnt accept that shame and defies. The book is so much about the constraints that society places upon certain people more than others and how people dont surrender their spirit and dreams. I think there is an essential optimism in the book and that is where the optimism comes from. {image_1} We are interested to know about your childhood in Kolkata. Did you see Kolkata as a Bengali city or an English one? Asking this because though your book is written in English, it has a shadow of Bengali behind it. I think Bengali holds a kind of richness and pathos in a capacity for both sentiment and humour which I think all Bengali speakers understand. Even though I wrote the book in English, I hope there are scenes that attempt to capture the richness, feeling and thought in Bengali. Regarding my childhood, I grew up in a middle-class home. I was encouraged at home to watch the news, read the newspaper and discuss (on issues) at the dinner table. My parents were always very encouraging of my reading from a very early age. I was called a bookworm in my family and we would seek out libraries, second-hand bookstores, sometimes the Oxford Bookstore. So reading was a big part of my childhood. I think paying attention to the world is something that reading cultivates in us because of paying attention to the imaginative world in books. Were you used to writing books from childhood? I did. I had participated in essay competitions when I was a kid. I always had an affinity for books. This is partly why I had started working for an editor because being in that place where one can boost someones work is still magical to me. I think being close to books in that way also definitely fuels my writing because I used to read such a huge volume of manuscripts as an editor, learn what kind of sentence levels surprise, what kind of structures or movements appeal to me and then I have something to reach for in my own writing. It took four years to write this book. Were you doing multiple drafts? I did so many (number of) drafts. Its hard for me to say the number. I am such a constant rewriter, so one draft becomes another. While I was writing this book, I also had a full-time job, so I had to sneak an hour before work some mornings or find some hours on the weekends. So this was definitely something that I had to find balance while managing my job. {image_2} The name Jeevan for a girl is not unnatural but unusual. What made you choose that name? I know Jeevan is typically a boys name and it does not quite fit. I know that would probably be something that snags some readers minds. The name came to me in one of the earliest drafts (of the book). Later I had tried changing it to something that would feel more logical for this character but it never felt right. I always kept going back to Jeevan even though I knew there are a lot of reasons why that would not be the perfect name but in the end it felt right to me and thats the freedom one has as a fiction writer. What were the choices you made to make voices of the character Lovely? With Lovelys voice, I think I wanted to gesture to the complicated colonial history of English in India. I wanted to acknowledge how English is now the language of the elites. While growing up, we were told that English was the language to learn and we were praised for speaking English well. So that sense of aspiration and striving felt very important to this character. I wanted to write this English which gets registered for striving so it is non-standard but I never wanted it to be seen as subverted. It was the English that fit into her life and this character made her own. The book resonates the political situations of both the US and India where extremisms are taking centre-stage as well as terrible injustices. Did you write from any sense of anger? I was definitely writing from a place of alarm seeing the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intolerance. It was certainly felt in the US as well. It certainly felt eerie to launch the book at this moment when things like systems of oppression, discrimination, police brutality and indifference are so much at the front of mind in the US as well. {image_3} It seems you wanted not just the Indian audiences to read your book but also the characters you wrote about. Was that on your mind? I never thought about my characters reading this book (smiles). But I hope they think I did justice to their lives. The most important thing for me was to render each character a complexity and contradictions. I wanted them to hold flaws, generosity and selfishness. Was it easier to edit your book being an editor yourself? I definitely edited my book, so much of writing, revising and rewriting. So partly I found it really helpful to put the manuscript down for a few weeks at a time. So after coming back to read the book, I was able to read it with a readers mind. So I was able to ask the questions as an editor of manuscripts that come to my desk. (Main Image Credit: Megha Majumdar Facebook) </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2020</w:t>
      </w:r>
    </w:p>
    <w:p>
      <w:pPr>
        <w:pStyle w:val="Normal122"/>
      </w:pPr>
    </w:p>
    <w:p>
      <w:pPr>
        <w:pStyle w:val="Normal122"/>
        <w:ind w:left="200"/>
        <w:sectPr>
          <w:type w:val="continuous"/>
          <w:pgMar w:top="840" w:right="1000" w:bottom="840" w:left="1000" w:header="400" w:footer="400"/>
          <w:pgNumType w:fmt="decimal"/>
          <w:cols w:space="720"/>
        </w:sectPr>
      </w:pPr>
      <w:r>
        <w:br/>
      </w:r>
      <w:r>
        <w:pict>
          <v:line id="_x0000_s1430"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681"/>
          <w:headerReference w:type="default" r:id="rId1682"/>
          <w:footerReference w:type="even" r:id="rId1683"/>
          <w:footerReference w:type="default" r:id="rId1684"/>
          <w:headerReference w:type="first" r:id="rId1685"/>
          <w:footerReference w:type="first" r:id="rId1686"/>
          <w:pgSz w:w="12240" w:h="15840"/>
          <w:pgMar w:top="840" w:right="1000" w:bottom="840" w:left="1000" w:header="400" w:footer="400"/>
          <w:pgNumType w:fmt="decimal"/>
          <w:cols w:space="720"/>
          <w:titlePg w:val="0"/>
        </w:sectPr>
      </w:pPr>
    </w:p>
    <w:p>
      <w:pPr>
        <w:pStyle w:val="Normal123"/>
      </w:pPr>
    </w:p>
    <w:p>
      <w:pPr>
        <w:pStyle w:val="Normal123"/>
      </w:pPr>
      <w:r>
        <w:pict>
          <v:shape id="_x0000_i1431" type="#_x0000_t75" alt="LexisNexis®" style="width:147.75pt;height:30pt">
            <v:imagedata r:id="rId17" o:title=""/>
          </v:shape>
        </w:pict>
      </w:r>
      <w:r>
        <w:cr/>
      </w:r>
    </w:p>
    <w:p>
      <w:pPr>
        <w:pStyle w:val="Heading1121"/>
        <w:keepNext w:val="0"/>
        <w:spacing w:after="200" w:line="340" w:lineRule="atLeast"/>
        <w:ind w:left="0" w:right="0" w:firstLine="0"/>
        <w:jc w:val="center"/>
      </w:pPr>
      <w:hyperlink r:id="rId1687" w:history="1">
        <w:r>
          <w:rPr>
            <w:rFonts w:ascii="arial" w:eastAsia="arial" w:hAnsi="arial" w:cs="arial"/>
            <w:b/>
            <w:i/>
            <w:strike w:val="0"/>
            <w:color w:val="0077CC"/>
            <w:sz w:val="28"/>
            <w:u w:val="single"/>
            <w:vertAlign w:val="baseline"/>
          </w:rPr>
          <w:t>Gates of Vienna News Feed 8/30/2020</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Gates of Vienna</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2020 Monday 4:35 AM EST</w:t>
      </w:r>
    </w:p>
    <w:p>
      <w:pPr>
        <w:pStyle w:val="Normal123"/>
        <w:keepNext w:val="0"/>
        <w:spacing w:after="0" w:line="240" w:lineRule="atLeast"/>
        <w:ind w:right="0"/>
        <w:jc w:val="both"/>
      </w:pPr>
      <w:bookmarkStart w:id="246" w:name="Bookmark_123"/>
      <w:bookmarkEnd w:id="24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8300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Baron Bodissey</w:t>
      </w:r>
    </w:p>
    <w:p>
      <w:pPr>
        <w:pStyle w:val="Normal123"/>
        <w:keepNext/>
        <w:spacing w:before="240" w:after="0" w:line="340" w:lineRule="atLeast"/>
        <w:ind w:left="0" w:right="0" w:firstLine="0"/>
        <w:jc w:val="left"/>
      </w:pPr>
      <w:bookmarkStart w:id="247" w:name="Body_121"/>
      <w:bookmarkEnd w:id="24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32" style="position:absolute;z-index:251919360" from="0,2pt" to="512pt,2pt" strokecolor="#009ddb" strokeweight="2pt">
            <v:stroke linestyle="single"/>
            <w10:wrap type="topAndBottom"/>
          </v:line>
        </w:pict>
      </w:r>
    </w:p>
    <w:p>
      <w:pPr>
        <w:pStyle w:val="Normal123"/>
      </w:pP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31, 2020( Gates of Vienna: </w:t>
      </w:r>
      <w:hyperlink r:id="rId401" w:history="1">
        <w:r>
          <w:rPr>
            <w:rFonts w:ascii="arial" w:eastAsia="arial" w:hAnsi="arial" w:cs="arial"/>
            <w:b w:val="0"/>
            <w:i/>
            <w:strike w:val="0"/>
            <w:noProof w:val="0"/>
            <w:color w:val="0077CC"/>
            <w:position w:val="0"/>
            <w:sz w:val="20"/>
            <w:u w:val="single"/>
            <w:vertAlign w:val="baseline"/>
          </w:rPr>
          <w:t>http://gatesofvienna.net</w:t>
        </w:r>
      </w:hyperlink>
      <w:r>
        <w:rPr>
          <w:rFonts w:ascii="arial" w:eastAsia="arial" w:hAnsi="arial" w:cs="arial"/>
          <w:b w:val="0"/>
          <w:i w:val="0"/>
          <w:strike w:val="0"/>
          <w:noProof w:val="0"/>
          <w:color w:val="000000"/>
          <w:position w:val="0"/>
          <w:sz w:val="20"/>
          <w:u w:val="none"/>
          <w:vertAlign w:val="baseline"/>
        </w:rPr>
        <w:t xml:space="preserve">/ Delivered by Newstex)  A supporter of Donald Trump was shot to death in downtown Portland by a self-proclaimed Antifa activist, who fired at his victim at point-blank range. BLM and Antifa supporters hailed the execution on social media, saying, 'We took out the trash.' In other news, according to a new poll, President Trump is leading former Vice President Biden by three percentage points. To see the headlines and the articles, click 'Continue reading' below. </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C. Cantoni, Dean, EF, Insubria, JD, Reader from Chicago, Steen[1], and all the other tipsters who sent these in. Notice to tipsters: Please don't submit extensive excerpts from articles that have been posted behind a subscription firewall, or are otherwise under copyright protection. Caveat: Articles in the news feed are posted 'as is'. Gates of Vienna cannot vouch for the authenticity or accuracy of the contents of any individual item posted here. I check each entry to make sure it is relatively interesting, not patently offensive, and at least superficially plausible. The link to the original is included with each item's title. Further research and verification are left to the reader. [2][3] [4][5][6][7][8][9][10][11][12][13][14][15][16][17][18][19][20][21][22][23][24][25][26][27][28][29][30][31][32][33][34][35][36][37][38][39][40][41][42] [43][44][45][46][47][48][49][50][51][52][53][54] [55] [56] [57] [58][59][60][61] [62] [63]  Mayor Bill De Blasio Plans 22,000 Layoffs, As People Flee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Droves[64]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 lay off tens of thousands of municipal workers. Even with this massive downsizing, it won't be enough to stem the financial hemorrhaging plaguing the city. The Wall Street Journal reported that roughly 22,000 government workers need to be let go to close a $9 billion deficit that continues to grow.[65]  New Jersey Hikes Gas Tax by 22.5%, Bringing Total Increase Since 2016 to 250%[66] Not content with driving out its wealthiest with yet another tax hike on millionaires, New Jersey just made life for all of its residents, including lower and middle classes, more expensive when it quietly decided on Friday to hike the state's fuel tax.[67]  Antifa and Black Lives Matter March Through Oakland Chanting 'Death to America'[68] Antifa and Black Lives Matter rioters in Oakland marched through the streets chanting 'death to America' overnight on Saturday. This chant is becoming more and more common at these deadly riots.[69]  Are Austin Officials Playing Questionable Number Games to Keep the City Shut Down?[70] Local officials are using questionable information—and changing their own rules—to keep the city shut down, prohibiting countless Austinites from making a living.[71]  Arrest Announced in Mugging of Chicago Woman, 85, Caught on Video[72] Chicago police say the man seen on video viciously mugging an 85-year-old has been arrested. The victim wound up in the hospital after the attack. The video shows her being pulled to the ground and striking her head on the ground, rendering her unconscious. It happened Tueday morning as she was approaching her apartment building downtown, near the Magnificent Mile.[73]  Bill Gates Threatens the World With 'Pandemic 2'[74] Note the 'duper's delight' smiles of the evil Bill and Melinda Gates as they openly threaten us with a 'more deadly pathogen' the 'next time' [Comment: 'a pathogen with a high death rate would be picked'. Openly warning public about plandemic 2.0.][75]  Black Georgia Man Who Stabbed Stranger Says He 'Felt the Need to Find a White Male to Kill'[76] A man arrested for stabbing a stranger on Tuesday said that he 'felt the need to find a white man to kill' after watching videos of 'police brutality.'[77]  Black Lives Matter Mob Harasses Diners at DC Restaurants — Blares Bullhorns in Their Faces[78] Black Lives Matter protesters screamed at diners again on Saturday night in Washington DC. The BLM used bullhorns to scream at diners about their racism.[79]  BLM Leader Calls for Outright Violence Against Police: 'Ready to Put These Police in the F***ing Ground'[80] An as-yet identified Black Lives Matter activist and leader has called for the death of police officers as well as for action to burn down the White House. The incident took place in Washington, D.C., on Saturday night at a Black Lives Matter event as tensions continue to grow across America over police brutality.[81]  CDC Reports 94% of Reported COVID Deaths (Largely Among Elderly) Had 2-3 Other Serious Conditions and Only 6% Have Died Just From COVID Alone[82] Comorbidities Table 3 shows the types of health conditions and contributing causes mentioned in conjunction with deaths involving coronavirus disease 2019 (COVID-19). For 6% of the deaths, COVID-19 was the only cause mentioned. For deaths with conditions or causes in addition to COVID-19, on average, there were 2.6 additional conditions or causes per death. The number of deaths with each condition or cause is shown for all deaths and by age groups.[83]  Chicago Gun Violence: 10 Dead, At Least 36 Wounded in Shootings Across City[84] Chicago police say 10 people have been killed and at least 36 others, including two Chicago police officers, have been wounded in shootings across the city this weekend.[85]  Confessions of a Voter Fraud: I Was a Master at Fixing Mail-in Ballots[86] A top Democratic operative says voter fraud, especially with mail-in ballots, is no myth. And he knows this because he's been doing it, on a grand scale, for decades. Mail-in ballots have become the latest flashpoint in the 2020 elections. While President Trump and the GOP warn of widespread manipulation of the absentee vote that will swell with COVID polling restrictions, many Democrats and their media allies have dismissed such concerns as unfounded. But the political insider, who spoke on condition of anonymity because he fears prosecution, said fraud is more the rule than the exception. His dirty work has taken him through the weeds of municipal and federal elections in Paterson, Atlantic City, Camden, Newark, Hoboken and Hudson County and his fingerprints can be found in local legislative, mayoral and congressional races across the Garden State. Some of the biggest names and highest office holders in New Jersey have benefited from his tricks, according to campaign records The Post reviewed.[87]  C-Span Had So Many Democrats Calling in Support for Trump That They Had to Change Their Protocol[88] C-SPAN changed their open phone line labels after an overwhelming number of Democratic viewers called on Wednesday night proclaiming their support for President Donald Trump in the upcoming election. 'I'm a longtime Democrat, born and raised After watching tonight I have made up my mind. I am definitely gonna vote for Donald Trump,' said one of the many voters who dialed in.[89]  Donald Trump is Heading for Second Presidential Victory, Poll Shows[90] DONALD TRUMP is on course to win the US presidential election with a three-point lead over Joe Biden, a shock poll suggests. In the latest monthly Democracy Institute (DI)/Sunday Express poll President Trump has 48 per cent of the popular support over the former vice president's 45 per cent. In the key swing states the gap is even bigger, with 49 per cent for Trump to 42 per cent for Biden giving the President a seven-point lead. The DI polls have consistently shown more positive results for the President than other surveys. While most suggest a Democrat lead, the monthly DI polls have been more favourable to Trump. DI showed him ahead last month and even further ahead now. It carried out its poll by contacting a weighted sample of 1,500 people and playing them a series of recorded questions. They answered via their telephone keypads. Polling by the institute has previously accurately predicted both the 2016 US election result and Brexit[91][92]  Forced COVID-19 Testing at Highway Checkpoints Announced by Dems[93] Following the W.H.O. directive, Hawaii follows Australia and Spain's lead on imposing medical martial law.[94]  Ghislaine Maxwell is First Inmate Granted in-Person Visit at NYC Jail Since Coronavirus Restrictions Began[95] Ghislaine Maxwell, 'best friend' of Jeffrey Epstein, charged with abetting Epstein's sexual abuse of young girls, was allowed a jail visit on Friday, despite coronvirus-related restrictions. 'During the pandemic, access to legal counsel remains a paramount requirement, but the BOP needs to reduce the risk of exposure created by external visitors,' spokesman for the Bureau of Prisons said in a statement. 'As such, while in general legal visits are suspended, case-by-case accommodations will be accomplished at the local level and confidential legal calls will be allowed in order to ensure inmates maintain access to counsel. We are facilitating attorney client-visitation, as well as judicial proceedings, via video conference, primarily at our detention centers.'[96]  'I'm Not Sad That a Fu*king Fascist Died Tonight': Left-Wing Portland Protesters Celebrate Murder of Trump Supporter[97] 'Our community held its own and took out the trash.'[98]  Jim Hoft is Right — Fauci Has Been Mass Murdering for Decades and Needs to Go Prison[99] New study finds countries with early access to hydroxychloroquine reduced mortality rate by 79% .[100]  Kenosha or Kosovo? Shocking Images Reveal Destruction After Race Riots Leave Buildings in Ruins[101] Harrowing scenes of destruction have emerged from Kenosha, where several nights of BLM riots have left the Wisconsin town looking like it's been through war.[102]  Kenosha Police Union Releases Statement on Jacob Blake Shooting to Counter 'Wholly Inaccurate Purely Fictional Misleading Narrative'[103] The Kenosha Professional Police Association released a statement on Friday, detailing the timeline and key details of the Jacob Blake shooting. Wisconsin State Senator Steve Nass released the information through KPPA's attorney Brendan Matthews.[104]  Killing Them Softly, With a Mask[105] I keep waiting for the Centers for Disease Control and Prevention (CDC) or World Health Organization (WHO) to make the huge — necessary — correction that people should not be wearing masks unless they are in a room with supplemental oxygen pumped in TO PROVIDE ENOUGH OXYGEN TO PROTECT THEIR BRAINS. Have I missed that bulletin? Medical personnel in operating rooms must wear masks to provide the necessary sterile environment for the patient who has been cut open and is at risk for infection, thus the extra oxygen that is pumped into every operating room. MASKS WERE NEVER DESIGNED FOR LONG-TERM USE! In fact, the studies show that, in many cases, short-term use is very dangerous. Why would we be encouraged, even ordered, to wear masks in that case? For anyone, an hour of wearing masks can cause headaches — yes, even to the healthy, those without respiratory conditions. The headache tells you that something is wrong. Dr. Russell Blaylock has stated that mask wearing causes hypoxia (a diminished availability of oxygen to the body tissues), and hypocapnia (a deficiency of carbon dioxide in the blood, which eventually leads to alkalosis — a decrease in the hydrogen ion concentration of arterial blood below the normal level). What about other people who don't have respiratory conditions, but those with conditions that are not related to lung conditions? Blaylock says, people with obesity have poor oxygen intake to begin with; wearing a mask could cause it to drop precipitously, causing a crisis. And there are tens of millions of diabetics and they should not be wearing masks because the build-up of CO2 could damage the brain. Anyone who has seizures is particularly at risk.[106]  Major Cities Defunding Police Forces Plan to Request UN Police Officers to Take Their Place to 'Keep Order'![107] UN Police Training Center is in China! Police Services can be replaced by UN Police![108]  Man Shot While Sleeping in His Car in Central Fresno[109] FRESNO, Calif. (KFSN) — First responders rushed a man to the hospital Sunday morning after he was shot while sleeping in his car in central Fresno.[110]  Michael Moore Warns Dems of 2016 Repeat, Says Trump Voters' Enthusiasm is 'Off the Charts!'[111] Liberal filmmaker Michael Moore warned Democrats of growing momentum in favor of President Trump in a Facebook post on Friday, citing recent CNN polling in swing states.[112]  New CDC Report Says 94% of COVID Deaths Had Underlying Conditions, Only 6% Died From COVID Alone[113] The Centers for Disease Control and Prevention has issued a new report detailing how many COVID-19 deaths in America also involved other underlying health conditions. According to the report, only 6% of the COVID-19 deaths in the U.S. list COVID-19 as the only cause of death. 94% of COVID-19 deaths involved at least one other underlying health condition, and on average involved '2.6 additional conditions or causes of death.'[114]  NYC Leaders Hold 'Stop the Violence' March Sunday Following 2 Triple Shootings Overnight[115] Community leaders and elected officials plan to hold a 'Stop the Violence' march Sunday afternoon following the latest surge in violent crime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At least four people were killed and many more injured in overnight violence, according to reports from the NYPD.[116]  Our President and the Constitution Share the Same Enemies[117] The Constitution of the United States, and the constitutions of the various states, set forth what is essentially the compact or contract that defines and limits the powers granted by the people to elected and appointed officials, along with civil servants to serve the ends, and perform the terms, of that contract. I have always considered it a blessing to be born and live in a country founded on biblical principles, and I have made it my life's work to study and share what I learn. One of the many things I have learned is that there are some people who do not share this view. In fact, there are some who detest it. They include not only looters and rioters and brick-throwing thugs, but also mayors and governors and county executives who make excuses for this lawlessness rather than arresting and prosecuting these criminals. I also observe that these enemies of America are united in their hatred for Donald Trump.[118]  Pentagon Exposes Dem Coup Plot Against Trump[119] Meanwhile, blue states announce COVID-19 checkpoints and forced testing — watch now and spread the live link![120]  Return of the Dust Bowl? The 'Megadrought' In the Southwest is Really Starting to Escalate[121] Much of the southwestern portion of the United States has been gripped by a drought that never seems to end, and there is a tremendous amount of concern that patterns that we witnessed back during the Dust Bowl days of the 1930s may be starting to repeat. In a previous article, I discussed the extreme heat that we have been seeing in the region lately. Phoenix has never had more days in a year when the high temperature has hit at least 115 degrees, and other southwestern cities have been smashing records as well. At the same time, precipitation levels have been very low, and the combination of these two factors is starting to cause some major problems. A couple of weeks ago, NASA posted an article on their official website about the horrible drought conditions that we are now witnessing As the United States moves into the last weeks of climatological summer, one-third of the country is experiencing at least a moderate level of drought. Much of the West is approaching severe drought, and New England has been unusually dry and hot. An estimated 53 million people are living in drought-affected areas. Since NASA posted that article, things have gotten even worse. If you go to the U.S. Drought Monitor website, you will instantly see why so many experts are deeply concerned. The latest map shows that nearly the entire southwestern quadrant of the country is now gripped by either 'severe' or 'extreme' drought. Needless to say, this is not good news at all for farmers and ranchers in the region. Colorado is one of the states that is being hit the hardest. At this point, more than 93 percent of the entire state is experiencing very serious drought conditions[122]  Shots Reportedly Fired at Trump Caravan in Los Angeles! Suspects Barricaded in Home — Tires Blown Out — No Injuries[123] Gun shots were fired at a pro-Trump caravan driving on Ventura Boulevard in the Woodland Hills neighborhood of Los Angeles Sunday afternoon. Police report a tire was possibly blown out by the alleged gunfire but that no one was injured. Police also report three suspects are holed up in an nearby apartment building.[124]  St. Louis Police Officer Tamarris Bohannon and Father of Three Dies From Gunshot Wound to the Head After Responding to Shooting Call on Saturday #BlackPoliceLivesMatter[125] St. Louis Police Officer Tamarris L. Bohannon passed away on Sunday after he was shot on Saturday during a police call in South St. Louis. Bohannon was shot in the head. Another officer was shot in the leg and later discharged from the hospital. The shooter a 43-year-old man from Florida with a long criminal history was later arrested after a standoff with police.[126]  Supreme Court Justice Roberts is/Was Being Blackmailed.[127] Supreme Court Justice Roberts was on Epstein's island and was handpicked as Chief Justice because he could be blackmailed for 'improper things' he allegedly did to his adopted children. Now you know how Obamacare went through and how he votes.[128]  Suspect in Murder of Trump Supporter: 'I'm 100% Antifa All the Way'[129] The suspect in the murder of a Trump supporter on the streets of Portland last night posted 'I'm 100% Antifa' on his personal Instagram page. A member of the Patriot Prayer group, which was involved in counter-protests against Black Lives Matter and Antifa last night, was gunned down at 8:45pm near Southwest Third Avenue and Alder Street. A man is heard on camera yelling 'we've got a Trumper here' before two gunshots blast out.[130]  Texas Salon Owner Previously Jailed for Opening Shop During Lockdown is Running for State Senate[131] Shelley Luther, the Texas salon owner who was jailed for defying lockdown orders, is now running for state Senate. She said she has received praise and donations from many people since her act of civil disobedience, prompting her to run.[132]  The Mask is Falling Off Joe Biden[133] The fascinating Joe Biden book, Yesterday's Man, is written from the perspective of a socialist doubtful that the career politician can usher in a Marxist utopia. The subtitle, 'The Case Against Joe Biden,' reflects the failure of the Bernie Sanders campaign and the fact that the hard-core Marxists are now stuck with Obama's former vice-president, a convicted plagiarist with brain problems, as their 2020 presidential nominee. Appearing desperate, House Speaker Nancy Pelosi said on Thursday that she doesn't want Biden to debate President Trump. She knows something many people suspect. The selection of Biden as a front man for the socialist cause reminds people of the old saying, 'He'll do anything for the workers except become one.' His political career has included several episodes of plagiarism, demonstrating that he is incapable of original thought and/or serves as a mouthpiece for others.[134]  These People Want to Convince Everyone That Looting is A-Okay[135] Authored by Daisy Luther via The Organic Prepper blog As an American, most of us strongly support the concept of peaceful protests. However, when things turn violent, when property gets destroyed, when buildings and cars are set on fire, and when businesses are looted, rational people can agree that this is wrong. Unfortunately, a whole bunch of irrational people are being given microphones and they're trying to tell us all why looting is not just okay, but actually awesome. Looting is okay because it's 'reparations' First, there was the woman who spoke after the Magnificent Mile in Chicago was looted so ferociously that Mayor Lori Lightfoot pulled the drawbridge open to keep people out of the downtown area. I recently wrote:According to a Black Lives Matter activist and organizer, Ariel Atkins, it was just 'reparations.' Atkins believes that anything the looters wish to damage or steal is owed to them. She made the radical statement at a solidarity rally in front of a Chicago police station, where people were gathered to support those who had been arrested. 'I don't care if somebody decides to loot a Gucci's or a Macy's or a Nike because that makes sure that that person eats. That makes sure that that person has clothes,' Ariel Atkins said at a rally outside the South Loop police station Monday, local outlets reported. 'That's a reparation,' Atkins said. 'Anything they want to take, take it because these businesses have insurance.' (source) At a time when more people than ever in the United States were willing to get on board and protest police brutality and racial violence, entitled statements like the one made by Atkins have served to return us to a place of absolute division. (source) [136]  Trump Supporter Shot Dead in the Street During Pro-Trump Rally in Portland[137] A member of the pro-Trump 'Patriot Prayer' group was reportedly shot dead in the street during a pro-Trump rally in downtown Portland on Saturday night.[138]  Virginia Democrats Move Closer to Removing Penalties for Assaulting Police[139] As law currently stands, assaults considered felonies and carry mandatory minimum six-month jail sentence.[140]  Wayne Dupree: Here's How November's Election Could Lead to a New Civil War in America. I Pray I'm Wrong, But Fear I'm Not[141] The Dems want to muck-up this election so badly that the Electoral College is unable to meet and declare a winner. How will it go? Here's my prediction Wayne Dupree: Hillary's advice to Biden to not concede even if you lose shows the Democrats intend to win by hook or by crook. The Dems will demand that Trump/Pence leave the White House until the election results can be sorted out. They'll have Rep. Nancy Pelosi sworn in as a 'placeholder' president until the vote count can be officially verified, which, not surprisingly, will never happen as long as Trump is winning. Trump will refuse to step down and leave the White House, claiming that as the election results have not yet been verified, how can he be declared the loser? President Pelosi (from her temporary 'Oval Office' in a room in the basement of the House of Representatives) will declare Trump and all his supporters as 'enemies of the state' (oh wait she already DID THAT!) and order the military to evict Trump from the real Oval Office forcibly. Some military brass comply. Other military brass do not comply. This fractures the military hierarchy into competing factions, resulting in chaos (which is the whole point). Democratic Party leaders order their supporters, who have already been besieging the White House en-masse since before the election, to storm the building by force and remove Trump, or to burn the place to the ground. Republicans take up arms and head to Washington to 'peacefully' protect Trump and prevent the White House from being overrun by rabid Leftists intent on burning-looting-murder. And when those two opposing groups clash in DC, shots will be fired, and Civil War number two will begin. Leftist minions in every major metropolitan area in America will come out of their basements and make the current riots seem like a practice run. It will go badly for anyone unable to protect their home and family. I hope I'm wrong about all this, but I worry deeply that it may well just play out this way.[142]  We Are Democrats: The Most Truthful Democrat Ad You Will Ever See[143] The unvarnished truth about the Democrats and what they actually stand for (value). It ain't pretty, but it's true. This kind of stuff just can't be made up. The Democrats and their lamestream allies are absolute masters of deception, spin, dishonesty, misdirection, and outright lies couched as truth. Our schools are nothing less than Democrat indoctrination centers according to Michael Snyder and I agree 100% — hencethe attitude and the ideals of the younger generation, if they can even be called such. The younger generations are taught (socialism) to see America as the enemy, the flag as a symbol of evil, and the military as oppressors. Government is supposed to function as the giver of gifts: 'free' money, college, insurance etc. — but no law enforcement. The Democrat socialists have taught them well, and the media has deceived We the People like Hitler deceived Germany until it was far too late to stop him. It's almost too late for America to stop the Democrats. Just look at what America has become in large part, all due to the guidance of the Democrats. Riots that have destroyed whole sections of cities, looting, burning, etc. Groups (Antifa, Black Lives Matter) that do not hesitate to use extreme violence Right is wrong, and wrong is right Morals are a thing of the past God is steadily being removed from society Schools do not allow teaching on Jesus, but do allow teaching on Islam, homosexuality, masturbation, America as the enemy, whites are bad because they are white etc. Extreme corruption to the point that almost all major cities (Democrat managed) are severely economically depressed and crime rates are high and rising Police are seen as the enemy and Democrats are calling for them to be defunded and eliminated[144]  Weekend Gun Violence Pushes Philadelphia Over 300 Homicides for the Year[145] PHILADELPHIA (WPVI) — Weekend gun violence has pushed Philadelphia over 300 homicides for the year, and there are no signs of it slowing down. Two early morning shootings are just some of the latest violent incidents to claim the lives of Philadelphia residents.[146]  British Library Boss Claims 'Racism is a Creation of White People', Demands 'Decolonisation'[147] The chief librarian of the British Library said 'racism is a creation of white people' while pushing for 'decolonisation' of the Library as Black Lives Matter activists continue their long march through British institutions. Liz Jolly, the chief librarian, is backing a so-called 'Anti-Racism Project' to develop and deliver 'major cultural change' within the taxpayer-funded institution in order to reflect the 'diversity' of modern Britain.[148]  Britons Can be Fined Up to 10,000 Pounds for Organizing Illegal Parties[149] The UK government this week announced tougher measures against organizers of 'dangerous' parties, whom the Home Secretary said showed 'a blatant disregard for the safety of others.'[150]  Foibe: Istrian Union: 250 Remains Discovered in Slovenia[151] 'Almost all civilians with an average age of twenty.' (ANSA) — TRIESTE, 28 AGO — 'The remains of about 250 victims, people murdered and inflicted, almost all civilians with an average age of twenty,' have been identified in a natural cavity in the Kocevski area Rog in Slovenia. The Union of Istrians reported on its Facebook page, specifying that the news broke during a press conference by the 'State Commission that deals with the killings carried out by the communists in 1945.' 'The chasm lies in the area between Veliki Rog and Stari Trg in the neighborhood of an old partisan hospital, and the investigators found the remains at a depth of 14 meters,' said the coordinator of the recovery operation, archaeologist Uroš Košir, the Union of Istrians reported. 'Zdravko Bucar, president of the caving club, explained that the authorities gave their permit to excavation inside the cavity at the end of May, the first descent occurred at the beginning of July.' The anthropological analysis, the Union of Istrians added, showed that 'more than a hundred children between the age of 15 and 17 were murdered, and at least 5 are women. According to Košir, those investigating found a large amount of ammunition in the chasm and along the outer edges, which was proof that the killings occurred on the spot. The analysis of the incoming and outgoing wounds found on the skulls showed that the killers used automatic rifles.' The head of the police investigation, Pavel Jamnik — the post reads — said that by crossing data and testimonies on the partisan activity in that area, the Ozna, the Yugoslav secret police, and in particular its 'operational' arm, the Knoj (Korpus narodne obrambe Jugoslavije), or the People's Defense Corps of Yugoslavia, should be held responsible for the massacre.[152]  France: Hostage Describes Islamist Elements of Armed Bank Robbery[153] A bank employee who was taken hostage along with five others has revealed that the man who took them prisoner showed signs of Islamic radicalism, preaching and reciting Qur'an verses. The hostage-taking incident took place earlier this month on the 6th of August in the French city of Le Havre when a 34-year-old man with a firearm entered a bank and took the six employees working hostage.[154]  French No-Go Zone Residents Organise to Force Govt to Act Against Violent 'Youths'[155] Residents in so-called 'vulnerable' neighbourhoods in French cities are organising to put pressure on the government to act against urban violence and disruption from local 'youths'. Collectives of local residents have been formed in several cities including Marseilles, where a group took the government to the administrative court over their inaction in dealing with local delinquents and won a €10,000 settlement as a result.[156]  German COVID Civil Rights Protestors Appeal to Donald Trump: 'Help Us!'[157] Guest post by Collin McMahon Tens of thousands of protestors gathered in Berlin today outside the U.S. Embassy to protest the COVID lockdown and demand civil rights and call for a restoration of national sovereignty, liberty and democracy. At least 20,000 people defied a threatened government ban and COVID restrictions today to gather at Berlin's Brandenburg gate. Despite attempts by state-run and mainstream media to demonize the protestors as dangerous, violent extremists, the demonstration was peaceful, crossed party lines from left to right, and even featured a piano rendition of John Lennon's 'Imagine'. [Comment: This worthwhile protest was marred by a terrible song.][158]  Is COVID-19 the Trigger for a 'New World Order' of Economic Stagnation &amp;#38; Social Destruction?[159] Modern man is now entering realms of dystopia only imagined before by the likes of Aldous Huxley and George Orwell, with more than a hint of Philip K. Dick. What makes all of this difficult for so many is that the sudden transition has been almost instantaneous, leaving people in a near callow state of bewilderment, wondering what just happened to their old life. No matter which way this situation goes, it's almost certain life will never be the same It appeared that Johnson's sudden 180 degree turn was prompted in part by an alarmist report generated by one of the government 'expert' teams at Imperial College London, led by controversial computer modeler Neil Ferguson who was previously responsible for the 2001 'Foot and Mouth' crisis, a debacle which ended in the unnecessary culling of some six million livestock in Britain. This time, Ferguson and his team worked their modelling magic to come up with an estimated half a million coronavirus deaths if the government did not implement 'very intense social distancing and other interventions now in place.' While the figure was completely fictional, the media seized on it, as did government officials, which fuelled fear and panic across Britain's government-media complex. Frightened and unsure, the public accepted the authoritarian measures, but the government never gave an end date to the quarantine; it was left open-ended at the discretion of the government's scientific coterie. Once that bubble of fear had been sufficiently inflated, a medieval-style lockdown was a fait accompli in numerous countries including Australia and New Zealand. The impact of a full national quarantine is yet unknown, but it's already becoming clear that it will be nothing short of cataclysmic for those countries who agreed to the voluntary self-destruction of their economies and the indefinite suspension of democracy.[160]  Italian Mayor Outlaws Mask-Wearing in Public Without Serious Need[161] ROME — The mayor of the Italian town of Sutri north of Rome has established fines for wearing masks except when required by law, insisting that 'only thieves and terrorists wear masks.' The contrarian Italian parliamentarian Vittorio Sgarbi, who is also the mayor of Sutri, has been a vocal critic of mask-wearing and other restrictions imposed by the Italian government to address the coronavirus.[162]  Satanists Vandalize Statue of Jesus in Northern Italy[163] ROME — Presumed Satanists disfigured and toppled a wooden statue of Jesus Christ in Cremona, Italy, leaving a piece of cardboard with the inscription 'Satan,' La Repubblica newspaper revealed Saturday. The wooden Christ, bearing the title 'Christ of the River Po' was created by Italian artist Mario Spadari and placed by the river along the Lungo Po road in Cremona on the feast of the Assumption, August 15. The damaged statue was discovered on Saturday morning, having been brought down with rocks and severely disfigured during the night.[164]  Scottish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Atheists Plan to Target Christians for 'Spreading Hate'[165] A leading atheist in Scotland has hailed the SNP's proposed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as an opportunity to target Christians for prosecution. The left-separatist Scottish National Party (SNP) administration's proposed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Public Order (Scotland) Bill is set to criminalise speech that is 'likely' to 'stir up hatred' against supposedly marginalised groups. As written the law would not require police or prosecutors to demonstrate malicious intent behind the statements.[166]  UK: Black Staff Claim BBC 'Institutionally Racist', Like Working on 'Plantation'[167] The BBC is 'institutionally racist' claim a number of unidentified black employees, who said working for the publicly-funded broadcaster is like 'being on a plantation'. Speaking to the left-liberal online news outlet The Huffington Post, dozens of current and former black employees of the BBC complained of a hostile work environment and 'covert racism' within the organisation — which is seen as 'woke' and disproportionately diverse by most right-leaning Britons.[168]  UK: David Icke Scorches Establishment During Anti-Lockdown Rally in London[169] Citizens come together at Unite For Freedom rally to protest coronavirus lockdown measures, mandatory vaccine.[170]  The French Wish List for Lebanon[171] Does Emmanuel Macron have a plan for helping Lebanon out of its current crisis? Sources close to the French president claim he does. The plan consists of mobilizing international support for a fund to rebuild the shattered port of Beirut and upgrade the country's ramshackle infrastructure. In exchange, it would require a new national consensus that transcends sectarian divides without ignoring them altogether. If you think all this amounts to little more than a wish list, you are right. That the French president should take a special interest in Lebanon is not surprising. Leaving aside the romantic version of a past in which Lebanon is cast as a daughter of France and a bastion of Francophilia, the two countries have many objective interests in common.[172]  Tanks Move Into Minsk as Police Hold Back Massive Protest at Gates of Lukashenko Residence[173] Defying a security services crackdown, tens of thousands of protesters demanding that Belarusian President Alexander Lukashenko step down engulfed the center of Minsk once again. This time on the occasion of the now 66-year old leader's birthday on Sunday, tens of thousands were seen marching on the presidential residence.[174]  Turkey and France Fighting for Influence in Africa[175] by Mohamed Sabry For decades, fostering strong relations with sub-Saharan Africa has been a pillar of France's foreign policy. Paris has been keen on forging close relations with the countries of this region, arguably making France the most important foreign player south of the Sahara. France and Turkey Vie for Influence in Sub-Saharan Africa France maintains a wide range of accords with most sub-Saharan countries in different fields from foreign aid and technical assistance to defense cooperation. This has all helped France to wield considerable power and influence over these countries in the political, economic, social and cultural fields. This French influence, however, is being challenged by Turkey, an arch rival to Paris. In recent years, Ankara has been seeking to gain a foothold in the former French colonies in sub-Saharan Africa. [][176]  All Migrants Moved Off Stranded Banksy Rescue Boat[177] All of the migrants on board a rescue ship funded by British street artist Banksy have been transferred to other vessels, the team behind the mission said after their pink-and-white ship carrying more than 200 passengers sent an urgent call for help. An Italian patrol vessel rushed to the stranded MV Louise Michel in the Mediterranean and took in 49 of the most vulnerable people on Saturday, the coastguard said. The remaining migrants on board, around 150 people, were received by a vessel chartered by German NGO Sea Watch and medical charity Doctors Without Borders (MSF), according to tweets from both organisations and the Louise Michel's crew.[178]  Boat Carrying Nearly 370 Migrants Reaches Italy's Lampedusa[179] A fishing boat carrying nearly 370 migrants landed overnight on the Italian island of Lampedusa, where the main holding centre is already overcrowded, prompting the local mayor to call for a general strike to push the government take action. Italy has been struggling in recent months to deal with daily arrivals of hundreds of migrants to its southern shores, a task complicated by security measures imposed by the ongoing coronavirus crisis. The boat carrying 367 people, which was in danger of sinking due to high winds, was escorted by the Italian coast guard and police to the island's port, ANSA news agency said. They were met at the port by a demonstration organised by the far-right, anti-immigrant League party.[180]  Five Years After 2015 Migrant Crisis, Merkel Tells Press: I Would Do it Again[181] German Chancellor Angela Merkel has boasted that she would repeat her actions in 2015 which opened the gates to Europe and led to the migrant crisis. Chancellor Merkel made her statements at an annual summer press conference in Berlin on Friday, saying she would 'make essentially the same decisions' after she was asked if she had any sort of regret for opening Germany's borders in the summer of 2015.[182]  France: African Migrant Bites Police Officer in Court[183] An African migrant in court for assaulting a policewoman is said to have assaulted two more police officers while making his court appearance. A 21-year-old Sudanese migrant was tried in a court in Nantes earlier this week for assaulting a female police officer at a train station on August 20th.[184]  Modernity 2[185] It takes 10-15 years to demoralize a nation. The next phase is destabilization.[186]  Bridgefy is Considered to be a Private App for Protesters But is a Privacy Nightmare[187] It's always upsetting to see headlines about an online service getting breached. Sure, by this point, most of us realize that there's no such thing as perfect security. That it's a constant cat and mouse game. Most companies employ all sorts of non-tech-savvy folks that may not always abide by best practices. And of course, security is as strong as the weakest link. When it comes to services focused on privacy, however, it's particularly unforgivable. Their entire product relies, very directly, on being able to protect their users' privacy. So when an app that advertised itself as an end-to-end encrypted solution for communicating during protests ends up being riddled with security flaws, public backlash is perfectly justified. That is the story of Bridgefy, the app that quickly took by storm the world's populations that are the least satisfied with their respective governments. Places like Lebanon, Iran, Zimbabwe, India, Hong Kong, and even the US have seen a strong surge in Bridgefy downloads lately given the coinciding uptick of protests going on in those regions.[188] [ 1]: </w:t>
      </w:r>
      <w:hyperlink r:id="rId1688" w:history="1">
        <w:r>
          <w:rPr>
            <w:rFonts w:ascii="arial" w:eastAsia="arial" w:hAnsi="arial" w:cs="arial"/>
            <w:b w:val="0"/>
            <w:i/>
            <w:strike w:val="0"/>
            <w:noProof w:val="0"/>
            <w:color w:val="0077CC"/>
            <w:position w:val="0"/>
            <w:sz w:val="20"/>
            <w:u w:val="single"/>
            <w:vertAlign w:val="baseline"/>
          </w:rPr>
          <w:t>http://snaphanen.dk</w:t>
        </w:r>
      </w:hyperlink>
      <w:r>
        <w:rPr>
          <w:rFonts w:ascii="arial" w:eastAsia="arial" w:hAnsi="arial" w:cs="arial"/>
          <w:b w:val="0"/>
          <w:i w:val="0"/>
          <w:strike w:val="0"/>
          <w:noProof w:val="0"/>
          <w:color w:val="000000"/>
          <w:position w:val="0"/>
          <w:sz w:val="20"/>
          <w:u w:val="none"/>
          <w:vertAlign w:val="baseline"/>
        </w:rPr>
        <w:t xml:space="preserve">/ [ 2]: #417098 [ 3]: #417050 [ 4]: #417110 [ 5]: #417044 [ 6]: #417080 [ 7]: #417030 [ 8]: #417052 [ 9]: #417112 [ 10]: #417088 [ 11]: #417014 [ 12]: #417082 [ 13]: #417094 [ 14]: #417096 [ 15]: #417058 [ 16]: #417038 [ 17]: #417070 [ 18]: #417040 [ 19]: #417036 [ 20]: #417046 [ 21]: #417074 [ 22]: #417022 [ 23]: #417028 [ 24]: #417011 [ 25]: #417076 [ 26]: #417068 [ 27]: #417086 [ 28]: #417016 [ 29]: #417042 [ 30]: #417054 [ 31]: #417106 [ 32]: #417104 [ 33]: #417024 [ 34]: #417064 [ 35]: #417072 [ 36]: #417020 [ 37]: #417090 [ 38]: #417066 [ 39]: #417032 [ 40]: #417026 [ 41]: #417018 [ 42]: #417084 [ 43]: #417126 [ 44]: #417048 [ 45]: #417012 [ 46]: #417116 [ 47]: #417118 [ 48]: #417108 [ 49]: #417056 [ 50]: #417122 [ 51]: #417124 [ 52]: #417128 [ 53]: #417130 [ 54]: #417034 [ 55]: #417060 [ 56]: #417092 [ 57]: #417013 [ 58]: #417100 [ 59]: #417102 [ 60]: #417114 [ 61]: #417120 [ 62]: #417062 [ 63]: #417078 [ 64]: </w:t>
      </w:r>
      <w:hyperlink r:id="rId1689" w:history="1">
        <w:r>
          <w:rPr>
            <w:rFonts w:ascii="arial" w:eastAsia="arial" w:hAnsi="arial" w:cs="arial"/>
            <w:b w:val="0"/>
            <w:i/>
            <w:strike w:val="0"/>
            <w:noProof w:val="0"/>
            <w:color w:val="0077CC"/>
            <w:position w:val="0"/>
            <w:sz w:val="20"/>
            <w:u w:val="single"/>
            <w:vertAlign w:val="baseline"/>
          </w:rPr>
          <w:t>https://www.forbes.com/sites/jackkelly/2020/08/28/mayor-bill-de-blasio-plans-22000-layoffs-as-people-flee-</w:t>
        </w:r>
      </w:hyperlink>
      <w:hyperlink r:id="rId1689" w:history="1">
        <w:r>
          <w:rPr>
            <w:rFonts w:ascii="arial" w:eastAsia="arial" w:hAnsi="arial" w:cs="arial"/>
            <w:b/>
            <w:i/>
            <w:strike w:val="0"/>
            <w:noProof w:val="0"/>
            <w:color w:val="0077CC"/>
            <w:position w:val="0"/>
            <w:sz w:val="20"/>
            <w:u w:val="single"/>
            <w:vertAlign w:val="baseline"/>
          </w:rPr>
          <w:t>new-york</w:t>
        </w:r>
      </w:hyperlink>
      <w:hyperlink r:id="rId1689" w:history="1">
        <w:r>
          <w:rPr>
            <w:rFonts w:ascii="arial" w:eastAsia="arial" w:hAnsi="arial" w:cs="arial"/>
            <w:b w:val="0"/>
            <w:i/>
            <w:strike w:val="0"/>
            <w:noProof w:val="0"/>
            <w:color w:val="0077CC"/>
            <w:position w:val="0"/>
            <w:sz w:val="20"/>
            <w:u w:val="single"/>
            <w:vertAlign w:val="baseline"/>
          </w:rPr>
          <w:t>-city-in-droves/amp/</w:t>
        </w:r>
      </w:hyperlink>
      <w:r>
        <w:rPr>
          <w:rFonts w:ascii="arial" w:eastAsia="arial" w:hAnsi="arial" w:cs="arial"/>
          <w:b w:val="0"/>
          <w:i w:val="0"/>
          <w:strike w:val="0"/>
          <w:noProof w:val="0"/>
          <w:color w:val="000000"/>
          <w:position w:val="0"/>
          <w:sz w:val="20"/>
          <w:u w:val="none"/>
          <w:vertAlign w:val="baseline"/>
        </w:rPr>
        <w:t xml:space="preserve"> [ 65]: #topheadline [ 66]: </w:t>
      </w:r>
      <w:hyperlink r:id="rId1690" w:history="1">
        <w:r>
          <w:rPr>
            <w:rFonts w:ascii="arial" w:eastAsia="arial" w:hAnsi="arial" w:cs="arial"/>
            <w:b w:val="0"/>
            <w:i/>
            <w:strike w:val="0"/>
            <w:noProof w:val="0"/>
            <w:color w:val="0077CC"/>
            <w:position w:val="0"/>
            <w:sz w:val="20"/>
            <w:u w:val="single"/>
            <w:vertAlign w:val="baseline"/>
          </w:rPr>
          <w:t>http://feedproxy.google.com/~r/blacklistednews/hKxa/~3/c4H2LS14F1c/new-jersey-hikes-gas-tax-by-225-bringing-total-increase-since-2016-to.html</w:t>
        </w:r>
      </w:hyperlink>
      <w:r>
        <w:rPr>
          <w:rFonts w:ascii="arial" w:eastAsia="arial" w:hAnsi="arial" w:cs="arial"/>
          <w:b w:val="0"/>
          <w:i w:val="0"/>
          <w:strike w:val="0"/>
          <w:noProof w:val="0"/>
          <w:color w:val="000000"/>
          <w:position w:val="0"/>
          <w:sz w:val="20"/>
          <w:u w:val="none"/>
          <w:vertAlign w:val="baseline"/>
        </w:rPr>
        <w:t xml:space="preserve"> [ 67]: #topheadline [ 68]: </w:t>
      </w:r>
      <w:hyperlink r:id="rId1691" w:history="1">
        <w:r>
          <w:rPr>
            <w:rFonts w:ascii="arial" w:eastAsia="arial" w:hAnsi="arial" w:cs="arial"/>
            <w:b w:val="0"/>
            <w:i/>
            <w:strike w:val="0"/>
            <w:noProof w:val="0"/>
            <w:color w:val="0077CC"/>
            <w:position w:val="0"/>
            <w:sz w:val="20"/>
            <w:u w:val="single"/>
            <w:vertAlign w:val="baseline"/>
          </w:rPr>
          <w:t>https://www.thegatewaypundit.com/2020/08/antifa-black-lives-matter-march-oakland-chanting-death-america/</w:t>
        </w:r>
      </w:hyperlink>
      <w:r>
        <w:rPr>
          <w:rFonts w:ascii="arial" w:eastAsia="arial" w:hAnsi="arial" w:cs="arial"/>
          <w:b w:val="0"/>
          <w:i w:val="0"/>
          <w:strike w:val="0"/>
          <w:noProof w:val="0"/>
          <w:color w:val="000000"/>
          <w:position w:val="0"/>
          <w:sz w:val="20"/>
          <w:u w:val="none"/>
          <w:vertAlign w:val="baseline"/>
        </w:rPr>
        <w:t xml:space="preserve"> [ 69]: #topheadline [ 70]: </w:t>
      </w:r>
      <w:hyperlink r:id="rId1692" w:history="1">
        <w:r>
          <w:rPr>
            <w:rFonts w:ascii="arial" w:eastAsia="arial" w:hAnsi="arial" w:cs="arial"/>
            <w:b w:val="0"/>
            <w:i/>
            <w:strike w:val="0"/>
            <w:noProof w:val="0"/>
            <w:color w:val="0077CC"/>
            <w:position w:val="0"/>
            <w:sz w:val="20"/>
            <w:u w:val="single"/>
            <w:vertAlign w:val="baseline"/>
          </w:rPr>
          <w:t>https://www.infowars.com/are-austin-officials-playing-questionable-number-games-to-keep-the-city-shut-down</w:t>
        </w:r>
      </w:hyperlink>
      <w:r>
        <w:rPr>
          <w:rFonts w:ascii="arial" w:eastAsia="arial" w:hAnsi="arial" w:cs="arial"/>
          <w:b w:val="0"/>
          <w:i w:val="0"/>
          <w:strike w:val="0"/>
          <w:noProof w:val="0"/>
          <w:color w:val="000000"/>
          <w:position w:val="0"/>
          <w:sz w:val="20"/>
          <w:u w:val="none"/>
          <w:vertAlign w:val="baseline"/>
        </w:rPr>
        <w:t xml:space="preserve">/ [ 71]: #topheadline [ 72]: </w:t>
      </w:r>
      <w:hyperlink r:id="rId1693" w:history="1">
        <w:r>
          <w:rPr>
            <w:rFonts w:ascii="arial" w:eastAsia="arial" w:hAnsi="arial" w:cs="arial"/>
            <w:b w:val="0"/>
            <w:i/>
            <w:strike w:val="0"/>
            <w:noProof w:val="0"/>
            <w:color w:val="0077CC"/>
            <w:position w:val="0"/>
            <w:sz w:val="20"/>
            <w:u w:val="single"/>
            <w:vertAlign w:val="baseline"/>
          </w:rPr>
          <w:t>https://www.foxnews.com/us/arrest-mugging-chicago-woman-85-video</w:t>
        </w:r>
      </w:hyperlink>
      <w:r>
        <w:rPr>
          <w:rFonts w:ascii="arial" w:eastAsia="arial" w:hAnsi="arial" w:cs="arial"/>
          <w:b w:val="0"/>
          <w:i w:val="0"/>
          <w:strike w:val="0"/>
          <w:noProof w:val="0"/>
          <w:color w:val="000000"/>
          <w:position w:val="0"/>
          <w:sz w:val="20"/>
          <w:u w:val="none"/>
          <w:vertAlign w:val="baseline"/>
        </w:rPr>
        <w:t xml:space="preserve"> [ 73]: #topheadline [ 74]: </w:t>
      </w:r>
      <w:hyperlink r:id="rId1694" w:history="1">
        <w:r>
          <w:rPr>
            <w:rFonts w:ascii="arial" w:eastAsia="arial" w:hAnsi="arial" w:cs="arial"/>
            <w:b w:val="0"/>
            <w:i/>
            <w:strike w:val="0"/>
            <w:noProof w:val="0"/>
            <w:color w:val="0077CC"/>
            <w:position w:val="0"/>
            <w:sz w:val="20"/>
            <w:u w:val="single"/>
            <w:vertAlign w:val="baseline"/>
          </w:rPr>
          <w:t>https://www.youtube.com/watch?v=97jyoddutfE</w:t>
        </w:r>
      </w:hyperlink>
      <w:r>
        <w:rPr>
          <w:rFonts w:ascii="arial" w:eastAsia="arial" w:hAnsi="arial" w:cs="arial"/>
          <w:b w:val="0"/>
          <w:i w:val="0"/>
          <w:strike w:val="0"/>
          <w:noProof w:val="0"/>
          <w:color w:val="000000"/>
          <w:position w:val="0"/>
          <w:sz w:val="20"/>
          <w:u w:val="none"/>
          <w:vertAlign w:val="baseline"/>
        </w:rPr>
        <w:t xml:space="preserve"> [ 75]: #topheadline [ 76]: </w:t>
      </w:r>
      <w:hyperlink r:id="rId1695" w:history="1">
        <w:r>
          <w:rPr>
            <w:rFonts w:ascii="arial" w:eastAsia="arial" w:hAnsi="arial" w:cs="arial"/>
            <w:b w:val="0"/>
            <w:i/>
            <w:strike w:val="0"/>
            <w:noProof w:val="0"/>
            <w:color w:val="0077CC"/>
            <w:position w:val="0"/>
            <w:sz w:val="20"/>
            <w:u w:val="single"/>
            <w:vertAlign w:val="baseline"/>
          </w:rPr>
          <w:t>http://feedproxy.google.com/~r/blacklistednews/hKxa/~3/116ClCdzTRo/black-georgia-man-who-stabbed-stranger-says-he-felt-the-need-to-find-a-white-male-to.html</w:t>
        </w:r>
      </w:hyperlink>
      <w:r>
        <w:rPr>
          <w:rFonts w:ascii="arial" w:eastAsia="arial" w:hAnsi="arial" w:cs="arial"/>
          <w:b w:val="0"/>
          <w:i w:val="0"/>
          <w:strike w:val="0"/>
          <w:noProof w:val="0"/>
          <w:color w:val="000000"/>
          <w:position w:val="0"/>
          <w:sz w:val="20"/>
          <w:u w:val="none"/>
          <w:vertAlign w:val="baseline"/>
        </w:rPr>
        <w:t xml:space="preserve"> [ 77]: #topheadline [ 78]: </w:t>
      </w:r>
      <w:hyperlink r:id="rId1696" w:history="1">
        <w:r>
          <w:rPr>
            <w:rFonts w:ascii="arial" w:eastAsia="arial" w:hAnsi="arial" w:cs="arial"/>
            <w:b w:val="0"/>
            <w:i/>
            <w:strike w:val="0"/>
            <w:noProof w:val="0"/>
            <w:color w:val="0077CC"/>
            <w:position w:val="0"/>
            <w:sz w:val="20"/>
            <w:u w:val="single"/>
            <w:vertAlign w:val="baseline"/>
          </w:rPr>
          <w:t>https://www.thegatewaypundit.com/2020/08/black-lives-matter-mob-harasses-diners-outside-dc-restaurants-blares-bullhorns-faces/</w:t>
        </w:r>
      </w:hyperlink>
      <w:r>
        <w:rPr>
          <w:rFonts w:ascii="arial" w:eastAsia="arial" w:hAnsi="arial" w:cs="arial"/>
          <w:b w:val="0"/>
          <w:i w:val="0"/>
          <w:strike w:val="0"/>
          <w:noProof w:val="0"/>
          <w:color w:val="000000"/>
          <w:position w:val="0"/>
          <w:sz w:val="20"/>
          <w:u w:val="none"/>
          <w:vertAlign w:val="baseline"/>
        </w:rPr>
        <w:t xml:space="preserve"> [ 79]: #topheadline [ 80]: </w:t>
      </w:r>
      <w:hyperlink r:id="rId1697" w:history="1">
        <w:r>
          <w:rPr>
            <w:rFonts w:ascii="arial" w:eastAsia="arial" w:hAnsi="arial" w:cs="arial"/>
            <w:b w:val="0"/>
            <w:i/>
            <w:strike w:val="0"/>
            <w:noProof w:val="0"/>
            <w:color w:val="0077CC"/>
            <w:position w:val="0"/>
            <w:sz w:val="20"/>
            <w:u w:val="single"/>
            <w:vertAlign w:val="baseline"/>
          </w:rPr>
          <w:t>https://www.theblaze.com/news/blm-leader-calls-for-violence-against-police</w:t>
        </w:r>
      </w:hyperlink>
      <w:r>
        <w:rPr>
          <w:rFonts w:ascii="arial" w:eastAsia="arial" w:hAnsi="arial" w:cs="arial"/>
          <w:b w:val="0"/>
          <w:i w:val="0"/>
          <w:strike w:val="0"/>
          <w:noProof w:val="0"/>
          <w:color w:val="000000"/>
          <w:position w:val="0"/>
          <w:sz w:val="20"/>
          <w:u w:val="none"/>
          <w:vertAlign w:val="baseline"/>
        </w:rPr>
        <w:t xml:space="preserve"> [ 81]: #topheadline [ 82]: </w:t>
      </w:r>
      <w:hyperlink r:id="rId1698" w:history="1">
        <w:r>
          <w:rPr>
            <w:rFonts w:ascii="arial" w:eastAsia="arial" w:hAnsi="arial" w:cs="arial"/>
            <w:b w:val="0"/>
            <w:i/>
            <w:strike w:val="0"/>
            <w:noProof w:val="0"/>
            <w:color w:val="0077CC"/>
            <w:position w:val="0"/>
            <w:sz w:val="20"/>
            <w:u w:val="single"/>
            <w:vertAlign w:val="baseline"/>
          </w:rPr>
          <w:t>https://www.cdc.gov/nchs/nvss/vsrr/covid_weekly/index.htm</w:t>
        </w:r>
      </w:hyperlink>
      <w:r>
        <w:rPr>
          <w:rFonts w:ascii="arial" w:eastAsia="arial" w:hAnsi="arial" w:cs="arial"/>
          <w:b w:val="0"/>
          <w:i w:val="0"/>
          <w:strike w:val="0"/>
          <w:noProof w:val="0"/>
          <w:color w:val="000000"/>
          <w:position w:val="0"/>
          <w:sz w:val="20"/>
          <w:u w:val="none"/>
          <w:vertAlign w:val="baseline"/>
        </w:rPr>
        <w:t xml:space="preserve"> [ 83]: #topheadline [ 84]: </w:t>
      </w:r>
      <w:hyperlink r:id="rId1699" w:history="1">
        <w:r>
          <w:rPr>
            <w:rFonts w:ascii="arial" w:eastAsia="arial" w:hAnsi="arial" w:cs="arial"/>
            <w:b w:val="0"/>
            <w:i/>
            <w:strike w:val="0"/>
            <w:noProof w:val="0"/>
            <w:color w:val="0077CC"/>
            <w:position w:val="0"/>
            <w:sz w:val="20"/>
            <w:u w:val="single"/>
            <w:vertAlign w:val="baseline"/>
          </w:rPr>
          <w:t>https://www.nbcchicago.com/news/local/chicago-gun-violence-9-dead-at-least-28-wounded-in-shootings-across-city/2331241/</w:t>
        </w:r>
      </w:hyperlink>
      <w:r>
        <w:rPr>
          <w:rFonts w:ascii="arial" w:eastAsia="arial" w:hAnsi="arial" w:cs="arial"/>
          <w:b w:val="0"/>
          <w:i w:val="0"/>
          <w:strike w:val="0"/>
          <w:noProof w:val="0"/>
          <w:color w:val="000000"/>
          <w:position w:val="0"/>
          <w:sz w:val="20"/>
          <w:u w:val="none"/>
          <w:vertAlign w:val="baseline"/>
        </w:rPr>
        <w:t xml:space="preserve"> [ 85]: #topheadline [ 86]: </w:t>
      </w:r>
      <w:hyperlink r:id="rId1700" w:history="1">
        <w:r>
          <w:rPr>
            <w:rFonts w:ascii="arial" w:eastAsia="arial" w:hAnsi="arial" w:cs="arial"/>
            <w:b w:val="0"/>
            <w:i/>
            <w:strike w:val="0"/>
            <w:noProof w:val="0"/>
            <w:color w:val="0077CC"/>
            <w:position w:val="0"/>
            <w:sz w:val="20"/>
            <w:u w:val="single"/>
            <w:vertAlign w:val="baseline"/>
          </w:rPr>
          <w:t>https://nypost.com/2020/08/29/political-insider-explains-voter-fraud-with-mail-in-ballots/</w:t>
        </w:r>
      </w:hyperlink>
      <w:r>
        <w:rPr>
          <w:rFonts w:ascii="arial" w:eastAsia="arial" w:hAnsi="arial" w:cs="arial"/>
          <w:b w:val="0"/>
          <w:i w:val="0"/>
          <w:strike w:val="0"/>
          <w:noProof w:val="0"/>
          <w:color w:val="000000"/>
          <w:position w:val="0"/>
          <w:sz w:val="20"/>
          <w:u w:val="none"/>
          <w:vertAlign w:val="baseline"/>
        </w:rPr>
        <w:t xml:space="preserve"> [ 87]: #topheadline [ 88]: </w:t>
      </w:r>
      <w:hyperlink r:id="rId1701" w:history="1">
        <w:r>
          <w:rPr>
            <w:rFonts w:ascii="arial" w:eastAsia="arial" w:hAnsi="arial" w:cs="arial"/>
            <w:b w:val="0"/>
            <w:i/>
            <w:strike w:val="0"/>
            <w:noProof w:val="0"/>
            <w:color w:val="0077CC"/>
            <w:position w:val="0"/>
            <w:sz w:val="20"/>
            <w:u w:val="single"/>
            <w:vertAlign w:val="baseline"/>
          </w:rPr>
          <w:t>https://thefederalist.com/2020/08/28/c-span-had-so-many-democrats-calling-in-support-for-trump-that-they-had-to-change-their-protocol/</w:t>
        </w:r>
      </w:hyperlink>
      <w:r>
        <w:rPr>
          <w:rFonts w:ascii="arial" w:eastAsia="arial" w:hAnsi="arial" w:cs="arial"/>
          <w:b w:val="0"/>
          <w:i w:val="0"/>
          <w:strike w:val="0"/>
          <w:noProof w:val="0"/>
          <w:color w:val="000000"/>
          <w:position w:val="0"/>
          <w:sz w:val="20"/>
          <w:u w:val="none"/>
          <w:vertAlign w:val="baseline"/>
        </w:rPr>
        <w:t xml:space="preserve"> [ 89]: #topheadline [ 90]: </w:t>
      </w:r>
      <w:hyperlink r:id="rId1702" w:history="1">
        <w:r>
          <w:rPr>
            <w:rFonts w:ascii="arial" w:eastAsia="arial" w:hAnsi="arial" w:cs="arial"/>
            <w:b w:val="0"/>
            <w:i/>
            <w:strike w:val="0"/>
            <w:noProof w:val="0"/>
            <w:color w:val="0077CC"/>
            <w:position w:val="0"/>
            <w:sz w:val="20"/>
            <w:u w:val="single"/>
            <w:vertAlign w:val="baseline"/>
          </w:rPr>
          <w:t>https://www.express.co.uk/news/world/1329181/us-election-2020-donald-trump-joe-biden</w:t>
        </w:r>
      </w:hyperlink>
      <w:r>
        <w:rPr>
          <w:rFonts w:ascii="arial" w:eastAsia="arial" w:hAnsi="arial" w:cs="arial"/>
          <w:b w:val="0"/>
          <w:i w:val="0"/>
          <w:strike w:val="0"/>
          <w:noProof w:val="0"/>
          <w:color w:val="000000"/>
          <w:position w:val="0"/>
          <w:sz w:val="20"/>
          <w:u w:val="none"/>
          <w:vertAlign w:val="baseline"/>
        </w:rPr>
        <w:t xml:space="preserve"> [ 91]: </w:t>
      </w:r>
      <w:hyperlink r:id="rId1688" w:history="1">
        <w:r>
          <w:rPr>
            <w:rFonts w:ascii="arial" w:eastAsia="arial" w:hAnsi="arial" w:cs="arial"/>
            <w:b w:val="0"/>
            <w:i/>
            <w:strike w:val="0"/>
            <w:noProof w:val="0"/>
            <w:color w:val="0077CC"/>
            <w:position w:val="0"/>
            <w:sz w:val="20"/>
            <w:u w:val="single"/>
            <w:vertAlign w:val="baseline"/>
          </w:rPr>
          <w:t>http://snaphanen.dk</w:t>
        </w:r>
      </w:hyperlink>
      <w:r>
        <w:rPr>
          <w:rFonts w:ascii="arial" w:eastAsia="arial" w:hAnsi="arial" w:cs="arial"/>
          <w:b w:val="0"/>
          <w:i w:val="0"/>
          <w:strike w:val="0"/>
          <w:noProof w:val="0"/>
          <w:color w:val="000000"/>
          <w:position w:val="0"/>
          <w:sz w:val="20"/>
          <w:u w:val="none"/>
          <w:vertAlign w:val="baseline"/>
        </w:rPr>
        <w:t xml:space="preserve">/ [ 92]: #topheadline [ 93]: </w:t>
      </w:r>
      <w:hyperlink r:id="rId1703" w:history="1">
        <w:r>
          <w:rPr>
            <w:rFonts w:ascii="arial" w:eastAsia="arial" w:hAnsi="arial" w:cs="arial"/>
            <w:b w:val="0"/>
            <w:i/>
            <w:strike w:val="0"/>
            <w:noProof w:val="0"/>
            <w:color w:val="0077CC"/>
            <w:position w:val="0"/>
            <w:sz w:val="20"/>
            <w:u w:val="single"/>
            <w:vertAlign w:val="baseline"/>
          </w:rPr>
          <w:t>https://www.infowars.com/forced-covid-19-testing-at-highway-checkpoints-announced-by-dems</w:t>
        </w:r>
      </w:hyperlink>
      <w:r>
        <w:rPr>
          <w:rFonts w:ascii="arial" w:eastAsia="arial" w:hAnsi="arial" w:cs="arial"/>
          <w:b w:val="0"/>
          <w:i w:val="0"/>
          <w:strike w:val="0"/>
          <w:noProof w:val="0"/>
          <w:color w:val="000000"/>
          <w:position w:val="0"/>
          <w:sz w:val="20"/>
          <w:u w:val="none"/>
          <w:vertAlign w:val="baseline"/>
        </w:rPr>
        <w:t xml:space="preserve">/ [ 94]: #topheadline [ 95]: </w:t>
      </w:r>
      <w:hyperlink r:id="rId1704" w:history="1">
        <w:r>
          <w:rPr>
            <w:rFonts w:ascii="arial" w:eastAsia="arial" w:hAnsi="arial" w:cs="arial"/>
            <w:b w:val="0"/>
            <w:i/>
            <w:strike w:val="0"/>
            <w:noProof w:val="0"/>
            <w:color w:val="0077CC"/>
            <w:position w:val="0"/>
            <w:sz w:val="20"/>
            <w:u w:val="single"/>
            <w:vertAlign w:val="baseline"/>
          </w:rPr>
          <w:t>https://disrn.com/news/ghislaine-maxwell-allowed-jail-visit-despite-coronavirus-rules</w:t>
        </w:r>
      </w:hyperlink>
      <w:r>
        <w:rPr>
          <w:rFonts w:ascii="arial" w:eastAsia="arial" w:hAnsi="arial" w:cs="arial"/>
          <w:b w:val="0"/>
          <w:i w:val="0"/>
          <w:strike w:val="0"/>
          <w:noProof w:val="0"/>
          <w:color w:val="000000"/>
          <w:position w:val="0"/>
          <w:sz w:val="20"/>
          <w:u w:val="none"/>
          <w:vertAlign w:val="baseline"/>
        </w:rPr>
        <w:t xml:space="preserve"> [ 96]: #topheadline [ 97]: </w:t>
      </w:r>
      <w:hyperlink r:id="rId1705" w:history="1">
        <w:r>
          <w:rPr>
            <w:rFonts w:ascii="arial" w:eastAsia="arial" w:hAnsi="arial" w:cs="arial"/>
            <w:b w:val="0"/>
            <w:i/>
            <w:strike w:val="0"/>
            <w:noProof w:val="0"/>
            <w:color w:val="0077CC"/>
            <w:position w:val="0"/>
            <w:sz w:val="20"/>
            <w:u w:val="single"/>
            <w:vertAlign w:val="baseline"/>
          </w:rPr>
          <w:t>https://www.infowars.com/im-not-sad-that-a-fuking-fascist-died-tonight-left-wing-portland-protesters-celebrate-murder-of-trump-supporter</w:t>
        </w:r>
      </w:hyperlink>
      <w:r>
        <w:rPr>
          <w:rFonts w:ascii="arial" w:eastAsia="arial" w:hAnsi="arial" w:cs="arial"/>
          <w:b w:val="0"/>
          <w:i w:val="0"/>
          <w:strike w:val="0"/>
          <w:noProof w:val="0"/>
          <w:color w:val="000000"/>
          <w:position w:val="0"/>
          <w:sz w:val="20"/>
          <w:u w:val="none"/>
          <w:vertAlign w:val="baseline"/>
        </w:rPr>
        <w:t xml:space="preserve">/ [ 98]: #topheadline [ 99]: </w:t>
      </w:r>
      <w:hyperlink r:id="rId1706" w:history="1">
        <w:r>
          <w:rPr>
            <w:rFonts w:ascii="arial" w:eastAsia="arial" w:hAnsi="arial" w:cs="arial"/>
            <w:b w:val="0"/>
            <w:i/>
            <w:strike w:val="0"/>
            <w:noProof w:val="0"/>
            <w:color w:val="0077CC"/>
            <w:position w:val="0"/>
            <w:sz w:val="20"/>
            <w:u w:val="single"/>
            <w:vertAlign w:val="baseline"/>
          </w:rPr>
          <w:t>https://www.infowars.com/jim-hoft-is-right-fauci-has-been-mass-murdering-for-decades-and-needs-to-go-prison</w:t>
        </w:r>
      </w:hyperlink>
      <w:r>
        <w:rPr>
          <w:rFonts w:ascii="arial" w:eastAsia="arial" w:hAnsi="arial" w:cs="arial"/>
          <w:b w:val="0"/>
          <w:i w:val="0"/>
          <w:strike w:val="0"/>
          <w:noProof w:val="0"/>
          <w:color w:val="000000"/>
          <w:position w:val="0"/>
          <w:sz w:val="20"/>
          <w:u w:val="none"/>
          <w:vertAlign w:val="baseline"/>
        </w:rPr>
        <w:t xml:space="preserve">/ [ 100]: #topheadline [ 101]: </w:t>
      </w:r>
      <w:hyperlink r:id="rId1707" w:history="1">
        <w:r>
          <w:rPr>
            <w:rFonts w:ascii="arial" w:eastAsia="arial" w:hAnsi="arial" w:cs="arial"/>
            <w:b w:val="0"/>
            <w:i/>
            <w:strike w:val="0"/>
            <w:noProof w:val="0"/>
            <w:color w:val="0077CC"/>
            <w:position w:val="0"/>
            <w:sz w:val="20"/>
            <w:u w:val="single"/>
            <w:vertAlign w:val="baseline"/>
          </w:rPr>
          <w:t>http://feedproxy.google.com/~r/blacklistednews/hKxa/~3/nA7hkyC5bVA/kenosha-or-kosovo-shocking-images-reveal-destruction-after-race-riots-leave-buildings-in.html</w:t>
        </w:r>
      </w:hyperlink>
      <w:r>
        <w:rPr>
          <w:rFonts w:ascii="arial" w:eastAsia="arial" w:hAnsi="arial" w:cs="arial"/>
          <w:b w:val="0"/>
          <w:i w:val="0"/>
          <w:strike w:val="0"/>
          <w:noProof w:val="0"/>
          <w:color w:val="000000"/>
          <w:position w:val="0"/>
          <w:sz w:val="20"/>
          <w:u w:val="none"/>
          <w:vertAlign w:val="baseline"/>
        </w:rPr>
        <w:t xml:space="preserve"> [ 102]: #topheadline [ 103]: </w:t>
      </w:r>
      <w:hyperlink r:id="rId1708" w:history="1">
        <w:r>
          <w:rPr>
            <w:rFonts w:ascii="arial" w:eastAsia="arial" w:hAnsi="arial" w:cs="arial"/>
            <w:b w:val="0"/>
            <w:i/>
            <w:strike w:val="0"/>
            <w:noProof w:val="0"/>
            <w:color w:val="0077CC"/>
            <w:position w:val="0"/>
            <w:sz w:val="20"/>
            <w:u w:val="single"/>
            <w:vertAlign w:val="baseline"/>
          </w:rPr>
          <w:t>https://disrn.com/news/kenosha-police-union-releases-statement-on-jacob-blake-shooting-to-counter-wholly-inaccurate%E2%80%94purely-fictional%E2%80%94misleading-narrative</w:t>
        </w:r>
      </w:hyperlink>
      <w:r>
        <w:rPr>
          <w:rFonts w:ascii="arial" w:eastAsia="arial" w:hAnsi="arial" w:cs="arial"/>
          <w:b w:val="0"/>
          <w:i w:val="0"/>
          <w:strike w:val="0"/>
          <w:noProof w:val="0"/>
          <w:color w:val="000000"/>
          <w:position w:val="0"/>
          <w:sz w:val="20"/>
          <w:u w:val="none"/>
          <w:vertAlign w:val="baseline"/>
        </w:rPr>
        <w:t xml:space="preserve"> [ 104]: #topheadline [ 105]: </w:t>
      </w:r>
      <w:hyperlink r:id="rId1709" w:history="1">
        <w:r>
          <w:rPr>
            <w:rFonts w:ascii="arial" w:eastAsia="arial" w:hAnsi="arial" w:cs="arial"/>
            <w:b w:val="0"/>
            <w:i/>
            <w:strike w:val="0"/>
            <w:noProof w:val="0"/>
            <w:color w:val="0077CC"/>
            <w:position w:val="0"/>
            <w:sz w:val="20"/>
            <w:u w:val="single"/>
            <w:vertAlign w:val="baseline"/>
          </w:rPr>
          <w:t>https://newswithviews.com/killing-them-softly-with-a-mask</w:t>
        </w:r>
      </w:hyperlink>
      <w:r>
        <w:rPr>
          <w:rFonts w:ascii="arial" w:eastAsia="arial" w:hAnsi="arial" w:cs="arial"/>
          <w:b w:val="0"/>
          <w:i w:val="0"/>
          <w:strike w:val="0"/>
          <w:noProof w:val="0"/>
          <w:color w:val="000000"/>
          <w:position w:val="0"/>
          <w:sz w:val="20"/>
          <w:u w:val="none"/>
          <w:vertAlign w:val="baseline"/>
        </w:rPr>
        <w:t xml:space="preserve">/ [ 106]: #topheadline [ 107]: </w:t>
      </w:r>
      <w:hyperlink r:id="rId1710" w:history="1">
        <w:r>
          <w:rPr>
            <w:rFonts w:ascii="arial" w:eastAsia="arial" w:hAnsi="arial" w:cs="arial"/>
            <w:b w:val="0"/>
            <w:i/>
            <w:strike w:val="0"/>
            <w:noProof w:val="0"/>
            <w:color w:val="0077CC"/>
            <w:position w:val="0"/>
            <w:sz w:val="20"/>
            <w:u w:val="single"/>
            <w:vertAlign w:val="baseline"/>
          </w:rPr>
          <w:t>https://www.investmentwatchblog.com/major-cities-defunding-police-forces-plan-to-request-un-police-officers-to-take-their-place-to-keep-order</w:t>
        </w:r>
      </w:hyperlink>
      <w:r>
        <w:rPr>
          <w:rFonts w:ascii="arial" w:eastAsia="arial" w:hAnsi="arial" w:cs="arial"/>
          <w:b w:val="0"/>
          <w:i w:val="0"/>
          <w:strike w:val="0"/>
          <w:noProof w:val="0"/>
          <w:color w:val="000000"/>
          <w:position w:val="0"/>
          <w:sz w:val="20"/>
          <w:u w:val="none"/>
          <w:vertAlign w:val="baseline"/>
        </w:rPr>
        <w:t xml:space="preserve">/ [ 108]: #topheadline [ 109]: </w:t>
      </w:r>
      <w:hyperlink r:id="rId1711" w:history="1">
        <w:r>
          <w:rPr>
            <w:rFonts w:ascii="arial" w:eastAsia="arial" w:hAnsi="arial" w:cs="arial"/>
            <w:b w:val="0"/>
            <w:i/>
            <w:strike w:val="0"/>
            <w:noProof w:val="0"/>
            <w:color w:val="0077CC"/>
            <w:position w:val="0"/>
            <w:sz w:val="20"/>
            <w:u w:val="single"/>
            <w:vertAlign w:val="baseline"/>
          </w:rPr>
          <w:t>https://www.newsbreak.com/california/fresno/news/2050664326306/man-shot-while-sleeping-in-his-car-in-central-fresno</w:t>
        </w:r>
      </w:hyperlink>
      <w:r>
        <w:rPr>
          <w:rFonts w:ascii="arial" w:eastAsia="arial" w:hAnsi="arial" w:cs="arial"/>
          <w:b w:val="0"/>
          <w:i w:val="0"/>
          <w:strike w:val="0"/>
          <w:noProof w:val="0"/>
          <w:color w:val="000000"/>
          <w:position w:val="0"/>
          <w:sz w:val="20"/>
          <w:u w:val="none"/>
          <w:vertAlign w:val="baseline"/>
        </w:rPr>
        <w:t xml:space="preserve"> [ 110]: #topheadline [ 111]: </w:t>
      </w:r>
      <w:hyperlink r:id="rId1712" w:history="1">
        <w:r>
          <w:rPr>
            <w:rFonts w:ascii="arial" w:eastAsia="arial" w:hAnsi="arial" w:cs="arial"/>
            <w:b w:val="0"/>
            <w:i/>
            <w:strike w:val="0"/>
            <w:noProof w:val="0"/>
            <w:color w:val="0077CC"/>
            <w:position w:val="0"/>
            <w:sz w:val="20"/>
            <w:u w:val="single"/>
            <w:vertAlign w:val="baseline"/>
          </w:rPr>
          <w:t>https://disrn.com/news/michael-moore-warns-dems-of-2016-repeat-says-trump-voters-enthusiasm-is-off-the-charts</w:t>
        </w:r>
      </w:hyperlink>
      <w:r>
        <w:rPr>
          <w:rFonts w:ascii="arial" w:eastAsia="arial" w:hAnsi="arial" w:cs="arial"/>
          <w:b w:val="0"/>
          <w:i w:val="0"/>
          <w:strike w:val="0"/>
          <w:noProof w:val="0"/>
          <w:color w:val="000000"/>
          <w:position w:val="0"/>
          <w:sz w:val="20"/>
          <w:u w:val="none"/>
          <w:vertAlign w:val="baseline"/>
        </w:rPr>
        <w:t xml:space="preserve"> [ 112]: #topheadline [ 113]: </w:t>
      </w:r>
      <w:hyperlink r:id="rId1713" w:history="1">
        <w:r>
          <w:rPr>
            <w:rFonts w:ascii="arial" w:eastAsia="arial" w:hAnsi="arial" w:cs="arial"/>
            <w:b w:val="0"/>
            <w:i/>
            <w:strike w:val="0"/>
            <w:noProof w:val="0"/>
            <w:color w:val="0077CC"/>
            <w:position w:val="0"/>
            <w:sz w:val="20"/>
            <w:u w:val="single"/>
            <w:vertAlign w:val="baseline"/>
          </w:rPr>
          <w:t>https://disrn.com/news/new-cdc-report-says-94-of-covid-deaths-had-underlying-conditions</w:t>
        </w:r>
      </w:hyperlink>
      <w:r>
        <w:rPr>
          <w:rFonts w:ascii="arial" w:eastAsia="arial" w:hAnsi="arial" w:cs="arial"/>
          <w:b w:val="0"/>
          <w:i w:val="0"/>
          <w:strike w:val="0"/>
          <w:noProof w:val="0"/>
          <w:color w:val="000000"/>
          <w:position w:val="0"/>
          <w:sz w:val="20"/>
          <w:u w:val="none"/>
          <w:vertAlign w:val="baseline"/>
        </w:rPr>
        <w:t xml:space="preserve"> [ 114]: #topheadline [ 115]: </w:t>
      </w:r>
      <w:hyperlink r:id="rId1714" w:history="1">
        <w:r>
          <w:rPr>
            <w:rFonts w:ascii="arial" w:eastAsia="arial" w:hAnsi="arial" w:cs="arial"/>
            <w:b w:val="0"/>
            <w:i/>
            <w:strike w:val="0"/>
            <w:noProof w:val="0"/>
            <w:color w:val="0077CC"/>
            <w:position w:val="0"/>
            <w:sz w:val="20"/>
            <w:u w:val="single"/>
            <w:vertAlign w:val="baseline"/>
          </w:rPr>
          <w:t>https://www.nbcnewyork.com/news/local/nyc-leaders-hold-stop-the-violence-march-sunday-following-2-triple-shootings-overnight/2592952/</w:t>
        </w:r>
      </w:hyperlink>
      <w:r>
        <w:rPr>
          <w:rFonts w:ascii="arial" w:eastAsia="arial" w:hAnsi="arial" w:cs="arial"/>
          <w:b w:val="0"/>
          <w:i w:val="0"/>
          <w:strike w:val="0"/>
          <w:noProof w:val="0"/>
          <w:color w:val="000000"/>
          <w:position w:val="0"/>
          <w:sz w:val="20"/>
          <w:u w:val="none"/>
          <w:vertAlign w:val="baseline"/>
        </w:rPr>
        <w:t xml:space="preserve"> [ 116]: #topheadline [ 117]: </w:t>
      </w:r>
      <w:hyperlink r:id="rId1715" w:history="1">
        <w:r>
          <w:rPr>
            <w:rFonts w:ascii="arial" w:eastAsia="arial" w:hAnsi="arial" w:cs="arial"/>
            <w:b w:val="0"/>
            <w:i/>
            <w:strike w:val="0"/>
            <w:noProof w:val="0"/>
            <w:color w:val="0077CC"/>
            <w:position w:val="0"/>
            <w:sz w:val="20"/>
            <w:u w:val="single"/>
            <w:vertAlign w:val="baseline"/>
          </w:rPr>
          <w:t>https://newswithviews.com/our-president-and-the-constitution-share-the-same-enemies</w:t>
        </w:r>
      </w:hyperlink>
      <w:r>
        <w:rPr>
          <w:rFonts w:ascii="arial" w:eastAsia="arial" w:hAnsi="arial" w:cs="arial"/>
          <w:b w:val="0"/>
          <w:i w:val="0"/>
          <w:strike w:val="0"/>
          <w:noProof w:val="0"/>
          <w:color w:val="000000"/>
          <w:position w:val="0"/>
          <w:sz w:val="20"/>
          <w:u w:val="none"/>
          <w:vertAlign w:val="baseline"/>
        </w:rPr>
        <w:t xml:space="preserve">/ [ 118]: #topheadline [ 119]: </w:t>
      </w:r>
      <w:hyperlink r:id="rId1716" w:history="1">
        <w:r>
          <w:rPr>
            <w:rFonts w:ascii="arial" w:eastAsia="arial" w:hAnsi="arial" w:cs="arial"/>
            <w:b w:val="0"/>
            <w:i/>
            <w:strike w:val="0"/>
            <w:noProof w:val="0"/>
            <w:color w:val="0077CC"/>
            <w:position w:val="0"/>
            <w:sz w:val="20"/>
            <w:u w:val="single"/>
            <w:vertAlign w:val="baseline"/>
          </w:rPr>
          <w:t>https://www.infowars.com/breaking-news-alert-pentagon-exposes-dem-coup-plot-against-trump</w:t>
        </w:r>
      </w:hyperlink>
      <w:r>
        <w:rPr>
          <w:rFonts w:ascii="arial" w:eastAsia="arial" w:hAnsi="arial" w:cs="arial"/>
          <w:b w:val="0"/>
          <w:i w:val="0"/>
          <w:strike w:val="0"/>
          <w:noProof w:val="0"/>
          <w:color w:val="000000"/>
          <w:position w:val="0"/>
          <w:sz w:val="20"/>
          <w:u w:val="none"/>
          <w:vertAlign w:val="baseline"/>
        </w:rPr>
        <w:t xml:space="preserve">/ [ 120]: #topheadline [ 121]: </w:t>
      </w:r>
      <w:hyperlink r:id="rId1717" w:history="1">
        <w:r>
          <w:rPr>
            <w:rFonts w:ascii="arial" w:eastAsia="arial" w:hAnsi="arial" w:cs="arial"/>
            <w:b w:val="0"/>
            <w:i/>
            <w:strike w:val="0"/>
            <w:noProof w:val="0"/>
            <w:color w:val="0077CC"/>
            <w:position w:val="0"/>
            <w:sz w:val="20"/>
            <w:u w:val="single"/>
            <w:vertAlign w:val="baseline"/>
          </w:rPr>
          <w:t>http://endoftheamericandream.com/archives/return-of-the-dust-bowl-the-megadrought-in-the-southwest-is-really-starting-to-escalate</w:t>
        </w:r>
      </w:hyperlink>
      <w:r>
        <w:rPr>
          <w:rFonts w:ascii="arial" w:eastAsia="arial" w:hAnsi="arial" w:cs="arial"/>
          <w:b w:val="0"/>
          <w:i w:val="0"/>
          <w:strike w:val="0"/>
          <w:noProof w:val="0"/>
          <w:color w:val="000000"/>
          <w:position w:val="0"/>
          <w:sz w:val="20"/>
          <w:u w:val="none"/>
          <w:vertAlign w:val="baseline"/>
        </w:rPr>
        <w:t xml:space="preserve"> [ 122]: #topheadline [ 123]: </w:t>
      </w:r>
      <w:hyperlink r:id="rId1718" w:history="1">
        <w:r>
          <w:rPr>
            <w:rFonts w:ascii="arial" w:eastAsia="arial" w:hAnsi="arial" w:cs="arial"/>
            <w:b w:val="0"/>
            <w:i/>
            <w:strike w:val="0"/>
            <w:noProof w:val="0"/>
            <w:color w:val="0077CC"/>
            <w:position w:val="0"/>
            <w:sz w:val="20"/>
            <w:u w:val="single"/>
            <w:vertAlign w:val="baseline"/>
          </w:rPr>
          <w:t>https://www.thegatewaypundit.com/2020/08/shots-reported-fired-trump-caravan-los-angeles-no-injuries/</w:t>
        </w:r>
      </w:hyperlink>
      <w:r>
        <w:rPr>
          <w:rFonts w:ascii="arial" w:eastAsia="arial" w:hAnsi="arial" w:cs="arial"/>
          <w:b w:val="0"/>
          <w:i w:val="0"/>
          <w:strike w:val="0"/>
          <w:noProof w:val="0"/>
          <w:color w:val="000000"/>
          <w:position w:val="0"/>
          <w:sz w:val="20"/>
          <w:u w:val="none"/>
          <w:vertAlign w:val="baseline"/>
        </w:rPr>
        <w:t xml:space="preserve"> [ 124]: #topheadline [ 125]: </w:t>
      </w:r>
      <w:hyperlink r:id="rId1719" w:history="1">
        <w:r>
          <w:rPr>
            <w:rFonts w:ascii="arial" w:eastAsia="arial" w:hAnsi="arial" w:cs="arial"/>
            <w:b w:val="0"/>
            <w:i/>
            <w:strike w:val="0"/>
            <w:noProof w:val="0"/>
            <w:color w:val="0077CC"/>
            <w:position w:val="0"/>
            <w:sz w:val="20"/>
            <w:u w:val="single"/>
            <w:vertAlign w:val="baseline"/>
          </w:rPr>
          <w:t>https://www.thegatewaypundit.com/2020/08/st-louis-police-officer-tamarris-bohannon-dies-gunshot-wound-head-responding-shooting-call-saturday-blackpolicelivesmatter/</w:t>
        </w:r>
      </w:hyperlink>
      <w:r>
        <w:rPr>
          <w:rFonts w:ascii="arial" w:eastAsia="arial" w:hAnsi="arial" w:cs="arial"/>
          <w:b w:val="0"/>
          <w:i w:val="0"/>
          <w:strike w:val="0"/>
          <w:noProof w:val="0"/>
          <w:color w:val="000000"/>
          <w:position w:val="0"/>
          <w:sz w:val="20"/>
          <w:u w:val="none"/>
          <w:vertAlign w:val="baseline"/>
        </w:rPr>
        <w:t xml:space="preserve"> [ 126]: #topheadline [ 127]: </w:t>
      </w:r>
      <w:hyperlink r:id="rId1720" w:history="1">
        <w:r>
          <w:rPr>
            <w:rFonts w:ascii="arial" w:eastAsia="arial" w:hAnsi="arial" w:cs="arial"/>
            <w:b w:val="0"/>
            <w:i/>
            <w:strike w:val="0"/>
            <w:noProof w:val="0"/>
            <w:color w:val="0077CC"/>
            <w:position w:val="0"/>
            <w:sz w:val="20"/>
            <w:u w:val="single"/>
            <w:vertAlign w:val="baseline"/>
          </w:rPr>
          <w:t>https://www.youtube.com/watch?v=eCy-IjoehRM&amp;#38;feature=youtu.be</w:t>
        </w:r>
      </w:hyperlink>
      <w:r>
        <w:rPr>
          <w:rFonts w:ascii="arial" w:eastAsia="arial" w:hAnsi="arial" w:cs="arial"/>
          <w:b w:val="0"/>
          <w:i w:val="0"/>
          <w:strike w:val="0"/>
          <w:noProof w:val="0"/>
          <w:color w:val="000000"/>
          <w:position w:val="0"/>
          <w:sz w:val="20"/>
          <w:u w:val="none"/>
          <w:vertAlign w:val="baseline"/>
        </w:rPr>
        <w:t xml:space="preserve"> [ 128]: #topheadline [ 129]: </w:t>
      </w:r>
      <w:hyperlink r:id="rId1721" w:history="1">
        <w:r>
          <w:rPr>
            <w:rFonts w:ascii="arial" w:eastAsia="arial" w:hAnsi="arial" w:cs="arial"/>
            <w:b w:val="0"/>
            <w:i/>
            <w:strike w:val="0"/>
            <w:noProof w:val="0"/>
            <w:color w:val="0077CC"/>
            <w:position w:val="0"/>
            <w:sz w:val="20"/>
            <w:u w:val="single"/>
            <w:vertAlign w:val="baseline"/>
          </w:rPr>
          <w:t>https://summit.news/2020/08/30/suspect-in-murder-of-trump-supporter-im-100-antifa-all-the-way/</w:t>
        </w:r>
      </w:hyperlink>
      <w:r>
        <w:rPr>
          <w:rFonts w:ascii="arial" w:eastAsia="arial" w:hAnsi="arial" w:cs="arial"/>
          <w:b w:val="0"/>
          <w:i w:val="0"/>
          <w:strike w:val="0"/>
          <w:noProof w:val="0"/>
          <w:color w:val="000000"/>
          <w:position w:val="0"/>
          <w:sz w:val="20"/>
          <w:u w:val="none"/>
          <w:vertAlign w:val="baseline"/>
        </w:rPr>
        <w:t xml:space="preserve"> [ 130]: #topheadline [ 131]: </w:t>
      </w:r>
      <w:hyperlink r:id="rId1722" w:history="1">
        <w:r>
          <w:rPr>
            <w:rFonts w:ascii="arial" w:eastAsia="arial" w:hAnsi="arial" w:cs="arial"/>
            <w:b w:val="0"/>
            <w:i/>
            <w:strike w:val="0"/>
            <w:noProof w:val="0"/>
            <w:color w:val="0077CC"/>
            <w:position w:val="0"/>
            <w:sz w:val="20"/>
            <w:u w:val="single"/>
            <w:vertAlign w:val="baseline"/>
          </w:rPr>
          <w:t>https://disrn.com/news/texas-salon-owner-previously-jailed-for-opening-during-lockdown-running-for-state-senate</w:t>
        </w:r>
      </w:hyperlink>
      <w:r>
        <w:rPr>
          <w:rFonts w:ascii="arial" w:eastAsia="arial" w:hAnsi="arial" w:cs="arial"/>
          <w:b w:val="0"/>
          <w:i w:val="0"/>
          <w:strike w:val="0"/>
          <w:noProof w:val="0"/>
          <w:color w:val="000000"/>
          <w:position w:val="0"/>
          <w:sz w:val="20"/>
          <w:u w:val="none"/>
          <w:vertAlign w:val="baseline"/>
        </w:rPr>
        <w:t xml:space="preserve"> [ 132]: #topheadline [ 133]: </w:t>
      </w:r>
      <w:hyperlink r:id="rId1723" w:history="1">
        <w:r>
          <w:rPr>
            <w:rFonts w:ascii="arial" w:eastAsia="arial" w:hAnsi="arial" w:cs="arial"/>
            <w:b w:val="0"/>
            <w:i/>
            <w:strike w:val="0"/>
            <w:noProof w:val="0"/>
            <w:color w:val="0077CC"/>
            <w:position w:val="0"/>
            <w:sz w:val="20"/>
            <w:u w:val="single"/>
            <w:vertAlign w:val="baseline"/>
          </w:rPr>
          <w:t>https://newswithviews.com/the-mask-is-falling-off-joe-biden</w:t>
        </w:r>
      </w:hyperlink>
      <w:r>
        <w:rPr>
          <w:rFonts w:ascii="arial" w:eastAsia="arial" w:hAnsi="arial" w:cs="arial"/>
          <w:b w:val="0"/>
          <w:i w:val="0"/>
          <w:strike w:val="0"/>
          <w:noProof w:val="0"/>
          <w:color w:val="000000"/>
          <w:position w:val="0"/>
          <w:sz w:val="20"/>
          <w:u w:val="none"/>
          <w:vertAlign w:val="baseline"/>
        </w:rPr>
        <w:t xml:space="preserve">/ [ 134]: #topheadline [ 135]: </w:t>
      </w:r>
      <w:hyperlink r:id="rId1724" w:history="1">
        <w:r>
          <w:rPr>
            <w:rFonts w:ascii="arial" w:eastAsia="arial" w:hAnsi="arial" w:cs="arial"/>
            <w:b w:val="0"/>
            <w:i/>
            <w:strike w:val="0"/>
            <w:noProof w:val="0"/>
            <w:color w:val="0077CC"/>
            <w:position w:val="0"/>
            <w:sz w:val="20"/>
            <w:u w:val="single"/>
            <w:vertAlign w:val="baseline"/>
          </w:rPr>
          <w:t>https://www.zerohedge.com/political/these-people-want-convince-everyone-looting-okay</w:t>
        </w:r>
      </w:hyperlink>
      <w:r>
        <w:rPr>
          <w:rFonts w:ascii="arial" w:eastAsia="arial" w:hAnsi="arial" w:cs="arial"/>
          <w:b w:val="0"/>
          <w:i w:val="0"/>
          <w:strike w:val="0"/>
          <w:noProof w:val="0"/>
          <w:color w:val="000000"/>
          <w:position w:val="0"/>
          <w:sz w:val="20"/>
          <w:u w:val="none"/>
          <w:vertAlign w:val="baseline"/>
        </w:rPr>
        <w:t xml:space="preserve"> [ 136]: #topheadline [ 137]: </w:t>
      </w:r>
      <w:hyperlink r:id="rId1725" w:history="1">
        <w:r>
          <w:rPr>
            <w:rFonts w:ascii="arial" w:eastAsia="arial" w:hAnsi="arial" w:cs="arial"/>
            <w:b w:val="0"/>
            <w:i/>
            <w:strike w:val="0"/>
            <w:noProof w:val="0"/>
            <w:color w:val="0077CC"/>
            <w:position w:val="0"/>
            <w:sz w:val="20"/>
            <w:u w:val="single"/>
            <w:vertAlign w:val="baseline"/>
          </w:rPr>
          <w:t>https://summit.news/2020/08/30/trump-supporter-shot-dead-in-the-street-during-pro-trump-rally-in-portland/</w:t>
        </w:r>
      </w:hyperlink>
      <w:r>
        <w:rPr>
          <w:rFonts w:ascii="arial" w:eastAsia="arial" w:hAnsi="arial" w:cs="arial"/>
          <w:b w:val="0"/>
          <w:i w:val="0"/>
          <w:strike w:val="0"/>
          <w:noProof w:val="0"/>
          <w:color w:val="000000"/>
          <w:position w:val="0"/>
          <w:sz w:val="20"/>
          <w:u w:val="none"/>
          <w:vertAlign w:val="baseline"/>
        </w:rPr>
        <w:t xml:space="preserve"> [ 138]: #topheadline [ 139]: </w:t>
      </w:r>
      <w:hyperlink r:id="rId1726" w:history="1">
        <w:r>
          <w:rPr>
            <w:rFonts w:ascii="arial" w:eastAsia="arial" w:hAnsi="arial" w:cs="arial"/>
            <w:b w:val="0"/>
            <w:i/>
            <w:strike w:val="0"/>
            <w:noProof w:val="0"/>
            <w:color w:val="0077CC"/>
            <w:position w:val="0"/>
            <w:sz w:val="20"/>
            <w:u w:val="single"/>
            <w:vertAlign w:val="baseline"/>
          </w:rPr>
          <w:t>https://www.infowars.com/virginia-democrats-move-closer-to-removing-penalties-for-assaulting-police</w:t>
        </w:r>
      </w:hyperlink>
      <w:r>
        <w:rPr>
          <w:rFonts w:ascii="arial" w:eastAsia="arial" w:hAnsi="arial" w:cs="arial"/>
          <w:b w:val="0"/>
          <w:i w:val="0"/>
          <w:strike w:val="0"/>
          <w:noProof w:val="0"/>
          <w:color w:val="000000"/>
          <w:position w:val="0"/>
          <w:sz w:val="20"/>
          <w:u w:val="none"/>
          <w:vertAlign w:val="baseline"/>
        </w:rPr>
        <w:t xml:space="preserve">/ [ 140]: #topheadline [ 141]: </w:t>
      </w:r>
      <w:hyperlink r:id="rId1727" w:history="1">
        <w:r>
          <w:rPr>
            <w:rFonts w:ascii="arial" w:eastAsia="arial" w:hAnsi="arial" w:cs="arial"/>
            <w:b w:val="0"/>
            <w:i/>
            <w:strike w:val="0"/>
            <w:noProof w:val="0"/>
            <w:color w:val="0077CC"/>
            <w:position w:val="0"/>
            <w:sz w:val="20"/>
            <w:u w:val="single"/>
            <w:vertAlign w:val="baseline"/>
          </w:rPr>
          <w:t>https://www.rt.com/op-ed/499303-wayne-dupree-us-civil-war/</w:t>
        </w:r>
      </w:hyperlink>
      <w:r>
        <w:rPr>
          <w:rFonts w:ascii="arial" w:eastAsia="arial" w:hAnsi="arial" w:cs="arial"/>
          <w:b w:val="0"/>
          <w:i w:val="0"/>
          <w:strike w:val="0"/>
          <w:noProof w:val="0"/>
          <w:color w:val="000000"/>
          <w:position w:val="0"/>
          <w:sz w:val="20"/>
          <w:u w:val="none"/>
          <w:vertAlign w:val="baseline"/>
        </w:rPr>
        <w:t xml:space="preserve"> [ 142]: #topheadline [ 143]: </w:t>
      </w:r>
      <w:hyperlink r:id="rId1728" w:history="1">
        <w:r>
          <w:rPr>
            <w:rFonts w:ascii="arial" w:eastAsia="arial" w:hAnsi="arial" w:cs="arial"/>
            <w:b w:val="0"/>
            <w:i/>
            <w:strike w:val="0"/>
            <w:noProof w:val="0"/>
            <w:color w:val="0077CC"/>
            <w:position w:val="0"/>
            <w:sz w:val="20"/>
            <w:u w:val="single"/>
            <w:vertAlign w:val="baseline"/>
          </w:rPr>
          <w:t>https://newswithviews.com/we-are-democrats-the-most-truthful-democrat-ad-you-will-ever-see</w:t>
        </w:r>
      </w:hyperlink>
      <w:r>
        <w:rPr>
          <w:rFonts w:ascii="arial" w:eastAsia="arial" w:hAnsi="arial" w:cs="arial"/>
          <w:b w:val="0"/>
          <w:i w:val="0"/>
          <w:strike w:val="0"/>
          <w:noProof w:val="0"/>
          <w:color w:val="000000"/>
          <w:position w:val="0"/>
          <w:sz w:val="20"/>
          <w:u w:val="none"/>
          <w:vertAlign w:val="baseline"/>
        </w:rPr>
        <w:t xml:space="preserve">/ [ 144]: #topheadline [ 145]: </w:t>
      </w:r>
      <w:hyperlink r:id="rId1729" w:history="1">
        <w:r>
          <w:rPr>
            <w:rFonts w:ascii="arial" w:eastAsia="arial" w:hAnsi="arial" w:cs="arial"/>
            <w:b w:val="0"/>
            <w:i/>
            <w:strike w:val="0"/>
            <w:noProof w:val="0"/>
            <w:color w:val="0077CC"/>
            <w:position w:val="0"/>
            <w:sz w:val="20"/>
            <w:u w:val="single"/>
            <w:vertAlign w:val="baseline"/>
          </w:rPr>
          <w:t>https://6abc.com/philly-records-300-homicides-as-violence-continues-to-rise/6395697/</w:t>
        </w:r>
      </w:hyperlink>
      <w:r>
        <w:rPr>
          <w:rFonts w:ascii="arial" w:eastAsia="arial" w:hAnsi="arial" w:cs="arial"/>
          <w:b w:val="0"/>
          <w:i w:val="0"/>
          <w:strike w:val="0"/>
          <w:noProof w:val="0"/>
          <w:color w:val="000000"/>
          <w:position w:val="0"/>
          <w:sz w:val="20"/>
          <w:u w:val="none"/>
          <w:vertAlign w:val="baseline"/>
        </w:rPr>
        <w:t xml:space="preserve"> [ 146]: #topheadline [ 147]: </w:t>
      </w:r>
      <w:hyperlink r:id="rId1730" w:history="1">
        <w:r>
          <w:rPr>
            <w:rFonts w:ascii="arial" w:eastAsia="arial" w:hAnsi="arial" w:cs="arial"/>
            <w:b w:val="0"/>
            <w:i/>
            <w:strike w:val="0"/>
            <w:noProof w:val="0"/>
            <w:color w:val="0077CC"/>
            <w:position w:val="0"/>
            <w:sz w:val="20"/>
            <w:u w:val="single"/>
            <w:vertAlign w:val="baseline"/>
          </w:rPr>
          <w:t>https://www.breitbart.com/europe/2020/08/30/british-library-chief-claims-racism-is-a-creation-of-white-people-pushes-for-decolonisation/</w:t>
        </w:r>
      </w:hyperlink>
      <w:r>
        <w:rPr>
          <w:rFonts w:ascii="arial" w:eastAsia="arial" w:hAnsi="arial" w:cs="arial"/>
          <w:b w:val="0"/>
          <w:i w:val="0"/>
          <w:strike w:val="0"/>
          <w:noProof w:val="0"/>
          <w:color w:val="000000"/>
          <w:position w:val="0"/>
          <w:sz w:val="20"/>
          <w:u w:val="none"/>
          <w:vertAlign w:val="baseline"/>
        </w:rPr>
        <w:t xml:space="preserve"> [ 148]: #topheadline [ 149]: </w:t>
      </w:r>
      <w:hyperlink r:id="rId1731" w:history="1">
        <w:r>
          <w:rPr>
            <w:rFonts w:ascii="arial" w:eastAsia="arial" w:hAnsi="arial" w:cs="arial"/>
            <w:b w:val="0"/>
            <w:i/>
            <w:strike w:val="0"/>
            <w:noProof w:val="0"/>
            <w:color w:val="0077CC"/>
            <w:position w:val="0"/>
            <w:sz w:val="20"/>
            <w:u w:val="single"/>
            <w:vertAlign w:val="baseline"/>
          </w:rPr>
          <w:t>http://feedproxy.google.com/~r/blacklistednews/hKxa/~3/MqWEEXLAAwA/britons-can-be-fined-up-to-10000-pounds-for-organizing-illegal.html</w:t>
        </w:r>
      </w:hyperlink>
      <w:r>
        <w:rPr>
          <w:rFonts w:ascii="arial" w:eastAsia="arial" w:hAnsi="arial" w:cs="arial"/>
          <w:b w:val="0"/>
          <w:i w:val="0"/>
          <w:strike w:val="0"/>
          <w:noProof w:val="0"/>
          <w:color w:val="000000"/>
          <w:position w:val="0"/>
          <w:sz w:val="20"/>
          <w:u w:val="none"/>
          <w:vertAlign w:val="baseline"/>
        </w:rPr>
        <w:t xml:space="preserve"> [ 150]: #topheadline [ 151]: </w:t>
      </w:r>
      <w:hyperlink r:id="rId1732" w:history="1">
        <w:r>
          <w:rPr>
            <w:rFonts w:ascii="arial" w:eastAsia="arial" w:hAnsi="arial" w:cs="arial"/>
            <w:b w:val="0"/>
            <w:i/>
            <w:strike w:val="0"/>
            <w:noProof w:val="0"/>
            <w:color w:val="0077CC"/>
            <w:position w:val="0"/>
            <w:sz w:val="20"/>
            <w:u w:val="single"/>
            <w:vertAlign w:val="baseline"/>
          </w:rPr>
          <w:t>https://www.ansa.it/nuova_europa/en/news/sections/news/2020/08/28/foibe-istrian-union-250-remains-discovered-in-slovenia_e0b13748-927f-49cd-9085-a7ac56b231b4.html</w:t>
        </w:r>
      </w:hyperlink>
      <w:r>
        <w:rPr>
          <w:rFonts w:ascii="arial" w:eastAsia="arial" w:hAnsi="arial" w:cs="arial"/>
          <w:b w:val="0"/>
          <w:i w:val="0"/>
          <w:strike w:val="0"/>
          <w:noProof w:val="0"/>
          <w:color w:val="000000"/>
          <w:position w:val="0"/>
          <w:sz w:val="20"/>
          <w:u w:val="none"/>
          <w:vertAlign w:val="baseline"/>
        </w:rPr>
        <w:t xml:space="preserve"> [ 152]: #topheadline [ 153]: </w:t>
      </w:r>
      <w:hyperlink r:id="rId1733" w:history="1">
        <w:r>
          <w:rPr>
            <w:rFonts w:ascii="arial" w:eastAsia="arial" w:hAnsi="arial" w:cs="arial"/>
            <w:b w:val="0"/>
            <w:i/>
            <w:strike w:val="0"/>
            <w:noProof w:val="0"/>
            <w:color w:val="0077CC"/>
            <w:position w:val="0"/>
            <w:sz w:val="20"/>
            <w:u w:val="single"/>
            <w:vertAlign w:val="baseline"/>
          </w:rPr>
          <w:t>https://www.breitbart.com/europe/2020/08/30/hostage-describes-islamist-elements-of-armed-bank-robbery/</w:t>
        </w:r>
      </w:hyperlink>
      <w:r>
        <w:rPr>
          <w:rFonts w:ascii="arial" w:eastAsia="arial" w:hAnsi="arial" w:cs="arial"/>
          <w:b w:val="0"/>
          <w:i w:val="0"/>
          <w:strike w:val="0"/>
          <w:noProof w:val="0"/>
          <w:color w:val="000000"/>
          <w:position w:val="0"/>
          <w:sz w:val="20"/>
          <w:u w:val="none"/>
          <w:vertAlign w:val="baseline"/>
        </w:rPr>
        <w:t xml:space="preserve"> [ 154]: #topheadline [ 155]: </w:t>
      </w:r>
      <w:hyperlink r:id="rId1734" w:history="1">
        <w:r>
          <w:rPr>
            <w:rFonts w:ascii="arial" w:eastAsia="arial" w:hAnsi="arial" w:cs="arial"/>
            <w:b w:val="0"/>
            <w:i/>
            <w:strike w:val="0"/>
            <w:noProof w:val="0"/>
            <w:color w:val="0077CC"/>
            <w:position w:val="0"/>
            <w:sz w:val="20"/>
            <w:u w:val="single"/>
            <w:vertAlign w:val="baseline"/>
          </w:rPr>
          <w:t>https://www.breitbart.com/europe/2020/08/30/french-no-go-zone-residents-organise-to-force-govt-to-act-against-violent-youths/</w:t>
        </w:r>
      </w:hyperlink>
      <w:r>
        <w:rPr>
          <w:rFonts w:ascii="arial" w:eastAsia="arial" w:hAnsi="arial" w:cs="arial"/>
          <w:b w:val="0"/>
          <w:i w:val="0"/>
          <w:strike w:val="0"/>
          <w:noProof w:val="0"/>
          <w:color w:val="000000"/>
          <w:position w:val="0"/>
          <w:sz w:val="20"/>
          <w:u w:val="none"/>
          <w:vertAlign w:val="baseline"/>
        </w:rPr>
        <w:t xml:space="preserve"> [ 156]: #topheadline [ 157]: </w:t>
      </w:r>
      <w:hyperlink r:id="rId1735" w:history="1">
        <w:r>
          <w:rPr>
            <w:rFonts w:ascii="arial" w:eastAsia="arial" w:hAnsi="arial" w:cs="arial"/>
            <w:b w:val="0"/>
            <w:i/>
            <w:strike w:val="0"/>
            <w:noProof w:val="0"/>
            <w:color w:val="0077CC"/>
            <w:position w:val="0"/>
            <w:sz w:val="20"/>
            <w:u w:val="single"/>
            <w:vertAlign w:val="baseline"/>
          </w:rPr>
          <w:t>https://www.thegatewaypundit.com/2020/08/german-covid-civil-rights-protestors-appeal-donald-trump-help-us/</w:t>
        </w:r>
      </w:hyperlink>
      <w:r>
        <w:rPr>
          <w:rFonts w:ascii="arial" w:eastAsia="arial" w:hAnsi="arial" w:cs="arial"/>
          <w:b w:val="0"/>
          <w:i w:val="0"/>
          <w:strike w:val="0"/>
          <w:noProof w:val="0"/>
          <w:color w:val="000000"/>
          <w:position w:val="0"/>
          <w:sz w:val="20"/>
          <w:u w:val="none"/>
          <w:vertAlign w:val="baseline"/>
        </w:rPr>
        <w:t xml:space="preserve"> [ 158]: #topheadline [ 159]: </w:t>
      </w:r>
      <w:hyperlink r:id="rId1736" w:history="1">
        <w:r>
          <w:rPr>
            <w:rFonts w:ascii="arial" w:eastAsia="arial" w:hAnsi="arial" w:cs="arial"/>
            <w:b w:val="0"/>
            <w:i/>
            <w:strike w:val="0"/>
            <w:noProof w:val="0"/>
            <w:color w:val="0077CC"/>
            <w:position w:val="0"/>
            <w:sz w:val="20"/>
            <w:u w:val="single"/>
            <w:vertAlign w:val="baseline"/>
          </w:rPr>
          <w:t>http://feedproxy.google.com/~r/zerohedge/feed/~3/ZoXTykmu_Oo/covid-19-trigger-new-world-order-economic-stagnation-social-destruction</w:t>
        </w:r>
      </w:hyperlink>
      <w:r>
        <w:rPr>
          <w:rFonts w:ascii="arial" w:eastAsia="arial" w:hAnsi="arial" w:cs="arial"/>
          <w:b w:val="0"/>
          <w:i w:val="0"/>
          <w:strike w:val="0"/>
          <w:noProof w:val="0"/>
          <w:color w:val="000000"/>
          <w:position w:val="0"/>
          <w:sz w:val="20"/>
          <w:u w:val="none"/>
          <w:vertAlign w:val="baseline"/>
        </w:rPr>
        <w:t xml:space="preserve"> [ 160]: #topheadline [ 161]: </w:t>
      </w:r>
      <w:hyperlink r:id="rId1737" w:history="1">
        <w:r>
          <w:rPr>
            <w:rFonts w:ascii="arial" w:eastAsia="arial" w:hAnsi="arial" w:cs="arial"/>
            <w:b w:val="0"/>
            <w:i/>
            <w:strike w:val="0"/>
            <w:noProof w:val="0"/>
            <w:color w:val="0077CC"/>
            <w:position w:val="0"/>
            <w:sz w:val="20"/>
            <w:u w:val="single"/>
            <w:vertAlign w:val="baseline"/>
          </w:rPr>
          <w:t>https://www.breitbart.com/health/2020/08/30/italian-mayor-outlaws-mask-wearing-in-public-without-serious-need/</w:t>
        </w:r>
      </w:hyperlink>
      <w:r>
        <w:rPr>
          <w:rFonts w:ascii="arial" w:eastAsia="arial" w:hAnsi="arial" w:cs="arial"/>
          <w:b w:val="0"/>
          <w:i w:val="0"/>
          <w:strike w:val="0"/>
          <w:noProof w:val="0"/>
          <w:color w:val="000000"/>
          <w:position w:val="0"/>
          <w:sz w:val="20"/>
          <w:u w:val="none"/>
          <w:vertAlign w:val="baseline"/>
        </w:rPr>
        <w:t xml:space="preserve"> [ 162]: #topheadline [ 163]: </w:t>
      </w:r>
      <w:hyperlink r:id="rId1738" w:history="1">
        <w:r>
          <w:rPr>
            <w:rFonts w:ascii="arial" w:eastAsia="arial" w:hAnsi="arial" w:cs="arial"/>
            <w:b w:val="0"/>
            <w:i/>
            <w:strike w:val="0"/>
            <w:noProof w:val="0"/>
            <w:color w:val="0077CC"/>
            <w:position w:val="0"/>
            <w:sz w:val="20"/>
            <w:u w:val="single"/>
            <w:vertAlign w:val="baseline"/>
          </w:rPr>
          <w:t>https://www.breitbart.com/faith/2020/08/30/satanists-vandalize-statue-of-jesus-in-northern-italy/</w:t>
        </w:r>
      </w:hyperlink>
      <w:r>
        <w:rPr>
          <w:rFonts w:ascii="arial" w:eastAsia="arial" w:hAnsi="arial" w:cs="arial"/>
          <w:b w:val="0"/>
          <w:i w:val="0"/>
          <w:strike w:val="0"/>
          <w:noProof w:val="0"/>
          <w:color w:val="000000"/>
          <w:position w:val="0"/>
          <w:sz w:val="20"/>
          <w:u w:val="none"/>
          <w:vertAlign w:val="baseline"/>
        </w:rPr>
        <w:t xml:space="preserve"> [ 164]: #topheadline [ 165]: </w:t>
      </w:r>
      <w:hyperlink r:id="rId1739" w:history="1">
        <w:r>
          <w:rPr>
            <w:rFonts w:ascii="arial" w:eastAsia="arial" w:hAnsi="arial" w:cs="arial"/>
            <w:b w:val="0"/>
            <w:i/>
            <w:strike w:val="0"/>
            <w:noProof w:val="0"/>
            <w:color w:val="0077CC"/>
            <w:position w:val="0"/>
            <w:sz w:val="20"/>
            <w:u w:val="single"/>
            <w:vertAlign w:val="baseline"/>
          </w:rPr>
          <w:t>https://www.breitbart.com/europe/2020/08/30/scotland-atheists-to-target-christians-for-spreading-hate-under-proposed-</w:t>
        </w:r>
      </w:hyperlink>
      <w:hyperlink r:id="rId1739" w:history="1">
        <w:r>
          <w:rPr>
            <w:rFonts w:ascii="arial" w:eastAsia="arial" w:hAnsi="arial" w:cs="arial"/>
            <w:b/>
            <w:i/>
            <w:strike w:val="0"/>
            <w:noProof w:val="0"/>
            <w:color w:val="0077CC"/>
            <w:position w:val="0"/>
            <w:sz w:val="20"/>
            <w:u w:val="single"/>
            <w:vertAlign w:val="baseline"/>
          </w:rPr>
          <w:t>hate</w:t>
        </w:r>
      </w:hyperlink>
      <w:hyperlink r:id="rId1739" w:history="1">
        <w:r>
          <w:rPr>
            <w:rFonts w:ascii="arial" w:eastAsia="arial" w:hAnsi="arial" w:cs="arial"/>
            <w:b w:val="0"/>
            <w:i/>
            <w:strike w:val="0"/>
            <w:noProof w:val="0"/>
            <w:color w:val="0077CC"/>
            <w:position w:val="0"/>
            <w:sz w:val="20"/>
            <w:u w:val="single"/>
            <w:vertAlign w:val="baseline"/>
          </w:rPr>
          <w:t>-</w:t>
        </w:r>
      </w:hyperlink>
      <w:hyperlink r:id="rId1739" w:history="1">
        <w:r>
          <w:rPr>
            <w:rFonts w:ascii="arial" w:eastAsia="arial" w:hAnsi="arial" w:cs="arial"/>
            <w:b/>
            <w:i/>
            <w:strike w:val="0"/>
            <w:noProof w:val="0"/>
            <w:color w:val="0077CC"/>
            <w:position w:val="0"/>
            <w:sz w:val="20"/>
            <w:u w:val="single"/>
            <w:vertAlign w:val="baseline"/>
          </w:rPr>
          <w:t>crime</w:t>
        </w:r>
      </w:hyperlink>
      <w:hyperlink r:id="rId1739" w:history="1">
        <w:r>
          <w:rPr>
            <w:rFonts w:ascii="arial" w:eastAsia="arial" w:hAnsi="arial" w:cs="arial"/>
            <w:b w:val="0"/>
            <w:i/>
            <w:strike w:val="0"/>
            <w:noProof w:val="0"/>
            <w:color w:val="0077CC"/>
            <w:position w:val="0"/>
            <w:sz w:val="20"/>
            <w:u w:val="single"/>
            <w:vertAlign w:val="baseline"/>
          </w:rPr>
          <w:t>-bill/</w:t>
        </w:r>
      </w:hyperlink>
      <w:r>
        <w:rPr>
          <w:rFonts w:ascii="arial" w:eastAsia="arial" w:hAnsi="arial" w:cs="arial"/>
          <w:b w:val="0"/>
          <w:i w:val="0"/>
          <w:strike w:val="0"/>
          <w:noProof w:val="0"/>
          <w:color w:val="000000"/>
          <w:position w:val="0"/>
          <w:sz w:val="20"/>
          <w:u w:val="none"/>
          <w:vertAlign w:val="baseline"/>
        </w:rPr>
        <w:t xml:space="preserve"> [ 166]: #topheadline [ 167]: </w:t>
      </w:r>
      <w:hyperlink r:id="rId1740" w:history="1">
        <w:r>
          <w:rPr>
            <w:rFonts w:ascii="arial" w:eastAsia="arial" w:hAnsi="arial" w:cs="arial"/>
            <w:b w:val="0"/>
            <w:i/>
            <w:strike w:val="0"/>
            <w:noProof w:val="0"/>
            <w:color w:val="0077CC"/>
            <w:position w:val="0"/>
            <w:sz w:val="20"/>
            <w:u w:val="single"/>
            <w:vertAlign w:val="baseline"/>
          </w:rPr>
          <w:t>https://www.breitbart.com/europe/2020/08/30/bbc-is-institutionally-racist-like-working-on-a-plantation-claim-unnamed-black-staff/</w:t>
        </w:r>
      </w:hyperlink>
      <w:r>
        <w:rPr>
          <w:rFonts w:ascii="arial" w:eastAsia="arial" w:hAnsi="arial" w:cs="arial"/>
          <w:b w:val="0"/>
          <w:i w:val="0"/>
          <w:strike w:val="0"/>
          <w:noProof w:val="0"/>
          <w:color w:val="000000"/>
          <w:position w:val="0"/>
          <w:sz w:val="20"/>
          <w:u w:val="none"/>
          <w:vertAlign w:val="baseline"/>
        </w:rPr>
        <w:t xml:space="preserve"> [ 168]: #topheadline [ 169]: </w:t>
      </w:r>
      <w:hyperlink r:id="rId1741" w:history="1">
        <w:r>
          <w:rPr>
            <w:rFonts w:ascii="arial" w:eastAsia="arial" w:hAnsi="arial" w:cs="arial"/>
            <w:b w:val="0"/>
            <w:i/>
            <w:strike w:val="0"/>
            <w:noProof w:val="0"/>
            <w:color w:val="0077CC"/>
            <w:position w:val="0"/>
            <w:sz w:val="20"/>
            <w:u w:val="single"/>
            <w:vertAlign w:val="baseline"/>
          </w:rPr>
          <w:t>https://www.infowars.com/watch-david-icke-scorches-establishment-during-anti-lockdown-rally-in-london</w:t>
        </w:r>
      </w:hyperlink>
      <w:r>
        <w:rPr>
          <w:rFonts w:ascii="arial" w:eastAsia="arial" w:hAnsi="arial" w:cs="arial"/>
          <w:b w:val="0"/>
          <w:i w:val="0"/>
          <w:strike w:val="0"/>
          <w:noProof w:val="0"/>
          <w:color w:val="000000"/>
          <w:position w:val="0"/>
          <w:sz w:val="20"/>
          <w:u w:val="none"/>
          <w:vertAlign w:val="baseline"/>
        </w:rPr>
        <w:t xml:space="preserve">/ [ 170]: #topheadline [ 171]: </w:t>
      </w:r>
      <w:hyperlink r:id="rId1742" w:history="1">
        <w:r>
          <w:rPr>
            <w:rFonts w:ascii="arial" w:eastAsia="arial" w:hAnsi="arial" w:cs="arial"/>
            <w:b w:val="0"/>
            <w:i/>
            <w:strike w:val="0"/>
            <w:noProof w:val="0"/>
            <w:color w:val="0077CC"/>
            <w:position w:val="0"/>
            <w:sz w:val="20"/>
            <w:u w:val="single"/>
            <w:vertAlign w:val="baseline"/>
          </w:rPr>
          <w:t>https://www.gatestoneinstitute.org/16428/lebanon-france-wish-list</w:t>
        </w:r>
      </w:hyperlink>
      <w:r>
        <w:rPr>
          <w:rFonts w:ascii="arial" w:eastAsia="arial" w:hAnsi="arial" w:cs="arial"/>
          <w:b w:val="0"/>
          <w:i w:val="0"/>
          <w:strike w:val="0"/>
          <w:noProof w:val="0"/>
          <w:color w:val="000000"/>
          <w:position w:val="0"/>
          <w:sz w:val="20"/>
          <w:u w:val="none"/>
          <w:vertAlign w:val="baseline"/>
        </w:rPr>
        <w:t xml:space="preserve"> [ 172]: #topheadline [ 173]: </w:t>
      </w:r>
      <w:hyperlink r:id="rId1743" w:history="1">
        <w:r>
          <w:rPr>
            <w:rFonts w:ascii="arial" w:eastAsia="arial" w:hAnsi="arial" w:cs="arial"/>
            <w:b w:val="0"/>
            <w:i/>
            <w:strike w:val="0"/>
            <w:noProof w:val="0"/>
            <w:color w:val="0077CC"/>
            <w:position w:val="0"/>
            <w:sz w:val="20"/>
            <w:u w:val="single"/>
            <w:vertAlign w:val="baseline"/>
          </w:rPr>
          <w:t>https://www.zerohedge.com/geopolitical/tanks-filmed-moving-minsk-huge-protest-gates-lukashenko-residence</w:t>
        </w:r>
      </w:hyperlink>
      <w:r>
        <w:rPr>
          <w:rFonts w:ascii="arial" w:eastAsia="arial" w:hAnsi="arial" w:cs="arial"/>
          <w:b w:val="0"/>
          <w:i w:val="0"/>
          <w:strike w:val="0"/>
          <w:noProof w:val="0"/>
          <w:color w:val="000000"/>
          <w:position w:val="0"/>
          <w:sz w:val="20"/>
          <w:u w:val="none"/>
          <w:vertAlign w:val="baseline"/>
        </w:rPr>
        <w:t xml:space="preserve"> [ 174]: #topheadline [ 175]: </w:t>
      </w:r>
      <w:hyperlink r:id="rId1744" w:history="1">
        <w:r>
          <w:rPr>
            <w:rFonts w:ascii="arial" w:eastAsia="arial" w:hAnsi="arial" w:cs="arial"/>
            <w:b w:val="0"/>
            <w:i/>
            <w:strike w:val="0"/>
            <w:noProof w:val="0"/>
            <w:color w:val="0077CC"/>
            <w:position w:val="0"/>
            <w:sz w:val="20"/>
            <w:u w:val="single"/>
            <w:vertAlign w:val="baseline"/>
          </w:rPr>
          <w:t>https://www.insideover.com/nationalism/turkey-and-france-fighting-for-influence-in-africa.html</w:t>
        </w:r>
      </w:hyperlink>
      <w:r>
        <w:rPr>
          <w:rFonts w:ascii="arial" w:eastAsia="arial" w:hAnsi="arial" w:cs="arial"/>
          <w:b w:val="0"/>
          <w:i w:val="0"/>
          <w:strike w:val="0"/>
          <w:noProof w:val="0"/>
          <w:color w:val="000000"/>
          <w:position w:val="0"/>
          <w:sz w:val="20"/>
          <w:u w:val="none"/>
          <w:vertAlign w:val="baseline"/>
        </w:rPr>
        <w:t xml:space="preserve"> [ 176]: #topheadline [ 177]: </w:t>
      </w:r>
      <w:hyperlink r:id="rId1745" w:history="1">
        <w:r>
          <w:rPr>
            <w:rFonts w:ascii="arial" w:eastAsia="arial" w:hAnsi="arial" w:cs="arial"/>
            <w:b w:val="0"/>
            <w:i/>
            <w:strike w:val="0"/>
            <w:noProof w:val="0"/>
            <w:color w:val="0077CC"/>
            <w:position w:val="0"/>
            <w:sz w:val="20"/>
            <w:u w:val="single"/>
            <w:vertAlign w:val="baseline"/>
          </w:rPr>
          <w:t>https://news.yahoo.com/banksy-funds-mediterranean-refugee-rescue-110730566.html</w:t>
        </w:r>
      </w:hyperlink>
      <w:r>
        <w:rPr>
          <w:rFonts w:ascii="arial" w:eastAsia="arial" w:hAnsi="arial" w:cs="arial"/>
          <w:b w:val="0"/>
          <w:i w:val="0"/>
          <w:strike w:val="0"/>
          <w:noProof w:val="0"/>
          <w:color w:val="000000"/>
          <w:position w:val="0"/>
          <w:sz w:val="20"/>
          <w:u w:val="none"/>
          <w:vertAlign w:val="baseline"/>
        </w:rPr>
        <w:t xml:space="preserve"> [ 178]: #topheadline [ 179]: </w:t>
      </w:r>
      <w:hyperlink r:id="rId1746" w:history="1">
        <w:r>
          <w:rPr>
            <w:rFonts w:ascii="arial" w:eastAsia="arial" w:hAnsi="arial" w:cs="arial"/>
            <w:b w:val="0"/>
            <w:i/>
            <w:strike w:val="0"/>
            <w:noProof w:val="0"/>
            <w:color w:val="0077CC"/>
            <w:position w:val="0"/>
            <w:sz w:val="20"/>
            <w:u w:val="single"/>
            <w:vertAlign w:val="baseline"/>
          </w:rPr>
          <w:t>https://www.ibtimes.com/boat-carrying-nearly-370-migrants-reaches-italys-lampedusa-3037148</w:t>
        </w:r>
      </w:hyperlink>
      <w:r>
        <w:rPr>
          <w:rFonts w:ascii="arial" w:eastAsia="arial" w:hAnsi="arial" w:cs="arial"/>
          <w:b w:val="0"/>
          <w:i w:val="0"/>
          <w:strike w:val="0"/>
          <w:noProof w:val="0"/>
          <w:color w:val="000000"/>
          <w:position w:val="0"/>
          <w:sz w:val="20"/>
          <w:u w:val="none"/>
          <w:vertAlign w:val="baseline"/>
        </w:rPr>
        <w:t xml:space="preserve"> [ 180]: #topheadline [ 181]: </w:t>
      </w:r>
      <w:hyperlink r:id="rId1747" w:history="1">
        <w:r>
          <w:rPr>
            <w:rFonts w:ascii="arial" w:eastAsia="arial" w:hAnsi="arial" w:cs="arial"/>
            <w:b w:val="0"/>
            <w:i/>
            <w:strike w:val="0"/>
            <w:noProof w:val="0"/>
            <w:color w:val="0077CC"/>
            <w:position w:val="0"/>
            <w:sz w:val="20"/>
            <w:u w:val="single"/>
            <w:vertAlign w:val="baseline"/>
          </w:rPr>
          <w:t>https://www.breitbart.com/europe/2020/08/30/five-years-after-2015-migrant-crisis-merkel-tells-press-i-would-do-it-again/</w:t>
        </w:r>
      </w:hyperlink>
      <w:r>
        <w:rPr>
          <w:rFonts w:ascii="arial" w:eastAsia="arial" w:hAnsi="arial" w:cs="arial"/>
          <w:b w:val="0"/>
          <w:i w:val="0"/>
          <w:strike w:val="0"/>
          <w:noProof w:val="0"/>
          <w:color w:val="000000"/>
          <w:position w:val="0"/>
          <w:sz w:val="20"/>
          <w:u w:val="none"/>
          <w:vertAlign w:val="baseline"/>
        </w:rPr>
        <w:t xml:space="preserve"> [ 182]: #topheadline [ 183]: </w:t>
      </w:r>
      <w:hyperlink r:id="rId1748" w:history="1">
        <w:r>
          <w:rPr>
            <w:rFonts w:ascii="arial" w:eastAsia="arial" w:hAnsi="arial" w:cs="arial"/>
            <w:b w:val="0"/>
            <w:i/>
            <w:strike w:val="0"/>
            <w:noProof w:val="0"/>
            <w:color w:val="0077CC"/>
            <w:position w:val="0"/>
            <w:sz w:val="20"/>
            <w:u w:val="single"/>
            <w:vertAlign w:val="baseline"/>
          </w:rPr>
          <w:t>https://www.breitbart.com/europe/2020/08/30/african-migrant-bites-police-officer-in-court/</w:t>
        </w:r>
      </w:hyperlink>
      <w:r>
        <w:rPr>
          <w:rFonts w:ascii="arial" w:eastAsia="arial" w:hAnsi="arial" w:cs="arial"/>
          <w:b w:val="0"/>
          <w:i w:val="0"/>
          <w:strike w:val="0"/>
          <w:noProof w:val="0"/>
          <w:color w:val="000000"/>
          <w:position w:val="0"/>
          <w:sz w:val="20"/>
          <w:u w:val="none"/>
          <w:vertAlign w:val="baseline"/>
        </w:rPr>
        <w:t xml:space="preserve"> [ 184]: #topheadline [ 185]: </w:t>
      </w:r>
      <w:hyperlink r:id="rId1749" w:history="1">
        <w:r>
          <w:rPr>
            <w:rFonts w:ascii="arial" w:eastAsia="arial" w:hAnsi="arial" w:cs="arial"/>
            <w:b w:val="0"/>
            <w:i/>
            <w:strike w:val="0"/>
            <w:noProof w:val="0"/>
            <w:color w:val="0077CC"/>
            <w:position w:val="0"/>
            <w:sz w:val="20"/>
            <w:u w:val="single"/>
            <w:vertAlign w:val="baseline"/>
          </w:rPr>
          <w:t>https://summit.news/2020/08/30/modernity-2/</w:t>
        </w:r>
      </w:hyperlink>
      <w:r>
        <w:rPr>
          <w:rFonts w:ascii="arial" w:eastAsia="arial" w:hAnsi="arial" w:cs="arial"/>
          <w:b w:val="0"/>
          <w:i w:val="0"/>
          <w:strike w:val="0"/>
          <w:noProof w:val="0"/>
          <w:color w:val="000000"/>
          <w:position w:val="0"/>
          <w:sz w:val="20"/>
          <w:u w:val="none"/>
          <w:vertAlign w:val="baseline"/>
        </w:rPr>
        <w:t xml:space="preserve"> [ 186]: #topheadline [ 187]: </w:t>
      </w:r>
      <w:hyperlink r:id="rId1750" w:history="1">
        <w:r>
          <w:rPr>
            <w:rFonts w:ascii="arial" w:eastAsia="arial" w:hAnsi="arial" w:cs="arial"/>
            <w:b w:val="0"/>
            <w:i/>
            <w:strike w:val="0"/>
            <w:noProof w:val="0"/>
            <w:color w:val="0077CC"/>
            <w:position w:val="0"/>
            <w:sz w:val="20"/>
            <w:u w:val="single"/>
            <w:vertAlign w:val="baseline"/>
          </w:rPr>
          <w:t>https://reclaimthenet.org/bridgefy-privacy-nightmare</w:t>
        </w:r>
      </w:hyperlink>
      <w:r>
        <w:rPr>
          <w:rFonts w:ascii="arial" w:eastAsia="arial" w:hAnsi="arial" w:cs="arial"/>
          <w:b w:val="0"/>
          <w:i w:val="0"/>
          <w:strike w:val="0"/>
          <w:noProof w:val="0"/>
          <w:color w:val="000000"/>
          <w:position w:val="0"/>
          <w:sz w:val="20"/>
          <w:u w:val="none"/>
          <w:vertAlign w:val="baseline"/>
        </w:rPr>
        <w:t xml:space="preserve">/ [ 188]: #topheadline </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2020</w:t>
      </w:r>
    </w:p>
    <w:p>
      <w:pPr>
        <w:pStyle w:val="Normal123"/>
      </w:pPr>
    </w:p>
    <w:p>
      <w:pPr>
        <w:pStyle w:val="Normal123"/>
        <w:ind w:left="200"/>
        <w:sectPr>
          <w:type w:val="continuous"/>
          <w:pgMar w:top="840" w:right="1000" w:bottom="840" w:left="1000" w:header="400" w:footer="400"/>
          <w:pgNumType w:fmt="decimal"/>
          <w:cols w:space="720"/>
        </w:sectPr>
      </w:pPr>
      <w:r>
        <w:br/>
      </w:r>
      <w:r>
        <w:pict>
          <v:line id="_x0000_s1433"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751"/>
          <w:headerReference w:type="default" r:id="rId1752"/>
          <w:footerReference w:type="even" r:id="rId1753"/>
          <w:footerReference w:type="default" r:id="rId1754"/>
          <w:headerReference w:type="first" r:id="rId1755"/>
          <w:footerReference w:type="first" r:id="rId1756"/>
          <w:pgSz w:w="12240" w:h="15840"/>
          <w:pgMar w:top="840" w:right="1000" w:bottom="840" w:left="1000" w:header="400" w:footer="400"/>
          <w:pgNumType w:fmt="decimal"/>
          <w:cols w:space="720"/>
          <w:titlePg w:val="0"/>
        </w:sectPr>
      </w:pPr>
    </w:p>
    <w:p>
      <w:pPr>
        <w:pStyle w:val="Normal124"/>
      </w:pPr>
    </w:p>
    <w:p>
      <w:pPr>
        <w:pStyle w:val="Normal124"/>
      </w:pPr>
      <w:r>
        <w:pict>
          <v:shape id="_x0000_i1434" type="#_x0000_t75" alt="LexisNexis®" style="width:147.75pt;height:30pt">
            <v:imagedata r:id="rId17" o:title=""/>
          </v:shape>
        </w:pict>
      </w:r>
      <w:r>
        <w:cr/>
      </w:r>
    </w:p>
    <w:p>
      <w:pPr>
        <w:pStyle w:val="Heading1122"/>
        <w:keepNext w:val="0"/>
        <w:spacing w:after="200" w:line="340" w:lineRule="atLeast"/>
        <w:ind w:left="0" w:right="0" w:firstLine="0"/>
        <w:jc w:val="center"/>
      </w:pPr>
      <w:hyperlink r:id="rId1757" w:history="1">
        <w:r>
          <w:rPr>
            <w:rFonts w:ascii="arial" w:eastAsia="arial" w:hAnsi="arial" w:cs="arial"/>
            <w:b/>
            <w:i/>
            <w:strike w:val="0"/>
            <w:color w:val="0077CC"/>
            <w:sz w:val="28"/>
            <w:u w:val="single"/>
            <w:vertAlign w:val="baseline"/>
          </w:rPr>
          <w:t>STATEMENT FROM GOVERNOR CUOMO ON TWO-YEAR ANNIVERSARY OF TREE OF LIFE SYNAGOGUE SHOOTING</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w:t>
      </w:r>
    </w:p>
    <w:p>
      <w:pPr>
        <w:pStyle w:val="Normal124"/>
        <w:keepNext w:val="0"/>
        <w:spacing w:after="0" w:line="240" w:lineRule="atLeast"/>
        <w:ind w:right="0"/>
        <w:jc w:val="both"/>
      </w:pPr>
      <w:bookmarkStart w:id="248" w:name="Bookmark_124"/>
      <w:bookmarkEnd w:id="248"/>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NY </w:t>
      </w:r>
    </w:p>
    <w:p>
      <w:pPr>
        <w:pStyle w:val="Normal124"/>
        <w:keepNext/>
        <w:spacing w:before="240" w:after="0" w:line="340" w:lineRule="atLeast"/>
        <w:ind w:left="0" w:right="0" w:firstLine="0"/>
        <w:jc w:val="left"/>
      </w:pPr>
      <w:bookmarkStart w:id="249" w:name="Body_122"/>
      <w:bookmarkEnd w:id="249"/>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35" style="position:absolute;z-index:251921408"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two-year anniversary of the horrific shooting that killed 11 Jewish worshippers as they prayed inside the Tree of Life synagogue, our hearts remain heavy with sadness as we continue to mourn those who lost their lives that day. Such senseless acts of violence have no place in this country, and thoughts and prayers are never enough. This year,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launched the 'No Hate in Our State' campaign to combat a rising tide of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passed the Josef Neumann </w:t>
      </w:r>
      <w:r>
        <w:rPr>
          <w:rFonts w:ascii="arial" w:eastAsia="arial" w:hAnsi="arial" w:cs="arial"/>
          <w:b/>
          <w:i/>
          <w:strike w:val="0"/>
          <w:noProof w:val="0"/>
          <w:color w:val="000000"/>
          <w:position w:val="0"/>
          <w:sz w:val="20"/>
          <w:u w:val="single"/>
          <w:vertAlign w:val="baseline"/>
        </w:rPr>
        <w:t>Hates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Domestic Terrorism Act, a first-in-the-nation domestic terrorism law. We will never cease taking bold and aggressive actions to protect marginalized communities and to stop the viral spread of hate in this country."</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2020</w:t>
      </w:r>
    </w:p>
    <w:p>
      <w:pPr>
        <w:pStyle w:val="Normal124"/>
      </w:pPr>
    </w:p>
    <w:p>
      <w:pPr>
        <w:pStyle w:val="Normal124"/>
        <w:ind w:left="200"/>
        <w:sectPr>
          <w:type w:val="continuous"/>
          <w:pgMar w:top="840" w:right="1000" w:bottom="840" w:left="1000" w:header="400" w:footer="400"/>
          <w:pgNumType w:fmt="decimal"/>
          <w:cols w:space="720"/>
        </w:sectPr>
      </w:pPr>
      <w:r>
        <w:br/>
      </w:r>
      <w:r>
        <w:pict>
          <v:line id="_x0000_s1436"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758"/>
          <w:headerReference w:type="default" r:id="rId1759"/>
          <w:footerReference w:type="even" r:id="rId1760"/>
          <w:footerReference w:type="default" r:id="rId1761"/>
          <w:headerReference w:type="first" r:id="rId1762"/>
          <w:footerReference w:type="first" r:id="rId1763"/>
          <w:pgSz w:w="12240" w:h="15840"/>
          <w:pgMar w:top="840" w:right="1000" w:bottom="840" w:left="1000" w:header="400" w:footer="400"/>
          <w:pgNumType w:fmt="decimal"/>
          <w:cols w:space="720"/>
          <w:titlePg w:val="0"/>
        </w:sectPr>
      </w:pPr>
    </w:p>
    <w:p>
      <w:pPr>
        <w:pStyle w:val="Normal125"/>
      </w:pPr>
    </w:p>
    <w:p>
      <w:pPr>
        <w:pStyle w:val="Normal125"/>
      </w:pPr>
      <w:r>
        <w:pict>
          <v:shape id="_x0000_i1437" type="#_x0000_t75" alt="LexisNexis®" style="width:147.75pt;height:30pt">
            <v:imagedata r:id="rId17" o:title=""/>
          </v:shape>
        </w:pict>
      </w:r>
      <w:r>
        <w:cr/>
      </w:r>
    </w:p>
    <w:p>
      <w:pPr>
        <w:pStyle w:val="Heading1123"/>
        <w:keepNext w:val="0"/>
        <w:spacing w:after="200" w:line="340" w:lineRule="atLeast"/>
        <w:ind w:left="0" w:right="0" w:firstLine="0"/>
        <w:jc w:val="center"/>
      </w:pPr>
      <w:hyperlink r:id="rId1764" w:history="1">
        <w:r>
          <w:rPr>
            <w:rFonts w:ascii="arial" w:eastAsia="arial" w:hAnsi="arial" w:cs="arial"/>
            <w:b/>
            <w:i/>
            <w:strike w:val="0"/>
            <w:color w:val="0077CC"/>
            <w:sz w:val="28"/>
            <w:u w:val="single"/>
            <w:vertAlign w:val="baseline"/>
          </w:rPr>
          <w:t>Why The Killing of George Floyd Sparked an American Uprising</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Yerepouni Daily News</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125"/>
        <w:keepNext w:val="0"/>
        <w:spacing w:after="0" w:line="240" w:lineRule="atLeast"/>
        <w:ind w:right="0"/>
        <w:jc w:val="both"/>
      </w:pPr>
      <w:bookmarkStart w:id="250" w:name="Bookmark_125"/>
      <w:bookmarkEnd w:id="250"/>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Yerepouni Daily News. Provided by Syndigate Media Inc. All Rights Reserved</w:t>
      </w:r>
    </w:p>
    <w:p>
      <w:pPr>
        <w:pStyle w:val="Normal125"/>
        <w:keepNext w:val="0"/>
        <w:spacing w:before="120" w:after="0" w:line="220" w:lineRule="atLeast"/>
        <w:ind w:left="0" w:right="0" w:firstLine="0"/>
        <w:jc w:val="left"/>
      </w:pPr>
      <w:r>
        <w:br/>
      </w:r>
      <w:r>
        <w:pict>
          <v:shape id="_x0000_i1438" type="#_x0000_t75" style="width:330.71pt;height:44.99pt">
            <v:imagedata r:id="rId1765"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2531 words</w:t>
      </w:r>
    </w:p>
    <w:p>
      <w:pPr>
        <w:pStyle w:val="Normal125"/>
        <w:keepNext/>
        <w:spacing w:before="240" w:after="0" w:line="340" w:lineRule="atLeast"/>
        <w:ind w:left="0" w:right="0" w:firstLine="0"/>
        <w:jc w:val="left"/>
      </w:pPr>
      <w:bookmarkStart w:id="251" w:name="Body_123"/>
      <w:bookmarkEnd w:id="251"/>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39" style="position:absolute;z-index:251923456"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Alex Altman  - Time.com -  Picture Mark Clennon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George Floyd was shocking. But to be surprised by it is a privilege African Americans do not have.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person is killed by a police officer in America at the rate of more than one every other day. Floyd's death followed those of Breonna Taylor, an emergency medical technician shot at least eight times inside her Louisville, Ky., home by plain-clothes police executing a no-knock warrant, and Ahmaud Arbery, killed in a confrontation with three white men as he jogged through their neighborhood in Brunswick, Ga. Even Floyd's anguished gasps were familiar, the same words Eric Garner uttered on a Staten Island street corner in 2014: "I can't breathe."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timing and cruelty of Floyd's death, captured in a horrific video that shows the white Minneapolis police officer Derek Chauvin casually kneeling on the victim's neck, has spurred a national uprising. Since Floyd died on May 25, demonstrations have erupted in scores of cities across the country as veteran activists and newfound allies alike rally to the cause of racial justice. The vast majority of the protests have been peaceful, with simple demands handwritten on torn pieces of cardboard. Enough is enough. Stop killing us. Justice for George Floyd. Those pleas have resonated around the world, producing expressions of solidarity from Europe to New Zealand.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protests have also triggered civic unrest in America at a scale not seen since the assassination of Martin Luther King Jr. in 1968. Protesters burned a police precinct in Minneapolis, torched cop cars in Los Angeles and Atlanta, and dodged plumes of tear gas from Tulsa, Okla., to Madison, Wis. By June 2, the National Guard had been activated in at least 28 states, and dozens of cities had imposed curfews to quell looting, arson and spasms of violence. Militarized police surged cruisers into crowds, fired rubber bullets at reporters and beat citizens peacefully exercising First Amendment rights.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2½ months, America has been paralyzed by a plague, its streets eerily empty. Now pent-up energy and anxiety and rage have spilled out. COVID-19 laid bare the nation's broader racial inequities. About 13% of the U.S. population are African Americans. But according to CDC data, 22% of those with COVID-19, and 23% of those who have died from it, are black. Some 44% of African Americans say they have lost a job or have suffered household wage loss, and 73% say they lack an emergency fund to cover expenses, according to the Pew Research Center. "It's either COVID is killing us, cops are killing us or the economy is killing us," says Priscilla Borkor, a 31-year-old social worker who joined demonstrations in Brooklyn on May 29.</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video was the match and the coronavirus was the kindling, Donald Trump provided the kerosene. Since the start of his term, the President has turned the Oval Office into an instrument of racial, ethnic and cultural division. A man who both-sided a white-supremacist march, went to war with NFL players protesting police brutality, called African nations "sh-thole countries" and told American Congresswomen of color to "go back" to where they came from was never going to appeal for harmony now. As the Floyd protests spread, Trump called demonstrators "thugs," threatened them with "vicious dogs" and borrowed a phrase popularized by the Miami police chief Walter Headley in 1967: "When the looting starts, the shooting starts."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tone from the top and the grassroots anger, it's a surprise this confrontation didn't come sooner. The movement for racial justice was arguably the biggest story in America before Trump came along. Black Lives Matter began as a protest cry and bloomed into a political force: activists won convictions and shaped federal policy, seeding their message across college campuses and popular culture, in legislation and presidential platforms.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enough, but it was progress, and to many activists, Trump looks like white America's response. "Trump was elected in part because Black Lives Matter was winning," says Jessica Byrd of the Movement for Black Lives. "Trump was our punishment." If so, he was an effective one. The President pokes sore spots in the body politic so incessantly that no single cause can sustain the nation's attention. Protest is a performance, and the audience Black Lives Matter found during the tail end of the Obama Administration has been subsumed into the broader anti-Trump "resistance," which pinballs between outrages: the Muslim ban, children in cages, impeachment. In a way, Black Lives Matter has been a victim of its own accomplishments: it articulated a language of subjugation that could be applied to causes such as immigration or gender or class. Systemic injustice became about everything, rather than the original thing, which was police killing black people.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hasn't stopped. From 2015 to 2019, according to statistics compiled by the Washington Post, police shot and killed 962 to 1,004 Americans each year. Black Americans are nearly three times as likely as white people to be killed by police, according to the database Mapping Police Violence. The killings are continuing apace this year. Except now it seems to many as if the nation has moved on. "For us to get the attention that we need, we've gotta set things on fire," says James Talton, a 32-year-old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fitness instructor. "Because it seems like nobody's paying attention."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riots, a virus that has killed more than 100,000 Americans, a President threatening to unleash the military on citizens–how much more can the country bear? Every day in this awful, exhausting year feels like rock bottom, and then we tunnel further into some hideous crawl space. More than 40 million jobs have vanished in 10 weeks. One in four Americans is out of work. And the reckoning continues.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both terrible and fitting that the struggle poised to define the final months before a bitterly divisive election is a conflict that dates to America's founding, a force so powerful it can push even a once-in-a-century pandemic aside. Those who have fought for racial justice for years–for decades–are resolute. "I believe that we have been working these past four years to get back in the ring with Trump," says Byrd. "And I truly believe that we will win."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died at dusk on Memorial Day, outside the Cup Foods grocery store at East 38th Street and Chicago Avenue in South Minneapolis. Floyd had bought a pack of cigarettes with what the clerk suspected was a counterfeit $20 bill. Three squad cars converged to confront him as he sat in the driver's seat of a blue Mercedes SUV.</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Chauvin's was the last to arrive. Since joining the Minneapolis police force in 2001, Chauvin has been the subject of at least 17 conduct complaints, almost all of which were closed without discipline, according to city records. He was involved in at least three cases in which a police officer shot a civilian. Another of the officers involved in Floyd's arrest, Tou Thao, was the subject of at least six complaints, five of which resulted in no discipline (one is still under investigation). In 2017, Thao was sued in federal court for excessive use of force over allegations he beat up a suspect during an arrest. The city settled for $25,000, according to a legal filing. (Attorneys for Chauvin and Thao did not respond to requests for comment.)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and Thao are just the start. A review of federal and city records reveal a broader picture of impunity within the Minneapolis police department. A 2015 report by the U.S. Justice Department found that only 21% of conduct complaints against Minneapolis police were ever investigated. Only 13 out of nearly 1,200 complaints processed from October 2012 to September 2015 resulted in discipline, according to local news reports. In most of those cases, the police officer in question was sent for "coaching."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disciplinary structures do exist are weak. The department's office of police conduct review can only make a recommendation to the chief, whose own decisions can be reversed. "I have seen so many instances where the chief imposed discipline and an officer was fired, only to have it overturned or reduced," says Teresa Nelson, legal director of the ACLU in Minnesota.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decades, federal officials repeatedly recommended reforms to increase accountability, curb use-of-force violations and build up community trust, according to more than half a dozen government reports. But Minneapolis lagged behind most other metro police departments in implementing them. Experts say the department stands out for the permissive language of its guidance, which notes that the unconscious neck restraint can be used if the subject is "exhibiting active aggression" or "active resistance."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have been evident on the streets. Since 2015, Minneapolis police have rendered people unconscious with neck restraints like the one Chauvin applied to Floyd at least 44 times, according to an NBC News analysis; in three-fifths of those cases, the subject was black. Black residents were about nine times more likely than whites to be arrested for low-level offenses, according to a recent ACLU study. "People in this community have been very concerned about the Minneapolis police department for a long, long time," says Hans Lee, a pastor at Calvary Lutheran Church. "It was a tinderbox."</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brutality has also made Minneapolis a locus of racial-justice activism. After the 2014 killings of Garner on Staten Island and Michael Brown in Ferguson, Mo., protesters occupied the Mall of America and shut down freeways. In November 2015, after Jamar Clark, an unarmed black man, was shot and killed in North Minneapolis, protesters established an encampment outside a nearby precinct for 18 days. The following year, after Philando Castile was shot in a Minneapolis suburb by police during a confrontation livestreamed in part by his girlfriend, activists thronged the governor's mansion for weeks.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rest of America, Minneapolis activists have faced new challenges under Trump. The 45th President has exacerbated the tensions between police and communities across the country, unwinding some of the key criminal-justice reform measures that President Obama had championed. Trump's first Attorney General, Jeff Sessions, reinstated a program that allowed the Pentagon to send state and local police forces surplus military equipment like armored vehicles, grenade launchers, bayonets and battering rams. Sessions restricted the Obama Administration's use of consent decrees, which are court-ordered agreements to overhaul local police departments accused of abuses and civil rights violations. He also scaled back a voluntary program Obama created to help reform police departments.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5 P.M. on June 1, a line of nine military trucks carrying National Guard troops in helmets and tan camouflage uniforms slowly rolled onto the White House grounds and down a narrow alley near the West Wing. The trucks' canvas tops passed just below the windows of the offices of the President's chief of staff, Vice President and National Security Adviser, and turned along a fence line typically filled with tourists snapping selfies before the building's iconic North Portico.</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rare display of military might outside the seat of American power was only the beginning. "I am your President of law and order," Trump declared in the Rose Garden, just before curfew descended on Washington on the seventh night of national unrest. Trump threatened to deploy "thousands and thousands" of "heavily armed" military personnel to quash the protests. As he spoke, officers fired rubber bullets and sprayed chemicals to disperse demonstrators outside the White House gates. Shortly after, twin-engine UH-60 Black Hawk and UH-72 Lakota helicopters swept just above the tree line over the capital's streets, buzzing a crowd of protesters with a downwash of air, debris and fuel exhaust in an apparent "show of force," a maneuver used to cow insurgents in combat zones.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aides believe the confrontations will play to the President's political advantage in the run-up to the November elections. The unrest "really makes you want tough, Republican leadership," a White House official says. "People do not want their streets to be lit on fire." Campaign advisers see in the chaos a reprise of 1968, when Richard Nixon successfully courted white voters with coded racism against African Americans after years of sporadic urban rioting.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Republicans are convinced. "Trump's re-election chances are going down in flames," says Dan Eberhart, a Republican donor and Trump supporter. "It's hard to see how these riots don't boost Joe Biden's claim to be the Alka-Seltzer America needs to soothe its stomach right now." Stuart Stevens, a Trump critic who served as chief strategist to 2012 Republican presidential nominee Mitt Romney, notes that Trump won in 2016 with 46% of the vote because nonwhite turnout declined for the first time in 20 years. "You can call them protests, but you could also call them nonwhite voter-turnout rallies," Stevens says of the racial-justice demonstrations. "It's hard to imagine anything that's going to be more motivating."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Floyd's death, race relations in America were regressing. Trump has emboldened a burgeoning white-supremacist movement.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violence reached a 16-year high in 2018. Roughly two-thirds of Americans told Pew Research Center last year that expressions of racism have grown more common during his term. "There is literally a brewing civil war that is happening," says Alicia Garza, one of the founders of Black Lives Matter.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moments of grace have emerged from the miasma of pain and despair. In Camden, N.J., police locked arms with activists and marched along with them. In Flint, Mich., the Genesee County sheriff removed his riot gear, laid down his weapons and embraced protesters. From Fayetteville, Ark., to Omaha, police took a knee in solidarity.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hours before Trump left the White House for a photo op at a burned church, before the sting of noxious chemicals wafted across Lafayette Square and a line of officers on horseback charged peaceful protesters, Anya Colon stood in sight of the White House columns, holding a Black Lives Matter poster. Her grandmother had marched in Selma, Ala., in 1965 to push local authorities to allow black people to vote. Now Colon, 38, had driven seven hours from Rome, N.Y., spurred by a sense of duty. "Trump catalyzed a lot of racism," she says. "We have to do some things that make change. This marching has been going on for decades. I had to be here. Something from inside my gut drove me and pulled me here." She had come with her cousin Iliana Arthur, 41. Arthur also held a sign. It read: We matter.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reporting by Alana Abramson, Brian Bennett, Tessa Berenson, Vera Bergengruen, Philip Elliot and Lissandra Villa/Washington; and Jasmine Aguilera, Charlotte Alter, Josiah Bates, Paul Moakley and Olivia B. Waxman/</w:t>
      </w:r>
      <w:r>
        <w:rPr>
          <w:rFonts w:ascii="arial" w:eastAsia="arial" w:hAnsi="arial" w:cs="arial"/>
          <w:b/>
          <w:i/>
          <w:strike w:val="0"/>
          <w:noProof w:val="0"/>
          <w:color w:val="000000"/>
          <w:position w:val="0"/>
          <w:sz w:val="20"/>
          <w:u w:val="single"/>
          <w:vertAlign w:val="baseline"/>
        </w:rPr>
        <w:t>New York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appears in the June 15, 2020 issue of TIME.</w:t>
      </w:r>
    </w:p>
    <w:p>
      <w:pPr>
        <w:pStyle w:val="Normal125"/>
        <w:keepNext w:val="0"/>
        <w:spacing w:before="240" w:after="0" w:line="260" w:lineRule="atLeast"/>
        <w:ind w:left="0" w:right="0" w:firstLine="0"/>
        <w:jc w:val="both"/>
      </w:pPr>
      <w:hyperlink r:id="rId1766" w:history="1">
        <w:r>
          <w:rPr>
            <w:rFonts w:ascii="arial" w:eastAsia="arial" w:hAnsi="arial" w:cs="arial"/>
            <w:b w:val="0"/>
            <w:i/>
            <w:strike w:val="0"/>
            <w:color w:val="0077CC"/>
            <w:sz w:val="20"/>
            <w:u w:val="single"/>
            <w:vertAlign w:val="baseline"/>
          </w:rPr>
          <w:t>http://imgs.syndigate.info/488/1468/99/159177392739.jpeg</w:t>
        </w:r>
      </w:hyperlink>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25"/>
      </w:pPr>
    </w:p>
    <w:p>
      <w:pPr>
        <w:pStyle w:val="Normal125"/>
        <w:ind w:left="200"/>
        <w:sectPr>
          <w:type w:val="continuous"/>
          <w:pgMar w:top="840" w:right="1000" w:bottom="840" w:left="1000" w:header="400" w:footer="400"/>
          <w:pgNumType w:fmt="decimal"/>
          <w:cols w:space="720"/>
        </w:sectPr>
      </w:pPr>
      <w:r>
        <w:br/>
      </w:r>
      <w:r>
        <w:pict>
          <v:line id="_x0000_s1440"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767"/>
          <w:headerReference w:type="default" r:id="rId1768"/>
          <w:footerReference w:type="even" r:id="rId1769"/>
          <w:footerReference w:type="default" r:id="rId1770"/>
          <w:headerReference w:type="first" r:id="rId1771"/>
          <w:footerReference w:type="first" r:id="rId1772"/>
          <w:pgSz w:w="12240" w:h="15840"/>
          <w:pgMar w:top="840" w:right="1000" w:bottom="840" w:left="1000" w:header="400" w:footer="400"/>
          <w:pgNumType w:fmt="decimal"/>
          <w:cols w:space="720"/>
          <w:titlePg w:val="0"/>
        </w:sectPr>
      </w:pPr>
    </w:p>
    <w:p>
      <w:pPr>
        <w:pStyle w:val="Normal126"/>
      </w:pPr>
    </w:p>
    <w:p>
      <w:pPr>
        <w:pStyle w:val="Normal126"/>
      </w:pPr>
      <w:r>
        <w:pict>
          <v:shape id="_x0000_i1441" type="#_x0000_t75" alt="LexisNexis®" style="width:147.75pt;height:30pt">
            <v:imagedata r:id="rId17" o:title=""/>
          </v:shape>
        </w:pict>
      </w:r>
      <w:r>
        <w:cr/>
      </w:r>
    </w:p>
    <w:p>
      <w:pPr>
        <w:pStyle w:val="Heading1124"/>
        <w:keepNext w:val="0"/>
        <w:spacing w:after="200" w:line="340" w:lineRule="atLeast"/>
        <w:ind w:left="0" w:right="0" w:firstLine="0"/>
        <w:jc w:val="center"/>
      </w:pPr>
      <w:hyperlink r:id="rId1773" w:history="1">
        <w:r>
          <w:rPr>
            <w:rFonts w:ascii="arial" w:eastAsia="arial" w:hAnsi="arial" w:cs="arial"/>
            <w:b/>
            <w:i/>
            <w:strike w:val="0"/>
            <w:color w:val="0077CC"/>
            <w:sz w:val="28"/>
            <w:u w:val="single"/>
            <w:vertAlign w:val="baseline"/>
          </w:rPr>
          <w:t>Meng, Stavisky, Hevesi, Koslowitz Make Statement on Anti-Semitic Act of Vandalism in Forest Hills, Queens</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w:t>
      </w:r>
    </w:p>
    <w:p>
      <w:pPr>
        <w:pStyle w:val="Normal126"/>
        <w:keepNext w:val="0"/>
        <w:spacing w:after="0" w:line="240" w:lineRule="atLeast"/>
        <w:ind w:right="0"/>
        <w:jc w:val="both"/>
      </w:pPr>
      <w:bookmarkStart w:id="252" w:name="Bookmark_126"/>
      <w:bookmarkEnd w:id="252"/>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26"/>
        <w:keepNext w:val="0"/>
        <w:spacing w:before="120" w:after="0" w:line="220" w:lineRule="atLeast"/>
        <w:ind w:left="0" w:right="0" w:firstLine="0"/>
        <w:jc w:val="left"/>
      </w:pPr>
      <w:r>
        <w:br/>
      </w:r>
      <w:r>
        <w:pict>
          <v:shape id="_x0000_i1442" type="#_x0000_t75" style="width:161.98pt;height:80.99pt">
            <v:imagedata r:id="rId101"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126"/>
        <w:keepNext/>
        <w:spacing w:before="240" w:after="0" w:line="340" w:lineRule="atLeast"/>
        <w:ind w:left="0" w:right="0" w:firstLine="0"/>
        <w:jc w:val="left"/>
      </w:pPr>
      <w:bookmarkStart w:id="253" w:name="Body_124"/>
      <w:bookmarkEnd w:id="253"/>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43" style="position:absolute;z-index:251925504"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MP Grace Meng has issued the following news release:Congresswoman Grace Meng, Senator Toby Ann Stavisky, Assemblyman Andrew Hevesi, and Councilwoman Karen Koslowitz released the following statement after the NYPD 112th Precinct reported that a car’s tires had been punctured by an unknown object, with the hood of the vehicle defaced with the carving of a swastika over the weekend of July 3rd in Forest Hills. The crime is being investigated by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Force.“We are disgusted to learn about this reprehensible crime. While the owner of the vandalized vehicle may not have been Jewish, we cannot ignore the particular malice behind this incident - which occurred in an area that is home to one of the largest Jewish populations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Let there be no confusion: we stand together against any and all forms anti-Semitism, racism, bigotry, and hate - and we will maintain Queens' standing as a borough that welcomes all, regardless of religion, race, sexual orientation, or gender identity. We thank the NYPD 112th Precinct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for their prompt investigation and efforts to bring the perpetrator to justice.”</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126"/>
      </w:pPr>
    </w:p>
    <w:p>
      <w:pPr>
        <w:pStyle w:val="Normal126"/>
        <w:ind w:left="200"/>
        <w:sectPr>
          <w:type w:val="continuous"/>
          <w:pgMar w:top="840" w:right="1000" w:bottom="840" w:left="1000" w:header="400" w:footer="400"/>
          <w:pgNumType w:fmt="decimal"/>
          <w:cols w:space="720"/>
        </w:sectPr>
      </w:pPr>
      <w:r>
        <w:br/>
      </w:r>
      <w:r>
        <w:pict>
          <v:line id="_x0000_s1444"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774"/>
          <w:headerReference w:type="default" r:id="rId1775"/>
          <w:footerReference w:type="even" r:id="rId1776"/>
          <w:footerReference w:type="default" r:id="rId1777"/>
          <w:headerReference w:type="first" r:id="rId1778"/>
          <w:footerReference w:type="first" r:id="rId1779"/>
          <w:pgSz w:w="12240" w:h="15840"/>
          <w:pgMar w:top="840" w:right="1000" w:bottom="840" w:left="1000" w:header="400" w:footer="400"/>
          <w:pgNumType w:fmt="decimal"/>
          <w:cols w:space="720"/>
          <w:titlePg w:val="0"/>
        </w:sectPr>
      </w:pPr>
    </w:p>
    <w:p>
      <w:pPr>
        <w:pStyle w:val="Normal127"/>
      </w:pPr>
    </w:p>
    <w:p>
      <w:pPr>
        <w:pStyle w:val="Normal127"/>
      </w:pPr>
      <w:r>
        <w:pict>
          <v:shape id="_x0000_i1445" type="#_x0000_t75" alt="LexisNexis®" style="width:147.75pt;height:30pt">
            <v:imagedata r:id="rId17" o:title=""/>
          </v:shape>
        </w:pict>
      </w:r>
      <w:r>
        <w:cr/>
      </w:r>
    </w:p>
    <w:p>
      <w:pPr>
        <w:pStyle w:val="Heading1125"/>
        <w:keepNext w:val="0"/>
        <w:spacing w:after="200" w:line="340" w:lineRule="atLeast"/>
        <w:ind w:left="0" w:right="0" w:firstLine="0"/>
        <w:jc w:val="center"/>
      </w:pPr>
      <w:hyperlink r:id="rId1780" w:history="1">
        <w:r>
          <w:rPr>
            <w:rFonts w:ascii="arial" w:eastAsia="arial" w:hAnsi="arial" w:cs="arial"/>
            <w:b/>
            <w:i/>
            <w:strike w:val="0"/>
            <w:color w:val="0077CC"/>
            <w:sz w:val="28"/>
            <w:u w:val="single"/>
            <w:vertAlign w:val="baseline"/>
          </w:rPr>
          <w:t>House Appropriations Recommends NTIA Preserve Science Spectrum Access</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Communications Daily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2020 Wednesday</w:t>
      </w:r>
    </w:p>
    <w:p>
      <w:pPr>
        <w:pStyle w:val="Normal127"/>
        <w:keepNext w:val="0"/>
        <w:spacing w:after="0" w:line="240" w:lineRule="atLeast"/>
        <w:ind w:right="0"/>
        <w:jc w:val="both"/>
      </w:pPr>
      <w:bookmarkStart w:id="254" w:name="Bookmark_127"/>
      <w:bookmarkEnd w:id="254"/>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Warren Communications News, Inc All Rights Reserved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TOP NEWS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pStyle w:val="Normal127"/>
        <w:keepNext/>
        <w:spacing w:before="240" w:after="0" w:line="340" w:lineRule="atLeast"/>
        <w:ind w:left="0" w:right="0" w:firstLine="0"/>
        <w:jc w:val="left"/>
      </w:pPr>
      <w:bookmarkStart w:id="255" w:name="Body_125"/>
      <w:bookmarkEnd w:id="255"/>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46" style="position:absolute;z-index:251927552"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Appropriations Committee voted 30-22 Tuesday to advance the Commerce, Justice, Science and Related Agencies Subcommittee's FY 2021 funding bill with report language encouraging NTIA to coordinate with the FCC and other agencies "to preserve spectrum access for scientific purposes as commercial use of radio spectrum increases." The underlying measure allocates $45.5 million for NTIA, just under $3.7 billion for the Patent Office, $1.04 billion for the National Institute of Standards and Technology and almost $180.3 million for DOJ's Antitrust Division.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Appropriations voted 30-22 Monday to advance the Labor, Health and Human Services, Education and Related Agencies Subcommittee's FY21 bill, which increases annual funding for CPB to $515 million beginning in FY 2023 (see 2007080064). The panel reported Tuesday on the Financial Services Subcommittee's FY21 bill, which allocates funding for the FCC and FTC, before a planned Wednesday markup (see 2007100054). That measure gives $376 million to the FCC, $341 million to the FTC and includes $60 billion in broadband infrastructure grants.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Commerce report's call for preserving scientific spectrum noted House Appropriations "recognizes that ensuring access to key portions of spectrum for radio astronomy observations, environmental observations, and other scientific purposes is essential for scientific discovery." Its Financial Services bill report urges President Donald Trump's administration and the FCC "to work expeditiously to identify and make available more mid-band spectrum for 5G so that the U.S. does not fall further in the race." Appropriations "is concerned that the U.S. is falling behind other countries in the allocation of" midband spectrum, which is a "key component of the U.S. strategy for 5G."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Appropriations "supports the development of secure 5G networks that are developed using technology and equipment that is verified to be secure from foreign surveillance or influence," it said. The panel "believes it is in the best interest of the national and economic security of the [U.S.] to implement a strong national 5G strategy as outlined" in the Secure 5G and Beyond Act (S-893). House Appropriations repeated its concerns about the role of "telecommunications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"reminds NTIA to include the myriad of new forms of telecommunications" in a report required under the FY 2020 Commerce funding bill (see 1912190068).</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FCC</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Financial Services report has broadband-related recommendations, including on the Rural Digital Opportunity Fund. House Appropriations directs the FCC to adjust RDOF "to ensure applicants, and the States in which those applicants would deploy broadband, are not put at a disadvantage when applying" based "on the State's proactive, independent investment in broadband." The Rural Broadband Acceleration Act (HR-7447/S-4201) would require the FCC use its preliminary March 17 list of eligible census blocks (see 2003170038) rather than future lists that might exclude areas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California and elsewhere that drew challenges.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Appropriations wants to direct the FCC to "pause implementation of any changes to the currently applicable minimum service standards for Lifeline-supported mobile broadband service and any changes in the current levels of Lifeline support for voice services" until a report required under a 2016 order (see 1604150057).</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noted House Appropriations Financial Services' bill includes $73 million for the FCC to implement the Broadband Deployment Accuracy and Technological Availability Act broadband mapping law (S-1822) but believes needed funding "will decline considerably in future years and expects the FCC to repurpose a significant amount of staff currently working on economic, wireline, and wireless issues to focus on broadband mapping."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Appropriations urges the FCC to "take steps to ensure that all cellular phones, including phones operating under a pre-paid plan with an empty balance, provide ongoing access to 911 and provide automatic location information for 911 calls." The committee "believes meaningful change" in improving vertical location data provided to 911 dispatchers "will not occur without additional action" beyond FCC existing activities (see 1911220034).</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Appropriations is concerned about issues with market modification petitions despite rules changes directed in the 2014 Satellite Television Extension and Localism Act reauthorization and it directed the FCC to "adhere to statutory requirements and Congressional intent when taking administrative action related to satellite television carriage issues." Many communities "continue to struggle with market modification petitions" and House Appropriations is "particularly concerned with the lack of clarity regarding the technical and economic feasibility requirement," the committee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Robocalls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urged the FCC to "regularly discuss" with DOJ the collection of fines for violating the Telephone Consumer Protection Act "to ensure timely collection" and report every three months to House Appropriations on "the status of collected and uncollected penalties." The committee is "aware of significant delays in collecting and enforcing" TCPA fines.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Appropriations directs the FCC to report on "cross-border signal interference to U.S mobile providers operating in the 700 MHz band and occurring along the U.S.-Mexico border as a result of the commencement of network operations by Mexican providers, and recommendations on how to remedy any such interference." Sen. Ted Cruz, R-Texas, raised concerns last year (see 1908300054).</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encouraged the FTC "to work with" the SEC and other stakeholders "to identify and investigate fraud related to cryptocurrencies market and discuss methods to empower and protect consumers."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Appropriations' approval of the LHHS budget with a CPB funding increase "will enable public broadcasting to educate more children, protect more lives and property, and enable more well-informed citizens," said America's Public Television Stations CEO Patrick Butler.</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2020</w:t>
      </w:r>
    </w:p>
    <w:p>
      <w:pPr>
        <w:pStyle w:val="Normal127"/>
      </w:pPr>
    </w:p>
    <w:p>
      <w:pPr>
        <w:pStyle w:val="Normal127"/>
        <w:ind w:left="200"/>
        <w:sectPr>
          <w:type w:val="continuous"/>
          <w:pgMar w:top="840" w:right="1000" w:bottom="840" w:left="1000" w:header="400" w:footer="400"/>
          <w:pgNumType w:fmt="decimal"/>
          <w:cols w:space="720"/>
        </w:sectPr>
      </w:pPr>
      <w:r>
        <w:br/>
      </w:r>
      <w:r>
        <w:pict>
          <v:line id="_x0000_s1447"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781"/>
          <w:headerReference w:type="default" r:id="rId1782"/>
          <w:footerReference w:type="even" r:id="rId1783"/>
          <w:footerReference w:type="default" r:id="rId1784"/>
          <w:headerReference w:type="first" r:id="rId1785"/>
          <w:footerReference w:type="first" r:id="rId1786"/>
          <w:pgSz w:w="12240" w:h="15840"/>
          <w:pgMar w:top="840" w:right="1000" w:bottom="840" w:left="1000" w:header="400" w:footer="400"/>
          <w:pgNumType w:fmt="decimal"/>
          <w:cols w:space="720"/>
          <w:titlePg w:val="0"/>
        </w:sectPr>
      </w:pPr>
    </w:p>
    <w:p>
      <w:pPr>
        <w:pStyle w:val="Normal128"/>
      </w:pPr>
    </w:p>
    <w:p>
      <w:pPr>
        <w:pStyle w:val="Normal128"/>
      </w:pPr>
      <w:r>
        <w:pict>
          <v:shape id="_x0000_i1448" type="#_x0000_t75" alt="LexisNexis®" style="width:147.75pt;height:30pt">
            <v:imagedata r:id="rId17" o:title=""/>
          </v:shape>
        </w:pict>
      </w:r>
      <w:r>
        <w:cr/>
      </w:r>
    </w:p>
    <w:p>
      <w:pPr>
        <w:pStyle w:val="Heading1126"/>
        <w:keepNext w:val="0"/>
        <w:spacing w:after="200" w:line="340" w:lineRule="atLeast"/>
        <w:ind w:left="0" w:right="0" w:firstLine="0"/>
        <w:jc w:val="center"/>
      </w:pPr>
      <w:hyperlink r:id="rId1787" w:history="1">
        <w:r>
          <w:rPr>
            <w:rFonts w:ascii="arial" w:eastAsia="arial" w:hAnsi="arial" w:cs="arial"/>
            <w:b/>
            <w:i/>
            <w:strike w:val="0"/>
            <w:color w:val="0077CC"/>
            <w:sz w:val="28"/>
            <w:u w:val="single"/>
            <w:vertAlign w:val="baseline"/>
          </w:rPr>
          <w:t>Is Ignorance About the Holocaust Connected to Soaring Anti-Semitism?</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Investigative Project on Terrorism( District Of Columbia)</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 3:25 PM EST</w:t>
      </w:r>
    </w:p>
    <w:p>
      <w:pPr>
        <w:pStyle w:val="Normal128"/>
        <w:keepNext w:val="0"/>
        <w:spacing w:after="0" w:line="240" w:lineRule="atLeast"/>
        <w:ind w:right="0"/>
        <w:jc w:val="both"/>
      </w:pPr>
      <w:bookmarkStart w:id="256" w:name="Bookmark_128"/>
      <w:bookmarkEnd w:id="256"/>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3352 words</w:t>
      </w:r>
    </w:p>
    <w:p>
      <w:pPr>
        <w:pStyle w:val="Normal128"/>
        <w:keepNext/>
        <w:spacing w:before="240" w:after="0" w:line="340" w:lineRule="atLeast"/>
        <w:ind w:left="0" w:right="0" w:firstLine="0"/>
        <w:jc w:val="left"/>
      </w:pPr>
      <w:bookmarkStart w:id="257" w:name="Body_126"/>
      <w:bookmarkEnd w:id="257"/>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49" style="position:absolute;z-index:251929600" from="0,2pt" to="512pt,2pt" strokecolor="#009ddb" strokeweight="2pt">
            <v:stroke linestyle="single"/>
            <w10:wrap type="topAndBottom"/>
          </v:line>
        </w:pict>
      </w:r>
    </w:p>
    <w:p>
      <w:pPr>
        <w:pStyle w:val="Normal128"/>
      </w:pP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04, 2020( Investigative Project on Terrorism: </w:t>
      </w:r>
      <w:hyperlink r:id="rId1788" w:history="1">
        <w:r>
          <w:rPr>
            <w:rFonts w:ascii="arial" w:eastAsia="arial" w:hAnsi="arial" w:cs="arial"/>
            <w:b w:val="0"/>
            <w:i/>
            <w:strike w:val="0"/>
            <w:noProof w:val="0"/>
            <w:color w:val="0077CC"/>
            <w:position w:val="0"/>
            <w:sz w:val="20"/>
            <w:u w:val="single"/>
            <w:vertAlign w:val="baseline"/>
          </w:rPr>
          <w:t>http://www.investigativeproject.org/Delivered</w:t>
        </w:r>
      </w:hyperlink>
      <w:r>
        <w:rPr>
          <w:rFonts w:ascii="arial" w:eastAsia="arial" w:hAnsi="arial" w:cs="arial"/>
          <w:b w:val="0"/>
          <w:i w:val="0"/>
          <w:strike w:val="0"/>
          <w:noProof w:val="0"/>
          <w:color w:val="000000"/>
          <w:position w:val="0"/>
          <w:sz w:val="20"/>
          <w:u w:val="none"/>
          <w:vertAlign w:val="baseline"/>
        </w:rPr>
        <w:t xml:space="preserve"> by Newstex)  It's official: anti-Semitism in America has reached its highest level[1] since 1979, when the Anti-Defamation League (ADL) first started keeping count. Worldwide, too, incidents in 2019 increased[2] 18 percent over 2018, which in turn witnessed[3] 13 percent more anti-Semitic incidents than 2017. While Muslims were responsible[4] for the majority of the anti-Semitic violence in Europe, far left and far right groups account for most attacks in America. In fact, members of the far left are more likely[5] than are far right nationalists to attack or harass a Jewish person, especially, and increasingly, on college campuses in Europe and the United States. Campuses on both continents have become the hotbeds of anti-Jewish activity, with anti-Semitism rising among students, and even from kindergarten through high school and university - an ominous portent for the future. </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Simultaneously, recent studies have exposed a shocking lack of knowledge about Jewish history, particularly regarding the Holocaust. In a 2018 study[6] by Claims Conference, an organization providing support to Holocaust survivors, 66 percent of American millennials (those born between 1981 and 1996) did not know what Auschwitz was, and 22 percent either "had not heard of, or were unfamiliar with the Holocaust." Nearly half of all Americans (45 percent) could not name a single concentration camp or ghetto, and the percentage was even higher among millennials. This ignorance isn't just in the United States. A 2018 CNN poll found[7] that one in 20 Europeans had never heard of the Holocaust, while a third said they knew "little or nothing at all" about it. In Germany, the Tel-Aviv based Kantor Center for the Study of Contemporary European Jewry found[8] last year that "40 percent of Germans between the ages 18 to 40 know little or have even heard about" the Holocaust, while "Israel-related anti-Semitism, mainly originating from Muslim students and staff, is already becoming normalized among school students and teachers." In Austria, the birthplace of Adolf Hitler, 58 percent of millennials and the following generation, known as Generation Z, were unaware[9] that 6 million Jews were killed during the Shoah; 30 percent guessed the number at "one million or lower." And in a 2009 UK poll[10] of 2,000 schoolchildren between the ages of 9 and 15, one in 20 identified the Holocaust as "the celebration at the end of the war." An equal number identified Hitler as a German soccer coach. And to the question "What is Auschwitz," one in six students responded[11] "an amusement park." Closer to home, Canada - which last year saw a 62.8 percent spike in anti-Semitic incidents in Ontario and a 12.3 percent increase in Quebec - fares no better. B'nai Brith Canada's Annual Audit of Antisemitic Incidents for 2019 notes that "nearly 57 percent of Canadians care less about the Holocaust than they had in the past, with 15 percent of Canadian adults, and over one in five Canadians under 34 stating that they had not or were unsure of whether they had heard of the Holocaust," while 49 percent could not name a concentration camp. Coupled with this, an ADL examination[12] found anti-Semitic incidents at American K-12 schools quadrupled between 2015 and 2017. In fact, according to a Frontline[13] report, "school grounds surpassed other public spaces, such as parks and streets, to have the highest number of reported anti-Semitic incidents in 2017." And so the question arises: is there a connection between ignorance of the Holocaust and susceptibility to anti-Semitism? Whether knowledge of the Holocaust can prevent anti-Semitism is an old debate, according to University of Indiana Jewish Studies Professor Gunther Jikeli. "My experience from hundreds of interviews (in Europe) is that knowledge is not a decisive factor," he said in a recent e-mail. "I think it's even often the other way around. How people think about Jews affects how they think about the Holocaust and what they do with their knowledge about the Holocaust (whatever they know about details)." Further, many European teachers are finding the subject increasingly difficult to teach. In the Netherlands, for instance, students with Turkish or Moroccan background frequently insist[14] that these lessons do not reflect them or their own history and refuse to take part. Some have threatened teachers[15] who attempt to teach the subject. And Holocaust survivors who previously visited schools to tell their stories have stopped doing so[16] lately in the face of increasing anti-Semitism. "If the teacher says 'Jews,' the students say 'Gaza.' If the teacher says 'Holocaust,' the students say 'total bullshit,'" one Dutch schoolteacher told[17] Algemene Dagblad in 2015. Moreover, Dutch Muslim students frequently skip school on days when the class is scheduled to make a field trip to visit a synagogue or other Jewish site, one teacher from Rotterdam reported[18] in 2017. In Germany that year, Muslim students staged a protest[19] against an International Holocaust Remembrance Day event with the support of their high school's administration. "And if Muslim students get away with that, other students get emboldened, too," Jikeli said. In the face of these trends, it is little wonder that more than half[20] of all cases of anti-Semitic violence in Europe were perpetrated by "someone with a Muslim extremist view. The ADL found that[21] "Muslim acceptance of anti-Semitic stereotypes was substantially higher than among the national populations -- on average almost three times as high -- in the six countries tested: Belgium, France, Germany, Italy, Spain, and the U.K." And yet the ADL has noted[22] that European Muslims are less likely to have anti-Semitic ideas than do their Middle Eastern or North African counterparts, "possibly reflecting the impact of Holocaust education, exposure to Jews, and societal values of acceptance and tolerance." In other words, it may be that how one thinks about Jews, as Jikeli said, affects one's knowledge of the Holocaust, but knowledge of the Holocaust may in turn affect how people think about Jews. This linkage seems to be playing out in the United States. American Jews are targeted more frequently[23] by members of the far right and, increasingly[24], members of the far left, many of whom partner with Muslim student groups to support the Boycott, Divest and Sanction (BDS) movement against Israel - a movement that is becoming increasingly prevalent on American college and university campuses. Indeed, BDS supporters - despite also being raised with "societal values of acceptance and tolerance"- were responsible[25] for the majority of attacks on Jews at universities in recent years. "There is a statistical relationship; schools with high BDS and other anti-Zionist activity are three times more likely to have incidents of anti-Jewish hostility," Tammi Rossman-Benjamin, director of the Amcha Initiative, which studies anti-Semitism in higher education, said in a recent phone interview. The BDS movement was established in 2005 by Palestinian Omar Barghouti. It has been accused[26] of having links to Palestinian terror groups. On campuses across the United States, BDS-tied organizations - particularly the Students for Justice in Palestine (SJP) - flood students with propaganda that accuses Israel of apartheid and murder. "SJP encourages chaos, conflict, and violence on campuses. The group's members violently disrupt pro-Israel events and regularly bully and ostracize Jewish students," Israeli-American Council Chairman Alan Milstein has written[27]. SJP and similar groups are heavily funded by organizations such as the as American Muslims for Palestine (AMP), which has deep ties[28] to a defunct Hamas-support network. Their outreach is loud, provocative, and vehement. What's more, while right wing neo-Nazi groups promote the idea that Jews are actively working with other minority groups to destroy and replace the world's white majority, progressive, left-wing youth tend to view Muslims as "people of color," or the oppressed, while perceiving Jews[29] (about whose history they know little) as white oppressors. Consequently, though BDS began as a Muslim organization, with identity politics and intersectionalist ideologies that condemn "imperialism" and "colonialism" increasingly in vogue, non-Muslim youth are easily attracted to campus BDS groups. "If students view themselves as progressive supporters of social justice, they are more than likely to swallow the entirety of the social justice platform, which increasingly includes an anti-Israel position," Rabbi Ilan Haber, the Orthodox Union's national director of Jewish Learning Initiative on Campus (OU-JLIC) told[30] Jewish Action. "It will become part of their breathing, their DNA, not necessarily because they care about Middle Eastern politics but because they hear about Israel's 'occupation' and its engaging in 'genocide.'" "A student who's fighting for LGBTQ rights," he added, "is primarily interested in fighting for that cause; but since a number of these groups have created alliances with Palestinian groups, the student's exposure to information about Israel will be colored to some extent by those alliances." Alyza Lewin, director of the Louis D. Brandeis Center for Human Rights Under Law[31], agrees. "The haters will always hate, and no amount of education will change that," she said. "However, there is a big middle part of the population that really just doesn't know. And that's a big part of the problem. They're not hostile. They're not angry. They're not haters. They really just don't know. And they want to support what they believe are society's underdog, and feel a need to be able to point the finger at the cause for any misfortune in today's world. And without Holocaust education, this community really has no clue." This, Lewin believes, is especially true in the United States. "It's not part of their American history," she pointed out. "They think it didn't happen here. So they are really clueless." Hence, George Washington University sophomore Blake Flayton noted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op-ed[32] last fall, "At many American universities, mine included, it is now normal for student organizations to freely call Israel an imperialist power and an outpost of white colonialism with little pushback or discussion.... The word 'apartheid' is thrown around without hesitation. The Israel-Palestinian conflict is repeatedly dragged into discussions ranging anywhere from LGBTQ equality (where to mention Israel's vastly better record on gay rights compared with that of any other country in the Middle East is branded 'pinkwashing'), to health care to criminal justice reform." Flayton also points to the term "baby-killer," an epithet directed at him after last year's Israeli election. It's another commonly-heard insult hurled at Jews that in part reflects the classic blood libel, the lie that Jews drink the blood of Christian babies. It is also often used to malign Israel as a killer of Palestinian children; in London last year, for instance, posters appeared on bus stops and other outdoor sites that read[33]: "Israel's killing children again. Enjoy your weekend." Some, however, believe that the "baby-killer" invective is specifically used to connect Israel to the Nazis. That view is based on the widespread falsehood oft-referred to as the "al-Durah myth[34]" promoted by extremist pro-Palestinian groups, said historian Richard Landes in a recent e-mail. The al-Durah story centers on the Sept. 30, 2000 killing of 12-year-old Palestinian Mohammed al-Dura, allegedly by Israeli forces, as his father pleaded with them to stop. Videos of the scene taken by French TV at the time spread quickly, leading to a rash of anti-Jewish violence across Europe and the Arab world. The story continues to fuel anti-Jewish sentiment and violence even today, Landes maintains. "The gut hatred of Israel that BDS feeds on, the pariah status that they can assume ... goes back to al Durah, which established powerfully the principle that Israel deliberately kills Palestinian kids," he says. Yet later investigations, including an exhaustive review[35] by James Fallows of the Atlantic, found little indication that the boy was shot by Israeli fire, and more likely had been killed by Palestinians. But the incident has remained a propaganda jewel for anti-Israel and anti-Jewish activists. Israel - and so, Zionists - are evil. And if Israel is evil, if Zionists are evil, then anyone who supports the existence of Israel, which means the vast majority of the world's Jews, is evil, and must be stopped, at all cost. "After Al Durah Israel was the Nazis," says Landes, who serves on the board of Scholars for Peace in the Middle East (SPME). "Any invocation of Holocaust just made things worse." In addition, public figures popular among progressive youth, such as Minnesota U.S. Rep. Ilhan Omar, frequently add fuel to the conflict. Last year, in her efforts to introduce a pro-BDS bill[36], Omar compared[37] Israel with Nazi Germany - a trope common among BDS-ers. And anti-Israel activist and former Congresswoman Cynthia McKinney posted[38] to her 43,000 followers on Twitter last month that "it wasn't six million [Jews killed in the Holocaust] after all." It is impossible to know whether all this also reflects the millennial and Gen-Z ignorance about the Holocaust. But it is interesting to note that the EU Agency for Fundamental Rights (FRA) reported[39] a higher incidence of anti-Semitic attacks and harassment among European Jews ages 16-34, all of whom cited colleagues and classmates as the perpetrator. And in America last semester, Jikeli says, his students were surprised to learn that anti-Jewish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far surpassed the number of anti-Muslim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both in the United States and globally. Consequently, and in response to the rise in campus anti-Semitism, U.S. Rep. Carolyn Maloney[40], D-N.Y., in 2018 introduced a bipartisan bill to fund and promote Holocaust education at the K-12 level. The "Never Again Education Act" passed in a unanimous vote last month and was signed into law[41] May 29. In a March essay[42] for The Forward, Maloney cited the Claims Conference survey and Americans' lack of knowledge about the Holocaust. "I believe that this lack of knowledge is a danger to combatting anti-Semitism and in fact may be a contributing factor to the alarming rise in anti-Semitism that we are seeing here in the United States," she wrote. Holocaust education alone is not enough to save the Jews from further violence. Such a notion would be pure folly. But if the ADL is right that learning about the Shoah has made European Muslims less anti-Semitic than those in their countries of origin, it could well be a start. As Maloney affirmed in a recent e-mail: "Children are not born with hate in their hearts, and it is up to us to make sure they never learn it. By providing quality, thorough, and accessible Holocaust education, we can teach students about the dangers of anti-Semitism and bigotry - and through that, the importance of acceptance and embracing our differences." Abigail R. Esman is a freelance writer based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the Netherlands. She is the author of Radical State: How Jihad Is Winning Over Democracy in the West[43] (Praeger, 2010). Her next book, Rage: Narcissism, Patriarchy, and the Culture of Terrorism, will be published by Potomac Books in October, 2020. Follow her at @radicalstates. [ 1]: </w:t>
      </w:r>
      <w:hyperlink r:id="rId1789" w:history="1">
        <w:r>
          <w:rPr>
            <w:rFonts w:ascii="arial" w:eastAsia="arial" w:hAnsi="arial" w:cs="arial"/>
            <w:b w:val="0"/>
            <w:i/>
            <w:strike w:val="0"/>
            <w:noProof w:val="0"/>
            <w:color w:val="0077CC"/>
            <w:position w:val="0"/>
            <w:sz w:val="20"/>
            <w:u w:val="single"/>
            <w:vertAlign w:val="baseline"/>
          </w:rPr>
          <w:t>https://www.adl.org/news/press-releases/antisemitic-incidents-hit-all-time-high-in-2019</w:t>
        </w:r>
      </w:hyperlink>
      <w:r>
        <w:rPr>
          <w:rFonts w:ascii="arial" w:eastAsia="arial" w:hAnsi="arial" w:cs="arial"/>
          <w:b w:val="0"/>
          <w:i w:val="0"/>
          <w:strike w:val="0"/>
          <w:noProof w:val="0"/>
          <w:color w:val="000000"/>
          <w:position w:val="0"/>
          <w:sz w:val="20"/>
          <w:u w:val="none"/>
          <w:vertAlign w:val="baseline"/>
        </w:rPr>
        <w:t xml:space="preserve"> [ 2]:            </w:t>
      </w:r>
      <w:hyperlink r:id="rId1790" w:history="1">
        <w:r>
          <w:rPr>
            <w:rFonts w:ascii="arial" w:eastAsia="arial" w:hAnsi="arial" w:cs="arial"/>
            <w:b w:val="0"/>
            <w:i/>
            <w:strike w:val="0"/>
            <w:noProof w:val="0"/>
            <w:color w:val="0077CC"/>
            <w:position w:val="0"/>
            <w:sz w:val="20"/>
            <w:u w:val="single"/>
            <w:vertAlign w:val="baseline"/>
          </w:rPr>
          <w:t>https://www.israelhayom.com/2020/04/20/anti-semitism-incidents-worldwide-rose-18-in-2019-study-finds</w:t>
        </w:r>
      </w:hyperlink>
      <w:r>
        <w:rPr>
          <w:rFonts w:ascii="arial" w:eastAsia="arial" w:hAnsi="arial" w:cs="arial"/>
          <w:b w:val="0"/>
          <w:i w:val="0"/>
          <w:strike w:val="0"/>
          <w:noProof w:val="0"/>
          <w:color w:val="000000"/>
          <w:position w:val="0"/>
          <w:sz w:val="20"/>
          <w:u w:val="none"/>
          <w:vertAlign w:val="baseline"/>
        </w:rPr>
        <w:t xml:space="preserve"> [ 3]:            </w:t>
      </w:r>
      <w:hyperlink r:id="rId1791" w:history="1">
        <w:r>
          <w:rPr>
            <w:rFonts w:ascii="arial" w:eastAsia="arial" w:hAnsi="arial" w:cs="arial"/>
            <w:b w:val="0"/>
            <w:i/>
            <w:strike w:val="0"/>
            <w:noProof w:val="0"/>
            <w:color w:val="0077CC"/>
            <w:position w:val="0"/>
            <w:sz w:val="20"/>
            <w:u w:val="single"/>
            <w:vertAlign w:val="baseline"/>
          </w:rPr>
          <w:t>https://www.reuters.com/article/us-israel-antisemitism/anti-semitic-attacks-rise-worldwide-in-2018-led-by-us-west-europe-study-idUSKCN1S73M1</w:t>
        </w:r>
      </w:hyperlink>
      <w:r>
        <w:rPr>
          <w:rFonts w:ascii="arial" w:eastAsia="arial" w:hAnsi="arial" w:cs="arial"/>
          <w:b w:val="0"/>
          <w:i w:val="0"/>
          <w:strike w:val="0"/>
          <w:noProof w:val="0"/>
          <w:color w:val="000000"/>
          <w:position w:val="0"/>
          <w:sz w:val="20"/>
          <w:u w:val="none"/>
          <w:vertAlign w:val="baseline"/>
        </w:rPr>
        <w:t xml:space="preserve"> [ 4]:            </w:t>
      </w:r>
      <w:hyperlink r:id="rId1792" w:history="1">
        <w:r>
          <w:rPr>
            <w:rFonts w:ascii="arial" w:eastAsia="arial" w:hAnsi="arial" w:cs="arial"/>
            <w:b w:val="0"/>
            <w:i/>
            <w:strike w:val="0"/>
            <w:noProof w:val="0"/>
            <w:color w:val="0077CC"/>
            <w:position w:val="0"/>
            <w:sz w:val="20"/>
            <w:u w:val="single"/>
            <w:vertAlign w:val="baseline"/>
          </w:rPr>
          <w:t>https://fra.europa.eu/sites/default/files/fra_uploads/fra-2018-experiences-and-perceptions-of-antisemitism-survey_en.pdf</w:t>
        </w:r>
      </w:hyperlink>
      <w:r>
        <w:rPr>
          <w:rFonts w:ascii="arial" w:eastAsia="arial" w:hAnsi="arial" w:cs="arial"/>
          <w:b w:val="0"/>
          <w:i w:val="0"/>
          <w:strike w:val="0"/>
          <w:noProof w:val="0"/>
          <w:color w:val="000000"/>
          <w:position w:val="0"/>
          <w:sz w:val="20"/>
          <w:u w:val="none"/>
          <w:vertAlign w:val="baseline"/>
        </w:rPr>
        <w:t xml:space="preserve"> [ 5]:            </w:t>
      </w:r>
      <w:hyperlink r:id="rId1792" w:history="1">
        <w:r>
          <w:rPr>
            <w:rFonts w:ascii="arial" w:eastAsia="arial" w:hAnsi="arial" w:cs="arial"/>
            <w:b w:val="0"/>
            <w:i/>
            <w:strike w:val="0"/>
            <w:noProof w:val="0"/>
            <w:color w:val="0077CC"/>
            <w:position w:val="0"/>
            <w:sz w:val="20"/>
            <w:u w:val="single"/>
            <w:vertAlign w:val="baseline"/>
          </w:rPr>
          <w:t>https://fra.europa.eu/sites/default/files/fra_uploads/fra-2018-experiences-and-perceptions-of-antisemitism-survey_en.pdf</w:t>
        </w:r>
      </w:hyperlink>
      <w:r>
        <w:rPr>
          <w:rFonts w:ascii="arial" w:eastAsia="arial" w:hAnsi="arial" w:cs="arial"/>
          <w:b w:val="0"/>
          <w:i w:val="0"/>
          <w:strike w:val="0"/>
          <w:noProof w:val="0"/>
          <w:color w:val="000000"/>
          <w:position w:val="0"/>
          <w:sz w:val="20"/>
          <w:u w:val="none"/>
          <w:vertAlign w:val="baseline"/>
        </w:rPr>
        <w:t xml:space="preserve"> [ 6]:            </w:t>
      </w:r>
      <w:hyperlink r:id="rId1793" w:history="1">
        <w:r>
          <w:rPr>
            <w:rFonts w:ascii="arial" w:eastAsia="arial" w:hAnsi="arial" w:cs="arial"/>
            <w:b w:val="0"/>
            <w:i/>
            <w:strike w:val="0"/>
            <w:noProof w:val="0"/>
            <w:color w:val="0077CC"/>
            <w:position w:val="0"/>
            <w:sz w:val="20"/>
            <w:u w:val="single"/>
            <w:vertAlign w:val="baseline"/>
          </w:rPr>
          <w:t>http://www.claimscon.org/study</w:t>
        </w:r>
      </w:hyperlink>
      <w:r>
        <w:rPr>
          <w:rFonts w:ascii="arial" w:eastAsia="arial" w:hAnsi="arial" w:cs="arial"/>
          <w:b w:val="0"/>
          <w:i w:val="0"/>
          <w:strike w:val="0"/>
          <w:noProof w:val="0"/>
          <w:color w:val="000000"/>
          <w:position w:val="0"/>
          <w:sz w:val="20"/>
          <w:u w:val="none"/>
          <w:vertAlign w:val="baseline"/>
        </w:rPr>
        <w:t xml:space="preserve">/ [ 7]:            </w:t>
      </w:r>
      <w:hyperlink r:id="rId1794" w:history="1">
        <w:r>
          <w:rPr>
            <w:rFonts w:ascii="arial" w:eastAsia="arial" w:hAnsi="arial" w:cs="arial"/>
            <w:b w:val="0"/>
            <w:i/>
            <w:strike w:val="0"/>
            <w:noProof w:val="0"/>
            <w:color w:val="0077CC"/>
            <w:position w:val="0"/>
            <w:sz w:val="20"/>
            <w:u w:val="single"/>
            <w:vertAlign w:val="baseline"/>
          </w:rPr>
          <w:t>https://www.cnn.com/specials/europe/anti-semitism-europe</w:t>
        </w:r>
      </w:hyperlink>
      <w:r>
        <w:rPr>
          <w:rFonts w:ascii="arial" w:eastAsia="arial" w:hAnsi="arial" w:cs="arial"/>
          <w:b w:val="0"/>
          <w:i w:val="0"/>
          <w:strike w:val="0"/>
          <w:noProof w:val="0"/>
          <w:color w:val="000000"/>
          <w:position w:val="0"/>
          <w:sz w:val="20"/>
          <w:u w:val="none"/>
          <w:vertAlign w:val="baseline"/>
        </w:rPr>
        <w:t xml:space="preserve"> [ 8]:            </w:t>
      </w:r>
      <w:hyperlink r:id="rId1795" w:history="1">
        <w:r>
          <w:rPr>
            <w:rFonts w:ascii="arial" w:eastAsia="arial" w:hAnsi="arial" w:cs="arial"/>
            <w:b w:val="0"/>
            <w:i/>
            <w:strike w:val="0"/>
            <w:noProof w:val="0"/>
            <w:color w:val="0077CC"/>
            <w:position w:val="0"/>
            <w:sz w:val="20"/>
            <w:u w:val="single"/>
            <w:vertAlign w:val="baseline"/>
          </w:rPr>
          <w:t>https://eurojewcong.org/ejc-in-action/statements/kantor-center-antisemitism-worldwide-report-2019-the-coronavirus-crisis-is-reviving-blood-libels-against-jews/</w:t>
        </w:r>
      </w:hyperlink>
      <w:r>
        <w:rPr>
          <w:rFonts w:ascii="arial" w:eastAsia="arial" w:hAnsi="arial" w:cs="arial"/>
          <w:b w:val="0"/>
          <w:i w:val="0"/>
          <w:strike w:val="0"/>
          <w:noProof w:val="0"/>
          <w:color w:val="000000"/>
          <w:position w:val="0"/>
          <w:sz w:val="20"/>
          <w:u w:val="none"/>
          <w:vertAlign w:val="baseline"/>
        </w:rPr>
        <w:t xml:space="preserve"> [ 9]:            </w:t>
      </w:r>
      <w:hyperlink r:id="rId1796" w:history="1">
        <w:r>
          <w:rPr>
            <w:rFonts w:ascii="arial" w:eastAsia="arial" w:hAnsi="arial" w:cs="arial"/>
            <w:b w:val="0"/>
            <w:i/>
            <w:strike w:val="0"/>
            <w:noProof w:val="0"/>
            <w:color w:val="0077CC"/>
            <w:position w:val="0"/>
            <w:sz w:val="20"/>
            <w:u w:val="single"/>
            <w:vertAlign w:val="baseline"/>
          </w:rPr>
          <w:t>https://www.politico.eu/article/austrians-holocaust-knowledge-has-major-gaps-study/</w:t>
        </w:r>
      </w:hyperlink>
      <w:r>
        <w:rPr>
          <w:rFonts w:ascii="arial" w:eastAsia="arial" w:hAnsi="arial" w:cs="arial"/>
          <w:b w:val="0"/>
          <w:i w:val="0"/>
          <w:strike w:val="0"/>
          <w:noProof w:val="0"/>
          <w:color w:val="000000"/>
          <w:position w:val="0"/>
          <w:sz w:val="20"/>
          <w:u w:val="none"/>
          <w:vertAlign w:val="baseline"/>
        </w:rPr>
        <w:t xml:space="preserve"> [ 10]:            </w:t>
      </w:r>
      <w:hyperlink r:id="rId1797" w:history="1">
        <w:r>
          <w:rPr>
            <w:rFonts w:ascii="arial" w:eastAsia="arial" w:hAnsi="arial" w:cs="arial"/>
            <w:b w:val="0"/>
            <w:i/>
            <w:strike w:val="0"/>
            <w:noProof w:val="0"/>
            <w:color w:val="0077CC"/>
            <w:position w:val="0"/>
            <w:sz w:val="20"/>
            <w:u w:val="single"/>
            <w:vertAlign w:val="baseline"/>
          </w:rPr>
          <w:t>https://www.haaretz.com/1.5294642</w:t>
        </w:r>
      </w:hyperlink>
      <w:r>
        <w:rPr>
          <w:rFonts w:ascii="arial" w:eastAsia="arial" w:hAnsi="arial" w:cs="arial"/>
          <w:b w:val="0"/>
          <w:i w:val="0"/>
          <w:strike w:val="0"/>
          <w:noProof w:val="0"/>
          <w:color w:val="000000"/>
          <w:position w:val="0"/>
          <w:sz w:val="20"/>
          <w:u w:val="none"/>
          <w:vertAlign w:val="baseline"/>
        </w:rPr>
        <w:t xml:space="preserve"> [ 11]:            </w:t>
      </w:r>
      <w:hyperlink r:id="rId1798" w:history="1">
        <w:r>
          <w:rPr>
            <w:rFonts w:ascii="arial" w:eastAsia="arial" w:hAnsi="arial" w:cs="arial"/>
            <w:b w:val="0"/>
            <w:i/>
            <w:strike w:val="0"/>
            <w:noProof w:val="0"/>
            <w:color w:val="0077CC"/>
            <w:position w:val="0"/>
            <w:sz w:val="20"/>
            <w:u w:val="single"/>
            <w:vertAlign w:val="baseline"/>
          </w:rPr>
          <w:t>https://www.hln.be/wetenschap-planeet/-hitler-was-duitse-voetbalcoach-holocaust-een-feest-auschwitz-een-pretpark~a03503b6/</w:t>
        </w:r>
      </w:hyperlink>
      <w:r>
        <w:rPr>
          <w:rFonts w:ascii="arial" w:eastAsia="arial" w:hAnsi="arial" w:cs="arial"/>
          <w:b w:val="0"/>
          <w:i w:val="0"/>
          <w:strike w:val="0"/>
          <w:noProof w:val="0"/>
          <w:color w:val="000000"/>
          <w:position w:val="0"/>
          <w:sz w:val="20"/>
          <w:u w:val="none"/>
          <w:vertAlign w:val="baseline"/>
        </w:rPr>
        <w:t xml:space="preserve"> [ 12]:            </w:t>
      </w:r>
      <w:hyperlink r:id="rId1799" w:history="1">
        <w:r>
          <w:rPr>
            <w:rFonts w:ascii="arial" w:eastAsia="arial" w:hAnsi="arial" w:cs="arial"/>
            <w:b w:val="0"/>
            <w:i/>
            <w:strike w:val="0"/>
            <w:noProof w:val="0"/>
            <w:color w:val="0077CC"/>
            <w:position w:val="0"/>
            <w:sz w:val="20"/>
            <w:u w:val="single"/>
            <w:vertAlign w:val="baseline"/>
          </w:rPr>
          <w:t>https://www.adl.org/media/11174/download</w:t>
        </w:r>
      </w:hyperlink>
      <w:r>
        <w:rPr>
          <w:rFonts w:ascii="arial" w:eastAsia="arial" w:hAnsi="arial" w:cs="arial"/>
          <w:b w:val="0"/>
          <w:i w:val="0"/>
          <w:strike w:val="0"/>
          <w:noProof w:val="0"/>
          <w:color w:val="000000"/>
          <w:position w:val="0"/>
          <w:sz w:val="20"/>
          <w:u w:val="none"/>
          <w:vertAlign w:val="baseline"/>
        </w:rPr>
        <w:t xml:space="preserve"> [ 13]:            </w:t>
      </w:r>
      <w:hyperlink r:id="rId1800" w:history="1">
        <w:r>
          <w:rPr>
            <w:rFonts w:ascii="arial" w:eastAsia="arial" w:hAnsi="arial" w:cs="arial"/>
            <w:b w:val="0"/>
            <w:i/>
            <w:strike w:val="0"/>
            <w:noProof w:val="0"/>
            <w:color w:val="0077CC"/>
            <w:position w:val="0"/>
            <w:sz w:val="20"/>
            <w:u w:val="single"/>
            <w:vertAlign w:val="baseline"/>
          </w:rPr>
          <w:t>https://www.pbs.org/wgbh/frontline/article/with-anti-semitic-incidents-in-schools-on-the-rise-teachers-grapple-with-holocaust-education/</w:t>
        </w:r>
      </w:hyperlink>
      <w:r>
        <w:rPr>
          <w:rFonts w:ascii="arial" w:eastAsia="arial" w:hAnsi="arial" w:cs="arial"/>
          <w:b w:val="0"/>
          <w:i w:val="0"/>
          <w:strike w:val="0"/>
          <w:noProof w:val="0"/>
          <w:color w:val="000000"/>
          <w:position w:val="0"/>
          <w:sz w:val="20"/>
          <w:u w:val="none"/>
          <w:vertAlign w:val="baseline"/>
        </w:rPr>
        <w:t xml:space="preserve"> [ 14]:            </w:t>
      </w:r>
      <w:hyperlink r:id="rId1801" w:history="1">
        <w:r>
          <w:rPr>
            <w:rFonts w:ascii="arial" w:eastAsia="arial" w:hAnsi="arial" w:cs="arial"/>
            <w:b w:val="0"/>
            <w:i/>
            <w:strike w:val="0"/>
            <w:noProof w:val="0"/>
            <w:color w:val="0077CC"/>
            <w:position w:val="0"/>
            <w:sz w:val="20"/>
            <w:u w:val="single"/>
            <w:vertAlign w:val="baseline"/>
          </w:rPr>
          <w:t>https://nos.nl/nieuwsuur/artikel/2320430-geschiedenisles-over-de-holocaust-op-een-diverse-school-soms-lastige-vragen.html</w:t>
        </w:r>
      </w:hyperlink>
      <w:r>
        <w:rPr>
          <w:rFonts w:ascii="arial" w:eastAsia="arial" w:hAnsi="arial" w:cs="arial"/>
          <w:b w:val="0"/>
          <w:i w:val="0"/>
          <w:strike w:val="0"/>
          <w:noProof w:val="0"/>
          <w:color w:val="000000"/>
          <w:position w:val="0"/>
          <w:sz w:val="20"/>
          <w:u w:val="none"/>
          <w:vertAlign w:val="baseline"/>
        </w:rPr>
        <w:t xml:space="preserve"> [ 15]:            </w:t>
      </w:r>
      <w:hyperlink r:id="rId1802" w:history="1">
        <w:r>
          <w:rPr>
            <w:rFonts w:ascii="arial" w:eastAsia="arial" w:hAnsi="arial" w:cs="arial"/>
            <w:b w:val="0"/>
            <w:i/>
            <w:strike w:val="0"/>
            <w:noProof w:val="0"/>
            <w:color w:val="0077CC"/>
            <w:position w:val="0"/>
            <w:sz w:val="20"/>
            <w:u w:val="single"/>
            <w:vertAlign w:val="baseline"/>
          </w:rPr>
          <w:t>https://likoed.nl/2003/10/lessen-over-holocaust-verstoord/</w:t>
        </w:r>
      </w:hyperlink>
      <w:r>
        <w:rPr>
          <w:rFonts w:ascii="arial" w:eastAsia="arial" w:hAnsi="arial" w:cs="arial"/>
          <w:b w:val="0"/>
          <w:i w:val="0"/>
          <w:strike w:val="0"/>
          <w:noProof w:val="0"/>
          <w:color w:val="000000"/>
          <w:position w:val="0"/>
          <w:sz w:val="20"/>
          <w:u w:val="none"/>
          <w:vertAlign w:val="baseline"/>
        </w:rPr>
        <w:t xml:space="preserve"> [ 16]:            </w:t>
      </w:r>
      <w:hyperlink r:id="rId1803" w:history="1">
        <w:r>
          <w:rPr>
            <w:rFonts w:ascii="arial" w:eastAsia="arial" w:hAnsi="arial" w:cs="arial"/>
            <w:b w:val="0"/>
            <w:i/>
            <w:strike w:val="0"/>
            <w:noProof w:val="0"/>
            <w:color w:val="0077CC"/>
            <w:position w:val="0"/>
            <w:sz w:val="20"/>
            <w:u w:val="single"/>
            <w:vertAlign w:val="baseline"/>
          </w:rPr>
          <w:t>https://www.ad.nl/binnenland/holocaust-les-bullshit-zeggen-de-leerlingen~a3fc608a/?referrer=https://www.google.com/</w:t>
        </w:r>
      </w:hyperlink>
      <w:r>
        <w:rPr>
          <w:rFonts w:ascii="arial" w:eastAsia="arial" w:hAnsi="arial" w:cs="arial"/>
          <w:b w:val="0"/>
          <w:i w:val="0"/>
          <w:strike w:val="0"/>
          <w:noProof w:val="0"/>
          <w:color w:val="000000"/>
          <w:position w:val="0"/>
          <w:sz w:val="20"/>
          <w:u w:val="none"/>
          <w:vertAlign w:val="baseline"/>
        </w:rPr>
        <w:t xml:space="preserve"> [ 17]:            </w:t>
      </w:r>
      <w:hyperlink r:id="rId1804" w:history="1">
        <w:r>
          <w:rPr>
            <w:rFonts w:ascii="arial" w:eastAsia="arial" w:hAnsi="arial" w:cs="arial"/>
            <w:b w:val="0"/>
            <w:i/>
            <w:strike w:val="0"/>
            <w:noProof w:val="0"/>
            <w:color w:val="0077CC"/>
            <w:position w:val="0"/>
            <w:sz w:val="20"/>
            <w:u w:val="single"/>
            <w:vertAlign w:val="baseline"/>
          </w:rPr>
          <w:t>https://www.ad.nl/binnenland/holocaust-les-bullshit-zeggen-de-leerlingen~a3fc608a/</w:t>
        </w:r>
      </w:hyperlink>
      <w:r>
        <w:rPr>
          <w:rFonts w:ascii="arial" w:eastAsia="arial" w:hAnsi="arial" w:cs="arial"/>
          <w:b w:val="0"/>
          <w:i w:val="0"/>
          <w:strike w:val="0"/>
          <w:noProof w:val="0"/>
          <w:color w:val="000000"/>
          <w:position w:val="0"/>
          <w:sz w:val="20"/>
          <w:u w:val="none"/>
          <w:vertAlign w:val="baseline"/>
        </w:rPr>
        <w:t xml:space="preserve"> [ 18]:            </w:t>
      </w:r>
      <w:hyperlink r:id="rId1805" w:history="1">
        <w:r>
          <w:rPr>
            <w:rFonts w:ascii="arial" w:eastAsia="arial" w:hAnsi="arial" w:cs="arial"/>
            <w:b w:val="0"/>
            <w:i/>
            <w:strike w:val="0"/>
            <w:noProof w:val="0"/>
            <w:color w:val="0077CC"/>
            <w:position w:val="0"/>
            <w:sz w:val="20"/>
            <w:u w:val="single"/>
            <w:vertAlign w:val="baseline"/>
          </w:rPr>
          <w:t>https://www.ad.nl/rotterdam/holocaustles-voor-de-rotterdamse-scholier~a8dea822/</w:t>
        </w:r>
      </w:hyperlink>
      <w:r>
        <w:rPr>
          <w:rFonts w:ascii="arial" w:eastAsia="arial" w:hAnsi="arial" w:cs="arial"/>
          <w:b w:val="0"/>
          <w:i w:val="0"/>
          <w:strike w:val="0"/>
          <w:noProof w:val="0"/>
          <w:color w:val="000000"/>
          <w:position w:val="0"/>
          <w:sz w:val="20"/>
          <w:u w:val="none"/>
          <w:vertAlign w:val="baseline"/>
        </w:rPr>
        <w:t xml:space="preserve"> [ 19]:            </w:t>
      </w:r>
      <w:hyperlink r:id="rId1806" w:history="1">
        <w:r>
          <w:rPr>
            <w:rFonts w:ascii="arial" w:eastAsia="arial" w:hAnsi="arial" w:cs="arial"/>
            <w:b w:val="0"/>
            <w:i/>
            <w:strike w:val="0"/>
            <w:noProof w:val="0"/>
            <w:color w:val="0077CC"/>
            <w:position w:val="0"/>
            <w:sz w:val="20"/>
            <w:u w:val="single"/>
            <w:vertAlign w:val="baseline"/>
          </w:rPr>
          <w:t>https://www.jpost.com/diaspora/german-muslim-students-protest-holocaust-remembrance-attack-israel-479780</w:t>
        </w:r>
      </w:hyperlink>
      <w:r>
        <w:rPr>
          <w:rFonts w:ascii="arial" w:eastAsia="arial" w:hAnsi="arial" w:cs="arial"/>
          <w:b w:val="0"/>
          <w:i w:val="0"/>
          <w:strike w:val="0"/>
          <w:noProof w:val="0"/>
          <w:color w:val="000000"/>
          <w:position w:val="0"/>
          <w:sz w:val="20"/>
          <w:u w:val="none"/>
          <w:vertAlign w:val="baseline"/>
        </w:rPr>
        <w:t xml:space="preserve"> [ 20]:            </w:t>
      </w:r>
      <w:hyperlink r:id="rId1807" w:history="1">
        <w:r>
          <w:rPr>
            <w:rFonts w:ascii="arial" w:eastAsia="arial" w:hAnsi="arial" w:cs="arial"/>
            <w:b w:val="0"/>
            <w:i/>
            <w:strike w:val="0"/>
            <w:noProof w:val="0"/>
            <w:color w:val="0077CC"/>
            <w:position w:val="0"/>
            <w:sz w:val="20"/>
            <w:u w:val="single"/>
            <w:vertAlign w:val="baseline"/>
          </w:rPr>
          <w:t>https://fra.europa.eu/sites/default/files/fra_uploads/fra-2019-young-jewish-europeans_en.pdf</w:t>
        </w:r>
      </w:hyperlink>
      <w:r>
        <w:rPr>
          <w:rFonts w:ascii="arial" w:eastAsia="arial" w:hAnsi="arial" w:cs="arial"/>
          <w:b w:val="0"/>
          <w:i w:val="0"/>
          <w:strike w:val="0"/>
          <w:noProof w:val="0"/>
          <w:color w:val="000000"/>
          <w:position w:val="0"/>
          <w:sz w:val="20"/>
          <w:u w:val="none"/>
          <w:vertAlign w:val="baseline"/>
        </w:rPr>
        <w:t xml:space="preserve"> [ 21]:            </w:t>
      </w:r>
      <w:hyperlink r:id="rId1808" w:history="1">
        <w:r>
          <w:rPr>
            <w:rFonts w:ascii="arial" w:eastAsia="arial" w:hAnsi="arial" w:cs="arial"/>
            <w:b w:val="0"/>
            <w:i/>
            <w:strike w:val="0"/>
            <w:noProof w:val="0"/>
            <w:color w:val="0077CC"/>
            <w:position w:val="0"/>
            <w:sz w:val="20"/>
            <w:u w:val="single"/>
            <w:vertAlign w:val="baseline"/>
          </w:rPr>
          <w:t>https://www.adl.org/news/press-releases/new-poll-anti-semitic-attitudes-19-countries</w:t>
        </w:r>
      </w:hyperlink>
      <w:r>
        <w:rPr>
          <w:rFonts w:ascii="arial" w:eastAsia="arial" w:hAnsi="arial" w:cs="arial"/>
          <w:b w:val="0"/>
          <w:i w:val="0"/>
          <w:strike w:val="0"/>
          <w:noProof w:val="0"/>
          <w:color w:val="000000"/>
          <w:position w:val="0"/>
          <w:sz w:val="20"/>
          <w:u w:val="none"/>
          <w:vertAlign w:val="baseline"/>
        </w:rPr>
        <w:t xml:space="preserve"> [ 22]:            </w:t>
      </w:r>
      <w:hyperlink r:id="rId1809" w:history="1">
        <w:r>
          <w:rPr>
            <w:rFonts w:ascii="arial" w:eastAsia="arial" w:hAnsi="arial" w:cs="arial"/>
            <w:b w:val="0"/>
            <w:i/>
            <w:strike w:val="0"/>
            <w:noProof w:val="0"/>
            <w:color w:val="0077CC"/>
            <w:position w:val="0"/>
            <w:sz w:val="20"/>
            <w:u w:val="single"/>
            <w:vertAlign w:val="baseline"/>
          </w:rPr>
          <w:t>https://www.adl.org/news/press-releases/adl-global-survey-of-18-countries-finds-hardcore-anti-semitic-attitudes-remain</w:t>
        </w:r>
      </w:hyperlink>
      <w:r>
        <w:rPr>
          <w:rFonts w:ascii="arial" w:eastAsia="arial" w:hAnsi="arial" w:cs="arial"/>
          <w:b w:val="0"/>
          <w:i w:val="0"/>
          <w:strike w:val="0"/>
          <w:noProof w:val="0"/>
          <w:color w:val="000000"/>
          <w:position w:val="0"/>
          <w:sz w:val="20"/>
          <w:u w:val="none"/>
          <w:vertAlign w:val="baseline"/>
        </w:rPr>
        <w:t xml:space="preserve"> [ 23]:            </w:t>
      </w:r>
      <w:hyperlink r:id="rId1809" w:history="1">
        <w:r>
          <w:rPr>
            <w:rFonts w:ascii="arial" w:eastAsia="arial" w:hAnsi="arial" w:cs="arial"/>
            <w:b w:val="0"/>
            <w:i/>
            <w:strike w:val="0"/>
            <w:noProof w:val="0"/>
            <w:color w:val="0077CC"/>
            <w:position w:val="0"/>
            <w:sz w:val="20"/>
            <w:u w:val="single"/>
            <w:vertAlign w:val="baseline"/>
          </w:rPr>
          <w:t>https://www.adl.org/news/press-releases/adl-global-survey-of-18-countries-finds-hardcore-anti-semitic-attitudes-remain</w:t>
        </w:r>
      </w:hyperlink>
      <w:r>
        <w:rPr>
          <w:rFonts w:ascii="arial" w:eastAsia="arial" w:hAnsi="arial" w:cs="arial"/>
          <w:b w:val="0"/>
          <w:i w:val="0"/>
          <w:strike w:val="0"/>
          <w:noProof w:val="0"/>
          <w:color w:val="000000"/>
          <w:position w:val="0"/>
          <w:sz w:val="20"/>
          <w:u w:val="none"/>
          <w:vertAlign w:val="baseline"/>
        </w:rPr>
        <w:t xml:space="preserve"> [ 24]:            </w:t>
      </w:r>
      <w:hyperlink r:id="rId1810" w:history="1">
        <w:r>
          <w:rPr>
            <w:rFonts w:ascii="arial" w:eastAsia="arial" w:hAnsi="arial" w:cs="arial"/>
            <w:b w:val="0"/>
            <w:i/>
            <w:strike w:val="0"/>
            <w:noProof w:val="0"/>
            <w:color w:val="0077CC"/>
            <w:position w:val="0"/>
            <w:sz w:val="20"/>
            <w:u w:val="single"/>
            <w:vertAlign w:val="baseline"/>
          </w:rPr>
          <w:t>https://amchainitiative.org/new-report-eliminationist-anti-zionism-9-17-19pr</w:t>
        </w:r>
      </w:hyperlink>
      <w:r>
        <w:rPr>
          <w:rFonts w:ascii="arial" w:eastAsia="arial" w:hAnsi="arial" w:cs="arial"/>
          <w:b w:val="0"/>
          <w:i w:val="0"/>
          <w:strike w:val="0"/>
          <w:noProof w:val="0"/>
          <w:color w:val="000000"/>
          <w:position w:val="0"/>
          <w:sz w:val="20"/>
          <w:u w:val="none"/>
          <w:vertAlign w:val="baseline"/>
        </w:rPr>
        <w:t xml:space="preserve">/ [ 25]:            </w:t>
      </w:r>
      <w:hyperlink r:id="rId1810" w:history="1">
        <w:r>
          <w:rPr>
            <w:rFonts w:ascii="arial" w:eastAsia="arial" w:hAnsi="arial" w:cs="arial"/>
            <w:b w:val="0"/>
            <w:i/>
            <w:strike w:val="0"/>
            <w:noProof w:val="0"/>
            <w:color w:val="0077CC"/>
            <w:position w:val="0"/>
            <w:sz w:val="20"/>
            <w:u w:val="single"/>
            <w:vertAlign w:val="baseline"/>
          </w:rPr>
          <w:t>https://amchainitiative.org/new-report-eliminationist-anti-zionism-9-17-19pr</w:t>
        </w:r>
      </w:hyperlink>
      <w:r>
        <w:rPr>
          <w:rFonts w:ascii="arial" w:eastAsia="arial" w:hAnsi="arial" w:cs="arial"/>
          <w:b w:val="0"/>
          <w:i w:val="0"/>
          <w:strike w:val="0"/>
          <w:noProof w:val="0"/>
          <w:color w:val="000000"/>
          <w:position w:val="0"/>
          <w:sz w:val="20"/>
          <w:u w:val="none"/>
          <w:vertAlign w:val="baseline"/>
        </w:rPr>
        <w:t xml:space="preserve">/ [ 26]:            </w:t>
      </w:r>
      <w:hyperlink r:id="rId1811" w:history="1">
        <w:r>
          <w:rPr>
            <w:rFonts w:ascii="arial" w:eastAsia="arial" w:hAnsi="arial" w:cs="arial"/>
            <w:b w:val="0"/>
            <w:i/>
            <w:strike w:val="0"/>
            <w:noProof w:val="0"/>
            <w:color w:val="0077CC"/>
            <w:position w:val="0"/>
            <w:sz w:val="20"/>
            <w:u w:val="single"/>
            <w:vertAlign w:val="baseline"/>
          </w:rPr>
          <w:t>https://www.apnews.com/c0d1e395a08641dd8ed0d804dcb4dd07</w:t>
        </w:r>
      </w:hyperlink>
      <w:r>
        <w:rPr>
          <w:rFonts w:ascii="arial" w:eastAsia="arial" w:hAnsi="arial" w:cs="arial"/>
          <w:b w:val="0"/>
          <w:i w:val="0"/>
          <w:strike w:val="0"/>
          <w:noProof w:val="0"/>
          <w:color w:val="000000"/>
          <w:position w:val="0"/>
          <w:sz w:val="20"/>
          <w:u w:val="none"/>
          <w:vertAlign w:val="baseline"/>
        </w:rPr>
        <w:t xml:space="preserve"> [ 27]:            </w:t>
      </w:r>
      <w:hyperlink r:id="rId1812" w:history="1">
        <w:r>
          <w:rPr>
            <w:rFonts w:ascii="arial" w:eastAsia="arial" w:hAnsi="arial" w:cs="arial"/>
            <w:b w:val="0"/>
            <w:i/>
            <w:strike w:val="0"/>
            <w:noProof w:val="0"/>
            <w:color w:val="0077CC"/>
            <w:position w:val="0"/>
            <w:sz w:val="20"/>
            <w:u w:val="single"/>
            <w:vertAlign w:val="baseline"/>
          </w:rPr>
          <w:t>https://www.algemeiner.com/author/adam-milstein/</w:t>
        </w:r>
      </w:hyperlink>
      <w:r>
        <w:rPr>
          <w:rFonts w:ascii="arial" w:eastAsia="arial" w:hAnsi="arial" w:cs="arial"/>
          <w:b w:val="0"/>
          <w:i w:val="0"/>
          <w:strike w:val="0"/>
          <w:noProof w:val="0"/>
          <w:color w:val="000000"/>
          <w:position w:val="0"/>
          <w:sz w:val="20"/>
          <w:u w:val="none"/>
          <w:vertAlign w:val="baseline"/>
        </w:rPr>
        <w:t xml:space="preserve"> [ 28]:            </w:t>
      </w:r>
      <w:hyperlink r:id="rId1813" w:history="1">
        <w:r>
          <w:rPr>
            <w:rFonts w:ascii="arial" w:eastAsia="arial" w:hAnsi="arial" w:cs="arial"/>
            <w:b w:val="0"/>
            <w:i/>
            <w:strike w:val="0"/>
            <w:noProof w:val="0"/>
            <w:color w:val="0077CC"/>
            <w:position w:val="0"/>
            <w:sz w:val="20"/>
            <w:u w:val="single"/>
            <w:vertAlign w:val="baseline"/>
          </w:rPr>
          <w:t>https://www.investigativeproject.org/4891/investigation-exposes-amp-leaders-ties-to-former</w:t>
        </w:r>
      </w:hyperlink>
      <w:r>
        <w:rPr>
          <w:rFonts w:ascii="arial" w:eastAsia="arial" w:hAnsi="arial" w:cs="arial"/>
          <w:b w:val="0"/>
          <w:i w:val="0"/>
          <w:strike w:val="0"/>
          <w:noProof w:val="0"/>
          <w:color w:val="000000"/>
          <w:position w:val="0"/>
          <w:sz w:val="20"/>
          <w:u w:val="none"/>
          <w:vertAlign w:val="baseline"/>
        </w:rPr>
        <w:t xml:space="preserve"> [ 29]:            </w:t>
      </w:r>
      <w:hyperlink r:id="rId1810" w:history="1">
        <w:r>
          <w:rPr>
            <w:rFonts w:ascii="arial" w:eastAsia="arial" w:hAnsi="arial" w:cs="arial"/>
            <w:b w:val="0"/>
            <w:i/>
            <w:strike w:val="0"/>
            <w:noProof w:val="0"/>
            <w:color w:val="0077CC"/>
            <w:position w:val="0"/>
            <w:sz w:val="20"/>
            <w:u w:val="single"/>
            <w:vertAlign w:val="baseline"/>
          </w:rPr>
          <w:t>https://amchainitiative.org/new-report-eliminationist-anti-zionism-9-17-19pr</w:t>
        </w:r>
      </w:hyperlink>
      <w:r>
        <w:rPr>
          <w:rFonts w:ascii="arial" w:eastAsia="arial" w:hAnsi="arial" w:cs="arial"/>
          <w:b w:val="0"/>
          <w:i w:val="0"/>
          <w:strike w:val="0"/>
          <w:noProof w:val="0"/>
          <w:color w:val="000000"/>
          <w:position w:val="0"/>
          <w:sz w:val="20"/>
          <w:u w:val="none"/>
          <w:vertAlign w:val="baseline"/>
        </w:rPr>
        <w:t xml:space="preserve">/ [ 30]:            </w:t>
      </w:r>
      <w:hyperlink r:id="rId1814" w:history="1">
        <w:r>
          <w:rPr>
            <w:rFonts w:ascii="arial" w:eastAsia="arial" w:hAnsi="arial" w:cs="arial"/>
            <w:b w:val="0"/>
            <w:i/>
            <w:strike w:val="0"/>
            <w:noProof w:val="0"/>
            <w:color w:val="0077CC"/>
            <w:position w:val="0"/>
            <w:sz w:val="20"/>
            <w:u w:val="single"/>
            <w:vertAlign w:val="baseline"/>
          </w:rPr>
          <w:t>https://oujlic.org/anti-semitism-on-campus</w:t>
        </w:r>
      </w:hyperlink>
      <w:r>
        <w:rPr>
          <w:rFonts w:ascii="arial" w:eastAsia="arial" w:hAnsi="arial" w:cs="arial"/>
          <w:b w:val="0"/>
          <w:i w:val="0"/>
          <w:strike w:val="0"/>
          <w:noProof w:val="0"/>
          <w:color w:val="000000"/>
          <w:position w:val="0"/>
          <w:sz w:val="20"/>
          <w:u w:val="none"/>
          <w:vertAlign w:val="baseline"/>
        </w:rPr>
        <w:t xml:space="preserve">/ [ 31]:            </w:t>
      </w:r>
      <w:hyperlink r:id="rId1815" w:history="1">
        <w:r>
          <w:rPr>
            <w:rFonts w:ascii="arial" w:eastAsia="arial" w:hAnsi="arial" w:cs="arial"/>
            <w:b w:val="0"/>
            <w:i/>
            <w:strike w:val="0"/>
            <w:noProof w:val="0"/>
            <w:color w:val="0077CC"/>
            <w:position w:val="0"/>
            <w:sz w:val="20"/>
            <w:u w:val="single"/>
            <w:vertAlign w:val="baseline"/>
          </w:rPr>
          <w:t>https://brandeiscenter.com</w:t>
        </w:r>
      </w:hyperlink>
      <w:r>
        <w:rPr>
          <w:rFonts w:ascii="arial" w:eastAsia="arial" w:hAnsi="arial" w:cs="arial"/>
          <w:b w:val="0"/>
          <w:i w:val="0"/>
          <w:strike w:val="0"/>
          <w:noProof w:val="0"/>
          <w:color w:val="000000"/>
          <w:position w:val="0"/>
          <w:sz w:val="20"/>
          <w:u w:val="none"/>
          <w:vertAlign w:val="baseline"/>
        </w:rPr>
        <w:t xml:space="preserve">/ [ 32]:            </w:t>
      </w:r>
      <w:hyperlink r:id="rId1816" w:history="1">
        <w:r>
          <w:rPr>
            <w:rFonts w:ascii="arial" w:eastAsia="arial" w:hAnsi="arial" w:cs="arial"/>
            <w:b w:val="0"/>
            <w:i/>
            <w:strike w:val="0"/>
            <w:noProof w:val="0"/>
            <w:color w:val="0077CC"/>
            <w:position w:val="0"/>
            <w:sz w:val="20"/>
            <w:u w:val="single"/>
            <w:vertAlign w:val="baseline"/>
          </w:rPr>
          <w:t>https://www.nytimes.com/2019/11/14/opinion/college-israel-anti-semitism.html</w:t>
        </w:r>
      </w:hyperlink>
      <w:r>
        <w:rPr>
          <w:rFonts w:ascii="arial" w:eastAsia="arial" w:hAnsi="arial" w:cs="arial"/>
          <w:b w:val="0"/>
          <w:i w:val="0"/>
          <w:strike w:val="0"/>
          <w:noProof w:val="0"/>
          <w:color w:val="000000"/>
          <w:position w:val="0"/>
          <w:sz w:val="20"/>
          <w:u w:val="none"/>
          <w:vertAlign w:val="baseline"/>
        </w:rPr>
        <w:t xml:space="preserve"> [ 33]:            </w:t>
      </w:r>
      <w:hyperlink r:id="rId1817" w:history="1">
        <w:r>
          <w:rPr>
            <w:rFonts w:ascii="arial" w:eastAsia="arial" w:hAnsi="arial" w:cs="arial"/>
            <w:b w:val="0"/>
            <w:i/>
            <w:strike w:val="0"/>
            <w:noProof w:val="0"/>
            <w:color w:val="0077CC"/>
            <w:position w:val="0"/>
            <w:sz w:val="20"/>
            <w:u w:val="single"/>
            <w:vertAlign w:val="baseline"/>
          </w:rPr>
          <w:t>https://jewishjournal.com/news/worldwide/298148/posters-accusing-israel-of-killing-children-found-in-london/</w:t>
        </w:r>
      </w:hyperlink>
      <w:r>
        <w:rPr>
          <w:rFonts w:ascii="arial" w:eastAsia="arial" w:hAnsi="arial" w:cs="arial"/>
          <w:b w:val="0"/>
          <w:i w:val="0"/>
          <w:strike w:val="0"/>
          <w:noProof w:val="0"/>
          <w:color w:val="000000"/>
          <w:position w:val="0"/>
          <w:sz w:val="20"/>
          <w:u w:val="none"/>
          <w:vertAlign w:val="baseline"/>
        </w:rPr>
        <w:t xml:space="preserve"> [ 34]:            </w:t>
      </w:r>
      <w:hyperlink r:id="rId1818" w:history="1">
        <w:r>
          <w:rPr>
            <w:rFonts w:ascii="arial" w:eastAsia="arial" w:hAnsi="arial" w:cs="arial"/>
            <w:b w:val="0"/>
            <w:i/>
            <w:strike w:val="0"/>
            <w:noProof w:val="0"/>
            <w:color w:val="0077CC"/>
            <w:position w:val="0"/>
            <w:sz w:val="20"/>
            <w:u w:val="single"/>
            <w:vertAlign w:val="baseline"/>
          </w:rPr>
          <w:t>https://www.meforum.org/3076/muhammad-al-dura-hoax</w:t>
        </w:r>
      </w:hyperlink>
      <w:r>
        <w:rPr>
          <w:rFonts w:ascii="arial" w:eastAsia="arial" w:hAnsi="arial" w:cs="arial"/>
          <w:b w:val="0"/>
          <w:i w:val="0"/>
          <w:strike w:val="0"/>
          <w:noProof w:val="0"/>
          <w:color w:val="000000"/>
          <w:position w:val="0"/>
          <w:sz w:val="20"/>
          <w:u w:val="none"/>
          <w:vertAlign w:val="baseline"/>
        </w:rPr>
        <w:t xml:space="preserve"> [ 35]:            </w:t>
      </w:r>
      <w:hyperlink r:id="rId1819" w:history="1">
        <w:r>
          <w:rPr>
            <w:rFonts w:ascii="arial" w:eastAsia="arial" w:hAnsi="arial" w:cs="arial"/>
            <w:b w:val="0"/>
            <w:i/>
            <w:strike w:val="0"/>
            <w:noProof w:val="0"/>
            <w:color w:val="0077CC"/>
            <w:position w:val="0"/>
            <w:sz w:val="20"/>
            <w:u w:val="single"/>
            <w:vertAlign w:val="baseline"/>
          </w:rPr>
          <w:t>https://www.theatlantic.com/magazine/archive/2003/06/who-shot-mohammed-al-dura/302735/</w:t>
        </w:r>
      </w:hyperlink>
      <w:r>
        <w:rPr>
          <w:rFonts w:ascii="arial" w:eastAsia="arial" w:hAnsi="arial" w:cs="arial"/>
          <w:b w:val="0"/>
          <w:i w:val="0"/>
          <w:strike w:val="0"/>
          <w:noProof w:val="0"/>
          <w:color w:val="000000"/>
          <w:position w:val="0"/>
          <w:sz w:val="20"/>
          <w:u w:val="none"/>
          <w:vertAlign w:val="baseline"/>
        </w:rPr>
        <w:t xml:space="preserve"> [ 36]:            </w:t>
      </w:r>
      <w:hyperlink r:id="rId1820" w:history="1">
        <w:r>
          <w:rPr>
            <w:rFonts w:ascii="arial" w:eastAsia="arial" w:hAnsi="arial" w:cs="arial"/>
            <w:b w:val="0"/>
            <w:i/>
            <w:strike w:val="0"/>
            <w:noProof w:val="0"/>
            <w:color w:val="0077CC"/>
            <w:position w:val="0"/>
            <w:sz w:val="20"/>
            <w:u w:val="single"/>
            <w:vertAlign w:val="baseline"/>
          </w:rPr>
          <w:t>https://omar.house.gov/sites/omar.house.gov/files/documents/BILLS-116hres496ih_0.pdf</w:t>
        </w:r>
      </w:hyperlink>
      <w:r>
        <w:rPr>
          <w:rFonts w:ascii="arial" w:eastAsia="arial" w:hAnsi="arial" w:cs="arial"/>
          <w:b w:val="0"/>
          <w:i w:val="0"/>
          <w:strike w:val="0"/>
          <w:noProof w:val="0"/>
          <w:color w:val="000000"/>
          <w:position w:val="0"/>
          <w:sz w:val="20"/>
          <w:u w:val="none"/>
          <w:vertAlign w:val="baseline"/>
        </w:rPr>
        <w:t xml:space="preserve"> [ 37]:            </w:t>
      </w:r>
      <w:hyperlink r:id="rId1821" w:history="1">
        <w:r>
          <w:rPr>
            <w:rFonts w:ascii="arial" w:eastAsia="arial" w:hAnsi="arial" w:cs="arial"/>
            <w:b w:val="0"/>
            <w:i/>
            <w:strike w:val="0"/>
            <w:noProof w:val="0"/>
            <w:color w:val="0077CC"/>
            <w:position w:val="0"/>
            <w:sz w:val="20"/>
            <w:u w:val="single"/>
            <w:vertAlign w:val="baseline"/>
          </w:rPr>
          <w:t>https://omar.house.gov/media/press-releases/members-congress-introduce-resolution-affirming-right-participate-boycotts</w:t>
        </w:r>
      </w:hyperlink>
      <w:r>
        <w:rPr>
          <w:rFonts w:ascii="arial" w:eastAsia="arial" w:hAnsi="arial" w:cs="arial"/>
          <w:b w:val="0"/>
          <w:i w:val="0"/>
          <w:strike w:val="0"/>
          <w:noProof w:val="0"/>
          <w:color w:val="000000"/>
          <w:position w:val="0"/>
          <w:sz w:val="20"/>
          <w:u w:val="none"/>
          <w:vertAlign w:val="baseline"/>
        </w:rPr>
        <w:t xml:space="preserve"> [ 38]:            </w:t>
      </w:r>
      <w:hyperlink r:id="rId1822" w:history="1">
        <w:r>
          <w:rPr>
            <w:rFonts w:ascii="arial" w:eastAsia="arial" w:hAnsi="arial" w:cs="arial"/>
            <w:b w:val="0"/>
            <w:i/>
            <w:strike w:val="0"/>
            <w:noProof w:val="0"/>
            <w:color w:val="0077CC"/>
            <w:position w:val="0"/>
            <w:sz w:val="20"/>
            <w:u w:val="single"/>
            <w:vertAlign w:val="baseline"/>
          </w:rPr>
          <w:t>https://twitter.com/cynthiamckinney/status/1261610479056826372?s=20</w:t>
        </w:r>
      </w:hyperlink>
      <w:r>
        <w:rPr>
          <w:rFonts w:ascii="arial" w:eastAsia="arial" w:hAnsi="arial" w:cs="arial"/>
          <w:b w:val="0"/>
          <w:i w:val="0"/>
          <w:strike w:val="0"/>
          <w:noProof w:val="0"/>
          <w:color w:val="000000"/>
          <w:position w:val="0"/>
          <w:sz w:val="20"/>
          <w:u w:val="none"/>
          <w:vertAlign w:val="baseline"/>
        </w:rPr>
        <w:t xml:space="preserve"> [ 39]:            </w:t>
      </w:r>
      <w:hyperlink r:id="rId1807" w:history="1">
        <w:r>
          <w:rPr>
            <w:rFonts w:ascii="arial" w:eastAsia="arial" w:hAnsi="arial" w:cs="arial"/>
            <w:b w:val="0"/>
            <w:i/>
            <w:strike w:val="0"/>
            <w:noProof w:val="0"/>
            <w:color w:val="0077CC"/>
            <w:position w:val="0"/>
            <w:sz w:val="20"/>
            <w:u w:val="single"/>
            <w:vertAlign w:val="baseline"/>
          </w:rPr>
          <w:t>https://fra.europa.eu/sites/default/files/fra_uploads/fra-2019-young-jewish-europeans_en.pdf</w:t>
        </w:r>
      </w:hyperlink>
      <w:r>
        <w:rPr>
          <w:rFonts w:ascii="arial" w:eastAsia="arial" w:hAnsi="arial" w:cs="arial"/>
          <w:b w:val="0"/>
          <w:i w:val="0"/>
          <w:strike w:val="0"/>
          <w:noProof w:val="0"/>
          <w:color w:val="000000"/>
          <w:position w:val="0"/>
          <w:sz w:val="20"/>
          <w:u w:val="none"/>
          <w:vertAlign w:val="baseline"/>
        </w:rPr>
        <w:t xml:space="preserve"> [ 40]:            </w:t>
      </w:r>
      <w:hyperlink r:id="rId1823" w:history="1">
        <w:r>
          <w:rPr>
            <w:rFonts w:ascii="arial" w:eastAsia="arial" w:hAnsi="arial" w:cs="arial"/>
            <w:b w:val="0"/>
            <w:i/>
            <w:strike w:val="0"/>
            <w:noProof w:val="0"/>
            <w:color w:val="0077CC"/>
            <w:position w:val="0"/>
            <w:sz w:val="20"/>
            <w:u w:val="single"/>
            <w:vertAlign w:val="baseline"/>
          </w:rPr>
          <w:t>https://maloney.house.gov</w:t>
        </w:r>
      </w:hyperlink>
      <w:r>
        <w:rPr>
          <w:rFonts w:ascii="arial" w:eastAsia="arial" w:hAnsi="arial" w:cs="arial"/>
          <w:b w:val="0"/>
          <w:i w:val="0"/>
          <w:strike w:val="0"/>
          <w:noProof w:val="0"/>
          <w:color w:val="000000"/>
          <w:position w:val="0"/>
          <w:sz w:val="20"/>
          <w:u w:val="none"/>
          <w:vertAlign w:val="baseline"/>
        </w:rPr>
        <w:t xml:space="preserve">/ [ 41]:            </w:t>
      </w:r>
      <w:hyperlink r:id="rId1824" w:history="1">
        <w:r>
          <w:rPr>
            <w:rFonts w:ascii="arial" w:eastAsia="arial" w:hAnsi="arial" w:cs="arial"/>
            <w:b w:val="0"/>
            <w:i/>
            <w:strike w:val="0"/>
            <w:noProof w:val="0"/>
            <w:color w:val="0077CC"/>
            <w:position w:val="0"/>
            <w:sz w:val="20"/>
            <w:u w:val="single"/>
            <w:vertAlign w:val="baseline"/>
          </w:rPr>
          <w:t>https://www.congress.gov/bill/116th-congress/house-bill/943/actions?KWICView=false</w:t>
        </w:r>
      </w:hyperlink>
      <w:r>
        <w:rPr>
          <w:rFonts w:ascii="arial" w:eastAsia="arial" w:hAnsi="arial" w:cs="arial"/>
          <w:b w:val="0"/>
          <w:i w:val="0"/>
          <w:strike w:val="0"/>
          <w:noProof w:val="0"/>
          <w:color w:val="000000"/>
          <w:position w:val="0"/>
          <w:sz w:val="20"/>
          <w:u w:val="none"/>
          <w:vertAlign w:val="baseline"/>
        </w:rPr>
        <w:t xml:space="preserve"> [ 42]:            </w:t>
      </w:r>
      <w:hyperlink r:id="rId1825" w:history="1">
        <w:r>
          <w:rPr>
            <w:rFonts w:ascii="arial" w:eastAsia="arial" w:hAnsi="arial" w:cs="arial"/>
            <w:b w:val="0"/>
            <w:i/>
            <w:strike w:val="0"/>
            <w:noProof w:val="0"/>
            <w:color w:val="0077CC"/>
            <w:position w:val="0"/>
            <w:sz w:val="20"/>
            <w:u w:val="single"/>
            <w:vertAlign w:val="baseline"/>
          </w:rPr>
          <w:t>https://forward.com/opinion/440905/rising-anti-semitism-stems-from-ignorance-about-the-holocaust-so-i-wrote/</w:t>
        </w:r>
      </w:hyperlink>
      <w:r>
        <w:rPr>
          <w:rFonts w:ascii="arial" w:eastAsia="arial" w:hAnsi="arial" w:cs="arial"/>
          <w:b w:val="0"/>
          <w:i w:val="0"/>
          <w:strike w:val="0"/>
          <w:noProof w:val="0"/>
          <w:color w:val="000000"/>
          <w:position w:val="0"/>
          <w:sz w:val="20"/>
          <w:u w:val="none"/>
          <w:vertAlign w:val="baseline"/>
        </w:rPr>
        <w:t xml:space="preserve"> [ 43]:            </w:t>
      </w:r>
      <w:hyperlink r:id="rId1826" w:history="1">
        <w:r>
          <w:rPr>
            <w:rFonts w:ascii="arial" w:eastAsia="arial" w:hAnsi="arial" w:cs="arial"/>
            <w:b w:val="0"/>
            <w:i/>
            <w:strike w:val="0"/>
            <w:noProof w:val="0"/>
            <w:color w:val="0077CC"/>
            <w:position w:val="0"/>
            <w:sz w:val="20"/>
            <w:u w:val="single"/>
            <w:vertAlign w:val="baseline"/>
          </w:rPr>
          <w:t>http://www.amazon.com/Radical-State-Democracy-Security-International-ebook/dp/B004HD49LM/ref=dp_kinw_strp_exp_2_1</w:t>
        </w:r>
      </w:hyperlink>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2020</w:t>
      </w:r>
    </w:p>
    <w:p>
      <w:pPr>
        <w:pStyle w:val="Normal128"/>
      </w:pPr>
    </w:p>
    <w:p>
      <w:pPr>
        <w:pStyle w:val="Normal128"/>
        <w:ind w:left="200"/>
        <w:sectPr>
          <w:type w:val="continuous"/>
          <w:pgMar w:top="840" w:right="1000" w:bottom="840" w:left="1000" w:header="400" w:footer="400"/>
          <w:pgNumType w:fmt="decimal"/>
          <w:cols w:space="720"/>
        </w:sectPr>
      </w:pPr>
      <w:r>
        <w:br/>
      </w:r>
      <w:r>
        <w:pict>
          <v:line id="_x0000_s1450"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827"/>
          <w:headerReference w:type="default" r:id="rId1828"/>
          <w:footerReference w:type="even" r:id="rId1829"/>
          <w:footerReference w:type="default" r:id="rId1830"/>
          <w:headerReference w:type="first" r:id="rId1831"/>
          <w:footerReference w:type="first" r:id="rId1832"/>
          <w:pgSz w:w="12240" w:h="15840"/>
          <w:pgMar w:top="840" w:right="1000" w:bottom="840" w:left="1000" w:header="400" w:footer="400"/>
          <w:pgNumType w:fmt="decimal"/>
          <w:cols w:space="720"/>
          <w:titlePg w:val="0"/>
        </w:sectPr>
      </w:pPr>
    </w:p>
    <w:p>
      <w:pPr>
        <w:pStyle w:val="Normal129"/>
      </w:pPr>
    </w:p>
    <w:p>
      <w:pPr>
        <w:pStyle w:val="Normal129"/>
      </w:pPr>
      <w:r>
        <w:pict>
          <v:shape id="_x0000_i1451" type="#_x0000_t75" alt="LexisNexis®" style="width:147.75pt;height:30pt">
            <v:imagedata r:id="rId17" o:title=""/>
          </v:shape>
        </w:pict>
      </w:r>
      <w:r>
        <w:cr/>
      </w:r>
    </w:p>
    <w:p>
      <w:pPr>
        <w:pStyle w:val="Heading1127"/>
        <w:keepNext w:val="0"/>
        <w:spacing w:after="200" w:line="340" w:lineRule="atLeast"/>
        <w:ind w:left="0" w:right="0" w:firstLine="0"/>
        <w:jc w:val="center"/>
      </w:pPr>
      <w:hyperlink r:id="rId1833" w:history="1">
        <w:r>
          <w:rPr>
            <w:rFonts w:ascii="arial" w:eastAsia="arial" w:hAnsi="arial" w:cs="arial"/>
            <w:b/>
            <w:i/>
            <w:strike w:val="0"/>
            <w:color w:val="0077CC"/>
            <w:sz w:val="28"/>
            <w:u w:val="single"/>
            <w:vertAlign w:val="baseline"/>
          </w:rPr>
          <w:t>Georgia Politics, Campaigns, and Elections for June 11, 2020</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GaPundit( Georgia)</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 11:08 AM EST</w:t>
      </w:r>
    </w:p>
    <w:p>
      <w:pPr>
        <w:pStyle w:val="Normal129"/>
        <w:keepNext w:val="0"/>
        <w:spacing w:after="0" w:line="240" w:lineRule="atLeast"/>
        <w:ind w:right="0"/>
        <w:jc w:val="both"/>
      </w:pPr>
      <w:bookmarkStart w:id="258" w:name="Bookmark_129"/>
      <w:bookmarkEnd w:id="258"/>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2987 words</w:t>
      </w:r>
    </w:p>
    <w:p>
      <w:pPr>
        <w:pStyle w:val="Normal129"/>
        <w:keepNext/>
        <w:spacing w:before="240" w:after="0" w:line="340" w:lineRule="atLeast"/>
        <w:ind w:left="0" w:right="0" w:firstLine="0"/>
        <w:jc w:val="left"/>
      </w:pPr>
      <w:bookmarkStart w:id="259" w:name="Body_127"/>
      <w:bookmarkEnd w:id="259"/>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52" style="position:absolute;z-index:251931648"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11, 2020( GaPundit: </w:t>
      </w:r>
      <w:hyperlink r:id="rId1834" w:history="1">
        <w:r>
          <w:rPr>
            <w:rFonts w:ascii="arial" w:eastAsia="arial" w:hAnsi="arial" w:cs="arial"/>
            <w:b w:val="0"/>
            <w:i/>
            <w:strike w:val="0"/>
            <w:noProof w:val="0"/>
            <w:color w:val="0077CC"/>
            <w:position w:val="0"/>
            <w:sz w:val="20"/>
            <w:u w:val="single"/>
            <w:vertAlign w:val="baseline"/>
          </w:rPr>
          <w:t>http://www.gapundit.comDelivered</w:t>
        </w:r>
      </w:hyperlink>
      <w:r>
        <w:rPr>
          <w:rFonts w:ascii="arial" w:eastAsia="arial" w:hAnsi="arial" w:cs="arial"/>
          <w:b w:val="0"/>
          <w:i w:val="0"/>
          <w:strike w:val="0"/>
          <w:noProof w:val="0"/>
          <w:color w:val="000000"/>
          <w:position w:val="0"/>
          <w:sz w:val="20"/>
          <w:u w:val="none"/>
          <w:vertAlign w:val="baseline"/>
        </w:rPr>
        <w:t xml:space="preserve"> by Newstex)  GaPundit: On June 11, 1776, the Continental Congress appointed Thomas Jefferson of Virginia, John Adams of Massachusetts, Benjamin Franklin of Pennsylvania, Roger Sherman of Connecticut and Robert R. Livingston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draft a declaration of independence from Britain[1]. Language in the original draft that condemned the introduction of the slave trade in the colonies did not make the final draft. Abraham Baldwin[2], founder of the University of Georgia, arrived in Philadelphia on June 11, 1787 to attend the Constitutional Convention[3]. Baldwin was joined by three other delegates, William Few Jr.[4], William Houston, and William Pierce[5]; Baldwin and Few would sign the Constitution on behalf of Georgia. On June 11, 1963, President John F. Kennedy issued proclamation 3542 ordering Governor George Wallace of Alabama to allow two African-American students to register[6] at the University of Alabama, as ordered by a federal court. On the morning of June 11, the day the students were expected to register, Wallace stood in front of the University of Alabama campus auditorium flanked by Alabama state troopers while cameras flashed and recorders from the press corps whirred. </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at the White House, and Deputy Attorney General Nicholas Katzenbach, in Tuscaloosa, kept in touch by phone. When Wallace refused to let the students enter for registration, Katzenbach phoned Kennedy. Kennedy upped the pressure on Wallace, immediately issuing Presidential Proclamation 3542, which ordered the governor to comply, and authorizing the secretary of defense to call up the Alabama National Guard with Executive Order 11111. That afternoon, Katzenbach returned with the students and asked Wallace to step aside. Wallace, knowing he was beaten, relented, having saved face with his hard-line, anti-segregation constituency. On June 11, 1986, Ferris Bueller's Day Off was released.[7] [T]he most memorable performer may have been an automobile: the 1961 Ferrari 250 GT California[8], a custom-built car revered by auto collectors. According to Motor Trend, the first Ferrari 250 GT Spyder California colloquially known as the 'Cal Spyder' was produced in 1957 and the last was built in early 1963. In addition to the long-wheelbase (LWB) Spyder, Ferrari also produced a sportier, short-wheelbase (SWB) model. Though estimates vary as to exactly how many were made Cameron says 'less than a hundred' in the film approximately 46 LWB and between 50 and 57 SWB Spyders were produced in all. For 'Ferris Bueller's Day Off,' the filmmakers used a modified MGB roadster with a fiberglass body as a stand-in for the Ferrari. The filmmakers reportedly received angry letters from car enthusiasts who believed that a real Ferrari had been damaged. One 1961 250 GT SWB Spyder California, with chassis number GT 2377GT, belonged to the actor James Coburn ('The Magnificent Seven'), who died in 2002. On May 18, 2008, at the second annual Ferrari Leggenda e Passione event at Maranello, Italy, the British deejay Chris Evans bought that car at auction for 6.4 million Euros, or $10,894,400 (including fees), the highest price ever paid for an automobile at auction. Play Video[9]Play Video[10]Play Video[11]Play Video[12] Georgia Politics, Campaigns, and ElectionsThe Chatham County Board of Elections may not certify election results until next week, according to the Savannah Morning News[13]. In most elections, the BOE certifies elections by the Friday following the Tuesday vote. But because of the massive absentee voter turnout, largely a result of the encouragement from officials to choose that option due to COVID-19, [Board of Election Chairman Tom] Mahoney said that a Friday certification is an unrealistic expectation. 'I think that it is probably a little overly optimistic for people to think that maybe we could finish this by Friday,' Mahoney said. 'I think that's probably unrealistic.' Mahoney said it will likely be next week before the election is certified, and the entirety of the votes may not even be counted by Friday. Mahoney said most of the issues stemmed from setting up the machines. 'People didn't know how to set it up. Sometimes they didn't know where the stuff they needed to set it up was; sometimes the equipment wasn't really cooperating with setup,' Mahoney said. 'It wasn't as easy to set up as it should have been. Plus, we had new poll locations. Some of those poll locations were not as easy to set up as others.' Democrat Jon Ossoff appears to have won the Democratic Primary election without a runoff for the seat held by Senator David Perdue,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Times[14]. With 97 percent of precincts reporting on Wednesday evening, Mr. Ossoff had 50.5 percent of the vote, just over the 50 percent threshold to avoid a runoff election against Teresa Tomlinson, a former mayor of Columbus, Ga., who trailed far behind with 15 percent. Mr. Ossoff's run three years ago in a special election in Georgia's Sixth District, a longtime Republican redoubt, was fueled by hostility toward Mr. Trump, particularly among educated suburban women. But Mr. Ossoff also benefited from anti-Trump sentiment beyond the district, attracting significant funding from beyond Georgia and shattering congressional fund-raising records. From the Associated Press[15]: In his livestreamed victory speech Wednesday night, Ossoff took immediate aim at his opponent's response to the coronavirus pandemic, saying Perdue was 'too busy adjusting his stock portfolio to warn us of the gravest public health emergency in a century.' A Perdue spokeswoman has previously said the senator 'goes above and beyond to fully comply with the law.' 'This is not a moment to let up   this is a moment to double down,' Ossoff said. 'The president of the United States and his allies in Congress are leading this country down a dark path and we can go down this path no longer. We can no longer go down a path of authoritarianism, of racism, of corruption. We are better than this and Georgia is better than this.' The Georgia General Assembly reconvenes Monday, according to the Capitol Beat News Service via the Jackson Progress-Argus[16]. Lawmakers have not yet settled on the logistics of holding the session in accordance with social distancing practices adopted during the pandemic. A task force set up by Ralston is expected to issue recommendations on measures like remote voting and physical separation inside the Capitol building. They did, however, offer a preview of some social distancing measures during in-person committee hearings this week and last, at which speakers waited outside meeting rooms for their turn to give testimony and watched proceedings mostly on video monitors installed in the Capitol. State House Speaker David Ralston has called for a legislative look into voting issues, according to WABE[17]. 'We were getting reports from northeast Georgia, from southeast Georgia, from all regions of the state about these kinds of problems, and so it was not limited just to the metro area,' said Ralston. The Georgia secretary of state's office has placed much of the blame for the lines and issues with voting machines on a lack of preparation by counties, including Fulton and DeKalb. But Ralston says the state has a role to play in training. 'We have to do a better job of training both the workers as well as those who train the workers at the local level, said Ralston. 'I think there's a role - a large role   there for the state and one that I want to find out how well we discharged that yesterday.' Ralston maintained his view that Secretary of State Brad Raffensperger rushed to push vote-by-mail when he sent out 6.9 million absentee ballot applications back in March. 'We weren't advised here in the House of Representatives until a week or so prior to the public announcement that this was being done. And it's a big deal, I mean, it's a big undertaking, and I don't know that we were ready for it. That's one of the things I want us to look at.' Ralston has asked the House Governmental Affairs Committee to investigate what went wrong in Tuesday's election. In State Senate District 50, Republicans Stacy Hall and Bo Hatchett head to an August 10 runoff election, according to the Gainesville Times[18]. The District 50 race drew six Republicans seeking to fill the seat vacated by State Sen. John Wilkinson, R-Toccoa, who decided to run for the U.S. House of Representatives. Both Hall and Hatchett are from Habersham County. Hall is the chairman of the Habersham County Board of Commissioners, and he and his wife Ivy own a real estate development business. Hatchett is an attorney, and he owns a real estate business. Three Augusta City Commission elections appear headed for runoff elections, according to WRDW[19]. In District 1, Michael Thurman and Jordan Johnson were separated only a handful of votes with each candidate receiving 27 and 25 percent of support, respectively. The story was similar over in District 3, where Sean Mooney nursed a less than 200 vote lead over Catherine Smith McKnight. In District 9, Corey Johnson had a command of 47 percent of voters in the race, but fell shy of the majority threshold to avoid a runoff against Francine Scott. Richmond County voters also appeared to support TSPLOST, granting the county the opportunity for more than $555 million in new projects across the region. The initiative received the support of 73 percent at last check. Two incumbent State Representatives lost their reelections, according to the Telegraph[20]. Pastor and bank manager Sharon Henderson beat five-term Conyers Democrat Pam Dickerson on Tuesday in House District 113 after losing to her two years ago. Three-term Republican Jeff Jones of Brunswick lost to former House member Buddy DeLoach in House District 167. Jones had been one of a group of Republicans who had been critics of GOP House Speaker David Ralston. Neither of the victorious challengers face opposition in November, meaning they have effectively won two-year terms. State Rep. Sharon Beasley-Teague a Red Oak Democrat first elected in 1992, was pushed into a runoff with Democratic party activist and business owner Mandisha Thomas in House District 65, which includes parts of Fulton and Douglas counties. In DeKalb County, Stone Mountain Democrat Michele Henson, first elected in 1990, will compete in a runoff against Zulma Lopez in House District 86. Demographic changes in the DeKalb County district encouraged minority candidates to run. Democrat Mark Jones appears to have upset incumbent Chattahoochee County Judicial Circuit District Attorney Julia Slater, according to the Ledger-Enquirer[21]. 'I feel like a boss,' Mark Jones told reporters and supporters Wednesday night after his underdog victory over incumbent District Attorney Julia Slater. Asked whether he had a message for those employees, he said: 'They are going to have to re-interview, because there's obviously some issues with the office, so everyone's going to have to re-interview for their job. I hate to be the bearer of bad news, but they did choose a political career to be in.' He said voters have given him a 'clear mandate' to reform the office. Jones defeated Slater by 52% to 48, in the circuit that besides Muscogee includes the counties of Chattahoochee, Harris, Marion, Talbot and Taylor. Jones won the Democratic Primary for district attorney, but that decided the race because no Republican qualified to seek the post in November. Asked what impact he thought his arrest had on the election, he said: 'I think it proved the case that they are prosecuting non-serious cases, and that their time is better spent elsewhere, prosecuting the 100-so alleged murders in our jail, and serious violent felonies.' Bulloch County Sheriff Noel Brown won his GOP Primary and head to the General Election against Democrat Rey Rodriguez, according to the Statesboro Herald[22]. Houston County District Attorney George Hartwig won the GOP nomination and faces Democrat Erikka Williams in November, according to the Macon Telegraph[23]. Two Democratic candidates will head to a runoff to take on Congressman Buddy Carter, according to the Savannah Morning News[24]. By 3 p.m. Wednesday with 91% of precincts reporting, the three-way [Democratic Primary election] had [Joyce Marie] Griggs and [Lisa] Ring nearly tied with about 43% of the vote and Barbara Seidman trailing with 14%. Griggs was the Democratic nominee for the seat in 2000. Ring, a former correctional officer and self-described 'military mom,' was the nominee in 2018. Whitfield County voters passed a Special Purpose Local Option Sales Tax referendum, according to the Dalton Daily Citizen News[25]. Fifteen months after Whitfield County voters defeated one Special Purpose Local Option Sales Tax (SPLOST) in a landslide, they approved a second, smaller SPLOST by an almost identical margin. On Tuesday, voters approved a four-year, $66 million SPLOST by 9,338 votes (58.7%) to 6,577 votes (41.3%). A SPLOST is a 1% tax on most goods sold in a county. The money it generates can be used for capital projects and some other items but not operating expenses. The tax will start being collected on Oct. 1. Whitfield County Board of Commissioners Chairman Lynn Laughter said she thinks the 2020 SPLOST passed because 'there was more citizen involvement before the project list was final. I think the fact it is four years also made a big difference to people. Looking back, I wish we had put one administrative building in the SPLOST last year and made it five years.' Muscogee County voters appear to have renewed the Special Purpose Local Option Sales Tax for Education (E-SPLOST), according to the Ledger-Enquirer[26]. The referendum to continue the Education Special Purpose Local Option Sales Tax in Columbus was approved by 69% (21,077) of the 30,631 voters, according to the Muscogee County Board of Elections and Registration. The results released late Wednesday afternoon are from all 25 voting precincts but are unofficial until they are certified by the five-member county elections board. It's the fifth time Columbus voters have been asked to approve this 1% sales tax   and supporters have won every time, following successful campaigns in 1997, 2003, 2009 and 2015. The renewed ESPLOST, which keeps the city's total sales tax at 8%, will pay for 22 projects totaling an estimated $189 million. It will last for five years or until the total amount is collected. The projects include the consolidation of two schools into a new building, the construction of a postponed sports complex and the replacement of a public library. Stockbridge City Council passed a resolution urging passage of state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legislation, according to the AJC[27]. GaPundit - Georgia Politics, Campaigns and Elections[28] [ 1]: </w:t>
      </w:r>
      <w:hyperlink r:id="rId1835" w:history="1">
        <w:r>
          <w:rPr>
            <w:rFonts w:ascii="arial" w:eastAsia="arial" w:hAnsi="arial" w:cs="arial"/>
            <w:b w:val="0"/>
            <w:i/>
            <w:strike w:val="0"/>
            <w:noProof w:val="0"/>
            <w:color w:val="0077CC"/>
            <w:position w:val="0"/>
            <w:sz w:val="20"/>
            <w:u w:val="single"/>
            <w:vertAlign w:val="baseline"/>
          </w:rPr>
          <w:t>http://www.history.com/this-day-in-history/congress-appoints-committee-of-five-to-draft-the-declaration-of-independence</w:t>
        </w:r>
      </w:hyperlink>
      <w:r>
        <w:rPr>
          <w:rFonts w:ascii="arial" w:eastAsia="arial" w:hAnsi="arial" w:cs="arial"/>
          <w:b w:val="0"/>
          <w:i w:val="0"/>
          <w:strike w:val="0"/>
          <w:noProof w:val="0"/>
          <w:color w:val="000000"/>
          <w:position w:val="0"/>
          <w:sz w:val="20"/>
          <w:u w:val="none"/>
          <w:vertAlign w:val="baseline"/>
        </w:rPr>
        <w:t xml:space="preserve"> [ 2]:            </w:t>
      </w:r>
      <w:hyperlink r:id="rId1836" w:history="1">
        <w:r>
          <w:rPr>
            <w:rFonts w:ascii="arial" w:eastAsia="arial" w:hAnsi="arial" w:cs="arial"/>
            <w:b w:val="0"/>
            <w:i/>
            <w:strike w:val="0"/>
            <w:noProof w:val="0"/>
            <w:color w:val="0077CC"/>
            <w:position w:val="0"/>
            <w:sz w:val="20"/>
            <w:u w:val="single"/>
            <w:vertAlign w:val="baseline"/>
          </w:rPr>
          <w:t>http://www.georgiaencyclopedia.org/articles/history-archaeology/abraham-baldwin-1754-1807</w:t>
        </w:r>
      </w:hyperlink>
      <w:r>
        <w:rPr>
          <w:rFonts w:ascii="arial" w:eastAsia="arial" w:hAnsi="arial" w:cs="arial"/>
          <w:b w:val="0"/>
          <w:i w:val="0"/>
          <w:strike w:val="0"/>
          <w:noProof w:val="0"/>
          <w:color w:val="000000"/>
          <w:position w:val="0"/>
          <w:sz w:val="20"/>
          <w:u w:val="none"/>
          <w:vertAlign w:val="baseline"/>
        </w:rPr>
        <w:t xml:space="preserve"> [ 3]:            </w:t>
      </w:r>
      <w:hyperlink r:id="rId1837" w:history="1">
        <w:r>
          <w:rPr>
            <w:rFonts w:ascii="arial" w:eastAsia="arial" w:hAnsi="arial" w:cs="arial"/>
            <w:b w:val="0"/>
            <w:i/>
            <w:strike w:val="0"/>
            <w:noProof w:val="0"/>
            <w:color w:val="0077CC"/>
            <w:position w:val="0"/>
            <w:sz w:val="20"/>
            <w:u w:val="single"/>
            <w:vertAlign w:val="baseline"/>
          </w:rPr>
          <w:t>http://georgiainfo.galileo.usg.edu/thisday/gahistory/06/11/abraham-baldwin-arrived-at-convention</w:t>
        </w:r>
      </w:hyperlink>
      <w:r>
        <w:rPr>
          <w:rFonts w:ascii="arial" w:eastAsia="arial" w:hAnsi="arial" w:cs="arial"/>
          <w:b w:val="0"/>
          <w:i w:val="0"/>
          <w:strike w:val="0"/>
          <w:noProof w:val="0"/>
          <w:color w:val="000000"/>
          <w:position w:val="0"/>
          <w:sz w:val="20"/>
          <w:u w:val="none"/>
          <w:vertAlign w:val="baseline"/>
        </w:rPr>
        <w:t xml:space="preserve"> [ 4]:            </w:t>
      </w:r>
      <w:hyperlink r:id="rId1838" w:history="1">
        <w:r>
          <w:rPr>
            <w:rFonts w:ascii="arial" w:eastAsia="arial" w:hAnsi="arial" w:cs="arial"/>
            <w:b w:val="0"/>
            <w:i/>
            <w:strike w:val="0"/>
            <w:noProof w:val="0"/>
            <w:color w:val="0077CC"/>
            <w:position w:val="0"/>
            <w:sz w:val="20"/>
            <w:u w:val="single"/>
            <w:vertAlign w:val="baseline"/>
          </w:rPr>
          <w:t>http://www.georgiaencyclopedia.org/articles/history-archaeology/william-few-jr-1748-1828</w:t>
        </w:r>
      </w:hyperlink>
      <w:r>
        <w:rPr>
          <w:rFonts w:ascii="arial" w:eastAsia="arial" w:hAnsi="arial" w:cs="arial"/>
          <w:b w:val="0"/>
          <w:i w:val="0"/>
          <w:strike w:val="0"/>
          <w:noProof w:val="0"/>
          <w:color w:val="000000"/>
          <w:position w:val="0"/>
          <w:sz w:val="20"/>
          <w:u w:val="none"/>
          <w:vertAlign w:val="baseline"/>
        </w:rPr>
        <w:t xml:space="preserve"> [ 5]:            </w:t>
      </w:r>
      <w:hyperlink r:id="rId1839" w:history="1">
        <w:r>
          <w:rPr>
            <w:rFonts w:ascii="arial" w:eastAsia="arial" w:hAnsi="arial" w:cs="arial"/>
            <w:b w:val="0"/>
            <w:i/>
            <w:strike w:val="0"/>
            <w:noProof w:val="0"/>
            <w:color w:val="0077CC"/>
            <w:position w:val="0"/>
            <w:sz w:val="20"/>
            <w:u w:val="single"/>
            <w:vertAlign w:val="baseline"/>
          </w:rPr>
          <w:t>http://www.georgiaencyclopedia.org/articles/history-archaeology/william-pierce-1753-1789</w:t>
        </w:r>
      </w:hyperlink>
      <w:r>
        <w:rPr>
          <w:rFonts w:ascii="arial" w:eastAsia="arial" w:hAnsi="arial" w:cs="arial"/>
          <w:b w:val="0"/>
          <w:i w:val="0"/>
          <w:strike w:val="0"/>
          <w:noProof w:val="0"/>
          <w:color w:val="000000"/>
          <w:position w:val="0"/>
          <w:sz w:val="20"/>
          <w:u w:val="none"/>
          <w:vertAlign w:val="baseline"/>
        </w:rPr>
        <w:t xml:space="preserve"> [ 6]:            </w:t>
      </w:r>
      <w:hyperlink r:id="rId1840" w:history="1">
        <w:r>
          <w:rPr>
            <w:rFonts w:ascii="arial" w:eastAsia="arial" w:hAnsi="arial" w:cs="arial"/>
            <w:b w:val="0"/>
            <w:i/>
            <w:strike w:val="0"/>
            <w:noProof w:val="0"/>
            <w:color w:val="0077CC"/>
            <w:position w:val="0"/>
            <w:sz w:val="20"/>
            <w:u w:val="single"/>
            <w:vertAlign w:val="baseline"/>
          </w:rPr>
          <w:t>http://www.history.com/this-day-in-history/jfk-faces-down-defiant-governor</w:t>
        </w:r>
      </w:hyperlink>
      <w:r>
        <w:rPr>
          <w:rFonts w:ascii="arial" w:eastAsia="arial" w:hAnsi="arial" w:cs="arial"/>
          <w:b w:val="0"/>
          <w:i w:val="0"/>
          <w:strike w:val="0"/>
          <w:noProof w:val="0"/>
          <w:color w:val="000000"/>
          <w:position w:val="0"/>
          <w:sz w:val="20"/>
          <w:u w:val="none"/>
          <w:vertAlign w:val="baseline"/>
        </w:rPr>
        <w:t xml:space="preserve"> [ 7]:            </w:t>
      </w:r>
      <w:hyperlink r:id="rId1841" w:history="1">
        <w:r>
          <w:rPr>
            <w:rFonts w:ascii="arial" w:eastAsia="arial" w:hAnsi="arial" w:cs="arial"/>
            <w:b w:val="0"/>
            <w:i/>
            <w:strike w:val="0"/>
            <w:noProof w:val="0"/>
            <w:color w:val="0077CC"/>
            <w:position w:val="0"/>
            <w:sz w:val="20"/>
            <w:u w:val="single"/>
            <w:vertAlign w:val="baseline"/>
          </w:rPr>
          <w:t>http://www.history.com/this-day-in-history/ferris-buellers-day-off-released-features-1961-ferrari</w:t>
        </w:r>
      </w:hyperlink>
      <w:r>
        <w:rPr>
          <w:rFonts w:ascii="arial" w:eastAsia="arial" w:hAnsi="arial" w:cs="arial"/>
          <w:b w:val="0"/>
          <w:i w:val="0"/>
          <w:strike w:val="0"/>
          <w:noProof w:val="0"/>
          <w:color w:val="000000"/>
          <w:position w:val="0"/>
          <w:sz w:val="20"/>
          <w:u w:val="none"/>
          <w:vertAlign w:val="baseline"/>
        </w:rPr>
        <w:t xml:space="preserve"> [ 8]:            </w:t>
      </w:r>
      <w:hyperlink r:id="rId1842" w:history="1">
        <w:r>
          <w:rPr>
            <w:rFonts w:ascii="arial" w:eastAsia="arial" w:hAnsi="arial" w:cs="arial"/>
            <w:b w:val="0"/>
            <w:i/>
            <w:strike w:val="0"/>
            <w:noProof w:val="0"/>
            <w:color w:val="0077CC"/>
            <w:position w:val="0"/>
            <w:sz w:val="20"/>
            <w:u w:val="single"/>
            <w:vertAlign w:val="baseline"/>
          </w:rPr>
          <w:t>http://www.history.com/topics/california</w:t>
        </w:r>
      </w:hyperlink>
      <w:r>
        <w:rPr>
          <w:rFonts w:ascii="arial" w:eastAsia="arial" w:hAnsi="arial" w:cs="arial"/>
          <w:b w:val="0"/>
          <w:i w:val="0"/>
          <w:strike w:val="0"/>
          <w:noProof w:val="0"/>
          <w:color w:val="000000"/>
          <w:position w:val="0"/>
          <w:sz w:val="20"/>
          <w:u w:val="none"/>
          <w:vertAlign w:val="baseline"/>
        </w:rPr>
        <w:t xml:space="preserve"> [ 9]:            </w:t>
      </w:r>
      <w:hyperlink r:id="rId1843" w:history="1">
        <w:r>
          <w:rPr>
            <w:rFonts w:ascii="arial" w:eastAsia="arial" w:hAnsi="arial" w:cs="arial"/>
            <w:b w:val="0"/>
            <w:i/>
            <w:strike w:val="0"/>
            <w:noProof w:val="0"/>
            <w:color w:val="0077CC"/>
            <w:position w:val="0"/>
            <w:sz w:val="20"/>
            <w:u w:val="single"/>
            <w:vertAlign w:val="baseline"/>
          </w:rPr>
          <w:t>https://www.youtube.com/embed/iSjS-iCPeW8?feature=oembed</w:t>
        </w:r>
      </w:hyperlink>
      <w:r>
        <w:rPr>
          <w:rFonts w:ascii="arial" w:eastAsia="arial" w:hAnsi="arial" w:cs="arial"/>
          <w:b w:val="0"/>
          <w:i w:val="0"/>
          <w:strike w:val="0"/>
          <w:noProof w:val="0"/>
          <w:color w:val="000000"/>
          <w:position w:val="0"/>
          <w:sz w:val="20"/>
          <w:u w:val="none"/>
          <w:vertAlign w:val="baseline"/>
        </w:rPr>
        <w:t xml:space="preserve"> [ 10]:            </w:t>
      </w:r>
      <w:hyperlink r:id="rId1844" w:history="1">
        <w:r>
          <w:rPr>
            <w:rFonts w:ascii="arial" w:eastAsia="arial" w:hAnsi="arial" w:cs="arial"/>
            <w:b w:val="0"/>
            <w:i/>
            <w:strike w:val="0"/>
            <w:noProof w:val="0"/>
            <w:color w:val="0077CC"/>
            <w:position w:val="0"/>
            <w:sz w:val="20"/>
            <w:u w:val="single"/>
            <w:vertAlign w:val="baseline"/>
          </w:rPr>
          <w:t>https://www.youtube.com/embed/RaIjYvIayj0?feature=oembed</w:t>
        </w:r>
      </w:hyperlink>
      <w:r>
        <w:rPr>
          <w:rFonts w:ascii="arial" w:eastAsia="arial" w:hAnsi="arial" w:cs="arial"/>
          <w:b w:val="0"/>
          <w:i w:val="0"/>
          <w:strike w:val="0"/>
          <w:noProof w:val="0"/>
          <w:color w:val="000000"/>
          <w:position w:val="0"/>
          <w:sz w:val="20"/>
          <w:u w:val="none"/>
          <w:vertAlign w:val="baseline"/>
        </w:rPr>
        <w:t xml:space="preserve"> [ 11]:            </w:t>
      </w:r>
      <w:hyperlink r:id="rId1845" w:history="1">
        <w:r>
          <w:rPr>
            <w:rFonts w:ascii="arial" w:eastAsia="arial" w:hAnsi="arial" w:cs="arial"/>
            <w:b w:val="0"/>
            <w:i/>
            <w:strike w:val="0"/>
            <w:noProof w:val="0"/>
            <w:color w:val="0077CC"/>
            <w:position w:val="0"/>
            <w:sz w:val="20"/>
            <w:u w:val="single"/>
            <w:vertAlign w:val="baseline"/>
          </w:rPr>
          <w:t>https://www.youtube.com/embed/uhiCFdWeQfA?feature=oembed</w:t>
        </w:r>
      </w:hyperlink>
      <w:r>
        <w:rPr>
          <w:rFonts w:ascii="arial" w:eastAsia="arial" w:hAnsi="arial" w:cs="arial"/>
          <w:b w:val="0"/>
          <w:i w:val="0"/>
          <w:strike w:val="0"/>
          <w:noProof w:val="0"/>
          <w:color w:val="000000"/>
          <w:position w:val="0"/>
          <w:sz w:val="20"/>
          <w:u w:val="none"/>
          <w:vertAlign w:val="baseline"/>
        </w:rPr>
        <w:t xml:space="preserve"> [ 12]:            </w:t>
      </w:r>
      <w:hyperlink r:id="rId1846" w:history="1">
        <w:r>
          <w:rPr>
            <w:rFonts w:ascii="arial" w:eastAsia="arial" w:hAnsi="arial" w:cs="arial"/>
            <w:b w:val="0"/>
            <w:i/>
            <w:strike w:val="0"/>
            <w:noProof w:val="0"/>
            <w:color w:val="0077CC"/>
            <w:position w:val="0"/>
            <w:sz w:val="20"/>
            <w:u w:val="single"/>
            <w:vertAlign w:val="baseline"/>
          </w:rPr>
          <w:t>https://www.youtube.com/embed/p89gBjHB2Gs?feature=oembed</w:t>
        </w:r>
      </w:hyperlink>
      <w:r>
        <w:rPr>
          <w:rFonts w:ascii="arial" w:eastAsia="arial" w:hAnsi="arial" w:cs="arial"/>
          <w:b w:val="0"/>
          <w:i w:val="0"/>
          <w:strike w:val="0"/>
          <w:noProof w:val="0"/>
          <w:color w:val="000000"/>
          <w:position w:val="0"/>
          <w:sz w:val="20"/>
          <w:u w:val="none"/>
          <w:vertAlign w:val="baseline"/>
        </w:rPr>
        <w:t xml:space="preserve"> [ 13]:            </w:t>
      </w:r>
      <w:hyperlink r:id="rId1847" w:history="1">
        <w:r>
          <w:rPr>
            <w:rFonts w:ascii="arial" w:eastAsia="arial" w:hAnsi="arial" w:cs="arial"/>
            <w:b w:val="0"/>
            <w:i/>
            <w:strike w:val="0"/>
            <w:noProof w:val="0"/>
            <w:color w:val="0077CC"/>
            <w:position w:val="0"/>
            <w:sz w:val="20"/>
            <w:u w:val="single"/>
            <w:vertAlign w:val="baseline"/>
          </w:rPr>
          <w:t>https://www.savannahnow.com/news/20200610/chatham-county-board-of-elections-might-not-certify-election-until-next-week</w:t>
        </w:r>
      </w:hyperlink>
      <w:r>
        <w:rPr>
          <w:rFonts w:ascii="arial" w:eastAsia="arial" w:hAnsi="arial" w:cs="arial"/>
          <w:b w:val="0"/>
          <w:i w:val="0"/>
          <w:strike w:val="0"/>
          <w:noProof w:val="0"/>
          <w:color w:val="000000"/>
          <w:position w:val="0"/>
          <w:sz w:val="20"/>
          <w:u w:val="none"/>
          <w:vertAlign w:val="baseline"/>
        </w:rPr>
        <w:t xml:space="preserve"> [ 14]:            </w:t>
      </w:r>
      <w:hyperlink r:id="rId1848" w:history="1">
        <w:r>
          <w:rPr>
            <w:rFonts w:ascii="arial" w:eastAsia="arial" w:hAnsi="arial" w:cs="arial"/>
            <w:b w:val="0"/>
            <w:i/>
            <w:strike w:val="0"/>
            <w:noProof w:val="0"/>
            <w:color w:val="0077CC"/>
            <w:position w:val="0"/>
            <w:sz w:val="20"/>
            <w:u w:val="single"/>
            <w:vertAlign w:val="baseline"/>
          </w:rPr>
          <w:t>https://www.nytimes.com/2020/06/10/us/politics/jon-ossoff-georgia-senate.html</w:t>
        </w:r>
      </w:hyperlink>
      <w:r>
        <w:rPr>
          <w:rFonts w:ascii="arial" w:eastAsia="arial" w:hAnsi="arial" w:cs="arial"/>
          <w:b w:val="0"/>
          <w:i w:val="0"/>
          <w:strike w:val="0"/>
          <w:noProof w:val="0"/>
          <w:color w:val="000000"/>
          <w:position w:val="0"/>
          <w:sz w:val="20"/>
          <w:u w:val="none"/>
          <w:vertAlign w:val="baseline"/>
        </w:rPr>
        <w:t xml:space="preserve"> [ 15]:            </w:t>
      </w:r>
      <w:hyperlink r:id="rId1849" w:history="1">
        <w:r>
          <w:rPr>
            <w:rFonts w:ascii="arial" w:eastAsia="arial" w:hAnsi="arial" w:cs="arial"/>
            <w:b w:val="0"/>
            <w:i/>
            <w:strike w:val="0"/>
            <w:noProof w:val="0"/>
            <w:color w:val="0077CC"/>
            <w:position w:val="0"/>
            <w:sz w:val="20"/>
            <w:u w:val="single"/>
            <w:vertAlign w:val="baseline"/>
          </w:rPr>
          <w:t>https://www.valdostadailytimes.com/news/state_news/jon-ossoff-wins-georgia-senate-primary-will-face-perdue/article_c544abb8-cecf-5e6f-9693-1eebac60e2c0.html</w:t>
        </w:r>
      </w:hyperlink>
      <w:r>
        <w:rPr>
          <w:rFonts w:ascii="arial" w:eastAsia="arial" w:hAnsi="arial" w:cs="arial"/>
          <w:b w:val="0"/>
          <w:i w:val="0"/>
          <w:strike w:val="0"/>
          <w:noProof w:val="0"/>
          <w:color w:val="000000"/>
          <w:position w:val="0"/>
          <w:sz w:val="20"/>
          <w:u w:val="none"/>
          <w:vertAlign w:val="baseline"/>
        </w:rPr>
        <w:t xml:space="preserve"> [ 16]:            </w:t>
      </w:r>
      <w:hyperlink r:id="rId1850" w:history="1">
        <w:r>
          <w:rPr>
            <w:rFonts w:ascii="arial" w:eastAsia="arial" w:hAnsi="arial" w:cs="arial"/>
            <w:b w:val="0"/>
            <w:i/>
            <w:strike w:val="0"/>
            <w:noProof w:val="0"/>
            <w:color w:val="0077CC"/>
            <w:position w:val="0"/>
            <w:sz w:val="20"/>
            <w:u w:val="single"/>
            <w:vertAlign w:val="baseline"/>
          </w:rPr>
          <w:t>https://www.jacksonprogress-argus.com/news/legislative-session-to-resume-on-june-15/article_ab1fad74-a9c8-11ea-97ca-9f43f7a0b146.html</w:t>
        </w:r>
      </w:hyperlink>
      <w:r>
        <w:rPr>
          <w:rFonts w:ascii="arial" w:eastAsia="arial" w:hAnsi="arial" w:cs="arial"/>
          <w:b w:val="0"/>
          <w:i w:val="0"/>
          <w:strike w:val="0"/>
          <w:noProof w:val="0"/>
          <w:color w:val="000000"/>
          <w:position w:val="0"/>
          <w:sz w:val="20"/>
          <w:u w:val="none"/>
          <w:vertAlign w:val="baseline"/>
        </w:rPr>
        <w:t xml:space="preserve"> [ 17]:            </w:t>
      </w:r>
      <w:hyperlink r:id="rId1851" w:history="1">
        <w:r>
          <w:rPr>
            <w:rFonts w:ascii="arial" w:eastAsia="arial" w:hAnsi="arial" w:cs="arial"/>
            <w:b w:val="0"/>
            <w:i/>
            <w:strike w:val="0"/>
            <w:noProof w:val="0"/>
            <w:color w:val="0077CC"/>
            <w:position w:val="0"/>
            <w:sz w:val="20"/>
            <w:u w:val="single"/>
            <w:vertAlign w:val="baseline"/>
          </w:rPr>
          <w:t>https://www.wabe.org/house-speaker-ralston-seeks-answers-after-delays-long-lines-on-georgias-primary-election-day</w:t>
        </w:r>
      </w:hyperlink>
      <w:r>
        <w:rPr>
          <w:rFonts w:ascii="arial" w:eastAsia="arial" w:hAnsi="arial" w:cs="arial"/>
          <w:b w:val="0"/>
          <w:i w:val="0"/>
          <w:strike w:val="0"/>
          <w:noProof w:val="0"/>
          <w:color w:val="000000"/>
          <w:position w:val="0"/>
          <w:sz w:val="20"/>
          <w:u w:val="none"/>
          <w:vertAlign w:val="baseline"/>
        </w:rPr>
        <w:t xml:space="preserve">/ [ 18]:            </w:t>
      </w:r>
      <w:hyperlink r:id="rId1852" w:history="1">
        <w:r>
          <w:rPr>
            <w:rFonts w:ascii="arial" w:eastAsia="arial" w:hAnsi="arial" w:cs="arial"/>
            <w:b w:val="0"/>
            <w:i/>
            <w:strike w:val="0"/>
            <w:noProof w:val="0"/>
            <w:color w:val="0077CC"/>
            <w:position w:val="0"/>
            <w:sz w:val="20"/>
            <w:u w:val="single"/>
            <w:vertAlign w:val="baseline"/>
          </w:rPr>
          <w:t>https://www.gainesvilletimes.com/news/politics/state-senate-district-50-race-moves-runoff/</w:t>
        </w:r>
      </w:hyperlink>
      <w:r>
        <w:rPr>
          <w:rFonts w:ascii="arial" w:eastAsia="arial" w:hAnsi="arial" w:cs="arial"/>
          <w:b w:val="0"/>
          <w:i w:val="0"/>
          <w:strike w:val="0"/>
          <w:noProof w:val="0"/>
          <w:color w:val="000000"/>
          <w:position w:val="0"/>
          <w:sz w:val="20"/>
          <w:u w:val="none"/>
          <w:vertAlign w:val="baseline"/>
        </w:rPr>
        <w:t xml:space="preserve"> [ 19]:            </w:t>
      </w:r>
      <w:hyperlink r:id="rId1853" w:history="1">
        <w:r>
          <w:rPr>
            <w:rFonts w:ascii="arial" w:eastAsia="arial" w:hAnsi="arial" w:cs="arial"/>
            <w:b w:val="0"/>
            <w:i/>
            <w:strike w:val="0"/>
            <w:noProof w:val="0"/>
            <w:color w:val="0077CC"/>
            <w:position w:val="0"/>
            <w:sz w:val="20"/>
            <w:u w:val="single"/>
            <w:vertAlign w:val="baseline"/>
          </w:rPr>
          <w:t>https://www.wrdw.com/content/news/Augusta-Commission-TSPLOST-just-a-few-races-decided-Tuesday-night-571143021.html</w:t>
        </w:r>
      </w:hyperlink>
      <w:r>
        <w:rPr>
          <w:rFonts w:ascii="arial" w:eastAsia="arial" w:hAnsi="arial" w:cs="arial"/>
          <w:b w:val="0"/>
          <w:i w:val="0"/>
          <w:strike w:val="0"/>
          <w:noProof w:val="0"/>
          <w:color w:val="000000"/>
          <w:position w:val="0"/>
          <w:sz w:val="20"/>
          <w:u w:val="none"/>
          <w:vertAlign w:val="baseline"/>
        </w:rPr>
        <w:t xml:space="preserve"> [ 20]:            </w:t>
      </w:r>
      <w:hyperlink r:id="rId1854" w:history="1">
        <w:r>
          <w:rPr>
            <w:rFonts w:ascii="arial" w:eastAsia="arial" w:hAnsi="arial" w:cs="arial"/>
            <w:b w:val="0"/>
            <w:i/>
            <w:strike w:val="0"/>
            <w:noProof w:val="0"/>
            <w:color w:val="0077CC"/>
            <w:position w:val="0"/>
            <w:sz w:val="20"/>
            <w:u w:val="single"/>
            <w:vertAlign w:val="baseline"/>
          </w:rPr>
          <w:t>https://www.thetelegraph.com/news/article/3-Georgia-House-members-lose-primaries-others-15330781.php</w:t>
        </w:r>
      </w:hyperlink>
      <w:r>
        <w:rPr>
          <w:rFonts w:ascii="arial" w:eastAsia="arial" w:hAnsi="arial" w:cs="arial"/>
          <w:b w:val="0"/>
          <w:i w:val="0"/>
          <w:strike w:val="0"/>
          <w:noProof w:val="0"/>
          <w:color w:val="000000"/>
          <w:position w:val="0"/>
          <w:sz w:val="20"/>
          <w:u w:val="none"/>
          <w:vertAlign w:val="baseline"/>
        </w:rPr>
        <w:t xml:space="preserve"> [ 21]:            </w:t>
      </w:r>
      <w:hyperlink r:id="rId1855" w:history="1">
        <w:r>
          <w:rPr>
            <w:rFonts w:ascii="arial" w:eastAsia="arial" w:hAnsi="arial" w:cs="arial"/>
            <w:b w:val="0"/>
            <w:i/>
            <w:strike w:val="0"/>
            <w:noProof w:val="0"/>
            <w:color w:val="0077CC"/>
            <w:position w:val="0"/>
            <w:sz w:val="20"/>
            <w:u w:val="single"/>
            <w:vertAlign w:val="baseline"/>
          </w:rPr>
          <w:t>https://www.ledger-enquirer.com/news/politics-government/election/article243442741.html</w:t>
        </w:r>
      </w:hyperlink>
      <w:r>
        <w:rPr>
          <w:rFonts w:ascii="arial" w:eastAsia="arial" w:hAnsi="arial" w:cs="arial"/>
          <w:b w:val="0"/>
          <w:i w:val="0"/>
          <w:strike w:val="0"/>
          <w:noProof w:val="0"/>
          <w:color w:val="000000"/>
          <w:position w:val="0"/>
          <w:sz w:val="20"/>
          <w:u w:val="none"/>
          <w:vertAlign w:val="baseline"/>
        </w:rPr>
        <w:t xml:space="preserve"> [ 22]:            </w:t>
      </w:r>
      <w:hyperlink r:id="rId1856" w:history="1">
        <w:r>
          <w:rPr>
            <w:rFonts w:ascii="arial" w:eastAsia="arial" w:hAnsi="arial" w:cs="arial"/>
            <w:b w:val="0"/>
            <w:i/>
            <w:strike w:val="0"/>
            <w:noProof w:val="0"/>
            <w:color w:val="0077CC"/>
            <w:position w:val="0"/>
            <w:sz w:val="20"/>
            <w:u w:val="single"/>
            <w:vertAlign w:val="baseline"/>
          </w:rPr>
          <w:t>https://www.statesboroherald.com/local/brown-humbled-by-primary-win/</w:t>
        </w:r>
      </w:hyperlink>
      <w:r>
        <w:rPr>
          <w:rFonts w:ascii="arial" w:eastAsia="arial" w:hAnsi="arial" w:cs="arial"/>
          <w:b w:val="0"/>
          <w:i w:val="0"/>
          <w:strike w:val="0"/>
          <w:noProof w:val="0"/>
          <w:color w:val="000000"/>
          <w:position w:val="0"/>
          <w:sz w:val="20"/>
          <w:u w:val="none"/>
          <w:vertAlign w:val="baseline"/>
        </w:rPr>
        <w:t xml:space="preserve"> [ 23]:            </w:t>
      </w:r>
      <w:hyperlink r:id="rId1857" w:history="1">
        <w:r>
          <w:rPr>
            <w:rFonts w:ascii="arial" w:eastAsia="arial" w:hAnsi="arial" w:cs="arial"/>
            <w:b w:val="0"/>
            <w:i/>
            <w:strike w:val="0"/>
            <w:noProof w:val="0"/>
            <w:color w:val="0077CC"/>
            <w:position w:val="0"/>
            <w:sz w:val="20"/>
            <w:u w:val="single"/>
            <w:vertAlign w:val="baseline"/>
          </w:rPr>
          <w:t>https://www.macon.com/news/local/community/houston-peach/article243426176.html</w:t>
        </w:r>
      </w:hyperlink>
      <w:r>
        <w:rPr>
          <w:rFonts w:ascii="arial" w:eastAsia="arial" w:hAnsi="arial" w:cs="arial"/>
          <w:b w:val="0"/>
          <w:i w:val="0"/>
          <w:strike w:val="0"/>
          <w:noProof w:val="0"/>
          <w:color w:val="000000"/>
          <w:position w:val="0"/>
          <w:sz w:val="20"/>
          <w:u w:val="none"/>
          <w:vertAlign w:val="baseline"/>
        </w:rPr>
        <w:t xml:space="preserve"> [ 24]:            </w:t>
      </w:r>
      <w:hyperlink r:id="rId1858" w:history="1">
        <w:r>
          <w:rPr>
            <w:rFonts w:ascii="arial" w:eastAsia="arial" w:hAnsi="arial" w:cs="arial"/>
            <w:b w:val="0"/>
            <w:i/>
            <w:strike w:val="0"/>
            <w:noProof w:val="0"/>
            <w:color w:val="0077CC"/>
            <w:position w:val="0"/>
            <w:sz w:val="20"/>
            <w:u w:val="single"/>
            <w:vertAlign w:val="baseline"/>
          </w:rPr>
          <w:t>https://www.savannahnow.com/news/20200610/democrats-likely-headed-to-runoff-in-1st-congressional-district</w:t>
        </w:r>
      </w:hyperlink>
      <w:r>
        <w:rPr>
          <w:rFonts w:ascii="arial" w:eastAsia="arial" w:hAnsi="arial" w:cs="arial"/>
          <w:b w:val="0"/>
          <w:i w:val="0"/>
          <w:strike w:val="0"/>
          <w:noProof w:val="0"/>
          <w:color w:val="000000"/>
          <w:position w:val="0"/>
          <w:sz w:val="20"/>
          <w:u w:val="none"/>
          <w:vertAlign w:val="baseline"/>
        </w:rPr>
        <w:t xml:space="preserve"> [ 25]:            </w:t>
      </w:r>
      <w:hyperlink r:id="rId1859" w:history="1">
        <w:r>
          <w:rPr>
            <w:rFonts w:ascii="arial" w:eastAsia="arial" w:hAnsi="arial" w:cs="arial"/>
            <w:b w:val="0"/>
            <w:i/>
            <w:strike w:val="0"/>
            <w:noProof w:val="0"/>
            <w:color w:val="0077CC"/>
            <w:position w:val="0"/>
            <w:sz w:val="20"/>
            <w:u w:val="single"/>
            <w:vertAlign w:val="baseline"/>
          </w:rPr>
          <w:t>https://www.dailycitizen.news/news/local_news/splost-supporters-pleasantly-surprised-by-margin-of-victory/article_76acc239-ed5f-5c70-8dc3-fb9eca626573.html</w:t>
        </w:r>
      </w:hyperlink>
      <w:r>
        <w:rPr>
          <w:rFonts w:ascii="arial" w:eastAsia="arial" w:hAnsi="arial" w:cs="arial"/>
          <w:b w:val="0"/>
          <w:i w:val="0"/>
          <w:strike w:val="0"/>
          <w:noProof w:val="0"/>
          <w:color w:val="000000"/>
          <w:position w:val="0"/>
          <w:sz w:val="20"/>
          <w:u w:val="none"/>
          <w:vertAlign w:val="baseline"/>
        </w:rPr>
        <w:t xml:space="preserve"> [ 26]:            </w:t>
      </w:r>
      <w:hyperlink r:id="rId1860" w:history="1">
        <w:r>
          <w:rPr>
            <w:rFonts w:ascii="arial" w:eastAsia="arial" w:hAnsi="arial" w:cs="arial"/>
            <w:b w:val="0"/>
            <w:i/>
            <w:strike w:val="0"/>
            <w:noProof w:val="0"/>
            <w:color w:val="0077CC"/>
            <w:position w:val="0"/>
            <w:sz w:val="20"/>
            <w:u w:val="single"/>
            <w:vertAlign w:val="baseline"/>
          </w:rPr>
          <w:t>https://www.ledger-enquirer.com/news/politics-government/election/article243410316.html</w:t>
        </w:r>
      </w:hyperlink>
      <w:r>
        <w:rPr>
          <w:rFonts w:ascii="arial" w:eastAsia="arial" w:hAnsi="arial" w:cs="arial"/>
          <w:b w:val="0"/>
          <w:i w:val="0"/>
          <w:strike w:val="0"/>
          <w:noProof w:val="0"/>
          <w:color w:val="000000"/>
          <w:position w:val="0"/>
          <w:sz w:val="20"/>
          <w:u w:val="none"/>
          <w:vertAlign w:val="baseline"/>
        </w:rPr>
        <w:t xml:space="preserve"> [ 27]:            </w:t>
      </w:r>
      <w:hyperlink r:id="rId1861" w:history="1">
        <w:r>
          <w:rPr>
            <w:rFonts w:ascii="arial" w:eastAsia="arial" w:hAnsi="arial" w:cs="arial"/>
            <w:b w:val="0"/>
            <w:i/>
            <w:strike w:val="0"/>
            <w:noProof w:val="0"/>
            <w:color w:val="0077CC"/>
            <w:position w:val="0"/>
            <w:sz w:val="20"/>
            <w:u w:val="single"/>
            <w:vertAlign w:val="baseline"/>
          </w:rPr>
          <w:t>https://www.ajc.com/news/local/stockbridge-city-council-urges-adoption-state-</w:t>
        </w:r>
      </w:hyperlink>
      <w:hyperlink r:id="rId1861" w:history="1">
        <w:r>
          <w:rPr>
            <w:rFonts w:ascii="arial" w:eastAsia="arial" w:hAnsi="arial" w:cs="arial"/>
            <w:b/>
            <w:i/>
            <w:strike w:val="0"/>
            <w:noProof w:val="0"/>
            <w:color w:val="0077CC"/>
            <w:position w:val="0"/>
            <w:sz w:val="20"/>
            <w:u w:val="single"/>
            <w:vertAlign w:val="baseline"/>
          </w:rPr>
          <w:t>hate</w:t>
        </w:r>
      </w:hyperlink>
      <w:hyperlink r:id="rId1861" w:history="1">
        <w:r>
          <w:rPr>
            <w:rFonts w:ascii="arial" w:eastAsia="arial" w:hAnsi="arial" w:cs="arial"/>
            <w:b w:val="0"/>
            <w:i/>
            <w:strike w:val="0"/>
            <w:noProof w:val="0"/>
            <w:color w:val="0077CC"/>
            <w:position w:val="0"/>
            <w:sz w:val="20"/>
            <w:u w:val="single"/>
            <w:vertAlign w:val="baseline"/>
          </w:rPr>
          <w:t>-</w:t>
        </w:r>
      </w:hyperlink>
      <w:hyperlink r:id="rId1861" w:history="1">
        <w:r>
          <w:rPr>
            <w:rFonts w:ascii="arial" w:eastAsia="arial" w:hAnsi="arial" w:cs="arial"/>
            <w:b/>
            <w:i/>
            <w:strike w:val="0"/>
            <w:noProof w:val="0"/>
            <w:color w:val="0077CC"/>
            <w:position w:val="0"/>
            <w:sz w:val="20"/>
            <w:u w:val="single"/>
            <w:vertAlign w:val="baseline"/>
          </w:rPr>
          <w:t>crimes</w:t>
        </w:r>
      </w:hyperlink>
      <w:hyperlink r:id="rId1861" w:history="1">
        <w:r>
          <w:rPr>
            <w:rFonts w:ascii="arial" w:eastAsia="arial" w:hAnsi="arial" w:cs="arial"/>
            <w:b w:val="0"/>
            <w:i/>
            <w:strike w:val="0"/>
            <w:noProof w:val="0"/>
            <w:color w:val="0077CC"/>
            <w:position w:val="0"/>
            <w:sz w:val="20"/>
            <w:u w:val="single"/>
            <w:vertAlign w:val="baseline"/>
          </w:rPr>
          <w:t>-law/1lrl0kP1VePEZyRU9Z1wwO/</w:t>
        </w:r>
      </w:hyperlink>
      <w:r>
        <w:rPr>
          <w:rFonts w:ascii="arial" w:eastAsia="arial" w:hAnsi="arial" w:cs="arial"/>
          <w:b w:val="0"/>
          <w:i w:val="0"/>
          <w:strike w:val="0"/>
          <w:noProof w:val="0"/>
          <w:color w:val="000000"/>
          <w:position w:val="0"/>
          <w:sz w:val="20"/>
          <w:u w:val="none"/>
          <w:vertAlign w:val="baseline"/>
        </w:rPr>
        <w:t xml:space="preserve"> [ 28]:            </w:t>
      </w:r>
      <w:hyperlink r:id="rId1862" w:history="1">
        <w:r>
          <w:rPr>
            <w:rFonts w:ascii="arial" w:eastAsia="arial" w:hAnsi="arial" w:cs="arial"/>
            <w:b w:val="0"/>
            <w:i/>
            <w:strike w:val="0"/>
            <w:noProof w:val="0"/>
            <w:color w:val="0077CC"/>
            <w:position w:val="0"/>
            <w:sz w:val="20"/>
            <w:u w:val="single"/>
            <w:vertAlign w:val="baseline"/>
          </w:rPr>
          <w:t>https://gapundit.com</w:t>
        </w:r>
      </w:hyperlink>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Pr>
        <w:pStyle w:val="Normal129"/>
      </w:pPr>
    </w:p>
    <w:p>
      <w:pPr>
        <w:pStyle w:val="Normal129"/>
        <w:ind w:left="200"/>
        <w:sectPr>
          <w:type w:val="continuous"/>
          <w:pgMar w:top="840" w:right="1000" w:bottom="840" w:left="1000" w:header="400" w:footer="400"/>
          <w:pgNumType w:fmt="decimal"/>
          <w:cols w:space="720"/>
        </w:sectPr>
      </w:pPr>
      <w:r>
        <w:br/>
      </w:r>
      <w:r>
        <w:pict>
          <v:line id="_x0000_s1453"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863"/>
          <w:headerReference w:type="default" r:id="rId1864"/>
          <w:footerReference w:type="even" r:id="rId1865"/>
          <w:footerReference w:type="default" r:id="rId1866"/>
          <w:headerReference w:type="first" r:id="rId1867"/>
          <w:footerReference w:type="first" r:id="rId1868"/>
          <w:pgSz w:w="12240" w:h="15840"/>
          <w:pgMar w:top="840" w:right="1000" w:bottom="840" w:left="1000" w:header="400" w:footer="400"/>
          <w:pgNumType w:fmt="decimal"/>
          <w:cols w:space="720"/>
          <w:titlePg w:val="0"/>
        </w:sectPr>
      </w:pPr>
    </w:p>
    <w:p>
      <w:pPr>
        <w:pStyle w:val="Normal130"/>
      </w:pPr>
    </w:p>
    <w:p>
      <w:pPr>
        <w:pStyle w:val="Normal130"/>
      </w:pPr>
      <w:r>
        <w:pict>
          <v:shape id="_x0000_i1454" type="#_x0000_t75" alt="LexisNexis®" style="width:147.75pt;height:30pt">
            <v:imagedata r:id="rId17" o:title=""/>
          </v:shape>
        </w:pict>
      </w:r>
      <w:r>
        <w:cr/>
      </w:r>
    </w:p>
    <w:p>
      <w:pPr>
        <w:pStyle w:val="Heading1128"/>
        <w:keepNext w:val="0"/>
        <w:spacing w:after="200" w:line="340" w:lineRule="atLeast"/>
        <w:ind w:left="0" w:right="0" w:firstLine="0"/>
        <w:jc w:val="center"/>
      </w:pPr>
      <w:hyperlink r:id="rId1869" w:history="1">
        <w:r>
          <w:rPr>
            <w:rFonts w:ascii="arial" w:eastAsia="arial" w:hAnsi="arial" w:cs="arial"/>
            <w:b/>
            <w:i/>
            <w:strike w:val="0"/>
            <w:color w:val="0077CC"/>
            <w:sz w:val="28"/>
            <w:u w:val="single"/>
            <w:vertAlign w:val="baseline"/>
          </w:rPr>
          <w:t>Tour de Force: Here Are the Top Ten Kayleigh McEnany Smackdowns of 2020</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Newsbusters.org</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2020 Tuesday 12:05 AM EST</w:t>
      </w:r>
    </w:p>
    <w:p>
      <w:pPr>
        <w:pStyle w:val="Normal130"/>
        <w:keepNext w:val="0"/>
        <w:spacing w:after="0" w:line="240" w:lineRule="atLeast"/>
        <w:ind w:right="0"/>
        <w:jc w:val="both"/>
      </w:pPr>
      <w:bookmarkStart w:id="260" w:name="Bookmark_130"/>
      <w:bookmarkEnd w:id="260"/>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3040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Curtis Houck</w:t>
      </w:r>
    </w:p>
    <w:p>
      <w:pPr>
        <w:pStyle w:val="Normal130"/>
        <w:keepNext/>
        <w:spacing w:before="240" w:after="0" w:line="340" w:lineRule="atLeast"/>
        <w:ind w:left="0" w:right="0" w:firstLine="0"/>
        <w:jc w:val="left"/>
      </w:pPr>
      <w:bookmarkStart w:id="261" w:name="Body_128"/>
      <w:bookmarkEnd w:id="261"/>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55" style="position:absolute;z-index:251933696" from="0,2pt" to="512pt,2pt" strokecolor="#009ddb" strokeweight="2pt">
            <v:stroke linestyle="single"/>
            <w10:wrap type="topAndBottom"/>
          </v:line>
        </w:pict>
      </w:r>
    </w:p>
    <w:p>
      <w:pPr>
        <w:pStyle w:val="Normal130"/>
      </w:pP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29, 2020( Newsbusters.org: </w:t>
      </w:r>
      <w:hyperlink r:id="rId1870" w:history="1">
        <w:r>
          <w:rPr>
            <w:rFonts w:ascii="arial" w:eastAsia="arial" w:hAnsi="arial" w:cs="arial"/>
            <w:b w:val="0"/>
            <w:i/>
            <w:strike w:val="0"/>
            <w:noProof w:val="0"/>
            <w:color w:val="0077CC"/>
            <w:position w:val="0"/>
            <w:sz w:val="20"/>
            <w:u w:val="single"/>
            <w:vertAlign w:val="baseline"/>
          </w:rPr>
          <w:t>http://newsbusters.org</w:t>
        </w:r>
      </w:hyperlink>
      <w:r>
        <w:rPr>
          <w:rFonts w:ascii="arial" w:eastAsia="arial" w:hAnsi="arial" w:cs="arial"/>
          <w:b w:val="0"/>
          <w:i w:val="0"/>
          <w:strike w:val="0"/>
          <w:noProof w:val="0"/>
          <w:color w:val="000000"/>
          <w:position w:val="0"/>
          <w:sz w:val="20"/>
          <w:u w:val="none"/>
          <w:vertAlign w:val="baseline"/>
        </w:rPr>
        <w:t xml:space="preserve">/ Delivered by Newstex)  Assuming the position of White House Press Secretary on April 7, Kayleigh McEnany had quite a 2020 with a slew of crises to attend to as the fifth woman and third mother to serve as a president's chief spokesperson. And with a press corps filled with journalists hell-bent on spewing hatred at the Trump administration (instead of asking real, probing questions), McEnany faced a near-constant deluge of embarrassing circus acts and far-left screeds.Whether it was telling[1] CNN's Jim Acosta to 'work on [his] internal cohesion' or CBS's Paula Reid that she hosts press briefings[2] and not a cable news show, McEnany spared no one. After a busy 2018 with Sarah Sanders[3] and a quiet 2019, the briefing room returned as a proverbial boxing ring.Below is a top ten list of McEnany takedowns from her briefings, presented in chronological order. 1. May 15 - McEnany Lowers the Boom on Another Reporter, Eviscerates the Left's Russia Lies[4] Relying on her mountains of evidence (and a gigantic binder), McEnany was ready when CBS News Radio's Steve Portnoy fretted about President Trump suggesting on Fox Business that, in Portnoy's words, 'people should be jailed' for what happened to Lt. </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 Michael Flynn (Ret.).Portnoy came off as befuddled and disturbed by this insinuation that anything untoward happened during the Trump-Russia probe, but McEnany replied that she was 'really glad you asked because there hasn't been a lot of journalistic curiosity on this front and I'm very glad that you asked this question.'In the minutes that followed, McEnany ran through the history of Democratic intelligence scandals, starting with James Clapper lying to Congress years earlier about wiretapping and then the saga kickstarted by the Democrat-funded Steele dossier through the Mueller probe and reckless claims by House Democrats on cable news. 2. May 20 - You Okay, Fredo? McEnany Slams Cuomo, Lefty Journalists Bashing Hydroxychloroquine[5] As part of the liberal media's partisan prayers that hydroxychloroquine be seen as not only a failure but a cause of death for those that took it, McEnany demolished this fear-mongering by citing its past use for other medical conditions and emphasizing need for Americans to consult their doctors before taking it while fighting COVID-19. NBC's Kristen Welker battled McEnany on behalf of her comrades, but McEnany dispensed with her by taking aim at CNN host Chris 'Fredo' Cuomo for vehemently denouncing hydroxychloroquine despite the fact that he took a more-dangerous quinine while battling COVID-19 (and promoted by his New Agey wife). 3. May 28 - Kayleigh McEnany Makes Fake News Jim Look Like a Fool on Liberal Media Screw-Ups[6] In the first of five appearances on this list, Acosta presented himself as a champion of censorship as he bemoaned about the White House 'trying to silence fact-checking' by criticizing Twitter's double standard of fact-checking the President's tweets but not doing so for leftist lies.McEnany responded by stating the truth: 'There's no one that should be fact-checked more than the mainstream media that has been continually wrong about a number of things.'She cited three failed Trump-Russia probe stories as examples of how the liberal media never learn from their mistakes, but Acosta hilariously countered with the false claim that journalists 'make mistakesfrom time to time'in that'we own up to'and'correct those mistakes.'McEnany returned fire: 'Not always. I have many that you guys haven't owned up to I could get to.'Acosta was triggered, continuing to filibuster and thus took precious time away from colleagues who don't want to hog the cameras. 4. June 3 - Go Figure: Acosta Refuses to Denounce Violence Against Police, McEnany Schools Him[7] Following a weekend of nationwide Black Lives Matter riots and destruction of property, Acosta repeatedly declined to denounce violence against law enforcement and thus found himself on the receiving end of a browbeating from McEnany.Acosta also refused to acknowledge reality that St. John's Episcopal Church across from the White House caught fire during said riots.With this Zuckerbot refusing to acknowledge the sacrifices that involve serving in law enforcement, McEnany was left to remind him that they help keep him safe: 'Police officers are out on the front lines. They're defending and protecting you as you come into this building each and every day, Jim. We owe them honor. We owe them respect and when they are under attack, they have the ability to defend themselves.' 5. June 17 - McEnany Tells Off Jim Acosta, Lefty Journalists on Social Distancing Double Standard[8] McEnany turned in what may have been the takedown of the year when Acosta decided stir up trouble in regards to coronavirus cases in context of an upcoming Trump rally and failed to entertain the idea of a liberal double standard between Trump rallies and massive, packed Black Lives Matter gatherings and marches.[embedded content]Along with her trusted binder, the White House Press Secretary brought along that day's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as it echoed the cries of a double standard and gave Acosta homework to 'work on your internal cohesion' before questioning her again.Click 'expand' to read the full exchange in all its glory: MCENANY: It's a personal choice of individuals as to what to do, but if we want to talk aboutinternalcoherence, I believe that the media needs to work oninternalcoherence. This wonderful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story. I don't think Steven Nelson's here, but good job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highlights the hypocrisy of the media where this is okay, protesting. This is not okay, Trump rallies. I mean, it's really remarkable and I think the American people have taken notice when, for instance, NBC News tweets at 5:05 p.m. on June 14 'Rally for Black trans lives draws packed crowd to Brooklyn Museum plaza,' seeming to be lauding the protests and then less than an hour and a half later, they say 'President Trump plans to rally his supporters next Saturday for the first time since most of the country was shuttered by coronavirus. But health experts are questioning that decision.' CBS had a similar logically inconsistent tweet.ACOSTA: But these are protesters protesting against injustice, against racism and police brutality. This is a rally, a political rally. There   there are not going to be demonstrations for any kind of cause other than supporting the President and I go back to my original question: Will the White House, will the President take responsibility if there are people who catch the coronavirus and get sick?MCENANY: Jim  ACOSTA: As you know, you've been to these rallies. Many of these people who go to these rallies  MCENANY: So have you, by the way.ACOSTA:   I've been to them too  MCENANY: Yes.ACOSTA:   are elderly, probably have pre-existing conditions that might put them at risk for serious complications if they catch this virus.MCENANY: So first, let me know you've been to these rallies, these Trump rallies. We do rally in support of something. We rally in support of the President who got us the lowest black unemployment in the history of our country and paychecks going up. We rally that HBCU   funding for Historically Black Colleges and Universities is permanent because of President Trump.ACOSTA: But you didn't answer my question.MCENANY: We rally  ACOSTA: Will the President, will the White House  MCENANY:   but to suggest  ACOSTA:   take responsibility  MCENANY:   no, because you  ACOSTA:   if people get sick?MCENANY: Jim, you suggested  ACOSTA: Will   can you answer that question?MCENANY:   you suggested that we don't rally on behalf of anything, so let me note one more thing. We rally on behalf of  ACOSTA: I said that you rally on behalf of the President. That's why you're going.MCENANY:   we rally on behalf of criminal justice reform and the First Step Act, which President Obama and Vice President Biden talked about, but we did. And I would note this. If we want to talk about the efficacy of what we're doing, 1,300 health experts signed a letter about the protests saying we do not condemn these gatherings. We support them as vital, so you have health experts on one side saying this and then all of a sudden, a Trump rally is different.ACOSTA: Okay, but you're dancing around   you're dancing around the question.MCENANY: I've taken five of your questions.ACOSTA: You're holding up a newspaper headline. That's   that's very nice.MCENANY: Work on yourinternalcohesionand get back to me, Jim.6. June 19 - Kayleigh McEnany Owns Jim Acosta (Again), Cites 'Extraordinary' NewsBusters Video[9] Two days after being annihilated over the left's double standard on public gatherings during the pandemic, Acosta again decided to make a fool of himself by screeching about President Trump sharing a parody video based on the viral video of two toddlers running toward each other and hugging.Acosta was incensed that Trump was 'exploiting children to make some sort of crass political point,' but McEnany put Acosta back in his place by reminding him that CNN settled[10] a defamation suit with Covington student Nicholas Sandmann. Acosta was dissatisfied, so McEnany reminded him that CNN frequently took Trump out of context to advance their agenda.The CNN carnival barked tried to engage in cross-talk, but McEnany reminded him that 'this isn't a cable news segment.' 7. September 4 - WH's Kayleigh McEnany Wipes the Floor with The Atlantic Over 'Fake News' 'Propaganda'[11] Acting as the closer after a wild briefing featuring former acting DNI Richard Grenell, senior White House adviser Jared Kushner, and National Security Adviser Robert O'Brien, McEnany delivered a brutal takedown of the Trump-hating Atlantic magazine's anonymous source-laden piece claiming the President disparaged fallen soldiers during a 2018 trip to Europe.McEnany cited on the record denials from what were then a dozen current and former White House aides to underline a piece from Obama mouthpiece Jeffrey Goldberg that was 'quite clearly fake news' and 'categorically debunked.'After roughly four minutes debunking the piece, McEnany left the room to angry quarrels from liberal journalists that were dead-set on willing the story into existence. In contrast, stories such as those about Georgia Senate candidate Raphael Warnock (D) have had more direct evidence, but not a scintilla of network coverage. 8. September 9 - WH's Kayleigh McEnany, Liberal Reporters Go to WAR Over COVID, Woodward Book[12] This briefing definitely stood out in terms of its combativeness, ranging from start to finish as journalists had received their marching orders with excerpts from Bob Woodward's book Rage, a tome in which Woodward personally deemed Trump unfit to be President.Fielding queries from journalists that President Trump should be blamed for having helped to kill hundreds of thousands of Americans from COVID, McEnany wasn't having it.For this duel, McEnany's sworn adversaries included NBC's Geoff Bennett, ABC's Jonathan Karl, the AP's Zeke Miller, Bloomberg's Mario Parker, and CBS's Paula Reid. In one case, Bennett denounced Trump's words about not wanting to create further panic in the pandemic's early days as 'an abject betrayal.'Despite Dr. Tony Fauci's public pushback at this insistence Trump purposefully languished as people became sick and died, nothing McEnany said was going to suffice. 9. October 1 - WH Reporters Lose Their Minds, Melt Down After Being Schooled by McEnany[13] The October 1 briefing was similar to the one on September 9 as liberal reporters acted like sharks with blood in the water, haranguing McEnany with assertions that President Trump had yet to denounce white supremacy.McEnany came prepared with a slew of past statements (and dates to boot), but the assembled journalists wanted nothing to do with it. Even the Fox News Channel's John Roberts participated in this skirmish, lashing out at McEnany and informing he that he didn't care about 'a bunch of quotes from the past.' Along with CNN's Kaitlan Collins and Fox News Radio's John Decker, Reid seized the spotlight for herself to make hay for the cameras, engaging in a bitter back-and-forth that ended with McEnany calmly reminding a furious Reid that 'you need to let me finish' because 'we're not having a debate on a cable news channel right now.'Here was part of that exchange (click 'expand'): REID: The FBI and the Department of Homeland Security say that racially-motivated violent extremism is one of the most deadly threats in the U.S. Does the White House agree with that assessment and what is it doing to combat this threat?MCENANY: The President has done quite a bit to combat this threat. First of all, last week, he   in addition to saying he wants to prosecute the KKK as domestic terrorists   he said that lynching should be a national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Again, I think there's no stronger signal that you can send than advocating for the execution of a white supremacist, the first time there's been a federal execution in 17 years. He's been unmistakable.REID: Saying you want to do it is different than actually doing it.MCENANY: He continually condemned it and it is really  REID: His record on this  MCENANY:   it's really  REID:   to what John's been talking about, is mixed.MCENANY:   it   it is  REID: He's condemned it.MCENANY:   it's not mixed.REID: He's equivocated it. At times, he's said he didn't want to acknowledge it or address it. His record is very mixed on this issue.MCENANY: His record is not mixed in the slightest.REID: His record is mixed.'MCENANY: And when you go back  REID: His record is very mixed.MCENANY:   in history, you can see that.REID: I have his history right here.MCENANY: When you go back in history, you can see that.REID: I have his quotes. It's extremely mixed.MCENANY: Justin Jackson has praised the President as someone who's served underserved communities. This President, with Mar-a-Lago, was the first Palm Beach club open to African-Americans and Jews.REID: But while that's important, his record  MCENANY: And in fact  REID:   is mixed.MCENANY:   he was   he was praised  REID: He has not been consistent on the issue  MCENANY:   he has been  REID:   of white supremacy.MCENANY:   entirely consistent.REID: What has this White House done  MCENANY: And it is  REID:   combat  MCENANY:   shameful  REID:   what  MCENANY:   it is quite shameful  REID:   the FBI says is one of the  MCENANY:   it is quite shameful  REID:   deadliest  MCENANY:   let me speak, Paula  REID:   threats in this country?MCENANY: Paula, we're not having a debate on acablenewschannel REID: You're   you're  MCENANY:   right now.REID:   saying that he  MCENANY: You need to let me finish.REID:   that he condemns it. I have his record right here. It's mixed.MCENANY: You need to let me finish  REID: His record is mixed.MCENANY:   cause it's quite funny that the media goes haywire about interrupting in the debates and then chooses to pursue that very same tactic themselves. This is a White House briefing. You ask a question and give me time to answer.10. December 15 - Absolutely Fire: Kayleigh McEnany Destroys the Liberal Media on Swalwell, Vaccines[14] For our final entry, we head to McEnany's most recent briefing almost two weeks ago in which she went after the liberal media's silence on California Democratic Congressman Eric Swalwell's relationship with a Chinese spy, their sudden interest in Hunter Biden's life of corruption, and their doubts about coronavirus vaccines being administered in 2020.McEnany read aloud four examples of liberal prognosticators and fact-checkers attempting to debunk something that hadn't happened yet before ruling: 'These reports deserve their own fact-check: false. President Trump has not only been the optimist, hopeful to achieve a vaccine by years end, he has also been a leader.'And on Swalwell, McEnany ran through things Swalwell falsely claimed about Trump being a Russian asset as having been 'covered breathlessly by the media' versus 'no coverage, however, of Swalwell being the one implicated, with not Russia but China.'Later, McEnany devoted her closing statement to the media's post-election acknowledgements that Hunter Biden hasn't exactly been an upstanding citizen, reading aloud Hunter-related headlines from three different outlets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Politico, Washington Post) before and then after the election. [ 1]: </w:t>
      </w:r>
      <w:hyperlink r:id="rId1871" w:history="1">
        <w:r>
          <w:rPr>
            <w:rFonts w:ascii="arial" w:eastAsia="arial" w:hAnsi="arial" w:cs="arial"/>
            <w:b w:val="0"/>
            <w:i/>
            <w:strike w:val="0"/>
            <w:noProof w:val="0"/>
            <w:color w:val="0077CC"/>
            <w:position w:val="0"/>
            <w:sz w:val="20"/>
            <w:u w:val="single"/>
            <w:vertAlign w:val="baseline"/>
          </w:rPr>
          <w:t>https://newsbusters.org/blogs/nb/curtis-houck/2020/06/17/mcenany-tells-jim-acosta-lefty-journalists-social-distancing</w:t>
        </w:r>
      </w:hyperlink>
      <w:r>
        <w:rPr>
          <w:rFonts w:ascii="arial" w:eastAsia="arial" w:hAnsi="arial" w:cs="arial"/>
          <w:b w:val="0"/>
          <w:i w:val="0"/>
          <w:strike w:val="0"/>
          <w:noProof w:val="0"/>
          <w:color w:val="000000"/>
          <w:position w:val="0"/>
          <w:sz w:val="20"/>
          <w:u w:val="none"/>
          <w:vertAlign w:val="baseline"/>
        </w:rPr>
        <w:t xml:space="preserve"> [ 2]: </w:t>
      </w:r>
      <w:hyperlink r:id="rId1872" w:history="1">
        <w:r>
          <w:rPr>
            <w:rFonts w:ascii="arial" w:eastAsia="arial" w:hAnsi="arial" w:cs="arial"/>
            <w:b w:val="0"/>
            <w:i/>
            <w:strike w:val="0"/>
            <w:noProof w:val="0"/>
            <w:color w:val="0077CC"/>
            <w:position w:val="0"/>
            <w:sz w:val="20"/>
            <w:u w:val="single"/>
            <w:vertAlign w:val="baseline"/>
          </w:rPr>
          <w:t>https://newsbusters.org/blogs/nb/curtis-houck/2020/10/01/wh-reporters-lose-their-minds-melt-down-after-being-schooled</w:t>
        </w:r>
      </w:hyperlink>
      <w:r>
        <w:rPr>
          <w:rFonts w:ascii="arial" w:eastAsia="arial" w:hAnsi="arial" w:cs="arial"/>
          <w:b w:val="0"/>
          <w:i w:val="0"/>
          <w:strike w:val="0"/>
          <w:noProof w:val="0"/>
          <w:color w:val="000000"/>
          <w:position w:val="0"/>
          <w:sz w:val="20"/>
          <w:u w:val="none"/>
          <w:vertAlign w:val="baseline"/>
        </w:rPr>
        <w:t xml:space="preserve"> [ 3]: </w:t>
      </w:r>
      <w:hyperlink r:id="rId1873" w:history="1">
        <w:r>
          <w:rPr>
            <w:rFonts w:ascii="arial" w:eastAsia="arial" w:hAnsi="arial" w:cs="arial"/>
            <w:b w:val="0"/>
            <w:i/>
            <w:strike w:val="0"/>
            <w:noProof w:val="0"/>
            <w:color w:val="0077CC"/>
            <w:position w:val="0"/>
            <w:sz w:val="20"/>
            <w:u w:val="single"/>
            <w:vertAlign w:val="baseline"/>
          </w:rPr>
          <w:t>https://www.newsbusters.org/blogs/nb/curtis-houck/2018/12/24/all-aboard-crazy-train-heres-ten-craziest-wh-briefing-moments</w:t>
        </w:r>
      </w:hyperlink>
      <w:r>
        <w:rPr>
          <w:rFonts w:ascii="arial" w:eastAsia="arial" w:hAnsi="arial" w:cs="arial"/>
          <w:b w:val="0"/>
          <w:i w:val="0"/>
          <w:strike w:val="0"/>
          <w:noProof w:val="0"/>
          <w:color w:val="000000"/>
          <w:position w:val="0"/>
          <w:sz w:val="20"/>
          <w:u w:val="none"/>
          <w:vertAlign w:val="baseline"/>
        </w:rPr>
        <w:t xml:space="preserve"> [ 4]: </w:t>
      </w:r>
      <w:hyperlink r:id="rId1874" w:history="1">
        <w:r>
          <w:rPr>
            <w:rFonts w:ascii="arial" w:eastAsia="arial" w:hAnsi="arial" w:cs="arial"/>
            <w:b w:val="0"/>
            <w:i/>
            <w:strike w:val="0"/>
            <w:noProof w:val="0"/>
            <w:color w:val="0077CC"/>
            <w:position w:val="0"/>
            <w:sz w:val="20"/>
            <w:u w:val="single"/>
            <w:vertAlign w:val="baseline"/>
          </w:rPr>
          <w:t>https://newsbusters.org/blogs/nb/curtis-houck/2020/05/15/mcenany-lowers-boom-another-reporter-eviscerates-lefts-russia-lies</w:t>
        </w:r>
      </w:hyperlink>
      <w:r>
        <w:rPr>
          <w:rFonts w:ascii="arial" w:eastAsia="arial" w:hAnsi="arial" w:cs="arial"/>
          <w:b w:val="0"/>
          <w:i w:val="0"/>
          <w:strike w:val="0"/>
          <w:noProof w:val="0"/>
          <w:color w:val="000000"/>
          <w:position w:val="0"/>
          <w:sz w:val="20"/>
          <w:u w:val="none"/>
          <w:vertAlign w:val="baseline"/>
        </w:rPr>
        <w:t xml:space="preserve"> [ 5]: </w:t>
      </w:r>
      <w:hyperlink r:id="rId1875" w:history="1">
        <w:r>
          <w:rPr>
            <w:rFonts w:ascii="arial" w:eastAsia="arial" w:hAnsi="arial" w:cs="arial"/>
            <w:b w:val="0"/>
            <w:i/>
            <w:strike w:val="0"/>
            <w:noProof w:val="0"/>
            <w:color w:val="0077CC"/>
            <w:position w:val="0"/>
            <w:sz w:val="20"/>
            <w:u w:val="single"/>
            <w:vertAlign w:val="baseline"/>
          </w:rPr>
          <w:t>https://newsbusters.org/blogs/nb/curtis-houck/2020/05/20/you-okay-fredo-mcenany-slams-cuomo-lefty-journalists-bashing</w:t>
        </w:r>
      </w:hyperlink>
      <w:r>
        <w:rPr>
          <w:rFonts w:ascii="arial" w:eastAsia="arial" w:hAnsi="arial" w:cs="arial"/>
          <w:b w:val="0"/>
          <w:i w:val="0"/>
          <w:strike w:val="0"/>
          <w:noProof w:val="0"/>
          <w:color w:val="000000"/>
          <w:position w:val="0"/>
          <w:sz w:val="20"/>
          <w:u w:val="none"/>
          <w:vertAlign w:val="baseline"/>
        </w:rPr>
        <w:t xml:space="preserve"> [ 6]: </w:t>
      </w:r>
      <w:hyperlink r:id="rId1876" w:history="1">
        <w:r>
          <w:rPr>
            <w:rFonts w:ascii="arial" w:eastAsia="arial" w:hAnsi="arial" w:cs="arial"/>
            <w:b w:val="0"/>
            <w:i/>
            <w:strike w:val="0"/>
            <w:noProof w:val="0"/>
            <w:color w:val="0077CC"/>
            <w:position w:val="0"/>
            <w:sz w:val="20"/>
            <w:u w:val="single"/>
            <w:vertAlign w:val="baseline"/>
          </w:rPr>
          <w:t>https://newsbusters.org/blogs/nb/curtis-houck/2020/05/28/kayleigh-mcenany-makes-fake-news-jim-look-fool-liberal-media-screw</w:t>
        </w:r>
      </w:hyperlink>
      <w:r>
        <w:rPr>
          <w:rFonts w:ascii="arial" w:eastAsia="arial" w:hAnsi="arial" w:cs="arial"/>
          <w:b w:val="0"/>
          <w:i w:val="0"/>
          <w:strike w:val="0"/>
          <w:noProof w:val="0"/>
          <w:color w:val="000000"/>
          <w:position w:val="0"/>
          <w:sz w:val="20"/>
          <w:u w:val="none"/>
          <w:vertAlign w:val="baseline"/>
        </w:rPr>
        <w:t xml:space="preserve"> [ 7]: </w:t>
      </w:r>
      <w:hyperlink r:id="rId1877" w:history="1">
        <w:r>
          <w:rPr>
            <w:rFonts w:ascii="arial" w:eastAsia="arial" w:hAnsi="arial" w:cs="arial"/>
            <w:b w:val="0"/>
            <w:i/>
            <w:strike w:val="0"/>
            <w:noProof w:val="0"/>
            <w:color w:val="0077CC"/>
            <w:position w:val="0"/>
            <w:sz w:val="20"/>
            <w:u w:val="single"/>
            <w:vertAlign w:val="baseline"/>
          </w:rPr>
          <w:t>https://newsbusters.org/blogs/nb/curtis-houck/2020/06/03/go-figure-acosta-refuses-denounce-violence-against-police-mcenany</w:t>
        </w:r>
      </w:hyperlink>
      <w:r>
        <w:rPr>
          <w:rFonts w:ascii="arial" w:eastAsia="arial" w:hAnsi="arial" w:cs="arial"/>
          <w:b w:val="0"/>
          <w:i w:val="0"/>
          <w:strike w:val="0"/>
          <w:noProof w:val="0"/>
          <w:color w:val="000000"/>
          <w:position w:val="0"/>
          <w:sz w:val="20"/>
          <w:u w:val="none"/>
          <w:vertAlign w:val="baseline"/>
        </w:rPr>
        <w:t xml:space="preserve"> [ 8]: </w:t>
      </w:r>
      <w:hyperlink r:id="rId1871" w:history="1">
        <w:r>
          <w:rPr>
            <w:rFonts w:ascii="arial" w:eastAsia="arial" w:hAnsi="arial" w:cs="arial"/>
            <w:b w:val="0"/>
            <w:i/>
            <w:strike w:val="0"/>
            <w:noProof w:val="0"/>
            <w:color w:val="0077CC"/>
            <w:position w:val="0"/>
            <w:sz w:val="20"/>
            <w:u w:val="single"/>
            <w:vertAlign w:val="baseline"/>
          </w:rPr>
          <w:t>https://newsbusters.org/blogs/nb/curtis-houck/2020/06/17/mcenany-tells-jim-acosta-lefty-journalists-social-distancing</w:t>
        </w:r>
      </w:hyperlink>
      <w:r>
        <w:rPr>
          <w:rFonts w:ascii="arial" w:eastAsia="arial" w:hAnsi="arial" w:cs="arial"/>
          <w:b w:val="0"/>
          <w:i w:val="0"/>
          <w:strike w:val="0"/>
          <w:noProof w:val="0"/>
          <w:color w:val="000000"/>
          <w:position w:val="0"/>
          <w:sz w:val="20"/>
          <w:u w:val="none"/>
          <w:vertAlign w:val="baseline"/>
        </w:rPr>
        <w:t xml:space="preserve"> [ 9]: </w:t>
      </w:r>
      <w:hyperlink r:id="rId1878" w:history="1">
        <w:r>
          <w:rPr>
            <w:rFonts w:ascii="arial" w:eastAsia="arial" w:hAnsi="arial" w:cs="arial"/>
            <w:b w:val="0"/>
            <w:i/>
            <w:strike w:val="0"/>
            <w:noProof w:val="0"/>
            <w:color w:val="0077CC"/>
            <w:position w:val="0"/>
            <w:sz w:val="20"/>
            <w:u w:val="single"/>
            <w:vertAlign w:val="baseline"/>
          </w:rPr>
          <w:t>https://newsbusters.org/blogs/nb/curtis-houck/2020/06/19/kayleigh-mcenany-owns-jim-acosta-again-cites-extraordinary</w:t>
        </w:r>
      </w:hyperlink>
      <w:r>
        <w:rPr>
          <w:rFonts w:ascii="arial" w:eastAsia="arial" w:hAnsi="arial" w:cs="arial"/>
          <w:b w:val="0"/>
          <w:i w:val="0"/>
          <w:strike w:val="0"/>
          <w:noProof w:val="0"/>
          <w:color w:val="000000"/>
          <w:position w:val="0"/>
          <w:sz w:val="20"/>
          <w:u w:val="none"/>
          <w:vertAlign w:val="baseline"/>
        </w:rPr>
        <w:t xml:space="preserve"> [ 10]: </w:t>
      </w:r>
      <w:hyperlink r:id="rId1879" w:history="1">
        <w:r>
          <w:rPr>
            <w:rFonts w:ascii="arial" w:eastAsia="arial" w:hAnsi="arial" w:cs="arial"/>
            <w:b w:val="0"/>
            <w:i/>
            <w:strike w:val="0"/>
            <w:noProof w:val="0"/>
            <w:color w:val="0077CC"/>
            <w:position w:val="0"/>
            <w:sz w:val="20"/>
            <w:u w:val="single"/>
            <w:vertAlign w:val="baseline"/>
          </w:rPr>
          <w:t>https://www.newsbusters.org/blogs/nb/curtis-houck/2020/01/07/despicable-cnn-will-settle-lawsuit-after-trying-ruin-sandmann</w:t>
        </w:r>
      </w:hyperlink>
      <w:r>
        <w:rPr>
          <w:rFonts w:ascii="arial" w:eastAsia="arial" w:hAnsi="arial" w:cs="arial"/>
          <w:b w:val="0"/>
          <w:i w:val="0"/>
          <w:strike w:val="0"/>
          <w:noProof w:val="0"/>
          <w:color w:val="000000"/>
          <w:position w:val="0"/>
          <w:sz w:val="20"/>
          <w:u w:val="none"/>
          <w:vertAlign w:val="baseline"/>
        </w:rPr>
        <w:t xml:space="preserve"> [ 11]: </w:t>
      </w:r>
      <w:hyperlink r:id="rId1880" w:history="1">
        <w:r>
          <w:rPr>
            <w:rFonts w:ascii="arial" w:eastAsia="arial" w:hAnsi="arial" w:cs="arial"/>
            <w:b w:val="0"/>
            <w:i/>
            <w:strike w:val="0"/>
            <w:noProof w:val="0"/>
            <w:color w:val="0077CC"/>
            <w:position w:val="0"/>
            <w:sz w:val="20"/>
            <w:u w:val="single"/>
            <w:vertAlign w:val="baseline"/>
          </w:rPr>
          <w:t>https://newsbusters.org/blogs/nb/curtis-houck/2020/09/04/whs-kayleigh-mcenany-wipes-floor-atlantic-over-fake-news</w:t>
        </w:r>
      </w:hyperlink>
      <w:r>
        <w:rPr>
          <w:rFonts w:ascii="arial" w:eastAsia="arial" w:hAnsi="arial" w:cs="arial"/>
          <w:b w:val="0"/>
          <w:i w:val="0"/>
          <w:strike w:val="0"/>
          <w:noProof w:val="0"/>
          <w:color w:val="000000"/>
          <w:position w:val="0"/>
          <w:sz w:val="20"/>
          <w:u w:val="none"/>
          <w:vertAlign w:val="baseline"/>
        </w:rPr>
        <w:t xml:space="preserve"> [ 12]: </w:t>
      </w:r>
      <w:hyperlink r:id="rId1881" w:history="1">
        <w:r>
          <w:rPr>
            <w:rFonts w:ascii="arial" w:eastAsia="arial" w:hAnsi="arial" w:cs="arial"/>
            <w:b w:val="0"/>
            <w:i/>
            <w:strike w:val="0"/>
            <w:noProof w:val="0"/>
            <w:color w:val="0077CC"/>
            <w:position w:val="0"/>
            <w:sz w:val="20"/>
            <w:u w:val="single"/>
            <w:vertAlign w:val="baseline"/>
          </w:rPr>
          <w:t>https://newsbusters.org/blogs/nb/curtis-houck/2020/09/09/whs-kayleigh-mcenany-liberal-reporters-go-war-over-covid-woodward</w:t>
        </w:r>
      </w:hyperlink>
      <w:r>
        <w:rPr>
          <w:rFonts w:ascii="arial" w:eastAsia="arial" w:hAnsi="arial" w:cs="arial"/>
          <w:b w:val="0"/>
          <w:i w:val="0"/>
          <w:strike w:val="0"/>
          <w:noProof w:val="0"/>
          <w:color w:val="000000"/>
          <w:position w:val="0"/>
          <w:sz w:val="20"/>
          <w:u w:val="none"/>
          <w:vertAlign w:val="baseline"/>
        </w:rPr>
        <w:t xml:space="preserve"> [ 13]: </w:t>
      </w:r>
      <w:hyperlink r:id="rId1882" w:history="1">
        <w:r>
          <w:rPr>
            <w:rFonts w:ascii="arial" w:eastAsia="arial" w:hAnsi="arial" w:cs="arial"/>
            <w:b w:val="0"/>
            <w:i/>
            <w:strike w:val="0"/>
            <w:noProof w:val="0"/>
            <w:color w:val="0077CC"/>
            <w:position w:val="0"/>
            <w:sz w:val="20"/>
            <w:u w:val="single"/>
            <w:vertAlign w:val="baseline"/>
          </w:rPr>
          <w:t>https://www.newsbusters.org/blogs/nb/curtis-houck/2020/10/01/wh-reporters-lose-their-minds-melt-down-after-being-schooled</w:t>
        </w:r>
      </w:hyperlink>
      <w:r>
        <w:rPr>
          <w:rFonts w:ascii="arial" w:eastAsia="arial" w:hAnsi="arial" w:cs="arial"/>
          <w:b w:val="0"/>
          <w:i w:val="0"/>
          <w:strike w:val="0"/>
          <w:noProof w:val="0"/>
          <w:color w:val="000000"/>
          <w:position w:val="0"/>
          <w:sz w:val="20"/>
          <w:u w:val="none"/>
          <w:vertAlign w:val="baseline"/>
        </w:rPr>
        <w:t xml:space="preserve"> [ 14]: </w:t>
      </w:r>
      <w:hyperlink r:id="rId1883" w:history="1">
        <w:r>
          <w:rPr>
            <w:rFonts w:ascii="arial" w:eastAsia="arial" w:hAnsi="arial" w:cs="arial"/>
            <w:b w:val="0"/>
            <w:i/>
            <w:strike w:val="0"/>
            <w:noProof w:val="0"/>
            <w:color w:val="0077CC"/>
            <w:position w:val="0"/>
            <w:sz w:val="20"/>
            <w:u w:val="single"/>
            <w:vertAlign w:val="baseline"/>
          </w:rPr>
          <w:t>https://newsbusters.org/blogs/nb/curtis-houck/2020/12/15/absolutely-fire-kayleigh-mcenany-destroys-liberal-media-swalwell</w:t>
        </w:r>
      </w:hyperlink>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2020</w:t>
      </w:r>
    </w:p>
    <w:p>
      <w:pPr>
        <w:pStyle w:val="Normal130"/>
      </w:pPr>
    </w:p>
    <w:p>
      <w:pPr>
        <w:pStyle w:val="Normal130"/>
        <w:ind w:left="200"/>
        <w:sectPr>
          <w:type w:val="continuous"/>
          <w:pgMar w:top="840" w:right="1000" w:bottom="840" w:left="1000" w:header="400" w:footer="400"/>
          <w:pgNumType w:fmt="decimal"/>
          <w:cols w:space="720"/>
        </w:sectPr>
      </w:pPr>
      <w:r>
        <w:br/>
      </w:r>
      <w:r>
        <w:pict>
          <v:line id="_x0000_s1456"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884"/>
          <w:headerReference w:type="default" r:id="rId1885"/>
          <w:footerReference w:type="even" r:id="rId1886"/>
          <w:footerReference w:type="default" r:id="rId1887"/>
          <w:headerReference w:type="first" r:id="rId1888"/>
          <w:footerReference w:type="first" r:id="rId1889"/>
          <w:pgSz w:w="12240" w:h="15840"/>
          <w:pgMar w:top="840" w:right="1000" w:bottom="840" w:left="1000" w:header="400" w:footer="400"/>
          <w:pgNumType w:fmt="decimal"/>
          <w:cols w:space="720"/>
          <w:titlePg w:val="0"/>
        </w:sectPr>
      </w:pPr>
    </w:p>
    <w:p>
      <w:pPr>
        <w:pStyle w:val="Normal131"/>
      </w:pPr>
    </w:p>
    <w:p>
      <w:pPr>
        <w:pStyle w:val="Normal131"/>
      </w:pPr>
      <w:r>
        <w:pict>
          <v:shape id="_x0000_i1457" type="#_x0000_t75" alt="LexisNexis®" style="width:147.75pt;height:30pt">
            <v:imagedata r:id="rId17" o:title=""/>
          </v:shape>
        </w:pict>
      </w:r>
      <w:r>
        <w:cr/>
      </w:r>
    </w:p>
    <w:p>
      <w:pPr>
        <w:pStyle w:val="Heading1129"/>
        <w:keepNext w:val="0"/>
        <w:spacing w:after="200" w:line="340" w:lineRule="atLeast"/>
        <w:ind w:left="0" w:right="0" w:firstLine="0"/>
        <w:jc w:val="center"/>
      </w:pPr>
      <w:hyperlink r:id="rId1890" w:history="1">
        <w:r>
          <w:rPr>
            <w:rFonts w:ascii="arial" w:eastAsia="arial" w:hAnsi="arial" w:cs="arial"/>
            <w:b/>
            <w:i/>
            <w:strike w:val="0"/>
            <w:color w:val="0077CC"/>
            <w:sz w:val="28"/>
            <w:u w:val="single"/>
            <w:vertAlign w:val="baseline"/>
          </w:rPr>
          <w:t>Gates of Vienna News Feed 10/2/2020</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Gates of Vienna</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2020 Saturday 5:36 AM EST</w:t>
      </w:r>
    </w:p>
    <w:p>
      <w:pPr>
        <w:pStyle w:val="Normal131"/>
        <w:keepNext w:val="0"/>
        <w:spacing w:after="0" w:line="240" w:lineRule="atLeast"/>
        <w:ind w:right="0"/>
        <w:jc w:val="both"/>
      </w:pPr>
      <w:bookmarkStart w:id="262" w:name="Bookmark_131"/>
      <w:bookmarkEnd w:id="262"/>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15308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Baron Bodissey</w:t>
      </w:r>
    </w:p>
    <w:p>
      <w:pPr>
        <w:pStyle w:val="Normal131"/>
        <w:keepNext/>
        <w:spacing w:before="240" w:after="0" w:line="340" w:lineRule="atLeast"/>
        <w:ind w:left="0" w:right="0" w:firstLine="0"/>
        <w:jc w:val="left"/>
      </w:pPr>
      <w:bookmarkStart w:id="263" w:name="Body_129"/>
      <w:bookmarkEnd w:id="263"/>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58" style="position:absolute;z-index:251935744" from="0,2pt" to="512pt,2pt" strokecolor="#009ddb" strokeweight="2pt">
            <v:stroke linestyle="single"/>
            <w10:wrap type="topAndBottom"/>
          </v:line>
        </w:pict>
      </w:r>
    </w:p>
    <w:p>
      <w:pPr>
        <w:pStyle w:val="Normal131"/>
      </w:pP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03, 2020( Gates of Vienna: </w:t>
      </w:r>
      <w:hyperlink r:id="rId401" w:history="1">
        <w:r>
          <w:rPr>
            <w:rFonts w:ascii="arial" w:eastAsia="arial" w:hAnsi="arial" w:cs="arial"/>
            <w:b w:val="0"/>
            <w:i/>
            <w:strike w:val="0"/>
            <w:noProof w:val="0"/>
            <w:color w:val="0077CC"/>
            <w:position w:val="0"/>
            <w:sz w:val="20"/>
            <w:u w:val="single"/>
            <w:vertAlign w:val="baseline"/>
          </w:rPr>
          <w:t>http://gatesofvienna.net</w:t>
        </w:r>
      </w:hyperlink>
      <w:r>
        <w:rPr>
          <w:rFonts w:ascii="arial" w:eastAsia="arial" w:hAnsi="arial" w:cs="arial"/>
          <w:b w:val="0"/>
          <w:i w:val="0"/>
          <w:strike w:val="0"/>
          <w:noProof w:val="0"/>
          <w:color w:val="000000"/>
          <w:position w:val="0"/>
          <w:sz w:val="20"/>
          <w:u w:val="none"/>
          <w:vertAlign w:val="baseline"/>
        </w:rPr>
        <w:t xml:space="preserve">/ Delivered by Newstex)  After Hope Hicks, a senior White House political advisor, tested positive for the Wuhan Coronavirus, President Trump and the First Lady were tested, and also showed positives. All three have quarantined themselves. Some progressives reacted to the news by publicly expressing their hope that Mr. Trump would die of the disease, while others said that he must be faking it to gain political advantage. In other news, a patrol vessel for the Italian Guardia di Finanza fired shots across the bow of a suspected people-smuggler's boat after being rammed by it. To see the headlines and the articles, click 'Continue reading' below. </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C. Cantoni, Caroline Glick[1], Insubria, JD, Reader from Chicago, SS, Thucydides, and all the other tipsters who sent these in. Notice to tipsters: Please don't submit extensive excerpts from articles that have been posted behind a subscription firewall, or are otherwise under copyright protection. Caveat: Articles in the news feed are posted 'as is'. Gates of Vienna cannot vouch for the authenticity or accuracy of the contents of any individual item posted here. I check each entry to make sure it is relatively interesting, not patently offensive, and at least superficially plausible. The link to the original is included with each item's title. Further research and verification are left to the reader. [2][3][4] [5][6][7][8][9][10][11][12][13][14][15][16][17][18][19][20][21][22][23][24][25][26][27][28][29][30][31][32][33][34][35][36][37][38][39][40][41][42][43][44][45][46][47][48][49][50][51][52][53][54][55][56][57][58][59][60][61] [62][63][64][65][66][67][68][69][70][71][72][73][74][75][76][77][78][79][80][81][82][83][84] [85] [86][87] [88][89][90] [91][92][93][94] [95] [96][97][98][99][100][101][102][103][104][105][106][107][108][109] [110][111][112][113]  Europe's Unemployment Rises for 5th Month, Narrows Gap With U.S.[114] Unemployment rose for a fifth straight month in Europe in August, narrowing the gap with the U.S. The continued rise in unemployment across the continent is feeding concerns that extensive government support programs won't be able keep many businesses hit by coronavirus restrictions afloat forever.[115]  Germany: Public Debt at All-Time High in First Half of 2020[116] Increase mainly due to borrowing for overcoming COVID crisis (ANSA) — BELGRADE, 29 SET — The debt owed by all public organs and institutions in Germany to the non-public sector amounted to 2,108.9 billion euros at the end of the first six months of 2020, the highest level ever determined for the debt statistics, the German Federal statistical office Destatis informed today. Destatis said that the German public debt rose by 11.1%, or 210.1 billion euros, compared with the end of 2019. The former record high of 2,068.3 billion euros was measured on 31 December 2012. 'The increase is mainly due to the fact that the public budgets borrowed funds for the purpose of financing measures to overcome the coronavirus crisis,' Destatis noted. The data on public debt refers to the debts of the overall public budget (Federation, regions, municipalities/associations of municipalities and social security funds including all extra budgets) to the non-public sector (credit institutions and the remaining domestic and non-domestic sector).[117]  U.S. Adds 661,000 Jobs in September and Unemployment Rate Falls to 7.9%[118] The numbers: The U.S. created 661,000 new jobs in September and the unemployment rate fell again to 7.9% to the lowest level of the pandemic, but the gain in hiring was the smallest since the economy reopened and pointed to deceleration in the recovery.[119]  11 Children Recovered in New Orleans During U.S. Marshals Operation Summer Rescue[120] Eleven children were recovered by the U.S. Marshals in a two-month rescue operation in New Orleans called Operation Summer Rescue 2020, which focused on missing and endangered runaways. U.S. Marshals said several arrests were made during the children's recoveries over the operation, which ran from August 1 to September 30.[121]  A Swarm of Nearly 600 Earthquakes Rattles Southern California as Speculation About 'The Big One' Starts to Rise Again[122] Over the last few days, a swarm of almost 600 earthquakes has shaken southern California, and a lot of people are becoming extremely concerned about what will happen next. In fact, if you go on Twitter right now you will find a tremendous amount of speculation that 'the Big One' could be coming. The experts are trying to calm the general public by assuring them that it is probably not likely that 'the Big One' is imminent, but they don't know for sure. Forecasting earthquakes is not like forecasting the weather, and experts will continue to tell us that a major event is not likely until the day when one finally happens. But what everyone can agree upon is that earthquake swarms cause the probability of a major event to rise. Of course that doesn't mean that there will be a major event associated with this current earthquake swarm, and there may not be a major event if an earthquake swarm occurs next month. But without a doubt what is going on in southern California right now is worth watching.[123]  America and Freedom Hangs in the Balance[124] The Crossroads of American History Have you looked around America lately? Do you even recognize the nation that you grew up in? How could a nation founded on Christian principles so easily yield to the forces of darkness? How has THE CHURCH become so oblivious to what is going on around us? How can we not understand that the Devil is trying to destroy everything that is good? How can we not understand that what we are facing is a war for the very soul of this nation? The battle is not POLITICALbut it involves politics. This is the most consequential moment in American historyat least since the signing of the Declaration of Independence. AMERICA IS AT WAR![125]  Anti-Defamation League Circulates Petition Urging Jews to Denounce Trump[126] The Anti-Defamation League (ADL) is circulating a petition among Jewish organizations urging them to criticize President Donald Trump for failing to denounce white supremacy during the first presidential debate on Tuesday — though he did so then, and has done so, often, before.[127]  AP Style Guide Warns Reporters Not to Describe Democrat Riots as 'Riots'[128] Left-leaning news org coordinates reporting to cover for radical leftist violence.[129]  As Many as 50% of NYC's Bars, Restaurants May Close Permanently Amid Continued COVID-19 Restrictions[130] As many as half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bars and restaurants may close for good in the next six months, according to a newly released report by the state's comptroller. The city's restaurant industry has been operating under severe restrictions for months and were allowed to resume indoor dining just this week at a maximum capacity of 25%.[131]  Black Proud Boys Destroy Left-Wing Lies, Denounce White Supremacy[132] 'We are not a white supremacist group.'[133]  California Gov. Newsom Changes Reopening Rules Again, Adds Racial 'Equity' Measures[134] California's Governor Gavin Newsom, who is Nancy Pelosi's nephew, is once again moving the goalposts in order to keep his state shut down, imposing irrelevant criteria to delay recovery. He has become an economic troll. With his state accounting for almost 15% of the national GDP, hobbling his state's economy, even as counties are already starting to meet the criteria he set for relaxation of restrictions, depresses national output and employment statistics and thereby contributes to defeating President Trump.[135]  Caroline Glick: Democrats and the Politics of Projection[136] The set-up at the Presidential debate Tuesday night was so predictable that it hurt to watch. Moderator Chris Wallace made no effort to hide where he was going. He noted that President Donald Trump had repeatedly demanded that his opponent, Democratic nominee and former vice president Joe Biden condemn Antifa, the violent leftist group behind much of the ongoing destruction of America's cities. Wallace failed to note that Biden refused to condemn Antifa and instead claimed, crazily that the organization is 'an idea' not a group. Wallace then asked Trump 'to condemn white supremacists and militia groups, and to say that they need to stand down and not add to the violence in a number of these cities.' 'Sure, I'm willing to do that,' Trump replied. He then added, 'Almost everything I see is from the left wing, not the right wing.' Trump was right, of course. The rioting, looting, arson; the attacks on police, on business owners and on citizens sitting in their homes from Los Angeles to Kenosha to Washington, DC is the provenance of Antifa, BlackLivesMatter and related left-wing groups. Then, going back to Wallace's question, Trump added, 'I'm willing to do anything. I want to see peace.' That didn't satisfy Wallace, (or Biden, who were tag-teaming the issue). The two demanded that Trump condemn. Trump asked who specifically they wanted him to condemn. Wallace said, 'White supremacists and militias.' Biden — who wouldn't condemn the leftist terrorists laying waste to America's urban centers — said, 'Proud Boys.' So Trump, trying to resonate Wallace's request that he tell them to 'stand down,' said, 'Proud Boys, stand back and stand by.' And the progressive media and Jewish progressive activists clapped their hands in glee. Here was the definitive proof that Trump is a white supremacist[137][138]  CNN Says We're Never 'Getting Back to Normal'[139] CNN has published an article asserting that people need to accept that things are never 'getting back to normal' and that mandatory coronavirus restrictions such as wearing face masks will become 'permanent'. In a piece titled 'There is no getting 'back to normal,' experts say. The sooner we accept that, the better' — CNN international security editor Nick Paton Walsh writes, 'Things are most likely never going 'back to normal.' Walsh says that the pre-corona world is now mere nostalgia and that the public needs to 'come to terms with it.'[140]  CNN's Don Lemon Suggests Trump Said Coronavirus Was a 'Hoax'[141] CNN's Don Lemon reacted to President Trump's announcement that he had tested positive for coronavirus by suggesting it was payback for Trump calling the virus a 'hoax,' something that never happened. The remark was made during Lemon's discussion with the network's chief medical correspondent Sanjay Gupta.[142]  Could Trump's Coronavirus Test be a False Positive?[143] Despite numerous reports from respected public health bodies acknowledging that up to 90% of those testing 'positive' for coronavirus may be wrongly diagnosed, no one is asking whether that could be case when it comes to President Trump's COVID-19 infection. Trump announced via Twitter that he and Melania had tested positive for the virus, prompting a wave of celebration and gloating from leftists who believe it will harm his re-election chances.[144]  Court: Nicholas Sandmann Lawsuits Against NY Times, ABC, CBS, And Rolling Stone Can Go Forward[145] Nicholas Sandmann filed suit against numerous media entities after the false and misleading portrayals of him and his interaction with a Native American activist who banged a drum inches from Sandmann's face. Sandmann settled with CNN and WaPo for undisclosed amounts, his suit against NBC survived a motion to dismiss, and there is a pending motion to dismiss in his suit against Gannett. In an important series of rulings, the federal judge handling the cases just entered orders denying motions to dismiss his cases against the NY Times, ABC, CBS, and Rolling Stone. So those cases will move forward.[146]  COVID-19 Case Number Lies Continue[147] A record number of COVID-19 cases were reported on September 24 in Alabama. Just two labs reported that there were 2,451 positive test results, but those included old numbers. The lies continue as those who seek ultimate power and control try to lie their way through this scamdemic. At this point, no numbers from any mainstream media source or government agency should be trusted. There's more than enough evidence to prove this is all manipulated in order to push fear on the public.[148]  Declassified Intelligence Report Reveals Hillary Clinton Hatched the Russia Hoax[149] According to a report obtained by the National Association of Chiefs of Police (NACOP), in response to Graham's request for oversight of the reliability of the Steele dossier, the Justice Department recently declassified a key footnote in Inspector General Horowitz's report. The footnote states Christopher Steele's Primary Sub-source 'was the subject of an FBI counterintelligence investigation from 2009 to 2011 that assessed his/her documented contacts with suspected Russian intelligence officers. 'To me, failure of the FBI to inform the court that the Primary Sub-source was suspected of being a Russian agent is a breach of every duty owed by law enforcement to the judicial system,' said Ratcliffe. The FBI summary provided to the committee reveals that the Crossfire Hurricane team was aware of this information in December 2016, yet failed to inform the Foreign Intelligence Surveillance Court in their affidavits for surveillance warrants on four occasions.[150]  Downtown Portland Jewelry Store Intends to Sue City for Handling of Protests[151] PORTLAND, Ore. — A downtown Portland jewelry store owner intends to sue the City of Portland for its handling of protests in late May. Noha Kassab, CEO of Kassab Jewelers, said her family-owned store was was broken into and looted early in the morning on May 30. This was during the beginning stages of what would lead to more than 100 days of protest in Portland. 'I started looking on my phone to see who was in my store, it was bunch of people going into the store, broke glass, it was the most painful, disheartening experience I ever faced,' said Kassab. The store owner said they are still calculating the costs, but estimates $2.5 million in damages.[152]  Downtown Portland Businesses: How Many Open, Closed or Empty[153] PORTLAND, Ore. (KOIN) — Amid the pandemic, protests and a homeless crisis, downtown Portland's reputation has been the center of some controversy over the last few months. The Downtown Portland Clean &amp;#38; Safe recently conducted a survey of businesses within the 213 blocksthat make up the area. They said they surveyed 718 retail and restaurants throughout the month of September. Their survey found there were over 430 businesses still open, some by appointment only or with adjusted hours. 170 businesses were temporarily closed, or only doing online shopping. Over 20 businesses had permanently closed, and there were over 80 retail locations that were not occupied.[154]  Federal Affidavit Details Accused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Rioter's Ties to Antifa[155] An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suspect is facing federal charges for instructing their comrades to make firebombs to harm police in one of the few known cases where federal prosecutors explicitly detail the accused's ties to Antifa. The U.S. Attorney's Office for the Western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charged 27-year-old Ryan Howe, of Rochester, last week with using a facility of interstate and foreign commerce to incite, promote and encourage a riot. Howe—who uses the pronouns 'they/them' and 'she/her'—is also known as 'Rylea Autumn.'[156]  Flashback: Chris Wallace Mocked Trump in 1988 Interview[157] For those wondering whether Chris Wallace's disastrous moderator performance during Tuesday night's debate had anything to do with his personal beef with President Trump, a 1988 interview provides some context. As we previously highlighted, Wallace constantly interrupted the president while interjecting while Biden was speaking 5 times less frequently.[158]  Florida Man Friday: In Which Colorado, New Jersey, And Especially Louisiana All Outdo Florida[159] We have never needed Florida Man Friday more than right now. There hasn't been much we could count on in 2020, between infectious disease, poisonous politics, a deliberately tanked economy, and a universe that has become practically mirthful — not to mention merciless — in its unpredictability. But there is one thing you can depend upon, week in and week out. And that's Florida's glorious sunshine law, shining its bright light on the very people who let you say: 'At least it wasn't me.' So chins up, people, and join me on another Florida Man Friday![160]  Former Twitter CEO Says Some Capitalists 'Going to be the First' To be 'Shot in the Revolution'[161] Twitter has not flagged or removed the tweet Former Twitter CEO Dick Costolo said some capitalists 'are going to be the first' to be 'shot in the revolution' in a tweet Wednesday.[162]  Former Twitter CEO Calls for Political Enemies to be 'Lined Up Against the Wall and Shot'[163] Former Twitter CEO Dick Costolo has publicly called for people who disagree with him to be 'lined up against the wall and shot.' But there's no Big Tech bias, honest! 'Me-first capitalists who think you can separate society from business are going to be the first people lined up against the wall and shot in the revolution. I'll happily provide video commentary,' tweeted Costolo. Mike Cernovich pointed out that Costolo was in violation of Twitter's own rules regarding the glorification of violence.[164]  Gov. Newsom Approves Task Force on 'Slavery Reparations'[165] Taxpayers wonder how 'broke' California will foot the bill.[166]  Gov. Cuomo Says COVID-19 App Will Alert New Yorkers of Nearby Infected People[167]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 announced on Thursday that there is a new smartphone app that can alert residents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New Jersey, Connecticut, Pennsylvania, and Delaware if they have come in contact with someone who has tested positive for COVID-19.[168]  Highly Anticipated Grand Jury Recordings of Breonna Taylor Case Have Been Released[169] The highly anticipated recordings of the grand jury proceedings in the fatal shooting of Breonna Taylor have been released by Kentucky Attorney General Daniel Cameron. According to the Associated Press, the audio includes officers' testimony that they knocked on Taylor's door multiple times and announced the police presence before entering.[170]  If Democrats Take the White House and Congress in November, It Will All be Over for the Republican Party[171] This is not a normal election, because if Democrats are able to win the White House, the Senate and the House of Representatives in November, they will end the two party system as we know it today. Yes, there will still be two major political parties, but one will essentially be in permanent control. In recent weeks, there has been so much chatter on the left about ending the filibuster in the Senate permanently, about granting statehood to Washington D.C. and Puerto Rico, and about 'packing' the Supreme Court. Collectively, these three moves would basically make it exceedingly difficult for Republicans to ever become the majority party again. I know that this is an extreme statement to make, but I think that you will agree with me by the time this article is over. Let's talk about the filibuster in the Senate and statehood for D.C. and Puerto Rico first. When Joy Reid of MSNBC asked Chuck Schumer about these potential moves if Democrats win the Senate, Schumer said that 'everything is on the table'[172]  L.A. Ordered to Pay NRA Six Figures After Losing First Amendment Case[173] A federal court ordered Los Angeles to hand over more than $100,000 to the National Rifle Association after ruling that the city had violated the gun-rights group's First Amendment rights. Federal district court judge Stephen Wilson struck down a city ordinance aimed at punishing prospective contractors with ties to the NRA as an infringement on the right to free speech and association. On Tuesday, he ordered city officials to pay for the Second Amendment group's attorney fees, which totaled nearly $150,000.[174]  Leftists Claim Trump Faked His Coronavirus Infection[175] After it was announced that President Trump had contracted coronavirus, numerous leftists took to Twitter to vehemently argue that Trump had staged the infection in order to help his re-election chances. The consensus opinion appears to be that Trump being diagnosed with COVID-19 will harm his campaign because it will stop him traveling for 2 weeks and also highlight his supposed hypocrisy over the severity of coronavirus. However, a vocal minority reacted to the news by insisting that the opposite was true, and that Trump staged the whole thing in order to recover quickly from the infection and bolster support for his argument that the threat of COVID-19 has been exaggerated for political reasons.[176]  Leftists Celebrate Trump COVID Diagnosis[177] In news that will come as no surprise to anyone, but needs to be highlighted, leftists everywhere are hyperventilating and celebrating at President Trump's announcement that he and the First Lady have tested positive for Covid-19. Trump broke the news late Thursday.[178]  Madison Police, Federal Law Enforcement Find No Evidence Biracial Woman Was Attacked[179] Madison police announced Friday they have not been able to corroborate allegations made by a biracial Monona woman that she was burned by four white men in Downtown Madison in June in what was initially reported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garnered national and international attention. Althea Bernstein, 18, told police someone sprayed lighter fluid on her and set her on fire in the early morning hours of June 24 after one of the men yelled a racial epithet. But on Friday, the police department said it was closing the case because 'after an exhaustive probe, detectives were unable to corroborate or locate evidence consistent with what was reported.'[180]  Medical Journal Calls for Mandatory COVID Vaccine: 'Noncompliance Should Incur a Penalty'[181] A paper published in the New England Journal of Medicine has called for mandating a coronavirus vaccine, and outlined strategies for how Americans could be FORCED to take it. The paper warns that an immediate mandate for the vaccine would spark too much resistance and backlash, so the writers suggest that at first it should be voluntary. However, it suggests that if not enough people are willing to get the vaccine within the first few weeks of it's availability, it should be transformed into an obligation, with penalties put into place for refusal.[182]  Michael Moore: 'Evil Genius' Trump Could be Lying About Having COVID to Postpone the Election[183] Film maker Michael Moore says that Trump is an 'evil genius' who could be 'lying' about being infected with coronavirus in order to justify postponing the election. In a lengthy Facebook post, Moore outlines why he thinks the White House could be deliberately misleading the American public in announcing that Trump and the First Lady were diagnosed with COVID-19. After claiming that Trump has lied roughly 25,000 times in the last four years, Moore asks, 'Why on earth would we believe him today? Has he earned your trust now? No Why would Trump all of a sudden just start telling the truth?'[184]  Michigan Police Rescue 25 Missing Children in Sweep[185] Michigan State Police announced on Wednesday that it had located 25 missing children from across the Greater Detroit area, including Wayne, Oakland, and Macomb counties. In Operation MISafeKid II, police cross-referenced photos, last known locations, and other identifying information to locate the children, many of whom were at risk for sex trafficking.[186]  MSNBC's Giridharadas: Trump Supporters Are 'People Who Like Fascism'[187] MSNBC contributor Anand Giridharadas on Thursday sounded off on his concerns for the 2020 presidential election. Giridharadas advised during 'Morning Joe' that President Donald Trump's supporters, who he referred to as 'the people who like fascism,' should not be the focus of the media. [Comment: Another communist talking head.][188]  NBA Finals Ratings Hit Record Low for Lakers-Heat Game 1[189] One of the most iconic franchises with one of the league's all-time great players may be playing in the NBA Finals, but it still wasn't enough for the series opener to avoid the recent trend of rough sports television ratings. Wednesday's Game 1 between the Lakers and Heat averaged a 4.1 rating and 7.41 million viewers, making it the least-watched NBA Finals game since at least 1988, according to Sports Media Watch. The previous lows of 5.2 and 8.06 million came in 2003 for Game 2 between the Nets and Spurs.[190]  New California Law Requires Corporate Boards to Meet Minority Quotas[191] California Gov. Gavin Newsom has signed the first bill in the country that requires all corporate boards to possess at least one director from an 'underrepresented community.' The requirement will take effect by the end of 2021.[192]  NY Times Admits WHO's Decision Not to Close Borders at Start of Pandemic Was Based on 'Politics, ' Not Science[193]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published an article admitting what we told you 8 months ago — that the World Health Organization's directive at the start of the coronavirus pandemic that countries shouldn't close their borders was a decision based on 'politics,' not science. 'The World Health Organization has long encouraged mass tourism and said closing borders wouldn't stop the spread of Covid-19.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investigation found this policy was never based on science, but instead on politics and economics,' tweeted the NY Times with a link to an article detailing the issue.[194]  Pennsylvania Union Bosses Struggling to Convince Members to Vote Against Donald Trump[195] Union bosses in the swing state of Pennsylvania admit they are struggling to convince their rank-and-file members to vote against President Donald Trump in the upcoming presidential election. As Democrat presidential candidate Joe Biden visited Pennsylvania this week, local reports indicate union bosses are having a difficult time convincing their members to vote against Trump this election cycle. [Comment: Commies infiltrate unions and, while pretending to fight hard for members, seek to get in a position to run unions.][196]  Portland on Course to Have Most Deadly Spate of Violence in at Least Six Years[197] Four fatal shootings in Portland this week bring the total for the year to 39 homicides — putting the city on a trajectory to have its most deadly spate of violence in six years and prompting an outcry from community leaders who work directly with victims and families affected by the gunfire. So far this year, 173 people have been struck by gunfire in 595 shootings, up from 89 people struck in 300 shootings at this time a year ago. The numbers include those killed by gunshots, police said.[198]  Proud Boys Founder Announces He's Suing Biden, CNN and 'Reporters Who Call Multiracial Patriotic Group White Supremacists and Nazis'[199] Proud Boys founder Gavin McInnes has announced that he is suing Joe Biden, CNN and 'all of these reporters who call this multiracial patriotic group white supremacists and Nazis.' Despite the fact that the current Proud Boys Chairman Enrique Tarrio is Cuban and African American, Biden and his media lackeys have been smearing the group as 'white supremacists' since President Donald Trump walloped him in the debate on Tuesday.[200]  Public University Professor Routinely Writes Articles for Chinese Propaganda Outlet[201] A professor at a public, taxpayer-funded university in Michigan regularly writes articles for a Chinese propaganda outlet working to delegitimize the United States. Grand Valley State University (GVSU) professor Joel Wendland-Liu has written multiple articles for China Global Television Network (CGTN), which is owned and operated by the Chinese government. According to detailed reports from the Guardian, Beijing has purchased several media outlets to 'tell China's story well' as part of a larger worldwide propaganda campaign. CGTN is one of them. It pushes an anti-capitalist, anti-American narrative that many experts believe advances the Chinese Communist Party's global influence.[202]  Rising Star Cyclist Suspended by US Team for One Word 'Pro-Trump' Tweet[203] Cyclist's tweet showed mere indirect support to President Trump.[204]  Seattle's Denny Park Riddled With Crime, Drugs and Homelessness[205] SEATTLE — Seattle's oldest park is in peril. Crime, drugs and homelessness have taken over Denny Park. 'If you came here two years ago on beautiful day like this you'd see kids playing, you would see young women and men, they would be out here having lunch on the playground, listening to music, playing games,' said Tim Gaydos who is a former pastor and the founder and chair of The Friends of Denny Park.[206]  Senator Mike Lee Tests Positive for Coronavirus[207] Senator Mike Lee (R., Utah) announced on Friday that he has tested positive for coronavirus. The news came after President Trump revealed that he and First Lady Melania Trump have contracted the virus, along with White House aide Hope Hicks and RNC chairwoman Ronna McDaniel. Lee has made multiple appearances on Capitol Hill and at the White House in recent days, although it is not apparent that his case is connected to the president's.[208]  State Supreme Court Strikes Down Whitmer's Emergency Powers[209] Lansing — In a landmark ruling with far-reaching implications, the Michigan Supreme Court decided Friday that Gov. Gretchen Whitmer violated her constitutional authority by continuing to issue orders to combat COVID-19 without the approval of state lawmakers. The court, in its 71-page ruling, found that Whitmer did not have authority after April 30 to issue or renew any executive orders related to the pandemic under the 1976 Emergency Management Act. The justices also found Whitmer did not possess the authority to exercise emergency powers under the 1945 Emergency Powers of the Governor Act because the act violates the Michigan Constitution.[210]  Ted Cruz Tells CNN: 'Trump Broke You Guys'[211] During an appearance on Chris Cuomo's show, Senator Ted Cruz lambasted CNN for being obsessed with hating President Trump, telling the host, 'Donald Trump broke you guys.' Speaking about the fallout from Tuesday night's debate, the Texas Senator said Americans were sick of the media's wall to wall fixation with bashing the commander in chief. 'Chris, there was a time when CNN actually cared about being journalistic and talking about facts — Donald Trump broke you guys,' said Cruz.[212]  The Coming Break Up of America, Part 2[213] Thomas W. Chittum, author of, 'CIVIL WAR II: THE COMING BREAKUP OF AMERICA,' brings concrete historical evidence to the impending conflicts in America. By looking around, you, the average American, can see this tragedy building. If you're not living in California, Arizona, Colorado, Texas, Miami, Florida, Georgia,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Detroit, Michigan and Chicago, Illinois-you might not see it-but it's coming and it's coming fast. Chittum states, 'Street gangs will doubtless form the core of future black and Hispanic urban militiasconsider the followingthey are well financed by drug tradethey are ethnically orientedare heavily armedorganized and disciplinedand numerous beyond belief.' That statement is born out by latest statistics whereby 29 percent of our state and federal prisons are filled with legal and illegal immigrants. Chittum states, 'Their leadership is composed of courageous, industrious and intelligent men because promotion is based on leadership, business acumen and application of ruthless violence.' When you look at the massive $120 billion annual drug trade infecting this country, it's evident. 'These urban gangs are evolving into serious armies, armies hostile to the established government.' It's why 800,000 Californians fled their state last year. In Miami, American citizens fled north. Detroit is fast becoming Arabic exclusively. Fremont, California known as 'Little Kabul' tips toward an exclusive Middle Eastern in population. Los Angeles is no longer an American city. As their numbers grow, police can't touch them because of 'Special Order 40' which gives them immunity from arrest and deportation. Such Governors as in Maine and Arizona's Governor directly break immigration laws by passing ordinances encouraging more illegal aliens and giving them sanctuary. The governor of Minnesota openly encourages massive illegal alien importation. He's pushed by meatpacking plant owners who openly hire illegal aliens. Austin, Minnesota suffers from over 3,000 illegal aliens working in the meatpacking plants. Citizens are left without jobs while a few people make millions at the top.[214]  Threat of Critical Race Theory[215] President Trump recently issued an executive order prohibiting federal agencies from using 'critical race theory' as part of their personnel-training programs. The president acted in response to my reporting exposing the use of 'diversity, equity, and inclusion' training courses in federal agencies. These programs, based on a neo-Marxist ideology that originated in law schools a generation ago, purport to expose and correct 'unconscious racial bias' and 'white privilege' among their employees. Critical race theory treats 'whiteness' as a moral blight and maligns all members of that racial group as complicit in oppression. Critical race theory now forms the basis of personnel-training programs around the country, from corporate America and universities to churches and nonprofits. One can trace a direct line from the critical race theory trainings in government, education, and universities to the recent violence and destruction in the streets of so many American cities. Many committed to the cultural Marxist narrative are now entrenched in vital American institutions. The recent riots have exposed the extent to which leaders in the Democratic Party have embraced the ideology of the woke Left. With such widespread penetration of that ideology, the crisis is unlikely to fade away. The riots of the last three months could open the door to a radical transformation of our constitutional system, including an end to colorblind application of the rule of law-especially if the political coalition that has permitted, and even encouraged, violent protesters regains power at the national level. If leftists merely accuse others of racism, without these accusations being subject to scrutiny from conservative political leaders, they will retain their political momentum-and millions of Americans will continue to face the threat of accusation and cancellation. Whether it comes to racism or any other sin, few Americans believe that all members of any group are inherently innocent while all those of another are inherently guilty. Adherents of critical race theory do believe this, though-and they're aggressively teaching it. Our leaders must expose critical race theory as the destructive ideology that it is.[216]  Top Trump Aide Hope Hicks Tests Positive for COVID-19 After Traveling With the President Tuesday and Wednesday[217] Update: President Trump tweeted that he and the first lady will quarantine until they get their test results back: Hope Hicks, one of President Trump's closest aides, has tested positive for COVID-19 after traveling with the president aboard Air Force One to the presidential debate on Tuesday as well as the Trump rally in Minnesota on Wednesday.[218]  Trump Testing Positive for Coronavirus Could Actually Help His Chances of Re-Election[219] Despite the media consensus that President Trump testing positive for coronavirus is a huge negative for his presidential campaign, data shows it could actually help him. Leftists reacted to the news that Trump and the First Lady had contracted COVID-19 with a mixture of gloating and glee, suggesting it was payback for the president not taking the virus seriously enough while also partly derailing his re-election campaign. However, if what happened after two other populist world leaders were infected with COVID repeats for a third time, it could actually boost Trump's poll numbers.[220]  Trump to Biden on Antifa: 'Ideas Don't Burn Down Buildings'[221] During a Campaign rally in Duluth, Minnesota Wednesday, President Trump mocked Joe Biden's declaration during the Presidential debate that Antifa is 'just an idea'. 'Joe Biden says Antifa is just an idea,' Trump announced, adding 'Well, ideas don't assault cops and they don't burn down buildings. Antifa is a domestic terrorist organization.'[222]  UK Plans Massive COVID Testing &amp;#38; Digital Passport Regime[223] Operation Moonshot is the name of the UK government's newly proposed COVID-19 mass testing scheme. The plan, revealed by The BMJ,1 involves an expansion of testing from the current hundreds of thousands of tests each day to 10 million a day by early 2021. But how does the government propose to do this? How will testing increase between now and early 2021? The documents show a proposed three-stage rollout. They state that the UK will carry out between 200,000 to 800,000 tests a day between September and December 2020. This might break down to: 200,000 tests a day on people with symptoms, 100,000 a day on people without symptoms in local areas to suppress outbreaks, 250,000 a day on people without symptoms in the NHS and care homes, and 100,000 a day through national prevalence studies. From December the plans propose increasing daily capacity to between two and four million. This would involve mass testing of all homes in local areas or whole cities when prevalence rises (430,000 tests a day), testing high contact professions such as teachers every week (100,000 a day), and testing people to allow them to enter high risk settings, such as visitors to the hospital and care homes. The plan then states that there would be 'full rollout' in early 2021 to 10 million tests a day, to 'enable people to return to and maintain a normal life.' At this stage, weekly testing would be made available progressively to the whole population to allow people to go to high-risk events by using a 'digital passport' to show they have tested negative for the virus. [Comment: There is no test for COVID-19, the test only shows that you may have had one of the family of corona virus in the past — so, a common cold would give a positive reading. Authorities know this — they are ramping up testing to generate massive numbers of 'positives' which are really just false positives. This provides the pretext for Orwells 'boot stamping on the face forever.'][224]  USB-C Was Supposed to Simplify Our Lives. Instead, It's a Total Mess.[225] A mix of hidden standards make the ubiquitous cable a pain to deal with Techies hailed USB-C as the future of cables when it hit the mainstream market with Apple's single-port MacBook in 2015. It was a huge improvement over the previous generation of USB, allowing for many different types of functionality — charging, connecting to an external display, etc. — in one simple cord, all without having a 'right side up' like its predecessor. Five years later, USB-C is near-ubiquitous: Almost every modern laptop and smartphone has at least one USB-C port, with the exception of the iPhone, which still uses Apple's proprietary Lightning port. For all its improvements, USB-C has become a mess of tangled standards — a nightmare for consumers to navigate despite the initial promise of simplicity. Anyone going all-in on USB-C will run into problems with an optional standard called Power Delivery. The standard allows devices to charge at a much higher wattage relative to older connectors, therefore allowing them to charge faster. But it requires the right combination of charger, cables, and device to actually achieve this.[226]  Video: Democratic Ad Compares 2020 America to Nazi Germany[227] The Jewish Democratic Council of America is facing backlash after it produced a campaign ad that compared America under President Trump to Nazi Germany under Adolf Hitler. The video, titled 'Hate doesn't stop itself, it must be stopped,' features a split screen with footage of Trump rallies, and by its side footage of nazi rallies from the 1930s. For good measure, the Democrats threw in images of white supremacists from Charlottesville in 2017, as well as images from the 2018 Pittsburgh synagogue attack.[228]  Washington Post Tweets 'Imagine What it Will be Like Never to Have to Think About Trump Again' After Coronavirus Announcement[229] Despite being apparently unconnected to Trump's announcement that he had contracted coronavirus, the Washington Post was forced to delete a tweet that stated, 'Opinion: Imagine what it will be like to never have to think about Trump again.' Trump tweeted that he and Melania had tested positive for COVID-19 last night, prompting a wave of gloating and celebration from leftists and the media. 39 minutes later, the Washington Post tweeted a link to the story, with many believing it to be a reaction to the news.[230]  Watch: BLM Chastises Hotel Guests for Closing Blinds During Vigil for Man Who Pointed Gun at Police[231] Black Lives Matter (BLM) activists chastised hotel guests in downtown Portland on Wednesday night for closing their blinds during a vigil for a black man who was shot by police two years ago — A grand jury determined that the officers involved in the fatal incident were justified in their use of deadly force. 'It is incredibly disrespectful for all of you to be up here. And you are so privileged. There is a memorial for a man who was killed and you think it's more important to watch TV,' a protester said. 'That is their priority. So get your priorities straight. This isn't a joke.'[232]  Woman Charged With Using Minors to Steal Trump, Stefanik Campaign Signs[233] AMSTERDAM, NY (WRGB) The Montgomery County Sheriff's Office say they have arrested a Schenectady woman, accused of using minors to steal campaign signs. Sheriff's deputies say 45 year old Deana Algarin drove 6 minors around so they could steal campaign signs.[234]  3 Turks Gang Raped 14-Year-Old Girl in Belgium City of Lommel: Prosecutors[235] A trial is currently underway in Belgium for two young men of Turkish origin appeared in court for the gang rape of a 14-year-old girl, with a verdict expected on Oct. 16. 'If you ever have a child, I sincerely hope it is a girl, and I hope you go through what I went through. I wish it on you,' the mother of the 14-year-old girl said to two of the three suspected gang rapists of her daughter during a trial in Hasselt court. The defense responded the rape as 'a youthful sin' in response.[236]  Corbyn, The PM's Dad, And a Scottish Separatist: A Week of High-Profile COVID Rule Breaking[237] Margaret Ferrier MP has admitted to travelling back and forth from Scotland to London despite awaiting a coronavirus diagnosis that later proved positive. Ferrier, a member of the leftist, separatist Scottish National Party (SNP), had said she had taken a COVID-19 test on Saturday after experiencing 'mild symptoms', but made the journey south on Monday because she said she was feeling 'much better'. Potentially risking infection to other MPs in Parliament, she then entered the chamber and used her time to praise the NHS for its handling of the pandemic, according to the Metro. It was after her appearance in the House of Commons that evening she received the news she had coronavirus. Rather than self-isolating at her London home as legally mandated, she took the train back to Scotland on Tuesday morning, failing to inform the Speaker of the House of Commons until Wednesday afternoon. The MP apologised for her actions, and the SNP Westminster leader Ian Blackford announced on Thursday that he would be suspending the whip for Ferrier, effectively suspending her from the party. On Friday, party leader Nicola Sturgeon called for Ferrier to 'do the right thing' and resign as MP.[238]  Czechia to Reintroduce a State of Emergency on Monday[239] On Monday, Oct. 5, the Czech Republic will declare a state of emergency once again after the government approved the proposal of the Minister of Health Roman Prymula, who suggested to make this move to stop the rapid spread of coronavirus. The state of emergency will last for 30 days. According to Prymula, without declaring the state of emergency, the number of patients with COVID could strain the capacity of medical facilities by the end of October.[240]  EU Launches Legal Action Against UK for Breaching Divorce Agreement[241] European Commission President Ursula von der Leyen announced on Thursday that the European Union was launching legal proceedings against the United Kingdom for passing legislation that overrides part of the Brexit withdrawal agreement (WA). On Wednesday, the House of Commons passed the Internal Market Bill, which allows for the British parliament to overturn parts of the WA. Prime Minister Boris Johnson put forward the bill because he said that the EU had not been negotiating in 'good faith' and wanted a legal mechanism to protect the movement of goods within the nation in the event of a no-deal.[242]  French Butcher Attacked With Tear Gas by Children for Selling Pork[243] Children as young as twelve years old attacked a butcher in the French city of Lyon, allegedly over the shop selling pork products. The attacks took place on September 19th at the butcher shop located in the 8th arrondissement of Lyon with the first incident at around 4 pm just seeing the children hurl insults at the employees. 'They were blaming us for selling pork,' one of the butchers said.[244]  German Court Opens Dieselgate Trial of Ex-Audi Boss Stadler[245] Five years after parent company Volkswagen owned up to the scam (ANSA-AFP) — MUNICH, 30 SET — Former Audi CEO Rupert Stadler on Wednesday became the first auto boss to stand trial in Germany over the 'dieselgate' emissions cheating scandal. Five years after parent company Volkswagen owned up to the scam, Stadler appeared before the Munich district court to answer fraud charges. He wore a face mask as a precaution against the coronavirus. On trial alongside him are former Audi and Porsche manager Wolfgang Hatz and two Audi engineers.[246]  Germany: Medical Doctors Declare That the Pandemic Was Planned[247] A group of over 500 medical doctors in Germany called 'Doctors for Information' made a shocking statement during a national press conference: 'The Corona panic is a play. It's a scam. A swindle. It's high time we understood that we're in the midst of a global crime.' This large group of medical experts publishes a medical newspaper on 500,000 copies every week, to inform the public about the massive misinformation in the mainstream media. They also organize mass protests in Europe, like the one on August 29, 2020 where 12 million people signed up and several millions actually showed up. Why do these 500+ medical doctors say the pandemic is a global crime? What do they know, that we don't?[248]  Most Czechs Would Refuse COVID-19 Vaccine, Do Not Trust Vaccines in General[249] Most Czechs would refuse to be vaccinated against COVID-19 when the vaccine is available, according to the survey by the STEM / MARK agency, with respondents mostly explaining their reluctance by saying that they generally did not trust any vaccination. According to the respondents, the COVID-19 vaccine in preparation is also not sufficiently tested. Vaccines against a new type of coronavirus are currently being developed and tested in several countries, including the Czech Republic. Russian researchers have also introduced the first officially completed vaccine named Sputnik. So far, Czechia has a prototype of its own vaccine, which will now be assessed by experts from the Czech Vaccinological Society. However, almost three-fifths of Czechs said in the current survey that they did not want to be vaccinated against coronavirus.[250]  Orban Demands Resignation of EU Commission VP Jourova[251] Hungary suspending 'all bilateral contacts with her' (ANSA) — BELGRADE, 29 SET — Hungary's Prime Minister Viktor Orban requested the immediate resignation of European Commission Vice President Vera Jourova in a letter to EC President Ursula von der Leyen, Orban's International Communications Office informed today. Hungary is at the same time suspending 'all bilateral political contacts with her.' According to Orban, Jourova's recent statements are 'incompatible with her current mandate.' In the letter, Orban claimed that Jourova said that in Hungary 'a sick democracy' is being built, a 'political attack against the democratically elected Government of Hungary' and a 'humiliation to Hungary and the Hungarian people.' Moreover, Orban recalled that the 'Commission's role' is 'neutral' and Jourova's wording are 'a blatant violation of the principle of sincere cooperation.'[252]  Poland Hears Echoes of Nazi Rhetoric After German Politician Urges EU to Starve Poland and Hungary[253] Deputy Head of the European Parliament, Katarina Barley, has caused massive outrage due to her appeal to 'starve' Poland and Hungary of EU funds. According to the website of radio Deutschlandfunk, Barley called for increased pressure against Poland and Hungary to maintain so-called rule of law in those countries. 'The rule of law is constantly broken and EU funds are an efficient way to exact pressure. States such as Poland and Hungary must be financially starved. Funds are an efficient lever,' she told German radio. Several Polish politicians and commentators criticized Barley, emphasizing the historic connotation of using the word 'starvation' in context of Polish-German relations, according to Polish media outlet Salon24.[254]  Scotland: COVID Police Crash 10-Year-Old Girl's Birthday Party After Neighbors Snitch on Family[255] Police in Scotland turned up at a 10-year-old girl's birthday party after a neighbor snitched on her family for not following coronavirus social distancing rules.[256]  Swedish Expert Tells Govt to Crack Down Even Harder on Hate Speech and Misinformation[257] Swedish government investigator Carl Heath has recommended the state crack down even harder on so-called hate speech online, as well as disinformation and propaganda. According to Mr Heath, a researcher at Sweden's RISE research institute, propaganda and hate speech are a threat to the country's democracy.[258]  The 'Hidden Epidemic' — Child-Abuse 'Under-Reported' During UK Lockdown[259] As a result of the COVID-19 shutdown ordered by governments, adolescents and children are being physically abused in record numbers, with incidences involving children in England and Wales at their highest levels since 2014, according to a recent report by the NSPCC. Even the prestigious Lancet medical journal is finally admitting that the government's own lockdown measures have driven increases in mortality resulting — due to movement restrictions imposed during the supposed 'pandemic.'[260]  The German Left and Right's Shared Affinity for Russia[261] by Thomas O. Falk Similarities between Germany's left and the right-wing AfD may seem hard to find, however when it comes to Russia and President Putin, both appear to possess shared ideas and sentiments. Are the AfD and the Left Really Polar Opposites? Germany's right-wing party Alternative für Deutschland (AfD) and The Left are easy to distinguish in daily politics. Both sides make sure of it by slandering one another on an almost daily basis by calling each other 'Nazis' and 'Communists.' And those are just the friendlier exchanges. The recent assassination attempt on Aleksej Navalny, however, once again displayed how the contours of German politics are blurred when Russia is involved. The latest example of this was provided by the AfD's foreign policy spokesman Hansjörg Müller. Asked about the Navalny case and Russia's involvement he stated that the US could have committed the crime because of Nord Stream 2. [][262]  UK Softens Negotiating Stance, Offers EU Three-Year Fishing 'Transition Period': Report[263] The United Kingdom has reportedly softened its position on one of its Brexit red lines, by offering the European Union a three-year 'transition period' for European fishermen to access British fishing waters. Britain's negotiators are said to have offered European fleets a 'phase down' from 2021 to 2024, rather than the UK taking back full control of fishing waters at the end of the transition period on December 31st, 2020.[264]  UK: Ariana Grande Concert Bomber Associated With Known Extremists, Was on Security Services Radar 18 Times[265] Salman Abedi, the jihadist who killed 22 people at an Ariana Grande concert in Manchester, United Kingdom in 2017 repeatedly came to the attention of the security services but officers failed to connect the dots, leaving him free to murder. The Libyan-origin 22-year-old detonated a rucksack full of improvised explosives at the Manchester Arena on May 22nd 2017, killing 22 at an Ariana Grande concert. Most of the victims were child fans of the pop star, and their parents who had chaperoned them.[266]  UK: Conservative MP Slams 'Nanny State Socialist' Response to Coronavirus[267] Conservative MP Philip Davies has criticised the government's 'nanny state socialist' coronavirus response, after the House of Commons had voted to extend the emergency powers which gives the prime minister autonomy to pass legislation without requiring parliamentary scrutiny. Addressing Health Secretary Matt Hancock in the House of Commons on Thursday, Mr Davies criticised the 'arbitrary' 10 pm curfew on pubs, restaurants, and other social venues which he said is destroying Britain's hospitality industry and thereby putting Britons out of work.[268]  UK: COVID-1984: Wedding Venue Shut Down, Fined 10,000 for Having Too Many Guests[269] A wedding venue in Luton has been forced to shut down and its manager was fined 10,000 for hosting a wedding reception that reportedly had too many people attend, contravening the restrictions on public gatherings decreed by Prime Minister Boris Johnson. The wedding venue was ordered to shut on September 25th, after Luton council gave the venue a direction notice on the premises, thereby ordering its closure. Police said that it will remain closed until Council Officers 'are satisfied that it can, and will, do so safely.'[270]  UK: Furious Porsche Owner Blocks Road to Stop Council Tow Truck Taking His Sports Car Over Unpaid Parking Ticket — and Wins![271] Outraged Peter Fennell saw his car being loaded on a tow-truck hour after ticket. He obstructed the lorry by sitting in the road in Highgate as he worked on laptop. His wife Anne stood behind the tow-truck so it couldn't reverse and escape.[272]  UK: The NHS Needs to Stop Being Hysterical. Taking Steps to Shield the Vulnerable Elderly From COVID is Not 'Age-Based Apartheid'[273] There are practical ways to protect the vulnerable elderly without going as far as 'age-based apartheid.' For example, special efforts have been made to ensure older people can get shopping delivered rather than having to go out themselves. Older people themselves are now much more aware of the risks than before, but at least have choices now about how much risk they are willing to accept. Those choices should not be taken away from them. That seems to be the opposite of current government policy — to impose sweeping restrictions on everyone and isolate the most vulnerable, whatever their personal wishes. So area after area of the UK is now under specific local restrictions. Scotland now bans members of one household entering another home. In the north-east of England, the rules will go even further this week, banning households from meeting each other in any enclosed space and strongly advising against mixing outdoors. It's getting to the point where talk of 'local' lockdowns is becoming meaningless, since so many areas now face restrictions that they are, in effect, national restrictions. There seems to be a misguided sense of fairness going on. Rather than be seen to discriminate against older people — which is what the virus itself does — the medical establishment seems to want to make everyone suffer equally. So we end up with the farce of university students being forcibly confined to their halls of residence and told not to go home to their families, despite the fact that the illness poses little risk of serious illness to them.[274]  UK: Watch: Prince Harry and Meghan Speaks to London Newspaper on Race 'Awakening', Black History Month[275] LONDON (AP) — Prince Harry has spoken about his 'awakening' to race issues as he and his wife, Meghan, launched an anti-racism campaign to mark Black History Month in the U.K. In a video interview with the Evening Standard newspaper published Thursday, Harry said London sometimes 'doesnt feel as diverse as it actually is' and that he wanted to use his celebrity to raise awareness about the Black community and the challenges it faces.[276]  Vatican Chief Denounces Intolerance of the 'Politically Correct'[277] ROME — The Vatican's Secretary of State decried the intolerance of 'political correctness' Wednesday as an insidious attack on religious freedom present in many Western democracies. 'Attacks on religious freedom are often driven by fear and ideology,' stated Cardinal Pietro Parolin at a Rome conference on religious liberty organized by the U.S. Embassy to the Holy See and attended by U.S. Secretary of State Mike Pompeo.[278]  'You Cannot Lock Down Everybody': Madrid Leaders Oppose Spanish Govt's Plan to Lock Down Capital[279] Health Ministry said central government overriding regional authorities to impose lockdown of city of over 3 million people in coming days.[280]  The EU Should Punish Lukashenko for Violence in Belarus, Say Czech PM Babis[281] The European Union should include the authoritarian ruler Alexander Lukashenko on the Belarusian sanctions list, stated Czech Prime Minister Andrej Babis before the beginning of the EU summit, which decided on imposing the sanctions. The list of 40 officials who are responsible for election manipulation and the violent suppression of protests in Belarus, was ready in the middle of September, however, Lukashenko's name is missing from the list. 'Those sanctions should be imposed on him, especially, as he is the one who is the cause of violence in Belarus,' Babis said before the meeting of the EU representatives.[282]  Report: Dozens of Greeks Travel to Caucasus in Defense of Armenia[283] The Greek City Times (GCT) reported on Thursday that roughly 80 volunteers from Greece are traveling to Armenia to support the country against Turkey and Azerbaijan in the contested Nagorno-Karabakh region. According to GCT's sources, about 50 of the volunteers are Greek citizens of Armenian heritage, while the rest are ethnic Greeks. They hailed from towns all across Greece.[284]  Turkey is Killing Armenians. Again. (and Why it Matters to US)[285] The Turkish government under President Tayyip Erdogan is supporting Azerbaijan in its attacks on mostly Christian Armenia. Given Erdogan's repeated sponsorship of anti-Christian jihadists around the world, The Stream interviewed regional expert Johannes de Jong about the conflict.[286]  China Uses Presidential Debate to Attack America, Promote Global Authoritarianism[287] Chinese state media once again attacked diversity of opinion in the US to promote the Communist state's brand of global authoritarianism, this time reviewing the Presidential debate between Trump and Biden, and noting that Americans must be 'disappointed.' Suddenly appearing to become television critics, China's Global Times on Wednesday described the debate as 'full of personal attacks and disruptions which jeopardized the audience's viewing experience'.[288]  Chinese State Media Gloats About Trump Catching Coronavirus[289] The editor-in-chief of Chinese state media outlet the Global Times is gloating about how Trump catching coronavirus could ruin his re-election chances. The Global Times is seen in the west as 'part of the Chinese government's propaganda apparatus' because it is under the umbrella of the Chinese Communist Party's People's Daily newspaper. 'President Trump and the first lady have paid the price for his gamble to play down the COVID-19,' tweeted the outlet's editor-in-chief Hu Xijin.[290]  Owner of Online Chinese Christian Bookstore Sentenced to 7 Years Imprisonment, Government to Destroy Nearly 13,000 Books[291] Chen Yu, owner of a Chinese Christian bookstore that operates online, has been sentenced by the government to serve seven years in prison and pay a fine of nearly $30,000 for 'illegal business operations.' The People's Court of Linhai City levied the sentence against Chen last week. He was arrested in September 2019. Chen allegedly has been selling publications that are of a religious nature and not government approved. The publications supposedly were from the United States, Taiwan, and other nations. Chen's punishment also includes confiscation of his smart phone and destruction of his stock of 12,864 books. Police have begun a search to locate Chen's customers across China, based on the bookstore's records, and will destroy the merchandise purchased from Chen's store, according to International Christian Concern.[292]  Awkward Moment Daniel Andrews Posts Two-Year-Old Picture With Smiling Young Apprentices to Promote Himself — Only for Them to Turn Around and Say They Don't Have Jobs Anymore Because of His Lockdown[293] Mr Andrews used an old snap of a visit to Chisolm TAFE in 2018 in a post spruiking his education agenda on Wednesday. The picture shows the premier smiling alongside two apprentices.[294]  'It's Happening Again': Private Security Guards Are Pulled From Melbourne Quarantine Hotel After Whistleblower Says They're Untrained and Not Following Procedures — Sparking Fears the City Could Suffer a Third Wave[295] Guards employed by services company Spotless were sent home from the Novotel in Southbank half way through their shift on Wednesday.[296]  Jealous Woman Who Stabbed Her Ex-Girlfriend 58 Times After She Plunged Five Floors From a Balcony is Jailed for 19 Years[297] The final moments of Shuyu Zhou's life were filled with 'excruciating pain, fear and terror'. She was stabbed 58 times by her jilted former lover Zixi Wang, following a five-storey balcony fall.[298]  'No Evidence' Melbourne's Draconian Curfew Keeps Coronavirus Cases Down — Admits the Senior Bureaucrat Who Extended the Policy[299] The COVID-19-hit city's five million residents were on August 2 banned from leaving their homes between the hours of 8pm to 5am except for work, medical or care-giving reasons.[300]  U.N. In Crisis as UNICEF Joins W.H.O. To Face Endemic Sex Abuse Claims[301] UNICEF on Wednesday became the third U.N. agency in less than 48-hours to begin an internal inquiry into allegations of sexual abuse of women in the Democratic Republic of Congo (DRC), as claims of rape by U.N. workers threaten to engulf the globalist organization. The children's fund said it was 'appalled that people who identify as UNICEF workers have reportedly committed abuse against vulnerable women in the Democratic Republic of the Congo.'[302]  All Unaccompanied Migrant Minors Should be Deported From France, Says Philosopher Eric Zemmour[303] The unaccompanied minor immigrants in France not only cost the state huge amounts of money, they are also a major source of delinquency and crime, French philosopher and essayist ric Zemmour said while speaking on French news channel CNews. 'Among the these minors, some 40,000 to 50,000 a year cost us [in France] billions [of euros], and feature an enormous delinquency. I never said they are all delinquents, all I said was that a great many of them are,' Zemmour said.[304]  At Least One Honduran Migrant Dies After Caravan of 3,000 Forces Their Way Across the Guatemala Border in Hopes of Reaching the United States[305] At least one Honduran man has died after as many 3,000 migrants stampeded across the Guatemala border Thursday in hopes of getting to the United States. The Guatemalan Institute of Migration said the man, who was not identified, was traveling aboard a tractor trailer in the border town of Entre Rios when he fell to the ground and was subsequently run over by the truck. The Guatemalan government, which had just opened its borders that had been shut due to the COVID-19 pandemic, promised to detain and deport anyone caught unlawfully crossing its border with Honduras.[306]  France: Paris Region Arrests Over 6,300 Underage Migrants in 2020[307] The Paris region of Ile-de-France has seen a surge in the number of arrests of underage unaccompanied migrants, with 2020 seeing over 6,300 arrests so far this year. According to the Paris prefecture, the numbers of arrests have increased over the last three years, with the prefecture largely blaming increases in illegal migration for the surge in arrests.[308]  Germany: Berlin's Migrant Clans Are Major Factor Behind High Crime Rate, Chief Prosecutor Says[309] The growing crime rate in the German capital is undermining citizens' trust in the rule of law, Berlin Chief Public Prosecutor Ralph Knispel told Berliner Zeitung in an interview. 'The population's trust in the rule of law has declined. There are areas where people feel unsafe, and there are corners in Berlin, for example in Neukölln and Kreuzberg, where even police officers only move in groups because they are exposed to attacks,' Knispel said. Knispel, chairman of the Association of Berlin Public Prosecutors, has for a long time been warning politicians for ignoring the growth of migrant clans.[310]  Germany is Failing to Fight Child Marriages in Migrant Communities[311] Although Germany has a law to protect minors from forced marriages, it does not apply in practice, and the number of child marriages in Germany is rapidly rising, with 98 percent of those affected with a migration background. Child marriages are not only the practice of people from Syria, Iraq, or Afghanistan but also from Turkey and even Bulgaria, according to German news outlet Focus. In 2019, the authorities registered 819 marriages with a minor. 'In fact, there are many more' said Monika Michell from the Terre des Femmes organization, with Michell providing an example of a 16-year-old girl named Aylin.[312]  'Give British Workers a Chance!' Think Tank Bashes Plan to Import Millions of Workers During Economic Crisis[313] Migration Watch UK has condemned Prime Minister Boris Johnson's plan to open up the jobs of millions of British workers to global competition as a part of its post-Brexit economic strategy, despite looming high unemployment in the wake of the China virus. Analysis conducted by the mass migration sceptic think tank warned that through the reduction of educational and salary requirements, the government will expose 150 mid-skill professions —including butchers, bakers, and welders — which are currently staffed by around three million British-born workers to global competition.[314]  Italian Authorities Open Fire After Being Rammed by Suspected Smuggler Boat[315] The Italian Guardia di Finanza fired across the bows of a Tunisian fishing vessel suspected of aiding illegal migration after the boat rammed one of the Italian ships. The dramatic incident, which took place off the coast of Lampedusa, began after 40 Tunisians landed on the Italian island the day before. Their presence had attracted the attention of the Italian coastguard, which set to sea to investigate and found three boats pretending to fish in Italian waters.[316]  Largest Texas County Adds Noncitizens to Voter Rolls[317] Harris County, which includes Houston, had more than four million people in the last census[318]  Lawyer Linked to Swedish Migrant Clan Gangs Threatened With Expulsion From Bar Association[319] Gothenburg lawyer Edip Samuelsson, who has represented local migrant clan gangs, has been threatened with expulsion from the Bar Association after allegedly leaking restricted information from detainees. Samuelsson, who has represented members of Gothenburg's notorious Ali Khan clan in several cases, was fined 50,000 Swedish kronor (4,324/$5,580) and given a warning after being found to have violated legal practice rules for leaking information.[320]  Salvini Looks to Head Off Migrant Trial, Seeks Political Gain[321] CATANIA, Italy (Reuters) — Italy's far-right leader Matteo Salvini goes to court on Saturday to try to persuade a judge not to charge him with illegally detaining migrants at sea — a crime that carries a maximum 15-year prison term. The high profile case centres on an incident in July 2019, when Salvini, the then interior minister, blocked more than 100 migrants aboard a coastguard sharp for six days as he waited for European allies to agree to take them in. Salvini has looked to leverage maximum political gain from the legal battle, saying he had been acting in the national interest by slowing the flow of undocumented migrants.[322]  The DOJ Forced a New Jersey Town to Accept a Mosque, A Chinese Immigrant Family's Son Joined Hamas[323] When federal investigators showed up at the Xie family home in Basking Ridge, there was a courtesy Porsche loaner in the driveway. The pleasant New Jersey community has become the place where successful Chinese immigrants move after they've outgrown places like Fort Lee. Like the earlier generation of Jewish residents, they came for the schools and suburban living. The neighbors of the Xie family on the tree-lined street are mostly Jewish and Asian upper middle class professionals employed by Fortune 500 companies and living the American dream. The Xie home with its soaring gables, its two car garage, and the Porsche out front, signaled that they had made it. And with access to good schools, their children would outdo them. Jonathan Xie probably never will. His guilty plea to one count of concealing attempts to provide material support to a designated foreign terrorist organization puts an end to the case against him, and likely to the future his parents might have planned for him: a degree from an Ivy League college, a prestigious profession, and another big house like theirs in a leafy suburb. Two years after Jonathan graduated from high school, federal investigators were going through the familiar and humiliating process of carting boxes past the loaner Porsche and the two car garage. Something had gone very wrong. Like a surprisingly diverse number of American teens, Jonathan had decided to convert to Islam, become an Islamic terrorist and kill lots of people. Especially Jews. And possibly anyone in Trump Tower. Including President Trump[324]  UK Considering Floating Asylum Centres in Old Ferries, Sending Migrants to Remote Islands: Reports[325] The British government is said to be considering off-shore asylum centres on old ferries, or even sending claimants to remote islands in the South Atlantic. The government is reportedly considering turning retired ferries into floating asylum centres off of the British coast to hold would-be refugees until their claims are assessed, according to documents seen by The Times.[326]  UK: More Than 9,000 Asylum Seekers Are Now Living in 91 Hotels Across the Country Amid Record Number of Channel Crossings[327] More than 9,000 asylum seekers are living in 91 hotels across the country after a record year for Channel crossings, MPs have been told. Home Office officials told the Public Accounts Committee 9,500 people have been put up in almost a hundred hotels in around 50 local authority areas. And the department's permanent secretary Matthew Rycroft told the committee: 'There are more people coming into the aylum system at the moment than are leaving it and that is because of Covid'.[328]  UN Insists Record Boat Migrant Numbers 'Not a Threat' To Britain[329] Record numbers of illegal immigrants crossing the English Channel are 'not a threat' to Britain, and could even be a boon for taxpayers, the United Nations (UN) has claimed. Speaking to the Commons Home Affairs Committee on Wednesday, representatives from the international body argued that Britain should open new channels that would allow many more low and no-skilled third world migrants to enter the country legally in order to deter individuals from paying people traffickers.[330]  Athletics Great Jane Flemming Says Transgender Athletes Shouldn't be Allowed to Compete in Women's Sport as Their Physical Advantages Make Them a Danger to Female Competitors[331] Jane Flemming, who competed in three Commonwealth and two Olympic games during the late 1980s and early 1990s, said transgender athletes were a safety risk to female competitors.[332]  Satanic Temple Sues Advertising Company for Refusing to Put Up Billboards Claiming Abortion is a Ritual[333] The Satanic Temple is suing an advertising company after it refused to display billboards that said abortion is a 'ritual.' The temple has accused Lamar Advertising of religious discrimination for not putting up eight billboards in Arkansas and Indiana that say abortion is a ritual and that its 'religious abortion ritual averts many state restrictions.'[334]  Trump Tweets He Will Block Navy Decision to Make Seal Ethos Gender-Neutral, Calls it 'Ridiculous'[335] President Trump tweeted on Thursday that he would overturn a Navy decision to change the Navy SEAL ethos and Special Warface Combatant-Craft Crewman creed to be gender-neutral. The creed and ethos were both recently changed to be gender-neutral, removing words like 'men' and 'man' in favor of 'warrior' and 'SEALS.'[336]  UK Teachers Banned From Encouraging Children to Change Their Gender According to New Breakthrough Guidelines[337] New British legislation is being hailed as a breakthrough that discourages teachers from suggesting that children should change their gender based on what they choose to wear or personality traits. The new British guidelines concern interpersonal, sexual and sexual health education in primary and secondary schools, and come at a time when gender transition surgeries are surging in the United Kingdom. Transsexuality is only one of the many topics mentioned, but it already suggests a significant change in the approach of the British government to the issue, according to Polish outlet Niezalezna.[338] [ 1]: </w:t>
      </w:r>
      <w:hyperlink r:id="rId1891" w:history="1">
        <w:r>
          <w:rPr>
            <w:rFonts w:ascii="arial" w:eastAsia="arial" w:hAnsi="arial" w:cs="arial"/>
            <w:b w:val="0"/>
            <w:i/>
            <w:strike w:val="0"/>
            <w:noProof w:val="0"/>
            <w:color w:val="0077CC"/>
            <w:position w:val="0"/>
            <w:sz w:val="20"/>
            <w:u w:val="single"/>
            <w:vertAlign w:val="baseline"/>
          </w:rPr>
          <w:t>http://www.carolineglick.com</w:t>
        </w:r>
      </w:hyperlink>
      <w:r>
        <w:rPr>
          <w:rFonts w:ascii="arial" w:eastAsia="arial" w:hAnsi="arial" w:cs="arial"/>
          <w:b w:val="0"/>
          <w:i w:val="0"/>
          <w:strike w:val="0"/>
          <w:noProof w:val="0"/>
          <w:color w:val="000000"/>
          <w:position w:val="0"/>
          <w:sz w:val="20"/>
          <w:u w:val="none"/>
          <w:vertAlign w:val="baseline"/>
        </w:rPr>
        <w:t xml:space="preserve">/ [ 2]: #422283 [ 3]: #422086 [ 4]: #422195 [ 5]: #422225 [ 6]: #422138 [ 7]: #422116 [ 8]: #422146 [ 9]: #422130 [ 10]: #422231 [ 11]: #422122 [ 12]: #422142 [ 13]: #422084 [ 14]: #422181 [ 15]: #422171 [ 16]: #422165 [ 17]: #422209 [ 18]: #422152 [ 19]: #422120 [ 20]: #422305 [ 21]: #422303 [ 22]: #422297 [ 23]: #422187 [ 24]: #422193 [ 25]: #422106 [ 26]: #422191 [ 27]: #422132 [ 28]: #422229 [ 29]: #422215 [ 30]: #422140 [ 31]: #422207 [ 32]: #422163 [ 33]: #422177 [ 34]: #422205 [ 35]: #422175 [ 36]: #422159 [ 37]: #422221 [ 38]: #422148 [ 39]: #422213 [ 40]: #422233 [ 41]: #422183 [ 42]: #422156 [ 43]: #422301 [ 44]: #422211 [ 45]: #422203 [ 46]: #422124 [ 47]: #422299 [ 48]: #422199 [ 49]: #422197 [ 50]: #422179 [ 51]: #422118 [ 52]: #422110 [ 53]: #422223 [ 54]: #422161 [ 55]: #422189 [ 56]: #422136 [ 57]: #422114 [ 58]: #422169 [ 59]: #422173 [ 60]: #422150 [ 61]: #422201 [ 62]: #422239 [ 63]: #422263 [ 64]: #422243 [ 65]: #422269 [ 66]: #422261 [ 67]: #422088 [ 68]: #422108 [ 69]: #422249 [ 70]: #422087 [ 71]: #422241 [ 72]: #422102 [ 73]: #422253 [ 74]: #422104 [ 75]: #422089 [ 76]: #422271 [ 77]: #422273 [ 78]: #422267 [ 79]: #422281 [ 80]: #422154 [ 81]: #422112 [ 82]: #422279 [ 83]: #422275 [ 84]: #422128 [ 85]: #422235 [ 86]: #422277 [ 87]: #422144 [ 88]: #422185 [ 89]: #422167 [ 90]: #422227 [ 91]: #422091 [ 92]: #422097 [ 93]: #422093 [ 94]: #422099 [ 95]: #422289 [ 96]: #422237 [ 97]: #422293 [ 98]: #422257 [ 99]: #422251 [ 100]: #422245 [ 101]: #422287 [ 102]: #422259 [ 103]: #422126 [ 104]: #422255 [ 105]: #422295 [ 106]: #422085 [ 107]: #422265 [ 108]: #422291 [ 109]: #422285 [ 110]: #422095 [ 111]: #422217 [ 112]: #422219 [ 113]: #422247 [ 114]: </w:t>
      </w:r>
      <w:hyperlink r:id="rId1892" w:history="1">
        <w:r>
          <w:rPr>
            <w:rFonts w:ascii="arial" w:eastAsia="arial" w:hAnsi="arial" w:cs="arial"/>
            <w:b w:val="0"/>
            <w:i/>
            <w:strike w:val="0"/>
            <w:noProof w:val="0"/>
            <w:color w:val="0077CC"/>
            <w:position w:val="0"/>
            <w:sz w:val="20"/>
            <w:u w:val="single"/>
            <w:vertAlign w:val="baseline"/>
          </w:rPr>
          <w:t>https://www.breitbart.com/economy/2020/10/01/europes-unemployment-rises-for-5th-month-narrows-gap-with-u-s/</w:t>
        </w:r>
      </w:hyperlink>
      <w:r>
        <w:rPr>
          <w:rFonts w:ascii="arial" w:eastAsia="arial" w:hAnsi="arial" w:cs="arial"/>
          <w:b w:val="0"/>
          <w:i w:val="0"/>
          <w:strike w:val="0"/>
          <w:noProof w:val="0"/>
          <w:color w:val="000000"/>
          <w:position w:val="0"/>
          <w:sz w:val="20"/>
          <w:u w:val="none"/>
          <w:vertAlign w:val="baseline"/>
        </w:rPr>
        <w:t xml:space="preserve"> [ 115]: #topheadline [ 116]: </w:t>
      </w:r>
      <w:hyperlink r:id="rId1893" w:history="1">
        <w:r>
          <w:rPr>
            <w:rFonts w:ascii="arial" w:eastAsia="arial" w:hAnsi="arial" w:cs="arial"/>
            <w:b w:val="0"/>
            <w:i/>
            <w:strike w:val="0"/>
            <w:noProof w:val="0"/>
            <w:color w:val="0077CC"/>
            <w:position w:val="0"/>
            <w:sz w:val="20"/>
            <w:u w:val="single"/>
            <w:vertAlign w:val="baseline"/>
          </w:rPr>
          <w:t>https://www.ansa.it/nuova_europa/en/news/sections/news/2020/09/29/germany-public-debt-at-all-time-high-in-first-half-of-2020_b8d06e8a-d325-4d0d-b6b7-5661acdbd92b.html</w:t>
        </w:r>
      </w:hyperlink>
      <w:r>
        <w:rPr>
          <w:rFonts w:ascii="arial" w:eastAsia="arial" w:hAnsi="arial" w:cs="arial"/>
          <w:b w:val="0"/>
          <w:i w:val="0"/>
          <w:strike w:val="0"/>
          <w:noProof w:val="0"/>
          <w:color w:val="000000"/>
          <w:position w:val="0"/>
          <w:sz w:val="20"/>
          <w:u w:val="none"/>
          <w:vertAlign w:val="baseline"/>
        </w:rPr>
        <w:t xml:space="preserve"> [ 117]: #topheadline [ 118]: </w:t>
      </w:r>
      <w:hyperlink r:id="rId1894" w:history="1">
        <w:r>
          <w:rPr>
            <w:rFonts w:ascii="arial" w:eastAsia="arial" w:hAnsi="arial" w:cs="arial"/>
            <w:b w:val="0"/>
            <w:i/>
            <w:strike w:val="0"/>
            <w:noProof w:val="0"/>
            <w:color w:val="0077CC"/>
            <w:position w:val="0"/>
            <w:sz w:val="20"/>
            <w:u w:val="single"/>
            <w:vertAlign w:val="baseline"/>
          </w:rPr>
          <w:t>https://www.marketwatch.com/story/us-economy-adds-661000-jobs-in-september-and-unemployment-rate-falls-to-79-2020-10-02</w:t>
        </w:r>
      </w:hyperlink>
      <w:r>
        <w:rPr>
          <w:rFonts w:ascii="arial" w:eastAsia="arial" w:hAnsi="arial" w:cs="arial"/>
          <w:b w:val="0"/>
          <w:i w:val="0"/>
          <w:strike w:val="0"/>
          <w:noProof w:val="0"/>
          <w:color w:val="000000"/>
          <w:position w:val="0"/>
          <w:sz w:val="20"/>
          <w:u w:val="none"/>
          <w:vertAlign w:val="baseline"/>
        </w:rPr>
        <w:t xml:space="preserve"> [ 119]: #topheadline [ 120]: </w:t>
      </w:r>
      <w:hyperlink r:id="rId1895" w:history="1">
        <w:r>
          <w:rPr>
            <w:rFonts w:ascii="arial" w:eastAsia="arial" w:hAnsi="arial" w:cs="arial"/>
            <w:b w:val="0"/>
            <w:i/>
            <w:strike w:val="0"/>
            <w:noProof w:val="0"/>
            <w:color w:val="0077CC"/>
            <w:position w:val="0"/>
            <w:sz w:val="20"/>
            <w:u w:val="single"/>
            <w:vertAlign w:val="baseline"/>
          </w:rPr>
          <w:t>https://disrn.com/news/11-children-recovered-in-new-orleans-during-us-marshals-operation-summer-rescue</w:t>
        </w:r>
      </w:hyperlink>
      <w:r>
        <w:rPr>
          <w:rFonts w:ascii="arial" w:eastAsia="arial" w:hAnsi="arial" w:cs="arial"/>
          <w:b w:val="0"/>
          <w:i w:val="0"/>
          <w:strike w:val="0"/>
          <w:noProof w:val="0"/>
          <w:color w:val="000000"/>
          <w:position w:val="0"/>
          <w:sz w:val="20"/>
          <w:u w:val="none"/>
          <w:vertAlign w:val="baseline"/>
        </w:rPr>
        <w:t xml:space="preserve"> [ 121]: #topheadline [ 122]: </w:t>
      </w:r>
      <w:hyperlink r:id="rId1896" w:history="1">
        <w:r>
          <w:rPr>
            <w:rFonts w:ascii="arial" w:eastAsia="arial" w:hAnsi="arial" w:cs="arial"/>
            <w:b w:val="0"/>
            <w:i/>
            <w:strike w:val="0"/>
            <w:noProof w:val="0"/>
            <w:color w:val="0077CC"/>
            <w:position w:val="0"/>
            <w:sz w:val="20"/>
            <w:u w:val="single"/>
            <w:vertAlign w:val="baseline"/>
          </w:rPr>
          <w:t>http://theeconomiccollapseblog.com/archives/a-swarm-of-nearly-600-earthquakes-rattles-southern-california-as-speculation-about-the-big-one-starts-to-rise-again</w:t>
        </w:r>
      </w:hyperlink>
      <w:r>
        <w:rPr>
          <w:rFonts w:ascii="arial" w:eastAsia="arial" w:hAnsi="arial" w:cs="arial"/>
          <w:b w:val="0"/>
          <w:i w:val="0"/>
          <w:strike w:val="0"/>
          <w:noProof w:val="0"/>
          <w:color w:val="000000"/>
          <w:position w:val="0"/>
          <w:sz w:val="20"/>
          <w:u w:val="none"/>
          <w:vertAlign w:val="baseline"/>
        </w:rPr>
        <w:t xml:space="preserve"> [ 123]: #topheadline [ 124]: </w:t>
      </w:r>
      <w:hyperlink r:id="rId1897" w:history="1">
        <w:r>
          <w:rPr>
            <w:rFonts w:ascii="arial" w:eastAsia="arial" w:hAnsi="arial" w:cs="arial"/>
            <w:b w:val="0"/>
            <w:i/>
            <w:strike w:val="0"/>
            <w:noProof w:val="0"/>
            <w:color w:val="0077CC"/>
            <w:position w:val="0"/>
            <w:sz w:val="20"/>
            <w:u w:val="single"/>
            <w:vertAlign w:val="baseline"/>
          </w:rPr>
          <w:t>https://newswithviews.com/america-and-freedom-hangs-in-the-balance</w:t>
        </w:r>
      </w:hyperlink>
      <w:r>
        <w:rPr>
          <w:rFonts w:ascii="arial" w:eastAsia="arial" w:hAnsi="arial" w:cs="arial"/>
          <w:b w:val="0"/>
          <w:i w:val="0"/>
          <w:strike w:val="0"/>
          <w:noProof w:val="0"/>
          <w:color w:val="000000"/>
          <w:position w:val="0"/>
          <w:sz w:val="20"/>
          <w:u w:val="none"/>
          <w:vertAlign w:val="baseline"/>
        </w:rPr>
        <w:t xml:space="preserve">/ [ 125]: #topheadline [ 126]: </w:t>
      </w:r>
      <w:hyperlink r:id="rId1898" w:history="1">
        <w:r>
          <w:rPr>
            <w:rFonts w:ascii="arial" w:eastAsia="arial" w:hAnsi="arial" w:cs="arial"/>
            <w:b w:val="0"/>
            <w:i/>
            <w:strike w:val="0"/>
            <w:noProof w:val="0"/>
            <w:color w:val="0077CC"/>
            <w:position w:val="0"/>
            <w:sz w:val="20"/>
            <w:u w:val="single"/>
            <w:vertAlign w:val="baseline"/>
          </w:rPr>
          <w:t>https://www.breitbart.com/2020-election/2020/10/01/anti-defamation-league-circulates-petition-urging-jews-to-denounce-trump/</w:t>
        </w:r>
      </w:hyperlink>
      <w:r>
        <w:rPr>
          <w:rFonts w:ascii="arial" w:eastAsia="arial" w:hAnsi="arial" w:cs="arial"/>
          <w:b w:val="0"/>
          <w:i w:val="0"/>
          <w:strike w:val="0"/>
          <w:noProof w:val="0"/>
          <w:color w:val="000000"/>
          <w:position w:val="0"/>
          <w:sz w:val="20"/>
          <w:u w:val="none"/>
          <w:vertAlign w:val="baseline"/>
        </w:rPr>
        <w:t xml:space="preserve"> [ 127]: #topheadline [ 128]: </w:t>
      </w:r>
      <w:hyperlink r:id="rId1899" w:history="1">
        <w:r>
          <w:rPr>
            <w:rFonts w:ascii="arial" w:eastAsia="arial" w:hAnsi="arial" w:cs="arial"/>
            <w:b w:val="0"/>
            <w:i/>
            <w:strike w:val="0"/>
            <w:noProof w:val="0"/>
            <w:color w:val="0077CC"/>
            <w:position w:val="0"/>
            <w:sz w:val="20"/>
            <w:u w:val="single"/>
            <w:vertAlign w:val="baseline"/>
          </w:rPr>
          <w:t>https://www.infowars.com/ap-style-guide-warns-reporters-not-to-describe-democrat-riots-as-riots</w:t>
        </w:r>
      </w:hyperlink>
      <w:r>
        <w:rPr>
          <w:rFonts w:ascii="arial" w:eastAsia="arial" w:hAnsi="arial" w:cs="arial"/>
          <w:b w:val="0"/>
          <w:i w:val="0"/>
          <w:strike w:val="0"/>
          <w:noProof w:val="0"/>
          <w:color w:val="000000"/>
          <w:position w:val="0"/>
          <w:sz w:val="20"/>
          <w:u w:val="none"/>
          <w:vertAlign w:val="baseline"/>
        </w:rPr>
        <w:t xml:space="preserve">/ [ 129]: #topheadline [ 130]: </w:t>
      </w:r>
      <w:hyperlink r:id="rId1900" w:history="1">
        <w:r>
          <w:rPr>
            <w:rFonts w:ascii="arial" w:eastAsia="arial" w:hAnsi="arial" w:cs="arial"/>
            <w:b w:val="0"/>
            <w:i/>
            <w:strike w:val="0"/>
            <w:noProof w:val="0"/>
            <w:color w:val="0077CC"/>
            <w:position w:val="0"/>
            <w:sz w:val="20"/>
            <w:u w:val="single"/>
            <w:vertAlign w:val="baseline"/>
          </w:rPr>
          <w:t>https://disrn.com/news/as-many-as-50-of-nycs-bars-and-restaurants-may-close-amid-continued-covid-19-restrictions</w:t>
        </w:r>
      </w:hyperlink>
      <w:r>
        <w:rPr>
          <w:rFonts w:ascii="arial" w:eastAsia="arial" w:hAnsi="arial" w:cs="arial"/>
          <w:b w:val="0"/>
          <w:i w:val="0"/>
          <w:strike w:val="0"/>
          <w:noProof w:val="0"/>
          <w:color w:val="000000"/>
          <w:position w:val="0"/>
          <w:sz w:val="20"/>
          <w:u w:val="none"/>
          <w:vertAlign w:val="baseline"/>
        </w:rPr>
        <w:t xml:space="preserve"> [ 131]: #topheadline [ 132]: </w:t>
      </w:r>
      <w:hyperlink r:id="rId1901" w:history="1">
        <w:r>
          <w:rPr>
            <w:rFonts w:ascii="arial" w:eastAsia="arial" w:hAnsi="arial" w:cs="arial"/>
            <w:b w:val="0"/>
            <w:i/>
            <w:strike w:val="0"/>
            <w:noProof w:val="0"/>
            <w:color w:val="0077CC"/>
            <w:position w:val="0"/>
            <w:sz w:val="20"/>
            <w:u w:val="single"/>
            <w:vertAlign w:val="baseline"/>
          </w:rPr>
          <w:t>https://www.infowars.com/black-proud-boys-destroy-left-wing-lies-denounce-white-supremacy</w:t>
        </w:r>
      </w:hyperlink>
      <w:r>
        <w:rPr>
          <w:rFonts w:ascii="arial" w:eastAsia="arial" w:hAnsi="arial" w:cs="arial"/>
          <w:b w:val="0"/>
          <w:i w:val="0"/>
          <w:strike w:val="0"/>
          <w:noProof w:val="0"/>
          <w:color w:val="000000"/>
          <w:position w:val="0"/>
          <w:sz w:val="20"/>
          <w:u w:val="none"/>
          <w:vertAlign w:val="baseline"/>
        </w:rPr>
        <w:t xml:space="preserve">/ [ 133]: #topheadline [ 134]: </w:t>
      </w:r>
      <w:hyperlink r:id="rId1902" w:history="1">
        <w:r>
          <w:rPr>
            <w:rFonts w:ascii="arial" w:eastAsia="arial" w:hAnsi="arial" w:cs="arial"/>
            <w:b w:val="0"/>
            <w:i/>
            <w:strike w:val="0"/>
            <w:noProof w:val="0"/>
            <w:color w:val="0077CC"/>
            <w:position w:val="0"/>
            <w:sz w:val="20"/>
            <w:u w:val="single"/>
            <w:vertAlign w:val="baseline"/>
          </w:rPr>
          <w:t>http://feedproxy.google.com/~r/zerohedge/feed/~3/91-D7EVrCBo/california-gov-newsom-changes-reopening-rules-again-adds-racial-equity-measures</w:t>
        </w:r>
      </w:hyperlink>
      <w:r>
        <w:rPr>
          <w:rFonts w:ascii="arial" w:eastAsia="arial" w:hAnsi="arial" w:cs="arial"/>
          <w:b w:val="0"/>
          <w:i w:val="0"/>
          <w:strike w:val="0"/>
          <w:noProof w:val="0"/>
          <w:color w:val="000000"/>
          <w:position w:val="0"/>
          <w:sz w:val="20"/>
          <w:u w:val="none"/>
          <w:vertAlign w:val="baseline"/>
        </w:rPr>
        <w:t xml:space="preserve"> [ 135]: #topheadline [ 136]: </w:t>
      </w:r>
      <w:hyperlink r:id="rId1903" w:history="1">
        <w:r>
          <w:rPr>
            <w:rFonts w:ascii="arial" w:eastAsia="arial" w:hAnsi="arial" w:cs="arial"/>
            <w:b w:val="0"/>
            <w:i/>
            <w:strike w:val="0"/>
            <w:noProof w:val="0"/>
            <w:color w:val="0077CC"/>
            <w:position w:val="0"/>
            <w:sz w:val="20"/>
            <w:u w:val="single"/>
            <w:vertAlign w:val="baseline"/>
          </w:rPr>
          <w:t>http://carolineglick.com/democrats-and-the-politics-of-projection</w:t>
        </w:r>
      </w:hyperlink>
      <w:r>
        <w:rPr>
          <w:rFonts w:ascii="arial" w:eastAsia="arial" w:hAnsi="arial" w:cs="arial"/>
          <w:b w:val="0"/>
          <w:i w:val="0"/>
          <w:strike w:val="0"/>
          <w:noProof w:val="0"/>
          <w:color w:val="000000"/>
          <w:position w:val="0"/>
          <w:sz w:val="20"/>
          <w:u w:val="none"/>
          <w:vertAlign w:val="baseline"/>
        </w:rPr>
        <w:t xml:space="preserve">/ [ 137]: </w:t>
      </w:r>
      <w:hyperlink r:id="rId1891" w:history="1">
        <w:r>
          <w:rPr>
            <w:rFonts w:ascii="arial" w:eastAsia="arial" w:hAnsi="arial" w:cs="arial"/>
            <w:b w:val="0"/>
            <w:i/>
            <w:strike w:val="0"/>
            <w:noProof w:val="0"/>
            <w:color w:val="0077CC"/>
            <w:position w:val="0"/>
            <w:sz w:val="20"/>
            <w:u w:val="single"/>
            <w:vertAlign w:val="baseline"/>
          </w:rPr>
          <w:t>http://www.carolineglick.com</w:t>
        </w:r>
      </w:hyperlink>
      <w:r>
        <w:rPr>
          <w:rFonts w:ascii="arial" w:eastAsia="arial" w:hAnsi="arial" w:cs="arial"/>
          <w:b w:val="0"/>
          <w:i w:val="0"/>
          <w:strike w:val="0"/>
          <w:noProof w:val="0"/>
          <w:color w:val="000000"/>
          <w:position w:val="0"/>
          <w:sz w:val="20"/>
          <w:u w:val="none"/>
          <w:vertAlign w:val="baseline"/>
        </w:rPr>
        <w:t xml:space="preserve">/ [ 138]: #topheadline [ 139]: </w:t>
      </w:r>
      <w:hyperlink r:id="rId1904" w:history="1">
        <w:r>
          <w:rPr>
            <w:rFonts w:ascii="arial" w:eastAsia="arial" w:hAnsi="arial" w:cs="arial"/>
            <w:b w:val="0"/>
            <w:i/>
            <w:strike w:val="0"/>
            <w:noProof w:val="0"/>
            <w:color w:val="0077CC"/>
            <w:position w:val="0"/>
            <w:sz w:val="20"/>
            <w:u w:val="single"/>
            <w:vertAlign w:val="baseline"/>
          </w:rPr>
          <w:t>https://summit.news/2020/10/01/cnn-says-were-never-getting-back-to-normal/</w:t>
        </w:r>
      </w:hyperlink>
      <w:r>
        <w:rPr>
          <w:rFonts w:ascii="arial" w:eastAsia="arial" w:hAnsi="arial" w:cs="arial"/>
          <w:b w:val="0"/>
          <w:i w:val="0"/>
          <w:strike w:val="0"/>
          <w:noProof w:val="0"/>
          <w:color w:val="000000"/>
          <w:position w:val="0"/>
          <w:sz w:val="20"/>
          <w:u w:val="none"/>
          <w:vertAlign w:val="baseline"/>
        </w:rPr>
        <w:t xml:space="preserve"> [ 140]: #topheadline [ 141]: </w:t>
      </w:r>
      <w:hyperlink r:id="rId1905" w:history="1">
        <w:r>
          <w:rPr>
            <w:rFonts w:ascii="arial" w:eastAsia="arial" w:hAnsi="arial" w:cs="arial"/>
            <w:b w:val="0"/>
            <w:i/>
            <w:strike w:val="0"/>
            <w:noProof w:val="0"/>
            <w:color w:val="0077CC"/>
            <w:position w:val="0"/>
            <w:sz w:val="20"/>
            <w:u w:val="single"/>
            <w:vertAlign w:val="baseline"/>
          </w:rPr>
          <w:t>https://summit.news/2020/10/02/cnns-don-lemon-suggests-trump-said-coronavirus-was-a-hoax/</w:t>
        </w:r>
      </w:hyperlink>
      <w:r>
        <w:rPr>
          <w:rFonts w:ascii="arial" w:eastAsia="arial" w:hAnsi="arial" w:cs="arial"/>
          <w:b w:val="0"/>
          <w:i w:val="0"/>
          <w:strike w:val="0"/>
          <w:noProof w:val="0"/>
          <w:color w:val="000000"/>
          <w:position w:val="0"/>
          <w:sz w:val="20"/>
          <w:u w:val="none"/>
          <w:vertAlign w:val="baseline"/>
        </w:rPr>
        <w:t xml:space="preserve"> [ 142]: #topheadline [ 143]: </w:t>
      </w:r>
      <w:hyperlink r:id="rId1906" w:history="1">
        <w:r>
          <w:rPr>
            <w:rFonts w:ascii="arial" w:eastAsia="arial" w:hAnsi="arial" w:cs="arial"/>
            <w:b w:val="0"/>
            <w:i/>
            <w:strike w:val="0"/>
            <w:noProof w:val="0"/>
            <w:color w:val="0077CC"/>
            <w:position w:val="0"/>
            <w:sz w:val="20"/>
            <w:u w:val="single"/>
            <w:vertAlign w:val="baseline"/>
          </w:rPr>
          <w:t>https://summit.news/2020/10/02/could-trumps-coronavirus-test-be-a-false-positive/</w:t>
        </w:r>
      </w:hyperlink>
      <w:r>
        <w:rPr>
          <w:rFonts w:ascii="arial" w:eastAsia="arial" w:hAnsi="arial" w:cs="arial"/>
          <w:b w:val="0"/>
          <w:i w:val="0"/>
          <w:strike w:val="0"/>
          <w:noProof w:val="0"/>
          <w:color w:val="000000"/>
          <w:position w:val="0"/>
          <w:sz w:val="20"/>
          <w:u w:val="none"/>
          <w:vertAlign w:val="baseline"/>
        </w:rPr>
        <w:t xml:space="preserve"> [ 144]: #topheadline [ 145]: </w:t>
      </w:r>
      <w:hyperlink r:id="rId1907" w:history="1">
        <w:r>
          <w:rPr>
            <w:rFonts w:ascii="arial" w:eastAsia="arial" w:hAnsi="arial" w:cs="arial"/>
            <w:b w:val="0"/>
            <w:i/>
            <w:strike w:val="0"/>
            <w:noProof w:val="0"/>
            <w:color w:val="0077CC"/>
            <w:position w:val="0"/>
            <w:sz w:val="20"/>
            <w:u w:val="single"/>
            <w:vertAlign w:val="baseline"/>
          </w:rPr>
          <w:t>https://legalinsurrection.com/2020/10/court-nicholas-sandmann-lawsuits-against-ny-times-abc-cbs-and-rolling-stone-can-go-forward/</w:t>
        </w:r>
      </w:hyperlink>
      <w:r>
        <w:rPr>
          <w:rFonts w:ascii="arial" w:eastAsia="arial" w:hAnsi="arial" w:cs="arial"/>
          <w:b w:val="0"/>
          <w:i w:val="0"/>
          <w:strike w:val="0"/>
          <w:noProof w:val="0"/>
          <w:color w:val="000000"/>
          <w:position w:val="0"/>
          <w:sz w:val="20"/>
          <w:u w:val="none"/>
          <w:vertAlign w:val="baseline"/>
        </w:rPr>
        <w:t xml:space="preserve"> [ 146]: #topheadline [ 147]: </w:t>
      </w:r>
      <w:hyperlink r:id="rId1908" w:history="1">
        <w:r>
          <w:rPr>
            <w:rFonts w:ascii="arial" w:eastAsia="arial" w:hAnsi="arial" w:cs="arial"/>
            <w:b w:val="0"/>
            <w:i/>
            <w:strike w:val="0"/>
            <w:noProof w:val="0"/>
            <w:color w:val="0077CC"/>
            <w:position w:val="0"/>
            <w:sz w:val="20"/>
            <w:u w:val="single"/>
            <w:vertAlign w:val="baseline"/>
          </w:rPr>
          <w:t>https://www.shtfplan.com/headline-news/covid-19-case-number-lies-continue</w:t>
        </w:r>
      </w:hyperlink>
      <w:r>
        <w:rPr>
          <w:rFonts w:ascii="arial" w:eastAsia="arial" w:hAnsi="arial" w:cs="arial"/>
          <w:b w:val="0"/>
          <w:i w:val="0"/>
          <w:strike w:val="0"/>
          <w:noProof w:val="0"/>
          <w:color w:val="000000"/>
          <w:position w:val="0"/>
          <w:sz w:val="20"/>
          <w:u w:val="none"/>
          <w:vertAlign w:val="baseline"/>
        </w:rPr>
        <w:t xml:space="preserve"> [ 148]: #topheadline [ 149]: </w:t>
      </w:r>
      <w:hyperlink r:id="rId1909" w:history="1">
        <w:r>
          <w:rPr>
            <w:rFonts w:ascii="arial" w:eastAsia="arial" w:hAnsi="arial" w:cs="arial"/>
            <w:b w:val="0"/>
            <w:i/>
            <w:strike w:val="0"/>
            <w:noProof w:val="0"/>
            <w:color w:val="0077CC"/>
            <w:position w:val="0"/>
            <w:sz w:val="20"/>
            <w:u w:val="single"/>
            <w:vertAlign w:val="baseline"/>
          </w:rPr>
          <w:t>https://newswithviews.com/declassified-intelligence-report-reveals-hillary-clinton-hatched-the-russia-hoax</w:t>
        </w:r>
      </w:hyperlink>
      <w:r>
        <w:rPr>
          <w:rFonts w:ascii="arial" w:eastAsia="arial" w:hAnsi="arial" w:cs="arial"/>
          <w:b w:val="0"/>
          <w:i w:val="0"/>
          <w:strike w:val="0"/>
          <w:noProof w:val="0"/>
          <w:color w:val="000000"/>
          <w:position w:val="0"/>
          <w:sz w:val="20"/>
          <w:u w:val="none"/>
          <w:vertAlign w:val="baseline"/>
        </w:rPr>
        <w:t xml:space="preserve">/ [ 150]: #topheadline [ 151]: </w:t>
      </w:r>
      <w:hyperlink r:id="rId1910" w:history="1">
        <w:r>
          <w:rPr>
            <w:rFonts w:ascii="arial" w:eastAsia="arial" w:hAnsi="arial" w:cs="arial"/>
            <w:b w:val="0"/>
            <w:i/>
            <w:strike w:val="0"/>
            <w:noProof w:val="0"/>
            <w:color w:val="0077CC"/>
            <w:position w:val="0"/>
            <w:sz w:val="20"/>
            <w:u w:val="single"/>
            <w:vertAlign w:val="baseline"/>
          </w:rPr>
          <w:t>https://katu.com/news/local/jewelry-store-to-sue-city-for-handling-of-protests</w:t>
        </w:r>
      </w:hyperlink>
      <w:r>
        <w:rPr>
          <w:rFonts w:ascii="arial" w:eastAsia="arial" w:hAnsi="arial" w:cs="arial"/>
          <w:b w:val="0"/>
          <w:i w:val="0"/>
          <w:strike w:val="0"/>
          <w:noProof w:val="0"/>
          <w:color w:val="000000"/>
          <w:position w:val="0"/>
          <w:sz w:val="20"/>
          <w:u w:val="none"/>
          <w:vertAlign w:val="baseline"/>
        </w:rPr>
        <w:t xml:space="preserve"> [ 152]: #topheadline [ 153]: </w:t>
      </w:r>
      <w:hyperlink r:id="rId1911" w:history="1">
        <w:r>
          <w:rPr>
            <w:rFonts w:ascii="arial" w:eastAsia="arial" w:hAnsi="arial" w:cs="arial"/>
            <w:b w:val="0"/>
            <w:i/>
            <w:strike w:val="0"/>
            <w:noProof w:val="0"/>
            <w:color w:val="0077CC"/>
            <w:position w:val="0"/>
            <w:sz w:val="20"/>
            <w:u w:val="single"/>
            <w:vertAlign w:val="baseline"/>
          </w:rPr>
          <w:t>https://www.koin.com/news/portland/downtown-portland-businesses-how-many-open-closed-or-empty/</w:t>
        </w:r>
      </w:hyperlink>
      <w:r>
        <w:rPr>
          <w:rFonts w:ascii="arial" w:eastAsia="arial" w:hAnsi="arial" w:cs="arial"/>
          <w:b w:val="0"/>
          <w:i w:val="0"/>
          <w:strike w:val="0"/>
          <w:noProof w:val="0"/>
          <w:color w:val="000000"/>
          <w:position w:val="0"/>
          <w:sz w:val="20"/>
          <w:u w:val="none"/>
          <w:vertAlign w:val="baseline"/>
        </w:rPr>
        <w:t xml:space="preserve"> [ 154]: #topheadline [ 155]: </w:t>
      </w:r>
      <w:hyperlink r:id="rId1912" w:history="1">
        <w:r>
          <w:rPr>
            <w:rFonts w:ascii="arial" w:eastAsia="arial" w:hAnsi="arial" w:cs="arial"/>
            <w:b w:val="0"/>
            <w:i/>
            <w:strike w:val="0"/>
            <w:noProof w:val="0"/>
            <w:color w:val="0077CC"/>
            <w:position w:val="0"/>
            <w:sz w:val="20"/>
            <w:u w:val="single"/>
            <w:vertAlign w:val="baseline"/>
          </w:rPr>
          <w:t>https://thepostmillennial.com/federal-affidavit-details-an-accused-</w:t>
        </w:r>
      </w:hyperlink>
      <w:hyperlink r:id="rId1912" w:history="1">
        <w:r>
          <w:rPr>
            <w:rFonts w:ascii="arial" w:eastAsia="arial" w:hAnsi="arial" w:cs="arial"/>
            <w:b/>
            <w:i/>
            <w:strike w:val="0"/>
            <w:noProof w:val="0"/>
            <w:color w:val="0077CC"/>
            <w:position w:val="0"/>
            <w:sz w:val="20"/>
            <w:u w:val="single"/>
            <w:vertAlign w:val="baseline"/>
          </w:rPr>
          <w:t>new-york</w:t>
        </w:r>
      </w:hyperlink>
      <w:hyperlink r:id="rId1912" w:history="1">
        <w:r>
          <w:rPr>
            <w:rFonts w:ascii="arial" w:eastAsia="arial" w:hAnsi="arial" w:cs="arial"/>
            <w:b w:val="0"/>
            <w:i/>
            <w:strike w:val="0"/>
            <w:noProof w:val="0"/>
            <w:color w:val="0077CC"/>
            <w:position w:val="0"/>
            <w:sz w:val="20"/>
            <w:u w:val="single"/>
            <w:vertAlign w:val="baseline"/>
          </w:rPr>
          <w:t>-rioters-ties-to-antifa</w:t>
        </w:r>
      </w:hyperlink>
      <w:r>
        <w:rPr>
          <w:rFonts w:ascii="arial" w:eastAsia="arial" w:hAnsi="arial" w:cs="arial"/>
          <w:b w:val="0"/>
          <w:i w:val="0"/>
          <w:strike w:val="0"/>
          <w:noProof w:val="0"/>
          <w:color w:val="000000"/>
          <w:position w:val="0"/>
          <w:sz w:val="20"/>
          <w:u w:val="none"/>
          <w:vertAlign w:val="baseline"/>
        </w:rPr>
        <w:t xml:space="preserve"> [ 156]: #topheadline [ 157]: </w:t>
      </w:r>
      <w:hyperlink r:id="rId1913" w:history="1">
        <w:r>
          <w:rPr>
            <w:rFonts w:ascii="arial" w:eastAsia="arial" w:hAnsi="arial" w:cs="arial"/>
            <w:b w:val="0"/>
            <w:i/>
            <w:strike w:val="0"/>
            <w:noProof w:val="0"/>
            <w:color w:val="0077CC"/>
            <w:position w:val="0"/>
            <w:sz w:val="20"/>
            <w:u w:val="single"/>
            <w:vertAlign w:val="baseline"/>
          </w:rPr>
          <w:t>https://summit.news/2020/10/01/flashback-chris-wallace-mocked-trump-in-1988-interview/</w:t>
        </w:r>
      </w:hyperlink>
      <w:r>
        <w:rPr>
          <w:rFonts w:ascii="arial" w:eastAsia="arial" w:hAnsi="arial" w:cs="arial"/>
          <w:b w:val="0"/>
          <w:i w:val="0"/>
          <w:strike w:val="0"/>
          <w:noProof w:val="0"/>
          <w:color w:val="000000"/>
          <w:position w:val="0"/>
          <w:sz w:val="20"/>
          <w:u w:val="none"/>
          <w:vertAlign w:val="baseline"/>
        </w:rPr>
        <w:t xml:space="preserve"> [ 158]: #topheadline [ 159]: </w:t>
      </w:r>
      <w:hyperlink r:id="rId1914" w:history="1">
        <w:r>
          <w:rPr>
            <w:rFonts w:ascii="arial" w:eastAsia="arial" w:hAnsi="arial" w:cs="arial"/>
            <w:b w:val="0"/>
            <w:i/>
            <w:strike w:val="0"/>
            <w:noProof w:val="0"/>
            <w:color w:val="0077CC"/>
            <w:position w:val="0"/>
            <w:sz w:val="20"/>
            <w:u w:val="single"/>
            <w:vertAlign w:val="baseline"/>
          </w:rPr>
          <w:t>https://pjmedia.com/vodkapundit/2020/10/02/florida-man-friday-in-which-colorado-new-jersey-and-especially-louisiana-all-outdo-florida-n998687</w:t>
        </w:r>
      </w:hyperlink>
      <w:r>
        <w:rPr>
          <w:rFonts w:ascii="arial" w:eastAsia="arial" w:hAnsi="arial" w:cs="arial"/>
          <w:b w:val="0"/>
          <w:i w:val="0"/>
          <w:strike w:val="0"/>
          <w:noProof w:val="0"/>
          <w:color w:val="000000"/>
          <w:position w:val="0"/>
          <w:sz w:val="20"/>
          <w:u w:val="none"/>
          <w:vertAlign w:val="baseline"/>
        </w:rPr>
        <w:t xml:space="preserve"> [ 160]: #topheadline [ 161]: </w:t>
      </w:r>
      <w:hyperlink r:id="rId1915" w:history="1">
        <w:r>
          <w:rPr>
            <w:rFonts w:ascii="arial" w:eastAsia="arial" w:hAnsi="arial" w:cs="arial"/>
            <w:b w:val="0"/>
            <w:i/>
            <w:strike w:val="0"/>
            <w:noProof w:val="0"/>
            <w:color w:val="0077CC"/>
            <w:position w:val="0"/>
            <w:sz w:val="20"/>
            <w:u w:val="single"/>
            <w:vertAlign w:val="baseline"/>
          </w:rPr>
          <w:t>https://www.foxbusiness.com/technology/former-twitter-ceo-capitalists-shot</w:t>
        </w:r>
      </w:hyperlink>
      <w:r>
        <w:rPr>
          <w:rFonts w:ascii="arial" w:eastAsia="arial" w:hAnsi="arial" w:cs="arial"/>
          <w:b w:val="0"/>
          <w:i w:val="0"/>
          <w:strike w:val="0"/>
          <w:noProof w:val="0"/>
          <w:color w:val="000000"/>
          <w:position w:val="0"/>
          <w:sz w:val="20"/>
          <w:u w:val="none"/>
          <w:vertAlign w:val="baseline"/>
        </w:rPr>
        <w:t xml:space="preserve"> [ 162]: #topheadline [ 163]: </w:t>
      </w:r>
      <w:hyperlink r:id="rId1916" w:history="1">
        <w:r>
          <w:rPr>
            <w:rFonts w:ascii="arial" w:eastAsia="arial" w:hAnsi="arial" w:cs="arial"/>
            <w:b w:val="0"/>
            <w:i/>
            <w:strike w:val="0"/>
            <w:noProof w:val="0"/>
            <w:color w:val="0077CC"/>
            <w:position w:val="0"/>
            <w:sz w:val="20"/>
            <w:u w:val="single"/>
            <w:vertAlign w:val="baseline"/>
          </w:rPr>
          <w:t>https://summit.news/2020/10/01/former-twitter-ceo-calls-for-political-enemies-to-be-lined-up-against-the-wall-and-shot/</w:t>
        </w:r>
      </w:hyperlink>
      <w:r>
        <w:rPr>
          <w:rFonts w:ascii="arial" w:eastAsia="arial" w:hAnsi="arial" w:cs="arial"/>
          <w:b w:val="0"/>
          <w:i w:val="0"/>
          <w:strike w:val="0"/>
          <w:noProof w:val="0"/>
          <w:color w:val="000000"/>
          <w:position w:val="0"/>
          <w:sz w:val="20"/>
          <w:u w:val="none"/>
          <w:vertAlign w:val="baseline"/>
        </w:rPr>
        <w:t xml:space="preserve"> [ 164]: #topheadline [ 165]: </w:t>
      </w:r>
      <w:hyperlink r:id="rId1917" w:history="1">
        <w:r>
          <w:rPr>
            <w:rFonts w:ascii="arial" w:eastAsia="arial" w:hAnsi="arial" w:cs="arial"/>
            <w:b w:val="0"/>
            <w:i/>
            <w:strike w:val="0"/>
            <w:noProof w:val="0"/>
            <w:color w:val="0077CC"/>
            <w:position w:val="0"/>
            <w:sz w:val="20"/>
            <w:u w:val="single"/>
            <w:vertAlign w:val="baseline"/>
          </w:rPr>
          <w:t>https://www.infowars.com/gov-newsom-approves-task-force-on-slavery-reparations</w:t>
        </w:r>
      </w:hyperlink>
      <w:r>
        <w:rPr>
          <w:rFonts w:ascii="arial" w:eastAsia="arial" w:hAnsi="arial" w:cs="arial"/>
          <w:b w:val="0"/>
          <w:i w:val="0"/>
          <w:strike w:val="0"/>
          <w:noProof w:val="0"/>
          <w:color w:val="000000"/>
          <w:position w:val="0"/>
          <w:sz w:val="20"/>
          <w:u w:val="none"/>
          <w:vertAlign w:val="baseline"/>
        </w:rPr>
        <w:t xml:space="preserve">/ [ 166]: #topheadline [ 167]: </w:t>
      </w:r>
      <w:hyperlink r:id="rId1918" w:history="1">
        <w:r>
          <w:rPr>
            <w:rFonts w:ascii="arial" w:eastAsia="arial" w:hAnsi="arial" w:cs="arial"/>
            <w:b w:val="0"/>
            <w:i/>
            <w:strike w:val="0"/>
            <w:noProof w:val="0"/>
            <w:color w:val="0077CC"/>
            <w:position w:val="0"/>
            <w:sz w:val="20"/>
            <w:u w:val="single"/>
            <w:vertAlign w:val="baseline"/>
          </w:rPr>
          <w:t>https://disrn.com/news/covid-app-to-alert-new-yorkers-of-nearby-infected-people</w:t>
        </w:r>
      </w:hyperlink>
      <w:r>
        <w:rPr>
          <w:rFonts w:ascii="arial" w:eastAsia="arial" w:hAnsi="arial" w:cs="arial"/>
          <w:b w:val="0"/>
          <w:i w:val="0"/>
          <w:strike w:val="0"/>
          <w:noProof w:val="0"/>
          <w:color w:val="000000"/>
          <w:position w:val="0"/>
          <w:sz w:val="20"/>
          <w:u w:val="none"/>
          <w:vertAlign w:val="baseline"/>
        </w:rPr>
        <w:t xml:space="preserve"> [ 168]: #topheadline [ 169]: </w:t>
      </w:r>
      <w:hyperlink r:id="rId1919" w:history="1">
        <w:r>
          <w:rPr>
            <w:rFonts w:ascii="arial" w:eastAsia="arial" w:hAnsi="arial" w:cs="arial"/>
            <w:b w:val="0"/>
            <w:i/>
            <w:strike w:val="0"/>
            <w:noProof w:val="0"/>
            <w:color w:val="0077CC"/>
            <w:position w:val="0"/>
            <w:sz w:val="20"/>
            <w:u w:val="single"/>
            <w:vertAlign w:val="baseline"/>
          </w:rPr>
          <w:t>https://disrn.com/news/highly-anticipated-grand-jury-recordings-have-been-released-in-breonna-taylor-case</w:t>
        </w:r>
      </w:hyperlink>
      <w:r>
        <w:rPr>
          <w:rFonts w:ascii="arial" w:eastAsia="arial" w:hAnsi="arial" w:cs="arial"/>
          <w:b w:val="0"/>
          <w:i w:val="0"/>
          <w:strike w:val="0"/>
          <w:noProof w:val="0"/>
          <w:color w:val="000000"/>
          <w:position w:val="0"/>
          <w:sz w:val="20"/>
          <w:u w:val="none"/>
          <w:vertAlign w:val="baseline"/>
        </w:rPr>
        <w:t xml:space="preserve"> [ 170]: #topheadline [ 171]: </w:t>
      </w:r>
      <w:hyperlink r:id="rId1920" w:history="1">
        <w:r>
          <w:rPr>
            <w:rFonts w:ascii="arial" w:eastAsia="arial" w:hAnsi="arial" w:cs="arial"/>
            <w:b w:val="0"/>
            <w:i/>
            <w:strike w:val="0"/>
            <w:noProof w:val="0"/>
            <w:color w:val="0077CC"/>
            <w:position w:val="0"/>
            <w:sz w:val="20"/>
            <w:u w:val="single"/>
            <w:vertAlign w:val="baseline"/>
          </w:rPr>
          <w:t>http://endoftheamericandream.com/archives/if-democrats-take-the-white-house-and-congress-in-november-it-will-all-be-over-for-the-republican-party</w:t>
        </w:r>
      </w:hyperlink>
      <w:r>
        <w:rPr>
          <w:rFonts w:ascii="arial" w:eastAsia="arial" w:hAnsi="arial" w:cs="arial"/>
          <w:b w:val="0"/>
          <w:i w:val="0"/>
          <w:strike w:val="0"/>
          <w:noProof w:val="0"/>
          <w:color w:val="000000"/>
          <w:position w:val="0"/>
          <w:sz w:val="20"/>
          <w:u w:val="none"/>
          <w:vertAlign w:val="baseline"/>
        </w:rPr>
        <w:t xml:space="preserve"> [ 172]: #topheadline [ 173]: </w:t>
      </w:r>
      <w:hyperlink r:id="rId1921" w:history="1">
        <w:r>
          <w:rPr>
            <w:rFonts w:ascii="arial" w:eastAsia="arial" w:hAnsi="arial" w:cs="arial"/>
            <w:b w:val="0"/>
            <w:i/>
            <w:strike w:val="0"/>
            <w:noProof w:val="0"/>
            <w:color w:val="0077CC"/>
            <w:position w:val="0"/>
            <w:sz w:val="20"/>
            <w:u w:val="single"/>
            <w:vertAlign w:val="baseline"/>
          </w:rPr>
          <w:t>https://freebeacon.com/latest-news/l-a-ordered-to-pay-nra-six-figures-after-losing-first-amendment-case/</w:t>
        </w:r>
      </w:hyperlink>
      <w:r>
        <w:rPr>
          <w:rFonts w:ascii="arial" w:eastAsia="arial" w:hAnsi="arial" w:cs="arial"/>
          <w:b w:val="0"/>
          <w:i w:val="0"/>
          <w:strike w:val="0"/>
          <w:noProof w:val="0"/>
          <w:color w:val="000000"/>
          <w:position w:val="0"/>
          <w:sz w:val="20"/>
          <w:u w:val="none"/>
          <w:vertAlign w:val="baseline"/>
        </w:rPr>
        <w:t xml:space="preserve"> [ 174]: #topheadline [ 175]: </w:t>
      </w:r>
      <w:hyperlink r:id="rId1922" w:history="1">
        <w:r>
          <w:rPr>
            <w:rFonts w:ascii="arial" w:eastAsia="arial" w:hAnsi="arial" w:cs="arial"/>
            <w:b w:val="0"/>
            <w:i/>
            <w:strike w:val="0"/>
            <w:noProof w:val="0"/>
            <w:color w:val="0077CC"/>
            <w:position w:val="0"/>
            <w:sz w:val="20"/>
            <w:u w:val="single"/>
            <w:vertAlign w:val="baseline"/>
          </w:rPr>
          <w:t>https://summit.news/2020/10/02/some-leftists-think-trump-faked-his-coronavirus-infection/</w:t>
        </w:r>
      </w:hyperlink>
      <w:r>
        <w:rPr>
          <w:rFonts w:ascii="arial" w:eastAsia="arial" w:hAnsi="arial" w:cs="arial"/>
          <w:b w:val="0"/>
          <w:i w:val="0"/>
          <w:strike w:val="0"/>
          <w:noProof w:val="0"/>
          <w:color w:val="000000"/>
          <w:position w:val="0"/>
          <w:sz w:val="20"/>
          <w:u w:val="none"/>
          <w:vertAlign w:val="baseline"/>
        </w:rPr>
        <w:t xml:space="preserve"> [ 176]: #topheadline [ 177]: </w:t>
      </w:r>
      <w:hyperlink r:id="rId1923" w:history="1">
        <w:r>
          <w:rPr>
            <w:rFonts w:ascii="arial" w:eastAsia="arial" w:hAnsi="arial" w:cs="arial"/>
            <w:b w:val="0"/>
            <w:i/>
            <w:strike w:val="0"/>
            <w:noProof w:val="0"/>
            <w:color w:val="0077CC"/>
            <w:position w:val="0"/>
            <w:sz w:val="20"/>
            <w:u w:val="single"/>
            <w:vertAlign w:val="baseline"/>
          </w:rPr>
          <w:t>https://summit.news/2020/10/02/leftists-celebrate-trump-covid-diagnosis/</w:t>
        </w:r>
      </w:hyperlink>
      <w:r>
        <w:rPr>
          <w:rFonts w:ascii="arial" w:eastAsia="arial" w:hAnsi="arial" w:cs="arial"/>
          <w:b w:val="0"/>
          <w:i w:val="0"/>
          <w:strike w:val="0"/>
          <w:noProof w:val="0"/>
          <w:color w:val="000000"/>
          <w:position w:val="0"/>
          <w:sz w:val="20"/>
          <w:u w:val="none"/>
          <w:vertAlign w:val="baseline"/>
        </w:rPr>
        <w:t xml:space="preserve"> [ 178]: #topheadline [ 179]: </w:t>
      </w:r>
      <w:hyperlink r:id="rId1924" w:history="1">
        <w:r>
          <w:rPr>
            <w:rFonts w:ascii="arial" w:eastAsia="arial" w:hAnsi="arial" w:cs="arial"/>
            <w:b w:val="0"/>
            <w:i/>
            <w:strike w:val="0"/>
            <w:noProof w:val="0"/>
            <w:color w:val="0077CC"/>
            <w:position w:val="0"/>
            <w:sz w:val="20"/>
            <w:u w:val="single"/>
            <w:vertAlign w:val="baseline"/>
          </w:rPr>
          <w:t>https://madison.com/wsj/news/local/crime-and-courts/police-federal-law-enforcement-find-no-evidence-biracial-madison-woman-was-attacked/article_391b86cf-5253-5cde-bf22-7320c61255e8.html</w:t>
        </w:r>
      </w:hyperlink>
      <w:r>
        <w:rPr>
          <w:rFonts w:ascii="arial" w:eastAsia="arial" w:hAnsi="arial" w:cs="arial"/>
          <w:b w:val="0"/>
          <w:i w:val="0"/>
          <w:strike w:val="0"/>
          <w:noProof w:val="0"/>
          <w:color w:val="000000"/>
          <w:position w:val="0"/>
          <w:sz w:val="20"/>
          <w:u w:val="none"/>
          <w:vertAlign w:val="baseline"/>
        </w:rPr>
        <w:t xml:space="preserve"> [ 180]: #topheadline [ 181]: </w:t>
      </w:r>
      <w:hyperlink r:id="rId1925" w:history="1">
        <w:r>
          <w:rPr>
            <w:rFonts w:ascii="arial" w:eastAsia="arial" w:hAnsi="arial" w:cs="arial"/>
            <w:b w:val="0"/>
            <w:i/>
            <w:strike w:val="0"/>
            <w:noProof w:val="0"/>
            <w:color w:val="0077CC"/>
            <w:position w:val="0"/>
            <w:sz w:val="20"/>
            <w:u w:val="single"/>
            <w:vertAlign w:val="baseline"/>
          </w:rPr>
          <w:t>https://summit.news/2020/10/02/medical-journal-calls-for-mandatory-covid-vaccine-noncompliance-should-incur-a-penalty/</w:t>
        </w:r>
      </w:hyperlink>
      <w:r>
        <w:rPr>
          <w:rFonts w:ascii="arial" w:eastAsia="arial" w:hAnsi="arial" w:cs="arial"/>
          <w:b w:val="0"/>
          <w:i w:val="0"/>
          <w:strike w:val="0"/>
          <w:noProof w:val="0"/>
          <w:color w:val="000000"/>
          <w:position w:val="0"/>
          <w:sz w:val="20"/>
          <w:u w:val="none"/>
          <w:vertAlign w:val="baseline"/>
        </w:rPr>
        <w:t xml:space="preserve"> [ 182]: #topheadline [ 183]: </w:t>
      </w:r>
      <w:hyperlink r:id="rId1926" w:history="1">
        <w:r>
          <w:rPr>
            <w:rFonts w:ascii="arial" w:eastAsia="arial" w:hAnsi="arial" w:cs="arial"/>
            <w:b w:val="0"/>
            <w:i/>
            <w:strike w:val="0"/>
            <w:noProof w:val="0"/>
            <w:color w:val="0077CC"/>
            <w:position w:val="0"/>
            <w:sz w:val="20"/>
            <w:u w:val="single"/>
            <w:vertAlign w:val="baseline"/>
          </w:rPr>
          <w:t>https://summit.news/2020/10/02/michael-moore-evil-genius-trump-could-be-lying-about-having-covid-to-postpone-the-election/</w:t>
        </w:r>
      </w:hyperlink>
      <w:r>
        <w:rPr>
          <w:rFonts w:ascii="arial" w:eastAsia="arial" w:hAnsi="arial" w:cs="arial"/>
          <w:b w:val="0"/>
          <w:i w:val="0"/>
          <w:strike w:val="0"/>
          <w:noProof w:val="0"/>
          <w:color w:val="000000"/>
          <w:position w:val="0"/>
          <w:sz w:val="20"/>
          <w:u w:val="none"/>
          <w:vertAlign w:val="baseline"/>
        </w:rPr>
        <w:t xml:space="preserve"> [ 184]: #topheadline [ 185]: </w:t>
      </w:r>
      <w:hyperlink r:id="rId1927" w:history="1">
        <w:r>
          <w:rPr>
            <w:rFonts w:ascii="arial" w:eastAsia="arial" w:hAnsi="arial" w:cs="arial"/>
            <w:b w:val="0"/>
            <w:i/>
            <w:strike w:val="0"/>
            <w:noProof w:val="0"/>
            <w:color w:val="0077CC"/>
            <w:position w:val="0"/>
            <w:sz w:val="20"/>
            <w:u w:val="single"/>
            <w:vertAlign w:val="baseline"/>
          </w:rPr>
          <w:t>https://disrn.com/news/michigan-police-rescue-25-missing-children-in-safety-sweep</w:t>
        </w:r>
      </w:hyperlink>
      <w:r>
        <w:rPr>
          <w:rFonts w:ascii="arial" w:eastAsia="arial" w:hAnsi="arial" w:cs="arial"/>
          <w:b w:val="0"/>
          <w:i w:val="0"/>
          <w:strike w:val="0"/>
          <w:noProof w:val="0"/>
          <w:color w:val="000000"/>
          <w:position w:val="0"/>
          <w:sz w:val="20"/>
          <w:u w:val="none"/>
          <w:vertAlign w:val="baseline"/>
        </w:rPr>
        <w:t xml:space="preserve"> [ 186]: #topheadline [ 187]: </w:t>
      </w:r>
      <w:hyperlink r:id="rId1928" w:history="1">
        <w:r>
          <w:rPr>
            <w:rFonts w:ascii="arial" w:eastAsia="arial" w:hAnsi="arial" w:cs="arial"/>
            <w:b w:val="0"/>
            <w:i/>
            <w:strike w:val="0"/>
            <w:noProof w:val="0"/>
            <w:color w:val="0077CC"/>
            <w:position w:val="0"/>
            <w:sz w:val="20"/>
            <w:u w:val="single"/>
            <w:vertAlign w:val="baseline"/>
          </w:rPr>
          <w:t>https://www.breitbart.com/clips/2020/10/01/msnbcs-giridharadas-trump-supporters-people-who-like-fascism/</w:t>
        </w:r>
      </w:hyperlink>
      <w:r>
        <w:rPr>
          <w:rFonts w:ascii="arial" w:eastAsia="arial" w:hAnsi="arial" w:cs="arial"/>
          <w:b w:val="0"/>
          <w:i w:val="0"/>
          <w:strike w:val="0"/>
          <w:noProof w:val="0"/>
          <w:color w:val="000000"/>
          <w:position w:val="0"/>
          <w:sz w:val="20"/>
          <w:u w:val="none"/>
          <w:vertAlign w:val="baseline"/>
        </w:rPr>
        <w:t xml:space="preserve"> [ 188]: #topheadline [ 189]: </w:t>
      </w:r>
      <w:hyperlink r:id="rId1929" w:history="1">
        <w:r>
          <w:rPr>
            <w:rFonts w:ascii="arial" w:eastAsia="arial" w:hAnsi="arial" w:cs="arial"/>
            <w:b w:val="0"/>
            <w:i/>
            <w:strike w:val="0"/>
            <w:noProof w:val="0"/>
            <w:color w:val="0077CC"/>
            <w:position w:val="0"/>
            <w:sz w:val="20"/>
            <w:u w:val="single"/>
            <w:vertAlign w:val="baseline"/>
          </w:rPr>
          <w:t>https://nypost.com/2020/10/02/nba-finals-ratings-hit-record-low-for-lakers-heat-game-1/</w:t>
        </w:r>
      </w:hyperlink>
      <w:r>
        <w:rPr>
          <w:rFonts w:ascii="arial" w:eastAsia="arial" w:hAnsi="arial" w:cs="arial"/>
          <w:b w:val="0"/>
          <w:i w:val="0"/>
          <w:strike w:val="0"/>
          <w:noProof w:val="0"/>
          <w:color w:val="000000"/>
          <w:position w:val="0"/>
          <w:sz w:val="20"/>
          <w:u w:val="none"/>
          <w:vertAlign w:val="baseline"/>
        </w:rPr>
        <w:t xml:space="preserve"> [ 190]: #topheadline [ 191]: </w:t>
      </w:r>
      <w:hyperlink r:id="rId1930" w:history="1">
        <w:r>
          <w:rPr>
            <w:rFonts w:ascii="arial" w:eastAsia="arial" w:hAnsi="arial" w:cs="arial"/>
            <w:b w:val="0"/>
            <w:i/>
            <w:strike w:val="0"/>
            <w:noProof w:val="0"/>
            <w:color w:val="0077CC"/>
            <w:position w:val="0"/>
            <w:sz w:val="20"/>
            <w:u w:val="single"/>
            <w:vertAlign w:val="baseline"/>
          </w:rPr>
          <w:t>https://disrn.com/news/new-california-law-requires-corporate-boards-to-meet-minority-quotas</w:t>
        </w:r>
      </w:hyperlink>
      <w:r>
        <w:rPr>
          <w:rFonts w:ascii="arial" w:eastAsia="arial" w:hAnsi="arial" w:cs="arial"/>
          <w:b w:val="0"/>
          <w:i w:val="0"/>
          <w:strike w:val="0"/>
          <w:noProof w:val="0"/>
          <w:color w:val="000000"/>
          <w:position w:val="0"/>
          <w:sz w:val="20"/>
          <w:u w:val="none"/>
          <w:vertAlign w:val="baseline"/>
        </w:rPr>
        <w:t xml:space="preserve"> [ 192]: #topheadline [ 193]: </w:t>
      </w:r>
      <w:hyperlink r:id="rId1931" w:history="1">
        <w:r>
          <w:rPr>
            <w:rFonts w:ascii="arial" w:eastAsia="arial" w:hAnsi="arial" w:cs="arial"/>
            <w:b w:val="0"/>
            <w:i/>
            <w:strike w:val="0"/>
            <w:noProof w:val="0"/>
            <w:color w:val="0077CC"/>
            <w:position w:val="0"/>
            <w:sz w:val="20"/>
            <w:u w:val="single"/>
            <w:vertAlign w:val="baseline"/>
          </w:rPr>
          <w:t>https://summit.news/2020/10/01/ny-times-admits-whos-decision-not-to-close-borders-at-start-of-pandemic-was-based-on-politics-not-science/</w:t>
        </w:r>
      </w:hyperlink>
      <w:r>
        <w:rPr>
          <w:rFonts w:ascii="arial" w:eastAsia="arial" w:hAnsi="arial" w:cs="arial"/>
          <w:b w:val="0"/>
          <w:i w:val="0"/>
          <w:strike w:val="0"/>
          <w:noProof w:val="0"/>
          <w:color w:val="000000"/>
          <w:position w:val="0"/>
          <w:sz w:val="20"/>
          <w:u w:val="none"/>
          <w:vertAlign w:val="baseline"/>
        </w:rPr>
        <w:t xml:space="preserve"> [ 194]: #topheadline [ 195]: </w:t>
      </w:r>
      <w:hyperlink r:id="rId1932" w:history="1">
        <w:r>
          <w:rPr>
            <w:rFonts w:ascii="arial" w:eastAsia="arial" w:hAnsi="arial" w:cs="arial"/>
            <w:b w:val="0"/>
            <w:i/>
            <w:strike w:val="0"/>
            <w:noProof w:val="0"/>
            <w:color w:val="0077CC"/>
            <w:position w:val="0"/>
            <w:sz w:val="20"/>
            <w:u w:val="single"/>
            <w:vertAlign w:val="baseline"/>
          </w:rPr>
          <w:t>https://www.breitbart.com/politics/2020/10/01/report-pennsylvania-union-bosses-struggling-to-convince-members-vote-against-donald-trump/</w:t>
        </w:r>
      </w:hyperlink>
      <w:r>
        <w:rPr>
          <w:rFonts w:ascii="arial" w:eastAsia="arial" w:hAnsi="arial" w:cs="arial"/>
          <w:b w:val="0"/>
          <w:i w:val="0"/>
          <w:strike w:val="0"/>
          <w:noProof w:val="0"/>
          <w:color w:val="000000"/>
          <w:position w:val="0"/>
          <w:sz w:val="20"/>
          <w:u w:val="none"/>
          <w:vertAlign w:val="baseline"/>
        </w:rPr>
        <w:t xml:space="preserve"> [ 196]: #topheadline [ 197]: </w:t>
      </w:r>
      <w:hyperlink r:id="rId1933" w:history="1">
        <w:r>
          <w:rPr>
            <w:rFonts w:ascii="arial" w:eastAsia="arial" w:hAnsi="arial" w:cs="arial"/>
            <w:b w:val="0"/>
            <w:i/>
            <w:strike w:val="0"/>
            <w:noProof w:val="0"/>
            <w:color w:val="0077CC"/>
            <w:position w:val="0"/>
            <w:sz w:val="20"/>
            <w:u w:val="single"/>
            <w:vertAlign w:val="baseline"/>
          </w:rPr>
          <w:t>https://www.oregonlive.com/crime/2020/10/portland-on-course-to-have-most-deadly-spate-of-violence-in-at-least-six-years.html</w:t>
        </w:r>
      </w:hyperlink>
      <w:r>
        <w:rPr>
          <w:rFonts w:ascii="arial" w:eastAsia="arial" w:hAnsi="arial" w:cs="arial"/>
          <w:b w:val="0"/>
          <w:i w:val="0"/>
          <w:strike w:val="0"/>
          <w:noProof w:val="0"/>
          <w:color w:val="000000"/>
          <w:position w:val="0"/>
          <w:sz w:val="20"/>
          <w:u w:val="none"/>
          <w:vertAlign w:val="baseline"/>
        </w:rPr>
        <w:t xml:space="preserve"> [ 198]: #topheadline [ 199]: </w:t>
      </w:r>
      <w:hyperlink r:id="rId1934" w:history="1">
        <w:r>
          <w:rPr>
            <w:rFonts w:ascii="arial" w:eastAsia="arial" w:hAnsi="arial" w:cs="arial"/>
            <w:b w:val="0"/>
            <w:i/>
            <w:strike w:val="0"/>
            <w:noProof w:val="0"/>
            <w:color w:val="0077CC"/>
            <w:position w:val="0"/>
            <w:sz w:val="20"/>
            <w:u w:val="single"/>
            <w:vertAlign w:val="baseline"/>
          </w:rPr>
          <w:t>https://www.thegatewaypundit.com/2020/10/proud-boys-founder-announces-suing-biden-cnn-reporters-call-multiracial-patriotic-group-white-supremacists-nazis/</w:t>
        </w:r>
      </w:hyperlink>
      <w:r>
        <w:rPr>
          <w:rFonts w:ascii="arial" w:eastAsia="arial" w:hAnsi="arial" w:cs="arial"/>
          <w:b w:val="0"/>
          <w:i w:val="0"/>
          <w:strike w:val="0"/>
          <w:noProof w:val="0"/>
          <w:color w:val="000000"/>
          <w:position w:val="0"/>
          <w:sz w:val="20"/>
          <w:u w:val="none"/>
          <w:vertAlign w:val="baseline"/>
        </w:rPr>
        <w:t xml:space="preserve"> [ 200]: #topheadline [ 201]: </w:t>
      </w:r>
      <w:hyperlink r:id="rId1935" w:history="1">
        <w:r>
          <w:rPr>
            <w:rFonts w:ascii="arial" w:eastAsia="arial" w:hAnsi="arial" w:cs="arial"/>
            <w:b w:val="0"/>
            <w:i/>
            <w:strike w:val="0"/>
            <w:noProof w:val="0"/>
            <w:color w:val="0077CC"/>
            <w:position w:val="0"/>
            <w:sz w:val="20"/>
            <w:u w:val="single"/>
            <w:vertAlign w:val="baseline"/>
          </w:rPr>
          <w:t>https://freebeacon.com/campus/public-university-professor-routinely-writes-articles-for-chinese-propaganda-outlet/</w:t>
        </w:r>
      </w:hyperlink>
      <w:r>
        <w:rPr>
          <w:rFonts w:ascii="arial" w:eastAsia="arial" w:hAnsi="arial" w:cs="arial"/>
          <w:b w:val="0"/>
          <w:i w:val="0"/>
          <w:strike w:val="0"/>
          <w:noProof w:val="0"/>
          <w:color w:val="000000"/>
          <w:position w:val="0"/>
          <w:sz w:val="20"/>
          <w:u w:val="none"/>
          <w:vertAlign w:val="baseline"/>
        </w:rPr>
        <w:t xml:space="preserve"> [ 202]: #topheadline [ 203]: </w:t>
      </w:r>
      <w:hyperlink r:id="rId1936" w:history="1">
        <w:r>
          <w:rPr>
            <w:rFonts w:ascii="arial" w:eastAsia="arial" w:hAnsi="arial" w:cs="arial"/>
            <w:b w:val="0"/>
            <w:i/>
            <w:strike w:val="0"/>
            <w:noProof w:val="0"/>
            <w:color w:val="0077CC"/>
            <w:position w:val="0"/>
            <w:sz w:val="20"/>
            <w:u w:val="single"/>
            <w:vertAlign w:val="baseline"/>
          </w:rPr>
          <w:t>https://www.infowars.com/rising-star-cyclist-suspended-by-us-team-for-one-word-pro-trump-tweet</w:t>
        </w:r>
      </w:hyperlink>
      <w:r>
        <w:rPr>
          <w:rFonts w:ascii="arial" w:eastAsia="arial" w:hAnsi="arial" w:cs="arial"/>
          <w:b w:val="0"/>
          <w:i w:val="0"/>
          <w:strike w:val="0"/>
          <w:noProof w:val="0"/>
          <w:color w:val="000000"/>
          <w:position w:val="0"/>
          <w:sz w:val="20"/>
          <w:u w:val="none"/>
          <w:vertAlign w:val="baseline"/>
        </w:rPr>
        <w:t xml:space="preserve">/ [ 204]: #topheadline [ 205]: </w:t>
      </w:r>
      <w:hyperlink r:id="rId1937" w:history="1">
        <w:r>
          <w:rPr>
            <w:rFonts w:ascii="arial" w:eastAsia="arial" w:hAnsi="arial" w:cs="arial"/>
            <w:b w:val="0"/>
            <w:i/>
            <w:strike w:val="0"/>
            <w:noProof w:val="0"/>
            <w:color w:val="0077CC"/>
            <w:position w:val="0"/>
            <w:sz w:val="20"/>
            <w:u w:val="single"/>
            <w:vertAlign w:val="baseline"/>
          </w:rPr>
          <w:t>https://komonews.com/news/local/seattles-denny-park-riddled-with-crime-drugs-and-homelessness</w:t>
        </w:r>
      </w:hyperlink>
      <w:r>
        <w:rPr>
          <w:rFonts w:ascii="arial" w:eastAsia="arial" w:hAnsi="arial" w:cs="arial"/>
          <w:b w:val="0"/>
          <w:i w:val="0"/>
          <w:strike w:val="0"/>
          <w:noProof w:val="0"/>
          <w:color w:val="000000"/>
          <w:position w:val="0"/>
          <w:sz w:val="20"/>
          <w:u w:val="none"/>
          <w:vertAlign w:val="baseline"/>
        </w:rPr>
        <w:t xml:space="preserve"> [ 206]: #topheadline [ 207]: </w:t>
      </w:r>
      <w:hyperlink r:id="rId1938" w:history="1">
        <w:r>
          <w:rPr>
            <w:rFonts w:ascii="arial" w:eastAsia="arial" w:hAnsi="arial" w:cs="arial"/>
            <w:b w:val="0"/>
            <w:i/>
            <w:strike w:val="0"/>
            <w:noProof w:val="0"/>
            <w:color w:val="0077CC"/>
            <w:position w:val="0"/>
            <w:sz w:val="20"/>
            <w:u w:val="single"/>
            <w:vertAlign w:val="baseline"/>
          </w:rPr>
          <w:t>https://www.nationalreview.com/news/senator-mike-lee-tests-positive-for-coronavirus/</w:t>
        </w:r>
      </w:hyperlink>
      <w:r>
        <w:rPr>
          <w:rFonts w:ascii="arial" w:eastAsia="arial" w:hAnsi="arial" w:cs="arial"/>
          <w:b w:val="0"/>
          <w:i w:val="0"/>
          <w:strike w:val="0"/>
          <w:noProof w:val="0"/>
          <w:color w:val="000000"/>
          <w:position w:val="0"/>
          <w:sz w:val="20"/>
          <w:u w:val="none"/>
          <w:vertAlign w:val="baseline"/>
        </w:rPr>
        <w:t xml:space="preserve"> [ 208]: #topheadline [ 209]: </w:t>
      </w:r>
      <w:hyperlink r:id="rId1939" w:history="1">
        <w:r>
          <w:rPr>
            <w:rFonts w:ascii="arial" w:eastAsia="arial" w:hAnsi="arial" w:cs="arial"/>
            <w:b w:val="0"/>
            <w:i/>
            <w:strike w:val="0"/>
            <w:noProof w:val="0"/>
            <w:color w:val="0077CC"/>
            <w:position w:val="0"/>
            <w:sz w:val="20"/>
            <w:u w:val="single"/>
            <w:vertAlign w:val="baseline"/>
          </w:rPr>
          <w:t>https://www.detroitnews.com/story/news/local/michigan/2020/10/02/michigan-supreme-court-strikes-down-gretchen-whitmers-emergency-powers/5863340002/</w:t>
        </w:r>
      </w:hyperlink>
      <w:r>
        <w:rPr>
          <w:rFonts w:ascii="arial" w:eastAsia="arial" w:hAnsi="arial" w:cs="arial"/>
          <w:b w:val="0"/>
          <w:i w:val="0"/>
          <w:strike w:val="0"/>
          <w:noProof w:val="0"/>
          <w:color w:val="000000"/>
          <w:position w:val="0"/>
          <w:sz w:val="20"/>
          <w:u w:val="none"/>
          <w:vertAlign w:val="baseline"/>
        </w:rPr>
        <w:t xml:space="preserve"> [ 210]: #topheadline [ 211]: </w:t>
      </w:r>
      <w:hyperlink r:id="rId1940" w:history="1">
        <w:r>
          <w:rPr>
            <w:rFonts w:ascii="arial" w:eastAsia="arial" w:hAnsi="arial" w:cs="arial"/>
            <w:b w:val="0"/>
            <w:i/>
            <w:strike w:val="0"/>
            <w:noProof w:val="0"/>
            <w:color w:val="0077CC"/>
            <w:position w:val="0"/>
            <w:sz w:val="20"/>
            <w:u w:val="single"/>
            <w:vertAlign w:val="baseline"/>
          </w:rPr>
          <w:t>https://summit.news/2020/10/01/ted-cruz-tells-cnn-trump-broke-you-guys/</w:t>
        </w:r>
      </w:hyperlink>
      <w:r>
        <w:rPr>
          <w:rFonts w:ascii="arial" w:eastAsia="arial" w:hAnsi="arial" w:cs="arial"/>
          <w:b w:val="0"/>
          <w:i w:val="0"/>
          <w:strike w:val="0"/>
          <w:noProof w:val="0"/>
          <w:color w:val="000000"/>
          <w:position w:val="0"/>
          <w:sz w:val="20"/>
          <w:u w:val="none"/>
          <w:vertAlign w:val="baseline"/>
        </w:rPr>
        <w:t xml:space="preserve"> [ 212]: #topheadline [ 213]: </w:t>
      </w:r>
      <w:hyperlink r:id="rId1941" w:history="1">
        <w:r>
          <w:rPr>
            <w:rFonts w:ascii="arial" w:eastAsia="arial" w:hAnsi="arial" w:cs="arial"/>
            <w:b w:val="0"/>
            <w:i/>
            <w:strike w:val="0"/>
            <w:noProof w:val="0"/>
            <w:color w:val="0077CC"/>
            <w:position w:val="0"/>
            <w:sz w:val="20"/>
            <w:u w:val="single"/>
            <w:vertAlign w:val="baseline"/>
          </w:rPr>
          <w:t>https://newswithviews.com/the-coming-break-up-of-america-part-2-2</w:t>
        </w:r>
      </w:hyperlink>
      <w:r>
        <w:rPr>
          <w:rFonts w:ascii="arial" w:eastAsia="arial" w:hAnsi="arial" w:cs="arial"/>
          <w:b w:val="0"/>
          <w:i w:val="0"/>
          <w:strike w:val="0"/>
          <w:noProof w:val="0"/>
          <w:color w:val="000000"/>
          <w:position w:val="0"/>
          <w:sz w:val="20"/>
          <w:u w:val="none"/>
          <w:vertAlign w:val="baseline"/>
        </w:rPr>
        <w:t xml:space="preserve">/ [ 214]: #topheadline [ 215]: </w:t>
      </w:r>
      <w:hyperlink r:id="rId1942" w:history="1">
        <w:r>
          <w:rPr>
            <w:rFonts w:ascii="arial" w:eastAsia="arial" w:hAnsi="arial" w:cs="arial"/>
            <w:b w:val="0"/>
            <w:i/>
            <w:strike w:val="0"/>
            <w:noProof w:val="0"/>
            <w:color w:val="0077CC"/>
            <w:position w:val="0"/>
            <w:sz w:val="20"/>
            <w:u w:val="single"/>
            <w:vertAlign w:val="baseline"/>
          </w:rPr>
          <w:t>https://www.city-journal.org/threat-of-critical-race-theory</w:t>
        </w:r>
      </w:hyperlink>
      <w:r>
        <w:rPr>
          <w:rFonts w:ascii="arial" w:eastAsia="arial" w:hAnsi="arial" w:cs="arial"/>
          <w:b w:val="0"/>
          <w:i w:val="0"/>
          <w:strike w:val="0"/>
          <w:noProof w:val="0"/>
          <w:color w:val="000000"/>
          <w:position w:val="0"/>
          <w:sz w:val="20"/>
          <w:u w:val="none"/>
          <w:vertAlign w:val="baseline"/>
        </w:rPr>
        <w:t xml:space="preserve"> [ 216]: #topheadline [ 217]: </w:t>
      </w:r>
      <w:hyperlink r:id="rId1943" w:history="1">
        <w:r>
          <w:rPr>
            <w:rFonts w:ascii="arial" w:eastAsia="arial" w:hAnsi="arial" w:cs="arial"/>
            <w:b w:val="0"/>
            <w:i/>
            <w:strike w:val="0"/>
            <w:noProof w:val="0"/>
            <w:color w:val="0077CC"/>
            <w:position w:val="0"/>
            <w:sz w:val="20"/>
            <w:u w:val="single"/>
            <w:vertAlign w:val="baseline"/>
          </w:rPr>
          <w:t>https://disrn.com/news/top-trump-aide-hope-hicks-tests-positive-for-covid-19-after-traveling-with-the-president-tuesday-and-wednesday</w:t>
        </w:r>
      </w:hyperlink>
      <w:r>
        <w:rPr>
          <w:rFonts w:ascii="arial" w:eastAsia="arial" w:hAnsi="arial" w:cs="arial"/>
          <w:b w:val="0"/>
          <w:i w:val="0"/>
          <w:strike w:val="0"/>
          <w:noProof w:val="0"/>
          <w:color w:val="000000"/>
          <w:position w:val="0"/>
          <w:sz w:val="20"/>
          <w:u w:val="none"/>
          <w:vertAlign w:val="baseline"/>
        </w:rPr>
        <w:t xml:space="preserve"> [ 218]: #topheadline [ 219]: </w:t>
      </w:r>
      <w:hyperlink r:id="rId1944" w:history="1">
        <w:r>
          <w:rPr>
            <w:rFonts w:ascii="arial" w:eastAsia="arial" w:hAnsi="arial" w:cs="arial"/>
            <w:b w:val="0"/>
            <w:i/>
            <w:strike w:val="0"/>
            <w:noProof w:val="0"/>
            <w:color w:val="0077CC"/>
            <w:position w:val="0"/>
            <w:sz w:val="20"/>
            <w:u w:val="single"/>
            <w:vertAlign w:val="baseline"/>
          </w:rPr>
          <w:t>https://summit.news/2020/10/02/trump-testing-positive-for-coronavirus-could-actually-help-his-chances-of-re-election/</w:t>
        </w:r>
      </w:hyperlink>
      <w:r>
        <w:rPr>
          <w:rFonts w:ascii="arial" w:eastAsia="arial" w:hAnsi="arial" w:cs="arial"/>
          <w:b w:val="0"/>
          <w:i w:val="0"/>
          <w:strike w:val="0"/>
          <w:noProof w:val="0"/>
          <w:color w:val="000000"/>
          <w:position w:val="0"/>
          <w:sz w:val="20"/>
          <w:u w:val="none"/>
          <w:vertAlign w:val="baseline"/>
        </w:rPr>
        <w:t xml:space="preserve"> [ 220]: #topheadline [ 221]: </w:t>
      </w:r>
      <w:hyperlink r:id="rId1945" w:history="1">
        <w:r>
          <w:rPr>
            <w:rFonts w:ascii="arial" w:eastAsia="arial" w:hAnsi="arial" w:cs="arial"/>
            <w:b w:val="0"/>
            <w:i/>
            <w:strike w:val="0"/>
            <w:noProof w:val="0"/>
            <w:color w:val="0077CC"/>
            <w:position w:val="0"/>
            <w:sz w:val="20"/>
            <w:u w:val="single"/>
            <w:vertAlign w:val="baseline"/>
          </w:rPr>
          <w:t>https://summit.news/2020/10/01/trump-to-biden-on-antifa-ideas-dont-burn-down-buildings/</w:t>
        </w:r>
      </w:hyperlink>
      <w:r>
        <w:rPr>
          <w:rFonts w:ascii="arial" w:eastAsia="arial" w:hAnsi="arial" w:cs="arial"/>
          <w:b w:val="0"/>
          <w:i w:val="0"/>
          <w:strike w:val="0"/>
          <w:noProof w:val="0"/>
          <w:color w:val="000000"/>
          <w:position w:val="0"/>
          <w:sz w:val="20"/>
          <w:u w:val="none"/>
          <w:vertAlign w:val="baseline"/>
        </w:rPr>
        <w:t xml:space="preserve"> [ 222]: #topheadline [ 223]: </w:t>
      </w:r>
      <w:hyperlink r:id="rId1946" w:history="1">
        <w:r>
          <w:rPr>
            <w:rFonts w:ascii="arial" w:eastAsia="arial" w:hAnsi="arial" w:cs="arial"/>
            <w:b w:val="0"/>
            <w:i/>
            <w:strike w:val="0"/>
            <w:noProof w:val="0"/>
            <w:color w:val="0077CC"/>
            <w:position w:val="0"/>
            <w:sz w:val="20"/>
            <w:u w:val="single"/>
            <w:vertAlign w:val="baseline"/>
          </w:rPr>
          <w:t>https://www.bmj.com/content/370/bmj.m3558</w:t>
        </w:r>
      </w:hyperlink>
      <w:r>
        <w:rPr>
          <w:rFonts w:ascii="arial" w:eastAsia="arial" w:hAnsi="arial" w:cs="arial"/>
          <w:b w:val="0"/>
          <w:i w:val="0"/>
          <w:strike w:val="0"/>
          <w:noProof w:val="0"/>
          <w:color w:val="000000"/>
          <w:position w:val="0"/>
          <w:sz w:val="20"/>
          <w:u w:val="none"/>
          <w:vertAlign w:val="baseline"/>
        </w:rPr>
        <w:t xml:space="preserve"> [ 224]: #topheadline [ 225]: </w:t>
      </w:r>
      <w:hyperlink r:id="rId1947" w:history="1">
        <w:r>
          <w:rPr>
            <w:rFonts w:ascii="arial" w:eastAsia="arial" w:hAnsi="arial" w:cs="arial"/>
            <w:b w:val="0"/>
            <w:i/>
            <w:strike w:val="0"/>
            <w:noProof w:val="0"/>
            <w:color w:val="0077CC"/>
            <w:position w:val="0"/>
            <w:sz w:val="20"/>
            <w:u w:val="single"/>
            <w:vertAlign w:val="baseline"/>
          </w:rPr>
          <w:t>https://debugger.medium.com/usb-c-was-supposed-to-simplify-our-lives-instead-its-a-total-mess-626bb2ea3688</w:t>
        </w:r>
      </w:hyperlink>
      <w:r>
        <w:rPr>
          <w:rFonts w:ascii="arial" w:eastAsia="arial" w:hAnsi="arial" w:cs="arial"/>
          <w:b w:val="0"/>
          <w:i w:val="0"/>
          <w:strike w:val="0"/>
          <w:noProof w:val="0"/>
          <w:color w:val="000000"/>
          <w:position w:val="0"/>
          <w:sz w:val="20"/>
          <w:u w:val="none"/>
          <w:vertAlign w:val="baseline"/>
        </w:rPr>
        <w:t xml:space="preserve"> [ 226]: #topheadline [ 227]: </w:t>
      </w:r>
      <w:hyperlink r:id="rId1948" w:history="1">
        <w:r>
          <w:rPr>
            <w:rFonts w:ascii="arial" w:eastAsia="arial" w:hAnsi="arial" w:cs="arial"/>
            <w:b w:val="0"/>
            <w:i/>
            <w:strike w:val="0"/>
            <w:noProof w:val="0"/>
            <w:color w:val="0077CC"/>
            <w:position w:val="0"/>
            <w:sz w:val="20"/>
            <w:u w:val="single"/>
            <w:vertAlign w:val="baseline"/>
          </w:rPr>
          <w:t>https://summit.news/2020/10/02/video-democratic-ad-compares-2020-america-to-nazi-germany/</w:t>
        </w:r>
      </w:hyperlink>
      <w:r>
        <w:rPr>
          <w:rFonts w:ascii="arial" w:eastAsia="arial" w:hAnsi="arial" w:cs="arial"/>
          <w:b w:val="0"/>
          <w:i w:val="0"/>
          <w:strike w:val="0"/>
          <w:noProof w:val="0"/>
          <w:color w:val="000000"/>
          <w:position w:val="0"/>
          <w:sz w:val="20"/>
          <w:u w:val="none"/>
          <w:vertAlign w:val="baseline"/>
        </w:rPr>
        <w:t xml:space="preserve"> [ 228]: #topheadline [ 229]: </w:t>
      </w:r>
      <w:hyperlink r:id="rId1949" w:history="1">
        <w:r>
          <w:rPr>
            <w:rFonts w:ascii="arial" w:eastAsia="arial" w:hAnsi="arial" w:cs="arial"/>
            <w:b w:val="0"/>
            <w:i/>
            <w:strike w:val="0"/>
            <w:noProof w:val="0"/>
            <w:color w:val="0077CC"/>
            <w:position w:val="0"/>
            <w:sz w:val="20"/>
            <w:u w:val="single"/>
            <w:vertAlign w:val="baseline"/>
          </w:rPr>
          <w:t>https://summit.news/2020/10/02/washington-post-tweets-imagine-what-it-will-be-like-never-to-have-to-think-about-trump-again-after-coronavirus-announcement/</w:t>
        </w:r>
      </w:hyperlink>
      <w:r>
        <w:rPr>
          <w:rFonts w:ascii="arial" w:eastAsia="arial" w:hAnsi="arial" w:cs="arial"/>
          <w:b w:val="0"/>
          <w:i w:val="0"/>
          <w:strike w:val="0"/>
          <w:noProof w:val="0"/>
          <w:color w:val="000000"/>
          <w:position w:val="0"/>
          <w:sz w:val="20"/>
          <w:u w:val="none"/>
          <w:vertAlign w:val="baseline"/>
        </w:rPr>
        <w:t xml:space="preserve"> [ 230]: #topheadline [ 231]: </w:t>
      </w:r>
      <w:hyperlink r:id="rId1950" w:history="1">
        <w:r>
          <w:rPr>
            <w:rFonts w:ascii="arial" w:eastAsia="arial" w:hAnsi="arial" w:cs="arial"/>
            <w:b w:val="0"/>
            <w:i/>
            <w:strike w:val="0"/>
            <w:noProof w:val="0"/>
            <w:color w:val="0077CC"/>
            <w:position w:val="0"/>
            <w:sz w:val="20"/>
            <w:u w:val="single"/>
            <w:vertAlign w:val="baseline"/>
          </w:rPr>
          <w:t>https://www.breitbart.com/politics/2020/10/01/watch-blm-chastises-hotel-guests-for-closing-blinds-during-vigil-man-who-pointed-gun-police/</w:t>
        </w:r>
      </w:hyperlink>
      <w:r>
        <w:rPr>
          <w:rFonts w:ascii="arial" w:eastAsia="arial" w:hAnsi="arial" w:cs="arial"/>
          <w:b w:val="0"/>
          <w:i w:val="0"/>
          <w:strike w:val="0"/>
          <w:noProof w:val="0"/>
          <w:color w:val="000000"/>
          <w:position w:val="0"/>
          <w:sz w:val="20"/>
          <w:u w:val="none"/>
          <w:vertAlign w:val="baseline"/>
        </w:rPr>
        <w:t xml:space="preserve"> [ 232]: #topheadline [ 233]: </w:t>
      </w:r>
      <w:hyperlink r:id="rId1951" w:history="1">
        <w:r>
          <w:rPr>
            <w:rFonts w:ascii="arial" w:eastAsia="arial" w:hAnsi="arial" w:cs="arial"/>
            <w:b w:val="0"/>
            <w:i/>
            <w:strike w:val="0"/>
            <w:noProof w:val="0"/>
            <w:color w:val="0077CC"/>
            <w:position w:val="0"/>
            <w:sz w:val="20"/>
            <w:u w:val="single"/>
            <w:vertAlign w:val="baseline"/>
          </w:rPr>
          <w:t>https://13wham.com/news/local/woman-charged-with-using-minors-to-steal-campaign-signs</w:t>
        </w:r>
      </w:hyperlink>
      <w:r>
        <w:rPr>
          <w:rFonts w:ascii="arial" w:eastAsia="arial" w:hAnsi="arial" w:cs="arial"/>
          <w:b w:val="0"/>
          <w:i w:val="0"/>
          <w:strike w:val="0"/>
          <w:noProof w:val="0"/>
          <w:color w:val="000000"/>
          <w:position w:val="0"/>
          <w:sz w:val="20"/>
          <w:u w:val="none"/>
          <w:vertAlign w:val="baseline"/>
        </w:rPr>
        <w:t xml:space="preserve"> [ 234]: #topheadline [ 235]: </w:t>
      </w:r>
      <w:hyperlink r:id="rId1952" w:history="1">
        <w:r>
          <w:rPr>
            <w:rFonts w:ascii="arial" w:eastAsia="arial" w:hAnsi="arial" w:cs="arial"/>
            <w:b w:val="0"/>
            <w:i/>
            <w:strike w:val="0"/>
            <w:noProof w:val="0"/>
            <w:color w:val="0077CC"/>
            <w:position w:val="0"/>
            <w:sz w:val="20"/>
            <w:u w:val="single"/>
            <w:vertAlign w:val="baseline"/>
          </w:rPr>
          <w:t>https://rmx.news/article/article/3-turks-gang-raped-14-year-old-girl-in-belgium-city-of-lommel-prosecutors</w:t>
        </w:r>
      </w:hyperlink>
      <w:r>
        <w:rPr>
          <w:rFonts w:ascii="arial" w:eastAsia="arial" w:hAnsi="arial" w:cs="arial"/>
          <w:b w:val="0"/>
          <w:i w:val="0"/>
          <w:strike w:val="0"/>
          <w:noProof w:val="0"/>
          <w:color w:val="000000"/>
          <w:position w:val="0"/>
          <w:sz w:val="20"/>
          <w:u w:val="none"/>
          <w:vertAlign w:val="baseline"/>
        </w:rPr>
        <w:t xml:space="preserve"> [ 236]: #topheadline [ 237]: </w:t>
      </w:r>
      <w:hyperlink r:id="rId1953" w:history="1">
        <w:r>
          <w:rPr>
            <w:rFonts w:ascii="arial" w:eastAsia="arial" w:hAnsi="arial" w:cs="arial"/>
            <w:b w:val="0"/>
            <w:i/>
            <w:strike w:val="0"/>
            <w:noProof w:val="0"/>
            <w:color w:val="0077CC"/>
            <w:position w:val="0"/>
            <w:sz w:val="20"/>
            <w:u w:val="single"/>
            <w:vertAlign w:val="baseline"/>
          </w:rPr>
          <w:t>https://www.breitbart.com/europe/2020/10/02/corbyn-pms-dad-scottish-separatist-week-high-profile-covid-rule-breakers/</w:t>
        </w:r>
      </w:hyperlink>
      <w:r>
        <w:rPr>
          <w:rFonts w:ascii="arial" w:eastAsia="arial" w:hAnsi="arial" w:cs="arial"/>
          <w:b w:val="0"/>
          <w:i w:val="0"/>
          <w:strike w:val="0"/>
          <w:noProof w:val="0"/>
          <w:color w:val="000000"/>
          <w:position w:val="0"/>
          <w:sz w:val="20"/>
          <w:u w:val="none"/>
          <w:vertAlign w:val="baseline"/>
        </w:rPr>
        <w:t xml:space="preserve"> [ 238]: #topheadline [ 239]: </w:t>
      </w:r>
      <w:hyperlink r:id="rId1954" w:history="1">
        <w:r>
          <w:rPr>
            <w:rFonts w:ascii="arial" w:eastAsia="arial" w:hAnsi="arial" w:cs="arial"/>
            <w:b w:val="0"/>
            <w:i/>
            <w:strike w:val="0"/>
            <w:noProof w:val="0"/>
            <w:color w:val="0077CC"/>
            <w:position w:val="0"/>
            <w:sz w:val="20"/>
            <w:u w:val="single"/>
            <w:vertAlign w:val="baseline"/>
          </w:rPr>
          <w:t>https://rmx.news/article/article/czechia-to-reintroduce-a-state-of-emergency-on-monday</w:t>
        </w:r>
      </w:hyperlink>
      <w:r>
        <w:rPr>
          <w:rFonts w:ascii="arial" w:eastAsia="arial" w:hAnsi="arial" w:cs="arial"/>
          <w:b w:val="0"/>
          <w:i w:val="0"/>
          <w:strike w:val="0"/>
          <w:noProof w:val="0"/>
          <w:color w:val="000000"/>
          <w:position w:val="0"/>
          <w:sz w:val="20"/>
          <w:u w:val="none"/>
          <w:vertAlign w:val="baseline"/>
        </w:rPr>
        <w:t xml:space="preserve"> [ 240]: #topheadline [ 241]: </w:t>
      </w:r>
      <w:hyperlink r:id="rId1955" w:history="1">
        <w:r>
          <w:rPr>
            <w:rFonts w:ascii="arial" w:eastAsia="arial" w:hAnsi="arial" w:cs="arial"/>
            <w:b w:val="0"/>
            <w:i/>
            <w:strike w:val="0"/>
            <w:noProof w:val="0"/>
            <w:color w:val="0077CC"/>
            <w:position w:val="0"/>
            <w:sz w:val="20"/>
            <w:u w:val="single"/>
            <w:vertAlign w:val="baseline"/>
          </w:rPr>
          <w:t>https://www.breitbart.com/europe/2020/10/01/eu-launches-legal-action-against-uk-breaching-divorce-agreement/</w:t>
        </w:r>
      </w:hyperlink>
      <w:r>
        <w:rPr>
          <w:rFonts w:ascii="arial" w:eastAsia="arial" w:hAnsi="arial" w:cs="arial"/>
          <w:b w:val="0"/>
          <w:i w:val="0"/>
          <w:strike w:val="0"/>
          <w:noProof w:val="0"/>
          <w:color w:val="000000"/>
          <w:position w:val="0"/>
          <w:sz w:val="20"/>
          <w:u w:val="none"/>
          <w:vertAlign w:val="baseline"/>
        </w:rPr>
        <w:t xml:space="preserve"> [ 242]: #topheadline [ 243]: </w:t>
      </w:r>
      <w:hyperlink r:id="rId1956" w:history="1">
        <w:r>
          <w:rPr>
            <w:rFonts w:ascii="arial" w:eastAsia="arial" w:hAnsi="arial" w:cs="arial"/>
            <w:b w:val="0"/>
            <w:i/>
            <w:strike w:val="0"/>
            <w:noProof w:val="0"/>
            <w:color w:val="0077CC"/>
            <w:position w:val="0"/>
            <w:sz w:val="20"/>
            <w:u w:val="single"/>
            <w:vertAlign w:val="baseline"/>
          </w:rPr>
          <w:t>https://www.breitbart.com/europe/2020/10/01/french-butcher-attacked-with-tear-gas-by-children-for-selling-pork/</w:t>
        </w:r>
      </w:hyperlink>
      <w:r>
        <w:rPr>
          <w:rFonts w:ascii="arial" w:eastAsia="arial" w:hAnsi="arial" w:cs="arial"/>
          <w:b w:val="0"/>
          <w:i w:val="0"/>
          <w:strike w:val="0"/>
          <w:noProof w:val="0"/>
          <w:color w:val="000000"/>
          <w:position w:val="0"/>
          <w:sz w:val="20"/>
          <w:u w:val="none"/>
          <w:vertAlign w:val="baseline"/>
        </w:rPr>
        <w:t xml:space="preserve"> [ 244]: #topheadline [ 245]: </w:t>
      </w:r>
      <w:hyperlink r:id="rId1957" w:history="1">
        <w:r>
          <w:rPr>
            <w:rFonts w:ascii="arial" w:eastAsia="arial" w:hAnsi="arial" w:cs="arial"/>
            <w:b w:val="0"/>
            <w:i/>
            <w:strike w:val="0"/>
            <w:noProof w:val="0"/>
            <w:color w:val="0077CC"/>
            <w:position w:val="0"/>
            <w:sz w:val="20"/>
            <w:u w:val="single"/>
            <w:vertAlign w:val="baseline"/>
          </w:rPr>
          <w:t>https://www.ansa.it/nuova_europa/en/news/sections/news/2020/09/30/german-court-opens-dieselgate-trial-of-ex-audi-boss-stadler_22dcb510-5f7b-4d3e-af3d-29fea103ddee.html</w:t>
        </w:r>
      </w:hyperlink>
      <w:r>
        <w:rPr>
          <w:rFonts w:ascii="arial" w:eastAsia="arial" w:hAnsi="arial" w:cs="arial"/>
          <w:b w:val="0"/>
          <w:i w:val="0"/>
          <w:strike w:val="0"/>
          <w:noProof w:val="0"/>
          <w:color w:val="000000"/>
          <w:position w:val="0"/>
          <w:sz w:val="20"/>
          <w:u w:val="none"/>
          <w:vertAlign w:val="baseline"/>
        </w:rPr>
        <w:t xml:space="preserve"> [ 246]: #topheadline [ 247]: </w:t>
      </w:r>
      <w:hyperlink r:id="rId1958" w:history="1">
        <w:r>
          <w:rPr>
            <w:rFonts w:ascii="arial" w:eastAsia="arial" w:hAnsi="arial" w:cs="arial"/>
            <w:b w:val="0"/>
            <w:i/>
            <w:strike w:val="0"/>
            <w:noProof w:val="0"/>
            <w:color w:val="0077CC"/>
            <w:position w:val="0"/>
            <w:sz w:val="20"/>
            <w:u w:val="single"/>
            <w:vertAlign w:val="baseline"/>
          </w:rPr>
          <w:t>https://prepareforchange.net/2020/09/29/ultimate-proof-covid-19-was-planned-to-usher-in-the-new-world-order/</w:t>
        </w:r>
      </w:hyperlink>
      <w:r>
        <w:rPr>
          <w:rFonts w:ascii="arial" w:eastAsia="arial" w:hAnsi="arial" w:cs="arial"/>
          <w:b w:val="0"/>
          <w:i w:val="0"/>
          <w:strike w:val="0"/>
          <w:noProof w:val="0"/>
          <w:color w:val="000000"/>
          <w:position w:val="0"/>
          <w:sz w:val="20"/>
          <w:u w:val="none"/>
          <w:vertAlign w:val="baseline"/>
        </w:rPr>
        <w:t xml:space="preserve"> [ 248]: #topheadline [ 249]: </w:t>
      </w:r>
      <w:hyperlink r:id="rId1959" w:history="1">
        <w:r>
          <w:rPr>
            <w:rFonts w:ascii="arial" w:eastAsia="arial" w:hAnsi="arial" w:cs="arial"/>
            <w:b w:val="0"/>
            <w:i/>
            <w:strike w:val="0"/>
            <w:noProof w:val="0"/>
            <w:color w:val="0077CC"/>
            <w:position w:val="0"/>
            <w:sz w:val="20"/>
            <w:u w:val="single"/>
            <w:vertAlign w:val="baseline"/>
          </w:rPr>
          <w:t>https://rmx.news/article/article/most-czechs-would-refuse-covid-19-vaccine-do-not-trust-vaccines-in-general</w:t>
        </w:r>
      </w:hyperlink>
      <w:r>
        <w:rPr>
          <w:rFonts w:ascii="arial" w:eastAsia="arial" w:hAnsi="arial" w:cs="arial"/>
          <w:b w:val="0"/>
          <w:i w:val="0"/>
          <w:strike w:val="0"/>
          <w:noProof w:val="0"/>
          <w:color w:val="000000"/>
          <w:position w:val="0"/>
          <w:sz w:val="20"/>
          <w:u w:val="none"/>
          <w:vertAlign w:val="baseline"/>
        </w:rPr>
        <w:t xml:space="preserve"> [ 250]: #topheadline [ 251]: </w:t>
      </w:r>
      <w:hyperlink r:id="rId1960" w:history="1">
        <w:r>
          <w:rPr>
            <w:rFonts w:ascii="arial" w:eastAsia="arial" w:hAnsi="arial" w:cs="arial"/>
            <w:b w:val="0"/>
            <w:i/>
            <w:strike w:val="0"/>
            <w:noProof w:val="0"/>
            <w:color w:val="0077CC"/>
            <w:position w:val="0"/>
            <w:sz w:val="20"/>
            <w:u w:val="single"/>
            <w:vertAlign w:val="baseline"/>
          </w:rPr>
          <w:t>https://www.ansa.it/nuova_europa/en/news/sections/news/2020/09/29/orban-demands-resignation-of-eu-commission-vp-jourova_1d5cc5e0-d56c-457f-b083-785054a52d56.html</w:t>
        </w:r>
      </w:hyperlink>
      <w:r>
        <w:rPr>
          <w:rFonts w:ascii="arial" w:eastAsia="arial" w:hAnsi="arial" w:cs="arial"/>
          <w:b w:val="0"/>
          <w:i w:val="0"/>
          <w:strike w:val="0"/>
          <w:noProof w:val="0"/>
          <w:color w:val="000000"/>
          <w:position w:val="0"/>
          <w:sz w:val="20"/>
          <w:u w:val="none"/>
          <w:vertAlign w:val="baseline"/>
        </w:rPr>
        <w:t xml:space="preserve"> [ 252]: #topheadline [ 253]: </w:t>
      </w:r>
      <w:hyperlink r:id="rId1961" w:history="1">
        <w:r>
          <w:rPr>
            <w:rFonts w:ascii="arial" w:eastAsia="arial" w:hAnsi="arial" w:cs="arial"/>
            <w:b w:val="0"/>
            <w:i/>
            <w:strike w:val="0"/>
            <w:noProof w:val="0"/>
            <w:color w:val="0077CC"/>
            <w:position w:val="0"/>
            <w:sz w:val="20"/>
            <w:u w:val="single"/>
            <w:vertAlign w:val="baseline"/>
          </w:rPr>
          <w:t>https://rmx.news/article/article/poland-hears-echoes-of-nazi-rhetoric-after-german-politician-urges-eu-to-starve-poland-and-hungary</w:t>
        </w:r>
      </w:hyperlink>
      <w:r>
        <w:rPr>
          <w:rFonts w:ascii="arial" w:eastAsia="arial" w:hAnsi="arial" w:cs="arial"/>
          <w:b w:val="0"/>
          <w:i w:val="0"/>
          <w:strike w:val="0"/>
          <w:noProof w:val="0"/>
          <w:color w:val="000000"/>
          <w:position w:val="0"/>
          <w:sz w:val="20"/>
          <w:u w:val="none"/>
          <w:vertAlign w:val="baseline"/>
        </w:rPr>
        <w:t xml:space="preserve"> [ 254]: #topheadline [ 255]: </w:t>
      </w:r>
      <w:hyperlink r:id="rId1962" w:history="1">
        <w:r>
          <w:rPr>
            <w:rFonts w:ascii="arial" w:eastAsia="arial" w:hAnsi="arial" w:cs="arial"/>
            <w:b w:val="0"/>
            <w:i/>
            <w:strike w:val="0"/>
            <w:noProof w:val="0"/>
            <w:color w:val="0077CC"/>
            <w:position w:val="0"/>
            <w:sz w:val="20"/>
            <w:u w:val="single"/>
            <w:vertAlign w:val="baseline"/>
          </w:rPr>
          <w:t>http://feedproxy.google.com/~r/blacklistednews/hKxa/~3/A3scfuQi3Z8/covid-police-crash-10yearold-girls-birthday-party-after-neighbors-snitch-on.html</w:t>
        </w:r>
      </w:hyperlink>
      <w:r>
        <w:rPr>
          <w:rFonts w:ascii="arial" w:eastAsia="arial" w:hAnsi="arial" w:cs="arial"/>
          <w:b w:val="0"/>
          <w:i w:val="0"/>
          <w:strike w:val="0"/>
          <w:noProof w:val="0"/>
          <w:color w:val="000000"/>
          <w:position w:val="0"/>
          <w:sz w:val="20"/>
          <w:u w:val="none"/>
          <w:vertAlign w:val="baseline"/>
        </w:rPr>
        <w:t xml:space="preserve"> [ 256]: #topheadline [ 257]: </w:t>
      </w:r>
      <w:hyperlink r:id="rId1963" w:history="1">
        <w:r>
          <w:rPr>
            <w:rFonts w:ascii="arial" w:eastAsia="arial" w:hAnsi="arial" w:cs="arial"/>
            <w:b w:val="0"/>
            <w:i/>
            <w:strike w:val="0"/>
            <w:noProof w:val="0"/>
            <w:color w:val="0077CC"/>
            <w:position w:val="0"/>
            <w:sz w:val="20"/>
            <w:u w:val="single"/>
            <w:vertAlign w:val="baseline"/>
          </w:rPr>
          <w:t>https://www.breitbart.com/europe/2020/10/02/swedish-expert-tells-govt-crack-down-even-harder-hate-speech-misinformation/</w:t>
        </w:r>
      </w:hyperlink>
      <w:r>
        <w:rPr>
          <w:rFonts w:ascii="arial" w:eastAsia="arial" w:hAnsi="arial" w:cs="arial"/>
          <w:b w:val="0"/>
          <w:i w:val="0"/>
          <w:strike w:val="0"/>
          <w:noProof w:val="0"/>
          <w:color w:val="000000"/>
          <w:position w:val="0"/>
          <w:sz w:val="20"/>
          <w:u w:val="none"/>
          <w:vertAlign w:val="baseline"/>
        </w:rPr>
        <w:t xml:space="preserve"> [ 258]: #topheadline [ 259]: </w:t>
      </w:r>
      <w:hyperlink r:id="rId1964" w:history="1">
        <w:r>
          <w:rPr>
            <w:rFonts w:ascii="arial" w:eastAsia="arial" w:hAnsi="arial" w:cs="arial"/>
            <w:b w:val="0"/>
            <w:i/>
            <w:strike w:val="0"/>
            <w:noProof w:val="0"/>
            <w:color w:val="0077CC"/>
            <w:position w:val="0"/>
            <w:sz w:val="20"/>
            <w:u w:val="single"/>
            <w:vertAlign w:val="baseline"/>
          </w:rPr>
          <w:t>http://feedproxy.google.com/~r/blacklistednews/hKxa/~3/S1C8KumQxJs/the-hidden-epidemic-childabuse-underreported-during-uk.html</w:t>
        </w:r>
      </w:hyperlink>
      <w:r>
        <w:rPr>
          <w:rFonts w:ascii="arial" w:eastAsia="arial" w:hAnsi="arial" w:cs="arial"/>
          <w:b w:val="0"/>
          <w:i w:val="0"/>
          <w:strike w:val="0"/>
          <w:noProof w:val="0"/>
          <w:color w:val="000000"/>
          <w:position w:val="0"/>
          <w:sz w:val="20"/>
          <w:u w:val="none"/>
          <w:vertAlign w:val="baseline"/>
        </w:rPr>
        <w:t xml:space="preserve"> [ 260]: #topheadline [ 261]: </w:t>
      </w:r>
      <w:hyperlink r:id="rId1965" w:history="1">
        <w:r>
          <w:rPr>
            <w:rFonts w:ascii="arial" w:eastAsia="arial" w:hAnsi="arial" w:cs="arial"/>
            <w:b w:val="0"/>
            <w:i/>
            <w:strike w:val="0"/>
            <w:noProof w:val="0"/>
            <w:color w:val="0077CC"/>
            <w:position w:val="0"/>
            <w:sz w:val="20"/>
            <w:u w:val="single"/>
            <w:vertAlign w:val="baseline"/>
          </w:rPr>
          <w:t>https://www.insideover.com/politics/the-german-left-and-rights-shared-affinity-for-russia.html</w:t>
        </w:r>
      </w:hyperlink>
      <w:r>
        <w:rPr>
          <w:rFonts w:ascii="arial" w:eastAsia="arial" w:hAnsi="arial" w:cs="arial"/>
          <w:b w:val="0"/>
          <w:i w:val="0"/>
          <w:strike w:val="0"/>
          <w:noProof w:val="0"/>
          <w:color w:val="000000"/>
          <w:position w:val="0"/>
          <w:sz w:val="20"/>
          <w:u w:val="none"/>
          <w:vertAlign w:val="baseline"/>
        </w:rPr>
        <w:t xml:space="preserve"> [ 262]: #topheadline [ 263]: </w:t>
      </w:r>
      <w:hyperlink r:id="rId1966" w:history="1">
        <w:r>
          <w:rPr>
            <w:rFonts w:ascii="arial" w:eastAsia="arial" w:hAnsi="arial" w:cs="arial"/>
            <w:b w:val="0"/>
            <w:i/>
            <w:strike w:val="0"/>
            <w:noProof w:val="0"/>
            <w:color w:val="0077CC"/>
            <w:position w:val="0"/>
            <w:sz w:val="20"/>
            <w:u w:val="single"/>
            <w:vertAlign w:val="baseline"/>
          </w:rPr>
          <w:t>https://www.breitbart.com/europe/2020/10/01/uks-softens-negotiating-stance-offers-eu-three-year-fishing-transition-period-report/</w:t>
        </w:r>
      </w:hyperlink>
      <w:r>
        <w:rPr>
          <w:rFonts w:ascii="arial" w:eastAsia="arial" w:hAnsi="arial" w:cs="arial"/>
          <w:b w:val="0"/>
          <w:i w:val="0"/>
          <w:strike w:val="0"/>
          <w:noProof w:val="0"/>
          <w:color w:val="000000"/>
          <w:position w:val="0"/>
          <w:sz w:val="20"/>
          <w:u w:val="none"/>
          <w:vertAlign w:val="baseline"/>
        </w:rPr>
        <w:t xml:space="preserve"> [ 264]: #topheadline [ 265]: </w:t>
      </w:r>
      <w:hyperlink r:id="rId1967" w:history="1">
        <w:r>
          <w:rPr>
            <w:rFonts w:ascii="arial" w:eastAsia="arial" w:hAnsi="arial" w:cs="arial"/>
            <w:b w:val="0"/>
            <w:i/>
            <w:strike w:val="0"/>
            <w:noProof w:val="0"/>
            <w:color w:val="0077CC"/>
            <w:position w:val="0"/>
            <w:sz w:val="20"/>
            <w:u w:val="single"/>
            <w:vertAlign w:val="baseline"/>
          </w:rPr>
          <w:t>https://www.breitbart.com/europe/2020/10/01/ariana-grande-concert-bomber-associated-with-known-extremists-was-on-security-services-radar-18-times/</w:t>
        </w:r>
      </w:hyperlink>
      <w:r>
        <w:rPr>
          <w:rFonts w:ascii="arial" w:eastAsia="arial" w:hAnsi="arial" w:cs="arial"/>
          <w:b w:val="0"/>
          <w:i w:val="0"/>
          <w:strike w:val="0"/>
          <w:noProof w:val="0"/>
          <w:color w:val="000000"/>
          <w:position w:val="0"/>
          <w:sz w:val="20"/>
          <w:u w:val="none"/>
          <w:vertAlign w:val="baseline"/>
        </w:rPr>
        <w:t xml:space="preserve"> [ 266]: #topheadline [ 267]: </w:t>
      </w:r>
      <w:hyperlink r:id="rId1968" w:history="1">
        <w:r>
          <w:rPr>
            <w:rFonts w:ascii="arial" w:eastAsia="arial" w:hAnsi="arial" w:cs="arial"/>
            <w:b w:val="0"/>
            <w:i/>
            <w:strike w:val="0"/>
            <w:noProof w:val="0"/>
            <w:color w:val="0077CC"/>
            <w:position w:val="0"/>
            <w:sz w:val="20"/>
            <w:u w:val="single"/>
            <w:vertAlign w:val="baseline"/>
          </w:rPr>
          <w:t>https://www.breitbart.com/europe/2020/10/01/conservative-mp-slams-nanny-state-socialist-response-coronavirus/</w:t>
        </w:r>
      </w:hyperlink>
      <w:r>
        <w:rPr>
          <w:rFonts w:ascii="arial" w:eastAsia="arial" w:hAnsi="arial" w:cs="arial"/>
          <w:b w:val="0"/>
          <w:i w:val="0"/>
          <w:strike w:val="0"/>
          <w:noProof w:val="0"/>
          <w:color w:val="000000"/>
          <w:position w:val="0"/>
          <w:sz w:val="20"/>
          <w:u w:val="none"/>
          <w:vertAlign w:val="baseline"/>
        </w:rPr>
        <w:t xml:space="preserve"> [ 268]: #topheadline [ 269]: </w:t>
      </w:r>
      <w:hyperlink r:id="rId1969" w:history="1">
        <w:r>
          <w:rPr>
            <w:rFonts w:ascii="arial" w:eastAsia="arial" w:hAnsi="arial" w:cs="arial"/>
            <w:b w:val="0"/>
            <w:i/>
            <w:strike w:val="0"/>
            <w:noProof w:val="0"/>
            <w:color w:val="0077CC"/>
            <w:position w:val="0"/>
            <w:sz w:val="20"/>
            <w:u w:val="single"/>
            <w:vertAlign w:val="baseline"/>
          </w:rPr>
          <w:t>https://www.breitbart.com/europe/2020/10/01/covid-1984-wedding-venue-shut-down-fined-10000-for-having-too-many-guests/</w:t>
        </w:r>
      </w:hyperlink>
      <w:r>
        <w:rPr>
          <w:rFonts w:ascii="arial" w:eastAsia="arial" w:hAnsi="arial" w:cs="arial"/>
          <w:b w:val="0"/>
          <w:i w:val="0"/>
          <w:strike w:val="0"/>
          <w:noProof w:val="0"/>
          <w:color w:val="000000"/>
          <w:position w:val="0"/>
          <w:sz w:val="20"/>
          <w:u w:val="none"/>
          <w:vertAlign w:val="baseline"/>
        </w:rPr>
        <w:t xml:space="preserve"> [ 270]: #topheadline [ 271]: </w:t>
      </w:r>
      <w:hyperlink r:id="rId1970" w:history="1">
        <w:r>
          <w:rPr>
            <w:rFonts w:ascii="arial" w:eastAsia="arial" w:hAnsi="arial" w:cs="arial"/>
            <w:b w:val="0"/>
            <w:i/>
            <w:strike w:val="0"/>
            <w:noProof w:val="0"/>
            <w:color w:val="0077CC"/>
            <w:position w:val="0"/>
            <w:sz w:val="20"/>
            <w:u w:val="single"/>
            <w:vertAlign w:val="baseline"/>
          </w:rPr>
          <w:t>http://www.mr-mehra.com/2020/10/in-drivers-seat-furious-porsche-owner.html</w:t>
        </w:r>
      </w:hyperlink>
      <w:r>
        <w:rPr>
          <w:rFonts w:ascii="arial" w:eastAsia="arial" w:hAnsi="arial" w:cs="arial"/>
          <w:b w:val="0"/>
          <w:i w:val="0"/>
          <w:strike w:val="0"/>
          <w:noProof w:val="0"/>
          <w:color w:val="000000"/>
          <w:position w:val="0"/>
          <w:sz w:val="20"/>
          <w:u w:val="none"/>
          <w:vertAlign w:val="baseline"/>
        </w:rPr>
        <w:t xml:space="preserve"> [ 272]: #topheadline [ 273]: </w:t>
      </w:r>
      <w:hyperlink r:id="rId1971" w:history="1">
        <w:r>
          <w:rPr>
            <w:rFonts w:ascii="arial" w:eastAsia="arial" w:hAnsi="arial" w:cs="arial"/>
            <w:b w:val="0"/>
            <w:i/>
            <w:strike w:val="0"/>
            <w:noProof w:val="0"/>
            <w:color w:val="0077CC"/>
            <w:position w:val="0"/>
            <w:sz w:val="20"/>
            <w:u w:val="single"/>
            <w:vertAlign w:val="baseline"/>
          </w:rPr>
          <w:t>https://www.rt.com/op-ed/502135-nhs-hysterical-covid-elderly/</w:t>
        </w:r>
      </w:hyperlink>
      <w:r>
        <w:rPr>
          <w:rFonts w:ascii="arial" w:eastAsia="arial" w:hAnsi="arial" w:cs="arial"/>
          <w:b w:val="0"/>
          <w:i w:val="0"/>
          <w:strike w:val="0"/>
          <w:noProof w:val="0"/>
          <w:color w:val="000000"/>
          <w:position w:val="0"/>
          <w:sz w:val="20"/>
          <w:u w:val="none"/>
          <w:vertAlign w:val="baseline"/>
        </w:rPr>
        <w:t xml:space="preserve"> [ 274]: #topheadline [ 275]: </w:t>
      </w:r>
      <w:hyperlink r:id="rId1972" w:history="1">
        <w:r>
          <w:rPr>
            <w:rFonts w:ascii="arial" w:eastAsia="arial" w:hAnsi="arial" w:cs="arial"/>
            <w:b w:val="0"/>
            <w:i/>
            <w:strike w:val="0"/>
            <w:noProof w:val="0"/>
            <w:color w:val="0077CC"/>
            <w:position w:val="0"/>
            <w:sz w:val="20"/>
            <w:u w:val="single"/>
            <w:vertAlign w:val="baseline"/>
          </w:rPr>
          <w:t>https://www.breitbart.com/europe/2020/10/01/watch-prince-harry-and-meghan-speaks-to-london-newspaper-on-race-awakening-black-history-month/</w:t>
        </w:r>
      </w:hyperlink>
      <w:r>
        <w:rPr>
          <w:rFonts w:ascii="arial" w:eastAsia="arial" w:hAnsi="arial" w:cs="arial"/>
          <w:b w:val="0"/>
          <w:i w:val="0"/>
          <w:strike w:val="0"/>
          <w:noProof w:val="0"/>
          <w:color w:val="000000"/>
          <w:position w:val="0"/>
          <w:sz w:val="20"/>
          <w:u w:val="none"/>
          <w:vertAlign w:val="baseline"/>
        </w:rPr>
        <w:t xml:space="preserve"> [ 276]: #topheadline [ 277]: </w:t>
      </w:r>
      <w:hyperlink r:id="rId1973" w:history="1">
        <w:r>
          <w:rPr>
            <w:rFonts w:ascii="arial" w:eastAsia="arial" w:hAnsi="arial" w:cs="arial"/>
            <w:b w:val="0"/>
            <w:i/>
            <w:strike w:val="0"/>
            <w:noProof w:val="0"/>
            <w:color w:val="0077CC"/>
            <w:position w:val="0"/>
            <w:sz w:val="20"/>
            <w:u w:val="single"/>
            <w:vertAlign w:val="baseline"/>
          </w:rPr>
          <w:t>https://www.breitbart.com/faith/2020/10/01/vatican-chief-denounces-intolerance-of-the-politically-correct/</w:t>
        </w:r>
      </w:hyperlink>
      <w:r>
        <w:rPr>
          <w:rFonts w:ascii="arial" w:eastAsia="arial" w:hAnsi="arial" w:cs="arial"/>
          <w:b w:val="0"/>
          <w:i w:val="0"/>
          <w:strike w:val="0"/>
          <w:noProof w:val="0"/>
          <w:color w:val="000000"/>
          <w:position w:val="0"/>
          <w:sz w:val="20"/>
          <w:u w:val="none"/>
          <w:vertAlign w:val="baseline"/>
        </w:rPr>
        <w:t xml:space="preserve"> [ 278]: #topheadline [ 279]: </w:t>
      </w:r>
      <w:hyperlink r:id="rId1974" w:history="1">
        <w:r>
          <w:rPr>
            <w:rFonts w:ascii="arial" w:eastAsia="arial" w:hAnsi="arial" w:cs="arial"/>
            <w:b w:val="0"/>
            <w:i/>
            <w:strike w:val="0"/>
            <w:noProof w:val="0"/>
            <w:color w:val="0077CC"/>
            <w:position w:val="0"/>
            <w:sz w:val="20"/>
            <w:u w:val="single"/>
            <w:vertAlign w:val="baseline"/>
          </w:rPr>
          <w:t>https://www.infowars.com/you-cannot-lock-down-everybody-madrid-leaders-oppose-spanish-govts-plan-to-lock-down-capital</w:t>
        </w:r>
      </w:hyperlink>
      <w:r>
        <w:rPr>
          <w:rFonts w:ascii="arial" w:eastAsia="arial" w:hAnsi="arial" w:cs="arial"/>
          <w:b w:val="0"/>
          <w:i w:val="0"/>
          <w:strike w:val="0"/>
          <w:noProof w:val="0"/>
          <w:color w:val="000000"/>
          <w:position w:val="0"/>
          <w:sz w:val="20"/>
          <w:u w:val="none"/>
          <w:vertAlign w:val="baseline"/>
        </w:rPr>
        <w:t xml:space="preserve">/ [ 280]: #topheadline [ 281]: </w:t>
      </w:r>
      <w:hyperlink r:id="rId1975" w:history="1">
        <w:r>
          <w:rPr>
            <w:rFonts w:ascii="arial" w:eastAsia="arial" w:hAnsi="arial" w:cs="arial"/>
            <w:b w:val="0"/>
            <w:i/>
            <w:strike w:val="0"/>
            <w:noProof w:val="0"/>
            <w:color w:val="0077CC"/>
            <w:position w:val="0"/>
            <w:sz w:val="20"/>
            <w:u w:val="single"/>
            <w:vertAlign w:val="baseline"/>
          </w:rPr>
          <w:t>https://rmx.news/article/article/the-eu-should-punish-lukashenko-for-violence-in-belarus-says-czech-pm-babis</w:t>
        </w:r>
      </w:hyperlink>
      <w:r>
        <w:rPr>
          <w:rFonts w:ascii="arial" w:eastAsia="arial" w:hAnsi="arial" w:cs="arial"/>
          <w:b w:val="0"/>
          <w:i w:val="0"/>
          <w:strike w:val="0"/>
          <w:noProof w:val="0"/>
          <w:color w:val="000000"/>
          <w:position w:val="0"/>
          <w:sz w:val="20"/>
          <w:u w:val="none"/>
          <w:vertAlign w:val="baseline"/>
        </w:rPr>
        <w:t xml:space="preserve"> [ 282]: #topheadline [ 283]: </w:t>
      </w:r>
      <w:hyperlink r:id="rId1976" w:history="1">
        <w:r>
          <w:rPr>
            <w:rFonts w:ascii="arial" w:eastAsia="arial" w:hAnsi="arial" w:cs="arial"/>
            <w:b w:val="0"/>
            <w:i/>
            <w:strike w:val="0"/>
            <w:noProof w:val="0"/>
            <w:color w:val="0077CC"/>
            <w:position w:val="0"/>
            <w:sz w:val="20"/>
            <w:u w:val="single"/>
            <w:vertAlign w:val="baseline"/>
          </w:rPr>
          <w:t>https://www.breitbart.com/national-security/2020/10/02/report-dozens-greeks-travel-caucasus-defense-armenia/</w:t>
        </w:r>
      </w:hyperlink>
      <w:r>
        <w:rPr>
          <w:rFonts w:ascii="arial" w:eastAsia="arial" w:hAnsi="arial" w:cs="arial"/>
          <w:b w:val="0"/>
          <w:i w:val="0"/>
          <w:strike w:val="0"/>
          <w:noProof w:val="0"/>
          <w:color w:val="000000"/>
          <w:position w:val="0"/>
          <w:sz w:val="20"/>
          <w:u w:val="none"/>
          <w:vertAlign w:val="baseline"/>
        </w:rPr>
        <w:t xml:space="preserve"> [ 284]: #topheadline [ 285]: </w:t>
      </w:r>
      <w:hyperlink r:id="rId1977" w:history="1">
        <w:r>
          <w:rPr>
            <w:rFonts w:ascii="arial" w:eastAsia="arial" w:hAnsi="arial" w:cs="arial"/>
            <w:b w:val="0"/>
            <w:i/>
            <w:strike w:val="0"/>
            <w:noProof w:val="0"/>
            <w:color w:val="0077CC"/>
            <w:position w:val="0"/>
            <w:sz w:val="20"/>
            <w:u w:val="single"/>
            <w:vertAlign w:val="baseline"/>
          </w:rPr>
          <w:t>https://stream.org/turkey-is-killing-armenians-again-and-why-it-matters-to-us</w:t>
        </w:r>
      </w:hyperlink>
      <w:r>
        <w:rPr>
          <w:rFonts w:ascii="arial" w:eastAsia="arial" w:hAnsi="arial" w:cs="arial"/>
          <w:b w:val="0"/>
          <w:i w:val="0"/>
          <w:strike w:val="0"/>
          <w:noProof w:val="0"/>
          <w:color w:val="000000"/>
          <w:position w:val="0"/>
          <w:sz w:val="20"/>
          <w:u w:val="none"/>
          <w:vertAlign w:val="baseline"/>
        </w:rPr>
        <w:t xml:space="preserve">/ [ 286]: #topheadline [ 287]: </w:t>
      </w:r>
      <w:hyperlink r:id="rId1978" w:history="1">
        <w:r>
          <w:rPr>
            <w:rFonts w:ascii="arial" w:eastAsia="arial" w:hAnsi="arial" w:cs="arial"/>
            <w:b w:val="0"/>
            <w:i/>
            <w:strike w:val="0"/>
            <w:noProof w:val="0"/>
            <w:color w:val="0077CC"/>
            <w:position w:val="0"/>
            <w:sz w:val="20"/>
            <w:u w:val="single"/>
            <w:vertAlign w:val="baseline"/>
          </w:rPr>
          <w:t>https://summit.news/2020/10/01/china-uses-presidential-debate-to-attack-america-promote-global-authoritarianism/</w:t>
        </w:r>
      </w:hyperlink>
      <w:r>
        <w:rPr>
          <w:rFonts w:ascii="arial" w:eastAsia="arial" w:hAnsi="arial" w:cs="arial"/>
          <w:b w:val="0"/>
          <w:i w:val="0"/>
          <w:strike w:val="0"/>
          <w:noProof w:val="0"/>
          <w:color w:val="000000"/>
          <w:position w:val="0"/>
          <w:sz w:val="20"/>
          <w:u w:val="none"/>
          <w:vertAlign w:val="baseline"/>
        </w:rPr>
        <w:t xml:space="preserve"> [ 288]: #topheadline [ 289]: </w:t>
      </w:r>
      <w:hyperlink r:id="rId1979" w:history="1">
        <w:r>
          <w:rPr>
            <w:rFonts w:ascii="arial" w:eastAsia="arial" w:hAnsi="arial" w:cs="arial"/>
            <w:b w:val="0"/>
            <w:i/>
            <w:strike w:val="0"/>
            <w:noProof w:val="0"/>
            <w:color w:val="0077CC"/>
            <w:position w:val="0"/>
            <w:sz w:val="20"/>
            <w:u w:val="single"/>
            <w:vertAlign w:val="baseline"/>
          </w:rPr>
          <w:t>https://summit.news/2020/10/02/chinese-state-media-gloats-about-trump-catching-coronavirus/</w:t>
        </w:r>
      </w:hyperlink>
      <w:r>
        <w:rPr>
          <w:rFonts w:ascii="arial" w:eastAsia="arial" w:hAnsi="arial" w:cs="arial"/>
          <w:b w:val="0"/>
          <w:i w:val="0"/>
          <w:strike w:val="0"/>
          <w:noProof w:val="0"/>
          <w:color w:val="000000"/>
          <w:position w:val="0"/>
          <w:sz w:val="20"/>
          <w:u w:val="none"/>
          <w:vertAlign w:val="baseline"/>
        </w:rPr>
        <w:t xml:space="preserve"> [ 290]: #topheadline [ 291]: </w:t>
      </w:r>
      <w:hyperlink r:id="rId1980" w:history="1">
        <w:r>
          <w:rPr>
            <w:rFonts w:ascii="arial" w:eastAsia="arial" w:hAnsi="arial" w:cs="arial"/>
            <w:b w:val="0"/>
            <w:i/>
            <w:strike w:val="0"/>
            <w:noProof w:val="0"/>
            <w:color w:val="0077CC"/>
            <w:position w:val="0"/>
            <w:sz w:val="20"/>
            <w:u w:val="single"/>
            <w:vertAlign w:val="baseline"/>
          </w:rPr>
          <w:t>https://disrn.com/news/owner-of-online-chinese-christian-bookstore-sentenced-to-7-years-imprisonment-govt-security-bureau-to-destroy-nearly-13000-books</w:t>
        </w:r>
      </w:hyperlink>
      <w:r>
        <w:rPr>
          <w:rFonts w:ascii="arial" w:eastAsia="arial" w:hAnsi="arial" w:cs="arial"/>
          <w:b w:val="0"/>
          <w:i w:val="0"/>
          <w:strike w:val="0"/>
          <w:noProof w:val="0"/>
          <w:color w:val="000000"/>
          <w:position w:val="0"/>
          <w:sz w:val="20"/>
          <w:u w:val="none"/>
          <w:vertAlign w:val="baseline"/>
        </w:rPr>
        <w:t xml:space="preserve"> [ 292]: #topheadline [ 293]: </w:t>
      </w:r>
      <w:hyperlink r:id="rId1981" w:history="1">
        <w:r>
          <w:rPr>
            <w:rFonts w:ascii="arial" w:eastAsia="arial" w:hAnsi="arial" w:cs="arial"/>
            <w:b w:val="0"/>
            <w:i/>
            <w:strike w:val="0"/>
            <w:noProof w:val="0"/>
            <w:color w:val="0077CC"/>
            <w:position w:val="0"/>
            <w:sz w:val="20"/>
            <w:u w:val="single"/>
            <w:vertAlign w:val="baseline"/>
          </w:rPr>
          <w:t>https://www.dailymail.co.uk/news/article-8792633/Daniel-Andrews-suffers-epic-Facebook-fail-apprentice-photo.html</w:t>
        </w:r>
      </w:hyperlink>
      <w:r>
        <w:rPr>
          <w:rFonts w:ascii="arial" w:eastAsia="arial" w:hAnsi="arial" w:cs="arial"/>
          <w:b w:val="0"/>
          <w:i w:val="0"/>
          <w:strike w:val="0"/>
          <w:noProof w:val="0"/>
          <w:color w:val="000000"/>
          <w:position w:val="0"/>
          <w:sz w:val="20"/>
          <w:u w:val="none"/>
          <w:vertAlign w:val="baseline"/>
        </w:rPr>
        <w:t xml:space="preserve"> [ 294]: #topheadline [ 295]: </w:t>
      </w:r>
      <w:hyperlink r:id="rId1982" w:history="1">
        <w:r>
          <w:rPr>
            <w:rFonts w:ascii="arial" w:eastAsia="arial" w:hAnsi="arial" w:cs="arial"/>
            <w:b w:val="0"/>
            <w:i/>
            <w:strike w:val="0"/>
            <w:noProof w:val="0"/>
            <w:color w:val="0077CC"/>
            <w:position w:val="0"/>
            <w:sz w:val="20"/>
            <w:u w:val="single"/>
            <w:vertAlign w:val="baseline"/>
          </w:rPr>
          <w:t>https://www.dailymail.co.uk/news/article-8792111/Private-security-guards-pulled-Melbourne-quarantine-hotel.html</w:t>
        </w:r>
      </w:hyperlink>
      <w:r>
        <w:rPr>
          <w:rFonts w:ascii="arial" w:eastAsia="arial" w:hAnsi="arial" w:cs="arial"/>
          <w:b w:val="0"/>
          <w:i w:val="0"/>
          <w:strike w:val="0"/>
          <w:noProof w:val="0"/>
          <w:color w:val="000000"/>
          <w:position w:val="0"/>
          <w:sz w:val="20"/>
          <w:u w:val="none"/>
          <w:vertAlign w:val="baseline"/>
        </w:rPr>
        <w:t xml:space="preserve"> [ 296]: #topheadline [ 297]: </w:t>
      </w:r>
      <w:hyperlink r:id="rId1983" w:history="1">
        <w:r>
          <w:rPr>
            <w:rFonts w:ascii="arial" w:eastAsia="arial" w:hAnsi="arial" w:cs="arial"/>
            <w:b w:val="0"/>
            <w:i/>
            <w:strike w:val="0"/>
            <w:noProof w:val="0"/>
            <w:color w:val="0077CC"/>
            <w:position w:val="0"/>
            <w:sz w:val="20"/>
            <w:u w:val="single"/>
            <w:vertAlign w:val="baseline"/>
          </w:rPr>
          <w:t>https://www.dailymail.co.uk/news/article-8792771/Jealous-lover-stabbed-ex-girlfriend-58-times-five-floor-fall-jailed-19-years.html</w:t>
        </w:r>
      </w:hyperlink>
      <w:r>
        <w:rPr>
          <w:rFonts w:ascii="arial" w:eastAsia="arial" w:hAnsi="arial" w:cs="arial"/>
          <w:b w:val="0"/>
          <w:i w:val="0"/>
          <w:strike w:val="0"/>
          <w:noProof w:val="0"/>
          <w:color w:val="000000"/>
          <w:position w:val="0"/>
          <w:sz w:val="20"/>
          <w:u w:val="none"/>
          <w:vertAlign w:val="baseline"/>
        </w:rPr>
        <w:t xml:space="preserve"> [ 298]: #topheadline [ 299]: </w:t>
      </w:r>
      <w:hyperlink r:id="rId1984" w:history="1">
        <w:r>
          <w:rPr>
            <w:rFonts w:ascii="arial" w:eastAsia="arial" w:hAnsi="arial" w:cs="arial"/>
            <w:b w:val="0"/>
            <w:i/>
            <w:strike w:val="0"/>
            <w:noProof w:val="0"/>
            <w:color w:val="0077CC"/>
            <w:position w:val="0"/>
            <w:sz w:val="20"/>
            <w:u w:val="single"/>
            <w:vertAlign w:val="baseline"/>
          </w:rPr>
          <w:t>https://www.dailymail.co.uk/news/article-8793443/No-evidence-Melbournes-draconian-curfew-keeps-coronavirus-cases-bureaucrat-admits.html</w:t>
        </w:r>
      </w:hyperlink>
      <w:r>
        <w:rPr>
          <w:rFonts w:ascii="arial" w:eastAsia="arial" w:hAnsi="arial" w:cs="arial"/>
          <w:b w:val="0"/>
          <w:i w:val="0"/>
          <w:strike w:val="0"/>
          <w:noProof w:val="0"/>
          <w:color w:val="000000"/>
          <w:position w:val="0"/>
          <w:sz w:val="20"/>
          <w:u w:val="none"/>
          <w:vertAlign w:val="baseline"/>
        </w:rPr>
        <w:t xml:space="preserve"> [ 300]: #topheadline [ 301]: </w:t>
      </w:r>
      <w:hyperlink r:id="rId1985" w:history="1">
        <w:r>
          <w:rPr>
            <w:rFonts w:ascii="arial" w:eastAsia="arial" w:hAnsi="arial" w:cs="arial"/>
            <w:b w:val="0"/>
            <w:i/>
            <w:strike w:val="0"/>
            <w:noProof w:val="0"/>
            <w:color w:val="0077CC"/>
            <w:position w:val="0"/>
            <w:sz w:val="20"/>
            <w:u w:val="single"/>
            <w:vertAlign w:val="baseline"/>
          </w:rPr>
          <w:t>https://www.breitbart.com/politics/2020/10/01/u-n-in-crisis-as-unicef-joins-w-h-o-to-face-endemic-sex-abuse-claims/</w:t>
        </w:r>
      </w:hyperlink>
      <w:r>
        <w:rPr>
          <w:rFonts w:ascii="arial" w:eastAsia="arial" w:hAnsi="arial" w:cs="arial"/>
          <w:b w:val="0"/>
          <w:i w:val="0"/>
          <w:strike w:val="0"/>
          <w:noProof w:val="0"/>
          <w:color w:val="000000"/>
          <w:position w:val="0"/>
          <w:sz w:val="20"/>
          <w:u w:val="none"/>
          <w:vertAlign w:val="baseline"/>
        </w:rPr>
        <w:t xml:space="preserve"> [ 302]: #topheadline [ 303]: </w:t>
      </w:r>
      <w:hyperlink r:id="rId1986" w:history="1">
        <w:r>
          <w:rPr>
            <w:rFonts w:ascii="arial" w:eastAsia="arial" w:hAnsi="arial" w:cs="arial"/>
            <w:b w:val="0"/>
            <w:i/>
            <w:strike w:val="0"/>
            <w:noProof w:val="0"/>
            <w:color w:val="0077CC"/>
            <w:position w:val="0"/>
            <w:sz w:val="20"/>
            <w:u w:val="single"/>
            <w:vertAlign w:val="baseline"/>
          </w:rPr>
          <w:t>https://rmx.news/article/article/all-unaccompanied-minors-should-be-deported-from-france-says-philosopher-eric-zemmour</w:t>
        </w:r>
      </w:hyperlink>
      <w:r>
        <w:rPr>
          <w:rFonts w:ascii="arial" w:eastAsia="arial" w:hAnsi="arial" w:cs="arial"/>
          <w:b w:val="0"/>
          <w:i w:val="0"/>
          <w:strike w:val="0"/>
          <w:noProof w:val="0"/>
          <w:color w:val="000000"/>
          <w:position w:val="0"/>
          <w:sz w:val="20"/>
          <w:u w:val="none"/>
          <w:vertAlign w:val="baseline"/>
        </w:rPr>
        <w:t xml:space="preserve"> [ 304]: #topheadline [ 305]: </w:t>
      </w:r>
      <w:hyperlink r:id="rId1987" w:history="1">
        <w:r>
          <w:rPr>
            <w:rFonts w:ascii="arial" w:eastAsia="arial" w:hAnsi="arial" w:cs="arial"/>
            <w:b w:val="0"/>
            <w:i/>
            <w:strike w:val="0"/>
            <w:noProof w:val="0"/>
            <w:color w:val="0077CC"/>
            <w:position w:val="0"/>
            <w:sz w:val="20"/>
            <w:u w:val="single"/>
            <w:vertAlign w:val="baseline"/>
          </w:rPr>
          <w:t>https://www.dailymail.co.uk/news/article-8798597/At-one-Honduran-migrant-dead-3-000-forced-way-Guatemala-border.html</w:t>
        </w:r>
      </w:hyperlink>
      <w:r>
        <w:rPr>
          <w:rFonts w:ascii="arial" w:eastAsia="arial" w:hAnsi="arial" w:cs="arial"/>
          <w:b w:val="0"/>
          <w:i w:val="0"/>
          <w:strike w:val="0"/>
          <w:noProof w:val="0"/>
          <w:color w:val="000000"/>
          <w:position w:val="0"/>
          <w:sz w:val="20"/>
          <w:u w:val="none"/>
          <w:vertAlign w:val="baseline"/>
        </w:rPr>
        <w:t xml:space="preserve"> [ 306]: #topheadline [ 307]: </w:t>
      </w:r>
      <w:hyperlink r:id="rId1988" w:history="1">
        <w:r>
          <w:rPr>
            <w:rFonts w:ascii="arial" w:eastAsia="arial" w:hAnsi="arial" w:cs="arial"/>
            <w:b w:val="0"/>
            <w:i/>
            <w:strike w:val="0"/>
            <w:noProof w:val="0"/>
            <w:color w:val="0077CC"/>
            <w:position w:val="0"/>
            <w:sz w:val="20"/>
            <w:u w:val="single"/>
            <w:vertAlign w:val="baseline"/>
          </w:rPr>
          <w:t>https://www.breitbart.com/europe/2020/10/01/paris-region-arrests-over-6300-underage-migrants-in-2020/</w:t>
        </w:r>
      </w:hyperlink>
      <w:r>
        <w:rPr>
          <w:rFonts w:ascii="arial" w:eastAsia="arial" w:hAnsi="arial" w:cs="arial"/>
          <w:b w:val="0"/>
          <w:i w:val="0"/>
          <w:strike w:val="0"/>
          <w:noProof w:val="0"/>
          <w:color w:val="000000"/>
          <w:position w:val="0"/>
          <w:sz w:val="20"/>
          <w:u w:val="none"/>
          <w:vertAlign w:val="baseline"/>
        </w:rPr>
        <w:t xml:space="preserve"> [ 308]: #topheadline [ 309]: </w:t>
      </w:r>
      <w:hyperlink r:id="rId1989" w:history="1">
        <w:r>
          <w:rPr>
            <w:rFonts w:ascii="arial" w:eastAsia="arial" w:hAnsi="arial" w:cs="arial"/>
            <w:b w:val="0"/>
            <w:i/>
            <w:strike w:val="0"/>
            <w:noProof w:val="0"/>
            <w:color w:val="0077CC"/>
            <w:position w:val="0"/>
            <w:sz w:val="20"/>
            <w:u w:val="single"/>
            <w:vertAlign w:val="baseline"/>
          </w:rPr>
          <w:t>https://rmx.news/article/article/berlin-s-migrant-clans-are-major-factor-behind-high-crime-rate-chief-prosecutor-says</w:t>
        </w:r>
      </w:hyperlink>
      <w:r>
        <w:rPr>
          <w:rFonts w:ascii="arial" w:eastAsia="arial" w:hAnsi="arial" w:cs="arial"/>
          <w:b w:val="0"/>
          <w:i w:val="0"/>
          <w:strike w:val="0"/>
          <w:noProof w:val="0"/>
          <w:color w:val="000000"/>
          <w:position w:val="0"/>
          <w:sz w:val="20"/>
          <w:u w:val="none"/>
          <w:vertAlign w:val="baseline"/>
        </w:rPr>
        <w:t xml:space="preserve"> [ 310]: #topheadline [ 311]: </w:t>
      </w:r>
      <w:hyperlink r:id="rId1990" w:history="1">
        <w:r>
          <w:rPr>
            <w:rFonts w:ascii="arial" w:eastAsia="arial" w:hAnsi="arial" w:cs="arial"/>
            <w:b w:val="0"/>
            <w:i/>
            <w:strike w:val="0"/>
            <w:noProof w:val="0"/>
            <w:color w:val="0077CC"/>
            <w:position w:val="0"/>
            <w:sz w:val="20"/>
            <w:u w:val="single"/>
            <w:vertAlign w:val="baseline"/>
          </w:rPr>
          <w:t>https://rmx.news/article/article/germany-is-failing-to-fight-child-marriages-in-migrant-communities</w:t>
        </w:r>
      </w:hyperlink>
      <w:r>
        <w:rPr>
          <w:rFonts w:ascii="arial" w:eastAsia="arial" w:hAnsi="arial" w:cs="arial"/>
          <w:b w:val="0"/>
          <w:i w:val="0"/>
          <w:strike w:val="0"/>
          <w:noProof w:val="0"/>
          <w:color w:val="000000"/>
          <w:position w:val="0"/>
          <w:sz w:val="20"/>
          <w:u w:val="none"/>
          <w:vertAlign w:val="baseline"/>
        </w:rPr>
        <w:t xml:space="preserve"> [ 312]: #topheadline [ 313]: </w:t>
      </w:r>
      <w:hyperlink r:id="rId1991" w:history="1">
        <w:r>
          <w:rPr>
            <w:rFonts w:ascii="arial" w:eastAsia="arial" w:hAnsi="arial" w:cs="arial"/>
            <w:b w:val="0"/>
            <w:i/>
            <w:strike w:val="0"/>
            <w:noProof w:val="0"/>
            <w:color w:val="0077CC"/>
            <w:position w:val="0"/>
            <w:sz w:val="20"/>
            <w:u w:val="single"/>
            <w:vertAlign w:val="baseline"/>
          </w:rPr>
          <w:t>https://www.breitbart.com/europe/2020/10/01/give-british-workers-chance-think-tank-bashes-boris-plan-import-millions-workers-economic-crisis/</w:t>
        </w:r>
      </w:hyperlink>
      <w:r>
        <w:rPr>
          <w:rFonts w:ascii="arial" w:eastAsia="arial" w:hAnsi="arial" w:cs="arial"/>
          <w:b w:val="0"/>
          <w:i w:val="0"/>
          <w:strike w:val="0"/>
          <w:noProof w:val="0"/>
          <w:color w:val="000000"/>
          <w:position w:val="0"/>
          <w:sz w:val="20"/>
          <w:u w:val="none"/>
          <w:vertAlign w:val="baseline"/>
        </w:rPr>
        <w:t xml:space="preserve"> [ 314]: #topheadline [ 315]: </w:t>
      </w:r>
      <w:hyperlink r:id="rId1992" w:history="1">
        <w:r>
          <w:rPr>
            <w:rFonts w:ascii="arial" w:eastAsia="arial" w:hAnsi="arial" w:cs="arial"/>
            <w:b w:val="0"/>
            <w:i/>
            <w:strike w:val="0"/>
            <w:noProof w:val="0"/>
            <w:color w:val="0077CC"/>
            <w:position w:val="0"/>
            <w:sz w:val="20"/>
            <w:u w:val="single"/>
            <w:vertAlign w:val="baseline"/>
          </w:rPr>
          <w:t>https://www.breitbart.com/europe/2020/10/01/italian-authorities-open-fire-near-tunisan-fishing-ship-being-rammed/</w:t>
        </w:r>
      </w:hyperlink>
      <w:r>
        <w:rPr>
          <w:rFonts w:ascii="arial" w:eastAsia="arial" w:hAnsi="arial" w:cs="arial"/>
          <w:b w:val="0"/>
          <w:i w:val="0"/>
          <w:strike w:val="0"/>
          <w:noProof w:val="0"/>
          <w:color w:val="000000"/>
          <w:position w:val="0"/>
          <w:sz w:val="20"/>
          <w:u w:val="none"/>
          <w:vertAlign w:val="baseline"/>
        </w:rPr>
        <w:t xml:space="preserve"> [ 316]: #topheadline [ 317]: </w:t>
      </w:r>
      <w:hyperlink r:id="rId1993" w:history="1">
        <w:r>
          <w:rPr>
            <w:rFonts w:ascii="arial" w:eastAsia="arial" w:hAnsi="arial" w:cs="arial"/>
            <w:b w:val="0"/>
            <w:i/>
            <w:strike w:val="0"/>
            <w:noProof w:val="0"/>
            <w:color w:val="0077CC"/>
            <w:position w:val="0"/>
            <w:sz w:val="20"/>
            <w:u w:val="single"/>
            <w:vertAlign w:val="baseline"/>
          </w:rPr>
          <w:t>https://www.infowars.com/largest-texas-county-adds-noncitizens-to-voter-rolls</w:t>
        </w:r>
      </w:hyperlink>
      <w:r>
        <w:rPr>
          <w:rFonts w:ascii="arial" w:eastAsia="arial" w:hAnsi="arial" w:cs="arial"/>
          <w:b w:val="0"/>
          <w:i w:val="0"/>
          <w:strike w:val="0"/>
          <w:noProof w:val="0"/>
          <w:color w:val="000000"/>
          <w:position w:val="0"/>
          <w:sz w:val="20"/>
          <w:u w:val="none"/>
          <w:vertAlign w:val="baseline"/>
        </w:rPr>
        <w:t xml:space="preserve">/ [ 318]: #topheadline [ 319]: </w:t>
      </w:r>
      <w:hyperlink r:id="rId1994" w:history="1">
        <w:r>
          <w:rPr>
            <w:rFonts w:ascii="arial" w:eastAsia="arial" w:hAnsi="arial" w:cs="arial"/>
            <w:b w:val="0"/>
            <w:i/>
            <w:strike w:val="0"/>
            <w:noProof w:val="0"/>
            <w:color w:val="0077CC"/>
            <w:position w:val="0"/>
            <w:sz w:val="20"/>
            <w:u w:val="single"/>
            <w:vertAlign w:val="baseline"/>
          </w:rPr>
          <w:t>https://www.breitbart.com/europe/2020/10/02/lawyer-linked-swedish-migrant-clan-gangs-threatened-expulsion-bar-association/</w:t>
        </w:r>
      </w:hyperlink>
      <w:r>
        <w:rPr>
          <w:rFonts w:ascii="arial" w:eastAsia="arial" w:hAnsi="arial" w:cs="arial"/>
          <w:b w:val="0"/>
          <w:i w:val="0"/>
          <w:strike w:val="0"/>
          <w:noProof w:val="0"/>
          <w:color w:val="000000"/>
          <w:position w:val="0"/>
          <w:sz w:val="20"/>
          <w:u w:val="none"/>
          <w:vertAlign w:val="baseline"/>
        </w:rPr>
        <w:t xml:space="preserve"> [ 320]: #topheadline [ 321]: </w:t>
      </w:r>
      <w:hyperlink r:id="rId1995" w:history="1">
        <w:r>
          <w:rPr>
            <w:rFonts w:ascii="arial" w:eastAsia="arial" w:hAnsi="arial" w:cs="arial"/>
            <w:b w:val="0"/>
            <w:i/>
            <w:strike w:val="0"/>
            <w:noProof w:val="0"/>
            <w:color w:val="0077CC"/>
            <w:position w:val="0"/>
            <w:sz w:val="20"/>
            <w:u w:val="single"/>
            <w:vertAlign w:val="baseline"/>
          </w:rPr>
          <w:t>https://news.yahoo.com/salvini-looks-head-off-migrant-230540956.html</w:t>
        </w:r>
      </w:hyperlink>
      <w:r>
        <w:rPr>
          <w:rFonts w:ascii="arial" w:eastAsia="arial" w:hAnsi="arial" w:cs="arial"/>
          <w:b w:val="0"/>
          <w:i w:val="0"/>
          <w:strike w:val="0"/>
          <w:noProof w:val="0"/>
          <w:color w:val="000000"/>
          <w:position w:val="0"/>
          <w:sz w:val="20"/>
          <w:u w:val="none"/>
          <w:vertAlign w:val="baseline"/>
        </w:rPr>
        <w:t xml:space="preserve"> [ 322]: #topheadline [ 323]: </w:t>
      </w:r>
      <w:hyperlink r:id="rId1996" w:history="1">
        <w:r>
          <w:rPr>
            <w:rFonts w:ascii="arial" w:eastAsia="arial" w:hAnsi="arial" w:cs="arial"/>
            <w:b w:val="0"/>
            <w:i/>
            <w:strike w:val="0"/>
            <w:noProof w:val="0"/>
            <w:color w:val="0077CC"/>
            <w:position w:val="0"/>
            <w:sz w:val="20"/>
            <w:u w:val="single"/>
            <w:vertAlign w:val="baseline"/>
          </w:rPr>
          <w:t>http://www.danielgreenfield.org/2020/09/the-doj-forced-new-jersey-town-to.html</w:t>
        </w:r>
      </w:hyperlink>
      <w:r>
        <w:rPr>
          <w:rFonts w:ascii="arial" w:eastAsia="arial" w:hAnsi="arial" w:cs="arial"/>
          <w:b w:val="0"/>
          <w:i w:val="0"/>
          <w:strike w:val="0"/>
          <w:noProof w:val="0"/>
          <w:color w:val="000000"/>
          <w:position w:val="0"/>
          <w:sz w:val="20"/>
          <w:u w:val="none"/>
          <w:vertAlign w:val="baseline"/>
        </w:rPr>
        <w:t xml:space="preserve"> [ 324]: #topheadline [ 325]: </w:t>
      </w:r>
      <w:hyperlink r:id="rId1997" w:history="1">
        <w:r>
          <w:rPr>
            <w:rFonts w:ascii="arial" w:eastAsia="arial" w:hAnsi="arial" w:cs="arial"/>
            <w:b w:val="0"/>
            <w:i/>
            <w:strike w:val="0"/>
            <w:noProof w:val="0"/>
            <w:color w:val="0077CC"/>
            <w:position w:val="0"/>
            <w:sz w:val="20"/>
            <w:u w:val="single"/>
            <w:vertAlign w:val="baseline"/>
          </w:rPr>
          <w:t>https://www.breitbart.com/europe/2020/10/02/uk-considering-floating-asylum-centres-in-old-ferries-sending-migrants-to-remote-islands-reports/</w:t>
        </w:r>
      </w:hyperlink>
      <w:r>
        <w:rPr>
          <w:rFonts w:ascii="arial" w:eastAsia="arial" w:hAnsi="arial" w:cs="arial"/>
          <w:b w:val="0"/>
          <w:i w:val="0"/>
          <w:strike w:val="0"/>
          <w:noProof w:val="0"/>
          <w:color w:val="000000"/>
          <w:position w:val="0"/>
          <w:sz w:val="20"/>
          <w:u w:val="none"/>
          <w:vertAlign w:val="baseline"/>
        </w:rPr>
        <w:t xml:space="preserve"> [ 326]: #topheadline [ 327]: </w:t>
      </w:r>
      <w:hyperlink r:id="rId1998" w:history="1">
        <w:r>
          <w:rPr>
            <w:rFonts w:ascii="arial" w:eastAsia="arial" w:hAnsi="arial" w:cs="arial"/>
            <w:b w:val="0"/>
            <w:i/>
            <w:strike w:val="0"/>
            <w:noProof w:val="0"/>
            <w:color w:val="0077CC"/>
            <w:position w:val="0"/>
            <w:sz w:val="20"/>
            <w:u w:val="single"/>
            <w:vertAlign w:val="baseline"/>
          </w:rPr>
          <w:t>https://www.dailymail.co.uk/news/article-8794747/UK-asylum-seekers-9-000-living-91-hotels-country.html</w:t>
        </w:r>
      </w:hyperlink>
      <w:r>
        <w:rPr>
          <w:rFonts w:ascii="arial" w:eastAsia="arial" w:hAnsi="arial" w:cs="arial"/>
          <w:b w:val="0"/>
          <w:i w:val="0"/>
          <w:strike w:val="0"/>
          <w:noProof w:val="0"/>
          <w:color w:val="000000"/>
          <w:position w:val="0"/>
          <w:sz w:val="20"/>
          <w:u w:val="none"/>
          <w:vertAlign w:val="baseline"/>
        </w:rPr>
        <w:t xml:space="preserve"> [ 328]: #topheadline [ 329]: </w:t>
      </w:r>
      <w:hyperlink r:id="rId1999" w:history="1">
        <w:r>
          <w:rPr>
            <w:rFonts w:ascii="arial" w:eastAsia="arial" w:hAnsi="arial" w:cs="arial"/>
            <w:b w:val="0"/>
            <w:i/>
            <w:strike w:val="0"/>
            <w:noProof w:val="0"/>
            <w:color w:val="0077CC"/>
            <w:position w:val="0"/>
            <w:sz w:val="20"/>
            <w:u w:val="single"/>
            <w:vertAlign w:val="baseline"/>
          </w:rPr>
          <w:t>https://www.breitbart.com/europe/2020/10/01/un-boat-migrants-threat-britain/</w:t>
        </w:r>
      </w:hyperlink>
      <w:r>
        <w:rPr>
          <w:rFonts w:ascii="arial" w:eastAsia="arial" w:hAnsi="arial" w:cs="arial"/>
          <w:b w:val="0"/>
          <w:i w:val="0"/>
          <w:strike w:val="0"/>
          <w:noProof w:val="0"/>
          <w:color w:val="000000"/>
          <w:position w:val="0"/>
          <w:sz w:val="20"/>
          <w:u w:val="none"/>
          <w:vertAlign w:val="baseline"/>
        </w:rPr>
        <w:t xml:space="preserve"> [ 330]: #topheadline [ 331]: </w:t>
      </w:r>
      <w:hyperlink r:id="rId2000" w:history="1">
        <w:r>
          <w:rPr>
            <w:rFonts w:ascii="arial" w:eastAsia="arial" w:hAnsi="arial" w:cs="arial"/>
            <w:b w:val="0"/>
            <w:i/>
            <w:strike w:val="0"/>
            <w:noProof w:val="0"/>
            <w:color w:val="0077CC"/>
            <w:position w:val="0"/>
            <w:sz w:val="20"/>
            <w:u w:val="single"/>
            <w:vertAlign w:val="baseline"/>
          </w:rPr>
          <w:t>https://www.dailymail.co.uk/news/article-8792153/Olympian-Commonwealth-Games-gold-medallist-Jane-Flemming-says-transgender-athletes-danger-women.html</w:t>
        </w:r>
      </w:hyperlink>
      <w:r>
        <w:rPr>
          <w:rFonts w:ascii="arial" w:eastAsia="arial" w:hAnsi="arial" w:cs="arial"/>
          <w:b w:val="0"/>
          <w:i w:val="0"/>
          <w:strike w:val="0"/>
          <w:noProof w:val="0"/>
          <w:color w:val="000000"/>
          <w:position w:val="0"/>
          <w:sz w:val="20"/>
          <w:u w:val="none"/>
          <w:vertAlign w:val="baseline"/>
        </w:rPr>
        <w:t xml:space="preserve"> [ 332]: #topheadline [ 333]: </w:t>
      </w:r>
      <w:hyperlink r:id="rId2001" w:history="1">
        <w:r>
          <w:rPr>
            <w:rFonts w:ascii="arial" w:eastAsia="arial" w:hAnsi="arial" w:cs="arial"/>
            <w:b w:val="0"/>
            <w:i/>
            <w:strike w:val="0"/>
            <w:noProof w:val="0"/>
            <w:color w:val="0077CC"/>
            <w:position w:val="0"/>
            <w:sz w:val="20"/>
            <w:u w:val="single"/>
            <w:vertAlign w:val="baseline"/>
          </w:rPr>
          <w:t>https://disrn.com/news/satanic-temple-sues-advertising-company-for-refusing-to-put-up-billboards-claiming-abortion-is-a-ritual</w:t>
        </w:r>
      </w:hyperlink>
      <w:r>
        <w:rPr>
          <w:rFonts w:ascii="arial" w:eastAsia="arial" w:hAnsi="arial" w:cs="arial"/>
          <w:b w:val="0"/>
          <w:i w:val="0"/>
          <w:strike w:val="0"/>
          <w:noProof w:val="0"/>
          <w:color w:val="000000"/>
          <w:position w:val="0"/>
          <w:sz w:val="20"/>
          <w:u w:val="none"/>
          <w:vertAlign w:val="baseline"/>
        </w:rPr>
        <w:t xml:space="preserve"> [ 334]: #topheadline [ 335]: </w:t>
      </w:r>
      <w:hyperlink r:id="rId2002" w:history="1">
        <w:r>
          <w:rPr>
            <w:rFonts w:ascii="arial" w:eastAsia="arial" w:hAnsi="arial" w:cs="arial"/>
            <w:b w:val="0"/>
            <w:i/>
            <w:strike w:val="0"/>
            <w:noProof w:val="0"/>
            <w:color w:val="0077CC"/>
            <w:position w:val="0"/>
            <w:sz w:val="20"/>
            <w:u w:val="single"/>
            <w:vertAlign w:val="baseline"/>
          </w:rPr>
          <w:t>https://disrn.com/news/trump-tweets-he-will-block-navy-decision-to-make-seal-creed-gender-neutral-calls-it-ridiculous</w:t>
        </w:r>
      </w:hyperlink>
      <w:r>
        <w:rPr>
          <w:rFonts w:ascii="arial" w:eastAsia="arial" w:hAnsi="arial" w:cs="arial"/>
          <w:b w:val="0"/>
          <w:i w:val="0"/>
          <w:strike w:val="0"/>
          <w:noProof w:val="0"/>
          <w:color w:val="000000"/>
          <w:position w:val="0"/>
          <w:sz w:val="20"/>
          <w:u w:val="none"/>
          <w:vertAlign w:val="baseline"/>
        </w:rPr>
        <w:t xml:space="preserve"> [ 336]: #topheadline [ 337]: </w:t>
      </w:r>
      <w:hyperlink r:id="rId2003" w:history="1">
        <w:r>
          <w:rPr>
            <w:rFonts w:ascii="arial" w:eastAsia="arial" w:hAnsi="arial" w:cs="arial"/>
            <w:b w:val="0"/>
            <w:i/>
            <w:strike w:val="0"/>
            <w:noProof w:val="0"/>
            <w:color w:val="0077CC"/>
            <w:position w:val="0"/>
            <w:sz w:val="20"/>
            <w:u w:val="single"/>
            <w:vertAlign w:val="baseline"/>
          </w:rPr>
          <w:t>https://rmx.news/article/article/uk-teachers-banned-from-encouraging-children-to-change-their-gender-according-to-new-breakthrough-guidelines</w:t>
        </w:r>
      </w:hyperlink>
      <w:r>
        <w:rPr>
          <w:rFonts w:ascii="arial" w:eastAsia="arial" w:hAnsi="arial" w:cs="arial"/>
          <w:b w:val="0"/>
          <w:i w:val="0"/>
          <w:strike w:val="0"/>
          <w:noProof w:val="0"/>
          <w:color w:val="000000"/>
          <w:position w:val="0"/>
          <w:sz w:val="20"/>
          <w:u w:val="none"/>
          <w:vertAlign w:val="baseline"/>
        </w:rPr>
        <w:t xml:space="preserve"> [ 338]: #topheadline </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2020</w:t>
      </w:r>
    </w:p>
    <w:p>
      <w:pPr>
        <w:pStyle w:val="Normal131"/>
      </w:pPr>
    </w:p>
    <w:p>
      <w:pPr>
        <w:pStyle w:val="Normal131"/>
        <w:ind w:left="200"/>
        <w:sectPr>
          <w:type w:val="continuous"/>
          <w:pgMar w:top="840" w:right="1000" w:bottom="840" w:left="1000" w:header="400" w:footer="400"/>
          <w:pgNumType w:fmt="decimal"/>
          <w:cols w:space="720"/>
        </w:sectPr>
      </w:pPr>
      <w:r>
        <w:br/>
      </w:r>
      <w:r>
        <w:pict>
          <v:line id="_x0000_s1459"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2004"/>
          <w:headerReference w:type="default" r:id="rId2005"/>
          <w:footerReference w:type="even" r:id="rId2006"/>
          <w:footerReference w:type="default" r:id="rId2007"/>
          <w:headerReference w:type="first" r:id="rId2008"/>
          <w:footerReference w:type="first" r:id="rId2009"/>
          <w:pgSz w:w="12240" w:h="15840"/>
          <w:pgMar w:top="840" w:right="1000" w:bottom="840" w:left="1000" w:header="400" w:footer="400"/>
          <w:pgNumType w:fmt="decimal"/>
          <w:cols w:space="720"/>
          <w:titlePg w:val="0"/>
        </w:sectPr>
      </w:pPr>
    </w:p>
    <w:p>
      <w:pPr>
        <w:pStyle w:val="Normal132"/>
      </w:pPr>
    </w:p>
    <w:p>
      <w:pPr>
        <w:pStyle w:val="Normal132"/>
      </w:pPr>
      <w:r>
        <w:pict>
          <v:shape id="_x0000_i1460" type="#_x0000_t75" alt="LexisNexis®" style="width:147.75pt;height:30pt">
            <v:imagedata r:id="rId17" o:title=""/>
          </v:shape>
        </w:pict>
      </w:r>
      <w:r>
        <w:cr/>
      </w:r>
    </w:p>
    <w:p>
      <w:pPr>
        <w:pStyle w:val="Heading1130"/>
        <w:keepNext w:val="0"/>
        <w:spacing w:after="200" w:line="340" w:lineRule="atLeast"/>
        <w:ind w:left="0" w:right="0" w:firstLine="0"/>
        <w:jc w:val="center"/>
      </w:pPr>
      <w:hyperlink r:id="rId2010" w:history="1">
        <w:r>
          <w:rPr>
            <w:rFonts w:ascii="arial" w:eastAsia="arial" w:hAnsi="arial" w:cs="arial"/>
            <w:b/>
            <w:i/>
            <w:strike w:val="0"/>
            <w:color w:val="0077CC"/>
            <w:sz w:val="28"/>
            <w:u w:val="single"/>
            <w:vertAlign w:val="baseline"/>
          </w:rPr>
          <w:t xml:space="preserve">Trump Digs in on Failed Strategy as Virus Cases Surge; Multiple States Pause Reopening as Cases Surge; Texas Reports Highest Single- Day Number of New Cases; Number of New Coronavirus Cases Trending Higher in 31 States; New Poll: Biden Building Lead in Swing States Trump Won in 2016; Powerful Dem Trailing Progressive Challenger in </w:t>
        </w:r>
      </w:hyperlink>
      <w:hyperlink r:id="rId2010" w:history="1">
        <w:r>
          <w:rPr>
            <w:rFonts w:ascii="arial" w:eastAsia="arial" w:hAnsi="arial" w:cs="arial"/>
            <w:b/>
            <w:i/>
            <w:strike w:val="0"/>
            <w:color w:val="0077CC"/>
            <w:sz w:val="28"/>
            <w:u w:val="single"/>
            <w:vertAlign w:val="baseline"/>
          </w:rPr>
          <w:t>New York</w:t>
        </w:r>
      </w:hyperlink>
      <w:hyperlink r:id="rId2010" w:history="1">
        <w:r>
          <w:rPr>
            <w:rFonts w:ascii="arial" w:eastAsia="arial" w:hAnsi="arial" w:cs="arial"/>
            <w:b/>
            <w:i/>
            <w:strike w:val="0"/>
            <w:color w:val="0077CC"/>
            <w:sz w:val="28"/>
            <w:u w:val="single"/>
            <w:vertAlign w:val="baseline"/>
          </w:rPr>
          <w:t xml:space="preserve"> Race. Aired 7-8p ET</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ERIN BURNETT OUTFRONT 7:00 PM EST</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w:t>
      </w:r>
    </w:p>
    <w:p>
      <w:pPr>
        <w:pStyle w:val="Normal132"/>
        <w:keepNext w:val="0"/>
        <w:spacing w:after="0" w:line="240" w:lineRule="atLeast"/>
        <w:ind w:right="0"/>
        <w:jc w:val="both"/>
      </w:pPr>
      <w:bookmarkStart w:id="264" w:name="Bookmark_132"/>
      <w:bookmarkEnd w:id="264"/>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7304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Burnett, Kaitlan Collins, Sanjay Gupta, Jonathan Reiner, Nick Watt, Lucy Kafanov</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Richard Besser, Barbara Ferrer, Lanhee Chen, Jamaal Bowman</w:t>
      </w: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Surging record coronavirus numbers across the country. Texas halting its reopening. The political upset of the year, one of the most powerful Democrats in congress now trailing a political newcomer.</w:t>
      </w:r>
    </w:p>
    <w:p>
      <w:pPr>
        <w:pStyle w:val="Normal132"/>
        <w:keepNext/>
        <w:spacing w:before="240" w:after="0" w:line="340" w:lineRule="atLeast"/>
        <w:ind w:left="0" w:right="0" w:firstLine="0"/>
        <w:jc w:val="left"/>
      </w:pPr>
      <w:bookmarkStart w:id="265" w:name="Body_130"/>
      <w:bookmarkEnd w:id="265"/>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61" style="position:absolute;z-index:251937792"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BLITZER, CNN HOST: You can always follow me on Twitter and Instagram @WOLFBLITZER. Tweet the show @CNNSITROOM.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Burnett OUTFRONT starts right now.</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BURNETT, CNN HOST: OUTFRONT next, surging record coronavirus numbers across the country. Hospitalizations spiking in key states. Where is the President?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Texas halting its reopening. Hospitalizations and deaths both skyrocketing there, 18 members of one family in the state of Texas testing positive after a surprise birthday party.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could be the political upset of the year, one of the most powerful Democrats in congress now trailing a political newcomer. The vote count coming in Jamaal Bowman, Eliot Engel's challenger is my guest. Let's go OUTFRONT.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evening. I'm Erin Burnett.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OUTFRONT tonight, failure of leadership. On a day when the number of deaths in the United States tops 122,000, 31 states are seeing an increase in cases. Infections are breaking records across the country. The President not leading on this. Today, the only tweet was this tired claim, cases go up because of great testing in caps.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this puts us in the position of having to explain again that that is not the reason that cases are going up and we could show that too many ways, but I'll stick with this one. At least seven states are seeing record hospitalizations this week, according to The Washington Post. Obviously, that's not because of testing.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California alone, hospitalizations there up a third, 32 percent in just the past two weeks because of coronavirus. That's not because of testing. In Texas, they're stopping elective surgeries because they need to have more space for people coming in the hospital because of coronavirus.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true is that from the start of the pandemic, the President has not offered clear concise leadership. I know we've been a broken record here but he won't wear a mask when masks save lives. He wants to cut funding for testing now and testing sites in states that are actually seeing a spike in cases. He's threatening to do that, even he's staunch allies like Senators Ted Cruz and John Cornyn are begging him not to do it in Texas. But this is what the President's been doing. He has spent the past five months downplaying the pandemic.</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We have it totally under control. It's one person coming in from China and we have it under control. It's going to be just fine.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by April, in theory, when it gets a little warmer, it miraculously goes away.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just stay calm it will go away.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go away. This is going to go away.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eventually, it's going to be gone.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away.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The President's failure to lead has had serious and deadly consequences. Now, according to a new government watchdog report, Trump's administration was unprepared at several points, testing, obviously, a big failure there, PPE and dealing with the economic fallout. The way they wanted to deal with that was just reopen everything and now you see states like Texas closing.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learned that dead people got more than $1 billion in stimulus checks. That's how that was managed and the CDC is warning the real number of confirmed coronavirus cases could be more than 20 million, 10 times what is known right now. That would put the death rate at six-tenths of 1 percent.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needs a president with a plan to fight the virus and keep the economy open, not to deny reality. But Trump of the past, by the way, had absolutely no problem calling out failed leadership when he saw it.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Our country is going to hell. We must stop it. We need leadership.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The Trump of today needs to change course. But that involves, again, the basic, basic thing, right? Let's start with wearing a mask, something that he is scared and apparently ashamed to do.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Kaitlan Collins is OUTFRONT live outside the White House. So Kaitlan, what are you learning about what's going on behind the scenes tonight? KAITLAN COLLINS, CNN WHITE HOUSE CORRESPONDENT: Well, Erin, it's not that they aren't aware of these numbers. They had a taskforce meeting yesterday on the day that you saw the highest case numbers since April. They're well aware of where these outbreaks are and what's going 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basically what we've heard from sources is instead they are looking at the glass half full as opposed to half empty and you're only seeing the administration officials focus on that, talking about these outbreaks.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Kudlow saying that he does not believe there are going to be any widespread shutdowns because of these outbreaks and really downplaying them as the President himself is trying to put the Coronavirus behind him by returning to a normal presidential schedule welcoming a first foreign leader here at the White House yesterday, visiting a battleground state today basically trying to resume a schedule that he would have if there wasn't a pandemic happening.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fallout is continuing tonight, though. They learned today that campaign staffers are in quarantine now after that rally on Saturday. The President spent the day in Wisconsin where he is trailing to Joe Biden in several major polls. And one thing, Erin, that we should note as we're looking at these poll numbers that have been coming in is several of them in multiple different ones, CNN, Fox News,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have shown that voters do not approve of the way that the President has handled the coronavirus outbreak so far.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[19:05:04]</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really comfortable territory for him. If you talk to people who know the President well and a lot of people say that's likely why he's focusing on fights over monuments and confederate statues and military bases named after confederate leaders, because being in that cultural of war territory is much more comfortable than him than it is to deal with this pandemic that he does want to go away that he says he believes is dying out, even though, of course, the numbers lately have been showing otherwise.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Thank you very much, Kaitlan.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go now to Dr. Sanjay Gupta and Dr. Jonathan Reiner who advised the White House medical team under President George W. Bush.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Sanjay, how did this happen? And, of course, I will point out it is not happening where it happened before as in where you have the original epicenter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not where you're seeing this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obviously now only just starting to reopen. But when it comes to cases across the country, the total, we're back to where we were months ago.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SANJAY GUPTA, CNN CHIEF MEDICAL CORRESPONDENT: Yes. I think that there's places that that close too late that have been opening too early and now we're getting a sense that there was a lot of virus spreading much earlier than we realized. So I think we're getting better sort of glimpse of how significant the problem is. At the same time, I mean, we haven't had enough testing. We don't have enough contact tracers to be able to handle what is needed to actually find people and quarantine them, so the virus transmission starts to slow down and we're having this silly debate still about masks, public health 101 stuff here.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I'll tell you this, Erin, think if you look at the map, it's concerning. There's a lot of places that are bright red now, you had significant increases. But we're the United States of America, you still have to worry about other places that have even had drops in their overall infection rates, because people are still moving around back and forth. So we have to deal with this as a country, not in this sort of piecemeal fashion.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BURNETT: Right. And even when you look at places where, the numbers have fallen dramatically, let's take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most populous city in the country, even there where a lot more people have had it than anywhere else, even if you say that number is 20 percent, it's nowhere close to herd immunity. It could happen again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what happened as it as it reopens and I hope people realize that.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Dr. Reiner, my colleague, Crystal (ph), has appointed out today that it was 156 days ago, 156 days ago, that the President declared of coronavirus we have it totally under control. And he's been saying that basically ever since, 15 cases going to zero, reopen, reopen, reopen and yet here we are with our case count back to where it was at the peak.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REINER, CNN MEDICAL ANALYST: Yes. Unfortunately, magical thinking is not an effective strategy. A hundred and fifty days ago, the President had an opportunity to lead up. Ronald Reagan once said that the greatest leaders aren't necessarily the ones who do the greatest things, but the ones who get the people to do great things and he had an opportunity to do that.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an opportunity to tell the country that we're going to have to do some hard things. We would shut down for as long as we had to, that we would open carefully, that we would test like crazy and continue to ramp that up and that we would all wear masks when we go out in public.</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had done all of that, we would be in a much different place, we would be where the European Union is, right now. Instead, the President focused frankly on himself. He saw the pandemic as a threat to himself and as a threat to his reelection and he's tried to wish it away.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go away. We have to put it away and we have to do difficult things. And we need leadership that gets the people behind it. Americans have done hard things before we'll do that again. We just need a leader who leads the way.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Sanjay, what are your view accounts for those charts that we have now all seen, right? You see the big surge and then a little bit here and then the plunge, you see that in European country after European country also in Asia, but in Europe now most recently, whereas in the United States it goes up and then it comes down a little bit and then it just kind of sits. What accounts for that given that Europe is reopening now? They've got hotspots, but they are reopening and yet here in the U.S. we're reopening and yet the numbers didn't come down.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That's right. Well, I think it's just like Dr. Reiner is saying and, by the way, I think he would be a great leader of a task force of some sort, I'd be honest with you. But that aside, I think it's because they stuck with the plan in the European Union.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this isn't that hard. We're not we're not building a rocket ship and sending it to space. All we're trying to do is basically say, let cases come down for 14 days before you start to reopen. Why is that important? It's important because you get the case numbers low enough, where you can start to get your arms around it. You can actually find the people who are infected.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contact trace and then slow down the transmission of this virus. Right now, it would be actually very hard to contact trace in this country, because there's too many new infections a day. Can you imagine, 30,000 new people a day would have to be contact trace, that's like picking up the phone, calling people, going to people's houses, knocking on the door.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[19:10:05]</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laborious work. There's no way we could do it right now. You've got to get the case counts down. That's what they did in the EU. That's what they did in many places in Asia, it works.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Dr. Reiner, the GAO, the Government Accountability Office has a new report, basically talking how unprepared the U.S. government was to tackle the coronavirus on so many levels, testing, PPE, hospitals, has the response improved enough since then? I mean, I understand we're still not where we should be. Has it improved enough?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REINER: Well, it certainly improved and Sanjay speaks about this all of the time, even though we're doing about a half a million tests per day, there are many groups, the harbor group among them who thinks we need to be doing maybe 10 times that amount every single day. So testing is not overrated as the President says. It's essential.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about PPE. I'd like to know what we have in the National Strategic Stockpile. I want to know what our reservoir of N95 masks is, have we increased U.S. domestic production of this. There's a lot that we learned from the early months of this, and I don't want to repeat the same mistakes.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Yes.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Sanjay, when you look at the CDC saying it's 10 times more than we knew, that still puts your death rate at, right now, that would just be an implied death rate of six tenths of 1 percent versus - assuming, by the way, we know deaths are undercounted, so it'd be a little bit higher than that. But six-tenths of 1 percent, that's three times higher, at least, in the flu, maybe even six times or more higher than the flu, right?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That's right. I mean, if you look at the numbers now and calculate them, you would say it's around 5 percent is the death rate. We don't really know the death rate, just to your point, Erin, because we don't know the true numbers of either one of these things because of the lack of testing.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interesting, what is the right number of tests? Everyone is going to throw a number at that Harvard as Jonathan mentioned has said 5 million tests a day. Let's give these young people the benefit of the doubt for a second, okay, and say, look, if they were able to get tested regularly and have some idea of whether or not they had the virus, they came back positive, maybe they would have stayed home.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know. They thought they were invulnerable and now they've created this forest fire of infections, but that could have been addressed pretty well by just having widely available accurate tests. We just didn't get there.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Thank you both as always. And Dr. Sanjay Gupta will be back in less than an hour for CNN's Coronavirus Town Hall starting at eight o'clock Eastern. As you can see, Bill Gates will be his guest.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OUTFRONT next, L.A. County has the most cases in the country now. I'm going to talk to the top health official in Los Angeles about the surge and why she is getting death threats. But the CDC with a warning tonight about young people contracting coronavirus.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KAFANOV, CNN CORRESPONDENT: You think you would have died?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MARSHALL, GRADUATE STUDENT; CORONAVIRUS SURVIVOR: I think I would have died, it didn't got that serious.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Texas halting its reopening as cases surge. The Governor telling everyone to stay home. And in just one family, 18 people have tested positive after a surprise birthday party.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[19:16:47]</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Breaking news, Arizona just announcing its pausing reopening plans, joining Texas and Florida as coronavirus cases soar. The Governor of California warning he may have to do the same. Nick Watt is OUTFRONT.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WATT, CNN NATIONAL CORRESPONDENT (voice-over): Partiers pack this Fort Worth bar Saturday night, but the reopening of the Lone Star State is now on hold as case counts climb at record rates and hospitals fill up.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RON NIRENBERG (D-TX), SAN ANTONIO: If this acceleration continues unabated, we're going to find ourselves overwhelmed.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WATT(voice-over): Nevada, North Carolina and Louisiana also now pumping the brakes on reopening.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JOHN BEL EDWARDS (D-LA): I think these numbers make crystal clear the correctness of the decision not to move forward.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WATT(voice-over): In California, Disneyland now won't reopen July 17 as planned.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GAVIN NEWSOM (D-CA): That is an example of the data informing decision making.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(voice-over): California and Florida along with Texas are reporting record high new case counts. So our three most populous states are going in the wrong direction fast and they're home to more than a quarter of all Americans.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RON DESANTIS (R-FL): We've seen most of this case growth in those under 40 category.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(voice-over): A focus now in efforts to staunch the spread younger asymptomatic spreaders.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BROMAGE, UNIVERSITY OF MASSACHUSETTS DARTMOUTH: We're seeing the infection rates, especially in Texas, Florida and Arizona, just skyrocket in that demographic.</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(voice-over): Arizona now has the most cases per capita in the entire country.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DOUG DOCEY (R-AZ): There is no consideration of increasing activity. Arizona is on pause.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(voice-over): The CDC just added pregnant women to the at risk demographics. They say just over 5 percent of women with COVID-19 require hospitalization, for pregnant women, that soars to over 30 percent. They also now say our actual infection rate might be 10 times the confirmed cases, so not around 2.4 million but around 24 million and they say that social distancing is now our most powerful weapon.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WILLIAM SCHAFFNER, VANDERBILT UNIVERSITY SCHOOL OF MEDICINE: The time to normalize wearing masks and social distancing behavior is now so that we get used to it by the time the fall arrives. And I'm very concerned that the second wave this fall will be substantially greater than what we have experienced so far.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Now, of course, as we move forward, the number that we've really got to keep an eye on is hospitalizations. How many people with COVID- 19 are in the hospital? Here in California, over just the past two weeks, that number has gone up by a third and here in Los Angeles County, which by the way is now the county in this country with the most COVID cases, they've noticed the past couple of days that hospitalization rate is climbing, which is something that the Director of Public Health here, she called that extra ordinarily worrisome, Erin.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[19:20:01]</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Nick is so you're now seeing in some of these states that reopened early and that the President, of course, was celebrating doing that things on pause. I mean, you just saw there in Arizona, I mean, ally of the President making it very clear he's not moving forward now.</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Absolutely. Listen, there is very little political appetite anywhere to roll things back. That is not going to be a popular decision. In fact, today, though, we just saw one of the major nurses unions in this country asking everywhere that has reopened to close down again and work harder, but that is a very hard decision to make.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in California, the Governor, he swears he's going by the data and he said that if it does get bad, we will roll back as you say we've seen a pause in Texas, a pause in Arizona, a pause is easier to do than a roll back so we can expect to see a few more states pausing over the next few weeks as, Erin, these numbers just keep on getting worse and worse.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Right. As you said and you see it on hospitalizations, which everyone understands. All right. Thank you very much Nick Watt. And next, as more Americans are getting together, a warning after 18 members of a Texas family have all tested positive for coronavirus. Plus, a top Republican refusing to respond to CNN's question about the President using a racist phrase to describe coronavirus.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KEVIN MCCARTHY (R-CA): Every time I've come here, you've always had those type of questions.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[19:25:33]</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Breaking news, Texas reporting its highest single day jump in cases just short of 6,000 new coronavirus cases in the state. This as Texas Gov. Greg Abbott urges people to stay home. And a top expert warns the state could see apocalyptic numbers. Lucy Kafanov is OUTFRONT.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(voice-over): The coronavirus nearly killed Christopher Marshall.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I got so sick that it was acute respiratory distress syndrome with septic shock.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(voice-over): The 37-year-old University of North Texas graduate student spent weeks at Dallas area hospitals.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You think you would have died?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I definitely would have died. It didn't got that serious.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home.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(voice-over): Though doctor saved him, Marshall now lives in fear of getting sick again due to the surge in infections across Texas. He's rarely leaving his home, struggling with survivor's guilt.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The hardest part for me initially waking up and see how many people died from COVID-19, because it's like why did I live and everybody has died. (END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(voice-over): Texas, one of the first states to push an aggressive reopening is now seeing new cases and hospitalization rates reaching record highs.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GREG ABBOTT (R-TX): There is a massive outbreak of COVID-19 across the State of Texas.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(voice-over): So many getting sick that in Houston, Texas Children's Hospital is now admitting adult patients.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PETER HOTEZ, DEAN, NATIONAL SCHOOL OF TROPICAL MEDICINE, BAYLOR COLLEGE OF MEDICINE: Our big metro areas seem to be rising very quickly and some of the models are on the verge of being apocalyptic.</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(voice-over): Minority communities are bearing the brunt of the pandemic. In Dallas, Hispanics account for more than 60 percent of cases. Among them is Dallas ISD Police Officer Vincent Remediz in the hospital for 82 days.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REMEDIZ, DALLAS ISD POLICE OFFICER, CORONAVIRUS SURVIVOR: Take that COVID stuff serious. I wish I never caught it. I wish I never heard of it. But I tell everybody else take it seriously.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(voice-over): The father of six was on a ventilator for more than a month. His brother says the Vicente barely survived.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 family was worried about him passing away.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(voice-over): Bishop Greg Kelly worries most about undocumented patients, many of whom are essential workers.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GREG KELLY, AUXILIARY BISHOP FOR THE CATHOLIC DIOCESE OF DALLAS: They feel vulnerable because they live in very crowded conditions sometimes and some have lost their homes, so they come, they move in. They have large families, so social distancing doesn't work.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(voice-over): And it's not just Latinos, health officials say an increasing number of infections are among young adults like Chris Marshall.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Stop thinking that you're so invincible that you're young and that this cannot happen to you. It can happen. I'm 37, it happened.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Now, Dallas City hospitals are not overwhelmed just yet but officials are taking no chances. They met today to identify this location in front of the convention center as a potential area where they could set up a pop up field hospital for coronavirus patients if these cases continue to rise, Erin.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Thank you very much.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to go now to the former Acting Director of the CDC under President Obama, Dr. Richard Besser. Dr. Besser, I appreciate your time tonight. So as you hear there from that report, so many new cases in Texas now that the Gov. Abbott is pausing future reopening plans asking people to stay home, urging them to stay home. A top doctor saying we could see apocalyptic numbers there. How serious is the situation ahead in Texas?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RICHARD BESSER, FORMER ACTING CDC DIRECTOR UNDER OBAMA: Well, Erin, I think the situation in Texas is a warning shot for the situation that could occur in any state where this isn't being taken seriously enough. And part of this comes down to this clash of messages where you hear some political leaders downplaying the seriousness of the pandemic telling people to get back to work, get back to their social lives, while every public health leader in the country is saying, this is really serious. This is early days in the pandemic, we need to take actions. We need to wear masks and social distance and wash our hands.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seeing in Texas is a healthcare system that is in many places on the verge of getting overwhelmed and we know what that looks like from what happened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hopefully the actions that are being taken now aren't too little too late.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we also just saw that story, that surprise birthday party late last month in northern Texas.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[19:30:02]</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now being linked to at least 18 cases of coronavirus just to emphasize how easily this thing spreads when you're in a group. It comes as the CDC director, Dr. Robert Redfield, said social distancing is the most powerful tool we have.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that party really prove the point?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RICHARD BESSER, FORMER CDC ACTING DIRECTOR UNDER OBAMA: Yeah, I mean that party is an example of what's seen all over the country, whether it's a gathering at a church or a gathering for a party, choir coming together. These kinds of events are what are called super spreader events, where for some reasons that are unknown, a lot of cases occur from the exposure to one or two people.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 sign that we have to take this seriously. And in each place where we're seeing cases going up, we have to support public health to do the work to understand why is it going up? What's happening?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we're seeing a lot of increases in cases because of the activities of young people. So, that has to be targeted.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you look at who really bears the brunt of this, young people in general will have a lower chance of having severe disease. But they'll put at risk older people. They'll put at risk people who have underlying medical condition. And they put at risk essential workers, millions of people in America who are keeping our stores open, they're keeping food there for us to buy.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of color, a lot of low-income workers, they've been dying at very high rates during this pandemic. And if we don't take this seriously as we go about more activity, they're the same groups that are going to continue to bear the brunt of this.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Well, thank you very much, Dr. Besser. I appreciate your time.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BESSER: Thank you, Erin.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next, Los Angeles County leading the nation with the most coronavirus cases as the top health official there is now receiving death threats and she's OUTFRONT.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new polls tonight, Joe Biden with a strong lead in six battleground states, all of which Trump carried in 2016. Obviously, we're still months away from the election. Is Trump in trouble or not?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[19:36:02]</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Tonight, Los Angeles County, now the county in the United States with the highest coronavirus cases in the nation. It comes as the director of the Department of Health there is receiving death threats over the state's response of the pandemic.</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OUTFRONT, Barbara Ferrer, director of the Los Angeles County Public Department of Public Health.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 it is good to have you back with me. So, California, you were ahead of the curve when you shut down in March. You did it early and reopening carefully. You've now seen the second largest number of daily cases so far. Hospitalizations today at an all time high.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you think this is happening?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FERRER, RECEIVED DEATH THREATS DUE TO COVID-19 PANDEMIC: Thanks a lot for having me, Erin, and I really appreciate the coverage on COVID-19 in general. I think we're experiencing what many other counties and states are experiencing.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we reopened. We have a lot more people back at work. We have a lot more people out and about.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a pretty significant increase like many other places and younger people who are testing positive for COVID-19. And that's translated to going from about 1,200 cases a day to about 1,900 cases a day.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Hospitalizations also are now up from about 1,400 people being in the hospital any given day, to about 1,600 people being in the hospital any given day. And I think as we had anticipated with more people out, we would have seen the increase. I think the increase has happened much quicker than we thought it would.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I know that you have -- as you have been trying to handle this -- received numerous death threats from people upset about the restrictions placed on them during the pandemic. It's just an example. I mean, it's awful. And I'm sure it's deeply upsetting to you.</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kinds of messages are you getting? What are people angry about?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FERRER: I mean, I want to say, you know, I really appreciate how devastating the impact of this pandemic has been on so many different people and how angry people are.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Yes.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FERRER: And I understand that, you know, sometimes when people are angry, unfortunately they do things that are really inappropriate and unacceptable. And I think the threats on all of us who are in public health fall in that group.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really it's not appropriate. We do need to work together. We all, you know, have a part to play. Public health people have their role to play. It's really the use of science.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help make sure that that's what's informing decisions that we make about what to do and what not to do. And especially in this pandemic where it's a new virus and the science is changing. That's a complicated task.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Right.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FERRER: And I really appreciate it. We have so much support and so many people doing the right thing. But obviously when your numbers start going in the wrong direction, it means that more people need to do the right thing.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need to get back on track. They need to take the steps that protect each other. They need to wear those face coverings all the time when they're around other people. They need to keep their distance. They need to avoid crowds.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our unfortunate reality. I know many, many, many people are kind of done with this virus. But the virus isn't done with us. We have many, many weeks ahead.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Right.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FERRER: We've got to work together.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I just want to ask you because, you know, when you point out what we don't know, you know, we were told it spreads in the air. Then we were told it wasn't. Then we were told it does.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were told it survives (ph) on surfaces. Then we were told it doesn't. Then we're being told by a French study that it does, even though the CDC said it doesn't spreads easily.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feel like you really have all the information you need on that, of knowing about how it spreads, and just this most basic thing?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FERRER: You know, it's a new virus and we're living in a time of uncertainty. And we have to really do the best we can with the information at hand.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[19:40:01]</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I'm the first person to admit I was out there saying we don't need to wear masks. There's no evidence that there's asymptomatic spread. People just really need to stay home when they're sick. They need to be very conscious of identifying close contacts.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all changed.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Yeah.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FERRER: The good news is there are researchers and scientists to give us good information. And public health departments can actually be very flexible and use the information. But it does create confusion and it is always hard to manage in an environment you don't have the information you wish you had.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Barbara Ferrer, I appreciate your time again. Thank you.</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FERRER: Thank you for having 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OUTFRONT next, Carly Fiorina ran for the Republican nomination in 2016. In 2020, she says she will vote for Joe Biden. Is Trump in trouble with his own party? Plus, it could be the biggest upset of the year, one of the most powerful Democrats in the House is trailing a political newcomer, Jamaal Bowman. Eliot Engel's challenger is claiming victory tonight and he is my guest.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[19:45:10]</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Tonight, the top Republican in the House refusing to answer our Manu Raju's question about whether Trump should be calling the coronavirus Kung Flu.</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 RAJU, CNN SENIOR CONGRESSIONAL CORRESPONDENT: The president has been describing the coronavirus, he's been calling it the kung-flu. Do you think that's the appropriate way to address the coronavirus?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KEVIN MCCARTHY (R-CA): Do you think that's the most pressing issue you have about the coronavirus?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RAJU: What do you think about that?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I know but what I'm thinking about is why is that the most pressing issue as a question. When we're just seeing spike in coronavirus, you're concerned about somebody and the way they name it. That's appalling to 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I think we should all focus, learn more about the disease and stop this virus.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I've come here, you've always had those type of questions. It's interesting to me if that's what your viewers care most about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RAJU: But can you say if it's racist or not?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 because you know what my constituents care most about? Their safety and their health. And if you want to debate what's it called and what's it not, that's not what they're debating. They want to make sure they see a vaccine for it. That's what we're moving towards, therapies for it, and you see great movement.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done things this country has never done when it comes to the FDA and others. So, no, that's not my biggest concern. My biggest concern is the safety of Americans and that's what I look for.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RAJU: Should testing be ramped up?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Thank you all very much. I appreciate your time.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BURNETT: And, of course, setting up a false choice. Everyone's concerned about the things he says. That's stating the obvious. But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been rising against Asians as the president has been calling it the China virus and things like that, the Chinese virus and after he used the racist term twice in a matter of days, kung flu. Here he is.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I can name "kung flu".</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"Kung flu".</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OUTFRONT now, Lanhee Chen, former policy director for Mitt Romney's 2012 campaign.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Lanhee, do you -- what is your response to the president using this term?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LANHEE CHEN, FORMER POLICY DIRECTOR FOR 2012 ROMNEY PRESIDENTIAL CAMPAIGN: Well, it's offensive. I think it racializes something that shouldn't be racialized. And let's set aside something that's it's not a flu which I think we've talked about before.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it is -- it is a source of offense. By the way, not everything -- not all of the names the president has given the virus I take issue with. I also don't take issue with the idea you have a whole China accountable for the role they played.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this particular situation, the way the "kung flu" moniker is deployed, the way it is used to gin up crowds, those are things I personally find offensive and I think a number of people of Asian descent find offensive as well.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BURNETT: As I've said, we've seen a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What do you say to Kevin McCarthy, though? He's absolutely refusing to engage with it all and said even asking the question was showing you didn't care about whether we get a vaccine, which obviously is a false choice. He just didn't want to go there.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Look, I think Republicans need to realize there should be room to criticize the president when he says things that they don't believe are right, that they believe are offensive. I think there should that room.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haven't seen that in the case of this administration many times, but I think it's important for Republicans to realize, by the way, they've criticized past Republican nominees. When Mitt Romney was a nominee, they've criticized plenty of things Mitt Romney said during that campaign.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should be room for that. And I hope Republicans would know where that line is to call that out. They could still support the president and want him reelected but realize that when he says things like this, there are consequences not just for him but for the party as well. BURNETT: Right, they (INAUDIBLE) to be lemmings.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polls show Biden holding a strong lead in six battleground states that Trump carried in 2016, Lanhee, Michigan, Wisconsin, Pennsylvania, Florida, Arizona, and North Carolina. Obviously, there's a long time until November and we all know things can change dramatically, but when you compare those numbers to Hillary Clinton's in 2016, Biden is up among nearly every group of voters, right? It's not just one group -- women, white college educated voters, most age groups, you're seeing it in many different groups.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significant is it?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Well, I think the deeper concern for the Trump campaign lies in states like Florida, like North Carolina, like Arizona, three states the president won in 2016. And in those states, Florida in particular, is worrisome. His lack of support among seniors I think is also particularly worrisome.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are definitely trends they need to watch for. This is not a hole the president cannot climb out of, but it is a deep hole to be sure.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Former Republican presidential candidate Carly Fiorina ran against Trump in 2016. She voted for him, though. She now has said she's going to vote for Biden, calling him a person of humility and character. She uses the word empathy.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[19:50:01]</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Lisa Murkowski says she's struggling on whether she'll back Trump this year.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president in trouble with his own party?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I don't know that he is, Erin. I think that his support with Republicans is still strong.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remember, if he -- if his support declines even a little bit amongst his own party, it does potentially put his re-election in jeopardy. So it doesn't take that many Republicans.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 general matter, the president is performing very well with Republicans still. There is that margin, though, where I think he needs to be concerned. And people like Murkowski and Carly Fiorina certainly elucidate the problem he has.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Right. And, of course, we should keep in mind, right, fewer than a quarter of registered voters are actually registered Republicans. So, he can do extremely well with registered Republicans, but he needs more than that to win.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 where are you on voting for him? Are you set that you will or have not decided?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No, I'm still trying to figure things out with this electoral cycle and see kind of where things go. And I think a lot of Republicans, by the way, Erin, are in the same boat.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Lanhee, I appreciate your time. Thank you.</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next, it could be one of the biggest political upsets of the year. I'm going to speak to the political newcomer who is declaring victory in a major, major race over a top Democrat in Congress.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[19:55:09]</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BURNETT: Tonight, what could be the biggest political upset of the year. One of the top Democrats in Congress may be on the verge of losing his seat after a primary. Eliot Engel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chair of the House Foreign Affairs Committee, currently trailing progressive challenger Jamaal Bowman, 61 percent to 34 percent. He's town nearly 12,000 votes, and that's before absentee ballots.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clearly an ominous sign for Engel. He has been in Congress since 1989. Chair of a committee, this is obviously a very, very major upset, as these numbers come in if this is what happens.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Jamaal Bowman is now OUTFRONT.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appreciate your time, Jamaal.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declared victory in an email to supporters. Obviously, as I said, because of those absentee ballots, we haven't formally protected a winner because there's so many absentee ballots. But you're very confident that you've won.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me why.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JAMAAL BOWMAN (D), RUNNING FOR CONGRESS, SEEKING TO REPRESENT NY'S 16TH DISTRICT: Well, the voters have spoken, and they've spoken throughout the district. When you look at our district, it's broken up between the Northeast Bronx and Lower Westchester County. Right now, we're winning the Northeast Bronx about -- the North Bronx, excuse me, by 29 points and we're winning Westchester County about 23 to 25 points.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doing very well and there's no statistical reason to believe that the mail-in ballot count is going to be much different than what we -- what we're already seeing.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you came in here and you fought hard. And, you know, if you're the winner here, this is not the way a lot of people thought it was going to go, to state the obvious.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Cuomo endorsed Congressman Engel. Senate Minority Leader Schumer endorsed him. The House Speaker Pelosi endorsed. Congressman Hakeem Jeffries, the current chair of the House Democratic Caucus, senior member of the Congressional Black Caucus.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 you say to them tonight? BOWMAN: Well, you know, again, the people have spoken. You know, we worked really hard from the very beginning of the campaign to build deep, authentic relationships with people across the district, across race, across class, across religion, across age, again, from Co-op City to Eden Walt (ph) to Rye,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did that work very urgently in the very beginning. We had hundreds of volunteers working with our campaign, knocking doors, left-letting making phone calls.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those relationships matter. And we have always felt confident that those relationships would translate into votes. Even when the pandemic hit, we were able to pivot pretty efficiently to a virtual campaign. And it led us to the point where we're up now by many, many points.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when it comes to calls for racial justice and the protests, which also have defined so much of this race, you have joined those calling to defund the police. So, I wanted to play part of a conversation I had with a Democratic congressman and House majority whip, Jim Clyburn. He wants police reform, but here's what he told me about how he views the defund movement.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he is.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JIM CLYBURN (D-SC): History is instructive. I was there with John Lewis back in the '60s and the early '70s. We saw how our movement got hijacked. We did a lot back then that led to where we are today.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have done even more if we had not got overtaken by the sloganeering, "burn, baby, burn", took off in this country. Be careful that we don't get hijacked this time like we got the last time.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What do you think when you -- when you hear his thoughts?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Well, defunding the police is about a reallocation of resources. It's about a demilitarization of the police, and investing in public health, investing in housing, investing in jobs, investing in education, health care, and environmental justice, investing in mental health support. You know, 50 percent of those killed by the police suffer from some mental or physical disability.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means is we need to take a different approach. Not a lethal approach. Defunding the police also means the end of sending military equipment to local police forces that they then use on people within the community.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not -- defunding is a rallying cry, but what it means is it's a reallocation of resources towards public health and other areas that we've neglected for quite some time.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it sounds like what you're saying is you understand his point, sometimes words can come to mean something to people that may not actually be what you're saying. I mean, you're saying reallocate, you're not saying you don't want police -- I'm presuming, right? You're not saying you don't want police providing safety. You want them to be trained differently and behave differently, right? As opposed to going away?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Well, there's a role for police, but I push back on the notion that, you know, police and safety have to go hand in hand. When we talk about safety, the number one thing that makes me safety -- safe and secure is making sure that I have food security, housing security.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Yes.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appreciate your time and explaining it.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Thank you.</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Thank you so much. I'll look forward to talking to you again. Thanks, Jamaal.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Thank you.</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thanks to all of you for joining us.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global town hall "CORONAVIRUS: FACTS AND FEARS", starts right now.</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2020</w:t>
      </w:r>
    </w:p>
    <w:p>
      <w:pPr>
        <w:pStyle w:val="Normal132"/>
      </w:pPr>
    </w:p>
    <w:p>
      <w:pPr>
        <w:pStyle w:val="Normal132"/>
        <w:ind w:left="200"/>
        <w:sectPr>
          <w:type w:val="continuous"/>
          <w:pgMar w:top="840" w:right="1000" w:bottom="840" w:left="1000" w:header="400" w:footer="400"/>
          <w:pgNumType w:fmt="decimal"/>
          <w:cols w:space="720"/>
        </w:sectPr>
      </w:pPr>
      <w:r>
        <w:br/>
      </w:r>
      <w:r>
        <w:pict>
          <v:line id="_x0000_s1462"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2011"/>
          <w:headerReference w:type="default" r:id="rId2012"/>
          <w:footerReference w:type="even" r:id="rId2013"/>
          <w:footerReference w:type="default" r:id="rId2014"/>
          <w:headerReference w:type="first" r:id="rId2015"/>
          <w:footerReference w:type="first" r:id="rId2016"/>
          <w:pgSz w:w="12240" w:h="15840"/>
          <w:pgMar w:top="840" w:right="1000" w:bottom="840" w:left="1000" w:header="400" w:footer="400"/>
          <w:pgNumType w:fmt="decimal"/>
          <w:cols w:space="720"/>
          <w:titlePg w:val="0"/>
        </w:sectPr>
      </w:pPr>
    </w:p>
    <w:p>
      <w:pPr>
        <w:pStyle w:val="Normal133"/>
      </w:pPr>
    </w:p>
    <w:p>
      <w:pPr>
        <w:pStyle w:val="Normal133"/>
      </w:pPr>
      <w:r>
        <w:pict>
          <v:shape id="_x0000_i1463" type="#_x0000_t75" alt="LexisNexis®" style="width:147.75pt;height:30pt">
            <v:imagedata r:id="rId17" o:title=""/>
          </v:shape>
        </w:pict>
      </w:r>
      <w:r>
        <w:cr/>
      </w:r>
    </w:p>
    <w:p>
      <w:pPr>
        <w:pStyle w:val="Heading1131"/>
        <w:keepNext w:val="0"/>
        <w:spacing w:after="200" w:line="340" w:lineRule="atLeast"/>
        <w:ind w:left="0" w:right="0" w:firstLine="0"/>
        <w:jc w:val="center"/>
      </w:pPr>
      <w:hyperlink r:id="rId2017" w:history="1">
        <w:r>
          <w:rPr>
            <w:rFonts w:ascii="arial" w:eastAsia="arial" w:hAnsi="arial" w:cs="arial"/>
            <w:b/>
            <w:i/>
            <w:strike w:val="0"/>
            <w:color w:val="0077CC"/>
            <w:sz w:val="28"/>
            <w:u w:val="single"/>
            <w:vertAlign w:val="baseline"/>
          </w:rPr>
          <w:t>Black people can't keep dying for the sake of whiteness</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Californian: University of California - Berkeley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2020 Friday</w:t>
      </w:r>
    </w:p>
    <w:p>
      <w:pPr>
        <w:pStyle w:val="Normal133"/>
        <w:keepNext w:val="0"/>
        <w:spacing w:after="0" w:line="240" w:lineRule="atLeast"/>
        <w:ind w:right="0"/>
        <w:jc w:val="both"/>
      </w:pPr>
      <w:bookmarkStart w:id="266" w:name="Bookmark_133"/>
      <w:bookmarkEnd w:id="26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1446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a. powell</w:t>
      </w:r>
    </w:p>
    <w:p>
      <w:pPr>
        <w:pStyle w:val="Normal133"/>
        <w:keepNext/>
        <w:spacing w:before="240" w:after="0" w:line="340" w:lineRule="atLeast"/>
        <w:ind w:left="0" w:right="0" w:firstLine="0"/>
        <w:jc w:val="left"/>
      </w:pPr>
      <w:bookmarkStart w:id="267" w:name="Body_131"/>
      <w:bookmarkEnd w:id="26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64" style="position:absolute;z-index:251939840"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years ago, I was leaving work from the American Civil Liberties Union to go to lunch and walking through Times Square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around noon. It was a busy day, full of people, yet three police officers singled me out and stopped me. One of the officers, who looked like he was barely out of high school, took out a gun. I remember his hand shaking as he held the gun and the other two pushed me up against the wall.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is hardly unique. But what struck me at the time was the police officer's fear. Why is this guy afraid of me, I wondered. I'm the one being frisked by three armed cops for no reason. I could argue that my safety and life were truly at risk, and the threat to this man's safety was imagined. Yet it doesn't really matter: To him, his fear was very real. And in split seconds, fear pulls the trigger.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share a desire for safety. We all want to live in safe communities, no matter your color, class or profession. Black communities want safety from the violence they experience, often at the hands of people sworn to protect them. White communities, while often better resourced and less policed than Black communities, want and deserve safety too. And yes, police need to feel safe on the job.</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we've allowed to happen is for safety to be presented as something finite and afforded only to some groups or communities, particularly whites. Not only are other groups, particularly Black and Latinx people, undeserving of safety, but they themselves are presented as threats to the safety of others, especially white people. This isn't just a reflection of our feelings. It's also the way we organize our institutions and our stories. It's the way we organize our spaces and our politics.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basis of our current system, played out in real time.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when President Donald Trump promises to save the suburbs from the "hell" he claims they are experiencing due to the presence of low-income housing, he fans the flames of racial anxiety. I can relate to this. I grew up in Detroit, and after coming out to California, I was informed I had grown up in not the city, but the inner city. "Inner" meaning dangerous and Black. It was Blackness that made Detroit dangerous - or more accurately, the fear and the need to protect whiteness.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Trump sends military forces to American cities to intervene and sometimes violently suppress largely peaceful protests, he does it under the guise of protection for, what he calls, "our people," creating violence where there was none and clearly showing who is worthy of protection.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is nonwhites who are most in need of protection from them.</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of Breonna Taylor in Louisville earlier this year exemplifies many of these ideas: the desire for safety, the othering and racism Black people experience and the biased institutions that dictate who is protected and who is criminalized.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police banged violently on the door to her apartment after midnight without announcing themselves, she and her boyfriend feared for their safety. And when the officers busted through the door, the boyfriend fired a shot at the plainclothes intruders, striking one of them in the leg. He was trying to protect himself and Taylor from violent home invaders in the night.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Fearing for their safety, officers unloaded their guns, killing the young medic, Taylor.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were outraged when a grand jury failed to pursue murder charges against the officers who killed her. This outrage has a righteousness to it. It has a humanness to it. But technically - and this is where the problem lies - the law makes it very difficult to charge police officers.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our laws allow police to get away with excessive and repeated incidents of violence, especially when they are committed against people of color. The law implicitly says that Black people are dangerous and that not only must we protect white people from them, but we must also protect heavily armed police from Black people even if they're sleeping in their beds, driving in their cars, walking in their neighborhoods or just being Black.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minds of, not all, but still too many, whites, and in the system itself, Black lives do not matter. Indeed the claim of white purity, of white America, projects that white fear onto Black people at any cost.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people are not harassed because of the color of their skin. They are harassed and killed because of the ideology of whiteness.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Taylor's case, all the police had to say to justify their use of force was that they feared for their safety. The fact that she and her boyfriend had also feared for their safety isn't even a consideration, according to the law.</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were following the rules. But what's not examined is the question, what are the rules? The rules, we often wrongly assume, are relatively fair.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problem is not merely that those officers are bad apples in a police force. The law itself is wrong. And the police have many resources at their disposal, including qualified immunity, powerful unions, the courts, the press and even Trump, to shield themselves.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resources can the victims of police terror rely 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right to be collectively concerned about the safety of police officers. But we are wrong in our inadequate concern for the safety of Taylor, George Floyd and the countless other Black, Brown, Native, Asian and transgender people who are abused or killed, not by a violent person in the night but by the state, and never see justice.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should not only care for some people. It needs to care for all of us.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does not want people, especially white people, to learn about this racism or how these killings constitute a form of terrorism. This might make white people uncomfortable.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terrorist attack, like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is when you kill someone to inflict an injury on them and the group they belong to. There have been whites killed by the police, but not because they were white. There are many people in power who cannot bring themselves to say Black Lives Matter.  Maybe because in their world, Black lives do not matter.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 of the task ahead of us will thus be figuring out how we create a society where every group feels safe. We know we need to change rules and culture, but how?</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we need to change is our relationship with the police. You can't effectively police unless you have the trust of the community, and what we have now is a system in which the Black community has little trust in the police.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also have to learn to see Black and Latinx people not as threats, but as human beings. This will take a concerted effort of psychological assessment, bias training, real relationships within the community and possibly having police officers live in the neighborhoods where they work.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the police that is the problem; it is the systems that say the safety of Black people does not matter. When is it appropriate to pull out a gun? When is it appropriate to choke someone? I am willing to afford white people and the police safety, but I am not willing to pay for it with the continued loss of Black lives and dignity.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changes are already happening at local, state and federal levels. The House's June passage of a police reform bill to limit qualified immunity is a step in the right direction, even if it doesn't end up going anywhere due to the current leadership in the Senate.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Virginia's state legislature also recently passed a police reform bill that offers some improvements, such as a ban on no-knock warrants and chokeholds. But an effort to ban qualified immunity failed there.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in California, the governor recently signed a few bills into law with some modest police reforms, but the most meaningful ones, such as those that would have permanently revoked the badges of officers who commit serious crimes and provided the public access to police misconduct records, never made it to his desk.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our shared need for safety, there are opportunities to bridge across the racial and political spectrum. Even where there is disagreement, there is space for us to talk to one another. But we have to realize that the role of the government is not to secure your safety at my expense or my safety at your expense but to ensure all of our safety.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may take exception to what I'm saying in this piece. They may feel like I'm criticizing their country. But the fact is, the United States is not only their country. It's our country, and we need real changes to make it the country it needs to be.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grappling with these complicated issues and seeing the humanity in one another, we can find a path forward and ensure safety and belonging for all.</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2020</w:t>
      </w:r>
    </w:p>
    <w:p>
      <w:pPr>
        <w:pStyle w:val="Normal133"/>
      </w:pPr>
    </w:p>
    <w:p>
      <w:pPr>
        <w:pStyle w:val="Normal133"/>
        <w:ind w:left="200"/>
        <w:sectPr>
          <w:type w:val="continuous"/>
          <w:pgMar w:top="840" w:right="1000" w:bottom="840" w:left="1000" w:header="400" w:footer="400"/>
          <w:pgNumType w:fmt="decimal"/>
          <w:cols w:space="720"/>
        </w:sectPr>
      </w:pPr>
      <w:r>
        <w:br/>
      </w:r>
      <w:r>
        <w:pict>
          <v:line id="_x0000_s1465"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2018"/>
          <w:headerReference w:type="default" r:id="rId2019"/>
          <w:footerReference w:type="even" r:id="rId2020"/>
          <w:footerReference w:type="default" r:id="rId2021"/>
          <w:headerReference w:type="first" r:id="rId2022"/>
          <w:footerReference w:type="first" r:id="rId2023"/>
          <w:pgSz w:w="12240" w:h="15840"/>
          <w:pgMar w:top="840" w:right="1000" w:bottom="840" w:left="1000" w:header="400" w:footer="400"/>
          <w:pgNumType w:fmt="decimal"/>
          <w:cols w:space="720"/>
          <w:titlePg w:val="0"/>
        </w:sectPr>
      </w:pPr>
    </w:p>
    <w:p>
      <w:pPr>
        <w:pStyle w:val="Normal134"/>
      </w:pPr>
    </w:p>
    <w:p>
      <w:pPr>
        <w:pStyle w:val="Normal134"/>
      </w:pPr>
      <w:r>
        <w:pict>
          <v:shape id="_x0000_i1466" type="#_x0000_t75" alt="LexisNexis®" style="width:147.75pt;height:30pt">
            <v:imagedata r:id="rId17" o:title=""/>
          </v:shape>
        </w:pict>
      </w:r>
      <w:r>
        <w:cr/>
      </w:r>
    </w:p>
    <w:p>
      <w:pPr>
        <w:pStyle w:val="Heading1132"/>
        <w:keepNext w:val="0"/>
        <w:spacing w:after="200" w:line="340" w:lineRule="atLeast"/>
        <w:ind w:left="0" w:right="0" w:firstLine="0"/>
        <w:jc w:val="center"/>
      </w:pPr>
      <w:hyperlink r:id="rId2024" w:history="1">
        <w:r>
          <w:rPr>
            <w:rFonts w:ascii="arial" w:eastAsia="arial" w:hAnsi="arial" w:cs="arial"/>
            <w:b/>
            <w:i/>
            <w:strike w:val="0"/>
            <w:color w:val="0077CC"/>
            <w:sz w:val="28"/>
            <w:u w:val="single"/>
            <w:vertAlign w:val="baseline"/>
          </w:rPr>
          <w:t>Joe Biden 2020: What a Democratic Presidential win would mean for America</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2020 Friday 6:54 AM GMT</w:t>
      </w:r>
    </w:p>
    <w:p>
      <w:pPr>
        <w:pStyle w:val="Normal134"/>
        <w:keepNext w:val="0"/>
        <w:spacing w:after="0" w:line="240" w:lineRule="atLeast"/>
        <w:ind w:right="0"/>
        <w:jc w:val="both"/>
      </w:pPr>
      <w:bookmarkStart w:id="268" w:name="Bookmark_134"/>
      <w:bookmarkEnd w:id="268"/>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34"/>
        <w:keepNext w:val="0"/>
        <w:spacing w:before="120" w:after="0" w:line="220" w:lineRule="atLeast"/>
        <w:ind w:left="0" w:right="0" w:firstLine="0"/>
        <w:jc w:val="left"/>
      </w:pPr>
      <w:r>
        <w:br/>
      </w:r>
      <w:r>
        <w:pict>
          <v:shape id="_x0000_i1467" type="#_x0000_t75" style="width:195.75pt;height:36pt">
            <v:imagedata r:id="rId704" o:title=""/>
          </v:shape>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2978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White House is within touching distance for a candidate who's been trying to be President for 30 years</w:t>
      </w:r>
    </w:p>
    <w:p>
      <w:pPr>
        <w:pStyle w:val="Normal134"/>
        <w:keepNext/>
        <w:spacing w:before="240" w:after="0" w:line="340" w:lineRule="atLeast"/>
        <w:ind w:left="0" w:right="0" w:firstLine="0"/>
        <w:jc w:val="left"/>
      </w:pPr>
      <w:bookmarkStart w:id="269" w:name="Body_132"/>
      <w:bookmarkEnd w:id="269"/>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68" style="position:absolute;z-index:251941888"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with just one more state needed for victory, one question looms large - is 2020 the year he finally gets over the line?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was a concern for where the country was heading under Donald Trump.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34"/>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When will we know the winner of the election?</w:t>
      </w:r>
    </w:p>
    <w:p>
      <w:pPr>
        <w:pStyle w:val="Normal134"/>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Follow the 2020 US election results live here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Trump White House.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proved he could win back the blue-collar voters who flocked to Mr Trump at the last election.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certainly what Mr Biden thought, according to his recent memoir. He spelled out how his 2016 campaign would have been pitched around winning back the middle class - where Mr Trump did so well.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anyone believe Biden could win?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argued that Mr Biden has enough centrist clout to win back Trump voters while possessing sufficient left-wing credentials from the Obama years to inspire the Democratic base.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polls indicated that Mr Biden was ahead in the race and had been since the start of the year, with his lead bouncing between five and 10 percentage points. On October 23, he was at 51 per cent of the vote, compared with Mr Trump's 43 per cent, according to leading US political site Real Clear Politics.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was a chance that Mr Biden could win the popular vote, as Hillary Clinton did, and still fall short by losing the battleground states thanks to the electoral college system. So, to secure a victory, he needed to sway the swing voters in states like Florida, Pennsylvania, Wisconsin and North Carolina. He lost Florida, but claimed Wisconsin. Pennsylvania and North Carolina have not been called yet.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means for America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will Mr Biden be? Fundamentally his pitch is a continuation of his five decades in Washington rather than deviation from it: a man of experience and decency.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Joe Biden or Donald Trump can secure victory-and what happens if neither gets 270 votes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could mean for the UK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but a change in administration across the pond could slow down talks.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even has its own term, Bidenism, defined as a movement in "the art of committing public humiliation to themselves and other prominent public officials".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would US voters really go for the guy who spent almost half a century at the heart of Washington's "swamp"? In the second debate, Mr Trump attacked Mr Biden for being the ultimate Washington insider. Mr Biden was vulnerable on this front. One of Mr Trump's key claims is that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will be 78 on inauguration day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gun.The threat of the virusCoronavirus upended the election in many ways, none more significant than Donald Trump being taken to hospital with the virus. After the first debate in September in which he and Mr Trump shared a stage, Mr Biden tested negative for the virus.At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 What happened in the final presidential debate?His vice-president choiceMr Biden picked Kamala Harris as his running mate.The first ever black woman to be formally named on a major party's presidential ticket, Ms Harris is moderate, popular with the party's establishment, and has plenty of Washington experience.She is also a senator for California and was the state's attorney-general.Ms Harris is a skilled campaigner and her centrist policies and record as a prosecutor make her difficult to paint as a radical Democrat who is weak on crime, no matter how hard the Trump campaign tried.As a biracial woman, Ms Harris also gave legitimacy to Mr Biden's assurance that he could enact the sweeping changes many Americans had called for in the wake of summer's racial inequality protests. Mr Biden also enjoyed a campaign funding boost since he announced he was running with Ms Harris, thanks in no small part to her friends and supporters in wealthy California.But a key battleground for Mr Biden was trying to win the votes of progressives and the young, who lean more to the left. Ms Harris's background as a prosecutor arguably made this more difficult: many young Americans and voters on the party's left saw her as a "cop" with a history of prosecuting African-Americans rather than an agent of change or racial justice. : Kamala Harris: who is Joe Biden's VP pick?Family backgroundAway from politics, Mr Biden's personal tragedies unavoidably re-entered the spotlight as he ran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were pushed to the front of the campaign agenda by Mr Trump's team.The Trump campaign claimed that Mr Biden was implicated in inappropriate business activity while he was vice-president, which Mr Biden denied.The Trump campaign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recently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Rusky, a friend as well as former political aide, suggested that Mr Biden would have carefully weighed up a potential 2020 presidential bid.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2020</w:t>
      </w:r>
    </w:p>
    <w:p>
      <w:pPr>
        <w:pStyle w:val="Normal134"/>
      </w:pPr>
    </w:p>
    <w:p>
      <w:pPr>
        <w:pStyle w:val="Normal134"/>
        <w:ind w:left="200"/>
        <w:sectPr>
          <w:type w:val="continuous"/>
          <w:pgMar w:top="840" w:right="1000" w:bottom="840" w:left="1000" w:header="400" w:footer="400"/>
          <w:pgNumType w:fmt="decimal"/>
          <w:cols w:space="720"/>
        </w:sectPr>
      </w:pPr>
      <w:r>
        <w:br/>
      </w:r>
      <w:r>
        <w:pict>
          <v:line id="_x0000_s1469"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2025"/>
          <w:headerReference w:type="default" r:id="rId2026"/>
          <w:footerReference w:type="even" r:id="rId2027"/>
          <w:footerReference w:type="default" r:id="rId2028"/>
          <w:headerReference w:type="first" r:id="rId2029"/>
          <w:footerReference w:type="first" r:id="rId2030"/>
          <w:pgSz w:w="12240" w:h="15840"/>
          <w:pgMar w:top="840" w:right="1000" w:bottom="840" w:left="1000" w:header="400" w:footer="400"/>
          <w:pgNumType w:fmt="decimal"/>
          <w:cols w:space="720"/>
          <w:titlePg w:val="0"/>
        </w:sectPr>
      </w:pPr>
    </w:p>
    <w:p>
      <w:pPr>
        <w:pStyle w:val="Normal135"/>
      </w:pPr>
    </w:p>
    <w:p>
      <w:pPr>
        <w:pStyle w:val="Normal135"/>
      </w:pPr>
      <w:r>
        <w:pict>
          <v:shape id="_x0000_i1470" type="#_x0000_t75" alt="LexisNexis®" style="width:147.75pt;height:30pt">
            <v:imagedata r:id="rId17" o:title=""/>
          </v:shape>
        </w:pict>
      </w:r>
      <w:r>
        <w:cr/>
      </w:r>
    </w:p>
    <w:p>
      <w:pPr>
        <w:pStyle w:val="Heading1133"/>
        <w:keepNext w:val="0"/>
        <w:spacing w:after="200" w:line="340" w:lineRule="atLeast"/>
        <w:ind w:left="0" w:right="0" w:firstLine="0"/>
        <w:jc w:val="center"/>
      </w:pPr>
      <w:hyperlink r:id="rId2031" w:history="1">
        <w:r>
          <w:rPr>
            <w:rFonts w:ascii="arial" w:eastAsia="arial" w:hAnsi="arial" w:cs="arial"/>
            <w:b/>
            <w:i/>
            <w:strike w:val="0"/>
            <w:color w:val="0077CC"/>
            <w:sz w:val="28"/>
            <w:u w:val="single"/>
            <w:vertAlign w:val="baseline"/>
          </w:rPr>
          <w:t>Joe Biden 2020: What a Democratic Presidential race win means for America</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2020 Sunday 7:03 AM GMT</w:t>
      </w:r>
    </w:p>
    <w:p>
      <w:pPr>
        <w:pStyle w:val="Normal135"/>
        <w:keepNext w:val="0"/>
        <w:spacing w:after="0" w:line="240" w:lineRule="atLeast"/>
        <w:ind w:right="0"/>
        <w:jc w:val="both"/>
      </w:pPr>
      <w:bookmarkStart w:id="270" w:name="Bookmark_135"/>
      <w:bookmarkEnd w:id="270"/>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35"/>
        <w:keepNext w:val="0"/>
        <w:spacing w:before="120" w:after="0" w:line="220" w:lineRule="atLeast"/>
        <w:ind w:left="0" w:right="0" w:firstLine="0"/>
        <w:jc w:val="left"/>
      </w:pPr>
      <w:r>
        <w:br/>
      </w:r>
      <w:r>
        <w:pict>
          <v:shape id="_x0000_i1471" type="#_x0000_t75" style="width:195.75pt;height:36pt">
            <v:imagedata r:id="rId704"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3078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White House now has a leader who's been trying to be President for 30 years</w:t>
      </w:r>
    </w:p>
    <w:p>
      <w:pPr>
        <w:pStyle w:val="Normal135"/>
        <w:keepNext/>
        <w:spacing w:before="240" w:after="0" w:line="340" w:lineRule="atLeast"/>
        <w:ind w:left="0" w:right="0" w:firstLine="0"/>
        <w:jc w:val="left"/>
      </w:pPr>
      <w:bookmarkStart w:id="271" w:name="Body_133"/>
      <w:bookmarkEnd w:id="271"/>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472" style="position:absolute;z-index:251943936"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has won the US presidency.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has said he is "honoured" America has "chosen me to lead our great country", adding: "The work ahead of us will be hard, but I promise you this: I will be a President for all Americans-whether you voted for me or not."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was a concern for where the country was heading under Donald Trump.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2020 US election results in full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Trump White House.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proved he could win back the blue-collar voters who flocked to Mr Trump at the last election.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certainly what Mr Biden thought, according to his recent memoir. He spelled out how his 2016 campaign would have been pitched around winning back the middle class - where Mr Trump did so well.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anyone believe Biden could win?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argued that Mr Biden had enough centrist clout to win back Trump voters while possessing sufficient left-wing credentials from the Obama years to inspire the Democratic base.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polls indicated that Mr Biden was ahead in the race and had been since the start of the year, with his lead bouncing between five and 10 percentage points. On October 23, he was at 51 per cent of the vote, compared with Mr Trump's 43 per cent, according to leading US political site Real Clear Politics.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was a chance that Mr Biden could win the popular vote, as Hillary Clinton did, and still fall short by losing the battleground states thanks to the electoral college system. So, to secure a victory, he needed to sway the swing voters in states like Florida, Pennsylvania, Wisconsin and North Carolina. He lost Florida, but claimed Wisconsin and Pennsylvania. North Carolina have not been called yet.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means for America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will Mr Biden be? Fundamentally his pitch is a continuation of his five decades in Washington rather than deviation from it: a man of experience and decency.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could mean for the UK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but a change in administration across the pond could slow down talks.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even has its own term, Bidenism, defined as a movement in "the art of committing public humiliation to themselves and other prominent public officials".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would US voters really go for the guy who spent almost half a century at the heart of Washington's "swamp"? In the second debate, Mr Trump attacked Mr Biden for being the ultimate Washington insider. Mr Biden was vulnerable on this front. One of Mr Trump's key claims is that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will be 78 on inauguration day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gun.The threat of the virusCoronavirus upended the election in many ways, none more significant than Donald Trump being taken to hospital with the virus. But Mr Biden has promised to enact an action plan on day on in the White House. He has unveiled his coronavirus task force, which includes a British-born former US Surgeon General, as he told Americans: "Let's wear a mask. Let's get to work." Mr Biden said getting the pandemic under control was a priority for his administration, pointing out projections showed the US could still lose 200,000 people before the vaccine was widely available, and there was a "dark winter" ahead.At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questioners.In the key swing states, those who report 'never' or 'rarely' wearing a face mask were more likely to vote for Trump, with positive correlations visible between the share of such respondents and the size of red margins in counties. : What happened in the final presidential debate?His vice-president choiceMr Biden picked Kamala Harris as his running mate.The first ever black woman to be formally named on a major party's presidential ticket, Ms Harris is moderate, popular with the party's establishment, and has plenty of Washington experience.She is also a senator for California and was the state's attorney-general.Ms Harris is a skilled campaigner and her centrist policies and record as a prosecutor make her difficult to paint as a radical Democrat who is weak on crime, no matter how hard the Trump campaign tried.As a biracial woman, Ms Harris also gave legitimacy to Mr Biden's assurance that he could enact the sweeping changes many Americans had called for in the wake of summer's racial inequality protests. Mr Biden also enjoyed a campaign funding boost since he announced he was running with Ms Harris, thanks in no small part to her friends and supporters in wealthy California.But a key battleground for Mr Biden was trying to win the votes of progressives and the young, who lean more to the left. Ms Harris's background as a prosecutor arguably made this more difficult: many young Americans and voters on the party's left saw her as a "cop" with a history of prosecuting African-Americans rather than an agent of change or racial justice. : Kamala Harris: who is Joe Biden's VP pick?Family backgroundAway from politics, Mr Biden's personal tragedies unavoidably re-entered the spotlight as he ran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were pushed to the front of the campaign agenda by Mr Trump's team.The Trump campaign claimed that Mr Biden was implicated in inappropriate business activity while he was vice-president, which Mr Biden denied.The Trump campaign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recently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Rusky, a friend as well as former political aide, suggested that Mr Biden would have carefully weighed up a potential 2020 presidential bid.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2020</w:t>
      </w:r>
    </w:p>
    <w:p>
      <w:pPr>
        <w:pStyle w:val="Normal135"/>
      </w:pPr>
    </w:p>
    <w:p>
      <w:pPr>
        <w:pStyle w:val="Normal135"/>
        <w:ind w:left="200"/>
        <w:sectPr>
          <w:type w:val="continuous"/>
          <w:pgMar w:top="840" w:right="1000" w:bottom="840" w:left="1000" w:header="400" w:footer="400"/>
          <w:pgNumType w:fmt="decimal"/>
          <w:cols w:space="720"/>
        </w:sectPr>
      </w:pPr>
      <w:r>
        <w:br/>
      </w:r>
      <w:r>
        <w:pict>
          <v:line id="_x0000_s1473"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2032"/>
          <w:headerReference w:type="default" r:id="rId2033"/>
          <w:footerReference w:type="even" r:id="rId2034"/>
          <w:footerReference w:type="default" r:id="rId2035"/>
          <w:headerReference w:type="first" r:id="rId2036"/>
          <w:footerReference w:type="first" r:id="rId2037"/>
          <w:pgSz w:w="12240" w:h="15840"/>
          <w:pgMar w:top="840" w:right="1000" w:bottom="840" w:left="1000" w:header="400" w:footer="400"/>
          <w:pgNumType w:fmt="decimal"/>
          <w:cols w:space="720"/>
          <w:titlePg w:val="0"/>
        </w:sectPr>
      </w:pPr>
    </w:p>
    <w:p>
      <w:pPr>
        <w:pStyle w:val="Normal136"/>
      </w:pPr>
    </w:p>
    <w:p>
      <w:pPr>
        <w:pStyle w:val="Normal136"/>
      </w:pPr>
      <w:r>
        <w:pict>
          <v:shape id="_x0000_i1474" type="#_x0000_t75" alt="LexisNexis®" style="width:147.75pt;height:30pt">
            <v:imagedata r:id="rId17" o:title=""/>
          </v:shape>
        </w:pict>
      </w:r>
      <w:r>
        <w:cr/>
      </w:r>
    </w:p>
    <w:p>
      <w:pPr>
        <w:pStyle w:val="Heading1134"/>
        <w:keepNext w:val="0"/>
        <w:spacing w:after="200" w:line="340" w:lineRule="atLeast"/>
        <w:ind w:left="0" w:right="0" w:firstLine="0"/>
        <w:jc w:val="center"/>
      </w:pPr>
      <w:hyperlink r:id="rId2038" w:history="1">
        <w:r>
          <w:rPr>
            <w:rFonts w:ascii="arial" w:eastAsia="arial" w:hAnsi="arial" w:cs="arial"/>
            <w:b/>
            <w:i/>
            <w:strike w:val="0"/>
            <w:color w:val="0077CC"/>
            <w:sz w:val="28"/>
            <w:u w:val="single"/>
            <w:vertAlign w:val="baseline"/>
          </w:rPr>
          <w:t>Joe Biden 2020: What a Democratic Presidential race win means for America</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 6:42 AM GMT</w:t>
      </w:r>
    </w:p>
    <w:p>
      <w:pPr>
        <w:pStyle w:val="Normal136"/>
        <w:keepNext w:val="0"/>
        <w:spacing w:after="0" w:line="240" w:lineRule="atLeast"/>
        <w:ind w:right="0"/>
        <w:jc w:val="both"/>
      </w:pPr>
      <w:bookmarkStart w:id="272" w:name="Bookmark_136"/>
      <w:bookmarkEnd w:id="272"/>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36"/>
        <w:keepNext w:val="0"/>
        <w:spacing w:before="120" w:after="0" w:line="220" w:lineRule="atLeast"/>
        <w:ind w:left="0" w:right="0" w:firstLine="0"/>
        <w:jc w:val="left"/>
      </w:pPr>
      <w:r>
        <w:br/>
      </w:r>
      <w:r>
        <w:pict>
          <v:shape id="_x0000_i1475" type="#_x0000_t75" style="width:195.75pt;height:36pt">
            <v:imagedata r:id="rId704"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3078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White House now has a leader who's been trying to be President for 30 years</w:t>
      </w:r>
    </w:p>
    <w:p>
      <w:pPr>
        <w:pStyle w:val="Normal136"/>
        <w:keepNext/>
        <w:spacing w:before="240" w:after="0" w:line="340" w:lineRule="atLeast"/>
        <w:ind w:left="0" w:right="0" w:firstLine="0"/>
        <w:jc w:val="left"/>
      </w:pPr>
      <w:bookmarkStart w:id="273" w:name="Body_134"/>
      <w:bookmarkEnd w:id="273"/>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476" style="position:absolute;z-index:251945984"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has won the US presidency.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has said he is "honoured" America has "chosen me to lead our great country", adding: "The work ahead of us will be hard, but I promise you this: I will be a President for all Americans-whether you voted for me or not."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was a concern for where the country was heading under Donald Trump.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2020 US election results in full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Trump White House.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proved he could win back the blue-collar voters who flocked to Mr Trump at the last election.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certainly what Mr Biden thought, according to his recent memoir. He spelled out how his 2016 campaign would have been pitched around winning back the middle class - where Mr Trump did so well.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anyone believe Biden could win?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argued that Mr Biden had enough centrist clout to win back Trump voters while possessing sufficient left-wing credentials from the Obama years to inspire the Democratic base.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polls indicated that Mr Biden was ahead in the race and had been since the start of the year, with his lead bouncing between five and 10 percentage points. On October 23, he was at 51 per cent of the vote, compared with Mr Trump's 43 per cent, according to leading US political site Real Clear Politics.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was a chance that Mr Biden could win the popular vote, as Hillary Clinton did, and still fall short by losing the battleground states thanks to the electoral college system. So, to secure a victory, he needed to sway the swing voters in states like Florida, Pennsylvania, Wisconsin and North Carolina. He lost Florida, but claimed Wisconsin and Pennsylvania. North Carolina have not been called yet.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means for America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will Mr Biden be? Fundamentally his pitch is a continuation of his five decades in Washington rather than deviation from it: a man of experience and decency.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could mean for the UK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but a change in administration across the pond could slow down talks.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even has its own term, Bidenism, defined as a movement in "the art of committing public humiliation to themselves and other prominent public officials".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would US voters really go for the guy who spent almost half a century at the heart of Washington's "swamp"? In the second debate, Mr Trump attacked Mr Biden for being the ultimate Washington insider. Mr Biden was vulnerable on this front. One of Mr Trump's key claims is that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will be 78 on inauguration day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gun.The threat of the virusCoronavirus upended the election in many ways, none more significant than Donald Trump being taken to hospital with the virus. But Mr Biden has promised to enact an action plan on day on in the White House. He has unveiled his coronavirus task force, which includes a British-born former US Surgeon General, as he told Americans: "Let's wear a mask. Let's get to work." Mr Biden said getting the pandemic under control was a priority for his administration, pointing out projections showed the US could still lose 200,000 people before the vaccine was widely available, and there was a "dark winter" ahead.At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questioners.In the key swing states, those who report 'never' or 'rarely' wearing a face mask were more likely to vote for Trump, with positive correlations visible between the share of such respondents and the size of red margins in counties. : What happened in the final presidential debate?His vice-president choiceMr Biden picked Kamala Harris as his running mate.The first ever black woman to be formally named on a major party's presidential ticket, Ms Harris is moderate, popular with the party's establishment, and has plenty of Washington experience.She is also a senator for California and was the state's attorney-general.Ms Harris is a skilled campaigner and her centrist policies and record as a prosecutor make her difficult to paint as a radical Democrat who is weak on crime, no matter how hard the Trump campaign tried.As a biracial woman, Ms Harris also gave legitimacy to Mr Biden's assurance that he could enact the sweeping changes many Americans had called for in the wake of summer's racial inequality protests. Mr Biden also enjoyed a campaign funding boost since he announced he was running with Ms Harris, thanks in no small part to her friends and supporters in wealthy California.But a key battleground for Mr Biden was trying to win the votes of progressives and the young, who lean more to the left. Ms Harris's background as a prosecutor arguably made this more difficult: many young Americans and voters on the party's left saw her as a "cop" with a history of prosecuting African-Americans rather than an agent of change or racial justice. : Kamala Harris: who is Joe Biden's VP pick?Family backgroundAway from politics, Mr Biden's personal tragedies unavoidably re-entered the spotlight as he ran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were pushed to the front of the campaign agenda by Mr Trump's team.The Trump campaign claimed that Mr Biden was implicated in inappropriate business activity while he was vice-president, which Mr Biden denied.The Trump campaign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recently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Rusky, a friend as well as former political aide, suggested that Mr Biden would have carefully weighed up a potential 2020 presidential bid.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2020</w:t>
      </w:r>
    </w:p>
    <w:p>
      <w:pPr>
        <w:pStyle w:val="Normal136"/>
      </w:pPr>
    </w:p>
    <w:p>
      <w:pPr>
        <w:pStyle w:val="Normal136"/>
        <w:ind w:left="200"/>
        <w:sectPr>
          <w:type w:val="continuous"/>
          <w:pgMar w:top="840" w:right="1000" w:bottom="840" w:left="1000" w:header="400" w:footer="400"/>
          <w:pgNumType w:fmt="decimal"/>
          <w:cols w:space="720"/>
        </w:sectPr>
      </w:pPr>
      <w:r>
        <w:br/>
      </w:r>
      <w:r>
        <w:pict>
          <v:line id="_x0000_s1477"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2039"/>
          <w:headerReference w:type="default" r:id="rId2040"/>
          <w:footerReference w:type="even" r:id="rId2041"/>
          <w:footerReference w:type="default" r:id="rId2042"/>
          <w:headerReference w:type="first" r:id="rId2043"/>
          <w:footerReference w:type="first" r:id="rId2044"/>
          <w:pgSz w:w="12240" w:h="15840"/>
          <w:pgMar w:top="840" w:right="1000" w:bottom="840" w:left="1000" w:header="400" w:footer="400"/>
          <w:pgNumType w:fmt="decimal"/>
          <w:cols w:space="720"/>
          <w:titlePg w:val="0"/>
        </w:sectPr>
      </w:pPr>
    </w:p>
    <w:p>
      <w:pPr>
        <w:pStyle w:val="Normal137"/>
      </w:pPr>
    </w:p>
    <w:p>
      <w:pPr>
        <w:pStyle w:val="Normal137"/>
      </w:pPr>
      <w:r>
        <w:pict>
          <v:shape id="_x0000_i1478" type="#_x0000_t75" alt="LexisNexis®" style="width:147.75pt;height:30pt">
            <v:imagedata r:id="rId17" o:title=""/>
          </v:shape>
        </w:pict>
      </w:r>
      <w:r>
        <w:cr/>
      </w:r>
    </w:p>
    <w:p>
      <w:pPr>
        <w:pStyle w:val="Heading1135"/>
        <w:keepNext w:val="0"/>
        <w:spacing w:after="200" w:line="340" w:lineRule="atLeast"/>
        <w:ind w:left="0" w:right="0" w:firstLine="0"/>
        <w:jc w:val="center"/>
      </w:pPr>
      <w:hyperlink r:id="rId2045" w:history="1">
        <w:r>
          <w:rPr>
            <w:rFonts w:ascii="arial" w:eastAsia="arial" w:hAnsi="arial" w:cs="arial"/>
            <w:b/>
            <w:i/>
            <w:strike w:val="0"/>
            <w:color w:val="0077CC"/>
            <w:sz w:val="28"/>
            <w:u w:val="single"/>
            <w:vertAlign w:val="baseline"/>
          </w:rPr>
          <w:t>Joe Biden 2020: What a Democratic Presidential race win means for America</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2020 Thursday 9:36 AM GMT</w:t>
      </w:r>
    </w:p>
    <w:p>
      <w:pPr>
        <w:pStyle w:val="Normal137"/>
        <w:keepNext w:val="0"/>
        <w:spacing w:after="0" w:line="240" w:lineRule="atLeast"/>
        <w:ind w:right="0"/>
        <w:jc w:val="both"/>
      </w:pPr>
      <w:bookmarkStart w:id="274" w:name="Bookmark_137"/>
      <w:bookmarkEnd w:id="274"/>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37"/>
        <w:keepNext w:val="0"/>
        <w:spacing w:before="120" w:after="0" w:line="220" w:lineRule="atLeast"/>
        <w:ind w:left="0" w:right="0" w:firstLine="0"/>
        <w:jc w:val="left"/>
      </w:pPr>
      <w:r>
        <w:br/>
      </w:r>
      <w:r>
        <w:pict>
          <v:shape id="_x0000_i1479" type="#_x0000_t75" style="width:195.75pt;height:36pt">
            <v:imagedata r:id="rId704"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3078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White House now has a leader who's been trying to be President for 30 years</w:t>
      </w:r>
    </w:p>
    <w:p>
      <w:pPr>
        <w:pStyle w:val="Normal137"/>
        <w:keepNext/>
        <w:spacing w:before="240" w:after="0" w:line="340" w:lineRule="atLeast"/>
        <w:ind w:left="0" w:right="0" w:firstLine="0"/>
        <w:jc w:val="left"/>
      </w:pPr>
      <w:bookmarkStart w:id="275" w:name="Body_135"/>
      <w:bookmarkEnd w:id="275"/>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480" style="position:absolute;z-index:251948032"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has won the US presidency.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has said he is "honoured" America has "chosen me to lead our great country", adding: "The work ahead of us will be hard, but I promise you this: I will be a President for all Americans-whether you voted for me or not."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was a concern for where the country was heading under Donald Trump.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2020 US election results in full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Trump White House.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proved he could win back the blue-collar voters who flocked to Mr Trump at the last election.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certainly what Mr Biden thought, according to his recent memoir. He spelled out how his 2016 campaign would have been pitched around winning back the middle class - where Mr Trump did so well.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anyone believe Biden could win?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argued that Mr Biden had enough centrist clout to win back Trump voters while possessing sufficient left-wing credentials from the Obama years to inspire the Democratic base.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polls indicated that Mr Biden was ahead in the race and had been since the start of the year, with his lead bouncing between five and 10 percentage points. On October 23, he was at 51 per cent of the vote, compared with Mr Trump's 43 per cent, according to leading US political site Real Clear Politics.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was a chance that Mr Biden could win the popular vote, as Hillary Clinton did, and still fall short by losing the battleground states thanks to the electoral college system. So, to secure a victory, he needed to sway the swing voters in states like Florida, Pennsylvania, Wisconsin and North Carolina. He lost Florida, but claimed Wisconsin and Pennsylvania. North Carolina have not been called yet.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means for America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will Mr Biden be? Fundamentally his pitch is a continuation of his five decades in Washington rather than deviation from it: a man of experience and decency.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could mean for the UK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but a change in administration across the pond could slow down talks.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even has its own term, Bidenism, defined as a movement in "the art of committing public humiliation to themselves and other prominent public officials".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would US voters really go for the guy who spent almost half a century at the heart of Washington's "swamp"? In the second debate, Mr Trump attacked Mr Biden for being the ultimate Washington insider. Mr Biden was vulnerable on this front. One of Mr Trump's key claims is that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will be 78 on inauguration day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gun.The threat of the virusCoronavirus upended the election in many ways, none more significant than Donald Trump being taken to hospital with the virus. But Mr Biden has promised to enact an action plan on day on in the White House. He has unveiled his coronavirus task force, which includes a British-born former US Surgeon General, as he told Americans: "Let's wear a mask. Let's get to work." Mr Biden said getting the pandemic under control was a priority for his administration, pointing out projections showed the US could still lose 200,000 people before the vaccine was widely available, and there was a "dark winter" ahead.At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questioners.In the key swing states, those who report 'never' or 'rarely' wearing a face mask were more likely to vote for Trump, with positive correlations visible between the share of such respondents and the size of red margins in counties. : What happened in the final presidential debate?His vice-president choiceMr Biden picked Kamala Harris as his running mate.The first ever black woman to be formally named on a major party's presidential ticket, Ms Harris is moderate, popular with the party's establishment, and has plenty of Washington experience.She is also a senator for California and was the state's attorney-general.Ms Harris is a skilled campaigner and her centrist policies and record as a prosecutor make her difficult to paint as a radical Democrat who is weak on crime, no matter how hard the Trump campaign tried.As a biracial woman, Ms Harris also gave legitimacy to Mr Biden's assurance that he could enact the sweeping changes many Americans had called for in the wake of summer's racial inequality protests. Mr Biden also enjoyed a campaign funding boost since he announced he was running with Ms Harris, thanks in no small part to her friends and supporters in wealthy California.But a key battleground for Mr Biden was trying to win the votes of progressives and the young, who lean more to the left. Ms Harris's background as a prosecutor arguably made this more difficult: many young Americans and voters on the party's left saw her as a "cop" with a history of prosecuting African-Americans rather than an agent of change or racial justice. : Kamala Harris: who is Joe Biden's VP pick?Family backgroundAway from politics, Mr Biden's personal tragedies unavoidably re-entered the spotlight as he ran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were pushed to the front of the campaign agenda by Mr Trump's team.The Trump campaign claimed that Mr Biden was implicated in inappropriate business activity while he was vice-president, which Mr Biden denied.The Trump campaign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recently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Rusky, a friend as well as former political aide, suggested that Mr Biden would have carefully weighed up a potential 2020 presidential bid.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2020</w:t>
      </w:r>
    </w:p>
    <w:p>
      <w:pPr>
        <w:pStyle w:val="Normal137"/>
      </w:pPr>
    </w:p>
    <w:p>
      <w:pPr>
        <w:pStyle w:val="Normal137"/>
        <w:ind w:left="200"/>
        <w:sectPr>
          <w:type w:val="continuous"/>
          <w:pgMar w:top="840" w:right="1000" w:bottom="840" w:left="1000" w:header="400" w:footer="400"/>
          <w:pgNumType w:fmt="decimal"/>
          <w:cols w:space="720"/>
        </w:sectPr>
      </w:pPr>
      <w:r>
        <w:br/>
      </w:r>
      <w:r>
        <w:pict>
          <v:line id="_x0000_s1481"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2046"/>
          <w:headerReference w:type="default" r:id="rId2047"/>
          <w:footerReference w:type="even" r:id="rId2048"/>
          <w:footerReference w:type="default" r:id="rId2049"/>
          <w:headerReference w:type="first" r:id="rId2050"/>
          <w:footerReference w:type="first" r:id="rId2051"/>
          <w:pgSz w:w="12240" w:h="15840"/>
          <w:pgMar w:top="840" w:right="1000" w:bottom="840" w:left="1000" w:header="400" w:footer="400"/>
          <w:pgNumType w:fmt="decimal"/>
          <w:cols w:space="720"/>
          <w:titlePg w:val="0"/>
        </w:sectPr>
      </w:pPr>
    </w:p>
    <w:p>
      <w:pPr>
        <w:pStyle w:val="Normal138"/>
      </w:pPr>
    </w:p>
    <w:p>
      <w:pPr>
        <w:pStyle w:val="Normal138"/>
      </w:pPr>
      <w:r>
        <w:pict>
          <v:shape id="_x0000_i1482" type="#_x0000_t75" alt="LexisNexis®" style="width:147.75pt;height:30pt">
            <v:imagedata r:id="rId17" o:title=""/>
          </v:shape>
        </w:pict>
      </w:r>
      <w:r>
        <w:cr/>
      </w:r>
    </w:p>
    <w:p>
      <w:pPr>
        <w:pStyle w:val="Heading1136"/>
        <w:keepNext w:val="0"/>
        <w:spacing w:after="200" w:line="340" w:lineRule="atLeast"/>
        <w:ind w:left="0" w:right="0" w:firstLine="0"/>
        <w:jc w:val="center"/>
      </w:pPr>
      <w:hyperlink r:id="rId2052" w:history="1">
        <w:r>
          <w:rPr>
            <w:rFonts w:ascii="arial" w:eastAsia="arial" w:hAnsi="arial" w:cs="arial"/>
            <w:b/>
            <w:i/>
            <w:strike w:val="0"/>
            <w:color w:val="0077CC"/>
            <w:sz w:val="28"/>
            <w:u w:val="single"/>
            <w:vertAlign w:val="baseline"/>
          </w:rPr>
          <w:t>Joe Biden 2020: What a Democratic Presidential race win means for America</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2020 Saturday 6:52 AM GMT</w:t>
      </w:r>
    </w:p>
    <w:p>
      <w:pPr>
        <w:pStyle w:val="Normal138"/>
        <w:keepNext w:val="0"/>
        <w:spacing w:after="0" w:line="240" w:lineRule="atLeast"/>
        <w:ind w:right="0"/>
        <w:jc w:val="both"/>
      </w:pPr>
      <w:bookmarkStart w:id="276" w:name="Bookmark_138"/>
      <w:bookmarkEnd w:id="276"/>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38"/>
        <w:keepNext w:val="0"/>
        <w:spacing w:before="120" w:after="0" w:line="220" w:lineRule="atLeast"/>
        <w:ind w:left="0" w:right="0" w:firstLine="0"/>
        <w:jc w:val="left"/>
      </w:pPr>
      <w:r>
        <w:br/>
      </w:r>
      <w:r>
        <w:pict>
          <v:shape id="_x0000_i1483" type="#_x0000_t75" style="width:195.75pt;height:36pt">
            <v:imagedata r:id="rId704"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3078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White House now has a leader who's been trying to be President for 30 years</w:t>
      </w:r>
    </w:p>
    <w:p>
      <w:pPr>
        <w:pStyle w:val="Normal138"/>
        <w:keepNext/>
        <w:spacing w:before="240" w:after="0" w:line="340" w:lineRule="atLeast"/>
        <w:ind w:left="0" w:right="0" w:firstLine="0"/>
        <w:jc w:val="left"/>
      </w:pPr>
      <w:bookmarkStart w:id="277" w:name="Body_136"/>
      <w:bookmarkEnd w:id="277"/>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484" style="position:absolute;z-index:251950080"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has won the US presidency.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has said he is "honoured" America has "chosen me to lead our great country", adding: "The work ahead of us will be hard, but I promise you this: I will be a President for all Americans-whether you voted for me or not."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was a concern for where the country was heading under Donald Trump.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2020 US election results in full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Trump White House.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proved he could win back the blue-collar voters who flocked to Mr Trump at the last election.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certainly what Mr Biden thought, according to his recent memoir. He spelled out how his 2016 campaign would have been pitched around winning back the middle class - where Mr Trump did so well.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anyone believe Biden could win?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argued that Mr Biden had enough centrist clout to win back Trump voters while possessing sufficient left-wing credentials from the Obama years to inspire the Democratic base.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polls indicated that Mr Biden was ahead in the race and had been since the start of the year, with his lead bouncing between five and 10 percentage points. On October 23, he was at 51 per cent of the vote, compared with Mr Trump's 43 per cent, according to leading US political site Real Clear Politics.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was a chance that Mr Biden could win the popular vote, as Hillary Clinton did, and still fall short by losing the battleground states thanks to the electoral college system. So, to secure a victory, he needed to sway the swing voters in states like Florida, Pennsylvania, Wisconsin and North Carolina. He lost Florida, but claimed Wisconsin and Pennsylvania. North Carolina have not been called yet.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means for America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will Mr Biden be? Fundamentally his pitch is a continuation of his five decades in Washington rather than deviation from it: a man of experience and decency.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could mean for the UK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but a change in administration across the pond could slow down talks.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even has its own term, Bidenism, defined as a movement in "the art of committing public humiliation to themselves and other prominent public officials".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would US voters really go for the guy who spent almost half a century at the heart of Washington's "swamp"? In the second debate, Mr Trump attacked Mr Biden for being the ultimate Washington insider. Mr Biden was vulnerable on this front. One of Mr Trump's key claims is that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will be 78 on inauguration day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gun.The threat of the virusCoronavirus upended the election in many ways, none more significant than Donald Trump being taken to hospital with the virus. But Mr Biden has promised to enact an action plan on day on in the White House. He has unveiled his coronavirus task force, which includes a British-born former US Surgeon General, as he told Americans: "Let's wear a mask. Let's get to work." Mr Biden said getting the pandemic under control was a priority for his administration, pointing out projections showed the US could still lose 200,000 people before the vaccine was widely available, and there was a "dark winter" ahead.At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questioners.In the key swing states, those who report 'never' or 'rarely' wearing a face mask were more likely to vote for Trump, with positive correlations visible between the share of such respondents and the size of red margins in counties. : What happened in the final presidential debate?His vice-president choiceMr Biden picked Kamala Harris as his running mate.The first ever black woman to be formally named on a major party's presidential ticket, Ms Harris is moderate, popular with the party's establishment, and has plenty of Washington experience.She is also a senator for California and was the state's attorney-general.Ms Harris is a skilled campaigner and her centrist policies and record as a prosecutor make her difficult to paint as a radical Democrat who is weak on crime, no matter how hard the Trump campaign tried.As a biracial woman, Ms Harris also gave legitimacy to Mr Biden's assurance that he could enact the sweeping changes many Americans had called for in the wake of summer's racial inequality protests. Mr Biden also enjoyed a campaign funding boost since he announced he was running with Ms Harris, thanks in no small part to her friends and supporters in wealthy California.But a key battleground for Mr Biden was trying to win the votes of progressives and the young, who lean more to the left. Ms Harris's background as a prosecutor arguably made this more difficult: many young Americans and voters on the party's left saw her as a "cop" with a history of prosecuting African-Americans rather than an agent of change or racial justice. : Kamala Harris: who is Joe Biden's VP pick?Family backgroundAway from politics, Mr Biden's personal tragedies unavoidably re-entered the spotlight as he ran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were pushed to the front of the campaign agenda by Mr Trump's team.The Trump campaign claimed that Mr Biden was implicated in inappropriate business activity while he was vice-president, which Mr Biden denied.The Trump campaign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recently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Rusky, a friend as well as former political aide, suggested that Mr Biden would have carefully weighed up a potential 2020 presidential bid.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2020</w:t>
      </w:r>
    </w:p>
    <w:p>
      <w:pPr>
        <w:pStyle w:val="Normal138"/>
      </w:pPr>
    </w:p>
    <w:p>
      <w:pPr>
        <w:pStyle w:val="Normal138"/>
        <w:ind w:left="200"/>
        <w:sectPr>
          <w:type w:val="continuous"/>
          <w:pgMar w:top="840" w:right="1000" w:bottom="840" w:left="1000" w:header="400" w:footer="400"/>
          <w:pgNumType w:fmt="decimal"/>
          <w:cols w:space="720"/>
        </w:sectPr>
      </w:pPr>
      <w:r>
        <w:br/>
      </w:r>
      <w:r>
        <w:pict>
          <v:line id="_x0000_s1485"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2053"/>
          <w:headerReference w:type="default" r:id="rId2054"/>
          <w:footerReference w:type="even" r:id="rId2055"/>
          <w:footerReference w:type="default" r:id="rId2056"/>
          <w:headerReference w:type="first" r:id="rId2057"/>
          <w:footerReference w:type="first" r:id="rId2058"/>
          <w:pgSz w:w="12240" w:h="15840"/>
          <w:pgMar w:top="840" w:right="1000" w:bottom="840" w:left="1000" w:header="400" w:footer="400"/>
          <w:pgNumType w:fmt="decimal"/>
          <w:cols w:space="720"/>
          <w:titlePg w:val="0"/>
        </w:sectPr>
      </w:pPr>
    </w:p>
    <w:p>
      <w:pPr>
        <w:pStyle w:val="Normal139"/>
      </w:pPr>
    </w:p>
    <w:p>
      <w:pPr>
        <w:pStyle w:val="Normal139"/>
      </w:pPr>
      <w:r>
        <w:pict>
          <v:shape id="_x0000_i1486" type="#_x0000_t75" alt="LexisNexis®" style="width:147.75pt;height:30pt">
            <v:imagedata r:id="rId17" o:title=""/>
          </v:shape>
        </w:pict>
      </w:r>
      <w:r>
        <w:cr/>
      </w:r>
    </w:p>
    <w:p>
      <w:pPr>
        <w:pStyle w:val="Heading1137"/>
        <w:keepNext w:val="0"/>
        <w:spacing w:after="200" w:line="340" w:lineRule="atLeast"/>
        <w:ind w:left="0" w:right="0" w:firstLine="0"/>
        <w:jc w:val="center"/>
      </w:pPr>
      <w:hyperlink r:id="rId2059" w:history="1">
        <w:r>
          <w:rPr>
            <w:rFonts w:ascii="arial" w:eastAsia="arial" w:hAnsi="arial" w:cs="arial"/>
            <w:b/>
            <w:i/>
            <w:strike w:val="0"/>
            <w:color w:val="0077CC"/>
            <w:sz w:val="28"/>
            <w:u w:val="single"/>
            <w:vertAlign w:val="baseline"/>
          </w:rPr>
          <w:t>Joe Biden 2020: What a Democratic Presidential race win means for America</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 6:38 AM GMT</w:t>
      </w:r>
    </w:p>
    <w:p>
      <w:pPr>
        <w:pStyle w:val="Normal139"/>
        <w:keepNext w:val="0"/>
        <w:spacing w:after="0" w:line="240" w:lineRule="atLeast"/>
        <w:ind w:right="0"/>
        <w:jc w:val="both"/>
      </w:pPr>
      <w:bookmarkStart w:id="278" w:name="Bookmark_139"/>
      <w:bookmarkEnd w:id="278"/>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39"/>
        <w:keepNext w:val="0"/>
        <w:spacing w:before="120" w:after="0" w:line="220" w:lineRule="atLeast"/>
        <w:ind w:left="0" w:right="0" w:firstLine="0"/>
        <w:jc w:val="left"/>
      </w:pPr>
      <w:r>
        <w:br/>
      </w:r>
      <w:r>
        <w:pict>
          <v:shape id="_x0000_i1487" type="#_x0000_t75" style="width:195.75pt;height:36pt">
            <v:imagedata r:id="rId704"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3078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White House now has a leader who's been trying to be President for 30 years</w:t>
      </w:r>
    </w:p>
    <w:p>
      <w:pPr>
        <w:pStyle w:val="Normal139"/>
        <w:keepNext/>
        <w:spacing w:before="240" w:after="0" w:line="340" w:lineRule="atLeast"/>
        <w:ind w:left="0" w:right="0" w:firstLine="0"/>
        <w:jc w:val="left"/>
      </w:pPr>
      <w:bookmarkStart w:id="279" w:name="Body_137"/>
      <w:bookmarkEnd w:id="279"/>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488" style="position:absolute;z-index:251952128"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has won the US presidency.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has said he is "honoured" America has "chosen me to lead our great country", adding: "The work ahead of us will be hard, but I promise you this: I will be a President for all Americans-whether you voted for me or not."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was a concern for where the country was heading under Donald Trump.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2020 US election results in full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Trump White House.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proved he could win back the blue-collar voters who flocked to Mr Trump at the last election.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certainly what Mr Biden thought, according to his recent memoir. He spelled out how his 2016 campaign would have been pitched around winning back the middle class - where Mr Trump did so well.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anyone believe Biden could win?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argued that Mr Biden had enough centrist clout to win back Trump voters while possessing sufficient left-wing credentials from the Obama years to inspire the Democratic base.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polls indicated that Mr Biden was ahead in the race and had been since the start of the year, with his lead bouncing between five and 10 percentage points. On October 23, he was at 51 per cent of the vote, compared with Mr Trump's 43 per cent, according to leading US political site Real Clear Politics.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was a chance that Mr Biden could win the popular vote, as Hillary Clinton did, and still fall short by losing the battleground states thanks to the electoral college system. So, to secure a victory, he needed to sway the swing voters in states like Florida, Pennsylvania, Wisconsin and North Carolina. He lost Florida, but claimed Wisconsin and Pennsylvania. North Carolina have not been called yet.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means for America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will Mr Biden be? Fundamentally his pitch is a continuation of his five decades in Washington rather than deviation from it: a man of experience and decency.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could mean for the UK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but a change in administration across the pond could slow down talks.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even has its own term, Bidenism, defined as a movement in "the art of committing public humiliation to themselves and other prominent public officials".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would US voters really go for the guy who spent almost half a century at the heart of Washington's "swamp"? In the second debate, Mr Trump attacked Mr Biden for being the ultimate Washington insider. Mr Biden was vulnerable on this front. One of Mr Trump's key claims is that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will be 78 on inauguration day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gun.The threat of the virusCoronavirus upended the election in many ways, none more significant than Donald Trump being taken to hospital with the virus. But Mr Biden has promised to enact an action plan on day on in the White House. He has unveiled his coronavirus task force, which includes a British-born former US Surgeon General, as he told Americans: "Let's wear a mask. Let's get to work." Mr Biden said getting the pandemic under control was a priority for his administration, pointing out projections showed the US could still lose 200,000 people before the vaccine was widely available, and there was a "dark winter" ahead.At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questioners.In the key swing states, those who report 'never' or 'rarely' wearing a face mask were more likely to vote for Trump, with positive correlations visible between the share of such respondents and the size of red margins in counties. : What happened in the final presidential debate?His vice-president choiceMr Biden picked Kamala Harris as his running mate.The first ever black woman to be formally named on a major party's presidential ticket, Ms Harris is moderate, popular with the party's establishment, and has plenty of Washington experience.She is also a senator for California and was the state's attorney-general.Ms Harris is a skilled campaigner and her centrist policies and record as a prosecutor make her difficult to paint as a radical Democrat who is weak on crime, no matter how hard the Trump campaign tried.As a biracial woman, Ms Harris also gave legitimacy to Mr Biden's assurance that he could enact the sweeping changes many Americans had called for in the wake of summer's racial inequality protests. Mr Biden also enjoyed a campaign funding boost since he announced he was running with Ms Harris, thanks in no small part to her friends and supporters in wealthy California.But a key battleground for Mr Biden was trying to win the votes of progressives and the young, who lean more to the left. Ms Harris's background as a prosecutor arguably made this more difficult: many young Americans and voters on the party's left saw her as a "cop" with a history of prosecuting African-Americans rather than an agent of change or racial justice. : Kamala Harris: who is Joe Biden's VP pick?Family backgroundAway from politics, Mr Biden's personal tragedies unavoidably re-entered the spotlight as he ran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were pushed to the front of the campaign agenda by Mr Trump's team.The Trump campaign claimed that Mr Biden was implicated in inappropriate business activity while he was vice-president, which Mr Biden denied.The Trump campaign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recently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Rusky, a friend as well as former political aide, suggested that Mr Biden would have carefully weighed up a potential 2020 presidential bid.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2020</w:t>
      </w:r>
    </w:p>
    <w:p>
      <w:pPr>
        <w:pStyle w:val="Normal139"/>
      </w:pPr>
    </w:p>
    <w:p>
      <w:pPr>
        <w:pStyle w:val="Normal139"/>
        <w:ind w:left="200"/>
        <w:sectPr>
          <w:type w:val="continuous"/>
          <w:pgMar w:top="840" w:right="1000" w:bottom="840" w:left="1000" w:header="400" w:footer="400"/>
          <w:pgNumType w:fmt="decimal"/>
          <w:cols w:space="720"/>
        </w:sectPr>
      </w:pPr>
      <w:r>
        <w:br/>
      </w:r>
      <w:r>
        <w:pict>
          <v:line id="_x0000_s1489"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2060"/>
          <w:headerReference w:type="default" r:id="rId2061"/>
          <w:footerReference w:type="even" r:id="rId2062"/>
          <w:footerReference w:type="default" r:id="rId2063"/>
          <w:headerReference w:type="first" r:id="rId2064"/>
          <w:footerReference w:type="first" r:id="rId2065"/>
          <w:pgSz w:w="12240" w:h="15840"/>
          <w:pgMar w:top="840" w:right="1000" w:bottom="840" w:left="1000" w:header="400" w:footer="400"/>
          <w:pgNumType w:fmt="decimal"/>
          <w:cols w:space="720"/>
          <w:titlePg w:val="0"/>
        </w:sectPr>
      </w:pPr>
    </w:p>
    <w:p>
      <w:pPr>
        <w:pStyle w:val="Normal140"/>
      </w:pPr>
    </w:p>
    <w:p>
      <w:pPr>
        <w:pStyle w:val="Normal140"/>
      </w:pPr>
      <w:r>
        <w:pict>
          <v:shape id="_x0000_i1490" type="#_x0000_t75" alt="LexisNexis®" style="width:147.75pt;height:30pt">
            <v:imagedata r:id="rId17" o:title=""/>
          </v:shape>
        </w:pict>
      </w:r>
      <w:r>
        <w:cr/>
      </w:r>
    </w:p>
    <w:p>
      <w:pPr>
        <w:pStyle w:val="Heading1138"/>
        <w:keepNext w:val="0"/>
        <w:spacing w:after="200" w:line="340" w:lineRule="atLeast"/>
        <w:ind w:left="0" w:right="0" w:firstLine="0"/>
        <w:jc w:val="center"/>
      </w:pPr>
      <w:hyperlink r:id="rId2066" w:history="1">
        <w:r>
          <w:rPr>
            <w:rFonts w:ascii="arial" w:eastAsia="arial" w:hAnsi="arial" w:cs="arial"/>
            <w:b/>
            <w:i/>
            <w:strike w:val="0"/>
            <w:color w:val="0077CC"/>
            <w:sz w:val="28"/>
            <w:u w:val="single"/>
            <w:vertAlign w:val="baseline"/>
          </w:rPr>
          <w:t>Joe Biden 2020: What the democratic hopeful stands for in his bid to become America's next president</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2020 Sunday 9:00 AM GMT</w:t>
      </w:r>
    </w:p>
    <w:p>
      <w:pPr>
        <w:pStyle w:val="Normal140"/>
        <w:keepNext w:val="0"/>
        <w:spacing w:after="0" w:line="240" w:lineRule="atLeast"/>
        <w:ind w:right="0"/>
        <w:jc w:val="both"/>
      </w:pPr>
      <w:bookmarkStart w:id="280" w:name="Bookmark_140"/>
      <w:bookmarkEnd w:id="280"/>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40"/>
        <w:keepNext w:val="0"/>
        <w:spacing w:before="120" w:after="0" w:line="220" w:lineRule="atLeast"/>
        <w:ind w:left="0" w:right="0" w:firstLine="0"/>
        <w:jc w:val="left"/>
      </w:pPr>
      <w:r>
        <w:br/>
      </w:r>
      <w:r>
        <w:pict>
          <v:shape id="_x0000_i1491" type="#_x0000_t75" style="width:195.75pt;height:36pt">
            <v:imagedata r:id="rId704"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3056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40"/>
        <w:keepNext/>
        <w:spacing w:before="240" w:after="0" w:line="340" w:lineRule="atLeast"/>
        <w:ind w:left="0" w:right="0" w:firstLine="0"/>
        <w:jc w:val="left"/>
      </w:pPr>
      <w:bookmarkStart w:id="281" w:name="Body_138"/>
      <w:bookmarkEnd w:id="281"/>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492" style="position:absolute;z-index:251954176"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with Mr Biden the presumptive Democratic presidential nominee, one question looms large - is 2020 the year Mr Biden finally gets over the line?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is a concern for where the country is heading under Donald Trump.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election polls tracker-who is winning?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current White House.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 he can win back the blue-collar voters who flocked to Mr Trump at the last election.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certainly what Mr Biden thinks, according to his recent memoir. He spelled out how his 2016 campaign would have been pitched around winning back the middle class - where Mr Trump did so well.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Trump vs Joe Biden policies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Biden win?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 that Mr Biden has enough centrist clout to win back Trump voters while possessing sufficient left-wing credentials from the Obama years to inspire the Democratic base.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indicate that Mr Biden is ahead in the race and has been since the start of the year, with his lead bouncing between five and 10 percentage points. On October 23, he was at 51 per cent of the vote, compared with Mr Trump's 43 per cent, according to leading US political site, Real Clear Politics.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is a chance that Mr Biden could win the popular vote, as Hillary Clinton did, and still fall short by losing the battleground states thanks to the electoral college system. So, to secure a victory, he must sway the swing voters in states like Florida, Pennsylvania, Wisconsin and North Carolina.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would mean for America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would Mr Biden be? Fundamentally Mr Biden's pitch today is a continuation of his five decades in Washington rather than deviation from it: a man of experience and decency.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would mean for the UK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overseas, but a change in administration across the pond could slow down talks.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It even has its own term, Bidenism, defined as a movement in "the art of committing public humiliation to themselves and other prominent public officials".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will US voters really go for the guy who has spent almost half a century at the heart of Washington's "swamp"? In the second debate, Mr Trump attacked Mr Biden for being the ultimate Washington insider. Mr Biden is vulnerable on this front. One of Mr Trump's key messages is how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would be 78 on inauguration date if he won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 What would the election result mean for the UK?The threat of the virusCoronavirus has upended the election in many ways, none more significant than Donald Trump being taken to hospital with the virus. After the first debate in September in which he and Mr Trump shared a stage, Mr Biden tested negative for the virus.At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 What happened in the final presidential debate?His vice-president pick Mr Biden has picked Kamala Harris as his running mate. The first ever black woman to be formally named on a major party's presidential ticket, Ms Harris is moderate, popular with the party's establishment, and has plenty of Washington experience. She is also a senator for California and was the state's attorney-general.Ms Harris is a skilled campaigner and her centrist policies and record as a prosecutor make her difficult to paint as a radical Democrat who is weak on crime, no matter how hard the Trump campaign try.As a biracial woman, Ms Harris also gives legitimacy to Mr Biden's assurance that he can enact the sweeping changes many Americans have called for in the wake of summer's racial inequality protests. Mr Biden has also enjoyed a campaign funding boost since he announced he was running with Ms Harris, thanks in no small part to her friends and supporters in wealthy California.But a key battleground for Mr Biden could be trying to win the votes of progressives and the young, who lean more to the left. Ms Harris's background as a prosecutor arguably makes this more difficult: many young Americans and voters on the party's left see her as a "cop" with a history of prosecuting African-Americans rather than an agent of change or racial justice. : Kamala Harris: who is Joe Biden's VP pick?Family backgroundAway from politics, Mr Biden's personal tragedies have unavoidably re-entered the spotlight as he runs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have been pushed to the front of the campaign agenda by Mr Trump's team.The Trump campaign claims that Mr Biden is implicated in inappropriate business activity while he was vice-president, which Mr Biden denies.The Trump campaign had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this month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Rusky, a friend as well as former political aide, suggests that Mr Biden would have carefully weighed up a potential 2020 presidential bid.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to Ben Riley-Smith discuss Joe Biden's chances of winning the US Election with pollster Larry Sabato, Hillary Clinton's former Political Director Amanda Renteria and Joe Biden's former Senior Adviser on The Telegraph's weekly political podcast, Chopper's Politics, on the audio player above.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US election WhatsApp group for exclusive updates and behind-the-scenes access to the 2020 campaign trail.                   </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2020</w:t>
      </w:r>
    </w:p>
    <w:p>
      <w:pPr>
        <w:pStyle w:val="Normal140"/>
      </w:pPr>
    </w:p>
    <w:p>
      <w:pPr>
        <w:pStyle w:val="Normal140"/>
        <w:ind w:left="200"/>
        <w:sectPr>
          <w:type w:val="continuous"/>
          <w:pgMar w:top="840" w:right="1000" w:bottom="840" w:left="1000" w:header="400" w:footer="400"/>
          <w:pgNumType w:fmt="decimal"/>
          <w:cols w:space="720"/>
        </w:sectPr>
      </w:pPr>
      <w:r>
        <w:br/>
      </w:r>
      <w:r>
        <w:pict>
          <v:line id="_x0000_s1493"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2067"/>
          <w:headerReference w:type="default" r:id="rId2068"/>
          <w:footerReference w:type="even" r:id="rId2069"/>
          <w:footerReference w:type="default" r:id="rId2070"/>
          <w:headerReference w:type="first" r:id="rId2071"/>
          <w:footerReference w:type="first" r:id="rId2072"/>
          <w:pgSz w:w="12240" w:h="15840"/>
          <w:pgMar w:top="840" w:right="1000" w:bottom="840" w:left="1000" w:header="400" w:footer="400"/>
          <w:pgNumType w:fmt="decimal"/>
          <w:cols w:space="720"/>
          <w:titlePg w:val="0"/>
        </w:sectPr>
      </w:pPr>
    </w:p>
    <w:p>
      <w:pPr>
        <w:pStyle w:val="Normal141"/>
      </w:pPr>
    </w:p>
    <w:p>
      <w:pPr>
        <w:pStyle w:val="Normal141"/>
      </w:pPr>
      <w:r>
        <w:pict>
          <v:shape id="_x0000_i1494" type="#_x0000_t75" alt="LexisNexis®" style="width:147.75pt;height:30pt">
            <v:imagedata r:id="rId17" o:title=""/>
          </v:shape>
        </w:pict>
      </w:r>
      <w:r>
        <w:cr/>
      </w:r>
    </w:p>
    <w:p>
      <w:pPr>
        <w:pStyle w:val="Heading1139"/>
        <w:keepNext w:val="0"/>
        <w:spacing w:after="200" w:line="340" w:lineRule="atLeast"/>
        <w:ind w:left="0" w:right="0" w:firstLine="0"/>
        <w:jc w:val="center"/>
      </w:pPr>
      <w:hyperlink r:id="rId2073" w:history="1">
        <w:r>
          <w:rPr>
            <w:rFonts w:ascii="arial" w:eastAsia="arial" w:hAnsi="arial" w:cs="arial"/>
            <w:b/>
            <w:i/>
            <w:strike w:val="0"/>
            <w:color w:val="0077CC"/>
            <w:sz w:val="28"/>
            <w:u w:val="single"/>
            <w:vertAlign w:val="baseline"/>
          </w:rPr>
          <w:t>Joe Biden 2020: What a Democratic Presidential race win means for America</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2020 Wednesday 6:17 AM GMT</w:t>
      </w:r>
    </w:p>
    <w:p>
      <w:pPr>
        <w:pStyle w:val="Normal141"/>
        <w:keepNext w:val="0"/>
        <w:spacing w:after="0" w:line="240" w:lineRule="atLeast"/>
        <w:ind w:right="0"/>
        <w:jc w:val="both"/>
      </w:pPr>
      <w:bookmarkStart w:id="282" w:name="Bookmark_141"/>
      <w:bookmarkEnd w:id="282"/>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41"/>
        <w:keepNext w:val="0"/>
        <w:spacing w:before="120" w:after="0" w:line="220" w:lineRule="atLeast"/>
        <w:ind w:left="0" w:right="0" w:firstLine="0"/>
        <w:jc w:val="left"/>
      </w:pPr>
      <w:r>
        <w:br/>
      </w:r>
      <w:r>
        <w:pict>
          <v:shape id="_x0000_i1495" type="#_x0000_t75" style="width:195.75pt;height:36pt">
            <v:imagedata r:id="rId704"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3078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White House now has a leader who's been trying to be President for 30 years</w:t>
      </w:r>
    </w:p>
    <w:p>
      <w:pPr>
        <w:pStyle w:val="Normal141"/>
        <w:keepNext/>
        <w:spacing w:before="240" w:after="0" w:line="340" w:lineRule="atLeast"/>
        <w:ind w:left="0" w:right="0" w:firstLine="0"/>
        <w:jc w:val="left"/>
      </w:pPr>
      <w:bookmarkStart w:id="283" w:name="Body_139"/>
      <w:bookmarkEnd w:id="283"/>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496" style="position:absolute;z-index:251956224"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has won the US presidency.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has said he is "honoured" America has "chosen me to lead our great country", adding: "The work ahead of us will be hard, but I promise you this: I will be a President for all Americans-whether you voted for me or not."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was a concern for where the country was heading under Donald Trump.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2020 US election results in full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Trump White House.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proved he could win back the blue-collar voters who flocked to Mr Trump at the last election.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certainly what Mr Biden thought, according to his recent memoir. He spelled out how his 2016 campaign would have been pitched around winning back the middle class - where Mr Trump did so well.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anyone believe Biden could win?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argued that Mr Biden had enough centrist clout to win back Trump voters while possessing sufficient left-wing credentials from the Obama years to inspire the Democratic base.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polls indicated that Mr Biden was ahead in the race and had been since the start of the year, with his lead bouncing between five and 10 percentage points. On October 23, he was at 51 per cent of the vote, compared with Mr Trump's 43 per cent, according to leading US political site Real Clear Politics.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was a chance that Mr Biden could win the popular vote, as Hillary Clinton did, and still fall short by losing the battleground states thanks to the electoral college system. So, to secure a victory, he needed to sway the swing voters in states like Florida, Pennsylvania, Wisconsin and North Carolina. He lost Florida, but claimed Wisconsin and Pennsylvania. North Carolina have not been called yet.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means for America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will Mr Biden be? Fundamentally his pitch is a continuation of his five decades in Washington rather than deviation from it: a man of experience and decency.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could mean for the UK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but a change in administration across the pond could slow down talks.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even has its own term, Bidenism, defined as a movement in "the art of committing public humiliation to themselves and other prominent public officials".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would US voters really go for the guy who spent almost half a century at the heart of Washington's "swamp"? In the second debate, Mr Trump attacked Mr Biden for being the ultimate Washington insider. Mr Biden was vulnerable on this front. One of Mr Trump's key claims is that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will be 78 on inauguration day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gun.The threat of the virusCoronavirus upended the election in many ways, none more significant than Donald Trump being taken to hospital with the virus. But Mr Biden has promised to enact an action plan on day on in the White House. He has unveiled his coronavirus task force, which includes a British-born former US Surgeon General, as he told Americans: "Let's wear a mask. Let's get to work." Mr Biden said getting the pandemic under control was a priority for his administration, pointing out projections showed the US could still lose 200,000 people before the vaccine was widely available, and there was a "dark winter" ahead.At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questioners.In the key swing states, those who report 'never' or 'rarely' wearing a face mask were more likely to vote for Trump, with positive correlations visible between the share of such respondents and the size of red margins in counties. : What happened in the final presidential debate?His vice-president choiceMr Biden picked Kamala Harris as his running mate.The first ever black woman to be formally named on a major party's presidential ticket, Ms Harris is moderate, popular with the party's establishment, and has plenty of Washington experience.She is also a senator for California and was the state's attorney-general.Ms Harris is a skilled campaigner and her centrist policies and record as a prosecutor make her difficult to paint as a radical Democrat who is weak on crime, no matter how hard the Trump campaign tried.As a biracial woman, Ms Harris also gave legitimacy to Mr Biden's assurance that he could enact the sweeping changes many Americans had called for in the wake of summer's racial inequality protests. Mr Biden also enjoyed a campaign funding boost since he announced he was running with Ms Harris, thanks in no small part to her friends and supporters in wealthy California.But a key battleground for Mr Biden was trying to win the votes of progressives and the young, who lean more to the left. Ms Harris's background as a prosecutor arguably made this more difficult: many young Americans and voters on the party's left saw her as a "cop" with a history of prosecuting African-Americans rather than an agent of change or racial justice. : Kamala Harris: who is Joe Biden's VP pick?Family backgroundAway from politics, Mr Biden's personal tragedies unavoidably re-entered the spotlight as he ran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were pushed to the front of the campaign agenda by Mr Trump's team.The Trump campaign claimed that Mr Biden was implicated in inappropriate business activity while he was vice-president, which Mr Biden denied.The Trump campaign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recently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Rusky, a friend as well as former political aide, suggested that Mr Biden would have carefully weighed up a potential 2020 presidential bid.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2020</w:t>
      </w:r>
    </w:p>
    <w:p>
      <w:pPr>
        <w:pStyle w:val="Normal141"/>
      </w:pPr>
    </w:p>
    <w:p>
      <w:pPr>
        <w:pStyle w:val="Normal141"/>
        <w:ind w:left="200"/>
        <w:sectPr>
          <w:type w:val="continuous"/>
          <w:pgMar w:top="840" w:right="1000" w:bottom="840" w:left="1000" w:header="400" w:footer="400"/>
          <w:pgNumType w:fmt="decimal"/>
          <w:cols w:space="720"/>
        </w:sectPr>
      </w:pPr>
      <w:r>
        <w:br/>
      </w:r>
      <w:r>
        <w:pict>
          <v:line id="_x0000_s1497"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2074"/>
          <w:headerReference w:type="default" r:id="rId2075"/>
          <w:footerReference w:type="even" r:id="rId2076"/>
          <w:footerReference w:type="default" r:id="rId2077"/>
          <w:headerReference w:type="first" r:id="rId2078"/>
          <w:footerReference w:type="first" r:id="rId2079"/>
          <w:pgSz w:w="12240" w:h="15840"/>
          <w:pgMar w:top="840" w:right="1000" w:bottom="840" w:left="1000" w:header="400" w:footer="400"/>
          <w:pgNumType w:fmt="decimal"/>
          <w:cols w:space="720"/>
          <w:titlePg w:val="0"/>
        </w:sectPr>
      </w:pPr>
    </w:p>
    <w:p>
      <w:pPr>
        <w:pStyle w:val="Normal142"/>
      </w:pPr>
    </w:p>
    <w:p>
      <w:pPr>
        <w:pStyle w:val="Normal142"/>
      </w:pPr>
      <w:r>
        <w:pict>
          <v:shape id="_x0000_i1498" type="#_x0000_t75" alt="LexisNexis®" style="width:147.75pt;height:30pt">
            <v:imagedata r:id="rId17" o:title=""/>
          </v:shape>
        </w:pict>
      </w:r>
      <w:r>
        <w:cr/>
      </w:r>
    </w:p>
    <w:p>
      <w:pPr>
        <w:pStyle w:val="Heading1140"/>
        <w:keepNext w:val="0"/>
        <w:spacing w:after="200" w:line="340" w:lineRule="atLeast"/>
        <w:ind w:left="0" w:right="0" w:firstLine="0"/>
        <w:jc w:val="center"/>
      </w:pPr>
      <w:hyperlink r:id="rId2080" w:history="1">
        <w:r>
          <w:rPr>
            <w:rFonts w:ascii="arial" w:eastAsia="arial" w:hAnsi="arial" w:cs="arial"/>
            <w:b/>
            <w:i/>
            <w:strike w:val="0"/>
            <w:color w:val="0077CC"/>
            <w:sz w:val="28"/>
            <w:u w:val="single"/>
            <w:vertAlign w:val="baseline"/>
          </w:rPr>
          <w:t>Joe Biden 2020: What a Democratic Presidential race win means for America</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2020 Sunday 7:15 AM GMT</w:t>
      </w:r>
    </w:p>
    <w:p>
      <w:pPr>
        <w:pStyle w:val="Normal142"/>
        <w:keepNext w:val="0"/>
        <w:spacing w:after="0" w:line="240" w:lineRule="atLeast"/>
        <w:ind w:right="0"/>
        <w:jc w:val="both"/>
      </w:pPr>
      <w:bookmarkStart w:id="284" w:name="Bookmark_142"/>
      <w:bookmarkEnd w:id="284"/>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42"/>
        <w:keepNext w:val="0"/>
        <w:spacing w:before="120" w:after="0" w:line="220" w:lineRule="atLeast"/>
        <w:ind w:left="0" w:right="0" w:firstLine="0"/>
        <w:jc w:val="left"/>
      </w:pPr>
      <w:r>
        <w:br/>
      </w:r>
      <w:r>
        <w:pict>
          <v:shape id="_x0000_i1499" type="#_x0000_t75" style="width:195.75pt;height:36pt">
            <v:imagedata r:id="rId704"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3000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White House now has a leader who's been trying to be President for 30 years</w:t>
      </w:r>
    </w:p>
    <w:p>
      <w:pPr>
        <w:pStyle w:val="Normal142"/>
        <w:keepNext/>
        <w:spacing w:before="240" w:after="0" w:line="340" w:lineRule="atLeast"/>
        <w:ind w:left="0" w:right="0" w:firstLine="0"/>
        <w:jc w:val="left"/>
      </w:pPr>
      <w:bookmarkStart w:id="285" w:name="Body_140"/>
      <w:bookmarkEnd w:id="285"/>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00" style="position:absolute;z-index:251958272"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has won the US presidency.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has said he is "honoured" America has "chosen me to lead our great country", adding: "The work ahead of us will be hard, but I promise you this: I will be a President for all Americans-whether you voted for me or not."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was a concern for where the country was heading under Donald Trump.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42"/>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When will we know the winner of the election?</w:t>
      </w:r>
    </w:p>
    <w:p>
      <w:pPr>
        <w:pStyle w:val="Normal142"/>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Follow the 2020 US election results live here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Trump White House.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proved he could win back the blue-collar voters who flocked to Mr Trump at the last election.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certainly what Mr Biden thought, according to his recent memoir. He spelled out how his 2016 campaign would have been pitched around winning back the middle class - where Mr Trump did so well.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anyone believe Biden could win?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argued that Mr Biden had enough centrist clout to win back Trump voters while possessing sufficient left-wing credentials from the Obama years to inspire the Democratic base.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polls indicated that Mr Biden was ahead in the race and had been since the start of the year, with his lead bouncing between five and 10 percentage points. On October 23, he was at 51 per cent of the vote, compared with Mr Trump's 43 per cent, according to leading US political site Real Clear Politics.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was a chance that Mr Biden could win the popular vote, as Hillary Clinton did, and still fall short by losing the battleground states thanks to the electoral college system. So, to secure a victory, he needed to sway the swing voters in states like Florida, Pennsylvania, Wisconsin and North Carolina. He lost Florida, but claimed Wisconsin and Pennsylvania. North Carolina have not been called yet.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means for America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will Mr Biden be? Fundamentally his pitch is a continuation of his five decades in Washington rather than deviation from it: a man of experience and decency.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Joe Biden or Donald Trump can secure victory-and what happens if neither gets 270 votes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could mean for the UK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but a change in administration across the pond could slow down talks.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even has its own term, Bidenism, defined as a movement in "the art of committing public humiliation to themselves and other prominent public officials".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would US voters really go for the guy who spent almost half a century at the heart of Washington's "swamp"? In the second debate, Mr Trump attacked Mr Biden for being the ultimate Washington insider. Mr Biden was vulnerable on this front. One of Mr Trump's key claims is that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will be 78 on inauguration day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gun.The threat of the virusCoronavirus upended the election in many ways, none more significant than Donald Trump being taken to hospital with the virus. After the first debate in September in which he and Mr Trump shared a stage, Mr Biden tested negative for the virus.At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 What happened in the final presidential debate?His vice-president choiceMr Biden picked Kamala Harris as his running mate.The first ever black woman to be formally named on a major party's presidential ticket, Ms Harris is moderate, popular with the party's establishment, and has plenty of Washington experience.She is also a senator for California and was the state's attorney-general.Ms Harris is a skilled campaigner and her centrist policies and record as a prosecutor make her difficult to paint as a radical Democrat who is weak on crime, no matter how hard the Trump campaign tried.As a biracial woman, Ms Harris also gave legitimacy to Mr Biden's assurance that he could enact the sweeping changes many Americans had called for in the wake of summer's racial inequality protests. Mr Biden also enjoyed a campaign funding boost since he announced he was running with Ms Harris, thanks in no small part to her friends and supporters in wealthy California.But a key battleground for Mr Biden was trying to win the votes of progressives and the young, who lean more to the left. Ms Harris's background as a prosecutor arguably made this more difficult: many young Americans and voters on the party's left saw her as a "cop" with a history of prosecuting African-Americans rather than an agent of change or racial justice. : Kamala Harris: who is Joe Biden's VP pick?Family backgroundAway from politics, Mr Biden's personal tragedies unavoidably re-entered the spotlight as he ran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were pushed to the front of the campaign agenda by Mr Trump's team.The Trump campaign claimed that Mr Biden was implicated in inappropriate business activity while he was vice-president, which Mr Biden denied.The Trump campaign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recently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Rusky, a friend as well as former political aide, suggested that Mr Biden would have carefully weighed up a potential 2020 presidential bid.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2020</w:t>
      </w:r>
    </w:p>
    <w:p>
      <w:pPr>
        <w:pStyle w:val="Normal142"/>
      </w:pPr>
    </w:p>
    <w:p>
      <w:pPr>
        <w:pStyle w:val="Normal142"/>
        <w:ind w:left="200"/>
        <w:sectPr>
          <w:type w:val="continuous"/>
          <w:pgMar w:top="840" w:right="1000" w:bottom="840" w:left="1000" w:header="400" w:footer="400"/>
          <w:pgNumType w:fmt="decimal"/>
          <w:cols w:space="720"/>
        </w:sectPr>
      </w:pPr>
      <w:r>
        <w:br/>
      </w:r>
      <w:r>
        <w:pict>
          <v:line id="_x0000_s1501"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2081"/>
          <w:headerReference w:type="default" r:id="rId2082"/>
          <w:footerReference w:type="even" r:id="rId2083"/>
          <w:footerReference w:type="default" r:id="rId2084"/>
          <w:headerReference w:type="first" r:id="rId2085"/>
          <w:footerReference w:type="first" r:id="rId2086"/>
          <w:pgSz w:w="12240" w:h="15840"/>
          <w:pgMar w:top="840" w:right="1000" w:bottom="840" w:left="1000" w:header="400" w:footer="400"/>
          <w:pgNumType w:fmt="decimal"/>
          <w:cols w:space="720"/>
          <w:titlePg w:val="0"/>
        </w:sectPr>
      </w:pPr>
    </w:p>
    <w:p>
      <w:pPr>
        <w:pStyle w:val="Normal143"/>
      </w:pPr>
    </w:p>
    <w:p>
      <w:pPr>
        <w:pStyle w:val="Normal143"/>
      </w:pPr>
      <w:r>
        <w:pict>
          <v:shape id="_x0000_i1502" type="#_x0000_t75" alt="LexisNexis®" style="width:147.75pt;height:30pt">
            <v:imagedata r:id="rId17" o:title=""/>
          </v:shape>
        </w:pict>
      </w:r>
      <w:r>
        <w:cr/>
      </w:r>
    </w:p>
    <w:p>
      <w:pPr>
        <w:pStyle w:val="Heading1141"/>
        <w:keepNext w:val="0"/>
        <w:spacing w:after="200" w:line="340" w:lineRule="atLeast"/>
        <w:ind w:left="0" w:right="0" w:firstLine="0"/>
        <w:jc w:val="center"/>
      </w:pPr>
      <w:hyperlink r:id="rId2087" w:history="1">
        <w:r>
          <w:rPr>
            <w:rFonts w:ascii="arial" w:eastAsia="arial" w:hAnsi="arial" w:cs="arial"/>
            <w:b/>
            <w:i/>
            <w:strike w:val="0"/>
            <w:color w:val="0077CC"/>
            <w:sz w:val="28"/>
            <w:u w:val="single"/>
            <w:vertAlign w:val="baseline"/>
          </w:rPr>
          <w:t>Joe Biden 2020: What a Democratic Presidential race win means for America</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2020 Friday 8:04 AM GMT</w:t>
      </w:r>
    </w:p>
    <w:p>
      <w:pPr>
        <w:pStyle w:val="Normal143"/>
        <w:keepNext w:val="0"/>
        <w:spacing w:after="0" w:line="240" w:lineRule="atLeast"/>
        <w:ind w:right="0"/>
        <w:jc w:val="both"/>
      </w:pPr>
      <w:bookmarkStart w:id="286" w:name="Bookmark_143"/>
      <w:bookmarkEnd w:id="28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43"/>
        <w:keepNext w:val="0"/>
        <w:spacing w:before="120" w:after="0" w:line="220" w:lineRule="atLeast"/>
        <w:ind w:left="0" w:right="0" w:firstLine="0"/>
        <w:jc w:val="left"/>
      </w:pPr>
      <w:r>
        <w:br/>
      </w:r>
      <w:r>
        <w:pict>
          <v:shape id="_x0000_i1503" type="#_x0000_t75" style="width:195.75pt;height:36pt">
            <v:imagedata r:id="rId704"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3078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White House now has a leader who's been trying to be President for 30 years</w:t>
      </w:r>
    </w:p>
    <w:p>
      <w:pPr>
        <w:pStyle w:val="Normal143"/>
        <w:keepNext/>
        <w:spacing w:before="240" w:after="0" w:line="340" w:lineRule="atLeast"/>
        <w:ind w:left="0" w:right="0" w:firstLine="0"/>
        <w:jc w:val="left"/>
      </w:pPr>
      <w:bookmarkStart w:id="287" w:name="Body_141"/>
      <w:bookmarkEnd w:id="28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04" style="position:absolute;z-index:251960320"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has won the US presidency.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has said he is "honoured" America has "chosen me to lead our great country", adding: "The work ahead of us will be hard, but I promise you this: I will be a President for all Americans-whether you voted for me or not."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was a concern for where the country was heading under Donald Trump.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2020 US election results in full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Trump White House.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proved he could win back the blue-collar voters who flocked to Mr Trump at the last election.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certainly what Mr Biden thought, according to his recent memoir. He spelled out how his 2016 campaign would have been pitched around winning back the middle class - where Mr Trump did so well.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anyone believe Biden could win?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argued that Mr Biden had enough centrist clout to win back Trump voters while possessing sufficient left-wing credentials from the Obama years to inspire the Democratic base.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polls indicated that Mr Biden was ahead in the race and had been since the start of the year, with his lead bouncing between five and 10 percentage points. On October 23, he was at 51 per cent of the vote, compared with Mr Trump's 43 per cent, according to leading US political site Real Clear Politics.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was a chance that Mr Biden could win the popular vote, as Hillary Clinton did, and still fall short by losing the battleground states thanks to the electoral college system. So, to secure a victory, he needed to sway the swing voters in states like Florida, Pennsylvania, Wisconsin and North Carolina. He lost Florida, but claimed Wisconsin and Pennsylvania. North Carolina have not been called yet.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means for America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will Mr Biden be? Fundamentally his pitch is a continuation of his five decades in Washington rather than deviation from it: a man of experience and decency.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could mean for the UK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but a change in administration across the pond could slow down talks.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even has its own term, Bidenism, defined as a movement in "the art of committing public humiliation to themselves and other prominent public officials".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would US voters really go for the guy who spent almost half a century at the heart of Washington's "swamp"? In the second debate, Mr Trump attacked Mr Biden for being the ultimate Washington insider. Mr Biden was vulnerable on this front. One of Mr Trump's key claims is that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will be 78 on inauguration day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gun.The threat of the virusCoronavirus upended the election in many ways, none more significant than Donald Trump being taken to hospital with the virus. But Mr Biden has promised to enact an action plan on day on in the White House. He has unveiled his coronavirus task force, which includes a British-born former US Surgeon General, as he told Americans: "Let's wear a mask. Let's get to work." Mr Biden said getting the pandemic under control was a priority for his administration, pointing out projections showed the US could still lose 200,000 people before the vaccine was widely available, and there was a "dark winter" ahead.At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questioners.In the key swing states, those who report 'never' or 'rarely' wearing a face mask were more likely to vote for Trump, with positive correlations visible between the share of such respondents and the size of red margins in counties. : What happened in the final presidential debate?His vice-president choiceMr Biden picked Kamala Harris as his running mate.The first ever black woman to be formally named on a major party's presidential ticket, Ms Harris is moderate, popular with the party's establishment, and has plenty of Washington experience.She is also a senator for California and was the state's attorney-general.Ms Harris is a skilled campaigner and her centrist policies and record as a prosecutor make her difficult to paint as a radical Democrat who is weak on crime, no matter how hard the Trump campaign tried.As a biracial woman, Ms Harris also gave legitimacy to Mr Biden's assurance that he could enact the sweeping changes many Americans had called for in the wake of summer's racial inequality protests. Mr Biden also enjoyed a campaign funding boost since he announced he was running with Ms Harris, thanks in no small part to her friends and supporters in wealthy California.But a key battleground for Mr Biden was trying to win the votes of progressives and the young, who lean more to the left. Ms Harris's background as a prosecutor arguably made this more difficult: many young Americans and voters on the party's left saw her as a "cop" with a history of prosecuting African-Americans rather than an agent of change or racial justice. : Kamala Harris: who is Joe Biden's VP pick?Family backgroundAway from politics, Mr Biden's personal tragedies unavoidably re-entered the spotlight as he ran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were pushed to the front of the campaign agenda by Mr Trump's team.The Trump campaign claimed that Mr Biden was implicated in inappropriate business activity while he was vice-president, which Mr Biden denied.The Trump campaign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recently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Rusky, a friend as well as former political aide, suggested that Mr Biden would have carefully weighed up a potential 2020 presidential bid.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2020</w:t>
      </w:r>
    </w:p>
    <w:p>
      <w:pPr>
        <w:pStyle w:val="Normal143"/>
      </w:pPr>
    </w:p>
    <w:p>
      <w:pPr>
        <w:pStyle w:val="Normal143"/>
        <w:ind w:left="200"/>
        <w:sectPr>
          <w:type w:val="continuous"/>
          <w:pgMar w:top="840" w:right="1000" w:bottom="840" w:left="1000" w:header="400" w:footer="400"/>
          <w:pgNumType w:fmt="decimal"/>
          <w:cols w:space="720"/>
        </w:sectPr>
      </w:pPr>
      <w:r>
        <w:br/>
      </w:r>
      <w:r>
        <w:pict>
          <v:line id="_x0000_s1505"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2088"/>
          <w:headerReference w:type="default" r:id="rId2089"/>
          <w:footerReference w:type="even" r:id="rId2090"/>
          <w:footerReference w:type="default" r:id="rId2091"/>
          <w:headerReference w:type="first" r:id="rId2092"/>
          <w:footerReference w:type="first" r:id="rId2093"/>
          <w:pgSz w:w="12240" w:h="15840"/>
          <w:pgMar w:top="840" w:right="1000" w:bottom="840" w:left="1000" w:header="400" w:footer="400"/>
          <w:pgNumType w:fmt="decimal"/>
          <w:cols w:space="720"/>
          <w:titlePg w:val="0"/>
        </w:sectPr>
      </w:pPr>
    </w:p>
    <w:p>
      <w:pPr>
        <w:pStyle w:val="Normal144"/>
      </w:pPr>
    </w:p>
    <w:p>
      <w:pPr>
        <w:pStyle w:val="Normal144"/>
      </w:pPr>
      <w:r>
        <w:pict>
          <v:shape id="_x0000_i1506" type="#_x0000_t75" alt="LexisNexis®" style="width:147.75pt;height:30pt">
            <v:imagedata r:id="rId17" o:title=""/>
          </v:shape>
        </w:pict>
      </w:r>
      <w:r>
        <w:cr/>
      </w:r>
    </w:p>
    <w:p>
      <w:pPr>
        <w:pStyle w:val="Heading1142"/>
        <w:keepNext w:val="0"/>
        <w:spacing w:after="200" w:line="340" w:lineRule="atLeast"/>
        <w:ind w:left="0" w:right="0" w:firstLine="0"/>
        <w:jc w:val="center"/>
      </w:pPr>
      <w:hyperlink r:id="rId2094" w:history="1">
        <w:r>
          <w:rPr>
            <w:rFonts w:ascii="arial" w:eastAsia="arial" w:hAnsi="arial" w:cs="arial"/>
            <w:b/>
            <w:i/>
            <w:strike w:val="0"/>
            <w:color w:val="0077CC"/>
            <w:sz w:val="28"/>
            <w:u w:val="single"/>
            <w:vertAlign w:val="baseline"/>
          </w:rPr>
          <w:t>Joe Biden 2020: What the democratic hopeful stands for in his bid to become America's next president</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2020 Thursday 7:51 AM GMT</w:t>
      </w:r>
    </w:p>
    <w:p>
      <w:pPr>
        <w:pStyle w:val="Normal144"/>
        <w:keepNext w:val="0"/>
        <w:spacing w:after="0" w:line="240" w:lineRule="atLeast"/>
        <w:ind w:right="0"/>
        <w:jc w:val="both"/>
      </w:pPr>
      <w:bookmarkStart w:id="288" w:name="Bookmark_144"/>
      <w:bookmarkEnd w:id="288"/>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44"/>
        <w:keepNext w:val="0"/>
        <w:spacing w:before="120" w:after="0" w:line="220" w:lineRule="atLeast"/>
        <w:ind w:left="0" w:right="0" w:firstLine="0"/>
        <w:jc w:val="left"/>
      </w:pPr>
      <w:r>
        <w:br/>
      </w:r>
      <w:r>
        <w:pict>
          <v:shape id="_x0000_i1507" type="#_x0000_t75" style="width:195.75pt;height:36pt">
            <v:imagedata r:id="rId704"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3056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44"/>
        <w:keepNext/>
        <w:spacing w:before="240" w:after="0" w:line="340" w:lineRule="atLeast"/>
        <w:ind w:left="0" w:right="0" w:firstLine="0"/>
        <w:jc w:val="left"/>
      </w:pPr>
      <w:bookmarkStart w:id="289" w:name="Body_142"/>
      <w:bookmarkEnd w:id="289"/>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08" style="position:absolute;z-index:251962368"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with Mr Biden the presumptive Democratic presidential nominee, one question looms large - is 2020 the year Mr Biden finally gets over the line?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is a concern for where the country is heading under Donald Trump.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election polls tracker-who is winning?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current White House.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 he can win back the blue-collar voters who flocked to Mr Trump at the last election.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certainly what Mr Biden thinks, according to his recent memoir. He spelled out how his 2016 campaign would have been pitched around winning back the middle class - where Mr Trump did so well.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Trump vs Joe Biden policies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Biden win?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 that Mr Biden has enough centrist clout to win back Trump voters while possessing sufficient left-wing credentials from the Obama years to inspire the Democratic base.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indicate that Mr Biden is ahead in the race and has been since the start of the year, with his lead bouncing between five and 10 percentage points. On October 23, he was at 51 per cent of the vote, compared with Mr Trump's 43 per cent, according to leading US political site, Real Clear Politics.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is a chance that Mr Biden could win the popular vote, as Hillary Clinton did, and still fall short by losing the battleground states thanks to the electoral college system. So, to secure a victory, he must sway the swing voters in states like Florida, Pennsylvania, Wisconsin and North Carolina.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would mean for America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would Mr Biden be? Fundamentally Mr Biden's pitch today is a continuation of his five decades in Washington rather than deviation from it: a man of experience and decency.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would mean for the UK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overseas, but a change in administration across the pond could slow down talks.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It even has its own term, Bidenism, defined as a movement in "the art of committing public humiliation to themselves and other prominent public officials".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will US voters really go for the guy who has spent almost half a century at the heart of Washington's "swamp"? In the second debate, Mr Trump attacked Mr Biden for being the ultimate Washington insider. Mr Biden is vulnerable on this front. One of Mr Trump's key messages is how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would be 78 on inauguration date if he won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 What would the election result mean for the UK?The threat of the virusCoronavirus has upended the election in many ways, none more significant than Donald Trump being taken to hospital with the virus. After the first debate in September in which he and Mr Trump shared a stage, Mr Biden tested negative for the virus.At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 What happened in the final presidential debate?His vice-president pick Mr Biden has picked Kamala Harris as his running mate. The first ever black woman to be formally named on a major party's presidential ticket, Ms Harris is moderate, popular with the party's establishment, and has plenty of Washington experience. She is also a senator for California and was the state's attorney-general.Ms Harris is a skilled campaigner and her centrist policies and record as a prosecutor make her difficult to paint as a radical Democrat who is weak on crime, no matter how hard the Trump campaign try.As a biracial woman, Ms Harris also gives legitimacy to Mr Biden's assurance that he can enact the sweeping changes many Americans have called for in the wake of summer's racial inequality protests. Mr Biden has also enjoyed a campaign funding boost since he announced he was running with Ms Harris, thanks in no small part to her friends and supporters in wealthy California.But a key battleground for Mr Biden could be trying to win the votes of progressives and the young, who lean more to the left. Ms Harris's background as a prosecutor arguably makes this more difficult: many young Americans and voters on the party's left see her as a "cop" with a history of prosecuting African-Americans rather than an agent of change or racial justice. : Kamala Harris: who is Joe Biden's VP pick?Family backgroundAway from politics, Mr Biden's personal tragedies have unavoidably re-entered the spotlight as he runs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have been pushed to the front of the campaign agenda by Mr Trump's team.The Trump campaign claims that Mr Biden is implicated in inappropriate business activity while he was vice-president, which Mr Biden denies.The Trump campaign had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this month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Rusky, a friend as well as former political aide, suggests that Mr Biden would have carefully weighed up a potential 2020 presidential bid.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to Ben Riley-Smith discuss Joe Biden's chances of winning the US Election with pollster Larry Sabato, Hillary Clinton's former Political Director Amanda Renteria and Joe Biden's former Senior Adviser on The Telegraph's weekly political podcast, Chopper's Politics, on the audio player above.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US election WhatsApp group for exclusive updates and behind-the-scenes access to the 2020 campaign trail.                   </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2020</w:t>
      </w:r>
    </w:p>
    <w:p>
      <w:pPr>
        <w:pStyle w:val="Normal144"/>
      </w:pPr>
    </w:p>
    <w:p>
      <w:pPr>
        <w:pStyle w:val="Normal144"/>
        <w:ind w:left="200"/>
        <w:sectPr>
          <w:type w:val="continuous"/>
          <w:pgMar w:top="840" w:right="1000" w:bottom="840" w:left="1000" w:header="400" w:footer="400"/>
          <w:pgNumType w:fmt="decimal"/>
          <w:cols w:space="720"/>
        </w:sectPr>
      </w:pPr>
      <w:r>
        <w:br/>
      </w:r>
      <w:r>
        <w:pict>
          <v:line id="_x0000_s1509"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2095"/>
          <w:headerReference w:type="default" r:id="rId2096"/>
          <w:footerReference w:type="even" r:id="rId2097"/>
          <w:footerReference w:type="default" r:id="rId2098"/>
          <w:headerReference w:type="first" r:id="rId2099"/>
          <w:footerReference w:type="first" r:id="rId2100"/>
          <w:pgSz w:w="12240" w:h="15840"/>
          <w:pgMar w:top="840" w:right="1000" w:bottom="840" w:left="1000" w:header="400" w:footer="400"/>
          <w:pgNumType w:fmt="decimal"/>
          <w:cols w:space="720"/>
          <w:titlePg w:val="0"/>
        </w:sectPr>
      </w:pPr>
    </w:p>
    <w:p>
      <w:pPr>
        <w:pStyle w:val="Normal145"/>
      </w:pPr>
    </w:p>
    <w:p>
      <w:pPr>
        <w:pStyle w:val="Normal145"/>
      </w:pPr>
      <w:r>
        <w:pict>
          <v:shape id="_x0000_i1510" type="#_x0000_t75" alt="LexisNexis®" style="width:147.75pt;height:30pt">
            <v:imagedata r:id="rId17" o:title=""/>
          </v:shape>
        </w:pict>
      </w:r>
      <w:r>
        <w:cr/>
      </w:r>
    </w:p>
    <w:p>
      <w:pPr>
        <w:pStyle w:val="Heading1143"/>
        <w:keepNext w:val="0"/>
        <w:spacing w:after="200" w:line="340" w:lineRule="atLeast"/>
        <w:ind w:left="0" w:right="0" w:firstLine="0"/>
        <w:jc w:val="center"/>
      </w:pPr>
      <w:hyperlink r:id="rId2101" w:history="1">
        <w:r>
          <w:rPr>
            <w:rFonts w:ascii="arial" w:eastAsia="arial" w:hAnsi="arial" w:cs="arial"/>
            <w:b/>
            <w:i/>
            <w:strike w:val="0"/>
            <w:color w:val="0077CC"/>
            <w:sz w:val="28"/>
            <w:u w:val="single"/>
            <w:vertAlign w:val="baseline"/>
          </w:rPr>
          <w:t>Joe Biden 2020: What a Democratic Presidential win would mean for America</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2020 Tuesday 6:47 AM GMT</w:t>
      </w:r>
    </w:p>
    <w:p>
      <w:pPr>
        <w:pStyle w:val="Normal145"/>
        <w:keepNext w:val="0"/>
        <w:spacing w:after="0" w:line="240" w:lineRule="atLeast"/>
        <w:ind w:right="0"/>
        <w:jc w:val="both"/>
      </w:pPr>
      <w:bookmarkStart w:id="290" w:name="Bookmark_145"/>
      <w:bookmarkEnd w:id="290"/>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45"/>
        <w:keepNext w:val="0"/>
        <w:spacing w:before="120" w:after="0" w:line="220" w:lineRule="atLeast"/>
        <w:ind w:left="0" w:right="0" w:firstLine="0"/>
        <w:jc w:val="left"/>
      </w:pPr>
      <w:r>
        <w:br/>
      </w:r>
      <w:r>
        <w:pict>
          <v:shape id="_x0000_i1511" type="#_x0000_t75" style="width:195.75pt;height:36pt">
            <v:imagedata r:id="rId704"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Version:6</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3026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45"/>
        <w:keepNext/>
        <w:spacing w:before="240" w:after="0" w:line="340" w:lineRule="atLeast"/>
        <w:ind w:left="0" w:right="0" w:firstLine="0"/>
        <w:jc w:val="left"/>
      </w:pPr>
      <w:bookmarkStart w:id="291" w:name="Body_143"/>
      <w:bookmarkEnd w:id="291"/>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12" style="position:absolute;z-index:251964416"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with Mr Biden the Democratic presidential nominee, one question looms large - is 2020 the year Mr Biden finally gets over the line?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is a concern for where the country is heading under Donald Trump.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2020 US election results live here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current White House.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 he can win back the blue-collar voters who flocked to Mr Trump at the last election.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certainly what Mr Biden thinks, according to his recent memoir. He spelled out how his 2016 campaign would have been pitched around winning back the middle class - where Mr Trump did so well.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Trump vs Joe Biden policies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Biden win?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 that Mr Biden has enough centrist clout to win back Trump voters while possessing sufficient left-wing credentials from the Obama years to inspire the Democratic base.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indicate that Mr Biden is ahead in the race and has been since the start of the year, with his lead bouncing between five and 10 percentage points. On October 23, he was at 51 per cent of the vote, compared with Mr Trump's 43 per cent, according to leading US political site, Real Clear Politics.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is a chance that Mr Biden could win the popular vote, as Hillary Clinton did, and still fall short by losing the battleground states thanks to the electoral college system. So, to secure a victory, he must sway the swing voters in states like Florida, Pennsylvania, Wisconsin and North Carolina.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would mean for America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would Mr Biden be? Fundamentally Mr Biden's pitch today is a continuation of his five decades in Washington rather than deviation from it: a man of experience and decency.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would mean for the UK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overseas, but a change in administration across the pond could slow down talks.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It even has its own term, Bidenism, defined as a movement in "the art of committing public humiliation to themselves and other prominent public officials".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will US voters really go for the guy who has spent almost half a century at the heart of Washington's "swamp"? In the second debate, Mr Trump attacked Mr Biden for being the ultimate Washington insider. Mr Biden is vulnerable on this front. One of Mr Trump's key messages is how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would be 78 on inauguration date if he won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 What would the election result mean for the UK?The threat of the virusCoronavirus has upended the election in many ways, none more significant than Donald Trump being taken to hospital with the virus. After the first debate in September in which he and Mr Trump shared a stage, Mr Biden tested negative for the virus.At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 What happened in the final presidential debate?His vice-president pick Mr Biden has picked Kamala Harris as his running mate. The first ever black woman to be formally named on a major party's presidential ticket, Ms Harris is moderate, popular with the party's establishment, and has plenty of Washington experience. She is also a senator for California and was the state's attorney-general.Ms Harris is a skilled campaigner and her centrist policies and record as a prosecutor make her difficult to paint as a radical Democrat who is weak on crime, no matter how hard the Trump campaign try.As a biracial woman, Ms Harris also gives legitimacy to Mr Biden's assurance that he can enact the sweeping changes many Americans have called for in the wake of summer's racial inequality protests. Mr Biden has also enjoyed a campaign funding boost since he announced he was running with Ms Harris, thanks in no small part to her friends and supporters in wealthy California.But a key battleground for Mr Biden could be trying to win the votes of progressives and the young, who lean more to the left. Ms Harris's background as a prosecutor arguably makes this more difficult: many young Americans and voters on the party's left see her as a "cop" with a history of prosecuting African-Americans rather than an agent of change or racial justice. : Kamala Harris: who is Joe Biden's VP pick?Family backgroundAway from politics, Mr Biden's personal tragedies have unavoidably re-entered the spotlight as he runs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have been pushed to the front of the campaign agenda by Mr Trump's team.The Trump campaign claims that Mr Biden is implicated in inappropriate business activity while he was vice-president, which Mr Biden denies.The Trump campaign had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this month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Rusky, a friend as well as former political aide, suggests that Mr Biden would have carefully weighed up a potential 2020 presidential bid.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to Ben Riley-Smith discuss Joe Biden's chances of winning the US Election with pollster Larry Sabato, Hillary Clinton's former Political Director Amanda Renteria and Joe Biden's former Senior Adviser on The Telegraph's weekly political podcast, Chopper's Politics, on the audio player above.                   </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2020</w:t>
      </w:r>
    </w:p>
    <w:p>
      <w:pPr>
        <w:pStyle w:val="Normal145"/>
      </w:pPr>
    </w:p>
    <w:p>
      <w:pPr>
        <w:pStyle w:val="Normal145"/>
        <w:ind w:left="200"/>
        <w:sectPr>
          <w:type w:val="continuous"/>
          <w:pgMar w:top="840" w:right="1000" w:bottom="840" w:left="1000" w:header="400" w:footer="400"/>
          <w:pgNumType w:fmt="decimal"/>
          <w:cols w:space="720"/>
        </w:sectPr>
      </w:pPr>
      <w:r>
        <w:br/>
      </w:r>
      <w:r>
        <w:pict>
          <v:line id="_x0000_s1513"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2102"/>
          <w:headerReference w:type="default" r:id="rId2103"/>
          <w:footerReference w:type="even" r:id="rId2104"/>
          <w:footerReference w:type="default" r:id="rId2105"/>
          <w:headerReference w:type="first" r:id="rId2106"/>
          <w:footerReference w:type="first" r:id="rId2107"/>
          <w:pgSz w:w="12240" w:h="15840"/>
          <w:pgMar w:top="840" w:right="1000" w:bottom="840" w:left="1000" w:header="400" w:footer="400"/>
          <w:pgNumType w:fmt="decimal"/>
          <w:cols w:space="720"/>
          <w:titlePg w:val="0"/>
        </w:sectPr>
      </w:pPr>
    </w:p>
    <w:p>
      <w:pPr>
        <w:pStyle w:val="Normal146"/>
      </w:pPr>
    </w:p>
    <w:p>
      <w:pPr>
        <w:pStyle w:val="Normal146"/>
      </w:pPr>
      <w:r>
        <w:pict>
          <v:shape id="_x0000_i1514" type="#_x0000_t75" alt="LexisNexis®" style="width:147.75pt;height:30pt">
            <v:imagedata r:id="rId17" o:title=""/>
          </v:shape>
        </w:pict>
      </w:r>
      <w:r>
        <w:cr/>
      </w:r>
    </w:p>
    <w:p>
      <w:pPr>
        <w:pStyle w:val="Heading1144"/>
        <w:keepNext w:val="0"/>
        <w:spacing w:after="200" w:line="340" w:lineRule="atLeast"/>
        <w:ind w:left="0" w:right="0" w:firstLine="0"/>
        <w:jc w:val="center"/>
      </w:pPr>
      <w:hyperlink r:id="rId2108" w:history="1">
        <w:r>
          <w:rPr>
            <w:rFonts w:ascii="arial" w:eastAsia="arial" w:hAnsi="arial" w:cs="arial"/>
            <w:b/>
            <w:i/>
            <w:strike w:val="0"/>
            <w:color w:val="0077CC"/>
            <w:sz w:val="28"/>
            <w:u w:val="single"/>
            <w:vertAlign w:val="baseline"/>
          </w:rPr>
          <w:t>Joe Biden 2020: What a Democratic Presidential race win means for America</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2020 Saturday 8:17 AM GMT</w:t>
      </w:r>
    </w:p>
    <w:p>
      <w:pPr>
        <w:pStyle w:val="Normal146"/>
        <w:keepNext w:val="0"/>
        <w:spacing w:after="0" w:line="240" w:lineRule="atLeast"/>
        <w:ind w:right="0"/>
        <w:jc w:val="both"/>
      </w:pPr>
      <w:bookmarkStart w:id="292" w:name="Bookmark_146"/>
      <w:bookmarkEnd w:id="292"/>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46"/>
        <w:keepNext w:val="0"/>
        <w:spacing w:before="120" w:after="0" w:line="220" w:lineRule="atLeast"/>
        <w:ind w:left="0" w:right="0" w:firstLine="0"/>
        <w:jc w:val="left"/>
      </w:pPr>
      <w:r>
        <w:br/>
      </w:r>
      <w:r>
        <w:pict>
          <v:shape id="_x0000_i1515" type="#_x0000_t75" style="width:195.75pt;height:36pt">
            <v:imagedata r:id="rId704" o:title=""/>
          </v:shape>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Version:3</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3000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White House now has a leader who's been trying to be President for 30 years</w:t>
      </w:r>
    </w:p>
    <w:p>
      <w:pPr>
        <w:pStyle w:val="Normal146"/>
        <w:keepNext/>
        <w:spacing w:before="240" w:after="0" w:line="340" w:lineRule="atLeast"/>
        <w:ind w:left="0" w:right="0" w:firstLine="0"/>
        <w:jc w:val="left"/>
      </w:pPr>
      <w:bookmarkStart w:id="293" w:name="Body_144"/>
      <w:bookmarkEnd w:id="293"/>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16" style="position:absolute;z-index:251966464"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has won the US presidency.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has said he is "honoured" America has "chosen me to lead our great country", adding: "The work ahead of us will be hard, but I promise you this: I will be a President for all Americans-whether you voted for me or not."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was a concern for where the country was heading under Donald Trump.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46"/>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When will we know the winner of the election?</w:t>
      </w:r>
    </w:p>
    <w:p>
      <w:pPr>
        <w:pStyle w:val="Normal146"/>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Follow the 2020 US election results live here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Trump White House.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proved he could win back the blue-collar voters who flocked to Mr Trump at the last election.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certainly what Mr Biden thought, according to his recent memoir. He spelled out how his 2016 campaign would have been pitched around winning back the middle class - where Mr Trump did so well.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anyone believe Biden could win?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argued that Mr Biden had enough centrist clout to win back Trump voters while possessing sufficient left-wing credentials from the Obama years to inspire the Democratic base.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polls indicated that Mr Biden was ahead in the race and had been since the start of the year, with his lead bouncing between five and 10 percentage points. On October 23, he was at 51 per cent of the vote, compared with Mr Trump's 43 per cent, according to leading US political site Real Clear Politics.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was a chance that Mr Biden could win the popular vote, as Hillary Clinton did, and still fall short by losing the battleground states thanks to the electoral college system. So, to secure a victory, he needed to sway the swing voters in states like Florida, Pennsylvania, Wisconsin and North Carolina. He lost Florida, but claimed Wisconsin and Pennsylvania. North Carolina have not been called yet.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means for America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will Mr Biden be? Fundamentally his pitch is a continuation of his five decades in Washington rather than deviation from it: a man of experience and decency.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Joe Biden or Donald Trump can secure victory-and what happens if neither gets 270 votes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could mean for the UK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but a change in administration across the pond could slow down talks.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even has its own term, Bidenism, defined as a movement in "the art of committing public humiliation to themselves and other prominent public officials".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would US voters really go for the guy who spent almost half a century at the heart of Washington's "swamp"? In the second debate, Mr Trump attacked Mr Biden for being the ultimate Washington insider. Mr Biden was vulnerable on this front. One of Mr Trump's key claims is that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will be 78 on inauguration day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gun.The threat of the virusCoronavirus upended the election in many ways, none more significant than Donald Trump being taken to hospital with the virus. After the first debate in September in which he and Mr Trump shared a stage, Mr Biden tested negative for the virus.At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 What happened in the final presidential debate?His vice-president choiceMr Biden picked Kamala Harris as his running mate.The first ever black woman to be formally named on a major party's presidential ticket, Ms Harris is moderate, popular with the party's establishment, and has plenty of Washington experience.She is also a senator for California and was the state's attorney-general.Ms Harris is a skilled campaigner and her centrist policies and record as a prosecutor make her difficult to paint as a radical Democrat who is weak on crime, no matter how hard the Trump campaign tried.As a biracial woman, Ms Harris also gave legitimacy to Mr Biden's assurance that he could enact the sweeping changes many Americans had called for in the wake of summer's racial inequality protests. Mr Biden also enjoyed a campaign funding boost since he announced he was running with Ms Harris, thanks in no small part to her friends and supporters in wealthy California.But a key battleground for Mr Biden was trying to win the votes of progressives and the young, who lean more to the left. Ms Harris's background as a prosecutor arguably made this more difficult: many young Americans and voters on the party's left saw her as a "cop" with a history of prosecuting African-Americans rather than an agent of change or racial justice. : Kamala Harris: who is Joe Biden's VP pick?Family backgroundAway from politics, Mr Biden's personal tragedies unavoidably re-entered the spotlight as he ran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were pushed to the front of the campaign agenda by Mr Trump's team.The Trump campaign claimed that Mr Biden was implicated in inappropriate business activity while he was vice-president, which Mr Biden denied.The Trump campaign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recently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Rusky, a friend as well as former political aide, suggested that Mr Biden would have carefully weighed up a potential 2020 presidential bid.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2020</w:t>
      </w:r>
    </w:p>
    <w:p>
      <w:pPr>
        <w:pStyle w:val="Normal146"/>
      </w:pPr>
    </w:p>
    <w:p>
      <w:pPr>
        <w:pStyle w:val="Normal146"/>
        <w:ind w:left="200"/>
        <w:sectPr>
          <w:type w:val="continuous"/>
          <w:pgMar w:top="840" w:right="1000" w:bottom="840" w:left="1000" w:header="400" w:footer="400"/>
          <w:pgNumType w:fmt="decimal"/>
          <w:cols w:space="720"/>
        </w:sectPr>
      </w:pPr>
      <w:r>
        <w:br/>
      </w:r>
      <w:r>
        <w:pict>
          <v:line id="_x0000_s1517"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2109"/>
          <w:headerReference w:type="default" r:id="rId2110"/>
          <w:footerReference w:type="even" r:id="rId2111"/>
          <w:footerReference w:type="default" r:id="rId2112"/>
          <w:headerReference w:type="first" r:id="rId2113"/>
          <w:footerReference w:type="first" r:id="rId2114"/>
          <w:pgSz w:w="12240" w:h="15840"/>
          <w:pgMar w:top="840" w:right="1000" w:bottom="840" w:left="1000" w:header="400" w:footer="400"/>
          <w:pgNumType w:fmt="decimal"/>
          <w:cols w:space="720"/>
          <w:titlePg w:val="0"/>
        </w:sectPr>
      </w:pPr>
    </w:p>
    <w:p>
      <w:pPr>
        <w:pStyle w:val="Normal147"/>
      </w:pPr>
    </w:p>
    <w:p>
      <w:pPr>
        <w:pStyle w:val="Normal147"/>
      </w:pPr>
      <w:r>
        <w:pict>
          <v:shape id="_x0000_i1518" type="#_x0000_t75" alt="LexisNexis®" style="width:147.75pt;height:30pt">
            <v:imagedata r:id="rId17" o:title=""/>
          </v:shape>
        </w:pict>
      </w:r>
      <w:r>
        <w:cr/>
      </w:r>
    </w:p>
    <w:p>
      <w:pPr>
        <w:pStyle w:val="Heading1145"/>
        <w:keepNext w:val="0"/>
        <w:spacing w:after="200" w:line="340" w:lineRule="atLeast"/>
        <w:ind w:left="0" w:right="0" w:firstLine="0"/>
        <w:jc w:val="center"/>
      </w:pPr>
      <w:hyperlink r:id="rId2115" w:history="1">
        <w:r>
          <w:rPr>
            <w:rFonts w:ascii="arial" w:eastAsia="arial" w:hAnsi="arial" w:cs="arial"/>
            <w:b/>
            <w:i/>
            <w:strike w:val="0"/>
            <w:color w:val="0077CC"/>
            <w:sz w:val="28"/>
            <w:u w:val="single"/>
            <w:vertAlign w:val="baseline"/>
          </w:rPr>
          <w:t>Joe Biden for 2020 president: What the democratic hopeful stands for</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2020 Monday 9:35 AM GMT</w:t>
      </w:r>
    </w:p>
    <w:p>
      <w:pPr>
        <w:pStyle w:val="Normal147"/>
        <w:keepNext w:val="0"/>
        <w:spacing w:after="0" w:line="240" w:lineRule="atLeast"/>
        <w:ind w:right="0"/>
        <w:jc w:val="both"/>
      </w:pPr>
      <w:bookmarkStart w:id="294" w:name="Bookmark_147"/>
      <w:bookmarkEnd w:id="294"/>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47"/>
        <w:keepNext w:val="0"/>
        <w:spacing w:before="120" w:after="0" w:line="220" w:lineRule="atLeast"/>
        <w:ind w:left="0" w:right="0" w:firstLine="0"/>
        <w:jc w:val="left"/>
      </w:pPr>
      <w:r>
        <w:br/>
      </w:r>
      <w:r>
        <w:pict>
          <v:shape id="_x0000_i1519" type="#_x0000_t75" style="width:195.75pt;height:36pt">
            <v:imagedata r:id="rId704"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3056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47"/>
        <w:keepNext/>
        <w:spacing w:before="240" w:after="0" w:line="340" w:lineRule="atLeast"/>
        <w:ind w:left="0" w:right="0" w:firstLine="0"/>
        <w:jc w:val="left"/>
      </w:pPr>
      <w:bookmarkStart w:id="295" w:name="Body_145"/>
      <w:bookmarkEnd w:id="295"/>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20" style="position:absolute;z-index:251968512"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with Mr Biden the presumptive Democratic presidential nominee, one question looms large - is 2020 the year Mr Biden finally gets over the line?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is a concern for where the country is heading under Donald Trump.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election polls tracker-who is winning?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current White House.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 he can win back the blue-collar voters who flocked to Mr Trump at the last election.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certainly what Mr Biden thinks, according to his recent memoir. He spelled out how his 2016 campaign would have been pitched around winning back the middle class - where Mr Trump did so well.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Trump vs Joe Biden policies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Biden win?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 that Mr Biden has enough centrist clout to win back Trump voters while possessing sufficient left-wing credentials from the Obama years to inspire the Democratic base.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indicate that Mr Biden is ahead in the race and has been since the start of the year, with his lead bouncing between five and 10 percentage points. On October 23, he was at 51 per cent of the vote, compared with Mr Trump's 43 per cent, according to leading US political site, Real Clear Politics.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is a chance that Mr Biden could win the popular vote, as Hillary Clinton did, and still fall short by losing the battleground states thanks to the electoral college system. So, to secure a victory, he must sway the swing voters in states like Florida, Pennsylvania, Wisconsin and North Carolina.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would mean for America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would Mr Biden be? Fundamentally Mr Biden's pitch today is a continuation of his five decades in Washington rather than deviation from it: a man of experience and decency.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would mean for the UK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overseas, but a change in administration across the pond could slow down talks.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It even has its own term, Bidenism, defined as a movement in "the art of committing public humiliation to themselves and other prominent public officials".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will US voters really go for the guy who has spent almost half a century at the heart of Washington's "swamp"? In the second debate, Mr Trump attacked Mr Biden for being the ultimate Washington insider. Mr Biden is vulnerable on this front. One of Mr Trump's key messages is how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would be 78 on inauguration date if he won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 What would the election result mean for the UK?The threat of the virusCoronavirus has upended the election in many ways, none more significant than Donald Trump being taken to hospital with the virus. After the first debate in September in which he and Mr Trump shared a stage, Mr Biden tested negative for the virus.At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 What happened in the final presidential debate?His vice-president pick Mr Biden has picked Kamala Harris as his running mate. The first ever black woman to be formally named on a major party's presidential ticket, Ms Harris is moderate, popular with the party's establishment, and has plenty of Washington experience. She is also a senator for California and was the state's attorney-general.Ms Harris is a skilled campaigner and her centrist policies and record as a prosecutor make her difficult to paint as a radical Democrat who is weak on crime, no matter how hard the Trump campaign try.As a biracial woman, Ms Harris also gives legitimacy to Mr Biden's assurance that he can enact the sweeping changes many Americans have called for in the wake of summer's racial inequality protests. Mr Biden has also enjoyed a campaign funding boost since he announced he was running with Ms Harris, thanks in no small part to her friends and supporters in wealthy California.But a key battleground for Mr Biden could be trying to win the votes of progressives and the young, who lean more to the left. Ms Harris's background as a prosecutor arguably makes this more difficult: many young Americans and voters on the party's left see her as a "cop" with a history of prosecuting African-Americans rather than an agent of change or racial justice. : Kamala Harris: who is Joe Biden's VP pick?Family backgroundAway from politics, Mr Biden's personal tragedies have unavoidably re-entered the spotlight as he runs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have been pushed to the front of the campaign agenda by Mr Trump's team.The Trump campaign claims that Mr Biden is implicated in inappropriate business activity while he was vice-president, which Mr Biden denies.The Trump campaign had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this month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Rusky, a friend as well as former political aide, suggests that Mr Biden would have carefully weighed up a potential 2020 presidential bid.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to Ben Riley-Smith discuss Joe Biden's chances of winning the US Election with pollster Larry Sabato, Hillary Clinton's former Political Director Amanda Renteria and Joe Biden's former Senior Adviser on The Telegraph's weekly political podcast, Chopper's Politics, on the audio player above.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US election WhatsApp group for exclusive updates and behind-the-scenes access to the 2020 campaign trail.                   </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2020</w:t>
      </w:r>
    </w:p>
    <w:p>
      <w:pPr>
        <w:pStyle w:val="Normal147"/>
      </w:pPr>
    </w:p>
    <w:p>
      <w:pPr>
        <w:pStyle w:val="Normal147"/>
        <w:ind w:left="200"/>
        <w:sectPr>
          <w:type w:val="continuous"/>
          <w:pgMar w:top="840" w:right="1000" w:bottom="840" w:left="1000" w:header="400" w:footer="400"/>
          <w:pgNumType w:fmt="decimal"/>
          <w:cols w:space="720"/>
        </w:sectPr>
      </w:pPr>
      <w:r>
        <w:br/>
      </w:r>
      <w:r>
        <w:pict>
          <v:line id="_x0000_s1521"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2116"/>
          <w:headerReference w:type="default" r:id="rId2117"/>
          <w:footerReference w:type="even" r:id="rId2118"/>
          <w:footerReference w:type="default" r:id="rId2119"/>
          <w:headerReference w:type="first" r:id="rId2120"/>
          <w:footerReference w:type="first" r:id="rId2121"/>
          <w:pgSz w:w="12240" w:h="15840"/>
          <w:pgMar w:top="840" w:right="1000" w:bottom="840" w:left="1000" w:header="400" w:footer="400"/>
          <w:pgNumType w:fmt="decimal"/>
          <w:cols w:space="720"/>
          <w:titlePg w:val="0"/>
        </w:sectPr>
      </w:pPr>
    </w:p>
    <w:p>
      <w:pPr>
        <w:pStyle w:val="Normal148"/>
      </w:pPr>
    </w:p>
    <w:p>
      <w:pPr>
        <w:pStyle w:val="Normal148"/>
      </w:pPr>
      <w:r>
        <w:pict>
          <v:shape id="_x0000_i1522" type="#_x0000_t75" alt="LexisNexis®" style="width:147.75pt;height:30pt">
            <v:imagedata r:id="rId17" o:title=""/>
          </v:shape>
        </w:pict>
      </w:r>
      <w:r>
        <w:cr/>
      </w:r>
    </w:p>
    <w:p>
      <w:pPr>
        <w:pStyle w:val="Heading1146"/>
        <w:keepNext w:val="0"/>
        <w:spacing w:after="200" w:line="340" w:lineRule="atLeast"/>
        <w:ind w:left="0" w:right="0" w:firstLine="0"/>
        <w:jc w:val="center"/>
      </w:pPr>
      <w:hyperlink r:id="rId2122" w:history="1">
        <w:r>
          <w:rPr>
            <w:rFonts w:ascii="arial" w:eastAsia="arial" w:hAnsi="arial" w:cs="arial"/>
            <w:b/>
            <w:i/>
            <w:strike w:val="0"/>
            <w:color w:val="0077CC"/>
            <w:sz w:val="28"/>
            <w:u w:val="single"/>
            <w:vertAlign w:val="baseline"/>
          </w:rPr>
          <w:t>Joe Biden 2020: What a Democratic Presidential race win means for America</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2020 Monday 6:38 AM GMT</w:t>
      </w:r>
    </w:p>
    <w:p>
      <w:pPr>
        <w:pStyle w:val="Normal148"/>
        <w:keepNext w:val="0"/>
        <w:spacing w:after="0" w:line="240" w:lineRule="atLeast"/>
        <w:ind w:right="0"/>
        <w:jc w:val="both"/>
      </w:pPr>
      <w:bookmarkStart w:id="296" w:name="Bookmark_148"/>
      <w:bookmarkEnd w:id="296"/>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48"/>
        <w:keepNext w:val="0"/>
        <w:spacing w:before="120" w:after="0" w:line="220" w:lineRule="atLeast"/>
        <w:ind w:left="0" w:right="0" w:firstLine="0"/>
        <w:jc w:val="left"/>
      </w:pPr>
      <w:r>
        <w:br/>
      </w:r>
      <w:r>
        <w:pict>
          <v:shape id="_x0000_i1523" type="#_x0000_t75" style="width:195.75pt;height:36pt">
            <v:imagedata r:id="rId704"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Version:3</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3040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White House now has a leader who's been trying to be President for 30 years</w:t>
      </w:r>
    </w:p>
    <w:p>
      <w:pPr>
        <w:pStyle w:val="Normal148"/>
        <w:keepNext/>
        <w:spacing w:before="240" w:after="0" w:line="340" w:lineRule="atLeast"/>
        <w:ind w:left="0" w:right="0" w:firstLine="0"/>
        <w:jc w:val="left"/>
      </w:pPr>
      <w:bookmarkStart w:id="297" w:name="Body_146"/>
      <w:bookmarkEnd w:id="297"/>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24" style="position:absolute;z-index:251970560"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has won the US presidency.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has said he is "honoured" America has "chosen me to lead our great country", adding: "The work ahead of us will be hard, but I promise you this: I will be a President for all Americans-whether you voted for me or not."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was a concern for where the country was heading under Donald Trump.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2020 US election results in full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Trump White House.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proved he could win back the blue-collar voters who flocked to Mr Trump at the last election.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certainly what Mr Biden thought, according to his recent memoir. He spelled out how his 2016 campaign would have been pitched around winning back the middle class - where Mr Trump did so well.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anyone believe Biden could win?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argued that Mr Biden had enough centrist clout to win back Trump voters while possessing sufficient left-wing credentials from the Obama years to inspire the Democratic base.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polls indicated that Mr Biden was ahead in the race and had been since the start of the year, with his lead bouncing between five and 10 percentage points. On October 23, he was at 51 per cent of the vote, compared with Mr Trump's 43 per cent, according to leading US political site Real Clear Politics.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was a chance that Mr Biden could win the popular vote, as Hillary Clinton did, and still fall short by losing the battleground states thanks to the electoral college system. So, to secure a victory, he needed to sway the swing voters in states like Florida, Pennsylvania, Wisconsin and North Carolina. He lost Florida, but claimed Wisconsin and Pennsylvania. North Carolina have not been called yet.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means for America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will Mr Biden be? Fundamentally his pitch is a continuation of his five decades in Washington rather than deviation from it: a man of experience and decency.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could mean for the UK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but a change in administration across the pond could slow down talks.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even has its own term, Bidenism, defined as a movement in "the art of committing public humiliation to themselves and other prominent public officials".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would US voters really go for the guy who spent almost half a century at the heart of Washington's "swamp"? In the second debate, Mr Trump attacked Mr Biden for being the ultimate Washington insider. Mr Biden was vulnerable on this front. One of Mr Trump's key claims is that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will be 78 on inauguration day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gun.The threat of the virusCoronavirus upended the election in many ways, none more significant than Donald Trump being taken to hospital with the virus. But Mr Biden has promised to enact an action plan on day on in the White House. He has unveiled his coronavirus task force, which includes a British-born former US Surgeon General, as he told Americans: "Let's wear a mask. Let's get to work." Mr Biden said getting the pandemic under control was a priority for his administration, pointing out projections showed the US could still lose 200,000 people before the vaccine was widely available, and there was a "dark winter" ahead.At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 What happened in the final presidential debate?His vice-president choiceMr Biden picked Kamala Harris as his running mate.The first ever black woman to be formally named on a major party's presidential ticket, Ms Harris is moderate, popular with the party's establishment, and has plenty of Washington experience.She is also a senator for California and was the state's attorney-general.Ms Harris is a skilled campaigner and her centrist policies and record as a prosecutor make her difficult to paint as a radical Democrat who is weak on crime, no matter how hard the Trump campaign tried.As a biracial woman, Ms Harris also gave legitimacy to Mr Biden's assurance that he could enact the sweeping changes many Americans had called for in the wake of summer's racial inequality protests. Mr Biden also enjoyed a campaign funding boost since he announced he was running with Ms Harris, thanks in no small part to her friends and supporters in wealthy California.But a key battleground for Mr Biden was trying to win the votes of progressives and the young, who lean more to the left. Ms Harris's background as a prosecutor arguably made this more difficult: many young Americans and voters on the party's left saw her as a "cop" with a history of prosecuting African-Americans rather than an agent of change or racial justice. : Kamala Harris: who is Joe Biden's VP pick?Family backgroundAway from politics, Mr Biden's personal tragedies unavoidably re-entered the spotlight as he ran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were pushed to the front of the campaign agenda by Mr Trump's team.The Trump campaign claimed that Mr Biden was implicated in inappropriate business activity while he was vice-president, which Mr Biden denied.The Trump campaign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recently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Rusky, a friend as well as former political aide, suggested that Mr Biden would have carefully weighed up a potential 2020 presidential bid.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2020</w:t>
      </w:r>
    </w:p>
    <w:p>
      <w:pPr>
        <w:pStyle w:val="Normal148"/>
      </w:pPr>
    </w:p>
    <w:p>
      <w:pPr>
        <w:pStyle w:val="Normal148"/>
        <w:ind w:left="200"/>
        <w:sectPr>
          <w:type w:val="continuous"/>
          <w:pgMar w:top="840" w:right="1000" w:bottom="840" w:left="1000" w:header="400" w:footer="400"/>
          <w:pgNumType w:fmt="decimal"/>
          <w:cols w:space="720"/>
        </w:sectPr>
      </w:pPr>
      <w:r>
        <w:br/>
      </w:r>
      <w:r>
        <w:pict>
          <v:line id="_x0000_s1525"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2123"/>
          <w:headerReference w:type="default" r:id="rId2124"/>
          <w:footerReference w:type="even" r:id="rId2125"/>
          <w:footerReference w:type="default" r:id="rId2126"/>
          <w:headerReference w:type="first" r:id="rId2127"/>
          <w:footerReference w:type="first" r:id="rId2128"/>
          <w:pgSz w:w="12240" w:h="15840"/>
          <w:pgMar w:top="840" w:right="1000" w:bottom="840" w:left="1000" w:header="400" w:footer="400"/>
          <w:pgNumType w:fmt="decimal"/>
          <w:cols w:space="720"/>
          <w:titlePg w:val="0"/>
        </w:sectPr>
      </w:pPr>
    </w:p>
    <w:p>
      <w:pPr>
        <w:pStyle w:val="Normal149"/>
      </w:pPr>
    </w:p>
    <w:p>
      <w:pPr>
        <w:pStyle w:val="Normal149"/>
      </w:pPr>
      <w:r>
        <w:pict>
          <v:shape id="_x0000_i1526" type="#_x0000_t75" alt="LexisNexis®" style="width:147.75pt;height:30pt">
            <v:imagedata r:id="rId17" o:title=""/>
          </v:shape>
        </w:pict>
      </w:r>
      <w:r>
        <w:cr/>
      </w:r>
    </w:p>
    <w:p>
      <w:pPr>
        <w:pStyle w:val="Heading1147"/>
        <w:keepNext w:val="0"/>
        <w:spacing w:after="200" w:line="340" w:lineRule="atLeast"/>
        <w:ind w:left="0" w:right="0" w:firstLine="0"/>
        <w:jc w:val="center"/>
      </w:pPr>
      <w:hyperlink r:id="rId2129" w:history="1">
        <w:r>
          <w:rPr>
            <w:rFonts w:ascii="arial" w:eastAsia="arial" w:hAnsi="arial" w:cs="arial"/>
            <w:b/>
            <w:i/>
            <w:strike w:val="0"/>
            <w:color w:val="0077CC"/>
            <w:sz w:val="28"/>
            <w:u w:val="single"/>
            <w:vertAlign w:val="baseline"/>
          </w:rPr>
          <w:t>Joe Biden 2020: Could Obama's right-hand man become America's next President?</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2020 Monday 7:49 AM GMT</w:t>
      </w:r>
    </w:p>
    <w:p>
      <w:pPr>
        <w:pStyle w:val="Normal149"/>
        <w:keepNext w:val="0"/>
        <w:spacing w:after="0" w:line="240" w:lineRule="atLeast"/>
        <w:ind w:right="0"/>
        <w:jc w:val="both"/>
      </w:pPr>
      <w:bookmarkStart w:id="298" w:name="Bookmark_149"/>
      <w:bookmarkEnd w:id="298"/>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49"/>
        <w:keepNext w:val="0"/>
        <w:spacing w:before="120" w:after="0" w:line="220" w:lineRule="atLeast"/>
        <w:ind w:left="0" w:right="0" w:firstLine="0"/>
        <w:jc w:val="left"/>
      </w:pPr>
      <w:r>
        <w:br/>
      </w:r>
      <w:r>
        <w:pict>
          <v:shape id="_x0000_i1527" type="#_x0000_t75" style="width:195.75pt;height:36pt">
            <v:imagedata r:id="rId704"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3056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49"/>
        <w:keepNext/>
        <w:spacing w:before="240" w:after="0" w:line="340" w:lineRule="atLeast"/>
        <w:ind w:left="0" w:right="0" w:firstLine="0"/>
        <w:jc w:val="left"/>
      </w:pPr>
      <w:bookmarkStart w:id="299" w:name="Body_147"/>
      <w:bookmarkEnd w:id="299"/>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28" style="position:absolute;z-index:251972608"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with Mr Biden the presumptive Democratic presidential nominee, one question looms large - is 2020 the year Mr Biden finally gets over the line?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is a concern for where the country is heading under Donald Trump.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election polls tracker-who is winning?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current White House.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 he can win back the blue-collar voters who flocked to Mr Trump at the last election.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certainly what Mr Biden thinks, according to his recent memoir. He spelled out how his 2016 campaign would have been pitched around winning back the middle class - where Mr Trump did so well.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Trump vs Joe Biden policies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Biden win?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 that Mr Biden has enough centrist clout to win back Trump voters while possessing sufficient left-wing credentials from the Obama years to inspire the Democratic base.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indicate that Mr Biden is ahead in the race and has been since the start of the year, with his lead bouncing between five and 10 percentage points. On October 23, he was at 51 per cent of the vote, compared with Mr Trump's 43 per cent, according to leading US political site, Real Clear Politics.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is a chance that Mr Biden could win the popular vote, as Hillary Clinton did, and still fall short by losing the battleground states thanks to the electoral college system. So, to secure a victory, he must sway the swing voters in states like Florida, Pennsylvania, Wisconsin and North Carolina.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would mean for America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would Mr Biden be? Fundamentally Mr Biden's pitch today is a continuation of his five decades in Washington rather than deviation from it: a man of experience and decency.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would mean for the UK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overseas, but a change in administration across the pond could slow down talks.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It even has its own term, Bidenism, defined as a movement in "the art of committing public humiliation to themselves and other prominent public officials".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will US voters really go for the guy who has spent almost half a century at the heart of Washington's "swamp"? In the second debate, Mr Trump attacked Mr Biden for being the ultimate Washington insider. Mr Biden is vulnerable on this front. One of Mr Trump's key messages is how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would be 78 on inauguration date if he won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 What would the election result mean for the UK?The threat of the virusCoronavirus has upended the election in many ways, none more significant than Donald Trump being taken to hospital with the virus. After the first debate in September in which he and Mr Trump shared a stage, Mr Biden tested negative for the virus.At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 What happened in the final presidential debate?His vice-president pick Mr Biden has picked Kamala Harris as his running mate. The first ever black woman to be formally named on a major party's presidential ticket, Ms Harris is moderate, popular with the party's establishment, and has plenty of Washington experience. She is also a senator for California and was the state's attorney-general.Ms Harris is a skilled campaigner and her centrist policies and record as a prosecutor make her difficult to paint as a radical Democrat who is weak on crime, no matter how hard the Trump campaign try.As a biracial woman, Ms Harris also gives legitimacy to Mr Biden's assurance that he can enact the sweeping changes many Americans have called for in the wake of summer's racial inequality protests. Mr Biden has also enjoyed a campaign funding boost since he announced he was running with Ms Harris, thanks in no small part to her friends and supporters in wealthy California.But a key battleground for Mr Biden could be trying to win the votes of progressives and the young, who lean more to the left. Ms Harris's background as a prosecutor arguably makes this more difficult: many young Americans and voters on the party's left see her as a "cop" with a history of prosecuting African-Americans rather than an agent of change or racial justice. : Kamala Harris: who is Joe Biden's VP pick?Family backgroundAway from politics, Mr Biden's personal tragedies have unavoidably re-entered the spotlight as he runs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have been pushed to the front of the campaign agenda by Mr Trump's team.The Trump campaign claims that Mr Biden is implicated in inappropriate business activity while he was vice-president, which Mr Biden denies.The Trump campaign had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this month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Rusky, a friend as well as former political aide, suggests that Mr Biden would have carefully weighed up a potential 2020 presidential bid.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to Ben Riley-Smith discuss Joe Biden's chances of winning the US Election with pollster Larry Sabato, Hillary Clinton's former Political Director Amanda Renteria and Joe Biden's former Senior Adviser on The Telegraph's weekly political podcast, Chopper's Politics, on the audio player above.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US election WhatsApp group for exclusive updates and behind-the-scenes access to the 2020 campaign trail.                   </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2020</w:t>
      </w:r>
    </w:p>
    <w:p>
      <w:pPr>
        <w:pStyle w:val="Normal149"/>
      </w:pPr>
    </w:p>
    <w:p>
      <w:pPr>
        <w:pStyle w:val="Normal149"/>
        <w:ind w:left="200"/>
        <w:sectPr>
          <w:type w:val="continuous"/>
          <w:pgMar w:top="840" w:right="1000" w:bottom="840" w:left="1000" w:header="400" w:footer="400"/>
          <w:pgNumType w:fmt="decimal"/>
          <w:cols w:space="720"/>
        </w:sectPr>
      </w:pPr>
      <w:r>
        <w:br/>
      </w:r>
      <w:r>
        <w:pict>
          <v:line id="_x0000_s1529"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2130"/>
          <w:headerReference w:type="default" r:id="rId2131"/>
          <w:footerReference w:type="even" r:id="rId2132"/>
          <w:footerReference w:type="default" r:id="rId2133"/>
          <w:headerReference w:type="first" r:id="rId2134"/>
          <w:footerReference w:type="first" r:id="rId2135"/>
          <w:pgSz w:w="12240" w:h="15840"/>
          <w:pgMar w:top="840" w:right="1000" w:bottom="840" w:left="1000" w:header="400" w:footer="400"/>
          <w:pgNumType w:fmt="decimal"/>
          <w:cols w:space="720"/>
          <w:titlePg w:val="0"/>
        </w:sectPr>
      </w:pPr>
    </w:p>
    <w:p>
      <w:pPr>
        <w:pStyle w:val="Normal150"/>
      </w:pPr>
    </w:p>
    <w:p>
      <w:pPr>
        <w:pStyle w:val="Normal150"/>
      </w:pPr>
      <w:r>
        <w:pict>
          <v:shape id="_x0000_i1530" type="#_x0000_t75" alt="LexisNexis®" style="width:147.75pt;height:30pt">
            <v:imagedata r:id="rId17" o:title=""/>
          </v:shape>
        </w:pict>
      </w:r>
      <w:r>
        <w:cr/>
      </w:r>
    </w:p>
    <w:p>
      <w:pPr>
        <w:pStyle w:val="Heading1148"/>
        <w:keepNext w:val="0"/>
        <w:spacing w:after="200" w:line="340" w:lineRule="atLeast"/>
        <w:ind w:left="0" w:right="0" w:firstLine="0"/>
        <w:jc w:val="center"/>
      </w:pPr>
      <w:hyperlink r:id="rId2136" w:history="1">
        <w:r>
          <w:rPr>
            <w:rFonts w:ascii="arial" w:eastAsia="arial" w:hAnsi="arial" w:cs="arial"/>
            <w:b/>
            <w:i/>
            <w:strike w:val="0"/>
            <w:color w:val="0077CC"/>
            <w:sz w:val="28"/>
            <w:u w:val="single"/>
            <w:vertAlign w:val="baseline"/>
          </w:rPr>
          <w:t>Joe Biden 2020: What the democratic hopeful stands for in his bid to become America's next president</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2020 Friday 6:41 AM GMT</w:t>
      </w:r>
    </w:p>
    <w:p>
      <w:pPr>
        <w:pStyle w:val="Normal150"/>
        <w:keepNext w:val="0"/>
        <w:spacing w:after="0" w:line="240" w:lineRule="atLeast"/>
        <w:ind w:right="0"/>
        <w:jc w:val="both"/>
      </w:pPr>
      <w:bookmarkStart w:id="300" w:name="Bookmark_150"/>
      <w:bookmarkEnd w:id="300"/>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50"/>
        <w:keepNext w:val="0"/>
        <w:spacing w:before="120" w:after="0" w:line="220" w:lineRule="atLeast"/>
        <w:ind w:left="0" w:right="0" w:firstLine="0"/>
        <w:jc w:val="left"/>
      </w:pPr>
      <w:r>
        <w:br/>
      </w:r>
      <w:r>
        <w:pict>
          <v:shape id="_x0000_i1531" type="#_x0000_t75" style="width:195.75pt;height:36pt">
            <v:imagedata r:id="rId704"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3056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50"/>
        <w:keepNext/>
        <w:spacing w:before="240" w:after="0" w:line="340" w:lineRule="atLeast"/>
        <w:ind w:left="0" w:right="0" w:firstLine="0"/>
        <w:jc w:val="left"/>
      </w:pPr>
      <w:bookmarkStart w:id="301" w:name="Body_148"/>
      <w:bookmarkEnd w:id="301"/>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32" style="position:absolute;z-index:251974656"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with Mr Biden the presumptive Democratic presidential nominee, one question looms large - is 2020 the year Mr Biden finally gets over the line?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is a concern for where the country is heading under Donald Trump.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election polls tracker-who is winning?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current White House.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 he can win back the blue-collar voters who flocked to Mr Trump at the last election.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certainly what Mr Biden thinks, according to his recent memoir. He spelled out how his 2016 campaign would have been pitched around winning back the middle class - where Mr Trump did so well.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Trump vs Joe Biden policies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Biden win?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 that Mr Biden has enough centrist clout to win back Trump voters while possessing sufficient left-wing credentials from the Obama years to inspire the Democratic base.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indicate that Mr Biden is ahead in the race and has been since the start of the year, with his lead bouncing between five and 10 percentage points. On October 23, he was at 51 per cent of the vote, compared with Mr Trump's 43 per cent, according to leading US political site, Real Clear Politics.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is a chance that Mr Biden could win the popular vote, as Hillary Clinton did, and still fall short by losing the battleground states thanks to the electoral college system. So, to secure a victory, he must sway the swing voters in states like Florida, Pennsylvania, Wisconsin and North Carolina.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would mean for America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would Mr Biden be? Fundamentally Mr Biden's pitch today is a continuation of his five decades in Washington rather than deviation from it: a man of experience and decency.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would mean for the UK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overseas, but a change in administration across the pond could slow down talks.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It even has its own term, Bidenism, defined as a movement in "the art of committing public humiliation to themselves and other prominent public officials".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will US voters really go for the guy who has spent almost half a century at the heart of Washington's "swamp"? In the second debate, Mr Trump attacked Mr Biden for being the ultimate Washington insider. Mr Biden is vulnerable on this front. One of Mr Trump's key messages is how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would be 78 on inauguration date if he won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 What would the election result mean for the UK?The threat of the virusCoronavirus has upended the election in many ways, none more significant than Donald Trump being taken to hospital with the virus. After the first debate in September in which he and Mr Trump shared a stage, Mr Biden tested negative for the virus.At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 What happened in the final presidential debate?His vice-president pick Mr Biden has picked Kamala Harris as his running mate. The first ever black woman to be formally named on a major party's presidential ticket, Ms Harris is moderate, popular with the party's establishment, and has plenty of Washington experience. She is also a senator for California and was the state's attorney-general.Ms Harris is a skilled campaigner and her centrist policies and record as a prosecutor make her difficult to paint as a radical Democrat who is weak on crime, no matter how hard the Trump campaign try.As a biracial woman, Ms Harris also gives legitimacy to Mr Biden's assurance that he can enact the sweeping changes many Americans have called for in the wake of summer's racial inequality protests. Mr Biden has also enjoyed a campaign funding boost since he announced he was running with Ms Harris, thanks in no small part to her friends and supporters in wealthy California.But a key battleground for Mr Biden could be trying to win the votes of progressives and the young, who lean more to the left. Ms Harris's background as a prosecutor arguably makes this more difficult: many young Americans and voters on the party's left see her as a "cop" with a history of prosecuting African-Americans rather than an agent of change or racial justice. : Kamala Harris: who is Joe Biden's VP pick?Family backgroundAway from politics, Mr Biden's personal tragedies have unavoidably re-entered the spotlight as he runs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have been pushed to the front of the campaign agenda by Mr Trump's team.The Trump campaign claims that Mr Biden is implicated in inappropriate business activity while he was vice-president, which Mr Biden denies.The Trump campaign had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this month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Rusky, a friend as well as former political aide, suggests that Mr Biden would have carefully weighed up a potential 2020 presidential bid.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to Ben Riley-Smith discuss Joe Biden's chances of winning the US Election with pollster Larry Sabato, Hillary Clinton's former Political Director Amanda Renteria and Joe Biden's former Senior Adviser on The Telegraph's weekly political podcast, Chopper's Politics, on the audio player above.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US election WhatsApp group for exclusive updates and behind-the-scenes access to the 2020 campaign trail.                   </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2020</w:t>
      </w:r>
    </w:p>
    <w:p>
      <w:pPr>
        <w:pStyle w:val="Normal150"/>
      </w:pPr>
    </w:p>
    <w:p>
      <w:pPr>
        <w:pStyle w:val="Normal150"/>
        <w:ind w:left="200"/>
        <w:sectPr>
          <w:type w:val="continuous"/>
          <w:pgMar w:top="840" w:right="1000" w:bottom="840" w:left="1000" w:header="400" w:footer="400"/>
          <w:pgNumType w:fmt="decimal"/>
          <w:cols w:space="720"/>
        </w:sectPr>
      </w:pPr>
      <w:r>
        <w:br/>
      </w:r>
      <w:r>
        <w:pict>
          <v:line id="_x0000_s1533"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2137"/>
          <w:headerReference w:type="default" r:id="rId2138"/>
          <w:footerReference w:type="even" r:id="rId2139"/>
          <w:footerReference w:type="default" r:id="rId2140"/>
          <w:headerReference w:type="first" r:id="rId2141"/>
          <w:footerReference w:type="first" r:id="rId2142"/>
          <w:pgSz w:w="12240" w:h="15840"/>
          <w:pgMar w:top="840" w:right="1000" w:bottom="840" w:left="1000" w:header="400" w:footer="400"/>
          <w:pgNumType w:fmt="decimal"/>
          <w:cols w:space="720"/>
          <w:titlePg w:val="0"/>
        </w:sectPr>
      </w:pPr>
    </w:p>
    <w:p>
      <w:pPr>
        <w:pStyle w:val="Normal151"/>
      </w:pPr>
    </w:p>
    <w:p>
      <w:pPr>
        <w:pStyle w:val="Normal151"/>
      </w:pPr>
      <w:r>
        <w:pict>
          <v:shape id="_x0000_i1534" type="#_x0000_t75" alt="LexisNexis®" style="width:147.75pt;height:30pt">
            <v:imagedata r:id="rId17" o:title=""/>
          </v:shape>
        </w:pict>
      </w:r>
      <w:r>
        <w:cr/>
      </w:r>
    </w:p>
    <w:p>
      <w:pPr>
        <w:pStyle w:val="Heading1149"/>
        <w:keepNext w:val="0"/>
        <w:spacing w:after="200" w:line="340" w:lineRule="atLeast"/>
        <w:ind w:left="0" w:right="0" w:firstLine="0"/>
        <w:jc w:val="center"/>
      </w:pPr>
      <w:hyperlink r:id="rId2143" w:history="1">
        <w:r>
          <w:rPr>
            <w:rFonts w:ascii="arial" w:eastAsia="arial" w:hAnsi="arial" w:cs="arial"/>
            <w:b/>
            <w:i/>
            <w:strike w:val="0"/>
            <w:color w:val="0077CC"/>
            <w:sz w:val="28"/>
            <w:u w:val="single"/>
            <w:vertAlign w:val="baseline"/>
          </w:rPr>
          <w:t>Joe Biden 2020: What a Democratic Presidential win would mean for America</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2020 Thursday 8:19 AM GMT</w:t>
      </w:r>
    </w:p>
    <w:p>
      <w:pPr>
        <w:pStyle w:val="Normal151"/>
        <w:keepNext w:val="0"/>
        <w:spacing w:after="0" w:line="240" w:lineRule="atLeast"/>
        <w:ind w:right="0"/>
        <w:jc w:val="both"/>
      </w:pPr>
      <w:bookmarkStart w:id="302" w:name="Bookmark_151"/>
      <w:bookmarkEnd w:id="302"/>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51"/>
        <w:keepNext w:val="0"/>
        <w:spacing w:before="120" w:after="0" w:line="220" w:lineRule="atLeast"/>
        <w:ind w:left="0" w:right="0" w:firstLine="0"/>
        <w:jc w:val="left"/>
      </w:pPr>
      <w:r>
        <w:br/>
      </w:r>
      <w:r>
        <w:pict>
          <v:shape id="_x0000_i1535" type="#_x0000_t75" style="width:195.75pt;height:36pt">
            <v:imagedata r:id="rId704" o:title=""/>
          </v:shape>
        </w:pic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Version:8</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2978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White House is within touching distance for a candidate who's been trying to be President for 30 years</w:t>
      </w:r>
    </w:p>
    <w:p>
      <w:pPr>
        <w:pStyle w:val="Normal151"/>
        <w:keepNext/>
        <w:spacing w:before="240" w:after="0" w:line="340" w:lineRule="atLeast"/>
        <w:ind w:left="0" w:right="0" w:firstLine="0"/>
        <w:jc w:val="left"/>
      </w:pPr>
      <w:bookmarkStart w:id="303" w:name="Body_149"/>
      <w:bookmarkEnd w:id="303"/>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36" style="position:absolute;z-index:251976704"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with just one more state needed for victory, one question looms large - is 2020 the year he finally gets over the line?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was a concern for where the country was heading under Donald Trump.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51"/>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When will we know the winner of the election?</w:t>
      </w:r>
    </w:p>
    <w:p>
      <w:pPr>
        <w:pStyle w:val="Normal151"/>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Follow the 2020 US election results live here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Trump White House.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proved he could win back the blue-collar voters who flocked to Mr Trump at the last election.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certainly what Mr Biden thought, according to his recent memoir. He spelled out how his 2016 campaign would have been pitched around winning back the middle class - where Mr Trump did so well.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anyone believe Biden could win?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argued that Mr Biden has enough centrist clout to win back Trump voters while possessing sufficient left-wing credentials from the Obama years to inspire the Democratic base.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polls indicated that Mr Biden was ahead in the race and had been since the start of the year, with his lead bouncing between five and 10 percentage points. On October 23, he was at 51 per cent of the vote, compared with Mr Trump's 43 per cent, according to leading US political site Real Clear Politics.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was a chance that Mr Biden could win the popular vote, as Hillary Clinton did, and still fall short by losing the battleground states thanks to the electoral college system. So, to secure a victory, he needed to sway the swing voters in states like Florida, Pennsylvania, Wisconsin and North Carolina. He lost Florida, but claimed Wisconsin. Pennsylvania and North Carolina have not been called yet.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means for America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will Mr Biden be? Fundamentally his pitch is a continuation of his five decades in Washington rather than deviation from it: a man of experience and decency.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Joe Biden or Donald Trump can secure victory-and what happens if neither gets 270 votes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could mean for the UK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but a change in administration across the pond could slow down talks.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even has its own term, Bidenism, defined as a movement in "the art of committing public humiliation to themselves and other prominent public officials".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would US voters really go for the guy who spent almost half a century at the heart of Washington's "swamp"? In the second debate, Mr Trump attacked Mr Biden for being the ultimate Washington insider. Mr Biden was vulnerable on this front. One of Mr Trump's key claims is that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will be 78 on inauguration day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gun.The threat of the virusCoronavirus upended the election in many ways, none more significant than Donald Trump being taken to hospital with the virus. After the first debate in September in which he and Mr Trump shared a stage, Mr Biden tested negative for the virus.At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 What happened in the final presidential debate?His vice-president choiceMr Biden picked Kamala Harris as his running mate.The first ever black woman to be formally named on a major party's presidential ticket, Ms Harris is moderate, popular with the party's establishment, and has plenty of Washington experience.She is also a senator for California and was the state's attorney-general.Ms Harris is a skilled campaigner and her centrist policies and record as a prosecutor make her difficult to paint as a radical Democrat who is weak on crime, no matter how hard the Trump campaign tried.As a biracial woman, Ms Harris also gave legitimacy to Mr Biden's assurance that he could enact the sweeping changes many Americans had called for in the wake of summer's racial inequality protests. Mr Biden also enjoyed a campaign funding boost since he announced he was running with Ms Harris, thanks in no small part to her friends and supporters in wealthy California.But a key battleground for Mr Biden was trying to win the votes of progressives and the young, who lean more to the left. Ms Harris's background as a prosecutor arguably made this more difficult: many young Americans and voters on the party's left saw her as a "cop" with a history of prosecuting African-Americans rather than an agent of change or racial justice. : Kamala Harris: who is Joe Biden's VP pick?Family backgroundAway from politics, Mr Biden's personal tragedies unavoidably re-entered the spotlight as he ran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were pushed to the front of the campaign agenda by Mr Trump's team.The Trump campaign claimed that Mr Biden was implicated in inappropriate business activity while he was vice-president, which Mr Biden denied.The Trump campaign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recently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Rusky, a friend as well as former political aide, suggested that Mr Biden would have carefully weighed up a potential 2020 presidential bid.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2020</w:t>
      </w:r>
    </w:p>
    <w:p>
      <w:pPr>
        <w:pStyle w:val="Normal151"/>
      </w:pPr>
    </w:p>
    <w:p>
      <w:pPr>
        <w:pStyle w:val="Normal151"/>
        <w:ind w:left="200"/>
        <w:sectPr>
          <w:type w:val="continuous"/>
          <w:pgMar w:top="840" w:right="1000" w:bottom="840" w:left="1000" w:header="400" w:footer="400"/>
          <w:pgNumType w:fmt="decimal"/>
          <w:cols w:space="720"/>
        </w:sectPr>
      </w:pPr>
      <w:r>
        <w:br/>
      </w:r>
      <w:r>
        <w:pict>
          <v:line id="_x0000_s1537"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2144"/>
          <w:headerReference w:type="default" r:id="rId2145"/>
          <w:footerReference w:type="even" r:id="rId2146"/>
          <w:footerReference w:type="default" r:id="rId2147"/>
          <w:headerReference w:type="first" r:id="rId2148"/>
          <w:footerReference w:type="first" r:id="rId2149"/>
          <w:pgSz w:w="12240" w:h="15840"/>
          <w:pgMar w:top="840" w:right="1000" w:bottom="840" w:left="1000" w:header="400" w:footer="400"/>
          <w:pgNumType w:fmt="decimal"/>
          <w:cols w:space="720"/>
          <w:titlePg w:val="0"/>
        </w:sectPr>
      </w:pPr>
    </w:p>
    <w:p>
      <w:pPr>
        <w:pStyle w:val="Normal152"/>
      </w:pPr>
    </w:p>
    <w:p>
      <w:pPr>
        <w:pStyle w:val="Normal152"/>
      </w:pPr>
      <w:r>
        <w:pict>
          <v:shape id="_x0000_i1538" type="#_x0000_t75" alt="LexisNexis®" style="width:147.75pt;height:30pt">
            <v:imagedata r:id="rId17" o:title=""/>
          </v:shape>
        </w:pict>
      </w:r>
      <w:r>
        <w:cr/>
      </w:r>
    </w:p>
    <w:p>
      <w:pPr>
        <w:pStyle w:val="Heading1150"/>
        <w:keepNext w:val="0"/>
        <w:spacing w:after="200" w:line="340" w:lineRule="atLeast"/>
        <w:ind w:left="0" w:right="0" w:firstLine="0"/>
        <w:jc w:val="center"/>
      </w:pPr>
      <w:hyperlink r:id="rId2150" w:history="1">
        <w:r>
          <w:rPr>
            <w:rFonts w:ascii="arial" w:eastAsia="arial" w:hAnsi="arial" w:cs="arial"/>
            <w:b/>
            <w:i/>
            <w:strike w:val="0"/>
            <w:color w:val="0077CC"/>
            <w:sz w:val="28"/>
            <w:u w:val="single"/>
            <w:vertAlign w:val="baseline"/>
          </w:rPr>
          <w:t>Joe Biden 2020: What a Democratic Presidential race win means for America</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2020 Tuesday 6:02 AM GMT</w:t>
      </w:r>
    </w:p>
    <w:p>
      <w:pPr>
        <w:pStyle w:val="Normal152"/>
        <w:keepNext w:val="0"/>
        <w:spacing w:after="0" w:line="240" w:lineRule="atLeast"/>
        <w:ind w:right="0"/>
        <w:jc w:val="both"/>
      </w:pPr>
      <w:bookmarkStart w:id="304" w:name="Bookmark_152"/>
      <w:bookmarkEnd w:id="304"/>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52"/>
        <w:keepNext w:val="0"/>
        <w:spacing w:before="120" w:after="0" w:line="220" w:lineRule="atLeast"/>
        <w:ind w:left="0" w:right="0" w:firstLine="0"/>
        <w:jc w:val="left"/>
      </w:pPr>
      <w:r>
        <w:br/>
      </w:r>
      <w:r>
        <w:pict>
          <v:shape id="_x0000_i1539" type="#_x0000_t75" style="width:195.75pt;height:36pt">
            <v:imagedata r:id="rId704" o:title=""/>
          </v:shape>
        </w:pic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3078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White House now has a leader who's been trying to be President for 30 years</w:t>
      </w:r>
    </w:p>
    <w:p>
      <w:pPr>
        <w:pStyle w:val="Normal152"/>
        <w:keepNext/>
        <w:spacing w:before="240" w:after="0" w:line="340" w:lineRule="atLeast"/>
        <w:ind w:left="0" w:right="0" w:firstLine="0"/>
        <w:jc w:val="left"/>
      </w:pPr>
      <w:bookmarkStart w:id="305" w:name="Body_150"/>
      <w:bookmarkEnd w:id="305"/>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40" style="position:absolute;z-index:251978752"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has won the US presidency.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has said he is "honoured" America has "chosen me to lead our great country", adding: "The work ahead of us will be hard, but I promise you this: I will be a President for all Americans-whether you voted for me or not."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was a concern for where the country was heading under Donald Trump.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2020 US election results in full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Trump White House.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proved he could win back the blue-collar voters who flocked to Mr Trump at the last election.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certainly what Mr Biden thought, according to his recent memoir. He spelled out how his 2016 campaign would have been pitched around winning back the middle class - where Mr Trump did so well.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anyone believe Biden could win?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argued that Mr Biden had enough centrist clout to win back Trump voters while possessing sufficient left-wing credentials from the Obama years to inspire the Democratic base.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polls indicated that Mr Biden was ahead in the race and had been since the start of the year, with his lead bouncing between five and 10 percentage points. On October 23, he was at 51 per cent of the vote, compared with Mr Trump's 43 per cent, according to leading US political site Real Clear Politics.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was a chance that Mr Biden could win the popular vote, as Hillary Clinton did, and still fall short by losing the battleground states thanks to the electoral college system. So, to secure a victory, he needed to sway the swing voters in states like Florida, Pennsylvania, Wisconsin and North Carolina. He lost Florida, but claimed Wisconsin and Pennsylvania. North Carolina have not been called yet.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means for America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will Mr Biden be? Fundamentally his pitch is a continuation of his five decades in Washington rather than deviation from it: a man of experience and decency.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could mean for the UK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but a change in administration across the pond could slow down talks.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even has its own term, Bidenism, defined as a movement in "the art of committing public humiliation to themselves and other prominent public officials".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would US voters really go for the guy who spent almost half a century at the heart of Washington's "swamp"? In the second debate, Mr Trump attacked Mr Biden for being the ultimate Washington insider. Mr Biden was vulnerable on this front. One of Mr Trump's key claims is that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will be 78 on inauguration day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gun.The threat of the virusCoronavirus upended the election in many ways, none more significant than Donald Trump being taken to hospital with the virus. But Mr Biden has promised to enact an action plan on day on in the White House. He has unveiled his coronavirus task force, which includes a British-born former US Surgeon General, as he told Americans: "Let's wear a mask. Let's get to work." Mr Biden said getting the pandemic under control was a priority for his administration, pointing out projections showed the US could still lose 200,000 people before the vaccine was widely available, and there was a "dark winter" ahead.At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questioners.In the key swing states, those who report 'never' or 'rarely' wearing a face mask were more likely to vote for Trump, with positive correlations visible between the share of such respondents and the size of red margins in counties. : What happened in the final presidential debate?His vice-president choiceMr Biden picked Kamala Harris as his running mate.The first ever black woman to be formally named on a major party's presidential ticket, Ms Harris is moderate, popular with the party's establishment, and has plenty of Washington experience.She is also a senator for California and was the state's attorney-general.Ms Harris is a skilled campaigner and her centrist policies and record as a prosecutor make her difficult to paint as a radical Democrat who is weak on crime, no matter how hard the Trump campaign tried.As a biracial woman, Ms Harris also gave legitimacy to Mr Biden's assurance that he could enact the sweeping changes many Americans had called for in the wake of summer's racial inequality protests. Mr Biden also enjoyed a campaign funding boost since he announced he was running with Ms Harris, thanks in no small part to her friends and supporters in wealthy California.But a key battleground for Mr Biden was trying to win the votes of progressives and the young, who lean more to the left. Ms Harris's background as a prosecutor arguably made this more difficult: many young Americans and voters on the party's left saw her as a "cop" with a history of prosecuting African-Americans rather than an agent of change or racial justice. : Kamala Harris: who is Joe Biden's VP pick?Family backgroundAway from politics, Mr Biden's personal tragedies unavoidably re-entered the spotlight as he ran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were pushed to the front of the campaign agenda by Mr Trump's team.The Trump campaign claimed that Mr Biden was implicated in inappropriate business activity while he was vice-president, which Mr Biden denied.The Trump campaign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recently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Rusky, a friend as well as former political aide, suggested that Mr Biden would have carefully weighed up a potential 2020 presidential bid.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2020</w:t>
      </w:r>
    </w:p>
    <w:p>
      <w:pPr>
        <w:pStyle w:val="Normal152"/>
      </w:pPr>
    </w:p>
    <w:p>
      <w:pPr>
        <w:pStyle w:val="Normal152"/>
        <w:ind w:left="200"/>
        <w:sectPr>
          <w:type w:val="continuous"/>
          <w:pgMar w:top="840" w:right="1000" w:bottom="840" w:left="1000" w:header="400" w:footer="400"/>
          <w:pgNumType w:fmt="decimal"/>
          <w:cols w:space="720"/>
        </w:sectPr>
      </w:pPr>
      <w:r>
        <w:br/>
      </w:r>
      <w:r>
        <w:pict>
          <v:line id="_x0000_s1541"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2151"/>
          <w:headerReference w:type="default" r:id="rId2152"/>
          <w:footerReference w:type="even" r:id="rId2153"/>
          <w:footerReference w:type="default" r:id="rId2154"/>
          <w:headerReference w:type="first" r:id="rId2155"/>
          <w:footerReference w:type="first" r:id="rId2156"/>
          <w:pgSz w:w="12240" w:h="15840"/>
          <w:pgMar w:top="840" w:right="1000" w:bottom="840" w:left="1000" w:header="400" w:footer="400"/>
          <w:pgNumType w:fmt="decimal"/>
          <w:cols w:space="720"/>
          <w:titlePg w:val="0"/>
        </w:sectPr>
      </w:pPr>
    </w:p>
    <w:p>
      <w:pPr>
        <w:pStyle w:val="Normal153"/>
      </w:pPr>
    </w:p>
    <w:p>
      <w:pPr>
        <w:pStyle w:val="Normal153"/>
      </w:pPr>
      <w:r>
        <w:pict>
          <v:shape id="_x0000_i1542" type="#_x0000_t75" alt="LexisNexis®" style="width:147.75pt;height:30pt">
            <v:imagedata r:id="rId17" o:title=""/>
          </v:shape>
        </w:pict>
      </w:r>
      <w:r>
        <w:cr/>
      </w:r>
    </w:p>
    <w:p>
      <w:pPr>
        <w:pStyle w:val="Heading1151"/>
        <w:keepNext w:val="0"/>
        <w:spacing w:after="200" w:line="340" w:lineRule="atLeast"/>
        <w:ind w:left="0" w:right="0" w:firstLine="0"/>
        <w:jc w:val="center"/>
      </w:pPr>
      <w:hyperlink r:id="rId2157" w:history="1">
        <w:r>
          <w:rPr>
            <w:rFonts w:ascii="arial" w:eastAsia="arial" w:hAnsi="arial" w:cs="arial"/>
            <w:b/>
            <w:i/>
            <w:strike w:val="0"/>
            <w:color w:val="0077CC"/>
            <w:sz w:val="28"/>
            <w:u w:val="single"/>
            <w:vertAlign w:val="baseline"/>
          </w:rPr>
          <w:t>Joe Biden 2020: What the democratic hopeful stands for in his bid to become America's next president</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 7:00 AM GMT</w:t>
      </w:r>
    </w:p>
    <w:p>
      <w:pPr>
        <w:pStyle w:val="Normal153"/>
        <w:keepNext w:val="0"/>
        <w:spacing w:after="0" w:line="240" w:lineRule="atLeast"/>
        <w:ind w:right="0"/>
        <w:jc w:val="both"/>
      </w:pPr>
      <w:bookmarkStart w:id="306" w:name="Bookmark_153"/>
      <w:bookmarkEnd w:id="306"/>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53"/>
        <w:keepNext w:val="0"/>
        <w:spacing w:before="120" w:after="0" w:line="220" w:lineRule="atLeast"/>
        <w:ind w:left="0" w:right="0" w:firstLine="0"/>
        <w:jc w:val="left"/>
      </w:pPr>
      <w:r>
        <w:br/>
      </w:r>
      <w:r>
        <w:pict>
          <v:shape id="_x0000_i1543" type="#_x0000_t75" style="width:195.75pt;height:36pt">
            <v:imagedata r:id="rId704" o:title=""/>
          </v:shape>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3056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53"/>
        <w:keepNext/>
        <w:spacing w:before="240" w:after="0" w:line="340" w:lineRule="atLeast"/>
        <w:ind w:left="0" w:right="0" w:firstLine="0"/>
        <w:jc w:val="left"/>
      </w:pPr>
      <w:bookmarkStart w:id="307" w:name="Body_151"/>
      <w:bookmarkEnd w:id="307"/>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44" style="position:absolute;z-index:251980800"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with Mr Biden the presumptive Democratic presidential nominee, one question looms large - is 2020 the year Mr Biden finally gets over the line?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is a concern for where the country is heading under Donald Trump.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election polls tracker-who is winning?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current White House.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 he can win back the blue-collar voters who flocked to Mr Trump at the last election.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certainly what Mr Biden thinks, according to his recent memoir. He spelled out how his 2016 campaign would have been pitched around winning back the middle class - where Mr Trump did so well.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Trump vs Joe Biden policies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Biden win?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 that Mr Biden has enough centrist clout to win back Trump voters while possessing sufficient left-wing credentials from the Obama years to inspire the Democratic base.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indicate that Mr Biden is ahead in the race and has been since the start of the year, with his lead bouncing between five and 10 percentage points. On October 23, he was at 51 per cent of the vote, compared with Mr Trump's 43 per cent, according to leading US political site, Real Clear Politics.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is a chance that Mr Biden could win the popular vote, as Hillary Clinton did, and still fall short by losing the battleground states thanks to the electoral college system. So, to secure a victory, he must sway the swing voters in states like Florida, Pennsylvania, Wisconsin and North Carolina.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would mean for America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would Mr Biden be? Fundamentally Mr Biden's pitch today is a continuation of his five decades in Washington rather than deviation from it: a man of experience and decency.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would mean for the UK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overseas, but a change in administration across the pond could slow down talks.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It even has its own term, Bidenism, defined as a movement in "the art of committing public humiliation to themselves and other prominent public officials".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will US voters really go for the guy who has spent almost half a century at the heart of Washington's "swamp"? In the second debate, Mr Trump attacked Mr Biden for being the ultimate Washington insider. Mr Biden is vulnerable on this front. One of Mr Trump's key messages is how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would be 78 on inauguration date if he won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 What would the election result mean for the UK?The threat of the virusCoronavirus has upended the election in many ways, none more significant than Donald Trump being taken to hospital with the virus. After the first debate in September in which he and Mr Trump shared a stage, Mr Biden tested negative for the virus.At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 What happened in the final presidential debate?His vice-president pick Mr Biden has picked Kamala Harris as his running mate. The first ever black woman to be formally named on a major party's presidential ticket, Ms Harris is moderate, popular with the party's establishment, and has plenty of Washington experience. She is also a senator for California and was the state's attorney-general.Ms Harris is a skilled campaigner and her centrist policies and record as a prosecutor make her difficult to paint as a radical Democrat who is weak on crime, no matter how hard the Trump campaign try.As a biracial woman, Ms Harris also gives legitimacy to Mr Biden's assurance that he can enact the sweeping changes many Americans have called for in the wake of summer's racial inequality protests. Mr Biden has also enjoyed a campaign funding boost since he announced he was running with Ms Harris, thanks in no small part to her friends and supporters in wealthy California.But a key battleground for Mr Biden could be trying to win the votes of progressives and the young, who lean more to the left. Ms Harris's background as a prosecutor arguably makes this more difficult: many young Americans and voters on the party's left see her as a "cop" with a history of prosecuting African-Americans rather than an agent of change or racial justice. : Kamala Harris: who is Joe Biden's VP pick?Family backgroundAway from politics, Mr Biden's personal tragedies have unavoidably re-entered the spotlight as he runs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have been pushed to the front of the campaign agenda by Mr Trump's team.The Trump campaign claims that Mr Biden is implicated in inappropriate business activity while he was vice-president, which Mr Biden denies.The Trump campaign had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this month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Rusky, a friend as well as former political aide, suggests that Mr Biden would have carefully weighed up a potential 2020 presidential bid.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to Ben Riley-Smith discuss Joe Biden's chances of winning the US Election with pollster Larry Sabato, Hillary Clinton's former Political Director Amanda Renteria and Joe Biden's former Senior Adviser on The Telegraph's weekly political podcast, Chopper's Politics, on the audio player above.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US election WhatsApp group for exclusive updates and behind-the-scenes access to the 2020 campaign trail.                   </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2020</w:t>
      </w:r>
    </w:p>
    <w:p>
      <w:pPr>
        <w:pStyle w:val="Normal153"/>
      </w:pPr>
    </w:p>
    <w:p>
      <w:pPr>
        <w:pStyle w:val="Normal153"/>
        <w:ind w:left="200"/>
        <w:sectPr>
          <w:type w:val="continuous"/>
          <w:pgMar w:top="840" w:right="1000" w:bottom="840" w:left="1000" w:header="400" w:footer="400"/>
          <w:pgNumType w:fmt="decimal"/>
          <w:cols w:space="720"/>
        </w:sectPr>
      </w:pPr>
      <w:r>
        <w:br/>
      </w:r>
      <w:r>
        <w:pict>
          <v:line id="_x0000_s1545"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2158"/>
          <w:headerReference w:type="default" r:id="rId2159"/>
          <w:footerReference w:type="even" r:id="rId2160"/>
          <w:footerReference w:type="default" r:id="rId2161"/>
          <w:headerReference w:type="first" r:id="rId2162"/>
          <w:footerReference w:type="first" r:id="rId2163"/>
          <w:pgSz w:w="12240" w:h="15840"/>
          <w:pgMar w:top="840" w:right="1000" w:bottom="840" w:left="1000" w:header="400" w:footer="400"/>
          <w:pgNumType w:fmt="decimal"/>
          <w:cols w:space="720"/>
          <w:titlePg w:val="0"/>
        </w:sectPr>
      </w:pPr>
    </w:p>
    <w:p>
      <w:pPr>
        <w:pStyle w:val="Normal154"/>
      </w:pPr>
    </w:p>
    <w:p>
      <w:pPr>
        <w:pStyle w:val="Normal154"/>
      </w:pPr>
      <w:r>
        <w:pict>
          <v:shape id="_x0000_i1546" type="#_x0000_t75" alt="LexisNexis®" style="width:147.75pt;height:30pt">
            <v:imagedata r:id="rId17" o:title=""/>
          </v:shape>
        </w:pict>
      </w:r>
      <w:r>
        <w:cr/>
      </w:r>
    </w:p>
    <w:p>
      <w:pPr>
        <w:pStyle w:val="Heading1152"/>
        <w:keepNext w:val="0"/>
        <w:spacing w:after="200" w:line="340" w:lineRule="atLeast"/>
        <w:ind w:left="0" w:right="0" w:firstLine="0"/>
        <w:jc w:val="center"/>
      </w:pPr>
      <w:hyperlink r:id="rId2164" w:history="1">
        <w:r>
          <w:rPr>
            <w:rFonts w:ascii="arial" w:eastAsia="arial" w:hAnsi="arial" w:cs="arial"/>
            <w:b/>
            <w:i/>
            <w:strike w:val="0"/>
            <w:color w:val="0077CC"/>
            <w:sz w:val="28"/>
            <w:u w:val="single"/>
            <w:vertAlign w:val="baseline"/>
          </w:rPr>
          <w:t>Joe Biden for 2020 president: Will it be third-time lucky for Obama's right-hand man?</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2020 Friday 7:24 AM GMT</w:t>
      </w:r>
    </w:p>
    <w:p>
      <w:pPr>
        <w:pStyle w:val="Normal154"/>
        <w:keepNext w:val="0"/>
        <w:spacing w:after="0" w:line="240" w:lineRule="atLeast"/>
        <w:ind w:right="0"/>
        <w:jc w:val="both"/>
      </w:pPr>
      <w:bookmarkStart w:id="308" w:name="Bookmark_154"/>
      <w:bookmarkEnd w:id="308"/>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54"/>
        <w:keepNext w:val="0"/>
        <w:spacing w:before="120" w:after="0" w:line="220" w:lineRule="atLeast"/>
        <w:ind w:left="0" w:right="0" w:firstLine="0"/>
        <w:jc w:val="left"/>
      </w:pPr>
      <w:r>
        <w:br/>
      </w:r>
      <w:r>
        <w:pict>
          <v:shape id="_x0000_i1547" type="#_x0000_t75" style="width:195.75pt;height:36pt">
            <v:imagedata r:id="rId704" o:title=""/>
          </v:shape>
        </w:pic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Version:3</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3048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54"/>
        <w:keepNext/>
        <w:spacing w:before="240" w:after="0" w:line="340" w:lineRule="atLeast"/>
        <w:ind w:left="0" w:right="0" w:firstLine="0"/>
        <w:jc w:val="left"/>
      </w:pPr>
      <w:bookmarkStart w:id="309" w:name="Body_152"/>
      <w:bookmarkEnd w:id="309"/>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48" style="position:absolute;z-index:251982848"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with Mr Biden the presumptive Democratic presidential nominee, one question looms large - is 2020 the year Mr Biden finally gets over the line?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is a concern for where the country is heading under Donald Trump.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election polls tracker-who is winning?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current White House.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 he can win back the blue-collar voters who flocked to Mr Trump at the last election.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certainly what Mr Biden thinks, according to his recent memoir. He spelled out how his 2016 campaign would have been pitched around winning back the middle class - where Mr Trump did so well.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Trump vs Joe Biden policies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Biden win?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 that Mr Biden has enough centrist clout to win back Trump voters while possessing sufficient left-wing credentials from the Obama years to inspire the Democratic base.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indicate that Mr Biden is ahead in the race and has been since the start of the year, with his lead bouncing between five and 10 percentage points. On October 23, he was at 51 per cent of the vote, compared with Mr Trump's 43 per cent, according to leading US political site, Real Clear Politics.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is a chance that Mr Biden could win the popular vote, as Hillary Clinton did, and still fall short by losing the battleground states thanks to the electoral college system. So, to secure a victory, he must sway the swing voters in states like Florida, Pennsylvania, Wisconsin and North Carolina.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would mean for America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would Mr Biden be? Fundamentally Mr Biden's pitch today is a continuation of his five decades in Washington rather than deviation from it: a man of experience and decency.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would mean for the UK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overseas, but a change in administration across the pond could slow down talks.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It even has its own term, Bidenism, defined as a movement in "the art of committing public humiliation to themselves and other prominent public officials".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will US voters really go for the guy who has spent almost half a century at the heart of Washington's "swamp"? In the second debate, Mr Trump attacked Mr Biden for being the ultimate Washington insider. Mr Biden is vulnerable on this front. One of Mr Trump's key messages is how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would be 78 on inauguration date if he won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gun.The threat of the virusCoronavirus has upended the election in many ways, none more significant than Donald Trump being taken to hospital with the virus. After the first debate in September in which he and Mr Trump shared a stage, Mr Biden tested negative for the virus.At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 What happened in the final presidential debate?His vice-president pick Mr Biden has picked Kamala Harris as his running mate. The first ever black woman to be formally named on a major party's presidential ticket, Ms Harris is moderate, popular with the party's establishment, and has plenty of Washington experience. She is also a senator for California and was the state's attorney-general.Ms Harris is a skilled campaigner and her centrist policies and record as a prosecutor make her difficult to paint as a radical Democrat who is weak on crime, no matter how hard the Trump campaign try.As a biracial woman, Ms Harris also gives legitimacy to Mr Biden's assurance that he can enact the sweeping changes many Americans have called for in the wake of summer's racial inequality protests. Mr Biden has also enjoyed a campaign funding boost since he announced he was running with Ms Harris, thanks in no small part to her friends and supporters in wealthy California.But a key battleground for Mr Biden could be trying to win the votes of progressives and the young, who lean more to the left. Ms Harris's background as a prosecutor arguably makes this more difficult: many young Americans and voters on the party's left see her as a "cop" with a history of prosecuting African-Americans rather than an agent of change or racial justice. : Kamala Harris: who is Joe Biden's VP pick?Family backgroundAway from politics, Mr Biden's personal tragedies have unavoidably re-entered the spotlight as he runs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have been pushed to the front of the campaign agenda by Mr Trump's team.The Trump campaign claims that Mr Biden is implicated in inappropriate business activity while he was vice-president, which Mr Biden denies.The Trump campaign had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this month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Rusky, a friend as well as former political aide, suggests that Mr Biden would have carefully weighed up a potential 2020 presidential bid.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to Ben Riley-Smith discuss Joe Biden's chances of winning the US Election with pollster Larry Sabato, Hillary Clinton's former Political Director Amanda Renteria and Joe Biden's former Senior Adviser on The Telegraph's weekly political podcast, Chopper's Politics, on the audio player above.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US election WhatsApp group for exclusive updates and behind-the-scenes access to the 2020 campaign trail.                   </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2020</w:t>
      </w:r>
    </w:p>
    <w:p>
      <w:pPr>
        <w:pStyle w:val="Normal154"/>
      </w:pPr>
    </w:p>
    <w:p>
      <w:pPr>
        <w:pStyle w:val="Normal154"/>
        <w:ind w:left="200"/>
        <w:sectPr>
          <w:type w:val="continuous"/>
          <w:pgMar w:top="840" w:right="1000" w:bottom="840" w:left="1000" w:header="400" w:footer="400"/>
          <w:pgNumType w:fmt="decimal"/>
          <w:cols w:space="720"/>
        </w:sectPr>
      </w:pPr>
      <w:r>
        <w:br/>
      </w:r>
      <w:r>
        <w:pict>
          <v:line id="_x0000_s1549"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2165"/>
          <w:headerReference w:type="default" r:id="rId2166"/>
          <w:footerReference w:type="even" r:id="rId2167"/>
          <w:footerReference w:type="default" r:id="rId2168"/>
          <w:headerReference w:type="first" r:id="rId2169"/>
          <w:footerReference w:type="first" r:id="rId2170"/>
          <w:pgSz w:w="12240" w:h="15840"/>
          <w:pgMar w:top="840" w:right="1000" w:bottom="840" w:left="1000" w:header="400" w:footer="400"/>
          <w:pgNumType w:fmt="decimal"/>
          <w:cols w:space="720"/>
          <w:titlePg w:val="0"/>
        </w:sectPr>
      </w:pPr>
    </w:p>
    <w:p>
      <w:pPr>
        <w:pStyle w:val="Normal155"/>
      </w:pPr>
    </w:p>
    <w:p>
      <w:pPr>
        <w:pStyle w:val="Normal155"/>
      </w:pPr>
      <w:r>
        <w:pict>
          <v:shape id="_x0000_i1550" type="#_x0000_t75" alt="LexisNexis®" style="width:147.75pt;height:30pt">
            <v:imagedata r:id="rId17" o:title=""/>
          </v:shape>
        </w:pict>
      </w:r>
      <w:r>
        <w:cr/>
      </w:r>
    </w:p>
    <w:p>
      <w:pPr>
        <w:pStyle w:val="Heading1153"/>
        <w:keepNext w:val="0"/>
        <w:spacing w:after="200" w:line="340" w:lineRule="atLeast"/>
        <w:ind w:left="0" w:right="0" w:firstLine="0"/>
        <w:jc w:val="center"/>
      </w:pPr>
      <w:hyperlink r:id="rId2171" w:history="1">
        <w:r>
          <w:rPr>
            <w:rFonts w:ascii="arial" w:eastAsia="arial" w:hAnsi="arial" w:cs="arial"/>
            <w:b/>
            <w:i/>
            <w:strike w:val="0"/>
            <w:color w:val="0077CC"/>
            <w:sz w:val="28"/>
            <w:u w:val="single"/>
            <w:vertAlign w:val="baseline"/>
          </w:rPr>
          <w:t>Cops hunting bash susp in hate attack</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2020 Wednesday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1STAR Edition</w:t>
      </w:r>
    </w:p>
    <w:p>
      <w:pPr>
        <w:pStyle w:val="Normal155"/>
        <w:keepNext w:val="0"/>
        <w:spacing w:after="0" w:line="240" w:lineRule="atLeast"/>
        <w:ind w:right="0"/>
        <w:jc w:val="both"/>
      </w:pPr>
      <w:bookmarkStart w:id="310" w:name="Bookmark_155"/>
      <w:bookmarkEnd w:id="310"/>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18</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Tracy and John Annese</w:t>
      </w:r>
    </w:p>
    <w:p>
      <w:pPr>
        <w:pStyle w:val="Normal155"/>
        <w:keepNext/>
        <w:spacing w:before="240" w:after="0" w:line="340" w:lineRule="atLeast"/>
        <w:ind w:left="0" w:right="0" w:firstLine="0"/>
        <w:jc w:val="left"/>
      </w:pPr>
      <w:bookmarkStart w:id="311" w:name="Body_153"/>
      <w:bookmarkEnd w:id="311"/>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51" style="position:absolute;z-index:251984896"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attack on a Manhattan city bus by an assailant who told a teen "I don't like people like you" is being investigated as a possible anti-gay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police and sources said Tuesday.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19-year-old victim was riding the M23 bus near 23rd St. and Sixth Ave. in Chelsea on Nov. 22 when another man got on the bus and started harassing him, cops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long hair. I don't like people like you," the attacker (photo) told the teen, according to police sources.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tried to get off the bus, but the suspect followed him and punched him in the head, then got back on the bus and headed west, police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released video of the suspect, and were asking anyone with information to call Crime Stoppers at (800) 577-TIPS.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Cuomo has also directed the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offer to help the NYPD with the investigation.</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2021</w:t>
      </w:r>
    </w:p>
    <w:p>
      <w:pPr>
        <w:pStyle w:val="Normal155"/>
      </w:pPr>
    </w:p>
    <w:p>
      <w:pPr>
        <w:pStyle w:val="Normal155"/>
        <w:ind w:left="200"/>
        <w:sectPr>
          <w:type w:val="continuous"/>
          <w:pgMar w:top="840" w:right="1000" w:bottom="840" w:left="1000" w:header="400" w:footer="400"/>
          <w:pgNumType w:fmt="decimal"/>
          <w:cols w:space="720"/>
        </w:sectPr>
      </w:pPr>
      <w:r>
        <w:br/>
      </w:r>
      <w:r>
        <w:pict>
          <v:line id="_x0000_s1552"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2172"/>
          <w:headerReference w:type="default" r:id="rId2173"/>
          <w:footerReference w:type="even" r:id="rId2174"/>
          <w:footerReference w:type="default" r:id="rId2175"/>
          <w:headerReference w:type="first" r:id="rId2176"/>
          <w:footerReference w:type="first" r:id="rId2177"/>
          <w:pgSz w:w="12240" w:h="15840"/>
          <w:pgMar w:top="840" w:right="1000" w:bottom="840" w:left="1000" w:header="400" w:footer="400"/>
          <w:pgNumType w:fmt="decimal"/>
          <w:cols w:space="720"/>
          <w:titlePg w:val="0"/>
        </w:sectPr>
      </w:pPr>
    </w:p>
    <w:p>
      <w:pPr>
        <w:pStyle w:val="Normal156"/>
      </w:pPr>
    </w:p>
    <w:p>
      <w:pPr>
        <w:pStyle w:val="Normal156"/>
      </w:pPr>
      <w:r>
        <w:pict>
          <v:shape id="_x0000_i1553" type="#_x0000_t75" alt="LexisNexis®" style="width:147.75pt;height:30pt">
            <v:imagedata r:id="rId17" o:title=""/>
          </v:shape>
        </w:pict>
      </w:r>
      <w:r>
        <w:cr/>
      </w:r>
    </w:p>
    <w:p>
      <w:pPr>
        <w:pStyle w:val="Heading1154"/>
        <w:keepNext w:val="0"/>
        <w:spacing w:after="200" w:line="340" w:lineRule="atLeast"/>
        <w:ind w:left="0" w:right="0" w:firstLine="0"/>
        <w:jc w:val="center"/>
      </w:pPr>
      <w:hyperlink r:id="rId2178" w:history="1">
        <w:r>
          <w:rPr>
            <w:rFonts w:ascii="arial" w:eastAsia="arial" w:hAnsi="arial" w:cs="arial"/>
            <w:b/>
            <w:i/>
            <w:strike w:val="0"/>
            <w:color w:val="0077CC"/>
            <w:sz w:val="28"/>
            <w:u w:val="single"/>
            <w:vertAlign w:val="baseline"/>
          </w:rPr>
          <w:t>AI still struggles to recognize hateful memes, but it's slowly improving</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VentureBeat</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2020 Tuesday 7:25 PM EST</w:t>
      </w:r>
    </w:p>
    <w:p>
      <w:pPr>
        <w:pStyle w:val="Normal156"/>
        <w:keepNext w:val="0"/>
        <w:spacing w:after="0" w:line="240" w:lineRule="atLeast"/>
        <w:ind w:right="0"/>
        <w:jc w:val="both"/>
      </w:pPr>
      <w:bookmarkStart w:id="312" w:name="Bookmark_156"/>
      <w:bookmarkEnd w:id="312"/>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2504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Kyle Wiggers</w:t>
      </w:r>
    </w:p>
    <w:p>
      <w:pPr>
        <w:pStyle w:val="Normal156"/>
        <w:keepNext/>
        <w:spacing w:before="240" w:after="0" w:line="340" w:lineRule="atLeast"/>
        <w:ind w:left="0" w:right="0" w:firstLine="0"/>
        <w:jc w:val="left"/>
      </w:pPr>
      <w:bookmarkStart w:id="313" w:name="Body_154"/>
      <w:bookmarkEnd w:id="313"/>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54" style="position:absolute;z-index:251986944" from="0,2pt" to="512pt,2pt" strokecolor="#009ddb" strokeweight="2pt">
            <v:stroke linestyle="single"/>
            <w10:wrap type="topAndBottom"/>
          </v:line>
        </w:pict>
      </w:r>
    </w:p>
    <w:p>
      <w:pPr>
        <w:pStyle w:val="Normal156"/>
      </w:pP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01, 2020( VentureBeat: </w:t>
      </w:r>
      <w:hyperlink r:id="rId2179" w:history="1">
        <w:r>
          <w:rPr>
            <w:rFonts w:ascii="arial" w:eastAsia="arial" w:hAnsi="arial" w:cs="arial"/>
            <w:b w:val="0"/>
            <w:i/>
            <w:strike w:val="0"/>
            <w:noProof w:val="0"/>
            <w:color w:val="0077CC"/>
            <w:position w:val="0"/>
            <w:sz w:val="20"/>
            <w:u w:val="single"/>
            <w:vertAlign w:val="baseline"/>
          </w:rPr>
          <w:t>http://venturebeat.com</w:t>
        </w:r>
      </w:hyperlink>
      <w:r>
        <w:rPr>
          <w:rFonts w:ascii="arial" w:eastAsia="arial" w:hAnsi="arial" w:cs="arial"/>
          <w:b w:val="0"/>
          <w:i w:val="0"/>
          <w:strike w:val="0"/>
          <w:noProof w:val="0"/>
          <w:color w:val="000000"/>
          <w:position w:val="0"/>
          <w:sz w:val="20"/>
          <w:u w:val="none"/>
          <w:vertAlign w:val="baseline"/>
        </w:rPr>
        <w:t xml:space="preserve">/ Delivered by Newstex)  When it comes to customer expectations, the pandemic has changed everything  Learn how to accelerate customer service, optimize costs, and improve self-service in a digital-first world.  Register here[1]  Facebook in May launched the Hateful Memes Challenge[2], a $100,000 competition[3] aimed at spurring researchers to develop systems that can identify memes intended to hurt people. The first phase of the one-year contest recently crossed the halfway mark with over 3,000 entries from hundreds of teams around the world. But while progress has been encouraging, the leaderboard shows even the top-performing systems struggle to outdo humans when it comes to identifying hateful memes. </w:t>
      </w: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Detecting hateful memes is a multimodal problem requiring a holistic understanding of photos, words in photos, and the context around the two. Unlike most machine learning systems, humans intrinsically understand the combined meaning of captions and pictures in memes. For example, given text and an image that seem innocuous when considered apart (e.g., 'Look how many people love you' and a picture of a barren desert), people recognize that these elements can take on potentially hurtful meanings when they're paired or juxtaposed. Using a labeled dataset of 10,000 images Facebook provided for the competition, a group of humans trained to recognize hate speech managed to accurately identify hateful memes 84.70% of the time. As of this week, the top three algorithms on the public leaderboard attained accuracies of 83.4%, 85.6%, and 85.8%. While those numbers best the 64.7% accuracy the baseline Visual BERT COCO model achieved in May, they're only marginally better than human performance on the absolute highest end. Given 1 million memes, the AI system with 85.8% accuracy would misclassify 142,000 of them. If it was deployed on Facebook, for example, untold numbers of users could be exposed to hateful memes.The challenges of multimodal learningWhy does classifying hateful memes continue to pose a challenge for AI systems? Perhaps because even human experts sometimes wrestle with the task. The annotators who attained 84.70% accuracy on the Hateful Memes benchmark weren't inexperienced; they received four hours of training in recognizing hate speech and completed three pilot runs in which they were tasked with categorizing memes and given feedback to improve their performance. Despite the prep, each annotator took an average of 27 minutes to figure out whether a meme was 'hateful.' Understanding why the classification problem is more acute within the realm of AI requires knowledge of how multimodal systems work. In any given multimodal system, computer vision and natural language processing models are typically trained on a dataset together to learn a combined embedding space, or a space occupied by variables representing specific features of the images and text. To build a classifier that can detect hateful memes, researchers need to model the correlation between images and text, which helps the system find an alignment between the two modalities. This alignment informs the system's predictions about whether a meme is hateful. Above: Sample memes from Facebook's hateful memes dataset. Some multimodal systems leverage a 'two-stream' architecture that processes visual and language information before fusing them together. Others adopt a 'single-stream' architecture that directly combines the two modalities in an earlier stage, passing images and text independently through encoders to extract features that can be fused to perform classification. Regardless of architecture, state-of-the-art systems employ a method called 'attention' to model the relationships between image regions and words according to their semantic meaning, increasingly concentrating on only the most relevant regions in the various images. Many of the Hateful Memes Challenge contestants have yet to detail their work, but in a new paper[4], IBM and University of Maryland scientists explain how they incorporated an image captioning workflow into the meme detection process to nab 13th place on the leaderboard. Consisting of three components — an object detector, image captioner, and 'triplet-relation network' — the system learns to distinguish hateful memes through image captioning and multimodal features. An image captioning model trains on pairs of images and corresponding captions from a dataset, while a separate module predicts whether memes are hateful by drawing on image features, image caption features, and features from image text processed by an optical character recognition model. The researchers believe their triplet-relation network could be extended to other frameworks that require 'strong attention' from multimodal signals. 'The performance boost brought by image captioning further indicates that, due to the rich effective and societal content in memes, a practical solution should also consider some additional information related to the meme,' they wrote in a paper describing their work. Other top-ranking teams, each of which had to agree to terms of use specific to Facebook's hateful memes dataset in order to access it, are expected to present their work during the NeurIPS 2020 machine learning conference next week.Fundamental shortcomingsSkills like natural language understanding, which humans acquire early on and practice in some cases subconsciously, present roadblocks for even top-performing models, particularly in areas like bias. In astudy[5] accepted to last year's annual meeting of the Association for Computational Linguistics, researchers from the Allen Institute for AI found that annotators' insensitivity to differences in dialect could lead to racial bias in automatic hate speech detection models. A separate work[6] came to the same conclusion. And according to an investigation[7] by NBC, Black Instagram users in the U.S. were about 50% more likely to have their accounts disabled by automated hate speech moderation systems than those whose activity indicated they were white. These types of prejudices can become encoded in computer vision models, which are the components multimodal systems use to classify images. Back in 2015, a software engineer discovered that the image recognition algorithms deployed in Google Photos, Google's photo storage service, were labeling Black people as 'gorillas.' A University of Washington study[8] found women were significantly underrepresented in Google Image searches for professions like 'CEO.' Google's Cloud Vision API recently mislabeled[9] thermometers held by people with darker skin as guns. And countless experiments[10] have shown that image-classifying models trained on ImageNet[11], a popular (butproblematic[12]) dataset containing photos scraped from the internet, automatically learn humanlike biases about race, gender, weight, and more. Audits of multimodal systems like visual question answering (VQA) models, which incorporate two data types (e.g., text and images) to answer questions, demonstrate that these biases and others negatively impact classification performance. VQA systems frequently lean on statistical relationships between words to answer questions irrespective of images. Most[13] struggle[14] when fed a question like 'What time is it?' — which requires the skill of being able to read the time on a clockface — but manage to answer questions like 'What color is the grass?' because grass is frequently green in the dataset used for training. Bias isn't the only problem multimodal systems have to contend with. A growing body of work suggests natural language models in particular struggle to understand the nuances of human expression. A paper[15] published by researchers affiliated with Facebook and Tel-Aviv University discovered that on a benchmark designed to measure the extent to which an AI system can follow instructions, a popular language model performed dismally across all tasks. Benchmarks commonly used in the AI and machine learning research community, such as XTREME, have been found to poorly measure models' knowledge[16]. Facebook might disagree with this finding. In its latest Community Standards Enforcement Report, the company said it now proactively detects 94.7% of the hate speech it ultimately removes, which amounted to 22.1 million text, image, and video posts in Q3 2019. But critics take issue with these claims.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study[17] published in July estimated that Facebook's AI systems make about 300,000 content moderation mistakes per day, and problematic posts continue to slip through Facebook's filters. Multimodal classifiers are also vulnerable to threats in which attackers attempt to circumvent them by modifying the appearance of images and text. In a Facebook paper published earlier this year, which treated the Hateful Memes Challenge as a case study, researchers managed to trip up classifiers 73% of the time by manipulating both images and text and between 30% and 40% of the time by modifying either images or text alone. In one example involving a hateful meme referencing body odor, formatting the caption 'Love the way you smell today' as 'LOve the wa y you smell today' caused a system to classify the meme as not hateful. Above: Examples of hateful and non-hateful memes in the hateful memes dataset and adversarial image and text inputs like the ones the Facebook researchers generated. Image Credit: Facebook A tough road aheadDespite the barriers standing in the way of developing superhuman hateful meme classifiers, researchers are forging ahead with techniques that promise to improve accuracy. Facebook attempted to mitigate biases in its hateful memes dataset through the use of confounders, or memes whose effect is the opposite of the offending meme. By taking an originally mean-spirited meme and turning it into something appreciative or complimentary, the team hoped to upset whatever prejudices might allow a multimodal classifier to easily gauge the mean quality of memes. Separately, in a paper last year[18], Facebook researchers pioneered a new learning strategy to reduce the importance of the most biased examples in VQA model training datasets, implicitly forcing models to use both images and text. And Facebook and others have open-sourced libraries and frameworks, like Pythia, to bolster vision and language multimodal research. But hateful memes are a moving target because 'hateful' is a nebulous category. The act of endorsing hateful memes could be considered hateful, and memes can be indirect or subtle in their perpetration of rumors, fake news, extremist views, and propaganda, in addition to hate speech. Facebook considers 'attacks' in memes to be violent or dehumanizing speech; statements of inferiority; and calls for exclusion or segregation based on characteristics like ethnicity, race, nationality, immigration status, religion, caste, sex, gender identity, sexual orientation, and disability or disease, as well as mocking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But despite its broad reach, this definition is likely too narrow to cover all types of hateful memes. Emerging trends in hateful memes, like writing text on colored background images, also threaten to stymie multimodal classifiers. Beyond that, most experts[19] believe further research will be required to better understand the relationship between images and text. This might require larger and more diverse datasets than Facebook's hateful memes collection, which draws from 1 million Facebook posts but discards memes for which replacement images from Getty Images can't be found to avoid copyright issues. Whether AI ever surpasses human performance on hateful meme classification by very much may be immaterial, given the unreliability[20] of such systems at a scale as vast as, say, Facebook's. But if that comes to pass, the techniques could be applied to other challenges in AI and machine learning. Research firm OpenAI is reportedly developing a system trained on images, text, and other data using massive computational resources. The company's leadership believes this is the most promising path toward artificial general intelligence, or AI that can learn any task a human can. In the near term, novel multimodal approaches could lead to stronger performance in tasks from image captioning to visual dialogue. 'Hate speech is an important societal problem, and addressing it requires improvements in the capabilities of modern machine learning systems,' the coauthors of Facebook's original paper[21] write in describing the Hateful Memes Challenge. 'We found that results on the task reflected a concrete hierarchy in multimodal sophistication, with more advanced fusion models performing better. Still, current state-of-the-art multimodal models perform relatively poorly on this dataset, with a large gap to human performance, highlighting the challenge's promise as a benchmark to the community.' [ 1]: </w:t>
      </w:r>
      <w:hyperlink r:id="rId2180" w:history="1">
        <w:r>
          <w:rPr>
            <w:rFonts w:ascii="arial" w:eastAsia="arial" w:hAnsi="arial" w:cs="arial"/>
            <w:b w:val="0"/>
            <w:i/>
            <w:strike w:val="0"/>
            <w:noProof w:val="0"/>
            <w:color w:val="0077CC"/>
            <w:position w:val="0"/>
            <w:sz w:val="20"/>
            <w:u w:val="single"/>
            <w:vertAlign w:val="baseline"/>
          </w:rPr>
          <w:t>https://www.brighttalk.com/webcast/12339/450923?utm_source=vb&amp;#38;utm_medium=nov-19-sidebar&amp;#38;utm_content=text-link&amp;#38;utm_campaign=dec-10-logmein-webinar</w:t>
        </w:r>
      </w:hyperlink>
      <w:r>
        <w:rPr>
          <w:rFonts w:ascii="arial" w:eastAsia="arial" w:hAnsi="arial" w:cs="arial"/>
          <w:b w:val="0"/>
          <w:i w:val="0"/>
          <w:strike w:val="0"/>
          <w:noProof w:val="0"/>
          <w:color w:val="000000"/>
          <w:position w:val="0"/>
          <w:sz w:val="20"/>
          <w:u w:val="none"/>
          <w:vertAlign w:val="baseline"/>
        </w:rPr>
        <w:t xml:space="preserve"> [ 2]: </w:t>
      </w:r>
      <w:hyperlink r:id="rId2181" w:history="1">
        <w:r>
          <w:rPr>
            <w:rFonts w:ascii="arial" w:eastAsia="arial" w:hAnsi="arial" w:cs="arial"/>
            <w:b w:val="0"/>
            <w:i/>
            <w:strike w:val="0"/>
            <w:noProof w:val="0"/>
            <w:color w:val="0077CC"/>
            <w:position w:val="0"/>
            <w:sz w:val="20"/>
            <w:u w:val="single"/>
            <w:vertAlign w:val="baseline"/>
          </w:rPr>
          <w:t>https://venturebeat.com/2020/05/12/facebook-is-using-more-ai-to-detect-hate-speech/</w:t>
        </w:r>
      </w:hyperlink>
      <w:r>
        <w:rPr>
          <w:rFonts w:ascii="arial" w:eastAsia="arial" w:hAnsi="arial" w:cs="arial"/>
          <w:b w:val="0"/>
          <w:i w:val="0"/>
          <w:strike w:val="0"/>
          <w:noProof w:val="0"/>
          <w:color w:val="000000"/>
          <w:position w:val="0"/>
          <w:sz w:val="20"/>
          <w:u w:val="none"/>
          <w:vertAlign w:val="baseline"/>
        </w:rPr>
        <w:t xml:space="preserve"> [ 3]: </w:t>
      </w:r>
      <w:hyperlink r:id="rId2182" w:history="1">
        <w:r>
          <w:rPr>
            <w:rFonts w:ascii="arial" w:eastAsia="arial" w:hAnsi="arial" w:cs="arial"/>
            <w:b w:val="0"/>
            <w:i/>
            <w:strike w:val="0"/>
            <w:noProof w:val="0"/>
            <w:color w:val="0077CC"/>
            <w:position w:val="0"/>
            <w:sz w:val="20"/>
            <w:u w:val="single"/>
            <w:vertAlign w:val="baseline"/>
          </w:rPr>
          <w:t>https://www.drivendata.org/competitions/64/hateful-memes/</w:t>
        </w:r>
      </w:hyperlink>
      <w:r>
        <w:rPr>
          <w:rFonts w:ascii="arial" w:eastAsia="arial" w:hAnsi="arial" w:cs="arial"/>
          <w:b w:val="0"/>
          <w:i w:val="0"/>
          <w:strike w:val="0"/>
          <w:noProof w:val="0"/>
          <w:color w:val="000000"/>
          <w:position w:val="0"/>
          <w:sz w:val="20"/>
          <w:u w:val="none"/>
          <w:vertAlign w:val="baseline"/>
        </w:rPr>
        <w:t xml:space="preserve"> [ 4]: </w:t>
      </w:r>
      <w:hyperlink r:id="rId2183" w:history="1">
        <w:r>
          <w:rPr>
            <w:rFonts w:ascii="arial" w:eastAsia="arial" w:hAnsi="arial" w:cs="arial"/>
            <w:b w:val="0"/>
            <w:i/>
            <w:strike w:val="0"/>
            <w:noProof w:val="0"/>
            <w:color w:val="0077CC"/>
            <w:position w:val="0"/>
            <w:sz w:val="20"/>
            <w:u w:val="single"/>
            <w:vertAlign w:val="baseline"/>
          </w:rPr>
          <w:t>https://arxiv.org/pdf/2011.12870.pdf</w:t>
        </w:r>
      </w:hyperlink>
      <w:r>
        <w:rPr>
          <w:rFonts w:ascii="arial" w:eastAsia="arial" w:hAnsi="arial" w:cs="arial"/>
          <w:b w:val="0"/>
          <w:i w:val="0"/>
          <w:strike w:val="0"/>
          <w:noProof w:val="0"/>
          <w:color w:val="000000"/>
          <w:position w:val="0"/>
          <w:sz w:val="20"/>
          <w:u w:val="none"/>
          <w:vertAlign w:val="baseline"/>
        </w:rPr>
        <w:t xml:space="preserve"> [ 5]: </w:t>
      </w:r>
      <w:hyperlink r:id="rId2184" w:history="1">
        <w:r>
          <w:rPr>
            <w:rFonts w:ascii="arial" w:eastAsia="arial" w:hAnsi="arial" w:cs="arial"/>
            <w:b w:val="0"/>
            <w:i/>
            <w:strike w:val="0"/>
            <w:noProof w:val="0"/>
            <w:color w:val="0077CC"/>
            <w:position w:val="0"/>
            <w:sz w:val="20"/>
            <w:u w:val="single"/>
            <w:vertAlign w:val="baseline"/>
          </w:rPr>
          <w:t>https://homes.cs.washington.edu/~msap/pdfs/sap2019risk.pdf</w:t>
        </w:r>
      </w:hyperlink>
      <w:r>
        <w:rPr>
          <w:rFonts w:ascii="arial" w:eastAsia="arial" w:hAnsi="arial" w:cs="arial"/>
          <w:b w:val="0"/>
          <w:i w:val="0"/>
          <w:strike w:val="0"/>
          <w:noProof w:val="0"/>
          <w:color w:val="000000"/>
          <w:position w:val="0"/>
          <w:sz w:val="20"/>
          <w:u w:val="none"/>
          <w:vertAlign w:val="baseline"/>
        </w:rPr>
        <w:t xml:space="preserve"> [ 6]: </w:t>
      </w:r>
      <w:hyperlink r:id="rId2185" w:history="1">
        <w:r>
          <w:rPr>
            <w:rFonts w:ascii="arial" w:eastAsia="arial" w:hAnsi="arial" w:cs="arial"/>
            <w:b w:val="0"/>
            <w:i/>
            <w:strike w:val="0"/>
            <w:noProof w:val="0"/>
            <w:color w:val="0077CC"/>
            <w:position w:val="0"/>
            <w:sz w:val="20"/>
            <w:u w:val="single"/>
            <w:vertAlign w:val="baseline"/>
          </w:rPr>
          <w:t>https://www.aclweb.org/anthology/W19-3504/</w:t>
        </w:r>
      </w:hyperlink>
      <w:r>
        <w:rPr>
          <w:rFonts w:ascii="arial" w:eastAsia="arial" w:hAnsi="arial" w:cs="arial"/>
          <w:b w:val="0"/>
          <w:i w:val="0"/>
          <w:strike w:val="0"/>
          <w:noProof w:val="0"/>
          <w:color w:val="000000"/>
          <w:position w:val="0"/>
          <w:sz w:val="20"/>
          <w:u w:val="none"/>
          <w:vertAlign w:val="baseline"/>
        </w:rPr>
        <w:t xml:space="preserve"> [ 7]: </w:t>
      </w:r>
      <w:hyperlink r:id="rId2186" w:history="1">
        <w:r>
          <w:rPr>
            <w:rFonts w:ascii="arial" w:eastAsia="arial" w:hAnsi="arial" w:cs="arial"/>
            <w:b w:val="0"/>
            <w:i/>
            <w:strike w:val="0"/>
            <w:noProof w:val="0"/>
            <w:color w:val="0077CC"/>
            <w:position w:val="0"/>
            <w:sz w:val="20"/>
            <w:u w:val="single"/>
            <w:vertAlign w:val="baseline"/>
          </w:rPr>
          <w:t>https://www.nbcnews.com/tech/tech-news/facebook-management-ignored-internal-research-showing-racial-bias-current-former-n1234746</w:t>
        </w:r>
      </w:hyperlink>
      <w:r>
        <w:rPr>
          <w:rFonts w:ascii="arial" w:eastAsia="arial" w:hAnsi="arial" w:cs="arial"/>
          <w:b w:val="0"/>
          <w:i w:val="0"/>
          <w:strike w:val="0"/>
          <w:noProof w:val="0"/>
          <w:color w:val="000000"/>
          <w:position w:val="0"/>
          <w:sz w:val="20"/>
          <w:u w:val="none"/>
          <w:vertAlign w:val="baseline"/>
        </w:rPr>
        <w:t xml:space="preserve"> [ 8]: </w:t>
      </w:r>
      <w:hyperlink r:id="rId2187" w:history="1">
        <w:r>
          <w:rPr>
            <w:rFonts w:ascii="arial" w:eastAsia="arial" w:hAnsi="arial" w:cs="arial"/>
            <w:b w:val="0"/>
            <w:i/>
            <w:strike w:val="0"/>
            <w:noProof w:val="0"/>
            <w:color w:val="0077CC"/>
            <w:position w:val="0"/>
            <w:sz w:val="20"/>
            <w:u w:val="single"/>
            <w:vertAlign w:val="baseline"/>
          </w:rPr>
          <w:t>https://www.washington.edu/news/2015/04/09/whos-a-ceo-google-image-results-can-shift-gender-biases/</w:t>
        </w:r>
      </w:hyperlink>
      <w:r>
        <w:rPr>
          <w:rFonts w:ascii="arial" w:eastAsia="arial" w:hAnsi="arial" w:cs="arial"/>
          <w:b w:val="0"/>
          <w:i w:val="0"/>
          <w:strike w:val="0"/>
          <w:noProof w:val="0"/>
          <w:color w:val="000000"/>
          <w:position w:val="0"/>
          <w:sz w:val="20"/>
          <w:u w:val="none"/>
          <w:vertAlign w:val="baseline"/>
        </w:rPr>
        <w:t xml:space="preserve"> [ 9]: </w:t>
      </w:r>
      <w:hyperlink r:id="rId2188" w:history="1">
        <w:r>
          <w:rPr>
            <w:rFonts w:ascii="arial" w:eastAsia="arial" w:hAnsi="arial" w:cs="arial"/>
            <w:b w:val="0"/>
            <w:i/>
            <w:strike w:val="0"/>
            <w:noProof w:val="0"/>
            <w:color w:val="0077CC"/>
            <w:position w:val="0"/>
            <w:sz w:val="20"/>
            <w:u w:val="single"/>
            <w:vertAlign w:val="baseline"/>
          </w:rPr>
          <w:t>https://algorithmwatch.org/en/story/google-vision-racism/</w:t>
        </w:r>
      </w:hyperlink>
      <w:r>
        <w:rPr>
          <w:rFonts w:ascii="arial" w:eastAsia="arial" w:hAnsi="arial" w:cs="arial"/>
          <w:b w:val="0"/>
          <w:i w:val="0"/>
          <w:strike w:val="0"/>
          <w:noProof w:val="0"/>
          <w:color w:val="000000"/>
          <w:position w:val="0"/>
          <w:sz w:val="20"/>
          <w:u w:val="none"/>
          <w:vertAlign w:val="baseline"/>
        </w:rPr>
        <w:t xml:space="preserve"> [ 10]: </w:t>
      </w:r>
      <w:hyperlink r:id="rId2189" w:history="1">
        <w:r>
          <w:rPr>
            <w:rFonts w:ascii="arial" w:eastAsia="arial" w:hAnsi="arial" w:cs="arial"/>
            <w:b w:val="0"/>
            <w:i/>
            <w:strike w:val="0"/>
            <w:noProof w:val="0"/>
            <w:color w:val="0077CC"/>
            <w:position w:val="0"/>
            <w:sz w:val="20"/>
            <w:u w:val="single"/>
            <w:vertAlign w:val="baseline"/>
          </w:rPr>
          <w:t>https://venturebeat.com/2020/11/03/researchers-show-that-computer-vision-algorithms-pretrained-on-imagenet-exhibit-multiple-distressing-biases/</w:t>
        </w:r>
      </w:hyperlink>
      <w:r>
        <w:rPr>
          <w:rFonts w:ascii="arial" w:eastAsia="arial" w:hAnsi="arial" w:cs="arial"/>
          <w:b w:val="0"/>
          <w:i w:val="0"/>
          <w:strike w:val="0"/>
          <w:noProof w:val="0"/>
          <w:color w:val="000000"/>
          <w:position w:val="0"/>
          <w:sz w:val="20"/>
          <w:u w:val="none"/>
          <w:vertAlign w:val="baseline"/>
        </w:rPr>
        <w:t xml:space="preserve"> [ 11]: </w:t>
      </w:r>
      <w:hyperlink r:id="rId2190" w:history="1">
        <w:r>
          <w:rPr>
            <w:rFonts w:ascii="arial" w:eastAsia="arial" w:hAnsi="arial" w:cs="arial"/>
            <w:b w:val="0"/>
            <w:i/>
            <w:strike w:val="0"/>
            <w:noProof w:val="0"/>
            <w:color w:val="0077CC"/>
            <w:position w:val="0"/>
            <w:sz w:val="20"/>
            <w:u w:val="single"/>
            <w:vertAlign w:val="baseline"/>
          </w:rPr>
          <w:t>https://venturebeat.com/2020/07/15/mit-researchers-find-systematic-shortcomings-in-imagenet-data-set/</w:t>
        </w:r>
      </w:hyperlink>
      <w:r>
        <w:rPr>
          <w:rFonts w:ascii="arial" w:eastAsia="arial" w:hAnsi="arial" w:cs="arial"/>
          <w:b w:val="0"/>
          <w:i w:val="0"/>
          <w:strike w:val="0"/>
          <w:noProof w:val="0"/>
          <w:color w:val="000000"/>
          <w:position w:val="0"/>
          <w:sz w:val="20"/>
          <w:u w:val="none"/>
          <w:vertAlign w:val="baseline"/>
        </w:rPr>
        <w:t xml:space="preserve"> [ 12]: </w:t>
      </w:r>
      <w:hyperlink r:id="rId2191" w:history="1">
        <w:r>
          <w:rPr>
            <w:rFonts w:ascii="arial" w:eastAsia="arial" w:hAnsi="arial" w:cs="arial"/>
            <w:b w:val="0"/>
            <w:i/>
            <w:strike w:val="0"/>
            <w:noProof w:val="0"/>
            <w:color w:val="0077CC"/>
            <w:position w:val="0"/>
            <w:sz w:val="20"/>
            <w:u w:val="single"/>
            <w:vertAlign w:val="baseline"/>
          </w:rPr>
          <w:t>https://venturebeat.com/2020/07/01/mit-takes-down-80-million-tiny-images-data-set-due-to-racist-and-offensive-content/</w:t>
        </w:r>
      </w:hyperlink>
      <w:r>
        <w:rPr>
          <w:rFonts w:ascii="arial" w:eastAsia="arial" w:hAnsi="arial" w:cs="arial"/>
          <w:b w:val="0"/>
          <w:i w:val="0"/>
          <w:strike w:val="0"/>
          <w:noProof w:val="0"/>
          <w:color w:val="000000"/>
          <w:position w:val="0"/>
          <w:sz w:val="20"/>
          <w:u w:val="none"/>
          <w:vertAlign w:val="baseline"/>
        </w:rPr>
        <w:t xml:space="preserve"> [ 13]: </w:t>
      </w:r>
      <w:hyperlink r:id="rId2192" w:history="1">
        <w:r>
          <w:rPr>
            <w:rFonts w:ascii="arial" w:eastAsia="arial" w:hAnsi="arial" w:cs="arial"/>
            <w:b w:val="0"/>
            <w:i/>
            <w:strike w:val="0"/>
            <w:noProof w:val="0"/>
            <w:color w:val="0077CC"/>
            <w:position w:val="0"/>
            <w:sz w:val="20"/>
            <w:u w:val="single"/>
            <w:vertAlign w:val="baseline"/>
          </w:rPr>
          <w:t>https://arxiv.org/pdf/2007.06198.pdf</w:t>
        </w:r>
      </w:hyperlink>
      <w:r>
        <w:rPr>
          <w:rFonts w:ascii="arial" w:eastAsia="arial" w:hAnsi="arial" w:cs="arial"/>
          <w:b w:val="0"/>
          <w:i w:val="0"/>
          <w:strike w:val="0"/>
          <w:noProof w:val="0"/>
          <w:color w:val="000000"/>
          <w:position w:val="0"/>
          <w:sz w:val="20"/>
          <w:u w:val="none"/>
          <w:vertAlign w:val="baseline"/>
        </w:rPr>
        <w:t xml:space="preserve"> [ 14]: </w:t>
      </w:r>
      <w:hyperlink r:id="rId2193" w:history="1">
        <w:r>
          <w:rPr>
            <w:rFonts w:ascii="arial" w:eastAsia="arial" w:hAnsi="arial" w:cs="arial"/>
            <w:b w:val="0"/>
            <w:i/>
            <w:strike w:val="0"/>
            <w:noProof w:val="0"/>
            <w:color w:val="0077CC"/>
            <w:position w:val="0"/>
            <w:sz w:val="20"/>
            <w:u w:val="single"/>
            <w:vertAlign w:val="baseline"/>
          </w:rPr>
          <w:t>https://papers.nips.cc/paper/2018/file/67d96d458abdef21792e6d8e590244e7-Paper.pdf</w:t>
        </w:r>
      </w:hyperlink>
      <w:r>
        <w:rPr>
          <w:rFonts w:ascii="arial" w:eastAsia="arial" w:hAnsi="arial" w:cs="arial"/>
          <w:b w:val="0"/>
          <w:i w:val="0"/>
          <w:strike w:val="0"/>
          <w:noProof w:val="0"/>
          <w:color w:val="000000"/>
          <w:position w:val="0"/>
          <w:sz w:val="20"/>
          <w:u w:val="none"/>
          <w:vertAlign w:val="baseline"/>
        </w:rPr>
        <w:t xml:space="preserve"> [ 15]: </w:t>
      </w:r>
      <w:hyperlink r:id="rId2194" w:history="1">
        <w:r>
          <w:rPr>
            <w:rFonts w:ascii="arial" w:eastAsia="arial" w:hAnsi="arial" w:cs="arial"/>
            <w:b w:val="0"/>
            <w:i/>
            <w:strike w:val="0"/>
            <w:noProof w:val="0"/>
            <w:color w:val="0077CC"/>
            <w:position w:val="0"/>
            <w:sz w:val="20"/>
            <w:u w:val="single"/>
            <w:vertAlign w:val="baseline"/>
          </w:rPr>
          <w:t>https://venturebeat.com/2020/10/27/researchers-find-language-models-do-a-poor-job-of-following-basic-instructions/</w:t>
        </w:r>
      </w:hyperlink>
      <w:r>
        <w:rPr>
          <w:rFonts w:ascii="arial" w:eastAsia="arial" w:hAnsi="arial" w:cs="arial"/>
          <w:b w:val="0"/>
          <w:i w:val="0"/>
          <w:strike w:val="0"/>
          <w:noProof w:val="0"/>
          <w:color w:val="000000"/>
          <w:position w:val="0"/>
          <w:sz w:val="20"/>
          <w:u w:val="none"/>
          <w:vertAlign w:val="baseline"/>
        </w:rPr>
        <w:t xml:space="preserve"> [ 16]: </w:t>
      </w:r>
      <w:hyperlink r:id="rId2195" w:history="1">
        <w:r>
          <w:rPr>
            <w:rFonts w:ascii="arial" w:eastAsia="arial" w:hAnsi="arial" w:cs="arial"/>
            <w:b w:val="0"/>
            <w:i/>
            <w:strike w:val="0"/>
            <w:noProof w:val="0"/>
            <w:color w:val="0077CC"/>
            <w:position w:val="0"/>
            <w:sz w:val="20"/>
            <w:u w:val="single"/>
            <w:vertAlign w:val="baseline"/>
          </w:rPr>
          <w:t>https://venturebeat.com/2020/08/12/natural-language-benchmarks-dont-measure-ai-models-general-knowledge-well-research-shows/</w:t>
        </w:r>
      </w:hyperlink>
      <w:r>
        <w:rPr>
          <w:rFonts w:ascii="arial" w:eastAsia="arial" w:hAnsi="arial" w:cs="arial"/>
          <w:b w:val="0"/>
          <w:i w:val="0"/>
          <w:strike w:val="0"/>
          <w:noProof w:val="0"/>
          <w:color w:val="000000"/>
          <w:position w:val="0"/>
          <w:sz w:val="20"/>
          <w:u w:val="none"/>
          <w:vertAlign w:val="baseline"/>
        </w:rPr>
        <w:t xml:space="preserve"> [ 17]: </w:t>
      </w:r>
      <w:hyperlink r:id="rId2196" w:history="1">
        <w:r>
          <w:rPr>
            <w:rFonts w:ascii="arial" w:eastAsia="arial" w:hAnsi="arial" w:cs="arial"/>
            <w:b w:val="0"/>
            <w:i/>
            <w:strike w:val="0"/>
            <w:noProof w:val="0"/>
            <w:color w:val="0077CC"/>
            <w:position w:val="0"/>
            <w:sz w:val="20"/>
            <w:u w:val="single"/>
            <w:vertAlign w:val="baseline"/>
          </w:rPr>
          <w:t>https://venturebeat.com/2020/06/07/nyu-study-facebooks-content-moderation-efforts-are-grossly-inadequate/</w:t>
        </w:r>
      </w:hyperlink>
      <w:r>
        <w:rPr>
          <w:rFonts w:ascii="arial" w:eastAsia="arial" w:hAnsi="arial" w:cs="arial"/>
          <w:b w:val="0"/>
          <w:i w:val="0"/>
          <w:strike w:val="0"/>
          <w:noProof w:val="0"/>
          <w:color w:val="000000"/>
          <w:position w:val="0"/>
          <w:sz w:val="20"/>
          <w:u w:val="none"/>
          <w:vertAlign w:val="baseline"/>
        </w:rPr>
        <w:t xml:space="preserve"> [ 18]: </w:t>
      </w:r>
      <w:hyperlink r:id="rId2197" w:history="1">
        <w:r>
          <w:rPr>
            <w:rFonts w:ascii="arial" w:eastAsia="arial" w:hAnsi="arial" w:cs="arial"/>
            <w:b w:val="0"/>
            <w:i/>
            <w:strike w:val="0"/>
            <w:noProof w:val="0"/>
            <w:color w:val="0077CC"/>
            <w:position w:val="0"/>
            <w:sz w:val="20"/>
            <w:u w:val="single"/>
            <w:vertAlign w:val="baseline"/>
          </w:rPr>
          <w:t>https://research.fb.com/wp-content/uploads/2019/11/RUBi-Reducing-Unimodal-Biases-for-Visual-Question-Answering.pdf</w:t>
        </w:r>
      </w:hyperlink>
      <w:r>
        <w:rPr>
          <w:rFonts w:ascii="arial" w:eastAsia="arial" w:hAnsi="arial" w:cs="arial"/>
          <w:b w:val="0"/>
          <w:i w:val="0"/>
          <w:strike w:val="0"/>
          <w:noProof w:val="0"/>
          <w:color w:val="000000"/>
          <w:position w:val="0"/>
          <w:sz w:val="20"/>
          <w:u w:val="none"/>
          <w:vertAlign w:val="baseline"/>
        </w:rPr>
        <w:t xml:space="preserve"> [ 19]: </w:t>
      </w:r>
      <w:hyperlink r:id="rId2198" w:history="1">
        <w:r>
          <w:rPr>
            <w:rFonts w:ascii="arial" w:eastAsia="arial" w:hAnsi="arial" w:cs="arial"/>
            <w:b w:val="0"/>
            <w:i/>
            <w:strike w:val="0"/>
            <w:noProof w:val="0"/>
            <w:color w:val="0077CC"/>
            <w:position w:val="0"/>
            <w:sz w:val="20"/>
            <w:u w:val="single"/>
            <w:vertAlign w:val="baseline"/>
          </w:rPr>
          <w:t>https://arxiv.org/pdf/2009.08395.pdf</w:t>
        </w:r>
      </w:hyperlink>
      <w:r>
        <w:rPr>
          <w:rFonts w:ascii="arial" w:eastAsia="arial" w:hAnsi="arial" w:cs="arial"/>
          <w:b w:val="0"/>
          <w:i w:val="0"/>
          <w:strike w:val="0"/>
          <w:noProof w:val="0"/>
          <w:color w:val="000000"/>
          <w:position w:val="0"/>
          <w:sz w:val="20"/>
          <w:u w:val="none"/>
          <w:vertAlign w:val="baseline"/>
        </w:rPr>
        <w:t xml:space="preserve"> [ 20]: </w:t>
      </w:r>
      <w:hyperlink r:id="rId2199" w:history="1">
        <w:r>
          <w:rPr>
            <w:rFonts w:ascii="arial" w:eastAsia="arial" w:hAnsi="arial" w:cs="arial"/>
            <w:b w:val="0"/>
            <w:i/>
            <w:strike w:val="0"/>
            <w:noProof w:val="0"/>
            <w:color w:val="0077CC"/>
            <w:position w:val="0"/>
            <w:sz w:val="20"/>
            <w:u w:val="single"/>
            <w:vertAlign w:val="baseline"/>
          </w:rPr>
          <w:t>https://www.reuters.com/article/us-health-coronavirus-google/social-media-giants-warn-of-ai-moderation-errors-as-coronavirus-empties-offices-idUSKBN2133BM</w:t>
        </w:r>
      </w:hyperlink>
      <w:r>
        <w:rPr>
          <w:rFonts w:ascii="arial" w:eastAsia="arial" w:hAnsi="arial" w:cs="arial"/>
          <w:b w:val="0"/>
          <w:i w:val="0"/>
          <w:strike w:val="0"/>
          <w:noProof w:val="0"/>
          <w:color w:val="000000"/>
          <w:position w:val="0"/>
          <w:sz w:val="20"/>
          <w:u w:val="none"/>
          <w:vertAlign w:val="baseline"/>
        </w:rPr>
        <w:t xml:space="preserve"> [ 21]: </w:t>
      </w:r>
      <w:hyperlink r:id="rId2200" w:history="1">
        <w:r>
          <w:rPr>
            <w:rFonts w:ascii="arial" w:eastAsia="arial" w:hAnsi="arial" w:cs="arial"/>
            <w:b w:val="0"/>
            <w:i/>
            <w:strike w:val="0"/>
            <w:noProof w:val="0"/>
            <w:color w:val="0077CC"/>
            <w:position w:val="0"/>
            <w:sz w:val="20"/>
            <w:u w:val="single"/>
            <w:vertAlign w:val="baseline"/>
          </w:rPr>
          <w:t>https://arxiv.org/pdf/2005.04790.pdf</w:t>
        </w:r>
      </w:hyperlink>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2020</w:t>
      </w:r>
    </w:p>
    <w:p>
      <w:pPr>
        <w:pStyle w:val="Normal156"/>
      </w:pPr>
    </w:p>
    <w:p>
      <w:pPr>
        <w:pStyle w:val="Normal156"/>
        <w:ind w:left="200"/>
        <w:sectPr>
          <w:type w:val="continuous"/>
          <w:pgMar w:top="840" w:right="1000" w:bottom="840" w:left="1000" w:header="400" w:footer="400"/>
          <w:pgNumType w:fmt="decimal"/>
          <w:cols w:space="720"/>
        </w:sectPr>
      </w:pPr>
      <w:r>
        <w:br/>
      </w:r>
      <w:r>
        <w:pict>
          <v:line id="_x0000_s1555"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2201"/>
          <w:headerReference w:type="default" r:id="rId2202"/>
          <w:footerReference w:type="even" r:id="rId2203"/>
          <w:footerReference w:type="default" r:id="rId2204"/>
          <w:headerReference w:type="first" r:id="rId2205"/>
          <w:footerReference w:type="first" r:id="rId2206"/>
          <w:pgSz w:w="12240" w:h="15840"/>
          <w:pgMar w:top="840" w:right="1000" w:bottom="840" w:left="1000" w:header="400" w:footer="400"/>
          <w:pgNumType w:fmt="decimal"/>
          <w:cols w:space="720"/>
          <w:titlePg w:val="0"/>
        </w:sectPr>
      </w:pPr>
    </w:p>
    <w:p>
      <w:pPr>
        <w:pStyle w:val="Normal157"/>
      </w:pPr>
    </w:p>
    <w:p>
      <w:pPr>
        <w:pStyle w:val="Normal157"/>
      </w:pPr>
      <w:r>
        <w:pict>
          <v:shape id="_x0000_i1556" type="#_x0000_t75" alt="LexisNexis®" style="width:147.75pt;height:30pt">
            <v:imagedata r:id="rId17" o:title=""/>
          </v:shape>
        </w:pict>
      </w:r>
      <w:r>
        <w:cr/>
      </w:r>
    </w:p>
    <w:p>
      <w:pPr>
        <w:pStyle w:val="Heading1155"/>
        <w:keepNext w:val="0"/>
        <w:spacing w:after="200" w:line="340" w:lineRule="atLeast"/>
        <w:ind w:left="0" w:right="0" w:firstLine="0"/>
        <w:jc w:val="center"/>
      </w:pPr>
      <w:hyperlink r:id="rId2207" w:history="1">
        <w:r>
          <w:rPr>
            <w:rFonts w:ascii="arial" w:eastAsia="arial" w:hAnsi="arial" w:cs="arial"/>
            <w:b/>
            <w:i/>
            <w:strike w:val="0"/>
            <w:color w:val="0077CC"/>
            <w:sz w:val="28"/>
            <w:u w:val="single"/>
            <w:vertAlign w:val="baseline"/>
          </w:rPr>
          <w:t>Joe Biden 2020: What the democratic hopeful stands for in his bid to become America's next president</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2020 Friday 6:41 AM GMT</w:t>
      </w:r>
    </w:p>
    <w:p>
      <w:pPr>
        <w:pStyle w:val="Normal157"/>
        <w:keepNext w:val="0"/>
        <w:spacing w:after="0" w:line="240" w:lineRule="atLeast"/>
        <w:ind w:right="0"/>
        <w:jc w:val="both"/>
      </w:pPr>
      <w:bookmarkStart w:id="314" w:name="Bookmark_157"/>
      <w:bookmarkEnd w:id="314"/>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57"/>
        <w:keepNext w:val="0"/>
        <w:spacing w:before="120" w:after="0" w:line="220" w:lineRule="atLeast"/>
        <w:ind w:left="0" w:right="0" w:firstLine="0"/>
        <w:jc w:val="left"/>
      </w:pPr>
      <w:r>
        <w:br/>
      </w:r>
      <w:r>
        <w:pict>
          <v:shape id="_x0000_i1557" type="#_x0000_t75" style="width:195.75pt;height:36pt">
            <v:imagedata r:id="rId704" o:title=""/>
          </v:shape>
        </w:pic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3056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Riley-Smith, US Editor</w:t>
      </w:r>
    </w:p>
    <w:p>
      <w:pPr>
        <w:pStyle w:val="Normal157"/>
        <w:keepNext/>
        <w:spacing w:before="240" w:after="0" w:line="340" w:lineRule="atLeast"/>
        <w:ind w:left="0" w:right="0" w:firstLine="0"/>
        <w:jc w:val="left"/>
      </w:pPr>
      <w:bookmarkStart w:id="315" w:name="Body_155"/>
      <w:bookmarkEnd w:id="315"/>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58" style="position:absolute;z-index:251988992"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wanted to be president for at least 30 years. He first ran in 1988, crashing out in his bid for the Democratic nomination over a plagiarism scandal.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Mr Biden took on Barack Obama but again stumbled at the first hurdle, securing less than one per cent of the vote at the all-important Iowa caucus.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it was tragedy that intervened, with the then-vice president declining to run after his son Beau's death from cancer.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with Mr Biden the presumptive Democratic presidential nominee, one question looms large - is 2020 the year Mr Biden finally gets over the line?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his thinking, according to Larry Rusky, his communications director for both the 1988 and 2008 presidential bids, is a concern for where the country is heading under Donald Trump.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always believed in public service as a noble profession. I think it galls him immensely that Trump and others have tried to taint that," Mr Rusky told The Telegraph.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he is driven, he's driven by a need to contribute to the relationship between the government and its people."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election polls tracker-who is winning?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 Biden stands for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of Mr Biden in the Age of Trump is clear, in the eyes of supporters. A senator for 36 years and a vice-president for eight, he has the experience and authority that Mr Trump lacks.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record of deal-making, from helping pass an assault weapons ban while Senate judiciary committee chairman to negotiating Ukrainian ceasefires and budget deals as vice-president, shows a bipartisanship lacking in the current White House.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his uplifting rhetoric, inspiring back-story and Pennsylvanian roots prove he can win back the blue-collar voters who flocked to Mr Trump at the last election.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an optimist, but, you know, not in La-La-LandJoe Biden's sister Val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certainly what Mr Biden thinks, according to his recent memoir. He spelled out how his 2016 campaign would have been pitched around winning back the middle class - where Mr Trump did so well.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stance on Brexit and a trade deal is also being watched closely in Whitehall. He opposed Brexit and recently issued a shot across the bows over Boris Johnson's EU talks strategy, warning that any undermining of Northern Irish peace would kill a trade deal.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Trump vs Joe Biden policies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Biden win?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argue that Mr Biden has enough centrist clout to win back Trump voters while possessing sufficient left-wing credentials from the Obama years to inspire the Democratic base.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backers. "Eighty per cent of people I talk to on the Hill, both Republicans and Democrats, say Joe Biden has the best chance of beating Trump," said a UK official whose job it is to know.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indicate that Mr Biden is ahead in the race and has been since the start of the year, with his lead bouncing between five and 10 percentage points. On October 23, he was at 51 per cent of the vote, compared with Mr Trump's 43 per cent, according to leading US political site, Real Clear Politics.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is a chance that Mr Biden could win the popular vote, as Hillary Clinton did, and still fall short by losing the battleground states thanks to the electoral college system. So, to secure a victory, he must sway the swing voters in states like Florida, Pennsylvania, Wisconsin and North Carolina.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would mean for America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type of leader would Mr Biden be? Fundamentally Mr Biden's pitch today is a continuation of his five decades in Washington rather than deviation from it: a man of experience and decency.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his career has been defined by coalition-building, an essential skill to pass legislation in the Senate, where he held a seat for 36 years. He was known to work across the aisle and even with old segregationists in his party, which drew criticism in the primaries race. The entire framing of his bid for the Democratic nomination was that - in contrast to Bernie Sanders, the left-wing Vermont senator who was his strongest opponent - it was not time for "revolution".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centrism has proved a thorn in the side of Republican strategists desperate to declare him an extreme socialist. Mr Trump now accepts he is not a radical, instead arguing he would be controlled by radicals, a tougher attack to land.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Biden's backers on the Left declare he will be the most progressive president since Franklin D. Roosevelt, the war-time leader hallowed in Democratic circles for creating America's modern-day welfare system.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Biden win would mean for the UK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opposes Brexit, putting him at odds with Downing Street, and a Biden White House would push to protect the Northern Ireland peace deal.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could seek to strengthen relations with the UK as it stands rather than as he might wish them to be, according to Charles Kupchan, Professor of International Affairs, Georgetown University.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it was hoped that a quick trade deal could be done with the Trump administration but now that seems like wishful thinking. In theory, Mr Trump's and Mr Biden's aims are similar in that they both wish to protect and boost key US industries like agriculture and pharmaceuticals overseas, but a change in administration across the pond could slow down talks.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a Biden win could affect Britain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weaknesses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those hoping Mr Biden is the Democrats' knight in shining armour, the list of weaknesses to his candidacy is not insubstantial.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 gaffes. From asking a wheelchair-bound politician to stand for applause to telling a largely black audience that Mitt Romney wanted to "put y'all back in chains", he developed a reputation for verbal slips while vice-president.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in America. We must be stronger, more determined and more united than ever. Racism and hate have no place here. #charlottesville- Joe Biden (@JoeBiden) August 12, 2017                     It even has its own term, Bidenism, defined as a movement in "the art of committing public humiliation to themselves and other prominent public officials". There is also concern how Mr Biden got dragged into a slanging match with Mr Trump during the first debate.Mr Biden got increasingly exasperated by Mr Trump's constant interventions, often shaking his head or chuckling in frustration and even, in one of the stand-out moments of the night, snapping: "Will you shut up, man?"But in the second, much more reasoned, debate, Mr Biden held his nerve, while neither man landed a killer blow.There is the baggage. In an anti-establishment moment, will US voters really go for the guy who has spent almost half a century at the heart of Washington's "swamp"? In the second debate, Mr Trump attacked Mr Biden for being the ultimate Washington insider. Mr Biden is vulnerable on this front. One of Mr Trump's key messages is how he is the change so desperately wanted by a frustrated and disaffected US electorate. Mr Biden, who has spent decades in Washington, has struggled to repel claims that he is an establishment candidate.: Why Trump's portrayal of Biden as the ultimate Washington insider may have come too lateThere are also claims of harassment. Most recently, a number of women came forward with claims that Mr Biden inappropriately touched them.In response, Mr Biden released a video in which he said "social norms are changing" and pledged to be "more mindful about respecting personal space in the future".And then there is age. The former Delaware senator, four years older than Mr Trump, would be 78 on inauguration date if he won - the oldest president ever elected for the first time.Other concerns abound too. One former aide who worked on Mr Biden's presidential bids but has since become disillusioned paints a downbeat picture of his former boss. "I feel the media loves the soap opera of Joe Biden and never looks below the hood," said the ex-aide, who asked not to be named. "Does he really have the network, the fundraising base, the talent to put forward a [successful] presidential bid?"The source went on: "There is nothing to prove he can win Pennsylvania and Ohio over any other candidate." Joe Biden's 2020 policiesHealth care: Mr Biden said he will expand the Affordable Care Act, the signature legislative achievement of the Obama administration which expanded health insurance to millions of Americans. Mr Biden proposes expanding and implementing a plan that will ensure "an estimated 97 per cent of Americans".Environment: Mr Biden has laid out an ambitious climate plan which includes overhauling the country's energy industry to achieve 100 per cent emissions-free power by 2035. The plan includes a pledge to invest $2 trillion in clean-energy infrastructure. In a move that is unlikely to have pleased the US oil lobby, Mr Biden said in the second debate that he would "transition from the oil industry". Mr Trump jumped on this as a blunder, arguing it will put off voters in Texas and Pennsylvania.Tax plan: Mr Biden says he will raise taxes on the wealthiest Americans, which he defines as those with an income of more than $400,000 per year. He wants to impose a marginal tax rate increase - so the more a worker earns over that threshold, the more tax they pay.Foreign policy: Mr Biden will look to repair some relationships, including with Nato and the World Health Organisation. He would also rejoin the Paris Climate Agreement. Mr Biden said he would enter into another international deal with Iran, which was agreed by President Obama and ripped up by Mr Trump.Gun policy: Mr Biden would tackle America's gun crisis by banning assault weapons, introducing stronger background checks and banning online sales. He also supports limiting the number of weapons that Americans are allowed to buy. Mr Biden also wants anyone convicted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banned from owning a gun.: What would the election result mean for the UK?The threat of the virusCoronavirus has upended the election in many ways, none more significant than Donald Trump being taken to hospital with the virus. After the first debate in September in which he and Mr Trump shared a stage, Mr Biden tested negative for the virus.At the town hall event in October - which replaced the cancelled second presidential debate - Mr Biden said: "We're in a situation where we have 210,000-plus people dead and what's he doing? Nothing. He's still not wearing masks." Mr Biden put on his mask when leaving the stage to be closer to questioners.: What happened in the final presidential debate?His vice-president pick Mr Biden has picked Kamala Harris as his running mate. The first ever black woman to be formally named on a major party's presidential ticket, Ms Harris is moderate, popular with the party's establishment, and has plenty of Washington experience. She is also a senator for California and was the state's attorney-general.Ms Harris is a skilled campaigner and her centrist policies and record as a prosecutor make her difficult to paint as a radical Democrat who is weak on crime, no matter how hard the Trump campaign try.As a biracial woman, Ms Harris also gives legitimacy to Mr Biden's assurance that he can enact the sweeping changes many Americans have called for in the wake of summer's racial inequality protests. Mr Biden has also enjoyed a campaign funding boost since he announced he was running with Ms Harris, thanks in no small part to her friends and supporters in wealthy California.But a key battleground for Mr Biden could be trying to win the votes of progressives and the young, who lean more to the left. Ms Harris's background as a prosecutor arguably makes this more difficult: many young Americans and voters on the party's left see her as a "cop" with a history of prosecuting African-Americans rather than an agent of change or racial justice. : Kamala Harris: who is Joe Biden's VP pick?Family backgroundAway from politics, Mr Biden's personal tragedies have unavoidably re-entered the spotlight as he runs for the presidency. On December 18, 1972, just weeks after he first won a Senate seat, Mr Biden's wife Neilia and one-year-old daughter Naomi were killed in a car accident. Neilia's car struck a tractor trailer while the family was out Christmas shopping. Mr Biden's sons, Beau and Hunter, were badly injured but survived the crash. Mr Biden later remarried, having daughter Ashley with his wife Dr Jill Biden in 1981.In August 2013, tragedy struck again when Beau, by then a politician himself talked of as a future presidential hopeful, was diagnosed with brain cancer. He died two years later. In the first debate, Mr Biden vigorously defended Mr Trump's attacks on his family, namely on the business dealings and drug issues of his son Hunter.Later, Mr Biden talked emotionally about his son Beau, who died of cancer in 2015 after having served in Iraq. He attacked Mr Trump over a report, denied by the president, that he had referred to soldiers as "suckers" and "losers".Mr Trump said: "I don't know Beau, I know Hunter." The president then said Hunter was thrown out of the military for drug use. Mr Biden responded: "That's not true. My son had a drug problem. He has overtaken it and I am proud of him."During that period, Mr Biden continued his duties as vice-president and shared emotional moments with Mr Obama, the man who picked him as a running mate in 2008. Hunter BidenHunter Biden's business dealings have been pushed to the front of the campaign agenda by Mr Trump's team.The Trump campaign claims that Mr Biden is implicated in inappropriate business activity while he was vice-president, which Mr Biden denies.The Trump campaign had staged a stunt aimed at grabbing the headlines moments before the second debate when a former business associate of Hunter gave a seven-minute statement to the press outlining new allegations.Mr Trump brought up those claims on the debate stage in Nashville, Tennessee, calling Mr Biden "corrupt". His rival shot back: "I have not taken a penny from any foreign source ever in my life."The president invited Tony Bobulinski, a former business associate of Hunter, to the debate.Mr Bobulinski described how he and Hunter had tried to do business in China in 2017. "I've heard Joe Biden say he never discussed business with Hunter. That is false," Mr Bobulinski alleged at one point.The statement included a slew of allegations. Mr Bobulinski said he was handing devices over to the FBI to back up his claims.The move had echoes of a debate in the 2016 campaign when Mr Trump gathered Bill Clinton accusers before facing his wife and then Democratic nominee Hillary Clinton.Mr Biden insists, as he has throughout this year, that such stories are smears. He also called Rudy Giuliani, the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and Trump ally who has pushed the claims, a "Russian pawn".Mr Biden went on the attack in the second debate by bringing up Mr Trump's Chinese bank account, which came to light this month 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Trump said it had been closed, and shot back: "I don't make money from China. You do. I don't make money from Ukraine. You do. I don't make money from Russia." Mr Biden denied that. : As it happened: Blow-by-blow account of Donald Trump and Joe Biden's second presidential debateTensions with ObamaMr Biden recalls in Promise Me, Dad, his book about those years, how Mr Obama once shed tears for his son and offered to personally pay for the treatment if money was short. The pair's relationship, the most significant of Mr Biden's political career, was so close in public that their "bromance" became a familiar joke before they left office. Crazy Joe Biden is trying to act like a tough guy. Actually, he is weak, both mentally and physically, and yet he threatens me, for the second time, with physical assault. He doesn't know me, but he would go down fast and hard, crying all the way. Don't threaten people Joe!- Donald J. Trump (@realDonaldTrump) March 22, 2018</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had been tensions between 2008 and 2016 as their time in the White House switched from achieving in office to planning for what came next.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made little attempt in his memoir to hide his frustration at Mr Obama's repeated attempts to urge him not to run for the presidency in 2016, believing Ms Clinton was better placed.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families describe Mr Biden's upbeat outlook as key to his success. "He's an optimist, but, you know, not in La-La-Land," his sister Val Biden Owens said.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car enthusiast, given a 1967 Corvette Stingray as a wedding gift by his father, and an American football player during his high school and college years.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Rusky, a friend as well as former political aide, suggests that Mr Biden would have carefully weighed up a potential 2020 presidential bid.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that the family is settled and he is feeling physically up for it, then it really comes down to doing the political equation," said Mr Rusky, discussing what would have been going through Mr Biden's mind.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his voice welcome in the debate? Is there space in the race? Is there a demand for his participation?"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Rusky said Mr Biden would not let concerns about age stand in his way.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before the 2012 election campaign, a friend quoted Pope John XXIII about "approaching old age" and suggested he take it easy.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shot back with a quotation of his own, referencing the poet Dylan Thomas: "Do not go gentle into that good night. Rage, rage against the dying of the light."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to Ben Riley-Smith discuss Joe Biden's chances of winning the US Election with pollster Larry Sabato, Hillary Clinton's former Political Director Amanda Renteria and Joe Biden's former Senior Adviser on The Telegraph's weekly political podcast, Chopper's Politics, on the audio player above.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US election WhatsApp group for exclusive updates and behind-the-scenes access to the 2020 campaign trail.                   </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2020</w:t>
      </w:r>
    </w:p>
    <w:p>
      <w:pPr>
        <w:pStyle w:val="Normal157"/>
      </w:pPr>
    </w:p>
    <w:p>
      <w:pPr>
        <w:pStyle w:val="Normal157"/>
        <w:ind w:left="200"/>
        <w:sectPr>
          <w:type w:val="continuous"/>
          <w:pgMar w:top="840" w:right="1000" w:bottom="840" w:left="1000" w:header="400" w:footer="400"/>
          <w:pgNumType w:fmt="decimal"/>
          <w:cols w:space="720"/>
        </w:sectPr>
      </w:pPr>
      <w:r>
        <w:br/>
      </w:r>
      <w:r>
        <w:pict>
          <v:line id="_x0000_s1559"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2208"/>
          <w:headerReference w:type="default" r:id="rId2209"/>
          <w:footerReference w:type="even" r:id="rId2210"/>
          <w:footerReference w:type="default" r:id="rId2211"/>
          <w:headerReference w:type="first" r:id="rId2212"/>
          <w:footerReference w:type="first" r:id="rId2213"/>
          <w:pgSz w:w="12240" w:h="15840"/>
          <w:pgMar w:top="840" w:right="1000" w:bottom="840" w:left="1000" w:header="400" w:footer="400"/>
          <w:pgNumType w:fmt="decimal"/>
          <w:cols w:space="720"/>
          <w:titlePg w:val="0"/>
        </w:sectPr>
      </w:pPr>
    </w:p>
    <w:p>
      <w:pPr>
        <w:pStyle w:val="Normal158"/>
      </w:pPr>
    </w:p>
    <w:p>
      <w:pPr>
        <w:pStyle w:val="Normal158"/>
      </w:pPr>
      <w:r>
        <w:pict>
          <v:shape id="_x0000_i1560" type="#_x0000_t75" alt="LexisNexis®" style="width:147.75pt;height:30pt">
            <v:imagedata r:id="rId17" o:title=""/>
          </v:shape>
        </w:pict>
      </w:r>
      <w:r>
        <w:cr/>
      </w:r>
    </w:p>
    <w:p>
      <w:pPr>
        <w:pStyle w:val="Heading1156"/>
        <w:keepNext w:val="0"/>
        <w:spacing w:after="200" w:line="340" w:lineRule="atLeast"/>
        <w:ind w:left="0" w:right="0" w:firstLine="0"/>
        <w:jc w:val="center"/>
      </w:pPr>
      <w:hyperlink r:id="rId2214" w:history="1">
        <w:r>
          <w:rPr>
            <w:rFonts w:ascii="arial" w:eastAsia="arial" w:hAnsi="arial" w:cs="arial"/>
            <w:b/>
            <w:i/>
            <w:strike w:val="0"/>
            <w:color w:val="0077CC"/>
            <w:sz w:val="28"/>
            <w:u w:val="single"/>
            <w:vertAlign w:val="baseline"/>
          </w:rPr>
          <w:t>Rep. Steve Scalise (R-LA) Is Interviewed About The Elections; Another Georgia County Finds Uncounted Votes; Trump Fires Election Security Official; Georgia Runoff Elections; Certification Complication; U.S. Reducing Troop Levels In Afghanistan And Iraq; FDA Approves First At-Home COVID Test Kit; Biden Officials Voice Support For Targeted Lockdowns; Local Officials Push Back On Governors' Orders; Protesters Vandalized Portsmouth, Virginia Statues In June</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FOX NEWS @ NIGHT 11:00 PM EST</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w:t>
      </w:r>
    </w:p>
    <w:p>
      <w:pPr>
        <w:pStyle w:val="Normal158"/>
        <w:keepNext w:val="0"/>
        <w:spacing w:after="0" w:line="240" w:lineRule="atLeast"/>
        <w:ind w:right="0"/>
        <w:jc w:val="both"/>
      </w:pPr>
      <w:bookmarkStart w:id="316" w:name="Bookmark_158"/>
      <w:bookmarkEnd w:id="316"/>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7386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Bream, Jacqui Heinrich, Rick Leventhal, Jack Keane, Aishah Hasnie, David Spunt</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Steve Scalise, Jenna Ellis, Charlie Kirk, Kevin Walling, Marty Makary</w:t>
      </w:r>
    </w:p>
    <w:p>
      <w:pPr>
        <w:pStyle w:val="Normal158"/>
        <w:keepNext/>
        <w:spacing w:before="240" w:after="0" w:line="340" w:lineRule="atLeast"/>
        <w:ind w:left="0" w:right="0" w:firstLine="0"/>
        <w:jc w:val="left"/>
      </w:pPr>
      <w:bookmarkStart w:id="317" w:name="Body_156"/>
      <w:bookmarkEnd w:id="317"/>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61" style="position:absolute;z-index:251991040"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2020 will go down in the books as a truly bad year. We all know that. I can't wait for it to be over and celebrate a socially distanced New Year's Eve party.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INGRAHAM, FOX NEWS HOST: Is that in the Hamptons or where is that going to be? That's all the time we have tonight. Shannon Bream and the "FOX NEWS @ NIGHT" team have all the details and they take it all from here, Shannon.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BREAM, FOX NEWS ANCHOR (on-camera): Yes, a lot of breaking news tonight, Laura, so we'll try to pick up where you left off. Thank you very much.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Great. We're watching. Have a great show.</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Breaking tonight. Michigan Republicans infuriate the left by taking a stand on election results they say show discrepancies and then announce a startling about face. We've got all the breaking news as yet another Georgia county finds uncounted votes that wind up favoring President Donald Trump and the president fires the top election security official. It is yet another busy night of legal fights and recounts we will get you all caught up to date.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this developing case out of California. Two men facing up to 18 felony voter fraud charges tonight in Los Angeles accused of submitting thousands of fraudulent voter registration applications on behalf of homeless people. Now, Carlos Montenegro taped himself registering the homeless as part of a nonprofit he formed called Homeless Votes Matter.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part of his pitch was a claim that he was the target of white hate. Listen.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CARLOS ANTONIO DE BOURBON MONTENEGRO, HOMELESS VOTES MATTER: I was -- yes, right there. What happened was I was in a situation where my family were being harassed by some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by a white supremacist brother in Hawthorne. And I -- the police in -- were involved in and they burned my factory down that I had and my -- they never investigated.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we can't verify or dispute that claim, but here's what we do know. Prosecutors say Montenegro's case to the California homeless was part of a scheme to get himself elected mayor of Hawthorne, California, but even he admits the ballots also covered the general election.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L.A. says doesn't think any of these votes were actually cast, and that the case shows how hard it is to commit widespread fraud undetected by authorities. Nevertheless, the case is remarkable for its sheer ambition.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FOX NEWS @ NIGHT, I'm Shannon Bream in Washington. The President firing a top security official tonight who'd vouch that the election was secure, as the White House pursues alleged irregularities on several fronts tonight, and that is where we begin with White House correspondent Kevin Corke. Good evening, Kevin.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CORKE, FOX NEWS WHITE HOUSE CORRESPONDENT: What a night it has been, Shannon. Great to be with you once again. And for the second time this week, ballots in a Georgia County, won by the president during the election, were discovered to not have included all the votes on election night. That's just the latest example of mis-tabulated vote totals across the country this election cycle. And it's a pattern, as you pointed out, that's led to lawsuits. And also at least for the short time being tonight in one state there was a refusal to certify results.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(voice-over): It happened again during a hand recount in Fayette County, Georgia today, it was discovered that 2,755 votes were not included in count totals on election day. The revelation coming on the heels of Monday's report that Floyd County, Georgia missed 2,600 votes on election night. The product of quote, human error, said Georgia's secretary of state.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STERLING, GEORGIA VOTING SYSTEMS MANAGER: The human beings that are part of this are the weakest link in the whole system. But that's why there's these checks and double checks and triple checks that we do before we finalize the audit phase of this.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Voting problems aren't limited to Georgia in Michigan, two Republican members of the Wayne County Board of canvassers cast an unprecedented vote today against certifying the county's November election results citing voting irregularities. The move had the potential to delay certification of the statewide election results and even extend time for a potential recount. The state's democratic governor, Gretchen Whitmer, accused the board members of putting partisan politics above their legal duty to certify the election results.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tonight, those same board members agreed to certify on the condition that there would be a full audit in the state. This on a day that saw the President's private attorney,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Rudy Giuliani, asked a federal court in Pennsylvania to prevent certification of the results there because Philadelphia and some democratically controlled counties let voters make corrections to mail-in ballots that were otherwise going to be disqualified.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Nevada, the Trump campaign filed a lawsuit in Carson City looking to overturn the apparent victory by Joe Biden there, alleging voting irregularities and suggesting that some 15,000 voters there cast ballots in Nevada and another state. Their suit also claimed that a signature verification machine used in Clark County was not accurate.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(on-camera): And if that were not enough, also tonight, the president fired his top cybersecurity official, Chris Krebs. Now, that actually happens days after the agency he fronted issued a statement rejecting allegations of voter fraud during the 2020 election.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Krebs said he was honored to serve and quote, we did it right, defend today, secure tomorrow, end quote.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 over there in Michigan and Pennsylvania and elsewhere. Shannon.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Good to have you with us, as it keeps us busy, Kevin.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Indeed.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Thank you.</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CORKE: You bet.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There are new additions to the Biden team tonight, additions that some of his more progressive supporters are not happy about. Correspondent Jacqui Heinrich has that story live on the Biden beat from Wilmington, Delaware. Good evening, Jacqui.</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JACQUI HEINRICH, FOX NEWS CHANNEL CORRESPONDENT: Good evening, Shannon. President-elect Joe Biden's latest round of staff pick signals he's making good on the promise his incoming administration will be diverse with lots of women and people of color. But progressives are sounding the alarm, saying some of these picks will restrain the agenda they want to see from the man they helped elect.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progressive group called Justice Democrats, known best for helping AOC get elected, warned Biden's corporate friendly appointments will erode the goodwill with progressives, with two of his new picks signaling roadblocks for health care and climate reforms, writing, "Steve Ricchetti is a former pharma lobbyist and has represented groups vociferously opposed to Medicare for All. Representative Cedric Richmond is one of the top democratic recipients of fossil fuel money."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announcing his role today, said Biden's doing exactly what he promised.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CEDRIC RICHMOND (D-LA): The other pledge that he made was that his cabinet was going to be one of the diverse most diverse in the history of this country. And so, you look at his pick for vice president, it was a historic pic. It broke several glass ceilings. And I fully expect him to govern like that.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HEINRICH: This isn't the first group to push back on Biden, the progressive change campaign committee tells Fox they submitted their own list of 400 progressives they want hired, saying corporate Democrats will slow walk the agenda.</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picking up on the tension, the GOP tweeting a video titled "Democrats Civil War Socialism Rising." But a transition official told me tonight, hires will serve the American people not themselves or special interests writing, "Talent will be evaluated carefully to ensure important perspectives are not excluded. Some of our nation's brightest policy minds are also fierce advocates on issues from criminal justice reform to health care and workers' rights."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the same balance Biden tried to strike this fall when he praised -- face pressure not to allow lobbyists on his transition team. He tried to take a middle path. He did not issue a ban but required special approvals for some lobbyists saying that they can be experts in their field and bring that to the table Shannon.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Jacqui Heinrich great to see you tonight. Thank you.</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Some argue that during the campaign and beyond, Joe Biden has largely been given a pass by the mainstream media so far, exhibit A, well, Monday's news conference, Fox News media analyst and host of Fox's Media Buzz, Howard Kurtz, shows us tonight.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KURTZ, FOX NEWS CHANNEL MEDIA ANALYST (VOICE-OVER): An NBC reporter set the tone of Joe Biden's news conference yesterday by asking him about Donald Trump.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What do you see as the biggest threat to your transition right now given President Trump's unprecedented attempt to obstruct and delay a smooth transfer of power?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What is your message to Republicans who are backing up the President's refusal to concede?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At the end of the day, do you want him to concede?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These journalists handpicked by the Biden team inviting him to attack the president provided a striking contrast, so the negative sometimes hostile questions regularly fired a Trump and press secretary Kayleigh McEnany.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You're the president, you're not like someone's crazy uncle who can just preach me or whatever.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On the campaign trail, you called yourself a nationalist, some people saw that as emboldening white nationalist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I don't know why you'd say that. It's such a racist question.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What do you say to your critics who say that you are creating a national emergency, that you're concocting a national emergency here in order to get your wall?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Your CNN, you're fake news. You have an agenda?</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You're saying that he condemns it. I have his record right here.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KAYLEIGH MCENANY, WHITE HOUSE PRESS SECRETARY: Let me finish. It's quite funny that the media goes haywire about interrupting in debates and then chooses to pursuance that very same tactic themselves.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Reporters did ask Biden a half dozen questions about future policies, recognizing a president-elect has no actual power until the inauguration. Biden was asked whether he take a COVID vaccine and caution families against Thanksgiving travel, but he wasn't asked about left-wing violence against Trump supporters and a weekend rally in Washington.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Biden planning to restore the daily press briefings, his events look different, reporters low-key and socially distanced, than the noisy tight scrum that usually surrounds Trump.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(on-camera): Journalists are undoubtedly relieved that the prospect of a president who doesn't attack them as the enemy of the people, but if they're soft on Biden, many Trump supporters will conclude that their negative approach to the current President has been personal and political. Shannon.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Howard Kurtz, thank you so much.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balance of power in the Senate now is at stake in those upcoming runoff elections in Georgia. Tonight, senior correspondent Rick Leventhal wraps up our four-part series with a closer look at the candidacy of Democrat, Jon Ossoff. Good evening, Rick.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LEVENTHAL, FOX NEWS CHANNEL SENIOR CORRESPONDENT: Hey, Shannon. The battle for control may come down to this race between Georgia Republican Senator, David Perdue, and his Democratic challenger, Jon Ossoff, who hasn't been shy about attacking the senator on many fronts, including his sale of stock during the early days of the coronavirus pandemic, even though Perdue says as an ethics committee found he didn't violate laws or rules of conduct.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OSSOFF (D), SENATORIAL CANDIDATE OF GEORGIA: It's not just that you're a crook, Senator, it's that you're attacking the health of the people that you represent. You did say COVID-19 was no deadlier than the flu. You did say there would be no significant uptick in cases, all the while you were looking after your own assets and your own portfolio.</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The last time Jon Ossoff ran for office was three years ago, when he lost a run-off for Georgia's sixth congressional district. Now, the 33-year old journalist hopes to bring his progressive politics to the Senate.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Ossoff is CEO of a London-based investigative television production company, creating documentaries about corruption in foreign countries. He supports abortion rights, the Affordable Care Act, the Paris Climate Agreement, and immigration reform. he opposes prison time for nonviolent drug offenses and supports a ban on the sale of semi-automatic rifles and high capacity magazines to the public.</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OSSOFF: We're living at a moment of change. Change has come to Georgia. Change is coming to America and retirement is coming for Senator David Perdue.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DAVID PERDUE (R-GA): They want to defund the police, open borders, they want to have sanctuary cities. They want to cut the military spending after we've just begun rebuilding after Obama's decimation of it. And then they want to take our private health insurance.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Perdue says Ossoff has financial ties to the Chinese Communist government through his production company and tried to hide the connection and public disclosure forms, claiming this would prevent him from holding China accountable for their role in the spread of COVID-19.</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could have sparred again at a debate December 6th, but organizers say Perdue decided not to participate. The Atlanta Press Club says the event will go on with the senator represented by an empty podium. And Ossoff tweeted, "Looks like Senator David Perdue is too much of a coward to debate me again. Perdue can't defend his lies about COVID-19, self-dealing stock trades, his bigotry, or his votes to take away Georgian's health care. Senator, come on out and try to defend your record. I'm ready to go."</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Neither candidate captured 50 percent of the vote Georgia requires to win a senate seat, but Perdue led the race by more than 85,000 votes, which would have been enough to reelect him in nearly every other state. The question is, can he do it in January? Shannon.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That is the question. We're going to track it closely. Rick, thank you very much.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for much more on the Georgia runoff, Senator Kelly Loeffler will join America's newsroom tomorrow at 9:00 a.m. to talk about her plans to try to retain that seat.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Republican Congressman Mike Garcia extending his narrow lead over Democrat Christy Smith, as the GOP continues to defy expectations that it would lose seats in the House by some estimates by double digits. Nationwide, Republicans believe they can capitalize on what they see as a Democratic Party, only growing more divided.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talk about it with House Minority with Republican congressman from Louisiana, Steve's Scalise. Welcome back, Congressman.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STEVE SCALISE (R-LA): Good evening. Good to be with you, Shannon.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Politico says this, invigorated House Republicans aim to squeeze Democrats, they say this is your plan, "Republicans are going to try to make life as painful as possible for Democrats over the next two years. They are planning to exploit divisions in the party." They say, you may use some technical procedures and other things to make sure that Democrats don't get their wish list done. With that in mind, how -- what is the plan and how important is the Senate now with those two GA races in the balance?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SCALISE: Shannon, the plan in the House is just to continue the battle of the socialist agenda that Speaker Pelosi and all of our allies in the House move that in the last two years. You know, it's funny watching some of the liberals trying to wring their hands now of socialism. So, there's this battle between liberals and AOC. And there are no moderates left, by the way, when the press tries to call them moderates against the socialist.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bottom line is they voted for two years for a socialist agenda, defunding the police, raising taxes, Medicare for all, getting rid of fossil fuels, and then they were rejected at the polls. We're going to probably end up with at least 212 House Republicans shocking. All the so- called experts over 20 seat flip from what the experts were projecting. And so, Pelosi realizes she He's got real problems, as do all of those swing district democrats who are voting for the socialist agenda.</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the Senate, what you talked about a little earlier in that previous segment was exactly right. Those two seats in the Senate, both Senator Perdue and Loeffler, you had Chuck Schumer just the other day saying, we change Georgia, we change America. I don't think the people of Georgia want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values to be a proxy for their values in the United States Senate, yet, that's what Schumer would do if you were able to get those two seats. And so, there's a lot at stake. I think people know that.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they're trying to get Democrats from other states to register, not necessarily to move to Georgia just to register in Georgia to affect that outcome ought to scare the people of Georgia who don't want outside states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California to try to hijack their Senate did their two Senate districts for the proxy of the left.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There are some House members, of course, who would take issue with you saying Democrats, that there are moderates that they didn't push back against some of the messaging and that they were very concerned about where they heard some of the messaging of their party going. The headline in the Washington -- or Wall Street Journal -- the editorial board says this, "Why Democrats Nearly Lost the House." They say, "Democrats nearly lost their majority in the House November 3rd, and their post-election recrimination show the reason. They think their problem was their packaging instead of their policies."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say they're coming back stronger than ever in 2022. They're going to adjust the message they send to voters, but it wasn't the underlying policies, which you say, is what got them in so much trouble.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SCALISE: Right. You know, you can package up socialism, however you want, it smells just as bad. If you look at their agenda, especially in those swing districts, Shannon, there's about 35 to 40 districts in America that are truly swinging back and forth that we were able to flip a lot of, and we're going to flip the rest in two years to get the House back.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those Democrats ran saying they'd be pro-life and pro-gun. Every single one of them had an F rating with national right to life, and an F rating with the NRA. You're not pro-life, and you're not pro-gun, when you have an F rating with national right to life, and an F rating with the NRA. And that's really the problem they've got is they voted for socialism, they voted to defund the police, they -- many of them got beat, and some of them almost got beat and will get beaten two years. And now, they just don't want to use the term socialism. It's not the term, it's the bad policies that they voted for. And the problem is they're going to reelect Speaker Pelosi and continue going down that far left path.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I want to make a quick comment before you go about the President's decision to let go of the chief cyber security official, Chris Krebs. Senator Ben Sasse, Republican, says he did a really good job of state election officials all across the nation will tell you and he obviously should not be fired. You want to comment on that tonight?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SCALISE: You know, I think we're still seeing so many concerning things coming out of states. I mean, just look at Georgia today, thousands more votes for Donald Trump that just were discovered, where were they two weeks ago? Why weren't those votes counted? Why, by the way, two weeks ago, were Trump officials who were registered to be able to follow state law and watch the vote counting? They were kicked out of watching the vote counting in many states, and they were just so happened to be swing states where the race was very close.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what's concerning people watching Pennsylvania where the laws weren't followed. The law requires, by the way, that if a ballot comes in after the elections over 8:00 o'clock on Tuesday night, those votes don't count. And yet, they're still counting those ballots. They're not even matching signatures. So, signature doesn't match, and they counted anyway. Those are real problems.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big legal fights continuing in Pennsylvania and many other places. We're going to talk about those three counties in Georgia that have discovered these votes now thousands of them with a net positive to the President. That's coming up later in the show.</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thank you for being back with us. Always good to see you.</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SCALISE: Thanks, Shannon.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Wild night in Wayne County where GOP board canvassers refused to certify the results amid claims of ballot mishandling and other improprieties. But now, an even bigger twist tonight. Trump campaign attorney, Jenna Ellis, on the unfolding story, she joins us live, next.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The White House pushing ahead with challenges across the country. So, what's the end game? Let's get reaction tonight from Trump campaign senior legal advisor on some breaking news out of Michigan. Jenna Ellis joins us live. Good to have you back, Jenna.</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JENNA ELLIS, TRUMP CAMPAIGN ATTORNEY: Great to see you, Shannon.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what -- here is what happened, initially. There were two members of the Wayne County Board of canvassers, GOP, who said we will not vote to certify the counties votes, so we would then go on to the States. They said that there were anomalies and things that they had questions about what the vote primarily in Detroit.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Then this happened, according to the denverchannel.com, it said, "Just before 9:30 p.m. Tuesday, the board filed a motion and voted to certify the results, go ahead and do it, under the stipulation that the Secretary of State, Jocelyn Benson, does a comprehensive audit of the election in the county."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attorneys who's involved with one of these fights there, you know, said to me that there were -- there was a lot of pushback, he thought that there were threats against these people. And that's where we are now, but the votes are certified.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 Yes, so we're hearing reports as well that that that interim time period of about two hours is really critical, because you have these GOP board members who very rightly are saying that they are seeing significant discrepancies. We have reports of 71 percent of the precincts that the ballot count does not match the voter rolls. That's significant. That is not a political question. That's something that no matter if you're Democrat or Republican, you should be concerned about.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that interim, two hours in the public comments, even as sitting congresswoman, Rashida Tlaib, are accusing these people of racism, they're getting threats, then they back off and they say, OK, fine, that will allow the secretary of state who is a political Democrat operative to conduct an audit. That's backing off. This is absolutely mob rule at this point and the President is right that these people need to have courage and the state of Michigan absolutely should not certify their false results until we get to the bottom of the systematic and pervasive fraud. Everyone is asking the Trump campaign, Shannon, where's the evidence? Well, we have 234 pages of sworn affidavits. There is a letter from 40 Michigan state legislators that was filed yesterday to the Secretary of State they alleged a dozens of allegations of systematic irregularities, outright fraud, voter intimidation, all of these tactics just in the state of Michigan. That is unacceptable.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Right. And I've seen a number of these sworn affidavits from people are putting their faces in the names on these accusations. But when you say Michigan should not certify its false electoral results, are you -- what are you offering on that point? Because people will say, OK. So, some of the voter roll, things didn't match. But it's not enough to overcome the margin that the President's currently losing by based on the numbers we've seen so far there in Michigan, and they're substantial.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 Well, we know that this is a false number, because we know that it doesn't match. And that was exactly the concern of these two board members. And so, when you have 71 percent of the precincts that their number of ballots don't match, the voter rolls and the number of people who voted, that's a problem. And so, we don't know what the ultimate outcome is, but we know that we need to get to the bottom of it.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is absolutely right, to fight for election integrity. And let's be clear, this is not about politics, this is not about campaigning, this is about the law and making sure that we remain a nation that is under the rule of law, equal protection, the U.S. Constitution, not a nation of mob rule or a nation of rulers. So, President Trump is fighting for lacking integrity and we want to make sure that every legal vote counts not just for this election, but for everyone after this.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Right. And every American should want that. And to your point the, Detroit News reported today on these canvassers being deadlocked it says, the decision initially when they weren't going to move this forward, said, "The decision came after absentee ballot poll books at 70 percent of Detroit's 134 absentee county boards were found to be out of balance without explanation. I think that's one of the things that you're referring to there, so that's part of the question.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we'll see where this goes. Because now those Wayne County results move forward on the condition of that audit. I don't know how you make sure that that Secretary of State does it or if it would satisfy the Trump campaign. But there are a lot of other legal battles, and we're tracking them all.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Jenna, thanks for making time.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 Thanks. And the state legislature should get involved and we are really proud of President Trump for making sure to protect election integrity for all of America. Thank you.</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We want transparency across the board.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The Trump administration making major moves today to end America's longest war. What does General Jack Keane make of today's announcement? He's going to join us live, next.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Breaking news overseas tonight with Israeli airstrikes apparently targeting Iranian proxies in Syria. And now, another America first drawn down in U.S. forces from Afghanistan and Iraq. Let's bring in Fox News Senior Strategic Analyst, General Jack Keane. General, always great to have you.</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JACK KEANE, FOX NEWS CHANNEL SENIOR STRATEGIC ANALYST: Good to see you, Shannon.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from the Acting Defense Secretary, the Daily Caller sums it up this way today. Miller says the administration aims to have just 2500 troops in both Iraq and Afghanistan by January 15th, for a total of 5,000. What do you make of these announcements today? Are our partners there on the ground ready for this? Is it a good move?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KEANE: Well, I think what's extraordinary about this is not just -- there is a reduction, to be sure, but the President had telegraph that he wanted the troops out by Christmas, at particularly out of Afghanistan, not the same in Iraq. And, and yet he made a decision to reduce them, but actually to keep the troops there. And why is that? Well, it's because the situation is unfavorable to pulling all the troops out, and I think the President made a wide decision. What's going 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peace negotiations, government of Iraq and government of Afghanistan, and Taliban, but they're stalled. And as a matter of fact, the government of Afghanistan and the United States wanted a ceasefire before the peace negotiations began, which is reasonable. We have no ceasefire, as a matter of fact, the Taliban have increased the violence 50 percent since the negotiations began. And then, if we pull out, what's the incentive for the Taliban to actually make a credible contribution to the negotiations? Not much.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thing is, and our viewers got to understand this, there's an al- Qaeda presence and an ISIS presence in Afghanistan. And the Taliban have not demonstrated at all their willingness, if we pull out to make certain that those two organizations don't expand, and establish sanctuaries to threaten the United States. So, based on that, the President said, hey, these conditions aren't right. We're going to keep a presence there. And the next administration, if there's going to be a next administration, either the Trump administration or a Biden administration will have to deal with it.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What do you make of those who say, just a few years ago themselves, they're criticizing the president today for this draw down, but they were people who themselves in the past of advocating for getting our troops out of places like Afghanistan, including Senator Mitt Romney, others and Democrats included who say this is the wrong move. And yet it's something they called for in the past have conditions on the ground changed. What do you make of the criticism?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KEANE: Well, the problem we have is, you know, people are tired of even hearing about Afghanistan, because it's going on for 19 years. But we, the war, the so-called war that the United States resume with 100,000-plus troops has been long over since 2014. We are talking about a modest investment to do what? To make certain that we don't get attacked here again by forces in Afghanistan that want to do that. There are a couple other places where we have the same concerns.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Yemen, we have forces go in there and, and attack the al-Qaeda. In Eastern Syria, ISIS, and in Eastern Africa. There's 40 or 50 of these movements all around the world. We're not involved in any of them. So, we have modest forces to do what? To protect the American people. And we can't lose sight of that. The -- certainly, long time in Afghanistan, but it's been a long time, so we had over 100,000. Now, we're going down to 2,500.</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General, what do you make of reports tonight of unrest between Israel and Syria?</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KEANE: Well, this is, this is long term. This is the other reason why the Arab nations are reaching out to Israel to make really normalize relationships begin to develop a broad coalition, Shannon. Most significant geopolitical change in the Middle East I've seen in years, and that is form like an Arab NATO, why?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the Iranians are destabilizing the region and threatening its overall security. They are moving into Syria to establish bases, with missiles that they can range Israel from multiple locations, not just from Hamas, not just from Lebanon, but also from Syria and overwhelm their air defense system.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Israelis have conducted, and this is significant, over 200 airstrikes against the Iranian proxies in the last two years. They have killed hundreds of them, who are threatening the security of Israel. This is a very significant thing that's taken place and why the Arabs are uniting with the Israelis against the Iranians.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There's been a lot of progress on that front just in the last couple of years. General Jack Keane, always grateful to have your expertise. Thank you, Sir.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KEANE: Yes, good talking to you, Shannon.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Some states and local officials,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talk turkey day lockdowns this year. The NYPD isn't planning on writing on anybody's Thanksgiving Day Parade, Correspondent Aishah Hasnie explains. She is live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tonight. Hey, Aishah.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AISHAH HASNIE, FOX NEWS CHANNEL CORRESPONDENT: Hi there, Shannon. You know what, we're seeing a battle brewing here as governors try to tighten their grips even more. Their loudest critics are getting even louder, listen.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HASNIE (voice over): A dark winter looms ahead, experts warn as COVID cases surge across the country. And the data shows these eight states in dark red have the worst infection rates per hundred thousand. But the FOX NEWS AT NIGHT team found only two out of those eight have hospitals experiencing an elevated level of occupied beds.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Dakota with the only severely constrained ICUs. Several states are looking at the data and not taking any chances. States like Oregon, which has one of the lowest infection rates in the country, are passing some hardline restrictions ahead of the holidays. Governor Kate Brown threatening police enforcement of the six-person limit on social gatherings.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newly-elected Republican, (INAUDIBLE) Smith, scoffing at the idea announcing she's planning a Thanksgiving with as many family and friends as she can find.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TOOTIE SMITH, CLACKAMAS COUNTY CHAIRWOMAN-ELECT: I think our people have the intelligence, the education and the independence to make their own decisions. We are adults.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HASNIE: In other parts of the country, law enforcement pushing back. NYPD's Commissioner says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finest will not break up Thanksgiving dinners. And two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sheriff's giving the Gov a hard pass, too.</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 Governor said you can only have 10 people. And I said to him, sir, I'm not going to be looking in your windows. I'm not sending the deputies. One, I only have three deputies for 500 square miles and 55,000 people. Two, it's scaring the heck out of people.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HASNIE: Suffice it to say the rules are coming at a steep price. In St. Paul, Minnesota where high school students are learning remotely, nearly 40 percent have failing grades.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HASNIE (on camera): And Shannon, business owners are also speaking out. Now, the California Retailers Association for example, basically saying that these restrictions are punishing the wrong guy. They say contact tracing points to clusters is being traced back to social gatherings, indoor gatherings, not businesses staying open. Shannon.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I will continue on many fronts. Aishah Hasnie, thank you. Get this, just a short time ago, the Food and Drug Administration announced approval of the first fully at home COVID test kit. It's designed to cost less than 50 bucks. The Lucira home test kit gets results within 30 minutes. The FDA does say that it currently will require a prescription. So, we're looking at the Biden Coronavirus Task Force, what you need to know about who's on board and their positions on key issues, next.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Thanksgiving and gathering with your family and friends what's becoming a focal point to the ongoing COVID and culture wars. So, let's dig in to the conflict with Democratic Strategist Kevin Walling, Fox News Medical Contributor, Dr. Marty Makary, and the "MAGA Doctrine," Author, Charlie Kirk, welcome to you all. Good to have you.</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KIRK, FOUNDER, TURNING POINT USA: Thank you.</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WALLING, DEMOCRATIC STRATEGIST: Hey, Shannon, good evening.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I want to start with something from Dr. Michael Osterholm. He's a member of the Biden COVID-19 Advisory Board, he's an Epidemiologist, among other things, Infectious Disease Researcher. He says this, "I'm smart enough to know when something's not going to happen." He had talked about this national lockdown. "All I can do is hold it out there. It's going to be, mark my words, the only thing that will stop this runaway train." Doctor, is that the only thing that will stop this?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MARTY MAKARY, FOX NEWS CHANNEL MEDICAL CONTRIBUTOR: Absolutely not. Look there's a lot of different levers that the government can pull out of everything a national lockdown, it has a lot of bad consequences. It does slow down the transmission, but it can also create other health problems that are worse.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out of every single thing out there, the easiest thing, the simplest thing, the most effective thing is to have a requirement for masking and get indoor public areas. We're not talking about your homes or beaches; we're talking about public areas like we do for secondhand smoke.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And to your point about the other consequences of the lockdown, this was Dr. Scott Atlas, who's taking a lot of incoming heat for people who don't agree with his position, including Stanford University where he's part of the Hoover Institute. But here's what he said about the other part of these lockdowns. The other part of the equation you have to consider.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SCOTT ATLAS, WHITE HOUSE CORONAVIRUS TASK FORCE: One in four American college students. One in four, aged 18 to 24, thought of killing themselves in June because of the lockdown. I have children that age myself. We know what they're suffering from with isolation. And this kind of isolation is one of the unspoken tragedies of the elderly.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So, Kevin, where do we go from here because we hear about people who are also suffering because they're not getting medical screenings, they're not getting medical care. There's the mental health issue; people are not getting treatment for addiction or even being able to go to their support meetings. How do you balance all those things?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WALLING: Yes, Shannon, it's a really difficult balance. You know, today, we saw over 160,000 new infections across this country. And it is a delicate balancing act, because there is a mental health toll that we're all experiencing as well. Many of us are not going home for Thanksgiving; we don't want to infect our older relatives. And it's a really difficult, like I said balance that we have to weigh in the next couple of weeks with the holidays coming.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encouraged to see at least some Republican governors as we saw today with Kim Reynolds, out of Iowa, others in North Dakota, Utah, West Virginia moving forward with mask mandates on a state level by these Republican governors that realize that something has got to be done. And to the doctor's point, and it's a good one, a national lockdown is not what the president-elect is campaigning on or wants, but we've got to have some mitigation factors. And I think mask mandates, to the doctor's point, are a good, good solution, at least in the short run.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Well, a number of Biden advisors and those close to him are using those words that there would be certain mandates and lockdowns at least that they're advocating for and they would like to see. Now, here's something from Dr. Fauci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He says, the government's top infectious disease expert, Dr. Fauci said Tuesday that the nation needed a uniform approach to the coronavirus pandemic rather than a quote disjointed state by state response, a remark that echoed the views of President-elect Joseph R. Biden, Jr. So, Charlie, if it's if it's a uniform program, that to me sounds like it's not going to be left up to the states and this idea of federalism. I'm not sure what a new administration could do on that front, but there is certainly discussion about it.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Yes, it would likely be ruled unconstitutional and rightly so. And one way that they describe Dr. Fauci is they say he's the nation's top infectious disease expert. It almost as if you're not allowed to criticize anything he said previously, a lot of things that he said back in the spring, he has backtracked on including masks, by the way. He said that masks will not work, that was back in spring -- he has backtracked that.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default position on this is to trust people to make the best decisions and allow them to have liberty to do so. If people believe masks work, then give them the liberty to do that, but don't have a mandate. Don't make government get unnecessarily involved in the micromanaging of decisions. The same with family gatherings, that people know now how this virus is transmitted, transmitted. People now know the mortality rate we know what people are most at risk, we must yield towards liberty.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always has made this country different. The European model is to shut everything down, and trust bureaucrats and civil servants and politicians to try and save us. In this country, we should always yield to local and state governance and most importantly, liberty. And I am very concerned to see politicians in both parties try to re-embrace a failed strategy lockdown that, yes, has an incredibly costly toll, all throughout mental health, suicide, depression, alcoholism, drug use in small business and the backbone of our country.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Well, Justice Alito, last week, said that it was essentially a stress test on the constitution that there are very real liberties and constitutional rights that are being crunched by some of these things that he says these trends were in place before this happened. And he's hoping that people don't use the word emergency to label all kinds of things with this as an example or an excuse. All right, quickly, because we haven't go. So, I just want to run down the line here. We have sheriffs and others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other places who say they're not going to enforce these things. They're not going to arrest people. Other state officials say they expect them to be enforced. Very quickly, should law enforcement be involved with enforcing these mandates, yes or no, Doctor?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MAKARY: No, I don't think it makes sense to go that far.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Kevin?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WALLING: When there's dangerous mass gatherings of over 100, 200, 300 people, we saw dances and things like that? I think federal authorities need or state authorities need to be involved.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Charlie?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No. And under that opinion, everyone should have been arrested for celebrating Biden's alleged win last a couple weekends ago.</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There are a lot of public gatherings out there. We do need to be consistent about those. OK, Dr. Makary, Kevin, Charlie, thank you all.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MAKARY: Thank you.</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WALLING: Thanks, Shannon.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MAKARY: Good night.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an African American police chief out of a job tonight, she says, because she cracked down on destructive vandals including a number of black leaders. We investigate the claims next.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The black female police chief of Portsmouth Virginia has been fired after charges were filed against several prominent Black leaders in connection with a destructive protest. She says, it's all political. Well, of course. David Spunt is looking into it tonight for us. Good evening, David.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SPUNT, FOX NEWS CHANNEL CORRESPONDENT: Shannon, tonight, the city of Portsmouth, Virginia has a new police chief. The old police chief wants her job back. She says, she was fair did the right thing and is under attack.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SPUNT (voice over): Fired Portsmouth, Virginia Police Chief Angela Greene believes her professional demise began back in June when protesters destroyed then dismantled this Confederate statue in the city. A man was seriously injured when the statue toppled onto him.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GREENE, FORMER PORTSMOUTH POLICE CHIEF: I'm hopeful that no one that I did nothing wrong, but uphold the laws and put the community's best interest in the forefront.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SPUNT: Greene's department arrested more than a dozen related to the vandalism, including State Senator Louise Lucas, Members of Black Lives Matter and the NAACP. In August, the Chief defended her actions.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As your chief of police, I take seriously my public and my officers trust that I will ensure all the laws of the state and our constitution are upheld.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SPUNT: In September, Chief Greene was placed on leave with pay. City officials never said specifically why, but she had her suspicions. Prominent Virginia names came to Senator Lucas's defense, including Lieutenant Governor Justin Fairfax, and Former Governor Terry McAuliffe.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MCAULIFFE (D), FORMER GOVERNOR OF VIRGINIA: This is an outreach that they would do this the night before special session where they were going in to talk about criminal justice reform. This is a disgrace to the judicial system, and it needs to stop.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SPUNT: A judge dropped the charges against Senator Lucas on Monday.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SPUNT (on camera): Greene says, she'll fight for her job back her attorney says she'll sue this --</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2020</w:t>
      </w:r>
    </w:p>
    <w:p>
      <w:pPr>
        <w:pStyle w:val="Normal158"/>
      </w:pPr>
    </w:p>
    <w:p>
      <w:pPr>
        <w:pStyle w:val="Normal158"/>
        <w:ind w:left="200"/>
        <w:sectPr>
          <w:type w:val="continuous"/>
          <w:pgMar w:top="840" w:right="1000" w:bottom="840" w:left="1000" w:header="400" w:footer="400"/>
          <w:pgNumType w:fmt="decimal"/>
          <w:cols w:space="720"/>
        </w:sectPr>
      </w:pPr>
      <w:r>
        <w:br/>
      </w:r>
      <w:r>
        <w:pict>
          <v:line id="_x0000_s1562"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2215"/>
          <w:headerReference w:type="default" r:id="rId2216"/>
          <w:footerReference w:type="even" r:id="rId2217"/>
          <w:footerReference w:type="default" r:id="rId2218"/>
          <w:headerReference w:type="first" r:id="rId2219"/>
          <w:footerReference w:type="first" r:id="rId2220"/>
          <w:pgSz w:w="12240" w:h="15840"/>
          <w:pgMar w:top="840" w:right="1000" w:bottom="840" w:left="1000" w:header="400" w:footer="400"/>
          <w:pgNumType w:fmt="decimal"/>
          <w:cols w:space="720"/>
          <w:titlePg w:val="0"/>
        </w:sectPr>
      </w:pPr>
    </w:p>
    <w:p>
      <w:pPr>
        <w:pStyle w:val="Normal159"/>
      </w:pPr>
    </w:p>
    <w:p>
      <w:pPr>
        <w:pStyle w:val="Normal159"/>
      </w:pPr>
      <w:r>
        <w:pict>
          <v:shape id="_x0000_i1563" type="#_x0000_t75" alt="LexisNexis®" style="width:147.75pt;height:30pt">
            <v:imagedata r:id="rId17" o:title=""/>
          </v:shape>
        </w:pict>
      </w:r>
      <w:r>
        <w:cr/>
      </w:r>
    </w:p>
    <w:p>
      <w:pPr>
        <w:pStyle w:val="Heading1157"/>
        <w:keepNext w:val="0"/>
        <w:spacing w:after="200" w:line="340" w:lineRule="atLeast"/>
        <w:ind w:left="0" w:right="0" w:firstLine="0"/>
        <w:jc w:val="center"/>
      </w:pPr>
      <w:hyperlink r:id="rId2221" w:history="1">
        <w:r>
          <w:rPr>
            <w:rFonts w:ascii="arial" w:eastAsia="arial" w:hAnsi="arial" w:cs="arial"/>
            <w:b/>
            <w:i/>
            <w:strike w:val="0"/>
            <w:color w:val="0077CC"/>
            <w:sz w:val="28"/>
            <w:u w:val="single"/>
            <w:vertAlign w:val="baseline"/>
          </w:rPr>
          <w:t>Post 9/11 America: Islam and Muslims still suspect</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Tehran Times</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w:t>
      </w:r>
    </w:p>
    <w:p>
      <w:pPr>
        <w:pStyle w:val="Normal159"/>
        <w:keepNext w:val="0"/>
        <w:spacing w:after="0" w:line="240" w:lineRule="atLeast"/>
        <w:ind w:right="0"/>
        <w:jc w:val="both"/>
      </w:pPr>
      <w:bookmarkStart w:id="318" w:name="Bookmark_159"/>
      <w:bookmarkEnd w:id="318"/>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Tehran Times Provided by Syndigate Media Inc. All Rights Reserved</w:t>
      </w:r>
    </w:p>
    <w:p>
      <w:pPr>
        <w:pStyle w:val="Normal159"/>
        <w:keepNext w:val="0"/>
        <w:spacing w:before="120" w:after="0" w:line="220" w:lineRule="atLeast"/>
        <w:ind w:left="0" w:right="0" w:firstLine="0"/>
        <w:jc w:val="left"/>
      </w:pPr>
      <w:r>
        <w:br/>
      </w:r>
      <w:r>
        <w:pict>
          <v:shape id="_x0000_i1564" type="#_x0000_t75" style="width:300.04pt;height:38.26pt">
            <v:imagedata r:id="rId2222"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1657 words</w:t>
      </w:r>
    </w:p>
    <w:p>
      <w:pPr>
        <w:pStyle w:val="Normal159"/>
        <w:keepNext/>
        <w:spacing w:before="240" w:after="0" w:line="340" w:lineRule="atLeast"/>
        <w:ind w:left="0" w:right="0" w:firstLine="0"/>
        <w:jc w:val="left"/>
      </w:pPr>
      <w:bookmarkStart w:id="319" w:name="Body_157"/>
      <w:bookmarkEnd w:id="319"/>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65" style="position:absolute;z-index:251993088"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Nineteen years have passed by since a rogue band of extremists hijacked four passenger airplanes and executed a multi-pronged attack on the symbols of American hegemony. Muslims were immediately eyed with great suspicion and these fears were amplified by U.S. politicians in a misguided attempt to capitalize on the public's shock and outrage. Over the interceding years Americans' negative attitudes toward and perceptions of Islam and Muslims has only worsened.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morning of September 11, 2001, at least according to the official narrative, nineteen extremists, fifteen of whom were Saudi nationals, while none were from Iraq or Iran, took over four passenger jetliners and flew two of them into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World Trade Center Twin Towers and a third into the Pentagon. The fourth aircraft, assumed to have been intended to strike the U.S. Congress or the White House, crashed into a field near Shanksville, Pennsylvania. During one of the alleged cell phone calls from one of the hijacked planes, the caller claimed that he had looked closely at one of the hijackers, and "He had an Islamic look."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remain largely ignorant of Islam and its basic tenets, yet disturbingly enough, hold on tenaciously to negative stereotypes of Muslims. Despite the fact that nearly every Islamic organization strongly condemned the 9/11 attacks, as they have done after other violent acts perpetrated by extremists in the name of Islam, Americans stubbornly continue to conflate Muslims with terrorism. Moreover, many U.S. politicians are obsessed with the idea that Islamist extremists are actively recruiting and operating in mosques across the U.S., and hence, are categorically suspicious of Muslims and perceive an urgent need for strict surveillance of them.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September 11 attacks, the USA PATRIOT Act was quickly passed by Congress with very little debate over the bill's nefarious provisions. Some members of Congress later admitted that, in the rush to pass the draconian legislation and avoid any loss of political capital by appearing weak on terrorism, they had not even bothered to read the draft copies that had been circulated. The bill, whose name is an acronym standing for Uniting and Strengthening America by Providing Appropriate Tools Required to Intercept and Obstruct Terrorism, besides broadening the definition of "domestic terrorism" also provides for warrantless searches without the need to show probable cause. At least 1,200 people were detained by U.S. law enforcement agencies under the provisions of this noxious legislation, some of whom were subject to physical and verbal abuse bordering on torture.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these detainees were eventually released or deported from the U.S., but virtually no charges of terrorism were filed as a result of the law. An additional 5,000 immigrants from Muslim-majority countries were interrogated by FBI agents, who had been ordered to do so by then-attorney general John Ashcroft, despite a lack of evidence or other legal bases to authorize the questioning. Anonymous tips were used to justify the surveillance of Muslims, mosques, Islamic schools, and private homes. This federally-mandated inquisition heightened the atmosphere of Islamophobia, which was already proliferating following the 9/11 attacks, resulting in a sharp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Muslims.</w:t>
      </w:r>
    </w:p>
    <w:p>
      <w:pPr>
        <w:pStyle w:val="Normal159"/>
      </w:pPr>
    </w:p>
    <w:p>
      <w:pPr>
        <w:pStyle w:val="Normal1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appears to have been a carefully scripted appearance to show the world that the United States was NOT at war with Islam, Sheikh Hamza Yusuf was invited to a White House dinner on September 20, a short nine days after the 9/11 attacks. Unbeknownst to him, at that very same moment, FBI agents some 2,000 miles away were pounding on the door of Sheikh Hamza's home in California, ostensibly to warn his wife that she and her husband, as well as other high-profile Muslims, may be targets of violence perpetrated by Americans in retaliation for the September 11 attacks. The White House dinner effectively politicized and marginalized Sheikh Hamza, who had been an outspoken critic of U.S. foreign policy, and transformed him into what is termed a "moderate Muslim." Yusuf conceded that since the attacks he has toned down his rhetoric and edited criticism of the U.S. out of his lectures. He has even advised Muslim women in America not to wear hijab so as to avoid inciting harassment by intolerant Americans.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day that Bush was hosting Sheikh Hamza at the White House, he addressed a joint session of Congress. "Al Qaeda is to terror what the Mafia is to crime," Bush explained. "The terrorists practice a fringe form of Islamic extremism that has been rejected by Muslim scholars," he continued, "There are thousands of these terrorists in more than 60 countries." In essence, the U.S. president had defined Islam in terms of loyalty to the United States, but what he did not mention was that the U.S. had helped create Al Qaeda as a result of matching Saudi Arabia dollar-for-dollar to finance those "terrorists" in Afghanistan during the 1980s in their jihad to topple the Soviet-backed government in Kabul.</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the bellicose rhetoric emerging from Washington did little to calm Muslims' fears that the U.S. was intending to launch a crusade against Islam. For his part, then U.S. President George W. Bush threatened, "We will make no distinction between the terrorists who committed these acts and those who harbor them." Bush began his global war on terrorism with Afghanistan, and other Muslim-majority nations were put on notice to either cooperate with Washington or risk being bombed back to the Stone Age. Bush stepped up the propaganda campaign for his war on the home front and soon had 70 percent of Americans believing Iraqi dictator Saddam had been involved in the September 11 terrorist attacks.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ironic that Bush pushed through the so-called Patriot Act restricting the civil rights of Americans and then went on to invade Iraq, On October 11, 2000, during a televised debate with Democratic opponent Al Gore, he had expressed opposition to toppling Saddam, and concern over violating the civil rights of Muslims by the practice of racial profiling and the use of secret evidence. "The incarceration and deportation of legal residents and others on the basis of secret evidence is a practice reserved for totalitarian countries, not the United States," then-candidate Bush had pontificated.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9/11 attacks have dramatically impacted and transformed the lives of Muslims in America. While still striving for economic prosperity, Muslims in the U.S. have rejected mainstream American life by placing top priority on their Islamic faith and identity and seeking solace within their own Islamic communities. This trend seems to be especially true for second-generation Muslims, who frequently embrace their Islamic faith more strongly than their parents that immigrated to America. After the September 11 attacks, the younger generation of American Muslims frequently found themselves in the position of having to explain and defend their religion in what had become an increasingly hostile environment. Meanwhile, FBI agents were busy searching mosques and private homes, while non-Muslim Americans became ever more suspicious that Muslims were terrorists and Islam was a religion of violence. Like the coronavirus today, a pandemic of Islamophobia gradually spread across the U.S. and infected wide swaths of the American populace.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Falk, United Nations Special Rapporteur on Palestinian human rights, writes, "In a world of inequalities and global warming, there has arisen a frightening receptivity to blaming the stranger or the other for the unfairness being experienced in the forms of inequality, economic displacement, and erosions of national identity." For Muslims in post 9/11 America, this frightening receptivity has materialized in the form of overt, state-sanctioned Islamophobia, now more than ever before with Donald Trump in the White House.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 "Muslim" had been used to vilify former President Barack Hussein Obama during his campaign in 2008 but was seized upon with vigor in 2011 by Trump. Attacking the legitimacy of the Obama presidency, the former reality show star accused Obama of not being an American by birth and snidely suggested that the birth certificate might list his religion as "Muslim." On April 27, 2011, Obama did release his birth certificate, which documented his place of birth as Honolulu, Hawaii, but did not state a religion, allowing Trump to maintain his vulgar vilification.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 office, Trump continued his vituperation of Islam and Muslims by signing a series of executive orders, which first banned immigration from seven Muslim-majority countries, namely Iran, Iraq Libya, Sudan, Somalia, Syria and Yemen. The second version rescinded the ban on Iraq; the third version, which by then had become known as Muslim Ban 3.0, added North Korea and Venezuela to blur the overt Islamophobia. Predictably, the right-leaning U.S. Supreme Court upheld the ban in a partisan 5-4 ruling, making life that much more anguished and difficult for American Muslims with spouses, children, or other loved ones living in one of the six countries unable to obtain visas for a family visit.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Donald Trump's fascist and Islamophobic version of America, Muslims have become legitimate targets to be demonized. Chants of "send them back" directed toward Muslims and other minorities at rallies has become a staple of Trump's re-election campaign. Some Muslims are justifiably worried about the long term emotional and psychological damage caused by Trump's anti-Muslim chauvinism on individuals, particularly on children. Presidential challenger Joe Biden claims that he will rescind Trump's Muslim Ban on day one, if elected. Meanwhile, Islam and Muslims still remain under suspicion in post-9/11 America.</w:t>
      </w:r>
    </w:p>
    <w:p>
      <w:pPr>
        <w:pStyle w:val="Normal159"/>
        <w:keepNext w:val="0"/>
        <w:spacing w:before="240" w:after="0" w:line="260" w:lineRule="atLeast"/>
        <w:ind w:left="0" w:right="0" w:firstLine="0"/>
        <w:jc w:val="both"/>
      </w:pPr>
      <w:hyperlink r:id="rId2223" w:history="1">
        <w:r>
          <w:rPr>
            <w:rFonts w:ascii="arial" w:eastAsia="arial" w:hAnsi="arial" w:cs="arial"/>
            <w:b w:val="0"/>
            <w:i/>
            <w:strike w:val="0"/>
            <w:color w:val="0077CC"/>
            <w:sz w:val="20"/>
            <w:u w:val="single"/>
            <w:vertAlign w:val="baseline"/>
          </w:rPr>
          <w:t>http://imgs.syndigate.info/403/1312/87/159984029891.jpg</w:t>
        </w:r>
      </w:hyperlink>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9/11 America: Islam and Muslims still suspect</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159"/>
      </w:pPr>
    </w:p>
    <w:p>
      <w:pPr>
        <w:pStyle w:val="Normal159"/>
        <w:ind w:left="200"/>
        <w:sectPr>
          <w:type w:val="continuous"/>
          <w:pgMar w:top="840" w:right="1000" w:bottom="840" w:left="1000" w:header="400" w:footer="400"/>
          <w:pgNumType w:fmt="decimal"/>
          <w:cols w:space="720"/>
        </w:sectPr>
      </w:pPr>
      <w:r>
        <w:br/>
      </w:r>
      <w:r>
        <w:pict>
          <v:line id="_x0000_s1566"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2224"/>
          <w:headerReference w:type="default" r:id="rId2225"/>
          <w:footerReference w:type="even" r:id="rId2226"/>
          <w:footerReference w:type="default" r:id="rId2227"/>
          <w:headerReference w:type="first" r:id="rId2228"/>
          <w:footerReference w:type="first" r:id="rId2229"/>
          <w:pgSz w:w="12240" w:h="15840"/>
          <w:pgMar w:top="840" w:right="1000" w:bottom="840" w:left="1000" w:header="400" w:footer="400"/>
          <w:pgNumType w:fmt="decimal"/>
          <w:cols w:space="720"/>
          <w:titlePg w:val="0"/>
        </w:sectPr>
      </w:pPr>
    </w:p>
    <w:p>
      <w:pPr>
        <w:pStyle w:val="Normal160"/>
      </w:pPr>
    </w:p>
    <w:p>
      <w:pPr>
        <w:pStyle w:val="Normal160"/>
      </w:pPr>
      <w:r>
        <w:pict>
          <v:shape id="_x0000_i1567" type="#_x0000_t75" alt="LexisNexis®" style="width:147.75pt;height:30pt">
            <v:imagedata r:id="rId17" o:title=""/>
          </v:shape>
        </w:pict>
      </w:r>
      <w:r>
        <w:cr/>
      </w:r>
    </w:p>
    <w:p>
      <w:pPr>
        <w:pStyle w:val="Heading1158"/>
        <w:keepNext w:val="0"/>
        <w:spacing w:after="200" w:line="340" w:lineRule="atLeast"/>
        <w:ind w:left="0" w:right="0" w:firstLine="0"/>
        <w:jc w:val="center"/>
      </w:pPr>
      <w:hyperlink r:id="rId2230" w:history="1">
        <w:r>
          <w:rPr>
            <w:rFonts w:ascii="arial" w:eastAsia="arial" w:hAnsi="arial" w:cs="arial"/>
            <w:b/>
            <w:i/>
            <w:strike w:val="0"/>
            <w:color w:val="0077CC"/>
            <w:sz w:val="28"/>
            <w:u w:val="single"/>
            <w:vertAlign w:val="baseline"/>
          </w:rPr>
          <w:t>'Army' of poll watchers stirs fears of violence; Trump prods supporters to 'monitor' voting sites</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2020 Thursday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 CHASE EDITION</w:t>
      </w:r>
    </w:p>
    <w:p>
      <w:pPr>
        <w:pStyle w:val="Normal160"/>
        <w:keepNext w:val="0"/>
        <w:spacing w:after="0" w:line="240" w:lineRule="atLeast"/>
        <w:ind w:right="0"/>
        <w:jc w:val="both"/>
      </w:pPr>
      <w:bookmarkStart w:id="320" w:name="Bookmark_160"/>
      <w:bookmarkEnd w:id="320"/>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Gannett Company, Inc.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1977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Trevor Hughes, USA TODAY</w:t>
      </w:r>
    </w:p>
    <w:p>
      <w:pPr>
        <w:pStyle w:val="Normal160"/>
        <w:keepNext/>
        <w:spacing w:before="240" w:after="0" w:line="340" w:lineRule="atLeast"/>
        <w:ind w:left="0" w:right="0" w:firstLine="0"/>
        <w:jc w:val="left"/>
      </w:pPr>
      <w:bookmarkStart w:id="321" w:name="Body_158"/>
      <w:bookmarkEnd w:id="321"/>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68" style="position:absolute;z-index:251995136"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 in the Democratic stronghold of Fairfax County, Virginia, about 50 of President Donald Trump's supporters gathered, wrapping themselves in American flags and waving Trump 2020 banners as they chanted, "Four more years! Four more years!"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Biden competing town halls on TV tonight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canceled debate, candidates  to hold forums at the same time. 3A</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Sept. 19, and the county had begun early voting. The Republican volunteers stood on the sidewalk outside the county government  building. Steps away, voters lined up on blue social distancing markers.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crowd grew - along with the chants - county elections officials began whisking the voters into the building, despite concerns of spreading COVID-19. County officials explained that voters felt threatened by the crowd and requested escorts in and out of the polling place, though the Trump volunteers had not violated any election laws.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actually trying to encourage people to vote," said Sean Rastatter, 23, a software engineer who helped organize the event aimed at increasing GOP turnout. "The point of it was to remind people that early voting was taking place, since it had started a few days earlier. There wasn't anything close to voter intimidation."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call for an "army" of supporters to "monitor" voting has raised concerns during an already vitriolic presidential election campaign about voter intimidation and suppression of minority groups.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Voting rights activists and government officials said they worry Trump's supporters will scare away Democratic voters fearful of confrontation, including voters from Hispanic, Black, Asian and indigenous communities who have been disproportionately hurt by the pandemic, police violence, immigration enforcement and growing rates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 the Trump administration.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rhetoric itself is suppressive," said Colorado Secretary of State Jena Griswold, a Democrat. "All of that taken together is aimed to suppress turnout. As elections officials, we have to clearly state that voter suppression is systemic racism."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calls for an 'army'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tweets, speeches and paid advertisements, Trump and his campaign have called for an "army" of poll watchers to monitor contested election areas. "Fight for President Trump," reads an ad on Twitter, directing supporters to the website ArmyForTrump.com.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repeatedly called the election "corrupt," which some experts said is aimed at reducing confidence in the results and dissuading some voters from even bothering to cast a ballot. That would favor Trump whose core supporters - older, white Americans - are the most consistent voters, regardless of circumstance.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tweeted Friday that a mistake by an elections board in Ohio in sending out ballots to the wrong voters was further evidence of a "rigged election." The elections board said new ballots were being distributed.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biggest concern, and both sides do this, is undermining confidence in elections across the board," Trey Grayson, a Republican and former Kentucky secretary of state, said Tuesday. "We've got to have people trust the outcome. The losers have to believe it was a fair fight."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few concrete examples of voter intimidation at polling sites, though the USA has a long history of violence against people of color during elections, including lawmen attacking Black voting rights activists with nightsticks and tear gas in Alabama in 1965, which resulted in the passage that year of the federal Voting Rights Act.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Rastatter said he'd never participate in anything that scared off voters. He said voter intimidation is a serious charge, and police who investigated the incident declared no laws were broken.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these elections where people are so hyper partisan," he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said even subtle shifts in voting patterns could change the outcome of elections.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suppression could shape races for state legislatures, which will use the 2020 census results next session to map out election boundaries. In most states, whatever party controls the legislature determines how those boundaries are drawn and can use them to gerrymander favorable districts for Congress.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all, in my mind, to deter people from showing up at the polls," said Myrna Perez, director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University's Brennan Center for Justice's Voting Rights and Elections Program. "These statements are designed to make people fearful to vote."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McCord, a professor at Georgetown Law School in Washington, said her biggest fear is that armed groups of Trump supporters will "self-activate" in response to his calls to watch polling places.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Michigan state and federal prosecutors arrested 13 men they said conspired to kidnap Gov. Gretchen Whitmer. Prosecutors said the men discussed trying Whitmer for treason over COVID-19 closures that Trump opposed. On April 17, Trump tweeted, "LIBERATE MICHIGAN!" as part of a series of tweets criticizing Whitmer, a Democrat, and pandemic-related lockdowns.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Gov. Ralph Northam, another Democrat and frequent focus of Trump criticism, was targeted by the same group, the FBI said Tuesday.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are just not very smart and buy into conspiracy theories. And some people are smart, and they would happily disenfranchise voters," McCord said. "You can't ignore the disinformation coming straight from the president. He right now is the greatest threat to our democracy. And people do act on the things he says."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concerns are building at least in part because of a rise in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FBI said last year that although the overall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dropped slightly in 2018, the number of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hit a 16-year high - from intimidation and assault to homicide.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Department of Homeland Security report last month concluded that white supremacists "will remain the most persistent and lethal threat in the Homeland."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first presidential debate Sept. 29, Trump called for the far-right Proud Boys group to "stand back and stand by." Though the White House said Trump was condemning the group, its members declared they were ready to follow his orders.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concerned they'll take the constant daily tweets about election fraud, that that's their signal, in their view, their license to self-activate," McCord said. "They put on this fa¸ade, these right-wing groups, that they are patriots and that they have an obligation to protect the vote or protect the election or protect the president."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Elections experts said that there's no evidence to support Trump's complaints about widespread voter fraud but that fair elections are under attack.</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Grayson, who served as president of the National Association of Secretaries of State, said it's no secret politicians want to "shape the electorate."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2018, the Republican National Committee had to submit all of its poll-watching plans for review by a judge after getting caught hiring off-duty law enforcement officers and stationing them only in minority precincts during the New Jersey governor's election in 1981. Those armed officers wore "National Ballot Security Task Force" armbands and demanded Black or Latino voters show  registration cards.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poll-watching consent decree expired in 2018. In 2013, the Supreme Court eliminated a provision of the 1965 Voting Rights Act requiring areas with a history of discrimination to get federal approval before changing the rules. Fourteen states - all but one controlled by Republican legislatures - toughened voter ID laws.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operatives were linked to the data-mining firm Cambridge Analytica during the 2016 presidential race, which targeted 3.5 million Black Americans for "deterrence," according to an investigation by Channel 4 News in London.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operatives bought Facebook advertisements aimed at dissuading Black voters from casting a ballot, rather than trying to persuade them to pick one candidate over another.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federal government has typically taken the lead in enforcing the Voting Rights Act, some liberal activists worry the Trump administration's Justice Department lacks the interest to aggressively protect voting rights.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there are folks who came before us who were literally risking their lives to vote," said Jamal Watkins, the NAACP's vice president of civic engagement. "This notion that violence is a ruse and not real - it scares a lot of us."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Watkins said that given the revelations about the role Cambridge Analytica played in dissuading Black voters, it's not surprising that turnout among Black voters dropped in 2016 for the first time in 20 years during a presidential election, falling below 60%, according to the Pew Research Center. Black voter turnout had hit a record high of 66.6% in 2012, when Democrat Barack Obama, the nation's only Black president, won a second term.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Brennan Center study found that wait times in 2018 for Black and Hispanic voters averaged 45% longer than for white voters.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blind. We see there's an intentionality behind all of this. That's the sad truth," Watkins said. "This is not conspiracy theory. This is factual. We have seen it play out in what happened in 2016."</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vote does matter'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Steele, former chairman of the Republican National Party, said there is a misunderstanding of what it means to be a certified poll watcher,  a legally defined role at the county level. He said the president can't just order supporters to look over voters' shoulders.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going to be allowed into the voting booth area, and you're not going to be allowed to intimidate voters who are standing in line waiting to go vote. But when you have someone of the president's authority saying something like that, rank-and-file Americans who support the president want to be helpful and will show up on Election Day and go, 'Well, I'm here to watch the polls,'" Steele said. "And then, of course, you run into the problem of some thickheads who want to come armed to the polls, which is nothing more than intimidation."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states and the District of Columbia explicitly ban guns at polling sites, and weapons are generally banned inside polling places at schools or other public property.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using a firearm to intimidate someone is illegal, simply carrying it in public doesn't violate the law as long as the carrier maintains a certain distance from the polling site, usually 50 to 100 feet.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Fairfax County, election officials said social media videos provided a misleading perspective on the Trump rally, whose participants never got closer than 100 feet to the polling site.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rights advocates said what happened offers a glimpse into potential problems as more Americans vote in person.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ready. ... Folks need to know their community, have a plan, be prepared for contingencies and persist," Perez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Vanita Gupta, CEO of the Leadership Conference on Civil and Human Rights, said "targeted harassment" is very much a concern this election.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enough examples in recent memory where elections have been called in states on razor-thin margins. We need to make sure everyone eligible is able to cast a vote and have that vote counted," said Gupta, who led the U.S. Department of Justice's Civil Rights Division under the Obama administration. "Every single vote does matter."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it's critically important elections officials at all levels encourage every qualified voter to vote, said Griswold, the Colorado elections official. Like many of her colleagues, both Republican and Democrat, Griswold has reassured voters that the process is safe, secure and trustworthy.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Griswold said she gets calls from Black community leaders every time Trump tweets or speaks about poll watchers.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"Voting is supposed to be the great equalizer for our communities," she said. "Every American deserves a democracy we can believe in. And that starts at the polls." </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2020</w:t>
      </w:r>
    </w:p>
    <w:p>
      <w:pPr>
        <w:pStyle w:val="Normal160"/>
      </w:pPr>
    </w:p>
    <w:p>
      <w:pPr>
        <w:pStyle w:val="Normal160"/>
        <w:ind w:left="200"/>
        <w:sectPr>
          <w:type w:val="continuous"/>
          <w:pgMar w:top="840" w:right="1000" w:bottom="840" w:left="1000" w:header="400" w:footer="400"/>
          <w:pgNumType w:fmt="decimal"/>
          <w:cols w:space="720"/>
        </w:sectPr>
      </w:pPr>
      <w:r>
        <w:br/>
      </w:r>
      <w:r>
        <w:pict>
          <v:line id="_x0000_s1569"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2231"/>
          <w:headerReference w:type="default" r:id="rId2232"/>
          <w:footerReference w:type="even" r:id="rId2233"/>
          <w:footerReference w:type="default" r:id="rId2234"/>
          <w:headerReference w:type="first" r:id="rId2235"/>
          <w:footerReference w:type="first" r:id="rId2236"/>
          <w:pgSz w:w="12240" w:h="15840"/>
          <w:pgMar w:top="840" w:right="1000" w:bottom="840" w:left="1000" w:header="400" w:footer="400"/>
          <w:pgNumType w:fmt="decimal"/>
          <w:cols w:space="720"/>
          <w:titlePg w:val="0"/>
        </w:sectPr>
      </w:pPr>
    </w:p>
    <w:p>
      <w:pPr>
        <w:pStyle w:val="Normal161"/>
      </w:pPr>
    </w:p>
    <w:p>
      <w:pPr>
        <w:pStyle w:val="Normal161"/>
      </w:pPr>
      <w:r>
        <w:pict>
          <v:shape id="_x0000_i1570" type="#_x0000_t75" alt="LexisNexis®" style="width:147.75pt;height:30pt">
            <v:imagedata r:id="rId17" o:title=""/>
          </v:shape>
        </w:pict>
      </w:r>
      <w:r>
        <w:cr/>
      </w:r>
    </w:p>
    <w:p>
      <w:pPr>
        <w:pStyle w:val="Heading1159"/>
        <w:keepNext w:val="0"/>
        <w:spacing w:after="200" w:line="340" w:lineRule="atLeast"/>
        <w:ind w:left="0" w:right="0" w:firstLine="0"/>
        <w:jc w:val="center"/>
      </w:pPr>
      <w:hyperlink r:id="rId2237" w:history="1">
        <w:r>
          <w:rPr>
            <w:rFonts w:ascii="arial" w:eastAsia="arial" w:hAnsi="arial" w:cs="arial"/>
            <w:b/>
            <w:i/>
            <w:strike w:val="0"/>
            <w:color w:val="0077CC"/>
            <w:sz w:val="28"/>
            <w:u w:val="single"/>
            <w:vertAlign w:val="baseline"/>
          </w:rPr>
          <w:t>President Donald Trump set to do a press conference as it pertains to Operation LeGend; Joe Biden and Kamala Harris recently unveiled their most provocative move yet, calling for a nationwide mask mandate; Seattle Police Chief, Carmen Best, announcing that she'll be stepping down from her post after leftists de-funded her police force, meanwhile, Chicago looters attacked the Ronald McDonald House with six children trapped inside</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THE FIVE 5:00 PM EST</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2020 Thursday</w:t>
      </w:r>
    </w:p>
    <w:p>
      <w:pPr>
        <w:pStyle w:val="Normal161"/>
        <w:keepNext w:val="0"/>
        <w:spacing w:after="0" w:line="240" w:lineRule="atLeast"/>
        <w:ind w:right="0"/>
        <w:jc w:val="both"/>
      </w:pPr>
      <w:bookmarkStart w:id="322" w:name="Bookmark_161"/>
      <w:bookmarkEnd w:id="322"/>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8271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Neil Cavuto, Dana Perino, Jesse Watters, Marie Harf, Lisa Kennedy Montgomery, Greg Gutfeld</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Frank Luntz</w:t>
      </w:r>
    </w:p>
    <w:p>
      <w:pPr>
        <w:pStyle w:val="Normal161"/>
        <w:keepNext/>
        <w:spacing w:before="240" w:after="0" w:line="340" w:lineRule="atLeast"/>
        <w:ind w:left="0" w:right="0" w:firstLine="0"/>
        <w:jc w:val="left"/>
      </w:pPr>
      <w:bookmarkStart w:id="323" w:name="Body_159"/>
      <w:bookmarkEnd w:id="323"/>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71" style="position:absolute;z-index:251997184"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CAVUTO, FOX NEWS ANCHOR: I'm worried about you, Frank. But I think you're brilliant. I do think you're brilliant. I'm going to redo my entire house right now. I have time. Frank Luntz, thank you very much, my friend - - reporting live from his oval office, Frank Luntz, here comes The Five.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JESSE WATTERS, FOX NEWS HOST: Hello, everybody. I'm Jesse Watters, along with Greg Gutfeld, Dana Perino, Marie Harf, and Kennedy. It is 5:00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this is The Five. We are awaiting a news conference from President Trump at the White House. But in the meantime, Joe Biden and his brand-new running mate, Kamala Harris unveiling their most provocative move yet, calling for a nationwide mask mandate. Take a look.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CANDIDATE: Today, I want to talk about one thing, very straight forward, doesn't have anything to do with Democrats, Republicans, or independents. Every single American should be wearing a mask when they are outside for the next three months at minimum. Every governor should mandate -- every governor should mandate mandatory mask- wearing. It's not about your rights. It's about your responsibilities.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KAMALA HARRIS (D-CA), VICE PRESIDENTIAL CANDIDATE: That's what real leadership looks like. We just witnessed real leadership.</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And once again, Joe and Kamala didn't even bother to take questions from the press after the event. Dana Perino, I think -- at an event like this when you're going to make a big policy splash that a lot of constitutional scholars like myself have major questions about. You'd think you'd be able to maybe open it up for one, maybe two questions afterwards.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PERINO, FOX NEWS HOST: They've got a strategy from the campaign. And they are sticking to it. And look, it's working for them for right now. But as I've been saying this week, I don't think that is sustainable. And I think that -- a couple things on this point. I believe it is politically smart for them to draw a stark contrast with President Trump on something.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they believe that Coronavirus is the number one issue for the voters that they are trying to reach, then you -- that probably really makes sense to them. I saw a poll today that said 82 percent of Americans are -- support such an idea. Now, however, what would've been helpful would've been taking questions, because what do you mean by that?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that mean, like, when you are just sitting at home by yourself, you got to wear a mask? No, I'm assuming that they mean in public places, et cetera. You know, I don't feel my rights are being trampled if I wear a mask in a store. I think that's totally fine. And the president has said that would be patriotic thing to do. It took a little while to get there but he got there.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that it's excessive to say that if I'm out on my own outside walking and nobody is around me that I have to wear a mask. Like, that to me is excessive. I think this showed something else. And the Trump campaign might be able to capitalize on it, which is this first policy announcement is exactly how they would govern from a federal standpoint as a nanny state type of thing where the federal government is going to run roughshod.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telling the governors to do that, but, you know, that's just a suggestion. But what about if you tie money to it, like, that's one of the things that you can try to do, it's how you get states to do something. So again, I think it's politically smart. But I think it would have been better for them to take some questions, however.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they have the strategy that seems to be working. And I think that they probably aren't taking my advice to take one question.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Yeah. Greg, do you think Dana's right? They are just trying to outflank the president on an issue like masks, and they don't really care about the legality of it over the fact that, you know, there's counties in Maine that don't even have one case. You know, why should they be forced to wear a mask when they are out on a lobster boat?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GUTFELD, FOX NEWS HOST: So initially, I heard this story topic wrong. I thought mask-to-man-date, so I have totally different talking point points.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You know, may be for the GG Show.</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Whatever you're into, mask or no mask, date whatever you want. So this is leadership. This is leadership. Wear a mask. I guess he's going to tell us to wash our hands and then, you know, don't play spin the bottle in the ER. I find it hilarious that this is a party that won't come down on rioters, looters, or prosecute criminals, or felons who would then re- offend.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are going to punish you if you don't wear a mask. And I'm saying that as someone who's very pro-mask. I was wearing a mask before the pandemic. I'm wearing a mask right now. But it is funny, to Dana's point. So who is the autocrat now? We've been told that Trump was this tyrant, this autocrat, who was just going to force everybody to do what he wanted.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he said no, you governors, you do what you want. And hopefully, you will do the right thing. We will have 50 different experiments. See what happens. But now, it is Biden who's saying this has to be mandated. So it's --is he the tyrant now? Is the media going to go after him? I doubt it. But I do think this might be a trap that if you say, like, Dana says, this is kind of excessive.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going to say, oh, you are anti-science. And you want people to die. You are probably a racist and a sexist, too.</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Yeah. Marie, do you think this is tyrannical? Joe Biden and Kamala Harris going out there and demanding everybody wear a mask wherever they are.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HARF, FOX NEWS HOST: Well, Joe Biden actually said each state should do their mandates on their own, so he's actually leaving it up to the states.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 so it's the same thing.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He's doing what Trump did, so what's new? So what's new?</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HARF: -- that everyone -- everyone should wear a mask. And the CDC director today said publicly that we are in store for the worst fall we have ever seen ahead of us. And he's been tweeting a lot about masks this week. There's a worldwide effort this week to get more people to wear masks. And look, some states may have to mandate this if people won't behave responsibly on their own.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states were trying to see if citizens would just do this on their own out of the goodness of their heart and of patriotism out of protecting their fellow citizens. And unfortunately, many people aren't. So if governors have to step in and put in place some regulations that when you go outside with a group, when you are in a store, whatever that gets people to behave better, we need to do it. We have 165,000 dead people.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Marie, why didn't they take questions, by the way? Why didn't they take questions&gt;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HARF: I don't know why they didn't take questions. But I guarantee they will at some point.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At some point.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HARF: But to Dana's point earlier, this is working for them. Joe Biden is up in every poll.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HARF: -- why mess with what's working, but they will, I'm sure.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I'm glad you guys think whatever you're doing is working, because it's going to be a rude awakening in November. Kennedy, how do you see the masks playing politically?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LISA KENNEDY MONTGOMERY, FOX NEWS HOST: OK. It's not the idea that everyone should be wearing a mask. There are a lot of things that we all should be doing. The question is what happens to you if you are not wearing a mask. Because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 mayor encouraged people to rat on fellow New Yorkers, and you were supposed to text a number and take pictures of people.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 Blasio said they were going to send the police. So what did people do? Instead, they sent him pornographic images. So my worry is what will the next wave be for the real Gestapo that comes in and spies on people and lets the police know, because we already don't trust the police. So now, we are supposed to trust them with mask enforcement.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Greg's point, you know, we are going to talk about what's not happening in Portland later in terms of people not being charged for rioting and violence. But if you are not wearing a mask, that is seen as the ultimate affront so you will be punished, there will be fines. If you don't pay the fines, there will be jail time. That is what is called forced. If that's what real leadership looks like, if it's forced, I'm not into that brand of leadership.</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I thought this was -- they wanted to empty the prisons. I didn't know they wanted to fill them up with masks. Dana, did you want to say something? Maybe this is the Democrats' jobs plan. They'll just hire a bunch of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 she did announce a $25 billion plan in the Biden plan for contact tracers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She called it a public health corps that would start -- I calculated it. By the time they did, I think the vaccination -- we would be vaccinated. But anyway, what I wanted to say is that at this point in the campaign, that 81 days left, every single day you've got to try to win that news cycle, right, so three things are the big storylines coming out of today.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one, President Trump with the historic Middle East deal, that was -- that's an amazing story, right, should that be leading the news? Absolutely, but the president did something else today on an interview with Fox Business this morning. He talked about wanting to starve the U.S. postal service of funds because of mail-in balloting.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me, that's going to be a story. But then now, you have one other entity. And it's -- now, you have Biden and Harris trying to figure out how can they win the news cycle? And they chose the number one issue on Americans' minds right -- today. They probably focus grouped this thing to death. They know that the mask thing is popular. So that's why when -- if you are the Trump team, how can we win this new cycle today?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Well, we will see how the nightly news covers it. I won't because I will be watching Special Report.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Yeah. Greg is up next on the crime and chaos plaguing major U.S. cities. Stay tuned.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Welcome to chaos, coast-to-coast.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CARMEN BEST, SEATTLE POLICE CHIEF: I informed Mayor Durkin of my intent to retire from the Seattle Police Department effective September 2nd, 2020. For me, personally, this was a decision I wrestled with, but it was time.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Carmen Best stepping down after leftists de-funded her police force. Meanwhile, we now learned that Chicago looters attacked the Ronald McDonald House with six children trapped inside. Is that reparations, too? And in Portland, the new DA dropped charges against hundreds of rioters vowing not to prosecute crimes like harassment or disorderly conduct.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as sex offenders are now put up in Manhattan hotels on the citizens' dime. No surprise, moving companies are breaking records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as people flee. Junkies now pleasure themselves on the once calm streets of the upper west side. Sex in the city is now pervs on your lawn. Trump gets it.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PRESIDENT OF THE UNITED STATES: What you are seeing in Portland, Seattle,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Chicago is really the Democrat road map for America. They want to cash bail closed (ph) prisons, defund police departments, or at least largely defund. You see that with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$1 billion they took out of their police department and crime has gone through the roof.</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appoint far left prosecutors who side with the criminals and target law-abiding citizens.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GUTFELD: And that's all true. But because it's from him, the media denies it. If Trump praised pasta, the press would declare lasagne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But what does our most famous prosecutor have to say about this?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We are experiencing a moral reckoning with racism and systemic injustice that has brought a new coalition of conscience to the streets of our country demanding change. America is crying out for leadership.</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What does that nonsense even mean? Now, you can blame the shutdown for killing our cities, but what kills is mayhem and hopelessness, and especially cynicism. Cynical Democrats who treat criminals as a voting block, while people who love their city, cops, teachers, shopkeepers are rendered helpless. We are witnessing the breaking of the promise that if you work hard and play by the rules, you will win. No more, the Dems cancelled that.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it oppression studies, ginning up a race war as cities burn, looting, assaults, shootings. We used to know what to do, but radical identity politics cynically assumes that minorities are natural allies of criminals. Fighting crime might offend a mythical base of people who endorse criminality. This thinking is pure racism.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media cynically blames systemic racism because that's good for business. Except media types live in the city, too, and they are all hacks who call 911 over a mean tweet. How long after cheering to defund cops do they wonder who to call if some looter breaks down their door? It will be the moving van so they can ditch the mess they created.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Marie, I want to go to you, because I'm curious about Kamala Harris. Is the law and order version of her dead? And now, we are replaced by kind of an identity politic woke model that we saw yesterday.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HARF: Well, Greg, maybe this is hard to -- for some folks to understand who want to put her in one box or the other, but she is actually both. She is someone who understands that the best way to reform our criminal justice system and to root out racism is actually from the inside. And so sometimes, you have to do that by being tough in certain areas, which she certainly has been.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sometimes, you have to do that by advocating for the end of cash bail, for advocating for sentencing reform. She's been able to do both. And that's why both progressives and moderates really like her. But this version of American cities you just put forward, all of us live in cities. I live in the middle of Washington, D.C.</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there are some sporadic problems in a couple of cities across the country, compared to what we've seen in cities in the 60s, for example, or in other eras, this is not that bad, Greg.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You're going back 70 years, Marie? You're going back 70 years.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Sixty.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Sixty.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HARF: I'm just asking for a little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HARF: This idea (AUDIO GAP) fire is not a reality for most of us who live in cities.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Is that your talking point? Greg, that was a really good monologue. It pains me to say it, but I have to give you a little credit there. You know when you're driving your little antique cars, Greg, on the weekends and the wind is blowing through your hair? You look in the side mirror and it says objects are closer than they appear in the mirror.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the Democrats' vision is of the Democratic Party. They have a very warped idea of who the party is. They see Twitter. They see CNN hosts. They see a few mobs looting and rioting. And they think that's mainstream. Well, that is such a small slice of normal Democratic voters, and I think I understand why. This pandemic has kept for them from meeting real voters.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normal election year, Joe and Kamala would be going to diners, would be talking to people in rope lines, may be having town halls in swing districts. They'd be hearing from real people who might actually tell them I don't really like what's going on and you need to fix that. But since they are not hearing that, it's not registering.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are just trying to capitalize off the chaos, because they think it's going to hurt President Trump, and it's not. It's going to hurt them. It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Kennedy, as you know, my neighborhood got completely looted. And where you're from has been nothing but chaos. So how do you feel when Marie says this is sporadic and that you should see the 60s? Well before Marie was born, so how would she know?</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Well, I mean, in order to really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MONTGOMERY: OK. In order to really assess violent crime trends, it takes some time. But the short term immediate trends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for example, they're awful. Homicide is up 50 percent this year. And you touched on the fact that 130 out of 750 hotels in Manhattan are now housing homeless people, which I love the creativity.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don't love is the fact that 10 blocks from me, there are pedophiles and child rapists being housed at hotels like the one you see right there on your screen. And the city made this gross rationalization. They said we can't judge people from their past. Yes, we absolutely can. When someone has committed child rape, you most certainly can offer judgment there because of a high rate of recidivism.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let my daughters go above 72nd Street. And this is a city we moved to five years ago that was very safe. I had no problem walking around at night. I had no problem running in Central Park at dusk. And I can't do those things, because yes, my neighborhood has become unsafe. And it's -- I'm not being a nimby-boppy (ph) about all this.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what's happening in my hometown of Portland. And this is not a libertarian utopia. Libertarians want to be left alone. We don't want fireworks shot at us. We don't want our stores looted. We don't want entire swaths of our cities taken over by people who have a certain ideology that lets them feel they can commit violence on others who don't agree with them. That is the opposite of liberty.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Dana, you -- we were talking in the hallway about what was going on in Bend, Oregon. And obviously, I didn't include it in my monologue because it was already three minutes long, but it makes me sick what's going on there.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Yes. I was going to comment on that. I do want to point out that Jesse is letting standards slip on this show. And Greg, I think you need to enforce them. He is -- to ask permission to use an analogy before he does such a thing, and so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I'm going to put myself in time out.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All right. We would appreciate that. So in Bend, Oregon, you had ICE wanting to get to two immigrants, illegal immigrants that they were wanting to arrest. Those two had been busted for domestic violence. And they wanted to take them, to get them into the right -- I don't know where they wanted to take them. I don't know if they were ready for deportation. I'm not exactly sure.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12 hours, about 200 protesters protected these people from the ICE getting to them by surrounding their bus. And I -- you know, we're running out of time. I know. But Kennedy, I think would agree with me that to have this happen in Bend, Oregon, is a little eye-opening, right? Bend, Oregon, has usually been conservative place, great small town, one of the best small towns in America.</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it's not a great town. I'm just saying that this -- it's not just that it's happening in big cities. In Bend, Oregon, something that that happens, there's something more going 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Yeah, a lot more. When you're going after a children's hospital, I don't know, Marie. I am against that. I hope you are, too.</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HARF: I am, Greg. Don't worry.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But who knows, evil liberal. OK, the media insists Kamala Harris is a moderate, but is she? That's straight ahead on The Five.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Just like that, we have the president. Here he is.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 Attorney General Barr that they caught the killer of LeGend Taliferro, horribly shot young man, wonderful young man. And we have just - - this just came out two minutes ago. So Attorney General Barr just announced, as you know. We named Operation Legend after LeGend Taliferro, where we are going to be helping out and in the process helping out cities throughout our country that have difficulty with crime.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certain types of crimes, so that's really good news. They caught the killer of LeGend. Today, we saw Joe Biden continue to politicize a pandemic and to show his appalling lack of respect for the American people. It is what it is. At every turn, Biden has been wrong about the virus, ignoring the scientific evidence and putting left-wing politics before facts and evidence.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Sleepy Joe opposed both the China and the Europe travel ban. Do you know that? He opposed the China travel ban that I instituted very early, and the Europe travel ban that I instituted quite early. If he had followed, if we went after and listened to his advice, hundreds of thousands more people would've died. This is according to many people. I believe that Dr. Fauci agreed with that.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President Trump made a great decision when he put the ban on China. Joe Biden wants to fling open American borders, allowing the pandemic to infiltrate every U.S. community based on his policies. He wants to have ridiculous open borders. I've been saying from the first day I started campaigning for this great office that you have open borders.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a country. You don't have a country with open borders. So he wants open borders. The Democrats want open borders. And if you take a look at our southern border, we would have criminals pouring through. The wall is getting close to 290 miles long and it's having huge impact, so we disagree with him on that. It's one of the many things that we disagree with.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Joe Biden would allow rioters and looters and criminals and millions of illegal aliens to roam free in our country, he wants the federal government to issue a sweeping new mandate to law-abiding citizens. He wants the President of the United States with the mere stroke of a pen to order over 300 million American citizens to wear a mask for a minimum of three straight months.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it's just happened. He thinks it's good politics, I guess. No matter where they live and no matter their surroundings, because different states are much different, both in terms of the atmosphere itself and also in terms of the corona problem. He does not identify what authority the president has to issue such a mandate or how federal law enforcement could possibly enforce it, or why we would be stepping on governors throughout our country. Many of whom have done a very good job and they know what is needed.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many of our 50 states are doing the job at a level that, frankly, people are really surprised, including foreign governments that are calling us constantly and asking for advice. So, I want to just say our governors have worked very hard. They've worked with Vice President Pence and myself and everybody else that's been going. We have Scott now involved. And so, Scott, congratulations. You'll be working with a lot of governors. You've already started, and Dr. Fauci and Dr. Birx.</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president has the unilateral power to order every single citizen to cover their face in nearly all instances, what other powers does he have? That's why he refused, Biden, to take questions. He couldn't answer any of them. He couldn't answer the questions. He refuses to take questions. He never takes questions. I take questions. He never takes questions. And you sort of wonder what's going on because they're not that difficult. Some can be nasty, but they're not that difficult. But he never takes questions. So, he just, I guess, left. I didn't see it, but I guess he just left the podium. Put it in your minds.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administration has a different approach. We have urged Americans to wear masks and I emphasized this is a patriotic thing to do. Maybe they're great and maybe they're just good. Maybe they're not so good, but frankly, what do you have to lose? You have nothing to lose. So, we do and we've been saying wear them when it's appropriate, especially in terms of social distancing. If you can't distance enough and what do you have to lose?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again, it's up to the governors and we want to have a certain freedom and we want to have a certain freedom. That's what we're about. At the same time, we also understand that each state is different and is facing unique circumstances. You have very, very different states facing very unique differences and circumstances. We've entrusted the governors of each state, elected by the people, to develop and enforce their own mask policies and other policies following guidance from the Federal Government and CDC. We're working with each state to implement a plan based on the facts and science.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urge Americans to wear masks when they cannot socially distance, but we do not need to bring the full weight of the Federal Government down on law-abiding Americans to accomplish this goal. Americans must have their freedoms and I trust the American people and their governors very much. I trust the American people and the governors want to do the right thing to make the smart decisions. And Joe doesn't -- Joe doesn't know too much.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Biden approach, our approach is guided by science. That's why we're focused on protecting the high-risk Americans. That is why we're delivering effective medical treatments to dramatically reduce the fatality rate. And that is why we're developing vaccine and therapeutics and record time. You'll see that I think very soon.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Sleepy Joe rejects the scientific approach in favor of locking all Americans in their basements for months on end, which I think is something that Scott would be very opposed to. I think I can speak for you. We've been dealing pretty strongly over the last number of weeks. But he wants them in the basement for months on end. And you have governors that have been very, very strict on keeping people in their houses, keeping people in their, wherever they may be, apartments.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frankly, I don't think the results are necessarily better than other results. But he wants to shut down our economy, close our schools and grind society to a halt, and he wants it done by a Federal decree. This would lead to a crippling, long-lasting depression. This would be a crippling, long-lasting depression.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yesterday, I showed you the numbers about how well we're doing coming back with auto sales and auto manufacturing and used car sales and housing sales at numbers that nobody would have believed. And we're back and very strong. It's a very strong V. It's almost a straight-up V. We'll be discussing that over the next couple of days, but the economy is coming back and the employment numbers over the last three months are a record in history of our country.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we'll be back next year. I think we'll be maybe even stronger than the previous year where we set every record in the book on employment and stock market. By the way, our stock market numbers are very close to record and Nasdaq is actually a record over the last 14 days for 14 times now. It's been a record. And that's during what we hope will be the more final stages of the pandemic.</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we did what Biden wanted to do, it would shut down our health care system and lead to a massive increase in mortality, including suicide, overdose, heart disease, and countless other physical and mental harms. It is very, very bad on the other side of the equation when you do something like that. Those shutdowns are very punitive, very punitive. They hurt a lot of people in a lot of different ways through depression, through suicide, through so many other things, alcohol, drugs.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approach is regressive. It's anti-scientific and it's very defeatist, but it'd be very bad for our country. While Joe Biden has been playing politics from the sidelines, he has no clue. We've been solving problems and delivering tremendous results. The most advanced and robust testing system on the planet, the number one producer of ventilators in the world by far, unprecedented industrial mobilization, biggest since World War II, Operation Warp Speed to deliver life-saving treatments and very soon a vaccine.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plan by Joe Biden has actually laid out would do, we've really already accomplished. In fact, many of the things that was well reported over the last few days, every single thing he said to do, every single thing we did and we did them well. So, Biden has no idea on his own. He only knows what he thinks we should do and he spews it out. And then, he, I guess you could say he plagiarizes and he really did in our case because every single one of the events -- I think, Kayleigh, we can say that was something we had already done. So, we'll defeat the virus, but not by hiding in our basements. He's got to come out of his basement.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defeat this virus through a commonsense mitigation effort, shielding those at highest risk and unleashing America's medical and scientific genius, which is what it is. And we've already been doing it and we're very close to having something that's going to be very, very special in the form of therapeutics and vaccines.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Joe, I would say stop playing politics with a virus too serious. Partisan politics has no place here. It's a shameful situation for anybody to try and score political points while we're working to save lives and defeat the pandemic. In times of national challenge, America is and Americans -- and we are --- and by the way, we are working with countries from all over the world. And they're trying to learn from us. And some of the countries that you spoke most well about are having a tremendous surge right now, but it'll work out.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Americans must unite together, and they must put politics aside and have to really unite for a common good. Three vaccines are in the final stage of clinical trials. They're doing really well. We're producing the most promising vaccine candidates in advance, as you know, part of the largest industrialization ever. It's incredible when I meet with heads of companies that are doing this, that are the best companies anywhere in the world. It's incredible where they are, how they're doing and the speed with which they're doing it and also the speed with which the FDA is approving things because by any other standard, you would have been two or three years away from being at the point that we're at.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this week, we will have shipped 1,846 rapid point of care testing devices to nursing homes, which are very important source as you know for people that are not handling the plague from China very well. This week alone, we're sending 992 testing devices and 450,000 tests to more than 950 nursing homes across the country. And these tests are incredible. These are tests that are all new, very modern. And we're also getting, on the tests that are not done immediately with the five to 15-minute timing, when they do send them to a lab, they're coming back now in three days. So, it's a three-day process, which is about as good as you can do. You have one day of delivering, one day of receiving and one day in the lab. We're also requiring all nursing homes to test all members of their staff at least weekly.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unleashing America's scientific genius, we have delivered effective treatments. The case fatality rate for Americans over 70 has declined by about 85 percent. That's a fantastic number. It's declined, that's case fatality. It's declined by 85 percent. Europe has seen 40 percent more excess mortality than the United States compared to a non-pandemic year. So, you hear the numbers and those numbers are very interesting, but that's the way it is. We continue to urge all Americans to wash your hands, socially distance, wear a mask when necessary and when you can not distance and protect, very importantly, the vulnerable, protect people that are older and especially people that have problems with heart or diabetes or some other problem.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very exciting news, very big news, all over the world, they're talking about it all over the world. It was amazing. We finalized a historic peace agreement between Israel and the United Arab Emirates. After half a century, Israel and the United Arab Emirates will fully normalize their diplomatic relations. Nobody thought this was something that could happen for a long time. This is the most important diplomatic breakthrough since the Egypt-Israel Peace Agreement was signed over 40 years ago. We have Ambassador to Israel, David Friedman, here. Thank you, David, for being here, we very much -- you would agree that this was a big day for Israel and a big day for the world. Good. Thank you, David. You've been fantastic, too. Fantastic ambassador and representative of our country. Thank you very much.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that was reached today will enable Muslims to have far greater ability to visit many historic sites in Israel and to peacefully pray at the Al-Aqsa Mosque, which is very important to them, which they've wanted to have access to for many, many decades. This is a monumental step to forging ties of cooperation in the Middle East. And I think you're going to have other countries come forward. I can tell you, we already do, and they want to make a deal. You could have peace in the Middle East. It'd be fantastic.</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also suspending settlements in the West Bank, which is a big deal, a bold step toward achieving peace. Israel and the United Arab Emirates have also agreed to immediately expand and accelerate scientific collaboration to develop effective treatments and vaccines to defeat the China virus. They both have been hit, virtually every country has been hit, 188 countries, and to save lives in their region and in their world. So, they are working very much on the vaccines also with us. And again, some very good news is going to take place with respect to that.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unprecedented diplomatic engagements laid the groundwork for this historic peace agreement, which was just announced a little while ago today. We will not rest as we continue to work toward a world of greater harmony and prosperity for all. I want to thank Prime Minister Benjamin Netanyahu of Israel and Crown Prince Mohammad bin Zayed of the United Arab Emirates, two fantastic people, for their vision and their leadership. And I look forward to hosting them at the White House very soon to formally sign the agreement. We'll probably be doing it over the next, I would say three weeks and they'll be coming to Washington.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was a tremendous day. That was a tremendous thing that happened and it's a great sign. We have a lot of other interesting things going on with other nations also having to do with peace agreements and a lot of big news is coming over the next few weeks. And I'm sure you'll be very impressed and more importantly it's a great thing for our country, a great thing for the world. So thank you very much. Please go ahead.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Thank you, Mr. President. I appreciate it. I'm going to ask you about school-aged kids and food. One of the real problems when you shut down the schools, these are kids on reduced and free lunch programs, they need these meals to make it through their day. And with districts shutting down school, what, if anything, can the federal government do to make sure that the kids still get decent meals as long as the schools are out?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Well, you know, we don't want the schools shut down. We want the schools to open, and especially very young children -- all children, all children, but especially very young children, handle it very well. So, we want schools open. We don't want to be in that position. We want schools open. We've made payment, and we would frankly, if the school isn't going to open, we would much rather follow the child with the payment. Give the money to the child, meaning the parents of the child, and let the parents do what they have to do including bringing the child to another school. Because we're finding that whether it's parents or children, people want to get back to school. They want to have their life back.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say, they don't want -- the Democrats don't want schools open because that's where you have a lot of polling booths. And if you have a school closed you can't very easily have polling booths at the school. And that's becoming, I think, maybe we'll be able to show that as fact, but that's another thing that they're doing to try and keep people away from the polls. So we have to look into that. But it's -- you've been reading about it, I've been reading about it, and I don't like it. But we'd like to see the schools open then we don't have that problem. Good question.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Mr. President.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Thank you. Please.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Mr. President. What's your understanding of how long Israel will suspend its West Bank Annexation plan?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What do you think? Tell me.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FRIEDMAN, U.S. AMBASSADOR TO ISRAEL: We're putting all our eggs into the basket of peace. We have an agreement with the Emirates. We're going to nail down all the details, embassies, overflights, commercial. Then we're going to extrapolate that to the rest of the region. How long that takes, I can't tell you. We've prioritized peace over the sovereignty movement, but it's not off the table. It's just something that will be deferred until we give peace every single chance.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And what do you want the Palestinians to take away from this deal since they're not really a party to it.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But they are supported largely by some of the countries that we're talking to and that have already signed, in the case of the one country, but others will be following. And I think the Palestinians will, without saying it necessarily yet, I think they very much want to be a part of what we're doing. And I see ultimately the Palestinians, I see peace between Israel and the Palestinians. I see that happening. I think as these very big, powerful, wealthy countries come in, I think the Palestinians will follow quite naturally. Yes, please.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Do you believe that a deal could have been reached without Israel's agreement to temporarily suspend annexation?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 it again. Could you make it louder?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Do you believe that the deal could have been reached without Israel's agreement to temporarily suspend annexation?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What do you think about that, David? It's interesting.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FRIEDMAN: I think you can't do both at the same time. So I think, again, prioritize peace. After peace is given every opportunity to turn into sovereignty. I don't think the two could have been done at the same time.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Have you asked Israel to permanently consider abandoning annexation?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 DAVID: No, this is a temporary process. There have been no requests.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Please, Kaitlan.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Thank you, Mr. President. This morning you said that you do not want to fund the U.S. Postal Service because Democrats are trying to expand voting by mail. So I've got two questions for you. One, are you threatening to veto any legislation that includes funding for the Post Office?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No, not at all. No.</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So, you would sign something that does include funding?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Sure. If they're a separate thing I would do it. But one of the reasons the Post Office needs that much money is to have all of these millions of ballots coming in from nowhere and nobody knows from where and where they're going. You saw what happened, Kaitlan in Virginia. It was, you know, 500,000 applications coming in going all over the state, nobody even knows where they came from.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saw what happened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which was a disaster with Congresswoman Carolyn Maloney. It was -- it was a basic disaster. And you see Patterson, New Jersey, what's going on there, and we can give you many other locations and sites. What has happened is that's part of a big negotiation. That's actually a small part of a big negotiation to get more money to people that it wasn't their fault. It was China's fault, and Post Office is part of it.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part of it is they want $3.5 billion just for the ballots themselves. Why it's so much, I don't know, but that's what the Democrats want. But if the bill isn't going to get done, that would mean the Post Office isn't going to get funded, and that would also mean that the $3.5 billion isn't going to be taken care of. So, I don't know how you could possibly use these ballots, these mail-in ballots.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Absentee ballots by the way are fine. But the universal mail-ins that are just sent all over the place where people can grab them and grab stacks of them and sign them and do whatever you want, that's the thing we're against.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But isn't that precisely the problem, is that you're saying you do not want to give this Post Office funding in this Coronavirus legislation. They say they need it so they can be prepared so if the pandemic is still going on in November when the election happens and people don't feel safe to go vote in person they can vote by mail and it can be safe and it can be secure.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can understand the Post Office, and if we could agree to a bill, the overall bill, which is obviously a much bigger number than just the Post Office, that would be fine. But they have the Post Office as one of their requests. It's their requests.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Right, but this morning you said you were against it, didn't you?</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I'm only against -- what I'm against is, I'm against doing anything where the people aren't taken care of. And the people aren't being taken care of properly. We have -- we want people to get money. It wasn't their fault that they got shut down. They got shut down by China. So, whether it's the Post Office or whether it's a $3.5 billion -- you know, they're asking for $3.5 billion just for the universal mail-in ballots, but they're not willing to make a deal.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two points within a very big deal. The thing they want more than anything else, Kaitlan, and you know this, is bailout money for the states and for the cities that are in trouble, which for the most part are Democrat-run states and cities. So,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a problem, California has a problem, Illinois has a tremendous problem, and others. They want to be able to bail out these states. And we don't want to be doing that or certainly don't want to do it to the extent. They're looking for $1 trillion. We don't want to be doing that. Please go ahead.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I'm just really confused because this morning you said they need that money in order to make the Post Office work so it can take all these millions and millions of ballots. And you said that would be fraudulent. So, it sounded like you said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No, no, no. I said it will end up being fraudulent because if you look at what's happened over the last few weeks, just look at the few instances where this has happened, it's turned out to be fraud. Well, if you look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it was fraudulent. If you look at Patterson, New Jersey, it was fraudulent. Of course, there is. The whole thing is a mess.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Carolyn Maloney's opponent is -- he's gone crazed. He said they took the election away from him, and he may be right. I think they should redo that election. And if you look at Virginia, it's terrible. Look at some of the things that have happened in California. Look at California, where they found a million non-eligible voters. That was done by Judicial Watch, Tom Fitton and Judicial Watch. We have to have an honest selection, and if it's not going to be an honest election, I guess people have to sit down and think really long and hard about it.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Post Office -- if they're not going to approve a bill and the Post Office therefore won't have the money, and if they're not going to approve a big bill, a bigger bill, and they're not going to have the $3.5 billion for the universal mail-in votes, how can you have those votes? What it would mean is the people will have to go to the polls and vote like the old days, like two years ago, three years ago, four years ago. They have to go -- It doesn't say anybody is taking their vote away, but it means that the universal mail-ins don't work. Absentees do work. It's a very different thing. An absentee where you make an application and you send it in. They send you a vote. It's different. But -- so, Kaitlan, I'm not saying anything wrong with voting, I want them to vote, but that would mean that they'd have to go to a voting booth like they used to and vote.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Even if they don't feel safe voting in person? People want to vote by mail because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Well, they're going to have to feel safe and they will be safe and we will make sure that they're safe and we're not going to have to spend $3.5 billion to do it. And when you go to a voting, it would be wonderful if we had voting I.D. And some states have that, and some states don't, because they can't get it passed. Most states want it. But we want people to vote, but we want people to vote so when they vote it means one vote. It doesn't mean ballots all over the place.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saw what was happening in Virginia where piles of ballot applications are dropped all over the state. They had them named after dogs. They had them named after dead people. We want to have an accurate vote. I'm not doing this for any reason. Maybe the other turns out to be my advantage. I don't know. I can't tell you that. But I do know this, I just want an accurate vote. And it's a fair question, by the way. So, does everybody else. OK, yes, in the back.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Mr. President, how does the accord today between Israel and the UAE help struggling and persecuted Christians in the Middle East?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Help what?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How does it help struggling and persecuted Christians in the Middle East, the deal today?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Well, I think it's going to. I think it's a big start, and you're right about that. Christians have been persecuted by some countries in particular in the Middle East and I think this is a big start. It's going to be a very strong start, very powerful start, and it's something that I will tell you. I've told David and I've told every one of our negotiators, if you look at the way Christians have been treated in some countries, it's beyond disgraceful.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information and if I had absolute proof, some of the stories that we've heard, which are not easy, which is not easy to get, I would go in and do a number to those countries like you wouldn't believe, what they do to Christians in the Middle East. And it's disgraceful. It's disgraceful, you're right. It's a very big part of the overall negotiation. And as countries come in, for instance, UAE has agreed very strongly to represent us. I think they will very well with respect to Christianity.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in the Middle East, it's not treated well. It's not treated well at all. It was treated horribly and very unfairly and it's criminal what's happened, and that's for many, many years. I think it's a great question and it's a very unfair situation. Please, go ahead.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Thank you, Mr. President. Larry Kudlow said that there is a routine check-in call with China on the phase one trade deal. My question is, what if they bring up TikTok and also WeChat? Would you instruct your team to engage them on that executive order you just signed?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 have a deadline of September 15th, and whether it's Microsoft, I understand, and others are negotiating. We also said that obviously it's worthless if we don't allow them into the country. So, we said that the United States Treasury is going to be getting something out of this deal, something very substantial. But what we want is total security. But we have a deadline of September 15th.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know Microsoft and others are very interested in it, but that's our deadline. And it has to be proven to be totally secure. We don't want to have any information going into China with what we've been through. And I have to tell you, you talked about the deal, you mentioned the phase one deal, well, the phase one deal, it's a very interesting situation because you've been hearing the largest order of corn in history, the largest order of soy beans, the largest order of beef, they've done more than they've ever done so you're going to have to figure that one out.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where I'm coming from, I could have -- because they see my attitude, my attitude toward China is not friendly, but they have gone into orders that are extremely large, extremely large. And our farmers are very happy. But with what they did with respect to the pandemic, the plague that came in from China, it just is a different feeling. It was an incredible deal, but I have a very different feeling.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are giving the Midwest, our farmers, among the largest orders they've ever seen. Somebody told me today, Bob Lighthizer said that it's about 40 percent of what they're selling now is going to China. So maybe they're trying to make me change my mind a little bit because you know my attitude on China and it hasn't been very good.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(INAUDIBLE)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Well, we're not talking to them. No, we're talking to the companies. It's the company but it's a company within China, that means China, and the deal will have to be substantially beneficial to the United States and we need total security. OK. Go ahead, please.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Yes, Mr. President. Can you say whether you yourself think that annexation should be off the table for Israel? And if so, have you communicated that?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No, not off the table. No. It's something they've discussed, but Israel has agreed not to do that. I mean, more than just off the table, they've agreed not to do it. And I think that was very important and I think it was a great concession by Israel and I think it was a very smart concession by Israel. But, David, do you have anything further to add on that?</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2020</w:t>
      </w:r>
    </w:p>
    <w:p>
      <w:pPr>
        <w:pStyle w:val="Normal161"/>
      </w:pPr>
    </w:p>
    <w:p>
      <w:pPr>
        <w:pStyle w:val="Normal161"/>
        <w:ind w:left="200"/>
        <w:sectPr>
          <w:type w:val="continuous"/>
          <w:pgMar w:top="840" w:right="1000" w:bottom="840" w:left="1000" w:header="400" w:footer="400"/>
          <w:pgNumType w:fmt="decimal"/>
          <w:cols w:space="720"/>
        </w:sectPr>
      </w:pPr>
      <w:r>
        <w:br/>
      </w:r>
      <w:r>
        <w:pict>
          <v:line id="_x0000_s1572"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2238"/>
          <w:headerReference w:type="default" r:id="rId2239"/>
          <w:footerReference w:type="even" r:id="rId2240"/>
          <w:footerReference w:type="default" r:id="rId2241"/>
          <w:headerReference w:type="first" r:id="rId2242"/>
          <w:footerReference w:type="first" r:id="rId2243"/>
          <w:pgSz w:w="12240" w:h="15840"/>
          <w:pgMar w:top="840" w:right="1000" w:bottom="840" w:left="1000" w:header="400" w:footer="400"/>
          <w:pgNumType w:fmt="decimal"/>
          <w:cols w:space="720"/>
          <w:titlePg w:val="0"/>
        </w:sectPr>
      </w:pPr>
    </w:p>
    <w:p>
      <w:pPr>
        <w:pStyle w:val="Normal162"/>
      </w:pPr>
    </w:p>
    <w:p>
      <w:pPr>
        <w:pStyle w:val="Normal162"/>
      </w:pPr>
      <w:r>
        <w:pict>
          <v:shape id="_x0000_i1573" type="#_x0000_t75" alt="LexisNexis®" style="width:147.75pt;height:30pt">
            <v:imagedata r:id="rId17" o:title=""/>
          </v:shape>
        </w:pict>
      </w:r>
      <w:r>
        <w:cr/>
      </w:r>
    </w:p>
    <w:p>
      <w:pPr>
        <w:pStyle w:val="Heading1160"/>
        <w:keepNext w:val="0"/>
        <w:spacing w:after="200" w:line="340" w:lineRule="atLeast"/>
        <w:ind w:left="0" w:right="0" w:firstLine="0"/>
        <w:jc w:val="center"/>
      </w:pPr>
      <w:hyperlink r:id="rId2244" w:history="1">
        <w:r>
          <w:rPr>
            <w:rFonts w:ascii="arial" w:eastAsia="arial" w:hAnsi="arial" w:cs="arial"/>
            <w:b/>
            <w:i/>
            <w:strike w:val="0"/>
            <w:color w:val="0077CC"/>
            <w:sz w:val="28"/>
            <w:u w:val="single"/>
            <w:vertAlign w:val="baseline"/>
          </w:rPr>
          <w:t>10/14 Links Pt2: How to Combat Anti-Israeli Hate on College Campuses; Gal Gadot's rude 'wokening'; Peter Beinart Rakes in Six Figures from Anti-Israel Group; Joe Biden is not a friend of Israel</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2020 Wednesday 11:20 PM EST</w:t>
      </w:r>
    </w:p>
    <w:p>
      <w:pPr>
        <w:pStyle w:val="Normal162"/>
        <w:keepNext w:val="0"/>
        <w:spacing w:after="0" w:line="240" w:lineRule="atLeast"/>
        <w:ind w:right="0"/>
        <w:jc w:val="both"/>
      </w:pPr>
      <w:bookmarkStart w:id="324" w:name="Bookmark_162"/>
      <w:bookmarkEnd w:id="324"/>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9766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162"/>
        <w:keepNext/>
        <w:spacing w:before="240" w:after="0" w:line="340" w:lineRule="atLeast"/>
        <w:ind w:left="0" w:right="0" w:firstLine="0"/>
        <w:jc w:val="left"/>
      </w:pPr>
      <w:bookmarkStart w:id="325" w:name="Body_160"/>
      <w:bookmarkEnd w:id="325"/>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574" style="position:absolute;z-index:251999232" from="0,2pt" to="512pt,2pt" strokecolor="#009ddb" strokeweight="2pt">
            <v:stroke linestyle="single"/>
            <w10:wrap type="topAndBottom"/>
          </v:line>
        </w:pict>
      </w:r>
    </w:p>
    <w:p>
      <w:pPr>
        <w:pStyle w:val="Normal162"/>
      </w:pP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14, 2020( Elder of Ziyon: </w:t>
      </w:r>
      <w:hyperlink r:id="rId245"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 Josh Hammer: How to Combat Anti-Israeli Hate on College Campuses[1] The much-ballyhooed UN Security Council Resolution ('UNSCR') 242, passed in the aftermath of the Six-Day War, does not in any way alter the conclusion that Israel is the best claimant to Judea and Samaria. That resolution affirmed '[w]ithdrawal of Israel armed forces from territories occupied in the recent conflict'; but as the careful reader will note, the operative language is 'territories,' not 'the territories,' therefore unambiguously permitting at least some Israeli presence in Judea and Samaria. Additionally, UNSCR 242 also requires Arab UN member states to '[t]erminat[e] . . . all claims . . . of belligerency and . . . acknowledg[e] . . . the sovereignty, territorial integrity and political independence' of Israel—obligations they clearly have not fulfilled. Given uti possidetis juris—not to mention the wholly defensive nature of Israel's involvement in the Six-Day War—it would be extraordinarily peculiar to think of Israel as an '[o]ccupying [p]ower' under Article 49. Even assuming, arguendo, that 'occupation' did commence in 1967, furthermore, it would not have survived the signing of the Oslo Accords and the peace treaty with Jordan, in 1993 and 1994—after all, Article 49 has no legal application outside of international armed conflicts. </w:t>
      </w: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lattermost thought experiment notwithstanding, Israel was not an illegal 'occupier' in 1948, it was not an illegal 'occupier' in 1967, it was not an illegal 'occupier' after the Arabs' third failed attempt to exterminate Israel in the Yom Kippur War of 1973, and it is not an illegal 'occupier' today. This remarkably straightforward analysis and application of international law notwithstanding, supporters of the Jewish state on the American university campus today are routinely assailed as apologists for 'apartheid,' illegal 'occupation,' and/or European-style ethnic colonialism. Many, perhaps most, of these verbal assaults comfortably fit the requisite criteria for the U.S. State Department's definition of anti-Semitism. But due to the ubiquity of these incidents, however tragic that ubiquity may be, it is imperative that Zionists squarely address how to best handle them. Based on personal experiences and the vicarious experience of close friends and loved ones from the front lines of the on-campus 'Israel wars,' here is some advice to Zionist students under siege on the American university campus today. First, know your facts and your basic history. Understand, and be able to explain, what exactly the Jewish state of Israel is and how it first came into being. Understand, and be able to explain, the relevant history—the dates and events that matter, and why they matter. Understand, and be able to explain, a rudimentary conception of the international law principle of uti possidetis juris and how it applies to the state of Israel's rightful legal claim to Judea and Samaria—dating back to Article XXII of the Covenant of the League of Nations. Be respectful of the other side's narrative, but be confident in the moral and legal superiority of your claim. Second, be the better person. We Zionist veterans of the on-campus 'Israel wars' all know what a determined SJP/JVP foe looks like: threatening, slanderous, bellicose, hysterical. It is imperative that supporters and friends of Israel neither mimic their grotesque tactics nor stoop to their sordid level. Instead, recall: We have the better of the legal argument, we have the better of the historical argument, and we have the better of the moral argument. All we must do is maintain our composure, speak the historical truth, and make the unabashed moral case for Israel's right to the land of Eretz Yisrael—forcefully but respectfully, unapologetically but reassuringly. Third, be strong and be proud. You are standing up for the noblest and most just causes of all: the health, safety, prosperity, and security of the Jewish people and the Jewish people's right to self-determination and territorial sovereignty in their ancestral, biblical homeland. If you are a proud Jew or a proud friend of the Jews, then there is simply no more righteous cause. The modern state of Israel, which was born from the ashes of one of human history's darkest chapters, has survived against impossible odds and developed the region's most advanced military—a fighting force, that is, which self-imposes the most stringent ethical norms in all of modern warfare and has executed countless daring raids to rescue Jewish hostages abroad and bring them home to safety. Israel has become the whole world's envy in technology venture capital. It is an intrinsically moral state, a beacon of light amidst a turbulent sea, and an indispensable military and intelligence ally for the United States. Perhaps most importantly, it is the Jews' Promised Land. Israel is, in a nutshell, one of the most remarkable human success stories in two to three millennia—and inherently worthy of a robust defense in the lion's den of today's neo-Jacobin American university campuses. On the one hand, it is profoundly sad to see Israel, once such a unifying issue for our normally fractious politics become the intensely debated subject that it is today. On the other hand, it is cause for optimism that, despite all the intensity and vitriol that this issue lamentably engenders, there is such a simple, persuasive, and compelling legal argument to support the modern state of Israel's rightful territorial claim to Eretz Yisrael—including the most relevant portion, for purposes of this essay, Judea and Samaria. It is my hope that beleaguered students today encountering the BDS movement's headwinds will be able to utilize this essay to stand up defiantly for Israel's dignity—and defy those who would smear it as an illicit 'occupier.' Ruthie Blum: Gal Gadot's rude 'wokening'[2]Suddenly, the international sensation with a sexy Hebrew lilt was blasted for having served in the Israel Defense Forces and - gasp - being proud of it. This was a huge no-no for the BDS crowd, who began to accuse her of war crimes. Luckily for Gadot, her box-office success was of greater interest to her Hollywood studio than her country of origin or the fact that her military duty involved teaching calisthenics to combat troops. If anything - as she herself has said in interviews - her fitness prepared her for the role with which she has become synonymous. Even if she had been a commando, however, she would have been at a loss in the face of American "woke" culture, in which the pen has become stiff competition for the sword. What she ought to have learned by now, after so much time among progressive bullies in the United States, is that the animosity she's currently experiencing cannot be countered through appeasement. Indeed, she can argue that Cleopatra was a descendant of Macedonian Greek general Ptolemy; she can shout "Joe Biden for president" from the rooftop of her LA mansion; and she can work to reassure her social-media followers that her main mission is to promote female empowerment - you know, in the vein of US Supreme Court Justice Ruth Bader Ginsburg, whose Sept. 18 passing spurred her to thank the late judge on Instagram "for everything [she] brought to this world," and to punctuate the tribute with a broken-heart emoji. None of the above would or does suffice for the radicals bent on discrediting her, not only as a fair-skinned Israeli, but as someone who hasn't gone far enough to the left. Short of renouncing her roots and refusing the cinematic role of her dreams, there's nothing she can do to satiate their cancel-culture hunger. But she might want to consider expressing a bit of gratitude to the slew of conservatives engaging in ideological warfare on her behalf. That would make her a genuine superhero.Israeli Actress Gal Gadot Shares Morning Prayer Routine With Vanity Fair, Teaches Hebrew Slang[3]Israeli actress Gal Gadot talked about her upbringing in Israel and the Hebrew prayer she recites every morning in a cover story interview with Vanity Fair for its November issue. The 'Wonder Woman 1984' star, who grew up in the central Israeli city of Rosh Ha'ayin, told the magazine from her home in Tel Aviv that she started her days with the Jewish prayer 'Modeh Ani.' 'I say thank you every morning,' she explained. 'In the Jewish culture there's a prayer that you're supposed to say every time you wake up in the morning to thank God for, you know, keeping you alive and dadadada. You say 'modeh ani,' which means 'I give thanks.' So every morning I wake up and step out of bed and I say, 'Thank you for everything, thank you, thank you, thank you, thank you.'' The actress, 35, then closed her eyes, as if she was saying the prayer again, adding, 'Nothing is to be taken for granted.' Gadot grew up in a home with two working parents. Her father, Michael, was an engineer, and her mother, Irit, was a gym teacher who taught sports to Gadot and her younger sister, Dana, Vanity Fair reported. Following high school, Gadot spent two years completing her mandatory service in the Israel Defense Forces, where she was a fitness and combat readiness instructor, before she went to college. 'I came from a home where being an actress wasn't even an option,' the former Miss Israel said. 'I always loved the arts and I was a dancer and I loved the movies, but being an actress was never a discussion. My parents were like, You need to graduate university and get a degree.'</w:t>
      </w:r>
      <w:hyperlink r:id="rId2245" w:history="1">
        <w:r>
          <w:rPr>
            <w:rFonts w:ascii="arial" w:eastAsia="arial" w:hAnsi="arial" w:cs="arial"/>
            <w:b w:val="0"/>
            <w:i/>
            <w:strike w:val="0"/>
            <w:noProof w:val="0"/>
            <w:color w:val="0077CC"/>
            <w:position w:val="0"/>
            <w:sz w:val="20"/>
            <w:u w:val="single"/>
            <w:vertAlign w:val="baseline"/>
          </w:rPr>
          <w:t>https://pbs.twimg.com/media/EkNrfD4VgAEptfy?format=jpg&amp;#38;name=medium</w:t>
        </w:r>
      </w:hyperlink>
      <w:r>
        <w:rPr>
          <w:rFonts w:ascii="arial" w:eastAsia="arial" w:hAnsi="arial" w:cs="arial"/>
          <w:b w:val="0"/>
          <w:i w:val="0"/>
          <w:strike w:val="0"/>
          <w:noProof w:val="0"/>
          <w:color w:val="000000"/>
          <w:position w:val="0"/>
          <w:sz w:val="20"/>
          <w:u w:val="none"/>
          <w:vertAlign w:val="baseline"/>
        </w:rPr>
        <w:t xml:space="preserve"> Play Video[4]Gal Gadot to Play Muhammad in Upcoming Biopic (satire)[5]In a decision that has angered both Muslims and western liberals, Israeli actress Gal Gadot has been cast to play the Islamic prophet Muhammad in an upcoming film about the founder of Islam's life. The 'Wonder Woman' star and Israel native will don a fake beard to play the lead role in 'From Medina to Mecca: One Man's Journey to Change the World, Establish the Caliphate, and Find Himself.' She will speak Hebrew instead of Muhammad's native Arabic, but director Patty Jenkins said that 'most viewers won't know the difference.' 'Muhammad was Middle Eastern and Gal is Middle Eastern, so it just made sense,' said Jenkins. 'Besides, she knows a little Arabic, like 'Show me your ID' and 'Stop or I will shoot.'' Gadot's casting drew criticism from Muslims, who objected to Muhammad being portrayed on film; leftists, who accused Gadot of cultural appropriation; and the alt-right, who opposed both a film being made about a Muslim and an Israeli Jew playing a leading role. James Zogby, the president of the Arab American Institute, called Gadot's casting a 'genocide.' Gadot was originally cast to play Cleopatra in an upcoming biopic of the Egyptian queen but was forced to drop out after people on Twitter pointed out that she is not in fact Egyptian and did not die in 30 BC. Instead, Rob Schneider will replace Gadot as the film's lead. NYT's Peter Beinart Rakes in Six Figures from Anti-Israel Group[6]Peter Beinart, a longtime Atlantic writer whom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recently hired as an opinion contributor, received over six figures from a leading anti-Israel foundation that has funded groups active in the Boycott, Divestment, and Sanctions (BDS) movement. The Foundation for Middle East Peace (FMEP), a U.S.-based nonprofit that provides grant money to a host of leading anti-Israel organizations, hired Beinart as a consultant in 2016. The foundation paid him more than $140,000 through at least 2018, according to its financial disclosure forms. His compensation is significantly higher than that of any other FMEP employee at the time, other than the group's executive director.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hired Beinart as a contributing opinion writer this week. His columns criticizing Israel, including a recent article arguing against Israel's right to exist, have made him a leading figure in left-leaning foreign policy circles. Beinart's FMEP work provides a window into his relationship with some of the leading purveyors of the BDS movement, which seeks to wage economic warfare on Israel. Beinart began working with the group in 2016, according to its financial disclosure forms. He was paid $66,667 that year. The group's 2017 and 2018 tax forms show Beinart received $33,333 and $110,000, respectively. The forms list Beinart as the only outside consultant receiving more than $50,000 a year. The group's website lists him as a nonresident fellow. "I'm proud to have been a non-resident fellow of the Foundation for Middle East Peace since 2017," Beinart told the Washington Free Beacon in an email. "I'm also proud of the podcasts and other events I've done with them, which aim to amplify voices in Israel-Palestine that are too often ignored."Peter Beinart's Grotesque Utopia (Part Two)[7]Even Beinart's claim that the growing population of Israeli settlers in the West Bank inevitably led to less territory for a prospective Palestinian state is false. Beinart may occasionally be alarmingly ignorant about the realities of the Arab-Israeli conflict, but here he is being knowingly dishonest. The claim he advances is that with a growing settler population, Israel offered less and less land to the Palestinians for a future state. This claim has the double benefit of both laying all the agency at Israel's door ('Israel has redefined statehood to include ever-less territory') and to put the blame on an unpopular Israeli action, namely settlement activity ('as more Jews have settled in the West Bank, Israel has demanded that a Palestinian state include larger and larger Israeli carve-outs'). What's the evidence? As Beinart lays it out, in 2000, with the settler population (he is counting East Jerusalem) at 365,000, Palestinians could make peace with Israel at the cost of 9% of the West Bank, but by 2020, 'with the number of settlers approaching 650,000,' the Trump plan would have them concede 30% of the West Bank. But using more than two data points shows just how hollow the empirical claim Beinart is making here is, as well as the larger claim about the causal process. It's true that in 2000 the Palestinians rejected a state along the lines Beinart sketched out. But it's also true that in 2001 the Clinton Parameters proposed a significantly smaller Israeli annexation of 5%, even though there were more settlers in 2001 than in 2000, and the Palestinians rejected this too. It's also true that in talks at Annapolis in 2007, even smaller land swaps were mooted, but no deal was reached — and there were more settlers in 2007 than in 2001. In 2008, Prime Minister Olmert proposed a Palestinian state with a roughly 2% land swap, and Palestinian President Abbas walked away. And yes, there were more settlers in 2008 than in 2007. The connection between the number of settlers and the contours of a two-state solution is not the one that Beinart posits. Fitting the curve on only two data points is radically dishonest. Nor is Beinart's claim that more and more Israelis are settling in the West Bank particularly robust. The number of Israelis settling in the West Bank has dropped rather dramatically in the past generation. In 1996, 6,000 Israelis migrated from Israel into the West Bank; twenty years later in 2016 that number fell to only 2000. Nearly all the growth of Jewish population in the West Bank has been from births, not from 'settling' at all. Three-fourths of the population growth in the last forty years has been in three settlement blocs which can be accommodated with land swaps of less than 5% of the territory (much less, even, if some of the rejected proposals are taken seriously). Looking just at the past fifteen years, during most of which Israel was governed by a right-wing pro-settlement government, nearly all the population growth was concentrated in two ultra-Orthodox settlements with high birth rates, Beitar Ilit and Modiin Ilit, neither of which is affiliated with nationalist settler movement. I urge everyone to open up a map and look where those two are. One starts about 600 meters from the old armistice line and the other about 700 meters (about one third of a mile). The settlement enterprise may very well be a moral and strategic catastrophe for Israel (I am convinced it is and have written about this often), but there is no sense in which Beitar Ilit and Modiin Ilit make drawing a line between a State of Israel and a State of Palestine impossible in any way. The settler movement and the nationalist right in Israel prefer that you not know the numbers and the lay of the land, for obvious reasons. Beinart, perversely, works just as hard to obfuscate this reality.Joe Biden is not a friend of Israel[8]Trump's ending of funding to the genocidal, antisemitic UN Refugee Works Agency for the Palestinians, which the Obama-Biden administration expanded; Trump's decision to cut funding to the terrorist-financing Palestinian Authority; which the Obama-Biden administration increased; Trump's closing the PLO diplomatic mission in Washington, which the Obama-Biden administration upgraded; etc.; were moves of historic significance in the fight against antisemitism and for Jewish rights. Trump made America energy independent, which has advantages in Mid-East deliberations. The Trump-orchestrated Abraham Accords between Israel, the UAE, and Bahrain are a historic achievement, the first in the Middle East since Israel signed a treaty with Jordan in 1994. By exposing the intransigence and corruption of the Palestinian authorities, and thereby removing them from diplomatic deliberations, the Trump administration reestablished the 'peace process' as a negotiation between states that have incentives to band together. One of the principal geopolitical reasons for Sunni nations and Israel to strengthen ties was the Obama-Biden administration's coddling of Iran. Biden and other leading Democrats have long argued that wider peace would not be possible without acquiescing to the Palestinians first. After the Trump administration moved the American Embassy to the Israeli capital of Jerusalem, the same people warned that an eruption of violence would envelop the Middle East. They made the same claim after Trump lethally struck Soleimani. They were all wrong. Under the Obama-Biden administration, ISIS, which Obama dismissively called 'Junior Varsity,' seized eastern Syria and northern Iraq. Trump expunged the Obama-Biden administration's hamstringing rules of engagement, and unleashed US Special Forces with sufficient power to wipe ISIS of the Iraqi-Syrian landmass. This culminated in October 2019 with the raid on the Caliph, Abu Bakr al-Baghdadi, whose killing indicated that Trump can exert significant influence in the region and in the fight against terrorism. The Obama-Biden administration reoriented America's Middle East policy in favor of the ayatollahs, to make Iran the regional superpower in the Middle East, and disfavored America's traditional allies: Israel, Egypt and the Sunni Arab monarchies. In that sense, Biden was not bamboozled by Iran and Obama. Biden got the Middle East he wanted; a pivot towards a regime seeking America's and Israel's destruction. Biden is not a friend of Israel. A Biden presidency would be a third Obama term, as far as Israel is concerned. Thankfully, the accomplishments and successes of Donald Trump, the most pro-Israel American president in history, would get Trump re-elected US President. More Cuomo: "We're now having issues in the Orthodox Jewish Community in NY, where because of their religious practices we're seeing a spread. But we see it, we know it, we understand it - because we're doing more testing than anyone else, and then you have to attack **them**." pic.twitter.com/t89M3C0oDW[9] — The Meturgeman (@HaMeturgeman) October 14, 2020[10] Leaked audio of @NYGovCuomo[11] admitting that the new COVID lockdowns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(targeting Orthodox Jews only) is not based on any science or medical expertise, but rather in his words is a 'fear based response.' pic.twitter .com/mOzxZBCEEM[12] — Reagan Battalion (@ReaganBattalion) October 14, 2020[13] ;Georgia Democratic Senate Candidate Defends Antisemitic Pastor Jeremiah Wright[14]The top Democratic candidate in the special Senate election in Georgia defended antisemitic pastor Jeremiah Wright back in 2008. Rev. Raphael Warnock, pastor of the historic Ebenezer Baptist Church in Atlanta, defended Wright after a tape emerged of a 2003 sermon called 'Confusing God and Government' in which Wright said, 'not God Bless America, God damn America.' The tape came to light during Barack Obama's presidential run in 2008, as Obama was at the time a member of Wright's church in Chicago. During the campaign, Obama disavowed the remarks and eventually withdrew his membership from the church. 'The government gives them the drugs, builds bigger prisoners, passes a three-strike law, and then wants us to sing 'God Bless America,'' said Wright in the sermon. 'No no no, not God bless America, God damn America, that's in the Bible, for killing innocent people, God damn America for treating her citizens as less than human, God damn America as long as she tries to act like she is God and she is supreme.' In a March 2008 appearance on Fox News, Warnock, who said that he had been 'dispatched' to defend Wright after the tape emerged, praised the 'social transformation that's been the hallmark of Rev. Jeremiah Wright's ministry.'American Jewish Congress hires former Sanders Jewish outreach director[15]The American Jewish Congress hired the former director of Jewish outreach for Bernie Sanders' presidential campaign to be its executive director. Joel Rubin will be the advocacy group's first Washington-based director in a decade. Once a venerable advocate for civil rights, the group fell on hard times because of the 2008 recession and because it was among the groups defrauded by disgraced financier Bernie Madoff. In recent years it has existed mainly as an outlet for Jack Rosen, an investor and prominent pro-Israel political donor who had been harshly critical of Sanders. 'Sanders's recent comments on conditioning military aid to Israel represents a radical and dangerous departure from the bipartisan consensus - one that is supported by an overwhelming number of our fellow Americans,' Rosen wrote last December in a Jerusalem Post op-ed. A former congressional staffer and top State Department official, Rubin is steeped in the liberal wing of the pro-Israel movement and is one of the founders of J Street, the liberal Middle East lobby. In a statement, Rosen suggested that a progressive like Rubin would reach younger Jews likely to be as exercised by social justice issues as they are by Israel. 'The Jewish community is facing significant risks right now, including to the safety of our community, the delegitimization of Israel, and the rising tide of global hate that affects us all, Rosen said. 'At the same time, momentous domestic challenges, such as racial injustice, have not been effectively addressed.'Jews Cannot Ignore the Hatred and Threat of QAnon[16]The most glaring current example of American politics' invasion by dangerous conspiracy theories is QAnon, the 'Q Clearance Patriot.' Did you follow the sagas of troubled mothers involved in child custody disputes who have kidnapped their own children because they believe — because QAnon tells them — that pedophile rings are preying on America's youngsters? QAnon also claims that anti-virus lockdowns are part of a plot by global elites for world domination. What about South Carolina voters nominating a Republican QAnon supporter for Congress — or that almost 20 Republican members of the current Congress are refusing to vote for a resolution disavowing QAnon? A Simon Wiesenthal Center report exposes QAnon's use of 4chan and 8kun platforms to promote antisemitic libels about the Rothschild family controlling the world's banks, and — in a newer vein — the Hungarian-born Holocaust survivor and financier George Soros as a satanic puppet master conspiring to buy the 2020 election and steal it from Donald Trump. This is straight out of The Protocols of the Elders of Zion, and many Republicans are happy to embrace it — along with QAnon's political support. A reading of QAnon Internet blogs and e-books shows how their obsession with pedophile rings are updates for 21st century consumption of medieval fantasies that Jews kidnapped and murdered Christian children to use innocent blood in religious rituals.Melanie  Phillips: Time to end this culture of impunity[17]In the Middle East, with hitherto unimaginable overtures of peace and reconciliation being made towards Israel by certain Gulf states, there are hopes of a potentially momentous change for the better in the century-old Arab war of extermination against the national homeland of the Jewish people. Clearly, however, those in the west still committed to Israel's extermination haven't got the memo. Indeed, they are now ramping up their hate-mongering activities to ever more alarming levels. Last Saturday, five people were arrested for criminal damage and assaulting the police after Palestine Action protesters threw red paint at the London office of Elbit, the Israeli defence electronics company which helps equip Britain's armed forces. In recent months, Elbit has become the cause du jour for Israel-bashers. Huda Ammori, a prominent member of Palestine Action, said it was 'up to the people to take direct action to shut Elbit down for good.' The group, which was launched earlier this year, said it had targeted Elbit sites across the country 'over a dozen times'. The indefatigable David Collier, who heroically spends his life wading through the sewers of British antisemitism and anti-Zionism in order to expose them, has written a new blog post about Palestine Action. Let's hope this finds its way onto the desks of the police and security service. They should immediately act on what he has uncovered. Collier describes an induction event that Palestine Action held on Zoom. He reports on the incendiary and ludicrous falsehoods they spout in this video about Elbit and Israel, revealing a level of ignorance exceeding even their malevolence. Thus much is pretty well par for the course in such degraded circles.Chevron's purchase is another nail in the BDS movement's coffin[18]For many decades, one of the givens in the discussion about the Arab world's war on Israel was the role that the American and international oil industry played as a supporter of the Arab war on Zionism. One of the most important factors in sustaining the hostility of the foreign-policy establishment to Israel was the enormous influence of the huge oil companies that viewed the U.S. relationship with Israel as a threat to their ability to do business in the Middle East. The notion of any of those corporations doing business in Israel was unthinkable since they were among the primary enablers of the Arab boycott of the Jewish state. That's why last week's completion of the purchase of Noble Energy, the country that operates and holds rights to most of the natural-gas reserves off of Israel's coastline by the Chevron Corporation, should be regarded as a milestone in the country's economic history. The fact that even many news sites treated it as just an interesting, if not particularly earth-shaking, piece of Middle East business news isn't so much curious as it is a sign of just how absurd the BDS movement's efforts to economically isolate the Jewish state have become. If the economic muscle behind the Arab world's long campaign to treat Israel as a pariah state has not only given up that fight, but is making a massive investment in that country's future, then where does that leave a movement that still imagines that its antisemitic propaganda will erase the Zionist experiment? While something for friends of Israel to cheer, the $4 billion sale price was actually a bargain. Noble took all the risks in a hazardous project that it embarked upon more in 1999. The energy industry has been hard-hit by the slackening demand brought about by the coronavirus pandemic, the success of fracking in the United States and the opening of new sources outside of the traditional oil-producing nations. But Chevron also sees a golden opportunity in the Eastern Mediterranean as vast new fields of cheap energy under the seabed are still waiting to be tapped. As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recently reported, natural gas from new energy suppliers like Israel has become much more marketable because of concerns about climate change in which it is somehow viewed as less of a problem than oil.The BDS movement, through anti-normalization, is bent on silencing Arabs[19]Ironically, the BDS movement is engaged in the very type of oppressive measures that they accuse Israelis of, fundamentally opposed to pluralism and the free exchange of ideas. When two prominent Palestinian software companies were invited to Bir Zeit University near Ramallah to help secure jobs for Palestinian students, they were forced off campus amidst BDS rioters chanting 'normalization is treason.' The reason? These software firms had previously worked with Israeli tech companies. Similarly, Palestinian teenage girls who attended a coexistence summer camp with Israeli girls in the US were victims of verbal abuse from the BDS community. Vilified as 'traitors' and 'prostitutes,' many Palestinians left the camp out of fear. The BDS movement also demanded that the European Union cancel a coexistence event in Belgium with young Israelis and Palestinians, prompting many participants to withdraw. Meanwhile, the Palestinian Campaign for the Academic &amp;#38; Cultural Boycott of Israel, which serves as the boycott movement's leading cultural arm, targets artists and athletes who intend to visit or play in Israel. Over the years, several artists, including Lauryn Hill and Lana Del Rey, have attempted to perform in venues in both Israel and the West Bank and have been rebuffed by Palestinian venues due to pressure from BDS anti-normalization activists. Last year, when Jordanian singer Aziz Maraka performed in the Arab-Israeli town of Kafr Yasif to nearly 5,000 fans, he was the victim of a demonization campaign by BDS proponents, who ignored the outpouring of support and gratitude from his fans, most of whom were Arab. 'BDS people,' said Maraka at that time, 'have an interest in keeping me - and us, the artists - paralyzed and intimidated... I'm not willing to be dictated to about what to believe and who to talk against.' As more and more Arab states abandon their decades-long policy of anti-normalization with Israel, the Bahraini and Emirati normalization deals are laying bare what many of us who have monitored the BDS movement have always known: their goal is the elimination of the State of Israel, not coexistence between the region's Jews and Arabs. Those seeking a peaceful resolution to the Israeli-Palestinian conflict would best be served by casting BDS from the mainstream into the radical fringe where it belongs. Perhaps now the world will finally see them for what they are: extremist ideologues who have always been anti-peace. Far-Left Spanish Politician Defiantly Claims 'Jews' Are Accountable for Israeli Government Actions[20]A politician from Spain's leading far-left political party has courted accusations of antisemitism by declaring that Jews should be held accountable for the actions of the State of Israel toward the Palestinians. Sonia Vivas — a member of the leftist Podemos party and a city councilor in Palma, the capital of the eastern island of Mallorca — told a council meeting that 'Jews' were voting for a government that abuses Palestinian rights. She also compared support for Israel with 'institutionalized homophobia.' 'I haven't spoken to all the Jews, but their government is elected and they're voting for a government that constantly violates fundamental rights of Palestinians,' Vivas charged. Asked by a journalist at last Wednesday's meeting to clarify whether she meant Jews in general or Israelis specifically, Vivas curtly responded: 'You didn't understand me because you don't want to understand me. My explanation was clear and comprehensive.' Vivas' remarks were made at city council meeting on international aid where a grant of 80,000 euros for Palestinian organizations in the West Bank was discussed. When Vivas compared 'Jews' voting for the Israeli government with Spanish citizens voting for a political party whose aim was 'institutionalize homophobia,' her fellow councilor Fulgencio Coll accused her of 'insulting Israel.' Noted Coll: 'If you want to compare what you call the Palestinian conflict with homophobia, the best you could do is take an interest in the situation of gay and transgender people in Gaza and the West Bank. I cannot imagine a Pride Day parade in Palestine.' Podemos has a long record of hostility toward Jews and Israel that it is cultivated by the party's leadership.Parke defamation action against Sharma dropped[21]FEDERAL Liberal MP Dave Sharma has had defamation proceedings against him over a tweet accusing former federal Labor MP Melissa Parke of antisemitism discontinued in the Federal Court. Parke launched court proceedings in January this year over an April 2019 tweet by the former Australian ambassador to Israel, which accused her of 'antisemitism and trafficking in conspiracy theories'. The tweet was in response to an article headlined 'Melissa Parke quits as Labor's Curtin 'star candidate' over Israel remarks', where it was revealed Parke accused Israel of a 'fully fledged system of apartheid' in a speech to Palestinian supporters last year. Parke withdrew from the election race as Labor's candidate for the WA seat of Curtin shortly after the comments were made public. 'My views are well known. But I don't want them to be a running distraction from electing a Labor government,' she said at the time. The Federal Court on Wednesday dismissed Parke's defamation action against Sharma, with Justice Anthony Besanko ruling Parke was entitled to take up an earlier settlement offer from the Liberal MP, despite initially rejecting the offer. Each party must pay their own costs under the arrangement. In a statement on Wednesday evening, Sharma said he was 'pleased' the action was dismissed. 'It is a defeat for Ms Parke and all those like her who would seek to stifle political debate in this country and shut down differing viewpoints. It is a victory for free speech,' Sharma said.Butler University student government hosts anti-Israel art exhibit, Zoom call [22]The student government at Butler University in Indiana this week hosted a two-part BDS event and failed to pass a resolution condemning anti-Semitism. The Oct. 6-8 event was titled 'Boycott &amp;#38; Safe Protesting 101.' It was hosted by the university's Student Government Association's Diversity, Equity and Inclusion Board, in partnership with the school's branch of Students for Justice in Palestine. On Wednesday, a resolution proposed to the SGA to condemn anti-Semitism was struck down. The resolution, obtained by JNS, stated that the SGA's constitution prohibits discrimination 'based on many factors which include religion,' and that 'all SGA members shall promote an atmosphere of professionalism and courtesy.' The resolution also read that BDS 'is a movement with the sole purpose of the destruction of Israel,' that SGA 'condemns anti-Semitism of any form, including all forms of BDS,' and that it 'shall no longer sponsor [a] 'Boycotting and Safe Protesting' event because SGA does not participate in events that promote hate of a religion or nationality.' Finally, the resolution stated that SGA 'stands behind all students that have been hurt by BDS events, especially those which practice Judaism and have a Jewish family history. Ladies and Gentlemen - the editor of Newsweek Middle East. Honestly, I wouldn't know where to bury myself out of embarrassment for her. How can someone with this level of ignorance (and apparently not a little malice against Jews) be the editor of @NewsweekME[23] pic.twitter .com/I5DjxJZfSU[24] — Yonatan יונתן يوناتان (@__jacker__) October 14, 2020[25] ;In English, Haaretz Falsely States Absentee Status of Silwan Home Based on 'Debunked Claim'[26]Not for the first time, Haaretz's English edition inserts false information contradicted by the corresponding Hebrew article concerning the legal status of a Palestinian home in the disputed eastern Jerusalem of Silwan. The page-one English edition article yesterday regarding the Sumreen family home in Silwan ('Facing int'l outcry, JNF reconsiders eviction of E. Jerusalem Family'), which is also online here, erroneously reports: The request to evict them was originally filed in 1991, based on the debunked claim the owner was an 'absentee,' e.g . a civilian living in an enemy country. The transfer of the property to the Custodian of Absentee Property was note based on a 'debunked claim' but on the fact that the owner's children, the heirs, were located in an enemy countries when the owner (Moussa Sumreen) passed away in the 1980s. Thus, Nir Hasson's Hebrew version (in print and online) of the same article accurately reports (CAMERA's translation): The Jewish National Fund received the property from the Custodian of Absentee Properties, according to the law on abandoned properties, after the heirs of the house's owner were found to be in enemy countries at the time that he passed away.Christian Science Monitor Corrects About 'Electrified' Fence[27]CAMERA's Israel office yesterday prompted correction of a Christian Science Monitor Facebook post which falsely described Israel's West Bank security barrier as 'electrified.' The Oct. 3 Facebook post had erred: 'During the Muslim holiday of Eid al-Adha, people crossed through a hole in the electrified fence that divides Israel and the West Bank to visit the sea.' The photo gallery to which the post links ('West Bank families find their day in the sun') does not make the erroneous assertion that the security barrier is electrified. While much of the barrier is electronic, meaning that it has sensors and cameras which alert Israel's army of any contact or breach, it is not electrified, and will not electrify anyone who touches it. In response to CAMERA's communication requesting correction, editors promptly amended the post, which now accurately refers to the 'electronic' fence. Dear ?@SkyNews[28]? and ?@adamboultonSKY[29]?, Why do you keep interviewing Ashton, a man with a long history of appalling antisemitism? The BBC has stopped having this man on its screens and it shames you that you still have him. pic.twitter .com/k1CxkXsr6p[30] — Stephen Pollard (@stephenpollard) October 13, 2020[31] ;At Knesset hearing, TikTok slammed for failing to stop spread of anti-Semitism[32]Representatives of the Chinese-owned video-sharing app TikTok came under fire in the Knesset on Wednesday for allegedly failing to combat the spread of anti-Semitism on their network. At a hearing of the Knesset Immigration, Absorption and Diaspora Affairs Committee Wednesday morning on the topic of anti-Semitism on social media platforms, Knesset members accused the controversial social media giant of failing to stop the spread of viral videos that the MKs said denied, made fun of, or cheapened the memory of the Holocaust. TikTok had refused to participate in two earlier Knesset panels on the subject of online anti-Semitism but on Wednesday two representatives joined the session via Zoom — Elizabeth Kantor, director of government relations and public policy UK, Ireland and Israel, and Erik Shadowens, TikTok's policy manager. While representatives of Google, Facebook and Twitter were also in attendance, Knesset members' opprobrium was directed most pointedly at TikTok. 'We see evidence that [Holocaust-denial] hasn't been removed,' MK Michal Cotler-Wunsh told a representative of TikTok. 'I am pleased that after their notable absence at our past two hearings, that TikTok has now chosen to take this first step in accepting responsibility for the virulent anti-Semitism on its platform,' she said. TikTok is a social media platform popular with teenagers in which they can create short 3-15 second music, dance comedy or talent videos. It is owned by the Chinese company ByteDance and its Chinese provenance has raised concerns among critics about possible data security weaknesses and even foreign espionage. .@tiktok_us[33] and ALL digital platforms must take responsibility and be accountable to the hate that runs rampant online. Today's hearing focused on #antisemitism[34]. But if you can't protect one group, one minority, or one country from hate then you can't protect any. #AdoptIHRA[35] pic.twitter .com/IBFgTqg3Qe[36] — מיכל קוטלר-וונש | Michal Cotler-Wunsh (@CotlerWunsh) October 14, 2020[37] ;Anchorage's mayor resigns amid sexting scandal with antisemitic overtones[38]A day after disclosing a 'consensual, inappropriate messaging relationship' with a local television anchor, Anchorage Mayor Ethan Berkowitz resigned Tuesday, effective at the end of next week. The announcement was made during a meeting of the Anchorage Assembly. Berkowitz was not in attendance. Berkowitz, who is married, announced his resignation in a statement read by his chief of staff, Jason Bockenstedt: 'It is with profound sadness and humility that I resign as mayor of the Municipality of Anchorage. My resignation results from unacceptable personal conduct that has compromised my ability to perform my duties with the focus and trust that is required. I know my conduct has done great injury to my family, my staff, to municipal employees, and to the people of our community, and for that, I am deeply sorry. To make this transition as smooth as possible, my resignation will be effective Friday, October 23, at 6 p.m .'The rapid downfall of the state's top elected Democrat began on Friday, just after noon, when Maureen 'Maria' Athens, an anchor/reporter for stations KTBY and KYUR, posted unsubstantiated allegations against Berkowitz on social media, accusing him of posting inappropriate photos on an 'underage girl's website.' The mayor's office on Monday released a voice mail it alleged was from Athens expressing antisemitic sentiments.Argentine Football Association adopts IHRA definition of antisemitism[39]The Argentine Football Association adopted the definition of antisemitism developed by the International Holocaust Remembrance Alliance last Thursday. The AFA governs all soccer activity in Argentina. A day earlier, the University of Buenos Aires, the country's most prestigious university, did the same. 'We consider extremely important that UBA and AFA have adopted the definition of anti-Semitism. In the case of soccer, there are lots of precedents of concrete discrimination by religion and by nationality, among others, and this decision represents a tool to fight against hate in our main sport,' Victor Garelic, vice president of the Argentine Jewish political umbrella organization DAIA told the Jewish Telegraphic Agency. The IHRA definition calls anti-Semitism 'a certain perception of Jews, which may be expressed as hatred toward Jews' that is 'directed toward Jewish or non-Jewish individuals and/or their property, toward Jewish community institutions and religious facilities.' But it also includes 'Denying the Jewish people their right to self-determination by claiming that the existence of a state of Israel is a racist endeavour,' and 'Drawing comparisons of contemporary Israeli policy to that of the Nazis.' The parts of the definition that include have come under fire in recent years, as some critics have said it stifles the free speech of protesters and activists. Argentina's soccer culture has had its share of anti-Semitism controversies in recent years. In 2018, fans of the Atlanta team were bombarded with chants about 'killing the Jews to make soap,' likely a reference to the unsubstantiated claim that Nazis made soap out of dead Jewish bodies. Earlier this year, a player made an antisemitic gesture while leaving the field during a game.Outrage over armed neo-Nazi protest in Santiago, Chile[40]Antisemitism watchdog Simon Wiesenthal Center has called on the Chilean authorities to take action following a public demonstration by armed neo-Nazi groups in Santiago. The demonstration, held Saturday to protest a new constitution, saw numerous armed neo-Nazi protesters present, with at least one notable protester wearing a shirt that said "F**k You Israel" over a Jewish star with a cancel sign, according to local news outlet Lanacion. "To see uniformed Nazis marching in Santiago - in ideological lockstep with antisemitic leftist pro-Palestinians - is a step to the abyss," Simon Wiesenthal Center international relations director Dr. Shmuel Samuels said in a statement. "Chile did not end its military dictatorship to accept these challenges to its democracy." 'How long will we have to wait for the protection of Jewish citizens in Chile?" Simon Wiesenthal Center Latin America director Dr. Ariel Gelblung added. "Hate knows no boundaries. It is neither from the Right nor from the Left. Hate is devious. It calls for legislative action. If not immediate, it will be too late to regret.'San Diego Rabbi Assaulted by Teenager[41]The rabbi of a synagogue in a San Diego neighborhood was assaulted by a teenager on October 10. ABC 10 reported that Rabbi Yonatan Halevy was walking with his father to Shiviti Congregation in University City, which is near UC San Diego, when a teenager rode his bike over to them. Halevy told KUSI News that the teen hit him in the head with his fist and shouted 'n—-#8216; and 'white power.' 'I was dressed in traditional Jewish Middle Eastern holiday garb, and I fell down to the floor and my hat fell down to the floor, and I'm just glad he hit me instead of hitting my father, who would have suffered much injuries than myself,' Halevy said. The teen then began circling the synagogue on his bike, his friends on skateboards, and began taunting Halevy and other congregants. Halevy told ABC 10 that the teen who assaulted him is part of a group of teenagers who have routinely caused trouble for the synagogue. 'Everyday they come by here, taunt us, throwing bottles at us, sitting on our roof blasting music, and then breaking a window to my van,' Halevy said. He also told KUSI that the teens have been stealing property from the synagogue as well. Police are investigating the matter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Halevy said that the synagogue is beefing up its security in response to the incident.Poland postpones kosher meat export ban till 2025[42]The Polish Senate voted Wednesday to postpone provisions in a controversial animal rights bill that would ban exporting kosher meat until 2025, though the head of one of Europe's largest Jewish groups says the fight isn't over yet. 'The provisions in this bill relating to kosher exports have had a very rough ride. It is clear that they enjoy little support from farmers and command little enthusiasm from the Senate itself," European Jewish Association (EJA) chairman Rabbi Menachem Margolin said in a statement. 'This is encouraging, and we thank all of those senators who have responded in such a strong way and who have taken what is a principled stand, as well as all the parliamentarians and Jewish leaders from across Europe who made their voices heard." However, Margolin, who instigated an open letter signed by dozens of notable Jewish leaders and lawmakers from across Europe, made it clear that the battle was far from over. 'But the battle isn't over. It has merely been postponed. If you kick a can down a road, you will eventually run out of road," he added. 'We will continue to oppose this bill, today, tomorrow, next week, next month and for the next years. Just as we have from generation after generation whenever our way of life, our very faith is called into question. In the weeks and months ahead we will redouble our efforts to ensure that 2025 becomes permanent instead, starting with the Polish Sejm where this Bill next appears for a vote.' Swedish museum loses suit over 'Tiger' cover of book about Nazi collaborators[43]A new book about Sweden's collaboration with Nazi Germany has prompted controversy and an unsuccessful lawsuit against the book's Jewish author from one of the country's World War II museums. But the lawsuit, which got thrown out of court Friday, wasn't even about book's subject, which in Sweden has been out in the open for decades. Instead, Aron Flam was sued over copyright ownership of a cartoon tiger that he used on the cover of his recently published book 'This Is a Swedish Tiger.' In Sweden, the tiger image was used in a propaganda campaign during World War II to discourage Swedes from saying things or take actions that would have jeopardized Sweden's neutral status — in Swedish, the word 'tiger' also means silence. The image on the cover of Flam's book has the tiger wearing a Nazi armband with a black swastika, although the original image bears none of these symbols. The tiger symbol is owned by the Emergency Preparedness Museum, which includes exhibits from Sweden's preparations for the war. Germany agrees to pay $662 million in coronavirus aid to Holocaust survivors[44]Germany has agreed to provide more than a half billion euros to aid Holocaust survivors struggling under the burdens of the coronavirus pandemic, the organization that negotiates compensation with the German government said Wednesday. The payments will be going to approximately 240,000 survivors around the world, primarily in Israel, North America, the former Soviet Union and Western Europe, over the next two years,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-based Conference on Jewish Material Claims Against Germany, also referred to as the Claims Conference. With the end of World War II now 75 years in the past, Holocaust survivors are all elderly, and because many were deprived of proper nutrition when they were young today they suffer from numerous medical issues. In addition, many live isolated lives having lost their entire families and also have psychological issues because of their persecution under the Nazis. 'There's this kind of standard response for survivors, that 'we've been through worse, I've been through worse and if I survived the Holocaust, through the deprivation of food and what we had to go through, I'll get through this,'' said Greg Schneider, executive vice president of the Claims Conference, in a telephone interview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with The Associated Press. 'But if you probe deeper you understand the depths of trauma that still resides within people.' A comprehensive list of anti-Zionists who are not antisemitic. pic.twitter.com/KmnescjJDj[45] — PreOccupied Territory (@POTerritory) October 13, 2020[46] HBO Max Buys World Rights for Israeli TV Series 'Valley of Tears,' About Famous Yom Kippur War Battle[47]HBO Max has acquired world rights to 'Valley Of Tears,' an Israeli TV drama about the 1973 Yom Kippur War, Deadline reported on Tuesday. The London-based sales and production company WestEnd will be producing and co-financing the project, which will be its first TV project through its banner WeSeries. The ten-part show, inspired by true events, is Israel's biggest-budget TV series, with each episode costing around $1 million, according to Deadline. Told through the first-hand accounts of young soldiers in the Yom Kippur War, it will focus on four personal stories of combatants whose plot lines are intertwined. The 'Valley of Tears' was the name given to an area in the Golan Heights that was the site of a major battle during the 1973 conflict. '#8216;Valley Of Tears' is a smart and thrilling series that goes way beyond the war drama genre. It will keep viewers on the edge of their seats while they become emotionally invested in the lead characters' stories. HBO Max is truly the perfect home for the series and we can't wait to share it with audiences worldwide,' said Maya Amsellem, managing director of WestEnd Films. 'Valley Of Tears' was created and co-written by Israeli-American TV and film writer Ron Leshem ('Euphoria'), Amit Cohen ('False Flag'), Daniel Amsel and Yaron Zilberman ('A Late Quartet'). Zilberman also directed the entire series.Israeli  Private Tech Firms Raised Record $2.74 Billion in Third Quarter[48]Israeli private high-tech companies raised a record $2.74 billion in the third quarter, overcoming the coronavirus pandemic with a 24 percent increase from a year ago, the Israel Venture Capital Research Center and ZAG law firm said on Wednesday. In the first nine months of the year, fundraising — mostly in later stage rounds — reached $7.5 billion, close to the amount raised in all of 2019. 'This quarter foreign investors allocated the highest amounts of all time,' said Shmulik Zysman, managing partner at ZAG. 'The total capital invested by Israeli funds is also the highest ever.' Life science firms stood out in the third quarter, as one in four deals was from this sector. Early-stage companies have been affected by the pandemic, with investors focusing on later stage companies, he said. Less than $100 million was raised by 95 seed deals so far this year. 'There is still more than enough money at the Israeli dedicated venture capital funds, but their appetite for risks has declined,' said Marianna Shapira, IVC research director. Launching the first emergency fund for kids at sports clubs today, which will support young people in sport where families are unable to fund them. The fund will also allocate psycho-social scholarships, grants and mentoring and professional training. pic.twitter.com/hC7N1iYmZ8[49] — Reuven Rivlin (@PresidentRuvi) October 14, 2020[50] ;Play Video[51] We have lots of ideas, but we need more resources to be even more effective. Please donate today[52] to help get the message out and to help defend Israel. [ 1]: </w:t>
      </w:r>
      <w:hyperlink r:id="rId2246" w:history="1">
        <w:r>
          <w:rPr>
            <w:rFonts w:ascii="arial" w:eastAsia="arial" w:hAnsi="arial" w:cs="arial"/>
            <w:b w:val="0"/>
            <w:i/>
            <w:strike w:val="0"/>
            <w:noProof w:val="0"/>
            <w:color w:val="0077CC"/>
            <w:position w:val="0"/>
            <w:sz w:val="20"/>
            <w:u w:val="single"/>
            <w:vertAlign w:val="baseline"/>
          </w:rPr>
          <w:t>https://nationalinterest.org</w:t>
        </w:r>
      </w:hyperlink>
      <w:r>
        <w:rPr>
          <w:rFonts w:ascii="arial" w:eastAsia="arial" w:hAnsi="arial" w:cs="arial"/>
          <w:b w:val="0"/>
          <w:i w:val="0"/>
          <w:strike w:val="0"/>
          <w:noProof w:val="0"/>
          <w:color w:val="000000"/>
          <w:position w:val="0"/>
          <w:sz w:val="20"/>
          <w:u w:val="none"/>
          <w:vertAlign w:val="baseline"/>
        </w:rPr>
        <w:t xml:space="preserve"> /blog/middle-east-watch/how-combat-anti-israeli-hate-college-campuses-170622 [ 2]: </w:t>
      </w:r>
      <w:hyperlink r:id="rId2247" w:history="1">
        <w:r>
          <w:rPr>
            <w:rFonts w:ascii="arial" w:eastAsia="arial" w:hAnsi="arial" w:cs="arial"/>
            <w:b w:val="0"/>
            <w:i/>
            <w:strike w:val="0"/>
            <w:noProof w:val="0"/>
            <w:color w:val="0077CC"/>
            <w:position w:val="0"/>
            <w:sz w:val="20"/>
            <w:u w:val="single"/>
            <w:vertAlign w:val="baseline"/>
          </w:rPr>
          <w:t>https://www.israelhayom.com/opinions/gal-gadots-rude-wokening/</w:t>
        </w:r>
      </w:hyperlink>
      <w:r>
        <w:rPr>
          <w:rFonts w:ascii="arial" w:eastAsia="arial" w:hAnsi="arial" w:cs="arial"/>
          <w:b w:val="0"/>
          <w:i w:val="0"/>
          <w:strike w:val="0"/>
          <w:noProof w:val="0"/>
          <w:color w:val="000000"/>
          <w:position w:val="0"/>
          <w:sz w:val="20"/>
          <w:u w:val="none"/>
          <w:vertAlign w:val="baseline"/>
        </w:rPr>
        <w:t xml:space="preserve"> [ 3]: </w:t>
      </w:r>
      <w:hyperlink r:id="rId2248" w:history="1">
        <w:r>
          <w:rPr>
            <w:rFonts w:ascii="arial" w:eastAsia="arial" w:hAnsi="arial" w:cs="arial"/>
            <w:b w:val="0"/>
            <w:i/>
            <w:strike w:val="0"/>
            <w:noProof w:val="0"/>
            <w:color w:val="0077CC"/>
            <w:position w:val="0"/>
            <w:sz w:val="20"/>
            <w:u w:val="single"/>
            <w:vertAlign w:val="baseline"/>
          </w:rPr>
          <w:t>https://www.algemeiner.com/2020/10/14/israeli-actress-gal-gadot-shares-morning-prayer-routine-with-vanity-fair-teaches-hebrew-slang/</w:t>
        </w:r>
      </w:hyperlink>
      <w:r>
        <w:rPr>
          <w:rFonts w:ascii="arial" w:eastAsia="arial" w:hAnsi="arial" w:cs="arial"/>
          <w:b w:val="0"/>
          <w:i w:val="0"/>
          <w:strike w:val="0"/>
          <w:noProof w:val="0"/>
          <w:color w:val="000000"/>
          <w:position w:val="0"/>
          <w:sz w:val="20"/>
          <w:u w:val="none"/>
          <w:vertAlign w:val="baseline"/>
        </w:rPr>
        <w:t xml:space="preserve"> [ 4]: </w:t>
      </w:r>
      <w:hyperlink r:id="rId2249" w:history="1">
        <w:r>
          <w:rPr>
            <w:rFonts w:ascii="arial" w:eastAsia="arial" w:hAnsi="arial" w:cs="arial"/>
            <w:b w:val="0"/>
            <w:i/>
            <w:strike w:val="0"/>
            <w:noProof w:val="0"/>
            <w:color w:val="0077CC"/>
            <w:position w:val="0"/>
            <w:sz w:val="20"/>
            <w:u w:val="single"/>
            <w:vertAlign w:val="baseline"/>
          </w:rPr>
          <w:t>http://www.youtube.com/embed/iX01L8wmhBk</w:t>
        </w:r>
      </w:hyperlink>
      <w:r>
        <w:rPr>
          <w:rFonts w:ascii="arial" w:eastAsia="arial" w:hAnsi="arial" w:cs="arial"/>
          <w:b w:val="0"/>
          <w:i w:val="0"/>
          <w:strike w:val="0"/>
          <w:noProof w:val="0"/>
          <w:color w:val="000000"/>
          <w:position w:val="0"/>
          <w:sz w:val="20"/>
          <w:u w:val="none"/>
          <w:vertAlign w:val="baseline"/>
        </w:rPr>
        <w:t xml:space="preserve"> [ 5]: </w:t>
      </w:r>
      <w:hyperlink r:id="rId2250" w:history="1">
        <w:r>
          <w:rPr>
            <w:rFonts w:ascii="arial" w:eastAsia="arial" w:hAnsi="arial" w:cs="arial"/>
            <w:b w:val="0"/>
            <w:i/>
            <w:strike w:val="0"/>
            <w:noProof w:val="0"/>
            <w:color w:val="0077CC"/>
            <w:position w:val="0"/>
            <w:sz w:val="20"/>
            <w:u w:val="single"/>
            <w:vertAlign w:val="baseline"/>
          </w:rPr>
          <w:t>https://www.themideastbeast.com/gal-gadot-to-play-muhammad-in-upcoming-biopic</w:t>
        </w:r>
      </w:hyperlink>
      <w:r>
        <w:rPr>
          <w:rFonts w:ascii="arial" w:eastAsia="arial" w:hAnsi="arial" w:cs="arial"/>
          <w:b w:val="0"/>
          <w:i w:val="0"/>
          <w:strike w:val="0"/>
          <w:noProof w:val="0"/>
          <w:color w:val="000000"/>
          <w:position w:val="0"/>
          <w:sz w:val="20"/>
          <w:u w:val="none"/>
          <w:vertAlign w:val="baseline"/>
        </w:rPr>
        <w:t xml:space="preserve">/ [ 6]: </w:t>
      </w:r>
      <w:hyperlink r:id="rId2251" w:history="1">
        <w:r>
          <w:rPr>
            <w:rFonts w:ascii="arial" w:eastAsia="arial" w:hAnsi="arial" w:cs="arial"/>
            <w:b w:val="0"/>
            <w:i/>
            <w:strike w:val="0"/>
            <w:noProof w:val="0"/>
            <w:color w:val="0077CC"/>
            <w:position w:val="0"/>
            <w:sz w:val="20"/>
            <w:u w:val="single"/>
            <w:vertAlign w:val="baseline"/>
          </w:rPr>
          <w:t>https://freebeacon.com/media/nyts-peter-beinart-rakes-in-six-figures-from-anti-israel-group/</w:t>
        </w:r>
      </w:hyperlink>
      <w:r>
        <w:rPr>
          <w:rFonts w:ascii="arial" w:eastAsia="arial" w:hAnsi="arial" w:cs="arial"/>
          <w:b w:val="0"/>
          <w:i w:val="0"/>
          <w:strike w:val="0"/>
          <w:noProof w:val="0"/>
          <w:color w:val="000000"/>
          <w:position w:val="0"/>
          <w:sz w:val="20"/>
          <w:u w:val="none"/>
          <w:vertAlign w:val="baseline"/>
        </w:rPr>
        <w:t xml:space="preserve"> [ 7]: </w:t>
      </w:r>
      <w:hyperlink r:id="rId2252" w:history="1">
        <w:r>
          <w:rPr>
            <w:rFonts w:ascii="arial" w:eastAsia="arial" w:hAnsi="arial" w:cs="arial"/>
            <w:b w:val="0"/>
            <w:i/>
            <w:strike w:val="0"/>
            <w:noProof w:val="0"/>
            <w:color w:val="0077CC"/>
            <w:position w:val="0"/>
            <w:sz w:val="20"/>
            <w:u w:val="single"/>
            <w:vertAlign w:val="baseline"/>
          </w:rPr>
          <w:t>https://www.algemeiner.com/2020/10/14/peter-beinarts-grotesque-utopia-part-two/</w:t>
        </w:r>
      </w:hyperlink>
      <w:r>
        <w:rPr>
          <w:rFonts w:ascii="arial" w:eastAsia="arial" w:hAnsi="arial" w:cs="arial"/>
          <w:b w:val="0"/>
          <w:i w:val="0"/>
          <w:strike w:val="0"/>
          <w:noProof w:val="0"/>
          <w:color w:val="000000"/>
          <w:position w:val="0"/>
          <w:sz w:val="20"/>
          <w:u w:val="none"/>
          <w:vertAlign w:val="baseline"/>
        </w:rPr>
        <w:t xml:space="preserve"> [ 8]: </w:t>
      </w:r>
      <w:hyperlink r:id="rId2253" w:history="1">
        <w:r>
          <w:rPr>
            <w:rFonts w:ascii="arial" w:eastAsia="arial" w:hAnsi="arial" w:cs="arial"/>
            <w:b w:val="0"/>
            <w:i/>
            <w:strike w:val="0"/>
            <w:noProof w:val="0"/>
            <w:color w:val="0077CC"/>
            <w:position w:val="0"/>
            <w:sz w:val="20"/>
            <w:u w:val="single"/>
            <w:vertAlign w:val="baseline"/>
          </w:rPr>
          <w:t>http://www.israelnationalnews.com/News/News.aspx/289053</w:t>
        </w:r>
      </w:hyperlink>
      <w:r>
        <w:rPr>
          <w:rFonts w:ascii="arial" w:eastAsia="arial" w:hAnsi="arial" w:cs="arial"/>
          <w:b w:val="0"/>
          <w:i w:val="0"/>
          <w:strike w:val="0"/>
          <w:noProof w:val="0"/>
          <w:color w:val="000000"/>
          <w:position w:val="0"/>
          <w:sz w:val="20"/>
          <w:u w:val="none"/>
          <w:vertAlign w:val="baseline"/>
        </w:rPr>
        <w:t xml:space="preserve"> [ 9]: </w:t>
      </w:r>
      <w:hyperlink r:id="rId2254" w:history="1">
        <w:r>
          <w:rPr>
            <w:rFonts w:ascii="arial" w:eastAsia="arial" w:hAnsi="arial" w:cs="arial"/>
            <w:b w:val="0"/>
            <w:i/>
            <w:strike w:val="0"/>
            <w:noProof w:val="0"/>
            <w:color w:val="0077CC"/>
            <w:position w:val="0"/>
            <w:sz w:val="20"/>
            <w:u w:val="single"/>
            <w:vertAlign w:val="baseline"/>
          </w:rPr>
          <w:t>https://t.co/t89M3C0oDW</w:t>
        </w:r>
      </w:hyperlink>
      <w:r>
        <w:rPr>
          <w:rFonts w:ascii="arial" w:eastAsia="arial" w:hAnsi="arial" w:cs="arial"/>
          <w:b w:val="0"/>
          <w:i w:val="0"/>
          <w:strike w:val="0"/>
          <w:noProof w:val="0"/>
          <w:color w:val="000000"/>
          <w:position w:val="0"/>
          <w:sz w:val="20"/>
          <w:u w:val="none"/>
          <w:vertAlign w:val="baseline"/>
        </w:rPr>
        <w:t xml:space="preserve"> [ 10]: </w:t>
      </w:r>
      <w:hyperlink r:id="rId2255" w:history="1">
        <w:r>
          <w:rPr>
            <w:rFonts w:ascii="arial" w:eastAsia="arial" w:hAnsi="arial" w:cs="arial"/>
            <w:b w:val="0"/>
            <w:i/>
            <w:strike w:val="0"/>
            <w:noProof w:val="0"/>
            <w:color w:val="0077CC"/>
            <w:position w:val="0"/>
            <w:sz w:val="20"/>
            <w:u w:val="single"/>
            <w:vertAlign w:val="baseline"/>
          </w:rPr>
          <w:t>https://twitter.com/HaMeturgeman/status/1316403418672574464?ref_src=twsrc%5Etfw</w:t>
        </w:r>
      </w:hyperlink>
      <w:r>
        <w:rPr>
          <w:rFonts w:ascii="arial" w:eastAsia="arial" w:hAnsi="arial" w:cs="arial"/>
          <w:b w:val="0"/>
          <w:i w:val="0"/>
          <w:strike w:val="0"/>
          <w:noProof w:val="0"/>
          <w:color w:val="000000"/>
          <w:position w:val="0"/>
          <w:sz w:val="20"/>
          <w:u w:val="none"/>
          <w:vertAlign w:val="baseline"/>
        </w:rPr>
        <w:t xml:space="preserve"> [ 11]: </w:t>
      </w:r>
      <w:hyperlink r:id="rId2256" w:history="1">
        <w:r>
          <w:rPr>
            <w:rFonts w:ascii="arial" w:eastAsia="arial" w:hAnsi="arial" w:cs="arial"/>
            <w:b w:val="0"/>
            <w:i/>
            <w:strike w:val="0"/>
            <w:noProof w:val="0"/>
            <w:color w:val="0077CC"/>
            <w:position w:val="0"/>
            <w:sz w:val="20"/>
            <w:u w:val="single"/>
            <w:vertAlign w:val="baseline"/>
          </w:rPr>
          <w:t>https://twitter.com/NYGovCuomo?ref_src=twsrc%5Etfw</w:t>
        </w:r>
      </w:hyperlink>
      <w:r>
        <w:rPr>
          <w:rFonts w:ascii="arial" w:eastAsia="arial" w:hAnsi="arial" w:cs="arial"/>
          <w:b w:val="0"/>
          <w:i w:val="0"/>
          <w:strike w:val="0"/>
          <w:noProof w:val="0"/>
          <w:color w:val="000000"/>
          <w:position w:val="0"/>
          <w:sz w:val="20"/>
          <w:u w:val="none"/>
          <w:vertAlign w:val="baseline"/>
        </w:rPr>
        <w:t xml:space="preserve"> [ 12]: </w:t>
      </w:r>
      <w:hyperlink r:id="rId2257" w:history="1">
        <w:r>
          <w:rPr>
            <w:rFonts w:ascii="arial" w:eastAsia="arial" w:hAnsi="arial" w:cs="arial"/>
            <w:b w:val="0"/>
            <w:i/>
            <w:strike w:val="0"/>
            <w:noProof w:val="0"/>
            <w:color w:val="0077CC"/>
            <w:position w:val="0"/>
            <w:sz w:val="20"/>
            <w:u w:val="single"/>
            <w:vertAlign w:val="baseline"/>
          </w:rPr>
          <w:t>https://t.co/mOzxZBCEEM</w:t>
        </w:r>
      </w:hyperlink>
      <w:r>
        <w:rPr>
          <w:rFonts w:ascii="arial" w:eastAsia="arial" w:hAnsi="arial" w:cs="arial"/>
          <w:b w:val="0"/>
          <w:i w:val="0"/>
          <w:strike w:val="0"/>
          <w:noProof w:val="0"/>
          <w:color w:val="000000"/>
          <w:position w:val="0"/>
          <w:sz w:val="20"/>
          <w:u w:val="none"/>
          <w:vertAlign w:val="baseline"/>
        </w:rPr>
        <w:t xml:space="preserve"> [ 13]: </w:t>
      </w:r>
      <w:hyperlink r:id="rId2258" w:history="1">
        <w:r>
          <w:rPr>
            <w:rFonts w:ascii="arial" w:eastAsia="arial" w:hAnsi="arial" w:cs="arial"/>
            <w:b w:val="0"/>
            <w:i/>
            <w:strike w:val="0"/>
            <w:noProof w:val="0"/>
            <w:color w:val="0077CC"/>
            <w:position w:val="0"/>
            <w:sz w:val="20"/>
            <w:u w:val="single"/>
            <w:vertAlign w:val="baseline"/>
          </w:rPr>
          <w:t>https://twitter.com/ReaganBattalion/status/1316222568177827842?ref_src=twsrc%5Etfw</w:t>
        </w:r>
      </w:hyperlink>
      <w:r>
        <w:rPr>
          <w:rFonts w:ascii="arial" w:eastAsia="arial" w:hAnsi="arial" w:cs="arial"/>
          <w:b w:val="0"/>
          <w:i w:val="0"/>
          <w:strike w:val="0"/>
          <w:noProof w:val="0"/>
          <w:color w:val="000000"/>
          <w:position w:val="0"/>
          <w:sz w:val="20"/>
          <w:u w:val="none"/>
          <w:vertAlign w:val="baseline"/>
        </w:rPr>
        <w:t xml:space="preserve"> [ 14]: </w:t>
      </w:r>
      <w:hyperlink r:id="rId2259" w:history="1">
        <w:r>
          <w:rPr>
            <w:rFonts w:ascii="arial" w:eastAsia="arial" w:hAnsi="arial" w:cs="arial"/>
            <w:b w:val="0"/>
            <w:i/>
            <w:strike w:val="0"/>
            <w:noProof w:val="0"/>
            <w:color w:val="0077CC"/>
            <w:position w:val="0"/>
            <w:sz w:val="20"/>
            <w:u w:val="single"/>
            <w:vertAlign w:val="baseline"/>
          </w:rPr>
          <w:t>https://www.algemeiner.com/2020/10/14/georgia-democratic-senate-candidate-defends-antisemitic-pastor-jeremiah-wright/</w:t>
        </w:r>
      </w:hyperlink>
      <w:r>
        <w:rPr>
          <w:rFonts w:ascii="arial" w:eastAsia="arial" w:hAnsi="arial" w:cs="arial"/>
          <w:b w:val="0"/>
          <w:i w:val="0"/>
          <w:strike w:val="0"/>
          <w:noProof w:val="0"/>
          <w:color w:val="000000"/>
          <w:position w:val="0"/>
          <w:sz w:val="20"/>
          <w:u w:val="none"/>
          <w:vertAlign w:val="baseline"/>
        </w:rPr>
        <w:t xml:space="preserve"> [ 15]: </w:t>
      </w:r>
      <w:hyperlink r:id="rId2260" w:history="1">
        <w:r>
          <w:rPr>
            <w:rFonts w:ascii="arial" w:eastAsia="arial" w:hAnsi="arial" w:cs="arial"/>
            <w:b w:val="0"/>
            <w:i/>
            <w:strike w:val="0"/>
            <w:noProof w:val="0"/>
            <w:color w:val="0077CC"/>
            <w:position w:val="0"/>
            <w:sz w:val="20"/>
            <w:u w:val="single"/>
            <w:vertAlign w:val="baseline"/>
          </w:rPr>
          <w:t>https://www.jpost.com/diaspora/american-jewish-congress-hires-former-sanders-jewish-outreach-director-645627</w:t>
        </w:r>
      </w:hyperlink>
      <w:r>
        <w:rPr>
          <w:rFonts w:ascii="arial" w:eastAsia="arial" w:hAnsi="arial" w:cs="arial"/>
          <w:b w:val="0"/>
          <w:i w:val="0"/>
          <w:strike w:val="0"/>
          <w:noProof w:val="0"/>
          <w:color w:val="000000"/>
          <w:position w:val="0"/>
          <w:sz w:val="20"/>
          <w:u w:val="none"/>
          <w:vertAlign w:val="baseline"/>
        </w:rPr>
        <w:t xml:space="preserve"> [ 16]: </w:t>
      </w:r>
      <w:hyperlink r:id="rId2261" w:history="1">
        <w:r>
          <w:rPr>
            <w:rFonts w:ascii="arial" w:eastAsia="arial" w:hAnsi="arial" w:cs="arial"/>
            <w:b w:val="0"/>
            <w:i/>
            <w:strike w:val="0"/>
            <w:noProof w:val="0"/>
            <w:color w:val="0077CC"/>
            <w:position w:val="0"/>
            <w:sz w:val="20"/>
            <w:u w:val="single"/>
            <w:vertAlign w:val="baseline"/>
          </w:rPr>
          <w:t>https://www.algemeiner.com/2020/10/14/jews-cannot-ignore-the-hatred-and-threat-of-qanon/</w:t>
        </w:r>
      </w:hyperlink>
      <w:r>
        <w:rPr>
          <w:rFonts w:ascii="arial" w:eastAsia="arial" w:hAnsi="arial" w:cs="arial"/>
          <w:b w:val="0"/>
          <w:i w:val="0"/>
          <w:strike w:val="0"/>
          <w:noProof w:val="0"/>
          <w:color w:val="000000"/>
          <w:position w:val="0"/>
          <w:sz w:val="20"/>
          <w:u w:val="none"/>
          <w:vertAlign w:val="baseline"/>
        </w:rPr>
        <w:t xml:space="preserve"> [ 17]: </w:t>
      </w:r>
      <w:hyperlink r:id="rId2262" w:history="1">
        <w:r>
          <w:rPr>
            <w:rFonts w:ascii="arial" w:eastAsia="arial" w:hAnsi="arial" w:cs="arial"/>
            <w:b w:val="0"/>
            <w:i/>
            <w:strike w:val="0"/>
            <w:noProof w:val="0"/>
            <w:color w:val="0077CC"/>
            <w:position w:val="0"/>
            <w:sz w:val="20"/>
            <w:u w:val="single"/>
            <w:vertAlign w:val="baseline"/>
          </w:rPr>
          <w:t>https://melaniephillips.substack.com/p/time-to-end-this-culture-of-impunity</w:t>
        </w:r>
      </w:hyperlink>
      <w:r>
        <w:rPr>
          <w:rFonts w:ascii="arial" w:eastAsia="arial" w:hAnsi="arial" w:cs="arial"/>
          <w:b w:val="0"/>
          <w:i w:val="0"/>
          <w:strike w:val="0"/>
          <w:noProof w:val="0"/>
          <w:color w:val="000000"/>
          <w:position w:val="0"/>
          <w:sz w:val="20"/>
          <w:u w:val="none"/>
          <w:vertAlign w:val="baseline"/>
        </w:rPr>
        <w:t xml:space="preserve"> [ 18]: </w:t>
      </w:r>
      <w:hyperlink r:id="rId2263" w:history="1">
        <w:r>
          <w:rPr>
            <w:rFonts w:ascii="arial" w:eastAsia="arial" w:hAnsi="arial" w:cs="arial"/>
            <w:b w:val="0"/>
            <w:i/>
            <w:strike w:val="0"/>
            <w:noProof w:val="0"/>
            <w:color w:val="0077CC"/>
            <w:position w:val="0"/>
            <w:sz w:val="20"/>
            <w:u w:val="single"/>
            <w:vertAlign w:val="baseline"/>
          </w:rPr>
          <w:t>http://www.israelnationalnews.com/News/News.aspx/289075</w:t>
        </w:r>
      </w:hyperlink>
      <w:r>
        <w:rPr>
          <w:rFonts w:ascii="arial" w:eastAsia="arial" w:hAnsi="arial" w:cs="arial"/>
          <w:b w:val="0"/>
          <w:i w:val="0"/>
          <w:strike w:val="0"/>
          <w:noProof w:val="0"/>
          <w:color w:val="000000"/>
          <w:position w:val="0"/>
          <w:sz w:val="20"/>
          <w:u w:val="none"/>
          <w:vertAlign w:val="baseline"/>
        </w:rPr>
        <w:t xml:space="preserve"> [ 19]: </w:t>
      </w:r>
      <w:hyperlink r:id="rId2264" w:history="1">
        <w:r>
          <w:rPr>
            <w:rFonts w:ascii="arial" w:eastAsia="arial" w:hAnsi="arial" w:cs="arial"/>
            <w:b w:val="0"/>
            <w:i/>
            <w:strike w:val="0"/>
            <w:noProof w:val="0"/>
            <w:color w:val="0077CC"/>
            <w:position w:val="0"/>
            <w:sz w:val="20"/>
            <w:u w:val="single"/>
            <w:vertAlign w:val="baseline"/>
          </w:rPr>
          <w:t>https://www.jpost.com/opinion/the-bds-movement-through-anti-normalization-is-bent-on-silencing-arabs-645494</w:t>
        </w:r>
      </w:hyperlink>
      <w:r>
        <w:rPr>
          <w:rFonts w:ascii="arial" w:eastAsia="arial" w:hAnsi="arial" w:cs="arial"/>
          <w:b w:val="0"/>
          <w:i w:val="0"/>
          <w:strike w:val="0"/>
          <w:noProof w:val="0"/>
          <w:color w:val="000000"/>
          <w:position w:val="0"/>
          <w:sz w:val="20"/>
          <w:u w:val="none"/>
          <w:vertAlign w:val="baseline"/>
        </w:rPr>
        <w:t xml:space="preserve"> [ 20]: </w:t>
      </w:r>
      <w:hyperlink r:id="rId2265" w:history="1">
        <w:r>
          <w:rPr>
            <w:rFonts w:ascii="arial" w:eastAsia="arial" w:hAnsi="arial" w:cs="arial"/>
            <w:b w:val="0"/>
            <w:i/>
            <w:strike w:val="0"/>
            <w:noProof w:val="0"/>
            <w:color w:val="0077CC"/>
            <w:position w:val="0"/>
            <w:sz w:val="20"/>
            <w:u w:val="single"/>
            <w:vertAlign w:val="baseline"/>
          </w:rPr>
          <w:t>https://www.algemeiner.com/2020/10/13/far-left-spanish-politician-defiantly-claims-jews-are-accountable-for-israeli-government-actions/</w:t>
        </w:r>
      </w:hyperlink>
      <w:r>
        <w:rPr>
          <w:rFonts w:ascii="arial" w:eastAsia="arial" w:hAnsi="arial" w:cs="arial"/>
          <w:b w:val="0"/>
          <w:i w:val="0"/>
          <w:strike w:val="0"/>
          <w:noProof w:val="0"/>
          <w:color w:val="000000"/>
          <w:position w:val="0"/>
          <w:sz w:val="20"/>
          <w:u w:val="none"/>
          <w:vertAlign w:val="baseline"/>
        </w:rPr>
        <w:t xml:space="preserve"> [ 21]: </w:t>
      </w:r>
      <w:hyperlink r:id="rId2266" w:history="1">
        <w:r>
          <w:rPr>
            <w:rFonts w:ascii="arial" w:eastAsia="arial" w:hAnsi="arial" w:cs="arial"/>
            <w:b w:val="0"/>
            <w:i/>
            <w:strike w:val="0"/>
            <w:noProof w:val="0"/>
            <w:color w:val="0077CC"/>
            <w:position w:val="0"/>
            <w:sz w:val="20"/>
            <w:u w:val="single"/>
            <w:vertAlign w:val="baseline"/>
          </w:rPr>
          <w:t>https://ajn.timesofisrael.com/parke-defamation-action-against-sharma-dropped</w:t>
        </w:r>
      </w:hyperlink>
      <w:r>
        <w:rPr>
          <w:rFonts w:ascii="arial" w:eastAsia="arial" w:hAnsi="arial" w:cs="arial"/>
          <w:b w:val="0"/>
          <w:i w:val="0"/>
          <w:strike w:val="0"/>
          <w:noProof w:val="0"/>
          <w:color w:val="000000"/>
          <w:position w:val="0"/>
          <w:sz w:val="20"/>
          <w:u w:val="none"/>
          <w:vertAlign w:val="baseline"/>
        </w:rPr>
        <w:t xml:space="preserve">/ [ 22]: </w:t>
      </w:r>
      <w:hyperlink r:id="rId2267" w:history="1">
        <w:r>
          <w:rPr>
            <w:rFonts w:ascii="arial" w:eastAsia="arial" w:hAnsi="arial" w:cs="arial"/>
            <w:b w:val="0"/>
            <w:i/>
            <w:strike w:val="0"/>
            <w:noProof w:val="0"/>
            <w:color w:val="0077CC"/>
            <w:position w:val="0"/>
            <w:sz w:val="20"/>
            <w:u w:val="single"/>
            <w:vertAlign w:val="baseline"/>
          </w:rPr>
          <w:t>https://www.clevelandjewishnews.com/jns/butler-university-student-government-hosts-anti-israel-art-exhibit-zoom-call/article_9b7073b4-1eed-5f34-b7b7-bce62ddc4c0e.html</w:t>
        </w:r>
      </w:hyperlink>
      <w:r>
        <w:rPr>
          <w:rFonts w:ascii="arial" w:eastAsia="arial" w:hAnsi="arial" w:cs="arial"/>
          <w:b w:val="0"/>
          <w:i w:val="0"/>
          <w:strike w:val="0"/>
          <w:noProof w:val="0"/>
          <w:color w:val="000000"/>
          <w:position w:val="0"/>
          <w:sz w:val="20"/>
          <w:u w:val="none"/>
          <w:vertAlign w:val="baseline"/>
        </w:rPr>
        <w:t xml:space="preserve"> [ 23]: </w:t>
      </w:r>
      <w:hyperlink r:id="rId2268" w:history="1">
        <w:r>
          <w:rPr>
            <w:rFonts w:ascii="arial" w:eastAsia="arial" w:hAnsi="arial" w:cs="arial"/>
            <w:b w:val="0"/>
            <w:i/>
            <w:strike w:val="0"/>
            <w:noProof w:val="0"/>
            <w:color w:val="0077CC"/>
            <w:position w:val="0"/>
            <w:sz w:val="20"/>
            <w:u w:val="single"/>
            <w:vertAlign w:val="baseline"/>
          </w:rPr>
          <w:t>https://twitter.com/NewsweekME?ref_src=twsrc%5Etfw</w:t>
        </w:r>
      </w:hyperlink>
      <w:r>
        <w:rPr>
          <w:rFonts w:ascii="arial" w:eastAsia="arial" w:hAnsi="arial" w:cs="arial"/>
          <w:b w:val="0"/>
          <w:i w:val="0"/>
          <w:strike w:val="0"/>
          <w:noProof w:val="0"/>
          <w:color w:val="000000"/>
          <w:position w:val="0"/>
          <w:sz w:val="20"/>
          <w:u w:val="none"/>
          <w:vertAlign w:val="baseline"/>
        </w:rPr>
        <w:t xml:space="preserve"> [ 24]: </w:t>
      </w:r>
      <w:hyperlink r:id="rId2269" w:history="1">
        <w:r>
          <w:rPr>
            <w:rFonts w:ascii="arial" w:eastAsia="arial" w:hAnsi="arial" w:cs="arial"/>
            <w:b w:val="0"/>
            <w:i/>
            <w:strike w:val="0"/>
            <w:noProof w:val="0"/>
            <w:color w:val="0077CC"/>
            <w:position w:val="0"/>
            <w:sz w:val="20"/>
            <w:u w:val="single"/>
            <w:vertAlign w:val="baseline"/>
          </w:rPr>
          <w:t>https://t.co/I5DjxJZfSU</w:t>
        </w:r>
      </w:hyperlink>
      <w:r>
        <w:rPr>
          <w:rFonts w:ascii="arial" w:eastAsia="arial" w:hAnsi="arial" w:cs="arial"/>
          <w:b w:val="0"/>
          <w:i w:val="0"/>
          <w:strike w:val="0"/>
          <w:noProof w:val="0"/>
          <w:color w:val="000000"/>
          <w:position w:val="0"/>
          <w:sz w:val="20"/>
          <w:u w:val="none"/>
          <w:vertAlign w:val="baseline"/>
        </w:rPr>
        <w:t xml:space="preserve"> [ 25]: </w:t>
      </w:r>
      <w:hyperlink r:id="rId2270" w:history="1">
        <w:r>
          <w:rPr>
            <w:rFonts w:ascii="arial" w:eastAsia="arial" w:hAnsi="arial" w:cs="arial"/>
            <w:b w:val="0"/>
            <w:i/>
            <w:strike w:val="0"/>
            <w:noProof w:val="0"/>
            <w:color w:val="0077CC"/>
            <w:position w:val="0"/>
            <w:sz w:val="20"/>
            <w:u w:val="single"/>
            <w:vertAlign w:val="baseline"/>
          </w:rPr>
          <w:t>https://twitter.com/__jacker__/status/1316305692614168576?ref_src=twsrc%5Etfw</w:t>
        </w:r>
      </w:hyperlink>
      <w:r>
        <w:rPr>
          <w:rFonts w:ascii="arial" w:eastAsia="arial" w:hAnsi="arial" w:cs="arial"/>
          <w:b w:val="0"/>
          <w:i w:val="0"/>
          <w:strike w:val="0"/>
          <w:noProof w:val="0"/>
          <w:color w:val="000000"/>
          <w:position w:val="0"/>
          <w:sz w:val="20"/>
          <w:u w:val="none"/>
          <w:vertAlign w:val="baseline"/>
        </w:rPr>
        <w:t xml:space="preserve"> [ 26]: </w:t>
      </w:r>
      <w:hyperlink r:id="rId2271" w:history="1">
        <w:r>
          <w:rPr>
            <w:rFonts w:ascii="arial" w:eastAsia="arial" w:hAnsi="arial" w:cs="arial"/>
            <w:b w:val="0"/>
            <w:i/>
            <w:strike w:val="0"/>
            <w:noProof w:val="0"/>
            <w:color w:val="0077CC"/>
            <w:position w:val="0"/>
            <w:sz w:val="20"/>
            <w:u w:val="single"/>
            <w:vertAlign w:val="baseline"/>
          </w:rPr>
          <w:t>https://www.camera.org/article/in-english-haaretz-falsely-states-absentee-status-of-silwan-home-based-on-debunked-claim/</w:t>
        </w:r>
      </w:hyperlink>
      <w:r>
        <w:rPr>
          <w:rFonts w:ascii="arial" w:eastAsia="arial" w:hAnsi="arial" w:cs="arial"/>
          <w:b w:val="0"/>
          <w:i w:val="0"/>
          <w:strike w:val="0"/>
          <w:noProof w:val="0"/>
          <w:color w:val="000000"/>
          <w:position w:val="0"/>
          <w:sz w:val="20"/>
          <w:u w:val="none"/>
          <w:vertAlign w:val="baseline"/>
        </w:rPr>
        <w:t xml:space="preserve"> [ 27]: </w:t>
      </w:r>
      <w:hyperlink r:id="rId2272" w:history="1">
        <w:r>
          <w:rPr>
            <w:rFonts w:ascii="arial" w:eastAsia="arial" w:hAnsi="arial" w:cs="arial"/>
            <w:b w:val="0"/>
            <w:i/>
            <w:strike w:val="0"/>
            <w:noProof w:val="0"/>
            <w:color w:val="0077CC"/>
            <w:position w:val="0"/>
            <w:sz w:val="20"/>
            <w:u w:val="single"/>
            <w:vertAlign w:val="baseline"/>
          </w:rPr>
          <w:t>https://www.camera.org/article/christian-science-monitor-corrects-about-electrified-fence/</w:t>
        </w:r>
      </w:hyperlink>
      <w:r>
        <w:rPr>
          <w:rFonts w:ascii="arial" w:eastAsia="arial" w:hAnsi="arial" w:cs="arial"/>
          <w:b w:val="0"/>
          <w:i w:val="0"/>
          <w:strike w:val="0"/>
          <w:noProof w:val="0"/>
          <w:color w:val="000000"/>
          <w:position w:val="0"/>
          <w:sz w:val="20"/>
          <w:u w:val="none"/>
          <w:vertAlign w:val="baseline"/>
        </w:rPr>
        <w:t xml:space="preserve"> [ 28]: </w:t>
      </w:r>
      <w:hyperlink r:id="rId2273" w:history="1">
        <w:r>
          <w:rPr>
            <w:rFonts w:ascii="arial" w:eastAsia="arial" w:hAnsi="arial" w:cs="arial"/>
            <w:b w:val="0"/>
            <w:i/>
            <w:strike w:val="0"/>
            <w:noProof w:val="0"/>
            <w:color w:val="0077CC"/>
            <w:position w:val="0"/>
            <w:sz w:val="20"/>
            <w:u w:val="single"/>
            <w:vertAlign w:val="baseline"/>
          </w:rPr>
          <w:t>https://twitter.com/SkyNews?ref_src=twsrc%5Etfw</w:t>
        </w:r>
      </w:hyperlink>
      <w:r>
        <w:rPr>
          <w:rFonts w:ascii="arial" w:eastAsia="arial" w:hAnsi="arial" w:cs="arial"/>
          <w:b w:val="0"/>
          <w:i w:val="0"/>
          <w:strike w:val="0"/>
          <w:noProof w:val="0"/>
          <w:color w:val="000000"/>
          <w:position w:val="0"/>
          <w:sz w:val="20"/>
          <w:u w:val="none"/>
          <w:vertAlign w:val="baseline"/>
        </w:rPr>
        <w:t xml:space="preserve"> [ 29]: </w:t>
      </w:r>
      <w:hyperlink r:id="rId2274" w:history="1">
        <w:r>
          <w:rPr>
            <w:rFonts w:ascii="arial" w:eastAsia="arial" w:hAnsi="arial" w:cs="arial"/>
            <w:b w:val="0"/>
            <w:i/>
            <w:strike w:val="0"/>
            <w:noProof w:val="0"/>
            <w:color w:val="0077CC"/>
            <w:position w:val="0"/>
            <w:sz w:val="20"/>
            <w:u w:val="single"/>
            <w:vertAlign w:val="baseline"/>
          </w:rPr>
          <w:t>https://twitter.com/adamboultonSKY?ref_src=twsrc%5Etfw</w:t>
        </w:r>
      </w:hyperlink>
      <w:r>
        <w:rPr>
          <w:rFonts w:ascii="arial" w:eastAsia="arial" w:hAnsi="arial" w:cs="arial"/>
          <w:b w:val="0"/>
          <w:i w:val="0"/>
          <w:strike w:val="0"/>
          <w:noProof w:val="0"/>
          <w:color w:val="000000"/>
          <w:position w:val="0"/>
          <w:sz w:val="20"/>
          <w:u w:val="none"/>
          <w:vertAlign w:val="baseline"/>
        </w:rPr>
        <w:t xml:space="preserve"> [ 30]: </w:t>
      </w:r>
      <w:hyperlink r:id="rId2275" w:history="1">
        <w:r>
          <w:rPr>
            <w:rFonts w:ascii="arial" w:eastAsia="arial" w:hAnsi="arial" w:cs="arial"/>
            <w:b w:val="0"/>
            <w:i/>
            <w:strike w:val="0"/>
            <w:noProof w:val="0"/>
            <w:color w:val="0077CC"/>
            <w:position w:val="0"/>
            <w:sz w:val="20"/>
            <w:u w:val="single"/>
            <w:vertAlign w:val="baseline"/>
          </w:rPr>
          <w:t>https://t.co/k1CxkXsr6p</w:t>
        </w:r>
      </w:hyperlink>
      <w:r>
        <w:rPr>
          <w:rFonts w:ascii="arial" w:eastAsia="arial" w:hAnsi="arial" w:cs="arial"/>
          <w:b w:val="0"/>
          <w:i w:val="0"/>
          <w:strike w:val="0"/>
          <w:noProof w:val="0"/>
          <w:color w:val="000000"/>
          <w:position w:val="0"/>
          <w:sz w:val="20"/>
          <w:u w:val="none"/>
          <w:vertAlign w:val="baseline"/>
        </w:rPr>
        <w:t xml:space="preserve"> [ 31]: </w:t>
      </w:r>
      <w:hyperlink r:id="rId2276" w:history="1">
        <w:r>
          <w:rPr>
            <w:rFonts w:ascii="arial" w:eastAsia="arial" w:hAnsi="arial" w:cs="arial"/>
            <w:b w:val="0"/>
            <w:i/>
            <w:strike w:val="0"/>
            <w:noProof w:val="0"/>
            <w:color w:val="0077CC"/>
            <w:position w:val="0"/>
            <w:sz w:val="20"/>
            <w:u w:val="single"/>
            <w:vertAlign w:val="baseline"/>
          </w:rPr>
          <w:t>https://twitter.com/stephenpollard/status/1315959306957676545?ref_src=twsrc%5Etfw</w:t>
        </w:r>
      </w:hyperlink>
      <w:r>
        <w:rPr>
          <w:rFonts w:ascii="arial" w:eastAsia="arial" w:hAnsi="arial" w:cs="arial"/>
          <w:b w:val="0"/>
          <w:i w:val="0"/>
          <w:strike w:val="0"/>
          <w:noProof w:val="0"/>
          <w:color w:val="000000"/>
          <w:position w:val="0"/>
          <w:sz w:val="20"/>
          <w:u w:val="none"/>
          <w:vertAlign w:val="baseline"/>
        </w:rPr>
        <w:t xml:space="preserve"> [ 32]: </w:t>
      </w:r>
      <w:hyperlink r:id="rId2277" w:history="1">
        <w:r>
          <w:rPr>
            <w:rFonts w:ascii="arial" w:eastAsia="arial" w:hAnsi="arial" w:cs="arial"/>
            <w:b w:val="0"/>
            <w:i/>
            <w:strike w:val="0"/>
            <w:noProof w:val="0"/>
            <w:color w:val="0077CC"/>
            <w:position w:val="0"/>
            <w:sz w:val="20"/>
            <w:u w:val="single"/>
            <w:vertAlign w:val="baseline"/>
          </w:rPr>
          <w:t>https://www.timesofisrael.com/at-knesset-hearing-tiktok-slammed-for-failing-to-stop-spread-of-anti-semitism</w:t>
        </w:r>
      </w:hyperlink>
      <w:r>
        <w:rPr>
          <w:rFonts w:ascii="arial" w:eastAsia="arial" w:hAnsi="arial" w:cs="arial"/>
          <w:b w:val="0"/>
          <w:i w:val="0"/>
          <w:strike w:val="0"/>
          <w:noProof w:val="0"/>
          <w:color w:val="000000"/>
          <w:position w:val="0"/>
          <w:sz w:val="20"/>
          <w:u w:val="none"/>
          <w:vertAlign w:val="baseline"/>
        </w:rPr>
        <w:t xml:space="preserve">/ [ 33]: </w:t>
      </w:r>
      <w:hyperlink r:id="rId2278" w:history="1">
        <w:r>
          <w:rPr>
            <w:rFonts w:ascii="arial" w:eastAsia="arial" w:hAnsi="arial" w:cs="arial"/>
            <w:b w:val="0"/>
            <w:i/>
            <w:strike w:val="0"/>
            <w:noProof w:val="0"/>
            <w:color w:val="0077CC"/>
            <w:position w:val="0"/>
            <w:sz w:val="20"/>
            <w:u w:val="single"/>
            <w:vertAlign w:val="baseline"/>
          </w:rPr>
          <w:t>https://twitter.com/tiktok_us?ref_src=twsrc%5Etfw</w:t>
        </w:r>
      </w:hyperlink>
      <w:r>
        <w:rPr>
          <w:rFonts w:ascii="arial" w:eastAsia="arial" w:hAnsi="arial" w:cs="arial"/>
          <w:b w:val="0"/>
          <w:i w:val="0"/>
          <w:strike w:val="0"/>
          <w:noProof w:val="0"/>
          <w:color w:val="000000"/>
          <w:position w:val="0"/>
          <w:sz w:val="20"/>
          <w:u w:val="none"/>
          <w:vertAlign w:val="baseline"/>
        </w:rPr>
        <w:t xml:space="preserve"> [ 34]: </w:t>
      </w:r>
      <w:hyperlink r:id="rId285" w:history="1">
        <w:r>
          <w:rPr>
            <w:rFonts w:ascii="arial" w:eastAsia="arial" w:hAnsi="arial" w:cs="arial"/>
            <w:b w:val="0"/>
            <w:i/>
            <w:strike w:val="0"/>
            <w:noProof w:val="0"/>
            <w:color w:val="0077CC"/>
            <w:position w:val="0"/>
            <w:sz w:val="20"/>
            <w:u w:val="single"/>
            <w:vertAlign w:val="baseline"/>
          </w:rPr>
          <w:t>https://twitter.com/hashtag/antisemitism?src=hash&amp;#38;ref_src=twsrc%5Etfw</w:t>
        </w:r>
      </w:hyperlink>
      <w:r>
        <w:rPr>
          <w:rFonts w:ascii="arial" w:eastAsia="arial" w:hAnsi="arial" w:cs="arial"/>
          <w:b w:val="0"/>
          <w:i w:val="0"/>
          <w:strike w:val="0"/>
          <w:noProof w:val="0"/>
          <w:color w:val="000000"/>
          <w:position w:val="0"/>
          <w:sz w:val="20"/>
          <w:u w:val="none"/>
          <w:vertAlign w:val="baseline"/>
        </w:rPr>
        <w:t xml:space="preserve"> [ 35]: </w:t>
      </w:r>
      <w:hyperlink r:id="rId2279" w:history="1">
        <w:r>
          <w:rPr>
            <w:rFonts w:ascii="arial" w:eastAsia="arial" w:hAnsi="arial" w:cs="arial"/>
            <w:b w:val="0"/>
            <w:i/>
            <w:strike w:val="0"/>
            <w:noProof w:val="0"/>
            <w:color w:val="0077CC"/>
            <w:position w:val="0"/>
            <w:sz w:val="20"/>
            <w:u w:val="single"/>
            <w:vertAlign w:val="baseline"/>
          </w:rPr>
          <w:t>https://twitter.com/hashtag/AdoptIHRA?src=hash&amp;#38;ref_src=twsrc%5Etfw</w:t>
        </w:r>
      </w:hyperlink>
      <w:r>
        <w:rPr>
          <w:rFonts w:ascii="arial" w:eastAsia="arial" w:hAnsi="arial" w:cs="arial"/>
          <w:b w:val="0"/>
          <w:i w:val="0"/>
          <w:strike w:val="0"/>
          <w:noProof w:val="0"/>
          <w:color w:val="000000"/>
          <w:position w:val="0"/>
          <w:sz w:val="20"/>
          <w:u w:val="none"/>
          <w:vertAlign w:val="baseline"/>
        </w:rPr>
        <w:t xml:space="preserve"> [ 36]: </w:t>
      </w:r>
      <w:hyperlink r:id="rId2280" w:history="1">
        <w:r>
          <w:rPr>
            <w:rFonts w:ascii="arial" w:eastAsia="arial" w:hAnsi="arial" w:cs="arial"/>
            <w:b w:val="0"/>
            <w:i/>
            <w:strike w:val="0"/>
            <w:noProof w:val="0"/>
            <w:color w:val="0077CC"/>
            <w:position w:val="0"/>
            <w:sz w:val="20"/>
            <w:u w:val="single"/>
            <w:vertAlign w:val="baseline"/>
          </w:rPr>
          <w:t>https://t.co/IBFgTqg3Qe</w:t>
        </w:r>
      </w:hyperlink>
      <w:r>
        <w:rPr>
          <w:rFonts w:ascii="arial" w:eastAsia="arial" w:hAnsi="arial" w:cs="arial"/>
          <w:b w:val="0"/>
          <w:i w:val="0"/>
          <w:strike w:val="0"/>
          <w:noProof w:val="0"/>
          <w:color w:val="000000"/>
          <w:position w:val="0"/>
          <w:sz w:val="20"/>
          <w:u w:val="none"/>
          <w:vertAlign w:val="baseline"/>
        </w:rPr>
        <w:t xml:space="preserve"> [ 37]: </w:t>
      </w:r>
      <w:hyperlink r:id="rId2281" w:history="1">
        <w:r>
          <w:rPr>
            <w:rFonts w:ascii="arial" w:eastAsia="arial" w:hAnsi="arial" w:cs="arial"/>
            <w:b w:val="0"/>
            <w:i/>
            <w:strike w:val="0"/>
            <w:noProof w:val="0"/>
            <w:color w:val="0077CC"/>
            <w:position w:val="0"/>
            <w:sz w:val="20"/>
            <w:u w:val="single"/>
            <w:vertAlign w:val="baseline"/>
          </w:rPr>
          <w:t>https://twitter.com/CotlerWunsh/status/1316308414469939202?ref_src=twsrc%5Etfw</w:t>
        </w:r>
      </w:hyperlink>
      <w:r>
        <w:rPr>
          <w:rFonts w:ascii="arial" w:eastAsia="arial" w:hAnsi="arial" w:cs="arial"/>
          <w:b w:val="0"/>
          <w:i w:val="0"/>
          <w:strike w:val="0"/>
          <w:noProof w:val="0"/>
          <w:color w:val="000000"/>
          <w:position w:val="0"/>
          <w:sz w:val="20"/>
          <w:u w:val="none"/>
          <w:vertAlign w:val="baseline"/>
        </w:rPr>
        <w:t xml:space="preserve"> [ 38]: </w:t>
      </w:r>
      <w:hyperlink r:id="rId2282" w:history="1">
        <w:r>
          <w:rPr>
            <w:rFonts w:ascii="arial" w:eastAsia="arial" w:hAnsi="arial" w:cs="arial"/>
            <w:b w:val="0"/>
            <w:i/>
            <w:strike w:val="0"/>
            <w:noProof w:val="0"/>
            <w:color w:val="0077CC"/>
            <w:position w:val="0"/>
            <w:sz w:val="20"/>
            <w:u w:val="single"/>
            <w:vertAlign w:val="baseline"/>
          </w:rPr>
          <w:t>https://www.jpost.com/diaspora/anchorages-mayor-resigns-amid-sexting-scandal-with-antisemitic-overtones-645681</w:t>
        </w:r>
      </w:hyperlink>
      <w:r>
        <w:rPr>
          <w:rFonts w:ascii="arial" w:eastAsia="arial" w:hAnsi="arial" w:cs="arial"/>
          <w:b w:val="0"/>
          <w:i w:val="0"/>
          <w:strike w:val="0"/>
          <w:noProof w:val="0"/>
          <w:color w:val="000000"/>
          <w:position w:val="0"/>
          <w:sz w:val="20"/>
          <w:u w:val="none"/>
          <w:vertAlign w:val="baseline"/>
        </w:rPr>
        <w:t xml:space="preserve"> [ 39]: </w:t>
      </w:r>
      <w:hyperlink r:id="rId2283" w:history="1">
        <w:r>
          <w:rPr>
            <w:rFonts w:ascii="arial" w:eastAsia="arial" w:hAnsi="arial" w:cs="arial"/>
            <w:b w:val="0"/>
            <w:i/>
            <w:strike w:val="0"/>
            <w:noProof w:val="0"/>
            <w:color w:val="0077CC"/>
            <w:position w:val="0"/>
            <w:sz w:val="20"/>
            <w:u w:val="single"/>
            <w:vertAlign w:val="baseline"/>
          </w:rPr>
          <w:t>https://www.jpost.com/diaspora/argentine-football-association-adopts-ihra-definition-of-antisemitism-645634</w:t>
        </w:r>
      </w:hyperlink>
      <w:r>
        <w:rPr>
          <w:rFonts w:ascii="arial" w:eastAsia="arial" w:hAnsi="arial" w:cs="arial"/>
          <w:b w:val="0"/>
          <w:i w:val="0"/>
          <w:strike w:val="0"/>
          <w:noProof w:val="0"/>
          <w:color w:val="000000"/>
          <w:position w:val="0"/>
          <w:sz w:val="20"/>
          <w:u w:val="none"/>
          <w:vertAlign w:val="baseline"/>
        </w:rPr>
        <w:t xml:space="preserve"> [ 40]: </w:t>
      </w:r>
      <w:hyperlink r:id="rId2284" w:history="1">
        <w:r>
          <w:rPr>
            <w:rFonts w:ascii="arial" w:eastAsia="arial" w:hAnsi="arial" w:cs="arial"/>
            <w:b w:val="0"/>
            <w:i/>
            <w:strike w:val="0"/>
            <w:noProof w:val="0"/>
            <w:color w:val="0077CC"/>
            <w:position w:val="0"/>
            <w:sz w:val="20"/>
            <w:u w:val="single"/>
            <w:vertAlign w:val="baseline"/>
          </w:rPr>
          <w:t>https://www.jpost.com/diaspora/antisemitism/outrage-over-armed-neo-nazi-protest-in-santiago-chile-645707</w:t>
        </w:r>
      </w:hyperlink>
      <w:r>
        <w:rPr>
          <w:rFonts w:ascii="arial" w:eastAsia="arial" w:hAnsi="arial" w:cs="arial"/>
          <w:b w:val="0"/>
          <w:i w:val="0"/>
          <w:strike w:val="0"/>
          <w:noProof w:val="0"/>
          <w:color w:val="000000"/>
          <w:position w:val="0"/>
          <w:sz w:val="20"/>
          <w:u w:val="none"/>
          <w:vertAlign w:val="baseline"/>
        </w:rPr>
        <w:t xml:space="preserve"> [ 41]: </w:t>
      </w:r>
      <w:hyperlink r:id="rId2285" w:history="1">
        <w:r>
          <w:rPr>
            <w:rFonts w:ascii="arial" w:eastAsia="arial" w:hAnsi="arial" w:cs="arial"/>
            <w:b w:val="0"/>
            <w:i/>
            <w:strike w:val="0"/>
            <w:noProof w:val="0"/>
            <w:color w:val="0077CC"/>
            <w:position w:val="0"/>
            <w:sz w:val="20"/>
            <w:u w:val="single"/>
            <w:vertAlign w:val="baseline"/>
          </w:rPr>
          <w:t>https://jewishjournal.com/news/322832/san-diego-rabbi-assaulted-by-teenager/</w:t>
        </w:r>
      </w:hyperlink>
      <w:r>
        <w:rPr>
          <w:rFonts w:ascii="arial" w:eastAsia="arial" w:hAnsi="arial" w:cs="arial"/>
          <w:b w:val="0"/>
          <w:i w:val="0"/>
          <w:strike w:val="0"/>
          <w:noProof w:val="0"/>
          <w:color w:val="000000"/>
          <w:position w:val="0"/>
          <w:sz w:val="20"/>
          <w:u w:val="none"/>
          <w:vertAlign w:val="baseline"/>
        </w:rPr>
        <w:t xml:space="preserve"> [ 42]: </w:t>
      </w:r>
      <w:hyperlink r:id="rId2286" w:history="1">
        <w:r>
          <w:rPr>
            <w:rFonts w:ascii="arial" w:eastAsia="arial" w:hAnsi="arial" w:cs="arial"/>
            <w:b w:val="0"/>
            <w:i/>
            <w:strike w:val="0"/>
            <w:noProof w:val="0"/>
            <w:color w:val="0077CC"/>
            <w:position w:val="0"/>
            <w:sz w:val="20"/>
            <w:u w:val="single"/>
            <w:vertAlign w:val="baseline"/>
          </w:rPr>
          <w:t>https://www.jpost.com/diaspora/poland-postpones-kosher-meat-export-ban-till-2025-645717</w:t>
        </w:r>
      </w:hyperlink>
      <w:r>
        <w:rPr>
          <w:rFonts w:ascii="arial" w:eastAsia="arial" w:hAnsi="arial" w:cs="arial"/>
          <w:b w:val="0"/>
          <w:i w:val="0"/>
          <w:strike w:val="0"/>
          <w:noProof w:val="0"/>
          <w:color w:val="000000"/>
          <w:position w:val="0"/>
          <w:sz w:val="20"/>
          <w:u w:val="none"/>
          <w:vertAlign w:val="baseline"/>
        </w:rPr>
        <w:t xml:space="preserve"> [ 43]: </w:t>
      </w:r>
      <w:hyperlink r:id="rId2287" w:history="1">
        <w:r>
          <w:rPr>
            <w:rFonts w:ascii="arial" w:eastAsia="arial" w:hAnsi="arial" w:cs="arial"/>
            <w:b w:val="0"/>
            <w:i/>
            <w:strike w:val="0"/>
            <w:noProof w:val="0"/>
            <w:color w:val="0077CC"/>
            <w:position w:val="0"/>
            <w:sz w:val="20"/>
            <w:u w:val="single"/>
            <w:vertAlign w:val="baseline"/>
          </w:rPr>
          <w:t>https://www.timesofisrael.com/swedish-museum-sues-jewish-author-over-cover-of-book-about-nazi-collaborators</w:t>
        </w:r>
      </w:hyperlink>
      <w:r>
        <w:rPr>
          <w:rFonts w:ascii="arial" w:eastAsia="arial" w:hAnsi="arial" w:cs="arial"/>
          <w:b w:val="0"/>
          <w:i w:val="0"/>
          <w:strike w:val="0"/>
          <w:noProof w:val="0"/>
          <w:color w:val="000000"/>
          <w:position w:val="0"/>
          <w:sz w:val="20"/>
          <w:u w:val="none"/>
          <w:vertAlign w:val="baseline"/>
        </w:rPr>
        <w:t xml:space="preserve">/ [ 44]: </w:t>
      </w:r>
      <w:hyperlink r:id="rId2288" w:history="1">
        <w:r>
          <w:rPr>
            <w:rFonts w:ascii="arial" w:eastAsia="arial" w:hAnsi="arial" w:cs="arial"/>
            <w:b w:val="0"/>
            <w:i/>
            <w:strike w:val="0"/>
            <w:noProof w:val="0"/>
            <w:color w:val="0077CC"/>
            <w:position w:val="0"/>
            <w:sz w:val="20"/>
            <w:u w:val="single"/>
            <w:vertAlign w:val="baseline"/>
          </w:rPr>
          <w:t>https://www.timesofisrael.com/germany-agrees-to-pay-662-million-in-coronavirus-aid-to-holocaust-survivors</w:t>
        </w:r>
      </w:hyperlink>
      <w:r>
        <w:rPr>
          <w:rFonts w:ascii="arial" w:eastAsia="arial" w:hAnsi="arial" w:cs="arial"/>
          <w:b w:val="0"/>
          <w:i w:val="0"/>
          <w:strike w:val="0"/>
          <w:noProof w:val="0"/>
          <w:color w:val="000000"/>
          <w:position w:val="0"/>
          <w:sz w:val="20"/>
          <w:u w:val="none"/>
          <w:vertAlign w:val="baseline"/>
        </w:rPr>
        <w:t xml:space="preserve">/ [ 45]: </w:t>
      </w:r>
      <w:hyperlink r:id="rId2289" w:history="1">
        <w:r>
          <w:rPr>
            <w:rFonts w:ascii="arial" w:eastAsia="arial" w:hAnsi="arial" w:cs="arial"/>
            <w:b w:val="0"/>
            <w:i/>
            <w:strike w:val="0"/>
            <w:noProof w:val="0"/>
            <w:color w:val="0077CC"/>
            <w:position w:val="0"/>
            <w:sz w:val="20"/>
            <w:u w:val="single"/>
            <w:vertAlign w:val="baseline"/>
          </w:rPr>
          <w:t>https://t.co/KmnescjJDj</w:t>
        </w:r>
      </w:hyperlink>
      <w:r>
        <w:rPr>
          <w:rFonts w:ascii="arial" w:eastAsia="arial" w:hAnsi="arial" w:cs="arial"/>
          <w:b w:val="0"/>
          <w:i w:val="0"/>
          <w:strike w:val="0"/>
          <w:noProof w:val="0"/>
          <w:color w:val="000000"/>
          <w:position w:val="0"/>
          <w:sz w:val="20"/>
          <w:u w:val="none"/>
          <w:vertAlign w:val="baseline"/>
        </w:rPr>
        <w:t xml:space="preserve"> [ 46]: </w:t>
      </w:r>
      <w:hyperlink r:id="rId2290" w:history="1">
        <w:r>
          <w:rPr>
            <w:rFonts w:ascii="arial" w:eastAsia="arial" w:hAnsi="arial" w:cs="arial"/>
            <w:b w:val="0"/>
            <w:i/>
            <w:strike w:val="0"/>
            <w:noProof w:val="0"/>
            <w:color w:val="0077CC"/>
            <w:position w:val="0"/>
            <w:sz w:val="20"/>
            <w:u w:val="single"/>
            <w:vertAlign w:val="baseline"/>
          </w:rPr>
          <w:t>https://twitter.com/POTerritory/status/1316069631761752064?ref_src=twsrc%5Etfw</w:t>
        </w:r>
      </w:hyperlink>
      <w:r>
        <w:rPr>
          <w:rFonts w:ascii="arial" w:eastAsia="arial" w:hAnsi="arial" w:cs="arial"/>
          <w:b w:val="0"/>
          <w:i w:val="0"/>
          <w:strike w:val="0"/>
          <w:noProof w:val="0"/>
          <w:color w:val="000000"/>
          <w:position w:val="0"/>
          <w:sz w:val="20"/>
          <w:u w:val="none"/>
          <w:vertAlign w:val="baseline"/>
        </w:rPr>
        <w:t xml:space="preserve"> [ 47]: </w:t>
      </w:r>
      <w:hyperlink r:id="rId2291" w:history="1">
        <w:r>
          <w:rPr>
            <w:rFonts w:ascii="arial" w:eastAsia="arial" w:hAnsi="arial" w:cs="arial"/>
            <w:b w:val="0"/>
            <w:i/>
            <w:strike w:val="0"/>
            <w:noProof w:val="0"/>
            <w:color w:val="0077CC"/>
            <w:position w:val="0"/>
            <w:sz w:val="20"/>
            <w:u w:val="single"/>
            <w:vertAlign w:val="baseline"/>
          </w:rPr>
          <w:t>https://www.algemeiner.com/2020/10/13/hbo-max-buys-world-rights-for-israeli-tv-series-valley-of-tears-about-famous-yom-kippur-war-battle/</w:t>
        </w:r>
      </w:hyperlink>
      <w:r>
        <w:rPr>
          <w:rFonts w:ascii="arial" w:eastAsia="arial" w:hAnsi="arial" w:cs="arial"/>
          <w:b w:val="0"/>
          <w:i w:val="0"/>
          <w:strike w:val="0"/>
          <w:noProof w:val="0"/>
          <w:color w:val="000000"/>
          <w:position w:val="0"/>
          <w:sz w:val="20"/>
          <w:u w:val="none"/>
          <w:vertAlign w:val="baseline"/>
        </w:rPr>
        <w:t xml:space="preserve"> [ 48]: </w:t>
      </w:r>
      <w:hyperlink r:id="rId2292" w:history="1">
        <w:r>
          <w:rPr>
            <w:rFonts w:ascii="arial" w:eastAsia="arial" w:hAnsi="arial" w:cs="arial"/>
            <w:b w:val="0"/>
            <w:i/>
            <w:strike w:val="0"/>
            <w:noProof w:val="0"/>
            <w:color w:val="0077CC"/>
            <w:position w:val="0"/>
            <w:sz w:val="20"/>
            <w:u w:val="single"/>
            <w:vertAlign w:val="baseline"/>
          </w:rPr>
          <w:t>https://www.algemeiner.com/2020/10/14/israeli-private-tech-firms-raised-record-2-74-billion-in-third-quarter/</w:t>
        </w:r>
      </w:hyperlink>
      <w:r>
        <w:rPr>
          <w:rFonts w:ascii="arial" w:eastAsia="arial" w:hAnsi="arial" w:cs="arial"/>
          <w:b w:val="0"/>
          <w:i w:val="0"/>
          <w:strike w:val="0"/>
          <w:noProof w:val="0"/>
          <w:color w:val="000000"/>
          <w:position w:val="0"/>
          <w:sz w:val="20"/>
          <w:u w:val="none"/>
          <w:vertAlign w:val="baseline"/>
        </w:rPr>
        <w:t xml:space="preserve"> [ 49]: </w:t>
      </w:r>
      <w:hyperlink r:id="rId2293" w:history="1">
        <w:r>
          <w:rPr>
            <w:rFonts w:ascii="arial" w:eastAsia="arial" w:hAnsi="arial" w:cs="arial"/>
            <w:b w:val="0"/>
            <w:i/>
            <w:strike w:val="0"/>
            <w:noProof w:val="0"/>
            <w:color w:val="0077CC"/>
            <w:position w:val="0"/>
            <w:sz w:val="20"/>
            <w:u w:val="single"/>
            <w:vertAlign w:val="baseline"/>
          </w:rPr>
          <w:t>https://t.co/hC7N1iYmZ8</w:t>
        </w:r>
      </w:hyperlink>
      <w:r>
        <w:rPr>
          <w:rFonts w:ascii="arial" w:eastAsia="arial" w:hAnsi="arial" w:cs="arial"/>
          <w:b w:val="0"/>
          <w:i w:val="0"/>
          <w:strike w:val="0"/>
          <w:noProof w:val="0"/>
          <w:color w:val="000000"/>
          <w:position w:val="0"/>
          <w:sz w:val="20"/>
          <w:u w:val="none"/>
          <w:vertAlign w:val="baseline"/>
        </w:rPr>
        <w:t xml:space="preserve"> [ 50]: </w:t>
      </w:r>
      <w:hyperlink r:id="rId2294" w:history="1">
        <w:r>
          <w:rPr>
            <w:rFonts w:ascii="arial" w:eastAsia="arial" w:hAnsi="arial" w:cs="arial"/>
            <w:b w:val="0"/>
            <w:i/>
            <w:strike w:val="0"/>
            <w:noProof w:val="0"/>
            <w:color w:val="0077CC"/>
            <w:position w:val="0"/>
            <w:sz w:val="20"/>
            <w:u w:val="single"/>
            <w:vertAlign w:val="baseline"/>
          </w:rPr>
          <w:t>https://twitter.com/PresidentRuvi/status/1316347404694810625?ref_src=twsrc%5Etfw</w:t>
        </w:r>
      </w:hyperlink>
      <w:r>
        <w:rPr>
          <w:rFonts w:ascii="arial" w:eastAsia="arial" w:hAnsi="arial" w:cs="arial"/>
          <w:b w:val="0"/>
          <w:i w:val="0"/>
          <w:strike w:val="0"/>
          <w:noProof w:val="0"/>
          <w:color w:val="000000"/>
          <w:position w:val="0"/>
          <w:sz w:val="20"/>
          <w:u w:val="none"/>
          <w:vertAlign w:val="baseline"/>
        </w:rPr>
        <w:t xml:space="preserve"> [ 51]: </w:t>
      </w:r>
      <w:hyperlink r:id="rId295"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[ 52]: </w:t>
      </w:r>
      <w:hyperlink r:id="rId296"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2020</w:t>
      </w:r>
    </w:p>
    <w:p>
      <w:pPr>
        <w:pStyle w:val="Normal162"/>
      </w:pPr>
    </w:p>
    <w:p>
      <w:pPr>
        <w:pStyle w:val="Normal162"/>
        <w:ind w:left="200"/>
        <w:sectPr>
          <w:type w:val="continuous"/>
          <w:pgMar w:top="840" w:right="1000" w:bottom="840" w:left="1000" w:header="400" w:footer="400"/>
          <w:pgNumType w:fmt="decimal"/>
          <w:cols w:space="720"/>
        </w:sectPr>
      </w:pPr>
      <w:r>
        <w:br/>
      </w:r>
      <w:r>
        <w:pict>
          <v:line id="_x0000_s1575"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2295"/>
          <w:headerReference w:type="default" r:id="rId2296"/>
          <w:footerReference w:type="even" r:id="rId2297"/>
          <w:footerReference w:type="default" r:id="rId2298"/>
          <w:headerReference w:type="first" r:id="rId2299"/>
          <w:footerReference w:type="first" r:id="rId2300"/>
          <w:pgSz w:w="12240" w:h="15840"/>
          <w:pgMar w:top="840" w:right="1000" w:bottom="840" w:left="1000" w:header="400" w:footer="400"/>
          <w:pgNumType w:fmt="decimal"/>
          <w:cols w:space="720"/>
          <w:titlePg w:val="0"/>
        </w:sectPr>
      </w:pPr>
    </w:p>
    <w:p>
      <w:pPr>
        <w:pStyle w:val="Normal163"/>
      </w:pPr>
    </w:p>
    <w:p>
      <w:pPr>
        <w:pStyle w:val="Normal163"/>
      </w:pPr>
      <w:r>
        <w:pict>
          <v:shape id="_x0000_i1576" type="#_x0000_t75" alt="LexisNexis®" style="width:147.75pt;height:30pt">
            <v:imagedata r:id="rId17" o:title=""/>
          </v:shape>
        </w:pict>
      </w:r>
      <w:r>
        <w:cr/>
      </w:r>
    </w:p>
    <w:p>
      <w:pPr>
        <w:pStyle w:val="Heading1161"/>
        <w:keepNext w:val="0"/>
        <w:spacing w:after="200" w:line="340" w:lineRule="atLeast"/>
        <w:ind w:left="0" w:right="0" w:firstLine="0"/>
        <w:jc w:val="center"/>
      </w:pPr>
      <w:hyperlink r:id="rId2301" w:history="1">
        <w:r>
          <w:rPr>
            <w:rFonts w:ascii="arial" w:eastAsia="arial" w:hAnsi="arial" w:cs="arial"/>
            <w:b/>
            <w:i/>
            <w:strike w:val="0"/>
            <w:color w:val="0077CC"/>
            <w:sz w:val="28"/>
            <w:u w:val="single"/>
            <w:vertAlign w:val="baseline"/>
          </w:rPr>
          <w:t>Every criminal justice reform that passed in Virginia after George Floyd's death</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Breeze: James Madison University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w:t>
      </w:r>
    </w:p>
    <w:p>
      <w:pPr>
        <w:pStyle w:val="Normal163"/>
        <w:keepNext w:val="0"/>
        <w:spacing w:after="0" w:line="240" w:lineRule="atLeast"/>
        <w:ind w:right="0"/>
        <w:jc w:val="both"/>
      </w:pPr>
      <w:bookmarkStart w:id="326" w:name="Bookmark_163"/>
      <w:bookmarkEnd w:id="326"/>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6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1936 words</w:t>
      </w:r>
    </w:p>
    <w:p>
      <w:pPr>
        <w:pStyle w:val="Normal163"/>
        <w:keepNext/>
        <w:spacing w:before="240" w:after="0" w:line="340" w:lineRule="atLeast"/>
        <w:ind w:left="0" w:right="0" w:firstLine="0"/>
        <w:jc w:val="left"/>
      </w:pPr>
      <w:bookmarkStart w:id="327" w:name="Body_161"/>
      <w:bookmarkEnd w:id="327"/>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577" style="position:absolute;z-index:252001280"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lawmakers finalized a sprawling package of criminal justice reform bills this week as they gaveled out of a special legislative session that stretched nearly 12 weeks.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Prompted by the death of George Floyd in Minneapolis and the widespread outrage that followed, the hundreds of pages of legislation they adopted reflect years of pent-up demand for change among Democrats, who hold majorities in both chambers of the General Assembly for the first time in more than two decades.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bills they passed touch every aspect of the state's criminal justice system, from traffic stops to prison sentences.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they do and when they go into effect: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Empowering civilian review boards with subpoena and disciplinary authority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date: July 1, 2021</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and counties in Virginia have occasionally created advisory panels to offer local police chiefs input and advice, but those boards have been limited to an advisory role only, making them essentially toothless.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Assembly voted to change that, allowing local governments to create panels that can field citizen complaints, investigate them and issue binding disciplinary rulings. The legislation drew pushback from law enforcement groups and divided activists, some of whom favored legislation that would require all local governments to establish the panels. The legislation also exempts sheriffs, who argued that because they are elected, they are already subject to civilian review.</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Banning police from executing no-knock search warrants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date: March 1</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Breonna's Law after Breonna Taylor, who was shot and killed during a late-night raid in Louisville, the legislation makes Virginia just the third state in the country to bar police from executing warrants without first knocking and announcing themselves.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agencies were divided on the measure, with some arguing unannounced searches are important in limited circumstances to protect officers and evidence. Others said they didn't use the tactic and considered it dangerous not to identify themselves as police.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Downgrading a handful of minor traffic violations to secondary offenses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date: March 1</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aimed curbing at what are often called pre-textual traffic stops - interactions motivated less by an officer's concern about the offense at hand and more by a desire to investigate whether the people in the vehicle are committing other crimes. Supporters say they hope it will cut down on racial profiling. Opponents raised safety concerns, noting that as initially passed, it would have blocked officers from stopping a vehicle driving at night with no headlights.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bill's patrons called it an oversight and agreed to amendments proposed by Gov. Ralph Northam that allows stops only in cases where more than one headlight or brake light is out. Other violations the legislation downgrades to secondary offenses include: broken or loud exhaust system, tinted windows, objects dangling from a rearview mirror, smoking in a car with a minor present or a state inspection that is less than four months past its expiration date.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Prohibiting police from initiating searches based on the smell of marijuana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date: March 1</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reform was rolled into the legislation limiting minor traffic stops. Smell-based searches for marijuana have been a subject of debate in Virginia since earlier this year, when lawmakers voted to downgrade possession of small amounts of marijuana to a civil infraction punishable by a $25 fine.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searches, which are difficult to challenge after the fact due to ephemeral nature of odors, have faced growing scrutiny in legal circles and accusations that officers sometimes use it as an excuse to initiate a search where they wouldn't otherwise have probable cause.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Reforming criminal sentencing to eliminate the 'jury penalty'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date: July 1, 2021</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is one of just two states where if a case is heard by a jury, the jury must also hand down the sentence. The arrangement results in what trial lawyers call the "jury penalty" - in which people who exercise their constitutional right to a jury trial risk much steeper punishments if they are found guilty.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juries aren't privy to sentencing guidelines, aren't able to suspend time and, as a result, often hand down sentences far in excess of what a judge would recommend.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transfers sentencing authority to judges unless a defendant specifically requests it be set by the jury, which advocates predict will force prosecutors to offer more lenient plea bargains.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Virginia's first statewide code of conduct for police officers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date: March 1, with new regulations due in December 2021.</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Virginia, law enforcement conduct is governed by rules and regulations adopted by individual departments around the state, and they can vary widely. The bill, which was backed by reform advocates and police groups, requires the state's Criminal Justice Services Board to adopt statewide standards that, among other things, define serious misconduct.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stop what police chiefs said has been a common practice of officers resigning while under investigation and taking a job at another department, the new legislation requires local departments to notify the state of serious breaches, triggering a state-level decertification, which is currently limited to circumstances in which an officer has been found guilty of a crime.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Mandating racial bias, de-escalation and crisis intervention training for police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date: March 1</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also creates a standardized curriculum for police academies around the state and requires police officers to undergo a psychological evaluation before they can be hired. A companion billexpands the membership of the committee that will create the new standards to include representatives from minority, social justice and mental health organizations.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mental-health crisis response teams to co-respond with police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date: July 1, 2021</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Named the Marcus Alert after a 24-year-old shot and killed by Richmond police during a mental health crisis in 2018, the bill establishes response teams around the state specialized in behavioral health issues.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up to state criminal and mental health boards to develop protocols, but the legislation states the teams should divert individuals in crisis to health care services whenever feasible and "facilitate a specialized response by law enforcement when diversion is not feasible." The legislation requires the first five regional teams be in place by December 2021.</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Limiting when police can use chokeholds and requiring officers to intervene in excessive force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date: March 1</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says police can only use neck restraints when they are "immediately necessary to protect the law-enforcement officer or another person." Police officers who violate the law would be subject to administrative decertification. What impact the legislation will have in practice is a subject of ongoing debate. Del. Jennifer Carroll Foy, D-Prince William, had pushed for a total ban and criminal penalties for violations. Sen. Scott Surovell, D-Fairfax, argued the legislation means police who use chokeholds inappropriately could face prosecution under the state's strangulation statute.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related bill requires officers to intervene if they see a colleague engaged in unlawful or excessive force and subjecting them to disciplinary sanctions if they don't.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some inmates a chance to earn earlier release dates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date: July 1, 2022</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will let inmates cut their sentences by a third as long as they weren't convicted of certain violent offenses, follow prison rules and participate in counseling and education programs. Prison officials estimate that it would move up the release dates of more than 14,000 inmateswere it enacted today.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was controversial, passing on a party-line vote and only winning support from a majority of Democrats after the patrons agreed to tack on a long list of exclusions. The delayed enactment clause - the longest attached to any measure that passed during the special session - is to give the prison system time to reconfigure their computer system.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related bill also expands Virginia's compassionate release policies, which had been among the most restrictive in the country. The new approach allows the parole board to consider releasing terminally ill inmates who doctors expect to die within 12 months. Like the earned sentence credit bill, the measure excludes most inmates convicted of violent offenses.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Imposing modest limits on military equipment available to law enforcement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date: March 1</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language, included in an omnibus reform bill passed by the Senate, blocks departments from acquiring certain military equipment, including weaponized drones, combat aircraft, grenades and grenade launchers, mine-resistant armored vehicles, bayonets, tanks and .50 caliber or higher weaponry.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exception of the mine-resistant vehicles , which some departments say they use for standoff situations and rescues, law enforcement groups said they don't expect the new rules to impact the way they do business. And if departments do decide they want the equipment in question, they can ask the state for a waiver.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Affirming that local prosecutors have the authority to dismiss whatever cases they want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date: March 1</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the General Assembly's response to disputes that have emerged in recent years between reform-minded commonwealth's attorneys and local judges, some of whom refused to go along with prosecutors' policies of dismissing low-level marijuana crimes. Supporters say they consider it less a change to current law than a correction to the way some in the judiciary were interpreting it.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Making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make false 911 calls motivated by race or other bias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date: March 1</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the "CAREN Act" when a similar measure was adopted in San Francisco, it creates a harsher, felony penalty for people who lodge false complaints with the police that are motivated by bias stemming from race, religious conviction, gender, disability, gender identity, sexual orientation, color or national origin.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Authorizing the attorney general to investigate local police departments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date: March 1</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legislation's patron, Sen. Louise Lucas, D-Portsmouth, said the bill was inspired by the U.S. Department of Justice's refusal to initiate a "pattern or practice" investigation into charges of discrimination in the Portsmouth Police Department, where the state's first black female police chief said she was forced to resign because "some quite frankly did not like taking direction from an African American female."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Authorizing the state to inspect ICE detention facilities in Virginia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date: March 1</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a deadly and poorly contained coronavirus outbreak at an ICE-contracted facility in Farmville, the legislation subjects the detention centers to the same standards and health requirements as other local jails. It will also allow the state to investigate detainee deaths.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Banning police officers from having sex with detainees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date: March 1</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legislation, which won unanimous support, makes Virginia one of at least a dozen states to pass or tighten laws governing sexual relations between police and arrestees after an 18-year-old woman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alleged she was raped by two on duty police officers, who insisted she consented despite being handcuffed in the back of a police van.</w:t>
      </w:r>
    </w:p>
    <w:p>
      <w:pPr>
        <w:pStyle w:val="Normal163"/>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This story originally appeared at VirginiaMercury.com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originally ran on insidenova.com.</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2020</w:t>
      </w:r>
    </w:p>
    <w:p>
      <w:pPr>
        <w:pStyle w:val="Normal163"/>
      </w:pPr>
    </w:p>
    <w:p>
      <w:pPr>
        <w:pStyle w:val="Normal163"/>
        <w:ind w:left="200"/>
        <w:sectPr>
          <w:type w:val="continuous"/>
          <w:pgMar w:top="840" w:right="1000" w:bottom="840" w:left="1000" w:header="400" w:footer="400"/>
          <w:pgNumType w:fmt="decimal"/>
          <w:cols w:space="720"/>
        </w:sectPr>
      </w:pPr>
      <w:r>
        <w:br/>
      </w:r>
      <w:r>
        <w:pict>
          <v:line id="_x0000_s1578" style="position:absolute;z-index:252002304"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2302"/>
          <w:headerReference w:type="default" r:id="rId2303"/>
          <w:footerReference w:type="even" r:id="rId2304"/>
          <w:footerReference w:type="default" r:id="rId2305"/>
          <w:headerReference w:type="first" r:id="rId2306"/>
          <w:footerReference w:type="first" r:id="rId2307"/>
          <w:pgSz w:w="12240" w:h="15840"/>
          <w:pgMar w:top="840" w:right="1000" w:bottom="840" w:left="1000" w:header="400" w:footer="400"/>
          <w:pgNumType w:fmt="decimal"/>
          <w:cols w:space="720"/>
          <w:titlePg w:val="0"/>
        </w:sectPr>
      </w:pPr>
    </w:p>
    <w:p>
      <w:pPr>
        <w:pStyle w:val="Normal164"/>
      </w:pPr>
    </w:p>
    <w:p>
      <w:pPr>
        <w:pStyle w:val="Normal164"/>
      </w:pPr>
      <w:r>
        <w:pict>
          <v:shape id="_x0000_i1579" type="#_x0000_t75" alt="LexisNexis®" style="width:147.75pt;height:30pt">
            <v:imagedata r:id="rId17" o:title=""/>
          </v:shape>
        </w:pict>
      </w:r>
      <w:r>
        <w:cr/>
      </w:r>
    </w:p>
    <w:p>
      <w:pPr>
        <w:pStyle w:val="Heading1162"/>
        <w:keepNext w:val="0"/>
        <w:spacing w:after="200" w:line="340" w:lineRule="atLeast"/>
        <w:ind w:left="0" w:right="0" w:firstLine="0"/>
        <w:jc w:val="center"/>
      </w:pPr>
      <w:hyperlink r:id="rId2308" w:history="1">
        <w:r>
          <w:rPr>
            <w:rFonts w:ascii="arial" w:eastAsia="arial" w:hAnsi="arial" w:cs="arial"/>
            <w:b/>
            <w:i/>
            <w:strike w:val="0"/>
            <w:color w:val="0077CC"/>
            <w:sz w:val="28"/>
            <w:u w:val="single"/>
            <w:vertAlign w:val="baseline"/>
          </w:rPr>
          <w:t>DEFEAT COVID-19 AND PUT AN END TO HATE AND DISCRIMINATION: UN CHIEF</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2020 Saturday</w:t>
      </w:r>
    </w:p>
    <w:p>
      <w:pPr>
        <w:pStyle w:val="Normal164"/>
        <w:keepNext w:val="0"/>
        <w:spacing w:after="0" w:line="240" w:lineRule="atLeast"/>
        <w:ind w:right="0"/>
        <w:jc w:val="both"/>
      </w:pPr>
      <w:bookmarkStart w:id="328" w:name="Bookmark_164"/>
      <w:bookmarkEnd w:id="328"/>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64"/>
        <w:keepNext/>
        <w:spacing w:before="240" w:after="0" w:line="340" w:lineRule="atLeast"/>
        <w:ind w:left="0" w:right="0" w:firstLine="0"/>
        <w:jc w:val="left"/>
      </w:pPr>
      <w:bookmarkStart w:id="329" w:name="Body_162"/>
      <w:bookmarkEnd w:id="329"/>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580" style="position:absolute;z-index:252003328"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Nations: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published on the International Day Commemorating the Victims of Violence Based on Religious Belief, which falls on 22 August, UN Secretary-General Antnio Guterres warned of a rise in racism since the spread of COVID-19 across the world.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Guterres noted that the pandemic has been accompanied by "a surge in stigma and racist discourse vilifying communities, spreading vile stereotypes and assigning blame."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Chief listed some of the disturbing examples of discrimination against religious minorities, such as attacks on people and religious sites,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atrocity crimes targeting populations because of their religion or belief.</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counter this discrimination, Mr. Guterres called for more action to address the root causes of intolerance and discrimination by promoting inclusion and respect for diversity, as well as for the perpetrators of crimes of this nature to be held accountable.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of religion is a human right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freedom of religion or belief is firmly entrenched in international human rights law", said the Secretary-General, "and is a cornerstone for inclusive, prosperous and peaceful societies."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he added, have the primary responsibility to protect the right to freedom of religion and belief. Initiatives set up by Mr. Guterres to support them include his Call to Action for Human Rights, a Strategy on Hate Speech and a Plan of Action to Safeguard Religious Sites.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Day was created by a UN Resolution adopted in May 2019, in response to a rise of intolerance and violence based on religion or belief against individuals, which are often of a criminal nature. Launching his Strategy on Hate Speech in June 2019, Mr. Guterres said that "a groundswell of xenophobia, racism and intolerance, violent misogyny, anti-Semitism and anti-Muslim hatred" are being seen around the world, and noted that, in some places, Christian communities were also being systematically attacked.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aims to enable the UN to respond to "the impact of hate speech on societies", Mr. Guterres explained, by bringing individuals and groups together who have opposing views; working with traditional and social media platforms; and developing communications guidance.</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2020</w:t>
      </w:r>
    </w:p>
    <w:p>
      <w:pPr>
        <w:pStyle w:val="Normal164"/>
      </w:pPr>
    </w:p>
    <w:p>
      <w:pPr>
        <w:pStyle w:val="Normal164"/>
        <w:ind w:left="200"/>
        <w:sectPr>
          <w:type w:val="continuous"/>
          <w:pgMar w:top="840" w:right="1000" w:bottom="840" w:left="1000" w:header="400" w:footer="400"/>
          <w:pgNumType w:fmt="decimal"/>
          <w:cols w:space="720"/>
        </w:sectPr>
      </w:pPr>
      <w:r>
        <w:br/>
      </w:r>
      <w:r>
        <w:pict>
          <v:line id="_x0000_s1581"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2309"/>
          <w:headerReference w:type="default" r:id="rId2310"/>
          <w:footerReference w:type="even" r:id="rId2311"/>
          <w:footerReference w:type="default" r:id="rId2312"/>
          <w:headerReference w:type="first" r:id="rId2313"/>
          <w:footerReference w:type="first" r:id="rId2314"/>
          <w:pgSz w:w="12240" w:h="15840"/>
          <w:pgMar w:top="840" w:right="1000" w:bottom="840" w:left="1000" w:header="400" w:footer="400"/>
          <w:pgNumType w:fmt="decimal"/>
          <w:cols w:space="720"/>
          <w:titlePg w:val="0"/>
        </w:sectPr>
      </w:pPr>
    </w:p>
    <w:p>
      <w:pPr>
        <w:pStyle w:val="Normal165"/>
      </w:pPr>
    </w:p>
    <w:p>
      <w:pPr>
        <w:pStyle w:val="Normal165"/>
      </w:pPr>
      <w:r>
        <w:pict>
          <v:shape id="_x0000_i1582" type="#_x0000_t75" alt="LexisNexis®" style="width:147.75pt;height:30pt">
            <v:imagedata r:id="rId17" o:title=""/>
          </v:shape>
        </w:pict>
      </w:r>
      <w:r>
        <w:cr/>
      </w:r>
    </w:p>
    <w:p>
      <w:pPr>
        <w:pStyle w:val="Heading1163"/>
        <w:keepNext w:val="0"/>
        <w:spacing w:after="200" w:line="340" w:lineRule="atLeast"/>
        <w:ind w:left="0" w:right="0" w:firstLine="0"/>
        <w:jc w:val="center"/>
      </w:pPr>
      <w:hyperlink r:id="rId2315" w:history="1">
        <w:r>
          <w:rPr>
            <w:rFonts w:ascii="arial" w:eastAsia="arial" w:hAnsi="arial" w:cs="arial"/>
            <w:b/>
            <w:i/>
            <w:strike w:val="0"/>
            <w:color w:val="0077CC"/>
            <w:sz w:val="28"/>
            <w:u w:val="single"/>
            <w:vertAlign w:val="baseline"/>
          </w:rPr>
          <w:t>Play Ball: The Major League Baseball season finally gets the green light</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NBC News TODAY SHOW 7:00 AM EST</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165"/>
        <w:keepNext w:val="0"/>
        <w:spacing w:after="0" w:line="240" w:lineRule="atLeast"/>
        <w:ind w:right="0"/>
        <w:jc w:val="both"/>
      </w:pPr>
      <w:bookmarkStart w:id="330" w:name="Bookmark_165"/>
      <w:bookmarkEnd w:id="330"/>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ASC Services II Media, LLC</w:t>
      </w:r>
    </w:p>
    <w:p>
      <w:pPr>
        <w:pStyle w:val="Normal16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65"/>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Broadcasting Co. Inc.</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1367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HODA KOTB, MIGUEL ALMAGUER</w:t>
      </w:r>
    </w:p>
    <w:p>
      <w:pPr>
        <w:pStyle w:val="Normal1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morning America`s pastime making a comeback from the coronavirus. Major League players and owners agreeing overnight to a shortened sixty-game season. That means umpires could shout "play ball" by late July. The schedule will largely feature divisional games with teams playing other clubs that are geographically close to reduce travel. The big move comes after several baseball training facilities were shut down amid COVID concerns. There won`t be fans in the stands to start, and it`s not clear they`ll be there by the time the World Series rolls around.</w:t>
      </w:r>
    </w:p>
    <w:p>
      <w:pPr>
        <w:pStyle w:val="Normal165"/>
        <w:keepNext/>
        <w:spacing w:before="240" w:after="0" w:line="340" w:lineRule="atLeast"/>
        <w:ind w:left="0" w:right="0" w:firstLine="0"/>
        <w:jc w:val="left"/>
      </w:pPr>
      <w:bookmarkStart w:id="331" w:name="Body_163"/>
      <w:bookmarkEnd w:id="331"/>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583" style="position:absolute;z-index:252005376"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(07:14:32): All right. We got a lot more to get to including some big news, some good news overnight in the world of sports. Major League Baseball officially announcing its plan to return to play although with a shortened sixty-game season. Other sports are now seeing some setbacks as they prepare to get back on the courts. NBC national correspondent Miguel Almaguer has it all covered for us. Hey, Miguel. Good morning.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ALMAGUER (07:14:54): Hoda, good morning. The only thing certain about pro-sports right now that nothing is certain after that scare in the tennis world, the NBA and NFL are trying to get their seasons back on track. This as Major League Baseball plays balls.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ALMAGUER (07:15:09): This morning America`s pastime making a comeback from the coronavirus. Major League players and owners agreeing overnight to a shortened sixty-game season. That means umpires could shout "play ball" by late July. The schedule will largely feature divisional games with teams playing other clubs that are geographically close to reduce travel. The big move comes after several baseball training facilities were shut down amid COVID concerns. There won`t be fans in the stands to start, and it`s not clear they`ll be there by the time the World Series rolls around. The League says it`s working with health experts on a "comprehensive approach" to keep everyone safe, but not everyone is convinced it can be done.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CARILLO (NBC Sports) (07:15:55): My personal sense of things is we`re trying to rush something that we have no real power over. There`s a global pandemic. The idea that you can assure the safety of any professional sport is beyond my comprehension.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ALMAGUER (07:16:11): On the court in Croatia, it was COVID that finally stopped Novak Djokovic, the best player in the world, hosting his own tournament amid a global pandemic. There was little social distancing and few fans wearing face masks. Days after some voiced concern, Djokovic, his wife, and other stars tested positive, leading to a suspension in play. The thirty-three-year-old saying in part, "We were wrong and it was too soon. I can`t express enough how sorry I am for this and every case of infection." Just days earlier, Djokovic posted a video at a concert and appeared to attend clubs overseas without a mask saying this earlier in the month.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NOVAK DJOKOVIC (June 12) (07:16:55): You know, life goes on. And I think we as athletes we-- we are looking forward to play and to compete.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ALMAGUER (07:17:02): The scare in the tennis world comes as pro golf, hockey, and football stars tests positive for COVID. The NFL`s Players Association is now urging an end to private workouts like the kind Tom Brady took part in.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(07:17:17): There he goes.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ALMAGUER (07:17:18): Meantime, NBA players have now begun mandatory COVID testing as they hope to finish their season at Disney World in an isolation bubble. The league like many others taking a shot at getting back on the court in the middle of a pandemic.</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VT) MIGUEL ALMAGUER (07:17:35): Back to baseball, that sixty-game season is going to play out in just sixty-six days. The first game starts in a month from now. Guys, back to you.</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(07:17:45): All right, Miguel. Some reason to be optimistic, but not a hundred.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(07:17:48): Yeah.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(07:17:48): You know--</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(07:17:48): No. I`ll believe it when I see it.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(07:17:51): All right.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(07:17:51): I`ll believe it when I see it. Thanks, Miguel. SAVANNAH GUTHRIE (07:17:54): All right. But you know what? Someone who`s not too good to be true, Mister Roker. Let us get our first check of the weather. Hi, Al. Good morning.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ROKER (07:18:02): Hey. Oh, it`s so good seeing you yesterday there in Hudson, Savannah. Right now looking, we`ve got a downpour out here in the Hudson Valley. But what we`re also looking at, downpours down through the south and the Gulf Coast. Basically, this big plume of tropical moisture is getting pushed north into the Gulf but it`s being stopped by this stationary front. And so we`re going to look at heavy rain from Houston all the way up to Atlanta. And in fact, as you look at the radar now, Houston, right now some very heavy thunderstorms. Flash flood watches in effect. Also parts of Mississippi looking at heavy rain. And that rain is going to be pushing north and east along this front as the storms move across the Gulf Coast. Heavy rain today in Southeastern Texas. Tomorrow that stationary front stretches from Texas all the way into the Carolinas with storms bringing heavy rain. The heaviest rain will be along the Texas/Louisiana border. Some places there may see upwards of five inches of rain.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(07:18:59): We`re going to get to your local forecast coming up in the next thirty seconds.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ROKER (07:20:05): If you listen closely, you can hear my lawn smiling. Guys.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(07:20:12): We do. We hear the rain coming down, Al. Thank you so much.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(07:20:14): And coming up in a few moments, overnight developments on that noose found in Bubba Wallace`s garage at a track in Alabama. The FBI now saying it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It has been there for months. This morning, Bubba Wallace`s reaction in a live interview with Craig.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(07:20:29): And, is this a familiar sight in your neighborhood? A lot of complaints over fireworks in cities across the country and what officials are trying to do to track-- crack down on illegal displays. But first, this is TODAY on NBC. (ANNOUNCEMENTS)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(07:22:50): Just ahead, you`ve got a 2020 celebration that is not to be missed.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HODA KOTB (07:22:54): Oh, my gosh. Okay. So this principal at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high school made it his mission to give their seniors the sendoff they deserved. And I was just lucky and honored to be a little part of that celebration.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(07:23:03): Oh.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(07:23:03): We can`t wait to show you these kids in the drive-in theater getting their diplomas. That and more after your local news.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(07:23:09): That`s cool.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(07:30:02): All right, North Salem Tigers. I want them to hear you in Manhattan. Can y`all make some noise? CRAIG MELVIN (07:30:11): Oh, they made some noise. We are back at seven thirty with a really special treat for those high school seniors. Hoda Kotb, she took part in that unique graduation this week. It was a graduation apparently as you can see there held at a drive-in theater.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(07:30:28): Yes. Go Tigers. And by the way, after that we`re going to have a little bit more on the ceremony. And then, what`s really cool, you guys--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(07:30:34): Yeah.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(07:30:35): --is some of those graduates are going to be on My TODAY Plaza. So we`ll get to meet them live today too.</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(07:30:43): Hoda, you`re so inspiring, it makes me want to go back to school, get my degree in something, graduate, get you to be the speaker just so I can have Hoda at my commencement.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(07:30:53): You`re nuts.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(07:30:53): Those are some lucky graduates.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(07:30:55): Let`s get right to the half hour headlines here at seven thirty. We`ll start with that spike in coronavirus cases across the country. There are growing concerns this morning that some states may have reopened too soon. Texas, one of the first states to reopen, just reported its highest daily increase. Nearly fifty-five hundred new cases. The governor telling folks there to stay home. Arizona and California also marked record single-day increases. And in Minnesota, state health officials have revealed that eighty-eight workers tested positive at an Amazon warehouse between April and mid-June. That`s about one in twelve employees at that warehouse.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(07:31:31): Now to some dramatic video that shows an SUV escaping in the nick of time after a huge water pipe burst. It happened in Turkey. Take a look. Just as the vehicle approaches a section of dirt road, the street begins to break up. The water starts gushing out. The driver reverses and moments later the geyser shoots more than twenty feet in the air. The road turns into a river in seconds. Thankfully nobody hurt in that.</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165"/>
      </w:pPr>
    </w:p>
    <w:p>
      <w:pPr>
        <w:pStyle w:val="Normal165"/>
        <w:ind w:left="200"/>
        <w:sectPr>
          <w:type w:val="continuous"/>
          <w:pgMar w:top="840" w:right="1000" w:bottom="840" w:left="1000" w:header="400" w:footer="400"/>
          <w:pgNumType w:fmt="decimal"/>
          <w:cols w:space="720"/>
        </w:sectPr>
      </w:pPr>
      <w:r>
        <w:br/>
      </w:r>
      <w:r>
        <w:pict>
          <v:line id="_x0000_s1584"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2316"/>
          <w:headerReference w:type="default" r:id="rId2317"/>
          <w:footerReference w:type="even" r:id="rId2318"/>
          <w:footerReference w:type="default" r:id="rId2319"/>
          <w:headerReference w:type="first" r:id="rId2320"/>
          <w:footerReference w:type="first" r:id="rId2321"/>
          <w:pgSz w:w="12240" w:h="15840"/>
          <w:pgMar w:top="840" w:right="1000" w:bottom="840" w:left="1000" w:header="400" w:footer="400"/>
          <w:pgNumType w:fmt="decimal"/>
          <w:cols w:space="720"/>
          <w:titlePg w:val="0"/>
        </w:sectPr>
      </w:pPr>
    </w:p>
    <w:p>
      <w:pPr>
        <w:pStyle w:val="Normal166"/>
      </w:pPr>
    </w:p>
    <w:p>
      <w:pPr>
        <w:pStyle w:val="Normal166"/>
      </w:pPr>
      <w:r>
        <w:pict>
          <v:shape id="_x0000_i1585" type="#_x0000_t75" alt="LexisNexis®" style="width:147.75pt;height:30pt">
            <v:imagedata r:id="rId17" o:title=""/>
          </v:shape>
        </w:pict>
      </w:r>
      <w:r>
        <w:cr/>
      </w:r>
    </w:p>
    <w:p>
      <w:pPr>
        <w:pStyle w:val="Heading1164"/>
        <w:keepNext w:val="0"/>
        <w:spacing w:after="200" w:line="340" w:lineRule="atLeast"/>
        <w:ind w:left="0" w:right="0" w:firstLine="0"/>
        <w:jc w:val="center"/>
      </w:pPr>
      <w:hyperlink r:id="rId2322" w:history="1">
        <w:r>
          <w:rPr>
            <w:rFonts w:ascii="arial" w:eastAsia="arial" w:hAnsi="arial" w:cs="arial"/>
            <w:b/>
            <w:i/>
            <w:strike w:val="0"/>
            <w:color w:val="0077CC"/>
            <w:sz w:val="28"/>
            <w:u w:val="single"/>
            <w:vertAlign w:val="baseline"/>
          </w:rPr>
          <w:t>Appropriations Committee Releases Fiscal Year 2021 Commerce-Justice-Science Funding Bill</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 8:42 AM  EST</w:t>
      </w:r>
    </w:p>
    <w:p>
      <w:pPr>
        <w:pStyle w:val="Normal166"/>
        <w:keepNext w:val="0"/>
        <w:spacing w:after="0" w:line="240" w:lineRule="atLeast"/>
        <w:ind w:right="0"/>
        <w:jc w:val="both"/>
      </w:pPr>
      <w:bookmarkStart w:id="332" w:name="Bookmark_166"/>
      <w:bookmarkEnd w:id="332"/>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2230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66"/>
        <w:keepNext/>
        <w:spacing w:before="240" w:after="0" w:line="340" w:lineRule="atLeast"/>
        <w:ind w:left="0" w:right="0" w:firstLine="0"/>
        <w:jc w:val="left"/>
      </w:pPr>
      <w:bookmarkStart w:id="333" w:name="Body_164"/>
      <w:bookmarkEnd w:id="333"/>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586" style="position:absolute;z-index:252007424"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Nita M. Lowey,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chairwoman of the House Appropriations Committee, issued the following news release: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Appropriations Committee released the draft fiscal year 2021 Commerce, Justice, Science, and Related Agencies funding bill, which will be considered in subcommittee tomorrow. The bill funds the Departments of Commerce and Justice, the National Aeronautics and Space Administration (NASA), the National Science Foundation (NSF), and other related agencies.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contains $71.473 billion in discretionary budget authority, a reduction of $1.7 billion below the FY 2020 enacted level, reflecting the completion of the 2020 Decennial Census.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provides strong funding increases to help ensure civil rights and reform police practices throughout the country. The bill also provides funding increases to help create jobs, fix the country's infrastructure, support U.S. manufacturing, research and prepare for climate change, reduce gun violence, address the opioid crisis, and help keep schools safe. Furthermore, the bill provides funding increases for science research, science education, and legal services for underserved communities.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CJS funding bill starts the urgent and necessary process of change by focusing on police accountability, civil rights, and justice for all. The bill boosts spending to address police misconduct, enforce civil rights, and promote racial justice, all while protecting and expanding funding for critical programs in a wide range of areas," said House Appropriations Subcommittee on Commerce, Justice, Science, and Related Agencies Chair Jose E. Serrano. "This bill creates real, significant, and lasting change in policing accountability by creating several new grant programs proposed in the George Floyd Justice in Policing Act to drive law enforcement reform and accountability practices, by rolling back limitations put in place by the Trump Administration, by increasing funding for the DOJ Civil Rights Division and for FBI investigations of law enforcement patterns and practices, and by putting limitations on Federal grant funds to incentivize reform at the state and local level. It also invests in key agencies that support economic development, like the Minority Business Development Agency and the Economic Development Administration. I look forward to moving this legislation through the process and seeing the positive impact it will have in the Bronx and other communities."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confront the twin crises of coronavirus and systemic racism, the American people are demanding action to build safer and stronger communities for all people," said House Appropriations Committee Chairwoman Nita M. Lowey. "The fiscal year 2021 CJS appropriations bill recognizes and acts on the urgent need for meaningful police reform, racial justice, and the defense of civil rights for every American. Strong funding in this bill will support law enforcement reform at the state and local level while catalyzing economic development in disadvantaged communities that is fundamental to a more just and equitable society."</w:t>
      </w:r>
    </w:p>
    <w:p>
      <w:pPr>
        <w:pStyle w:val="Normal1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summary of the draft fiscal year 2021 Commerce-Justice-Science bill is below. The text of the bill is here. The subcommittee markup will be webcast live and linked from </w:t>
      </w:r>
      <w:hyperlink r:id="rId2323" w:history="1">
        <w:r>
          <w:rPr>
            <w:rFonts w:ascii="arial" w:eastAsia="arial" w:hAnsi="arial" w:cs="arial"/>
            <w:b w:val="0"/>
            <w:i/>
            <w:strike w:val="0"/>
            <w:noProof w:val="0"/>
            <w:color w:val="0077CC"/>
            <w:position w:val="0"/>
            <w:sz w:val="20"/>
            <w:u w:val="single"/>
            <w:vertAlign w:val="baseline"/>
          </w:rPr>
          <w:t>https://appropriations.house.gov/events/markups</w:t>
        </w:r>
      </w:hyperlink>
      <w:r>
        <w:rPr>
          <w:rFonts w:ascii="arial" w:eastAsia="arial" w:hAnsi="arial" w:cs="arial"/>
          <w:b w:val="0"/>
          <w:i w:val="0"/>
          <w:strike w:val="0"/>
          <w:noProof w:val="0"/>
          <w:color w:val="000000"/>
          <w:position w:val="0"/>
          <w:sz w:val="20"/>
          <w:u w:val="none"/>
          <w:vertAlign w:val="baseline"/>
        </w:rPr>
        <w: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Summary: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Commerce - The bill includes $9.54 billion for the Commerce Department, a decrease of $5.68 billion below the FY 2020 enacted level and $1.2 billion above the President's budget request. This includes funding for the following agencies.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Census Bureau - The bill provides $1.68 billion for the Census Bureau, reflecting the operational rampdown of the 2020 Decennial Census and restoring funding to the Survey of Income and Program Participation (SIPP), which measures the effectiveness and use of Federal, state, and local programs.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Economic Development Administration (EDA) - The legislation includes $356 million for the EDA, an increase of $23 million above the FY 2020 level. These funds will help improve our nation's infrastructure, boost economically recovering communities, and launch innovative community development efforts.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Minority Business Development Agency (MBDA): The legislation includes $52 million for MBDA, an increase of $10 million above the FY 2020 enacted level, to help create jobs and expand business growth opportunities among minority-owned U.S. companies.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National Institute of Standards and Technology (NIST) - NIST is funded at $1.04 billion in the bill, including $153 million for the Manufacturing Extension Partnership program, an increase of $7 million above the FY 2020 enacted level. $789 million is also included for core NIST research activities, an increase of $35 million above the FY 2020 enacted level, to help advance U.S. competitiveness, economic growth, cybersecurity and other important efforts.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National Oceanic and Atmospheric Administration (NOAA) - The legislation contains $5.45 billion for NOAA, which is $101.9 million above the FY 2020 enacted level and $829.2 million above the request. Funding will help address important priorities such as climate research, improvements in weather forecasting, the reduction of harmful algal blooms, fisheries management, and STEM education.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(DOJ) - The bill funds DOJ at $33.2 billion, an increase of $972.5 million above the FY 2020 discretionary enacted level. These investments will strengthen protection for civil rights while sustaining Federal law enforcement efforts to thwart violent crime, fight human traffickers, and bring serious criminals to justice. This includes funding for the following: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Policing Reform and Racial Justice - Takes concrete actions and provides resources for meaningful change, including: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$400 million for grants to carry out police reform initiatives, including: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 million for pattern and practice investigations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$250 million to implement statutes providing for independent investigation of law enforcement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$25 million for community-based organizations aimed at improving law enforcement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$25 million for pilot programs and the implementation of effective standards and programs aimed at improving management and addressing misconduct by law enforcement officers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$77.5 million for Police-Community Relations Grant programs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$50 million within Byrne JAG for training for state and local law enforcement on racial profiling, implicit bias, de-escalation, use of force, the duty to intervene when witnessing another officer using excessive force, and procedural justice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$27.2 million within Byrne JAG to help state and local law enforcement improve reporting on the use of force, comply with consent decrees and other reform measures, and create local task forces on public safety innovation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$25 million for Federal investigation and prosecution support to address misconduct and systemic change in police organizations, and negates limits on such efforts begun by former Attorney General Sessions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million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Prevention and Prosecution Grants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 million for a new National Task Force on Law Enforcement Oversight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 million for Civilian Review Boards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Requires state and local law enforcement agencies to begin or complete the process of obtaining accreditation from a certified law enforcement accreditation organization, as a precondition for receiving any fiscal year 2021 Justice Department funds.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Requires state and local governments, as a precondition for receiving any fiscal year 2021 COPS or Byrne JAG funds, to comply with nine conditions aimed at improving police practices; eliminating racial profiling and implicit bias; eliminating excessive force and chokeholds; eliminating "no-knock" warrants in drug cases; eliminating contractual arrangements that prevent investigations of law enforcement misconduct; and eliminating sexual contact between police and persons in their custody.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Requires at least 25 percent of a recipient's Byrne JAG formula funds to be spent in specified ways aimed at improving police practices.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Other Justice Grant Programs - The bill additionally includes further responsible and effective investments in state and local justice, including: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$525 million for Violence Against Women Act programs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$251.5 million for the State Criminal Alien Assistance Program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$142 million for DNA Initiative Grants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$49 million for Grants to Reduce the Sexual Assault Kit Backlog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$140 million for STOP School Violence Act programs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$95 million for Victims of Trafficking grants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 million for Second Chance Act programs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$94.5 million for Missing and Exploited Children programs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Anti-Opioid Abuse - $412 million for grant programs authorized under the Comprehensive Addiction and Recovery Act, an increase of $34 million above the FY 2020 enacted level, to help stem this abuse, including for drug courts, treatment, prescription drug monitoring, and overdose-reversal drugs. The bill maintains Federal law enforcement resources to investigate and prosecute drug traffickers.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Federal Bureau of Investigation (FBI) - $9.7 billion for salaries and expenses, an increase of $235.4 million above the FY 2020 enacted level. The bill maintains critical FBI missions, including funding to continue to address cybercrime and cyberthreats, foreign intelligence, human trafficking, and NICS gun background checks. It also funds enhanced civil rights enforcement.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Executive Office for Immigration Review (EOIR) - $730 million is provided, an increase of $61 million above the FY 2020 enacted level. This increase will allow for the continued hiring of immigration judges and support staff to address the immigration case backlog.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Community Relations Service (CRS) - $20.3 million for CRS, an increase of $4.3 million above the FY 2020 enacted level.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Bureau of Prisons (BOP) - $7.7 billion for salaries and expenses, an increase of $300 million above the FY 2020 enacted level. This includes not less than $165 million to continue progress in implementing the First Step Act, an increase of $90 million above the FY 2020 enacted level.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Bureau of Alcohol, Tobacco, Firearms and Explosives (ATF) - The legislation contains $1.55 billion for ATF, an increase of $150 million above the FY 2020 enacted level. This funding will provide additional resources, including for expansion of the National Integrated Ballistic Information Network (NIBIN), to reduce violent gun crime.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Aeronautics and Space Administration (NASA) - $22.63 billion, equal to the FY 2020 enacted level. This funding includes continued investments in human space exploration efforts, as well as other investments, including the following: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$819 million for Aeronautics research, an increase of $35 million above the FY 2020 enacted level and equal to the President's budget request, to continue efforts to improve passenger safety, fuel efficiency, and noise reduction, and to make air travel more environmentally sustainable.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$126 million for Science, Technology, Engineering, and Mathematics (STEM) Engagement, an increase of $6 million above the FY 2020 enacted level, to inspire young people to pursue future careers in science and engineering, and rejecting the Administration's request to eliminate funding for these programs.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National Science Foundation (NSF) -$8.55 billion, an increase of $270 million above the FY 2020 enacted level and $806.9 million above the request. These funds will foster innovation and U.S. economic competitiveness, including funding for research on artificial intelligence, quantum information science, advanced manufacturing, physics, mathematics, cybersecurity, neuroscience, and STEM education. The bill also invests in important scientific infrastructure such as modernization of Antarctica facilities, as well as telescopes and research vessels. Within this total: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Research and Related Activities are funded at $6.97 billion, an increase of $229.9 million above the FY 2020 enacted level; and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Education and Human Resources are funded at $970 million, an increase of $30 million above the FY 2020 enacted level.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 Employment Opportunity Commission (EEOC) - $408.7 million, an increase of $19.2 million above the FY 2020 enacted level and $46.2 million above the Administration's request.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Services Corporation: The legislation provides $465 million for the Legal Services Corporation, an increase of $25 million above the FY 2020 enacted level, to help increase the availability of legal assistance in underserved communities.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Provisions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Eliminates section 201 of the Administration's request, a longstanding provision that would have allowed up to $50,000 for additional Attorney General reception and representation expenses.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Eliminates section 205 of the Administration's request, a longstanding provision that would have allowed up to 5 percent of any appropriation to the Justice Department to be transferred between appropriations, with limits.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Adds new restriction prohibiting funds in this Act from supporting Attorney General travel outside the National Capital Region.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Adds new language prohibiting funding for law enforcement for crowd control, unless such law enforcement wears clearly visible identification showing their agency affiliation.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Prohibits funding for more than five political appointees at the Census Bureau.</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MSTRUCK-7168910 MSTRUCK</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166"/>
      </w:pPr>
    </w:p>
    <w:p>
      <w:pPr>
        <w:pStyle w:val="Normal166"/>
        <w:ind w:left="200"/>
        <w:sectPr>
          <w:type w:val="continuous"/>
          <w:pgMar w:top="840" w:right="1000" w:bottom="840" w:left="1000" w:header="400" w:footer="400"/>
          <w:pgNumType w:fmt="decimal"/>
          <w:cols w:space="720"/>
        </w:sectPr>
      </w:pPr>
      <w:r>
        <w:br/>
      </w:r>
      <w:r>
        <w:pict>
          <v:line id="_x0000_s1587"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2324"/>
          <w:headerReference w:type="default" r:id="rId2325"/>
          <w:footerReference w:type="even" r:id="rId2326"/>
          <w:footerReference w:type="default" r:id="rId2327"/>
          <w:headerReference w:type="first" r:id="rId2328"/>
          <w:footerReference w:type="first" r:id="rId2329"/>
          <w:pgSz w:w="12240" w:h="15840"/>
          <w:pgMar w:top="840" w:right="1000" w:bottom="840" w:left="1000" w:header="400" w:footer="400"/>
          <w:pgNumType w:fmt="decimal"/>
          <w:cols w:space="720"/>
          <w:titlePg w:val="0"/>
        </w:sectPr>
      </w:pPr>
    </w:p>
    <w:p>
      <w:pPr>
        <w:pStyle w:val="Normal167"/>
      </w:pPr>
    </w:p>
    <w:p>
      <w:pPr>
        <w:pStyle w:val="Normal167"/>
      </w:pPr>
      <w:r>
        <w:pict>
          <v:shape id="_x0000_i1588" type="#_x0000_t75" alt="LexisNexis®" style="width:147.75pt;height:30pt">
            <v:imagedata r:id="rId17" o:title=""/>
          </v:shape>
        </w:pict>
      </w:r>
      <w:r>
        <w:cr/>
      </w:r>
    </w:p>
    <w:p>
      <w:pPr>
        <w:pStyle w:val="Heading1165"/>
        <w:keepNext w:val="0"/>
        <w:spacing w:after="200" w:line="340" w:lineRule="atLeast"/>
        <w:ind w:left="0" w:right="0" w:firstLine="0"/>
        <w:jc w:val="center"/>
      </w:pPr>
      <w:hyperlink r:id="rId2330" w:history="1">
        <w:r>
          <w:rPr>
            <w:rFonts w:ascii="arial" w:eastAsia="arial" w:hAnsi="arial" w:cs="arial"/>
            <w:b/>
            <w:i/>
            <w:strike w:val="0"/>
            <w:color w:val="0077CC"/>
            <w:sz w:val="28"/>
            <w:u w:val="single"/>
            <w:vertAlign w:val="baseline"/>
          </w:rPr>
          <w:t>Court hearing for suspect in machete attack at rabbi's home</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 Planner</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w:t>
      </w:r>
    </w:p>
    <w:p>
      <w:pPr>
        <w:pStyle w:val="Normal167"/>
        <w:keepNext w:val="0"/>
        <w:spacing w:after="0" w:line="240" w:lineRule="atLeast"/>
        <w:ind w:right="0"/>
        <w:jc w:val="both"/>
      </w:pPr>
      <w:bookmarkStart w:id="334" w:name="Bookmark_167"/>
      <w:bookmarkEnd w:id="334"/>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ISSUES; Courts - Crime; Diversity &amp; Discrimination</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167"/>
        <w:keepNext/>
        <w:spacing w:before="240" w:after="0" w:line="340" w:lineRule="atLeast"/>
        <w:ind w:left="0" w:right="0" w:firstLine="0"/>
        <w:jc w:val="left"/>
      </w:pPr>
      <w:bookmarkStart w:id="335" w:name="Body_165"/>
      <w:bookmarkEnd w:id="335"/>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589" style="position:absolute;z-index:252009472"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hearing for Grafton Thomas, indicted by a grand jury on six counts of attempted murder in the second degree, three counts of assault in the first degree, three counts of attempted assault in the first degree, and two counts of burglary in the first degree.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28 Dec 2019, Thomas allegedly stormed into a rabbi's home and stabbed five people as they celebrated Hanukkah in an Orthodox Jewish community north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 no. 00001-2020.</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also faces federal charges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act involving an attempt to kill</w:t>
      </w:r>
    </w:p>
    <w:p>
      <w:pPr>
        <w:pStyle w:val="Normal16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Event Start Date: 2020-11-17</w:t>
      </w:r>
    </w:p>
    <w:p>
      <w:pPr>
        <w:pStyle w:val="Normal16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Event End Date: 2020-11-17</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2020</w:t>
      </w:r>
    </w:p>
    <w:p>
      <w:pPr>
        <w:pStyle w:val="Normal167"/>
      </w:pPr>
    </w:p>
    <w:p>
      <w:pPr>
        <w:pStyle w:val="Normal167"/>
        <w:ind w:left="200"/>
        <w:sectPr>
          <w:type w:val="continuous"/>
          <w:pgMar w:top="840" w:right="1000" w:bottom="840" w:left="1000" w:header="400" w:footer="400"/>
          <w:pgNumType w:fmt="decimal"/>
          <w:cols w:space="720"/>
        </w:sectPr>
      </w:pPr>
      <w:r>
        <w:br/>
      </w:r>
      <w:r>
        <w:pict>
          <v:line id="_x0000_s1590" style="position:absolute;z-index:25201049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2331"/>
          <w:headerReference w:type="default" r:id="rId2332"/>
          <w:footerReference w:type="even" r:id="rId2333"/>
          <w:footerReference w:type="default" r:id="rId2334"/>
          <w:headerReference w:type="first" r:id="rId2335"/>
          <w:footerReference w:type="first" r:id="rId2336"/>
          <w:pgSz w:w="12240" w:h="15840"/>
          <w:pgMar w:top="840" w:right="1000" w:bottom="840" w:left="1000" w:header="400" w:footer="400"/>
          <w:pgNumType w:fmt="decimal"/>
          <w:cols w:space="720"/>
          <w:titlePg w:val="0"/>
        </w:sectPr>
      </w:pPr>
    </w:p>
    <w:p>
      <w:pPr>
        <w:pStyle w:val="Normal168"/>
      </w:pPr>
    </w:p>
    <w:p>
      <w:pPr>
        <w:pStyle w:val="Normal168"/>
      </w:pPr>
      <w:r>
        <w:pict>
          <v:shape id="_x0000_i1591" type="#_x0000_t75" alt="LexisNexis®" style="width:147.75pt;height:30pt">
            <v:imagedata r:id="rId17" o:title=""/>
          </v:shape>
        </w:pict>
      </w:r>
      <w:r>
        <w:cr/>
      </w:r>
    </w:p>
    <w:p>
      <w:pPr>
        <w:pStyle w:val="Heading1166"/>
        <w:keepNext w:val="0"/>
        <w:spacing w:after="200" w:line="340" w:lineRule="atLeast"/>
        <w:ind w:left="0" w:right="0" w:firstLine="0"/>
        <w:jc w:val="center"/>
      </w:pPr>
      <w:hyperlink r:id="rId2337" w:history="1">
        <w:r>
          <w:rPr>
            <w:rFonts w:ascii="arial" w:eastAsia="arial" w:hAnsi="arial" w:cs="arial"/>
            <w:b/>
            <w:i/>
            <w:strike w:val="0"/>
            <w:color w:val="0077CC"/>
            <w:sz w:val="28"/>
            <w:u w:val="single"/>
            <w:vertAlign w:val="baseline"/>
          </w:rPr>
          <w:t>Jews Aid Fellow Targets of Hate in 'a World Gone Mad'</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8"/>
        <w:keepNext w:val="0"/>
        <w:spacing w:after="0" w:line="240" w:lineRule="atLeast"/>
        <w:ind w:right="0"/>
        <w:jc w:val="both"/>
      </w:pPr>
      <w:bookmarkStart w:id="336" w:name="Bookmark_168"/>
      <w:bookmarkEnd w:id="336"/>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1157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Melissa Eddy</w:t>
      </w:r>
    </w:p>
    <w:p>
      <w:pPr>
        <w:pStyle w:val="Normal168"/>
        <w:keepNext/>
        <w:spacing w:before="240" w:after="0" w:line="340" w:lineRule="atLeast"/>
        <w:ind w:left="0" w:right="0" w:firstLine="0"/>
        <w:jc w:val="left"/>
      </w:pPr>
      <w:bookmarkStart w:id="337" w:name="Body_166"/>
      <w:bookmarkEnd w:id="337"/>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592" style="position:absolute;z-index:25201152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Student Union in Germany hopes its campaign will help wipe away the stigma of the Yom Kippur attack and send a wider message of solidarity.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BERLIN -- When a heavily armed, far-right extremist tried to storm a synagogue in eastern Germany a year ago, the failed attack revived the worst fears of anti-Semitism. Thanks to clumsily built explosives and a locked door, the congregation inside narrowly escaped a massacre.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thwarted gunman then trained his weapons on other targets of his hatred in the city of Halle, killing a young man having lunch at a nearby kebab shop, where he presumed he would find Muslims.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that kebab shop and the Turkish brothers who own it have fallen on hard times. But their plight recently drew the attention of several young Jews who also survived the Oct. 9 attack, and they decided to try to help, launching a GoFundMe campaign that immediately surpassed their expectations.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wanted to do something that would draw attention'' to the owners' struggles, ''but would also provide concrete financial support,'' said Ruben Gerczikow, vice president of the Jewish Student Union in Germany, which opened the drive last week.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surprised by the positive reaction,'' Mr. Gerczikow said. ''We never dreamed that we could raise so much so quickly.'' They passed their goal of collecting 5,000 euros, or $5,940, within days, and decided to extend the campaign until Yom Kippur, which falls on Sept. 28 this year.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show of solidarity provides a hopeful counterpoint to a building trend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Germany, even as a far-right political fringe does its best to revive old demons. The fund-raiser has quietly demonstrated that many Germans still prize the country's widening diversity and the postwar ethos of generosity that has long been part of Germany's broader atonement for the Nazi crimes of last century.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Chancellor Angela Merkel decried the rise in anti-Semitism in Germany, warning in a speech to the Central Council of Jews that it is a reality ''that many Jews don't feel safe and respected in our country.''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''Racism and anti-Semitism never disappeared, but for some time now they have become more visible and uninhibited,'' the chancellor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particular, she cited the attack in Halle -- the most severe of 2,032 anti-Semitic crimes recorded in Germany last year -- as an example of ''how quickly words can become deeds.''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arrested in the attack, Stephan Balliet, 28, is now facing trial and has spoken openly in court about his hatred not only of Jews but also of Muslims and other foreigners, and of being influenced by a far-right extremist attack against two mosques in Christchurch, New Zealand, that killed 51 people.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regretted that the two people he fatally shot, a 40-year-old woman outside the synagogue and a 20-year-old man in the kebab shop, were white Germans, not members of any ethnic minority. He also shot and wounded two others.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their funding drive, the organizers hope to raise awareness of the threat that white supremacists pose to all minorities, Mr. Gerczikow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the Jewish Student Union in Germany believe in a multicultural society in this country,'' they wrote on the campaign page. ''We believe in a peaceful coexistence, regardless of religion, nationality or skin color. We believe in solidarity.''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Halle attack was just one in a recent string against minorities in Germany that has worried the authorities as they belatedly grapple with far-right networks and sympathies in Germany that have been given new energy by more esoteric movements like QAnon.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little more than a year, in addition to the attack in Halle, far-right extremists have also assassinated a politician near the central city of Kassel and shot dead nine people of immigrant descent in the western city of Hanau.</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month after the Halle attack, the original owner of the kebab shop gave it to Ismet and Rifat Tekin, brothers who had worked for him. At a public ceremony he described it as a gesture of support for the men, who were working at the shop the day of the attack. The event drew widespread support from the community and beyond, with regional politicians pledging that they would not let the place founder.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very important that the kebab shop reopens, because it is part of Halle,'' Reiner Haseloff, governor of Saxony Anhalt state, said at the reopening. ''It is part of the cultural identity.''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months since have been marked by hardship and pain for the brothers and their business as the stigma of the attack lingered over the shop.</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it happened, everything is difficult and these difficulties make it even harder for us to process what happened on that day,'' Ismet Tekin, a Turkish citizen who has lived in Germany for 12 years, said in an interview with Radio Corax before the trial began in July. ''It is not something simple that we can just say, 'It's over.'''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in March, the measures to slow the spread of the coronavirus forced residents to remain largely at home and reduced all restaurants to offering only pickup or delivery service, forcing the brothers to close their doors for weeks. After they reopened, many customers stayed away.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Running the business also left them little time to process the trauma of the attack. In particular, Rifat Tekin, who witnessed the fatal shooting inside the shop, has suffered psychologically, said Onur Ozata, an attorney who is representing Ismet Tekin in court.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Ismet desperately wanted to take part in the trial as a co-plaintiff, but because he was outside of the shop when the gunman entered, the court initially did not immediately recognize him as a victim of the attack. Only days before the trial opened on July 21 did the court reverse that decision, allowing him to take part. He has not missed a session, Mr. Ozata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very important for him to be there every day,'' Mr. Ozata said. ''He wants to understand who the attacker is and how he could have done something like this.''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Balliet is charged with two counts of murder and 68 counts of attempted murder and other crimes. If convicted of murder, he faces life in prison.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co-plaintiffs, some of whom belong to the union of Jewish students, helped provide the brothers with the support, even before they launched the funding campaign, Mr. Ozata said. ''They are a very tight-knit group.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Rabbi Jeremy Borovitz, who was in the synagogue at the time of the attack and is also a co-plaintiff, appealed over Twitter for his friends to support the kebab shop, calling Ismet Tekin  ''an incredibly decent human being in a world gone mad.''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me, it was important to support this campaign because, as a survivor of the Halle attack, I am aware of the severe emotional toll of this experience,'' Rabbi Borovitz said in an interview.</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imagine what it must be like to go back to that shop every day,'' he said.</w:t>
      </w:r>
    </w:p>
    <w:p>
      <w:pPr>
        <w:pStyle w:val="Normal168"/>
        <w:keepNext w:val="0"/>
        <w:spacing w:before="240" w:after="0" w:line="260" w:lineRule="atLeast"/>
        <w:ind w:left="0" w:right="0" w:firstLine="0"/>
        <w:jc w:val="left"/>
      </w:pPr>
      <w:r>
        <w:br/>
      </w:r>
      <w:hyperlink r:id="rId2338" w:history="1">
        <w:r>
          <w:rPr>
            <w:rFonts w:ascii="arial" w:eastAsia="arial" w:hAnsi="arial" w:cs="arial"/>
            <w:b w:val="0"/>
            <w:i/>
            <w:strike w:val="0"/>
            <w:color w:val="0077CC"/>
            <w:sz w:val="20"/>
            <w:u w:val="single"/>
            <w:vertAlign w:val="baseline"/>
          </w:rPr>
          <w:t>https://www.nytimes.com/2020/09/16/world/europe/jewish-students-kebab-halle.html</w:t>
        </w:r>
      </w:hyperlink>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593" style="position:absolute;z-index:252012544"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Mourners gathered in Halle, Germany, above right, after an attack last year on a synagogue and a nearby kebab shop, top. The shop's original owner, Izzet Cagac, above far left, later gave the deed to Ismet Tekin, who had worked for him. Mr. Tekin and his brother have faced difficult times as the new owners. (PHOTOGRAPHS BY JENS SCHLUETER/GETTY IMAGES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HANNIBAL HANSCHKE/REUTERS)               </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Pr>
        <w:pStyle w:val="Normal168"/>
      </w:pPr>
    </w:p>
    <w:p>
      <w:pPr>
        <w:pStyle w:val="Normal168"/>
        <w:ind w:left="200"/>
        <w:sectPr>
          <w:type w:val="continuous"/>
          <w:pgMar w:top="840" w:right="1000" w:bottom="840" w:left="1000" w:header="400" w:footer="400"/>
          <w:pgNumType w:fmt="decimal"/>
          <w:cols w:space="720"/>
        </w:sectPr>
      </w:pPr>
      <w:r>
        <w:br/>
      </w:r>
      <w:r>
        <w:pict>
          <v:line id="_x0000_s1594"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2339"/>
          <w:headerReference w:type="default" r:id="rId2340"/>
          <w:footerReference w:type="even" r:id="rId2341"/>
          <w:footerReference w:type="default" r:id="rId2342"/>
          <w:headerReference w:type="first" r:id="rId2343"/>
          <w:footerReference w:type="first" r:id="rId2344"/>
          <w:pgSz w:w="12240" w:h="15840"/>
          <w:pgMar w:top="840" w:right="1000" w:bottom="840" w:left="1000" w:header="400" w:footer="400"/>
          <w:pgNumType w:fmt="decimal"/>
          <w:cols w:space="720"/>
          <w:titlePg w:val="0"/>
        </w:sectPr>
      </w:pPr>
    </w:p>
    <w:p>
      <w:pPr>
        <w:pStyle w:val="Normal169"/>
      </w:pPr>
    </w:p>
    <w:p>
      <w:pPr>
        <w:pStyle w:val="Normal169"/>
      </w:pPr>
      <w:r>
        <w:pict>
          <v:shape id="_x0000_i1595" type="#_x0000_t75" alt="LexisNexis®" style="width:147.75pt;height:30pt">
            <v:imagedata r:id="rId17" o:title=""/>
          </v:shape>
        </w:pict>
      </w:r>
      <w:r>
        <w:cr/>
      </w:r>
    </w:p>
    <w:p>
      <w:pPr>
        <w:pStyle w:val="Heading1167"/>
        <w:keepNext w:val="0"/>
        <w:spacing w:after="200" w:line="340" w:lineRule="atLeast"/>
        <w:ind w:left="0" w:right="0" w:firstLine="0"/>
        <w:jc w:val="center"/>
      </w:pPr>
      <w:hyperlink r:id="rId2345" w:history="1">
        <w:r>
          <w:rPr>
            <w:rFonts w:ascii="arial" w:eastAsia="arial" w:hAnsi="arial" w:cs="arial"/>
            <w:b/>
            <w:i/>
            <w:strike w:val="0"/>
            <w:color w:val="0077CC"/>
            <w:sz w:val="28"/>
            <w:u w:val="single"/>
            <w:vertAlign w:val="baseline"/>
          </w:rPr>
          <w:t>BIDEN, HARRIS VOWED TO SUPPORT ISRAEL, FIGHT ANTISEMITISM IN U.S. AT AJC 2019 GLOBAL FORUM</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2020 Monday</w:t>
      </w:r>
    </w:p>
    <w:p>
      <w:pPr>
        <w:pStyle w:val="Normal169"/>
        <w:keepNext w:val="0"/>
        <w:spacing w:after="0" w:line="240" w:lineRule="atLeast"/>
        <w:ind w:right="0"/>
        <w:jc w:val="both"/>
      </w:pPr>
      <w:bookmarkStart w:id="338" w:name="Bookmark_169"/>
      <w:bookmarkEnd w:id="338"/>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69"/>
        <w:keepNext/>
        <w:spacing w:before="240" w:after="0" w:line="340" w:lineRule="atLeast"/>
        <w:ind w:left="0" w:right="0" w:firstLine="0"/>
        <w:jc w:val="left"/>
      </w:pPr>
      <w:bookmarkStart w:id="339" w:name="Body_167"/>
      <w:bookmarkEnd w:id="339"/>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596" style="position:absolute;z-index:252014592"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American Jewish Committee (AJC):</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Joe Biden and Vice President-elect Kamala Harris expressed strong support for Israel and the U.S.-Israel relationship, while voicing alarm over rising antisemitism in the United States. Their remarks to the 2019 American Jewish Committee (AJC) Global Forum offer insights into their stances on two of the major policy concerns set forth in AJC's statement of congratulations to Biden after his successful election was confirmed on Saturday.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Israel is too important to be a political football or a partisan issue. It's about what unites us as a people," said Biden, who first visited Israel in 1973 as a freshman U.S. senator. "The relationship between our nations has been about the kinship, the connection, the values, that Americans and Israeli share. Our shared democratic values, our spirit of innovation and entrepreneurship, our determination to overcome every obstacle and endure."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told the AJC Global Forum that "Israel is a critical friend and ally to the United States. I will do everything in my power to ensure broad and bipartisan support for Israel's security and right to self-defense."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explained that she stands with Israel "because of our shared values, which are so fundamental to the founding of our nations. I believe the bonds between the people of the United States and the people of Israel are unbreakable, and we can never let anyone drive a wedge between us."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also addressed the issue of Israel's treatment at the UN. "When any organization delegitimizes Israel, we must stand up and speak out against it. Israel must be treated equally. That's why the first resolution I cosponsored as a United States Senator was to combat anti-Israel bias at the United Nations."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rising antisemitism in the United States, both Biden and Harris were adamant in their condemnations of the threats and attacks against Jews, and the need for the nation to unite in combating this hatred.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"We see all too clearly how the poison of antisemitism continues to affect our society." Noting that what transpired in Charlottesville, where white supremacist groups were "chanting the same anti-Semitic bile we heard across Europe in the 1930s," prompted him to run for the presidency, Biden said there is "no moral equivalence between those who promote hate and those who oppose it."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about it. We are in a battle for the soul of our nation. We have to stand up, we have to speak out against antisemitism," said Biden. "Silence is complicity."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Senator who represents Poway and someone who personally prosecuted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 believe we need to speak the truth that antisemitism is real in this country," said Harris. "We cannot stand by while antisemitism,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bigotry are on the rise. This violence and hate are alarming and simply unacceptable. No one should have to worry about their children's safety when they drop them off at the JCC. We all need to join together to stand up and speak out against it.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hear the full statements, please click here for President-elect Biden and here for Vice President-elect Harris.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AJC Global Forum is the advocacy organization's signature annual event. More than 2,500 civic, political, and Jewish leaders from across the United States and 50 countries around the world were present to hear Biden and Harris in June 2019.</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2020</w:t>
      </w:r>
    </w:p>
    <w:p>
      <w:pPr>
        <w:pStyle w:val="Normal169"/>
      </w:pPr>
    </w:p>
    <w:p>
      <w:pPr>
        <w:pStyle w:val="Normal169"/>
        <w:ind w:left="200"/>
        <w:sectPr>
          <w:type w:val="continuous"/>
          <w:pgMar w:top="840" w:right="1000" w:bottom="840" w:left="1000" w:header="400" w:footer="400"/>
          <w:pgNumType w:fmt="decimal"/>
          <w:cols w:space="720"/>
        </w:sectPr>
      </w:pPr>
      <w:r>
        <w:br/>
      </w:r>
      <w:r>
        <w:pict>
          <v:line id="_x0000_s1597"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2346"/>
          <w:headerReference w:type="default" r:id="rId2347"/>
          <w:footerReference w:type="even" r:id="rId2348"/>
          <w:footerReference w:type="default" r:id="rId2349"/>
          <w:headerReference w:type="first" r:id="rId2350"/>
          <w:footerReference w:type="first" r:id="rId2351"/>
          <w:pgSz w:w="12240" w:h="15840"/>
          <w:pgMar w:top="840" w:right="1000" w:bottom="840" w:left="1000" w:header="400" w:footer="400"/>
          <w:pgNumType w:fmt="decimal"/>
          <w:cols w:space="720"/>
          <w:titlePg w:val="0"/>
        </w:sectPr>
      </w:pPr>
    </w:p>
    <w:p>
      <w:pPr>
        <w:pStyle w:val="Normal170"/>
      </w:pPr>
    </w:p>
    <w:p>
      <w:pPr>
        <w:pStyle w:val="Normal170"/>
      </w:pPr>
      <w:r>
        <w:pict>
          <v:shape id="_x0000_i1598" type="#_x0000_t75" alt="LexisNexis®" style="width:147.75pt;height:30pt">
            <v:imagedata r:id="rId17" o:title=""/>
          </v:shape>
        </w:pict>
      </w:r>
      <w:r>
        <w:cr/>
      </w:r>
    </w:p>
    <w:p>
      <w:pPr>
        <w:pStyle w:val="Heading1168"/>
        <w:keepNext w:val="0"/>
        <w:spacing w:after="200" w:line="340" w:lineRule="atLeast"/>
        <w:ind w:left="0" w:right="0" w:firstLine="0"/>
        <w:jc w:val="center"/>
      </w:pPr>
      <w:hyperlink r:id="rId2352" w:history="1">
        <w:r>
          <w:rPr>
            <w:rFonts w:ascii="arial" w:eastAsia="arial" w:hAnsi="arial" w:cs="arial"/>
            <w:b/>
            <w:i/>
            <w:strike w:val="0"/>
            <w:color w:val="0077CC"/>
            <w:sz w:val="28"/>
            <w:u w:val="single"/>
            <w:vertAlign w:val="baseline"/>
          </w:rPr>
          <w:t>Protester splatters red paint over Black Lives Matter mural just days after it debuted outside Trump Tower; Police are still searching for the vandal</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 4:59 PM GMT</w:t>
      </w:r>
    </w:p>
    <w:p>
      <w:pPr>
        <w:pStyle w:val="Normal170"/>
        <w:keepNext w:val="0"/>
        <w:spacing w:after="0" w:line="240" w:lineRule="atLeast"/>
        <w:ind w:right="0"/>
        <w:jc w:val="both"/>
      </w:pPr>
      <w:bookmarkStart w:id="340" w:name="Bookmark_170"/>
      <w:bookmarkEnd w:id="340"/>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170"/>
        <w:keepNext w:val="0"/>
        <w:spacing w:before="120" w:after="0" w:line="220" w:lineRule="atLeast"/>
        <w:ind w:left="0" w:right="0" w:firstLine="0"/>
        <w:jc w:val="left"/>
      </w:pPr>
      <w:r>
        <w:br/>
      </w:r>
      <w:r>
        <w:pict>
          <v:shape id="_x0000_i1599" type="#_x0000_t75" style="width:230.22pt;height:24.75pt">
            <v:imagedata r:id="rId237" o:title=""/>
          </v:shape>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 Version:1</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Graig Graziosi</w:t>
      </w:r>
    </w:p>
    <w:p>
      <w:pPr>
        <w:pStyle w:val="Normal1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Police are still searching for the vandal</w:t>
      </w:r>
    </w:p>
    <w:p>
      <w:pPr>
        <w:pStyle w:val="Normal170"/>
        <w:keepNext/>
        <w:spacing w:before="240" w:after="0" w:line="340" w:lineRule="atLeast"/>
        <w:ind w:left="0" w:right="0" w:firstLine="0"/>
        <w:jc w:val="left"/>
      </w:pPr>
      <w:bookmarkStart w:id="341" w:name="Body_168"/>
      <w:bookmarkEnd w:id="341"/>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00" style="position:absolute;z-index:252016640"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counter-protester defaced the Black Lives Matter street mural outside Trump Tower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only days after it was unveiled.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mural was painted on Manhattan's Fifth Avenue after being commissioned by mayor Bill de Blasio. </w:t>
      </w:r>
    </w:p>
    <w:p>
      <w:pPr>
        <w:pStyle w:val="Normal1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353" w:history="1">
        <w:r>
          <w:rPr>
            <w:rFonts w:ascii="arial" w:eastAsia="arial" w:hAnsi="arial" w:cs="arial"/>
            <w:b w:val="0"/>
            <w:i/>
            <w:strike w:val="0"/>
            <w:noProof w:val="0"/>
            <w:color w:val="0077CC"/>
            <w:position w:val="0"/>
            <w:sz w:val="20"/>
            <w:u w:val="single"/>
            <w:vertAlign w:val="baseline"/>
          </w:rPr>
          <w:t>a video capturing the incident</w:t>
        </w:r>
      </w:hyperlink>
      <w:r>
        <w:rPr>
          <w:rFonts w:ascii="arial" w:eastAsia="arial" w:hAnsi="arial" w:cs="arial"/>
          <w:b w:val="0"/>
          <w:i w:val="0"/>
          <w:strike w:val="0"/>
          <w:noProof w:val="0"/>
          <w:color w:val="000000"/>
          <w:position w:val="0"/>
          <w:sz w:val="20"/>
          <w:u w:val="none"/>
          <w:vertAlign w:val="baseline"/>
        </w:rPr>
        <w:t xml:space="preserve">, a white man in a short sleeve shirt and shorts pulls a paint can out of a paper bag and tosses red paint across the huge, yellow letters of the mural.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vandal fled down 56th Street after tossing the paint. The person has not been caught.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are asking individuals with information regarding the vandal to come forward.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our GREAT Police, who have been neutralized and scorned by a mayor who hates &amp; disrespects them, won't let this symbol of hate be affixed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greatest street," Mr Trump tweeted.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Mr Trump signed an executive order protecting monuments and statues from vandals, with a maximum 10 year prison sentence attached. The order was a reaction to weeks of protesters toppling and defacing statues, particularly those of Confederate generals.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that defaced a Black Lives Matter mural in California were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70"/>
      </w:pPr>
    </w:p>
    <w:p>
      <w:pPr>
        <w:pStyle w:val="Normal170"/>
        <w:ind w:left="200"/>
        <w:sectPr>
          <w:type w:val="continuous"/>
          <w:pgMar w:top="840" w:right="1000" w:bottom="840" w:left="1000" w:header="400" w:footer="400"/>
          <w:pgNumType w:fmt="decimal"/>
          <w:cols w:space="720"/>
        </w:sectPr>
      </w:pPr>
      <w:r>
        <w:br/>
      </w:r>
      <w:r>
        <w:pict>
          <v:line id="_x0000_s1601"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2354"/>
          <w:headerReference w:type="default" r:id="rId2355"/>
          <w:footerReference w:type="even" r:id="rId2356"/>
          <w:footerReference w:type="default" r:id="rId2357"/>
          <w:headerReference w:type="first" r:id="rId2358"/>
          <w:footerReference w:type="first" r:id="rId2359"/>
          <w:pgSz w:w="12240" w:h="15840"/>
          <w:pgMar w:top="840" w:right="1000" w:bottom="840" w:left="1000" w:header="400" w:footer="400"/>
          <w:pgNumType w:fmt="decimal"/>
          <w:cols w:space="720"/>
          <w:titlePg w:val="0"/>
        </w:sectPr>
      </w:pPr>
    </w:p>
    <w:p>
      <w:pPr>
        <w:pStyle w:val="Normal171"/>
      </w:pPr>
    </w:p>
    <w:p>
      <w:pPr>
        <w:pStyle w:val="Normal171"/>
      </w:pPr>
      <w:r>
        <w:pict>
          <v:shape id="_x0000_i1602" type="#_x0000_t75" alt="LexisNexis®" style="width:147.75pt;height:30pt">
            <v:imagedata r:id="rId17" o:title=""/>
          </v:shape>
        </w:pict>
      </w:r>
      <w:r>
        <w:cr/>
      </w:r>
    </w:p>
    <w:p>
      <w:pPr>
        <w:pStyle w:val="Heading1169"/>
        <w:keepNext w:val="0"/>
        <w:spacing w:after="200" w:line="340" w:lineRule="atLeast"/>
        <w:ind w:left="0" w:right="0" w:firstLine="0"/>
        <w:jc w:val="center"/>
      </w:pPr>
      <w:hyperlink r:id="rId2360" w:history="1">
        <w:r>
          <w:rPr>
            <w:rFonts w:ascii="arial" w:eastAsia="arial" w:hAnsi="arial" w:cs="arial"/>
            <w:b/>
            <w:i/>
            <w:strike w:val="0"/>
            <w:color w:val="0077CC"/>
            <w:sz w:val="28"/>
            <w:u w:val="single"/>
            <w:vertAlign w:val="baseline"/>
          </w:rPr>
          <w:t>Gates of Vienna News Feed 10/19/2020</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Gates of Vienna</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2020 Tuesday 5:35 AM EST</w:t>
      </w:r>
    </w:p>
    <w:p>
      <w:pPr>
        <w:pStyle w:val="Normal171"/>
        <w:keepNext w:val="0"/>
        <w:spacing w:after="0" w:line="240" w:lineRule="atLeast"/>
        <w:ind w:right="0"/>
        <w:jc w:val="both"/>
      </w:pPr>
      <w:bookmarkStart w:id="342" w:name="Bookmark_171"/>
      <w:bookmarkEnd w:id="342"/>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10979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Baron Bodissey</w:t>
      </w:r>
    </w:p>
    <w:p>
      <w:pPr>
        <w:pStyle w:val="Normal171"/>
        <w:keepNext/>
        <w:spacing w:before="240" w:after="0" w:line="340" w:lineRule="atLeast"/>
        <w:ind w:left="0" w:right="0" w:firstLine="0"/>
        <w:jc w:val="left"/>
      </w:pPr>
      <w:bookmarkStart w:id="343" w:name="Body_169"/>
      <w:bookmarkEnd w:id="343"/>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03" style="position:absolute;z-index:252018688" from="0,2pt" to="512pt,2pt" strokecolor="#009ddb" strokeweight="2pt">
            <v:stroke linestyle="single"/>
            <w10:wrap type="topAndBottom"/>
          </v:line>
        </w:pict>
      </w:r>
    </w:p>
    <w:p>
      <w:pPr>
        <w:pStyle w:val="Normal171"/>
      </w:pPr>
    </w:p>
    <w:p>
      <w:pPr>
        <w:pStyle w:val="Normal1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20, 2020( Gates of Vienna: </w:t>
      </w:r>
      <w:hyperlink r:id="rId401" w:history="1">
        <w:r>
          <w:rPr>
            <w:rFonts w:ascii="arial" w:eastAsia="arial" w:hAnsi="arial" w:cs="arial"/>
            <w:b w:val="0"/>
            <w:i/>
            <w:strike w:val="0"/>
            <w:noProof w:val="0"/>
            <w:color w:val="0077CC"/>
            <w:position w:val="0"/>
            <w:sz w:val="20"/>
            <w:u w:val="single"/>
            <w:vertAlign w:val="baseline"/>
          </w:rPr>
          <w:t>http://gatesofvienna.net</w:t>
        </w:r>
      </w:hyperlink>
      <w:r>
        <w:rPr>
          <w:rFonts w:ascii="arial" w:eastAsia="arial" w:hAnsi="arial" w:cs="arial"/>
          <w:b w:val="0"/>
          <w:i w:val="0"/>
          <w:strike w:val="0"/>
          <w:noProof w:val="0"/>
          <w:color w:val="000000"/>
          <w:position w:val="0"/>
          <w:sz w:val="20"/>
          <w:u w:val="none"/>
          <w:vertAlign w:val="baseline"/>
        </w:rPr>
        <w:t xml:space="preserve">/ Delivered by Newstex)  The well-known writer and legal analyst Jeffrey Toobin was suspended by The New Yorker for masturbating while on camera in a Zoom call. Mr. Toobin has also taken a leave of absence from CNN. In other news, former Vice President Joe Biden was photographed wearing two masks during a campaign stop in North Carolina. To see the headlines and the articles, click 'Continue reading' below. Thanks to Insubria, JD, Reader from Chicago, SS, and all the other tipsters who sent these in. </w:t>
      </w:r>
    </w:p>
    <w:p>
      <w:pPr>
        <w:pStyle w:val="Normal1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Notice to tipsters: Please don't submit extensive excerpts from articles that have been posted behind a subscription firewall, or are otherwise under copyright protection. Caveat: Articles in the news feed are posted 'as is'. Gates of Vienna cannot vouch for the authenticity or accuracy of the contents of any individual item posted here. I check each entry to make sure it is relatively interesting, not patently offensive, and at least superficially plausible. The link to the original is included with each item's title. Further research and verification are left to the reader. [1] [2][3][4][5][6][7][8][9][10][11][12][13][14][15][16][17][18][19][20][21][22][23][24][25][26][27][28][29][30][31][32][33][34][35][36][37][38][39][40][41][42][43] [44][45][46][47][48][49][50][51][52][53][54][55][56][57][58] [59][60] [61][62] [63] [64][65] [66][67][68][69] [70] [71][72][73][74][75][76][77] [78][79] [80]  Democrat-Run Chicago Broke as Mayor Mulls Tax Hikes &amp;#38; Layoffs to Plug $1.2bn Budget Gap[81] In a sign of where the entire country could soon find itself, the Democrat-run city of Chicago isn't just facing soaring violent crime, but is staring down a whopping $1.2 billion budget deficit, the Chicago Tribune reports. Naturally the response to what some are already excusing as the city's 'coronavirus-fueled budget deficit' is for Mayor Lori Lightfoot to immediately talk massive tax hikes to plug the hole.[82]  'Trained Marxist' And BLM Founder Inks Production Deal With Warner Bros.[83] Self-described 'trained Marxist' and Black Lives Matter co-founder Patrisse Cullors has signed a production deal with entertainment giant Warner Bros. The provocative social justice activist said that she looks forward 'to amplifying the talent and voices of other black creatives' in her new role.[84]  'What the F***! Im Out': Rapper 50 Cent Melts Down Over Biden-Harris Tax Plan, Endorses Trump[85] Rapper 50 Cent has taken to Twitter to endorse President Trump after losing his mind over the Biden-Harris tax plan, which would result in a top tax rate of 62%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'WHAT THE F*CK! (VOTE ForTRUMP) IM OUT,' tweeted the rapper, whose real name is Curtis James Jackson III. 'F*CK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KNICKS never win anyway,' he added.[86]  A Lifetime of Lies, Corruption and Malfeasance: Joe Biden[87] During Obama-Biden, Muslims enjoyed top spots in the White House and even an Islamic prayer room. One top aid, Muhammed Magid, was the Sharia Law advocate under Obama. Obama charged him with bringing Sharia Law into the mainstream in America. Biden said that when he reaches the White House, 'Muslims will fill important posts in my administration.' Harsh reality and fact: Islam's Sharia Law counters everything in Western Culture and diametrically opposes the U.S. Constitution. If implemented, Sharia Law would negate women's rights, religious rights, children's rights, animal rights, choice of spouse, choice of dress and essentially turn America back into a 6th century caliphate. One look at Europe or Canada will give you an idea of Biden's final gift to America. If elected, Biden promises to open our borders, tear down the 400 miles of the Mexican-American wall and give amnesty to in excess of 20 million illegal aliens. That act alone would break our entire welfare, educational and food stamp system.[88]  Amazon Bans Anti-Mainstream Coronavirus Book for 'Content Violations'[89] Amazon has completely banned a book that goes against the mainstream coronavirus narrative. James Perloff's book 'Covid-19 and the Agendas to Come: Red-Pilled' is banned on Amazon after selling more than 3,500 copies. The e-commerce platform claimed that the book 'violated content guidelines.' 'BAD NEWS. After selling over 3,500 copies for Amazon since publication on August 20, Amazon has banned my book 'COVID-19 and the Agendas to Come, Red-Pilled,' the writer announced the banning of his book on Twitter.[90]  Antifa Knocks Out Black Man's Teeth for Holding Free Speech Rally While Calling Him 'N' Word[91] An Antifa counter-protester in San Francisco knocked out the front teeth of a black man who organized the Free Speech Rally and Protest on Saturday. People in the crowd can be heard yelling racial slurs at the man.[92]  Apple Sells Nearly 2 Million iPhone 12 Units in First 24 Hours of Preorders[93] The first 24 hours of preorders for the recently announced iPhone 12 surpassed preorders for 2019's iPhone 11 during the same period. Within a day of taking orders, Apple sold nearly two million units, compared to 800,000 for the iPhone 11 last year.[94]  Biden Wants to End Online Sale of Firearms, Ammo, And Gun Parts if President[95] Democratic presidential candidate Joe Biden's campaign has chosen to label gun violence in the US not as a safety or some similar concern, but as 'a public health epidemic.' It's these days no doubt a fashionable way of branding issues and garnering a great deal of attention — but this particular 'epidemic' apparently won't be solved by wearing masks or maintaining physical distance. Instead, Biden's plan to tackle the problem, laid out in a document posted on his campaign website, seems to be to continue to take on the National Rifle Association (NRA) as he has done in the past, but also go for issuing executive actions in order to limit the right to own guns.[96]  Big Tech Bans Philip Anderson Free Speech Rally Organizer After Activists Flag His Account[97] Philip Anderson, who organized a free speech rally in San Francisco on Saturday and was attacked by members of Antifa before the rally, has been banned from Facebook, Instagram, and Twitter. Anderson was using his social media accounts to promote the October 17 rally which took place outside of Twitter's headquarters. He also used his social media accounts to document the attack.[98]  Black Lives Matter Founder Mentored by Ex-Domestic Terrorist Who Worked With Bill Ayers[99] The co-founder of the Black Lives Matter (BLM) movement, Patrisse Cullors, was the protg of a communist-supporting domestic terrorist for over a decade, spending years training in political organizing and absorbing the radical Marxist-Leninist ideology which shaped her worldview. Eric Mann, who mentored Cullors for over a decade in community organizing, was a member of radical-left militant groups: Students for a Democratic Society and the Weather Underground, which bombed government buildings and police stations in the 1960s and 1970s. In a newly resurfaced video from 2015, Black Lives Matter co-founder Patrisse Cullors reveals that she and her fellow BLM founders are 'trained Marxists.' In the video, Cullors is interviewed by Jared Ball of the Real News Network and discusses the direction of the BLM movement. [Comment: From June, but still relevant. Read it all to understand how twisted this lady'sideas are be sure to keep a garbage can near in case you vomit. This is South Africa 2.0.][100]  Boy, 13, Is Shot Dead by a Masked Gunman Who Opened Fire While the Teenager Was Fixing a Lawnmower With His Brother and Father in the Front Yard of His Georgia Home[101] A young teenage boy was shot and killed by a masked gunman in front of his family while working outside his home in Georgia.[102]  California's Energy Disaster is Coming to Virginia[103] 'It can't happen here' is one of the most dangerous sentences you can utter. The comforting conviction, for example, that some other state's well-publicized blunders would never be adopted by your own elected representatives can turn out to be just another of life's delusions. For Virginians, California's rolling blackouts and sky-high electricity prices may seem like little more than the travails of distant strangers on the other side of the country. But this smugness is misplaced. California is closer than many Virginians realize.[104]  Carlson: No Matter What Happens in the Election, The American Media Will 'Never be the Same After This' — 'It Cannot Continue This Way'[105] Friday on Fox News Channel's 'Tucker Carlson Tonight,' host Tucker Carlson decried the mainstream media for its handling of presidential politics on two fronts — the varying treatments of President Donald Trump and Democratic presidential nominee Joe Biden in debates and forums, and the handling of the bombshell allegations first reported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regarding Biden son Hunter Biden's laptop.[106]  Chicago Violence: 36 Shot, 7 Fatally in Weekend Shootings, 1 Fatally Stabbed[107] CHICAGO — Eight people are dead and 36 others were wounded so far this weekend in violence across Chicago, according to police. Last weekend Chicago police reported 50 people shot, four fatally. Five of those wounded were teenagers.[108]  CNN, New Yorker Suspend Jeffrey Toobin for Masturbating During a Zoom Call[109] Update (1740ET): In a stunning 'correction' from Vice, which ratchets this story up to '11' on the Spinal Tap amplifier of WTF-ness, 'This piece has been updated with more detail about the call and the headline has been updated to reflect that Toobin was masturbating.' Hey look, we understand, an accidental exposure of a penis could be rubbed off as a one-off, awkward moment but spanking the monkey, that's a hard one to get over. Quite a multitasker!![110]  Commission Changes Rules to Mute Microphones During Next Debate; Trump 'Remains Committed' To Debate[111] Update (2050ET): According to the Trump Campaign, the president remains committed to the debate, regardless of the rule change.[112]  Democrats: What's at Stake Nov. 3, 2020[113] Moving aside all the screeching and political cannibalism going on, for Democrats, below is your party's agenda. It's vitally important Democrats and even independents who intend to vote for an obviously neurologically impaired candidate, Joseph Biden and his 'sleep your way to the top', VP pick, Kamala Harris, understand what you're voting for. Global warming morphed into climate change several years ago. A marketing technique. When a product doesn't sell, you fiddle with the name. The earth's climate changes on a daily basis, sometimes even hourly depending where on the globe. That matters not to the disciples of Karl Marx and his faithful fools. It has been the goal of the Communist Party International longer than I've been alive to kill capitalism by using the environment to manufacture one climate crisis after another since the 1970s. None of which have materialized.Absolutely nauseating is the massive amount of borrowed debt already spent to make our military 'green'. What utter nonsense yet I've read generals vomit up communist propaganda promoting a 'green military' while useful fools in the U.S. Congress promote and fund such delusional BS. Don't believe me? Try former head of the Communist Party USA and perennial presidential candidate, Guss Hall, in his book, Ecology, Can we survive under capitalism? published in 1972. Those screeching for socialism over capitalism are advocating for the total and complete destruction of free markets and eventual slide into communism. Another Climate Alarmist Admits Real Motive Behind Warming Scare 'We redistribute de facto the world's wealth by climate policy,' said Edenhofer. 'For those who want to believe that maybe Edenhofer just misspoke and doesn't really mean that, consider that a little more than five years ago he also said that 'the next world climate summit in Cancun is actually an economy summit during which the distribution of the world's resources will be negotiated.' 'Mad as they are, Edenhofer's comments are nevertheless consistent with other alarmists who have spilled the movement's dirty secret. Last year, Christiana Figueres, executive secretary of U.N.'s Framework Convention on Climate Change, made a similar statement. [Comment: Recommended reading.][114]  Director of National Intelligence John Ratcliffe Says That Hunter Biden's Laptop is Not Part of a Russian Disinformation Campaign But Says it is in the Hands of the FBI[115] Donald Trump's Director of National Intelligence John Ratcliffe said Monday that Hunter Biden's laptop 'is not part of some Russia disinformation campaign' as he blasted Rep. Adam Schiff for saying dirt on Trump's rival came from the Kremlin. He confirmed that the FBI have the laptop but did not comment on whether they are investigating its contents. Ratcliffe, a Trump loyalist who assumed his post in May, accused Schiff of having 'politicized' intelligence — and responded to Schiff's claim about the mysterious laptop that Trump lawyer Rudy Giuliani says he obtained from a computer repair shop owner.[116]  'Disaster for Joe': As Hunter Biden's Lawyers Allegedly Ask for His Laptop Back, Trump Calls Its Explosive Revelations 'Real Deal'[117] Despite questions over the authenticity of damaging content from a hard drive allegedly belonging to Joe Biden's son, Hunter, Donald Trump has said the data is a 'proven fact,' with Steve Bannon promising there is more to come. 'Hunter Biden's laptop is a disaster for the entire Biden family, but especially for his father, Joe,' the president tweeted on Sunday. He blasted his Democrat opponent and said the content of the hard drive, first reported on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'makes it impossible' for him to ever assume the office of the presidency. 'It is now a proven fact, and cannot be denied, that all of that info is the REAL DEAL. That makes it impossible for '50%, or 10%' Joe, to ever assume the office of the President!' he tweeted Giuliani and Bannon have pushed back against claims by Democrats that this could be a disinformation campaign, with Giuliani even claiming this week that the shop owner, who first took ownership of the drive when Hunter failed to retrieve it, has been so scared for his life that he copied the drive multiple times and gave two backups to two separate friends as an insurance policy 'in case he gets killed.'[118]  Disneyland Employees, Fans Protest Closure Outside Park[119] Disney fans and employees protested the closure of Disneyland outside the park in California this weekend. The park remains closed due to the coronavirus pandemic. A few dozen protesters gathered outside the park on Saturday, some holding signs reading, 'Tell the guards to open up the gate,' and 'California needs its happy place.' Some protesters were former employees of the park.[120]  Does This Explain Why Facebook Was So Quick to Suppress Hunter Biden Revelations?[121] Authored by Andrea Widburg via AmericanThinker.com The moment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reported on some of the sleazy, corrupt details contained on Hunter Biden's hard drive, Twitter and Facebook, the social media giants most closely connected to the way Americans exchange political information, went into overdrive to suppress the information and protect Joe Biden. In the case of Facebook, though, perhaps one of those protectors was, in fact, protecting herself. The person currently in charge of Facebook's election integrity program is Anna Makanju. That name probably doesn't mean a lot to you, but it should mean a lot — and in a comforting way — to Joe Biden. Before ending up at Facebook, Makanju was a nonresident Senior Fellow at the Atlantic Council. The Atlantic Council is an ostensibly non-partisan think tank that deals with international affairs. In fact, it's a decidedly partisan organization Let me remind you, in case you forgot, that Burisma started paying the Atlantic Council a lot of money in 2016, right when Makanju was advising Biden regarding getting rid of Shokin. In other words, there's a really good chance that Sundance was correct when he wrote at The Conservative Treehouse: 'That's right folks, the Facebook executive currently blocking all of the negative evidence of Hunter and Joe Biden's corrupt activity in Ukraine is the same person who was coordinating the corrupt activity between the Biden family payoffs and Ukraine. 'You just cannot make this stuff up folks.'[122]  Former NYPD Commissioner: I've Seen Hunter's Hard Drive, The Bidens 'Belong in Handcuffs'[123]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Commissioner Bernard B. Kerik says he has 'personally had the opportunity to review the hard drive belonging to Hunter Biden' and that Joe Biden and his family 'belong in handcuffs'. Kerick says he's seen the 'images, emails, and other documents [that] were on Hunter's cell phone and computer' — most of which has yet to be made public — and is now calling on the Department of Justice to arrest 'Hunter, James [Joe's brother], and Joe Biden.'[124]  Former FDA Commissioner: 'Biggest Wave' of Coronavirus in U.S. To Come as Local Rates Climb[125] Dr. Scott Gottlieb, the former FDA commissioner, expressed concern over rising hospitalizations as the U.S. continues to battle the coronavirus pandemic without a vaccine.[126]  Free Speech Social Platform Gab Gets Record Traffic After Twitter and Facebook Censor Hunter Biden Story[127] Censoring information, particularly in the final weeks ahead of a heated US presidential election, will not make that information simply go away; if anything, what last week's episode teaches us is that users who can no longer rely on giants like Facebook and Twitter will very quickly turn to their emerging, independent alternatives, like Gab. On Thursday alone, the network had 537,000 visits in 24 hours, up 39% month-on-month.[128]  Hunter Biden's Laptop 'Is Not Some Russian Disinformation Campaign'; DNI Ratcliffe Slams Schiff[129] It appears the 'Russia, Russia, Russia' cries from Adam Schiff and his dutiful media peons is dead (we can only hope) as Director of National Intel John Ratcliffe just confirmed to Foxx Business' Maria Bartiromo that: 'Hunter Biden's laptop is not part of some Russian disinformation campaign.'[130]  Joe Biden's Boosters Wrote His Prodigal Son's Entire Resume[131] hat the 50-year-old Hunter has been trading on his Democratic father's political influence his entire adult life raises legal questions about possible influence-peddling, government watchdogs and former federal investigators say. In addition, the more than two-decades-long pattern of nepotism casts fresh doubt on Joe Biden's recent statements that he 'never discussed' business with his son, and that his activities posed 'no conflicts of interest.' No fewer than three committees in the Republican-controlled Senate have opened probes into potential Biden family conflicts. Investigators are also poring over Treasury Department records that have flagged suspicious activities involving Hunter's banking transactions and business deals that may be connected to his father's political influence. U.S. ethics rules require all government officials to avoid even the appearance of a conflict of interest in taking official actions. The Bidens have denied any wrongdoing.[132]  Lakewood Church Returns to In-Person Services After 7 Months[133] Lakewood Church in Texas hosted its first in-person service since pandemic restrictions began in March. Pastor Joel Osteen said that he felt like God was telling him it was time to return to in-person services.[134]  Marxist Black Lives Matter Co-Founder Patrisse Cullors Signs Production Deal With Warner Bros.[135] The contract includes every sort of production from animation, to scripted and unscripted projects, as well as digital projects to be aired on Warners' streaming services, TV, and film, according to Variety. Cullors promised to push the Black Lives Matter principles into her projects. [Comment: Oh joy. Can't wait to see these woke projects. No more entertainment, just 1hr 30min of sanctimonious hate whitey rhetoric. Go woke, go broke. Seems like Lucas was ahead of the woke curve with the 'much beloved' Jar Jar Binks character.][136]  NYSE Prepares to Move Operations Out of New Jersey if Trading Tax Passes[137] The saga over New Jersey's trading tax continues, and in the latest installment the Mahwah-based New Jersey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Stock Exchange told New Jersey lawmakers that it is prepared to move operations out of state should they impose a new tax on electronic trades via data servers, according to Bloomberg. To prove that the NYSE is serious, in late September, Hope Jarkowski, co-head of government affairs for NYSE parent Intercontinental Exchange Inc., said that the world's largest exchange by market capitalization conducted a test 'for a wholesale transition out of New Jersey' noting that 'from Sept. 28 to Oct. 2, we moved our production servers for our NYSE Chicago exchange out of New Jersey to our secondary data center.' The kicker: 'Proximity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no longer relevant in today's trading environment.'[138]  Pennsylvania Governor Vetoes Bill to Reopen State's Restaurants at Full Capacity[139] Pennsylvania Gov. Tom Wolf vetoed a bill that would allow the state's restaurants to open at full capacity, saying that COVID-19 cases have been rising. 'To the extent that there is a resurgence of the virus this fall and winter, we need these critical mitigation guidelines to remain in place, and we need to retain the ability to implement further mitigation measures if necessary,' Wolf wrote. The bill was passed in the state's Republican-led House on Sept. 23 and would have allowed restaurants, bars and clubs to return to full capacity at their own discretion.[140]  Photos: Biden Wears Two Masks at Campaign Stop[141] Democratic candidate Joe Biden was pictured wearing two face masks at a campaign stop in North Carolina over the weekend, reenforcing recent criticisms made by President Trump that his rival uses them as a safety blanket.[142]  Sony Corporation (Net Worth $45 Billion) Endorses Black Lives Matter[143] The astroturf, inauthentic nature of Black Lives Matter was highlighted once again after Sony Corporation (net worth $45 billion) endorsed the movement. The endorsement came via Sony Playstation announcing a new BLM theme for the PS4 console. 'Show your support for the #BlackLivesMatter movement with this new PS4 theme, out now for free at PS Store,' states the tweet.[144]  Steve Bannon Behind 'Roll-Out Plan' For Hunter Biden Emails, Says 'Multiple Stories From Multiple Media Sources' About to Hit[145] In a recent interview with Revolver, former White House Chief Strategist Steve Bannon admitted that he's the architect of a coordinated roll-out of the Hunter Biden laptop contents, and that there's much, much more to come. To review, last month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set off a nuclear bomb when they released evidence from the younger Biden's hard drive obtained by Rudy Giuliani, after a computer repair shop owner initially approached the FBI, which appears to have concealed evidence of Biden family corruption in Ukraine and elsewhere while President Trump was being impeached for asking Ukraine to investigate exactly that. As former Breitbart journalist Lee Stranahan — who's not exactly Bannon's biggest fan — puts it, 'I can't think of a single example of him saying he had the goods on the story that didn't pan out,' adding 'If he says a lot more is coming he's not shooting blanks.' Revolver: What is the most incriminating thing on the hard drive? Rudy has suggested illegal things, and as Revolver reported, the FBI person tasked with the hard drive is associated with the child pornography division. Could you give more insight into how bad it is we're talking about? Mr. Bannon: Joe Biden is a liar, a fraud, and compromised by Chinese cash. In short, he is a national security crisis. The hard drive combines emails and text messages that show a massive involvement with companies controlled by the Chinese Communist Party. Also, there are 25,000 images that show a drug-addled, depraved lifestyle — one that decent hardworking Americans will not want near the White House. Revolver: The FBI has been holding onto the hard drive for almost a year? Any sense of why? Was there any indication that they were seriously interested in a criminal case, assuming that there is, in fact, illegal material on there? If not, why would the FBI simply hold onto information like that? Mr. Bannon: The President must confront the director of the FBI on why the information housed on this hard drive was not moved on immediately. If the content of the hard drive had been released when received in November 2019, there would have been no impeachment of Trump, and Bernie Sanders would be the Democratic Party nominee. This confrontation should take place this weekend in the Oval Office. If Wray doesn't have a bulletproof reason he should be fired in the room.[146]  Steve Bannon: If Trump Loses the Election He Will Run Again in 2024[147] Former White House chief strategist Steve Bannon says that if Donald Trump loses the election to Joe Biden next month he will run for the presidency again in 2024. Despite maintaining his belief that Trump 'will win on election day,' Bannon told the Australian that a Biden victory wouldn't mean the end of Trump. 'I'll make this prediction right now: If for any reason the election is stolen from, or in some sort of way Joe Biden is declared the winner, Trump will announce he's going to run for re-election in 2024,' said Bannon.[148]  Streisand Effect: Twitter Ban on Biden Laptop Scandal Nearly Doubled Visibility According to MIT[149] Twitter's Orwellian decision to censor the Hunter Biden laptop scandal published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completely backfired — 'nearly doubling' its visibility, according to the Massachusetts Institute of Technologyand media intelligence firm Zignal Labs.[150]  Supreme Court Sides With Democrats on Pennsylvania Mail-in Deadline After Justice Roberts Joins Liberals[151] In a decision that could have profound consequences for the outcome of the election, late on Monday the Supreme Court denied a request from Pennsylvania's Republican Party to shorten the deadlines for mail-in ballots in the state after Chief Justice John Roberts joined liberal justices Sotomayor, Kagan and Breyer to oppose the four conservative justices Thomas, Alito, Kavanaugh and Gorsuch who said they would have granted the application. After a Pennsylvania Supreme Court decision had moved the deadline for absentee ballots to be counted from 8 p.m. on Election Day to 5 p.m. the following Friday, Nov. 6, Pennsylvania Republicans and top officials from the state's GOP-held legislature asked the Supreme Court to the ruling. If the U.S. Supreme Court had granted a stay, it would have resulted in a return to the original deadline. However, due to the court's 4-4 deadlock, the previous decision stays and mail-in ballots can be counted.[152]  'The Joe Meeting Happened, The Emails Are Correct and Joe Took 10% of Equity': Bannon Says Everything Reported in Hunter Laptop Scandal is True and Reveals How Lawyer for Biden's Son Tried to Get Hard Drive Back — Proving 'It's No Russian Intel Op'[153] Steve Bannon said Sunday everything that has come to light from Hunter Biden's hard drive is true as he paints Joe Biden as a 'stone cold liar' after revelations show deep financial ties between the Biden's and Chinese Communist Party. 'Joe Biden has lied about this for years,' Bannon told Sky News in an interview Sunday. 'What Fox did, which was very interesting on that issue but also on the Chinese — they actually went to the people on the emails and contacted them. What was so stunning is that they reported last night that one, the guys on the emails said absolutely the meetings happened. This is not off of some Russia intelligence operation. That emails correct, the meanings correct and, by the way, that 10 per cent of the equity is Joe Biden's,' Bannon said. The former White House strategist for President Donald Trump said Hunter's lawyer tried to email the repair shop to get the laptop back and has since then contacted Bannon and his team to retrieve the sensitive hard drive. 'Hunter Biden's lawyer has come to us both with phone calls and with emails saying, 'hey, I've got to get the hard drive back',' Bannon said. 'This is not some Russian intelligence operation; they admit it's their hard drive,' he continued in proving the validity of the information found on the laptop. 'We have the emails from the Lawyer, if we need to release them, we'll release them.'[154]  Think Tank Funded by U.S. And Foreign Governments Calls for Suppression of Breitbart, Fox, Conservative Media[155] The German Marshall Fund (GMF), an influential globalist think tank founded by the state of Germany to promote deeper ties between America and Europe — and funded in part by the U.S. government — has branded Breitbart News, Fox News, the Blaze, and the Federalist as 'deceptive' news outlets, urging social media platforms to suppress their engagement. [Comment: Another globalist run 'think tank'.][156]  Twitter is Still Refusing to Unlock NY Post's Account[157]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Post's Twitter account has been locked since last Wednesday, and Twitter is refusing to restore access until the newspaper deletes all posts pertaining to its Hunter Biden coverage. Despite Twitter CEO Jack Dorsey admitting that it was wrong to immediately censor the Post's tweets, the company is still blocking the account, reports Fox Business. The Post has been unable to use the social network since last week.[158]  Twitter, Facebook Have Censored Trump Campaign 65 Times; Zero Times for Biden[159] A new report published Monday shows that the Trump campaign has been overwhelmingly targeted by censors at Twitter and Facebook when compared to the Biden campaign. According to conservative watchdog Media Research Center (MRC), the social media accounts of President Trump and his campaign team have been blocked, banned, or had posts removed for 'disinformation' 65 times, while Joe Biden and his campaign have had no similar actions taken against them.[160]  Twitter Removes Tweet From Dr. Scott Atlas for Questioning the Effectiveness of Masks[161] Twitter continued a recent spate of censorship, this time deleting a tweet from White House coronavirus adviser Dr. Scott Atlas. Saturday, Atlas tweeted examples he said contradicted the Centers for Disease Control and Prevention guidance regarding the wearing of masks in public.[162]  Video: Biden Refuses to Answer Questions About 'Laptop From Hell'[163] Democratic Candidate Joe Biden refused to answer any questions Sunday regarding his son Hunter's laptop, which was seized last year via subpoena by the FBI. The Laptop is said to contain information pertaining to Biden's ties to a Ukrainian natural gas conglomerate, as well as rumours of all sorts of drug and sex related images and video. When a reporter attempted to ask Biden a question about the laptop he hastily walked away, milkshake in hand after a PR stunt.[164]  Wisconsin Judge Reinstates COVID-19 Restrictions on Restaurants, Bars: Live Updates[165] Update (1300ET): After being stymied by state courts over his attempts to tighten restrictions on businesses and movement, Wisconsin Gov. Tony Evers finally won a court decision, as a Wisconsin judge on Monday reimposed Evers' order limiting the number of people who can gather in bars, restaurants and other indoor places to 25% of capacity, per the AP. The initial state order to limit capacity was handed down on Oct. 6 by Andrea Palm, secretary of the Wisconsin Department of Health Services, as cases in the state surged. A judge on Oct. 14 blocked the order after it was challenged by the Tavern League of Wisconsin, which argued it amounted to a 'de facto closure' order. That finding has now been reversed.[166]  Copenhagen's Left-Wing Mayor Steps Down After 30 Years of Sexual Harassment Comes to Light[167] COPENHAGEN, Denmark (AP) — Copenhagen's lord mayor is stepping down after 11 years in the job and and as deputy leader of Denmark's governing Social Democratic Party following admissions that he sexually harassed women during social gatherings. 'I have decided to resign as mayor so that my party has plenty of time to find my replacement ahead of the next local elections,' Frank Jensen said.[168]  France: Paris Mosque Apologises for Sharing 'Fatwa' Video Prior to Islamic Beheading Attack[169] A mosque in Paris has apologised for sharing a video from a parent who called for a 'mobilisation' campaign against Samuel Paty, a teacher who was beheaded after showing his class a caricature of the Islamic prophet Mohammed shortly afterwards. On Sunday, the leader of the Pantin mosque in Paris, M'hammed Henniche, admitted to sharing the video, which detailed the terror victim's identity and address. Following the dissemination of the video, Paty was beheaded in an Islamic attack believed to have been committed by 18-year-old Chechen migrant Abdoulakh Anzorov.[170]  French Police Raid Homes of Suspected Islamic Radicals Linked to Beheading of Teacher in Paris[171] French police have raided dozens of homes of Muslim individuals they believe are associated with the teenage terrorist who allegedly beheaded a teacher on the streets of Paris last week.[172]  Future Prime Minister? Hungarian PM Orban Welcomes Fifth Grandchild[173] Monday morning, Hungarian Prime Minister Viktor Orban — as was his custom on all previous occasions — proudly announced on Facebook the birth of his fifth grandchild, Bertalan. 'Nearly a football team. God bless you, Bertalan,' he wrote.[174]  Global COVID-19 Cases Top 40 Million as Wales Enacts Emergency 'Firebreak' Lockdown: Live Updates[175] New COVID-19 cases reported Sunday shrank from the prior day, with just 284,957 cases reported, coming in below the 300k mark for the first time since Oct. 11. Nevertheless, it was enough to push the global total north of 40 million, the latest milestone for COVID-19 cases, as outbreaks flare in Europe and the American Midwest. [Comment: Using that garbage PCR 'Test'? ][176]  Slovakia to Test Entire Nation for COVID-19[177] Slovakia will test all its citizens for COVID-19 except for children under ten years of age, with testing to be carried out by the Slovak army. The government of Prime Minister Igor Matovic announced the decision on Sunday, describing the move as a last resort before the national quarantine, so-called lockdown. 'Lockdown is one option, testing Slovakia is another one,' said the Slovak prime minister.[178]  UK City to Change Statues Which 'Over-Celebrated Empire, Christianity and 'Great' White Men'[179] An official review of statues in Leeds, England, concluded that they 'over-celebrated Empire, Christianity and 'great' white men' and should be changed through the use of new public-facing plaques putting them a different context. Leeds was the site of one of the more dramatic statue vandalisations in Britain as Black Lives Matter unrest swept the country, with an impressive monument to Queen Victoria being defaced with the BLM slogans and pejoratives including 'racist', 'whore', 'slag', and 'slave owner' — wholly inaccurately, as the British had abolished the slave trade decades prior to her coronation and spent much of her reign stamping it out globally, at great cost.[180]  UK: 'Protect the NHS' Message That Scared Away Patients Could Contribute to Extra Deaths: Report[181] The government's message at the height of the pandemic to 'Stay Home, Protect the NHS, Save Lives' frightened off patients from seeking medical help, resulting in admissions for non-coronavirus-related cases to fall by up to 90 per cent, according to a report. Patients were believed to have either been frightened of catching the virus or concerned that they would be a burden on their own taxpayer-funded National Health Service. As a result, conditions were not treated when they should have been, says the healthcare analyst firm, Dr Foster.[182]  UK: Boris Rebuffs Barnier's Call to 'Intensify' Talks Unless EU Budges[183] Prime Minister Boris Johnson has rejected calls by the EU's negotiator to 'intensify' trade talks unless Brussels compromises. Last week's talks ended in some acrimony after London accused Brussels of rowing back on an October 3rd commitment to 'intensify' negotiations, with the prime minister determining that talks had failed and the UK would trade with the EU on World Trade Organization (WTO) terms at the end of the transition period on January 1st.[184]  UK: Farage on London Church Attack: 'We Are a Christian Country and Our Culture is Under Assault'[185] Brexit Party leader Nigel Farage has weighed in on the viral video of a man ripping down the cross on a London church in broad daylight, warning Britain's Christian culture is 'under assault'. The video shows the cross on the Chadwell Heath Baptist Church in east London being hauled down by a young man making no attempt to conceal his identity, despite the widespread acceptance of people wearing masks in public and the presence of several witnesses.[186]  UK: Farage Backs Clean Break Brexit, Warns EU Treaty Will 'Haunt' UK[187] Brexit Party leader Nigel Farage has said that Prime Minister Boris Johnson should lead a 'clean break Brexit' from the EU rather than try to salvage negotiations with the bloc, warning that any new treaty with Brussels 'will come back to haunt us in the years ahead'.[188]  UK: Man Punched Because He Removed Face Mask to Speak to His Elderly Mother[189] A man in the UK was punched after he briefly removed his face mask to speak to his elderly mother on a train while his assailant yelled at him to put the mask back on. The incident happened in Blackpool on September 4 but is only now receiving media attention as police have yet to make an arrest. The victim, who is in his 60's, removed the mask so he could speak more clearly on the phone to his mother, who is in her 90s and hard of hearing.[190]  UK: Pervert Who Had Sex With Chickens in His Basement While His Wife Filmed Him is Jailed for Three Years[191] The horrifying footage of Rehan Baig abusing the birds, which were family pets, was saved under the file name 'family vids' and were shot by his wife Haleema.[192]  UK: Reverend of Baptist Church Targeted by Man Who Tried to Tear Down Cross Expresses Sympathy for Vandal[193] After a man was caught on camera and subsequently arrested for trying to tear down a Christian cross from the roof of a Baptist church in east London, the Reverend of the church played down the incident, asserting the vandal was just mentally ill. The shocking footage, which went viral on Twitter yesterday, shows a man of Middle Eastern appearance trying to pull down a large wooden cross from the roof of the Chadwell Heath Baptist Church in Romford.[194]  UK: Top Corbyn Ally Abbott: 'We All Hope and Pray' That 'Racist Trump' Loses U.S. Election[195] 'We all have to hope and pray' that Donald Trump loses the election in November, Diane Abbott has said, blasting the leader as 'the most racist U.S. president' in living memory. The veteran Labour MP was speaking on Sunday to an online conference held by the far-left Stand Up To Racism (SUTR) group when she claimed to have 'never known a U.S. president who so blatantly pandered to white nationalism in the way that Donald Trump does'.[196]  Five Countries Blocked EU Sanctions Against Turkey[197] The EU leaders' summit on Friday did not bode well for Greece, especially as five countries are blocking sanctions against Turkey. More precisely, it had a worse ending than the previous Summit on October 2. Greek Prime Minister Kyriakos Mitsotakis did what he could to strengthen its diplomatic line of defense against intentions of the Turkish President Recep Tayyip Erdogan. However, Mitsotakis' ambitions clashed with the different interests of specific Member States of the EU.[198]  ISIS Calls on Followers to Attack Westerners &amp;#38; Oil Pipelines Inside Saudi Arabia[199] Though the so-called Islamic State Caliphate was at its height in 2014 and 2015, the terror group has been driven underground since it lost 95% of its territory in Iraq and Syria by December 2017. And in October 2019 the US military said it killed ISIS leader Abu Bakr al-Baghdadi on the outskirts of Idlib province in Syria. Effectively defeated, it's believed that ISIS has since organized itself into a network of terror cells in Iraq and Syria. This has been used as a prime justification for the Pentagon keeping some 500 to possibly 2,000 American troops in Syria, alongside Trump's 'secure the oil' campaign in Deir Ezzor.[200]  Belarus: More Human Rights Violations[201] For two months, Belarusians have turned out in force every Sunday, drawing up to 200,000 protesters against the August 9 presidential election, which gave President Alexander Lukashenko, a crushing if highly dubious victory. Belarusians want an end to Lukashenko's 26-year long rule of Soviet-style authoritarianism with unfree elections, a censored media and widespread repression of political dissent. Both the US and the EU have described the recent election as neither free nor fair. Lukashenko's main challenger, Svetlana Tikhanovskaya, who received nearly 10% of the vote, was detained after contesting the election results and fled to Lithuania, She had said that she was ready to serve as a temporary 'national leader' and hold new free and fair elections. For that purpose, she and other members of the opposition formed an opposition council, a move that prompted prosecutors to open a criminal case against the council with the claim that it had been set up as an illegal attempt to seize power. Since the council's creation in mid-August, most of its leaders have been detained, several of them abducted and then expelled from the country. One of the last free members of the council, Maxim Znak, was dragged out of his office by masked men on September 9, detained and charged with 'incitement to undermine national security'.[202]  We Must Not Deepen EU-Russia Chasm — Di Maio in Moscow[203] Lavrov hails Italy's 'constructive' approach (ANSA) — ROME, OCT 14 — Italian Foreign Minister Luigi Di Maio said Wednesday that a further deterioration in EU-Russian relations must be averted after talks with his Russian counterpart Sergey Lavrov in Moscow. 'Italy remains one of the countries most decisively in favour of maintaining dialogue and cooperation with Russia,' Di Maio said. 'We must make every effort to stop the chasm between the EU and Russia from deepening. 'Russia is a fundamental partner for Italy. 'It is important to maintain and reinforce frank, constructive dialogue'. Lavrov accused the European Union of being hostile towards his country but praised Italy's approach in a press conference. Lavrov expressed concern at 'hostile steps by Brussels and some Russophobe EU members that hit cooperation with Russia'. But he added that 'we greatly appreciate the constructive Italian attitude' orientated towards overcoming differences.[204]  Pompeo to Host Armenian, Azerbaijani Foreign Ministers Amid Deadly Clashes[205] What's happening: The foreign ministers of Azerbaijan and Armenia, two countries at war with each other, are scheduled to separately meet with Secretary of State Mike Pompeo in Washington on Friday. It's not clear whether the envoys will meet with each other or whether U.S. officials will try to convene a trilateral session. But their same-day visits signal that the U.S. is deepening its efforts to tamp down the resurgent conflict, which has reportedly killed hundreds of combatants and civilians since late September.[206]  China Strengthens Ban on Publishing Christian Literature[207] The Chinese Communist government is strengthening its ban on religious material, with authorities searching businesses and arresting employees for producing Christian literature. According to Bitter Winter, a publication with reports on religious discrimination in China, authorities are now inspecting publishers to determine if they have worked on religious texts. Several publishers in the city of Luoyang reported that they will not deal with religious material of any kind after a recent increase in government oversight. 'The government does not allow to print religious materials nationwide, especially Christian,' one publishing house manager told Bitter Winter.[208]  Globe and Mail Once Again Publishes Chinese Communist Party Propaganda[209] One of Canada's largest newspapers has again used its print edition to publish propaganda written by a Chinese state-owned media outlet. For the second time in as many months, last Saturday's physical Globe and Mail included a two-page spread titled 'China Watch,' featuring flowery content about Chinese projects written by China Daily, an English-language media outlet owned by the publicity department of the Chinese Communist Party. The section includes pieces promoting the Chinese politburo's environmental projects and an article on Tim Horton's expansion into China.[210]  Exclusive: 'It's Going to Get Very Ugly': Execution of Crime Boss Bassam Hamzy's Brother by Two Gunmen is Set to Spark a War on the Streets — as the Slain Man's Links to Other Underworld Killings Are Revealed[211] Mejid Hamzy was killed in a suspected drive-by shooting on Simmat Avenue at Condell Park, in southwest Sydney, this morning and his cousin warned of more bloodshed in retaliation.[212]  Furious Hillsong Founder Brian Houston Claims Christians Are Being 'Discriminated' Against as He Asks Why Weddings in NSW Can Host 300 People But Churches Are Only Allowed 100[213] Brian Houston is furious that weddings in NSW will be permitted to have up to 300 guests from December 1 but church services remain capped at 100.[214]  How Jacinda Ardern's Win Could be a Victory for Australia — With Go-Getting Kiwis Set to Flee Her Tax Increases That Punish Those Who Work Hard[215] The New Zealand Prime Minister's plan to raise income taxes on wealthy Kiwis is now expected to cause a 'brain drain across the ditch'. Labour over there has a mandate to punish the rich.[216]  Why Presiding Over One of the Biggest Government Screw Ups Ever Will Help Daniel Andrews Get Re-Elected — With Aussie Leaders on TV Every Day Through the Pandemic Set to Benefit[217] Victoria Labor premier Daniel Andrews — who faces election in November 2022 — holds a steady 62 per cent approval rating despite presiding over the state's hotel quarantine debacle.[218]  Trump Announces Sudan's Removal From Terror List, Paving Way for Israel Peace Deal[219] President Trump indicated via a Tweet Monday afternoon that he is removing Sudan from the official terror blacklist as the Arab League nation is inching closer toward normalizing ties with Israel. The president indicated that Sudan, which has long been on the list based on allegations of providing covert support to Islamic militants that have carried out attacks on Americans, has agreed to set aside $335 million for payments for American victims of terrorism in the region.[220]  Construction of Evros Border Fence is Advancing Rapidly, Says Greek PM[221] 'The construction of the new fence on the Greek-Turkish border in Evros was the least the government could do to make Greek citizens feel safe who are keeping the country's morale high at such a difficult moment,' Greek Prime Minister Kyriakos Mitsotakis underlined during his visit to Evros over the weekend. In March this year, Turkey attempted to asymmetrically invade Greece with the use of tens of thousands of illegal immigrants from Africa, Afghanistan and Pakistan. Turkey had not only falsely told the illegal immigrants that Greece's borders were open, but it also facilitated the transportation of the illegal immigrants and utilized their army to try and tear down Greece's border wall. This damage is currently being repaired. From February 28 to August 3 this year, over 60,000 illegal immigrants were prevented from entering Greece from the Evros area on the Greek-Turkish border region.[222]  Court Rules Muslim Doctor Who Refused to Shake Woman's Hand as She Presented Him With Citizenship Certificate Has Lost the Right to Become a German[223] The 39-year-old Lebanese national failed at the final hurdle after refusing to shake the hand of the female official at the ceremony, leading state authorities to deny him citizenship (stock photo).[224]  German Spa Bans Women From Wearing Bikinis Due to Cultural Sensitivities But Burkinis Still Allowed[225] After complaints from bathers, the Duisburg Niederrhein-Therme spa banned women from wearing revealing bikinis. As Westdeutsche Allgemeine Zeitung (WAZ) reported, some visitors felt disturbed by revealing swimwear. 'We are a place in which many cultures meet. Liberalness is not always tolerated by all visitors,' said a spokeswoman for the Niederrhein-Therme to the WAZ, who cited 'cultural sensitives' as the reason behind the ban. In Duisburg, which is located in the west of Germany, 43.3 percent of the population have a migrant background. In the Hamborn district, where the thermal spa is located, the proportion is 57.4 percent.[226]  Sweden: Three Syrians Who Beat Gay Couple in Gothenburg Convicted; One Jailed While All Three Avoid Deportation[227] Three Syrian migrants who beat and abused a gay couple holding hands at Gothenburg Central Station have been convicted of assault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by Sweden's second largest city's district court. Despite their convictions, the three perpetrators, all of whom have prior criminal records, were not slapped with any deportation orders by the judge. The incident which led to the attack began on the night of April 7 when the newly arrived migrants — 21-year-old Abdel Rahman Wakaa, 21, 21-year-old Hamod Suleyman, and 23-year-old Abdullah Alaswad — shouted anti-gay obscenities at two men holding hands as they arrived at Gothenburg Central Station from Malmo, Nyheter Idag reports.[228]  Trump Warns 'A Nation Without Borders is Not a Nation' After 'Vicious' Beheading in France[229] President Trump warned that 'a nation without borders is not a nation' as he is extended his 'sincere condolences' to France over the 'vicious, vicious Islamic terrorist attack' which saw an educator publicly beheaded for showing images of the Islamic prophet during lessons on freedom of expression. 'Immigration security is national security, remember that,' President Trump told supporters at a rally in Janesville, Wisconsin, over the weekend.[230]  UK Govt to Target Illegal Migrants' Smartphones With Ads Asking Them Not to Come[231] Britain's Home Office is planning to bombard illegal migrants' smartphones with Facebook adverts asking them to not cross the English Channel, according to reports. Home Secretary Priti Patel, whose department is broadly responsible for borders, policing, and national security, hopes that targeting supposedly desperate migrants camped along France's northern coast with discouraging messages in languages such as Kurdish may put a dent in the record illegal sea crossings which have been embarrassing Boris Johnson's government for months now.[232]  UK: 'Shocked' Eyewitness Called Police Three Times About Migrants Jumping Out of a Lorry in Essex a Fortnight Before 39 Vietnamese Victims Suffocated to Death, Court Hears[233] Shocked eyewitnesses made repeated calls to police over migrants jumping out of a lorry in Essex just two weeks before 39 Vietnamese victims suffocated to death, a court has heard. Marie Andrews and her partner Stewart Cox allegedly spotted a migrant drop outside their mobile home in Orsett, Essex, early on October 11 last year. Prosecutors claim it was one of two successful people-smuggling runs before 39 Vietnamese nationals suffocated in a trailer en route from Zeebrugge to Purfleet on October 23 last year.[234]  'Sisters' Added to 'Brothers' In Catholic Prayer Book[235] (ANSA) — ROME, OCT 14 — The word 'sisters' has been added to 'brothers' in a widely used Catholic prayer book. The new third Italian edition of the Roman Missal, which will come into force on November 29, was presented in Rome Tuesday. It now includes the line 'I confess to almighty God and to you brothers and sisters'. Cardinal Vicar Angelo De Donatis said the introduction of the new prayer on the First Sunday of Advent 'will be an opportunity to rediscover in the Mass the essential hub, the fundamental occasion for generating authentic and healthy relations based on the Gospel.' The addition of 'sisters', said the head of the Italian Bishops Conference liturgy panel chief Bishop Claudio Maniago from Castellaneta, is 'all the more important after Pope Francis's recent appeal for a greater opening to women in the Church'. The new missal or mass book will also have another significant change, as 'do not lead us into temptation' becomes 'do not abandon us to temptation'. It also urges the faithful to 'exchange the gift of peace'. The changes are intended to bring the book into line with more recent Church teachings.[236]  The Progressivism of the Future is Really Just the Socialism of the Past[237] Authored by Anthony Mueller via The Mises Institute The world is currently in the midst of a newly aggressive drive to bring about a new socialist order through a powerful and 'efficient' technocratic state. This new order has been labeled as 'progressive,' but it is merely the latest version of the socialist impulse which we have seen before in the form of socialism and communism.[238]  Chrome Exempts Google Sites From User Site Data Settings[239] In Google Chrome's 'Cookies and site data' settings, accessible via the Preferences menu item or directly with chrome://settings/cookies in the address bar, you can enable the setting 'Clear cookies and site data when you quit Chrome'. However, I've discovered that Chrome exempts Google's own sites, such as Search and YouTube, from this setting.[240] [ 1]: #424830 [ 2]: #424858 [ 3]: #424828 [ 4]: #424765 [ 5]: #424884 [ 6]: #424773 [ 7]: #424852 [ 8]: #424888 [ 9]: #424882 [ 10]: #424787 [ 11]: #424783 [ 12]: #424876 [ 13]: #424789 [ 14]: #424890 [ 15]: #424836 [ 16]: #424826 [ 17]: #424767 [ 18]: #424824 [ 19]: #424795 [ 20]: #424848 [ 21]: #424779 [ 22]: #424801 [ 23]: #424846 [ 24]: #424886 [ 25]: #424775 [ 26]: #424799 [ 27]: #424850 [ 28]: #424785 [ 29]: #424842 [ 30]: #424892 [ 31]: #424822 [ 32]: #424810 [ 33]: #424797 [ 34]: #424814 [ 35]: #424838 [ 36]: #424834 [ 37]: #424803 [ 38]: #424771 [ 39]: #424816 [ 40]: #424856 [ 41]: #424860 [ 42]: #424820 [ 43]: #424844 [ 44]: #424910 [ 45]: #424912 [ 46]: #424854 [ 47]: #424868 [ 48]: #424777 [ 49]: #424864 [ 50]: #424898 [ 51]: #424904 [ 52]: #424906 [ 53]: #424896 [ 54]: #424902 [ 55]: #424812 [ 56]: #424921 [ 57]: #424818 [ 58]: #424908 [ 59]: #424872 [ 60]: #424840 [ 61]: #424806 [ 62]: #424762 [ 63]: #424808 [ 64]: #424880 [ 65]: #424878 [ 66]: #424915 [ 67]: #424925 [ 68]: #424923 [ 69]: #424917 [ 70]: #424832 [ 71]: #424874 [ 72]: #424919 [ 73]: #424866 [ 74]: #424862 [ 75]: #424900 [ 76]: #424894 [ 77]: #424870 [ 78]: #424763 [ 79]: #424781 [ 80]: #424793 [ 81]: </w:t>
      </w:r>
      <w:hyperlink r:id="rId2361" w:history="1">
        <w:r>
          <w:rPr>
            <w:rFonts w:ascii="arial" w:eastAsia="arial" w:hAnsi="arial" w:cs="arial"/>
            <w:b w:val="0"/>
            <w:i/>
            <w:strike w:val="0"/>
            <w:noProof w:val="0"/>
            <w:color w:val="0077CC"/>
            <w:position w:val="0"/>
            <w:sz w:val="20"/>
            <w:u w:val="single"/>
            <w:vertAlign w:val="baseline"/>
          </w:rPr>
          <w:t>https://www.zerohedge.com/political/democrat-run-chicago-mulls-major-tax-hikes-layoffs-close-12bn-budget-gap</w:t>
        </w:r>
      </w:hyperlink>
      <w:r>
        <w:rPr>
          <w:rFonts w:ascii="arial" w:eastAsia="arial" w:hAnsi="arial" w:cs="arial"/>
          <w:b w:val="0"/>
          <w:i w:val="0"/>
          <w:strike w:val="0"/>
          <w:noProof w:val="0"/>
          <w:color w:val="000000"/>
          <w:position w:val="0"/>
          <w:sz w:val="20"/>
          <w:u w:val="none"/>
          <w:vertAlign w:val="baseline"/>
        </w:rPr>
        <w:t xml:space="preserve"> [ 82]: #topheadline [ 83]: </w:t>
      </w:r>
      <w:hyperlink r:id="rId2362" w:history="1">
        <w:r>
          <w:rPr>
            <w:rFonts w:ascii="arial" w:eastAsia="arial" w:hAnsi="arial" w:cs="arial"/>
            <w:b w:val="0"/>
            <w:i/>
            <w:strike w:val="0"/>
            <w:noProof w:val="0"/>
            <w:color w:val="0077CC"/>
            <w:position w:val="0"/>
            <w:sz w:val="20"/>
            <w:u w:val="single"/>
            <w:vertAlign w:val="baseline"/>
          </w:rPr>
          <w:t>https://disrn.com/news/trained-marxist-and-blm-founder-inks-production-deal-with-warner-bros</w:t>
        </w:r>
      </w:hyperlink>
      <w:r>
        <w:rPr>
          <w:rFonts w:ascii="arial" w:eastAsia="arial" w:hAnsi="arial" w:cs="arial"/>
          <w:b w:val="0"/>
          <w:i w:val="0"/>
          <w:strike w:val="0"/>
          <w:noProof w:val="0"/>
          <w:color w:val="000000"/>
          <w:position w:val="0"/>
          <w:sz w:val="20"/>
          <w:u w:val="none"/>
          <w:vertAlign w:val="baseline"/>
        </w:rPr>
        <w:t xml:space="preserve"> [ 84]: #topheadline [ 85]: </w:t>
      </w:r>
      <w:hyperlink r:id="rId2363" w:history="1">
        <w:r>
          <w:rPr>
            <w:rFonts w:ascii="arial" w:eastAsia="arial" w:hAnsi="arial" w:cs="arial"/>
            <w:b w:val="0"/>
            <w:i/>
            <w:strike w:val="0"/>
            <w:noProof w:val="0"/>
            <w:color w:val="0077CC"/>
            <w:position w:val="0"/>
            <w:sz w:val="20"/>
            <w:u w:val="single"/>
            <w:vertAlign w:val="baseline"/>
          </w:rPr>
          <w:t>https://www.zerohedge.com/political/what-fck-im-out-rapper-50-cent-melts-down-over-biden-harris-tax-plan-endorses-trump</w:t>
        </w:r>
      </w:hyperlink>
      <w:r>
        <w:rPr>
          <w:rFonts w:ascii="arial" w:eastAsia="arial" w:hAnsi="arial" w:cs="arial"/>
          <w:b w:val="0"/>
          <w:i w:val="0"/>
          <w:strike w:val="0"/>
          <w:noProof w:val="0"/>
          <w:color w:val="000000"/>
          <w:position w:val="0"/>
          <w:sz w:val="20"/>
          <w:u w:val="none"/>
          <w:vertAlign w:val="baseline"/>
        </w:rPr>
        <w:t xml:space="preserve"> [ 86]: #topheadline [ 87]: </w:t>
      </w:r>
      <w:hyperlink r:id="rId2364" w:history="1">
        <w:r>
          <w:rPr>
            <w:rFonts w:ascii="arial" w:eastAsia="arial" w:hAnsi="arial" w:cs="arial"/>
            <w:b w:val="0"/>
            <w:i/>
            <w:strike w:val="0"/>
            <w:noProof w:val="0"/>
            <w:color w:val="0077CC"/>
            <w:position w:val="0"/>
            <w:sz w:val="20"/>
            <w:u w:val="single"/>
            <w:vertAlign w:val="baseline"/>
          </w:rPr>
          <w:t>https://newswithviews.com/a-lifetime-of-lies-corruption-and-malfeasance-joe-biden</w:t>
        </w:r>
      </w:hyperlink>
      <w:r>
        <w:rPr>
          <w:rFonts w:ascii="arial" w:eastAsia="arial" w:hAnsi="arial" w:cs="arial"/>
          <w:b w:val="0"/>
          <w:i w:val="0"/>
          <w:strike w:val="0"/>
          <w:noProof w:val="0"/>
          <w:color w:val="000000"/>
          <w:position w:val="0"/>
          <w:sz w:val="20"/>
          <w:u w:val="none"/>
          <w:vertAlign w:val="baseline"/>
        </w:rPr>
        <w:t xml:space="preserve">/ [ 88]: #topheadline [ 89]: </w:t>
      </w:r>
      <w:hyperlink r:id="rId2365" w:history="1">
        <w:r>
          <w:rPr>
            <w:rFonts w:ascii="arial" w:eastAsia="arial" w:hAnsi="arial" w:cs="arial"/>
            <w:b w:val="0"/>
            <w:i/>
            <w:strike w:val="0"/>
            <w:noProof w:val="0"/>
            <w:color w:val="0077CC"/>
            <w:position w:val="0"/>
            <w:sz w:val="20"/>
            <w:u w:val="single"/>
            <w:vertAlign w:val="baseline"/>
          </w:rPr>
          <w:t>https://reclaimthenet.org/james-perloffs-book-covid-19</w:t>
        </w:r>
      </w:hyperlink>
      <w:r>
        <w:rPr>
          <w:rFonts w:ascii="arial" w:eastAsia="arial" w:hAnsi="arial" w:cs="arial"/>
          <w:b w:val="0"/>
          <w:i w:val="0"/>
          <w:strike w:val="0"/>
          <w:noProof w:val="0"/>
          <w:color w:val="000000"/>
          <w:position w:val="0"/>
          <w:sz w:val="20"/>
          <w:u w:val="none"/>
          <w:vertAlign w:val="baseline"/>
        </w:rPr>
        <w:t xml:space="preserve">/ [ 90]: #topheadline [ 91]: </w:t>
      </w:r>
      <w:hyperlink r:id="rId2366" w:history="1">
        <w:r>
          <w:rPr>
            <w:rFonts w:ascii="arial" w:eastAsia="arial" w:hAnsi="arial" w:cs="arial"/>
            <w:b w:val="0"/>
            <w:i/>
            <w:strike w:val="0"/>
            <w:noProof w:val="0"/>
            <w:color w:val="0077CC"/>
            <w:position w:val="0"/>
            <w:sz w:val="20"/>
            <w:u w:val="single"/>
            <w:vertAlign w:val="baseline"/>
          </w:rPr>
          <w:t>http://feedproxy.google.com/~r/breitbart/~3/MKGlLf04bFQ/</w:t>
        </w:r>
      </w:hyperlink>
      <w:r>
        <w:rPr>
          <w:rFonts w:ascii="arial" w:eastAsia="arial" w:hAnsi="arial" w:cs="arial"/>
          <w:b w:val="0"/>
          <w:i w:val="0"/>
          <w:strike w:val="0"/>
          <w:noProof w:val="0"/>
          <w:color w:val="000000"/>
          <w:position w:val="0"/>
          <w:sz w:val="20"/>
          <w:u w:val="none"/>
          <w:vertAlign w:val="baseline"/>
        </w:rPr>
        <w:t xml:space="preserve"> [ 92]: #topheadline [ 93]: </w:t>
      </w:r>
      <w:hyperlink r:id="rId2367" w:history="1">
        <w:r>
          <w:rPr>
            <w:rFonts w:ascii="arial" w:eastAsia="arial" w:hAnsi="arial" w:cs="arial"/>
            <w:b w:val="0"/>
            <w:i/>
            <w:strike w:val="0"/>
            <w:noProof w:val="0"/>
            <w:color w:val="0077CC"/>
            <w:position w:val="0"/>
            <w:sz w:val="20"/>
            <w:u w:val="single"/>
            <w:vertAlign w:val="baseline"/>
          </w:rPr>
          <w:t>https://disrn.com/news/Apple-sell-nearly-two-million-iPhone-12-units-in-first-24-hours-of-preorders</w:t>
        </w:r>
      </w:hyperlink>
      <w:r>
        <w:rPr>
          <w:rFonts w:ascii="arial" w:eastAsia="arial" w:hAnsi="arial" w:cs="arial"/>
          <w:b w:val="0"/>
          <w:i w:val="0"/>
          <w:strike w:val="0"/>
          <w:noProof w:val="0"/>
          <w:color w:val="000000"/>
          <w:position w:val="0"/>
          <w:sz w:val="20"/>
          <w:u w:val="none"/>
          <w:vertAlign w:val="baseline"/>
        </w:rPr>
        <w:t xml:space="preserve"> [ 94]: #topheadline [ 95]: </w:t>
      </w:r>
      <w:hyperlink r:id="rId2368" w:history="1">
        <w:r>
          <w:rPr>
            <w:rFonts w:ascii="arial" w:eastAsia="arial" w:hAnsi="arial" w:cs="arial"/>
            <w:b w:val="0"/>
            <w:i/>
            <w:strike w:val="0"/>
            <w:noProof w:val="0"/>
            <w:color w:val="0077CC"/>
            <w:position w:val="0"/>
            <w:sz w:val="20"/>
            <w:u w:val="single"/>
            <w:vertAlign w:val="baseline"/>
          </w:rPr>
          <w:t>https://reclaimthenet.org/biden-wants-to-end-online-sale-of-firearms</w:t>
        </w:r>
      </w:hyperlink>
      <w:r>
        <w:rPr>
          <w:rFonts w:ascii="arial" w:eastAsia="arial" w:hAnsi="arial" w:cs="arial"/>
          <w:b w:val="0"/>
          <w:i w:val="0"/>
          <w:strike w:val="0"/>
          <w:noProof w:val="0"/>
          <w:color w:val="000000"/>
          <w:position w:val="0"/>
          <w:sz w:val="20"/>
          <w:u w:val="none"/>
          <w:vertAlign w:val="baseline"/>
        </w:rPr>
        <w:t xml:space="preserve">/ [ 96]: #topheadline [ 97]: </w:t>
      </w:r>
      <w:hyperlink r:id="rId2369" w:history="1">
        <w:r>
          <w:rPr>
            <w:rFonts w:ascii="arial" w:eastAsia="arial" w:hAnsi="arial" w:cs="arial"/>
            <w:b w:val="0"/>
            <w:i/>
            <w:strike w:val="0"/>
            <w:noProof w:val="0"/>
            <w:color w:val="0077CC"/>
            <w:position w:val="0"/>
            <w:sz w:val="20"/>
            <w:u w:val="single"/>
            <w:vertAlign w:val="baseline"/>
          </w:rPr>
          <w:t>https://reclaimthenet.org/big-tech-bans-philip-anderson-free-speech-rally-organizer</w:t>
        </w:r>
      </w:hyperlink>
      <w:r>
        <w:rPr>
          <w:rFonts w:ascii="arial" w:eastAsia="arial" w:hAnsi="arial" w:cs="arial"/>
          <w:b w:val="0"/>
          <w:i w:val="0"/>
          <w:strike w:val="0"/>
          <w:noProof w:val="0"/>
          <w:color w:val="000000"/>
          <w:position w:val="0"/>
          <w:sz w:val="20"/>
          <w:u w:val="none"/>
          <w:vertAlign w:val="baseline"/>
        </w:rPr>
        <w:t xml:space="preserve">/ [ 98]: #topheadline [ 99]: </w:t>
      </w:r>
      <w:hyperlink r:id="rId2370" w:history="1">
        <w:r>
          <w:rPr>
            <w:rFonts w:ascii="arial" w:eastAsia="arial" w:hAnsi="arial" w:cs="arial"/>
            <w:b w:val="0"/>
            <w:i/>
            <w:strike w:val="0"/>
            <w:noProof w:val="0"/>
            <w:color w:val="0077CC"/>
            <w:position w:val="0"/>
            <w:sz w:val="20"/>
            <w:u w:val="single"/>
            <w:vertAlign w:val="baseline"/>
          </w:rPr>
          <w:t>https://www.breitbart.com/politics/2020/06/24/black-lives-matter-founder-mentored-by-ex-domestic-terrorist-who-worked-with-bill-ayers/</w:t>
        </w:r>
      </w:hyperlink>
      <w:r>
        <w:rPr>
          <w:rFonts w:ascii="arial" w:eastAsia="arial" w:hAnsi="arial" w:cs="arial"/>
          <w:b w:val="0"/>
          <w:i w:val="0"/>
          <w:strike w:val="0"/>
          <w:noProof w:val="0"/>
          <w:color w:val="000000"/>
          <w:position w:val="0"/>
          <w:sz w:val="20"/>
          <w:u w:val="none"/>
          <w:vertAlign w:val="baseline"/>
        </w:rPr>
        <w:t xml:space="preserve"> [ 100]: #topheadline [ 101]: </w:t>
      </w:r>
      <w:hyperlink r:id="rId2371" w:history="1">
        <w:r>
          <w:rPr>
            <w:rFonts w:ascii="arial" w:eastAsia="arial" w:hAnsi="arial" w:cs="arial"/>
            <w:b w:val="0"/>
            <w:i/>
            <w:strike w:val="0"/>
            <w:noProof w:val="0"/>
            <w:color w:val="0077CC"/>
            <w:position w:val="0"/>
            <w:sz w:val="20"/>
            <w:u w:val="single"/>
            <w:vertAlign w:val="baseline"/>
          </w:rPr>
          <w:t>http://www.hideoutnow.com/2020/10/boy-13-is-shot-dead-by-masked-gunman.html</w:t>
        </w:r>
      </w:hyperlink>
      <w:r>
        <w:rPr>
          <w:rFonts w:ascii="arial" w:eastAsia="arial" w:hAnsi="arial" w:cs="arial"/>
          <w:b w:val="0"/>
          <w:i w:val="0"/>
          <w:strike w:val="0"/>
          <w:noProof w:val="0"/>
          <w:color w:val="000000"/>
          <w:position w:val="0"/>
          <w:sz w:val="20"/>
          <w:u w:val="none"/>
          <w:vertAlign w:val="baseline"/>
        </w:rPr>
        <w:t xml:space="preserve"> [ 102]: #topheadline [ 103]: </w:t>
      </w:r>
      <w:hyperlink r:id="rId2372" w:history="1">
        <w:r>
          <w:rPr>
            <w:rFonts w:ascii="arial" w:eastAsia="arial" w:hAnsi="arial" w:cs="arial"/>
            <w:b w:val="0"/>
            <w:i/>
            <w:strike w:val="0"/>
            <w:noProof w:val="0"/>
            <w:color w:val="0077CC"/>
            <w:position w:val="0"/>
            <w:sz w:val="20"/>
            <w:u w:val="single"/>
            <w:vertAlign w:val="baseline"/>
          </w:rPr>
          <w:t>https://climatechangedispatch.com/californias-energy-disaster-is-coming-to-virginia</w:t>
        </w:r>
      </w:hyperlink>
      <w:r>
        <w:rPr>
          <w:rFonts w:ascii="arial" w:eastAsia="arial" w:hAnsi="arial" w:cs="arial"/>
          <w:b w:val="0"/>
          <w:i w:val="0"/>
          <w:strike w:val="0"/>
          <w:noProof w:val="0"/>
          <w:color w:val="000000"/>
          <w:position w:val="0"/>
          <w:sz w:val="20"/>
          <w:u w:val="none"/>
          <w:vertAlign w:val="baseline"/>
        </w:rPr>
        <w:t xml:space="preserve">/ [ 104]: #topheadline [ 105]: </w:t>
      </w:r>
      <w:hyperlink r:id="rId2373" w:history="1">
        <w:r>
          <w:rPr>
            <w:rFonts w:ascii="arial" w:eastAsia="arial" w:hAnsi="arial" w:cs="arial"/>
            <w:b w:val="0"/>
            <w:i/>
            <w:strike w:val="0"/>
            <w:noProof w:val="0"/>
            <w:color w:val="0077CC"/>
            <w:position w:val="0"/>
            <w:sz w:val="20"/>
            <w:u w:val="single"/>
            <w:vertAlign w:val="baseline"/>
          </w:rPr>
          <w:t>http://feedproxy.google.com/~r/breitbart/~3/vQPBTdzen7k/</w:t>
        </w:r>
      </w:hyperlink>
      <w:r>
        <w:rPr>
          <w:rFonts w:ascii="arial" w:eastAsia="arial" w:hAnsi="arial" w:cs="arial"/>
          <w:b w:val="0"/>
          <w:i w:val="0"/>
          <w:strike w:val="0"/>
          <w:noProof w:val="0"/>
          <w:color w:val="000000"/>
          <w:position w:val="0"/>
          <w:sz w:val="20"/>
          <w:u w:val="none"/>
          <w:vertAlign w:val="baseline"/>
        </w:rPr>
        <w:t xml:space="preserve"> [ 106]: #topheadline [ 107]: </w:t>
      </w:r>
      <w:hyperlink r:id="rId2374" w:history="1">
        <w:r>
          <w:rPr>
            <w:rFonts w:ascii="arial" w:eastAsia="arial" w:hAnsi="arial" w:cs="arial"/>
            <w:b w:val="0"/>
            <w:i/>
            <w:strike w:val="0"/>
            <w:noProof w:val="0"/>
            <w:color w:val="0077CC"/>
            <w:position w:val="0"/>
            <w:sz w:val="20"/>
            <w:u w:val="single"/>
            <w:vertAlign w:val="baseline"/>
          </w:rPr>
          <w:t>https://abc7chicago.com/chicago-shootings-shooting-breaking-news-today/7151774/</w:t>
        </w:r>
      </w:hyperlink>
      <w:r>
        <w:rPr>
          <w:rFonts w:ascii="arial" w:eastAsia="arial" w:hAnsi="arial" w:cs="arial"/>
          <w:b w:val="0"/>
          <w:i w:val="0"/>
          <w:strike w:val="0"/>
          <w:noProof w:val="0"/>
          <w:color w:val="000000"/>
          <w:position w:val="0"/>
          <w:sz w:val="20"/>
          <w:u w:val="none"/>
          <w:vertAlign w:val="baseline"/>
        </w:rPr>
        <w:t xml:space="preserve"> [ 108]: #topheadline [ 109]: </w:t>
      </w:r>
      <w:hyperlink r:id="rId2375" w:history="1">
        <w:r>
          <w:rPr>
            <w:rFonts w:ascii="arial" w:eastAsia="arial" w:hAnsi="arial" w:cs="arial"/>
            <w:b w:val="0"/>
            <w:i/>
            <w:strike w:val="0"/>
            <w:noProof w:val="0"/>
            <w:color w:val="0077CC"/>
            <w:position w:val="0"/>
            <w:sz w:val="20"/>
            <w:u w:val="single"/>
            <w:vertAlign w:val="baseline"/>
          </w:rPr>
          <w:t>https://www.zerohedge.com/political/cnn-new-yorker-suspend-jeffrey-toobin-showing-his-dick-zoom-call</w:t>
        </w:r>
      </w:hyperlink>
      <w:r>
        <w:rPr>
          <w:rFonts w:ascii="arial" w:eastAsia="arial" w:hAnsi="arial" w:cs="arial"/>
          <w:b w:val="0"/>
          <w:i w:val="0"/>
          <w:strike w:val="0"/>
          <w:noProof w:val="0"/>
          <w:color w:val="000000"/>
          <w:position w:val="0"/>
          <w:sz w:val="20"/>
          <w:u w:val="none"/>
          <w:vertAlign w:val="baseline"/>
        </w:rPr>
        <w:t xml:space="preserve"> [ 110]: #topheadline [ 111]: </w:t>
      </w:r>
      <w:hyperlink r:id="rId2376" w:history="1">
        <w:r>
          <w:rPr>
            <w:rFonts w:ascii="arial" w:eastAsia="arial" w:hAnsi="arial" w:cs="arial"/>
            <w:b w:val="0"/>
            <w:i/>
            <w:strike w:val="0"/>
            <w:noProof w:val="0"/>
            <w:color w:val="0077CC"/>
            <w:position w:val="0"/>
            <w:sz w:val="20"/>
            <w:u w:val="single"/>
            <w:vertAlign w:val="baseline"/>
          </w:rPr>
          <w:t>https://www.zerohedge.com/political/trump-adviser-says-debate-commission-may-shut-mic-foreign-policy-suddenly-dropped-topics</w:t>
        </w:r>
      </w:hyperlink>
      <w:r>
        <w:rPr>
          <w:rFonts w:ascii="arial" w:eastAsia="arial" w:hAnsi="arial" w:cs="arial"/>
          <w:b w:val="0"/>
          <w:i w:val="0"/>
          <w:strike w:val="0"/>
          <w:noProof w:val="0"/>
          <w:color w:val="000000"/>
          <w:position w:val="0"/>
          <w:sz w:val="20"/>
          <w:u w:val="none"/>
          <w:vertAlign w:val="baseline"/>
        </w:rPr>
        <w:t xml:space="preserve"> [ 112]: #topheadline [ 113]: </w:t>
      </w:r>
      <w:hyperlink r:id="rId2377" w:history="1">
        <w:r>
          <w:rPr>
            <w:rFonts w:ascii="arial" w:eastAsia="arial" w:hAnsi="arial" w:cs="arial"/>
            <w:b w:val="0"/>
            <w:i/>
            <w:strike w:val="0"/>
            <w:noProof w:val="0"/>
            <w:color w:val="0077CC"/>
            <w:position w:val="0"/>
            <w:sz w:val="20"/>
            <w:u w:val="single"/>
            <w:vertAlign w:val="baseline"/>
          </w:rPr>
          <w:t>https://newswithviews.com/democrats-whats-at-stake-nov-3-2020</w:t>
        </w:r>
      </w:hyperlink>
      <w:r>
        <w:rPr>
          <w:rFonts w:ascii="arial" w:eastAsia="arial" w:hAnsi="arial" w:cs="arial"/>
          <w:b w:val="0"/>
          <w:i w:val="0"/>
          <w:strike w:val="0"/>
          <w:noProof w:val="0"/>
          <w:color w:val="000000"/>
          <w:position w:val="0"/>
          <w:sz w:val="20"/>
          <w:u w:val="none"/>
          <w:vertAlign w:val="baseline"/>
        </w:rPr>
        <w:t xml:space="preserve">/ [ 114]: #topheadline [ 115]: </w:t>
      </w:r>
      <w:hyperlink r:id="rId2378" w:history="1">
        <w:r>
          <w:rPr>
            <w:rFonts w:ascii="arial" w:eastAsia="arial" w:hAnsi="arial" w:cs="arial"/>
            <w:b w:val="0"/>
            <w:i/>
            <w:strike w:val="0"/>
            <w:noProof w:val="0"/>
            <w:color w:val="0077CC"/>
            <w:position w:val="0"/>
            <w:sz w:val="20"/>
            <w:u w:val="single"/>
            <w:vertAlign w:val="baseline"/>
          </w:rPr>
          <w:t>https://www.dailymail.co.uk/news/article-8855521/DNI-John-Ratcliffe-says-Hunter-Bidens-laptop-NOT-Russian-disinformation-campaign.html</w:t>
        </w:r>
      </w:hyperlink>
      <w:r>
        <w:rPr>
          <w:rFonts w:ascii="arial" w:eastAsia="arial" w:hAnsi="arial" w:cs="arial"/>
          <w:b w:val="0"/>
          <w:i w:val="0"/>
          <w:strike w:val="0"/>
          <w:noProof w:val="0"/>
          <w:color w:val="000000"/>
          <w:position w:val="0"/>
          <w:sz w:val="20"/>
          <w:u w:val="none"/>
          <w:vertAlign w:val="baseline"/>
        </w:rPr>
        <w:t xml:space="preserve"> [ 116]: #topheadline [ 117]: </w:t>
      </w:r>
      <w:hyperlink r:id="rId2379" w:history="1">
        <w:r>
          <w:rPr>
            <w:rFonts w:ascii="arial" w:eastAsia="arial" w:hAnsi="arial" w:cs="arial"/>
            <w:b w:val="0"/>
            <w:i/>
            <w:strike w:val="0"/>
            <w:noProof w:val="0"/>
            <w:color w:val="0077CC"/>
            <w:position w:val="0"/>
            <w:sz w:val="20"/>
            <w:u w:val="single"/>
            <w:vertAlign w:val="baseline"/>
          </w:rPr>
          <w:t>https://www.rt.com/usa/503856-donald-trump-hunter-biden/</w:t>
        </w:r>
      </w:hyperlink>
      <w:r>
        <w:rPr>
          <w:rFonts w:ascii="arial" w:eastAsia="arial" w:hAnsi="arial" w:cs="arial"/>
          <w:b w:val="0"/>
          <w:i w:val="0"/>
          <w:strike w:val="0"/>
          <w:noProof w:val="0"/>
          <w:color w:val="000000"/>
          <w:position w:val="0"/>
          <w:sz w:val="20"/>
          <w:u w:val="none"/>
          <w:vertAlign w:val="baseline"/>
        </w:rPr>
        <w:t xml:space="preserve"> [ 118]: #topheadline [ 119]: </w:t>
      </w:r>
      <w:hyperlink r:id="rId2380" w:history="1">
        <w:r>
          <w:rPr>
            <w:rFonts w:ascii="arial" w:eastAsia="arial" w:hAnsi="arial" w:cs="arial"/>
            <w:b w:val="0"/>
            <w:i/>
            <w:strike w:val="0"/>
            <w:noProof w:val="0"/>
            <w:color w:val="0077CC"/>
            <w:position w:val="0"/>
            <w:sz w:val="20"/>
            <w:u w:val="single"/>
            <w:vertAlign w:val="baseline"/>
          </w:rPr>
          <w:t>https://disrn.com/news/disneyland-employees-fans-protest-closure-outside-park</w:t>
        </w:r>
      </w:hyperlink>
      <w:r>
        <w:rPr>
          <w:rFonts w:ascii="arial" w:eastAsia="arial" w:hAnsi="arial" w:cs="arial"/>
          <w:b w:val="0"/>
          <w:i w:val="0"/>
          <w:strike w:val="0"/>
          <w:noProof w:val="0"/>
          <w:color w:val="000000"/>
          <w:position w:val="0"/>
          <w:sz w:val="20"/>
          <w:u w:val="none"/>
          <w:vertAlign w:val="baseline"/>
        </w:rPr>
        <w:t xml:space="preserve"> [ 120]: #topheadline [ 121]: </w:t>
      </w:r>
      <w:hyperlink r:id="rId2381" w:history="1">
        <w:r>
          <w:rPr>
            <w:rFonts w:ascii="arial" w:eastAsia="arial" w:hAnsi="arial" w:cs="arial"/>
            <w:b w:val="0"/>
            <w:i/>
            <w:strike w:val="0"/>
            <w:noProof w:val="0"/>
            <w:color w:val="0077CC"/>
            <w:position w:val="0"/>
            <w:sz w:val="20"/>
            <w:u w:val="single"/>
            <w:vertAlign w:val="baseline"/>
          </w:rPr>
          <w:t>http://feedproxy.google.com/~r/zerohedge/feed/~3/skwInLrSrB0/does-explain-why-facebook-was-so-quick-suppress-hunter-biden-revelations</w:t>
        </w:r>
      </w:hyperlink>
      <w:r>
        <w:rPr>
          <w:rFonts w:ascii="arial" w:eastAsia="arial" w:hAnsi="arial" w:cs="arial"/>
          <w:b w:val="0"/>
          <w:i w:val="0"/>
          <w:strike w:val="0"/>
          <w:noProof w:val="0"/>
          <w:color w:val="000000"/>
          <w:position w:val="0"/>
          <w:sz w:val="20"/>
          <w:u w:val="none"/>
          <w:vertAlign w:val="baseline"/>
        </w:rPr>
        <w:t xml:space="preserve"> [ 122]: #topheadline [ 123]: </w:t>
      </w:r>
      <w:hyperlink r:id="rId2382" w:history="1">
        <w:r>
          <w:rPr>
            <w:rFonts w:ascii="arial" w:eastAsia="arial" w:hAnsi="arial" w:cs="arial"/>
            <w:b w:val="0"/>
            <w:i/>
            <w:strike w:val="0"/>
            <w:noProof w:val="0"/>
            <w:color w:val="0077CC"/>
            <w:position w:val="0"/>
            <w:sz w:val="20"/>
            <w:u w:val="single"/>
            <w:vertAlign w:val="baseline"/>
          </w:rPr>
          <w:t>https://newspunch.com/former-nypd-commissioner-ive-seen-hunters-hard-drive-the-bidens-belong-in-handcuffs</w:t>
        </w:r>
      </w:hyperlink>
      <w:r>
        <w:rPr>
          <w:rFonts w:ascii="arial" w:eastAsia="arial" w:hAnsi="arial" w:cs="arial"/>
          <w:b w:val="0"/>
          <w:i w:val="0"/>
          <w:strike w:val="0"/>
          <w:noProof w:val="0"/>
          <w:color w:val="000000"/>
          <w:position w:val="0"/>
          <w:sz w:val="20"/>
          <w:u w:val="none"/>
          <w:vertAlign w:val="baseline"/>
        </w:rPr>
        <w:t xml:space="preserve">/ [ 124]: #topheadline [ 125]: </w:t>
      </w:r>
      <w:hyperlink r:id="rId2383" w:history="1">
        <w:r>
          <w:rPr>
            <w:rFonts w:ascii="arial" w:eastAsia="arial" w:hAnsi="arial" w:cs="arial"/>
            <w:b w:val="0"/>
            <w:i/>
            <w:strike w:val="0"/>
            <w:noProof w:val="0"/>
            <w:color w:val="0077CC"/>
            <w:position w:val="0"/>
            <w:sz w:val="20"/>
            <w:u w:val="single"/>
            <w:vertAlign w:val="baseline"/>
          </w:rPr>
          <w:t>https://disrn.com/news/former-fda-commissioner-biggest-wave-of-coronavirus-in-us-as-local-rates-climb</w:t>
        </w:r>
      </w:hyperlink>
      <w:r>
        <w:rPr>
          <w:rFonts w:ascii="arial" w:eastAsia="arial" w:hAnsi="arial" w:cs="arial"/>
          <w:b w:val="0"/>
          <w:i w:val="0"/>
          <w:strike w:val="0"/>
          <w:noProof w:val="0"/>
          <w:color w:val="000000"/>
          <w:position w:val="0"/>
          <w:sz w:val="20"/>
          <w:u w:val="none"/>
          <w:vertAlign w:val="baseline"/>
        </w:rPr>
        <w:t xml:space="preserve"> [ 126]: #topheadline [ 127]: </w:t>
      </w:r>
      <w:hyperlink r:id="rId2384" w:history="1">
        <w:r>
          <w:rPr>
            <w:rFonts w:ascii="arial" w:eastAsia="arial" w:hAnsi="arial" w:cs="arial"/>
            <w:b w:val="0"/>
            <w:i/>
            <w:strike w:val="0"/>
            <w:noProof w:val="0"/>
            <w:color w:val="0077CC"/>
            <w:position w:val="0"/>
            <w:sz w:val="20"/>
            <w:u w:val="single"/>
            <w:vertAlign w:val="baseline"/>
          </w:rPr>
          <w:t>https://reclaimthenet.org/gab-record-traffic</w:t>
        </w:r>
      </w:hyperlink>
      <w:r>
        <w:rPr>
          <w:rFonts w:ascii="arial" w:eastAsia="arial" w:hAnsi="arial" w:cs="arial"/>
          <w:b w:val="0"/>
          <w:i w:val="0"/>
          <w:strike w:val="0"/>
          <w:noProof w:val="0"/>
          <w:color w:val="000000"/>
          <w:position w:val="0"/>
          <w:sz w:val="20"/>
          <w:u w:val="none"/>
          <w:vertAlign w:val="baseline"/>
        </w:rPr>
        <w:t xml:space="preserve">/ [ 128]: #topheadline [ 129]: </w:t>
      </w:r>
      <w:hyperlink r:id="rId2385" w:history="1">
        <w:r>
          <w:rPr>
            <w:rFonts w:ascii="arial" w:eastAsia="arial" w:hAnsi="arial" w:cs="arial"/>
            <w:b w:val="0"/>
            <w:i/>
            <w:strike w:val="0"/>
            <w:noProof w:val="0"/>
            <w:color w:val="0077CC"/>
            <w:position w:val="0"/>
            <w:sz w:val="20"/>
            <w:u w:val="single"/>
            <w:vertAlign w:val="baseline"/>
          </w:rPr>
          <w:t>http://feedproxy.google.com/~r/zerohedge/feed/~3/Sm0FH8XK4AQ/hunter-bidens-laptop-not-some-russian-disinformation-campaign-dni-ratcliffe-slams-schiff</w:t>
        </w:r>
      </w:hyperlink>
      <w:r>
        <w:rPr>
          <w:rFonts w:ascii="arial" w:eastAsia="arial" w:hAnsi="arial" w:cs="arial"/>
          <w:b w:val="0"/>
          <w:i w:val="0"/>
          <w:strike w:val="0"/>
          <w:noProof w:val="0"/>
          <w:color w:val="000000"/>
          <w:position w:val="0"/>
          <w:sz w:val="20"/>
          <w:u w:val="none"/>
          <w:vertAlign w:val="baseline"/>
        </w:rPr>
        <w:t xml:space="preserve"> [ 130]: #topheadline [ 131]: </w:t>
      </w:r>
      <w:hyperlink r:id="rId2386" w:history="1">
        <w:r>
          <w:rPr>
            <w:rFonts w:ascii="arial" w:eastAsia="arial" w:hAnsi="arial" w:cs="arial"/>
            <w:b w:val="0"/>
            <w:i/>
            <w:strike w:val="0"/>
            <w:noProof w:val="0"/>
            <w:color w:val="0077CC"/>
            <w:position w:val="0"/>
            <w:sz w:val="20"/>
            <w:u w:val="single"/>
            <w:vertAlign w:val="baseline"/>
          </w:rPr>
          <w:t>https://www.realclearinvestigations.com/articles/2020/10/16/joe_bidens_boosters_wrote_his_prodigal_sons_entire_resume_125616.html</w:t>
        </w:r>
      </w:hyperlink>
      <w:r>
        <w:rPr>
          <w:rFonts w:ascii="arial" w:eastAsia="arial" w:hAnsi="arial" w:cs="arial"/>
          <w:b w:val="0"/>
          <w:i w:val="0"/>
          <w:strike w:val="0"/>
          <w:noProof w:val="0"/>
          <w:color w:val="000000"/>
          <w:position w:val="0"/>
          <w:sz w:val="20"/>
          <w:u w:val="none"/>
          <w:vertAlign w:val="baseline"/>
        </w:rPr>
        <w:t xml:space="preserve"> [ 132]: #topheadline [ 133]: </w:t>
      </w:r>
      <w:hyperlink r:id="rId2387" w:history="1">
        <w:r>
          <w:rPr>
            <w:rFonts w:ascii="arial" w:eastAsia="arial" w:hAnsi="arial" w:cs="arial"/>
            <w:b w:val="0"/>
            <w:i/>
            <w:strike w:val="0"/>
            <w:noProof w:val="0"/>
            <w:color w:val="0077CC"/>
            <w:position w:val="0"/>
            <w:sz w:val="20"/>
            <w:u w:val="single"/>
            <w:vertAlign w:val="baseline"/>
          </w:rPr>
          <w:t>https://disrn.com/news/lakewood-church-returns-to-in-person-services-after-7-months</w:t>
        </w:r>
      </w:hyperlink>
      <w:r>
        <w:rPr>
          <w:rFonts w:ascii="arial" w:eastAsia="arial" w:hAnsi="arial" w:cs="arial"/>
          <w:b w:val="0"/>
          <w:i w:val="0"/>
          <w:strike w:val="0"/>
          <w:noProof w:val="0"/>
          <w:color w:val="000000"/>
          <w:position w:val="0"/>
          <w:sz w:val="20"/>
          <w:u w:val="none"/>
          <w:vertAlign w:val="baseline"/>
        </w:rPr>
        <w:t xml:space="preserve"> [ 134]: #topheadline [ 135]: </w:t>
      </w:r>
      <w:hyperlink r:id="rId2388" w:history="1">
        <w:r>
          <w:rPr>
            <w:rFonts w:ascii="arial" w:eastAsia="arial" w:hAnsi="arial" w:cs="arial"/>
            <w:b w:val="0"/>
            <w:i/>
            <w:strike w:val="0"/>
            <w:noProof w:val="0"/>
            <w:color w:val="0077CC"/>
            <w:position w:val="0"/>
            <w:sz w:val="20"/>
            <w:u w:val="single"/>
            <w:vertAlign w:val="baseline"/>
          </w:rPr>
          <w:t>http://feedproxy.google.com/~r/breitbart/~3/ho0KW09mngI/</w:t>
        </w:r>
      </w:hyperlink>
      <w:r>
        <w:rPr>
          <w:rFonts w:ascii="arial" w:eastAsia="arial" w:hAnsi="arial" w:cs="arial"/>
          <w:b w:val="0"/>
          <w:i w:val="0"/>
          <w:strike w:val="0"/>
          <w:noProof w:val="0"/>
          <w:color w:val="000000"/>
          <w:position w:val="0"/>
          <w:sz w:val="20"/>
          <w:u w:val="none"/>
          <w:vertAlign w:val="baseline"/>
        </w:rPr>
        <w:t xml:space="preserve"> [ 136]: #topheadline [ 137]: </w:t>
      </w:r>
      <w:hyperlink r:id="rId2389" w:history="1">
        <w:r>
          <w:rPr>
            <w:rFonts w:ascii="arial" w:eastAsia="arial" w:hAnsi="arial" w:cs="arial"/>
            <w:b w:val="0"/>
            <w:i/>
            <w:strike w:val="0"/>
            <w:noProof w:val="0"/>
            <w:color w:val="0077CC"/>
            <w:position w:val="0"/>
            <w:sz w:val="20"/>
            <w:u w:val="single"/>
            <w:vertAlign w:val="baseline"/>
          </w:rPr>
          <w:t>https://www.zerohedge.com/markets/nyse-prepares-move-operations-out-new-jersey-if-trading-tax-passes</w:t>
        </w:r>
      </w:hyperlink>
      <w:r>
        <w:rPr>
          <w:rFonts w:ascii="arial" w:eastAsia="arial" w:hAnsi="arial" w:cs="arial"/>
          <w:b w:val="0"/>
          <w:i w:val="0"/>
          <w:strike w:val="0"/>
          <w:noProof w:val="0"/>
          <w:color w:val="000000"/>
          <w:position w:val="0"/>
          <w:sz w:val="20"/>
          <w:u w:val="none"/>
          <w:vertAlign w:val="baseline"/>
        </w:rPr>
        <w:t xml:space="preserve"> [ 138]: #topheadline [ 139]: </w:t>
      </w:r>
      <w:hyperlink r:id="rId2390" w:history="1">
        <w:r>
          <w:rPr>
            <w:rFonts w:ascii="arial" w:eastAsia="arial" w:hAnsi="arial" w:cs="arial"/>
            <w:b w:val="0"/>
            <w:i/>
            <w:strike w:val="0"/>
            <w:noProof w:val="0"/>
            <w:color w:val="0077CC"/>
            <w:position w:val="0"/>
            <w:sz w:val="20"/>
            <w:u w:val="single"/>
            <w:vertAlign w:val="baseline"/>
          </w:rPr>
          <w:t>https://nypost.com/2020/10/19/pa-governor-vetoes-bill-to-reopen-states-restaurants-at-full-capacity/</w:t>
        </w:r>
      </w:hyperlink>
      <w:r>
        <w:rPr>
          <w:rFonts w:ascii="arial" w:eastAsia="arial" w:hAnsi="arial" w:cs="arial"/>
          <w:b w:val="0"/>
          <w:i w:val="0"/>
          <w:strike w:val="0"/>
          <w:noProof w:val="0"/>
          <w:color w:val="000000"/>
          <w:position w:val="0"/>
          <w:sz w:val="20"/>
          <w:u w:val="none"/>
          <w:vertAlign w:val="baseline"/>
        </w:rPr>
        <w:t xml:space="preserve"> [ 140]: #topheadline [ 141]: </w:t>
      </w:r>
      <w:hyperlink r:id="rId2391" w:history="1">
        <w:r>
          <w:rPr>
            <w:rFonts w:ascii="arial" w:eastAsia="arial" w:hAnsi="arial" w:cs="arial"/>
            <w:b w:val="0"/>
            <w:i/>
            <w:strike w:val="0"/>
            <w:noProof w:val="0"/>
            <w:color w:val="0077CC"/>
            <w:position w:val="0"/>
            <w:sz w:val="20"/>
            <w:u w:val="single"/>
            <w:vertAlign w:val="baseline"/>
          </w:rPr>
          <w:t>https://summit.news/2020/10/19/photo-biden-wears-two-masks-at-campaign-stop/</w:t>
        </w:r>
      </w:hyperlink>
      <w:r>
        <w:rPr>
          <w:rFonts w:ascii="arial" w:eastAsia="arial" w:hAnsi="arial" w:cs="arial"/>
          <w:b w:val="0"/>
          <w:i w:val="0"/>
          <w:strike w:val="0"/>
          <w:noProof w:val="0"/>
          <w:color w:val="000000"/>
          <w:position w:val="0"/>
          <w:sz w:val="20"/>
          <w:u w:val="none"/>
          <w:vertAlign w:val="baseline"/>
        </w:rPr>
        <w:t xml:space="preserve"> [ 142]: #topheadline [ 143]: </w:t>
      </w:r>
      <w:hyperlink r:id="rId2392" w:history="1">
        <w:r>
          <w:rPr>
            <w:rFonts w:ascii="arial" w:eastAsia="arial" w:hAnsi="arial" w:cs="arial"/>
            <w:b w:val="0"/>
            <w:i/>
            <w:strike w:val="0"/>
            <w:noProof w:val="0"/>
            <w:color w:val="0077CC"/>
            <w:position w:val="0"/>
            <w:sz w:val="20"/>
            <w:u w:val="single"/>
            <w:vertAlign w:val="baseline"/>
          </w:rPr>
          <w:t>https://summit.news/2020/10/19/sony-corporation-net-worth-45-billion-endorses-black-lives-matter/</w:t>
        </w:r>
      </w:hyperlink>
      <w:r>
        <w:rPr>
          <w:rFonts w:ascii="arial" w:eastAsia="arial" w:hAnsi="arial" w:cs="arial"/>
          <w:b w:val="0"/>
          <w:i w:val="0"/>
          <w:strike w:val="0"/>
          <w:noProof w:val="0"/>
          <w:color w:val="000000"/>
          <w:position w:val="0"/>
          <w:sz w:val="20"/>
          <w:u w:val="none"/>
          <w:vertAlign w:val="baseline"/>
        </w:rPr>
        <w:t xml:space="preserve"> [ 144]: #topheadline [ 145]: </w:t>
      </w:r>
      <w:hyperlink r:id="rId2393" w:history="1">
        <w:r>
          <w:rPr>
            <w:rFonts w:ascii="arial" w:eastAsia="arial" w:hAnsi="arial" w:cs="arial"/>
            <w:b w:val="0"/>
            <w:i/>
            <w:strike w:val="0"/>
            <w:noProof w:val="0"/>
            <w:color w:val="0077CC"/>
            <w:position w:val="0"/>
            <w:sz w:val="20"/>
            <w:u w:val="single"/>
            <w:vertAlign w:val="baseline"/>
          </w:rPr>
          <w:t>https://www.zerohedge.com/political/steve-bannon-behind-roll-out-plan-hunter-biden-emails-says-multiple-stories-multiple</w:t>
        </w:r>
      </w:hyperlink>
      <w:r>
        <w:rPr>
          <w:rFonts w:ascii="arial" w:eastAsia="arial" w:hAnsi="arial" w:cs="arial"/>
          <w:b w:val="0"/>
          <w:i w:val="0"/>
          <w:strike w:val="0"/>
          <w:noProof w:val="0"/>
          <w:color w:val="000000"/>
          <w:position w:val="0"/>
          <w:sz w:val="20"/>
          <w:u w:val="none"/>
          <w:vertAlign w:val="baseline"/>
        </w:rPr>
        <w:t xml:space="preserve"> [ 146]: #topheadline [ 147]: </w:t>
      </w:r>
      <w:hyperlink r:id="rId2394" w:history="1">
        <w:r>
          <w:rPr>
            <w:rFonts w:ascii="arial" w:eastAsia="arial" w:hAnsi="arial" w:cs="arial"/>
            <w:b w:val="0"/>
            <w:i/>
            <w:strike w:val="0"/>
            <w:noProof w:val="0"/>
            <w:color w:val="0077CC"/>
            <w:position w:val="0"/>
            <w:sz w:val="20"/>
            <w:u w:val="single"/>
            <w:vertAlign w:val="baseline"/>
          </w:rPr>
          <w:t>https://summit.news/2020/10/19/steve-bannon-if-trump-loses-the-election-he-will-run-again-in-2024/</w:t>
        </w:r>
      </w:hyperlink>
      <w:r>
        <w:rPr>
          <w:rFonts w:ascii="arial" w:eastAsia="arial" w:hAnsi="arial" w:cs="arial"/>
          <w:b w:val="0"/>
          <w:i w:val="0"/>
          <w:strike w:val="0"/>
          <w:noProof w:val="0"/>
          <w:color w:val="000000"/>
          <w:position w:val="0"/>
          <w:sz w:val="20"/>
          <w:u w:val="none"/>
          <w:vertAlign w:val="baseline"/>
        </w:rPr>
        <w:t xml:space="preserve"> [ 148]: #topheadline [ 149]: </w:t>
      </w:r>
      <w:hyperlink r:id="rId2395" w:history="1">
        <w:r>
          <w:rPr>
            <w:rFonts w:ascii="arial" w:eastAsia="arial" w:hAnsi="arial" w:cs="arial"/>
            <w:b w:val="0"/>
            <w:i/>
            <w:strike w:val="0"/>
            <w:noProof w:val="0"/>
            <w:color w:val="0077CC"/>
            <w:position w:val="0"/>
            <w:sz w:val="20"/>
            <w:u w:val="single"/>
            <w:vertAlign w:val="baseline"/>
          </w:rPr>
          <w:t>https://www.zerohedge.com/political/streisand-effect-twitter-ban-biden-laptop-scandal-nearly-doubled-visibility-according-mit</w:t>
        </w:r>
      </w:hyperlink>
      <w:r>
        <w:rPr>
          <w:rFonts w:ascii="arial" w:eastAsia="arial" w:hAnsi="arial" w:cs="arial"/>
          <w:b w:val="0"/>
          <w:i w:val="0"/>
          <w:strike w:val="0"/>
          <w:noProof w:val="0"/>
          <w:color w:val="000000"/>
          <w:position w:val="0"/>
          <w:sz w:val="20"/>
          <w:u w:val="none"/>
          <w:vertAlign w:val="baseline"/>
        </w:rPr>
        <w:t xml:space="preserve"> [ 150]: #topheadline [ 151]: </w:t>
      </w:r>
      <w:hyperlink r:id="rId2396" w:history="1">
        <w:r>
          <w:rPr>
            <w:rFonts w:ascii="arial" w:eastAsia="arial" w:hAnsi="arial" w:cs="arial"/>
            <w:b w:val="0"/>
            <w:i/>
            <w:strike w:val="0"/>
            <w:noProof w:val="0"/>
            <w:color w:val="0077CC"/>
            <w:position w:val="0"/>
            <w:sz w:val="20"/>
            <w:u w:val="single"/>
            <w:vertAlign w:val="baseline"/>
          </w:rPr>
          <w:t>https://www.zerohedge.com/markets/supreme-court-sides-democrats-pennsylvania-mail-deadline-after-justice-roberts-joins</w:t>
        </w:r>
      </w:hyperlink>
      <w:r>
        <w:rPr>
          <w:rFonts w:ascii="arial" w:eastAsia="arial" w:hAnsi="arial" w:cs="arial"/>
          <w:b w:val="0"/>
          <w:i w:val="0"/>
          <w:strike w:val="0"/>
          <w:noProof w:val="0"/>
          <w:color w:val="000000"/>
          <w:position w:val="0"/>
          <w:sz w:val="20"/>
          <w:u w:val="none"/>
          <w:vertAlign w:val="baseline"/>
        </w:rPr>
        <w:t xml:space="preserve"> [ 152]: #topheadline [ 153]: </w:t>
      </w:r>
      <w:hyperlink r:id="rId2397" w:history="1">
        <w:r>
          <w:rPr>
            <w:rFonts w:ascii="arial" w:eastAsia="arial" w:hAnsi="arial" w:cs="arial"/>
            <w:b w:val="0"/>
            <w:i/>
            <w:strike w:val="0"/>
            <w:noProof w:val="0"/>
            <w:color w:val="0077CC"/>
            <w:position w:val="0"/>
            <w:sz w:val="20"/>
            <w:u w:val="single"/>
            <w:vertAlign w:val="baseline"/>
          </w:rPr>
          <w:t>https://www.dailymail.co.uk/news/article-8852685/The-meeting-happened-Joe-took-10-equity-Bannon-says-Hunters-laptop-TRUE.html</w:t>
        </w:r>
      </w:hyperlink>
      <w:r>
        <w:rPr>
          <w:rFonts w:ascii="arial" w:eastAsia="arial" w:hAnsi="arial" w:cs="arial"/>
          <w:b w:val="0"/>
          <w:i w:val="0"/>
          <w:strike w:val="0"/>
          <w:noProof w:val="0"/>
          <w:color w:val="000000"/>
          <w:position w:val="0"/>
          <w:sz w:val="20"/>
          <w:u w:val="none"/>
          <w:vertAlign w:val="baseline"/>
        </w:rPr>
        <w:t xml:space="preserve"> [ 154]: #topheadline [ 155]: </w:t>
      </w:r>
      <w:hyperlink r:id="rId2398" w:history="1">
        <w:r>
          <w:rPr>
            <w:rFonts w:ascii="arial" w:eastAsia="arial" w:hAnsi="arial" w:cs="arial"/>
            <w:b w:val="0"/>
            <w:i/>
            <w:strike w:val="0"/>
            <w:noProof w:val="0"/>
            <w:color w:val="0077CC"/>
            <w:position w:val="0"/>
            <w:sz w:val="20"/>
            <w:u w:val="single"/>
            <w:vertAlign w:val="baseline"/>
          </w:rPr>
          <w:t>http://feedproxy.google.com/~r/breitbart/~3/PvVahWI3EIk/</w:t>
        </w:r>
      </w:hyperlink>
      <w:r>
        <w:rPr>
          <w:rFonts w:ascii="arial" w:eastAsia="arial" w:hAnsi="arial" w:cs="arial"/>
          <w:b w:val="0"/>
          <w:i w:val="0"/>
          <w:strike w:val="0"/>
          <w:noProof w:val="0"/>
          <w:color w:val="000000"/>
          <w:position w:val="0"/>
          <w:sz w:val="20"/>
          <w:u w:val="none"/>
          <w:vertAlign w:val="baseline"/>
        </w:rPr>
        <w:t xml:space="preserve"> [ 156]: #topheadline [ 157]: </w:t>
      </w:r>
      <w:hyperlink r:id="rId2399" w:history="1">
        <w:r>
          <w:rPr>
            <w:rFonts w:ascii="arial" w:eastAsia="arial" w:hAnsi="arial" w:cs="arial"/>
            <w:b w:val="0"/>
            <w:i/>
            <w:strike w:val="0"/>
            <w:noProof w:val="0"/>
            <w:color w:val="0077CC"/>
            <w:position w:val="0"/>
            <w:sz w:val="20"/>
            <w:u w:val="single"/>
            <w:vertAlign w:val="baseline"/>
          </w:rPr>
          <w:t>https://summit.news/2020/10/19/twitter-is-still-refusing-to-unlock-ny-posts-account/</w:t>
        </w:r>
      </w:hyperlink>
      <w:r>
        <w:rPr>
          <w:rFonts w:ascii="arial" w:eastAsia="arial" w:hAnsi="arial" w:cs="arial"/>
          <w:b w:val="0"/>
          <w:i w:val="0"/>
          <w:strike w:val="0"/>
          <w:noProof w:val="0"/>
          <w:color w:val="000000"/>
          <w:position w:val="0"/>
          <w:sz w:val="20"/>
          <w:u w:val="none"/>
          <w:vertAlign w:val="baseline"/>
        </w:rPr>
        <w:t xml:space="preserve"> [ 158]: #topheadline [ 159]: </w:t>
      </w:r>
      <w:hyperlink r:id="rId2400" w:history="1">
        <w:r>
          <w:rPr>
            <w:rFonts w:ascii="arial" w:eastAsia="arial" w:hAnsi="arial" w:cs="arial"/>
            <w:b w:val="0"/>
            <w:i/>
            <w:strike w:val="0"/>
            <w:noProof w:val="0"/>
            <w:color w:val="0077CC"/>
            <w:position w:val="0"/>
            <w:sz w:val="20"/>
            <w:u w:val="single"/>
            <w:vertAlign w:val="baseline"/>
          </w:rPr>
          <w:t>https://disrn.com/news/twitter-facebook-have-censored-trump-campaign-65-times-but-zero-times-for-biden</w:t>
        </w:r>
      </w:hyperlink>
      <w:r>
        <w:rPr>
          <w:rFonts w:ascii="arial" w:eastAsia="arial" w:hAnsi="arial" w:cs="arial"/>
          <w:b w:val="0"/>
          <w:i w:val="0"/>
          <w:strike w:val="0"/>
          <w:noProof w:val="0"/>
          <w:color w:val="000000"/>
          <w:position w:val="0"/>
          <w:sz w:val="20"/>
          <w:u w:val="none"/>
          <w:vertAlign w:val="baseline"/>
        </w:rPr>
        <w:t xml:space="preserve"> [ 160]: #topheadline [ 161]: </w:t>
      </w:r>
      <w:hyperlink r:id="rId2401" w:history="1">
        <w:r>
          <w:rPr>
            <w:rFonts w:ascii="arial" w:eastAsia="arial" w:hAnsi="arial" w:cs="arial"/>
            <w:b w:val="0"/>
            <w:i/>
            <w:strike w:val="0"/>
            <w:noProof w:val="0"/>
            <w:color w:val="0077CC"/>
            <w:position w:val="0"/>
            <w:sz w:val="20"/>
            <w:u w:val="single"/>
            <w:vertAlign w:val="baseline"/>
          </w:rPr>
          <w:t>https://disrn.com/news/twitter-removes-tweet-from-dr-scott-atlas-for-questioning-the-effectiveness-of-masks</w:t>
        </w:r>
      </w:hyperlink>
      <w:r>
        <w:rPr>
          <w:rFonts w:ascii="arial" w:eastAsia="arial" w:hAnsi="arial" w:cs="arial"/>
          <w:b w:val="0"/>
          <w:i w:val="0"/>
          <w:strike w:val="0"/>
          <w:noProof w:val="0"/>
          <w:color w:val="000000"/>
          <w:position w:val="0"/>
          <w:sz w:val="20"/>
          <w:u w:val="none"/>
          <w:vertAlign w:val="baseline"/>
        </w:rPr>
        <w:t xml:space="preserve"> [ 162]: #topheadline [ 163]: </w:t>
      </w:r>
      <w:hyperlink r:id="rId2402" w:history="1">
        <w:r>
          <w:rPr>
            <w:rFonts w:ascii="arial" w:eastAsia="arial" w:hAnsi="arial" w:cs="arial"/>
            <w:b w:val="0"/>
            <w:i/>
            <w:strike w:val="0"/>
            <w:noProof w:val="0"/>
            <w:color w:val="0077CC"/>
            <w:position w:val="0"/>
            <w:sz w:val="20"/>
            <w:u w:val="single"/>
            <w:vertAlign w:val="baseline"/>
          </w:rPr>
          <w:t>https://summit.news/2020/10/19/video-biden-refuses-to-answer-questions-about-laptop-from-hell/</w:t>
        </w:r>
      </w:hyperlink>
      <w:r>
        <w:rPr>
          <w:rFonts w:ascii="arial" w:eastAsia="arial" w:hAnsi="arial" w:cs="arial"/>
          <w:b w:val="0"/>
          <w:i w:val="0"/>
          <w:strike w:val="0"/>
          <w:noProof w:val="0"/>
          <w:color w:val="000000"/>
          <w:position w:val="0"/>
          <w:sz w:val="20"/>
          <w:u w:val="none"/>
          <w:vertAlign w:val="baseline"/>
        </w:rPr>
        <w:t xml:space="preserve"> [ 164]: #topheadline [ 165]: </w:t>
      </w:r>
      <w:hyperlink r:id="rId2403" w:history="1">
        <w:r>
          <w:rPr>
            <w:rFonts w:ascii="arial" w:eastAsia="arial" w:hAnsi="arial" w:cs="arial"/>
            <w:b w:val="0"/>
            <w:i/>
            <w:strike w:val="0"/>
            <w:noProof w:val="0"/>
            <w:color w:val="0077CC"/>
            <w:position w:val="0"/>
            <w:sz w:val="20"/>
            <w:u w:val="single"/>
            <w:vertAlign w:val="baseline"/>
          </w:rPr>
          <w:t>https://www.zerohedge.com/markets/global-covid-19-cases-top-40-million-wales-enacts-emergency-firebreak-lockdown-live-updates</w:t>
        </w:r>
      </w:hyperlink>
      <w:r>
        <w:rPr>
          <w:rFonts w:ascii="arial" w:eastAsia="arial" w:hAnsi="arial" w:cs="arial"/>
          <w:b w:val="0"/>
          <w:i w:val="0"/>
          <w:strike w:val="0"/>
          <w:noProof w:val="0"/>
          <w:color w:val="000000"/>
          <w:position w:val="0"/>
          <w:sz w:val="20"/>
          <w:u w:val="none"/>
          <w:vertAlign w:val="baseline"/>
        </w:rPr>
        <w:t xml:space="preserve"> [ 166]: #topheadline [ 167]: </w:t>
      </w:r>
      <w:hyperlink r:id="rId2404" w:history="1">
        <w:r>
          <w:rPr>
            <w:rFonts w:ascii="arial" w:eastAsia="arial" w:hAnsi="arial" w:cs="arial"/>
            <w:b w:val="0"/>
            <w:i/>
            <w:strike w:val="0"/>
            <w:noProof w:val="0"/>
            <w:color w:val="0077CC"/>
            <w:position w:val="0"/>
            <w:sz w:val="20"/>
            <w:u w:val="single"/>
            <w:vertAlign w:val="baseline"/>
          </w:rPr>
          <w:t>https://www.breitbart.com/europe/2020/10/19/copenhagens-left-wing-mayor-steps-down-after-30-years-of-sexual-harassment-comes-to-light/</w:t>
        </w:r>
      </w:hyperlink>
      <w:r>
        <w:rPr>
          <w:rFonts w:ascii="arial" w:eastAsia="arial" w:hAnsi="arial" w:cs="arial"/>
          <w:b w:val="0"/>
          <w:i w:val="0"/>
          <w:strike w:val="0"/>
          <w:noProof w:val="0"/>
          <w:color w:val="000000"/>
          <w:position w:val="0"/>
          <w:sz w:val="20"/>
          <w:u w:val="none"/>
          <w:vertAlign w:val="baseline"/>
        </w:rPr>
        <w:t xml:space="preserve"> [ 168]: #topheadline [ 169]: </w:t>
      </w:r>
      <w:hyperlink r:id="rId2405" w:history="1">
        <w:r>
          <w:rPr>
            <w:rFonts w:ascii="arial" w:eastAsia="arial" w:hAnsi="arial" w:cs="arial"/>
            <w:b w:val="0"/>
            <w:i/>
            <w:strike w:val="0"/>
            <w:noProof w:val="0"/>
            <w:color w:val="0077CC"/>
            <w:position w:val="0"/>
            <w:sz w:val="20"/>
            <w:u w:val="single"/>
            <w:vertAlign w:val="baseline"/>
          </w:rPr>
          <w:t>https://www.breitbart.com/europe/2020/10/19/paris-mosque-apologises-for-sharing-fatwa-video-prior-to-islamic-beheading-attack/</w:t>
        </w:r>
      </w:hyperlink>
      <w:r>
        <w:rPr>
          <w:rFonts w:ascii="arial" w:eastAsia="arial" w:hAnsi="arial" w:cs="arial"/>
          <w:b w:val="0"/>
          <w:i w:val="0"/>
          <w:strike w:val="0"/>
          <w:noProof w:val="0"/>
          <w:color w:val="000000"/>
          <w:position w:val="0"/>
          <w:sz w:val="20"/>
          <w:u w:val="none"/>
          <w:vertAlign w:val="baseline"/>
        </w:rPr>
        <w:t xml:space="preserve"> [ 170]: #topheadline [ 171]: </w:t>
      </w:r>
      <w:hyperlink r:id="rId2406" w:history="1">
        <w:r>
          <w:rPr>
            <w:rFonts w:ascii="arial" w:eastAsia="arial" w:hAnsi="arial" w:cs="arial"/>
            <w:b w:val="0"/>
            <w:i/>
            <w:strike w:val="0"/>
            <w:noProof w:val="0"/>
            <w:color w:val="0077CC"/>
            <w:position w:val="0"/>
            <w:sz w:val="20"/>
            <w:u w:val="single"/>
            <w:vertAlign w:val="baseline"/>
          </w:rPr>
          <w:t>https://disrn.com/news/french-police-raid-homes-of-suspected-islamicists-linked-to-beheading-of-teacher-in-paris</w:t>
        </w:r>
      </w:hyperlink>
      <w:r>
        <w:rPr>
          <w:rFonts w:ascii="arial" w:eastAsia="arial" w:hAnsi="arial" w:cs="arial"/>
          <w:b w:val="0"/>
          <w:i w:val="0"/>
          <w:strike w:val="0"/>
          <w:noProof w:val="0"/>
          <w:color w:val="000000"/>
          <w:position w:val="0"/>
          <w:sz w:val="20"/>
          <w:u w:val="none"/>
          <w:vertAlign w:val="baseline"/>
        </w:rPr>
        <w:t xml:space="preserve"> [ 172]: #topheadline [ 173]: </w:t>
      </w:r>
      <w:hyperlink r:id="rId2407" w:history="1">
        <w:r>
          <w:rPr>
            <w:rFonts w:ascii="arial" w:eastAsia="arial" w:hAnsi="arial" w:cs="arial"/>
            <w:b w:val="0"/>
            <w:i/>
            <w:strike w:val="0"/>
            <w:noProof w:val="0"/>
            <w:color w:val="0077CC"/>
            <w:position w:val="0"/>
            <w:sz w:val="20"/>
            <w:u w:val="single"/>
            <w:vertAlign w:val="baseline"/>
          </w:rPr>
          <w:t>https://rmx.news/article/article/future-prime-minister-hungarian-pm-orban-welcomes-fifth-grandchild</w:t>
        </w:r>
      </w:hyperlink>
      <w:r>
        <w:rPr>
          <w:rFonts w:ascii="arial" w:eastAsia="arial" w:hAnsi="arial" w:cs="arial"/>
          <w:b w:val="0"/>
          <w:i w:val="0"/>
          <w:strike w:val="0"/>
          <w:noProof w:val="0"/>
          <w:color w:val="000000"/>
          <w:position w:val="0"/>
          <w:sz w:val="20"/>
          <w:u w:val="none"/>
          <w:vertAlign w:val="baseline"/>
        </w:rPr>
        <w:t xml:space="preserve"> [ 174]: #topheadline [ 175]: </w:t>
      </w:r>
      <w:hyperlink r:id="rId2408" w:history="1">
        <w:r>
          <w:rPr>
            <w:rFonts w:ascii="arial" w:eastAsia="arial" w:hAnsi="arial" w:cs="arial"/>
            <w:b w:val="0"/>
            <w:i/>
            <w:strike w:val="0"/>
            <w:noProof w:val="0"/>
            <w:color w:val="0077CC"/>
            <w:position w:val="0"/>
            <w:sz w:val="20"/>
            <w:u w:val="single"/>
            <w:vertAlign w:val="baseline"/>
          </w:rPr>
          <w:t>http://feedproxy.google.com/~r/zerohedge/feed/~3/v0zay5ZFoJQ/global-covid-19-cases-top-40-million-wales-enacts-emergency-firebreak-lockdown-live-updates</w:t>
        </w:r>
      </w:hyperlink>
      <w:r>
        <w:rPr>
          <w:rFonts w:ascii="arial" w:eastAsia="arial" w:hAnsi="arial" w:cs="arial"/>
          <w:b w:val="0"/>
          <w:i w:val="0"/>
          <w:strike w:val="0"/>
          <w:noProof w:val="0"/>
          <w:color w:val="000000"/>
          <w:position w:val="0"/>
          <w:sz w:val="20"/>
          <w:u w:val="none"/>
          <w:vertAlign w:val="baseline"/>
        </w:rPr>
        <w:t xml:space="preserve"> [ 176]: #topheadline [ 177]: </w:t>
      </w:r>
      <w:hyperlink r:id="rId2409" w:history="1">
        <w:r>
          <w:rPr>
            <w:rFonts w:ascii="arial" w:eastAsia="arial" w:hAnsi="arial" w:cs="arial"/>
            <w:b w:val="0"/>
            <w:i/>
            <w:strike w:val="0"/>
            <w:noProof w:val="0"/>
            <w:color w:val="0077CC"/>
            <w:position w:val="0"/>
            <w:sz w:val="20"/>
            <w:u w:val="single"/>
            <w:vertAlign w:val="baseline"/>
          </w:rPr>
          <w:t>https://rmx.news/article/article/slovakia-to-test-entire-nation-for-covid-19</w:t>
        </w:r>
      </w:hyperlink>
      <w:r>
        <w:rPr>
          <w:rFonts w:ascii="arial" w:eastAsia="arial" w:hAnsi="arial" w:cs="arial"/>
          <w:b w:val="0"/>
          <w:i w:val="0"/>
          <w:strike w:val="0"/>
          <w:noProof w:val="0"/>
          <w:color w:val="000000"/>
          <w:position w:val="0"/>
          <w:sz w:val="20"/>
          <w:u w:val="none"/>
          <w:vertAlign w:val="baseline"/>
        </w:rPr>
        <w:t xml:space="preserve"> [ 178]: #topheadline [ 179]: </w:t>
      </w:r>
      <w:hyperlink r:id="rId2410" w:history="1">
        <w:r>
          <w:rPr>
            <w:rFonts w:ascii="arial" w:eastAsia="arial" w:hAnsi="arial" w:cs="arial"/>
            <w:b w:val="0"/>
            <w:i/>
            <w:strike w:val="0"/>
            <w:noProof w:val="0"/>
            <w:color w:val="0077CC"/>
            <w:position w:val="0"/>
            <w:sz w:val="20"/>
            <w:u w:val="single"/>
            <w:vertAlign w:val="baseline"/>
          </w:rPr>
          <w:t>https://www.breitbart.com/europe/2020/10/19/uk-city-change-statues-which-over-celebrated-empire-christianity-great-white-men/</w:t>
        </w:r>
      </w:hyperlink>
      <w:r>
        <w:rPr>
          <w:rFonts w:ascii="arial" w:eastAsia="arial" w:hAnsi="arial" w:cs="arial"/>
          <w:b w:val="0"/>
          <w:i w:val="0"/>
          <w:strike w:val="0"/>
          <w:noProof w:val="0"/>
          <w:color w:val="000000"/>
          <w:position w:val="0"/>
          <w:sz w:val="20"/>
          <w:u w:val="none"/>
          <w:vertAlign w:val="baseline"/>
        </w:rPr>
        <w:t xml:space="preserve"> [ 180]: #topheadline [ 181]: </w:t>
      </w:r>
      <w:hyperlink r:id="rId2411" w:history="1">
        <w:r>
          <w:rPr>
            <w:rFonts w:ascii="arial" w:eastAsia="arial" w:hAnsi="arial" w:cs="arial"/>
            <w:b w:val="0"/>
            <w:i/>
            <w:strike w:val="0"/>
            <w:noProof w:val="0"/>
            <w:color w:val="0077CC"/>
            <w:position w:val="0"/>
            <w:sz w:val="20"/>
            <w:u w:val="single"/>
            <w:vertAlign w:val="baseline"/>
          </w:rPr>
          <w:t>https://www.breitbart.com/europe/2020/10/19/protect-nhs-message-scared-away-patients-contribute-extra-deaths-report/</w:t>
        </w:r>
      </w:hyperlink>
      <w:r>
        <w:rPr>
          <w:rFonts w:ascii="arial" w:eastAsia="arial" w:hAnsi="arial" w:cs="arial"/>
          <w:b w:val="0"/>
          <w:i w:val="0"/>
          <w:strike w:val="0"/>
          <w:noProof w:val="0"/>
          <w:color w:val="000000"/>
          <w:position w:val="0"/>
          <w:sz w:val="20"/>
          <w:u w:val="none"/>
          <w:vertAlign w:val="baseline"/>
        </w:rPr>
        <w:t xml:space="preserve"> [ 182]: #topheadline [ 183]: </w:t>
      </w:r>
      <w:hyperlink r:id="rId2412" w:history="1">
        <w:r>
          <w:rPr>
            <w:rFonts w:ascii="arial" w:eastAsia="arial" w:hAnsi="arial" w:cs="arial"/>
            <w:b w:val="0"/>
            <w:i/>
            <w:strike w:val="0"/>
            <w:noProof w:val="0"/>
            <w:color w:val="0077CC"/>
            <w:position w:val="0"/>
            <w:sz w:val="20"/>
            <w:u w:val="single"/>
            <w:vertAlign w:val="baseline"/>
          </w:rPr>
          <w:t>https://www.breitbart.com/europe/2020/10/19/boris-rebuffs-barniers-calls-brexit-intensify-talks-unless-eu-budges/</w:t>
        </w:r>
      </w:hyperlink>
      <w:r>
        <w:rPr>
          <w:rFonts w:ascii="arial" w:eastAsia="arial" w:hAnsi="arial" w:cs="arial"/>
          <w:b w:val="0"/>
          <w:i w:val="0"/>
          <w:strike w:val="0"/>
          <w:noProof w:val="0"/>
          <w:color w:val="000000"/>
          <w:position w:val="0"/>
          <w:sz w:val="20"/>
          <w:u w:val="none"/>
          <w:vertAlign w:val="baseline"/>
        </w:rPr>
        <w:t xml:space="preserve"> [ 184]: #topheadline [ 185]: </w:t>
      </w:r>
      <w:hyperlink r:id="rId2413" w:history="1">
        <w:r>
          <w:rPr>
            <w:rFonts w:ascii="arial" w:eastAsia="arial" w:hAnsi="arial" w:cs="arial"/>
            <w:b w:val="0"/>
            <w:i/>
            <w:strike w:val="0"/>
            <w:noProof w:val="0"/>
            <w:color w:val="0077CC"/>
            <w:position w:val="0"/>
            <w:sz w:val="20"/>
            <w:u w:val="single"/>
            <w:vertAlign w:val="baseline"/>
          </w:rPr>
          <w:t>https://www.breitbart.com/europe/2020/10/19/farage-on-london-church-attack-we-are-a-christian-country-and-our-culture-is-under-assault/</w:t>
        </w:r>
      </w:hyperlink>
      <w:r>
        <w:rPr>
          <w:rFonts w:ascii="arial" w:eastAsia="arial" w:hAnsi="arial" w:cs="arial"/>
          <w:b w:val="0"/>
          <w:i w:val="0"/>
          <w:strike w:val="0"/>
          <w:noProof w:val="0"/>
          <w:color w:val="000000"/>
          <w:position w:val="0"/>
          <w:sz w:val="20"/>
          <w:u w:val="none"/>
          <w:vertAlign w:val="baseline"/>
        </w:rPr>
        <w:t xml:space="preserve"> [ 186]: #topheadline [ 187]: </w:t>
      </w:r>
      <w:hyperlink r:id="rId2414" w:history="1">
        <w:r>
          <w:rPr>
            <w:rFonts w:ascii="arial" w:eastAsia="arial" w:hAnsi="arial" w:cs="arial"/>
            <w:b w:val="0"/>
            <w:i/>
            <w:strike w:val="0"/>
            <w:noProof w:val="0"/>
            <w:color w:val="0077CC"/>
            <w:position w:val="0"/>
            <w:sz w:val="20"/>
            <w:u w:val="single"/>
            <w:vertAlign w:val="baseline"/>
          </w:rPr>
          <w:t>https://www.breitbart.com/europe/2020/10/19/farage-backs-clean-break-brexit-warns-eu-treaty-will-haunt-uk/</w:t>
        </w:r>
      </w:hyperlink>
      <w:r>
        <w:rPr>
          <w:rFonts w:ascii="arial" w:eastAsia="arial" w:hAnsi="arial" w:cs="arial"/>
          <w:b w:val="0"/>
          <w:i w:val="0"/>
          <w:strike w:val="0"/>
          <w:noProof w:val="0"/>
          <w:color w:val="000000"/>
          <w:position w:val="0"/>
          <w:sz w:val="20"/>
          <w:u w:val="none"/>
          <w:vertAlign w:val="baseline"/>
        </w:rPr>
        <w:t xml:space="preserve"> [ 188]: #topheadline [ 189]: </w:t>
      </w:r>
      <w:hyperlink r:id="rId2415" w:history="1">
        <w:r>
          <w:rPr>
            <w:rFonts w:ascii="arial" w:eastAsia="arial" w:hAnsi="arial" w:cs="arial"/>
            <w:b w:val="0"/>
            <w:i/>
            <w:strike w:val="0"/>
            <w:noProof w:val="0"/>
            <w:color w:val="0077CC"/>
            <w:position w:val="0"/>
            <w:sz w:val="20"/>
            <w:u w:val="single"/>
            <w:vertAlign w:val="baseline"/>
          </w:rPr>
          <w:t>https://summit.news/2020/10/19/man-punched-because-he-removed-face-mask-to-speak-to-his-elderly-mother/</w:t>
        </w:r>
      </w:hyperlink>
      <w:r>
        <w:rPr>
          <w:rFonts w:ascii="arial" w:eastAsia="arial" w:hAnsi="arial" w:cs="arial"/>
          <w:b w:val="0"/>
          <w:i w:val="0"/>
          <w:strike w:val="0"/>
          <w:noProof w:val="0"/>
          <w:color w:val="000000"/>
          <w:position w:val="0"/>
          <w:sz w:val="20"/>
          <w:u w:val="none"/>
          <w:vertAlign w:val="baseline"/>
        </w:rPr>
        <w:t xml:space="preserve"> [ 190]: #topheadline [ 191]: </w:t>
      </w:r>
      <w:hyperlink r:id="rId2416" w:history="1">
        <w:r>
          <w:rPr>
            <w:rFonts w:ascii="arial" w:eastAsia="arial" w:hAnsi="arial" w:cs="arial"/>
            <w:b w:val="0"/>
            <w:i/>
            <w:strike w:val="0"/>
            <w:noProof w:val="0"/>
            <w:color w:val="0077CC"/>
            <w:position w:val="0"/>
            <w:sz w:val="20"/>
            <w:u w:val="single"/>
            <w:vertAlign w:val="baseline"/>
          </w:rPr>
          <w:t>https://www.dailymail.co.uk/news/article-8856287/Pervert-37-jailed-three-years-having-sex-CHICKENS.html</w:t>
        </w:r>
      </w:hyperlink>
      <w:r>
        <w:rPr>
          <w:rFonts w:ascii="arial" w:eastAsia="arial" w:hAnsi="arial" w:cs="arial"/>
          <w:b w:val="0"/>
          <w:i w:val="0"/>
          <w:strike w:val="0"/>
          <w:noProof w:val="0"/>
          <w:color w:val="000000"/>
          <w:position w:val="0"/>
          <w:sz w:val="20"/>
          <w:u w:val="none"/>
          <w:vertAlign w:val="baseline"/>
        </w:rPr>
        <w:t xml:space="preserve"> [ 192]: #topheadline [ 193]: </w:t>
      </w:r>
      <w:hyperlink r:id="rId2417" w:history="1">
        <w:r>
          <w:rPr>
            <w:rFonts w:ascii="arial" w:eastAsia="arial" w:hAnsi="arial" w:cs="arial"/>
            <w:b w:val="0"/>
            <w:i/>
            <w:strike w:val="0"/>
            <w:noProof w:val="0"/>
            <w:color w:val="0077CC"/>
            <w:position w:val="0"/>
            <w:sz w:val="20"/>
            <w:u w:val="single"/>
            <w:vertAlign w:val="baseline"/>
          </w:rPr>
          <w:t>https://summit.news/2020/10/19/reverend-of-baptist-church-targeted-by-man-who-tried-to-tear-down-cross-expresses-sympathy-for-vandal/</w:t>
        </w:r>
      </w:hyperlink>
      <w:r>
        <w:rPr>
          <w:rFonts w:ascii="arial" w:eastAsia="arial" w:hAnsi="arial" w:cs="arial"/>
          <w:b w:val="0"/>
          <w:i w:val="0"/>
          <w:strike w:val="0"/>
          <w:noProof w:val="0"/>
          <w:color w:val="000000"/>
          <w:position w:val="0"/>
          <w:sz w:val="20"/>
          <w:u w:val="none"/>
          <w:vertAlign w:val="baseline"/>
        </w:rPr>
        <w:t xml:space="preserve"> [ 194]: #topheadline [ 195]: </w:t>
      </w:r>
      <w:hyperlink r:id="rId2418" w:history="1">
        <w:r>
          <w:rPr>
            <w:rFonts w:ascii="arial" w:eastAsia="arial" w:hAnsi="arial" w:cs="arial"/>
            <w:b w:val="0"/>
            <w:i/>
            <w:strike w:val="0"/>
            <w:noProof w:val="0"/>
            <w:color w:val="0077CC"/>
            <w:position w:val="0"/>
            <w:sz w:val="20"/>
            <w:u w:val="single"/>
            <w:vertAlign w:val="baseline"/>
          </w:rPr>
          <w:t>https://www.breitbart.com/europe/2020/10/19/abbott-hope-pray-racist-trump-loses/</w:t>
        </w:r>
      </w:hyperlink>
      <w:r>
        <w:rPr>
          <w:rFonts w:ascii="arial" w:eastAsia="arial" w:hAnsi="arial" w:cs="arial"/>
          <w:b w:val="0"/>
          <w:i w:val="0"/>
          <w:strike w:val="0"/>
          <w:noProof w:val="0"/>
          <w:color w:val="000000"/>
          <w:position w:val="0"/>
          <w:sz w:val="20"/>
          <w:u w:val="none"/>
          <w:vertAlign w:val="baseline"/>
        </w:rPr>
        <w:t xml:space="preserve"> [ 196]: #topheadline [ 197]: </w:t>
      </w:r>
      <w:hyperlink r:id="rId2419" w:history="1">
        <w:r>
          <w:rPr>
            <w:rFonts w:ascii="arial" w:eastAsia="arial" w:hAnsi="arial" w:cs="arial"/>
            <w:b w:val="0"/>
            <w:i/>
            <w:strike w:val="0"/>
            <w:noProof w:val="0"/>
            <w:color w:val="0077CC"/>
            <w:position w:val="0"/>
            <w:sz w:val="20"/>
            <w:u w:val="single"/>
            <w:vertAlign w:val="baseline"/>
          </w:rPr>
          <w:t>https://greekcitytimes.com/2020/10/19/eu-sanctions-against-turkey/</w:t>
        </w:r>
      </w:hyperlink>
      <w:r>
        <w:rPr>
          <w:rFonts w:ascii="arial" w:eastAsia="arial" w:hAnsi="arial" w:cs="arial"/>
          <w:b w:val="0"/>
          <w:i w:val="0"/>
          <w:strike w:val="0"/>
          <w:noProof w:val="0"/>
          <w:color w:val="000000"/>
          <w:position w:val="0"/>
          <w:sz w:val="20"/>
          <w:u w:val="none"/>
          <w:vertAlign w:val="baseline"/>
        </w:rPr>
        <w:t xml:space="preserve"> [ 198]: #topheadline [ 199]: </w:t>
      </w:r>
      <w:hyperlink r:id="rId2420" w:history="1">
        <w:r>
          <w:rPr>
            <w:rFonts w:ascii="arial" w:eastAsia="arial" w:hAnsi="arial" w:cs="arial"/>
            <w:b w:val="0"/>
            <w:i/>
            <w:strike w:val="0"/>
            <w:noProof w:val="0"/>
            <w:color w:val="0077CC"/>
            <w:position w:val="0"/>
            <w:sz w:val="20"/>
            <w:u w:val="single"/>
            <w:vertAlign w:val="baseline"/>
          </w:rPr>
          <w:t>https://www.zerohedge.com/geopolitical/isis-calls-followers-attack-westerners-oil-pipelines-inside-saudi-arabia</w:t>
        </w:r>
      </w:hyperlink>
      <w:r>
        <w:rPr>
          <w:rFonts w:ascii="arial" w:eastAsia="arial" w:hAnsi="arial" w:cs="arial"/>
          <w:b w:val="0"/>
          <w:i w:val="0"/>
          <w:strike w:val="0"/>
          <w:noProof w:val="0"/>
          <w:color w:val="000000"/>
          <w:position w:val="0"/>
          <w:sz w:val="20"/>
          <w:u w:val="none"/>
          <w:vertAlign w:val="baseline"/>
        </w:rPr>
        <w:t xml:space="preserve"> [ 200]: #topheadline [ 201]: </w:t>
      </w:r>
      <w:hyperlink r:id="rId2421" w:history="1">
        <w:r>
          <w:rPr>
            <w:rFonts w:ascii="arial" w:eastAsia="arial" w:hAnsi="arial" w:cs="arial"/>
            <w:b w:val="0"/>
            <w:i/>
            <w:strike w:val="0"/>
            <w:noProof w:val="0"/>
            <w:color w:val="0077CC"/>
            <w:position w:val="0"/>
            <w:sz w:val="20"/>
            <w:u w:val="single"/>
            <w:vertAlign w:val="baseline"/>
          </w:rPr>
          <w:t>https://www.gatestoneinstitute.org/16623/belarus-human-rights</w:t>
        </w:r>
      </w:hyperlink>
      <w:r>
        <w:rPr>
          <w:rFonts w:ascii="arial" w:eastAsia="arial" w:hAnsi="arial" w:cs="arial"/>
          <w:b w:val="0"/>
          <w:i w:val="0"/>
          <w:strike w:val="0"/>
          <w:noProof w:val="0"/>
          <w:color w:val="000000"/>
          <w:position w:val="0"/>
          <w:sz w:val="20"/>
          <w:u w:val="none"/>
          <w:vertAlign w:val="baseline"/>
        </w:rPr>
        <w:t xml:space="preserve"> [ 202]: #topheadline [ 203]: </w:t>
      </w:r>
      <w:hyperlink r:id="rId2422" w:history="1">
        <w:r>
          <w:rPr>
            <w:rFonts w:ascii="arial" w:eastAsia="arial" w:hAnsi="arial" w:cs="arial"/>
            <w:b w:val="0"/>
            <w:i/>
            <w:strike w:val="0"/>
            <w:noProof w:val="0"/>
            <w:color w:val="0077CC"/>
            <w:position w:val="0"/>
            <w:sz w:val="20"/>
            <w:u w:val="single"/>
            <w:vertAlign w:val="baseline"/>
          </w:rPr>
          <w:t>https://www.ansa.it/english/news/2020/10/14/we-must-not-deepen-eu-russia-chasm-di-maio-in-moscow_17501257-550e-4276-9e5b-f3689e25bcfa.html</w:t>
        </w:r>
      </w:hyperlink>
      <w:r>
        <w:rPr>
          <w:rFonts w:ascii="arial" w:eastAsia="arial" w:hAnsi="arial" w:cs="arial"/>
          <w:b w:val="0"/>
          <w:i w:val="0"/>
          <w:strike w:val="0"/>
          <w:noProof w:val="0"/>
          <w:color w:val="000000"/>
          <w:position w:val="0"/>
          <w:sz w:val="20"/>
          <w:u w:val="none"/>
          <w:vertAlign w:val="baseline"/>
        </w:rPr>
        <w:t xml:space="preserve"> [ 204]: #topheadline [ 205]: </w:t>
      </w:r>
      <w:hyperlink r:id="rId2423" w:history="1">
        <w:r>
          <w:rPr>
            <w:rFonts w:ascii="arial" w:eastAsia="arial" w:hAnsi="arial" w:cs="arial"/>
            <w:b w:val="0"/>
            <w:i/>
            <w:strike w:val="0"/>
            <w:noProof w:val="0"/>
            <w:color w:val="0077CC"/>
            <w:position w:val="0"/>
            <w:sz w:val="20"/>
            <w:u w:val="single"/>
            <w:vertAlign w:val="baseline"/>
          </w:rPr>
          <w:t>https://www.politico.com/news/2020/10/19/mike-pompeo-azerbaijan-armenia-430151</w:t>
        </w:r>
      </w:hyperlink>
      <w:r>
        <w:rPr>
          <w:rFonts w:ascii="arial" w:eastAsia="arial" w:hAnsi="arial" w:cs="arial"/>
          <w:b w:val="0"/>
          <w:i w:val="0"/>
          <w:strike w:val="0"/>
          <w:noProof w:val="0"/>
          <w:color w:val="000000"/>
          <w:position w:val="0"/>
          <w:sz w:val="20"/>
          <w:u w:val="none"/>
          <w:vertAlign w:val="baseline"/>
        </w:rPr>
        <w:t xml:space="preserve"> [ 206]: #topheadline [ 207]: </w:t>
      </w:r>
      <w:hyperlink r:id="rId2424" w:history="1">
        <w:r>
          <w:rPr>
            <w:rFonts w:ascii="arial" w:eastAsia="arial" w:hAnsi="arial" w:cs="arial"/>
            <w:b w:val="0"/>
            <w:i/>
            <w:strike w:val="0"/>
            <w:noProof w:val="0"/>
            <w:color w:val="0077CC"/>
            <w:position w:val="0"/>
            <w:sz w:val="20"/>
            <w:u w:val="single"/>
            <w:vertAlign w:val="baseline"/>
          </w:rPr>
          <w:t>https://tnc.news/2020/10/19/china-strengthens-ban-on-publishing-christian-literature/</w:t>
        </w:r>
      </w:hyperlink>
      <w:r>
        <w:rPr>
          <w:rFonts w:ascii="arial" w:eastAsia="arial" w:hAnsi="arial" w:cs="arial"/>
          <w:b w:val="0"/>
          <w:i w:val="0"/>
          <w:strike w:val="0"/>
          <w:noProof w:val="0"/>
          <w:color w:val="000000"/>
          <w:position w:val="0"/>
          <w:sz w:val="20"/>
          <w:u w:val="none"/>
          <w:vertAlign w:val="baseline"/>
        </w:rPr>
        <w:t xml:space="preserve"> [ 208]: #topheadline [ 209]: </w:t>
      </w:r>
      <w:hyperlink r:id="rId2425" w:history="1">
        <w:r>
          <w:rPr>
            <w:rFonts w:ascii="arial" w:eastAsia="arial" w:hAnsi="arial" w:cs="arial"/>
            <w:b w:val="0"/>
            <w:i/>
            <w:strike w:val="0"/>
            <w:noProof w:val="0"/>
            <w:color w:val="0077CC"/>
            <w:position w:val="0"/>
            <w:sz w:val="20"/>
            <w:u w:val="single"/>
            <w:vertAlign w:val="baseline"/>
          </w:rPr>
          <w:t>https://tnc.news/2020/10/19/globe-and-mail-once-again-publishes-chinese-communist-party-propaganda/</w:t>
        </w:r>
      </w:hyperlink>
      <w:r>
        <w:rPr>
          <w:rFonts w:ascii="arial" w:eastAsia="arial" w:hAnsi="arial" w:cs="arial"/>
          <w:b w:val="0"/>
          <w:i w:val="0"/>
          <w:strike w:val="0"/>
          <w:noProof w:val="0"/>
          <w:color w:val="000000"/>
          <w:position w:val="0"/>
          <w:sz w:val="20"/>
          <w:u w:val="none"/>
          <w:vertAlign w:val="baseline"/>
        </w:rPr>
        <w:t xml:space="preserve"> [ 210]: #topheadline [ 211]: </w:t>
      </w:r>
      <w:hyperlink r:id="rId2426" w:history="1">
        <w:r>
          <w:rPr>
            <w:rFonts w:ascii="arial" w:eastAsia="arial" w:hAnsi="arial" w:cs="arial"/>
            <w:b w:val="0"/>
            <w:i/>
            <w:strike w:val="0"/>
            <w:noProof w:val="0"/>
            <w:color w:val="0077CC"/>
            <w:position w:val="0"/>
            <w:sz w:val="20"/>
            <w:u w:val="single"/>
            <w:vertAlign w:val="baseline"/>
          </w:rPr>
          <w:t>https://www.dailymail.co.uk/news/article-8853899/Bassam-Hamzys-brothers-death-spark-gang-war.html?ito=email_share_article-top</w:t>
        </w:r>
      </w:hyperlink>
      <w:r>
        <w:rPr>
          <w:rFonts w:ascii="arial" w:eastAsia="arial" w:hAnsi="arial" w:cs="arial"/>
          <w:b w:val="0"/>
          <w:i w:val="0"/>
          <w:strike w:val="0"/>
          <w:noProof w:val="0"/>
          <w:color w:val="000000"/>
          <w:position w:val="0"/>
          <w:sz w:val="20"/>
          <w:u w:val="none"/>
          <w:vertAlign w:val="baseline"/>
        </w:rPr>
        <w:t xml:space="preserve"> [ 212]: #topheadline [ 213]: </w:t>
      </w:r>
      <w:hyperlink r:id="rId2427" w:history="1">
        <w:r>
          <w:rPr>
            <w:rFonts w:ascii="arial" w:eastAsia="arial" w:hAnsi="arial" w:cs="arial"/>
            <w:b w:val="0"/>
            <w:i/>
            <w:strike w:val="0"/>
            <w:noProof w:val="0"/>
            <w:color w:val="0077CC"/>
            <w:position w:val="0"/>
            <w:sz w:val="20"/>
            <w:u w:val="single"/>
            <w:vertAlign w:val="baseline"/>
          </w:rPr>
          <w:t>https://www.dailymail.co.uk/news/article-8857165/Hillsong-founder-Brian-Houston-claims-Christians-discriminated-against-NSW-government.html?ito=email_share_article-t</w:t>
        </w:r>
      </w:hyperlink>
      <w:r>
        <w:rPr>
          <w:rFonts w:ascii="arial" w:eastAsia="arial" w:hAnsi="arial" w:cs="arial"/>
          <w:b w:val="0"/>
          <w:i w:val="0"/>
          <w:strike w:val="0"/>
          <w:noProof w:val="0"/>
          <w:color w:val="000000"/>
          <w:position w:val="0"/>
          <w:sz w:val="20"/>
          <w:u w:val="none"/>
          <w:vertAlign w:val="baseline"/>
        </w:rPr>
        <w:t xml:space="preserve"> [ 214]: #topheadline [ 215]: </w:t>
      </w:r>
      <w:hyperlink r:id="rId2428" w:history="1">
        <w:r>
          <w:rPr>
            <w:rFonts w:ascii="arial" w:eastAsia="arial" w:hAnsi="arial" w:cs="arial"/>
            <w:b w:val="0"/>
            <w:i/>
            <w:strike w:val="0"/>
            <w:noProof w:val="0"/>
            <w:color w:val="0077CC"/>
            <w:position w:val="0"/>
            <w:sz w:val="20"/>
            <w:u w:val="single"/>
            <w:vertAlign w:val="baseline"/>
          </w:rPr>
          <w:t>https://www.dailymail.co.uk/news/article-8857207/How-Jacinda-Arderns-election-victory-win-Australia-Labour-government-raises-taxes.html</w:t>
        </w:r>
      </w:hyperlink>
      <w:r>
        <w:rPr>
          <w:rFonts w:ascii="arial" w:eastAsia="arial" w:hAnsi="arial" w:cs="arial"/>
          <w:b w:val="0"/>
          <w:i w:val="0"/>
          <w:strike w:val="0"/>
          <w:noProof w:val="0"/>
          <w:color w:val="000000"/>
          <w:position w:val="0"/>
          <w:sz w:val="20"/>
          <w:u w:val="none"/>
          <w:vertAlign w:val="baseline"/>
        </w:rPr>
        <w:t xml:space="preserve"> [ 216]: #topheadline [ 217]: </w:t>
      </w:r>
      <w:hyperlink r:id="rId2429" w:history="1">
        <w:r>
          <w:rPr>
            <w:rFonts w:ascii="arial" w:eastAsia="arial" w:hAnsi="arial" w:cs="arial"/>
            <w:b w:val="0"/>
            <w:i/>
            <w:strike w:val="0"/>
            <w:noProof w:val="0"/>
            <w:color w:val="0077CC"/>
            <w:position w:val="0"/>
            <w:sz w:val="20"/>
            <w:u w:val="single"/>
            <w:vertAlign w:val="baseline"/>
          </w:rPr>
          <w:t>https://www.dailymail.co.uk/news/article-8853707/Coronavirus-NZ-PM-Jacinda-Arderns-election-great-news-Scott-Morrison.html</w:t>
        </w:r>
      </w:hyperlink>
      <w:r>
        <w:rPr>
          <w:rFonts w:ascii="arial" w:eastAsia="arial" w:hAnsi="arial" w:cs="arial"/>
          <w:b w:val="0"/>
          <w:i w:val="0"/>
          <w:strike w:val="0"/>
          <w:noProof w:val="0"/>
          <w:color w:val="000000"/>
          <w:position w:val="0"/>
          <w:sz w:val="20"/>
          <w:u w:val="none"/>
          <w:vertAlign w:val="baseline"/>
        </w:rPr>
        <w:t xml:space="preserve"> [ 218]: #topheadline [ 219]: </w:t>
      </w:r>
      <w:hyperlink r:id="rId2430" w:history="1">
        <w:r>
          <w:rPr>
            <w:rFonts w:ascii="arial" w:eastAsia="arial" w:hAnsi="arial" w:cs="arial"/>
            <w:b w:val="0"/>
            <w:i/>
            <w:strike w:val="0"/>
            <w:noProof w:val="0"/>
            <w:color w:val="0077CC"/>
            <w:position w:val="0"/>
            <w:sz w:val="20"/>
            <w:u w:val="single"/>
            <w:vertAlign w:val="baseline"/>
          </w:rPr>
          <w:t>https://www.zerohedge.com/geopolitical/trump-announces-sudans-removal-terror-list-while-cusp-israel-peace-deal</w:t>
        </w:r>
      </w:hyperlink>
      <w:r>
        <w:rPr>
          <w:rFonts w:ascii="arial" w:eastAsia="arial" w:hAnsi="arial" w:cs="arial"/>
          <w:b w:val="0"/>
          <w:i w:val="0"/>
          <w:strike w:val="0"/>
          <w:noProof w:val="0"/>
          <w:color w:val="000000"/>
          <w:position w:val="0"/>
          <w:sz w:val="20"/>
          <w:u w:val="none"/>
          <w:vertAlign w:val="baseline"/>
        </w:rPr>
        <w:t xml:space="preserve"> [ 220]: #topheadline [ 221]: </w:t>
      </w:r>
      <w:hyperlink r:id="rId2431" w:history="1">
        <w:r>
          <w:rPr>
            <w:rFonts w:ascii="arial" w:eastAsia="arial" w:hAnsi="arial" w:cs="arial"/>
            <w:b w:val="0"/>
            <w:i/>
            <w:strike w:val="0"/>
            <w:noProof w:val="0"/>
            <w:color w:val="0077CC"/>
            <w:position w:val="0"/>
            <w:sz w:val="20"/>
            <w:u w:val="single"/>
            <w:vertAlign w:val="baseline"/>
          </w:rPr>
          <w:t>https://greekcitytimes.com/2020/10/19/evros-border-fence-advancing-rapidly/</w:t>
        </w:r>
      </w:hyperlink>
      <w:r>
        <w:rPr>
          <w:rFonts w:ascii="arial" w:eastAsia="arial" w:hAnsi="arial" w:cs="arial"/>
          <w:b w:val="0"/>
          <w:i w:val="0"/>
          <w:strike w:val="0"/>
          <w:noProof w:val="0"/>
          <w:color w:val="000000"/>
          <w:position w:val="0"/>
          <w:sz w:val="20"/>
          <w:u w:val="none"/>
          <w:vertAlign w:val="baseline"/>
        </w:rPr>
        <w:t xml:space="preserve"> [ 222]: #topheadline [ 223]: </w:t>
      </w:r>
      <w:hyperlink r:id="rId2432" w:history="1">
        <w:r>
          <w:rPr>
            <w:rFonts w:ascii="arial" w:eastAsia="arial" w:hAnsi="arial" w:cs="arial"/>
            <w:b w:val="0"/>
            <w:i/>
            <w:strike w:val="0"/>
            <w:noProof w:val="0"/>
            <w:color w:val="0077CC"/>
            <w:position w:val="0"/>
            <w:sz w:val="20"/>
            <w:u w:val="single"/>
            <w:vertAlign w:val="baseline"/>
          </w:rPr>
          <w:t>https://www.dailymail.co.uk/news/article-8854519/Muslim-doctor-refused-shake-womans-hand-denied-German-citizenship.html</w:t>
        </w:r>
      </w:hyperlink>
      <w:r>
        <w:rPr>
          <w:rFonts w:ascii="arial" w:eastAsia="arial" w:hAnsi="arial" w:cs="arial"/>
          <w:b w:val="0"/>
          <w:i w:val="0"/>
          <w:strike w:val="0"/>
          <w:noProof w:val="0"/>
          <w:color w:val="000000"/>
          <w:position w:val="0"/>
          <w:sz w:val="20"/>
          <w:u w:val="none"/>
          <w:vertAlign w:val="baseline"/>
        </w:rPr>
        <w:t xml:space="preserve"> [ 224]: #topheadline [ 225]: </w:t>
      </w:r>
      <w:hyperlink r:id="rId2433" w:history="1">
        <w:r>
          <w:rPr>
            <w:rFonts w:ascii="arial" w:eastAsia="arial" w:hAnsi="arial" w:cs="arial"/>
            <w:b w:val="0"/>
            <w:i/>
            <w:strike w:val="0"/>
            <w:noProof w:val="0"/>
            <w:color w:val="0077CC"/>
            <w:position w:val="0"/>
            <w:sz w:val="20"/>
            <w:u w:val="single"/>
            <w:vertAlign w:val="baseline"/>
          </w:rPr>
          <w:t>https://rmx.news/article/article/german-spa-bans-women-from-wearing-bikinis-due-to-cultural-sensitivities-but-burkinis-still-allowed</w:t>
        </w:r>
      </w:hyperlink>
      <w:r>
        <w:rPr>
          <w:rFonts w:ascii="arial" w:eastAsia="arial" w:hAnsi="arial" w:cs="arial"/>
          <w:b w:val="0"/>
          <w:i w:val="0"/>
          <w:strike w:val="0"/>
          <w:noProof w:val="0"/>
          <w:color w:val="000000"/>
          <w:position w:val="0"/>
          <w:sz w:val="20"/>
          <w:u w:val="none"/>
          <w:vertAlign w:val="baseline"/>
        </w:rPr>
        <w:t xml:space="preserve"> [ 226]: #topheadline [ 227]: </w:t>
      </w:r>
      <w:hyperlink r:id="rId2434" w:history="1">
        <w:r>
          <w:rPr>
            <w:rFonts w:ascii="arial" w:eastAsia="arial" w:hAnsi="arial" w:cs="arial"/>
            <w:b w:val="0"/>
            <w:i/>
            <w:strike w:val="0"/>
            <w:noProof w:val="0"/>
            <w:color w:val="0077CC"/>
            <w:position w:val="0"/>
            <w:sz w:val="20"/>
            <w:u w:val="single"/>
            <w:vertAlign w:val="baseline"/>
          </w:rPr>
          <w:t>https://rmx.news/article/article/sweden-three-syrians-who-beat-gay-couple-in-gothenburg-convicted-one-jailed-while-all-three-avoid-deportation</w:t>
        </w:r>
      </w:hyperlink>
      <w:r>
        <w:rPr>
          <w:rFonts w:ascii="arial" w:eastAsia="arial" w:hAnsi="arial" w:cs="arial"/>
          <w:b w:val="0"/>
          <w:i w:val="0"/>
          <w:strike w:val="0"/>
          <w:noProof w:val="0"/>
          <w:color w:val="000000"/>
          <w:position w:val="0"/>
          <w:sz w:val="20"/>
          <w:u w:val="none"/>
          <w:vertAlign w:val="baseline"/>
        </w:rPr>
        <w:t xml:space="preserve"> [ 228]: #topheadline [ 229]: </w:t>
      </w:r>
      <w:hyperlink r:id="rId2435" w:history="1">
        <w:r>
          <w:rPr>
            <w:rFonts w:ascii="arial" w:eastAsia="arial" w:hAnsi="arial" w:cs="arial"/>
            <w:b w:val="0"/>
            <w:i/>
            <w:strike w:val="0"/>
            <w:noProof w:val="0"/>
            <w:color w:val="0077CC"/>
            <w:position w:val="0"/>
            <w:sz w:val="20"/>
            <w:u w:val="single"/>
            <w:vertAlign w:val="baseline"/>
          </w:rPr>
          <w:t>https://www.breitbart.com/europe/2020/10/19/trump-warns-nation-without-borders-is-not-nation-after-vicious-beheading-france/</w:t>
        </w:r>
      </w:hyperlink>
      <w:r>
        <w:rPr>
          <w:rFonts w:ascii="arial" w:eastAsia="arial" w:hAnsi="arial" w:cs="arial"/>
          <w:b w:val="0"/>
          <w:i w:val="0"/>
          <w:strike w:val="0"/>
          <w:noProof w:val="0"/>
          <w:color w:val="000000"/>
          <w:position w:val="0"/>
          <w:sz w:val="20"/>
          <w:u w:val="none"/>
          <w:vertAlign w:val="baseline"/>
        </w:rPr>
        <w:t xml:space="preserve"> [ 230]: #topheadline [ 231]: </w:t>
      </w:r>
      <w:hyperlink r:id="rId2436" w:history="1">
        <w:r>
          <w:rPr>
            <w:rFonts w:ascii="arial" w:eastAsia="arial" w:hAnsi="arial" w:cs="arial"/>
            <w:b w:val="0"/>
            <w:i/>
            <w:strike w:val="0"/>
            <w:noProof w:val="0"/>
            <w:color w:val="0077CC"/>
            <w:position w:val="0"/>
            <w:sz w:val="20"/>
            <w:u w:val="single"/>
            <w:vertAlign w:val="baseline"/>
          </w:rPr>
          <w:t>https://www.breitbart.com/europe/2020/10/19/uk-to-target-migrants-smartphones-with-ads-asking-them-to-stay-away/</w:t>
        </w:r>
      </w:hyperlink>
      <w:r>
        <w:rPr>
          <w:rFonts w:ascii="arial" w:eastAsia="arial" w:hAnsi="arial" w:cs="arial"/>
          <w:b w:val="0"/>
          <w:i w:val="0"/>
          <w:strike w:val="0"/>
          <w:noProof w:val="0"/>
          <w:color w:val="000000"/>
          <w:position w:val="0"/>
          <w:sz w:val="20"/>
          <w:u w:val="none"/>
          <w:vertAlign w:val="baseline"/>
        </w:rPr>
        <w:t xml:space="preserve"> [ 232]: #topheadline [ 233]: </w:t>
      </w:r>
      <w:hyperlink r:id="rId2437" w:history="1">
        <w:r>
          <w:rPr>
            <w:rFonts w:ascii="arial" w:eastAsia="arial" w:hAnsi="arial" w:cs="arial"/>
            <w:b w:val="0"/>
            <w:i/>
            <w:strike w:val="0"/>
            <w:noProof w:val="0"/>
            <w:color w:val="0077CC"/>
            <w:position w:val="0"/>
            <w:sz w:val="20"/>
            <w:u w:val="single"/>
            <w:vertAlign w:val="baseline"/>
          </w:rPr>
          <w:t>https://www.dailymail.co.uk/news/article-8855933/Police-called-migrants-jumping-lorry-Essex-two-weeks-39-people-died.html</w:t>
        </w:r>
      </w:hyperlink>
      <w:r>
        <w:rPr>
          <w:rFonts w:ascii="arial" w:eastAsia="arial" w:hAnsi="arial" w:cs="arial"/>
          <w:b w:val="0"/>
          <w:i w:val="0"/>
          <w:strike w:val="0"/>
          <w:noProof w:val="0"/>
          <w:color w:val="000000"/>
          <w:position w:val="0"/>
          <w:sz w:val="20"/>
          <w:u w:val="none"/>
          <w:vertAlign w:val="baseline"/>
        </w:rPr>
        <w:t xml:space="preserve"> [ 234]: #topheadline [ 235]: </w:t>
      </w:r>
      <w:hyperlink r:id="rId2438" w:history="1">
        <w:r>
          <w:rPr>
            <w:rFonts w:ascii="arial" w:eastAsia="arial" w:hAnsi="arial" w:cs="arial"/>
            <w:b w:val="0"/>
            <w:i/>
            <w:strike w:val="0"/>
            <w:noProof w:val="0"/>
            <w:color w:val="0077CC"/>
            <w:position w:val="0"/>
            <w:sz w:val="20"/>
            <w:u w:val="single"/>
            <w:vertAlign w:val="baseline"/>
          </w:rPr>
          <w:t>https://www.ansa.it/english/news/2020/10/14/sisters-added-to-brothers-in-catholic-prayer-book_a5ce0e95-c662-463d-b7b8-5701d14f433d.html</w:t>
        </w:r>
      </w:hyperlink>
      <w:r>
        <w:rPr>
          <w:rFonts w:ascii="arial" w:eastAsia="arial" w:hAnsi="arial" w:cs="arial"/>
          <w:b w:val="0"/>
          <w:i w:val="0"/>
          <w:strike w:val="0"/>
          <w:noProof w:val="0"/>
          <w:color w:val="000000"/>
          <w:position w:val="0"/>
          <w:sz w:val="20"/>
          <w:u w:val="none"/>
          <w:vertAlign w:val="baseline"/>
        </w:rPr>
        <w:t xml:space="preserve"> [ 236]: #topheadline [ 237]: </w:t>
      </w:r>
      <w:hyperlink r:id="rId2439" w:history="1">
        <w:r>
          <w:rPr>
            <w:rFonts w:ascii="arial" w:eastAsia="arial" w:hAnsi="arial" w:cs="arial"/>
            <w:b w:val="0"/>
            <w:i/>
            <w:strike w:val="0"/>
            <w:noProof w:val="0"/>
            <w:color w:val="0077CC"/>
            <w:position w:val="0"/>
            <w:sz w:val="20"/>
            <w:u w:val="single"/>
            <w:vertAlign w:val="baseline"/>
          </w:rPr>
          <w:t>http://feedproxy.google.com/~r/zerohedge/feed/~3/DPaKEjZ7fYM/progressivism-future-really-just-socialism-past</w:t>
        </w:r>
      </w:hyperlink>
      <w:r>
        <w:rPr>
          <w:rFonts w:ascii="arial" w:eastAsia="arial" w:hAnsi="arial" w:cs="arial"/>
          <w:b w:val="0"/>
          <w:i w:val="0"/>
          <w:strike w:val="0"/>
          <w:noProof w:val="0"/>
          <w:color w:val="000000"/>
          <w:position w:val="0"/>
          <w:sz w:val="20"/>
          <w:u w:val="none"/>
          <w:vertAlign w:val="baseline"/>
        </w:rPr>
        <w:t xml:space="preserve"> [ 238]: #topheadline [ 239]: </w:t>
      </w:r>
      <w:hyperlink r:id="rId2440" w:history="1">
        <w:r>
          <w:rPr>
            <w:rFonts w:ascii="arial" w:eastAsia="arial" w:hAnsi="arial" w:cs="arial"/>
            <w:b w:val="0"/>
            <w:i/>
            <w:strike w:val="0"/>
            <w:noProof w:val="0"/>
            <w:color w:val="0077CC"/>
            <w:position w:val="0"/>
            <w:sz w:val="20"/>
            <w:u w:val="single"/>
            <w:vertAlign w:val="baseline"/>
          </w:rPr>
          <w:t>https://lapcatsoftware.com/articles/chrome-google.html</w:t>
        </w:r>
      </w:hyperlink>
      <w:r>
        <w:rPr>
          <w:rFonts w:ascii="arial" w:eastAsia="arial" w:hAnsi="arial" w:cs="arial"/>
          <w:b w:val="0"/>
          <w:i w:val="0"/>
          <w:strike w:val="0"/>
          <w:noProof w:val="0"/>
          <w:color w:val="000000"/>
          <w:position w:val="0"/>
          <w:sz w:val="20"/>
          <w:u w:val="none"/>
          <w:vertAlign w:val="baseline"/>
        </w:rPr>
        <w:t xml:space="preserve"> [ 240]: #topheadline </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2020</w:t>
      </w:r>
    </w:p>
    <w:p>
      <w:pPr>
        <w:pStyle w:val="Normal171"/>
      </w:pPr>
    </w:p>
    <w:p>
      <w:pPr>
        <w:pStyle w:val="Normal171"/>
        <w:ind w:left="200"/>
        <w:sectPr>
          <w:type w:val="continuous"/>
          <w:pgMar w:top="840" w:right="1000" w:bottom="840" w:left="1000" w:header="400" w:footer="400"/>
          <w:pgNumType w:fmt="decimal"/>
          <w:cols w:space="720"/>
        </w:sectPr>
      </w:pPr>
      <w:r>
        <w:br/>
      </w:r>
      <w:r>
        <w:pict>
          <v:line id="_x0000_s1604"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2441"/>
          <w:headerReference w:type="default" r:id="rId2442"/>
          <w:footerReference w:type="even" r:id="rId2443"/>
          <w:footerReference w:type="default" r:id="rId2444"/>
          <w:headerReference w:type="first" r:id="rId2445"/>
          <w:footerReference w:type="first" r:id="rId2446"/>
          <w:pgSz w:w="12240" w:h="15840"/>
          <w:pgMar w:top="840" w:right="1000" w:bottom="840" w:left="1000" w:header="400" w:footer="400"/>
          <w:pgNumType w:fmt="decimal"/>
          <w:cols w:space="720"/>
          <w:titlePg w:val="0"/>
        </w:sectPr>
      </w:pPr>
    </w:p>
    <w:p>
      <w:pPr>
        <w:pStyle w:val="Normal172"/>
      </w:pPr>
    </w:p>
    <w:p>
      <w:pPr>
        <w:pStyle w:val="Normal172"/>
      </w:pPr>
      <w:r>
        <w:pict>
          <v:shape id="_x0000_i1605" type="#_x0000_t75" alt="LexisNexis®" style="width:147.75pt;height:30pt">
            <v:imagedata r:id="rId17" o:title=""/>
          </v:shape>
        </w:pict>
      </w:r>
      <w:r>
        <w:cr/>
      </w:r>
    </w:p>
    <w:p>
      <w:pPr>
        <w:pStyle w:val="Heading1170"/>
        <w:keepNext w:val="0"/>
        <w:spacing w:after="200" w:line="340" w:lineRule="atLeast"/>
        <w:ind w:left="0" w:right="0" w:firstLine="0"/>
        <w:jc w:val="center"/>
      </w:pPr>
      <w:hyperlink r:id="rId2447" w:history="1">
        <w:r>
          <w:rPr>
            <w:rFonts w:ascii="arial" w:eastAsia="arial" w:hAnsi="arial" w:cs="arial"/>
            <w:b/>
            <w:i/>
            <w:strike w:val="0"/>
            <w:color w:val="0077CC"/>
            <w:sz w:val="28"/>
            <w:u w:val="single"/>
            <w:vertAlign w:val="baseline"/>
          </w:rPr>
          <w:t>Vandals deface  yeshiva</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2020 Sunday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 Final Edition</w:t>
      </w:r>
    </w:p>
    <w:p>
      <w:pPr>
        <w:pStyle w:val="Normal172"/>
        <w:keepNext w:val="0"/>
        <w:spacing w:after="0" w:line="240" w:lineRule="atLeast"/>
        <w:ind w:right="0"/>
        <w:jc w:val="both"/>
      </w:pPr>
      <w:bookmarkStart w:id="344" w:name="Bookmark_172"/>
      <w:bookmarkEnd w:id="344"/>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CS; Pg. 40</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Tracy</w:t>
      </w:r>
    </w:p>
    <w:p>
      <w:pPr>
        <w:pStyle w:val="Normal172"/>
        <w:keepNext/>
        <w:spacing w:before="240" w:after="0" w:line="340" w:lineRule="atLeast"/>
        <w:ind w:left="0" w:right="0" w:firstLine="0"/>
        <w:jc w:val="left"/>
      </w:pPr>
      <w:bookmarkStart w:id="345" w:name="Body_170"/>
      <w:bookmarkEnd w:id="345"/>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06" style="position:absolute;z-index:252020736"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pair of vandals scrawled a swastika and two graffiti tags on a Brooklyn yeshiva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caught on camera, authorities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Surveillance video released Saturday shows the two suspects marring the side of Mesilas Bias Yaakov on 19th St. near Eighth Ave. by Green-Wood Cemetery last Sunday.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spray-painted a swastika and wrote the words "Ace" and "Rico," police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were investigating the vandalism.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Cops said one of the suspects was wearing a blue jacket, blue jeans and black sneakers and was carrying a backpack.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partner had a full beard and a satchel, and was wearing a black mask, black shirt, button-down jacket, blue jeans and brown sneakers.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no arrests.</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2021</w:t>
      </w:r>
    </w:p>
    <w:p>
      <w:pPr>
        <w:pStyle w:val="Normal172"/>
      </w:pPr>
    </w:p>
    <w:p>
      <w:pPr>
        <w:pStyle w:val="Normal172"/>
        <w:ind w:left="200"/>
        <w:sectPr>
          <w:type w:val="continuous"/>
          <w:pgMar w:top="840" w:right="1000" w:bottom="840" w:left="1000" w:header="400" w:footer="400"/>
          <w:pgNumType w:fmt="decimal"/>
          <w:cols w:space="720"/>
        </w:sectPr>
      </w:pPr>
      <w:r>
        <w:br/>
      </w:r>
      <w:r>
        <w:pict>
          <v:line id="_x0000_s1607"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2448"/>
          <w:headerReference w:type="default" r:id="rId2449"/>
          <w:footerReference w:type="even" r:id="rId2450"/>
          <w:footerReference w:type="default" r:id="rId2451"/>
          <w:headerReference w:type="first" r:id="rId2452"/>
          <w:footerReference w:type="first" r:id="rId2453"/>
          <w:pgSz w:w="12240" w:h="15840"/>
          <w:pgMar w:top="840" w:right="1000" w:bottom="840" w:left="1000" w:header="400" w:footer="400"/>
          <w:pgNumType w:fmt="decimal"/>
          <w:cols w:space="720"/>
          <w:titlePg w:val="0"/>
        </w:sectPr>
      </w:pPr>
    </w:p>
    <w:p>
      <w:pPr>
        <w:pStyle w:val="Normal173"/>
      </w:pPr>
    </w:p>
    <w:p>
      <w:pPr>
        <w:pStyle w:val="Normal173"/>
      </w:pPr>
      <w:r>
        <w:pict>
          <v:shape id="_x0000_i1608" type="#_x0000_t75" alt="LexisNexis®" style="width:147.75pt;height:30pt">
            <v:imagedata r:id="rId17" o:title=""/>
          </v:shape>
        </w:pict>
      </w:r>
      <w:r>
        <w:cr/>
      </w:r>
    </w:p>
    <w:p>
      <w:pPr>
        <w:pStyle w:val="Heading1171"/>
        <w:keepNext w:val="0"/>
        <w:spacing w:after="200" w:line="340" w:lineRule="atLeast"/>
        <w:ind w:left="0" w:right="0" w:firstLine="0"/>
        <w:jc w:val="center"/>
      </w:pPr>
      <w:hyperlink r:id="rId2454" w:history="1">
        <w:r>
          <w:rPr>
            <w:rFonts w:ascii="arial" w:eastAsia="arial" w:hAnsi="arial" w:cs="arial"/>
            <w:b/>
            <w:i/>
            <w:strike w:val="0"/>
            <w:color w:val="0077CC"/>
            <w:sz w:val="28"/>
            <w:u w:val="single"/>
            <w:vertAlign w:val="baseline"/>
          </w:rPr>
          <w:t>NYC gun arrests increase by 102%, shooting incidents by 121% compared to October of last year, NYPD says</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2020 Monday 11:47 PM EST</w:t>
      </w:r>
    </w:p>
    <w:p>
      <w:pPr>
        <w:pStyle w:val="Normal173"/>
        <w:keepNext w:val="0"/>
        <w:spacing w:after="0" w:line="240" w:lineRule="atLeast"/>
        <w:ind w:right="0"/>
        <w:jc w:val="both"/>
      </w:pPr>
      <w:bookmarkStart w:id="346" w:name="Bookmark_173"/>
      <w:bookmarkEnd w:id="346"/>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173"/>
        <w:keepNext w:val="0"/>
        <w:spacing w:before="120" w:after="0" w:line="220" w:lineRule="atLeast"/>
        <w:ind w:left="0" w:right="0" w:firstLine="0"/>
        <w:jc w:val="left"/>
      </w:pPr>
      <w:r>
        <w:br/>
      </w:r>
      <w:r>
        <w:pict>
          <v:shape id="_x0000_i1609" type="#_x0000_t75" style="width:152.98pt;height:34.5pt">
            <v:imagedata r:id="rId487"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Ly, CNN</w:t>
      </w:r>
    </w:p>
    <w:p>
      <w:pPr>
        <w:pStyle w:val="Normal173"/>
        <w:keepNext/>
        <w:spacing w:before="240" w:after="0" w:line="340" w:lineRule="atLeast"/>
        <w:ind w:left="0" w:right="0" w:firstLine="0"/>
        <w:jc w:val="left"/>
      </w:pPr>
      <w:bookmarkStart w:id="347" w:name="Body_171"/>
      <w:bookmarkEnd w:id="347"/>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10" style="position:absolute;z-index:252022784"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137 shooting incidents and 502 gun arrests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October, increases of 121% and 102%, respectively, over the same month last year, according to the NYPD's latest crime statistics report.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gun arrests increased in every borough compared to last October, the NYPD said.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year-to-date, there have been 1,299 shooting incidents, a 93.9% increase over the same period in 2019, and 3,308 gun arrests, a 15% increase over that period last year.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Burglaries and auto thefts were up for October by 32.2% and 78.7%, respectively, compared to October 2019, the NYPD said. Murders dropped, from 36 in October 2019 to 35 this October.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citywide,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declined 34% compared to this time last year (from 359 to 237), but there have been at least 24 Covid-19-related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NYPD says that "there are primarily two motivating factors behind those crimes: The victim's race (Anti-Asian) and the perception that they have Coronavirus."</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2020</w:t>
      </w:r>
    </w:p>
    <w:p>
      <w:pPr>
        <w:pStyle w:val="Normal173"/>
      </w:pPr>
    </w:p>
    <w:p>
      <w:pPr>
        <w:pStyle w:val="Normal173"/>
        <w:ind w:left="200"/>
        <w:sectPr>
          <w:type w:val="continuous"/>
          <w:pgMar w:top="840" w:right="1000" w:bottom="840" w:left="1000" w:header="400" w:footer="400"/>
          <w:pgNumType w:fmt="decimal"/>
          <w:cols w:space="720"/>
        </w:sectPr>
      </w:pPr>
      <w:r>
        <w:br/>
      </w:r>
      <w:r>
        <w:pict>
          <v:line id="_x0000_s1611"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2455"/>
          <w:headerReference w:type="default" r:id="rId2456"/>
          <w:footerReference w:type="even" r:id="rId2457"/>
          <w:footerReference w:type="default" r:id="rId2458"/>
          <w:headerReference w:type="first" r:id="rId2459"/>
          <w:footerReference w:type="first" r:id="rId2460"/>
          <w:pgSz w:w="12240" w:h="15840"/>
          <w:pgMar w:top="840" w:right="1000" w:bottom="840" w:left="1000" w:header="400" w:footer="400"/>
          <w:pgNumType w:fmt="decimal"/>
          <w:cols w:space="720"/>
          <w:titlePg w:val="0"/>
        </w:sectPr>
      </w:pPr>
    </w:p>
    <w:p>
      <w:pPr>
        <w:pStyle w:val="Normal174"/>
      </w:pPr>
    </w:p>
    <w:p>
      <w:pPr>
        <w:pStyle w:val="Normal174"/>
      </w:pPr>
      <w:r>
        <w:pict>
          <v:shape id="_x0000_i1612" type="#_x0000_t75" alt="LexisNexis®" style="width:147.75pt;height:30pt">
            <v:imagedata r:id="rId17" o:title=""/>
          </v:shape>
        </w:pict>
      </w:r>
      <w:r>
        <w:cr/>
      </w:r>
    </w:p>
    <w:p>
      <w:pPr>
        <w:pStyle w:val="Heading1172"/>
        <w:keepNext w:val="0"/>
        <w:spacing w:after="200" w:line="340" w:lineRule="atLeast"/>
        <w:ind w:left="0" w:right="0" w:firstLine="0"/>
        <w:jc w:val="center"/>
      </w:pPr>
      <w:hyperlink r:id="rId2461" w:history="1">
        <w:r>
          <w:rPr>
            <w:rFonts w:ascii="arial" w:eastAsia="arial" w:hAnsi="arial" w:cs="arial"/>
            <w:b/>
            <w:i/>
            <w:strike w:val="0"/>
            <w:color w:val="0077CC"/>
            <w:sz w:val="28"/>
            <w:u w:val="single"/>
            <w:vertAlign w:val="baseline"/>
          </w:rPr>
          <w:t xml:space="preserve">Awkwafina to donate music sales to help </w:t>
        </w:r>
      </w:hyperlink>
      <w:hyperlink r:id="rId2461" w:history="1">
        <w:r>
          <w:rPr>
            <w:rFonts w:ascii="arial" w:eastAsia="arial" w:hAnsi="arial" w:cs="arial"/>
            <w:b/>
            <w:i/>
            <w:strike w:val="0"/>
            <w:color w:val="0077CC"/>
            <w:sz w:val="28"/>
            <w:u w:val="single"/>
            <w:vertAlign w:val="baseline"/>
          </w:rPr>
          <w:t>New York</w:t>
        </w:r>
      </w:hyperlink>
      <w:hyperlink r:id="rId2461" w:history="1">
        <w:r>
          <w:rPr>
            <w:rFonts w:ascii="arial" w:eastAsia="arial" w:hAnsi="arial" w:cs="arial"/>
            <w:b/>
            <w:i/>
            <w:strike w:val="0"/>
            <w:color w:val="0077CC"/>
            <w:sz w:val="28"/>
            <w:u w:val="single"/>
            <w:vertAlign w:val="baseline"/>
          </w:rPr>
          <w:t xml:space="preserve"> Chinatown businesses</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NBCNEWS.com</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2020 Tuesday 11:35 PM GMT</w:t>
      </w:r>
    </w:p>
    <w:p>
      <w:pPr>
        <w:pStyle w:val="Normal174"/>
        <w:keepNext w:val="0"/>
        <w:spacing w:after="0" w:line="240" w:lineRule="atLeast"/>
        <w:ind w:right="0"/>
        <w:jc w:val="both"/>
      </w:pPr>
      <w:bookmarkStart w:id="348" w:name="Bookmark_174"/>
      <w:bookmarkEnd w:id="348"/>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NBCNEWS.com All Rights Reserved</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Saloni Gajjar</w:t>
      </w:r>
    </w:p>
    <w:p>
      <w:pPr>
        <w:pStyle w:val="Normal174"/>
        <w:keepNext/>
        <w:spacing w:before="240" w:after="0" w:line="340" w:lineRule="atLeast"/>
        <w:ind w:left="0" w:right="0" w:firstLine="0"/>
        <w:jc w:val="left"/>
      </w:pPr>
      <w:bookmarkStart w:id="349" w:name="Body_172"/>
      <w:bookmarkEnd w:id="349"/>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13" style="position:absolute;z-index:252024832"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full-text</w:t>
      </w:r>
    </w:p>
    <w:p>
      <w:pPr>
        <w:pStyle w:val="Normal174"/>
        <w:keepNext w:val="0"/>
        <w:spacing w:before="240" w:after="0" w:line="260" w:lineRule="atLeast"/>
        <w:ind w:left="0" w:right="0" w:firstLine="0"/>
        <w:jc w:val="both"/>
      </w:pPr>
      <w:hyperlink r:id="rId2462" w:history="1">
        <w:r>
          <w:rPr>
            <w:rFonts w:ascii="arial" w:eastAsia="arial" w:hAnsi="arial" w:cs="arial"/>
            <w:b w:val="0"/>
            <w:i/>
            <w:strike w:val="0"/>
            <w:color w:val="0077CC"/>
            <w:sz w:val="20"/>
            <w:u w:val="single"/>
            <w:vertAlign w:val="baseline"/>
          </w:rPr>
          <w:t>https://www.nbcnews.com/news/asian-america/awkwafina-donate-music-sales-help-</w:t>
        </w:r>
      </w:hyperlink>
      <w:hyperlink r:id="rId2462" w:history="1">
        <w:r>
          <w:rPr>
            <w:rFonts w:ascii="arial" w:eastAsia="arial" w:hAnsi="arial" w:cs="arial"/>
            <w:b/>
            <w:i/>
            <w:strike w:val="0"/>
            <w:color w:val="0077CC"/>
            <w:sz w:val="20"/>
            <w:u w:val="single"/>
            <w:vertAlign w:val="baseline"/>
          </w:rPr>
          <w:t>new-york</w:t>
        </w:r>
      </w:hyperlink>
      <w:hyperlink r:id="rId2462" w:history="1">
        <w:r>
          <w:rPr>
            <w:rFonts w:ascii="arial" w:eastAsia="arial" w:hAnsi="arial" w:cs="arial"/>
            <w:b w:val="0"/>
            <w:i/>
            <w:strike w:val="0"/>
            <w:color w:val="0077CC"/>
            <w:sz w:val="20"/>
            <w:u w:val="single"/>
            <w:vertAlign w:val="baseline"/>
          </w:rPr>
          <w:t>-city-s-risk-n1240767</w:t>
        </w:r>
      </w:hyperlink>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rising rate of xenophobic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an economic standstill leading to closures of legendary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staples that I grew up with, I owe it to my family to help struggling businesses during this time," she posted.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image</w:t>
      </w:r>
    </w:p>
    <w:p>
      <w:pPr>
        <w:pStyle w:val="Normal174"/>
        <w:keepNext w:val="0"/>
        <w:spacing w:before="240" w:after="0" w:line="260" w:lineRule="atLeast"/>
        <w:ind w:left="0" w:right="0" w:firstLine="0"/>
        <w:jc w:val="both"/>
      </w:pPr>
      <w:hyperlink r:id="rId2463" w:history="1">
        <w:r>
          <w:rPr>
            <w:rFonts w:ascii="arial" w:eastAsia="arial" w:hAnsi="arial" w:cs="arial"/>
            <w:b w:val="0"/>
            <w:i/>
            <w:strike w:val="0"/>
            <w:color w:val="0077CC"/>
            <w:sz w:val="20"/>
            <w:u w:val="single"/>
            <w:vertAlign w:val="baseline"/>
          </w:rPr>
          <w:t>https://media3.s-nbcnews.com/i/newscms/2020_39/3414103/200922-awkwafina-ew-548p_1d398f0476c4e5c8f43662d2389c35d2.jpg</w:t>
        </w:r>
      </w:hyperlink>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2020</w:t>
      </w:r>
    </w:p>
    <w:p>
      <w:pPr>
        <w:pStyle w:val="Normal174"/>
      </w:pPr>
    </w:p>
    <w:p>
      <w:pPr>
        <w:pStyle w:val="Normal174"/>
        <w:ind w:left="200"/>
        <w:sectPr>
          <w:type w:val="continuous"/>
          <w:pgMar w:top="840" w:right="1000" w:bottom="840" w:left="1000" w:header="400" w:footer="400"/>
          <w:pgNumType w:fmt="decimal"/>
          <w:cols w:space="720"/>
        </w:sectPr>
      </w:pPr>
      <w:r>
        <w:br/>
      </w:r>
      <w:r>
        <w:pict>
          <v:line id="_x0000_s1614"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2464"/>
          <w:headerReference w:type="default" r:id="rId2465"/>
          <w:footerReference w:type="even" r:id="rId2466"/>
          <w:footerReference w:type="default" r:id="rId2467"/>
          <w:headerReference w:type="first" r:id="rId2468"/>
          <w:footerReference w:type="first" r:id="rId2469"/>
          <w:pgSz w:w="12240" w:h="15840"/>
          <w:pgMar w:top="840" w:right="1000" w:bottom="840" w:left="1000" w:header="400" w:footer="400"/>
          <w:pgNumType w:fmt="decimal"/>
          <w:cols w:space="720"/>
          <w:titlePg w:val="0"/>
        </w:sectPr>
      </w:pPr>
    </w:p>
    <w:p>
      <w:pPr>
        <w:pStyle w:val="Normal175"/>
      </w:pPr>
    </w:p>
    <w:p>
      <w:pPr>
        <w:pStyle w:val="Normal175"/>
      </w:pPr>
      <w:r>
        <w:pict>
          <v:shape id="_x0000_i1615" type="#_x0000_t75" alt="LexisNexis®" style="width:147.75pt;height:30pt">
            <v:imagedata r:id="rId17" o:title=""/>
          </v:shape>
        </w:pict>
      </w:r>
      <w:r>
        <w:cr/>
      </w:r>
    </w:p>
    <w:p>
      <w:pPr>
        <w:pStyle w:val="Heading1173"/>
        <w:keepNext w:val="0"/>
        <w:spacing w:after="200" w:line="340" w:lineRule="atLeast"/>
        <w:ind w:left="0" w:right="0" w:firstLine="0"/>
        <w:jc w:val="center"/>
      </w:pPr>
      <w:hyperlink r:id="rId2470" w:history="1">
        <w:r>
          <w:rPr>
            <w:rFonts w:ascii="arial" w:eastAsia="arial" w:hAnsi="arial" w:cs="arial"/>
            <w:b/>
            <w:i/>
            <w:strike w:val="0"/>
            <w:color w:val="0077CC"/>
            <w:sz w:val="28"/>
            <w:u w:val="single"/>
            <w:vertAlign w:val="baseline"/>
          </w:rPr>
          <w:t>NAN Opposes Recent Violent Acts in DC, Calls for Immediate Investigations From the DC Government and U.S. Department of Justice</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2020 Wednesday 9:20 AM  EST</w:t>
      </w:r>
    </w:p>
    <w:p>
      <w:pPr>
        <w:pStyle w:val="Normal175"/>
        <w:keepNext w:val="0"/>
        <w:spacing w:after="0" w:line="240" w:lineRule="atLeast"/>
        <w:ind w:right="0"/>
        <w:jc w:val="both"/>
      </w:pPr>
      <w:bookmarkStart w:id="350" w:name="Bookmark_175"/>
      <w:bookmarkEnd w:id="350"/>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75"/>
        <w:keepNext/>
        <w:spacing w:before="240" w:after="0" w:line="340" w:lineRule="atLeast"/>
        <w:ind w:left="0" w:right="0" w:firstLine="0"/>
        <w:jc w:val="left"/>
      </w:pPr>
      <w:bookmarkStart w:id="351" w:name="Body_173"/>
      <w:bookmarkEnd w:id="351"/>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16" style="position:absolute;z-index:252026880"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Action Network issued the following news release: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Action Network demands accountability and calls on the U.S. Department of Justice to immediately launch a thorough investigation into the activities and attacks that transpired on the weekend of December 12, 2020. Black pedestrians and city residents were violently attacked by the Proud Boys, a far-right, neo-fascist, and male-only political organization that promotes and engages in political violence.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a dozen people, including a stabbing victim, are still recovering from injuries. Four churches, including two historic Black Churches, Metropolitan African Methodist Episcopal Church and Ashbury United Methodist Church, in the downtown DC area, were vandalized. The Proud Boys are recorded destroying Black Lives Matter banners on church properties and cheering, while the banner was burned at Ashbury United Methodist Church. These are acts of domestic terror fueled by hate, racism, and the equivalent to the cross-burnings and terror of the Ku Klux Klan in the era of Jim Crow.</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happened while the Metropolitan Police Department appeared to turn a blind eye. We understand the myriad of police jurisdictions operating within the District of Columbia, still we echo the concerns of DC's Black residents who felt they were left unprotected by a lack of police intervention in the face of extreme and targeted violence.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actions by the Proud Boys violate federal laws, including the Church Arson Prevention Act of 1996 and the First Amendment. Since the end of the Civil War, when freed slaves began to erect their own churches, white supremacists have attacked those houses of worship to stir fear in black leaders and to quash efforts by blacks to improve their lives. These actions are a direct and unacceptable threat to our communities' physical safety and religious liberty. The perpetrators of these disturbing attacks must be held accountable. We urge the DC government to investigate these assaults and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U.S Department of Justice to investigate the attacks on churches under the Church Arson Prevention Act.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Political]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MSTRUCK-7327473 MSTRUCK</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2020</w:t>
      </w:r>
    </w:p>
    <w:p>
      <w:pPr>
        <w:pStyle w:val="Normal175"/>
      </w:pPr>
    </w:p>
    <w:p>
      <w:pPr>
        <w:pStyle w:val="Normal175"/>
        <w:ind w:left="200"/>
        <w:sectPr>
          <w:type w:val="continuous"/>
          <w:pgMar w:top="840" w:right="1000" w:bottom="840" w:left="1000" w:header="400" w:footer="400"/>
          <w:pgNumType w:fmt="decimal"/>
          <w:cols w:space="720"/>
        </w:sectPr>
      </w:pPr>
      <w:r>
        <w:br/>
      </w:r>
      <w:r>
        <w:pict>
          <v:line id="_x0000_s1617"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2471"/>
          <w:headerReference w:type="default" r:id="rId2472"/>
          <w:footerReference w:type="even" r:id="rId2473"/>
          <w:footerReference w:type="default" r:id="rId2474"/>
          <w:headerReference w:type="first" r:id="rId2475"/>
          <w:footerReference w:type="first" r:id="rId2476"/>
          <w:pgSz w:w="12240" w:h="15840"/>
          <w:pgMar w:top="840" w:right="1000" w:bottom="840" w:left="1000" w:header="400" w:footer="400"/>
          <w:pgNumType w:fmt="decimal"/>
          <w:cols w:space="720"/>
          <w:titlePg w:val="0"/>
        </w:sectPr>
      </w:pPr>
    </w:p>
    <w:p>
      <w:pPr>
        <w:pStyle w:val="Normal176"/>
      </w:pPr>
    </w:p>
    <w:p>
      <w:pPr>
        <w:pStyle w:val="Normal176"/>
      </w:pPr>
      <w:r>
        <w:pict>
          <v:shape id="_x0000_i1618" type="#_x0000_t75" alt="LexisNexis®" style="width:147.75pt;height:30pt">
            <v:imagedata r:id="rId17" o:title=""/>
          </v:shape>
        </w:pict>
      </w:r>
      <w:r>
        <w:cr/>
      </w:r>
    </w:p>
    <w:p>
      <w:pPr>
        <w:pStyle w:val="Heading1174"/>
        <w:keepNext w:val="0"/>
        <w:spacing w:after="200" w:line="340" w:lineRule="atLeast"/>
        <w:ind w:left="0" w:right="0" w:firstLine="0"/>
        <w:jc w:val="center"/>
      </w:pPr>
      <w:hyperlink r:id="rId2477" w:history="1">
        <w:r>
          <w:rPr>
            <w:rFonts w:ascii="arial" w:eastAsia="arial" w:hAnsi="arial" w:cs="arial"/>
            <w:b/>
            <w:i/>
            <w:strike w:val="0"/>
            <w:color w:val="0077CC"/>
            <w:sz w:val="28"/>
            <w:u w:val="single"/>
            <w:vertAlign w:val="baseline"/>
          </w:rPr>
          <w:t>The Undocumented Americans</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NPR Code Switch Code Switch 01:00 PM EST</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176"/>
        <w:keepNext w:val="0"/>
        <w:spacing w:after="0" w:line="240" w:lineRule="atLeast"/>
        <w:ind w:right="0"/>
        <w:jc w:val="both"/>
      </w:pPr>
      <w:bookmarkStart w:id="352" w:name="Bookmark_176"/>
      <w:bookmarkEnd w:id="352"/>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Public Radio (R) All Rights Reserved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3654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Gene Demby; Shereen Marisol Meraji</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Karla Cornejo Villavicencio, Bad Bunny, Selena Gomez</w:t>
      </w:r>
    </w:p>
    <w:p>
      <w:pPr>
        <w:pStyle w:val="Normal176"/>
        <w:keepNext/>
        <w:spacing w:before="240" w:after="0" w:line="340" w:lineRule="atLeast"/>
        <w:ind w:left="0" w:right="0" w:firstLine="0"/>
        <w:jc w:val="left"/>
      </w:pPr>
      <w:bookmarkStart w:id="353" w:name="Body_174"/>
      <w:bookmarkEnd w:id="353"/>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19" style="position:absolute;z-index:252028928"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 DEMBY: Just a heads-up, y'all, there's some language in this episode that listeners may find offensive. So, you know, going to be some cussing. You've been warned.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Gene Demby.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I'm Shereen Marisol Meraji. And this is CODE SWITCH...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 DEMBY: From NPR.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This episode features the words and writing of Karla Cornejo Villavicencio.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I had always thought of myself as an artist, but I knew that the offers to represent me literarily weren't coming from a place of admiring me as a writer but from a place of seeing me as an immigrant who had a sad story to tell, and that pissed me off.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 DEMBY: Literary agents that are reaching out to Karla after she wrote this essay for The Daily Beast. It was about being an undocumented Harvard student.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And this was back in 2010, about two years before DACA was first announced.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They wanted me to call my undocumented status my dirty little secret, and I remember pushing back and being like, that sounds like a vibrator. Like, I'm not going to do that.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The title ended up being "I'm An Illegal Immigrant At Harvard."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 DEMBY: And after that essay ran, she started getting offers to write a memoir.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And I was 21. I did not have a memoir in me. And I knew what they wanted, which was they wanted, like, a devastating border-crossing story, and they wanted me to write about, like, how I was born in a literal ditch and I made it to Harvard. And I was disgusted by that.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Ten years after that essay in The Daily Beast came out, Karla did publish a memoir of sorts.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AUDIOBOOK, "THE UNDOCUMENTED AMERICANS")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"The Undocumented Americans." This is the author, Karla Cornejo Villavicencio.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 DEMBY: Shereen, you talked at length with Karla on more than one occasion. And you read "The Undocumented Americans." So I'm going to get out of the way and let y'all take it from here.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The impetus for writing "The Undocumented Americans" was the election of Donald Trump mixed with Karla's absolute refusal to be the new poster child for the American dream - you know, a young undocumented immigrant from Ecuador who goes to Harvard, then Yale, gets DACA, becomes a well-known writer.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The American dream is a pyramid scheme, and we are at the bottom. And I am someone who is like one of the top sellers at Mary Kay because I am recruiting so many people. And I just need to warn them that they need to take care of their mental health because that is going to be the casualty and the price they pay for the American dream.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In "The Undocumented Americans," Karla profiles people who've paid a steep price for the so-called American dream, including herself. She writes about her own struggles with mental illness, and she weaves stories from her life with reporting and narratives of undocumented people she meets in five different cities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where she's from, Flint, Miami, Cleveland and New Haven. Their names have been changed, and perhaps their stories have been changed a bit, too. Karla leaves it up to the reader to decide what's fact, what's fiction and if it even matters.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MUSIC)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"The Undocumented Americans" will make some of you uncomfortable.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Maybe you won't like it. I didn't write it for you to like it. And I did not set out to write anything inspirational, which is why there are no stories of DREAMers. They are commendable young people, and I truly owe them my life, but they occupy outside the tension in our politics. I wanted to tell the stories of people who work as day laborers - housekeepers, construction workers, dog walkers, deliverymen - people who don't inspire hashtags or T-shirts. But I wanted to learn about them as the weirdos we all are outside of our jobs.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MUSIC)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Karla hopes her book makes you angry.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And, yeah, be, like, angry at white supremacy. And be, like, angry at abusive bosses. And be angry at the sexual harassment that happens to housekeepers.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And she also wants "The Undocumented Americans" to make you curious about the lives of immigrants.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The other day, I was, like, having such a bad day. Like, I woke up with a headache. And I went outside, and there were these Latino guys across the street listening to Bad Bunny.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MUSIC)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BAD BUNNY: (Singing in Spanish).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And then I went out the next day, and they were still listening to Bad Bunny.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MUSIC)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BAD BUNNY: (Singing in Spanish).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And I was like, these guys are a little old to be listening to Bad Bunny. And then I just started wondering. I was like, why are - like, did they all agree that morning to play Bad Bunny? Like, was there someone who disagreed? Did they like the video where Bad Bunny is in drag? Like, I just started, like, imagining what their lives were like, you know? And that is different than someone being like, oh, God, I bet they crossed the border. Their lives must be so hard.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MUSIC)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One of the first people Karla focuses in on is her dad, and his life is hard. But, of course, it's more than that. He's a devoted father. He's also made mistakes as a father and a husband. He's forced to work service jobs he finds demeaning, but he's able to bring his brand of creativity and flair to whatever he does. His story is a big part of Karla's.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AUDIOBOOK, "THE UNDOCUMENTED AMERICANS")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(Reading) After my father lost his job as a taxi driver, he found a job as a deliveryman at a restaurant down in the financial district. Deliverymen in that area call themselves delivery boys. Throughout my teens, I always corrected my father when he said this because I assumed the guys had heard it from some white supremacist boss who was trying to emasculate them and they accepted it as a neutral term. It made me furious. There's a history to white people calling men of color boys, I would tell him.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mornings, my father would deliver breakfast to offices in the financial district - a raisin bagel with cream cheese and coffee with hazelnut creamer, a blueberry muffin and black coffee, two cranberry scones and three coffees - two cream, one sugar - a single croissant and a single coffee sent back because it was brought with white sugar and not Splenda, bacon, egg and cheese sandwiches, oatmeal with brown sugar, yogurt parfaits, orange juice and a banana, a chamomile tea, a granola bar and a chocolate milk.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delivery minimum, so my father delivered it all. Because the deliveries were so small, sometimes he didn't get a tip. Sometimes he was told to keep the change - a quarter. Sometimes he was tipped in pennies. He had to say, thank you, sir. Thank you, ma'am. Sometimes he was given a $20 tip for a $5 breakfast. He always told us about those tips. They were usually from Puerto Rican executive assistants who would talk to him in Spanish and ask to see photos of me, so good and studious, bangs cut right above my eyebrows. My father complimented their nails and asked to see photos of their babies.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the deliverymen carried catering orders. Those would sometimes involve two deliverymen, but that wasn't ideal because they had to split the tip. You never wanted to split the tip. The delivery orders were large, but you can carry a lot with two hands if you really try. The breakfast catering orders were usually an assortment of scones, croissants, muffins and bagels. You couldn't eat one yourself, though. The boss always knew if you ate one. If you needed a water, you had to go up to the cash register and buy the water. There was no discount. Sometimes the older men needed a Red Bull, but the boss put up security cameras in the kitchen area so he could tell if you had a Red Bull. He wouldn't even charge you for it if you had one. He'd just fire you. Do you think I need you? I don't even need to put an ad in the newspaper for this job. There are 20 Mexicans who'd line up for your job. You think I'm going to spot you a Red Bull?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father is in an aesthete. Everyone wanted him for the catering orders because he'd do beautiful designs with the spoons and the muffins, like topiary shit. He sometimes had to write labels on heavy stock printer paper, and he'd use his fanciest script. He taught himself calligraphy, like he taught himself everything. And everyone would go, wow, you're so talented. They always made him write the words on cakes - beautiful fucking handwriting. He'd come home glowing if they complimented his handwriting. My cursive was beautiful for a long time until I started taking lithium, and then my hands shook bad. My dad was so sad.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After the break, we're going to meet another undocumented American from Karla's book, and she'll talk about how the protests for Black lives and against police brutality have made her rethink some of what she wrote. Stay with us.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MUSIC)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Shereen - just Shereen. CODE SWITCH.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MUSIC)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So a big part of what Karla wants to do in "The Undocumented Americans" is tell the stories of undocumented immigrants who are often completely ignored, or if they're acknowledged at all, they're one-dimensional.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AUDIOBOOK, "THE UNDOCUMENTED AMERICANS")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(Reading) For many years, when I have heard nice people try to be respectful about describing undocumented people, I've heard them call us undocumented workers as a euphemism, as if there was something uncouth about being just an undocumented person standing with your hands clasped together or at your sides. I almost wish they'd called us something rude, like crazy fuckin' Mexicans, because that's acknowledging something about us beyond our usefulness. We're crazy. We're Mexican. We're clearly unwanted. But to describe all of us - men, women, children, locally Instagram-famous teens, queer puppeteers - all of us - as workers in order to make us palatable, my God. We were brown bodies made to labor, faces pixilated.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Undocumented workers with sad, sad stories.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Oh, God. Their lives are so hard. It must be so hard to be from that place. I don't know how they do it. And then you feel, like, really lucky to be in your life. You're like, I am so blessed. So what I did in my book was try to depict the people that I had grown to know a lot about and learned to care about as people that you could also be really curious about because I depicted them as who they were, which was, like, people who suffered, but also people who are kind of odd and interesting.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People like Paloma. Paloma is one of a group of people Karla profiles whom she refers to as second responders. So first responders would be firefighters and medics. Second responders pick up the pieces just after tragedy strikes - hurricanes, fires, pandemics. In Paloma's case, it was 9/11. Karla makes the point that second responders never get the accolades we give first responders. They rarely get a second thought, and they're often undocumented.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MUSIC)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Paloma cleaned the office buildings around ground zero after the towers fell.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AUDIOBOOK, "THE UNDOCUMENTED AMERICANS")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(Reading) Paloma has a string of illnesses that are common to all of the cleanup workers - sleep apnea, PTSD, depression, anxiety, gastrointestinal issues. She also has breast cancer. She can't work because her bones hurt, and she often gets fevers, chills and vertigo.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But Paloma's not just some long-suffering saint. She left Colombia for many reasons, which included being sick of her family.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AUDIOBOOK, "THE UNDOCUMENTED AMERICANS")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(Reading) It all began to change when her 15-year-old daughter Lucy got pregnant and her boyfriend didn't want to marry her. Am I supposed to marry her just to make you happy, the boy yelled at Paloma, so she punched him in the face. Lucy bounced back quickly after childbirth and began leaving the baby with Paloma all the time so she could go out with her boyfriend or go to parties. Paloma didn't love being a grandma, and she didn't love being a full-time babysitter. I didn't want to live that life. I got tired of it. I'm not the type of woman who just puts up with shit, she tells me. I wasn't born to be just a mother, just a grandmother, just a wife, so I escaped. She left her grandchild, her three daughters, including one who was just 7 years old, and her husband, and she came to the United States alone.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MUSIC)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Yes, Paloma's undocumented. She has cancer. She can't work. And, yes, she also enjoys life with her boyfriend Cruz.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AUDIOBOOK, "THE UNDOCUMENTED AMERICANS")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(Reading) Cruz wants to marry Paloma, but she won't divorce her husband in Colombia, even though soon after she left, he began dating the children's teenage nanny, 'cause when he dies, she is entitled to part of his pension. She and the nanny will split it.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Paloma is complicated.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AUDIOBOOK, "THE UNDOCUMENTED AMERICANS")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(Reading) I love this woman.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MUSIC)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So I think it's clear by now that Karla wants more from her readers than to passively consume her writing. She wants us to think and sit in our discomfort. But she doesn't expect something of her readers that she's unwilling to do herself.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everything you heard up until this point was from a long interview I did with Karla before people took to the streets to protest police brutality and anti-Blackness. Her and I talked recently, and she mentioned wishing she could rewrite parts of the book with this moment in mind...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AUDIOBOOK, "THE UNDOCUMENTED AMERICANS")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(Reading) Before visiting Staten Island, I'd never met a day laborer.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...Especially the first chapter, where she profiles day laborers in Staten Island.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AUDIOBOOK, "THE UNDOCUMENTED AMERICANS")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(Reading) To me, a city girl who knew undocumented men mostly as restaurant workers, day laborers seemed like an almost mythical archetype.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Karla meets the day laborers she writes about at a worker center called Colectiva Por Fin. And it was important for her to profile them because even for her, someone who understands the reality of being undocumented in America, this group was largely ignored and misunderstood - visible because they solicit work daily, often at busy intersections or in the parking lots of home centers, but invisible at the same time. There's a scene in her book where she goes to a monthly meeting at the center.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AUDIOBOOK, "THE UNDOCUMENTED AMERICANS")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(Reading) Tonight, about 50 men end up gathering in the room, plus a couple of women, including a young, white female pastor who works for Project Hospitality, the parent nonprofit. The executive director of Colectiva Por Fin is here, an Argentine man named Simon Torres. He is new, and the men are still making up their minds about him. There are two African American day laborers at the meeting and an older white man with a shock of white hair and mustache.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Karla doesn't talk to the two Black men in the room. That's one of her regrets.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Being that day laboring is seen as a largely Latinx, largely Mexican way of making a living, like, how does that impact the way they look at themselves and their lives? And let's not just romanticize a moment of unity when there's probably some complications here. There's probably conflict and just complexity here.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There's a second thing in the Staten Island chapter she'd change.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I am open about the fact that as a New Yorker who grew up in Brooklyn and Queens, the only time Staten Island came up in the news is when they talked about Republicans doing weird shit in Staten Island, and also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were Black against Latino.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AUDIOBOOK, "THE UNDOCUMENTED AMERICANS")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(Reading) Staten Island is the city's most conservative borough, pretty reliably Republican, the only borough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 go for Donald Trump in the 2016 presidential election. It's also the borough where Eric Garner was killed in a chokehold at the hands of NYPD Officer Daniel Pantaleo. A Staten Island grand jury declined to indict Pantaleo for murder. I learned about all of this later, but the first time Staten Island really entered my consciousness was when there were news reports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Latinx people when I was a kid. This was the only context in which Staten Island was mentioned on Spanish nightly news - Mexican immigrants as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at the hands of young Black men, a cruel reminder of the rift between our communities.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Karla told me if she could do it over, she would not have left that point dangling. She would have interviewed organizers in both the Black and Latinx communities in Staten Island to see if anything was being done to address the rift. And the third thing Karla wishes she could go back and redo...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I think in the chapter where I talk about, you know, Haitians and their experiences, you know, after TPS was going to be pulled from them, I would've specifically asked them about their Blackness, which was a failure on my part not to do.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Along with calling herself out, Karla called out Latinx influencers and media folks on Twitter and other social media platforms. She says the constant tweeting and finger-wagging about how anti-Black the Latinx community is without getting specific does more harm than good. What about the Latinx undocumented people who do get it and understand the connections?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KARLA CORNEJO VILLAVICENCIO: The violence they suffer from ICE, like the beatings, they know that that happens at the hands of the police to Black people, too. They feel a solidarity. And so I feel like elite Latinos on Twitter are running their mouths, and I feel like what that's causing is more division between our communities.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MUSIC)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Karla told me if it's really about getting the older generation to understand anti-Blackness, you do that by organizing and educating, not by performing wokeness on a social media platform they're not even on. So do the work.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MUSIC)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You know, "The Undocumented Americans," it's this bold reminder of how we erase the vibrant and complicated lives of undocumented people. One way of doing that is by only referring to them as workers. And I really feel like Karla is demanding that her readers, those of us who have the privilege of being seen as more than that, she's demanding that we start putting in the work.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MUSIC)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 DEMBY: All right, y'all. That's our show. You can follow us on Twitter and Instagram. We're @NPRCodeSwitch. And subscribe to the newsletter by going to npr.org/newsletters.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did you ask Karla if there was any music right now that was giving her life?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Of course I did, Gene. And she told me her psychiatrist asked her when was the last time she felt OK, and she said high school. So whenever she wants to feel OK-ness - her words - Karla listens to music that makes her feel like a teenager, like Selena Gomez's song "Souvenir."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SONG, "SOUVENIR")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SELENA GOMEZ: (Singing) You're giving me chills at a hundred degrees. It's better than pills, how you put me to sleep.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 DEMBY: This episode was edited by Leah Donnella, who is also a huge Selena Gomez fan. I don't know if y'all know that. She talks about it all the time. It was produced by you, Shereen.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With help from Leah Donnella, Kumari Devarajan and our former intern Dianne Lugo. Miss you, D. Wish you were here. Big, big thanks to Penguin Random House books, who let us use the audio from Karla's audiobook version of "The Undocumented Americans."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 DEMBY: And we'd be remiss if we did not shout out the rest of the CODE SWITCH fam - Karen Grigsby Bates, Natalie Escobar, Jess Kung, Alyssa Jeong Perry, Steve Drummond and LA Johnson. Coming up on the pod, we are bringing you a special bonus episode for Pride. Here's a little preview.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UNIDENTIFIED PERSON: Queer rights was given to us by the Stonewall riots, which were started by Black, queer, trans women. And they were riots, to be clear.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Keep your ears out for that. I'm Shereen Marisol Meraji.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 DEMBY: And I'm Gene Demby. Be easy, y'all.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SHEREEN MARISOL MERAJI: Peace. </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2020</w:t>
      </w:r>
    </w:p>
    <w:p>
      <w:pPr>
        <w:pStyle w:val="Normal176"/>
      </w:pPr>
    </w:p>
    <w:p>
      <w:pPr>
        <w:pStyle w:val="Normal176"/>
        <w:ind w:left="200"/>
        <w:sectPr>
          <w:type w:val="continuous"/>
          <w:pgMar w:top="840" w:right="1000" w:bottom="840" w:left="1000" w:header="400" w:footer="400"/>
          <w:pgNumType w:fmt="decimal"/>
          <w:cols w:space="720"/>
        </w:sectPr>
      </w:pPr>
      <w:r>
        <w:br/>
      </w:r>
      <w:r>
        <w:pict>
          <v:line id="_x0000_s1620"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2478"/>
          <w:headerReference w:type="default" r:id="rId2479"/>
          <w:footerReference w:type="even" r:id="rId2480"/>
          <w:footerReference w:type="default" r:id="rId2481"/>
          <w:headerReference w:type="first" r:id="rId2482"/>
          <w:footerReference w:type="first" r:id="rId2483"/>
          <w:pgSz w:w="12240" w:h="15840"/>
          <w:pgMar w:top="840" w:right="1000" w:bottom="840" w:left="1000" w:header="400" w:footer="400"/>
          <w:pgNumType w:fmt="decimal"/>
          <w:cols w:space="720"/>
          <w:titlePg w:val="0"/>
        </w:sectPr>
      </w:pPr>
    </w:p>
    <w:p>
      <w:pPr>
        <w:pStyle w:val="Normal177"/>
      </w:pPr>
    </w:p>
    <w:p>
      <w:pPr>
        <w:pStyle w:val="Normal177"/>
      </w:pPr>
      <w:r>
        <w:pict>
          <v:shape id="_x0000_i1621" type="#_x0000_t75" alt="LexisNexis®" style="width:147.75pt;height:30pt">
            <v:imagedata r:id="rId17" o:title=""/>
          </v:shape>
        </w:pict>
      </w:r>
      <w:r>
        <w:cr/>
      </w:r>
    </w:p>
    <w:p>
      <w:pPr>
        <w:pStyle w:val="Heading1175"/>
        <w:keepNext w:val="0"/>
        <w:spacing w:after="200" w:line="340" w:lineRule="atLeast"/>
        <w:ind w:left="0" w:right="0" w:firstLine="0"/>
        <w:jc w:val="center"/>
      </w:pPr>
      <w:hyperlink r:id="rId2484" w:history="1">
        <w:r>
          <w:rPr>
            <w:rFonts w:ascii="arial" w:eastAsia="arial" w:hAnsi="arial" w:cs="arial"/>
            <w:b/>
            <w:i/>
            <w:strike w:val="0"/>
            <w:color w:val="0077CC"/>
            <w:sz w:val="28"/>
            <w:u w:val="single"/>
            <w:vertAlign w:val="baseline"/>
          </w:rPr>
          <w:t>Court hearing for suspect in machete attack at rabbi's home</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 Planner</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2020 Saturday</w:t>
      </w:r>
    </w:p>
    <w:p>
      <w:pPr>
        <w:pStyle w:val="Normal177"/>
        <w:keepNext w:val="0"/>
        <w:spacing w:after="0" w:line="240" w:lineRule="atLeast"/>
        <w:ind w:right="0"/>
        <w:jc w:val="both"/>
      </w:pPr>
      <w:bookmarkStart w:id="354" w:name="Bookmark_177"/>
      <w:bookmarkEnd w:id="354"/>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ISSUES; Courts - Crime; Diversity &amp; Discrimination</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177"/>
        <w:keepNext/>
        <w:spacing w:before="240" w:after="0" w:line="340" w:lineRule="atLeast"/>
        <w:ind w:left="0" w:right="0" w:firstLine="0"/>
        <w:jc w:val="left"/>
      </w:pPr>
      <w:bookmarkStart w:id="355" w:name="Body_175"/>
      <w:bookmarkEnd w:id="355"/>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22" style="position:absolute;z-index:252030976"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hearing for Grafton Thomas, indicted by a grand jury on six counts of attempted murder in the second degree, three counts of assault in the first degree, three counts of attempted assault in the first degree, and two counts of burglary in the first degree.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28 Dec 2019, Thomas allegedly stormed into a rabbi's home and stabbed five people as they celebrated Hanukkah in an Orthodox Jewish community north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 no. 00001-2020.</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also faces federal charges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act involving an attempt to kill</w:t>
      </w:r>
    </w:p>
    <w:p>
      <w:pPr>
        <w:pStyle w:val="Normal17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Event Start Date: 2020-08-25</w:t>
      </w:r>
    </w:p>
    <w:p>
      <w:pPr>
        <w:pStyle w:val="Normal17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Event End Date: 2020-08-25</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2020</w:t>
      </w:r>
    </w:p>
    <w:p>
      <w:pPr>
        <w:pStyle w:val="Normal177"/>
      </w:pPr>
    </w:p>
    <w:p>
      <w:pPr>
        <w:pStyle w:val="Normal177"/>
        <w:ind w:left="200"/>
        <w:sectPr>
          <w:type w:val="continuous"/>
          <w:pgMar w:top="840" w:right="1000" w:bottom="840" w:left="1000" w:header="400" w:footer="400"/>
          <w:pgNumType w:fmt="decimal"/>
          <w:cols w:space="720"/>
        </w:sectPr>
      </w:pPr>
      <w:r>
        <w:br/>
      </w:r>
      <w:r>
        <w:pict>
          <v:line id="_x0000_s1623"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2485"/>
          <w:headerReference w:type="default" r:id="rId2486"/>
          <w:footerReference w:type="even" r:id="rId2487"/>
          <w:footerReference w:type="default" r:id="rId2488"/>
          <w:headerReference w:type="first" r:id="rId2489"/>
          <w:footerReference w:type="first" r:id="rId2490"/>
          <w:pgSz w:w="12240" w:h="15840"/>
          <w:pgMar w:top="840" w:right="1000" w:bottom="840" w:left="1000" w:header="400" w:footer="400"/>
          <w:pgNumType w:fmt="decimal"/>
          <w:cols w:space="720"/>
          <w:titlePg w:val="0"/>
        </w:sectPr>
      </w:pPr>
    </w:p>
    <w:p>
      <w:pPr>
        <w:pStyle w:val="Normal178"/>
      </w:pPr>
    </w:p>
    <w:p>
      <w:pPr>
        <w:pStyle w:val="Normal178"/>
      </w:pPr>
      <w:r>
        <w:pict>
          <v:shape id="_x0000_i1624" type="#_x0000_t75" alt="LexisNexis®" style="width:147.75pt;height:30pt">
            <v:imagedata r:id="rId17" o:title=""/>
          </v:shape>
        </w:pict>
      </w:r>
      <w:r>
        <w:cr/>
      </w:r>
    </w:p>
    <w:p>
      <w:pPr>
        <w:pStyle w:val="Heading1176"/>
        <w:keepNext w:val="0"/>
        <w:spacing w:after="200" w:line="340" w:lineRule="atLeast"/>
        <w:ind w:left="0" w:right="0" w:firstLine="0"/>
        <w:jc w:val="center"/>
      </w:pPr>
      <w:hyperlink r:id="rId2491" w:history="1">
        <w:r>
          <w:rPr>
            <w:rFonts w:ascii="arial" w:eastAsia="arial" w:hAnsi="arial" w:cs="arial"/>
            <w:b/>
            <w:i/>
            <w:strike w:val="0"/>
            <w:color w:val="0077CC"/>
            <w:sz w:val="28"/>
            <w:u w:val="single"/>
            <w:vertAlign w:val="baseline"/>
          </w:rPr>
          <w:t>Trump campaign reportedly ordered removal of social-distancing stickers in Tulsa - as it happened; Washington Post video appears to confirm claimFlorida sets new case record for second straight dayNew York sees steady decline in cases while other states see risesUS deaths from Covid-19 have surpassed 125,000Reopening plans reverse quickly amid alarming increase in casesSurvivors could lose insurance if Trump wins bid to repeal ObamacareSign up to our First Thing newsletter</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2020 Saturday 2:58 PM GMT</w:t>
      </w:r>
    </w:p>
    <w:p>
      <w:pPr>
        <w:pStyle w:val="Normal178"/>
        <w:keepNext w:val="0"/>
        <w:spacing w:after="0" w:line="240" w:lineRule="atLeast"/>
        <w:ind w:right="0"/>
        <w:jc w:val="both"/>
      </w:pPr>
      <w:bookmarkStart w:id="356" w:name="Bookmark_178"/>
      <w:bookmarkEnd w:id="356"/>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pStyle w:val="Normal178"/>
        <w:keepNext w:val="0"/>
        <w:spacing w:before="120" w:after="0" w:line="220" w:lineRule="atLeast"/>
        <w:ind w:left="0" w:right="0" w:firstLine="0"/>
        <w:jc w:val="left"/>
      </w:pPr>
      <w:r>
        <w:br/>
      </w:r>
      <w:r>
        <w:pict>
          <v:shape id="_x0000_i1625" type="#_x0000_t75" style="width:167.98pt;height:30.75pt">
            <v:imagedata r:id="rId146" o:title=""/>
          </v:shape>
        </w:pic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Version:17</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5526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Tom Lutz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(now) and Bryan Armen Graham (earlier)</w:t>
      </w:r>
    </w:p>
    <w:p>
      <w:pPr>
        <w:pStyle w:val="Normal1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Washington Post video appears to confirm claimFlorida sets new case record for second straight dayNew York sees steady decline in cases while other states see risesUS deaths from Covid-19 have surpassed 125,000Reopening plans reverse quickly amid alarming increase in casesSurvivors could lose insurance if Trump wins bid to repeal ObamacareSign up to our First Thing newsletter</w:t>
      </w:r>
    </w:p>
    <w:p>
      <w:pPr>
        <w:pStyle w:val="Normal178"/>
        <w:keepNext/>
        <w:spacing w:before="240" w:after="0" w:line="340" w:lineRule="atLeast"/>
        <w:ind w:left="0" w:right="0" w:firstLine="0"/>
        <w:jc w:val="left"/>
      </w:pPr>
      <w:bookmarkStart w:id="357" w:name="Body_176"/>
      <w:bookmarkEnd w:id="357"/>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26" style="position:absolute;z-index:252033024"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BST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ending our live coverage for the day, thanks for following along. A summary of some key events:</w:t>
      </w:r>
    </w:p>
    <w:p>
      <w:pPr>
        <w:pStyle w:val="Normal178"/>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campaign reportedly ordered removal of social distancing stickers at Tulsa rally. Washington Post publishes video, which appears to show Trump campaign workers methodically removing stickers from seats</w:t>
      </w:r>
    </w:p>
    <w:p>
      <w:pPr>
        <w:pStyle w:val="Normal178"/>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Mike Pence postpones Florida campaign tour as coronavirus cases surge. State sees new record rise in daily cases as push to reopen across US halts or reverses</w:t>
      </w:r>
    </w:p>
    <w:p>
      <w:pPr>
        <w:pStyle w:val="Normal178"/>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Outrage mounts over report Russia offered bounties to Afghanistan militants for killing US soldiers. Fierce response from top Democrats after US intelligence finding was reportedly briefed to Trump in March, but the White House has yet to act</w:t>
      </w:r>
    </w:p>
    <w:p>
      <w:pPr>
        <w:pStyle w:val="Normal178"/>
        <w:keepNext w:val="0"/>
        <w:numPr>
          <w:numId w:val="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Princeton to remove Woodrow Wilson's name from school over racist history.University president cites 'thorough, deliberative' process to reach decision amid nationwide movement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BST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has launched an investigation after a noose was found inside a black firefighter's locker at a fire station in the Minneapolis suburb of Bloomington earlier this month.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"Acts like this that embody hate, intimidation, and aggression will not be tolerated," Bloomington's fire chief, Ulie Seal, said in a statement. "The firefighter who brought this to our attention has demonstrated extreme strength and bravery and has done the right thing."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Bloomington's mayor, Tim Busse, said he was "disgusted, angry, and embarrassed by this cowardly act. To be clear, this incident is very serious and is being dealt with aggressively."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Floyd's killing by Minneapolis police officers in May sparked a wave of anti-racism protests across the country.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BST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has been understandable attention in the US on the rise in Covid-19 cases in states across the country, outbreaks in countries where the virus had appeared to be under control have sparked concern the world is starting to enter a second wave (if the first wave ever ended). Emma Graham-Harrison has more:</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2492" w:history="1">
        <w:r>
          <w:rPr>
            <w:rFonts w:ascii="arial" w:eastAsia="arial" w:hAnsi="arial" w:cs="arial"/>
            <w:b w:val="0"/>
            <w:i/>
            <w:strike w:val="0"/>
            <w:noProof w:val="0"/>
            <w:color w:val="0077CC"/>
            <w:position w:val="0"/>
            <w:sz w:val="20"/>
            <w:u w:val="single"/>
            <w:vertAlign w:val="baseline"/>
          </w:rPr>
          <w:t>meat-processing plant</w:t>
        </w:r>
      </w:hyperlink>
      <w:r>
        <w:rPr>
          <w:rFonts w:ascii="arial" w:eastAsia="arial" w:hAnsi="arial" w:cs="arial"/>
          <w:b w:val="0"/>
          <w:i w:val="0"/>
          <w:strike w:val="0"/>
          <w:noProof w:val="0"/>
          <w:color w:val="000000"/>
          <w:position w:val="0"/>
          <w:sz w:val="20"/>
          <w:u w:val="none"/>
          <w:vertAlign w:val="baseline"/>
        </w:rPr>
        <w:t xml:space="preserve"> in Germany. A            </w:t>
      </w:r>
      <w:hyperlink r:id="rId2492" w:history="1">
        <w:r>
          <w:rPr>
            <w:rFonts w:ascii="arial" w:eastAsia="arial" w:hAnsi="arial" w:cs="arial"/>
            <w:b w:val="0"/>
            <w:i/>
            <w:strike w:val="0"/>
            <w:noProof w:val="0"/>
            <w:color w:val="0077CC"/>
            <w:position w:val="0"/>
            <w:sz w:val="20"/>
            <w:u w:val="single"/>
            <w:vertAlign w:val="baseline"/>
          </w:rPr>
          <w:t>church in Seoul</w:t>
        </w:r>
      </w:hyperlink>
      <w:r>
        <w:rPr>
          <w:rFonts w:ascii="arial" w:eastAsia="arial" w:hAnsi="arial" w:cs="arial"/>
          <w:b w:val="0"/>
          <w:i w:val="0"/>
          <w:strike w:val="0"/>
          <w:noProof w:val="0"/>
          <w:color w:val="000000"/>
          <w:position w:val="0"/>
          <w:sz w:val="20"/>
          <w:u w:val="none"/>
          <w:vertAlign w:val="baseline"/>
        </w:rPr>
        <w:t xml:space="preserve">. A            </w:t>
      </w:r>
      <w:hyperlink r:id="rId2492" w:history="1">
        <w:r>
          <w:rPr>
            <w:rFonts w:ascii="arial" w:eastAsia="arial" w:hAnsi="arial" w:cs="arial"/>
            <w:b w:val="0"/>
            <w:i/>
            <w:strike w:val="0"/>
            <w:noProof w:val="0"/>
            <w:color w:val="0077CC"/>
            <w:position w:val="0"/>
            <w:sz w:val="20"/>
            <w:u w:val="single"/>
            <w:vertAlign w:val="baseline"/>
          </w:rPr>
          <w:t>squat and a hospital in Italy.</w:t>
        </w:r>
      </w:hyperlink>
      <w:r>
        <w:rPr>
          <w:rFonts w:ascii="arial" w:eastAsia="arial" w:hAnsi="arial" w:cs="arial"/>
          <w:b w:val="0"/>
          <w:i w:val="0"/>
          <w:strike w:val="0"/>
          <w:noProof w:val="0"/>
          <w:color w:val="000000"/>
          <w:position w:val="0"/>
          <w:sz w:val="20"/>
          <w:u w:val="none"/>
          <w:vertAlign w:val="baseline"/>
        </w:rPr>
        <w:t xml:space="preserve"> A            </w:t>
      </w:r>
      <w:hyperlink r:id="rId2492" w:history="1">
        <w:r>
          <w:rPr>
            <w:rFonts w:ascii="arial" w:eastAsia="arial" w:hAnsi="arial" w:cs="arial"/>
            <w:b w:val="0"/>
            <w:i/>
            <w:strike w:val="0"/>
            <w:noProof w:val="0"/>
            <w:color w:val="0077CC"/>
            <w:position w:val="0"/>
            <w:sz w:val="20"/>
            <w:u w:val="single"/>
            <w:vertAlign w:val="baseline"/>
          </w:rPr>
          <w:t>wholesale market in Beijing</w:t>
        </w:r>
      </w:hyperlink>
      <w:r>
        <w:rPr>
          <w:rFonts w:ascii="arial" w:eastAsia="arial" w:hAnsi="arial" w:cs="arial"/>
          <w:b w:val="0"/>
          <w:i w:val="0"/>
          <w:strike w:val="0"/>
          <w:noProof w:val="0"/>
          <w:color w:val="000000"/>
          <w:position w:val="0"/>
          <w:sz w:val="20"/>
          <w:u w:val="none"/>
          <w:vertAlign w:val="baseline"/>
        </w:rPr>
        <w:t>. All of them have experienced clusters of infections after national authorities declared the disease suppressed in their country and launched a slow return towards normal life.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into the pandemic, fear of a second wave of infections now hangs over countries that have managed to stamp out the disease, mostly through economically and socially painful lockdowns.</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incubation period of up to two weeks, the fact that some infected people can spread the disease before symptoms show and others remain asymptomatic ... all this helps the virus to spread undetected before an outbreak flares. South Korea grabbed international attention last week when its disease control authorities were the first in the world to announce that the country had </w:t>
      </w:r>
      <w:hyperlink r:id="rId2492" w:history="1">
        <w:r>
          <w:rPr>
            <w:rFonts w:ascii="arial" w:eastAsia="arial" w:hAnsi="arial" w:cs="arial"/>
            <w:b w:val="0"/>
            <w:i/>
            <w:strike w:val="0"/>
            <w:noProof w:val="0"/>
            <w:color w:val="0077CC"/>
            <w:position w:val="0"/>
            <w:sz w:val="20"/>
            <w:u w:val="single"/>
            <w:vertAlign w:val="baseline"/>
          </w:rPr>
          <w:t>entered a second wave</w:t>
        </w:r>
      </w:hyperlink>
      <w:r>
        <w:rPr>
          <w:rFonts w:ascii="arial" w:eastAsia="arial" w:hAnsi="arial" w:cs="arial"/>
          <w:b w:val="0"/>
          <w:i w:val="0"/>
          <w:strike w:val="0"/>
          <w:noProof w:val="0"/>
          <w:color w:val="000000"/>
          <w:position w:val="0"/>
          <w:sz w:val="20"/>
          <w:u w:val="none"/>
          <w:vertAlign w:val="baseline"/>
        </w:rPr>
        <w:t>, focused around the capital and apparently triggered by gatherings over a May holiday.</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term "second wave" has no agreed-upon scientific definition. It can mean anything from localised spikes in infection to a full-blown national crisis, and some experts avoid it for this reason. The </w:t>
      </w:r>
      <w:hyperlink r:id="rId2492" w:history="1">
        <w:r>
          <w:rPr>
            <w:rFonts w:ascii="arial" w:eastAsia="arial" w:hAnsi="arial" w:cs="arial"/>
            <w:b w:val="0"/>
            <w:i/>
            <w:strike w:val="0"/>
            <w:noProof w:val="0"/>
            <w:color w:val="0077CC"/>
            <w:position w:val="0"/>
            <w:sz w:val="20"/>
            <w:u w:val="single"/>
            <w:vertAlign w:val="baseline"/>
          </w:rPr>
          <w:t>World Health Organization</w:t>
        </w:r>
      </w:hyperlink>
      <w:r>
        <w:rPr>
          <w:rFonts w:ascii="arial" w:eastAsia="arial" w:hAnsi="arial" w:cs="arial"/>
          <w:b w:val="0"/>
          <w:i w:val="0"/>
          <w:strike w:val="0"/>
          <w:noProof w:val="0"/>
          <w:color w:val="000000"/>
          <w:position w:val="0"/>
          <w:sz w:val="20"/>
          <w:u w:val="none"/>
          <w:vertAlign w:val="baseline"/>
        </w:rPr>
        <w:t xml:space="preserve"> avoided using it to describe South Korea's status when asked in a news conference.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consensus on both prevention and how to handle new outbreaks using approaches honed rapidly over the past few months to find people who are infected, and prevent them spreading the disease.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article below:</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92" w:history="1">
        <w:r>
          <w:rPr>
            <w:rFonts w:ascii="arial" w:eastAsia="arial" w:hAnsi="arial" w:cs="arial"/>
            <w:b w:val="0"/>
            <w:i/>
            <w:strike w:val="0"/>
            <w:noProof w:val="0"/>
            <w:color w:val="0077CC"/>
            <w:position w:val="0"/>
            <w:sz w:val="20"/>
            <w:u w:val="single"/>
            <w:vertAlign w:val="baseline"/>
          </w:rPr>
          <w:t>New Covid-19 clusters across world spark fear of second wave</w:t>
        </w:r>
      </w:hyperlink>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BST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the United States rose to more than 2.5 million on Saturday, according to a Reuters tally. More than 125,000 Americans have died of Covid-19, the highest known death toll from the disease in the world.</w:t>
      </w:r>
    </w:p>
    <w:p>
      <w:pPr>
        <w:pStyle w:val="Normal178"/>
        <w:keepNext w:val="0"/>
        <w:spacing w:before="240" w:after="0" w:line="260" w:lineRule="atLeast"/>
        <w:ind w:left="0" w:right="0" w:firstLine="0"/>
        <w:jc w:val="both"/>
      </w:pPr>
      <w:hyperlink r:id="rId2492" w:history="1">
        <w:r>
          <w:rPr>
            <w:rFonts w:ascii="arial" w:eastAsia="arial" w:hAnsi="arial" w:cs="arial"/>
            <w:b w:val="0"/>
            <w:i/>
            <w:strike w:val="0"/>
            <w:color w:val="0077CC"/>
            <w:sz w:val="20"/>
            <w:u w:val="single"/>
            <w:vertAlign w:val="baseline"/>
          </w:rPr>
          <w:t>Cases are rising across the country</w:t>
        </w:r>
      </w:hyperlink>
      <w:r>
        <w:rPr>
          <w:rFonts w:ascii="arial" w:eastAsia="arial" w:hAnsi="arial" w:cs="arial"/>
          <w:b w:val="0"/>
          <w:i w:val="0"/>
          <w:strike w:val="0"/>
          <w:noProof w:val="0"/>
          <w:color w:val="000000"/>
          <w:position w:val="0"/>
          <w:sz w:val="20"/>
          <w:u w:val="none"/>
          <w:vertAlign w:val="baseline"/>
        </w:rPr>
        <w:t xml:space="preserve">, and some states are reversing or pausing reopening. </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92" w:history="1">
        <w:r>
          <w:rPr>
            <w:rFonts w:ascii="arial" w:eastAsia="arial" w:hAnsi="arial" w:cs="arial"/>
            <w:b w:val="0"/>
            <w:i/>
            <w:strike w:val="0"/>
            <w:noProof w:val="0"/>
            <w:color w:val="0077CC"/>
            <w:position w:val="0"/>
            <w:sz w:val="20"/>
            <w:u w:val="single"/>
            <w:vertAlign w:val="baseline"/>
          </w:rPr>
          <w:t>Mike Pence postpones Florida campaign tour as coronavirus cases surge</w:t>
        </w:r>
      </w:hyperlink>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BST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appears to confirm Trump campaign ordered removal of social-distancing stickers  </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Washington Post has obtained video and photos that appear to confirm reports the Trump campaign ordered stickers detailing social distancing guidelines to be removed from the site of the president's rally in Tulsa last week. Here's more from the Post's report, </w:t>
      </w:r>
      <w:hyperlink r:id="rId2492" w:history="1">
        <w:r>
          <w:rPr>
            <w:rFonts w:ascii="arial" w:eastAsia="arial" w:hAnsi="arial" w:cs="arial"/>
            <w:b w:val="0"/>
            <w:i/>
            <w:strike w:val="0"/>
            <w:noProof w:val="0"/>
            <w:color w:val="0077CC"/>
            <w:position w:val="0"/>
            <w:sz w:val="20"/>
            <w:u w:val="single"/>
            <w:vertAlign w:val="baseline"/>
          </w:rPr>
          <w:t>which you can read in full here</w:t>
        </w:r>
      </w:hyperlink>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removal contradicted instructions from the management of the BOK Center, the 19,000-seat arena in downtown Tulsa where Trump held his rally on June 20. At the time, </w:t>
      </w:r>
      <w:hyperlink r:id="rId2492"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cases were rising sharply in Tulsa County, and Trump faced intense criticism for convening a large crowd for an indoor political rally, his first such event since the start of the pandemic."</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9.16pm BST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BST </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state will pause its plan to complete a full reopening. Covid-19 cases in the state </w:t>
      </w:r>
      <w:hyperlink r:id="rId2492" w:history="1">
        <w:r>
          <w:rPr>
            <w:rFonts w:ascii="arial" w:eastAsia="arial" w:hAnsi="arial" w:cs="arial"/>
            <w:b w:val="0"/>
            <w:i/>
            <w:strike w:val="0"/>
            <w:noProof w:val="0"/>
            <w:color w:val="0077CC"/>
            <w:position w:val="0"/>
            <w:sz w:val="20"/>
            <w:u w:val="single"/>
            <w:vertAlign w:val="baseline"/>
          </w:rPr>
          <w:t>have been on the rise recently</w:t>
        </w:r>
      </w:hyperlink>
      <w:r>
        <w:rPr>
          <w:rFonts w:ascii="arial" w:eastAsia="arial" w:hAnsi="arial" w:cs="arial"/>
          <w:b w:val="0"/>
          <w:i w:val="0"/>
          <w:strike w:val="0"/>
          <w:noProof w:val="0"/>
          <w:color w:val="000000"/>
          <w:position w:val="0"/>
          <w:sz w:val="20"/>
          <w:u w:val="none"/>
          <w:vertAlign w:val="baseline"/>
        </w:rPr>
        <w:t>, and Washington governor said in a statement on Saturday that the situation is "evolving".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"Phase four would mean a return to normal activity and we can't do that now due to the continued rise in cases across the state," Inslee said. "We all want to get back to doing all the things we love in Washington during the summer, and fully open our economy, but we aren't there yet. This is an evolving situation and we will continue to make decisions based on the data."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BST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Pence calls off Florida tour as cases surge in state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Edward Helmore has news from the Vice-President's camp:</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reopening plans went into a dramatic reverse or stalled across the US in the face of a resurgent virus, Mike Pence called off a planned campaign bus tour in </w:t>
      </w:r>
      <w:hyperlink r:id="rId2492" w:history="1">
        <w:r>
          <w:rPr>
            <w:rFonts w:ascii="arial" w:eastAsia="arial" w:hAnsi="arial" w:cs="arial"/>
            <w:b w:val="0"/>
            <w:i/>
            <w:strike w:val="0"/>
            <w:noProof w:val="0"/>
            <w:color w:val="0077CC"/>
            <w:position w:val="0"/>
            <w:sz w:val="20"/>
            <w:u w:val="single"/>
            <w:vertAlign w:val="baseline"/>
          </w:rPr>
          <w:t>Florida</w:t>
        </w:r>
      </w:hyperlink>
      <w:r>
        <w:rPr>
          <w:rFonts w:ascii="arial" w:eastAsia="arial" w:hAnsi="arial" w:cs="arial"/>
          <w:b w:val="0"/>
          <w:i w:val="0"/>
          <w:strike w:val="0"/>
          <w:noProof w:val="0"/>
          <w:color w:val="000000"/>
          <w:position w:val="0"/>
          <w:sz w:val="20"/>
          <w:u w:val="none"/>
          <w:vertAlign w:val="baseline"/>
        </w:rPr>
        <w:t xml:space="preserve"> amid a surge in confirmed coronavirus cases.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vice-president had been set to appear in Lake Wales at an event next week organized by pro-Trump group America First Policies billed as the "Great American Comeback tour."</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enltrOut of an abundance of caution at this time, we are postponing the Great American Comeback tour stop in Florida. We look forward to rescheduling soon. </w:t>
      </w:r>
      <w:hyperlink r:id="rId2492" w:history="1">
        <w:r>
          <w:rPr>
            <w:rFonts w:ascii="arial" w:eastAsia="arial" w:hAnsi="arial" w:cs="arial"/>
            <w:b w:val="0"/>
            <w:i/>
            <w:strike w:val="0"/>
            <w:noProof w:val="0"/>
            <w:color w:val="0077CC"/>
            <w:position w:val="0"/>
            <w:sz w:val="20"/>
            <w:u w:val="single"/>
            <w:vertAlign w:val="baseline"/>
          </w:rPr>
          <w:t>https://t.co/unXgA4Gzs2</w:t>
        </w:r>
      </w:hyperlink>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America First Policies (@AmericaFirstPol) </w:t>
      </w:r>
      <w:hyperlink r:id="rId2492" w:history="1">
        <w:r>
          <w:rPr>
            <w:rFonts w:ascii="arial" w:eastAsia="arial" w:hAnsi="arial" w:cs="arial"/>
            <w:b w:val="0"/>
            <w:i/>
            <w:strike w:val="0"/>
            <w:noProof w:val="0"/>
            <w:color w:val="0077CC"/>
            <w:position w:val="0"/>
            <w:sz w:val="20"/>
            <w:u w:val="single"/>
            <w:vertAlign w:val="baseline"/>
          </w:rPr>
          <w:t>June 27, 2020</w:t>
        </w:r>
      </w:hyperlink>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announced: "Out of an abundance of caution at this time, we are postponing the Great American Comeback tour stop in Florida. We look forward to rescheduling soon." Pence was still traveling to the state, the White House confirmed, saying he would meet with Governor Ron DeSantis and his healthcare teams.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is seen as a key battleground state in the 2020 election and has been controversially picked as the site of a Trump rally in late August to celebrate his nomination for a second term.</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of the cancellation came as </w:t>
      </w:r>
      <w:hyperlink r:id="rId2492" w:history="1">
        <w:r>
          <w:rPr>
            <w:rFonts w:ascii="arial" w:eastAsia="arial" w:hAnsi="arial" w:cs="arial"/>
            <w:b w:val="0"/>
            <w:i/>
            <w:strike w:val="0"/>
            <w:noProof w:val="0"/>
            <w:color w:val="0077CC"/>
            <w:position w:val="0"/>
            <w:sz w:val="20"/>
            <w:u w:val="single"/>
            <w:vertAlign w:val="baseline"/>
          </w:rPr>
          <w:t>Miami</w:t>
        </w:r>
      </w:hyperlink>
      <w:r>
        <w:rPr>
          <w:rFonts w:ascii="arial" w:eastAsia="arial" w:hAnsi="arial" w:cs="arial"/>
          <w:b w:val="0"/>
          <w:i w:val="0"/>
          <w:strike w:val="0"/>
          <w:noProof w:val="0"/>
          <w:color w:val="000000"/>
          <w:position w:val="0"/>
          <w:sz w:val="20"/>
          <w:u w:val="none"/>
          <w:vertAlign w:val="baseline"/>
        </w:rPr>
        <w:t xml:space="preserve"> became the latest local authority to act in the wake of the virus's rise by announcing it was closing its beaches and planning a crackdown on coronavirus rules.</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also reported yet another record rise in daily cases. The Florida department of health </w:t>
      </w:r>
      <w:hyperlink r:id="rId2492"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9,585 new coronavirus cases on Saturday, shattering the previous daily high for positive Covid-19 infections which it notched up on Friday. Florida has now had 132,545 positive cases to date.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are not going to be responsible and protect themselves and others from this pandemic, then the government is forced to step in and restore common sense to save lives," Gimenez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8.32pm BST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7.56pm BST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Mississippi starts process to change state flag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Mississippi state government has started a process that will see the Confederate battle emblem removed from the state's flag. </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House passed it with the two-thirds majority it required. It got immediate release, meaning Senate could take it up as soon as they want. The latest: </w:t>
      </w:r>
      <w:hyperlink r:id="rId2492" w:history="1">
        <w:r>
          <w:rPr>
            <w:rFonts w:ascii="arial" w:eastAsia="arial" w:hAnsi="arial" w:cs="arial"/>
            <w:b w:val="0"/>
            <w:i/>
            <w:strike w:val="0"/>
            <w:noProof w:val="0"/>
            <w:color w:val="0077CC"/>
            <w:position w:val="0"/>
            <w:sz w:val="20"/>
            <w:u w:val="single"/>
            <w:vertAlign w:val="baseline"/>
          </w:rPr>
          <w:t>https://t.co/Jgcddn3i34</w:t>
        </w:r>
      </w:hyperlink>
      <w:r>
        <w:rPr>
          <w:rFonts w:ascii="arial" w:eastAsia="arial" w:hAnsi="arial" w:cs="arial"/>
          <w:b w:val="0"/>
          <w:i w:val="0"/>
          <w:strike w:val="0"/>
          <w:noProof w:val="0"/>
          <w:color w:val="000000"/>
          <w:position w:val="0"/>
          <w:sz w:val="20"/>
          <w:u w:val="none"/>
          <w:vertAlign w:val="baseline"/>
        </w:rPr>
        <w:t xml:space="preserve">           </w:t>
      </w:r>
      <w:hyperlink r:id="rId2492" w:history="1">
        <w:r>
          <w:rPr>
            <w:rFonts w:ascii="arial" w:eastAsia="arial" w:hAnsi="arial" w:cs="arial"/>
            <w:b w:val="0"/>
            <w:i/>
            <w:strike w:val="0"/>
            <w:noProof w:val="0"/>
            <w:color w:val="0077CC"/>
            <w:position w:val="0"/>
            <w:sz w:val="20"/>
            <w:u w:val="single"/>
            <w:vertAlign w:val="baseline"/>
          </w:rPr>
          <w:t>#msleg</w:t>
        </w:r>
      </w:hyperlink>
      <w:r>
        <w:rPr>
          <w:rFonts w:ascii="arial" w:eastAsia="arial" w:hAnsi="arial" w:cs="arial"/>
          <w:b w:val="0"/>
          <w:i w:val="0"/>
          <w:strike w:val="0"/>
          <w:noProof w:val="0"/>
          <w:color w:val="000000"/>
          <w:position w:val="0"/>
          <w:sz w:val="20"/>
          <w:u w:val="none"/>
          <w:vertAlign w:val="baseline"/>
        </w:rPr>
        <w:t xml:space="preserve">           </w:t>
      </w:r>
      <w:hyperlink r:id="rId2492" w:history="1">
        <w:r>
          <w:rPr>
            <w:rFonts w:ascii="arial" w:eastAsia="arial" w:hAnsi="arial" w:cs="arial"/>
            <w:b w:val="0"/>
            <w:i/>
            <w:strike w:val="0"/>
            <w:noProof w:val="0"/>
            <w:color w:val="0077CC"/>
            <w:position w:val="0"/>
            <w:sz w:val="20"/>
            <w:u w:val="single"/>
            <w:vertAlign w:val="baseline"/>
          </w:rPr>
          <w:t>https://t.co/rKwKGkMmWt</w:t>
        </w:r>
      </w:hyperlink>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Ganucheau (@GanucheauAdam) </w:t>
      </w:r>
      <w:hyperlink r:id="rId2492" w:history="1">
        <w:r>
          <w:rPr>
            <w:rFonts w:ascii="arial" w:eastAsia="arial" w:hAnsi="arial" w:cs="arial"/>
            <w:b w:val="0"/>
            <w:i/>
            <w:strike w:val="0"/>
            <w:noProof w:val="0"/>
            <w:color w:val="0077CC"/>
            <w:position w:val="0"/>
            <w:sz w:val="20"/>
            <w:u w:val="single"/>
            <w:vertAlign w:val="baseline"/>
          </w:rPr>
          <w:t>June 27, 2020</w:t>
        </w:r>
      </w:hyperlink>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House of Representatives voted on Saturday to redesign the flag, and the motion will now go to the state senate. The Confederate symbol, which features on the state current flag, is widely seen as an icon of the slave-owning south during the Civil War. The new design "would not include the Confederate battle flag but shall include the words 'In God We Trust.'" Voters will decide which of the designs will be displayed on the new flag.</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legislature has been deadlocked for days as it considers a new state flag. The argument over the 1894 flag has become as divisive as the flag itself and it's time to end it. If they send me a bill this weekend, I will sign it. </w:t>
      </w:r>
      <w:hyperlink r:id="rId2492" w:history="1">
        <w:r>
          <w:rPr>
            <w:rFonts w:ascii="arial" w:eastAsia="arial" w:hAnsi="arial" w:cs="arial"/>
            <w:b w:val="0"/>
            <w:i/>
            <w:strike w:val="0"/>
            <w:noProof w:val="0"/>
            <w:color w:val="0077CC"/>
            <w:position w:val="0"/>
            <w:sz w:val="20"/>
            <w:u w:val="single"/>
            <w:vertAlign w:val="baseline"/>
          </w:rPr>
          <w:t>pic.twitter.com/bf3vyzuObt</w:t>
        </w:r>
      </w:hyperlink>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Tate Reeves (@tatereeves) </w:t>
      </w:r>
      <w:hyperlink r:id="rId2492" w:history="1">
        <w:r>
          <w:rPr>
            <w:rFonts w:ascii="arial" w:eastAsia="arial" w:hAnsi="arial" w:cs="arial"/>
            <w:b w:val="0"/>
            <w:i/>
            <w:strike w:val="0"/>
            <w:noProof w:val="0"/>
            <w:color w:val="0077CC"/>
            <w:position w:val="0"/>
            <w:sz w:val="20"/>
            <w:u w:val="single"/>
            <w:vertAlign w:val="baseline"/>
          </w:rPr>
          <w:t>June 27, 2020</w:t>
        </w:r>
      </w:hyperlink>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Republican governor, Tate Reeves, has already said he supports a change to the flag. "The argument over the 1894 flag has become as divisive as the flag itself and it's time to end it. If they send me a bill this weekend, I will sign it," he wrote on Twitter on Saturday.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BST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BST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Winston-Salem Journal reports on a disturbing development in the Bubba Wallace story. Wallace, Nascar's only black driver, led a successful campaign to rid the stock-car racing series of the Confederate flag. Last week, a noose was found in his team's garage although a subsequent investigation found the rope had been there since last fall, and Wallace was not the subject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Here's what the Associated Press has to say on the latest development: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North Carolina racetrack has lost some partnerships after its owner advertised "Bubba Rope" for sale online days after Nascar said a noose had been found in the garage stall of Bubba Wallace, the top series' only Black driver.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concrete company and a driver series ended their partnerships Friday with the half-mile, dirt track 311 Speedway in Stokes County, the Winston-Salem Journal reported.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racetrack owner's "Bubba Rope" post on Facebook Marketplace earlier this week sparked a backlash on social media and a condemnation from a spokesman for Gov. Roy Cooper.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 your Bubba Rope today for only $9.99 each, they come with a lifetime warranty and work great," the post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Carolina Sprint Tour posted on its Facebook page that it would not race at the speedway for the remainder of its season, according to the newspaper.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condone nor support the comments and posts that have been made the past week," the series said in a post online.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concrete company also said it was cutting all ties with the speedway.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7.15pm BST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Megan Rapinoe has praised her fellow soccer players after they kneeled before the opening game of the National Women's Soccer League's summer tournament.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NWSL's Challenge Cup is the first major team sports tournament to resume in the US since the Covid-19 shutdown. Every member of the North Carolina Courage and Portland Thorns knelt during the national anthem, while players and coaches wore Black Lives Matter shirts before kickoff. </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 love to see it. You love to see these women using their voice, demanding better for America, and for black people and people of color. </w:t>
      </w:r>
      <w:hyperlink r:id="rId2492" w:history="1">
        <w:r>
          <w:rPr>
            <w:rFonts w:ascii="arial" w:eastAsia="arial" w:hAnsi="arial" w:cs="arial"/>
            <w:b w:val="0"/>
            <w:i/>
            <w:strike w:val="0"/>
            <w:noProof w:val="0"/>
            <w:color w:val="0077CC"/>
            <w:position w:val="0"/>
            <w:sz w:val="20"/>
            <w:u w:val="single"/>
            <w:vertAlign w:val="baseline"/>
          </w:rPr>
          <w:t>@TheNCCourage</w:t>
        </w:r>
      </w:hyperlink>
      <w:r>
        <w:rPr>
          <w:rFonts w:ascii="arial" w:eastAsia="arial" w:hAnsi="arial" w:cs="arial"/>
          <w:b w:val="0"/>
          <w:i w:val="0"/>
          <w:strike w:val="0"/>
          <w:noProof w:val="0"/>
          <w:color w:val="000000"/>
          <w:position w:val="0"/>
          <w:sz w:val="20"/>
          <w:u w:val="none"/>
          <w:vertAlign w:val="baseline"/>
        </w:rPr>
        <w:t xml:space="preserve"> and            </w:t>
      </w:r>
      <w:hyperlink r:id="rId2492" w:history="1">
        <w:r>
          <w:rPr>
            <w:rFonts w:ascii="arial" w:eastAsia="arial" w:hAnsi="arial" w:cs="arial"/>
            <w:b w:val="0"/>
            <w:i/>
            <w:strike w:val="0"/>
            <w:noProof w:val="0"/>
            <w:color w:val="0077CC"/>
            <w:position w:val="0"/>
            <w:sz w:val="20"/>
            <w:u w:val="single"/>
            <w:vertAlign w:val="baseline"/>
          </w:rPr>
          <w:t>@ThornsFC</w:t>
        </w:r>
      </w:hyperlink>
      <w:r>
        <w:rPr>
          <w:rFonts w:ascii="arial" w:eastAsia="arial" w:hAnsi="arial" w:cs="arial"/>
          <w:b w:val="0"/>
          <w:i w:val="0"/>
          <w:strike w:val="0"/>
          <w:noProof w:val="0"/>
          <w:color w:val="000000"/>
          <w:position w:val="0"/>
          <w:sz w:val="20"/>
          <w:u w:val="none"/>
          <w:vertAlign w:val="baseline"/>
        </w:rPr>
        <w:t xml:space="preserve"> kneeling in solidarity with            </w:t>
      </w:r>
      <w:hyperlink r:id="rId2492" w:history="1">
        <w:r>
          <w:rPr>
            <w:rFonts w:ascii="arial" w:eastAsia="arial" w:hAnsi="arial" w:cs="arial"/>
            <w:b w:val="0"/>
            <w:i/>
            <w:strike w:val="0"/>
            <w:noProof w:val="0"/>
            <w:color w:val="0077CC"/>
            <w:position w:val="0"/>
            <w:sz w:val="20"/>
            <w:u w:val="single"/>
            <w:vertAlign w:val="baseline"/>
          </w:rPr>
          <w:t>@Kaepernick7</w:t>
        </w:r>
      </w:hyperlink>
      <w:r>
        <w:rPr>
          <w:rFonts w:ascii="arial" w:eastAsia="arial" w:hAnsi="arial" w:cs="arial"/>
          <w:b w:val="0"/>
          <w:i w:val="0"/>
          <w:strike w:val="0"/>
          <w:noProof w:val="0"/>
          <w:color w:val="000000"/>
          <w:position w:val="0"/>
          <w:sz w:val="20"/>
          <w:u w:val="none"/>
          <w:vertAlign w:val="baseline"/>
        </w:rPr>
        <w:t xml:space="preserve"> and            </w:t>
      </w:r>
      <w:hyperlink r:id="rId2492" w:history="1">
        <w:r>
          <w:rPr>
            <w:rFonts w:ascii="arial" w:eastAsia="arial" w:hAnsi="arial" w:cs="arial"/>
            <w:b w:val="0"/>
            <w:i/>
            <w:strike w:val="0"/>
            <w:noProof w:val="0"/>
            <w:color w:val="0077CC"/>
            <w:position w:val="0"/>
            <w:sz w:val="20"/>
            <w:u w:val="single"/>
            <w:vertAlign w:val="baseline"/>
          </w:rPr>
          <w:t>@Blklivesmatter</w:t>
        </w:r>
      </w:hyperlink>
      <w:r>
        <w:rPr>
          <w:rFonts w:ascii="arial" w:eastAsia="arial" w:hAnsi="arial" w:cs="arial"/>
          <w:b w:val="0"/>
          <w:i w:val="0"/>
          <w:strike w:val="0"/>
          <w:noProof w:val="0"/>
          <w:color w:val="000000"/>
          <w:position w:val="0"/>
          <w:sz w:val="20"/>
          <w:u w:val="none"/>
          <w:vertAlign w:val="baseline"/>
        </w:rPr>
        <w:t xml:space="preserve"> ???????????????            </w:t>
      </w:r>
      <w:hyperlink r:id="rId2492" w:history="1">
        <w:r>
          <w:rPr>
            <w:rFonts w:ascii="arial" w:eastAsia="arial" w:hAnsi="arial" w:cs="arial"/>
            <w:b w:val="0"/>
            <w:i/>
            <w:strike w:val="0"/>
            <w:noProof w:val="0"/>
            <w:color w:val="0077CC"/>
            <w:position w:val="0"/>
            <w:sz w:val="20"/>
            <w:u w:val="single"/>
            <w:vertAlign w:val="baseline"/>
          </w:rPr>
          <w:t>pic.twitter.com/8Urlj5FMPn</w:t>
        </w:r>
      </w:hyperlink>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Megan Rapinoe (@mPinoe) </w:t>
      </w:r>
      <w:hyperlink r:id="rId2492" w:history="1">
        <w:r>
          <w:rPr>
            <w:rFonts w:ascii="arial" w:eastAsia="arial" w:hAnsi="arial" w:cs="arial"/>
            <w:b w:val="0"/>
            <w:i/>
            <w:strike w:val="0"/>
            <w:noProof w:val="0"/>
            <w:color w:val="0077CC"/>
            <w:position w:val="0"/>
            <w:sz w:val="20"/>
            <w:u w:val="single"/>
            <w:vertAlign w:val="baseline"/>
          </w:rPr>
          <w:t>June 27, 2020</w:t>
        </w:r>
      </w:hyperlink>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love to see it," wrote Rapinoe on Twitter. "You love to see these women using their voice, demanding better for America, and for black people and people of color." </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In case you haven't heard, </w:t>
      </w:r>
      <w:hyperlink r:id="rId2492" w:history="1">
        <w:r>
          <w:rPr>
            <w:rFonts w:ascii="arial" w:eastAsia="arial" w:hAnsi="arial" w:cs="arial"/>
            <w:b w:val="0"/>
            <w:i/>
            <w:strike w:val="0"/>
            <w:noProof w:val="0"/>
            <w:color w:val="0077CC"/>
            <w:position w:val="0"/>
            <w:sz w:val="20"/>
            <w:u w:val="single"/>
            <w:vertAlign w:val="baseline"/>
          </w:rPr>
          <w:t>#BlackLivesMatter</w:t>
        </w:r>
      </w:hyperlink>
      <w:r>
        <w:rPr>
          <w:rFonts w:ascii="arial" w:eastAsia="arial" w:hAnsi="arial" w:cs="arial"/>
          <w:b w:val="0"/>
          <w:i w:val="0"/>
          <w:strike w:val="0"/>
          <w:noProof w:val="0"/>
          <w:color w:val="000000"/>
          <w:position w:val="0"/>
          <w:sz w:val="20"/>
          <w:u w:val="none"/>
          <w:vertAlign w:val="baseline"/>
        </w:rPr>
        <w:t xml:space="preserve"> ??            </w:t>
      </w:r>
      <w:hyperlink r:id="rId2492" w:history="1">
        <w:r>
          <w:rPr>
            <w:rFonts w:ascii="arial" w:eastAsia="arial" w:hAnsi="arial" w:cs="arial"/>
            <w:b w:val="0"/>
            <w:i/>
            <w:strike w:val="0"/>
            <w:noProof w:val="0"/>
            <w:color w:val="0077CC"/>
            <w:position w:val="0"/>
            <w:sz w:val="20"/>
            <w:u w:val="single"/>
            <w:vertAlign w:val="baseline"/>
          </w:rPr>
          <w:t>pic.twitter.com/SBQkmCbBbL</w:t>
        </w:r>
      </w:hyperlink>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NWSL (@NWSL) </w:t>
      </w:r>
      <w:hyperlink r:id="rId2492" w:history="1">
        <w:r>
          <w:rPr>
            <w:rFonts w:ascii="arial" w:eastAsia="arial" w:hAnsi="arial" w:cs="arial"/>
            <w:b w:val="0"/>
            <w:i/>
            <w:strike w:val="0"/>
            <w:noProof w:val="0"/>
            <w:color w:val="0077CC"/>
            <w:position w:val="0"/>
            <w:sz w:val="20"/>
            <w:u w:val="single"/>
            <w:vertAlign w:val="baseline"/>
          </w:rPr>
          <w:t>June 27, 2020</w:t>
        </w:r>
      </w:hyperlink>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before the match, which was shown on network television, the Thorns and Courage said they "took a knee today to protest racial injustice, police brutality, and systemic racism against black people and people of color in the United States".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6.55pm BST </w:t>
      </w:r>
    </w:p>
    <w:p>
      <w:pPr>
        <w:pStyle w:val="Normal178"/>
        <w:keepNext w:val="0"/>
        <w:spacing w:before="240" w:after="0" w:line="260" w:lineRule="atLeast"/>
        <w:ind w:left="0" w:right="0" w:firstLine="0"/>
        <w:jc w:val="both"/>
      </w:pPr>
      <w:hyperlink r:id="rId2492" w:history="1">
        <w:r>
          <w:rPr>
            <w:rFonts w:ascii="arial" w:eastAsia="arial" w:hAnsi="arial" w:cs="arial"/>
            <w:b w:val="0"/>
            <w:i/>
            <w:strike w:val="0"/>
            <w:color w:val="0077CC"/>
            <w:sz w:val="20"/>
            <w:u w:val="single"/>
            <w:vertAlign w:val="baseline"/>
          </w:rPr>
          <w:t>Dr Ashish Jha</w:t>
        </w:r>
      </w:hyperlink>
      <w:r>
        <w:rPr>
          <w:rFonts w:ascii="arial" w:eastAsia="arial" w:hAnsi="arial" w:cs="arial"/>
          <w:b w:val="0"/>
          <w:i w:val="0"/>
          <w:strike w:val="0"/>
          <w:noProof w:val="0"/>
          <w:color w:val="000000"/>
          <w:position w:val="0"/>
          <w:sz w:val="20"/>
          <w:u w:val="none"/>
          <w:vertAlign w:val="baseline"/>
        </w:rPr>
        <w:t xml:space="preserve">, the director of the Harvard Global Health Institute, says he is skeptical that US schools will return to normal in the near future.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hearing a lot of parents say, 'let's scrap the fall and we'll maybe start in the spring,'" Jha told CNN on Saturday. "January and February aren't going to be better. They're going to be the deep winter months and March will be pretty tough. I don't expect a widespread vaccine will be available, and widespread and readily available, by January or February."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Jha believes schools won't return to normal until May or June 2021. He said that it was not the actions and precautions taken by individual schools that will determine when kids can return to classrooms full-time, but how Covid-19 is handled in communities as a whole.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get our act together and get the virus under control we're going to have a whole year of online education for all of our children. It is going to have a lot of effects on kids and parents," he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BST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American Aerospace Defense Command says US F-22 jets intercepted Russian reconnaissance aircraft near Alaska's Aleutian Islands on Saturday.</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Norad, a combined American-Canadian force, said the Russia craft entered the Alaskan Air Defense Identification Zone (ADIZ) and remained there for eight hours. The Russian jets were in international airspace for the entire time and did not violate American or Canadian territory. </w:t>
      </w:r>
      <w:hyperlink r:id="rId2492" w:history="1">
        <w:r>
          <w:rPr>
            <w:rFonts w:ascii="arial" w:eastAsia="arial" w:hAnsi="arial" w:cs="arial"/>
            <w:b w:val="0"/>
            <w:i/>
            <w:strike w:val="0"/>
            <w:noProof w:val="0"/>
            <w:color w:val="0077CC"/>
            <w:position w:val="0"/>
            <w:sz w:val="20"/>
            <w:u w:val="single"/>
            <w:vertAlign w:val="baseline"/>
          </w:rPr>
          <w:t>It is the fourth time this month</w:t>
        </w:r>
      </w:hyperlink>
      <w:r>
        <w:rPr>
          <w:rFonts w:ascii="arial" w:eastAsia="arial" w:hAnsi="arial" w:cs="arial"/>
          <w:b w:val="0"/>
          <w:i w:val="0"/>
          <w:strike w:val="0"/>
          <w:noProof w:val="0"/>
          <w:color w:val="000000"/>
          <w:position w:val="0"/>
          <w:sz w:val="20"/>
          <w:u w:val="none"/>
          <w:vertAlign w:val="baseline"/>
        </w:rPr>
        <w:t xml:space="preserve"> US fighters have intercepted Russian planes near Alaska in the last month.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alone, Norad forces have identified and intercepted Russian military aircraft including bombers, fighters, and maritime patrol aircraft on ten separate occasions when they have flown into the ADIZ," said Norad commander General Terrence J O'Shaughnessy.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BST </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Russian-American author Masha Gessen has released a new book, </w:t>
      </w:r>
      <w:hyperlink r:id="rId2492" w:history="1">
        <w:r>
          <w:rPr>
            <w:rFonts w:ascii="arial" w:eastAsia="arial" w:hAnsi="arial" w:cs="arial"/>
            <w:b w:val="0"/>
            <w:i/>
            <w:strike w:val="0"/>
            <w:noProof w:val="0"/>
            <w:color w:val="0077CC"/>
            <w:position w:val="0"/>
            <w:sz w:val="20"/>
            <w:u w:val="single"/>
            <w:vertAlign w:val="baseline"/>
          </w:rPr>
          <w:t>Surviving Autocracy</w:t>
        </w:r>
      </w:hyperlink>
      <w:r>
        <w:rPr>
          <w:rFonts w:ascii="arial" w:eastAsia="arial" w:hAnsi="arial" w:cs="arial"/>
          <w:b w:val="0"/>
          <w:i w:val="0"/>
          <w:strike w:val="0"/>
          <w:noProof w:val="0"/>
          <w:color w:val="000000"/>
          <w:position w:val="0"/>
          <w:sz w:val="20"/>
          <w:u w:val="none"/>
          <w:vertAlign w:val="baseline"/>
        </w:rPr>
        <w:t xml:space="preserve"> (            </w:t>
      </w:r>
      <w:hyperlink r:id="rId2492" w:history="1">
        <w:r>
          <w:rPr>
            <w:rFonts w:ascii="arial" w:eastAsia="arial" w:hAnsi="arial" w:cs="arial"/>
            <w:b w:val="0"/>
            <w:i/>
            <w:strike w:val="0"/>
            <w:noProof w:val="0"/>
            <w:color w:val="0077CC"/>
            <w:position w:val="0"/>
            <w:sz w:val="20"/>
            <w:u w:val="single"/>
            <w:vertAlign w:val="baseline"/>
          </w:rPr>
          <w:t>you can read an extract here</w:t>
        </w:r>
      </w:hyperlink>
      <w:r>
        <w:rPr>
          <w:rFonts w:ascii="arial" w:eastAsia="arial" w:hAnsi="arial" w:cs="arial"/>
          <w:b w:val="0"/>
          <w:i w:val="0"/>
          <w:strike w:val="0"/>
          <w:noProof w:val="0"/>
          <w:color w:val="000000"/>
          <w:position w:val="0"/>
          <w:sz w:val="20"/>
          <w:u w:val="none"/>
          <w:vertAlign w:val="baseline"/>
        </w:rPr>
        <w:t xml:space="preserve"> ). Gessen has written books dealing with both Vladimir Putin and Donald Trump and has lived in both of their countries. In an interview with the Observer, Gessen says that in some ways, Trump is worse than his Russian counterpart.            </w:t>
      </w:r>
      <w:hyperlink r:id="rId2492" w:history="1">
        <w:r>
          <w:rPr>
            <w:rFonts w:ascii="arial" w:eastAsia="arial" w:hAnsi="arial" w:cs="arial"/>
            <w:b w:val="0"/>
            <w:i/>
            <w:strike w:val="0"/>
            <w:noProof w:val="0"/>
            <w:color w:val="0077CC"/>
            <w:position w:val="0"/>
            <w:sz w:val="20"/>
            <w:u w:val="single"/>
            <w:vertAlign w:val="baseline"/>
          </w:rPr>
          <w:t>Here's what Gessen told the Observer's Lisa O'Kelly</w:t>
        </w:r>
      </w:hyperlink>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way, I think Trump is worse. I never thought I would hear myself say that. They share a lot of characteristics although they are temperamentally extremely different men. They both have this contempt for excellence, they both have a hatred of government, and they both have this way of campaigning against government as such, even as presidents of their respective countries. I think in the end, </w:t>
      </w:r>
      <w:hyperlink r:id="rId2492" w:history="1">
        <w:r>
          <w:rPr>
            <w:rFonts w:ascii="arial" w:eastAsia="arial" w:hAnsi="arial" w:cs="arial"/>
            <w:b w:val="0"/>
            <w:i/>
            <w:strike w:val="0"/>
            <w:noProof w:val="0"/>
            <w:color w:val="0077CC"/>
            <w:position w:val="0"/>
            <w:sz w:val="20"/>
            <w:u w:val="single"/>
            <w:vertAlign w:val="baseline"/>
          </w:rPr>
          <w:t>Putin</w:t>
        </w:r>
      </w:hyperlink>
      <w:r>
        <w:rPr>
          <w:rFonts w:ascii="arial" w:eastAsia="arial" w:hAnsi="arial" w:cs="arial"/>
          <w:b w:val="0"/>
          <w:i w:val="0"/>
          <w:strike w:val="0"/>
          <w:noProof w:val="0"/>
          <w:color w:val="000000"/>
          <w:position w:val="0"/>
          <w:sz w:val="20"/>
          <w:u w:val="none"/>
          <w:vertAlign w:val="baseline"/>
        </w:rPr>
        <w:t xml:space="preserve"> is somewhat less cynical. He has an idea - it is self-aggrandising and absurd on the face of it - that if he stepped away Russia would fall apart and so he has to carry this burden. And for his labours he deserves to have the yachts and the palaces and all that. But he is doing it for his country. Trump doesn't even have that delusion."</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92" w:history="1">
        <w:r>
          <w:rPr>
            <w:rFonts w:ascii="arial" w:eastAsia="arial" w:hAnsi="arial" w:cs="arial"/>
            <w:b w:val="0"/>
            <w:i/>
            <w:strike w:val="0"/>
            <w:noProof w:val="0"/>
            <w:color w:val="0077CC"/>
            <w:position w:val="0"/>
            <w:sz w:val="20"/>
            <w:u w:val="single"/>
            <w:vertAlign w:val="baseline"/>
          </w:rPr>
          <w:t>Since day one, Donald Trump has been an autocrat in the making</w:t>
        </w:r>
      </w:hyperlink>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BST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Princeton University says it is removing Woodrow Wilson's name from its public policy school and one of its residential colleges after trustees concluded that the 28th US president's "racist thinking and policies" made him "an inappropriate namesake". The Ivy League school's trustees made the decision Friday, according to a statement released on Saturday. The policy school will now be known as "The Princeton School of Public and International Affairs". </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enltrHuge news here </w:t>
      </w:r>
      <w:hyperlink r:id="rId2492" w:history="1">
        <w:r>
          <w:rPr>
            <w:rFonts w:ascii="arial" w:eastAsia="arial" w:hAnsi="arial" w:cs="arial"/>
            <w:b w:val="0"/>
            <w:i/>
            <w:strike w:val="0"/>
            <w:noProof w:val="0"/>
            <w:color w:val="0077CC"/>
            <w:position w:val="0"/>
            <w:sz w:val="20"/>
            <w:u w:val="single"/>
            <w:vertAlign w:val="baseline"/>
          </w:rPr>
          <w:t>@Princeton</w:t>
        </w:r>
      </w:hyperlink>
      <w:r>
        <w:rPr>
          <w:rFonts w:ascii="arial" w:eastAsia="arial" w:hAnsi="arial" w:cs="arial"/>
          <w:b w:val="0"/>
          <w:i w:val="0"/>
          <w:strike w:val="0"/>
          <w:noProof w:val="0"/>
          <w:color w:val="000000"/>
          <w:position w:val="0"/>
          <w:sz w:val="20"/>
          <w:u w:val="none"/>
          <w:vertAlign w:val="baseline"/>
        </w:rPr>
        <w:t xml:space="preserve"> : the Woodrow Wilson School of Public and International Affairs is dropping Wilson's name. He was a consequential figure in our nation's history and in building Princeton University. But his racism, unacceptable even during his lifetime, was too much.            </w:t>
      </w:r>
      <w:hyperlink r:id="rId2492" w:history="1">
        <w:r>
          <w:rPr>
            <w:rFonts w:ascii="arial" w:eastAsia="arial" w:hAnsi="arial" w:cs="arial"/>
            <w:b w:val="0"/>
            <w:i/>
            <w:strike w:val="0"/>
            <w:noProof w:val="0"/>
            <w:color w:val="0077CC"/>
            <w:position w:val="0"/>
            <w:sz w:val="20"/>
            <w:u w:val="single"/>
            <w:vertAlign w:val="baseline"/>
          </w:rPr>
          <w:t>pic.twitter.com/L9tZj3sc7Q</w:t>
        </w:r>
      </w:hyperlink>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 Wang (@SamWangPhD) </w:t>
      </w:r>
      <w:hyperlink r:id="rId2492" w:history="1">
        <w:r>
          <w:rPr>
            <w:rFonts w:ascii="arial" w:eastAsia="arial" w:hAnsi="arial" w:cs="arial"/>
            <w:b w:val="0"/>
            <w:i/>
            <w:strike w:val="0"/>
            <w:noProof w:val="0"/>
            <w:color w:val="0077CC"/>
            <w:position w:val="0"/>
            <w:sz w:val="20"/>
            <w:u w:val="single"/>
            <w:vertAlign w:val="baseline"/>
          </w:rPr>
          <w:t>June 27, 2020</w:t>
        </w:r>
      </w:hyperlink>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served as president of the New Jersey school from 1902 to 1910, shortly before serving as US president from 1913 to 1921, was president of Princeton from 1902 to 1910.</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"Wilson's racism was significant and consequential, even by the standards of his own time," Princeton president Christopher L Eisgruber said in a </w:t>
      </w:r>
      <w:hyperlink r:id="rId249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segregated the federal civil service after it had been racially integrated for decades, thereby taking America backward in its pursuit of justice. He not only acquiesced in but added to the persistent practice of racism in this country, a practice that continues to do harm today."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BST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 on alarming trends in Arizona, which has emerged as one of the world's coronavirus hotspots: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across Arizona, a state of over 7 million people, spent a six-week lockdown and a nearly two-month ban on elective surgeries getting ready for the surge that's appearing now. They polished emergency plans that require them to ensure they can increase capacity by 50%. They stocked up on masks and gowns, and trained professionals who normally work in operating rooms or other areas to care for virus patients. Dr. Lisa Goldberg, director of Tucson Medical Center's emergency department, said her staff did drills, trained, and prepared.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Ducey, a Republican, argued the closures he ordered had slowed the spread of the disease and hospitals were now much better prepared. While he stressed the need for social distancing, he resisted wearing a mask himself in public even as cases mounted, batting away calls by some cities to allow them to require masks.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case surge became impossible to ignore, Ducey reversed himself on June 18 and allowed cities and counties to require masks in public, but didn't issue a statewide order. Most have, including Phoenix, Tucson and Yuma and the counties that surround them.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hospitals statewide are filling up with patients, some critically ill. The state had more than 66,000 confirmed cases as of Friday, up from just over 20,000 on June 1. Thousands more are being reported each day, and 1,535 people have died.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2,400 people are hospitalized with coronavirus this week, up from about 1,000 three weeks ago. More than 600 ICU beds were filled with virus patients this week, two-thirds of them on ventilators and sedated.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has just over 200 empty ICU beds, out of about 1,600 in the state. More are being added as hospitals brace for a flood of patients as newly infected people slowly get sicker. Traveling nurses are being hired from other states to back up overworked staff.</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sprint, this is a marathon. In fact it's an ultra-marathon," Goldberg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BST </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Bubba Wallace, Nascar's only full-time black driver who earlier this month </w:t>
      </w:r>
      <w:hyperlink r:id="rId2492" w:history="1">
        <w:r>
          <w:rPr>
            <w:rFonts w:ascii="arial" w:eastAsia="arial" w:hAnsi="arial" w:cs="arial"/>
            <w:b w:val="0"/>
            <w:i/>
            <w:strike w:val="0"/>
            <w:noProof w:val="0"/>
            <w:color w:val="0077CC"/>
            <w:position w:val="0"/>
            <w:sz w:val="20"/>
            <w:u w:val="single"/>
            <w:vertAlign w:val="baseline"/>
          </w:rPr>
          <w:t>successfully campaigned</w:t>
        </w:r>
      </w:hyperlink>
      <w:r>
        <w:rPr>
          <w:rFonts w:ascii="arial" w:eastAsia="arial" w:hAnsi="arial" w:cs="arial"/>
          <w:b w:val="0"/>
          <w:i w:val="0"/>
          <w:strike w:val="0"/>
          <w:noProof w:val="0"/>
          <w:color w:val="000000"/>
          <w:position w:val="0"/>
          <w:sz w:val="20"/>
          <w:u w:val="none"/>
          <w:vertAlign w:val="baseline"/>
        </w:rPr>
        <w:t xml:space="preserve"> for the stock car organization to prohibit the Confederate flag at its tracks and properties, said people have the right to peacefully protest the ban, but suggested police may take a lighter touch than they have against anti-racism demonstrators.</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their right for peaceful protest," Wallace </w:t>
      </w:r>
      <w:hyperlink r:id="rId2492" w:history="1">
        <w:r>
          <w:rPr>
            <w:rFonts w:ascii="arial" w:eastAsia="arial" w:hAnsi="arial" w:cs="arial"/>
            <w:b w:val="0"/>
            <w:i/>
            <w:strike w:val="0"/>
            <w:noProof w:val="0"/>
            <w:color w:val="0077CC"/>
            <w:position w:val="0"/>
            <w:sz w:val="20"/>
            <w:u w:val="single"/>
            <w:vertAlign w:val="baseline"/>
          </w:rPr>
          <w:t>told reporters</w:t>
        </w:r>
      </w:hyperlink>
      <w:r>
        <w:rPr>
          <w:rFonts w:ascii="arial" w:eastAsia="arial" w:hAnsi="arial" w:cs="arial"/>
          <w:b w:val="0"/>
          <w:i w:val="0"/>
          <w:strike w:val="0"/>
          <w:noProof w:val="0"/>
          <w:color w:val="000000"/>
          <w:position w:val="0"/>
          <w:sz w:val="20"/>
          <w:u w:val="none"/>
          <w:vertAlign w:val="baseline"/>
        </w:rPr>
        <w:t xml:space="preserve"> on Friday. "It's part of it. But you won't see them inside of the race tracks where we're having a good time with the new fans that have purchased their tickets and purchased their favorite driver's apparel. You won't see it flying in there."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Nascar's ban of the rebel standard, distancing itself from what for many is a symbol of slavery and racism, got off to a checkered start last Sunday at Talladega, the first large-scale sporting event in the US to allow fans to attend since the start of the coronavirus outbreak.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plane circled above the track with the message 'DEFUND NASCAR' trailing behind the rebel standard, while roughly two-dozen protesters on pickup trucks and wagons carried the flag in a rolling protest along Speedway Boulevard just off the property.</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enltr"Nascar's enforcement problem was underscored by the group of roughly two-dozen protesters on pickup trucks and wagons. Carrying the flag, they drove back and forth along Speedway Boulevard." </w:t>
      </w:r>
      <w:hyperlink r:id="rId2492" w:history="1">
        <w:r>
          <w:rPr>
            <w:rFonts w:ascii="arial" w:eastAsia="arial" w:hAnsi="arial" w:cs="arial"/>
            <w:b w:val="0"/>
            <w:i/>
            <w:strike w:val="0"/>
            <w:noProof w:val="0"/>
            <w:color w:val="0077CC"/>
            <w:position w:val="0"/>
            <w:sz w:val="20"/>
            <w:u w:val="single"/>
            <w:vertAlign w:val="baseline"/>
          </w:rPr>
          <w:t>https://t.co/oxUKJCIPp3</w:t>
        </w:r>
      </w:hyperlink>
      <w:r>
        <w:rPr>
          <w:rFonts w:ascii="arial" w:eastAsia="arial" w:hAnsi="arial" w:cs="arial"/>
          <w:b w:val="0"/>
          <w:i w:val="0"/>
          <w:strike w:val="0"/>
          <w:noProof w:val="0"/>
          <w:color w:val="000000"/>
          <w:position w:val="0"/>
          <w:sz w:val="20"/>
          <w:u w:val="none"/>
          <w:vertAlign w:val="baseline"/>
        </w:rPr>
        <w:t xml:space="preserve">           </w:t>
      </w:r>
      <w:hyperlink r:id="rId2492" w:history="1">
        <w:r>
          <w:rPr>
            <w:rFonts w:ascii="arial" w:eastAsia="arial" w:hAnsi="arial" w:cs="arial"/>
            <w:b w:val="0"/>
            <w:i/>
            <w:strike w:val="0"/>
            <w:noProof w:val="0"/>
            <w:color w:val="0077CC"/>
            <w:position w:val="0"/>
            <w:sz w:val="20"/>
            <w:u w:val="single"/>
            <w:vertAlign w:val="baseline"/>
          </w:rPr>
          <w:t>pic.twitter.com/aAL19X7m5M</w:t>
        </w:r>
      </w:hyperlink>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Bryan Armen Graham (@BryanAGraham) </w:t>
      </w:r>
      <w:hyperlink r:id="rId2492" w:history="1">
        <w:r>
          <w:rPr>
            <w:rFonts w:ascii="arial" w:eastAsia="arial" w:hAnsi="arial" w:cs="arial"/>
            <w:b w:val="0"/>
            <w:i/>
            <w:strike w:val="0"/>
            <w:noProof w:val="0"/>
            <w:color w:val="0077CC"/>
            <w:position w:val="0"/>
            <w:sz w:val="20"/>
            <w:u w:val="single"/>
            <w:vertAlign w:val="baseline"/>
          </w:rPr>
          <w:t>June 21, 2020</w:t>
        </w:r>
      </w:hyperlink>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they're just going to be making a lot of noise," Wallace said. "It's part of it. It's exactly what you see on the flip side of everything going on in cities as they peacefully protest. But we won't see cops pepper-spraying them and shooting them with rubber bullets, will you?"</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92" w:history="1">
        <w:r>
          <w:rPr>
            <w:rFonts w:ascii="arial" w:eastAsia="arial" w:hAnsi="arial" w:cs="arial"/>
            <w:b w:val="0"/>
            <w:i/>
            <w:strike w:val="0"/>
            <w:noProof w:val="0"/>
            <w:color w:val="0077CC"/>
            <w:position w:val="0"/>
            <w:sz w:val="20"/>
            <w:u w:val="single"/>
            <w:vertAlign w:val="baseline"/>
          </w:rPr>
          <w:t>Bubba Wallace understands Confederate protests but says police won't 'shoot them'</w:t>
        </w:r>
      </w:hyperlink>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BST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breaks one-day record for new cases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has broken its one-day record for new coronavirus infections for a second straight day with an additional 9,636 positive cases, the state's department of health said on Saturday.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76,129 tests conducted Friday, with a 12.7% positivity rate, officials said. Florida has more than 122,000 confirmed cases of Covid-19, with at least 3,366 deaths.</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The Florida Department of Health reported 9,585 new coronavirus cases Saturday, shattering the previous daily high for positive COVID-19 infections made just yesterday. The state has now registered 132,545 positive cases to date. </w:t>
      </w:r>
      <w:hyperlink r:id="rId2492" w:history="1">
        <w:r>
          <w:rPr>
            <w:rFonts w:ascii="arial" w:eastAsia="arial" w:hAnsi="arial" w:cs="arial"/>
            <w:b w:val="0"/>
            <w:i/>
            <w:strike w:val="0"/>
            <w:noProof w:val="0"/>
            <w:color w:val="0077CC"/>
            <w:position w:val="0"/>
            <w:sz w:val="20"/>
            <w:u w:val="single"/>
            <w:vertAlign w:val="baseline"/>
          </w:rPr>
          <w:t>https://t.co/oPtfb9Z0Ne</w:t>
        </w:r>
      </w:hyperlink>
      <w:r>
        <w:rPr>
          <w:rFonts w:ascii="arial" w:eastAsia="arial" w:hAnsi="arial" w:cs="arial"/>
          <w:b w:val="0"/>
          <w:i w:val="0"/>
          <w:strike w:val="0"/>
          <w:noProof w:val="0"/>
          <w:color w:val="000000"/>
          <w:position w:val="0"/>
          <w:sz w:val="20"/>
          <w:u w:val="none"/>
          <w:vertAlign w:val="baseline"/>
        </w:rPr>
        <w:t xml:space="preserve">           </w:t>
      </w:r>
      <w:hyperlink r:id="rId2492" w:history="1">
        <w:r>
          <w:rPr>
            <w:rFonts w:ascii="arial" w:eastAsia="arial" w:hAnsi="arial" w:cs="arial"/>
            <w:b w:val="0"/>
            <w:i/>
            <w:strike w:val="0"/>
            <w:noProof w:val="0"/>
            <w:color w:val="0077CC"/>
            <w:position w:val="0"/>
            <w:sz w:val="20"/>
            <w:u w:val="single"/>
            <w:vertAlign w:val="baseline"/>
          </w:rPr>
          <w:t>pic.twitter.com/s7a2RHm7cl</w:t>
        </w:r>
      </w:hyperlink>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Orlando Sentinel (@orlandosentinel) </w:t>
      </w:r>
      <w:hyperlink r:id="rId2492" w:history="1">
        <w:r>
          <w:rPr>
            <w:rFonts w:ascii="arial" w:eastAsia="arial" w:hAnsi="arial" w:cs="arial"/>
            <w:b w:val="0"/>
            <w:i/>
            <w:strike w:val="0"/>
            <w:noProof w:val="0"/>
            <w:color w:val="0077CC"/>
            <w:position w:val="0"/>
            <w:sz w:val="20"/>
            <w:u w:val="single"/>
            <w:vertAlign w:val="baseline"/>
          </w:rPr>
          <w:t>June 27, 2020</w:t>
        </w:r>
      </w:hyperlink>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help mitigate the alarming trends, Miami mayor Carlos A Gimenez is due to sign an emergency order </w:t>
      </w:r>
      <w:hyperlink r:id="rId2492" w:history="1">
        <w:r>
          <w:rPr>
            <w:rFonts w:ascii="arial" w:eastAsia="arial" w:hAnsi="arial" w:cs="arial"/>
            <w:b w:val="0"/>
            <w:i/>
            <w:strike w:val="0"/>
            <w:noProof w:val="0"/>
            <w:color w:val="0077CC"/>
            <w:position w:val="0"/>
            <w:sz w:val="20"/>
            <w:u w:val="single"/>
            <w:vertAlign w:val="baseline"/>
          </w:rPr>
          <w:t>closing all beaches in Miami-Dade County</w:t>
        </w:r>
      </w:hyperlink>
      <w:r>
        <w:rPr>
          <w:rFonts w:ascii="arial" w:eastAsia="arial" w:hAnsi="arial" w:cs="arial"/>
          <w:b w:val="0"/>
          <w:i w:val="0"/>
          <w:strike w:val="0"/>
          <w:noProof w:val="0"/>
          <w:color w:val="000000"/>
          <w:position w:val="0"/>
          <w:sz w:val="20"/>
          <w:u w:val="none"/>
          <w:vertAlign w:val="baseline"/>
        </w:rPr>
        <w:t xml:space="preserve"> from 3 to 7 July.</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state's faltering response to these soaring new coronavirus numbers </w:t>
      </w:r>
      <w:hyperlink r:id="rId2492" w:history="1">
        <w:r>
          <w:rPr>
            <w:rFonts w:ascii="arial" w:eastAsia="arial" w:hAnsi="arial" w:cs="arial"/>
            <w:b w:val="0"/>
            <w:i/>
            <w:strike w:val="0"/>
            <w:noProof w:val="0"/>
            <w:color w:val="0077CC"/>
            <w:position w:val="0"/>
            <w:sz w:val="20"/>
            <w:u w:val="single"/>
            <w:vertAlign w:val="baseline"/>
          </w:rPr>
          <w:t>came under renewed fire</w:t>
        </w:r>
      </w:hyperlink>
      <w:r>
        <w:rPr>
          <w:rFonts w:ascii="arial" w:eastAsia="arial" w:hAnsi="arial" w:cs="arial"/>
          <w:b w:val="0"/>
          <w:i w:val="0"/>
          <w:strike w:val="0"/>
          <w:noProof w:val="0"/>
          <w:color w:val="000000"/>
          <w:position w:val="0"/>
          <w:sz w:val="20"/>
          <w:u w:val="none"/>
          <w:vertAlign w:val="baseline"/>
        </w:rPr>
        <w:t xml:space="preserve"> when the state's former leading Covid-19 data scientist accused his administration is "cooking the books" in an effort to hide the true impact of the devastating pandemic. </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Rebekah Jones, who says she was </w:t>
      </w:r>
      <w:hyperlink r:id="rId2492" w:history="1">
        <w:r>
          <w:rPr>
            <w:rFonts w:ascii="arial" w:eastAsia="arial" w:hAnsi="arial" w:cs="arial"/>
            <w:b w:val="0"/>
            <w:i/>
            <w:strike w:val="0"/>
            <w:noProof w:val="0"/>
            <w:color w:val="0077CC"/>
            <w:position w:val="0"/>
            <w:sz w:val="20"/>
            <w:u w:val="single"/>
            <w:vertAlign w:val="baseline"/>
          </w:rPr>
          <w:t>fired from her job</w:t>
        </w:r>
      </w:hyperlink>
      <w:r>
        <w:rPr>
          <w:rFonts w:ascii="arial" w:eastAsia="arial" w:hAnsi="arial" w:cs="arial"/>
          <w:b w:val="0"/>
          <w:i w:val="0"/>
          <w:strike w:val="0"/>
          <w:noProof w:val="0"/>
          <w:color w:val="000000"/>
          <w:position w:val="0"/>
          <w:sz w:val="20"/>
          <w:u w:val="none"/>
          <w:vertAlign w:val="baseline"/>
        </w:rPr>
        <w:t xml:space="preserve"> in charge of the state's official Covid-19 database in May for refusing to manipulate its figures,            </w:t>
      </w:r>
      <w:hyperlink r:id="rId2492" w:history="1">
        <w:r>
          <w:rPr>
            <w:rFonts w:ascii="arial" w:eastAsia="arial" w:hAnsi="arial" w:cs="arial"/>
            <w:b w:val="0"/>
            <w:i/>
            <w:strike w:val="0"/>
            <w:noProof w:val="0"/>
            <w:color w:val="0077CC"/>
            <w:position w:val="0"/>
            <w:sz w:val="20"/>
            <w:u w:val="single"/>
            <w:vertAlign w:val="baseline"/>
          </w:rPr>
          <w:t>claimed on social media to have evidence</w:t>
        </w:r>
      </w:hyperlink>
      <w:r>
        <w:rPr>
          <w:rFonts w:ascii="arial" w:eastAsia="arial" w:hAnsi="arial" w:cs="arial"/>
          <w:b w:val="0"/>
          <w:i w:val="0"/>
          <w:strike w:val="0"/>
          <w:noProof w:val="0"/>
          <w:color w:val="000000"/>
          <w:position w:val="0"/>
          <w:sz w:val="20"/>
          <w:u w:val="none"/>
          <w:vertAlign w:val="baseline"/>
        </w:rPr>
        <w:t xml:space="preserve"> that employees at Florida's department of health "have been instructed this week to change the numbers and begin slowly deleting deaths and cases so it looks like Florida is improving next week in the lead-up to July 4, like they've 'made it over the hump'."</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92" w:history="1">
        <w:r>
          <w:rPr>
            <w:rFonts w:ascii="arial" w:eastAsia="arial" w:hAnsi="arial" w:cs="arial"/>
            <w:b w:val="0"/>
            <w:i/>
            <w:strike w:val="0"/>
            <w:noProof w:val="0"/>
            <w:color w:val="0077CC"/>
            <w:position w:val="0"/>
            <w:sz w:val="20"/>
            <w:u w:val="single"/>
            <w:vertAlign w:val="baseline"/>
          </w:rPr>
          <w:t>Florida governor under fire over claims state is 'cooking the books' on Covid-19</w:t>
        </w:r>
      </w:hyperlink>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5.11pm BST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BST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pandemic has forced organizers to move parades, marches and forums online across the United States in June for Pride Month, an annual celebration of the LGBTQ community and a renewed call for equal rights. Still, "canceling" Pride was not an option, said Cathy Renna, director of communications at the National LGBTQ Task Force.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community just said, 'A year without Pride is not acceptable - let's find a way to try and create an experience online'," she said. "And in some ways, it's allowed an accessibility to Pride that we didn't have before."</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Millions of people from every corner of the world are expected to tune in on Saturday to Global Pride, a 24-hour virtual broadcast to be streamed on YouTube and the </w:t>
      </w:r>
      <w:hyperlink r:id="rId2492" w:history="1">
        <w:r>
          <w:rPr>
            <w:rFonts w:ascii="arial" w:eastAsia="arial" w:hAnsi="arial" w:cs="arial"/>
            <w:b w:val="0"/>
            <w:i/>
            <w:strike w:val="0"/>
            <w:noProof w:val="0"/>
            <w:color w:val="0077CC"/>
            <w:position w:val="0"/>
            <w:sz w:val="20"/>
            <w:u w:val="single"/>
            <w:vertAlign w:val="baseline"/>
          </w:rPr>
          <w:t>Global Pride website</w:t>
        </w:r>
      </w:hyperlink>
      <w:r>
        <w:rPr>
          <w:rFonts w:ascii="arial" w:eastAsia="arial" w:hAnsi="arial" w:cs="arial"/>
          <w:b w:val="0"/>
          <w:i w:val="0"/>
          <w:strike w:val="0"/>
          <w:noProof w:val="0"/>
          <w:color w:val="000000"/>
          <w:position w:val="0"/>
          <w:sz w:val="20"/>
          <w:u w:val="none"/>
          <w:vertAlign w:val="baseline"/>
        </w:rPr>
        <w:t>, that organizers say could become the largest LGBTQ event ever. Among those scheduled to deliver remarks are Norwegian prime minister Erna Solberg of Norway, Luxembourg prime minister Xavier Bettel and Manvendra Singh Gohil, the first openly gay prince of India.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take part in the Queers and Queens Unite on Bikes protest in solidarity with the Black Lives Matter movement in the Bushwick neighborhood of Brooklyn on Friday. Photograph: Johannes Eisele/AFP/Getty Images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in-person demonstrations will still take place. On Sunday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 Reclaim Pride Coalition, a group of queer and trans activists, will hold its second annual Queer Liberation March which this year will focus on a protest against racial injustice and demands for police reform.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the historic, Black-led protest movement that has taken to the streets here in NYC and across the world, Reclaim Pride supports demands for immediate defunding, disarming, and dismantling of police forces,* the organization's Francesca Barjon said in a statement.'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Organizers of Reclaim Pride reject commercial sponsorship as well as the presence of uniformed police, and have asked participants to wear face coverings and maintain social distancing during the march.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5.08pm BST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BST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sees steady decline in cases and deaths as other states face rapid rises  </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Texas, Arizona and California have emerged as states </w:t>
      </w:r>
      <w:hyperlink r:id="rId2492" w:history="1">
        <w:r>
          <w:rPr>
            <w:rFonts w:ascii="arial" w:eastAsia="arial" w:hAnsi="arial" w:cs="arial"/>
            <w:b w:val="0"/>
            <w:i/>
            <w:strike w:val="0"/>
            <w:noProof w:val="0"/>
            <w:color w:val="0077CC"/>
            <w:position w:val="0"/>
            <w:sz w:val="20"/>
            <w:u w:val="single"/>
            <w:vertAlign w:val="baseline"/>
          </w:rPr>
          <w:t>experiencing a rapidly increasing number</w:t>
        </w:r>
      </w:hyperlink>
      <w:r>
        <w:rPr>
          <w:rFonts w:ascii="arial" w:eastAsia="arial" w:hAnsi="arial" w:cs="arial"/>
          <w:b w:val="0"/>
          <w:i w:val="0"/>
          <w:strike w:val="0"/>
          <w:noProof w:val="0"/>
          <w:color w:val="000000"/>
          <w:position w:val="0"/>
          <w:sz w:val="20"/>
          <w:u w:val="none"/>
          <w:vertAlign w:val="baseline"/>
        </w:rPr>
        <w:t xml:space="preserve"> of coronavirus cases. Record seven-day case averages have now been reported by 13 states in total across a huge swathe of America, including Georgia, Idaho, Mississippi, Missouri, Oklahoma, South Carolina, Tennessee, Utah and Washington.</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once the </w:t>
      </w:r>
      <w:hyperlink r:id="rId2492" w:history="1">
        <w:r>
          <w:rPr>
            <w:rFonts w:ascii="arial" w:eastAsia="arial" w:hAnsi="arial" w:cs="arial"/>
            <w:b w:val="0"/>
            <w:i/>
            <w:strike w:val="0"/>
            <w:noProof w:val="0"/>
            <w:color w:val="0077CC"/>
            <w:position w:val="0"/>
            <w:sz w:val="20"/>
            <w:u w:val="single"/>
            <w:vertAlign w:val="baseline"/>
          </w:rPr>
          <w:t>center of the US coronavirus crisis</w:t>
        </w:r>
      </w:hyperlink>
      <w:r>
        <w:rPr>
          <w:rFonts w:ascii="arial" w:eastAsia="arial" w:hAnsi="arial" w:cs="arial"/>
          <w:b w:val="0"/>
          <w:i w:val="0"/>
          <w:strike w:val="0"/>
          <w:noProof w:val="0"/>
          <w:color w:val="000000"/>
          <w:position w:val="0"/>
          <w:sz w:val="20"/>
          <w:u w:val="none"/>
          <w:vertAlign w:val="baseline"/>
        </w:rPr>
        <w:t>, appears to be heading in the right direction.</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Cuomo, the state's Democratic governor, </w:t>
      </w:r>
      <w:hyperlink r:id="rId2492" w:history="1">
        <w:r>
          <w:rPr>
            <w:rFonts w:ascii="arial" w:eastAsia="arial" w:hAnsi="arial" w:cs="arial"/>
            <w:b w:val="0"/>
            <w:i/>
            <w:strike w:val="0"/>
            <w:noProof w:val="0"/>
            <w:color w:val="0077CC"/>
            <w:position w:val="0"/>
            <w:sz w:val="20"/>
            <w:u w:val="single"/>
            <w:vertAlign w:val="baseline"/>
          </w:rPr>
          <w:t>said on Saturday</w:t>
        </w:r>
      </w:hyperlink>
      <w:r>
        <w:rPr>
          <w:rFonts w:ascii="arial" w:eastAsia="arial" w:hAnsi="arial" w:cs="arial"/>
          <w:b w:val="0"/>
          <w:i w:val="0"/>
          <w:strike w:val="0"/>
          <w:noProof w:val="0"/>
          <w:color w:val="000000"/>
          <w:position w:val="0"/>
          <w:sz w:val="20"/>
          <w:u w:val="none"/>
          <w:vertAlign w:val="baseline"/>
        </w:rPr>
        <w:t xml:space="preserve"> that less than 1% of the roughly 73,000 people tested for Covid-19 on Friday were positive.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703 new cases account for 0.96% of those tested, down from 1.4% the day prior.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numbers show a continued, steady decline in our hospitalization and death rates, and proves that a response based on science, not politics, is only way to defeat this virus," Cuomo said. "While this is good news, New Yorkers cannot become complacent - we must continue to remain vigilant and smart in the fight against Covid-19. Wear a mask, socially distance - be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tough."</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4.40pm BST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BST </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small city on the outskirts of Houston has instituted a curfew starting Saturday night due to surging cases of the novel coronavirus, the latest move by officials in a </w:t>
      </w:r>
      <w:hyperlink r:id="rId2492" w:history="1">
        <w:r>
          <w:rPr>
            <w:rFonts w:ascii="arial" w:eastAsia="arial" w:hAnsi="arial" w:cs="arial"/>
            <w:b w:val="0"/>
            <w:i/>
            <w:strike w:val="0"/>
            <w:noProof w:val="0"/>
            <w:color w:val="0077CC"/>
            <w:position w:val="0"/>
            <w:sz w:val="20"/>
            <w:u w:val="single"/>
            <w:vertAlign w:val="baseline"/>
          </w:rPr>
          <w:t>dramatic retreat in the aggressive reopening</w:t>
        </w:r>
      </w:hyperlink>
      <w:r>
        <w:rPr>
          <w:rFonts w:ascii="arial" w:eastAsia="arial" w:hAnsi="arial" w:cs="arial"/>
          <w:b w:val="0"/>
          <w:i w:val="0"/>
          <w:strike w:val="0"/>
          <w:noProof w:val="0"/>
          <w:color w:val="000000"/>
          <w:position w:val="0"/>
          <w:sz w:val="20"/>
          <w:u w:val="none"/>
          <w:vertAlign w:val="baseline"/>
        </w:rPr>
        <w:t xml:space="preserve"> of America's second-biggest state. </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Galena Park, a community of 10,000 people east of Houston, said she was heeding a warning from Harris County judge Lina Hidalgo, who on Friday </w:t>
      </w:r>
      <w:hyperlink r:id="rId2492" w:history="1">
        <w:r>
          <w:rPr>
            <w:rFonts w:ascii="arial" w:eastAsia="arial" w:hAnsi="arial" w:cs="arial"/>
            <w:b w:val="0"/>
            <w:i/>
            <w:strike w:val="0"/>
            <w:noProof w:val="0"/>
            <w:color w:val="0077CC"/>
            <w:position w:val="0"/>
            <w:sz w:val="20"/>
            <w:u w:val="single"/>
            <w:vertAlign w:val="baseline"/>
          </w:rPr>
          <w:t>raised the public threat level to its most severe</w:t>
        </w:r>
      </w:hyperlink>
      <w:r>
        <w:rPr>
          <w:rFonts w:ascii="arial" w:eastAsia="arial" w:hAnsi="arial" w:cs="arial"/>
          <w:b w:val="0"/>
          <w:i w:val="0"/>
          <w:strike w:val="0"/>
          <w:noProof w:val="0"/>
          <w:color w:val="000000"/>
          <w:position w:val="0"/>
          <w:sz w:val="20"/>
          <w:u w:val="none"/>
          <w:vertAlign w:val="baseline"/>
        </w:rPr>
        <w:t>, a sign people should shelter at home.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crucial to continue to practice good hygiene, stay home as much as possible, avoid unnecessary trips, gatherings, and wear a face-covering at all times when you leave your home," mayor Esmeralda Moya said in a statement late on Friday.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Galena Park's curfew will run from 10pm to 5am daily.</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w:t>
      </w:r>
      <w:hyperlink r:id="rId2492" w:history="1">
        <w:r>
          <w:rPr>
            <w:rFonts w:ascii="arial" w:eastAsia="arial" w:hAnsi="arial" w:cs="arial"/>
            <w:b w:val="0"/>
            <w:i/>
            <w:strike w:val="0"/>
            <w:noProof w:val="0"/>
            <w:color w:val="0077CC"/>
            <w:position w:val="0"/>
            <w:sz w:val="20"/>
            <w:u w:val="single"/>
            <w:vertAlign w:val="baseline"/>
          </w:rPr>
          <w:t>recorded more than 45,000 new cases of Covid-19</w:t>
        </w:r>
      </w:hyperlink>
      <w:r>
        <w:rPr>
          <w:rFonts w:ascii="arial" w:eastAsia="arial" w:hAnsi="arial" w:cs="arial"/>
          <w:b w:val="0"/>
          <w:i w:val="0"/>
          <w:strike w:val="0"/>
          <w:noProof w:val="0"/>
          <w:color w:val="000000"/>
          <w:position w:val="0"/>
          <w:sz w:val="20"/>
          <w:u w:val="none"/>
          <w:vertAlign w:val="baseline"/>
        </w:rPr>
        <w:t xml:space="preserve"> on Friday, the largest single-day increase of the pandemic, bringing the total number of Americans who have tested positive to at least 2.46m. Hospitalizations in Texas, reported by state health officials, have now skyrocketed more than threefold over the past month.</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harsh truth is that our current infection rate is on pace to overwhelm our hospitals in the very near future," Hidalgo said </w:t>
      </w:r>
      <w:hyperlink r:id="rId2492" w:history="1">
        <w:r>
          <w:rPr>
            <w:rFonts w:ascii="arial" w:eastAsia="arial" w:hAnsi="arial" w:cs="arial"/>
            <w:b w:val="0"/>
            <w:i/>
            <w:strike w:val="0"/>
            <w:noProof w:val="0"/>
            <w:color w:val="0077CC"/>
            <w:position w:val="0"/>
            <w:sz w:val="20"/>
            <w:u w:val="single"/>
            <w:vertAlign w:val="baseline"/>
          </w:rPr>
          <w:t>at a press conference</w:t>
        </w:r>
      </w:hyperlink>
      <w:r>
        <w:rPr>
          <w:rFonts w:ascii="arial" w:eastAsia="arial" w:hAnsi="arial" w:cs="arial"/>
          <w:b w:val="0"/>
          <w:i w:val="0"/>
          <w:strike w:val="0"/>
          <w:noProof w:val="0"/>
          <w:color w:val="000000"/>
          <w:position w:val="0"/>
          <w:sz w:val="20"/>
          <w:u w:val="none"/>
          <w:vertAlign w:val="baseline"/>
        </w:rPr>
        <w:t xml:space="preserve"> on Friday. "We opened too quickly."</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92" w:history="1">
        <w:r>
          <w:rPr>
            <w:rFonts w:ascii="arial" w:eastAsia="arial" w:hAnsi="arial" w:cs="arial"/>
            <w:b w:val="0"/>
            <w:i/>
            <w:strike w:val="0"/>
            <w:noProof w:val="0"/>
            <w:color w:val="0077CC"/>
            <w:position w:val="0"/>
            <w:sz w:val="20"/>
            <w:u w:val="single"/>
            <w:vertAlign w:val="baseline"/>
          </w:rPr>
          <w:t>'We opened too quickly': Texas becomes a model for inadequate Covid-19 response</w:t>
        </w:r>
      </w:hyperlink>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BST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motorcade has just arrived at Trump National Golf Club in Loudoun County, according to the White House press pool.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CNN senior congressional correspondent Manu Raju, this marks the 271st day he's spent at one of his golf clubs in the 1,254 days since taking office.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who tweeted yesterday he canceled his NJ trip to ensure "LAW &amp; ORDER is enforced," just arrived at his Virginia golf club. It's the 271st time he has been at one of his golf clubs and 363rd time at one of his properties in his presidency, per CNN tally</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 Raju (@mkraju) </w:t>
      </w:r>
      <w:hyperlink r:id="rId2492" w:history="1">
        <w:r>
          <w:rPr>
            <w:rFonts w:ascii="arial" w:eastAsia="arial" w:hAnsi="arial" w:cs="arial"/>
            <w:b w:val="0"/>
            <w:i/>
            <w:strike w:val="0"/>
            <w:noProof w:val="0"/>
            <w:color w:val="0077CC"/>
            <w:position w:val="0"/>
            <w:sz w:val="20"/>
            <w:u w:val="single"/>
            <w:vertAlign w:val="baseline"/>
          </w:rPr>
          <w:t>June 27, 2020</w:t>
        </w:r>
      </w:hyperlink>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pool reporter notes a group of protesters were there to greet the president outside the club, holding signs that included 'Trump makes me sick' and 'Dump Trump', while "a woman walking a small white dog nearby gave the motorcade a middle-finger salute".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BST </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brother of a 20-year-old student </w:t>
      </w:r>
      <w:hyperlink r:id="rId2492" w:history="1">
        <w:r>
          <w:rPr>
            <w:rFonts w:ascii="arial" w:eastAsia="arial" w:hAnsi="arial" w:cs="arial"/>
            <w:b w:val="0"/>
            <w:i/>
            <w:strike w:val="0"/>
            <w:noProof w:val="0"/>
            <w:color w:val="0077CC"/>
            <w:position w:val="0"/>
            <w:sz w:val="20"/>
            <w:u w:val="single"/>
            <w:vertAlign w:val="baseline"/>
          </w:rPr>
          <w:t>who was shot and seriously injured by police</w:t>
        </w:r>
      </w:hyperlink>
      <w:r>
        <w:rPr>
          <w:rFonts w:ascii="arial" w:eastAsia="arial" w:hAnsi="arial" w:cs="arial"/>
          <w:b w:val="0"/>
          <w:i w:val="0"/>
          <w:strike w:val="0"/>
          <w:noProof w:val="0"/>
          <w:color w:val="000000"/>
          <w:position w:val="0"/>
          <w:sz w:val="20"/>
          <w:u w:val="none"/>
          <w:vertAlign w:val="baseline"/>
        </w:rPr>
        <w:t xml:space="preserve"> at a protest in Austin, Texas, says officers' use of less lethal munitions, such as beanbags, should be reviewed. The AP reports: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participant at a rally in Austin to protest police brutality threw a rock at a line of officers in the Texas capital, officers responded by firing beanbag rounds ammunition that law enforcement deems "less lethal" than bullets.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beanbag cracked 20-year-old Justin Howell's skull and, according to his family, damaged his brain. Adding to the pain, police admit the Texas State University student wasn't the intended target.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took to the streets in Austin and across the nation following the May 25 police killing of George Floyd in Minneapolis. In some instances, police reacted with force so extreme that while their intent may not be to kill, the effects were devastating.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has mounted for a change in police tactics since Howell was injured. He was not accused of any crime. He was hospitalized in critical condition on May 31 and was discharged Wednesday to a long-term rehabilitation facility for intensive neurological, physical and occupational therapy. His brother has questioned why no one is talking about police use of less lethal but still dangerous munitions.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only talk about policing in terms of policies and processes or the weapons that police use when someone dies or when they are 'properly lethal' and not less lethal, we're missing a big portion of the conversation," said Josh Howell, a computer science graduate student at Texas A&amp;M University.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Austin Police Department said in a news release that, before June 1, its officers used Def-Tec 12-gauge beanbag munitions on protesters. According to the manufacturer's website, they have a velocity of 184 mph. Howell said any ammunition fired at that kind of speed has the potential to be deadly.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shot at 90 miles per hour is lethal," Howell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Dominic Rushe and Amanda Holpuch have reported on the impact coronavirus could have on people's health insurance.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Americans who have survived Covid-19 or face future infections could lose their insurance or be barred from getting coverage should the Trump administration successfully repeal Obamacare.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asked the supreme court late Thursday to overturn the Affordable Care Act - a move that, if successful, would bring a permanent end to the health insurance reform law popularly known as Obamacare.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ACA, insurance companies cannot deny coverage for pre-existing conditions. Its abolition would mean millions of Americans who have had or have cancer, multiple sclerosis or other diseases would struggle to find insurance.</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92" w:history="1">
        <w:r>
          <w:rPr>
            <w:rFonts w:ascii="arial" w:eastAsia="arial" w:hAnsi="arial" w:cs="arial"/>
            <w:b w:val="0"/>
            <w:i/>
            <w:strike w:val="0"/>
            <w:noProof w:val="0"/>
            <w:color w:val="0077CC"/>
            <w:position w:val="0"/>
            <w:sz w:val="20"/>
            <w:u w:val="single"/>
            <w:vertAlign w:val="baseline"/>
          </w:rPr>
          <w:t>Covid-19 survivors could lose health insurance if Trump wins bid to repeal Obamacare</w:t>
        </w:r>
      </w:hyperlink>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BST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welcome to another day of coverage of US politics, the coronavirus outbreak and anything in between.</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w:t>
      </w:r>
      <w:hyperlink r:id="rId2492"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more than 45,000 new coronavirus cases on Friday, marking its biggest single-day jump yet. Overall, US deaths from Covid-19 have surpassed 125,000.</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Infection rates are on the rise in more than 30 states, among them Florida, where Miami mayor Carlos A Gimenez is due to sign an emergency order on Saturday closing all beaches in Miami-Dade County from 3 to 7 July, putting a damper on Fourth of July weekend in an attempt to contain an outbreak in a city responsible for more than 30,000 of the state's 123,000 confirmed cases. </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Giminez said in a </w:t>
      </w:r>
      <w:hyperlink r:id="rId249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consulting with our County's public health experts, I will be signing an emergency order on Saturday to close all beaches in Miami-Dade County starting Friday, July 3, and ending Tuesday, July 7. The closure may be extended if conditions do not improve and people do not follow New Normal rules requiring masks to be worn always inside commercial establishments and outdoors when social distancing of at least 6 feet is not possible.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continue to see more COVID-19 positive test results among young adults and rising hospitalizations, I have decided that the only prudent thing to do to tamp down this recent uptick is to crack down on recreational activities that put our overall community at higher risk.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everyone should wear masks inside public establishments and outside if they cannot practice social distancing of at least 6 feet.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been seeing too many businesses and people ignoring these lifesaving rules. If people are not going to be responsible and protect themselves and others from this pandemic, then the government is forced to step in and restore common sense to save lives.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US president Donald Trump has canceled today's planned trip to his New Jersey golf club and has no public events on his schedule for the next two days.</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2020</w:t>
      </w:r>
    </w:p>
    <w:p>
      <w:pPr>
        <w:pStyle w:val="Normal178"/>
      </w:pPr>
    </w:p>
    <w:p>
      <w:pPr>
        <w:pStyle w:val="Normal178"/>
        <w:ind w:left="200"/>
        <w:sectPr>
          <w:type w:val="continuous"/>
          <w:pgMar w:top="840" w:right="1000" w:bottom="840" w:left="1000" w:header="400" w:footer="400"/>
          <w:pgNumType w:fmt="decimal"/>
          <w:cols w:space="720"/>
        </w:sectPr>
      </w:pPr>
      <w:r>
        <w:br/>
      </w:r>
      <w:r>
        <w:pict>
          <v:line id="_x0000_s1627"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2493"/>
          <w:headerReference w:type="default" r:id="rId2494"/>
          <w:footerReference w:type="even" r:id="rId2495"/>
          <w:footerReference w:type="default" r:id="rId2496"/>
          <w:headerReference w:type="first" r:id="rId2497"/>
          <w:footerReference w:type="first" r:id="rId2498"/>
          <w:pgSz w:w="12240" w:h="15840"/>
          <w:pgMar w:top="840" w:right="1000" w:bottom="840" w:left="1000" w:header="400" w:footer="400"/>
          <w:pgNumType w:fmt="decimal"/>
          <w:cols w:space="720"/>
          <w:titlePg w:val="0"/>
        </w:sectPr>
      </w:pPr>
    </w:p>
    <w:p>
      <w:pPr>
        <w:pStyle w:val="Normal179"/>
      </w:pPr>
    </w:p>
    <w:p>
      <w:pPr>
        <w:pStyle w:val="Normal179"/>
      </w:pPr>
      <w:r>
        <w:pict>
          <v:shape id="_x0000_i1628" type="#_x0000_t75" alt="LexisNexis®" style="width:147.75pt;height:30pt">
            <v:imagedata r:id="rId17" o:title=""/>
          </v:shape>
        </w:pict>
      </w:r>
      <w:r>
        <w:cr/>
      </w:r>
    </w:p>
    <w:p>
      <w:pPr>
        <w:pStyle w:val="Heading1177"/>
        <w:keepNext w:val="0"/>
        <w:spacing w:after="200" w:line="340" w:lineRule="atLeast"/>
        <w:ind w:left="0" w:right="0" w:firstLine="0"/>
        <w:jc w:val="center"/>
      </w:pPr>
      <w:hyperlink r:id="rId2499" w:history="1">
        <w:r>
          <w:rPr>
            <w:rFonts w:ascii="arial" w:eastAsia="arial" w:hAnsi="arial" w:cs="arial"/>
            <w:b/>
            <w:i/>
            <w:strike w:val="0"/>
            <w:color w:val="0077CC"/>
            <w:sz w:val="28"/>
            <w:u w:val="single"/>
            <w:vertAlign w:val="baseline"/>
          </w:rPr>
          <w:t>Court hearing for suspect in machete attack at rabbi's home</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 Planner</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2020 Saturday</w:t>
      </w:r>
    </w:p>
    <w:p>
      <w:pPr>
        <w:pStyle w:val="Normal179"/>
        <w:keepNext w:val="0"/>
        <w:spacing w:after="0" w:line="240" w:lineRule="atLeast"/>
        <w:ind w:right="0"/>
        <w:jc w:val="both"/>
      </w:pPr>
      <w:bookmarkStart w:id="358" w:name="Bookmark_179"/>
      <w:bookmarkEnd w:id="358"/>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ISSUES; Courts - Crime; Diversity &amp; Discrimination</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179"/>
        <w:keepNext/>
        <w:spacing w:before="240" w:after="0" w:line="340" w:lineRule="atLeast"/>
        <w:ind w:left="0" w:right="0" w:firstLine="0"/>
        <w:jc w:val="left"/>
      </w:pPr>
      <w:bookmarkStart w:id="359" w:name="Body_177"/>
      <w:bookmarkEnd w:id="359"/>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29" style="position:absolute;z-index:252035072"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hearing for Grafton Thomas, indicted by a grand jury on six counts of attempted murder in the second degree, three counts of assault in the first degree, three counts of attempted assault in the first degree, and two counts of burglary in the first degree.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28 Dec 2019, Thomas allegedly stormed into a rabbi's home and stabbed five people as they celebrated Hanukkah in an Orthodox Jewish community north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 no. 00001-2020.</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also faces federal charges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act involving an attempt to kill</w:t>
      </w:r>
    </w:p>
    <w:p>
      <w:pPr>
        <w:pStyle w:val="Normal1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Event Start Date: 2020-07-24</w:t>
      </w:r>
    </w:p>
    <w:p>
      <w:pPr>
        <w:pStyle w:val="Normal1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Event End Date: 2020-07-24</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2020</w:t>
      </w:r>
    </w:p>
    <w:p>
      <w:pPr>
        <w:pStyle w:val="Normal179"/>
      </w:pPr>
    </w:p>
    <w:p>
      <w:pPr>
        <w:pStyle w:val="Normal179"/>
        <w:ind w:left="200"/>
        <w:sectPr>
          <w:type w:val="continuous"/>
          <w:pgMar w:top="840" w:right="1000" w:bottom="840" w:left="1000" w:header="400" w:footer="400"/>
          <w:pgNumType w:fmt="decimal"/>
          <w:cols w:space="720"/>
        </w:sectPr>
      </w:pPr>
      <w:r>
        <w:br/>
      </w:r>
      <w:r>
        <w:pict>
          <v:line id="_x0000_s1630"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2500"/>
          <w:headerReference w:type="default" r:id="rId2501"/>
          <w:footerReference w:type="even" r:id="rId2502"/>
          <w:footerReference w:type="default" r:id="rId2503"/>
          <w:headerReference w:type="first" r:id="rId2504"/>
          <w:footerReference w:type="first" r:id="rId2505"/>
          <w:pgSz w:w="12240" w:h="15840"/>
          <w:pgMar w:top="840" w:right="1000" w:bottom="840" w:left="1000" w:header="400" w:footer="400"/>
          <w:pgNumType w:fmt="decimal"/>
          <w:cols w:space="720"/>
          <w:titlePg w:val="0"/>
        </w:sectPr>
      </w:pPr>
    </w:p>
    <w:p>
      <w:pPr>
        <w:pStyle w:val="Normal180"/>
      </w:pPr>
    </w:p>
    <w:p>
      <w:pPr>
        <w:pStyle w:val="Normal180"/>
      </w:pPr>
      <w:r>
        <w:pict>
          <v:shape id="_x0000_i1631" type="#_x0000_t75" alt="LexisNexis®" style="width:147.75pt;height:30pt">
            <v:imagedata r:id="rId17" o:title=""/>
          </v:shape>
        </w:pict>
      </w:r>
      <w:r>
        <w:cr/>
      </w:r>
    </w:p>
    <w:p>
      <w:pPr>
        <w:pStyle w:val="Heading1178"/>
        <w:keepNext w:val="0"/>
        <w:spacing w:after="200" w:line="340" w:lineRule="atLeast"/>
        <w:ind w:left="0" w:right="0" w:firstLine="0"/>
        <w:jc w:val="center"/>
      </w:pPr>
      <w:hyperlink r:id="rId2506" w:history="1">
        <w:r>
          <w:rPr>
            <w:rFonts w:ascii="arial" w:eastAsia="arial" w:hAnsi="arial" w:cs="arial"/>
            <w:b/>
            <w:i/>
            <w:strike w:val="0"/>
            <w:color w:val="0077CC"/>
            <w:sz w:val="28"/>
            <w:u w:val="single"/>
            <w:vertAlign w:val="baseline"/>
          </w:rPr>
          <w:t>The 65th Anniversary of the Murder of Emmett Till: 6 Key Resources for K-12 Education</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Foundation For Research On Equal Opportunity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2020 Sunday</w:t>
      </w:r>
    </w:p>
    <w:p>
      <w:pPr>
        <w:pStyle w:val="Normal180"/>
        <w:keepNext w:val="0"/>
        <w:spacing w:after="0" w:line="240" w:lineRule="atLeast"/>
        <w:ind w:right="0"/>
        <w:jc w:val="both"/>
      </w:pPr>
      <w:bookmarkStart w:id="360" w:name="Bookmark_180"/>
      <w:bookmarkEnd w:id="360"/>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2020 </w:t>
      </w:r>
    </w:p>
    <w:p>
      <w:pPr>
        <w:pStyle w:val="Normal1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1728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Gass</w:t>
      </w:r>
    </w:p>
    <w:p>
      <w:pPr>
        <w:pStyle w:val="Normal180"/>
        <w:keepNext/>
        <w:spacing w:before="240" w:after="0" w:line="340" w:lineRule="atLeast"/>
        <w:ind w:left="0" w:right="0" w:firstLine="0"/>
        <w:jc w:val="left"/>
      </w:pPr>
      <w:bookmarkStart w:id="361" w:name="Body_178"/>
      <w:bookmarkEnd w:id="361"/>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32" style="position:absolute;z-index:252037120"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“Emmett Till was my George Floyd. He was my Rayshard Brooks, Sandra Bland and Breonna Taylor. He was 14 when he was killed, and I was only 15 years old at the time. I will never ever forget the moment when it became so clear that he could easily have been me.”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John Lewis</w:t>
      </w:r>
      <w:r>
        <w:rPr>
          <w:rFonts w:ascii="arial" w:eastAsia="arial" w:hAnsi="arial" w:cs="arial"/>
          <w:b w:val="0"/>
          <w:i w:val="0"/>
          <w:strike w:val="0"/>
          <w:noProof w:val="0"/>
          <w:color w:val="000000"/>
          <w:position w:val="0"/>
          <w:sz w:val="20"/>
          <w:u w:val="none"/>
          <w:vertAlign w:val="baseline"/>
        </w:rPr>
        <w:t xml:space="preserve">, the civil rights leader and congressman who died on July 17, wrote </w:t>
      </w:r>
      <w:r>
        <w:rPr>
          <w:rFonts w:ascii="arial" w:eastAsia="arial" w:hAnsi="arial" w:cs="arial"/>
          <w:b/>
          <w:i w:val="0"/>
          <w:strike w:val="0"/>
          <w:noProof w:val="0"/>
          <w:color w:val="000000"/>
          <w:position w:val="0"/>
          <w:sz w:val="20"/>
          <w:u w:val="none"/>
          <w:vertAlign w:val="baseline"/>
        </w:rPr>
        <w:t>this essay</w:t>
      </w:r>
      <w:r>
        <w:rPr>
          <w:rFonts w:ascii="arial" w:eastAsia="arial" w:hAnsi="arial" w:cs="arial"/>
          <w:b w:val="0"/>
          <w:i w:val="0"/>
          <w:strike w:val="0"/>
          <w:noProof w:val="0"/>
          <w:color w:val="000000"/>
          <w:position w:val="0"/>
          <w:sz w:val="20"/>
          <w:u w:val="none"/>
          <w:vertAlign w:val="baseline"/>
        </w:rPr>
        <w:t xml:space="preserve"> shortly before his death.</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Pioneer’s ongoing series of blogs </w:t>
      </w:r>
      <w:r>
        <w:rPr>
          <w:rFonts w:ascii="arial" w:eastAsia="arial" w:hAnsi="arial" w:cs="arial"/>
          <w:b/>
          <w:i w:val="0"/>
          <w:strike w:val="0"/>
          <w:noProof w:val="0"/>
          <w:color w:val="000000"/>
          <w:position w:val="0"/>
          <w:sz w:val="20"/>
          <w:u w:val="none"/>
          <w:vertAlign w:val="baseline"/>
        </w:rPr>
        <w:t>here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here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here, here</w:t>
      </w:r>
      <w:r>
        <w:rPr>
          <w:rFonts w:ascii="arial" w:eastAsia="arial" w:hAnsi="arial" w:cs="arial"/>
          <w:b w:val="0"/>
          <w:i w:val="0"/>
          <w:strike w:val="0"/>
          <w:noProof w:val="0"/>
          <w:color w:val="000000"/>
          <w:position w:val="0"/>
          <w:sz w:val="20"/>
          <w:u w:val="none"/>
          <w:vertAlign w:val="baseline"/>
        </w:rPr>
        <w:t>, and</w:t>
      </w:r>
      <w:r>
        <w:rPr>
          <w:rFonts w:ascii="arial" w:eastAsia="arial" w:hAnsi="arial" w:cs="arial"/>
          <w:b/>
          <w:i w:val="0"/>
          <w:strike w:val="0"/>
          <w:noProof w:val="0"/>
          <w:color w:val="000000"/>
          <w:position w:val="0"/>
          <w:sz w:val="20"/>
          <w:u w:val="none"/>
          <w:vertAlign w:val="baseline"/>
        </w:rPr>
        <w:t xml:space="preserve"> here</w:t>
      </w:r>
      <w:r>
        <w:rPr>
          <w:rFonts w:ascii="arial" w:eastAsia="arial" w:hAnsi="arial" w:cs="arial"/>
          <w:b w:val="0"/>
          <w:i w:val="0"/>
          <w:strike w:val="0"/>
          <w:noProof w:val="0"/>
          <w:color w:val="000000"/>
          <w:position w:val="0"/>
          <w:sz w:val="20"/>
          <w:u w:val="none"/>
          <w:vertAlign w:val="baseline"/>
        </w:rPr>
        <w:t xml:space="preserve"> on curricular resources for parents, families, and teachers during COVID-19, this post focuses on </w:t>
      </w:r>
      <w:r>
        <w:rPr>
          <w:rFonts w:ascii="arial" w:eastAsia="arial" w:hAnsi="arial" w:cs="arial"/>
          <w:b/>
          <w:i w:val="0"/>
          <w:strike w:val="0"/>
          <w:noProof w:val="0"/>
          <w:color w:val="000000"/>
          <w:position w:val="0"/>
          <w:sz w:val="20"/>
          <w:u w:val="none"/>
          <w:vertAlign w:val="baseline"/>
        </w:rPr>
        <w:t>the 65th anniversary of the murder of Emmett Till, which is August 28, 2020.</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back years, we’ve worked to highlight great figures in America’s Civil Rights Movement, including MLK, the Rev. Fred Shuttlesworth, Bob Moses, Fannie Lou Hamer, and Emmett Till, with the hopes of showing the general public, educators, parents, and students the constructive role that better understanding U.S. history, civil rights, and race in America can play in positively shaping the future of our civilization. From Rosa Parks to the recent death of Congressman John Lewis, for over a half century civil rights figures have pointed to the horrific August 28, 1955 murder of Emmett Till as a major turning point in the history of race relations.</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discussing current K-12 education policy matters, these op-eds, event videos, and resources can provide important context for understanding the Civil Rights era and the complexity of our shared past.</w:t>
      </w:r>
    </w:p>
    <w:p>
      <w:pPr>
        <w:pStyle w:val="Normal18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“Fannie Lou Hamer: ‘I Am Sick And Tired Of Being Sick And Tired‘”</w:t>
      </w:r>
      <w:r>
        <w:rPr>
          <w:rFonts w:ascii="arial" w:eastAsia="arial" w:hAnsi="arial" w:cs="arial"/>
          <w:b w:val="0"/>
          <w:i w:val="0"/>
          <w:strike w:val="0"/>
          <w:noProof w:val="0"/>
          <w:color w:val="000000"/>
          <w:position w:val="0"/>
          <w:sz w:val="20"/>
          <w:u w:val="none"/>
          <w:vertAlign w:val="baseline"/>
        </w:rPr>
        <w:t xml:space="preserve"> By Jamie Gass, Oct. 2017</w:t>
      </w:r>
    </w:p>
    <w:p>
      <w:pPr>
        <w:pStyle w:val="Normal18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 Fire You Can’t Put Out”: Rev. Fred Shuttlesworth, Civil Rights, &amp;School; Choices” </w:t>
      </w:r>
      <w:r>
        <w:rPr>
          <w:rFonts w:ascii="arial" w:eastAsia="arial" w:hAnsi="arial" w:cs="arial"/>
          <w:b w:val="0"/>
          <w:i w:val="0"/>
          <w:strike w:val="0"/>
          <w:noProof w:val="0"/>
          <w:color w:val="000000"/>
          <w:position w:val="0"/>
          <w:sz w:val="20"/>
          <w:u w:val="none"/>
          <w:vertAlign w:val="baseline"/>
        </w:rPr>
        <w:t>Pioneer event video, March 2017</w:t>
      </w:r>
    </w:p>
    <w:p>
      <w:pPr>
        <w:pStyle w:val="Normal18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“Teach students history of horrific slave trade”</w:t>
      </w:r>
      <w:r>
        <w:rPr>
          <w:rFonts w:ascii="arial" w:eastAsia="arial" w:hAnsi="arial" w:cs="arial"/>
          <w:b w:val="0"/>
          <w:i w:val="0"/>
          <w:strike w:val="0"/>
          <w:noProof w:val="0"/>
          <w:color w:val="000000"/>
          <w:position w:val="0"/>
          <w:sz w:val="20"/>
          <w:u w:val="none"/>
          <w:vertAlign w:val="baseline"/>
        </w:rPr>
        <w:t xml:space="preserve"> By Jamie Gass, Feb. 2017</w:t>
      </w:r>
    </w:p>
    <w:p>
      <w:pPr>
        <w:pStyle w:val="Normal18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Time To Act”: </w:t>
      </w:r>
      <w:r>
        <w:rPr>
          <w:rFonts w:ascii="arial" w:eastAsia="arial" w:hAnsi="arial" w:cs="arial"/>
          <w:b w:val="0"/>
          <w:i w:val="0"/>
          <w:strike w:val="0"/>
          <w:noProof w:val="0"/>
          <w:color w:val="000000"/>
          <w:position w:val="0"/>
          <w:sz w:val="20"/>
          <w:u w:val="none"/>
          <w:vertAlign w:val="baseline"/>
        </w:rPr>
        <w:t>Pioneer video featuring Civil Rights history &amp;Cheryl; Brown Henderson, daughter of lead plaintiff in Brown v. Board of Ed</w:t>
      </w:r>
    </w:p>
    <w:p>
      <w:pPr>
        <w:pStyle w:val="Normal18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“Emmett Till Teaches Us, 60 Years Later”</w:t>
      </w:r>
      <w:r>
        <w:rPr>
          <w:rFonts w:ascii="arial" w:eastAsia="arial" w:hAnsi="arial" w:cs="arial"/>
          <w:b w:val="0"/>
          <w:i w:val="0"/>
          <w:strike w:val="0"/>
          <w:noProof w:val="0"/>
          <w:color w:val="000000"/>
          <w:position w:val="0"/>
          <w:sz w:val="20"/>
          <w:u w:val="none"/>
          <w:vertAlign w:val="baseline"/>
        </w:rPr>
        <w:t xml:space="preserve"> By Jamie Gass, Aug. 2015</w:t>
      </w:r>
    </w:p>
    <w:p>
      <w:pPr>
        <w:pStyle w:val="Normal18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“Pulitzer Prize Winners, Voter Registration Legend Featured at Event on Teaching the Civil Rights Movement”</w:t>
      </w:r>
      <w:r>
        <w:rPr>
          <w:rFonts w:ascii="arial" w:eastAsia="arial" w:hAnsi="arial" w:cs="arial"/>
          <w:b w:val="0"/>
          <w:i w:val="0"/>
          <w:strike w:val="0"/>
          <w:noProof w:val="0"/>
          <w:color w:val="000000"/>
          <w:position w:val="0"/>
          <w:sz w:val="20"/>
          <w:u w:val="none"/>
          <w:vertAlign w:val="baseline"/>
        </w:rPr>
        <w:t xml:space="preserve"> Pioneer event, January 2014</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Other resources for parents and their schoolchildren to explore about the murder of Emmett Till, include:</w:t>
      </w:r>
    </w:p>
    <w:p>
      <w:pPr>
        <w:pStyle w:val="Normal18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Wreath for Emmett Till</w:t>
      </w:r>
      <w:r>
        <w:rPr>
          <w:rFonts w:ascii="arial" w:eastAsia="arial" w:hAnsi="arial" w:cs="arial"/>
          <w:b/>
          <w:i w:val="0"/>
          <w:strike w:val="0"/>
          <w:noProof w:val="0"/>
          <w:color w:val="000000"/>
          <w:position w:val="0"/>
          <w:sz w:val="20"/>
          <w:u w:val="none"/>
          <w:vertAlign w:val="baseline"/>
        </w:rPr>
        <w:t>, by Marilyn Nelson (ages 12 and up)</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1955 people all over the United States knew that Emmett Louis Till was a fourteen-year-old African American boy lynched for supposedly whistling at a white woman in Mississippi. The brutality of his murder, the open-casket funeral held by his mother, Mamie Till Mobley, and the acquittal of the men tried for the crime drew wide media attention. In a profound and chilling poem, award-winning poet Marilyn Nelson reminds us of the boy whose fate helped spark the civil rights movement.”</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none"/>
          <w:vertAlign w:val="baseline"/>
        </w:rPr>
        <w:t>Getting Away with Murder: The True Story of the Emmett Till Case</w:t>
      </w:r>
      <w:r>
        <w:rPr>
          <w:rFonts w:ascii="arial" w:eastAsia="arial" w:hAnsi="arial" w:cs="arial"/>
          <w:b/>
          <w:i w:val="0"/>
          <w:strike w:val="0"/>
          <w:noProof w:val="0"/>
          <w:color w:val="000000"/>
          <w:position w:val="0"/>
          <w:sz w:val="20"/>
          <w:u w:val="none"/>
          <w:vertAlign w:val="baseline"/>
        </w:rPr>
        <w:t>, by Chris Crowe (ages 12 and up)</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clear, vivid detail Chris Crowe investigates the before-and-aftermath of Till’s murder, as well as the dramatic trial and speedy acquittal of his white murderers, situating both in the context of the nascent Civil Rights Movement. Newly reissued with a new chapter of additional material–including recently uncovered details about Till’s accuser’s testimony–this book grants eye-opening insight to the legacy of Emmett Till.”</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i w:val="0"/>
          <w:strike w:val="0"/>
          <w:noProof w:val="0"/>
          <w:color w:val="000000"/>
          <w:position w:val="0"/>
          <w:sz w:val="20"/>
          <w:u w:val="none"/>
          <w:vertAlign w:val="baseline"/>
        </w:rPr>
        <w:t>A Dream Of Freedom</w:t>
      </w:r>
      <w:r>
        <w:rPr>
          <w:rFonts w:ascii="arial" w:eastAsia="arial" w:hAnsi="arial" w:cs="arial"/>
          <w:b/>
          <w:i w:val="0"/>
          <w:strike w:val="0"/>
          <w:noProof w:val="0"/>
          <w:color w:val="000000"/>
          <w:position w:val="0"/>
          <w:sz w:val="20"/>
          <w:u w:val="none"/>
          <w:vertAlign w:val="baseline"/>
        </w:rPr>
        <w:t xml:space="preserve"> (Booklist Editor’s Choice. Books for Youth Awards), by Diane McWhorter (ages 8-12)</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history of the modern Civil Rights movement, Pulitzer Prize-winning author Diane McWhorter focuses on the monumental events that occurred between 1954 (the year of Brown v. the Board of Education) and 1968 (the year that Dr. Martin Luther King, Jr. was assassinated). Beginning with an overview of the movement since the end of the Civil War, McWhorter also discusses such events as the 1956 MTGS bus boycott, the 1961 Freedom Rides, and the 1963 demonstration in Birmingham, Alabama, among others.”</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i w:val="0"/>
          <w:strike w:val="0"/>
          <w:noProof w:val="0"/>
          <w:color w:val="000000"/>
          <w:position w:val="0"/>
          <w:sz w:val="20"/>
          <w:u w:val="none"/>
          <w:vertAlign w:val="baseline"/>
        </w:rPr>
        <w:t xml:space="preserve">Death of Innocence: The Story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i w:val="0"/>
          <w:strike w:val="0"/>
          <w:noProof w:val="0"/>
          <w:color w:val="000000"/>
          <w:position w:val="0"/>
          <w:sz w:val="20"/>
          <w:u w:val="none"/>
          <w:vertAlign w:val="baseline"/>
        </w:rPr>
        <w:t xml:space="preserve"> That Changed America</w:t>
      </w:r>
      <w:r>
        <w:rPr>
          <w:rFonts w:ascii="arial" w:eastAsia="arial" w:hAnsi="arial" w:cs="arial"/>
          <w:b/>
          <w:i w:val="0"/>
          <w:strike w:val="0"/>
          <w:noProof w:val="0"/>
          <w:color w:val="000000"/>
          <w:position w:val="0"/>
          <w:sz w:val="20"/>
          <w:u w:val="none"/>
          <w:vertAlign w:val="baseline"/>
        </w:rPr>
        <w:t>, by Mamie Till-Mobley &amp;Christopher; Benson (ages high school to adults)</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Emmett Till recounts the story of her life, her son’s tragic death, and the dawn of the civil rights movement—with a foreword by the Reverend Jesse L. Jackson, Sr. In August 1955, a fourteen-year-old African American, Emmett Till, was visiting family in Mississippi when he was kidnapped from his bed in the middle of the night by two white men and brutally murdered. His crime: allegedly whistling at a white woman in a convenience store. The killers were eventually acquitted.”</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t>
      </w:r>
      <w:r>
        <w:rPr>
          <w:rFonts w:ascii="arial" w:eastAsia="arial" w:hAnsi="arial" w:cs="arial"/>
          <w:b/>
          <w:i w:val="0"/>
          <w:strike w:val="0"/>
          <w:noProof w:val="0"/>
          <w:color w:val="000000"/>
          <w:position w:val="0"/>
          <w:sz w:val="20"/>
          <w:u w:val="none"/>
          <w:vertAlign w:val="baseline"/>
        </w:rPr>
        <w:t>Emmett Till: The Murder That Shocked the World and Propelled the Civil Rights Movement</w:t>
      </w:r>
      <w:r>
        <w:rPr>
          <w:rFonts w:ascii="arial" w:eastAsia="arial" w:hAnsi="arial" w:cs="arial"/>
          <w:b/>
          <w:i w:val="0"/>
          <w:strike w:val="0"/>
          <w:noProof w:val="0"/>
          <w:color w:val="000000"/>
          <w:position w:val="0"/>
          <w:sz w:val="20"/>
          <w:u w:val="none"/>
          <w:vertAlign w:val="baseline"/>
        </w:rPr>
        <w:t>, by Devery S. Anderson with a foreword by Julian Bond (ages high school to adults)</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“Emmett Till: The Murder That Shocked the World and Propelled the Civil Rights Movement offers the first, and as of 2018, only comprehensive account of the 1955 murder, the trial, and the 2004-2007 FBI investigation into the case and Mississippi grand jury decision. By all accounts, it is the definitive account of the case.”</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w:t>
      </w:r>
      <w:r>
        <w:rPr>
          <w:rFonts w:ascii="arial" w:eastAsia="arial" w:hAnsi="arial" w:cs="arial"/>
          <w:b/>
          <w:i w:val="0"/>
          <w:strike w:val="0"/>
          <w:noProof w:val="0"/>
          <w:color w:val="000000"/>
          <w:position w:val="0"/>
          <w:sz w:val="20"/>
          <w:u w:val="none"/>
          <w:vertAlign w:val="baseline"/>
        </w:rPr>
        <w:t>The Blood of Emmett Till</w:t>
      </w:r>
      <w:r>
        <w:rPr>
          <w:rFonts w:ascii="arial" w:eastAsia="arial" w:hAnsi="arial" w:cs="arial"/>
          <w:b/>
          <w:i w:val="0"/>
          <w:strike w:val="0"/>
          <w:noProof w:val="0"/>
          <w:color w:val="000000"/>
          <w:position w:val="0"/>
          <w:sz w:val="20"/>
          <w:u w:val="none"/>
          <w:vertAlign w:val="baseline"/>
        </w:rPr>
        <w:t>, by Timothy B. Tyson (ages high school to adult)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extraordinary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bestseller reexamines a pivotal event of the civil rights movement—the 1955 lynching of Emmett Till—“and demands that we do the one vital thing we aren’t often enough asked to do with history: learn from it” (The Atlantic).”</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Updates on Our Education Research                                                </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Name                                                                                                                                                                First                                                                                                                                                                                                                Last                                                                                                    </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jQuery(document).bind('gform_post_render', function(event, formId, currentPage){if(formId == 34) {} } );jQuery(document).bind('gform_post_conditional_logic', function(event, formId, fields, isInit){} ); jQuery(document).ready(function(){jQuery(document).trigger('gform_post_render', [34, 1]) } ); </w:t>
      </w:r>
    </w:p>
    <w:p>
      <w:pPr>
        <w:pStyle w:val="Normal18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Related Posts</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23, 2020Continuing Pioneer’s ongoing series of blogs on curricular resources for parents, families, and teachers during COVID-19, this post focuses on the 65th anniversary of the murder of Emmett Till, which is August 28, 2020.</w:t>
      </w:r>
      <w:hyperlink r:id="rId2507" w:history="1">
        <w:r>
          <w:rPr>
            <w:rFonts w:ascii="arial" w:eastAsia="arial" w:hAnsi="arial" w:cs="arial"/>
            <w:b w:val="0"/>
            <w:i/>
            <w:strike w:val="0"/>
            <w:noProof w:val="0"/>
            <w:color w:val="0077CC"/>
            <w:position w:val="0"/>
            <w:sz w:val="20"/>
            <w:u w:val="single"/>
            <w:vertAlign w:val="baseline"/>
          </w:rPr>
          <w:t>https://pioneerinstitute.org/wp-content/uploads/ET1.jpg7681152Jamie</w:t>
        </w:r>
      </w:hyperlink>
      <w:r>
        <w:rPr>
          <w:rFonts w:ascii="arial" w:eastAsia="arial" w:hAnsi="arial" w:cs="arial"/>
          <w:b w:val="0"/>
          <w:i w:val="0"/>
          <w:strike w:val="0"/>
          <w:noProof w:val="0"/>
          <w:color w:val="000000"/>
          <w:position w:val="0"/>
          <w:sz w:val="20"/>
          <w:u w:val="none"/>
          <w:vertAlign w:val="baseline"/>
        </w:rPr>
        <w:t xml:space="preserve"> Gass</w:t>
      </w:r>
      <w:hyperlink r:id="rId2508" w:history="1">
        <w:r>
          <w:rPr>
            <w:rFonts w:ascii="arial" w:eastAsia="arial" w:hAnsi="arial" w:cs="arial"/>
            <w:b w:val="0"/>
            <w:i/>
            <w:strike w:val="0"/>
            <w:noProof w:val="0"/>
            <w:color w:val="0077CC"/>
            <w:position w:val="0"/>
            <w:sz w:val="20"/>
            <w:u w:val="single"/>
            <w:vertAlign w:val="baseline"/>
          </w:rPr>
          <w:t>https://pioneerinstitute.org/wp-content/uploads/logo_440x96.png</w:t>
        </w:r>
      </w:hyperlink>
      <w:r>
        <w:rPr>
          <w:rFonts w:ascii="arial" w:eastAsia="arial" w:hAnsi="arial" w:cs="arial"/>
          <w:b w:val="0"/>
          <w:i w:val="0"/>
          <w:strike w:val="0"/>
          <w:noProof w:val="0"/>
          <w:color w:val="000000"/>
          <w:position w:val="0"/>
          <w:sz w:val="20"/>
          <w:u w:val="none"/>
          <w:vertAlign w:val="baseline"/>
        </w:rPr>
        <w:t xml:space="preserve"> Jamie Gass2020-08-23 09:00:172020-08-23 12:08:09The 65th Anniversary of the Murder of Emmett Till: 6 Key Resources for K-12 Education0 Comments/August 21, 2020In Pioneer’s ongoing series of blogs here, here, and here on curricular resources for parents, families, and teachers during COVID-19, this one focuses on: Celebrating the Centennial of Women's Suffrage &amp;Women;’s History.</w:t>
      </w:r>
      <w:hyperlink r:id="rId2509" w:history="1">
        <w:r>
          <w:rPr>
            <w:rFonts w:ascii="arial" w:eastAsia="arial" w:hAnsi="arial" w:cs="arial"/>
            <w:b w:val="0"/>
            <w:i/>
            <w:strike w:val="0"/>
            <w:noProof w:val="0"/>
            <w:color w:val="0077CC"/>
            <w:position w:val="0"/>
            <w:sz w:val="20"/>
            <w:u w:val="single"/>
            <w:vertAlign w:val="baseline"/>
          </w:rPr>
          <w:t>https://pioneerinstitute.org/wp-content/uploads/Daughters-of-Liberty_-Celebrating-the-Centennial-of-Womens-Suffrage-History-10-Key-Resources-for-K-12-Education.png5121024Jamie</w:t>
        </w:r>
      </w:hyperlink>
      <w:r>
        <w:rPr>
          <w:rFonts w:ascii="arial" w:eastAsia="arial" w:hAnsi="arial" w:cs="arial"/>
          <w:b w:val="0"/>
          <w:i w:val="0"/>
          <w:strike w:val="0"/>
          <w:noProof w:val="0"/>
          <w:color w:val="000000"/>
          <w:position w:val="0"/>
          <w:sz w:val="20"/>
          <w:u w:val="none"/>
          <w:vertAlign w:val="baseline"/>
        </w:rPr>
        <w:t xml:space="preserve"> Gass</w:t>
      </w:r>
      <w:hyperlink r:id="rId2508" w:history="1">
        <w:r>
          <w:rPr>
            <w:rFonts w:ascii="arial" w:eastAsia="arial" w:hAnsi="arial" w:cs="arial"/>
            <w:b w:val="0"/>
            <w:i/>
            <w:strike w:val="0"/>
            <w:noProof w:val="0"/>
            <w:color w:val="0077CC"/>
            <w:position w:val="0"/>
            <w:sz w:val="20"/>
            <w:u w:val="single"/>
            <w:vertAlign w:val="baseline"/>
          </w:rPr>
          <w:t>https://pioneerinstitute.org/wp-content/uploads/logo_440x96.png</w:t>
        </w:r>
      </w:hyperlink>
      <w:r>
        <w:rPr>
          <w:rFonts w:ascii="arial" w:eastAsia="arial" w:hAnsi="arial" w:cs="arial"/>
          <w:b w:val="0"/>
          <w:i w:val="0"/>
          <w:strike w:val="0"/>
          <w:noProof w:val="0"/>
          <w:color w:val="000000"/>
          <w:position w:val="0"/>
          <w:sz w:val="20"/>
          <w:u w:val="none"/>
          <w:vertAlign w:val="baseline"/>
        </w:rPr>
        <w:t xml:space="preserve"> Jamie Gass2020-08-21 11:56:522020-08-21 14:08:23Daughters of Liberty: Celebrating the Centennial of Women's Suffrage &amp;History; - 10 Key Resources for K-12 Education0 Comments/July 10, 2020This week on “The Learning Curve,” Cara and Gerard are joined by Dr. Charles Glenn, Professor Emeritus of Educational Leadership and Policy Studies at Boston University. Dr. Glenn shares his early experiences in the Civil Rights movement, and how it inspired his work to expand school choice, as well as his thoughts on the Espinoza  Supreme Court case's impact on racial justice and religious liberty. </w:t>
      </w:r>
      <w:hyperlink r:id="rId2510" w:history="1">
        <w:r>
          <w:rPr>
            <w:rFonts w:ascii="arial" w:eastAsia="arial" w:hAnsi="arial" w:cs="arial"/>
            <w:b w:val="0"/>
            <w:i/>
            <w:strike w:val="0"/>
            <w:noProof w:val="0"/>
            <w:color w:val="0077CC"/>
            <w:position w:val="0"/>
            <w:sz w:val="20"/>
            <w:u w:val="single"/>
            <w:vertAlign w:val="baseline"/>
          </w:rPr>
          <w:t>https://pioneerinstitute.org/wp-content/uploads/School-Choice-Civil-Rights-Espinoza.png5121024Editorial</w:t>
        </w:r>
      </w:hyperlink>
      <w:r>
        <w:rPr>
          <w:rFonts w:ascii="arial" w:eastAsia="arial" w:hAnsi="arial" w:cs="arial"/>
          <w:b w:val="0"/>
          <w:i w:val="0"/>
          <w:strike w:val="0"/>
          <w:noProof w:val="0"/>
          <w:color w:val="000000"/>
          <w:position w:val="0"/>
          <w:sz w:val="20"/>
          <w:u w:val="none"/>
          <w:vertAlign w:val="baseline"/>
        </w:rPr>
        <w:t xml:space="preserve"> Staff</w:t>
      </w:r>
      <w:hyperlink r:id="rId2508" w:history="1">
        <w:r>
          <w:rPr>
            <w:rFonts w:ascii="arial" w:eastAsia="arial" w:hAnsi="arial" w:cs="arial"/>
            <w:b w:val="0"/>
            <w:i/>
            <w:strike w:val="0"/>
            <w:noProof w:val="0"/>
            <w:color w:val="0077CC"/>
            <w:position w:val="0"/>
            <w:sz w:val="20"/>
            <w:u w:val="single"/>
            <w:vertAlign w:val="baseline"/>
          </w:rPr>
          <w:t>https://pioneerinstitute.org/wp-content/uploads/logo_440x96.png</w:t>
        </w:r>
      </w:hyperlink>
      <w:r>
        <w:rPr>
          <w:rFonts w:ascii="arial" w:eastAsia="arial" w:hAnsi="arial" w:cs="arial"/>
          <w:b w:val="0"/>
          <w:i w:val="0"/>
          <w:strike w:val="0"/>
          <w:noProof w:val="0"/>
          <w:color w:val="000000"/>
          <w:position w:val="0"/>
          <w:sz w:val="20"/>
          <w:u w:val="none"/>
          <w:vertAlign w:val="baseline"/>
        </w:rPr>
        <w:t xml:space="preserve"> Editorial Staff2020-07-10 10:21:032020-07-10 10:21:03Boston Uni.’s Dr. Charles Glenn on School Choice, Civil Rights, &amp;Espinoza;0 Comments/February 28, 2018Read this full op-ed in CommonWealth magazine.By Tom Birmingham…</w:t>
      </w:r>
      <w:hyperlink r:id="rId2511" w:history="1">
        <w:r>
          <w:rPr>
            <w:rFonts w:ascii="arial" w:eastAsia="arial" w:hAnsi="arial" w:cs="arial"/>
            <w:b w:val="0"/>
            <w:i/>
            <w:strike w:val="0"/>
            <w:noProof w:val="0"/>
            <w:color w:val="0077CC"/>
            <w:position w:val="0"/>
            <w:sz w:val="20"/>
            <w:u w:val="single"/>
            <w:vertAlign w:val="baseline"/>
          </w:rPr>
          <w:t>https://pioneerinstitute.org/wp-content/uploads/voc.1.jpg24003600Editorial</w:t>
        </w:r>
      </w:hyperlink>
      <w:r>
        <w:rPr>
          <w:rFonts w:ascii="arial" w:eastAsia="arial" w:hAnsi="arial" w:cs="arial"/>
          <w:b w:val="0"/>
          <w:i w:val="0"/>
          <w:strike w:val="0"/>
          <w:noProof w:val="0"/>
          <w:color w:val="000000"/>
          <w:position w:val="0"/>
          <w:sz w:val="20"/>
          <w:u w:val="none"/>
          <w:vertAlign w:val="baseline"/>
        </w:rPr>
        <w:t xml:space="preserve"> Staff</w:t>
      </w:r>
      <w:hyperlink r:id="rId2508" w:history="1">
        <w:r>
          <w:rPr>
            <w:rFonts w:ascii="arial" w:eastAsia="arial" w:hAnsi="arial" w:cs="arial"/>
            <w:b w:val="0"/>
            <w:i/>
            <w:strike w:val="0"/>
            <w:noProof w:val="0"/>
            <w:color w:val="0077CC"/>
            <w:position w:val="0"/>
            <w:sz w:val="20"/>
            <w:u w:val="single"/>
            <w:vertAlign w:val="baseline"/>
          </w:rPr>
          <w:t>https://pioneerinstitute.org/wp-content/uploads/logo_440x96.png</w:t>
        </w:r>
      </w:hyperlink>
      <w:r>
        <w:rPr>
          <w:rFonts w:ascii="arial" w:eastAsia="arial" w:hAnsi="arial" w:cs="arial"/>
          <w:b w:val="0"/>
          <w:i w:val="0"/>
          <w:strike w:val="0"/>
          <w:noProof w:val="0"/>
          <w:color w:val="000000"/>
          <w:position w:val="0"/>
          <w:sz w:val="20"/>
          <w:u w:val="none"/>
          <w:vertAlign w:val="baseline"/>
        </w:rPr>
        <w:t xml:space="preserve"> Editorial Staff2018-02-28 16:21:102020-06-26 14:26:02Op-ed: Time to lift up Boston’s voc-tech high school0 Comments/October 6, 2017This op-ed has appeared in WGBH News and The Berkshire Eagle.October…</w:t>
      </w:r>
      <w:hyperlink r:id="rId2512" w:history="1">
        <w:r>
          <w:rPr>
            <w:rFonts w:ascii="arial" w:eastAsia="arial" w:hAnsi="arial" w:cs="arial"/>
            <w:b w:val="0"/>
            <w:i/>
            <w:strike w:val="0"/>
            <w:noProof w:val="0"/>
            <w:color w:val="0077CC"/>
            <w:position w:val="0"/>
            <w:sz w:val="20"/>
            <w:u w:val="single"/>
            <w:vertAlign w:val="baseline"/>
          </w:rPr>
          <w:t>https://pioneerinstitute.org/wp-content/uploads/fannie_lou_hamer_photo.jpg498607Jamie</w:t>
        </w:r>
      </w:hyperlink>
      <w:r>
        <w:rPr>
          <w:rFonts w:ascii="arial" w:eastAsia="arial" w:hAnsi="arial" w:cs="arial"/>
          <w:b w:val="0"/>
          <w:i w:val="0"/>
          <w:strike w:val="0"/>
          <w:noProof w:val="0"/>
          <w:color w:val="000000"/>
          <w:position w:val="0"/>
          <w:sz w:val="20"/>
          <w:u w:val="none"/>
          <w:vertAlign w:val="baseline"/>
        </w:rPr>
        <w:t xml:space="preserve"> Gass</w:t>
      </w:r>
      <w:hyperlink r:id="rId2508" w:history="1">
        <w:r>
          <w:rPr>
            <w:rFonts w:ascii="arial" w:eastAsia="arial" w:hAnsi="arial" w:cs="arial"/>
            <w:b w:val="0"/>
            <w:i/>
            <w:strike w:val="0"/>
            <w:noProof w:val="0"/>
            <w:color w:val="0077CC"/>
            <w:position w:val="0"/>
            <w:sz w:val="20"/>
            <w:u w:val="single"/>
            <w:vertAlign w:val="baseline"/>
          </w:rPr>
          <w:t>https://pioneerinstitute.org/wp-content/uploads/logo_440x96.png</w:t>
        </w:r>
      </w:hyperlink>
      <w:r>
        <w:rPr>
          <w:rFonts w:ascii="arial" w:eastAsia="arial" w:hAnsi="arial" w:cs="arial"/>
          <w:b w:val="0"/>
          <w:i w:val="0"/>
          <w:strike w:val="0"/>
          <w:noProof w:val="0"/>
          <w:color w:val="000000"/>
          <w:position w:val="0"/>
          <w:sz w:val="20"/>
          <w:u w:val="none"/>
          <w:vertAlign w:val="baseline"/>
        </w:rPr>
        <w:t xml:space="preserve"> Jamie Gass2017-10-06 08:37:182020-06-26 14:24:40Op-ed: Students should know the name Fannie Lou Hamer0 Comments/March 10, 2017By Cheryl Brown Henderson and Jim StergiosThe Boston Globe…</w:t>
      </w:r>
      <w:hyperlink r:id="rId2513" w:history="1">
        <w:r>
          <w:rPr>
            <w:rFonts w:ascii="arial" w:eastAsia="arial" w:hAnsi="arial" w:cs="arial"/>
            <w:b w:val="0"/>
            <w:i/>
            <w:strike w:val="0"/>
            <w:noProof w:val="0"/>
            <w:color w:val="0077CC"/>
            <w:position w:val="0"/>
            <w:sz w:val="20"/>
            <w:u w:val="single"/>
            <w:vertAlign w:val="baseline"/>
          </w:rPr>
          <w:t>https://pioneerinstitute.org/wp-content/uploads/0309stergioscropped.jpg738960Jim</w:t>
        </w:r>
      </w:hyperlink>
      <w:r>
        <w:rPr>
          <w:rFonts w:ascii="arial" w:eastAsia="arial" w:hAnsi="arial" w:cs="arial"/>
          <w:b w:val="0"/>
          <w:i w:val="0"/>
          <w:strike w:val="0"/>
          <w:noProof w:val="0"/>
          <w:color w:val="000000"/>
          <w:position w:val="0"/>
          <w:sz w:val="20"/>
          <w:u w:val="none"/>
          <w:vertAlign w:val="baseline"/>
        </w:rPr>
        <w:t xml:space="preserve"> Stergios</w:t>
      </w:r>
      <w:hyperlink r:id="rId2508" w:history="1">
        <w:r>
          <w:rPr>
            <w:rFonts w:ascii="arial" w:eastAsia="arial" w:hAnsi="arial" w:cs="arial"/>
            <w:b w:val="0"/>
            <w:i/>
            <w:strike w:val="0"/>
            <w:noProof w:val="0"/>
            <w:color w:val="0077CC"/>
            <w:position w:val="0"/>
            <w:sz w:val="20"/>
            <w:u w:val="single"/>
            <w:vertAlign w:val="baseline"/>
          </w:rPr>
          <w:t>https://pioneerinstitute.org/wp-content/uploads/logo_440x96.png</w:t>
        </w:r>
      </w:hyperlink>
      <w:r>
        <w:rPr>
          <w:rFonts w:ascii="arial" w:eastAsia="arial" w:hAnsi="arial" w:cs="arial"/>
          <w:b w:val="0"/>
          <w:i w:val="0"/>
          <w:strike w:val="0"/>
          <w:noProof w:val="0"/>
          <w:color w:val="000000"/>
          <w:position w:val="0"/>
          <w:sz w:val="20"/>
          <w:u w:val="none"/>
          <w:vertAlign w:val="baseline"/>
        </w:rPr>
        <w:t xml:space="preserve"> Jim Stergios2017-03-10 09:18:362020-06-26 14:25:19Op-ed: State should expand METCO1 Comment/February 22, 2017Read this op-ed in The New Bedford Standard Times, The Lowell…</w:t>
      </w:r>
      <w:hyperlink r:id="rId2514" w:history="1">
        <w:r>
          <w:rPr>
            <w:rFonts w:ascii="arial" w:eastAsia="arial" w:hAnsi="arial" w:cs="arial"/>
            <w:b w:val="0"/>
            <w:i/>
            <w:strike w:val="0"/>
            <w:noProof w:val="0"/>
            <w:color w:val="0077CC"/>
            <w:position w:val="0"/>
            <w:sz w:val="20"/>
            <w:u w:val="single"/>
            <w:vertAlign w:val="baseline"/>
          </w:rPr>
          <w:t>https://pioneerinstitute.org/wp-content/uploads/frederick-douglass-5.jpg750900Jamie</w:t>
        </w:r>
      </w:hyperlink>
      <w:r>
        <w:rPr>
          <w:rFonts w:ascii="arial" w:eastAsia="arial" w:hAnsi="arial" w:cs="arial"/>
          <w:b w:val="0"/>
          <w:i w:val="0"/>
          <w:strike w:val="0"/>
          <w:noProof w:val="0"/>
          <w:color w:val="000000"/>
          <w:position w:val="0"/>
          <w:sz w:val="20"/>
          <w:u w:val="none"/>
          <w:vertAlign w:val="baseline"/>
        </w:rPr>
        <w:t xml:space="preserve"> Gass</w:t>
      </w:r>
      <w:hyperlink r:id="rId2508" w:history="1">
        <w:r>
          <w:rPr>
            <w:rFonts w:ascii="arial" w:eastAsia="arial" w:hAnsi="arial" w:cs="arial"/>
            <w:b w:val="0"/>
            <w:i/>
            <w:strike w:val="0"/>
            <w:noProof w:val="0"/>
            <w:color w:val="0077CC"/>
            <w:position w:val="0"/>
            <w:sz w:val="20"/>
            <w:u w:val="single"/>
            <w:vertAlign w:val="baseline"/>
          </w:rPr>
          <w:t>https://pioneerinstitute.org/wp-content/uploads/logo_440x96.png</w:t>
        </w:r>
      </w:hyperlink>
      <w:r>
        <w:rPr>
          <w:rFonts w:ascii="arial" w:eastAsia="arial" w:hAnsi="arial" w:cs="arial"/>
          <w:b w:val="0"/>
          <w:i w:val="0"/>
          <w:strike w:val="0"/>
          <w:noProof w:val="0"/>
          <w:color w:val="000000"/>
          <w:position w:val="0"/>
          <w:sz w:val="20"/>
          <w:u w:val="none"/>
          <w:vertAlign w:val="baseline"/>
        </w:rPr>
        <w:t xml:space="preserve"> Jamie Gass2017-02-22 14:17:002020-06-26 14:25:38Op-ed: Slaving history must not be forgottenSeptember 19, 2016As Massachusetts debates raising the charter school cap, school…</w:t>
      </w:r>
      <w:hyperlink r:id="rId2515" w:history="1">
        <w:r>
          <w:rPr>
            <w:rFonts w:ascii="arial" w:eastAsia="arial" w:hAnsi="arial" w:cs="arial"/>
            <w:b w:val="0"/>
            <w:i/>
            <w:strike w:val="0"/>
            <w:noProof w:val="0"/>
            <w:color w:val="0077CC"/>
            <w:position w:val="0"/>
            <w:sz w:val="20"/>
            <w:u w:val="single"/>
            <w:vertAlign w:val="baseline"/>
          </w:rPr>
          <w:t>https://pioneerinstitute.org/wp-content/uploads/Charter-Event-Sept-2016-Invite-1.jpg13131838Editorial</w:t>
        </w:r>
      </w:hyperlink>
      <w:r>
        <w:rPr>
          <w:rFonts w:ascii="arial" w:eastAsia="arial" w:hAnsi="arial" w:cs="arial"/>
          <w:b w:val="0"/>
          <w:i w:val="0"/>
          <w:strike w:val="0"/>
          <w:noProof w:val="0"/>
          <w:color w:val="000000"/>
          <w:position w:val="0"/>
          <w:sz w:val="20"/>
          <w:u w:val="none"/>
          <w:vertAlign w:val="baseline"/>
        </w:rPr>
        <w:t xml:space="preserve"> Staff</w:t>
      </w:r>
      <w:hyperlink r:id="rId2508" w:history="1">
        <w:r>
          <w:rPr>
            <w:rFonts w:ascii="arial" w:eastAsia="arial" w:hAnsi="arial" w:cs="arial"/>
            <w:b w:val="0"/>
            <w:i/>
            <w:strike w:val="0"/>
            <w:noProof w:val="0"/>
            <w:color w:val="0077CC"/>
            <w:position w:val="0"/>
            <w:sz w:val="20"/>
            <w:u w:val="single"/>
            <w:vertAlign w:val="baseline"/>
          </w:rPr>
          <w:t>https://pioneerinstitute.org/wp-content/uploads/logo_440x96.png</w:t>
        </w:r>
      </w:hyperlink>
      <w:r>
        <w:rPr>
          <w:rFonts w:ascii="arial" w:eastAsia="arial" w:hAnsi="arial" w:cs="arial"/>
          <w:b w:val="0"/>
          <w:i w:val="0"/>
          <w:strike w:val="0"/>
          <w:noProof w:val="0"/>
          <w:color w:val="000000"/>
          <w:position w:val="0"/>
          <w:sz w:val="20"/>
          <w:u w:val="none"/>
          <w:vertAlign w:val="baseline"/>
        </w:rPr>
        <w:t xml:space="preserve"> Editorial Staff2016-09-19 05:41:442020-06-26 14:19:29Education Access Event to Feature Daughter of Lead Plaintiff in Brown vs Board of EdPage 1 of 212</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The 65th Anniversary of the Murder of Emmett Till: 6 Key Resources for K-12 Education appeared first on Pioneer Institute.</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2020</w:t>
      </w:r>
    </w:p>
    <w:p>
      <w:pPr>
        <w:pStyle w:val="Normal180"/>
      </w:pPr>
    </w:p>
    <w:p>
      <w:pPr>
        <w:pStyle w:val="Normal180"/>
        <w:ind w:left="200"/>
        <w:sectPr>
          <w:type w:val="continuous"/>
          <w:pgMar w:top="840" w:right="1000" w:bottom="840" w:left="1000" w:header="400" w:footer="400"/>
          <w:pgNumType w:fmt="decimal"/>
          <w:cols w:space="720"/>
        </w:sectPr>
      </w:pPr>
      <w:r>
        <w:br/>
      </w:r>
      <w:r>
        <w:pict>
          <v:line id="_x0000_s1633"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2516"/>
          <w:headerReference w:type="default" r:id="rId2517"/>
          <w:footerReference w:type="even" r:id="rId2518"/>
          <w:footerReference w:type="default" r:id="rId2519"/>
          <w:headerReference w:type="first" r:id="rId2520"/>
          <w:footerReference w:type="first" r:id="rId2521"/>
          <w:pgSz w:w="12240" w:h="15840"/>
          <w:pgMar w:top="840" w:right="1000" w:bottom="840" w:left="1000" w:header="400" w:footer="400"/>
          <w:pgNumType w:fmt="decimal"/>
          <w:cols w:space="720"/>
          <w:titlePg w:val="0"/>
        </w:sectPr>
      </w:pPr>
    </w:p>
    <w:p>
      <w:pPr>
        <w:pStyle w:val="Normal181"/>
      </w:pPr>
    </w:p>
    <w:p>
      <w:pPr>
        <w:pStyle w:val="Normal181"/>
      </w:pPr>
      <w:r>
        <w:pict>
          <v:shape id="_x0000_i1634" type="#_x0000_t75" alt="LexisNexis®" style="width:147.75pt;height:30pt">
            <v:imagedata r:id="rId17" o:title=""/>
          </v:shape>
        </w:pict>
      </w:r>
      <w:r>
        <w:cr/>
      </w:r>
    </w:p>
    <w:p>
      <w:pPr>
        <w:pStyle w:val="Heading1179"/>
        <w:keepNext w:val="0"/>
        <w:spacing w:after="200" w:line="340" w:lineRule="atLeast"/>
        <w:ind w:left="0" w:right="0" w:firstLine="0"/>
        <w:jc w:val="center"/>
      </w:pPr>
      <w:hyperlink r:id="rId2522" w:history="1">
        <w:r>
          <w:rPr>
            <w:rFonts w:ascii="arial" w:eastAsia="arial" w:hAnsi="arial" w:cs="arial"/>
            <w:b/>
            <w:i/>
            <w:strike w:val="0"/>
            <w:color w:val="0077CC"/>
            <w:sz w:val="28"/>
            <w:u w:val="single"/>
            <w:vertAlign w:val="baseline"/>
          </w:rPr>
          <w:t>Let Us Be Your +1 To 'The Prom'</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Pop Culture Happy Hour Pop Culture Happy Hour</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2020 Friday</w:t>
      </w:r>
    </w:p>
    <w:p>
      <w:pPr>
        <w:pStyle w:val="Normal181"/>
        <w:keepNext w:val="0"/>
        <w:spacing w:after="0" w:line="240" w:lineRule="atLeast"/>
        <w:ind w:right="0"/>
        <w:jc w:val="both"/>
      </w:pPr>
      <w:bookmarkStart w:id="362" w:name="Bookmark_181"/>
      <w:bookmarkEnd w:id="362"/>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Public Radio ® All Rights Reserved</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5283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Linda Holmes; Aisha Harris; Glen Weldon</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Mark Blankenship, Margaret H Willison‏, James Corden, Jo Ellen Pellman, Meryl Streep, Beth Leavel, Carly Rae Jepsen, Dionne Warwick</w:t>
      </w:r>
    </w:p>
    <w:p>
      <w:pPr>
        <w:pStyle w:val="Normal181"/>
        <w:keepNext/>
        <w:spacing w:before="240" w:after="0" w:line="340" w:lineRule="atLeast"/>
        <w:ind w:left="0" w:right="0" w:firstLine="0"/>
        <w:jc w:val="left"/>
      </w:pPr>
      <w:bookmarkStart w:id="363" w:name="Body_179"/>
      <w:bookmarkEnd w:id="363"/>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35" style="position:absolute;z-index:252039168"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LINDA HOLMES: Hi. I'm Linda Holmes. I'm here with our newest addition to the POP CULTURE HAPPY HOUR team, Aisha Harris. Hi, Aisha.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Hey, Linda.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LINDA HOLMES: So I have to tell you something that we haven't talked about yet too much. As you may have realized, we here at POP CULTURE HAPPY HOUR feel it's very important to be able to have a pet that you can show during our daily meetings. So I ask you the important question - do you have a pet who will be available to visit with us during our daily meetings?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All the time. I have two, in fact, Liz Lemon and Lucille Two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LINDA HOLMES: Liz Lemon and Lucille Two - you have two television-themed dogs.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I do. I do. They are lovely, and they are getting along splendidly.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LINDA HOLMES: I knew that we made the right choice in adding you to the team. I've been delighted to have you with us. This is the first time you've participated in this part of the year, when we ask folks to support our work and the rest of NPR and the public radio system by going to their local station and donating there. You can do that at the link donate.npr.org/happy.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I'm sure you will have noticed that our producers are able to set us up with all kinds of wonderful things that make it possible for us to record at home.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Yes. Now that we're recording at home, we have to basically create our own little studio setup. And it's been really great to be able to do that. And one of the ways we've been able to do that is because of the donations that everyone sends us. So everyone should donate and make us happy.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LINDA HOLMES: That's right. Make us happy this week.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LINDA HOLMES: Go and find us at donate.npr.org/happy.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MUSIC)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The new Netflix film "The Prom" is based on a splashy 2018 Broadway musical about four self-obsessed, self-satisfied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theater actors who descend on a small town in Indiana, uninvited, to rally behind a young woman named Emma who wants to take her girlfriend to the prom.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The film's directed by Ryan Murphy. It's his first musical. And the Broadway cast has been swapped out for big names like Meryl Streep, Nicole Kidman, Andrew Rannells, Keegan-Michael Key and - you knew this was coming - James Corden.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Just like the Broadway show, the film is packed with theater people in-jokes. But will they land in your living room the way they did in a big theater packed with row upon row of eager Broadway nerds? I'm Aisha Harris.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And I'm Glen Weldon. We're talking about the prom on POP CULTURE HAPPY HOUR from NPR.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with me and Aisha from his home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culture critic and reporter Mark Blankenship, who is also the co-author of the new book "Madonna: A to Z." Welcome back, Mark.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Hi. Thank you. Glad to be here.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And from her home in Boston is Margaret H. Willison, who is one half of the Two Bossy Dames newsletter and one third of the "Appointment Television" podcast. Hey, Margaret.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H WILLISON‏: Hi, Glen. So nice to be here.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Great to have you.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 Let's do some table setting. You've got Emma, played by Jo Ellen Pelman. Her girlfriend Alyssa, played by Ariana DeBose, is still in the closet. And the couple plans to use the prom as a coming-out event. Alyssa's mother, played here by Kerry Washington, is the head of the PTA. She cancels the prom, turning Emma into a pariah. Meanwhile, back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Broadway diva Dee Dee Ellen - that's Meryl Streep - and the flamboyant Barry Glickman, played by the great ubiquity, the inescapable inevitability that is James Corden...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...Along with pals played by Nicole Kidman and Andrew Rannells, decide they need to power wash their tarnished reputations by adopting a cause. And Emma fits the bill.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as we mentioned, this thing is a pile-up of theater people making fun of theater people. There's a joke that - where the punchline is a Drama Desk Award.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Did it work for you?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Overall, it definitely worked for me. As a theater person, I really enjoyed all the nods to Fosse. There's a moment where Dee Dee Allen talks about trying to silence someone in the audience who was using their cellphone. And then it turns out to be Dee Dee Allen...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...Whose cellphone went off during her performance. So I really appreciated those super nerdy in-jokes.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 not see the original Broadway run of this, so this is all new to me. And I appreciated it. Now, I will say - I understand what part of the point of the show is that these are narcissists. It's a critique of the way in which celebrities try to jump on causes, especially in this era now when we all need to be somewhat socially conscious or your fans will come for you if you aren't or if you pretend that you don't live in a world where politics is happening.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I do feel like I came away from this feeling as though Emma is the least interesting character. And I wish she had a little bit more personality beyond just being gay.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Like, what is she - like, what kind of music is she into? Is she, like, a nerd who's into anime. Or does she - like, does she have any sort of personality outside of being this, like, symbol? And the show/movie tried to have it both ways in which she specifically says, like, I don't want to be a symbol, I don't want to be this cause celebre. That's not what I want to be. And I appreciate that. And I don't think she necessarily had to be someone who wanted to be, like, this social justice warrior. In fact, I think it works because she isn't. But I wish she had been more than just this, like, thing for these other characters to hang their hat on. Like, it feels like, as progressive as this show and movie are, it does feel as though it still comes back to being all about these characters, even though they often say, it's not about me.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really did appreciate the music, the performances. I loved Meryl Streep when she's funny. I know we all love to give her awards for the most part when she's not. But to me, like, peak Meryl Streep is when she is hamming it up, when she is playing this diva. And she's got pretty good pipes. So more of that from Meryl Streep, please.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Absolutely. Absolutely. Mark, I do want to get to your general impressions, but let me start off by asking what James Corden is doing here.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FILM, "THE PROM")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CORDEN: (As Barry Glickman, singing) Your whole look could use a shake-up. You can borrow all my makeup and the pair of Spanx I currently have on.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 ELLEN PELLMAN: (As Emma) I think I'll pass.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Is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a war crime? Do we, as queer people, need to involve the Hague? - I guess is my question here.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OK. It's a complicated situation that we find ourselves in to have a straight actor like James Corden, playing not just a gay character, but like a swishy, Paul Lynde-adjacent, stereotypical gay character. I look at this role, and I remember what Brooks Ashmanskas did when he was on Broadway, and I look at what James Corden did. And I think the problem is less with a straight actor playing it, and it's more about an actor with less sensitivity to nuance playing it because I think that James Corden's performance just scratches the surface level of what Barry Glickman is. It's very easy to just leave him as being nothing but fabulous and you left your phone in your wig, diva - like, OK, sure, yes.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Brooks Ashmanskas was able to invest that with more pathos. I can't believe I'm using the word pathos with connection to "The Prom," but here we are. If James Corden had actually found any of the layers that Brooks Ashmanskas had found in the role, I don't think I would be as mad. So I think it's not a war crime because a war crime is horrible in all cases. But I think this is just a specific type of art crime that could have been avoided.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I see. I see. General impressions, then - what'd you think?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Yeah, I like "The Prom." I saw it twice on Broadway. That's partially because at the time I was working for a company that was doing marketing for "The Prom." I didn't work on "The Prom" directly. But because I was adjacent to them, I got to go. It's fine. I don't think that it's a masterpiece. Like, it makes me cry at the end because, like, sweet homosexuals finding love is very charming and moves me. And like the inevitable scene where the parents are like, I love you, gay child, and everyone cries and dances - great. I'm a sucker for that. I can't complain.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like, though, that "The Prom" has a fundamental tone problem that, Aisha, you were getting at, which is are we a serious show about politics and rights, or are we a funny show where we skewer the arrogance of actors? I think to borrow your phrase, it wants to have it both ways a lot. And I think that this movie very often collapses under its attempt to be both sincere and cutting. And I found myself wishing that it had just made some tonal decisions. Going back, also, to Aisha's comments about Jo Ellen Pellman's performance, this is the first number that she has in the show. She has just been the recipient of some intense homophobic bullying at her school where there's, like, a stuffed animal with a knife in it and some hateful graffiti on a Post-it note, and cheerleaders are telling her that she's terrible. And this is how she responds to that hellish treatment.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FILM, "THE PROM")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 ELLEN PELLMAN: (As Ellen, singing) Note to self, don't be gay in Indiana. Big heads-up - that's a really stupid plan. There are places where it's in to be out, maybe San Francisco or thereabout. But in Indiana, without a doubt, if you're not straight, then guess what's bound to hit the fan.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I just feel like that is a bit sunny. And there's an actual sunbeam that hits the actress when that scene happens - like, an actual sunbeam. And she's just smiling like she just won a puppy. And I feel like that tonal confusion frustrated me throughout most of the film.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Yeah. That sunbeam hit her. I thought, Ryan Murphy, there you are.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I didn't notice you before, but there you are. All right. Thank you, man. Margaret, I'm curious to get your take. I'll be honest, I'm hoping you liked it. I'm not sure that you did. What'd you think?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H WILLISON‏: Oh, I'm so sorry, Glen. I did not. I didn't prefer it, no. So to build on some of the things that Aisha and Mark have said so far, in addition to not really developing Emma, I don't think we get any sense of the Indiana that she's living in - which is a really huge story problem because to go from we're going to leave a stuffed animal stabbed in your locker to, oh, Andrew Rannells sang us one song about biblical hypocrisy, and now we think you're great, it completely robs the story of any stakes. Like, if it was always this easy for the homophobia of the town to be set aside, then what's the story? And I think that that comes down to, like, you have no idea what's driving any of the characters in Indiana to make any of the choices that they make. And it's because you don't have any sense of what that community is actually like.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second, in terms of the layers of the characters, always when you're turning a Broadway musical into a movie, there's this tug of war. Are we going to cast Broadway actors, or are we going to cast movie actors? And a lot of the times the argument for movie actors is, well, they're more capable of conveying nuance on film. You know, theater is such a broad, big thing, but here they'll know how to work with the camera. I didn't find that to be true of any of the big movie stars playing the Broadway stars. We were getting that same sort of undifferentiated broadness. We weren't really getting a lot of emotional nuance or grounding, and it just kept me at a remove from the story, those two things. And if you're at a remove from it, it's not like it's a brilliantly constructed musical in and of itself. And with a Ryan Murphy production, it's going to be all over the place.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Yeah.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Absolutely. One of the jokes at the top of the show is that they are incredibly condescending toward the flyover states. And then we get this weird cutaway joke where they go to a monster truck rally. So it's exactly as you guys were saying, they're trying to have it both ways. They're they're making fun of the fatuousness of these actors. At the same time, they are doing some things to underscore it.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for me, I mean, let's talk process. I was a theater critic for years, and partly as a result of that, I'm always going to be on board for making fun of actors, of theater people, of the preciousness, of the self-importance. I have attended I don't know how many cast parties and heard variations of the sentiment, I know I'm changing lives, delivered with this gravid sincerity. So everything about that, especially that opening number, clicked for me right away. I know these people. I mean, these characters are turned up to 11, yes. But the people they're based on are already working at 10, so it's not that big a deal. So for me, this thing is what we big-time professional cultural critics call a hoot. That is the term of art. I love the Broadway stuff a lot more than the high school stuff. But that tracks because I love Broadway and I hate high school.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would find my attention lagging whenever we were focusing on just the kids. But then a song would kick in, and I for one would be locked right back in because I find these songs insanely catchy. We should mention the music's by Matthew Sklar and the lyrics by Chad Beguelin. I mean, I have called out these lyrics before on the show. It means this tour de force will not be forced to tour. Tour de force, forced to tour - that's amazing. And if you can watch this thing and not have one thing's universal, life's no dress rehearsal bouncing around in your head for weeks afterwards, you have a stronger constitution than I do. My vote here for stealth MVP is Keegan-Michael Key, who plays the principal of the school who is also a heterosexual fan of Dee Dee Allen, which makes some kind of a unicorn. And I think on Broadway, that part got a little overshadowed through no fault of the actor Michael Potts, who was great. But I think he was directed to play it as the only adult in the room. You know, he's a lot more reserved, more grounded. Key is really leaning into the fanboy elements much harder. He's more flat-out comedic, which just matches the tone of the show. I mean, it's a varying tone, but I think that's what happened. Now, Meryl, hot take - she's good. Hot take from Weldon.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What?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Hold on.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She goes for it. We've got a clip of the song that Dee Dee sings when she shows up to that PTA meeting for the first time. And she just nails, in that opening verse, everything that makes the character who she is.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FILM, "THE PROM")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MERYL STREEP: (As Dee Dee Allen, singing) I know what's going on here. And frankly, I'm appalled. I read three-quarters of a news story and knew I had to come. And unless I'm doing "The Miracle Worker," I won't play blind, deaf and dumb.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Da-da-da-da-da-da (ph).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Meryl slayed that vocal right there, P.S.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Yes, yes.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She really did. I think she did "The Lady's Improving" a little bit better. But I want to make one thing clear, the least interesting, the least meaningful, the least useful, certainly, thing that we could do is sit here and just keep comparing the film to the Broadway production because just logistically - right? - the Broadway show was seen by a few thousand, hundred thousand - I don't know math - but like, a certain number of people. And this thing has the potential to be seen by millions. So what's the point? You're just saying, oh, the Broadway show is better. Also, that show was basically written for the two theater actors who were its two main roles, Brooks Ashmanskas and Beth Leavel. So why waste everybody's time just comparing Meryl Streep's performance to Beth Leavel's? Here's why.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SONG, "IT'S NOT ABOUT ME")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BETH LEAVEL: (As Dee Dee Allen, singing) I know what's going on here. And frankly...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Listen to that tone. Listen to the clarity. It's like a bell.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SONG, "IT'S NOT ABOUT ME")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BETH LEAVEL: (As Dee Dee Allen, singing) ...I read three-quarters of a news story and knew I had to come. And unless, I am doing "The Miracle Worker"...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Wait for it.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SONG, "IT'S NOT ABOUT ME")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BETH LEAVEL: (As Dee Dee Allen, singing) ...I won't play blind, deaf and dumb.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Now, Mark, I know, yes, Meryl Streep did great on that. But her voice just isn't Broadway. It doesn't have that clarity of tone. It's a little raspier. And when I heard they were making this film, I was really excited. I mean, Ryan Murphy seemed random, but OK. Then, the casting announcements come. And I get it, this is how Hollywood works. And I mean it, I have nothing against James Corden who, by all accounts, is just this incredibly affable dude, big Broadway booster. But he has become the truffle oil of musical comedy. He's great. Maybe he could take a break and let us miss him again.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you know what? The original cast album is still out there, so I don't mind this. I kind of wish they pushed it a little bit harder on the vocals, but I would urge people to check out the Broadway cast album 'cause it's pretty great.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I feel like I can't quite walk with you into the woods of that particular truth.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I think that Beth Leavel is sensational, amazing. Her voice is great, but Meryl Streep's voice is great in a different way. And I think that what Meryl Streep does as she acts through song is equally exciting. I also am very, very much a Meryl Streep apologist, I guess, because I just think she's always great - you know, shocker. I know, again, here I am with you, Glen, making bold statements. But I feel like - that both she and, I thought surprisingly, Nicole Kidman found real character in their vocal performances. And there's a difference between what, like, Russell Crowe did to us all in "Les Mis," where it just sounded like seven frogs being choked simultaneously.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H WILLISON‏: Well, that's live singing, Mark, you know? That's real art.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It was live - so live.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Was it? Yes. And then I was dead by the end, but not in a positive I'm-dead way (laughter). So that's just - I would say thumbs up to both Meryl and Beth Leavel there.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OK.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H WILLISON‏: I will agree with you, Glen, that Keegan-Michael Key is fantastic in this. As a "Playing House" fan, I'm just always so excited to get to see him play a romantic lead because he can really, really nail it. In quarantine, that's just even more important to me. So that was fantastic. I will quibble, though, Mark, with your assessment of Nicole Kidman. I felt like she was one of the weakest links. It's like someone watched the, like, 10 seconds of her being really giddy and over the top in "Moulin Rouge!" and was like that, but the whole performance.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H WILLISON‏: And I just kept seeing Laura Benanti in the role and imagining how good she would have been in it and resenting both that Nicole Kidman was sort of having her time wasted with this small part that wasn't really directed to have much meat on it and that, like, that would have been an incredible star turn for a less known movie performer who's really famous on Broadway to just nail.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Right.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Good point.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I actually wrote in my notes about halfway through, like, why is Nicole Kidman here...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...Because she's, like, kind of in the background.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H WILLISON‏: Yes.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It's so focused on Corden and Streep for the first, like, 45 minutes to an hour. And then, like, all of a sudden, she comes out and does this Fosse number. But I was just like, oh, this feels like a waste of time, as Margaret said. Can we just talk briefly, very briefly, about just the visuals of this, because the product placement in this movie was, like, over the top. There was Applebee's or Bees of Apples or however, (laughter) Meryl Streep's...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Apples and Bees, yes.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(Laughter) Apples and bees. They had several scenes in malls. And I just could not get over how much product placement there was in this. It was kind of distracting, actually.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Yeah.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And I hated that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I agree with you. And it goes right back to what Margaret was saying, I think, about how there is no real Indiana here because it's just all shiny product placement that is just as shiny as the Broadway world. So the two worlds of the show seem exactly the same. And that sameness is selling me things.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Right.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Right. And also, like, I'm sorry, but I feel like even in the middle of America, like malls are not a thing anymore. They're not...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Yeah.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Like, before the pandemic, there was already this talk about, like, people aren't going to malls anymore. So what year is this supposed to be set in?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Right. It's set in the year of Broadway people's understanding of what Middle America is like. That's the year that's it's set in.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Clearly.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And also, you know, for all the money that Netflix throws at stuff, this Indiana is, basically, a mall, somebody's house, the school. That's pretty much it. That's all we really get. But I take your points. I disagree.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H WILLISON‏: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I thought it was great. Tell us what you think about "The Prom." Find us on Facebook at facebook.com/pchh. Or tweet us at @PCHH. When we come back, it will be time to talk about what's making us happy this week. So come right back.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MUSIC)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Welcome back to POP CULTURE HAPPY HOUR. It's time for our favorite segment of this week and every week, what's making us happy this week? Aisha, let's kick off with you. What's making you happy?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Well, I'm not sure if I have expressed my utter love for Carly Rae Jepsen on this show before...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H WILLISON‏: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...But I love her (laughter). I have seen her live twice. I met her once at a meet-and-greet.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She is shorter than I am, and I am very, very short. And she has a new song out. I also love Christmas music. And it's called "It's Not Christmas Until Somebody Cries" (ph).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H WILLISON‏: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And it is the perfect holiday song for 2020 because it is very tongue-in-cheek. There is a lyric that I love. It is, your boyfriend is a vegan, so they fed him fish.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SONG, "IT'S NOT CHRISTMAS TILL SOMEBODY CRIES")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CARLY RAE JEPSEN: (Singing) My uncle made it worse by talking politics.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And it's all about having a really, really crappy holiday. But it's also got this, like, upbeat, Carly Rae Jepsen sound to it. Take a listen.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SONG, "IT'S NOT CHRISTMAS TILL SOMEBODY CRIES")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CARLY RAE JEPSEN: (Singing) It's not Christmas 'till we all break down in tears. It's not Christmas, it's the best time of the year.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So yes, that is Carly Rae Jepsen's "It's Not Christmas Until Somebody Cries." I love it. You should listen to it. It's not a conventional holiday song. And that's what's making me happy.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Excellent. Thank you, Aisha. Margaret Willison, what is making you happy this week?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H WILLISON‏: So what's making me happy this week is a complicated answer. And it's not a straightforward happiness. But I have two friends who are doing a really, really interesting project that I'm very moved by. So I lost my dad when I was 16. It was a really, really hard experience. And I think a lot about how we process grief culturally and how ill-equipped we are to deal with it and how difficult that is. And I have two friends, Jonathan Krieger and Hilary Krieger, who, in April, lost their father, Neil, to COVID.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this is an incredibly hard time for a lot of people. We're all coping with a lot of grief both individually and then sort of in a community sense. And there's no way to gather and effectively process it. And what my friends have done that I think is really, really fascinating is they have started a campaign to get a word their father convinced them was real until, I think, Hillary was 25 into the dictionary for real. The word is orbisculate. And it is, like, if you're cutting into a citrus fruit and it squirts juice in your eye, it orbisculated you, or a grapefruit orbisculated you. I just think that it is a really creative way to process some of the loss that we're all going through, to seize onto something so specific and ground our processing in the reality of the people that we've lost. And so I think it's great they're doing it in a really, really fun way. They are raising money for a charity called Carson's Village that helps support grieving families in coping with the costs of all of that stuff. And so if you want to talk with me about your grief, please come find me on Twitter. And definitely check out this project, orbisculate.com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Thank you, Margaret. Mark Blankenship, what is making you happy this week?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Oh, wow. What's making me happy this week is Dionne Warwick's Twitter.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So Dionne Warwick just recently stepped in and took over the reins of her official Twitter account. And it all started, for me, at least, when she said, hi, Chance the Rapper. If you are very obviously a rapper, why did you put it in your stage name? I cannot stop thinking about this.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That is Twitter A-plus. That's an A-plus Twitter. And then she followed up with, I am now Dionne the Singer. And it's just so, like, funny and cheeky. And I love it. And then the best part is that Chance the Rapper responded by being like, I can't believe you know who I am.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So it was, like, very, like, pleasant, the whole thing. Some more excellent tweets came, and then the coup de grace. Dionne Warwick responded to people who were suggesting that her tweets were being written by, quote, "her team."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H WILLISON‏: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And here's just a little snippet of Dionne Warwick's response to those who think that she is not her own tweeter.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ARCHIVED RECORDING)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DIONNE WARWICK: You see, I have a wonderful niece. Her name is Brittani. And she said, Aunt Dionne, you'll have a lot of fun if you get on this with me. I said, OK. Teach me how to do it. And she did. And I am doing it. So that should quell all of you naysayers. And if it doesn't, deal with it.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The phrase that should quell all of you naysayers...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Yep. Yep, yep.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...Is my phrase of 2020. And I just want to add that...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...The reason this is making me so happy is that it really is rooted in kindness. Like, everybody's having a good time. Everybody's respectful of Ms. Dionne Warwick and her excellence. Dionne Warwick has also taken the time to just tweet songs that she likes by younger artists. Like, it's just a joy bath. And I'm glad to be steeping in it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Completely agree, glad you chose that. Just the phrase stage name when applied to a rapper is just so (laughter) - it's kind of great.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There's a great disconnect there that I really love. OK. What's making me happy this week? "I Hate Suzie" on HBO Max is a British series. It's just eight episodes long, as is their want, stars the great Billie Piper as an actress whose phone gets hacked. And her nudes end up on the Internet. She then proceeds to make a series of wildly terrible decisions to deal with it - or not deal with it.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episode is named for a stage of grief and finds her dealing with that particular emotion - anger, shame, whatever - which might lead you to believe that the show is going to be really overdetermined and kind of schematic. But Piper is the co-creator of the show, along with Lucy Prebble, who's a writer on "Succession." And they have a lot of room for nuance and emotional resonance along the way. It's really effective. It is not for everyone. In many ways, this show is the anti-Ted Lasso. It is not comforting. It is not warm.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You'll know if it's for you in the first episode, where this huge crowd of people descends on her home to do a photo shoot, you know, in their living room even as she's just finding out that these photos have leaked. So it's incredibly tense because she can't find any place just to be by herself. She's trying to keep it from her husband. It's very tense. It's very nightmarish. And so much of it takes place in just this tight close-up of Piper's face. You can see it all happening there. It's really great. If you stick with it - you won't always like Suzie because the name of the show...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H WILLISON‏: (Laughter).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...Is kind of the mission statement of the show. But where she ends up in the final episode called - spoiler - "Acceptance" is so much more satisfying because of it. That is "I Hate Suzie" on HBO Max. And that is what's making me happy this week. If you want links for what we recommended and plus more recommendations exclusive to our newsletter, subscribe to our newsletter at npr.org/popculturenewsletter.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brings us to the end of our show. You can find all of us on Twitter. You can find me at @ghweldon. You can follow Aisha at @craftingmystyle. You can follow Margaret at @MrsFridayNext and Mark at @IAmBlankenship. You can follow editor Jessica Reedy at @jessica_reedy, producer Candice Lim at @thecandicelim and producer Will Jarvis at @willyfrederick. You can follow producer Mike Katzif at @mikekatzif. That's K-A-T-Z-I-F. Mike's band Hello Come In provides the music you are bobbing your head to right now. Or maybe you're sitting there stoically. I don't know your life - life's rich pageant. Thanks to all of you for being here.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 HARRIS: Thanks.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H WILLISON‏: Thanks for having me.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BLANKENSHIP: So much fun.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 WELDON: And, of course, thank you for listening. And if you'd like to support the work we do at POP CULTURE HAPPY HOUR and NPR, donate to your local member station at donate.npr.org/happy. Again, that's donate.npr.org/happy. And we'll see you all next week.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(SOUNDBITE OF MUSIC)          </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2022</w:t>
      </w:r>
    </w:p>
    <w:p>
      <w:pPr>
        <w:pStyle w:val="Normal181"/>
      </w:pPr>
    </w:p>
    <w:p>
      <w:pPr>
        <w:pStyle w:val="Normal181"/>
        <w:ind w:left="200"/>
        <w:sectPr>
          <w:type w:val="continuous"/>
          <w:pgMar w:top="840" w:right="1000" w:bottom="840" w:left="1000" w:header="400" w:footer="400"/>
          <w:pgNumType w:fmt="decimal"/>
          <w:cols w:space="720"/>
        </w:sectPr>
      </w:pPr>
      <w:r>
        <w:br/>
      </w:r>
      <w:r>
        <w:pict>
          <v:line id="_x0000_s1636"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2523"/>
          <w:headerReference w:type="default" r:id="rId2524"/>
          <w:footerReference w:type="even" r:id="rId2525"/>
          <w:footerReference w:type="default" r:id="rId2526"/>
          <w:headerReference w:type="first" r:id="rId2527"/>
          <w:footerReference w:type="first" r:id="rId2528"/>
          <w:pgSz w:w="12240" w:h="15840"/>
          <w:pgMar w:top="840" w:right="1000" w:bottom="840" w:left="1000" w:header="400" w:footer="400"/>
          <w:pgNumType w:fmt="decimal"/>
          <w:cols w:space="720"/>
          <w:titlePg w:val="0"/>
        </w:sectPr>
      </w:pPr>
    </w:p>
    <w:p>
      <w:pPr>
        <w:pStyle w:val="Normal182"/>
      </w:pPr>
    </w:p>
    <w:p>
      <w:pPr>
        <w:pStyle w:val="Normal182"/>
      </w:pPr>
      <w:r>
        <w:pict>
          <v:shape id="_x0000_i1637" type="#_x0000_t75" alt="LexisNexis®" style="width:147.75pt;height:30pt">
            <v:imagedata r:id="rId17" o:title=""/>
          </v:shape>
        </w:pict>
      </w:r>
      <w:r>
        <w:cr/>
      </w:r>
    </w:p>
    <w:p>
      <w:pPr>
        <w:pStyle w:val="Heading1180"/>
        <w:keepNext w:val="0"/>
        <w:spacing w:after="200" w:line="340" w:lineRule="atLeast"/>
        <w:ind w:left="0" w:right="0" w:firstLine="0"/>
        <w:jc w:val="center"/>
      </w:pPr>
      <w:hyperlink r:id="rId2529" w:history="1">
        <w:r>
          <w:rPr>
            <w:rFonts w:ascii="arial" w:eastAsia="arial" w:hAnsi="arial" w:cs="arial"/>
            <w:b/>
            <w:i/>
            <w:strike w:val="0"/>
            <w:color w:val="0077CC"/>
            <w:sz w:val="28"/>
            <w:u w:val="single"/>
            <w:vertAlign w:val="baseline"/>
          </w:rPr>
          <w:t>ADL EXPRESSES GRAVE CONCERN ON USE OF FEDERAL LAW ENFORCEMENT IN PORTLAND AND ELSEWHERE</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2020 Wednesday</w:t>
      </w:r>
    </w:p>
    <w:p>
      <w:pPr>
        <w:pStyle w:val="Normal182"/>
        <w:keepNext w:val="0"/>
        <w:spacing w:after="0" w:line="240" w:lineRule="atLeast"/>
        <w:ind w:right="0"/>
        <w:jc w:val="both"/>
      </w:pPr>
      <w:bookmarkStart w:id="364" w:name="Bookmark_182"/>
      <w:bookmarkEnd w:id="364"/>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w:t>
      </w:r>
    </w:p>
    <w:p>
      <w:pPr>
        <w:pStyle w:val="Normal182"/>
        <w:keepNext/>
        <w:spacing w:before="240" w:after="0" w:line="340" w:lineRule="atLeast"/>
        <w:ind w:left="0" w:right="0" w:firstLine="0"/>
        <w:jc w:val="left"/>
      </w:pPr>
      <w:bookmarkStart w:id="365" w:name="Body_180"/>
      <w:bookmarkEnd w:id="365"/>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38" style="position:absolute;z-index:252041216"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Anti-Defamation League (ADL):</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 (the Anti-Defamation League) today called on the Department of Homeland Security and the Trump Administration to immediately cease excessive, unilateral federal law enforcement operations in Portland, Oregon and urged members of Congress to hold hearings to probe allegations into the use of unwarranted force and dangerous tactics against protesters there.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 issued the following statement: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ADL has been working with law enforcement for decades to fight bigotry and hate. As one of the leading non-governmental organizations training federal, state, and local law enforcement on issues related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extremist threats, we appreciate the Justice Department's own inspector general investigation into use of force allegations involving DOJ law enforcement personnel in Portland, Oregon in July 2020, and urge the Department of Homeland Security inspector general to do the same.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that federal law enforcement officers deployed in Portland have "proactively arrested" protesters, treating them in some circumstances like terrorists and employing dangerous tactics, are deeply troubling. As an organization committed to justice and fair treatment to all, we recognize that these allegations, if true, raise deeply troubling questions of law and public safety practice. These actions and recent statements of senior administration officials raise significant concerns that federal agents are being used in unprecedented ways that are violative of Americans' civil rights and that constitute, not just ineffective, but dangerous law enforcement practices.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former Bush Administration Homeland Security Secretaries Tom Ridge and Michael Chertoff publicly have criticized the use of federal law enforcement officers in Portland and other cities. In an era of rising extremism, ADL currently is working to curb these threats nation-wide through a range of programs and publicly available research and analysis.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the Trump Administration to immediately cease operations like those in Portland and to submit to Congressional hearings to disclose exactly what happened there. We urge the Department of Homeland Security not to bring these concerning tactics to new cities.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Security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Justice Reform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 is the world's leading anti-hate organization. Founded in 1913 in response to an escalating climate of anti-Semitism and bigotry, its timeless mission is to protect the Jewish people and to secure justice and fair treatment for all. Today, ADL continues to fight all forms of hate with the same vigor and passion. A global leader in exposing extremism, delivering anti-bias education, and fighting hate online, ADL is the first call when acts of anti-Semitism occur. ADL's ultimate goal is a world in which no group or individual suffers from bias, discrimination or hate.</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2020</w:t>
      </w:r>
    </w:p>
    <w:p>
      <w:pPr>
        <w:pStyle w:val="Normal182"/>
      </w:pPr>
    </w:p>
    <w:p>
      <w:pPr>
        <w:pStyle w:val="Normal182"/>
        <w:ind w:left="200"/>
        <w:sectPr>
          <w:type w:val="continuous"/>
          <w:pgMar w:top="840" w:right="1000" w:bottom="840" w:left="1000" w:header="400" w:footer="400"/>
          <w:pgNumType w:fmt="decimal"/>
          <w:cols w:space="720"/>
        </w:sectPr>
      </w:pPr>
      <w:r>
        <w:br/>
      </w:r>
      <w:r>
        <w:pict>
          <v:line id="_x0000_s1639"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2530"/>
          <w:headerReference w:type="default" r:id="rId2531"/>
          <w:footerReference w:type="even" r:id="rId2532"/>
          <w:footerReference w:type="default" r:id="rId2533"/>
          <w:headerReference w:type="first" r:id="rId2534"/>
          <w:footerReference w:type="first" r:id="rId2535"/>
          <w:pgSz w:w="12240" w:h="15840"/>
          <w:pgMar w:top="840" w:right="1000" w:bottom="840" w:left="1000" w:header="400" w:footer="400"/>
          <w:pgNumType w:fmt="decimal"/>
          <w:cols w:space="720"/>
          <w:titlePg w:val="0"/>
        </w:sectPr>
      </w:pPr>
    </w:p>
    <w:p>
      <w:pPr>
        <w:pStyle w:val="Normal183"/>
      </w:pPr>
    </w:p>
    <w:p>
      <w:pPr>
        <w:pStyle w:val="Normal183"/>
      </w:pPr>
      <w:r>
        <w:pict>
          <v:shape id="_x0000_i1640" type="#_x0000_t75" alt="LexisNexis®" style="width:147.75pt;height:30pt">
            <v:imagedata r:id="rId17" o:title=""/>
          </v:shape>
        </w:pict>
      </w:r>
      <w:r>
        <w:cr/>
      </w:r>
    </w:p>
    <w:p>
      <w:pPr>
        <w:pStyle w:val="Heading1181"/>
        <w:keepNext w:val="0"/>
        <w:spacing w:after="200" w:line="340" w:lineRule="atLeast"/>
        <w:ind w:left="0" w:right="0" w:firstLine="0"/>
        <w:jc w:val="center"/>
      </w:pPr>
      <w:hyperlink r:id="rId2536" w:history="1">
        <w:r>
          <w:rPr>
            <w:rFonts w:ascii="arial" w:eastAsia="arial" w:hAnsi="arial" w:cs="arial"/>
            <w:b/>
            <w:i/>
            <w:strike w:val="0"/>
            <w:color w:val="0077CC"/>
            <w:sz w:val="28"/>
            <w:u w:val="single"/>
            <w:vertAlign w:val="baseline"/>
          </w:rPr>
          <w:t>Day 10 of Protests Remains Largely Peaceful; Protesters Across U.S. Demand Social Justice; Investigator Says Evidence of Racist Attitude Toward Arbery; Iran Frees Navy Veteran in Deal with U.S.; Putin Approves State of Emergency Over Fuel Spill; Street Artists Paint Tributes to George Floyd Worldwide; Crump: The Fight for Every Victim is a Fight for America's Soul. Aired 4:30-5a ET</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4:30 AM EST</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w:t>
      </w:r>
    </w:p>
    <w:p>
      <w:pPr>
        <w:pStyle w:val="Normal183"/>
        <w:keepNext w:val="0"/>
        <w:spacing w:after="0" w:line="240" w:lineRule="atLeast"/>
        <w:ind w:right="0"/>
        <w:jc w:val="both"/>
      </w:pPr>
      <w:bookmarkStart w:id="366" w:name="Bookmark_183"/>
      <w:bookmarkEnd w:id="366"/>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3232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Vause, Martin Savidge, Sam Kiley, Matthew Chance</w:t>
      </w:r>
    </w:p>
    <w:p>
      <w:pPr>
        <w:pStyle w:val="Normal1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Peace full protests expected in cities across the United States after demonstrations overnight. Ahmaud Arbery case in Georgia sharing new details. U.S. Navy veteran Michael White detained for more than a year in Iran has been set free.</w:t>
      </w:r>
    </w:p>
    <w:p>
      <w:pPr>
        <w:pStyle w:val="Normal183"/>
        <w:keepNext/>
        <w:spacing w:before="240" w:after="0" w:line="340" w:lineRule="atLeast"/>
        <w:ind w:left="0" w:right="0" w:firstLine="0"/>
        <w:jc w:val="left"/>
      </w:pPr>
      <w:bookmarkStart w:id="367" w:name="Body_181"/>
      <w:bookmarkEnd w:id="367"/>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41" style="position:absolute;z-index:252043264"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[04:30:00]</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VAUSE, CNN ANCHOR: Welcome back to our viewers here in the United States and around the world. I'm John Vause with more of our breaking news coverage.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day of peace full protests expected in cities across the United States after demonstrations overnight.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police stopped and talked with demonstrators who were out on the streets despite an 8 p.m. curfew. Others in Manhattan were arrested but without incident. Tensions were eased with dialogue here in Atlanta, Georgia. The city's mayor, Keisha Lance Bottoms, told protesters there's something better on the other side of all of this. In Washington crowds gathered near the White House and the U.S. capital, but a sudden rainstorm late Thursday cleared out a lot of those demonstrators. Earlier in the day workers erected new barricades and fencing surrounding the White House.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Peniel Joseph is a history professor at the University of Texas in Austin. The author of a new book "The Sword and The Shield." Now earlier I asked him what America can learn from what's been a tumultuous time.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PENIEL JOSEPH, HISTORY PROFESSOR, UNIVERSITY OF TEXAS AT AUSTIN: Well, I think that we have a generational opportunity to transform American democracy to end institutional racism, to defeat white supremacy. I think that the end goal is really anti-racism and anti-racist policies. The policies that pursue racial justice. Not just in the criminal justice system but the criminal justice system is a gateway to panoramic systems of racial and economic oppression and exclusion.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already seen it happen, John. In L.A., the mayor has announced that 100 to $150 million that was scheduled for the police budget is going to go into communities of colors and disadvantaged communities. City of Austin is looking to do the same thing. Other different cities and city councils at the local level and I think states are going to be doing it at the state level are looking to redirect money to right size their police departments and use the extra money to invest in everything from early child care to invest in decarceration. To invest in desegregation of both neighborhoods and public schools. To invest and provide incentives that aren't about tax breaks but are about racial integration. When we think about gentrification and revitalizing cities.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a whole lot of policies that need to be changed and a whole lot of new policies to be implemented. And even though there's not much presidential leadership or federal leadership happening here, the game is really within local municipalities and states. So the next election of course counts and is important. But the federal government -- the biggest thing the federal government can do is provide more leadership and then resources. So right now Washington is absolutely broken and fundamentally flawed. And so people are taking it on themselves.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can't tell you just in the last week how many white colleagues and friends, but people who are in the business, the faith, the entrepreneurial communities, including sports and others, have reached out wondering how they can help both in terms of resources, both in terms of listening, in terms of transforming this situation. So I do think absolutely this is something different. And the way in which it's going to be sustained, all of us who are interested in racial justice, social justice in reimagining American democracy, we have to roll up our sleeves and do that hard work. You can't be cynical. You can't be a skeptic. You have to be hopeful and optimistic. But that hope and optimism comes with real policy goals and with hard work every day.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Also calls for justice in the Ahmaud Arbery case -- the 25- year-old black man was out jogging before being chased and shot and killed in a horrific scene. Now investigators in the state of Georgia are sharing new details. CNN's Martin Savidge was in the courthouse for the latest hearing. And a warning, some of the images you're about to see are difficult to watch.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Oh, OK.</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understand.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SAVIDGE, CNN CORRESPONDENT (voice-over): It was a hearing that sounded like a trial. Georgia prosecutors summed up their case against three white men accused of killing a 25-year-old black man running through their neighborhood.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EVANS, COBB COUNTY CHIEF ASSISTANT DISTRICT ATTORNEY: On February, the 23rd of 2020, victim Ahmaud Arbery was chased, hunted down, and ultimately executed at the hands of these men.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The three defendants, Gregory McMichael and his son Travis, and William "Roddy" Bryan Jr. appeared via video link from the county jail.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McMichaels initially told authorities they thought Arbery was a burglary suspect. The prosecution says Arbery had done nothing wrong.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[04:35:00]</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The fact of the matter is that there's no evidence that these defendants saw a burglary, saw any crime, had any subjective belief, or even a hunch by these civilians that would authorize their choices that they made to chase after and ultimately gun down this unarmed victim in the middle of the street.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In fact, Arbery was out jogging the day he died. Friends say it's what he loved to do. Prosecutors detailed the events leading up to Arbery's death, saying all three men, using two pick-up trucks, became a neighborhood hunting party, blocking and re-directing Arbery as he tried to flee, before they finally cornered him. One of the suspects captured Arbery's final moments on cellphone video.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(GUNSHOTS)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On the witness stand, the lead investigator in the case said 34-year-old Travis McMichael admitted to the first officers on the scene he deliberately shot Arbery three times with a shotgun. Then, agent Richard Dial shocked the courtroom, recounting what alleged coconspirator William Bryan says Travis McMichael said next.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DIAL, GBI ASSISTANT SPECIAL AGENT IN CHARGE: Mr. Bryan said that after the shooting took place, before police arrival, while Mr. Arbery was on the ground, that he heard Travis McMichael make the statement, (BEEP).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(on camera): Defensive attorney for Travis McMichael maintained he never said that racial slur and overall, the defense attorneys say, all three men were only trying to have a conversation with Ahmaud Arbery that day when they were trying to stop him, even though two of the men were armed. They maintain it all went wrong when Ahmaud Arbery turned on them, and Travis McMichael had to fire in self-defense. The prosecution says that is not what happened.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lastly, I'll point out that horrific alleged racial slur that Travis McMichael made may not be used against him at a trial, because Georgia is one of only a handful of states that does not have a state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Now, that could change by the end of this month, but even if it does, it would not apply to the trial of Ahmaud Arbery's death.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Savidge, CNN, Glenn County, Georgia.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Ahmaud Arbery's mother said she was devastated to hear the testimony about her son's last moments.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 WANDA COOPER, AHMAUD ARBERY'S MOTHER: At this point I'm really speechless because -- it's -- I mean it's hard to know that he had to go through that. After he had to ran -- he actually ran for his life. And when he couldn't run anymore. He had to fight and after he fought, he was killed. Very hard to know that he endured that. I'm hoping that the death of my son and also of Mr. Floyd that did this will implement change. We need change. So no other African-American will lose their life in such a manner.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VAUSE: And the Arbery family lawyer says the Department of Justice has opened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come back here, Iran releases an American Navy veteran but what was the price for his freedom.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ahead -- a massive soil spill inside the arctic circle. Russian officials only knew it happened days later and via social media.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[04:40:00]</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A U.S. Navy veteran detained for more than a year in Iran has been set free. Michael White traveled to Iran in 2018. He says he was visiting his girlfriend but was arrested, sentenced to 13 years in prison for insulting Iran's supreme leader and posting private information online. CNN's Sam Kiley tracking the story for us. He joins us live from Abu Dhabi. So, Sam, what are the details here? This sort of seemed to come out of the blue.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KILEY, CNN SENIOR INTERNATIONAL CORRESPONDENT: Well, it was the result, we understand, of some back-channel talks facilitated through the Swiss embassy which represents American interests in Tehran, of course, and has done so for years since there's no diplomatic relationship between the two countries. But there is now perhaps a faint whiff, if you like, of diplomatic activity because as a result of the release of Michael White, the former U.S. Navy veteran.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Majid Taheri who is an Iranian American scientist who was charged in the United States for sanctions busting allegedly on behalf of the Tehran government is also heading home. News of the swap greeted by the Iranian foreign minister, with some joy on Twitter. And that was met with a similar response in some ways from Donald Trump who shows -- he said that this shows that a deal is possible. Now what he means by that coming from the Trump administration is that a policy of what they call maximum pressure on Iran, U.S. sanctions very tightly squeezing that economy making it almost impossible for any other nation that trades in U.S. dollars to do business with Iran. And of course very heavy military sanctions, of course, imposed on that country have occasionally resulted in near some war experiences in this region.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Donald Trump has always been saying, we want to talk, we want to talk. A similar attitude being struck from the other side. We want to talk but we won't do it when we're being bullied, has been the attitude of the Iranians. So with the two sides capable of talking over the release of two men, there is a slight glimmer of hope here, John. But we've seen this in the past where the two countries have exchanged prisoners but it hasn't really led to any other significant breakthroughs -- John.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Just very quickly, on these charges, insulting the supreme leader and posting private information online, just specifically what does that pertain to?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KILEY: It's very hard to tell. On the posting of private information online, it would appear from the court original prosecution that he posted a picture of himself and the woman he's described as his Iranian girlfriend. He is married to an American. They're still married. He's returning we understand to his wife back in the United States. But this was a relationship he established online and had visited her several times in the past.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matter of insulting the supreme leader or the president, it's a bit unclear. A number of most Middle Eastern nations have this sort of legislation. Even here in the United Arab Emirates you can be charged with libel for insulting people online, for example. So there are areas but it's a gray area, indeed, of law and a very long sentence for what would appear to have been a pretty minor breech in the first place.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Yes, I was trying to look at exactly what it was that he was accused of doing and I couldn't track it down. So I appreciate that. Sam, thank you. Sam Kiley in Abu Dhabi.</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[04:45:00]</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German media have identified the new suspect in Madeleine McCann's disappearance as Christian B. The 43-year-old is already imprisoned on unrelated charges. Three-year-old Madeleine disappeared from her family's vacation apartment in Portugal in 2007. German prosecutors say they assume she's dead. U.K. police though are still treating this as a missing person's case. British police want information about two vehicles linked to this new suspect at the time of McCann's disappearance. An early 1983 VW camper van and a 1993 Jaguar.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of emergency has been declared in Russia's far north, after a major oil spill. Investigators say 20,000 tons of fuel leaked into the arctic river. An investigation is underway to try to figure out just how it all happened. Russia's president is demanding answers. He also wants to know why local officials only found out about the spill from social media two days after it happened. The cleanup is underway. Environmentalists say the river will take decades to recover.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for more on this, CNN senior international correspondent Matthew Chance is live in London. Yes, the curious thing here, why didn't they know about it earlier? Two days in social media?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CHANCE, CNN SENIOR INTERNATIONAL CORRESPONDENT: Yes, and Vladimir Putin, the Russian President, was pretty angry about that. He went on national television and sort of castigated the local governor. Saying, you know, we're going to hear about national emergencies now from social media? From Twitter and Facebook or whatever the Russian version was that first revealed that. And so, Putin is very angry.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it says a lot about the kind of country Russia has become under Vladimir Putin or perhaps has been for a long time before that. Where people are reluctant to tell their superiors about things that go wrong because they're worried about the consequences of that for them and those around them. It didn't get to Vladimir Putin until several days after it actually happened. At which point he called a national emergency to deploy resources into the area to try and tackle catastrophe. And so, yes, that's something that I think this disaster, the release of 20,000 tons of diesel fuel into that location in the arctic circle near Norilsk, which is a city -- an already polluted city a very polluted in northern Russia. I think that's one of the things that's revealed about, about the country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Again, it says a lot about the current infrastructure if nothing else. Also, what are we looking at here. I mean, they're saying decades for this river to recover. But what about the immediate cleanup? How long are they looking at for that?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 Well, the immediate cleanup is ongoing. They're already obviously, resources there, they've got people there, specialists in cleaning up this kind of mess. They've deployed equipment there, like booms to sort of prevent the diesel fuel from getting any further than it's already gone. But you know, the truth is, this is going to have a massive impact for many years to come on the local wildlife, on the fish life, particularly immediately on the bird life as well, the flora and fauna in general around that area. There's going to be, according to environmentalists, very severely impacted.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problems, of course, is the remote location of this place. There aren't any roads there. And so, it's very difficult to get any kind of workmen in there, any kind of equipment in there. It has to be flown in or it has to be transported in by all-terrain vehicles. And so, the very remote location of this place has made it even more difficult to tackle what is a major environmental catastrophe there.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good to see you. Thank you. CNN's Matthew Chance reporting from London.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you are watching CNN NEWSROOM. Just ahead -- street artists around the world are honoring George Floyd. We'll go from Manchester, England to Idlib, Syria to show you their creations.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[04:50:00]</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Street artists around the world are honoring George Floyd in their own unique and colorful way. In the U.K. and artists painted the face of Floyd and used a concrete structure on a traffic island in Manchester. And in war-torn Syria the mural on the house of ruins in Idlib shows Floyd's face with the words, I can't breathe. He said that multiple times before he died. The artist says this is a message of worldwide solidarity.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AZIZ ASMAR, SYRIAN ARTIST (through translator): After witnessing the increased racism against black people in America, and because it is our duty to stand with all humanitarian causes around the world. He painted today on a wall destroyed by Assad planes in Idlib, a mural of George. He was choked under the foot of a policeman.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Floyd's hometown of Houston, Texas, a tribute on the side of a food market blocks away from Floyd's former high school. The artist painted it with his mother. Says each part has meaning.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"DONKEYBOY" ALEX ROMAN, ARTIST: He had a beautiful soul, you know what I mean. He means a lot to us, to Houston and to and to Third Ward. And the halo says still breathing in our hearts. And I put him directly under that light because I want it had to shine.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In France, a memorial in Nantes where the message R.I.P. George Floyd in words that translate to let us breathe. And in Kenya the image of Floyd's face on the side of the building in the Kibera slum in Nairobi is painted by the Kenyan artist Allan Mwangi, or Mr Detail Seven.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top civil rights leaders turned out on Thursday for a memorial service for George Floyd in Minneapolis. The Reverend Al Sharpton pleaded with those in power to get their knee off our neck. Then there was a moving speech by Floyd's family attorney, Benjamin Crump. When we fight for justice for all of the George Floyd's of America is a struggle for the country soul.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CRUMP, FLOYD FAMILY ATTORNEY: When we fight for the George Floyd's of the world but more importantly when we fight for the unknown George Floyd's of the world. When we fight for the Trayvon Martins of the world, when we fight for the Terence Crutcher's of the world. When we fight for the Michael Browns of the world.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[04:55:00]</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fight for the Alton Sterlings of the world. When we fight with the Philando Castiles of the world. When we fight for the Jamar Clarks of the world. When we fight for the Eric Garners of the world. When we fight for the Sandra Blands of the world. When we fight for the Ahmaud Arberys of the world. When we fight for the Breonna Taylors of the world. When we fight for the Natasha McKinneys of the world. When we fight for the Stephon Clarks of the world. When we fight for the least of these, what we're really doing is helping America come live up to its creed. (END VIDEO CLIP)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Thanks for watching CNN NEWSROOM. I'm John Vause. Please stay with us. "EARLY START" is up next. You're watching CNN.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AL SHARPTON, PRESIDENT, NATIONAL ACTION NETWORK: Get your knee off our necks.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ROMANS, CNN ANCHOR: While Minneapolis paid tribute to George Floyd, three former officers charged in his death previewed their defense. We'll lay out the strategy.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JARRETT, CNN ANCHOR: Disturbing acts of violence by law enforcement in several cities caught on video during a night of peaceful protests.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And after months benched by coronavirus, the NBA is on the verge of tipping off. We'll tell you when and how. Welcome to our viewers in the United States and around the world. This is "EARLY START." I'm Christine Romans.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JARRETT: And I'm Laura Jarrett. It's Friday, June 5th, 5 a.m.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friends and family said good-bye to George Floyd, three former Minneapolis police officers charged in his death appeared in court pointing a finger at the fourth. Thomas Lane, Tou Thao and Alexander Kueng already mounting a vigorous defense. Illustrating in part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[05:00:00]</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183"/>
      </w:pPr>
    </w:p>
    <w:p>
      <w:pPr>
        <w:pStyle w:val="Normal183"/>
        <w:ind w:left="200"/>
        <w:sectPr>
          <w:type w:val="continuous"/>
          <w:pgMar w:top="840" w:right="1000" w:bottom="840" w:left="1000" w:header="400" w:footer="400"/>
          <w:pgNumType w:fmt="decimal"/>
          <w:cols w:space="720"/>
        </w:sectPr>
      </w:pPr>
      <w:r>
        <w:br/>
      </w:r>
      <w:r>
        <w:pict>
          <v:line id="_x0000_s1642"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2537"/>
          <w:headerReference w:type="default" r:id="rId2538"/>
          <w:footerReference w:type="even" r:id="rId2539"/>
          <w:footerReference w:type="default" r:id="rId2540"/>
          <w:headerReference w:type="first" r:id="rId2541"/>
          <w:footerReference w:type="first" r:id="rId2542"/>
          <w:pgSz w:w="12240" w:h="15840"/>
          <w:pgMar w:top="840" w:right="1000" w:bottom="840" w:left="1000" w:header="400" w:footer="400"/>
          <w:pgNumType w:fmt="decimal"/>
          <w:cols w:space="720"/>
          <w:titlePg w:val="0"/>
        </w:sectPr>
      </w:pPr>
    </w:p>
    <w:p>
      <w:pPr>
        <w:pStyle w:val="Normal184"/>
      </w:pPr>
    </w:p>
    <w:p>
      <w:pPr>
        <w:pStyle w:val="Normal184"/>
      </w:pPr>
      <w:r>
        <w:pict>
          <v:shape id="_x0000_i1643" type="#_x0000_t75" alt="LexisNexis®" style="width:147.75pt;height:30pt">
            <v:imagedata r:id="rId17" o:title=""/>
          </v:shape>
        </w:pict>
      </w:r>
      <w:r>
        <w:cr/>
      </w:r>
    </w:p>
    <w:p>
      <w:pPr>
        <w:pStyle w:val="Heading1182"/>
        <w:keepNext w:val="0"/>
        <w:spacing w:after="200" w:line="340" w:lineRule="atLeast"/>
        <w:ind w:left="0" w:right="0" w:firstLine="0"/>
        <w:jc w:val="center"/>
      </w:pPr>
      <w:hyperlink r:id="rId2543" w:history="1">
        <w:r>
          <w:rPr>
            <w:rFonts w:ascii="arial" w:eastAsia="arial" w:hAnsi="arial" w:cs="arial"/>
            <w:b/>
            <w:i/>
            <w:strike w:val="0"/>
            <w:color w:val="0077CC"/>
            <w:sz w:val="28"/>
            <w:u w:val="single"/>
            <w:vertAlign w:val="baseline"/>
          </w:rPr>
          <w:t>07/26 Links: Time for social media to change its ways; #NoSafeSpaceForJewHate; Islamists co-opted the George Floyd protests</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2020 Sunday 7:20 PM EST</w:t>
      </w:r>
    </w:p>
    <w:p>
      <w:pPr>
        <w:pStyle w:val="Normal184"/>
        <w:keepNext w:val="0"/>
        <w:spacing w:after="0" w:line="240" w:lineRule="atLeast"/>
        <w:ind w:right="0"/>
        <w:jc w:val="both"/>
      </w:pPr>
      <w:bookmarkStart w:id="368" w:name="Bookmark_184"/>
      <w:bookmarkEnd w:id="368"/>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8477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184"/>
        <w:keepNext/>
        <w:spacing w:before="240" w:after="0" w:line="340" w:lineRule="atLeast"/>
        <w:ind w:left="0" w:right="0" w:firstLine="0"/>
        <w:jc w:val="left"/>
      </w:pPr>
      <w:bookmarkStart w:id="369" w:name="Body_182"/>
      <w:bookmarkEnd w:id="369"/>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44" style="position:absolute;z-index:252045312" from="0,2pt" to="512pt,2pt" strokecolor="#009ddb" strokeweight="2pt">
            <v:stroke linestyle="single"/>
            <w10:wrap type="topAndBottom"/>
          </v:line>
        </w:pict>
      </w:r>
    </w:p>
    <w:p>
      <w:pPr>
        <w:pStyle w:val="Normal184"/>
      </w:pPr>
    </w:p>
    <w:p>
      <w:pPr>
        <w:pStyle w:val="Normal1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26, 2020( Elder of Ziyon: </w:t>
      </w:r>
      <w:hyperlink r:id="rId245"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Ian:Time for social media to change its ways[1] On June 30, 2016, 17-year-old Mohammad Tra'ayra from the West Bank village of Bani Naim infiltrated a home in nearby Kiryat Arba and stabbed 13-year-old Hallel Yaffa Ariel to death as she slept in her bed. It was later discovered that his Facebook feed was rife with messages of hate and incitement and that he boasted on his own page that he wished to die as a "shahid" - a martyr - writing, "Death is a right and I demand that right."The complaints lodged with Facebook over his posts, as well as the demand later to remove posts praising the killing and the murderer were, as always, ignored.Social media platforms enjoy absolute immunity from any liability over the user-generated content they feature. They can remove controversial content without being perceived as responsible for its nature. Facebook, Twitter and other social media platforms have an internal mechanism for dealing with "content that violates the community's rules," and they remove posts according to their sole discretion.The broad immunity afforded to them by law often translates into selective enforcement.There have been dozens of cases when right-wing activists and journalists has their Facebook accounts suspended for allegedly violating the community's rules with their posts, all while someone sitting in Facebook headquarters in Ireland has no problem allowing posts inciting the murder of Jews to stand.Facebook's own interpretation of the limits of freedom of expression has had a clear impact on the waves of stabbing and ramming attacks in Israel and around the world. </w:t>
      </w:r>
    </w:p>
    <w:p>
      <w:pPr>
        <w:pStyle w:val="Normal1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been clearly shown in examples of inciting social media posts included as evidence of motive and intent in many cases of mayhem and murder.The evidence proves that the killers were often inspired by and drew ideological justification for their actions from posts by extremist religious leaders. It also proves that they received "training" from videos posted by terrorist groups on their websites as well as on social media.High profile Twitter users call for boycott of site over antisemitism[2] A group of high-profile Twitter users, backed by leading community figures, writers, celebrities and politicians have launched a campaign for a 48 hour 'walkout' from the site from Monday, in protest at Twitter's refusal to take proportionate action against rapper Wiley.The grime star - who has nearly 500,000 followers - published a series of antisemitic posts on Twitter and Instagram on Friday and Saturday But Twitter merely imposed a 'suspension', leaving almost all the posts still on the site.Wiley is the latest in a long line of accounts with large numbers of followers who have posted antisemitic tweets.A spokesman for the group said: 'The action we are announcing today is to show that the Jewish community and its allies have had enough of platforms like Twitter acting as loudspeakers for antisemitism, amplifying the hatred of Jews to millions of other social media users."As soon as Wiley began posting his antisemitic tweets on Friday Twitter was flooded with requests to have his account taken down. In response Twitter deleted a couple of his tweets and gave the grime star a brief suspension. It was a completely inadequate response."Unless there is an immediate change in how Twitter operates then there will be further action, including legal action, against the organisation.'The walkout is being promoted using the hashtag #NoSafeSpaceForJewHate Twitter is guilty of violating Twitter rules against abusive behaviour.Twitter continually refuses to take #Antisemitism[3] seriously. From tomorrow at 9am UK time, people from all over the world are suspending @twitter[4] for 48 hours.#NoSafeSpaceForJewHate[5] pic.twitter .com/2JEmFM6LlL[6] — David Collier - - walking out for 48 hours (@mishtal) July 26, 2020[7] ; CST will be supporting the boycott of Twitter and Instagram to protest their weak action on Wiley's disgusting antisemitism. Here's our statement #NoSafeSpaceForJewHate[8] pic.twitter .com/5M8uzFowKi[9] — CST (@CST_UK) July 25, 2020[10] Home secretary demands social media giants act faster on antisemitism[11] The home secretary has called on social media companies to act faster in removing 'appalling hatred' from their platforms following outrage over anti-Semitic posts made by grime artist Wiley.Police  are investigating a series of comments made on the musician's Instagram and Twitter accounts on Friday that led to him being banned from both for seven days.In a tweet on Sunday, Priti Patel said: 'The antisemitic posts from Wiley are abhorrent.'They should not have been able to remain on Twitter and Instagram for so long, and I have asked them for a full explanation.'Social media companies must act much faster to remove such appalling hatred from their platforms.'Following Wiley's posts, Twitter was accused of 'ignoring anti-Semitism' as his tweets were still visible 12 hours after they were first posted.A number of tweets have now been removed and he has been given a seven-day ban by the site.On Sunday, a spokesperson for Facebook, which owns Instagram, said the platform had also issued the rapper with a seven-day block on his account. The antisemitic posts from Wiley are abhorrent. They should not have been able to remain on Twitter and Instagram for so long and I have asked them for a full explanation.Social media companies must act much faster to remove such appalling hatred from their platforms. — Priti Patel (@pritipatel) July 26, 2020[12]  You have an appoitment with the Colonel. Streaming live today!@COLRICHARDKEMP[13]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/SUiHt00r1S[14] — Michael Dickson (@michaeldickson) July 26, 2020[15] </w:t>
      </w:r>
      <w:hyperlink r:id="rId2544" w:history="1">
        <w:r>
          <w:rPr>
            <w:rFonts w:ascii="arial" w:eastAsia="arial" w:hAnsi="arial" w:cs="arial"/>
            <w:b w:val="0"/>
            <w:i/>
            <w:strike w:val="0"/>
            <w:noProof w:val="0"/>
            <w:color w:val="0077CC"/>
            <w:position w:val="0"/>
            <w:sz w:val="20"/>
            <w:u w:val="single"/>
            <w:vertAlign w:val="baseline"/>
          </w:rPr>
          <w:t>https://www.mrdrybones</w:t>
        </w:r>
      </w:hyperlink>
      <w:r>
        <w:rPr>
          <w:rFonts w:ascii="arial" w:eastAsia="arial" w:hAnsi="arial" w:cs="arial"/>
          <w:b w:val="0"/>
          <w:i w:val="0"/>
          <w:strike w:val="0"/>
          <w:noProof w:val="0"/>
          <w:color w:val="000000"/>
          <w:position w:val="0"/>
          <w:sz w:val="20"/>
          <w:u w:val="none"/>
          <w:vertAlign w:val="baseline"/>
        </w:rPr>
        <w:t xml:space="preserve"> .com/blog/D20726_2.png;This on antisemitism by @afneil[16] was a depressing, yet informative, explanation on how it spreads on the Left and in so-called academia. pic.twitter .com/RGFdiJeDTa[17] — Darren Grimes (@darrengrimes_) July 25, 2020[18] ; @SkyNews[19] talking about the '48 Twitter walkout' that starts on Monday#nosafespaceforjewhate[20] pic.twitter .com/ePISe0i8jU[21] — SussexFriendsofIsrael (@SussexFriends) July 25, 2020[22] ; What is wrong with you @Twitter[23]?1 minute on why we are leaving Twitter for 48 hours from Monday morning. There can be #NoSafeSpaceForJewHate[24]. Show your support by walking out too and adding the #TogetherAgainstAntisemitism[25] badge to your profile photo at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/NjrtqWJsuo[26]! pic.twitter.com/otnL7WsSb2[27] — Campaign Against Antisemitism (@antisemitism) July 26, 2020[28] ;Jay Electronica joins fellow rappers in tweeting antisemitic tirade[29] American rapper Jay Electronica has taken to Twitter to launch an antisemitic tirade in which he invoked both the Christian Bible and Islamic preacher Louis Farrakhan to claim that the Jews are not the true children of Israel."Revelation 2:9 Revelation 3:9" Electronica tweeted late on Saturday night to his 372,900 followers, in reference to passages in the Book of Revelation that refer to the Jews as the 'synagogue of Satan.' "ps, to my Christian family, do you know what the talmud says about Jesus and His Mother? also, what is a Goy?" the Muslim rapper added.Electronica 's tweets come a week after celebrity TV host and rapper Nick Cannon was dropped by ViacomCBS for making antisemitic statements in his Cannon's Class podcast during a discussion with hip hop personality Prof. Griff. Cannon agreed with Griff's views that Jews control the media, before going on to claim that black people are the "true Hebrews." For those of you asking what we hope to achieve with the #NoSafeSpaceForJewHate[30] campaign, this is what WE ARE achieving. Those in power are asking real questions of the social media companies. It's not about the 48-hour silence, it's about now! </w:t>
      </w:r>
      <w:hyperlink r:id="rId2545" w:history="1">
        <w:r>
          <w:rPr>
            <w:rFonts w:ascii="arial" w:eastAsia="arial" w:hAnsi="arial" w:cs="arial"/>
            <w:b w:val="0"/>
            <w:i/>
            <w:strike w:val="0"/>
            <w:noProof w:val="0"/>
            <w:color w:val="0077CC"/>
            <w:position w:val="0"/>
            <w:sz w:val="20"/>
            <w:u w:val="single"/>
            <w:vertAlign w:val="baseline"/>
          </w:rPr>
          <w:t>https://t.co/ScXwYB45uI</w:t>
        </w:r>
      </w:hyperlink>
      <w:r>
        <w:rPr>
          <w:rFonts w:ascii="arial" w:eastAsia="arial" w:hAnsi="arial" w:cs="arial"/>
          <w:b w:val="0"/>
          <w:i w:val="0"/>
          <w:strike w:val="0"/>
          <w:noProof w:val="0"/>
          <w:color w:val="000000"/>
          <w:position w:val="0"/>
          <w:sz w:val="20"/>
          <w:u w:val="none"/>
          <w:vertAlign w:val="baseline"/>
        </w:rPr>
        <w:t xml:space="preserve">[31] — SussexFriendsofIsrael (@SussexFriends) July 26, 2020[32]  Wiley's twitter feed is beginning to look like Swiss cheese. Antisemitic garbage has no place on social media. #NoSafeSpaceForJewHate[33] pic.twitter .com/yARUa3wuG2[34] — Yiftah Curiel (@yiftahc) July 26, 2020[35] ; "Farrakhan only SAID the Jews are treacherous.""Wiley only SAID the Jewish community should be shot.""Ice Cube only SAID that the Jews caused black slavery."#NoSafeSpaceForJewHate[36]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/Mb2R3HMNnp[37] — The Mossad: Espionage at = 2 metres (@TheMossadIL) July 26, 2020[38] Islamists co-opted the George Floyd protests[39] We Americans seem quite capable of separating ourselves into fractious groups without the help of our enemies, but that hasn't stopped many, especially the Islamists of the world, from using the death of George Floyd to fuel our divides.US  Attorney General William Barr warned on June 4, that "hackers associated with foreign governments" have been using Floyd's death, "playing all sides to exacerbate the violence."Later that day, something alarmed the New Jersey Office of Homeland Security enough for it to tweet a warning about "fake social media accounts post[ing] content in order to instill fear and panic."But for all the covert activity going on, a great deal of it is out in the open for all to see.Like the looters in Minneapolis,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Los Angeles, who didn't care about George Floyd beyond the opportunity that his death provided for their personal enrichment, many Islamists in the US and abroad have hypocritically and brazenly seized on Floyd's death as a stone to throw at American society from within their own glass houses.Islamists, of course, are not immune to racist ideas. The most respected Islamist intellectual among the Al-Qaida-Islamic State set is Sayyid Qutb (1906-1966), who was also the Muslim Brotherhood's most influential ideologue. Qutb spent almost four years (1948-1951) in the United States, and in his letters to friends back in Egypt, he often complained about anti-Arab and anti-Muslim sentiments in America. But, as many have noted, those letters also show Qutb's own racial bigotry, as when he claims, "Jazz is the American music, created by Negroes to satisfy their primitive instincts -- their love of noise and their appetite for sexual arousal."When Sudanese Al-Qaida member Dr. Jamal al-Fadl walked into the US Embassy in Eritrea in June 1996 to turn himself in and give evidence against the terrorist group, one of his chief complaints against Osama bin Laden and the Al-Qaida leadership was rampant discrimination against black African members, who received lower salaries and less comprehensive health care benefits than the Arabs in the group.Isi Leibler: A World in Chaos[40] This is a catastrophic situation for a nation that only a few months ago prided itself as a world leader in dealing effectively with the coronavirus. That position has reversed with Israel now registering among the highest daily infections per capita in the world. All we hear from the various government spokesmen are tentative and conflicting decisions to implement new rules — which are often then reversed. One day, restaurants and beaches are open; the next day, they are closed.It is unbelievable that I am writing this, but unless this government gets its act together, I would today welcome elections if they were to result in the appointment of a capable leader able to form a disciplined cabinet that would work in unity for the best interest of the nation.We have among us the best medical professionals in the world. Professor Roni Gamzu, the former Health Ministry director-general, has now been appointed as 'corona czar' to manage the crisis and make the crucial decisions needed. He must be allowed to do so, unimpeded by political motivations or interference.As for the prime minister, it is sad for me to admit that, despite his outstanding achievements domestically and internationally, today he is not leading the country effectively. And this is prior to the grueling court cases he is about to face. Unless he can turn the tide rapidly and discipline his partners and achieve a genuine governing arrangement with his coalition, the majority of whom are currently engaging in petty power politics instead of urgently acting to confront the coronavirus, there is no moral justification for this government retaining office.Israel also needs to have a strong government to handle the possible defeat of Trump and the emergence of a Democratic administration far less supportive to us than its predecessor.One way or another, we can overcome our challenges on both the international and domestic fronts. But we need a leader supported by a capable and disciplined cabinet. Failure to achieve this will lead to catastrophe.What is the real barrier to peace, Prime Minister?[41] Deputy Mayor of Jerusalem, Fleur Hassan-Nahoum, addresses Boris Johnson's recent criticism of Israel's plans to annex parts of the West Bank In a somewhat unprecedented move, UK PM Boris Johnson spoke out last week about the annexation directly to the Israeli public. He published an op-ed in Hebrew, in the most widely circulated daily in Israel (Yediot Aharonot) warning Israel, as a friend, that 'annexation', or more accurately the application of Israeli law to the Jewish communities of the Jordan Valley and Judea and Samaria, would prevent the two state solution and destroy any hope for peace.Although I do not agree with him, I believe PM Johnson's concerns come from a good place. He is a supporter of Israel and the Zionist vision and has never fallen for the honey trap set by those who believe the entire Middle East regional conflict is attributed to the mere existence of the only Jewish country in the world. He gets it! He is warning but not threatening. Whilst other countries are murmuring under their breaths about sanctions, and the chorus of disapproval from the UN is gaining momentum, PM Johnson is not mentioning sanctions - he's telling us as a friend that maybe we need to rethink our strategy. Why he chose to do it publically and not directly through the diplomatic channels is another question, but having met the Prime Minister when he was Mayor of London, and knowing his record on the Jewish community and Israel, I know his intentions are pure.Now let me explain where the PM errs. Most of the critics of the application of sovereignty seem to ignore the most basic premise of the plan: the end goal of the Deal of the Century is indeed two states. What the plan actually seeks to do is to help Israel define its own borders, whilst empowering the Palestinian people economically. The plan seeks to build up Palestinian institutions, civil society and governance, in a corruption free democratic system that does NOT indoctrinate children that the only outcome to their predicament is for Israel to be wiped out. In my view, indoctrination in Palestinian society and in the school system in particular is the main obstacle to peace. The geography books have us erased from the maps, the math and physics books have exercises based on counting martyrs and dead Jews and the literature books elevate terrorists to national hero status.This is undoubtedly a larger strategic barrier to a long lasting peace than applying Israeli law to the Jewish communities in Judea Samaria and the Jordan valley. These communities are in Area C, which is controlled by Israel and the population concentrations there are mainly Jewish. It is also widely accepted that in any future peace deal, these areas will remain in Israeli hands. Applying Israeli law replaces an archaic Ottoman, Mandate law blended in with military civil administration law making day to day life extremely impractical. It is not and has never been the real barrier to a long lasting peace.The Palestinian Authority Prefers Conflict with Israel Over COVID-19 Mitigation[42] Instead of working collaboratively with Israel to combat the COVID-19 pandemic, Palestinian leaders are choosing to incite violence against the Jewish state through baseless conspiracy theories. As the virus spread worldwide in March, Fatah and the Palestinian Authority (PA) claimed that Israel was waging 'a biological war against Palestine' and thwarting Palestinian efforts to combat the virus.In reality, however, Palestinian leaders are the ones who are actively obstructing efforts to enforce COVID-19 safety measures and help Palestinians receive critical supplies.Palestinian refusal to coordinate with Israel has had a demonstrably negative impact on containing the COVID-19 pandemic in the Palestinian territories, according to a July 20 report from the United Nations Office for the Coordination of Humanitarian Affairs (OCHA).In response to Israel's proposal to annex parts of the West Bank, PA President Mahmoud Abbas announced in May that the Palestinians would be absolved of all agreements with Israel. As a result, the PA has cut almost all bilateral ties with the Jewish state, largely to the detriment of Palestinians.'The suspension of coordination has already affected humanitarian operations across the occupied Palestinian territory (oPt), including preparedness and response to the COVID-19 pandemic,' the OCHA report says.UN-affiliated humanitarian agencies and other NGOs have faced major hurdles in distributing essential COVID-19 mitigation supplies to Palestinians since the start of the June. Access to health care is also a growing concern.Amid rising COVID-19 cases in Israel and the Palestinian territories, Israel limited Gazan exit permits to emergency cases, including cancer patients. However, the PA's new stance against Israel has significantly impeded Palestinian access to essential care.Speaking of justice, obstacles and Jordan (thanks, Avi Abelow)[43] In campaigning to move a recalcitrant kingdom and the superpower on whom it is utterly dependent, we have realized for years we need to be moving the needle on the public opinion display as well as generating media attention and the involvement of politicians.So at this point in the effort, we need to be talking more to people. But as it happens, the airlines are down and, even if they weren't, traveling is fraught with risks and challenges.Thank heavens for video conferencing. vimeo-player[44]Arnold Roth was an invited guest on Avi Abelow's Pulse of Israel program two weeks ago: The Pulse of Israel is a project of the 12Tribe Films Foundation. It features high-quality short videos with VIP personalities that entertain, inspire, and educate about Israel. The heart of all of the shows is a solid dedication to the truth. This is not the place for political correctness. The Pulse of Israel aims to cut through the noise and influence public opinion by amplifying the truth vis-a-vis current events in the State of Israel and the world. We encourage you to share, comment, engage, and support the work we do.Our appreciation to Mr Abelow and his team for the opportunity - and the courtesy and hospitality - to describe some of the issues that come with trying to see justice done in the wake of our child's murder. And despite the deplorable obstructionism of the Hashemite Kingdom of Jordan.We're of course always interested in invitations to speak to organizations and communities. That's exactly what's needed as we move forward with this important pursuit of long-delayed justice. Virus death toll climbs by 9 to 464; another 892 cases diagnosed[45] The national death toll from the coronavirus climbed to 464 as the Health Ministry announced Sunday nine more deaths since its previous update the night before.There were 892 new cases diagnosed during that period.Since the start of the outbreak, there have been 61,388 cases of COVID-19, the disease caused by the coronavirus, diagnosed in the country, and 26,959 people have recovered.Of the 33,965 active cases remaining, 329 have serious symptoms, an increase of 17, and there were 100 people on ventilators, the ministry figures showed. A further 166 people have moderate symptoms.On Saturday, 1,108 cases were diagnosed and 14,621 virus tests were processed, of which 7.6 percent were found to be positive.A further 15,476 virus tests were carried out Saturday and will be processed in the coming days. That compared to 23,154 tests performed on Friday, though testing levels typically drop significantly over the weekend.At Sunday's weekly cabinet meeting Prime Minister Benjamin Netanyahu said Israel's new virus czar, Ronni Gamzu, will present a plan later in the week for curbing the virus's spread that will include a greater role for the Israel Defense Forces.Netanyahu did not elaborate, though Hebrew media reported the army will be tasked with assisting in epidemiological investigations of known virus carriers. Swift epidemiological assessments are seen as a key strategy in curbing the virus spread by ensuring those who may have been exposed to the virus enter self-quarantine before they can possibly infect others. Nurses make aliyah to fight coronavirus[46] Thirty-four nurses who recently moved to Israel have passed their examinations and received certification. They will immediately join the fight against the coronavirus, the Aliyah and Integration Ministry said Sunday.The immigrant nurses will help fill a shortage at hospitals and health clinics as part of a program co-sponsored by the Health, Education and Aliyah and Integration ministries and the Jewish Agency.'It is emotional and heartwarming for me to see how many doctors and nurses have been making aliyah, fulfilling their dreams and joining the national struggle with full force,' said Aliyah and Integration Minister Pnina Tamano-Shata (Blue and White).Finance Minister Israel Katz (Likud) has given her a NIS 80 million commitment to facilitate employment for new immigrants, she said.'This period of the coronavirus crisis is a challenge for all of us, especially new immigrants,' Tamano-Shata said. 'That is why my ministry is making every effort to ensure they will find work in fields that are especially needed during this period.'Her ministry's Aliyah 2000 program is managed by the Jewish Agency. It targets immigrants in needed fields, such as nursing, connects them with potential employers before they move to Israel and helps them receive their certification as soon as possible after their arrival.Anna Dubinsky, 39, said she was proud to pass her examinations and officially become a nurse in Israel after working in the profession for 18 years in her native Ukraine. She will work near her new home in Ashkelon.Homosexuality 'almost nonexistent in Arab society,' Joint List MK says[47] A Joint List lawmaker representing the political alliance's more religiously conservative wing called its leader's support for a recent bill banning some gay conversion therapy 'particularly problematic' on Sunday, stating that it went against the views of 'the vast majority of the society that elected him.'In an interview with national broadcaster Kan, MK Walid Taha denied the existence of any significant homosexual demographic within the Arab community, asserting that the 'phenomenon of gays is almost nonexistent in Arab society' and adding that, if it exists at all, it is 'of limited dimensions.'A freshman lawmaker belonging to the Ra'am faction, Taha said that he opposed Joint List chief MK Ayman Odeh's support for the bill, which would ban therapy by psychotherapists and which passed an initial reading in the Knesset on Wednesday, because Arab society was 'overwhelmingly opposed to these laws.''The issue is not being discussed in Arab society' and 'if it exists it is on a very small scale and those who suffer from it are in no hurry to identify themselves,' he stated, adding that he believed same-sex relations to be unnatural.Homosexuals 'have the right to undergo treatment to change their sexual character,' he asserted. 'This law comes to prevent them from [receiving a] treatment that will return them to a normal state.'On Saturday, the head of Taha's Ra'am faction warned that the future of the Joint List could be in doubt because of Odeh's support for the measure. Israel arrests two senior Hamas officials in Hebron[48] The Israel Defense Forces detained Hamas senior officials Nayif Rajoub and Hatem Qafisha in Hebron Sunday morning, according to the Palestinian Authority's official WAFA news agency.Rajoub, brother of Fatah Secretary General Jibril Rajoub, was formerly minister of religious affairs for the Gaza-based terror group, while Qafisha is the representative for Hebron in the Hamas-led Palestinian Legislative Council.Hamas official Ahmad Bahr, head of the PLC in Gaza, condemned the arrests in a statement as 'an attempt to isolate the Palestinian people from their representatives.'Asked to comment on the detention of the two Hamas officials, the Shin Bet told The Times of Israel that Rajoub and Qafisha had been 'detained for an interrogation, at the end of which they ought to be released.'The Shin Bet declined to comment on the grounds for the interrogations.The arrests come as Fatah and Hamas have made public overtures of reconciliation toward each other in recent weeks in response to Israel's threat to annex parts of the West Bank.Fatah's Jibril Rajoub announced last week the two factions would hold a joint rally in the Gaza Strip 'in the coming days,' according to a statement published by WAFA. PMW: Abbas sets positive example for world leaders[49] The results of the Palestinian Authority matriculation exams were recently released and as an expression of the importance of education, PA Chairman Mahmoud Abbas personally phoned students who excelled. Among those who received calls were a visually impaired student, triplets and quadruplets. In his calls, Abbas promised that the PA would fund their higher education.Abbas personally congratulating students who excelled in their studies and guaranteeing to pay the expenses of university studies, is a welcome change from previous years' message to students, when the PA used the matriculation ceremonies to encourage martyrdom and congratulate students (and their families) who were killed while carrying out terrorist attacks. In 2016, the PA glorified the teenage terrorists who became Martyrs, calling theirs "the path to excellence" and "the great victory." (See below.)The following are examples of Abbas' different approach this year, promising to fund the university education of the students who excelled in their matriculation exams:Senior Fatah official killed by PA policemen[50] A senior official with the Palestinian ruling Fatah faction in the West Bank was shot dead on Saturday during a clash with Palestinian Authority security forces, Palestinian sources said.Emad al-Din Abu al-Ameed, 54, secretary-general of Fatah in the Balata suburb of Nablus, was fatally shot by PA security officers, PA Governor of Nablus, Ibrahim Ramadan, confirmed, describing the incident as 'unfortunate.' Ramadan announced the formation of a commission of inquiry into the killing of al-Ameed.The sources said four other people, including two police officers, were wounded during the clash between a number of residents and the PA security forces.The confrontation erupted when PA policemen tried to close a business in Balata due to the coronavirus precautionary measures.Al-Ameed and other Fatah activists tried to prevent the policemen from arresting the owner of the business for violating the coronavirus measures, witnesses said. During the confrontation, the police officers fired tear gas and live ammunition to disperse the protesters, they added.Fatah members quit over killing of top commander by PA police[51] Several members of the Palestinian ruling Fatah faction on Sunday announced their resignation to protest the killing of one of their commanders in Nablus by the Palestinian Authority security forces.Emad al-Din Abu al-Ameed, 54, was shot by PA policemen on Saturday during clashes in the Balata suburb of Nablus.Palestinian sources said that Ameed, who served as secretary-general of Fatah in Balata, was shot in the thigh and died shortly after being rushed to a hospital in Nablus.The sources said that the incident took place when PA security officers tried to close down several shops for violating measures announced by the Palestinian government to curb the spread of the coronavirus pandemic.Ameed, who heads a 'popular emergency committee' entrusted with helping the PA security forces enforce the coronavirus restrictions, arrived at the scene in an attempt to prevent violent clashes between shopkeepers and Palestinian policemen, witnesses told The Jerusalem Post.During the altercation, some Palestinians threw rocks and other objects at the policemen, who initially responded with tear-gas before firing live ammunition, they said. The senior Fatah official was hit in the thigh with a bullet, and died of his wounds in hospital. Palestinian Islamic Jihad's military wing announced it will reveal information regarding the thwarting of a security operation involving Israel's Shabak. The title of the production is called "Spider's web." #Gaza[52] #Israel[53] pic.twitter.com/ukfWgIwUdM[54] — Joe Truzman (@Jtruzmah) July 26, 2020[55] ; Qatari Sociologist Dr. Abd Al-Aziz Al-Khazraj Al-Ansari Attacks Reformist Intellectuals in the Arab World: They Should Be Hanged, Crucified, Have Their Tongues Cut Off pic.twitter .com/qwn2OsSnEo[56] — MEMRI (@MEMRIReports) July 26, 2020[57] Was there another 'mysterious' explosion on Iran's Qeshm Island?[58] Residents of Qeshm Island in southern Iran reported the sound of an explosion just after 10 p.m . on Saturday. It caused concern because the electricity went off. Officials claimed there was an earthquake, but many did not believe them.Rumors pointed to other possibilities. Qeshm is known for fishing and tourism. It is a long island off the important Port of Bandar Abbas. Illicit oil trading takes place off some of the islands between Iran and the Gulf.The tanker Gulf Sky, at the center of an international case involving Islamic Revolutionary Guard Corps front companies, was anchored off the island in mid-July after allegedly being hijacked from near the UAE. It is also of strategic value because the IRGC has a naval base on the island.In this context, some social-media accounts and local Arabic and Persian media outlets claimed there had been a mysterious explosion. This would be in line with another dozen such explosions that have impacted Iran since late June.One destroyed a surface-to-surface missile facility at Khojir; another harmed centrifuges at the Natanz nuclear-enrichment facility. This has left many Iranians on edge over concerns they may be targeted by cyberattacks or other acts the government is not admitting to.8 pro-Iranian militants killed in alleged Israeli airstrikes last week[59] Eight pro-Iranian militants of non-Syrian nationalities have died so far as a result of alleged Israeli airstrikes that targeted weapons warehouses in and near Damascus last week, according to the Syrian Observatory for Human Rights (SOHR).One of those killed was a terrorist from the Lebanese Hezbollah terrorist movement. The death toll is expected to continue to rise due to a number of injured people, including some in serious condition, according to SOHR.A military source told Syria's state news agency SANA on Monday night that seven Syrian soldiers were injured in the strikes. According to SOHR, the soldiers are from the Syrian Air Force's Air Defense Force and two of the soldiers are in serious condition.Syrian air defense systems were activated on Monday evening after Israeli aircraft launched missiles towards sites south of Damascus from over the Majdal Shams area of the Golan Heights, according to SANA.Syrian air defenses responded to Israeli missiles in As-Suwayda, Izraa and Quneitra in southern Syria as well, according to SOHR.Tensions have risen along Israel's northern border in the past week, amid concerns that Hezbollah will carry out an attack against Israel in response to the death of the Hezbollah terrorist. Hi @instagram[60] (and your owner @Facebook[61]). Do you really think it is appropriate to giving a platform to the Foreign Minister of one of the world's foremost repressive regimes and state-sponsors of terror?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/g7Ej3WiaKw[62] — Arsen Ostrovsky (@Ostrov_A) July 26, 2020[63] US-based Zoroastrian priest killed in Iran, in apparent murder[64] A Zoroastrian priest who resided in the United States has been killed on a visit to Iran, the country's judiciary said in local media reports on Sunday.The  body of Arash Kasravi was found in the central province of Kerman alongside those of two other people who were not members of the religious minority, the province's prosecutor was quoted as saying.'Three bodies were discovered in a villa in Mahan city and they were apparently murdered,' Dadkhoda Salari told state television.'Investigations showed that one of them was Arash Kasravi, a member of the Zoroastrian religious minority,' he added.The prosecutor did not disclose the identity of the two others who were slain.But he added that the murder seemed financially motivated, and noted that $10,000 (8,500 euros) was found in one of the victims' cars.Iran's Etemad newspaper said Kasravi was a US resident who had been living in California with his family for the past 10 years. Normalizing and celebrating the subjugation and erasure of women.#FreeFromHijab[65] pic.twitter.com/4KoY4YQ6DN[66] — Yasmine Mohammed ياسمين محمد (@YasMohammedxx) July 25, 2020[67] ;Antisemitic Canadian restaurant owner faces growing legal woes[68] The DeLuca lawsuit and the claim before the Human Rights Commission have reverberated across Canada and the US.'It is the first step to breaking free of the silence that so many in the Jewish community have had to endure when it comes to anti-Semitism, and bringing it to the forefront,' DeLuca said.'It became such a big deal that the prime minister of Canada; the premier, which is like a governor, of Ontario; and the mayor of Toronto issued public statements about her and what she was doing,' he added.A  Canadian-Jewish organization said the show of support by government leaders was a hopeful sign.'We're encouraged that politicians across party lines stood up against Foodbenders' divisive promotion of anti-Semitism and discrimination,' a B'nai Brith Canada spokesperson told The Media Line.Uber Eats and DoorDash, two food-delivery companies that had been affiliated with Foodbenders, severed ties with the restaurant.B'nai Brith Canada says there are more steps the government can take.'We hope the city [Toronto] completes its investigation of the bylaw infraction soon and takes whatever measures necessary to enforce its policies,' the spokesperson said.Section 27 of Toronto's By-law No. 574-2000 bans licensed businesses from 'discriminat[ing] against any member of the public' on grounds of 'race, color or creed.' In a news release earlier this month, B'nai Brith Canada urged people to contact the city at </w:t>
      </w:r>
      <w:hyperlink r:id="rId2546" w:history="1">
        <w:r>
          <w:rPr>
            <w:rFonts w:ascii="arial" w:eastAsia="arial" w:hAnsi="arial" w:cs="arial"/>
            <w:b w:val="0"/>
            <w:i/>
            <w:strike w:val="0"/>
            <w:noProof w:val="0"/>
            <w:color w:val="0077CC"/>
            <w:position w:val="0"/>
            <w:sz w:val="20"/>
            <w:u w:val="single"/>
            <w:vertAlign w:val="baseline"/>
          </w:rPr>
          <w:t>311@toronto.ca</w:t>
        </w:r>
      </w:hyperlink>
      <w:r>
        <w:rPr>
          <w:rFonts w:ascii="arial" w:eastAsia="arial" w:hAnsi="arial" w:cs="arial"/>
          <w:b w:val="0"/>
          <w:i w:val="0"/>
          <w:strike w:val="0"/>
          <w:noProof w:val="0"/>
          <w:color w:val="000000"/>
          <w:position w:val="0"/>
          <w:sz w:val="20"/>
          <w:u w:val="none"/>
          <w:vertAlign w:val="baseline"/>
        </w:rPr>
        <w:t xml:space="preserve">  to ask that it reconsider the granting of Foodbenders a business license because of the by-law violation.;'It's the online world that generates the most rapidly disseminated and digested form of anti-Semitic ideas today and contributes to much of the spread in terms of anti-Semitic sentiment,' Ran Ukashi, B'nai Brith Canada's League for Human Rights director, told The Media Line, 'regardless of the form of anti-Semitism being expressed, be it right-wing, left-wing, religious, racial or any other form of anti-Semitism.' In Canada, there has been a 'marked increase' in anti-Semitic bullying among children, both face-to-face and over the internet, he added.Foreign Policy's Faux Pas on Boycotts, Israel, and 'Annexation'[69] Foreign Policy claims that its mission is 'to explain how the world works.' But when it comes to Israel, the magazine frequently allows misleading commentary. Take, for example, several recent op-eds on 'annexation.'For several weeks it seemed that—in keeping with the parameters of a peace plan that Israelis accepted and Palestinians rejected—Israel would apply legal sovereignty to parts of Judea and Samaria, often referred to as the West Bank, and the Jordan Valley. Israeli premier Benjamin Netanyahu suggested that such a move would occur by July 1, 2020. It never did. But this hasn't stopped numerous media outlets from inaccurately reporting on the possibility.Indeed, publications like Foreign Policy have repeatedly referred to the application of sovereignty as 'annexation.' But this is inaccurate.As the international law scholar Eugene Kontorovich has noted: 'Annexation in international law specifically means taking the territory of a foreign sovereign country.' And neither the Jordan Valley nor the West Bank (Judea and Samaria) belongs to a 'foreign sovereign country.' Further, as Dore Gold, Israel's former Ambassador to the U.N., has highlighted: one can't 'annex territory that has already been designated as yours.' The League of Nations Palestine Mandate, adopted later by the United Nations, calls for 'close Jewish settlement on the land' west of the Jordan River in Article 6. The UN Charter, Chapter XII, Article 80, upholds the Mandate's provisions. The 1920 San Remo Resolution and the 1924 Anglo-American Convention also enshrined Jewish territorial claims into international law.Unsurprisingly, this historical and legal context has been omitted in numerous media reports, including those by Foreign Policy. Instead the magazine has run several op-eds that misinform as much as they omit.Guardian revises caption of photo falsely evoking George Floyd[70] The difference is significant, in that, unlike the Guardians revised version, AP doesn't claim that the officer was kneeling on the protester's neck, only that he put his knee on the demonstrator. (It seems clear, based on this slowed down video, that the officer's knee was never on the suspect's neck). Further, unlike the Guardian version which provides no context, the AP caption is clear that the context of the brief kneeling is the police officer's arrest of the protester.This is important, because, as we confirmed with the international press spokesperson for the Israeli Police, the kneeling lasted a second or two before the suspect, who had assaulted the officer moments before the photo was taken, was placed in handcuffs. Of note also, the suspect didn't suffer any injuries from the arrest.Let's remember that the police officer in Minneapolis keeled on George Floyd's neck for 7 minutes, 46 seconds before he died. In other words, despite the evocative photo, there are literally zero similarities between what occurred in Minnesota in May, and the arrest of the protester in Jerusalem last week.So, we asked Guardian editors to revise the caption, and they agreed: </w:t>
      </w:r>
      <w:hyperlink r:id="rId2547" w:history="1">
        <w:r>
          <w:rPr>
            <w:rFonts w:ascii="arial" w:eastAsia="arial" w:hAnsi="arial" w:cs="arial"/>
            <w:b w:val="0"/>
            <w:i/>
            <w:strike w:val="0"/>
            <w:noProof w:val="0"/>
            <w:color w:val="0077CC"/>
            <w:position w:val="0"/>
            <w:sz w:val="20"/>
            <w:u w:val="single"/>
            <w:vertAlign w:val="baseline"/>
          </w:rPr>
          <w:t>https://camera-uk.org/wp-content/uploads/2020/07/MS-Paint-_-Microsoft-Paint-Online-24.png</w:t>
        </w:r>
      </w:hyperlink>
      <w:r>
        <w:rPr>
          <w:rFonts w:ascii="arial" w:eastAsia="arial" w:hAnsi="arial" w:cs="arial"/>
          <w:b w:val="0"/>
          <w:i w:val="0"/>
          <w:strike w:val="0"/>
          <w:noProof w:val="0"/>
          <w:color w:val="000000"/>
          <w:position w:val="0"/>
          <w:sz w:val="20"/>
          <w:u w:val="none"/>
          <w:vertAlign w:val="baseline"/>
        </w:rPr>
        <w:t xml:space="preserve"> As you can see, the new caption more closely mirrors the original AP caption, in not falsely claiming that the knee was on the demonstrator's neck, and in noting the context of the arrest.;It's not a dramatic change. But, nonetheless, given the way in which anti-Israel activists cynically used the killing of Floyd to vilify Israel, it's important that any likeness readers may intuit between the arrested Israeli protester and Floyd be dispelled.BBC News website report promotes inaccurate Iranian state media claim[71] Two subsequent versions of the article used the same headline. In the early hours of July 24th, nearly six hours after the report's initial publication, the headline to its fourth version was amended to read 'US fighter jet challenges Iran passenger plane - Iran media'.Readers had to proceed to paragraph eleven (out of 14) before they were told that: 'In its earlier reports, Irib news agency said that two fighter jets could have been Israeli.' The latest version of that BBC report states: 'In its earlier reports, Irib news agency said that two fighter jets could have been Israeli. Israel 'had nothing to do with the incident', security sources told Israeli public broadcaster Kan.'As reported by Seth Frantzman at the Jerusalem Post: 'The pilot of the Mahan Air flight appears to have known the jets were American. By around 11 in the evening Israeli media were quick to clarify that these were not Israeli aircraft.' Another Israeli media outlet, Maariv, reported at 23:07 Israeli time on July 23rd that Iran has changed its version of the story and was now saying that the jets were American rather than Israeli.In other words, shortly after 11 p.m. Israeli time (20:00 UTC) on July 23rd it was clear that Israel had nothing to do with this story. Nevertheless, two hours later the BBC News website chose to publish a report based entirely on earlier uncorroborated claims made by the Iranian state-controlled media outlet (which had its foreign language arm PressTV banned from broadcasting in the UK in 2012) and left that misinformation online for nearly six hours. The BBC's Tweet claiming Israeli involvement in the story is still standing, with no correction appended.And yet, the BBC claims to produce news that 'can be trusted'. Netflix posturing bravely in the West vs Netflix... well, where it might actually make a difference. pic.twitter.com/z0M4kwsRN6[72] — Marcus Walker (@WalkerMarcus) July 25, 2020[73] ;Orthodox man assaulted in Brooklyn in suspected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[74] Three unidentified men assaulted an Orthodox Jewish man after the victim gave them the middle finger.Officials  said the victim, a 51-year-old man, was walking near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Community Hospital in the Midwood section of Brooklyn on July 11 when two Black men and a Hispanic man in a silver SUV rolled past,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 reported on Thursday.One of the suspects in the SUV yelled 'F**cking Jew!' at the man, who in turn gave the men the middle finger. The suspects, all young men under 40, then leaped from the vehicle and punched the victim in the head before running back to the SUV and driving off. The victim sustained minor injuries.The incident is being investigated as a potential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.No arrests have been made. The victim didn't know his attackers, officials said.On Thursday, police released pictures taken from a surveillance video of the three suspects and asked the public for help in identifying them.At least 43 anti-Semitic crimes have been recorded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only from Dec. 1 to Jan. 6, according to the Anti-Defamation League. In 2019, there were 234 anti-Semitic incidents reported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alone, versus 186 incidents in 2018,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said. Grandson of Auschwitz commander Rudolf Hoess is a criminal[75] About a decade ago, Rainer Hoess began making media appearances to discuss the actions of his grandfather Rudolf, the longest-serving commander of the Auschwitz death camp.Eloquent and unwavering, Hoess became a sensation, and outlets such as CNN and the Wall Street Journal prominently featured his reckoning with his family's legacy. Eva Mozes Kor, a prominent Holocaust survivor who passed away in 2019 and preached forgiveness for Nazi war criminals, was particularly close with him.According to an expos published Friday in the Israeli paper Israel Hayom, Hoess, 55, has engaged in multiple fraud schemes over the years.Hoess has been convicted in criminal court 13 times since 1991 for various offenses ranging from fraud to threats and assault, the report says. The judge in a recent civil case for fraud called him a 'liar.'The latest ruling came last month, and convicted Hoess of defrauding Peter Rosch, a shoe store owner, out of roughly $20,000. Rosch had given Hoess the money as a loan, supposedly to produce a film about Hoess' story titled 'The Grandson' for a Serbian television station. The film exists, but Hoess took the money while having no part in its production.Hoess' older brother Kai, an evangelical pastor from Stuttgart, confirmed the details of the case to Israel Hayom.Kai Hoess also said that his brother sold his late mother's home in 2017 and stole the money after emptying her bank accounts.Kai Hoess, 58, said he decided to give his first interview to media to warn others about his brother.'I just want him to stop defrauding people using the names and ashes of millions of Holocaust victims,' Kai, 58, said of his brother. 'I think it's important he be put in a place that would make him stop doing these things.'21see Presents: Explore Tel-Aviv with Israel's Renny Grinshpan With Israel still recovering from the Covid-19 pandemic, comic Renny Grinshpan explores Tel Aviv - the city that never sleeps. Check out Tel-Aviv's authentic shuk and enjoy the city's stunning shores with this comic sensation as your guide. And find out just how much we are all missing you. Play Video[76] Play Video[77] We have lots of ideas, but we need more resources to be even more effective. Please donate today[78] to help get the message out and to help defend Israel. [ 1]: </w:t>
      </w:r>
      <w:hyperlink r:id="rId2548" w:history="1">
        <w:r>
          <w:rPr>
            <w:rFonts w:ascii="arial" w:eastAsia="arial" w:hAnsi="arial" w:cs="arial"/>
            <w:b w:val="0"/>
            <w:i/>
            <w:strike w:val="0"/>
            <w:noProof w:val="0"/>
            <w:color w:val="0077CC"/>
            <w:position w:val="0"/>
            <w:sz w:val="20"/>
            <w:u w:val="single"/>
            <w:vertAlign w:val="baseline"/>
          </w:rPr>
          <w:t>https://www.israelhayom.com/opinions/time-for-social-media-to-change-its-ways/</w:t>
        </w:r>
      </w:hyperlink>
      <w:r>
        <w:rPr>
          <w:rFonts w:ascii="arial" w:eastAsia="arial" w:hAnsi="arial" w:cs="arial"/>
          <w:b w:val="0"/>
          <w:i w:val="0"/>
          <w:strike w:val="0"/>
          <w:noProof w:val="0"/>
          <w:color w:val="000000"/>
          <w:position w:val="0"/>
          <w:sz w:val="20"/>
          <w:u w:val="none"/>
          <w:vertAlign w:val="baseline"/>
        </w:rPr>
        <w:t xml:space="preserve"> [ 2]: </w:t>
      </w:r>
      <w:hyperlink r:id="rId2549" w:history="1">
        <w:r>
          <w:rPr>
            <w:rFonts w:ascii="arial" w:eastAsia="arial" w:hAnsi="arial" w:cs="arial"/>
            <w:b w:val="0"/>
            <w:i/>
            <w:strike w:val="0"/>
            <w:noProof w:val="0"/>
            <w:color w:val="0077CC"/>
            <w:position w:val="0"/>
            <w:sz w:val="20"/>
            <w:u w:val="single"/>
            <w:vertAlign w:val="baseline"/>
          </w:rPr>
          <w:t>https://www.thejc.com/news/uk/high-profile-twitter-users-call-for-boycott-of-site-over-antisemitism-1.501970</w:t>
        </w:r>
      </w:hyperlink>
      <w:r>
        <w:rPr>
          <w:rFonts w:ascii="arial" w:eastAsia="arial" w:hAnsi="arial" w:cs="arial"/>
          <w:b w:val="0"/>
          <w:i w:val="0"/>
          <w:strike w:val="0"/>
          <w:noProof w:val="0"/>
          <w:color w:val="000000"/>
          <w:position w:val="0"/>
          <w:sz w:val="20"/>
          <w:u w:val="none"/>
          <w:vertAlign w:val="baseline"/>
        </w:rPr>
        <w:t xml:space="preserve"> [ 3]: </w:t>
      </w:r>
      <w:hyperlink r:id="rId285" w:history="1">
        <w:r>
          <w:rPr>
            <w:rFonts w:ascii="arial" w:eastAsia="arial" w:hAnsi="arial" w:cs="arial"/>
            <w:b w:val="0"/>
            <w:i/>
            <w:strike w:val="0"/>
            <w:noProof w:val="0"/>
            <w:color w:val="0077CC"/>
            <w:position w:val="0"/>
            <w:sz w:val="20"/>
            <w:u w:val="single"/>
            <w:vertAlign w:val="baseline"/>
          </w:rPr>
          <w:t>https://twitter.com/hashtag/Antisemitism?src=hash&amp;#38;ref_src=twsrc%5Etfw</w:t>
        </w:r>
      </w:hyperlink>
      <w:r>
        <w:rPr>
          <w:rFonts w:ascii="arial" w:eastAsia="arial" w:hAnsi="arial" w:cs="arial"/>
          <w:b w:val="0"/>
          <w:i w:val="0"/>
          <w:strike w:val="0"/>
          <w:noProof w:val="0"/>
          <w:color w:val="000000"/>
          <w:position w:val="0"/>
          <w:sz w:val="20"/>
          <w:u w:val="none"/>
          <w:vertAlign w:val="baseline"/>
        </w:rPr>
        <w:t xml:space="preserve"> [ 4]: </w:t>
      </w:r>
      <w:hyperlink r:id="rId2550" w:history="1">
        <w:r>
          <w:rPr>
            <w:rFonts w:ascii="arial" w:eastAsia="arial" w:hAnsi="arial" w:cs="arial"/>
            <w:b w:val="0"/>
            <w:i/>
            <w:strike w:val="0"/>
            <w:noProof w:val="0"/>
            <w:color w:val="0077CC"/>
            <w:position w:val="0"/>
            <w:sz w:val="20"/>
            <w:u w:val="single"/>
            <w:vertAlign w:val="baseline"/>
          </w:rPr>
          <w:t>https://twitter.com/Twitter?ref_src=twsrc%5Etfw</w:t>
        </w:r>
      </w:hyperlink>
      <w:r>
        <w:rPr>
          <w:rFonts w:ascii="arial" w:eastAsia="arial" w:hAnsi="arial" w:cs="arial"/>
          <w:b w:val="0"/>
          <w:i w:val="0"/>
          <w:strike w:val="0"/>
          <w:noProof w:val="0"/>
          <w:color w:val="000000"/>
          <w:position w:val="0"/>
          <w:sz w:val="20"/>
          <w:u w:val="none"/>
          <w:vertAlign w:val="baseline"/>
        </w:rPr>
        <w:t xml:space="preserve"> [ 5]: </w:t>
      </w:r>
      <w:hyperlink r:id="rId2551" w:history="1">
        <w:r>
          <w:rPr>
            <w:rFonts w:ascii="arial" w:eastAsia="arial" w:hAnsi="arial" w:cs="arial"/>
            <w:b w:val="0"/>
            <w:i/>
            <w:strike w:val="0"/>
            <w:noProof w:val="0"/>
            <w:color w:val="0077CC"/>
            <w:position w:val="0"/>
            <w:sz w:val="20"/>
            <w:u w:val="single"/>
            <w:vertAlign w:val="baseline"/>
          </w:rPr>
          <w:t>https://twitter.com/hashtag/NoSafeSpaceForJewHate?src=hash&amp;#38;ref_src=twsrc%5Etfw</w:t>
        </w:r>
      </w:hyperlink>
      <w:r>
        <w:rPr>
          <w:rFonts w:ascii="arial" w:eastAsia="arial" w:hAnsi="arial" w:cs="arial"/>
          <w:b w:val="0"/>
          <w:i w:val="0"/>
          <w:strike w:val="0"/>
          <w:noProof w:val="0"/>
          <w:color w:val="000000"/>
          <w:position w:val="0"/>
          <w:sz w:val="20"/>
          <w:u w:val="none"/>
          <w:vertAlign w:val="baseline"/>
        </w:rPr>
        <w:t xml:space="preserve"> [ 6]: </w:t>
      </w:r>
      <w:hyperlink r:id="rId2552" w:history="1">
        <w:r>
          <w:rPr>
            <w:rFonts w:ascii="arial" w:eastAsia="arial" w:hAnsi="arial" w:cs="arial"/>
            <w:b w:val="0"/>
            <w:i/>
            <w:strike w:val="0"/>
            <w:noProof w:val="0"/>
            <w:color w:val="0077CC"/>
            <w:position w:val="0"/>
            <w:sz w:val="20"/>
            <w:u w:val="single"/>
            <w:vertAlign w:val="baseline"/>
          </w:rPr>
          <w:t>https://t.co/2JEmFM6LlL</w:t>
        </w:r>
      </w:hyperlink>
      <w:r>
        <w:rPr>
          <w:rFonts w:ascii="arial" w:eastAsia="arial" w:hAnsi="arial" w:cs="arial"/>
          <w:b w:val="0"/>
          <w:i w:val="0"/>
          <w:strike w:val="0"/>
          <w:noProof w:val="0"/>
          <w:color w:val="000000"/>
          <w:position w:val="0"/>
          <w:sz w:val="20"/>
          <w:u w:val="none"/>
          <w:vertAlign w:val="baseline"/>
        </w:rPr>
        <w:t xml:space="preserve"> [ 7]: </w:t>
      </w:r>
      <w:hyperlink r:id="rId2553" w:history="1">
        <w:r>
          <w:rPr>
            <w:rFonts w:ascii="arial" w:eastAsia="arial" w:hAnsi="arial" w:cs="arial"/>
            <w:b w:val="0"/>
            <w:i/>
            <w:strike w:val="0"/>
            <w:noProof w:val="0"/>
            <w:color w:val="0077CC"/>
            <w:position w:val="0"/>
            <w:sz w:val="20"/>
            <w:u w:val="single"/>
            <w:vertAlign w:val="baseline"/>
          </w:rPr>
          <w:t>https://twitter.com/mishtal/status/1287301025624449024?ref_src=twsrc%5Etfw</w:t>
        </w:r>
      </w:hyperlink>
      <w:r>
        <w:rPr>
          <w:rFonts w:ascii="arial" w:eastAsia="arial" w:hAnsi="arial" w:cs="arial"/>
          <w:b w:val="0"/>
          <w:i w:val="0"/>
          <w:strike w:val="0"/>
          <w:noProof w:val="0"/>
          <w:color w:val="000000"/>
          <w:position w:val="0"/>
          <w:sz w:val="20"/>
          <w:u w:val="none"/>
          <w:vertAlign w:val="baseline"/>
        </w:rPr>
        <w:t xml:space="preserve"> [ 8]: </w:t>
      </w:r>
      <w:hyperlink r:id="rId2551" w:history="1">
        <w:r>
          <w:rPr>
            <w:rFonts w:ascii="arial" w:eastAsia="arial" w:hAnsi="arial" w:cs="arial"/>
            <w:b w:val="0"/>
            <w:i/>
            <w:strike w:val="0"/>
            <w:noProof w:val="0"/>
            <w:color w:val="0077CC"/>
            <w:position w:val="0"/>
            <w:sz w:val="20"/>
            <w:u w:val="single"/>
            <w:vertAlign w:val="baseline"/>
          </w:rPr>
          <w:t>https://twitter.com/hashtag/NoSafeSpaceForJewHate?src=hash&amp;#38;ref_src=twsrc%5Etfw</w:t>
        </w:r>
      </w:hyperlink>
      <w:r>
        <w:rPr>
          <w:rFonts w:ascii="arial" w:eastAsia="arial" w:hAnsi="arial" w:cs="arial"/>
          <w:b w:val="0"/>
          <w:i w:val="0"/>
          <w:strike w:val="0"/>
          <w:noProof w:val="0"/>
          <w:color w:val="000000"/>
          <w:position w:val="0"/>
          <w:sz w:val="20"/>
          <w:u w:val="none"/>
          <w:vertAlign w:val="baseline"/>
        </w:rPr>
        <w:t xml:space="preserve"> [ 9]: </w:t>
      </w:r>
      <w:hyperlink r:id="rId2554" w:history="1">
        <w:r>
          <w:rPr>
            <w:rFonts w:ascii="arial" w:eastAsia="arial" w:hAnsi="arial" w:cs="arial"/>
            <w:b w:val="0"/>
            <w:i/>
            <w:strike w:val="0"/>
            <w:noProof w:val="0"/>
            <w:color w:val="0077CC"/>
            <w:position w:val="0"/>
            <w:sz w:val="20"/>
            <w:u w:val="single"/>
            <w:vertAlign w:val="baseline"/>
          </w:rPr>
          <w:t>https://t.co/5M8uzFowKi</w:t>
        </w:r>
      </w:hyperlink>
      <w:r>
        <w:rPr>
          <w:rFonts w:ascii="arial" w:eastAsia="arial" w:hAnsi="arial" w:cs="arial"/>
          <w:b w:val="0"/>
          <w:i w:val="0"/>
          <w:strike w:val="0"/>
          <w:noProof w:val="0"/>
          <w:color w:val="000000"/>
          <w:position w:val="0"/>
          <w:sz w:val="20"/>
          <w:u w:val="none"/>
          <w:vertAlign w:val="baseline"/>
        </w:rPr>
        <w:t xml:space="preserve"> [ 10]: </w:t>
      </w:r>
      <w:hyperlink r:id="rId2555" w:history="1">
        <w:r>
          <w:rPr>
            <w:rFonts w:ascii="arial" w:eastAsia="arial" w:hAnsi="arial" w:cs="arial"/>
            <w:b w:val="0"/>
            <w:i/>
            <w:strike w:val="0"/>
            <w:noProof w:val="0"/>
            <w:color w:val="0077CC"/>
            <w:position w:val="0"/>
            <w:sz w:val="20"/>
            <w:u w:val="single"/>
            <w:vertAlign w:val="baseline"/>
          </w:rPr>
          <w:t>https://twitter.com/CST_UK/status/1287129265142734861?ref_src=twsrc%5Etfw</w:t>
        </w:r>
      </w:hyperlink>
      <w:r>
        <w:rPr>
          <w:rFonts w:ascii="arial" w:eastAsia="arial" w:hAnsi="arial" w:cs="arial"/>
          <w:b w:val="0"/>
          <w:i w:val="0"/>
          <w:strike w:val="0"/>
          <w:noProof w:val="0"/>
          <w:color w:val="000000"/>
          <w:position w:val="0"/>
          <w:sz w:val="20"/>
          <w:u w:val="none"/>
          <w:vertAlign w:val="baseline"/>
        </w:rPr>
        <w:t xml:space="preserve"> [ 11]: </w:t>
      </w:r>
      <w:hyperlink r:id="rId2556" w:history="1">
        <w:r>
          <w:rPr>
            <w:rFonts w:ascii="arial" w:eastAsia="arial" w:hAnsi="arial" w:cs="arial"/>
            <w:b w:val="0"/>
            <w:i/>
            <w:strike w:val="0"/>
            <w:noProof w:val="0"/>
            <w:color w:val="0077CC"/>
            <w:position w:val="0"/>
            <w:sz w:val="20"/>
            <w:u w:val="single"/>
            <w:vertAlign w:val="baseline"/>
          </w:rPr>
          <w:t>https://jewishnews.timesofisrael.com/home-secretary-demands-social-media-giants-act-faster-on-antisemitism</w:t>
        </w:r>
      </w:hyperlink>
      <w:r>
        <w:rPr>
          <w:rFonts w:ascii="arial" w:eastAsia="arial" w:hAnsi="arial" w:cs="arial"/>
          <w:b w:val="0"/>
          <w:i w:val="0"/>
          <w:strike w:val="0"/>
          <w:noProof w:val="0"/>
          <w:color w:val="000000"/>
          <w:position w:val="0"/>
          <w:sz w:val="20"/>
          <w:u w:val="none"/>
          <w:vertAlign w:val="baseline"/>
        </w:rPr>
        <w:t xml:space="preserve">/ [ 12]: </w:t>
      </w:r>
      <w:hyperlink r:id="rId2557" w:history="1">
        <w:r>
          <w:rPr>
            <w:rFonts w:ascii="arial" w:eastAsia="arial" w:hAnsi="arial" w:cs="arial"/>
            <w:b w:val="0"/>
            <w:i/>
            <w:strike w:val="0"/>
            <w:noProof w:val="0"/>
            <w:color w:val="0077CC"/>
            <w:position w:val="0"/>
            <w:sz w:val="20"/>
            <w:u w:val="single"/>
            <w:vertAlign w:val="baseline"/>
          </w:rPr>
          <w:t>https://twitter.com/pritipatel/status/1287353007852716032?ref_src=twsrc%5Etfw</w:t>
        </w:r>
      </w:hyperlink>
      <w:r>
        <w:rPr>
          <w:rFonts w:ascii="arial" w:eastAsia="arial" w:hAnsi="arial" w:cs="arial"/>
          <w:b w:val="0"/>
          <w:i w:val="0"/>
          <w:strike w:val="0"/>
          <w:noProof w:val="0"/>
          <w:color w:val="000000"/>
          <w:position w:val="0"/>
          <w:sz w:val="20"/>
          <w:u w:val="none"/>
          <w:vertAlign w:val="baseline"/>
        </w:rPr>
        <w:t xml:space="preserve"> [ 13]: </w:t>
      </w:r>
      <w:hyperlink r:id="rId2558" w:history="1">
        <w:r>
          <w:rPr>
            <w:rFonts w:ascii="arial" w:eastAsia="arial" w:hAnsi="arial" w:cs="arial"/>
            <w:b w:val="0"/>
            <w:i/>
            <w:strike w:val="0"/>
            <w:noProof w:val="0"/>
            <w:color w:val="0077CC"/>
            <w:position w:val="0"/>
            <w:sz w:val="20"/>
            <w:u w:val="single"/>
            <w:vertAlign w:val="baseline"/>
          </w:rPr>
          <w:t>https://twitter.com/COLRICHARDKEMP?ref_src=twsrc%5Etfw</w:t>
        </w:r>
      </w:hyperlink>
      <w:r>
        <w:rPr>
          <w:rFonts w:ascii="arial" w:eastAsia="arial" w:hAnsi="arial" w:cs="arial"/>
          <w:b w:val="0"/>
          <w:i w:val="0"/>
          <w:strike w:val="0"/>
          <w:noProof w:val="0"/>
          <w:color w:val="000000"/>
          <w:position w:val="0"/>
          <w:sz w:val="20"/>
          <w:u w:val="none"/>
          <w:vertAlign w:val="baseline"/>
        </w:rPr>
        <w:t xml:space="preserve"> [ 14]: </w:t>
      </w:r>
      <w:hyperlink r:id="rId2559" w:history="1">
        <w:r>
          <w:rPr>
            <w:rFonts w:ascii="arial" w:eastAsia="arial" w:hAnsi="arial" w:cs="arial"/>
            <w:b w:val="0"/>
            <w:i/>
            <w:strike w:val="0"/>
            <w:noProof w:val="0"/>
            <w:color w:val="0077CC"/>
            <w:position w:val="0"/>
            <w:sz w:val="20"/>
            <w:u w:val="single"/>
            <w:vertAlign w:val="baseline"/>
          </w:rPr>
          <w:t>https://t.co/SUiHt00r1S</w:t>
        </w:r>
      </w:hyperlink>
      <w:r>
        <w:rPr>
          <w:rFonts w:ascii="arial" w:eastAsia="arial" w:hAnsi="arial" w:cs="arial"/>
          <w:b w:val="0"/>
          <w:i w:val="0"/>
          <w:strike w:val="0"/>
          <w:noProof w:val="0"/>
          <w:color w:val="000000"/>
          <w:position w:val="0"/>
          <w:sz w:val="20"/>
          <w:u w:val="none"/>
          <w:vertAlign w:val="baseline"/>
        </w:rPr>
        <w:t xml:space="preserve"> [ 15]: </w:t>
      </w:r>
      <w:hyperlink r:id="rId2560" w:history="1">
        <w:r>
          <w:rPr>
            <w:rFonts w:ascii="arial" w:eastAsia="arial" w:hAnsi="arial" w:cs="arial"/>
            <w:b w:val="0"/>
            <w:i/>
            <w:strike w:val="0"/>
            <w:noProof w:val="0"/>
            <w:color w:val="0077CC"/>
            <w:position w:val="0"/>
            <w:sz w:val="20"/>
            <w:u w:val="single"/>
            <w:vertAlign w:val="baseline"/>
          </w:rPr>
          <w:t>https://twitter.com/michaeldickson/status/1287329086084395008?ref_src=twsrc%5Etfw</w:t>
        </w:r>
      </w:hyperlink>
      <w:r>
        <w:rPr>
          <w:rFonts w:ascii="arial" w:eastAsia="arial" w:hAnsi="arial" w:cs="arial"/>
          <w:b w:val="0"/>
          <w:i w:val="0"/>
          <w:strike w:val="0"/>
          <w:noProof w:val="0"/>
          <w:color w:val="000000"/>
          <w:position w:val="0"/>
          <w:sz w:val="20"/>
          <w:u w:val="none"/>
          <w:vertAlign w:val="baseline"/>
        </w:rPr>
        <w:t xml:space="preserve"> [ 16]: </w:t>
      </w:r>
      <w:hyperlink r:id="rId2561" w:history="1">
        <w:r>
          <w:rPr>
            <w:rFonts w:ascii="arial" w:eastAsia="arial" w:hAnsi="arial" w:cs="arial"/>
            <w:b w:val="0"/>
            <w:i/>
            <w:strike w:val="0"/>
            <w:noProof w:val="0"/>
            <w:color w:val="0077CC"/>
            <w:position w:val="0"/>
            <w:sz w:val="20"/>
            <w:u w:val="single"/>
            <w:vertAlign w:val="baseline"/>
          </w:rPr>
          <w:t>https://twitter.com/afneil?ref_src=twsrc%5Etfw</w:t>
        </w:r>
      </w:hyperlink>
      <w:r>
        <w:rPr>
          <w:rFonts w:ascii="arial" w:eastAsia="arial" w:hAnsi="arial" w:cs="arial"/>
          <w:b w:val="0"/>
          <w:i w:val="0"/>
          <w:strike w:val="0"/>
          <w:noProof w:val="0"/>
          <w:color w:val="000000"/>
          <w:position w:val="0"/>
          <w:sz w:val="20"/>
          <w:u w:val="none"/>
          <w:vertAlign w:val="baseline"/>
        </w:rPr>
        <w:t xml:space="preserve"> [ 17]: </w:t>
      </w:r>
      <w:hyperlink r:id="rId2562" w:history="1">
        <w:r>
          <w:rPr>
            <w:rFonts w:ascii="arial" w:eastAsia="arial" w:hAnsi="arial" w:cs="arial"/>
            <w:b w:val="0"/>
            <w:i/>
            <w:strike w:val="0"/>
            <w:noProof w:val="0"/>
            <w:color w:val="0077CC"/>
            <w:position w:val="0"/>
            <w:sz w:val="20"/>
            <w:u w:val="single"/>
            <w:vertAlign w:val="baseline"/>
          </w:rPr>
          <w:t>https://t.co/RGFdiJeDTa</w:t>
        </w:r>
      </w:hyperlink>
      <w:r>
        <w:rPr>
          <w:rFonts w:ascii="arial" w:eastAsia="arial" w:hAnsi="arial" w:cs="arial"/>
          <w:b w:val="0"/>
          <w:i w:val="0"/>
          <w:strike w:val="0"/>
          <w:noProof w:val="0"/>
          <w:color w:val="000000"/>
          <w:position w:val="0"/>
          <w:sz w:val="20"/>
          <w:u w:val="none"/>
          <w:vertAlign w:val="baseline"/>
        </w:rPr>
        <w:t xml:space="preserve"> [ 18]: </w:t>
      </w:r>
      <w:hyperlink r:id="rId2563" w:history="1">
        <w:r>
          <w:rPr>
            <w:rFonts w:ascii="arial" w:eastAsia="arial" w:hAnsi="arial" w:cs="arial"/>
            <w:b w:val="0"/>
            <w:i/>
            <w:strike w:val="0"/>
            <w:noProof w:val="0"/>
            <w:color w:val="0077CC"/>
            <w:position w:val="0"/>
            <w:sz w:val="20"/>
            <w:u w:val="single"/>
            <w:vertAlign w:val="baseline"/>
          </w:rPr>
          <w:t>https://twitter.com/darrengrimes_/status/1287017516741648384?ref_src=twsrc%5Etfw</w:t>
        </w:r>
      </w:hyperlink>
      <w:r>
        <w:rPr>
          <w:rFonts w:ascii="arial" w:eastAsia="arial" w:hAnsi="arial" w:cs="arial"/>
          <w:b w:val="0"/>
          <w:i w:val="0"/>
          <w:strike w:val="0"/>
          <w:noProof w:val="0"/>
          <w:color w:val="000000"/>
          <w:position w:val="0"/>
          <w:sz w:val="20"/>
          <w:u w:val="none"/>
          <w:vertAlign w:val="baseline"/>
        </w:rPr>
        <w:t xml:space="preserve"> [ 19]: </w:t>
      </w:r>
      <w:hyperlink r:id="rId2273" w:history="1">
        <w:r>
          <w:rPr>
            <w:rFonts w:ascii="arial" w:eastAsia="arial" w:hAnsi="arial" w:cs="arial"/>
            <w:b w:val="0"/>
            <w:i/>
            <w:strike w:val="0"/>
            <w:noProof w:val="0"/>
            <w:color w:val="0077CC"/>
            <w:position w:val="0"/>
            <w:sz w:val="20"/>
            <w:u w:val="single"/>
            <w:vertAlign w:val="baseline"/>
          </w:rPr>
          <w:t>https://twitter.com/SkyNews?ref_src=twsrc%5Etfw</w:t>
        </w:r>
      </w:hyperlink>
      <w:r>
        <w:rPr>
          <w:rFonts w:ascii="arial" w:eastAsia="arial" w:hAnsi="arial" w:cs="arial"/>
          <w:b w:val="0"/>
          <w:i w:val="0"/>
          <w:strike w:val="0"/>
          <w:noProof w:val="0"/>
          <w:color w:val="000000"/>
          <w:position w:val="0"/>
          <w:sz w:val="20"/>
          <w:u w:val="none"/>
          <w:vertAlign w:val="baseline"/>
        </w:rPr>
        <w:t xml:space="preserve"> [ 20]: </w:t>
      </w:r>
      <w:hyperlink r:id="rId2551" w:history="1">
        <w:r>
          <w:rPr>
            <w:rFonts w:ascii="arial" w:eastAsia="arial" w:hAnsi="arial" w:cs="arial"/>
            <w:b w:val="0"/>
            <w:i/>
            <w:strike w:val="0"/>
            <w:noProof w:val="0"/>
            <w:color w:val="0077CC"/>
            <w:position w:val="0"/>
            <w:sz w:val="20"/>
            <w:u w:val="single"/>
            <w:vertAlign w:val="baseline"/>
          </w:rPr>
          <w:t>https://twitter.com/hashtag/nosafespaceforjewhate?src=hash&amp;#38;ref_src=twsrc%5Etfw</w:t>
        </w:r>
      </w:hyperlink>
      <w:r>
        <w:rPr>
          <w:rFonts w:ascii="arial" w:eastAsia="arial" w:hAnsi="arial" w:cs="arial"/>
          <w:b w:val="0"/>
          <w:i w:val="0"/>
          <w:strike w:val="0"/>
          <w:noProof w:val="0"/>
          <w:color w:val="000000"/>
          <w:position w:val="0"/>
          <w:sz w:val="20"/>
          <w:u w:val="none"/>
          <w:vertAlign w:val="baseline"/>
        </w:rPr>
        <w:t xml:space="preserve"> [ 21]: </w:t>
      </w:r>
      <w:hyperlink r:id="rId2564" w:history="1">
        <w:r>
          <w:rPr>
            <w:rFonts w:ascii="arial" w:eastAsia="arial" w:hAnsi="arial" w:cs="arial"/>
            <w:b w:val="0"/>
            <w:i/>
            <w:strike w:val="0"/>
            <w:noProof w:val="0"/>
            <w:color w:val="0077CC"/>
            <w:position w:val="0"/>
            <w:sz w:val="20"/>
            <w:u w:val="single"/>
            <w:vertAlign w:val="baseline"/>
          </w:rPr>
          <w:t>https://t.co/ePISe0i8jU</w:t>
        </w:r>
      </w:hyperlink>
      <w:r>
        <w:rPr>
          <w:rFonts w:ascii="arial" w:eastAsia="arial" w:hAnsi="arial" w:cs="arial"/>
          <w:b w:val="0"/>
          <w:i w:val="0"/>
          <w:strike w:val="0"/>
          <w:noProof w:val="0"/>
          <w:color w:val="000000"/>
          <w:position w:val="0"/>
          <w:sz w:val="20"/>
          <w:u w:val="none"/>
          <w:vertAlign w:val="baseline"/>
        </w:rPr>
        <w:t xml:space="preserve"> [ 22]: </w:t>
      </w:r>
      <w:hyperlink r:id="rId2565" w:history="1">
        <w:r>
          <w:rPr>
            <w:rFonts w:ascii="arial" w:eastAsia="arial" w:hAnsi="arial" w:cs="arial"/>
            <w:b w:val="0"/>
            <w:i/>
            <w:strike w:val="0"/>
            <w:noProof w:val="0"/>
            <w:color w:val="0077CC"/>
            <w:position w:val="0"/>
            <w:sz w:val="20"/>
            <w:u w:val="single"/>
            <w:vertAlign w:val="baseline"/>
          </w:rPr>
          <w:t>https://twitter.com/SussexFriends/status/1287100112813150209?ref_src=twsrc%5Etfw</w:t>
        </w:r>
      </w:hyperlink>
      <w:r>
        <w:rPr>
          <w:rFonts w:ascii="arial" w:eastAsia="arial" w:hAnsi="arial" w:cs="arial"/>
          <w:b w:val="0"/>
          <w:i w:val="0"/>
          <w:strike w:val="0"/>
          <w:noProof w:val="0"/>
          <w:color w:val="000000"/>
          <w:position w:val="0"/>
          <w:sz w:val="20"/>
          <w:u w:val="none"/>
          <w:vertAlign w:val="baseline"/>
        </w:rPr>
        <w:t xml:space="preserve"> [ 23]: </w:t>
      </w:r>
      <w:hyperlink r:id="rId2550" w:history="1">
        <w:r>
          <w:rPr>
            <w:rFonts w:ascii="arial" w:eastAsia="arial" w:hAnsi="arial" w:cs="arial"/>
            <w:b w:val="0"/>
            <w:i/>
            <w:strike w:val="0"/>
            <w:noProof w:val="0"/>
            <w:color w:val="0077CC"/>
            <w:position w:val="0"/>
            <w:sz w:val="20"/>
            <w:u w:val="single"/>
            <w:vertAlign w:val="baseline"/>
          </w:rPr>
          <w:t>https://twitter.com/Twitter?ref_src=twsrc%5Etfw</w:t>
        </w:r>
      </w:hyperlink>
      <w:r>
        <w:rPr>
          <w:rFonts w:ascii="arial" w:eastAsia="arial" w:hAnsi="arial" w:cs="arial"/>
          <w:b w:val="0"/>
          <w:i w:val="0"/>
          <w:strike w:val="0"/>
          <w:noProof w:val="0"/>
          <w:color w:val="000000"/>
          <w:position w:val="0"/>
          <w:sz w:val="20"/>
          <w:u w:val="none"/>
          <w:vertAlign w:val="baseline"/>
        </w:rPr>
        <w:t xml:space="preserve"> [ 24]: </w:t>
      </w:r>
      <w:hyperlink r:id="rId2551" w:history="1">
        <w:r>
          <w:rPr>
            <w:rFonts w:ascii="arial" w:eastAsia="arial" w:hAnsi="arial" w:cs="arial"/>
            <w:b w:val="0"/>
            <w:i/>
            <w:strike w:val="0"/>
            <w:noProof w:val="0"/>
            <w:color w:val="0077CC"/>
            <w:position w:val="0"/>
            <w:sz w:val="20"/>
            <w:u w:val="single"/>
            <w:vertAlign w:val="baseline"/>
          </w:rPr>
          <w:t>https://twitter.com/hashtag/NoSafeSpaceForJewHate?src=hash&amp;#38;ref_src=twsrc%5Etfw</w:t>
        </w:r>
      </w:hyperlink>
      <w:r>
        <w:rPr>
          <w:rFonts w:ascii="arial" w:eastAsia="arial" w:hAnsi="arial" w:cs="arial"/>
          <w:b w:val="0"/>
          <w:i w:val="0"/>
          <w:strike w:val="0"/>
          <w:noProof w:val="0"/>
          <w:color w:val="000000"/>
          <w:position w:val="0"/>
          <w:sz w:val="20"/>
          <w:u w:val="none"/>
          <w:vertAlign w:val="baseline"/>
        </w:rPr>
        <w:t xml:space="preserve"> [ 25]: </w:t>
      </w:r>
      <w:hyperlink r:id="rId2566" w:history="1">
        <w:r>
          <w:rPr>
            <w:rFonts w:ascii="arial" w:eastAsia="arial" w:hAnsi="arial" w:cs="arial"/>
            <w:b w:val="0"/>
            <w:i/>
            <w:strike w:val="0"/>
            <w:noProof w:val="0"/>
            <w:color w:val="0077CC"/>
            <w:position w:val="0"/>
            <w:sz w:val="20"/>
            <w:u w:val="single"/>
            <w:vertAlign w:val="baseline"/>
          </w:rPr>
          <w:t>https://twitter.com/hashtag/TogetherAgainstAntisemitism?src=hash&amp;#38;ref_src=twsrc%5Etfw</w:t>
        </w:r>
      </w:hyperlink>
      <w:r>
        <w:rPr>
          <w:rFonts w:ascii="arial" w:eastAsia="arial" w:hAnsi="arial" w:cs="arial"/>
          <w:b w:val="0"/>
          <w:i w:val="0"/>
          <w:strike w:val="0"/>
          <w:noProof w:val="0"/>
          <w:color w:val="000000"/>
          <w:position w:val="0"/>
          <w:sz w:val="20"/>
          <w:u w:val="none"/>
          <w:vertAlign w:val="baseline"/>
        </w:rPr>
        <w:t xml:space="preserve"> [ 26]: </w:t>
      </w:r>
      <w:hyperlink r:id="rId2567" w:history="1">
        <w:r>
          <w:rPr>
            <w:rFonts w:ascii="arial" w:eastAsia="arial" w:hAnsi="arial" w:cs="arial"/>
            <w:b w:val="0"/>
            <w:i/>
            <w:strike w:val="0"/>
            <w:noProof w:val="0"/>
            <w:color w:val="0077CC"/>
            <w:position w:val="0"/>
            <w:sz w:val="20"/>
            <w:u w:val="single"/>
            <w:vertAlign w:val="baseline"/>
          </w:rPr>
          <w:t>https://t.co/NjrtqWJsuo</w:t>
        </w:r>
      </w:hyperlink>
      <w:r>
        <w:rPr>
          <w:rFonts w:ascii="arial" w:eastAsia="arial" w:hAnsi="arial" w:cs="arial"/>
          <w:b w:val="0"/>
          <w:i w:val="0"/>
          <w:strike w:val="0"/>
          <w:noProof w:val="0"/>
          <w:color w:val="000000"/>
          <w:position w:val="0"/>
          <w:sz w:val="20"/>
          <w:u w:val="none"/>
          <w:vertAlign w:val="baseline"/>
        </w:rPr>
        <w:t xml:space="preserve"> [ 27]: </w:t>
      </w:r>
      <w:hyperlink r:id="rId2568" w:history="1">
        <w:r>
          <w:rPr>
            <w:rFonts w:ascii="arial" w:eastAsia="arial" w:hAnsi="arial" w:cs="arial"/>
            <w:b w:val="0"/>
            <w:i/>
            <w:strike w:val="0"/>
            <w:noProof w:val="0"/>
            <w:color w:val="0077CC"/>
            <w:position w:val="0"/>
            <w:sz w:val="20"/>
            <w:u w:val="single"/>
            <w:vertAlign w:val="baseline"/>
          </w:rPr>
          <w:t>https://t.co/otnL7WsSb2</w:t>
        </w:r>
      </w:hyperlink>
      <w:r>
        <w:rPr>
          <w:rFonts w:ascii="arial" w:eastAsia="arial" w:hAnsi="arial" w:cs="arial"/>
          <w:b w:val="0"/>
          <w:i w:val="0"/>
          <w:strike w:val="0"/>
          <w:noProof w:val="0"/>
          <w:color w:val="000000"/>
          <w:position w:val="0"/>
          <w:sz w:val="20"/>
          <w:u w:val="none"/>
          <w:vertAlign w:val="baseline"/>
        </w:rPr>
        <w:t xml:space="preserve"> [ 28]: </w:t>
      </w:r>
      <w:hyperlink r:id="rId2569" w:history="1">
        <w:r>
          <w:rPr>
            <w:rFonts w:ascii="arial" w:eastAsia="arial" w:hAnsi="arial" w:cs="arial"/>
            <w:b w:val="0"/>
            <w:i/>
            <w:strike w:val="0"/>
            <w:noProof w:val="0"/>
            <w:color w:val="0077CC"/>
            <w:position w:val="0"/>
            <w:sz w:val="20"/>
            <w:u w:val="single"/>
            <w:vertAlign w:val="baseline"/>
          </w:rPr>
          <w:t>https://twitter.com/antisemitism/status/1287353671362269187?ref_src=twsrc%5Etfw</w:t>
        </w:r>
      </w:hyperlink>
      <w:r>
        <w:rPr>
          <w:rFonts w:ascii="arial" w:eastAsia="arial" w:hAnsi="arial" w:cs="arial"/>
          <w:b w:val="0"/>
          <w:i w:val="0"/>
          <w:strike w:val="0"/>
          <w:noProof w:val="0"/>
          <w:color w:val="000000"/>
          <w:position w:val="0"/>
          <w:sz w:val="20"/>
          <w:u w:val="none"/>
          <w:vertAlign w:val="baseline"/>
        </w:rPr>
        <w:t xml:space="preserve"> [ 29]: </w:t>
      </w:r>
      <w:hyperlink r:id="rId2570" w:history="1">
        <w:r>
          <w:rPr>
            <w:rFonts w:ascii="arial" w:eastAsia="arial" w:hAnsi="arial" w:cs="arial"/>
            <w:b w:val="0"/>
            <w:i/>
            <w:strike w:val="0"/>
            <w:noProof w:val="0"/>
            <w:color w:val="0077CC"/>
            <w:position w:val="0"/>
            <w:sz w:val="20"/>
            <w:u w:val="single"/>
            <w:vertAlign w:val="baseline"/>
          </w:rPr>
          <w:t>https://www.jpost.com/diaspora/antisemitism/jay-electronica-joins-fellow-rappers-in-tweeting-antisemitic-tirade-636362</w:t>
        </w:r>
      </w:hyperlink>
      <w:r>
        <w:rPr>
          <w:rFonts w:ascii="arial" w:eastAsia="arial" w:hAnsi="arial" w:cs="arial"/>
          <w:b w:val="0"/>
          <w:i w:val="0"/>
          <w:strike w:val="0"/>
          <w:noProof w:val="0"/>
          <w:color w:val="000000"/>
          <w:position w:val="0"/>
          <w:sz w:val="20"/>
          <w:u w:val="none"/>
          <w:vertAlign w:val="baseline"/>
        </w:rPr>
        <w:t xml:space="preserve"> [ 30]: </w:t>
      </w:r>
      <w:hyperlink r:id="rId2551" w:history="1">
        <w:r>
          <w:rPr>
            <w:rFonts w:ascii="arial" w:eastAsia="arial" w:hAnsi="arial" w:cs="arial"/>
            <w:b w:val="0"/>
            <w:i/>
            <w:strike w:val="0"/>
            <w:noProof w:val="0"/>
            <w:color w:val="0077CC"/>
            <w:position w:val="0"/>
            <w:sz w:val="20"/>
            <w:u w:val="single"/>
            <w:vertAlign w:val="baseline"/>
          </w:rPr>
          <w:t>https://twitter.com/hashtag/NoSafeSpaceForJewHate?src=hash&amp;#38;ref_src=twsrc%5Etfw</w:t>
        </w:r>
      </w:hyperlink>
      <w:r>
        <w:rPr>
          <w:rFonts w:ascii="arial" w:eastAsia="arial" w:hAnsi="arial" w:cs="arial"/>
          <w:b w:val="0"/>
          <w:i w:val="0"/>
          <w:strike w:val="0"/>
          <w:noProof w:val="0"/>
          <w:color w:val="000000"/>
          <w:position w:val="0"/>
          <w:sz w:val="20"/>
          <w:u w:val="none"/>
          <w:vertAlign w:val="baseline"/>
        </w:rPr>
        <w:t xml:space="preserve"> [ 31]: </w:t>
      </w:r>
      <w:hyperlink r:id="rId2545" w:history="1">
        <w:r>
          <w:rPr>
            <w:rFonts w:ascii="arial" w:eastAsia="arial" w:hAnsi="arial" w:cs="arial"/>
            <w:b w:val="0"/>
            <w:i/>
            <w:strike w:val="0"/>
            <w:noProof w:val="0"/>
            <w:color w:val="0077CC"/>
            <w:position w:val="0"/>
            <w:sz w:val="20"/>
            <w:u w:val="single"/>
            <w:vertAlign w:val="baseline"/>
          </w:rPr>
          <w:t>https://t.co/ScXwYB45uI</w:t>
        </w:r>
      </w:hyperlink>
      <w:r>
        <w:rPr>
          <w:rFonts w:ascii="arial" w:eastAsia="arial" w:hAnsi="arial" w:cs="arial"/>
          <w:b w:val="0"/>
          <w:i w:val="0"/>
          <w:strike w:val="0"/>
          <w:noProof w:val="0"/>
          <w:color w:val="000000"/>
          <w:position w:val="0"/>
          <w:sz w:val="20"/>
          <w:u w:val="none"/>
          <w:vertAlign w:val="baseline"/>
        </w:rPr>
        <w:t xml:space="preserve"> [ 32]: </w:t>
      </w:r>
      <w:hyperlink r:id="rId2571" w:history="1">
        <w:r>
          <w:rPr>
            <w:rFonts w:ascii="arial" w:eastAsia="arial" w:hAnsi="arial" w:cs="arial"/>
            <w:b w:val="0"/>
            <w:i/>
            <w:strike w:val="0"/>
            <w:noProof w:val="0"/>
            <w:color w:val="0077CC"/>
            <w:position w:val="0"/>
            <w:sz w:val="20"/>
            <w:u w:val="single"/>
            <w:vertAlign w:val="baseline"/>
          </w:rPr>
          <w:t>https://twitter.com/SussexFriends/status/1287364562161815552?ref_src=twsrc%5Etfw</w:t>
        </w:r>
      </w:hyperlink>
      <w:r>
        <w:rPr>
          <w:rFonts w:ascii="arial" w:eastAsia="arial" w:hAnsi="arial" w:cs="arial"/>
          <w:b w:val="0"/>
          <w:i w:val="0"/>
          <w:strike w:val="0"/>
          <w:noProof w:val="0"/>
          <w:color w:val="000000"/>
          <w:position w:val="0"/>
          <w:sz w:val="20"/>
          <w:u w:val="none"/>
          <w:vertAlign w:val="baseline"/>
        </w:rPr>
        <w:t xml:space="preserve"> [ 33]: </w:t>
      </w:r>
      <w:hyperlink r:id="rId2551" w:history="1">
        <w:r>
          <w:rPr>
            <w:rFonts w:ascii="arial" w:eastAsia="arial" w:hAnsi="arial" w:cs="arial"/>
            <w:b w:val="0"/>
            <w:i/>
            <w:strike w:val="0"/>
            <w:noProof w:val="0"/>
            <w:color w:val="0077CC"/>
            <w:position w:val="0"/>
            <w:sz w:val="20"/>
            <w:u w:val="single"/>
            <w:vertAlign w:val="baseline"/>
          </w:rPr>
          <w:t>https://twitter.com/hashtag/NoSafeSpaceForJewHate?src=hash&amp;#38;ref_src=twsrc%5Etfw</w:t>
        </w:r>
      </w:hyperlink>
      <w:r>
        <w:rPr>
          <w:rFonts w:ascii="arial" w:eastAsia="arial" w:hAnsi="arial" w:cs="arial"/>
          <w:b w:val="0"/>
          <w:i w:val="0"/>
          <w:strike w:val="0"/>
          <w:noProof w:val="0"/>
          <w:color w:val="000000"/>
          <w:position w:val="0"/>
          <w:sz w:val="20"/>
          <w:u w:val="none"/>
          <w:vertAlign w:val="baseline"/>
        </w:rPr>
        <w:t xml:space="preserve"> [ 34]: </w:t>
      </w:r>
      <w:hyperlink r:id="rId2572" w:history="1">
        <w:r>
          <w:rPr>
            <w:rFonts w:ascii="arial" w:eastAsia="arial" w:hAnsi="arial" w:cs="arial"/>
            <w:b w:val="0"/>
            <w:i/>
            <w:strike w:val="0"/>
            <w:noProof w:val="0"/>
            <w:color w:val="0077CC"/>
            <w:position w:val="0"/>
            <w:sz w:val="20"/>
            <w:u w:val="single"/>
            <w:vertAlign w:val="baseline"/>
          </w:rPr>
          <w:t>https://t.co/yARUa3wuG2</w:t>
        </w:r>
      </w:hyperlink>
      <w:r>
        <w:rPr>
          <w:rFonts w:ascii="arial" w:eastAsia="arial" w:hAnsi="arial" w:cs="arial"/>
          <w:b w:val="0"/>
          <w:i w:val="0"/>
          <w:strike w:val="0"/>
          <w:noProof w:val="0"/>
          <w:color w:val="000000"/>
          <w:position w:val="0"/>
          <w:sz w:val="20"/>
          <w:u w:val="none"/>
          <w:vertAlign w:val="baseline"/>
        </w:rPr>
        <w:t xml:space="preserve"> [ 35]: </w:t>
      </w:r>
      <w:hyperlink r:id="rId2573" w:history="1">
        <w:r>
          <w:rPr>
            <w:rFonts w:ascii="arial" w:eastAsia="arial" w:hAnsi="arial" w:cs="arial"/>
            <w:b w:val="0"/>
            <w:i/>
            <w:strike w:val="0"/>
            <w:noProof w:val="0"/>
            <w:color w:val="0077CC"/>
            <w:position w:val="0"/>
            <w:sz w:val="20"/>
            <w:u w:val="single"/>
            <w:vertAlign w:val="baseline"/>
          </w:rPr>
          <w:t>https://twitter.com/yiftahc/status/1287387708952805379?ref_src=twsrc%5Etfw</w:t>
        </w:r>
      </w:hyperlink>
      <w:r>
        <w:rPr>
          <w:rFonts w:ascii="arial" w:eastAsia="arial" w:hAnsi="arial" w:cs="arial"/>
          <w:b w:val="0"/>
          <w:i w:val="0"/>
          <w:strike w:val="0"/>
          <w:noProof w:val="0"/>
          <w:color w:val="000000"/>
          <w:position w:val="0"/>
          <w:sz w:val="20"/>
          <w:u w:val="none"/>
          <w:vertAlign w:val="baseline"/>
        </w:rPr>
        <w:t xml:space="preserve"> [ 36]: </w:t>
      </w:r>
      <w:hyperlink r:id="rId2551" w:history="1">
        <w:r>
          <w:rPr>
            <w:rFonts w:ascii="arial" w:eastAsia="arial" w:hAnsi="arial" w:cs="arial"/>
            <w:b w:val="0"/>
            <w:i/>
            <w:strike w:val="0"/>
            <w:noProof w:val="0"/>
            <w:color w:val="0077CC"/>
            <w:position w:val="0"/>
            <w:sz w:val="20"/>
            <w:u w:val="single"/>
            <w:vertAlign w:val="baseline"/>
          </w:rPr>
          <w:t>https://twitter.com/hashtag/NoSafeSpaceForJewHate?src=hash&amp;#38;ref_src=twsrc%5Etfw</w:t>
        </w:r>
      </w:hyperlink>
      <w:r>
        <w:rPr>
          <w:rFonts w:ascii="arial" w:eastAsia="arial" w:hAnsi="arial" w:cs="arial"/>
          <w:b w:val="0"/>
          <w:i w:val="0"/>
          <w:strike w:val="0"/>
          <w:noProof w:val="0"/>
          <w:color w:val="000000"/>
          <w:position w:val="0"/>
          <w:sz w:val="20"/>
          <w:u w:val="none"/>
          <w:vertAlign w:val="baseline"/>
        </w:rPr>
        <w:t xml:space="preserve"> [ 37]: </w:t>
      </w:r>
      <w:hyperlink r:id="rId2574" w:history="1">
        <w:r>
          <w:rPr>
            <w:rFonts w:ascii="arial" w:eastAsia="arial" w:hAnsi="arial" w:cs="arial"/>
            <w:b w:val="0"/>
            <w:i/>
            <w:strike w:val="0"/>
            <w:noProof w:val="0"/>
            <w:color w:val="0077CC"/>
            <w:position w:val="0"/>
            <w:sz w:val="20"/>
            <w:u w:val="single"/>
            <w:vertAlign w:val="baseline"/>
          </w:rPr>
          <w:t>https://t.co/Mb2R3HMNnp</w:t>
        </w:r>
      </w:hyperlink>
      <w:r>
        <w:rPr>
          <w:rFonts w:ascii="arial" w:eastAsia="arial" w:hAnsi="arial" w:cs="arial"/>
          <w:b w:val="0"/>
          <w:i w:val="0"/>
          <w:strike w:val="0"/>
          <w:noProof w:val="0"/>
          <w:color w:val="000000"/>
          <w:position w:val="0"/>
          <w:sz w:val="20"/>
          <w:u w:val="none"/>
          <w:vertAlign w:val="baseline"/>
        </w:rPr>
        <w:t xml:space="preserve"> [ 38]: </w:t>
      </w:r>
      <w:hyperlink r:id="rId2575" w:history="1">
        <w:r>
          <w:rPr>
            <w:rFonts w:ascii="arial" w:eastAsia="arial" w:hAnsi="arial" w:cs="arial"/>
            <w:b w:val="0"/>
            <w:i/>
            <w:strike w:val="0"/>
            <w:noProof w:val="0"/>
            <w:color w:val="0077CC"/>
            <w:position w:val="0"/>
            <w:sz w:val="20"/>
            <w:u w:val="single"/>
            <w:vertAlign w:val="baseline"/>
          </w:rPr>
          <w:t>https://twitter.com/TheMossadIL/status/1287380136866676736?ref_src=twsrc%5Etfw</w:t>
        </w:r>
      </w:hyperlink>
      <w:r>
        <w:rPr>
          <w:rFonts w:ascii="arial" w:eastAsia="arial" w:hAnsi="arial" w:cs="arial"/>
          <w:b w:val="0"/>
          <w:i w:val="0"/>
          <w:strike w:val="0"/>
          <w:noProof w:val="0"/>
          <w:color w:val="000000"/>
          <w:position w:val="0"/>
          <w:sz w:val="20"/>
          <w:u w:val="none"/>
          <w:vertAlign w:val="baseline"/>
        </w:rPr>
        <w:t xml:space="preserve"> [ 39]: </w:t>
      </w:r>
      <w:hyperlink r:id="rId2576" w:history="1">
        <w:r>
          <w:rPr>
            <w:rFonts w:ascii="arial" w:eastAsia="arial" w:hAnsi="arial" w:cs="arial"/>
            <w:b w:val="0"/>
            <w:i/>
            <w:strike w:val="0"/>
            <w:noProof w:val="0"/>
            <w:color w:val="0077CC"/>
            <w:position w:val="0"/>
            <w:sz w:val="20"/>
            <w:u w:val="single"/>
            <w:vertAlign w:val="baseline"/>
          </w:rPr>
          <w:t>https://www.israelhayom.com/opinions/islamists-co-opted-the-george-floyd-protests/</w:t>
        </w:r>
      </w:hyperlink>
      <w:r>
        <w:rPr>
          <w:rFonts w:ascii="arial" w:eastAsia="arial" w:hAnsi="arial" w:cs="arial"/>
          <w:b w:val="0"/>
          <w:i w:val="0"/>
          <w:strike w:val="0"/>
          <w:noProof w:val="0"/>
          <w:color w:val="000000"/>
          <w:position w:val="0"/>
          <w:sz w:val="20"/>
          <w:u w:val="none"/>
          <w:vertAlign w:val="baseline"/>
        </w:rPr>
        <w:t xml:space="preserve"> [ 40]: </w:t>
      </w:r>
      <w:hyperlink r:id="rId2577" w:history="1">
        <w:r>
          <w:rPr>
            <w:rFonts w:ascii="arial" w:eastAsia="arial" w:hAnsi="arial" w:cs="arial"/>
            <w:b w:val="0"/>
            <w:i/>
            <w:strike w:val="0"/>
            <w:noProof w:val="0"/>
            <w:color w:val="0077CC"/>
            <w:position w:val="0"/>
            <w:sz w:val="20"/>
            <w:u w:val="single"/>
            <w:vertAlign w:val="baseline"/>
          </w:rPr>
          <w:t>https://www.algemeiner.com/2020/07/26/a-world-in-chaos/</w:t>
        </w:r>
      </w:hyperlink>
      <w:r>
        <w:rPr>
          <w:rFonts w:ascii="arial" w:eastAsia="arial" w:hAnsi="arial" w:cs="arial"/>
          <w:b w:val="0"/>
          <w:i w:val="0"/>
          <w:strike w:val="0"/>
          <w:noProof w:val="0"/>
          <w:color w:val="000000"/>
          <w:position w:val="0"/>
          <w:sz w:val="20"/>
          <w:u w:val="none"/>
          <w:vertAlign w:val="baseline"/>
        </w:rPr>
        <w:t xml:space="preserve"> [ 41]: </w:t>
      </w:r>
      <w:hyperlink r:id="rId2578" w:history="1">
        <w:r>
          <w:rPr>
            <w:rFonts w:ascii="arial" w:eastAsia="arial" w:hAnsi="arial" w:cs="arial"/>
            <w:b w:val="0"/>
            <w:i/>
            <w:strike w:val="0"/>
            <w:noProof w:val="0"/>
            <w:color w:val="0077CC"/>
            <w:position w:val="0"/>
            <w:sz w:val="20"/>
            <w:u w:val="single"/>
            <w:vertAlign w:val="baseline"/>
          </w:rPr>
          <w:t>https://jewishnews.timesofisrael.com/opinion-what-is-the-real-barrier-to-peace-prime-minister</w:t>
        </w:r>
      </w:hyperlink>
      <w:r>
        <w:rPr>
          <w:rFonts w:ascii="arial" w:eastAsia="arial" w:hAnsi="arial" w:cs="arial"/>
          <w:b w:val="0"/>
          <w:i w:val="0"/>
          <w:strike w:val="0"/>
          <w:noProof w:val="0"/>
          <w:color w:val="000000"/>
          <w:position w:val="0"/>
          <w:sz w:val="20"/>
          <w:u w:val="none"/>
          <w:vertAlign w:val="baseline"/>
        </w:rPr>
        <w:t xml:space="preserve">/ [ 42]: </w:t>
      </w:r>
      <w:hyperlink r:id="rId2579" w:history="1">
        <w:r>
          <w:rPr>
            <w:rFonts w:ascii="arial" w:eastAsia="arial" w:hAnsi="arial" w:cs="arial"/>
            <w:b w:val="0"/>
            <w:i/>
            <w:strike w:val="0"/>
            <w:noProof w:val="0"/>
            <w:color w:val="0077CC"/>
            <w:position w:val="0"/>
            <w:sz w:val="20"/>
            <w:u w:val="single"/>
            <w:vertAlign w:val="baseline"/>
          </w:rPr>
          <w:t>https://www.algemeiner.com/2020/07/26/the-palestinian-authority-prefers-conflict-with-israel-over-covid-19-mitigation/</w:t>
        </w:r>
      </w:hyperlink>
      <w:r>
        <w:rPr>
          <w:rFonts w:ascii="arial" w:eastAsia="arial" w:hAnsi="arial" w:cs="arial"/>
          <w:b w:val="0"/>
          <w:i w:val="0"/>
          <w:strike w:val="0"/>
          <w:noProof w:val="0"/>
          <w:color w:val="000000"/>
          <w:position w:val="0"/>
          <w:sz w:val="20"/>
          <w:u w:val="none"/>
          <w:vertAlign w:val="baseline"/>
        </w:rPr>
        <w:t xml:space="preserve"> [ 43]: </w:t>
      </w:r>
      <w:hyperlink r:id="rId2580" w:history="1">
        <w:r>
          <w:rPr>
            <w:rFonts w:ascii="arial" w:eastAsia="arial" w:hAnsi="arial" w:cs="arial"/>
            <w:b w:val="0"/>
            <w:i/>
            <w:strike w:val="0"/>
            <w:noProof w:val="0"/>
            <w:color w:val="0077CC"/>
            <w:position w:val="0"/>
            <w:sz w:val="20"/>
            <w:u w:val="single"/>
            <w:vertAlign w:val="baseline"/>
          </w:rPr>
          <w:t>http://thisongoingwar.blogspot.com/2020/07/26-jul-20-speaking-of-justice-obstacles.html</w:t>
        </w:r>
      </w:hyperlink>
      <w:r>
        <w:rPr>
          <w:rFonts w:ascii="arial" w:eastAsia="arial" w:hAnsi="arial" w:cs="arial"/>
          <w:b w:val="0"/>
          <w:i w:val="0"/>
          <w:strike w:val="0"/>
          <w:noProof w:val="0"/>
          <w:color w:val="000000"/>
          <w:position w:val="0"/>
          <w:sz w:val="20"/>
          <w:u w:val="none"/>
          <w:vertAlign w:val="baseline"/>
        </w:rPr>
        <w:t xml:space="preserve"> [ 44]: </w:t>
      </w:r>
      <w:hyperlink r:id="rId2581" w:history="1">
        <w:r>
          <w:rPr>
            <w:rFonts w:ascii="arial" w:eastAsia="arial" w:hAnsi="arial" w:cs="arial"/>
            <w:b w:val="0"/>
            <w:i/>
            <w:strike w:val="0"/>
            <w:noProof w:val="0"/>
            <w:color w:val="0077CC"/>
            <w:position w:val="0"/>
            <w:sz w:val="20"/>
            <w:u w:val="single"/>
            <w:vertAlign w:val="baseline"/>
          </w:rPr>
          <w:t>https://player.vimeo.com/video/440607376</w:t>
        </w:r>
      </w:hyperlink>
      <w:r>
        <w:rPr>
          <w:rFonts w:ascii="arial" w:eastAsia="arial" w:hAnsi="arial" w:cs="arial"/>
          <w:b w:val="0"/>
          <w:i w:val="0"/>
          <w:strike w:val="0"/>
          <w:noProof w:val="0"/>
          <w:color w:val="000000"/>
          <w:position w:val="0"/>
          <w:sz w:val="20"/>
          <w:u w:val="none"/>
          <w:vertAlign w:val="baseline"/>
        </w:rPr>
        <w:t xml:space="preserve"> [ 45]: </w:t>
      </w:r>
      <w:hyperlink r:id="rId2582" w:history="1">
        <w:r>
          <w:rPr>
            <w:rFonts w:ascii="arial" w:eastAsia="arial" w:hAnsi="arial" w:cs="arial"/>
            <w:b w:val="0"/>
            <w:i/>
            <w:strike w:val="0"/>
            <w:noProof w:val="0"/>
            <w:color w:val="0077CC"/>
            <w:position w:val="0"/>
            <w:sz w:val="20"/>
            <w:u w:val="single"/>
            <w:vertAlign w:val="baseline"/>
          </w:rPr>
          <w:t>https://www.timesofisrael.com/virus-death-toll-climbs-by-9-to-464-another-892-cases-diagnosed</w:t>
        </w:r>
      </w:hyperlink>
      <w:r>
        <w:rPr>
          <w:rFonts w:ascii="arial" w:eastAsia="arial" w:hAnsi="arial" w:cs="arial"/>
          <w:b w:val="0"/>
          <w:i w:val="0"/>
          <w:strike w:val="0"/>
          <w:noProof w:val="0"/>
          <w:color w:val="000000"/>
          <w:position w:val="0"/>
          <w:sz w:val="20"/>
          <w:u w:val="none"/>
          <w:vertAlign w:val="baseline"/>
        </w:rPr>
        <w:t xml:space="preserve">/ [ 46]: </w:t>
      </w:r>
      <w:hyperlink r:id="rId2583" w:history="1">
        <w:r>
          <w:rPr>
            <w:rFonts w:ascii="arial" w:eastAsia="arial" w:hAnsi="arial" w:cs="arial"/>
            <w:b w:val="0"/>
            <w:i/>
            <w:strike w:val="0"/>
            <w:noProof w:val="0"/>
            <w:color w:val="0077CC"/>
            <w:position w:val="0"/>
            <w:sz w:val="20"/>
            <w:u w:val="single"/>
            <w:vertAlign w:val="baseline"/>
          </w:rPr>
          <w:t>https://www.jpost.com/israel-news/nurses-make-aliyah-to-fight-coronavirus-636369</w:t>
        </w:r>
      </w:hyperlink>
      <w:r>
        <w:rPr>
          <w:rFonts w:ascii="arial" w:eastAsia="arial" w:hAnsi="arial" w:cs="arial"/>
          <w:b w:val="0"/>
          <w:i w:val="0"/>
          <w:strike w:val="0"/>
          <w:noProof w:val="0"/>
          <w:color w:val="000000"/>
          <w:position w:val="0"/>
          <w:sz w:val="20"/>
          <w:u w:val="none"/>
          <w:vertAlign w:val="baseline"/>
        </w:rPr>
        <w:t xml:space="preserve"> [ 47]: </w:t>
      </w:r>
      <w:hyperlink r:id="rId2584" w:history="1">
        <w:r>
          <w:rPr>
            <w:rFonts w:ascii="arial" w:eastAsia="arial" w:hAnsi="arial" w:cs="arial"/>
            <w:b w:val="0"/>
            <w:i/>
            <w:strike w:val="0"/>
            <w:noProof w:val="0"/>
            <w:color w:val="0077CC"/>
            <w:position w:val="0"/>
            <w:sz w:val="20"/>
            <w:u w:val="single"/>
            <w:vertAlign w:val="baseline"/>
          </w:rPr>
          <w:t>https://www.timesofisrael.com/homosexuality-almost-nonexistent-in-arab-society-joint-list-mk-says</w:t>
        </w:r>
      </w:hyperlink>
      <w:r>
        <w:rPr>
          <w:rFonts w:ascii="arial" w:eastAsia="arial" w:hAnsi="arial" w:cs="arial"/>
          <w:b w:val="0"/>
          <w:i w:val="0"/>
          <w:strike w:val="0"/>
          <w:noProof w:val="0"/>
          <w:color w:val="000000"/>
          <w:position w:val="0"/>
          <w:sz w:val="20"/>
          <w:u w:val="none"/>
          <w:vertAlign w:val="baseline"/>
        </w:rPr>
        <w:t xml:space="preserve">/ [ 48]: </w:t>
      </w:r>
      <w:hyperlink r:id="rId2585" w:history="1">
        <w:r>
          <w:rPr>
            <w:rFonts w:ascii="arial" w:eastAsia="arial" w:hAnsi="arial" w:cs="arial"/>
            <w:b w:val="0"/>
            <w:i/>
            <w:strike w:val="0"/>
            <w:noProof w:val="0"/>
            <w:color w:val="0077CC"/>
            <w:position w:val="0"/>
            <w:sz w:val="20"/>
            <w:u w:val="single"/>
            <w:vertAlign w:val="baseline"/>
          </w:rPr>
          <w:t>https://www.timesofisrael.com/israel-arrests-two-senior-hamas-officials-in-hebron</w:t>
        </w:r>
      </w:hyperlink>
      <w:r>
        <w:rPr>
          <w:rFonts w:ascii="arial" w:eastAsia="arial" w:hAnsi="arial" w:cs="arial"/>
          <w:b w:val="0"/>
          <w:i w:val="0"/>
          <w:strike w:val="0"/>
          <w:noProof w:val="0"/>
          <w:color w:val="000000"/>
          <w:position w:val="0"/>
          <w:sz w:val="20"/>
          <w:u w:val="none"/>
          <w:vertAlign w:val="baseline"/>
        </w:rPr>
        <w:t xml:space="preserve">/ [ 49]: </w:t>
      </w:r>
      <w:hyperlink r:id="rId2586" w:history="1">
        <w:r>
          <w:rPr>
            <w:rFonts w:ascii="arial" w:eastAsia="arial" w:hAnsi="arial" w:cs="arial"/>
            <w:b w:val="0"/>
            <w:i/>
            <w:strike w:val="0"/>
            <w:noProof w:val="0"/>
            <w:color w:val="0077CC"/>
            <w:position w:val="0"/>
            <w:sz w:val="20"/>
            <w:u w:val="single"/>
            <w:vertAlign w:val="baseline"/>
          </w:rPr>
          <w:t>https://palwatch.org/page/18130</w:t>
        </w:r>
      </w:hyperlink>
      <w:r>
        <w:rPr>
          <w:rFonts w:ascii="arial" w:eastAsia="arial" w:hAnsi="arial" w:cs="arial"/>
          <w:b w:val="0"/>
          <w:i w:val="0"/>
          <w:strike w:val="0"/>
          <w:noProof w:val="0"/>
          <w:color w:val="000000"/>
          <w:position w:val="0"/>
          <w:sz w:val="20"/>
          <w:u w:val="none"/>
          <w:vertAlign w:val="baseline"/>
        </w:rPr>
        <w:t xml:space="preserve"> [ 50]: </w:t>
      </w:r>
      <w:hyperlink r:id="rId2587" w:history="1">
        <w:r>
          <w:rPr>
            <w:rFonts w:ascii="arial" w:eastAsia="arial" w:hAnsi="arial" w:cs="arial"/>
            <w:b w:val="0"/>
            <w:i/>
            <w:strike w:val="0"/>
            <w:noProof w:val="0"/>
            <w:color w:val="0077CC"/>
            <w:position w:val="0"/>
            <w:sz w:val="20"/>
            <w:u w:val="single"/>
            <w:vertAlign w:val="baseline"/>
          </w:rPr>
          <w:t>https://www.jpost.com/middle-east/senior-fatah-official-killed-by-pa-policemen-636308</w:t>
        </w:r>
      </w:hyperlink>
      <w:r>
        <w:rPr>
          <w:rFonts w:ascii="arial" w:eastAsia="arial" w:hAnsi="arial" w:cs="arial"/>
          <w:b w:val="0"/>
          <w:i w:val="0"/>
          <w:strike w:val="0"/>
          <w:noProof w:val="0"/>
          <w:color w:val="000000"/>
          <w:position w:val="0"/>
          <w:sz w:val="20"/>
          <w:u w:val="none"/>
          <w:vertAlign w:val="baseline"/>
        </w:rPr>
        <w:t xml:space="preserve"> [ 51]: </w:t>
      </w:r>
      <w:hyperlink r:id="rId2588" w:history="1">
        <w:r>
          <w:rPr>
            <w:rFonts w:ascii="arial" w:eastAsia="arial" w:hAnsi="arial" w:cs="arial"/>
            <w:b w:val="0"/>
            <w:i/>
            <w:strike w:val="0"/>
            <w:noProof w:val="0"/>
            <w:color w:val="0077CC"/>
            <w:position w:val="0"/>
            <w:sz w:val="20"/>
            <w:u w:val="single"/>
            <w:vertAlign w:val="baseline"/>
          </w:rPr>
          <w:t>https://www.jpost.com/middle-east/fatah-members-quit-over-killing-of-top-commander-by-pa-police-636388</w:t>
        </w:r>
      </w:hyperlink>
      <w:r>
        <w:rPr>
          <w:rFonts w:ascii="arial" w:eastAsia="arial" w:hAnsi="arial" w:cs="arial"/>
          <w:b w:val="0"/>
          <w:i w:val="0"/>
          <w:strike w:val="0"/>
          <w:noProof w:val="0"/>
          <w:color w:val="000000"/>
          <w:position w:val="0"/>
          <w:sz w:val="20"/>
          <w:u w:val="none"/>
          <w:vertAlign w:val="baseline"/>
        </w:rPr>
        <w:t xml:space="preserve"> [ 52]: </w:t>
      </w:r>
      <w:hyperlink r:id="rId263" w:history="1">
        <w:r>
          <w:rPr>
            <w:rFonts w:ascii="arial" w:eastAsia="arial" w:hAnsi="arial" w:cs="arial"/>
            <w:b w:val="0"/>
            <w:i/>
            <w:strike w:val="0"/>
            <w:noProof w:val="0"/>
            <w:color w:val="0077CC"/>
            <w:position w:val="0"/>
            <w:sz w:val="20"/>
            <w:u w:val="single"/>
            <w:vertAlign w:val="baseline"/>
          </w:rPr>
          <w:t>https://twitter.com/hashtag/Gaza?src=hash&amp;#38;ref_src=twsrc%5Etfw</w:t>
        </w:r>
      </w:hyperlink>
      <w:r>
        <w:rPr>
          <w:rFonts w:ascii="arial" w:eastAsia="arial" w:hAnsi="arial" w:cs="arial"/>
          <w:b w:val="0"/>
          <w:i w:val="0"/>
          <w:strike w:val="0"/>
          <w:noProof w:val="0"/>
          <w:color w:val="000000"/>
          <w:position w:val="0"/>
          <w:sz w:val="20"/>
          <w:u w:val="none"/>
          <w:vertAlign w:val="baseline"/>
        </w:rPr>
        <w:t xml:space="preserve"> [ 53]: </w:t>
      </w:r>
      <w:hyperlink r:id="rId261" w:history="1">
        <w:r>
          <w:rPr>
            <w:rFonts w:ascii="arial" w:eastAsia="arial" w:hAnsi="arial" w:cs="arial"/>
            <w:b w:val="0"/>
            <w:i/>
            <w:strike w:val="0"/>
            <w:noProof w:val="0"/>
            <w:color w:val="0077CC"/>
            <w:position w:val="0"/>
            <w:sz w:val="20"/>
            <w:u w:val="single"/>
            <w:vertAlign w:val="baseline"/>
          </w:rPr>
          <w:t>https://twitter.com/hashtag/Israel?src=hash&amp;#38;ref_src=twsrc%5Etfw</w:t>
        </w:r>
      </w:hyperlink>
      <w:r>
        <w:rPr>
          <w:rFonts w:ascii="arial" w:eastAsia="arial" w:hAnsi="arial" w:cs="arial"/>
          <w:b w:val="0"/>
          <w:i w:val="0"/>
          <w:strike w:val="0"/>
          <w:noProof w:val="0"/>
          <w:color w:val="000000"/>
          <w:position w:val="0"/>
          <w:sz w:val="20"/>
          <w:u w:val="none"/>
          <w:vertAlign w:val="baseline"/>
        </w:rPr>
        <w:t xml:space="preserve"> [ 54]: </w:t>
      </w:r>
      <w:hyperlink r:id="rId2589" w:history="1">
        <w:r>
          <w:rPr>
            <w:rFonts w:ascii="arial" w:eastAsia="arial" w:hAnsi="arial" w:cs="arial"/>
            <w:b w:val="0"/>
            <w:i/>
            <w:strike w:val="0"/>
            <w:noProof w:val="0"/>
            <w:color w:val="0077CC"/>
            <w:position w:val="0"/>
            <w:sz w:val="20"/>
            <w:u w:val="single"/>
            <w:vertAlign w:val="baseline"/>
          </w:rPr>
          <w:t>https://t.co/ukfWgIwUdM</w:t>
        </w:r>
      </w:hyperlink>
      <w:r>
        <w:rPr>
          <w:rFonts w:ascii="arial" w:eastAsia="arial" w:hAnsi="arial" w:cs="arial"/>
          <w:b w:val="0"/>
          <w:i w:val="0"/>
          <w:strike w:val="0"/>
          <w:noProof w:val="0"/>
          <w:color w:val="000000"/>
          <w:position w:val="0"/>
          <w:sz w:val="20"/>
          <w:u w:val="none"/>
          <w:vertAlign w:val="baseline"/>
        </w:rPr>
        <w:t xml:space="preserve"> [ 55]: </w:t>
      </w:r>
      <w:hyperlink r:id="rId2590" w:history="1">
        <w:r>
          <w:rPr>
            <w:rFonts w:ascii="arial" w:eastAsia="arial" w:hAnsi="arial" w:cs="arial"/>
            <w:b w:val="0"/>
            <w:i/>
            <w:strike w:val="0"/>
            <w:noProof w:val="0"/>
            <w:color w:val="0077CC"/>
            <w:position w:val="0"/>
            <w:sz w:val="20"/>
            <w:u w:val="single"/>
            <w:vertAlign w:val="baseline"/>
          </w:rPr>
          <w:t>https://twitter.com/Jtruzmah/status/1287397746505207809?ref_src=twsrc%5Etfw</w:t>
        </w:r>
      </w:hyperlink>
      <w:r>
        <w:rPr>
          <w:rFonts w:ascii="arial" w:eastAsia="arial" w:hAnsi="arial" w:cs="arial"/>
          <w:b w:val="0"/>
          <w:i w:val="0"/>
          <w:strike w:val="0"/>
          <w:noProof w:val="0"/>
          <w:color w:val="000000"/>
          <w:position w:val="0"/>
          <w:sz w:val="20"/>
          <w:u w:val="none"/>
          <w:vertAlign w:val="baseline"/>
        </w:rPr>
        <w:t xml:space="preserve"> [ 56]: </w:t>
      </w:r>
      <w:hyperlink r:id="rId2591" w:history="1">
        <w:r>
          <w:rPr>
            <w:rFonts w:ascii="arial" w:eastAsia="arial" w:hAnsi="arial" w:cs="arial"/>
            <w:b w:val="0"/>
            <w:i/>
            <w:strike w:val="0"/>
            <w:noProof w:val="0"/>
            <w:color w:val="0077CC"/>
            <w:position w:val="0"/>
            <w:sz w:val="20"/>
            <w:u w:val="single"/>
            <w:vertAlign w:val="baseline"/>
          </w:rPr>
          <w:t>https://t.co/qwn2OsSnEo</w:t>
        </w:r>
      </w:hyperlink>
      <w:r>
        <w:rPr>
          <w:rFonts w:ascii="arial" w:eastAsia="arial" w:hAnsi="arial" w:cs="arial"/>
          <w:b w:val="0"/>
          <w:i w:val="0"/>
          <w:strike w:val="0"/>
          <w:noProof w:val="0"/>
          <w:color w:val="000000"/>
          <w:position w:val="0"/>
          <w:sz w:val="20"/>
          <w:u w:val="none"/>
          <w:vertAlign w:val="baseline"/>
        </w:rPr>
        <w:t xml:space="preserve"> [ 57]: </w:t>
      </w:r>
      <w:hyperlink r:id="rId2592" w:history="1">
        <w:r>
          <w:rPr>
            <w:rFonts w:ascii="arial" w:eastAsia="arial" w:hAnsi="arial" w:cs="arial"/>
            <w:b w:val="0"/>
            <w:i/>
            <w:strike w:val="0"/>
            <w:noProof w:val="0"/>
            <w:color w:val="0077CC"/>
            <w:position w:val="0"/>
            <w:sz w:val="20"/>
            <w:u w:val="single"/>
            <w:vertAlign w:val="baseline"/>
          </w:rPr>
          <w:t>https://twitter.com/MEMRIReports/status/1287365943123992576?ref_src=twsrc%5Etfw</w:t>
        </w:r>
      </w:hyperlink>
      <w:r>
        <w:rPr>
          <w:rFonts w:ascii="arial" w:eastAsia="arial" w:hAnsi="arial" w:cs="arial"/>
          <w:b w:val="0"/>
          <w:i w:val="0"/>
          <w:strike w:val="0"/>
          <w:noProof w:val="0"/>
          <w:color w:val="000000"/>
          <w:position w:val="0"/>
          <w:sz w:val="20"/>
          <w:u w:val="none"/>
          <w:vertAlign w:val="baseline"/>
        </w:rPr>
        <w:t xml:space="preserve"> [ 58]: </w:t>
      </w:r>
      <w:hyperlink r:id="rId2593" w:history="1">
        <w:r>
          <w:rPr>
            <w:rFonts w:ascii="arial" w:eastAsia="arial" w:hAnsi="arial" w:cs="arial"/>
            <w:b w:val="0"/>
            <w:i/>
            <w:strike w:val="0"/>
            <w:noProof w:val="0"/>
            <w:color w:val="0077CC"/>
            <w:position w:val="0"/>
            <w:sz w:val="20"/>
            <w:u w:val="single"/>
            <w:vertAlign w:val="baseline"/>
          </w:rPr>
          <w:t>https://www.jpost.com/middle-east/was-there-another-mysterious-explosion-on-irans-qeshm-island-636371</w:t>
        </w:r>
      </w:hyperlink>
      <w:r>
        <w:rPr>
          <w:rFonts w:ascii="arial" w:eastAsia="arial" w:hAnsi="arial" w:cs="arial"/>
          <w:b w:val="0"/>
          <w:i w:val="0"/>
          <w:strike w:val="0"/>
          <w:noProof w:val="0"/>
          <w:color w:val="000000"/>
          <w:position w:val="0"/>
          <w:sz w:val="20"/>
          <w:u w:val="none"/>
          <w:vertAlign w:val="baseline"/>
        </w:rPr>
        <w:t xml:space="preserve"> [ 59]: </w:t>
      </w:r>
      <w:hyperlink r:id="rId2594" w:history="1">
        <w:r>
          <w:rPr>
            <w:rFonts w:ascii="arial" w:eastAsia="arial" w:hAnsi="arial" w:cs="arial"/>
            <w:b w:val="0"/>
            <w:i/>
            <w:strike w:val="0"/>
            <w:noProof w:val="0"/>
            <w:color w:val="0077CC"/>
            <w:position w:val="0"/>
            <w:sz w:val="20"/>
            <w:u w:val="single"/>
            <w:vertAlign w:val="baseline"/>
          </w:rPr>
          <w:t>https://www.jpost.com/middle-east/death-toll-from-alleged-israeli-airstrikes-in-damascus-rises-to-8-636343</w:t>
        </w:r>
      </w:hyperlink>
      <w:r>
        <w:rPr>
          <w:rFonts w:ascii="arial" w:eastAsia="arial" w:hAnsi="arial" w:cs="arial"/>
          <w:b w:val="0"/>
          <w:i w:val="0"/>
          <w:strike w:val="0"/>
          <w:noProof w:val="0"/>
          <w:color w:val="000000"/>
          <w:position w:val="0"/>
          <w:sz w:val="20"/>
          <w:u w:val="none"/>
          <w:vertAlign w:val="baseline"/>
        </w:rPr>
        <w:t xml:space="preserve"> [ 60]: </w:t>
      </w:r>
      <w:hyperlink r:id="rId2595" w:history="1">
        <w:r>
          <w:rPr>
            <w:rFonts w:ascii="arial" w:eastAsia="arial" w:hAnsi="arial" w:cs="arial"/>
            <w:b w:val="0"/>
            <w:i/>
            <w:strike w:val="0"/>
            <w:noProof w:val="0"/>
            <w:color w:val="0077CC"/>
            <w:position w:val="0"/>
            <w:sz w:val="20"/>
            <w:u w:val="single"/>
            <w:vertAlign w:val="baseline"/>
          </w:rPr>
          <w:t>https://twitter.com/instagram?ref_src=twsrc%5Etfw</w:t>
        </w:r>
      </w:hyperlink>
      <w:r>
        <w:rPr>
          <w:rFonts w:ascii="arial" w:eastAsia="arial" w:hAnsi="arial" w:cs="arial"/>
          <w:b w:val="0"/>
          <w:i w:val="0"/>
          <w:strike w:val="0"/>
          <w:noProof w:val="0"/>
          <w:color w:val="000000"/>
          <w:position w:val="0"/>
          <w:sz w:val="20"/>
          <w:u w:val="none"/>
          <w:vertAlign w:val="baseline"/>
        </w:rPr>
        <w:t xml:space="preserve"> [ 61]: </w:t>
      </w:r>
      <w:hyperlink r:id="rId2596" w:history="1">
        <w:r>
          <w:rPr>
            <w:rFonts w:ascii="arial" w:eastAsia="arial" w:hAnsi="arial" w:cs="arial"/>
            <w:b w:val="0"/>
            <w:i/>
            <w:strike w:val="0"/>
            <w:noProof w:val="0"/>
            <w:color w:val="0077CC"/>
            <w:position w:val="0"/>
            <w:sz w:val="20"/>
            <w:u w:val="single"/>
            <w:vertAlign w:val="baseline"/>
          </w:rPr>
          <w:t>https://twitter.com/Facebook?ref_src=twsrc%5Etfw</w:t>
        </w:r>
      </w:hyperlink>
      <w:r>
        <w:rPr>
          <w:rFonts w:ascii="arial" w:eastAsia="arial" w:hAnsi="arial" w:cs="arial"/>
          <w:b w:val="0"/>
          <w:i w:val="0"/>
          <w:strike w:val="0"/>
          <w:noProof w:val="0"/>
          <w:color w:val="000000"/>
          <w:position w:val="0"/>
          <w:sz w:val="20"/>
          <w:u w:val="none"/>
          <w:vertAlign w:val="baseline"/>
        </w:rPr>
        <w:t xml:space="preserve"> [ 62]: </w:t>
      </w:r>
      <w:hyperlink r:id="rId2597" w:history="1">
        <w:r>
          <w:rPr>
            <w:rFonts w:ascii="arial" w:eastAsia="arial" w:hAnsi="arial" w:cs="arial"/>
            <w:b w:val="0"/>
            <w:i/>
            <w:strike w:val="0"/>
            <w:noProof w:val="0"/>
            <w:color w:val="0077CC"/>
            <w:position w:val="0"/>
            <w:sz w:val="20"/>
            <w:u w:val="single"/>
            <w:vertAlign w:val="baseline"/>
          </w:rPr>
          <w:t>https://t.co/g7Ej3WiaKw</w:t>
        </w:r>
      </w:hyperlink>
      <w:r>
        <w:rPr>
          <w:rFonts w:ascii="arial" w:eastAsia="arial" w:hAnsi="arial" w:cs="arial"/>
          <w:b w:val="0"/>
          <w:i w:val="0"/>
          <w:strike w:val="0"/>
          <w:noProof w:val="0"/>
          <w:color w:val="000000"/>
          <w:position w:val="0"/>
          <w:sz w:val="20"/>
          <w:u w:val="none"/>
          <w:vertAlign w:val="baseline"/>
        </w:rPr>
        <w:t xml:space="preserve"> [ 63]: </w:t>
      </w:r>
      <w:hyperlink r:id="rId2598" w:history="1">
        <w:r>
          <w:rPr>
            <w:rFonts w:ascii="arial" w:eastAsia="arial" w:hAnsi="arial" w:cs="arial"/>
            <w:b w:val="0"/>
            <w:i/>
            <w:strike w:val="0"/>
            <w:noProof w:val="0"/>
            <w:color w:val="0077CC"/>
            <w:position w:val="0"/>
            <w:sz w:val="20"/>
            <w:u w:val="single"/>
            <w:vertAlign w:val="baseline"/>
          </w:rPr>
          <w:t>https://twitter.com/Ostrov_A/status/1287346565221359618?ref_src=twsrc%5Etfw</w:t>
        </w:r>
      </w:hyperlink>
      <w:r>
        <w:rPr>
          <w:rFonts w:ascii="arial" w:eastAsia="arial" w:hAnsi="arial" w:cs="arial"/>
          <w:b w:val="0"/>
          <w:i w:val="0"/>
          <w:strike w:val="0"/>
          <w:noProof w:val="0"/>
          <w:color w:val="000000"/>
          <w:position w:val="0"/>
          <w:sz w:val="20"/>
          <w:u w:val="none"/>
          <w:vertAlign w:val="baseline"/>
        </w:rPr>
        <w:t xml:space="preserve"> [ 64]: </w:t>
      </w:r>
      <w:hyperlink r:id="rId2599" w:history="1">
        <w:r>
          <w:rPr>
            <w:rFonts w:ascii="arial" w:eastAsia="arial" w:hAnsi="arial" w:cs="arial"/>
            <w:b w:val="0"/>
            <w:i/>
            <w:strike w:val="0"/>
            <w:noProof w:val="0"/>
            <w:color w:val="0077CC"/>
            <w:position w:val="0"/>
            <w:sz w:val="20"/>
            <w:u w:val="single"/>
            <w:vertAlign w:val="baseline"/>
          </w:rPr>
          <w:t>https://www.timesofisrael.com/us-based-zoroastrian-priest-killed-in-iran-in-apparent-murder</w:t>
        </w:r>
      </w:hyperlink>
      <w:r>
        <w:rPr>
          <w:rFonts w:ascii="arial" w:eastAsia="arial" w:hAnsi="arial" w:cs="arial"/>
          <w:b w:val="0"/>
          <w:i w:val="0"/>
          <w:strike w:val="0"/>
          <w:noProof w:val="0"/>
          <w:color w:val="000000"/>
          <w:position w:val="0"/>
          <w:sz w:val="20"/>
          <w:u w:val="none"/>
          <w:vertAlign w:val="baseline"/>
        </w:rPr>
        <w:t xml:space="preserve">/ [ 65]: </w:t>
      </w:r>
      <w:hyperlink r:id="rId2600" w:history="1">
        <w:r>
          <w:rPr>
            <w:rFonts w:ascii="arial" w:eastAsia="arial" w:hAnsi="arial" w:cs="arial"/>
            <w:b w:val="0"/>
            <w:i/>
            <w:strike w:val="0"/>
            <w:noProof w:val="0"/>
            <w:color w:val="0077CC"/>
            <w:position w:val="0"/>
            <w:sz w:val="20"/>
            <w:u w:val="single"/>
            <w:vertAlign w:val="baseline"/>
          </w:rPr>
          <w:t>https://twitter.com/hashtag/FreeFromHijab?src=hash&amp;#38;ref_src=twsrc%5Etfw</w:t>
        </w:r>
      </w:hyperlink>
      <w:r>
        <w:rPr>
          <w:rFonts w:ascii="arial" w:eastAsia="arial" w:hAnsi="arial" w:cs="arial"/>
          <w:b w:val="0"/>
          <w:i w:val="0"/>
          <w:strike w:val="0"/>
          <w:noProof w:val="0"/>
          <w:color w:val="000000"/>
          <w:position w:val="0"/>
          <w:sz w:val="20"/>
          <w:u w:val="none"/>
          <w:vertAlign w:val="baseline"/>
        </w:rPr>
        <w:t xml:space="preserve"> [ 66]: </w:t>
      </w:r>
      <w:hyperlink r:id="rId2601" w:history="1">
        <w:r>
          <w:rPr>
            <w:rFonts w:ascii="arial" w:eastAsia="arial" w:hAnsi="arial" w:cs="arial"/>
            <w:b w:val="0"/>
            <w:i/>
            <w:strike w:val="0"/>
            <w:noProof w:val="0"/>
            <w:color w:val="0077CC"/>
            <w:position w:val="0"/>
            <w:sz w:val="20"/>
            <w:u w:val="single"/>
            <w:vertAlign w:val="baseline"/>
          </w:rPr>
          <w:t>https://t.co/4KoY4YQ6DN</w:t>
        </w:r>
      </w:hyperlink>
      <w:r>
        <w:rPr>
          <w:rFonts w:ascii="arial" w:eastAsia="arial" w:hAnsi="arial" w:cs="arial"/>
          <w:b w:val="0"/>
          <w:i w:val="0"/>
          <w:strike w:val="0"/>
          <w:noProof w:val="0"/>
          <w:color w:val="000000"/>
          <w:position w:val="0"/>
          <w:sz w:val="20"/>
          <w:u w:val="none"/>
          <w:vertAlign w:val="baseline"/>
        </w:rPr>
        <w:t xml:space="preserve"> [ 67]: </w:t>
      </w:r>
      <w:hyperlink r:id="rId2602" w:history="1">
        <w:r>
          <w:rPr>
            <w:rFonts w:ascii="arial" w:eastAsia="arial" w:hAnsi="arial" w:cs="arial"/>
            <w:b w:val="0"/>
            <w:i/>
            <w:strike w:val="0"/>
            <w:noProof w:val="0"/>
            <w:color w:val="0077CC"/>
            <w:position w:val="0"/>
            <w:sz w:val="20"/>
            <w:u w:val="single"/>
            <w:vertAlign w:val="baseline"/>
          </w:rPr>
          <w:t>https://twitter.com/YasMohammedxx/status/1287061815122264066?ref_src=twsrc%5Etfw</w:t>
        </w:r>
      </w:hyperlink>
      <w:r>
        <w:rPr>
          <w:rFonts w:ascii="arial" w:eastAsia="arial" w:hAnsi="arial" w:cs="arial"/>
          <w:b w:val="0"/>
          <w:i w:val="0"/>
          <w:strike w:val="0"/>
          <w:noProof w:val="0"/>
          <w:color w:val="000000"/>
          <w:position w:val="0"/>
          <w:sz w:val="20"/>
          <w:u w:val="none"/>
          <w:vertAlign w:val="baseline"/>
        </w:rPr>
        <w:t xml:space="preserve"> [ 68]: </w:t>
      </w:r>
      <w:hyperlink r:id="rId2603" w:history="1">
        <w:r>
          <w:rPr>
            <w:rFonts w:ascii="arial" w:eastAsia="arial" w:hAnsi="arial" w:cs="arial"/>
            <w:b w:val="0"/>
            <w:i/>
            <w:strike w:val="0"/>
            <w:noProof w:val="0"/>
            <w:color w:val="0077CC"/>
            <w:position w:val="0"/>
            <w:sz w:val="20"/>
            <w:u w:val="single"/>
            <w:vertAlign w:val="baseline"/>
          </w:rPr>
          <w:t>https://www.jpost.com/diaspora/antisemitic-canadian-restaurant-owner-faces-growing-legal-woes-636375</w:t>
        </w:r>
      </w:hyperlink>
      <w:r>
        <w:rPr>
          <w:rFonts w:ascii="arial" w:eastAsia="arial" w:hAnsi="arial" w:cs="arial"/>
          <w:b w:val="0"/>
          <w:i w:val="0"/>
          <w:strike w:val="0"/>
          <w:noProof w:val="0"/>
          <w:color w:val="000000"/>
          <w:position w:val="0"/>
          <w:sz w:val="20"/>
          <w:u w:val="none"/>
          <w:vertAlign w:val="baseline"/>
        </w:rPr>
        <w:t xml:space="preserve"> [ 69]: </w:t>
      </w:r>
      <w:hyperlink r:id="rId2604" w:history="1">
        <w:r>
          <w:rPr>
            <w:rFonts w:ascii="arial" w:eastAsia="arial" w:hAnsi="arial" w:cs="arial"/>
            <w:b w:val="0"/>
            <w:i/>
            <w:strike w:val="0"/>
            <w:noProof w:val="0"/>
            <w:color w:val="0077CC"/>
            <w:position w:val="0"/>
            <w:sz w:val="20"/>
            <w:u w:val="single"/>
            <w:vertAlign w:val="baseline"/>
          </w:rPr>
          <w:t>https://www.camera.org/article/foreign-policys-faux-pas-on-boycotts-israel-and-annexation/</w:t>
        </w:r>
      </w:hyperlink>
      <w:r>
        <w:rPr>
          <w:rFonts w:ascii="arial" w:eastAsia="arial" w:hAnsi="arial" w:cs="arial"/>
          <w:b w:val="0"/>
          <w:i w:val="0"/>
          <w:strike w:val="0"/>
          <w:noProof w:val="0"/>
          <w:color w:val="000000"/>
          <w:position w:val="0"/>
          <w:sz w:val="20"/>
          <w:u w:val="none"/>
          <w:vertAlign w:val="baseline"/>
        </w:rPr>
        <w:t xml:space="preserve"> [ 70]: </w:t>
      </w:r>
      <w:hyperlink r:id="rId2605" w:history="1">
        <w:r>
          <w:rPr>
            <w:rFonts w:ascii="arial" w:eastAsia="arial" w:hAnsi="arial" w:cs="arial"/>
            <w:b w:val="0"/>
            <w:i/>
            <w:strike w:val="0"/>
            <w:noProof w:val="0"/>
            <w:color w:val="0077CC"/>
            <w:position w:val="0"/>
            <w:sz w:val="20"/>
            <w:u w:val="single"/>
            <w:vertAlign w:val="baseline"/>
          </w:rPr>
          <w:t>https://camera-uk.org/2020/07/26/guardian-revises-caption-of-photo-falsely-evoking-george-floyd/</w:t>
        </w:r>
      </w:hyperlink>
      <w:r>
        <w:rPr>
          <w:rFonts w:ascii="arial" w:eastAsia="arial" w:hAnsi="arial" w:cs="arial"/>
          <w:b w:val="0"/>
          <w:i w:val="0"/>
          <w:strike w:val="0"/>
          <w:noProof w:val="0"/>
          <w:color w:val="000000"/>
          <w:position w:val="0"/>
          <w:sz w:val="20"/>
          <w:u w:val="none"/>
          <w:vertAlign w:val="baseline"/>
        </w:rPr>
        <w:t xml:space="preserve"> [ 71]: </w:t>
      </w:r>
      <w:hyperlink r:id="rId2606" w:history="1">
        <w:r>
          <w:rPr>
            <w:rFonts w:ascii="arial" w:eastAsia="arial" w:hAnsi="arial" w:cs="arial"/>
            <w:b w:val="0"/>
            <w:i/>
            <w:strike w:val="0"/>
            <w:noProof w:val="0"/>
            <w:color w:val="0077CC"/>
            <w:position w:val="0"/>
            <w:sz w:val="20"/>
            <w:u w:val="single"/>
            <w:vertAlign w:val="baseline"/>
          </w:rPr>
          <w:t>https://camera-uk.org/2020/07/26/bbc-news-website-report-promotes-inaccurate-iranian-state-media-claim/</w:t>
        </w:r>
      </w:hyperlink>
      <w:r>
        <w:rPr>
          <w:rFonts w:ascii="arial" w:eastAsia="arial" w:hAnsi="arial" w:cs="arial"/>
          <w:b w:val="0"/>
          <w:i w:val="0"/>
          <w:strike w:val="0"/>
          <w:noProof w:val="0"/>
          <w:color w:val="000000"/>
          <w:position w:val="0"/>
          <w:sz w:val="20"/>
          <w:u w:val="none"/>
          <w:vertAlign w:val="baseline"/>
        </w:rPr>
        <w:t xml:space="preserve"> [ 72]: </w:t>
      </w:r>
      <w:hyperlink r:id="rId2607" w:history="1">
        <w:r>
          <w:rPr>
            <w:rFonts w:ascii="arial" w:eastAsia="arial" w:hAnsi="arial" w:cs="arial"/>
            <w:b w:val="0"/>
            <w:i/>
            <w:strike w:val="0"/>
            <w:noProof w:val="0"/>
            <w:color w:val="0077CC"/>
            <w:position w:val="0"/>
            <w:sz w:val="20"/>
            <w:u w:val="single"/>
            <w:vertAlign w:val="baseline"/>
          </w:rPr>
          <w:t>https://t.co/z0M4kwsRN6</w:t>
        </w:r>
      </w:hyperlink>
      <w:r>
        <w:rPr>
          <w:rFonts w:ascii="arial" w:eastAsia="arial" w:hAnsi="arial" w:cs="arial"/>
          <w:b w:val="0"/>
          <w:i w:val="0"/>
          <w:strike w:val="0"/>
          <w:noProof w:val="0"/>
          <w:color w:val="000000"/>
          <w:position w:val="0"/>
          <w:sz w:val="20"/>
          <w:u w:val="none"/>
          <w:vertAlign w:val="baseline"/>
        </w:rPr>
        <w:t xml:space="preserve"> [ 73]: </w:t>
      </w:r>
      <w:hyperlink r:id="rId2608" w:history="1">
        <w:r>
          <w:rPr>
            <w:rFonts w:ascii="arial" w:eastAsia="arial" w:hAnsi="arial" w:cs="arial"/>
            <w:b w:val="0"/>
            <w:i/>
            <w:strike w:val="0"/>
            <w:noProof w:val="0"/>
            <w:color w:val="0077CC"/>
            <w:position w:val="0"/>
            <w:sz w:val="20"/>
            <w:u w:val="single"/>
            <w:vertAlign w:val="baseline"/>
          </w:rPr>
          <w:t>https://twitter.com/WalkerMarcus/status/1287123255309017088?ref_src=twsrc%5Etfw</w:t>
        </w:r>
      </w:hyperlink>
      <w:r>
        <w:rPr>
          <w:rFonts w:ascii="arial" w:eastAsia="arial" w:hAnsi="arial" w:cs="arial"/>
          <w:b w:val="0"/>
          <w:i w:val="0"/>
          <w:strike w:val="0"/>
          <w:noProof w:val="0"/>
          <w:color w:val="000000"/>
          <w:position w:val="0"/>
          <w:sz w:val="20"/>
          <w:u w:val="none"/>
          <w:vertAlign w:val="baseline"/>
        </w:rPr>
        <w:t xml:space="preserve"> [ 74]: </w:t>
      </w:r>
      <w:hyperlink r:id="rId2609" w:history="1">
        <w:r>
          <w:rPr>
            <w:rFonts w:ascii="arial" w:eastAsia="arial" w:hAnsi="arial" w:cs="arial"/>
            <w:b w:val="0"/>
            <w:i/>
            <w:strike w:val="0"/>
            <w:noProof w:val="0"/>
            <w:color w:val="0077CC"/>
            <w:position w:val="0"/>
            <w:sz w:val="20"/>
            <w:u w:val="single"/>
            <w:vertAlign w:val="baseline"/>
          </w:rPr>
          <w:t>https://www.timesofisrael.com/orthodox-man-assaulted-in-brooklyn-in-suspected-</w:t>
        </w:r>
      </w:hyperlink>
      <w:hyperlink r:id="rId2609" w:history="1">
        <w:r>
          <w:rPr>
            <w:rFonts w:ascii="arial" w:eastAsia="arial" w:hAnsi="arial" w:cs="arial"/>
            <w:b/>
            <w:i/>
            <w:strike w:val="0"/>
            <w:noProof w:val="0"/>
            <w:color w:val="0077CC"/>
            <w:position w:val="0"/>
            <w:sz w:val="20"/>
            <w:u w:val="single"/>
            <w:vertAlign w:val="baseline"/>
          </w:rPr>
          <w:t>hate</w:t>
        </w:r>
      </w:hyperlink>
      <w:hyperlink r:id="rId2609" w:history="1">
        <w:r>
          <w:rPr>
            <w:rFonts w:ascii="arial" w:eastAsia="arial" w:hAnsi="arial" w:cs="arial"/>
            <w:b w:val="0"/>
            <w:i/>
            <w:strike w:val="0"/>
            <w:noProof w:val="0"/>
            <w:color w:val="0077CC"/>
            <w:position w:val="0"/>
            <w:sz w:val="20"/>
            <w:u w:val="single"/>
            <w:vertAlign w:val="baseline"/>
          </w:rPr>
          <w:t>-</w:t>
        </w:r>
      </w:hyperlink>
      <w:hyperlink r:id="rId2609" w:history="1">
        <w:r>
          <w:rPr>
            <w:rFonts w:ascii="arial" w:eastAsia="arial" w:hAnsi="arial" w:cs="arial"/>
            <w:b/>
            <w:i/>
            <w:strike w:val="0"/>
            <w:noProof w:val="0"/>
            <w:color w:val="0077CC"/>
            <w:position w:val="0"/>
            <w:sz w:val="20"/>
            <w:u w:val="single"/>
            <w:vertAlign w:val="baseline"/>
          </w:rPr>
          <w:t>crime</w:t>
        </w:r>
      </w:hyperlink>
      <w:r>
        <w:rPr>
          <w:rFonts w:ascii="arial" w:eastAsia="arial" w:hAnsi="arial" w:cs="arial"/>
          <w:b w:val="0"/>
          <w:i w:val="0"/>
          <w:strike w:val="0"/>
          <w:noProof w:val="0"/>
          <w:color w:val="000000"/>
          <w:position w:val="0"/>
          <w:sz w:val="20"/>
          <w:u w:val="none"/>
          <w:vertAlign w:val="baseline"/>
        </w:rPr>
        <w:t xml:space="preserve">/ [ 75]: </w:t>
      </w:r>
      <w:hyperlink r:id="rId2610" w:history="1">
        <w:r>
          <w:rPr>
            <w:rFonts w:ascii="arial" w:eastAsia="arial" w:hAnsi="arial" w:cs="arial"/>
            <w:b w:val="0"/>
            <w:i/>
            <w:strike w:val="0"/>
            <w:noProof w:val="0"/>
            <w:color w:val="0077CC"/>
            <w:position w:val="0"/>
            <w:sz w:val="20"/>
            <w:u w:val="single"/>
            <w:vertAlign w:val="baseline"/>
          </w:rPr>
          <w:t>https://www.jpost.com/international/grandson-of-auschwitz-commander-rudolf-hoess-is-a-criminal-636264</w:t>
        </w:r>
      </w:hyperlink>
      <w:r>
        <w:rPr>
          <w:rFonts w:ascii="arial" w:eastAsia="arial" w:hAnsi="arial" w:cs="arial"/>
          <w:b w:val="0"/>
          <w:i w:val="0"/>
          <w:strike w:val="0"/>
          <w:noProof w:val="0"/>
          <w:color w:val="000000"/>
          <w:position w:val="0"/>
          <w:sz w:val="20"/>
          <w:u w:val="none"/>
          <w:vertAlign w:val="baseline"/>
        </w:rPr>
        <w:t xml:space="preserve"> [ 76]: </w:t>
      </w:r>
      <w:hyperlink r:id="rId2611" w:history="1">
        <w:r>
          <w:rPr>
            <w:rFonts w:ascii="arial" w:eastAsia="arial" w:hAnsi="arial" w:cs="arial"/>
            <w:b w:val="0"/>
            <w:i/>
            <w:strike w:val="0"/>
            <w:noProof w:val="0"/>
            <w:color w:val="0077CC"/>
            <w:position w:val="0"/>
            <w:sz w:val="20"/>
            <w:u w:val="single"/>
            <w:vertAlign w:val="baseline"/>
          </w:rPr>
          <w:t>http://www.youtube.com/embed/BEG88EBptoQ</w:t>
        </w:r>
      </w:hyperlink>
      <w:r>
        <w:rPr>
          <w:rFonts w:ascii="arial" w:eastAsia="arial" w:hAnsi="arial" w:cs="arial"/>
          <w:b w:val="0"/>
          <w:i w:val="0"/>
          <w:strike w:val="0"/>
          <w:noProof w:val="0"/>
          <w:color w:val="000000"/>
          <w:position w:val="0"/>
          <w:sz w:val="20"/>
          <w:u w:val="none"/>
          <w:vertAlign w:val="baseline"/>
        </w:rPr>
        <w:t xml:space="preserve"> [ 77]: </w:t>
      </w:r>
      <w:hyperlink r:id="rId295"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[ 78]: </w:t>
      </w:r>
      <w:hyperlink r:id="rId296"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2020</w:t>
      </w:r>
    </w:p>
    <w:p>
      <w:pPr>
        <w:pStyle w:val="Normal184"/>
      </w:pPr>
    </w:p>
    <w:p>
      <w:pPr>
        <w:pStyle w:val="Normal184"/>
        <w:ind w:left="200"/>
        <w:sectPr>
          <w:type w:val="continuous"/>
          <w:pgMar w:top="840" w:right="1000" w:bottom="840" w:left="1000" w:header="400" w:footer="400"/>
          <w:pgNumType w:fmt="decimal"/>
          <w:cols w:space="720"/>
        </w:sectPr>
      </w:pPr>
      <w:r>
        <w:br/>
      </w:r>
      <w:r>
        <w:pict>
          <v:line id="_x0000_s1645"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2612"/>
          <w:headerReference w:type="default" r:id="rId2613"/>
          <w:footerReference w:type="even" r:id="rId2614"/>
          <w:footerReference w:type="default" r:id="rId2615"/>
          <w:headerReference w:type="first" r:id="rId2616"/>
          <w:footerReference w:type="first" r:id="rId2617"/>
          <w:pgSz w:w="12240" w:h="15840"/>
          <w:pgMar w:top="840" w:right="1000" w:bottom="840" w:left="1000" w:header="400" w:footer="400"/>
          <w:pgNumType w:fmt="decimal"/>
          <w:cols w:space="720"/>
          <w:titlePg w:val="0"/>
        </w:sectPr>
      </w:pPr>
    </w:p>
    <w:p>
      <w:pPr>
        <w:pStyle w:val="Normal185"/>
      </w:pPr>
    </w:p>
    <w:p>
      <w:pPr>
        <w:pStyle w:val="Normal185"/>
      </w:pPr>
      <w:r>
        <w:pict>
          <v:shape id="_x0000_i1646" type="#_x0000_t75" alt="LexisNexis®" style="width:147.75pt;height:30pt">
            <v:imagedata r:id="rId17" o:title=""/>
          </v:shape>
        </w:pict>
      </w:r>
      <w:r>
        <w:cr/>
      </w:r>
    </w:p>
    <w:p>
      <w:pPr>
        <w:pStyle w:val="Heading1183"/>
        <w:keepNext w:val="0"/>
        <w:spacing w:after="200" w:line="340" w:lineRule="atLeast"/>
        <w:ind w:left="0" w:right="0" w:firstLine="0"/>
        <w:jc w:val="center"/>
      </w:pPr>
      <w:hyperlink r:id="rId2618" w:history="1">
        <w:r>
          <w:rPr>
            <w:rFonts w:ascii="arial" w:eastAsia="arial" w:hAnsi="arial" w:cs="arial"/>
            <w:b/>
            <w:i/>
            <w:strike w:val="0"/>
            <w:color w:val="0077CC"/>
            <w:sz w:val="28"/>
            <w:u w:val="single"/>
            <w:vertAlign w:val="baseline"/>
          </w:rPr>
          <w:t>New Rules Could Push Vaccine Until After Election; President Trump Set To Announce SCOTUS Nominee On Saturday; Louisville In State Of Emergency Ahead Of Breonna Taylor Decision. Aired 5:30-6a ET</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EARLY START 5:30 AM EST</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2020 Wednesday</w:t>
      </w:r>
    </w:p>
    <w:p>
      <w:pPr>
        <w:pStyle w:val="Normal185"/>
        <w:keepNext w:val="0"/>
        <w:spacing w:after="0" w:line="240" w:lineRule="atLeast"/>
        <w:ind w:right="0"/>
        <w:jc w:val="both"/>
      </w:pPr>
      <w:bookmarkStart w:id="370" w:name="Bookmark_185"/>
      <w:bookmarkEnd w:id="370"/>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3949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Christine Romans, Laura Jarrett, Alisyn Camerota, John Berman</w:t>
      </w:r>
    </w:p>
    <w:p>
      <w:pPr>
        <w:pStyle w:val="Normal1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Three sources tell CNN the FDA is now considering new rules that all but guarantee a vaccine would have to wait until after Election Day. President Donald Trump said Tuesday he plans to announce his new Supreme Court nominee at 5 p.m. on Saturday, claiming that the country will need all nine justices in order to decide on the legality of mail-in ballots following the November elections. Louisville authorities have declared a state of emergency and restricted downtown access ahead of a grand jury's decision on whether criminal charges should be brought against the officers involved in the shooting of Breonna Taylor.</w:t>
      </w:r>
    </w:p>
    <w:p>
      <w:pPr>
        <w:pStyle w:val="Normal185"/>
        <w:keepNext/>
        <w:spacing w:before="240" w:after="0" w:line="340" w:lineRule="atLeast"/>
        <w:ind w:left="0" w:right="0" w:firstLine="0"/>
        <w:jc w:val="left"/>
      </w:pPr>
      <w:bookmarkStart w:id="371" w:name="Body_183"/>
      <w:bookmarkEnd w:id="371"/>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47" style="position:absolute;z-index:252047360"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[05:30:00]</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JARRETT, CNN ANCHOR: New rules from the FDA could delay a vaccine until after the election.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ROMANS, CNN ANCHOR: And the president wants to fast-track his nomination to replace Ruth Bader Ginsburg, all but admitting he wants the upper hand if the election winds up at the Supreme Court.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this is EARLY START. I'm Christine Romans.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JARRETT: And I'm Laura Jarrett. It's about 30 minutes past the hour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three of the biggest stories of the year are now converging -- the pandemic, the election, and the Supreme Court. On the same day the coronavirus death toll surpassed 200,000 Americans, President Trump said the surge of mail-in ballots and the legal battles sure to follow means a new Supreme Court justice must be confirmed before Election Day. More on that in a minute.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begin with coronavirus. Three sources telling CNN the FDA is now considering new rules that all but guarantee a vaccine would have to wait until after Election Day.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president has suggested repeatedly that a vaccine could be ready before, but the administration is facing a real erosion of trust after several virus-related decisions that appear to be driven more by politics. So the FDA wants extra time to monitor people taking part in the trials.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NATIONAL INSTITUTES OF HEALTH: The data will determine the announcement. I would trust the CDC and I would trust the FDA. The FDA commissioner has made it very clear that he is going to make sure that the in-the-trenches scientists who look at these types of things all the time -- that's what they do for a living -- they're going to be the ones that are going to be making the recommendation.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 ROMANS: Expect more on this today. Top officials managing the government response will testify before the Senate Health Committee.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Twenty-two states now headed in the wrong direction with more cases last week -- this week, rather, than last. That's most of the western half of the country.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positive test rate is rising in 27 states, including Pennsylvania. That's where the president held a rally last night with no masks or distancing, a dangerous exercise he has repeated several times in recent days. You have to search in this video to find anyone with a mask. I think I saw one person with a blue face mask.</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a key model used by the White House says another 150,000 Americans could die by the end of the year.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left for the rally, the president was asked about 200,000 American deaths so far.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Well, I think it's a shame. I think if we didn't do it properly and do it right you'd have 2 1/2 million deaths.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 horrible thing. It should have never, ever happened. China let this happen, and just remember that.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The White House now claims the president will lay out his vision for health care in the next two weeks. Remember, he's blown through a number of self-imposed deadlines for a plan to replace Obamacare, which oh, by the way, he's trying to have the Supreme Court strike down right now.</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Mike Pence says the coming plan will include executive action to guarantee coverage for people with preexisting conditions, which now includes coronavirus.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blamed lockdowns for hurting the country and pushed forcefully for states to reopen. But doctors and economists agree the lack of a public health strategy is what's driving the COVID recession.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AUSTAN GOOLSBEE, PROFESSOR OF ECONOMICS, UNIVERSITY OF CHICAGO: What killed the economy, what put us into as fast a drop as has ever happened in this country economically was not the imposition of policy lockdowns.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thing that drove the economic decline is the same thing that always drives decline in a crisis, and that is when people are afraid, they withdraw. And in this case, they were afraid of catching the disease so they stayed home. DR. ASHISH JAH, DIRECTOR, HARVARD GLOBAL HEALTH INSTITUTE: Are these economic losses the cost of controlling the virus? Actually, quite the opposite. When we look across the world we find that nations that did a better job controlling the virus have largely suffered far less in the way of economic losses.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 group of pediatric infectious disease specialists is calling for vaccine developers to begin clinical trials on children. Vaccinating kids will be critical to stopping asymptomatic spread from schools to homes and elsewhere.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Miami-Dade and Broward County school boards have now voted to restart in-person learning sometime next month.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Later this morning, Justice Ruth Bader Ginsburg will lie in repose at the Supreme Court so the public can their final respects.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President Trump is finalizing plans to nominate her replacement. A clear front-runner is emerging here. Judge Amy Coney Barrett has been at the White House twice in recent days and the president is moving quickly because he says he wants nine justices seated in November to weigh in on issues related to the election.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 need nine justices. You need that with the unsolicited millions of ballots that they're sending. It's a scam, it's a hoax. Everybody knows that. And the Democrats know it better than anybody else.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you're going to need nine justices up there. I think it's going to be very important.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[05:35:02]</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Now, whomever the president picks to fill the seat, it appears Republicans now have a clear path to an election year confirmation vote. GOP Sen. Mitt Romney said Tuesday he would support a vote if the nominee is qualified.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Democrats, meanwhile, are seething over what they see as hypocrisy after Republicans refused to even hold hearings for Merrick Garland, President Obama's nominee, back in 2016. Democrats' options are limited but party leaders won't give up the fight.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CHUCK SCHUMER (D-NY): Let the next president decide and then the election can help be a referendum on these issues rather than jam it through as Mitch McConnell is doing. He has defiled the Senate.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 ROMANS: The GOP's Supreme Court push has also escalated the debate among Democrats over expanding the court. But the party's presidential nominee, Joe Biden, has cautioned against it in the past and he's making no commitments now.</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CANDIDATE: It's a legitimate question, and let me tell you why I'm not going to answer that question.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OK.</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Because it will shift all the focus. That's what the wants. He never wants to talk about the issue at hand. He always tries to change the subject.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 should be about why he is moving in a direction that is totally inconsistent with what the founders wanted.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The Supreme Court faces some critical issues when the new term begins next month, including challenges to Obamacare and abortion rights.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Another issue the court could face is drama like this in Pennsylvania as thousands of mail-in ballots are already in doubt. The State Supreme Court ruling election officials can reject so-called naked ballots. Those are ballots that are received without the secrecy envelope that prevents poll workers from seeing how someone voted. More than 100,000 mail-in ballots could be a risk.</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Pennsylvania is critical to Joe Biden's path to victory. President Trump won the state by 44,000 votes in 2016.</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Republican Party is also planning to go the Supreme Court to challenge a recent state court decision that says ballots with no postmark will be counted if they're received by November sixth.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big surge in absentee ballot requests in swing states compared to 2016 -- twice as many in Ohio, four times as many in Michigan, and, of course, we know why. There is a pandemic. People want to make sure they get their vote in without having to go and wait in long lines at polling places.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The FBI now warning about foreign disinformation aimed against the 2020 election results. The Bureau encourages voters to be patient with slow results. It says Americans should verify information through multiple reliable sources and think twice before sharing unverified material on social media and having it spread.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warning came just hours after "The Washington Post" reported the CIA's assessment that Russian President Vladimir Putin is probably directing influence operations to undermine Joe Biden. There's also U.S. intel to back that up. But, President Trump and some top aides are promoting election conspiracies. Here is his former national security adviser on this.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 MCMASTER, FORMER NATIONAL SECURITY ADVISER: It's making it easy for Vladimir Putin. And I think it's really important for leaders to be responsible about this because really, as you know, Putin doesn't create these divisions in our society. He doesn't create these doubts, he magnifies them. And we just have to be really careful not to be our own worst enemies.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And the American people gobble it up and spread it around.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on that theme at the Citizen by CNN conference, Fiona Hill, a former top White House adviser on Russia, says America's standing on the world stage has been badly eroded.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FIONA HILL, FORMER SENIOR DIRECTOR, NATIONAL SECURITY COUNCIL: We are increasingly seen as an object of pity, including by our allies because they are so shocked by what's happening and how we're eating ourselves alive with our divisions.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we're the ones who are creating all this. It's not, you know, the Russians or the Chinese or anyone else. We are doing this to ourselves.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 Pew Research poll found last week that positive views at the U.S. are at record lows, driven by the nation's pandemic response.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Cindy McCain, wife of the late Republican senator John McCain, is endorsing Joe Biden for president. Back her late (ph) husband's Senate colleague she said, "We are Republicans, yes, but Americans foremost. There's only one candidate in this race who stands up for our values as a nation, and that is Joe Biden."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he is quote, "deeply honored to have Mrs. McCain's support." Biden and Sen. John McCain had decades -- a decades' long relationship.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virtual fundraiser Tuesday, Biden told attendees that Cindy McCain's decision to endorse him came after "The Atlantic" reported that the president called dead veterans losers and suckers.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Topics have been revealed for the first debate between President Trump and Joe Biden. Chris Wallace of Fox News will moderate Tuesday night at Case Western Reserve University in Cleveland.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will be broken into six 15-minute segments. The topics are the Trump and Biden records, the Supreme Court, COVID-19, the economy, the integrity of the election, and quote, "race and violence in our cities."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that's a noteworthy phrasing that immediately drew criticism on social media when it was announced.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[05:40:00]</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Yes. I think part of the issue there -- the reason people found it so problematic is this idea that race and violence are somehow inextricably intertwined -- certainly something that the president -- a narrative that he has been pushing on the campaign trail.</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way to avoid it is just to be more direct with what exactly you're going to talk about. Is it racism, is it police brutality, or is it something else?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Yes.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We'll have to see. It will be, of course, very interesting to see how both of the candidates respond to those issues.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Michael Bloomberg bankrolling a big effort to help Joe Biden in Florida now. Bloomberg has raised more than $16 million to pay court fees and fines for more than 30,000 black and Latino individuals with felony convictions who would otherwise be ineligible to vote.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Florida voters approved restoring voting rights to more than a million of those formerly incarcerated. The Republicans later passed a law that required any outstanding debts to be paid first.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Florida by about 100,000 votes in 2016.</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All right, there's a bright spot in the coronavirus recession -- the housing market. Existing home sales surged to a 14-year high in August driven by those ultralow mortgage rates and city dwellers looking for more space, buying in the suburbs. Prices also hit a new high with a median home price up 11.4 percent from last year -- amazing.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at the National Association of Realtors said the housing market appears to be a V-shaped recovery. There's your super-V. It's in housing. But it's unclear how much longer the boon will last.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commercial real estate, though, a completely different story -- struggling there. Offices, malls, restaurants, theaters, they have been hit hard by the pandemic.</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firm Brookfield Properties' partner said it will lay off 20 percent of its employees in its retail arm. It owns malls and shopping centers, including the Grand Canal Shoppes in Las Vegas.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Yelp recently reported as of August 31st, nearly 163,700 businesses on the site had closed since March first. Of those, about 60 percent say they have shut their doors for good.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100,000 businesses have shut their doors for good, Laura. I read that report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That's just staggering to hear.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 I read it again. I just -- I couldn't believe that in my lifetime I would see numbers so catastrophic for small business owners. It's tragic.</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It's just shocking. Yes, tragic.</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Still ahead, a Massachusetts family hosted a party that forced one school to delay their reopening. Now those parents and their child are facing criminal charges.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[05:46:38]</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In Massachusetts, two parents and their child being charged over a party that forced one high school to delay in-person learning.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has the pandemic covered from coast to coast.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ERICA HILL, CNN NATIONAL CORRESPONDENT: I'm Erica Hill.</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Massachusetts couple and their teenager are facing charges after allegedly hosting a large party for minors with alcohol. A large group was found in the basement without masks and little social distancing, according to police. While no cases have been connected to the party, a lack of information about who was there led the high school to delay in-person learning over concerns about potential coronavirus risks to the community.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WATT, CNN CORRESPONDENT: I'm Nick Watt in Los Angeles.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headline from California, nail salons across the state are now allowed to open again. We were told that the state is making steady progress.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secretary said that that's proof, perhaps, that the general county-by-county approach California has taken is working. He did then check himself and said well, actually, let's wait and see what the impact really was from Labor Day mingling before we congratulate ourselves too much.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BIANNA GOLODRYGA, CNN SENIOR GLOBAL AFFAIRS ANALYST: I'm Bianna Golodryga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highly-anticipated football game between Notre Dame and Wake Forest has been postponed after seven Notre Dame student-athletes tested positive for COVID-19. A total of 94 had been tested Monday.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last week, 13 Fighting Irish players are currently in isolation, 10 in quarantine. The Notre Dame football program has since decided to pause all football-related activities until further testing is complete.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Notre Dame was one of the first universities to temporarily suspend in-person classes in August after a spike in COVID cases. In-person instruction gradually resumed earlier this month.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All right. Thanks to all of our correspondents for those updates on the virus.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Louisville, Kentucky restricting access downtown and setting up barricades ahead of a grand jury's decision in the fatal police shooting of Breonna Taylor. The preparations not sitting well with everyone, though.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Jason Carroll has more from Louisville.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CARROLL, CNN CORRESPONDENT: Christine, Laura, the city is not on lockdown but it certainly feels that way to many of the people who live and work in Louisville.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Louisville in on high alert. A state of emergency has been declared. The streets are closed and many of the businesses boarded up downtown as the city waits for that grand jury to decide whether or not officers will face criminal charges in connection with Breonna Taylor's death.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SCHROEDER, ACTING POLICE CHIEF, LOUISVILLE METRO POLICE DEPARTMENT: We are merely taking steps we feel are necessary to protect the public, the businesses, and the property in the downtown area in advance of any decision.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FINDLEY, PASTOR, LOUISVILLE, KENTUCKY: I think the city is contributing to the tense sort of mood and feeling around.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How is the -- how is the city doing that?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FINDLEY: Well, you know, with all the preparations. When you talk about the cement barricades, when you talk about the gates, when you talk about the boards being put up, it's very antagonistic. It's very provocative.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Adding to the tension on the ground, Officer Jonathan Mattingly -- he was one of those officers that served that no-knock warrant at Taylor's apartment that night -- well, he sent an e-mail to police colleagues, which was first made public by "VICE NEWS," where he called protesters, quote, "thugs" and wrote that he and the other officers in the Taylor raid, quote, "did the legal, moral, and ethical thing that night."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[05:50:10]</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late Tuesday, the mayor released a video message where he said regardless of what happens with the grand jury, the city, he says, will get through it together -- Christine, Laura.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All right, Jason. Thank you for that.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men and a woman arrested in rural Iowa in connection with the death of a black man whose body was found burning in a ditch. Police say 44-year-old Michael Williams of Grinnell, Iowa was killed about 10 days ago and his body was wrapped in plastic and taken to Kellogg, Iowa where it was set on fire.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appearances, right now, state authorities say this is not being treated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The University of California improperly admitted dozens of students based on personal or family connections to staff and donors. According to a state audit, UC Berkeley, UCLA, UC San Diego, and UC Santa Barbara unfairly admitted 64 applicants between 2013 and 2019.</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Twenty-two of those students were accepted through the student-athlete admissions processes even though they had no athletic qualifications. That was the pattern for many parents, of course, charged in the college admissions scandal last year.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Well, it's alive. The National Weather Service says Paulette has come back to life as a zombie storm. Paulette made landfall in Bermuda last week as a hurricane before weakening when it moved over open waters. It has now reformed as a tropical storm off the coast of Azores.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Hurricane officials say zombie storms are rare but can occur during an extremely busy storm season like 2020.</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All right, let's get a check on CNN Business this morning. Taking a look at markets around the world, a mixed performance there at the close in Asian trade. And you can see European shares have opened higher. London up a strong 2.3 percent.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Wall Street, futures at this hour also leaning up here. Stocks recovered slightly Tuesday after several days of losses. The Dow closed up 140 points. The S&amp;P 500 and the Nasdaq also ended the day higher.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caution on the road ahead. One top economist says the V- shaped recovery in the economy died in early summer and the road ahead is uncertain. There is no clear path to stimulus, coronavirus cases are rising, and the battle over the Supreme Court still a major concern.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upcoming holiday season is going to look a lot different. Retailers are gearing up for a flood of online orders.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will hire more than 20,000 seasonal workers at e-commerce fulfillment centers. UPS said it will hire 100,000 seasonal workers. FedEx plans to hire 70,000. 1-800-Flowers will bring on 10,000 new people to deliver bouquets. And, Michael's -- that's the arts and crafts stores -- they are going to add 16,000 jobs.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Deloitte estimates e-commerce sales will grow up -- will grow up to 35 percent from November to January.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is going to go head-to-head with Peloton with its own stationary bike. Amazon partnering with this company called Echelon to produce the Prime Bike, Amazon's first-ever connected fitness product.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$499, it's roughly $15.00 less -- $1,500 less than the Peloton. It looks like a Peloton but it doesn't have a screen, though, to stream workouts.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Peloton, of course, has surged during the pandemic. It recently reported -- get this -- a 172 percent increase in sales and it cut the price of its most popular bike by 15 percent.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made some big promises during Tesla's battery event Tuesday, including -- get this -- a $25,000 Tesla that would be available in about three years. That would be much cheaper than any car Tesla has made so far. Musk touted Tesla's new batteries designs and manufacturing advances that he says could lower costs.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has a history, of course, of under-delivering on some of these promises. Years ago, Tesla promised a $35,000 Model 3, but it was only available at that price for a very limited time.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Well, speaking of cars, the city of Tel Aviv working on a potential game changer for charging electric cars. The city is building a wireless electric road to charge and power public transportation. It's part of a pilot program funded by government and private sources. The road, itself, will be a little less than half a mile.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pilot is successful, Tel Aviv will look into expanding electric roads in the city.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Amazon founder Jeff Bezos set to open his first nonprofit preschool as part of his $2 billion Day One Fund. The school will be open for in-person classes in a Seattle suburb on October 19th.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Bezos announced the Day One Fund back in 2018 has two priorities. Building free preschools for low-income families and helping homeless families get back on their feet.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Notable that it will be in-person, too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Yes.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 starting in October.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Yes.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thanks for joining us, everybody. I'm Christine Romans. JARRETT: Have a great day, everyone. I'm Laura Jarrett. "NEW DAY" is next.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[05:59:09]</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This is one of the greatest tragedies, these 200,000 deaths. Those deaths were preventable.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It's unacceptable to not realize that we are entering into a risk period and we've got to act accordingly.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The FDA is poised to set tough new standards for emergency use authorization of a coronavirus vaccine.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I'm getting very close to having a final decision made.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Officials tell CNN Trump seemed very enthusiastic about Amy Coney Barrett.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Leader McConnell's actions may now very well destroy the institution of the Senate.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 This is NEW DAY with Alisyn Camerota and John Berman.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ALISYN CAMEROTA, CNN ANCHOR: We want to welcome our viewers in the United States and all around the world.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BERMAN, CNN ANCHOR: Stuff is falling off the ceiling here. I don't know if people heard the bang there. We're OK.</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We're off to a great start.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We're OK. Nothing has fallen on us. Near us, but not on us.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CAMEROTA: This is NEW DAY. It's Wednesday, September 23rd, 6:00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2020</w:t>
      </w:r>
    </w:p>
    <w:p>
      <w:pPr>
        <w:pStyle w:val="Normal185"/>
      </w:pPr>
    </w:p>
    <w:p>
      <w:pPr>
        <w:pStyle w:val="Normal185"/>
        <w:ind w:left="200"/>
        <w:sectPr>
          <w:type w:val="continuous"/>
          <w:pgMar w:top="840" w:right="1000" w:bottom="840" w:left="1000" w:header="400" w:footer="400"/>
          <w:pgNumType w:fmt="decimal"/>
          <w:cols w:space="720"/>
        </w:sectPr>
      </w:pPr>
      <w:r>
        <w:br/>
      </w:r>
      <w:r>
        <w:pict>
          <v:line id="_x0000_s1648"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2619"/>
          <w:headerReference w:type="default" r:id="rId2620"/>
          <w:footerReference w:type="even" r:id="rId2621"/>
          <w:footerReference w:type="default" r:id="rId2622"/>
          <w:headerReference w:type="first" r:id="rId2623"/>
          <w:footerReference w:type="first" r:id="rId2624"/>
          <w:pgSz w:w="12240" w:h="15840"/>
          <w:pgMar w:top="840" w:right="1000" w:bottom="840" w:left="1000" w:header="400" w:footer="400"/>
          <w:pgNumType w:fmt="decimal"/>
          <w:cols w:space="720"/>
          <w:titlePg w:val="0"/>
        </w:sectPr>
      </w:pPr>
    </w:p>
    <w:p>
      <w:pPr>
        <w:pStyle w:val="Normal186"/>
      </w:pPr>
    </w:p>
    <w:p>
      <w:pPr>
        <w:pStyle w:val="Normal186"/>
      </w:pPr>
      <w:r>
        <w:pict>
          <v:shape id="_x0000_i1649" type="#_x0000_t75" alt="LexisNexis®" style="width:147.75pt;height:30pt">
            <v:imagedata r:id="rId17" o:title=""/>
          </v:shape>
        </w:pict>
      </w:r>
      <w:r>
        <w:cr/>
      </w:r>
    </w:p>
    <w:p>
      <w:pPr>
        <w:pStyle w:val="Heading1184"/>
        <w:keepNext w:val="0"/>
        <w:spacing w:after="200" w:line="340" w:lineRule="atLeast"/>
        <w:ind w:left="0" w:right="0" w:firstLine="0"/>
        <w:jc w:val="center"/>
      </w:pPr>
      <w:hyperlink r:id="rId2625" w:history="1">
        <w:r>
          <w:rPr>
            <w:rFonts w:ascii="arial" w:eastAsia="arial" w:hAnsi="arial" w:cs="arial"/>
            <w:b/>
            <w:i/>
            <w:strike w:val="0"/>
            <w:color w:val="0077CC"/>
            <w:sz w:val="28"/>
            <w:u w:val="single"/>
            <w:vertAlign w:val="baseline"/>
          </w:rPr>
          <w:t>Democratic convention: Jill Biden closes second night as Joe formally secures nomination - as it happened; Jill Biden says husband will provide 'leadership worthy of this nation'Democrats formally nominate Joe Biden for presidentOcasio-Cortez praises Sanders' campaign in nominating speechSign up to our First Thing newsletter</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2020 Wednesday 1:31 AM GMT</w:t>
      </w:r>
    </w:p>
    <w:p>
      <w:pPr>
        <w:pStyle w:val="Normal186"/>
        <w:keepNext w:val="0"/>
        <w:spacing w:after="0" w:line="240" w:lineRule="atLeast"/>
        <w:ind w:right="0"/>
        <w:jc w:val="both"/>
      </w:pPr>
      <w:bookmarkStart w:id="372" w:name="Bookmark_186"/>
      <w:bookmarkEnd w:id="372"/>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pStyle w:val="Normal186"/>
        <w:keepNext w:val="0"/>
        <w:spacing w:before="120" w:after="0" w:line="220" w:lineRule="atLeast"/>
        <w:ind w:left="0" w:right="0" w:firstLine="0"/>
        <w:jc w:val="left"/>
      </w:pPr>
      <w:r>
        <w:br/>
      </w:r>
      <w:r>
        <w:pict>
          <v:shape id="_x0000_i1650" type="#_x0000_t75" style="width:167.98pt;height:30.75pt">
            <v:imagedata r:id="rId146" o:title=""/>
          </v:shape>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Version:10</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7858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 E Greve in Washington and Maanvi Singh</w:t>
      </w:r>
    </w:p>
    <w:p>
      <w:pPr>
        <w:pStyle w:val="Normal1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Jill Biden says husband will provide 'leadership worthy of this nation'Democrats formally nominate Joe Biden for presidentOcasio-Cortez praises Sanders' campaign in nominating speechSign up to our First Thing newsletter</w:t>
      </w:r>
    </w:p>
    <w:p>
      <w:pPr>
        <w:pStyle w:val="Normal186"/>
        <w:keepNext/>
        <w:spacing w:before="240" w:after="0" w:line="340" w:lineRule="atLeast"/>
        <w:ind w:left="0" w:right="0" w:firstLine="0"/>
        <w:jc w:val="left"/>
      </w:pPr>
      <w:bookmarkStart w:id="373" w:name="Body_184"/>
      <w:bookmarkEnd w:id="373"/>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51" style="position:absolute;z-index:252049408"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takeaways from the second night of the Democratic convention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us tonight. The Guardian team will be back tomorrow for the third night of the Democratic convention, when vice-presidential candidate Kamala Harris  will deliver her speech.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key takeaways from the night:</w:t>
      </w:r>
    </w:p>
    <w:p>
      <w:pPr>
        <w:pStyle w:val="Normal186"/>
        <w:keepNext w:val="0"/>
        <w:numPr>
          <w:numId w:val="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was formally nominated for president with an impressive virtual roll call vote. Because Democrats are not able to meet in person in Milwaukee, Wisconsin, this week, each state delegation filmed a video to cast their votes for president. The videos provided a vibrant visualization of every region in the country, and the well-received presentation raised the possibility that future conventions could retain certain elements of this year's virtual event.</w:t>
      </w:r>
    </w:p>
    <w:p>
      <w:pPr>
        <w:pStyle w:val="Normal186"/>
        <w:keepNext w:val="0"/>
        <w:numPr>
          <w:numId w:val="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Jill Biden offered a personal case for the election of her husband. The Biden campaign produced a moving video recounting how Jill met her future husband shortly after his first wife and his young daughter were killed in a car accident. Biden also reflected on the sorrow of losing their eldest son, Beau, to brain cancer at the age of 46. The former second lady argued that her husband's continued commitment to public service, despite these devastating losses, underscored how he would lead the country through this moment of crisis. "How do you make a broken family whole? The same way you make a nation whole," Biden said. "With love and understanding - and with small acts of kindness. With bravery. With unwavering faith."</w:t>
      </w:r>
    </w:p>
    <w:p>
      <w:pPr>
        <w:pStyle w:val="Normal186"/>
        <w:keepNext w:val="0"/>
        <w:numPr>
          <w:numId w:val="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was an emotional night, with many moments tugging on viewers' heartstrings. In addition to the Bidens recounting the loss of their family members, progressive activist Ady Barkan, who is has amyotrophic lateral sclerosis (ALS), made an emotional plea for expanding access to quality healthcare and described Donald Trump 's potential reelection as an "existential threat". "We live in the richest country in history and yet we do not guarantee this most basic human right," Barkan said. "Everyone living in America should get the healthcare they need regardless of their employment status or ability to pay." The Biden campaign also produced a video focused on Biden's friendship with longtime Republican senator John McCain, who died of brain cancer two years ago.</w:t>
      </w:r>
    </w:p>
    <w:p>
      <w:pPr>
        <w:pStyle w:val="Normal186"/>
        <w:keepNext w:val="0"/>
        <w:numPr>
          <w:numId w:val="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Democrats continued their theme of highlighting Republican endorsements of Biden. Former secretary of state Colin Powell and former defense secretary Chuck Hagel both praised Biden as a leader with the necessary skills to guide the country through a global pandemic and move past the divisions of Trump's presidency. "What a difference it will make to have a president who unites us, who restores our strength and our soul," Powell said. The endorsements marked the latest effort by the Biden camp to appeal to centrist voters who voted for Barack Obama but flipped to supporting Trump in 2016.</w:t>
      </w:r>
    </w:p>
    <w:p>
      <w:pPr>
        <w:pStyle w:val="Normal186"/>
        <w:keepNext w:val="0"/>
        <w:numPr>
          <w:numId w:val="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congresswoman Alexandria Ocasio-Cortez delivered a nominating speech for the Vermont senator Bernie Sanders, sparking some confusion on social media. By the rules of the convention, each candidate who passes a certain delegate threshold are required to be nominated and included in the roll call vote. However, some Twitter users appeared to incorrectly believe the progressive woman was trying to snub Biden by endorsing Sanders, prompting Ocasio-Cortez herself to clear up the confusion. Lesson learned: explaining complicated convention rules over Twitter is quite the headache.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team will be back again tomorrow. Thank you for following along with our convention coverage tonight.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Tonight's musical outro came from John Legend. Here's the full clip, in case you missed it: </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enltrThanks for helping us close out night two of the </w:t>
      </w:r>
      <w:hyperlink r:id="rId2626" w:history="1">
        <w:r>
          <w:rPr>
            <w:rFonts w:ascii="arial" w:eastAsia="arial" w:hAnsi="arial" w:cs="arial"/>
            <w:b w:val="0"/>
            <w:i/>
            <w:strike w:val="0"/>
            <w:noProof w:val="0"/>
            <w:color w:val="0077CC"/>
            <w:position w:val="0"/>
            <w:sz w:val="20"/>
            <w:u w:val="single"/>
            <w:vertAlign w:val="baseline"/>
          </w:rPr>
          <w:t>#DemConvention</w:t>
        </w:r>
      </w:hyperlink>
      <w:r>
        <w:rPr>
          <w:rFonts w:ascii="arial" w:eastAsia="arial" w:hAnsi="arial" w:cs="arial"/>
          <w:b w:val="0"/>
          <w:i w:val="0"/>
          <w:strike w:val="0"/>
          <w:noProof w:val="0"/>
          <w:color w:val="000000"/>
          <w:position w:val="0"/>
          <w:sz w:val="20"/>
          <w:u w:val="none"/>
          <w:vertAlign w:val="baseline"/>
        </w:rPr>
        <w:t xml:space="preserve">, </w:t>
      </w:r>
      <w:hyperlink r:id="rId2626" w:history="1">
        <w:r>
          <w:rPr>
            <w:rFonts w:ascii="arial" w:eastAsia="arial" w:hAnsi="arial" w:cs="arial"/>
            <w:b w:val="0"/>
            <w:i/>
            <w:strike w:val="0"/>
            <w:noProof w:val="0"/>
            <w:color w:val="0077CC"/>
            <w:position w:val="0"/>
            <w:sz w:val="20"/>
            <w:u w:val="single"/>
            <w:vertAlign w:val="baseline"/>
          </w:rPr>
          <w:t>@JohnLegend</w:t>
        </w:r>
      </w:hyperlink>
      <w:r>
        <w:rPr>
          <w:rFonts w:ascii="arial" w:eastAsia="arial" w:hAnsi="arial" w:cs="arial"/>
          <w:b w:val="0"/>
          <w:i w:val="0"/>
          <w:strike w:val="0"/>
          <w:noProof w:val="0"/>
          <w:color w:val="000000"/>
          <w:position w:val="0"/>
          <w:sz w:val="20"/>
          <w:u w:val="none"/>
          <w:vertAlign w:val="baseline"/>
        </w:rPr>
        <w:t xml:space="preserve"> ! Tune in again tomorrow at 9pm ET </w:t>
      </w:r>
      <w:hyperlink r:id="rId2626" w:history="1">
        <w:r>
          <w:rPr>
            <w:rFonts w:ascii="arial" w:eastAsia="arial" w:hAnsi="arial" w:cs="arial"/>
            <w:b w:val="0"/>
            <w:i/>
            <w:strike w:val="0"/>
            <w:noProof w:val="0"/>
            <w:color w:val="0077CC"/>
            <w:position w:val="0"/>
            <w:sz w:val="20"/>
            <w:u w:val="single"/>
            <w:vertAlign w:val="baseline"/>
          </w:rPr>
          <w:t>https://t.co/NEJtNqxFPV</w:t>
        </w:r>
      </w:hyperlink>
      <w:r>
        <w:rPr>
          <w:rFonts w:ascii="arial" w:eastAsia="arial" w:hAnsi="arial" w:cs="arial"/>
          <w:b w:val="0"/>
          <w:i w:val="0"/>
          <w:strike w:val="0"/>
          <w:noProof w:val="0"/>
          <w:color w:val="000000"/>
          <w:position w:val="0"/>
          <w:sz w:val="20"/>
          <w:u w:val="none"/>
          <w:vertAlign w:val="baseline"/>
        </w:rPr>
        <w:t> </w:t>
      </w:r>
      <w:hyperlink r:id="rId2626" w:history="1">
        <w:r>
          <w:rPr>
            <w:rFonts w:ascii="arial" w:eastAsia="arial" w:hAnsi="arial" w:cs="arial"/>
            <w:b w:val="0"/>
            <w:i/>
            <w:strike w:val="0"/>
            <w:noProof w:val="0"/>
            <w:color w:val="0077CC"/>
            <w:position w:val="0"/>
            <w:sz w:val="20"/>
            <w:u w:val="single"/>
            <w:vertAlign w:val="baseline"/>
          </w:rPr>
          <w:t>pic.twitter.com/FQtOzn5k5G</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- 2020 #DemConvention ???? (@DemConvention)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Maanvi Singh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 Sally Yates, Bill Clinton and Chuck Schumer all echoed Michelle Obama's most memorable condemnation of Donald Trump yesterday: "It is what it is".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indictment of Trump uses the president's own words against him. "A thousand Americans are dying a day," Jonathan Swan of Axios said during a recent interview with Trump.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dying. That's true. And you - it is what it is," he responded. "But that doesn't mean we aren't doing everything we can. It's under control as much as you can control it."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Lincoln, honoring the great sacrifice at Gettysburg, didn't say 'It is what it is.' President Roosevelt, seeing a third of the nation ill-housed, ill-clad, and ill-nourished, didn't say 'It is what it is.' America, Donald Trump has quit on you," Schumer said.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Maanvi Singh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delivering her nomination speech for  Bernie Sanders,  progressive congresswoman Alexandria Ocasio-Cortez  took to Instagram Live to encourage her supporters to rally around Joe Biden  in November. </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enltrFollowing the </w:t>
      </w:r>
      <w:hyperlink r:id="rId2626" w:history="1">
        <w:r>
          <w:rPr>
            <w:rFonts w:ascii="arial" w:eastAsia="arial" w:hAnsi="arial" w:cs="arial"/>
            <w:b w:val="0"/>
            <w:i/>
            <w:strike w:val="0"/>
            <w:noProof w:val="0"/>
            <w:color w:val="0077CC"/>
            <w:position w:val="0"/>
            <w:sz w:val="20"/>
            <w:u w:val="single"/>
            <w:vertAlign w:val="baseline"/>
          </w:rPr>
          <w:t>#DNC</w:t>
        </w:r>
      </w:hyperlink>
      <w:r>
        <w:rPr>
          <w:rFonts w:ascii="arial" w:eastAsia="arial" w:hAnsi="arial" w:cs="arial"/>
          <w:b w:val="0"/>
          <w:i w:val="0"/>
          <w:strike w:val="0"/>
          <w:noProof w:val="0"/>
          <w:color w:val="000000"/>
          <w:position w:val="0"/>
          <w:sz w:val="20"/>
          <w:u w:val="none"/>
          <w:vertAlign w:val="baseline"/>
        </w:rPr>
        <w:t> </w:t>
      </w:r>
      <w:hyperlink r:id="rId2626" w:history="1">
        <w:r>
          <w:rPr>
            <w:rFonts w:ascii="arial" w:eastAsia="arial" w:hAnsi="arial" w:cs="arial"/>
            <w:b w:val="0"/>
            <w:i/>
            <w:strike w:val="0"/>
            <w:noProof w:val="0"/>
            <w:color w:val="0077CC"/>
            <w:position w:val="0"/>
            <w:sz w:val="20"/>
            <w:u w:val="single"/>
            <w:vertAlign w:val="baseline"/>
          </w:rPr>
          <w:t>@AOC</w:t>
        </w:r>
      </w:hyperlink>
      <w:r>
        <w:rPr>
          <w:rFonts w:ascii="arial" w:eastAsia="arial" w:hAnsi="arial" w:cs="arial"/>
          <w:b w:val="0"/>
          <w:i w:val="0"/>
          <w:strike w:val="0"/>
          <w:noProof w:val="0"/>
          <w:color w:val="000000"/>
          <w:position w:val="0"/>
          <w:sz w:val="20"/>
          <w:u w:val="none"/>
          <w:vertAlign w:val="baseline"/>
        </w:rPr>
        <w:t xml:space="preserve"> went on Instagram live to further push her followers to rally in support of Biden and then went on to say, "the moment Joe Biden is elected we continue our fight for guaranteed healthcare, living wages..." </w:t>
      </w:r>
      <w:hyperlink r:id="rId2626" w:history="1">
        <w:r>
          <w:rPr>
            <w:rFonts w:ascii="arial" w:eastAsia="arial" w:hAnsi="arial" w:cs="arial"/>
            <w:b w:val="0"/>
            <w:i/>
            <w:strike w:val="0"/>
            <w:noProof w:val="0"/>
            <w:color w:val="0077CC"/>
            <w:position w:val="0"/>
            <w:sz w:val="20"/>
            <w:u w:val="single"/>
            <w:vertAlign w:val="baseline"/>
          </w:rPr>
          <w:t>pic.twitter.com/3boAgdAlng</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Haleigh Hoffman ?? (@HaleighHoffman)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Ocasio-Cortez also made clear that progressives should continue their fight for Medicare for All and tuition-free public college, among other initiatives.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that Joe Biden is elected, we continue our fight for guaranteed healthcare. We continue our fight for living wages," Ocasio-Cortez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candidate barred from Twitter for hate speech wins Republican nomination for congress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DNC tonight had focused on the presidential election - Democrats will also face off against Republicans in many down-ballot races across the US. One of those is the congressional race in Palm Beach, Florida district where Donald Trump is registered to vote. The district is expected to favor Democratic incumbent Lois Frankel.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Nonetheless, Trump, tonight touted Laura Loomer, the rightwing commentator who was banned from Twitter and Facebook for hate speech against Minnesota Democratic representative Ilhan Omar, who just won the Republican nomination there.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Maanvi Singh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Jill Biden  finished her speech tonight, Joe Biden  joined her on screen to offer some kind words about what a wonderful first lady she would be.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convention viewers noted that sweet moment got off to an awkward start, with Biden's hand getting caught in the ear loops of her husband's face mask.</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 </w:t>
      </w:r>
      <w:hyperlink r:id="rId2626" w:history="1">
        <w:r>
          <w:rPr>
            <w:rFonts w:ascii="arial" w:eastAsia="arial" w:hAnsi="arial" w:cs="arial"/>
            <w:b w:val="0"/>
            <w:i/>
            <w:strike w:val="0"/>
            <w:noProof w:val="0"/>
            <w:color w:val="0077CC"/>
            <w:position w:val="0"/>
            <w:sz w:val="20"/>
            <w:u w:val="single"/>
            <w:vertAlign w:val="baseline"/>
          </w:rPr>
          <w:t>pic.twitter.com/qY5mB8KXfP</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Stevenson (@PeterStevenson)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Joe Biden accepted the nomination that he first sought more than three decades ago.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first bid for the presidency, in the 80s, came to an end after a plagiarism scandal, after it was revealed that he pilfered parts of his closing arguments in debate from a British Labour party politician.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Maanvi Singh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Tomorrow night, Elizabeth Warren and Nancy Pelosi will speak, Kamala Harris will formally accept the vice-presidential nomination and Barack Obama will deliver the keynote address.  </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find the full schedule </w:t>
      </w:r>
      <w:hyperlink r:id="rId262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here's more about that calamari cameo...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McNamara, left, announces the state's delegates during the virtual convention as a plate of calamari makes a cameo on the right. Photograph: DNCC/Getty Images   </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626" w:history="1">
        <w:r>
          <w:rPr>
            <w:rFonts w:ascii="arial" w:eastAsia="arial" w:hAnsi="arial" w:cs="arial"/>
            <w:b w:val="0"/>
            <w:i/>
            <w:strike w:val="0"/>
            <w:noProof w:val="0"/>
            <w:color w:val="0077CC"/>
            <w:position w:val="0"/>
            <w:sz w:val="20"/>
            <w:u w:val="single"/>
            <w:vertAlign w:val="baseline"/>
          </w:rPr>
          <w:t>Providence Journal</w:t>
        </w:r>
      </w:hyperlink>
      <w:r>
        <w:rPr>
          <w:rFonts w:ascii="arial" w:eastAsia="arial" w:hAnsi="arial" w:cs="arial"/>
          <w:b w:val="0"/>
          <w:i w:val="0"/>
          <w:strike w:val="0"/>
          <w:noProof w:val="0"/>
          <w:color w:val="000000"/>
          <w:position w:val="0"/>
          <w:sz w:val="20"/>
          <w:u w:val="none"/>
          <w:vertAlign w:val="baseline"/>
        </w:rPr>
        <w:t xml:space="preserve"> interviewed Joseph McNamara, the man lucky enough to appear alongside the calamari tonight and speak on behalf of Rhode Island's delegates: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tough for any elected official to say anything in 30 seconds," said McNamara, who as a state representative from Warwick championed declaring calamari the official "state appetizer."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 part, explains why McNamara used his 30 seconds to give the state's fishing industry - and the squid, in particular - a plug.</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Filmed on Oakland Beach in Warwick, behind </w:t>
      </w:r>
      <w:hyperlink r:id="rId2626" w:history="1">
        <w:r>
          <w:rPr>
            <w:rFonts w:ascii="arial" w:eastAsia="arial" w:hAnsi="arial" w:cs="arial"/>
            <w:b w:val="0"/>
            <w:i/>
            <w:strike w:val="0"/>
            <w:noProof w:val="0"/>
            <w:color w:val="0077CC"/>
            <w:position w:val="0"/>
            <w:sz w:val="20"/>
            <w:u w:val="single"/>
            <w:vertAlign w:val="baseline"/>
          </w:rPr>
          <w:t>Iggy's Boardwalk</w:t>
        </w:r>
      </w:hyperlink>
      <w:r>
        <w:rPr>
          <w:rFonts w:ascii="arial" w:eastAsia="arial" w:hAnsi="arial" w:cs="arial"/>
          <w:b w:val="0"/>
          <w:i w:val="0"/>
          <w:strike w:val="0"/>
          <w:noProof w:val="0"/>
          <w:color w:val="000000"/>
          <w:position w:val="0"/>
          <w:sz w:val="20"/>
          <w:u w:val="none"/>
          <w:vertAlign w:val="baseline"/>
        </w:rPr>
        <w:t xml:space="preserve"> with executive chef John Bordieri close by, holding a plate of calamari, the Rhode Island story McNamara told began with the potential decimation of the state's fishing industry in the spring, when the state closed restaurants to stop the spread of the coronavirus.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dropped dramatically. In some cases, wholesalers stopped buying, and fishermen had no place to sell their catch.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fishermen navigate this storm, the state temporarily changed some regulations to allow them to peddle their catches directly to consumers, fish markets and restaurants, instead of selling exclusively to wholesalers.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an emergency regulation on April 17, the state created a direct-sale dealer license for Rhode Island fishermen.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McNamara said: "It is a story of adapting... [and] using innovation during the pandemic to help businesses and industries."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state marketing efforts, he said, "Rhode Island-style calamari? is now sold in restaurants nationwide as an "upscale" appetizer which, in turn, has translated into a $60-million-a-year industry.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McNamara is the state's Democratic party chairman.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Maanvi Singh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of tonight's roll call vote to formally nominate the Democratic candidate for president, Alexandria Ocasio-Cortez referenced the "wounds of racial injustice, colonization, misogyny, and homophobia" that the US must work to heal.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delegates from across the country cast their votes, the country's legacy of colonialism was spotlighted as representatives from American Samoa, Guam, the Northern Mariana Islands, Puerto Rico, and the US Virgin Islands  appeared on the screen. </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enltrFittingly reflects the military stationing (read: occupation) of US territories. cc' US Virgin Islands and the world's oldest colony: Puerto Rico. </w:t>
      </w:r>
      <w:hyperlink r:id="rId2626" w:history="1">
        <w:r>
          <w:rPr>
            <w:rFonts w:ascii="arial" w:eastAsia="arial" w:hAnsi="arial" w:cs="arial"/>
            <w:b w:val="0"/>
            <w:i/>
            <w:strike w:val="0"/>
            <w:noProof w:val="0"/>
            <w:color w:val="0077CC"/>
            <w:position w:val="0"/>
            <w:sz w:val="20"/>
            <w:u w:val="single"/>
            <w:vertAlign w:val="baseline"/>
          </w:rPr>
          <w:t>https://t.co/2bxSiEWy2x</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Kenya Evelyn (@LiveFromKenya)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territories combined have allocated 151 delegates altogether. The US citizens in these territories will not be eligible to cast their votes for president in November.</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Samoans, who are considered "nationals" rather than full citizens, nonetheless pay into federal benefit programs. In the other territories, residents are considered citizens but don't have the right to vote for president and are not represented in Congress. In the 1900s, the </w:t>
      </w:r>
      <w:hyperlink r:id="rId2626" w:history="1">
        <w:r>
          <w:rPr>
            <w:rFonts w:ascii="arial" w:eastAsia="arial" w:hAnsi="arial" w:cs="arial"/>
            <w:b w:val="0"/>
            <w:i/>
            <w:strike w:val="0"/>
            <w:noProof w:val="0"/>
            <w:color w:val="0077CC"/>
            <w:position w:val="0"/>
            <w:sz w:val="20"/>
            <w:u w:val="single"/>
            <w:vertAlign w:val="baseline"/>
          </w:rPr>
          <w:t>supreme court</w:t>
        </w:r>
      </w:hyperlink>
      <w:r>
        <w:rPr>
          <w:rFonts w:ascii="arial" w:eastAsia="arial" w:hAnsi="arial" w:cs="arial"/>
          <w:b w:val="0"/>
          <w:i w:val="0"/>
          <w:strike w:val="0"/>
          <w:noProof w:val="0"/>
          <w:color w:val="000000"/>
          <w:position w:val="0"/>
          <w:sz w:val="20"/>
          <w:u w:val="none"/>
          <w:vertAlign w:val="baseline"/>
        </w:rPr>
        <w:t xml:space="preserve"> justified American occupation without representation by holding that the islands are "inhabited by alien races, differing from us in religion, customs, laws, methods of taxation, and modes of thought".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Maanvi Singh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Republicans  are taking a moment to commend Jill Biden  after the former second lady's convention speech tonight.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senator Lindsey Graham,  a close ally to the president, said in a tweet: "Tonight, Jill Biden did a very good job representing herself and Joe in the causes they believe in. She's an outstanding person who has led a consequential life."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enltrTonight, Jill Biden did a very good job representing herself and Joe in the causes they believe in. She's an outstanding person who has led a consequential life.</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Lindsey Graham (@LindseyGrahamSC)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commentator Erick Erickson  also applauded Biden for the work she has done to help military families.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want to tell y'all, I know military families Jill Biden helped directly and they tell me she's adamant they not speak up lest anyone say she did it for politics. I find that level of private charity commendable regardless of one's politics.</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Erick Erickson (@EWErickson)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Barack Obama  congratulated Joe Biden  of formally receiving the Democratic presidential nominee.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"Congrats, Joe. I'm proud of you," Obama said in a tweet. </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enltrCongrats, Joe. I'm proud of you. </w:t>
      </w:r>
      <w:hyperlink r:id="rId2626" w:history="1">
        <w:r>
          <w:rPr>
            <w:rFonts w:ascii="arial" w:eastAsia="arial" w:hAnsi="arial" w:cs="arial"/>
            <w:b w:val="0"/>
            <w:i/>
            <w:strike w:val="0"/>
            <w:noProof w:val="0"/>
            <w:color w:val="0077CC"/>
            <w:position w:val="0"/>
            <w:sz w:val="20"/>
            <w:u w:val="single"/>
            <w:vertAlign w:val="baseline"/>
          </w:rPr>
          <w:t>https://t.co/YVyctn5o3N</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Barack Obama (@BarackObama)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accomplishment comes 12 years after Obama first accepted the Democratic nomination and named Biden as his running mate.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night of Democratic convention concludes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night of the virtual Democratic convention has now concluded, but the blog will have more reactions and analysis coming, so stay tuned.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our son Beau died of cancer, I wondered if I would ever smile or feel joy again," Jill Biden  said. "It was summer but there was no warmth left for me."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praised her husband's resolve to continue working after the loss. "Four days after Beau's funeral, I watched Joe shave and put on his suit. I saw him steel himself in the mirror, take a breath, put his shoulders back and walk out into a world empty of our son. He went back to work. That's just who he is."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Maanvi Singh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Jill Biden says her husband will provide 'leadership worthy of this nation'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Jill Biden  said her husband, Democratic presidential nominee Joe Biden,  would provide "leadership worthy of this nation".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"Worthy of you," she told the Americans watching the virtual convention.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promised that her husband's election would ensure that classrooms would "ring out with laughter and possibility once again".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burdens we carry are heavy, and we need someone with strong shoulders," she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second lady promised a President Biden would "bring us together and make us whole, carry us forward in our time of need, keep the promise of America for all of us".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Jill Biden addresses Democratic convention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second lady Jill Biden  is now delivering her convention speech in support of her husband, Democratic nominee Joe Biden.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delivered her speech from a Delaware school where she used to teach English, and she used the setting to underscore the uncertainty surrounding schools amid the coronavirus pandemic.</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quiet is heavy," Biden said as she moved through the school. "You can hear the anxiety that echoes down empty hallways."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wife of a career politician - this is Joe Biden's third run for president - Jill Biden has often found herself in a tricky position, asked to defend her husband's record.  </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campaign cycle, she was asked to answer for her husband's behavior during the Anita Hill hearings in 1991. "I watched the hearings like most other Americans, and so I mean, Joe said, as I did, we believed Anita Hill. He voted against Clarence Thomas. I mean, he's called Anita Hill, they've spoken. He apologized for the way the hearings were run. And so now it's - it's time to move on," she </w:t>
      </w:r>
      <w:hyperlink r:id="rId262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in an NPR interview last year.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been asked about how her husband has made women uncomfortable by touching them. For that as well, she has an answer. </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I've been married to Joe for 42 years, and I've seen how he interacts with people - but times have changed," she </w:t>
      </w:r>
      <w:hyperlink r:id="rId2626"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Vogue magazine. "And he's said, you know, 'I'm going to take responsibility for this, I hear this,' and he's much more aware of how he interacts with people now."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Journalists and political commentators have noted that she has been her husband's fiercest defender on the campaign trail. Sometimes that's meant literally. </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enltrsecurity at the Biden event is a bit lax </w:t>
      </w:r>
      <w:hyperlink r:id="rId2626" w:history="1">
        <w:r>
          <w:rPr>
            <w:rFonts w:ascii="arial" w:eastAsia="arial" w:hAnsi="arial" w:cs="arial"/>
            <w:b w:val="0"/>
            <w:i/>
            <w:strike w:val="0"/>
            <w:noProof w:val="0"/>
            <w:color w:val="0077CC"/>
            <w:position w:val="0"/>
            <w:sz w:val="20"/>
            <w:u w:val="single"/>
            <w:vertAlign w:val="baseline"/>
          </w:rPr>
          <w:t>pic.twitter.com/Bj5yzYcgEQ</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w:t>
      </w:r>
      <w:hyperlink r:id="rId2626" w:history="1">
        <w:r>
          <w:rPr>
            <w:rFonts w:ascii="arial" w:eastAsia="arial" w:hAnsi="arial" w:cs="arial"/>
            <w:b w:val="0"/>
            <w:i/>
            <w:strike w:val="0"/>
            <w:noProof w:val="0"/>
            <w:color w:val="0077CC"/>
            <w:position w:val="0"/>
            <w:sz w:val="20"/>
            <w:u w:val="single"/>
            <w:vertAlign w:val="baseline"/>
          </w:rPr>
          <w:t>March 4,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protester rushed Joe Biden while he was delivering a campaign speech in early March, Jill Biden intercepted to protect her husband, while Biden's senior adviser Symone Sanders carried the woman off stage.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Maanvi Singh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Cindy McCain,  the widow of Senator John McCain,  was featured in a video describing the friendship between her late husband and Joe Biden.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friendship that shouldn't have worked," the video began, before going on to describe the camaraderie between the two longtime senators.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video played, Biden tweeted: "John McCain was a good man, and a good friend. He made this country better. I miss him dearly." </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enltrJohn McCain was a good man, and a good friend. He made this country better. I miss him dearly. </w:t>
      </w:r>
      <w:hyperlink r:id="rId2626" w:history="1">
        <w:r>
          <w:rPr>
            <w:rFonts w:ascii="arial" w:eastAsia="arial" w:hAnsi="arial" w:cs="arial"/>
            <w:b w:val="0"/>
            <w:i/>
            <w:strike w:val="0"/>
            <w:noProof w:val="0"/>
            <w:color w:val="0077CC"/>
            <w:position w:val="0"/>
            <w:sz w:val="20"/>
            <w:u w:val="single"/>
            <w:vertAlign w:val="baseline"/>
          </w:rPr>
          <w:t>#DemConvention</w:t>
        </w:r>
      </w:hyperlink>
      <w:r>
        <w:rPr>
          <w:rFonts w:ascii="arial" w:eastAsia="arial" w:hAnsi="arial" w:cs="arial"/>
          <w:b w:val="0"/>
          <w:i w:val="0"/>
          <w:strike w:val="0"/>
          <w:noProof w:val="0"/>
          <w:color w:val="000000"/>
          <w:position w:val="0"/>
          <w:sz w:val="20"/>
          <w:u w:val="none"/>
          <w:vertAlign w:val="baseline"/>
        </w:rPr>
        <w:t> </w:t>
      </w:r>
      <w:hyperlink r:id="rId2626" w:history="1">
        <w:r>
          <w:rPr>
            <w:rFonts w:ascii="arial" w:eastAsia="arial" w:hAnsi="arial" w:cs="arial"/>
            <w:b w:val="0"/>
            <w:i/>
            <w:strike w:val="0"/>
            <w:noProof w:val="0"/>
            <w:color w:val="0077CC"/>
            <w:position w:val="0"/>
            <w:sz w:val="20"/>
            <w:u w:val="single"/>
            <w:vertAlign w:val="baseline"/>
          </w:rPr>
          <w:t>pic.twitter.com/TZ4cRY5fz4</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Biden (@JoeBiden)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Jill Biden - tonight's keynote speaker - is introduced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Jill Biden is expected to speak in moments.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Biden, who is Joe Biden's wife of 43 years, is one of her husband's closest advisers and his primary campaign surrogate, though she has said she never aspired to be in politics, let alone become a first lady. "I say that I'm apolitical - if that's at all possible being married to Joe for 30 years," she told NPR in 2008, the last time her husband ran for president.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educator who has taught writing in high school and community colleges, Jill Biden has a doctorate in education - and maintained a teaching job though Joe Biden's term as vice-president. She's an advocate for military families, and for public education - championing community colleges in particular as "one of America's best-kept secrets".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met Joe Biden, in 1975, the two were introduced by his brother. Joe Biden was a Delaware senator at the time, and Jill was finishing her college degree at the University of Delaware.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was mourning the loss of his first wife, Neilia, and their one-year-old daughter, Naomi, who died in a car accident three years back. He was raising his two sons, Hunter and Beau, as a single father. </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they met, "[Jill] gave me back my life", Joe Biden wrote in his memoir </w:t>
      </w:r>
      <w:hyperlink r:id="rId2626" w:history="1">
        <w:r>
          <w:rPr>
            <w:rFonts w:ascii="arial" w:eastAsia="arial" w:hAnsi="arial" w:cs="arial"/>
            <w:b w:val="0"/>
            <w:i/>
            <w:strike w:val="0"/>
            <w:noProof w:val="0"/>
            <w:color w:val="0077CC"/>
            <w:position w:val="0"/>
            <w:sz w:val="20"/>
            <w:u w:val="single"/>
            <w:vertAlign w:val="baseline"/>
          </w:rPr>
          <w:t>Promises to Keep</w:t>
        </w:r>
      </w:hyperlink>
      <w:r>
        <w:rPr>
          <w:rFonts w:ascii="arial" w:eastAsia="arial" w:hAnsi="arial" w:cs="arial"/>
          <w:b w:val="0"/>
          <w:i w:val="0"/>
          <w:strike w:val="0"/>
          <w:noProof w:val="0"/>
          <w:color w:val="000000"/>
          <w:position w:val="0"/>
          <w:sz w:val="20"/>
          <w:u w:val="none"/>
          <w:vertAlign w:val="baseline"/>
        </w:rPr>
        <w:t>. "She made me start to think my family might be whole again."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Maanvi Singh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Colin Powell endorses Biden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secretary of state Colin Powell  endorsed Joe Biden 's presidential bid, becoming one of the most prominent Republicans  to do so.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are a country divided, and we have a president doing everything in his power to make it that way and keep us that way," Powell said in his video for the Democratic convention.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Colin Powell is displayed on a computer as he speaks during the virtual Democratic national convention. Photograph: Jason Szenes/EPA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difference it will make to have a president who unites us, who restores our strength and our soul."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Powell's endorsement is the latest attempt by the Biden campaign to reach out to centrist voters who supported Barack Obama  before flipping to Trump  in 2016.</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delegates casting votes for Wyoming were Judy and Dennis Shepard, the parents of Matthew Shepard, a gay college student whose murder prompted the passage of a landmark law that expanded the definition of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Shepards have been deeply critical of the Trump administration for failing to protect LGBTQ+ rights. They thanked Biden today for "his passion for social justice &amp; his bottomless compassion for others".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Maanvi Singh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defining features of the DNC so far has been its outreach to anti-Trump Republicans. Last night we had John Kasich and Meg Whitman, and tonight we have Colin Powell.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hasn't gone down too well with some Democrats, especially those who are more on the progressive and anti-war sides of the party (Colin Powell was George Bush's secretary of state and helped build the case for the invasion of Iraq).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how some critics have been responding: </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enltrCan't wait for Colin Powell's "irrefutable and undeniable" case for a Biden presidency tonight! Nothing unites our country more than all of us fondly reminiscing about the US bombing, invading, terrorizing, &amp; pillaging Iraq on the basis of lies this man told to the United Nations </w:t>
      </w:r>
      <w:hyperlink r:id="rId2626" w:history="1">
        <w:r>
          <w:rPr>
            <w:rFonts w:ascii="arial" w:eastAsia="arial" w:hAnsi="arial" w:cs="arial"/>
            <w:b w:val="0"/>
            <w:i/>
            <w:strike w:val="0"/>
            <w:noProof w:val="0"/>
            <w:color w:val="0077CC"/>
            <w:position w:val="0"/>
            <w:sz w:val="20"/>
            <w:u w:val="single"/>
            <w:vertAlign w:val="baseline"/>
          </w:rPr>
          <w:t>pic.twitter.com/lZnbDeB8ih</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Moore (@MMFlint)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DNC would rather be the party of George Bush than the party of Cori Bush </w:t>
      </w:r>
      <w:hyperlink r:id="rId2626" w:history="1">
        <w:r>
          <w:rPr>
            <w:rFonts w:ascii="arial" w:eastAsia="arial" w:hAnsi="arial" w:cs="arial"/>
            <w:b w:val="0"/>
            <w:i/>
            <w:strike w:val="0"/>
            <w:noProof w:val="0"/>
            <w:color w:val="0077CC"/>
            <w:position w:val="0"/>
            <w:sz w:val="20"/>
            <w:u w:val="single"/>
            <w:vertAlign w:val="baseline"/>
          </w:rPr>
          <w:t>https://t.co/EDvPaifG2h</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 Vaiana (@vicvaiana) </w:t>
      </w:r>
      <w:hyperlink r:id="rId2626" w:history="1">
        <w:r>
          <w:rPr>
            <w:rFonts w:ascii="arial" w:eastAsia="arial" w:hAnsi="arial" w:cs="arial"/>
            <w:b w:val="0"/>
            <w:i/>
            <w:strike w:val="0"/>
            <w:noProof w:val="0"/>
            <w:color w:val="0077CC"/>
            <w:position w:val="0"/>
            <w:sz w:val="20"/>
            <w:u w:val="single"/>
            <w:vertAlign w:val="baseline"/>
          </w:rPr>
          <w:t>August 18, 2020</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enltrSally Yates upheld the law; Colin Powell broke it -- the invasion of Iraq, for which he was the spokesman, was illegal, a clear violation of international law according to UN Sec Gen Kofi Annan </w:t>
      </w:r>
      <w:hyperlink r:id="rId2626" w:history="1">
        <w:r>
          <w:rPr>
            <w:rFonts w:ascii="arial" w:eastAsia="arial" w:hAnsi="arial" w:cs="arial"/>
            <w:b w:val="0"/>
            <w:i/>
            <w:strike w:val="0"/>
            <w:noProof w:val="0"/>
            <w:color w:val="0077CC"/>
            <w:position w:val="0"/>
            <w:sz w:val="20"/>
            <w:u w:val="single"/>
            <w:vertAlign w:val="baseline"/>
          </w:rPr>
          <w:t>#DNC2020convention</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Tony Karon (@TonyKaron)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 is very, very funny that we spent a week discussing Joe Rogan's endorsement of Bernie Sanders during the primary and then the party invited Colin Powell to the convention</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Hooks (@cd_hooks)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Onion has done it again, with </w:t>
      </w:r>
      <w:hyperlink r:id="rId2626" w:history="1">
        <w:r>
          <w:rPr>
            <w:rFonts w:ascii="arial" w:eastAsia="arial" w:hAnsi="arial" w:cs="arial"/>
            <w:b w:val="0"/>
            <w:i/>
            <w:strike w:val="0"/>
            <w:noProof w:val="0"/>
            <w:color w:val="0077CC"/>
            <w:position w:val="0"/>
            <w:sz w:val="20"/>
            <w:u w:val="single"/>
            <w:vertAlign w:val="baseline"/>
          </w:rPr>
          <w:t>this biting commentary</w:t>
        </w:r>
      </w:hyperlink>
      <w:r>
        <w:rPr>
          <w:rFonts w:ascii="arial" w:eastAsia="arial" w:hAnsi="arial" w:cs="arial"/>
          <w:b w:val="0"/>
          <w:i w:val="0"/>
          <w:strike w:val="0"/>
          <w:noProof w:val="0"/>
          <w:color w:val="000000"/>
          <w:position w:val="0"/>
          <w:sz w:val="20"/>
          <w:u w:val="none"/>
          <w:vertAlign w:val="baseline"/>
        </w:rPr>
        <w:t xml:space="preserve"> on Powell's appearance.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secretary of state John Kerry  criticized Trump  as an embarrassment on the global stage in his convention speech.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this president goes overseas, it isn't a goodwill mission," Kerry said. "It's a blooper reel. He breaks up with our allies and writes love letters to dictators. America deserves a president who is looked up to, not laughed 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Kerry, who endorsed Joe Biden  early in the primary cycle, contrasted Trump's foreign policy agenda with that of a Biden administration.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troops can't get out of harm's way by hiding in the White House bunker," Kerry said. "They need a president who will stand up for them. And President Biden will."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 Ady Barkan addresses Democratic convention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activist Ady Barkan,  who is dying of amyotrophic lateral sclerosis, or ALS, addressed the Democratic convention and demanded access to quality healthcare for all Americans.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live in the richest country in history and yet we do not guarantee this most basic human right," said Barkan. "Everyone living in America should get the healthcare they need regardless of their employment status or ability to pay."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Barkan, who has lost his voice because of ALS and has testified before Congress using eye movements, urged Americans to vote for Joe Biden  in order to avoid the "existential threat of another four years of this president".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during this terrible crisis, Donald Trump and Republican politicians are trying to take away millions of people's health insurance," Barkan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elect Joe Biden. Each of us must be a hero for our communities, for our country, and then, with a compassionate and intelligent president, we must act together and put on his desk a bill that guarantees us all the healthcare we deserve."</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26" w:history="1">
        <w:r>
          <w:rPr>
            <w:rFonts w:ascii="arial" w:eastAsia="arial" w:hAnsi="arial" w:cs="arial"/>
            <w:b w:val="0"/>
            <w:i/>
            <w:strike w:val="0"/>
            <w:noProof w:val="0"/>
            <w:color w:val="0077CC"/>
            <w:position w:val="0"/>
            <w:sz w:val="20"/>
            <w:u w:val="single"/>
            <w:vertAlign w:val="baseline"/>
          </w:rPr>
          <w:t>Medicare for All: activist dying of ALS testifies via eye movements at hearing</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must be a first in the history of the DNC, a plate of calamari has made a star turn, making an appearance in the Rhode Island part of the roll call. They even called themselves "the calamari comeback state of Rhode Island".</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enltrRhode Island turning their vote into an ad for calamari was the best part of the roll call so far. </w:t>
      </w:r>
      <w:hyperlink r:id="rId2626" w:history="1">
        <w:r>
          <w:rPr>
            <w:rFonts w:ascii="arial" w:eastAsia="arial" w:hAnsi="arial" w:cs="arial"/>
            <w:b w:val="0"/>
            <w:i/>
            <w:strike w:val="0"/>
            <w:noProof w:val="0"/>
            <w:color w:val="0077CC"/>
            <w:position w:val="0"/>
            <w:sz w:val="20"/>
            <w:u w:val="single"/>
            <w:vertAlign w:val="baseline"/>
          </w:rPr>
          <w:t>pic.twitter.com/1xNZsv3yeA</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Gabe Fleisher (@WakeUp2Politics)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calamari just got the keynote slot for tomorrow night</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Itzkoff (@ditzkoff)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delegate casting the votes for Virginia is Khizr Khan, whose son, army captain Humayun Khan, died serving in the Iraq war.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Khizr Khan, the father of a decorated American soldier killed in Iraq, spoke on behalf of the Virginia delegation. Photograph: Reuters   </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Democratic national convention in 2016 with his wife, </w:t>
      </w:r>
      <w:hyperlink r:id="rId2626" w:history="1">
        <w:r>
          <w:rPr>
            <w:rFonts w:ascii="arial" w:eastAsia="arial" w:hAnsi="arial" w:cs="arial"/>
            <w:b w:val="0"/>
            <w:i/>
            <w:strike w:val="0"/>
            <w:noProof w:val="0"/>
            <w:color w:val="0077CC"/>
            <w:position w:val="0"/>
            <w:sz w:val="20"/>
            <w:u w:val="single"/>
            <w:vertAlign w:val="baseline"/>
          </w:rPr>
          <w:t>Ghazala</w:t>
        </w:r>
      </w:hyperlink>
      <w:r>
        <w:rPr>
          <w:rFonts w:ascii="arial" w:eastAsia="arial" w:hAnsi="arial" w:cs="arial"/>
          <w:b w:val="0"/>
          <w:i w:val="0"/>
          <w:strike w:val="0"/>
          <w:noProof w:val="0"/>
          <w:color w:val="000000"/>
          <w:position w:val="0"/>
          <w:sz w:val="20"/>
          <w:u w:val="none"/>
          <w:vertAlign w:val="baseline"/>
        </w:rPr>
        <w:t>, Kahn delivered one of the most memorable moments of that election cycle: he took a copy of the constitution that he kept in his jacket pocket, held it up and addressed Donald Trump: "Let me ask you, have you even read the United States constitution? I will gladly lend you my copy. In this document, look for the words 'liberty' and 'equal protection of law'."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from Kahn, who is Muslim and Pakistani American, came after Trump made xenophobic comments linking American Muslims to terrorists and calling for a ban on Muslim immigration.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Kahn spoke from Charlottesville, the site of a neo-Nazi, white supremacist rally in 2017 where a counter-protester was killed. Donald Trump said that there were "very fine people on both sides".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said he decided to run for president after that rally. "When those folks came out of the fields carrying those torches, chanting the antisemitic bile and their veins bulging, accompanied by the Ku Klux Klan, with such ugliness ... I never thought I'd see something like that again in my life. That's when I decided," Biden told supporters last year.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Maanvi Singh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 three-time presidential candidate, is officially the Democratic presidential nominee - more than three decades after his first White House bid.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honor of my life to accept the Democratic Party's nomination for President of the United States of America," Biden said in a tweet. </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is the honor of my life to accept the Democratic Party's nomination for President of the United States of America. </w:t>
      </w:r>
      <w:hyperlink r:id="rId2626" w:history="1">
        <w:r>
          <w:rPr>
            <w:rFonts w:ascii="arial" w:eastAsia="arial" w:hAnsi="arial" w:cs="arial"/>
            <w:b w:val="0"/>
            <w:i/>
            <w:strike w:val="0"/>
            <w:noProof w:val="0"/>
            <w:color w:val="0077CC"/>
            <w:position w:val="0"/>
            <w:sz w:val="20"/>
            <w:u w:val="single"/>
            <w:vertAlign w:val="baseline"/>
          </w:rPr>
          <w:t>#DemConvention</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Biden (@JoeBiden)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formal nomination of Biden underscored what an unprecedented convention this is. Every state delegation cast their votes remotely, and Biden briefly thanked his supporters via livestream.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vice-presidential candidate Kamala Harris,  who would otherwise be celebrating Biden's nomination in Milwaukee right now, watched the roll call vote from her couch.</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enltrKamala is loving this roll call. </w:t>
      </w:r>
      <w:hyperlink r:id="rId2626" w:history="1">
        <w:r>
          <w:rPr>
            <w:rFonts w:ascii="arial" w:eastAsia="arial" w:hAnsi="arial" w:cs="arial"/>
            <w:b w:val="0"/>
            <w:i/>
            <w:strike w:val="0"/>
            <w:noProof w:val="0"/>
            <w:color w:val="0077CC"/>
            <w:position w:val="0"/>
            <w:sz w:val="20"/>
            <w:u w:val="single"/>
            <w:vertAlign w:val="baseline"/>
          </w:rPr>
          <w:t>pic.twitter.com/sQtGnrKLAx</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Doug Emhoff (@DouglasEmhoff)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roll call concluded, the convention briefly turned to Joe Biden,  who thanked his supporters for nominating him.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 world to me and my family, and I'll see you on Thursday," Biden said.</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enltrBalloon drop in 2020. </w:t>
      </w:r>
      <w:hyperlink r:id="rId2626" w:history="1">
        <w:r>
          <w:rPr>
            <w:rFonts w:ascii="arial" w:eastAsia="arial" w:hAnsi="arial" w:cs="arial"/>
            <w:b w:val="0"/>
            <w:i/>
            <w:strike w:val="0"/>
            <w:noProof w:val="0"/>
            <w:color w:val="0077CC"/>
            <w:position w:val="0"/>
            <w:sz w:val="20"/>
            <w:u w:val="single"/>
            <w:vertAlign w:val="baseline"/>
          </w:rPr>
          <w:t>#DemConvention</w:t>
        </w:r>
      </w:hyperlink>
      <w:r>
        <w:rPr>
          <w:rFonts w:ascii="arial" w:eastAsia="arial" w:hAnsi="arial" w:cs="arial"/>
          <w:b w:val="0"/>
          <w:i w:val="0"/>
          <w:strike w:val="0"/>
          <w:noProof w:val="0"/>
          <w:color w:val="000000"/>
          <w:position w:val="0"/>
          <w:sz w:val="20"/>
          <w:u w:val="none"/>
          <w:vertAlign w:val="baseline"/>
        </w:rPr>
        <w:t> </w:t>
      </w:r>
      <w:hyperlink r:id="rId2626" w:history="1">
        <w:r>
          <w:rPr>
            <w:rFonts w:ascii="arial" w:eastAsia="arial" w:hAnsi="arial" w:cs="arial"/>
            <w:b w:val="0"/>
            <w:i/>
            <w:strike w:val="0"/>
            <w:noProof w:val="0"/>
            <w:color w:val="0077CC"/>
            <w:position w:val="0"/>
            <w:sz w:val="20"/>
            <w:u w:val="single"/>
            <w:vertAlign w:val="baseline"/>
          </w:rPr>
          <w:t>pic.twitter.com/qz9pKNFGZ4</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Linden (@DanLinden)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nominee and his family celebrated his achievement with streamers and a dozen or so balloons.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far from the massive balloon drop that Biden would have enjoyed if the Democrats  were able to hold their convention in person, but it added a bit of pageantry to the virtual event.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Delaware delegation initially passed on casting its votes, but the roll call later returned to Delaware senator Tom Carper  and Delaware's governor John Carney  to close out the formal nomination of Joe Biden.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Joseph R Biden train station in Wilmington, Delaware, Carney praised Biden for spending decades "delivering for families like his own".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Carper, who served alongside Biden in the Senate, described him as "a leader made for this moment and the finest public servant I have ever known".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lawmakers then cast their votes for "our friend, Delaware's Joe Biden".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roll call votes from delegates across the US are giving a lot of us who are isolating due to the pandemic some serious wanderlust.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DNC roll call is the best traveling I've done in a long time. SO PRETTY.</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Jada Yuan (@jadabird)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enltrTake me to Hawaii please</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Seung Min Kim (@seungminkim)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enltrDriving to New Mexico now</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Bresnahan (@BresPolitico)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enltrtake me to Northern Mariana Islands</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Thompson (@AlxThomp)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reporter is all about the "calamari comeback state of Rhode Island" - looks lovely!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Maanvi Singh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formally nominate Biden for president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unprecedented roll call vote, Democrats  have formally nominated Joe Biden  for president.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virtual nature of the convention, delegates were not able to gather in Milwaukee to cast their votes.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each state delegation filmed a video casting their votes for Biden and Vermont Senator Bernie Sanders.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roll call is still ongoing, but Biden has already surpassed the threshold of 2,374 delegates needed to capture the nomination.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were confused by AOC's seconding of Bernie Sanders' nomination, worry not - she's explained what it all means via Twitter: </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you were confused, no worries! Convention rules require roll call &amp; nominations for every candidate that passes the delegate threshold. I was asked to 2nd the nom for Sen. Sanders for roll call. I extend my deepest congratulations to </w:t>
      </w:r>
      <w:hyperlink r:id="rId2626"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 let's go win in November. ???? </w:t>
      </w:r>
      <w:hyperlink r:id="rId2626" w:history="1">
        <w:r>
          <w:rPr>
            <w:rFonts w:ascii="arial" w:eastAsia="arial" w:hAnsi="arial" w:cs="arial"/>
            <w:b w:val="0"/>
            <w:i/>
            <w:strike w:val="0"/>
            <w:noProof w:val="0"/>
            <w:color w:val="0077CC"/>
            <w:position w:val="0"/>
            <w:sz w:val="20"/>
            <w:u w:val="single"/>
            <w:vertAlign w:val="baseline"/>
          </w:rPr>
          <w:t>https://t.co/uI92P3UfLn</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Alexandria Ocasio-Cortez (@AOC)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Ocasio-Cortez, like so many progressives, traces her political awakening to Sanders 2016 presidential campaig n, where she worked as an organizer.  A self-described democratic socialist, Ocasio-Cortez was elected to Congress in 2018, unseating the fourth-ranking House Democrat. Since her shocking victory, she has helped organize and raise money for progressive challengers around the country, including Jamaal Bowman who won the Democratic primary this year, knocking off a 16-term incumbent in a deep-blue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district. Many progressives were furious that Ocasio-Cortez, widely viewed as the leader of a next generation of Democrats, was only allotted one minute to speak, while ample time was devoted on Monday night to Republican defectors, including former Ohio governor John Kasich, a staunch opponent of abortion. Yet her invitation was a testament to influence within the party, rare for a first-term member of Congress. Ocasio-Cortez, who endorsed Sanders in the primary, giving his campaign a much needed jolt in the uncertain days after the senator's heart attack, has been critical of Biden's establishment-minded approach to governing. In an interview last year, she mused that in another country, they would not belong to the same party.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Alexandria Ocasio-Cortez 's nominating speech for Bernie Sanders  was a virtual passing of the torch. Sanders briefly led the primary contest earlier this year before falling impossibly behind Biden as fear of the coronavirus began to spread across the US. Sanders, who nearly eked out a victory in the Iowa caucuses, and then went on to win primary contests in New Hampshire, and Nevada before sweeping California on Super Tuesday, is expected to receive about 1,000 delegates. In the same way Sanders popularized Medicare for all, she has championed the Green New Deal - both turning the issue into a rallying cry for young Democrats and an easy line of attack for Republicans. Climate is one of the key areas in which Biden has moved left, and she was included in the Biden-Sanders unity taskforces, created to forge a policy consensus between the often-warning progressive and moderate wings of the Democratic party. Addressing his supporters on Monday, Sanders said their movement had "moved this country in a bold new direction" but he was unequivocal in his endorsement of Biden, warning that the stakes were too high to stay home. "The future of our democracy is at stake," he said.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Alexandria Ocasio-Cortez is without a doubt the most exciting rising star in the Democratic party. But her brief speaking slot, which was spent reiterating her support for Bernie Sanders, was all we'll be seeing of her at the DNC, and many of her admirers aren't happy:</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enltrAbsolutely silly to only give </w:t>
      </w:r>
      <w:hyperlink r:id="rId2626" w:history="1">
        <w:r>
          <w:rPr>
            <w:rFonts w:ascii="arial" w:eastAsia="arial" w:hAnsi="arial" w:cs="arial"/>
            <w:b w:val="0"/>
            <w:i/>
            <w:strike w:val="0"/>
            <w:noProof w:val="0"/>
            <w:color w:val="0077CC"/>
            <w:position w:val="0"/>
            <w:sz w:val="20"/>
            <w:u w:val="single"/>
            <w:vertAlign w:val="baseline"/>
          </w:rPr>
          <w:t>@AOC</w:t>
        </w:r>
      </w:hyperlink>
      <w:r>
        <w:rPr>
          <w:rFonts w:ascii="arial" w:eastAsia="arial" w:hAnsi="arial" w:cs="arial"/>
          <w:b w:val="0"/>
          <w:i w:val="0"/>
          <w:strike w:val="0"/>
          <w:noProof w:val="0"/>
          <w:color w:val="000000"/>
          <w:position w:val="0"/>
          <w:sz w:val="20"/>
          <w:u w:val="none"/>
          <w:vertAlign w:val="baseline"/>
        </w:rPr>
        <w:t xml:space="preserve"> one minute</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Molly Jong-Fast?? (@MollyJongFast)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enltrUndeniably a waste of </w:t>
      </w:r>
      <w:hyperlink r:id="rId2626" w:history="1">
        <w:r>
          <w:rPr>
            <w:rFonts w:ascii="arial" w:eastAsia="arial" w:hAnsi="arial" w:cs="arial"/>
            <w:b w:val="0"/>
            <w:i/>
            <w:strike w:val="0"/>
            <w:noProof w:val="0"/>
            <w:color w:val="0077CC"/>
            <w:position w:val="0"/>
            <w:sz w:val="20"/>
            <w:u w:val="single"/>
            <w:vertAlign w:val="baseline"/>
          </w:rPr>
          <w:t>@aoc</w:t>
        </w:r>
      </w:hyperlink>
      <w:r>
        <w:rPr>
          <w:rFonts w:ascii="arial" w:eastAsia="arial" w:hAnsi="arial" w:cs="arial"/>
          <w:b w:val="0"/>
          <w:i w:val="0"/>
          <w:strike w:val="0"/>
          <w:noProof w:val="0"/>
          <w:color w:val="000000"/>
          <w:position w:val="0"/>
          <w:sz w:val="20"/>
          <w:u w:val="none"/>
          <w:vertAlign w:val="baseline"/>
        </w:rPr>
        <w:t xml:space="preserve"> 's extraordinary talents, but I don't think she needs a convention spotlight to do what she's going to do short or long term, and there's a poetry in her giving a somber seconding speech for </w:t>
      </w:r>
      <w:hyperlink r:id="rId2626" w:history="1">
        <w:r>
          <w:rPr>
            <w:rFonts w:ascii="arial" w:eastAsia="arial" w:hAnsi="arial" w:cs="arial"/>
            <w:b w:val="0"/>
            <w:i/>
            <w:strike w:val="0"/>
            <w:noProof w:val="0"/>
            <w:color w:val="0077CC"/>
            <w:position w:val="0"/>
            <w:sz w:val="20"/>
            <w:u w:val="single"/>
            <w:vertAlign w:val="baseline"/>
          </w:rPr>
          <w:t>@BernieSanders</w:t>
        </w:r>
      </w:hyperlink>
      <w:r>
        <w:rPr>
          <w:rFonts w:ascii="arial" w:eastAsia="arial" w:hAnsi="arial" w:cs="arial"/>
          <w:b w:val="0"/>
          <w:i w:val="0"/>
          <w:strike w:val="0"/>
          <w:noProof w:val="0"/>
          <w:color w:val="000000"/>
          <w:position w:val="0"/>
          <w:sz w:val="20"/>
          <w:u w:val="none"/>
          <w:vertAlign w:val="baseline"/>
        </w:rPr>
        <w:t xml:space="preserve">. </w:t>
      </w:r>
      <w:hyperlink r:id="rId2626" w:history="1">
        <w:r>
          <w:rPr>
            <w:rFonts w:ascii="arial" w:eastAsia="arial" w:hAnsi="arial" w:cs="arial"/>
            <w:b w:val="0"/>
            <w:i/>
            <w:strike w:val="0"/>
            <w:noProof w:val="0"/>
            <w:color w:val="0077CC"/>
            <w:position w:val="0"/>
            <w:sz w:val="20"/>
            <w:u w:val="single"/>
            <w:vertAlign w:val="baseline"/>
          </w:rPr>
          <w:t>#DemocraticNationalConvention</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Franklin Leonard (@franklinleonard)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a mistake for the DNC to minimize AOC. They were right to give her a slot, but 60 seconds is an insult. She is an incredibly effective political operator, more so than nearly all of them. A convention should be intergenerational and forward looking if you want to survive.</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feminist next door (@emrazz)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626" w:history="1">
        <w:r>
          <w:rPr>
            <w:rFonts w:ascii="arial" w:eastAsia="arial" w:hAnsi="arial" w:cs="arial"/>
            <w:b w:val="0"/>
            <w:i/>
            <w:strike w:val="0"/>
            <w:noProof w:val="0"/>
            <w:color w:val="0077CC"/>
            <w:position w:val="0"/>
            <w:sz w:val="20"/>
            <w:u w:val="single"/>
            <w:vertAlign w:val="baseline"/>
          </w:rPr>
          <w:t>@AOC</w:t>
        </w:r>
      </w:hyperlink>
      <w:r>
        <w:rPr>
          <w:rFonts w:ascii="arial" w:eastAsia="arial" w:hAnsi="arial" w:cs="arial"/>
          <w:b w:val="0"/>
          <w:i w:val="0"/>
          <w:strike w:val="0"/>
          <w:noProof w:val="0"/>
          <w:color w:val="000000"/>
          <w:position w:val="0"/>
          <w:sz w:val="20"/>
          <w:u w:val="none"/>
          <w:vertAlign w:val="baseline"/>
        </w:rPr>
        <w:t xml:space="preserve"> may have been given one minute to speak tonight, but the far-reaching impacts of her leadership can't be whittled down to 60 seconds. In just 2 years, she has: -Championed the Green New Deal -Confronted the oligarchy -Unveiled a massive plan to address poverty in America</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Reich (@RBReich) </w:t>
      </w:r>
      <w:hyperlink r:id="rId2626" w:history="1">
        <w:r>
          <w:rPr>
            <w:rFonts w:ascii="arial" w:eastAsia="arial" w:hAnsi="arial" w:cs="arial"/>
            <w:b w:val="0"/>
            <w:i/>
            <w:strike w:val="0"/>
            <w:noProof w:val="0"/>
            <w:color w:val="0077CC"/>
            <w:position w:val="0"/>
            <w:sz w:val="20"/>
            <w:u w:val="single"/>
            <w:vertAlign w:val="baseline"/>
          </w:rPr>
          <w:t>August 18, 2020</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 was there to second Sanders' nomination, which is a procedural quirk of the convention that forms part of the roll call. But </w:t>
      </w:r>
      <w:hyperlink r:id="rId2626" w:history="1">
        <w:r>
          <w:rPr>
            <w:rFonts w:ascii="arial" w:eastAsia="arial" w:hAnsi="arial" w:cs="arial"/>
            <w:b w:val="0"/>
            <w:i/>
            <w:strike w:val="0"/>
            <w:noProof w:val="0"/>
            <w:color w:val="0077CC"/>
            <w:position w:val="0"/>
            <w:sz w:val="20"/>
            <w:u w:val="single"/>
            <w:vertAlign w:val="baseline"/>
          </w:rPr>
          <w:t>some viewers have misunderstood her speech</w:t>
        </w:r>
      </w:hyperlink>
      <w:r>
        <w:rPr>
          <w:rFonts w:ascii="arial" w:eastAsia="arial" w:hAnsi="arial" w:cs="arial"/>
          <w:b w:val="0"/>
          <w:i w:val="0"/>
          <w:strike w:val="0"/>
          <w:noProof w:val="0"/>
          <w:color w:val="000000"/>
          <w:position w:val="0"/>
          <w:sz w:val="20"/>
          <w:u w:val="none"/>
          <w:vertAlign w:val="baseline"/>
        </w:rPr>
        <w:t>, and think she's suddenly flipped back to Sanders to sabotage Biden. Just to be clear: this isn't the case.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Jacquelyn Brittany, a 31-year-old woman who first met Joe Biden when she escorted him in an elevator to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meeting in December, was the first the put his name forward in the formal nomination process.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NYT video, she blurted out "I love you" to Biden and took a selfie with him. </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beautiful moment between Biden and a security guard is why he will win. The love that America has for Joe Biden is bigger than any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endorsement. </w:t>
      </w:r>
      <w:hyperlink r:id="rId2626" w:history="1">
        <w:r>
          <w:rPr>
            <w:rFonts w:ascii="arial" w:eastAsia="arial" w:hAnsi="arial" w:cs="arial"/>
            <w:b w:val="0"/>
            <w:i/>
            <w:strike w:val="0"/>
            <w:noProof w:val="0"/>
            <w:color w:val="0077CC"/>
            <w:position w:val="0"/>
            <w:sz w:val="20"/>
            <w:u w:val="single"/>
            <w:vertAlign w:val="baseline"/>
          </w:rPr>
          <w:t>#TheWeeklyNYT</w:t>
        </w:r>
      </w:hyperlink>
      <w:r>
        <w:rPr>
          <w:rFonts w:ascii="arial" w:eastAsia="arial" w:hAnsi="arial" w:cs="arial"/>
          <w:b w:val="0"/>
          <w:i w:val="0"/>
          <w:strike w:val="0"/>
          <w:noProof w:val="0"/>
          <w:color w:val="000000"/>
          <w:position w:val="0"/>
          <w:sz w:val="20"/>
          <w:u w:val="none"/>
          <w:vertAlign w:val="baseline"/>
        </w:rPr>
        <w:t> </w:t>
      </w:r>
      <w:hyperlink r:id="rId2626" w:history="1">
        <w:r>
          <w:rPr>
            <w:rFonts w:ascii="arial" w:eastAsia="arial" w:hAnsi="arial" w:cs="arial"/>
            <w:b w:val="0"/>
            <w:i/>
            <w:strike w:val="0"/>
            <w:noProof w:val="0"/>
            <w:color w:val="0077CC"/>
            <w:position w:val="0"/>
            <w:sz w:val="20"/>
            <w:u w:val="single"/>
            <w:vertAlign w:val="baseline"/>
          </w:rPr>
          <w:t>#nytimesendorsement</w:t>
        </w:r>
      </w:hyperlink>
      <w:r>
        <w:rPr>
          <w:rFonts w:ascii="arial" w:eastAsia="arial" w:hAnsi="arial" w:cs="arial"/>
          <w:b w:val="0"/>
          <w:i w:val="0"/>
          <w:strike w:val="0"/>
          <w:noProof w:val="0"/>
          <w:color w:val="000000"/>
          <w:position w:val="0"/>
          <w:sz w:val="20"/>
          <w:u w:val="none"/>
          <w:vertAlign w:val="baseline"/>
        </w:rPr>
        <w:t> </w:t>
      </w:r>
      <w:hyperlink r:id="rId2626" w:history="1">
        <w:r>
          <w:rPr>
            <w:rFonts w:ascii="arial" w:eastAsia="arial" w:hAnsi="arial" w:cs="arial"/>
            <w:b w:val="0"/>
            <w:i/>
            <w:strike w:val="0"/>
            <w:noProof w:val="0"/>
            <w:color w:val="0077CC"/>
            <w:position w:val="0"/>
            <w:sz w:val="20"/>
            <w:u w:val="single"/>
            <w:vertAlign w:val="baseline"/>
          </w:rPr>
          <w:t>#Biden2020</w:t>
        </w:r>
      </w:hyperlink>
      <w:r>
        <w:rPr>
          <w:rFonts w:ascii="arial" w:eastAsia="arial" w:hAnsi="arial" w:cs="arial"/>
          <w:b w:val="0"/>
          <w:i w:val="0"/>
          <w:strike w:val="0"/>
          <w:noProof w:val="0"/>
          <w:color w:val="000000"/>
          <w:position w:val="0"/>
          <w:sz w:val="20"/>
          <w:u w:val="none"/>
          <w:vertAlign w:val="baseline"/>
        </w:rPr>
        <w:t> </w:t>
      </w:r>
      <w:hyperlink r:id="rId2626" w:history="1">
        <w:r>
          <w:rPr>
            <w:rFonts w:ascii="arial" w:eastAsia="arial" w:hAnsi="arial" w:cs="arial"/>
            <w:b w:val="0"/>
            <w:i/>
            <w:strike w:val="0"/>
            <w:noProof w:val="0"/>
            <w:color w:val="0077CC"/>
            <w:position w:val="0"/>
            <w:sz w:val="20"/>
            <w:u w:val="single"/>
            <w:vertAlign w:val="baseline"/>
          </w:rPr>
          <w:t>pic.twitter.com/3biCVIXVyr</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Lindy Li (@lindyli) </w:t>
      </w:r>
      <w:hyperlink r:id="rId2626" w:history="1">
        <w:r>
          <w:rPr>
            <w:rFonts w:ascii="arial" w:eastAsia="arial" w:hAnsi="arial" w:cs="arial"/>
            <w:b w:val="0"/>
            <w:i/>
            <w:strike w:val="0"/>
            <w:noProof w:val="0"/>
            <w:color w:val="0077CC"/>
            <w:position w:val="0"/>
            <w:sz w:val="20"/>
            <w:u w:val="single"/>
            <w:vertAlign w:val="baseline"/>
          </w:rPr>
          <w:t>January 20, 2020</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he came in, he was just genuinely, genuinely nice to people. We don't get that from everybody," she recalled to the </w:t>
      </w:r>
      <w:hyperlink r:id="rId2626" w:history="1">
        <w:r>
          <w:rPr>
            <w:rFonts w:ascii="arial" w:eastAsia="arial" w:hAnsi="arial" w:cs="arial"/>
            <w:b w:val="0"/>
            <w:i/>
            <w:strike w:val="0"/>
            <w:noProof w:val="0"/>
            <w:color w:val="0077CC"/>
            <w:position w:val="0"/>
            <w:sz w:val="20"/>
            <w:u w:val="single"/>
            <w:vertAlign w:val="baseline"/>
          </w:rPr>
          <w:t>Washington Post</w:t>
        </w:r>
      </w:hyperlink>
      <w:r>
        <w:rPr>
          <w:rFonts w:ascii="arial" w:eastAsia="arial" w:hAnsi="arial" w:cs="arial"/>
          <w:b w:val="0"/>
          <w:i w:val="0"/>
          <w:strike w:val="0"/>
          <w:noProof w:val="0"/>
          <w:color w:val="000000"/>
          <w:position w:val="0"/>
          <w:sz w:val="20"/>
          <w:u w:val="none"/>
          <w:vertAlign w:val="baseline"/>
        </w:rPr>
        <w:t xml:space="preserve">, speaking about her initial interaction with Biden.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role in the DNC, she said: "I never thought I would be in a position to do this. I never thought I was worthy enough to do this."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Maanvi Singh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elevator operator officially nominates Biden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Jacqueline Brittany,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elevator operator who met Joe Biden  during the Democratic primary, was the first person to officially nominate him at the convention.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of Brittany meeting Biden and getting her photo taken with him went viral earlier this year.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 time I spent with Joe Biden, I could tell he really saw me," Brittany said. "I nominate my friend, Joe Biden, as the next president."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nomination was seconded by the Delaware senator Chris Coons  and the Delaware congresswoman Lisa Blunt Rochester.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AOC praises Sanders' presidential campaign in nominating speech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King,  the former president of the United Auto Workers, and congresswoman Alexandria Ocasio-Cortez  delivered the nominating speeches for the Vermont senator Bernie Sanders  before the convention formally nominated Joe Biden.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praised Sanders, who won several primary contests but ultimately fell short of the nomination, as "a great champion of the working class".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Ocasio-Cortez, who worked on Sanders' 2016 campaign before joining Congress, said he had "organized a historic, grassroots campaign to restore our democracy".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Clinton 's appearance at the DNC tonight hasn't been well received among some of his critics on both the left and right. It comes only a few hours after new photos revealed of him receiving a neck massage from one of Jeffrey Epstein's personal massage therapists, who was a victim of the disgraced financier's sexual abuse.</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enltrBill Clinton go home! Two four six eight we don't wanna hear from Epstein's mate! </w:t>
      </w:r>
      <w:hyperlink r:id="rId2626" w:history="1">
        <w:r>
          <w:rPr>
            <w:rFonts w:ascii="arial" w:eastAsia="arial" w:hAnsi="arial" w:cs="arial"/>
            <w:b w:val="0"/>
            <w:i/>
            <w:strike w:val="0"/>
            <w:noProof w:val="0"/>
            <w:color w:val="0077CC"/>
            <w:position w:val="0"/>
            <w:sz w:val="20"/>
            <w:u w:val="single"/>
            <w:vertAlign w:val="baseline"/>
          </w:rPr>
          <w:t>https://t.co/QvVvXjo46l</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Lisa Goldman (@lisang) </w:t>
      </w:r>
      <w:hyperlink r:id="rId2626" w:history="1">
        <w:r>
          <w:rPr>
            <w:rFonts w:ascii="arial" w:eastAsia="arial" w:hAnsi="arial" w:cs="arial"/>
            <w:b w:val="0"/>
            <w:i/>
            <w:strike w:val="0"/>
            <w:noProof w:val="0"/>
            <w:color w:val="0077CC"/>
            <w:position w:val="0"/>
            <w:sz w:val="20"/>
            <w:u w:val="single"/>
            <w:vertAlign w:val="baseline"/>
          </w:rPr>
          <w:t>August 18,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enltrbill clinton... is not a good look for the dems</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Marlow Stern (@MarlowNYC)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enltrBrit Hume: </w:t>
      </w:r>
      <w:hyperlink r:id="rId2626" w:history="1">
        <w:r>
          <w:rPr>
            <w:rFonts w:ascii="arial" w:eastAsia="arial" w:hAnsi="arial" w:cs="arial"/>
            <w:b w:val="0"/>
            <w:i/>
            <w:strike w:val="0"/>
            <w:noProof w:val="0"/>
            <w:color w:val="0077CC"/>
            <w:position w:val="0"/>
            <w:sz w:val="20"/>
            <w:u w:val="single"/>
            <w:vertAlign w:val="baseline"/>
          </w:rPr>
          <w:t>#MeToo</w:t>
        </w:r>
      </w:hyperlink>
      <w:r>
        <w:rPr>
          <w:rFonts w:ascii="arial" w:eastAsia="arial" w:hAnsi="arial" w:cs="arial"/>
          <w:b w:val="0"/>
          <w:i w:val="0"/>
          <w:strike w:val="0"/>
          <w:noProof w:val="0"/>
          <w:color w:val="000000"/>
          <w:position w:val="0"/>
          <w:sz w:val="20"/>
          <w:u w:val="none"/>
          <w:vertAlign w:val="baseline"/>
        </w:rPr>
        <w:t xml:space="preserve"> movement is 'going to be suspended' so Bill Clinton can address </w:t>
      </w:r>
      <w:hyperlink r:id="rId2626" w:history="1">
        <w:r>
          <w:rPr>
            <w:rFonts w:ascii="arial" w:eastAsia="arial" w:hAnsi="arial" w:cs="arial"/>
            <w:b w:val="0"/>
            <w:i/>
            <w:strike w:val="0"/>
            <w:noProof w:val="0"/>
            <w:color w:val="0077CC"/>
            <w:position w:val="0"/>
            <w:sz w:val="20"/>
            <w:u w:val="single"/>
            <w:vertAlign w:val="baseline"/>
          </w:rPr>
          <w:t>@DNC</w:t>
        </w:r>
      </w:hyperlink>
      <w:r>
        <w:rPr>
          <w:rFonts w:ascii="arial" w:eastAsia="arial" w:hAnsi="arial" w:cs="arial"/>
          <w:b w:val="0"/>
          <w:i w:val="0"/>
          <w:strike w:val="0"/>
          <w:noProof w:val="0"/>
          <w:color w:val="000000"/>
          <w:position w:val="0"/>
          <w:sz w:val="20"/>
          <w:u w:val="none"/>
          <w:vertAlign w:val="baseline"/>
        </w:rPr>
        <w:t> </w:t>
      </w:r>
      <w:hyperlink r:id="rId2626" w:history="1">
        <w:r>
          <w:rPr>
            <w:rFonts w:ascii="arial" w:eastAsia="arial" w:hAnsi="arial" w:cs="arial"/>
            <w:b w:val="0"/>
            <w:i/>
            <w:strike w:val="0"/>
            <w:noProof w:val="0"/>
            <w:color w:val="0077CC"/>
            <w:position w:val="0"/>
            <w:sz w:val="20"/>
            <w:u w:val="single"/>
            <w:vertAlign w:val="baseline"/>
          </w:rPr>
          <w:t>#HypocriticalLeft</w:t>
        </w:r>
      </w:hyperlink>
      <w:r>
        <w:rPr>
          <w:rFonts w:ascii="arial" w:eastAsia="arial" w:hAnsi="arial" w:cs="arial"/>
          <w:b w:val="0"/>
          <w:i w:val="0"/>
          <w:strike w:val="0"/>
          <w:noProof w:val="0"/>
          <w:color w:val="000000"/>
          <w:position w:val="0"/>
          <w:sz w:val="20"/>
          <w:u w:val="none"/>
          <w:vertAlign w:val="baseline"/>
        </w:rPr>
        <w:t> </w:t>
      </w:r>
      <w:hyperlink r:id="rId2626" w:history="1">
        <w:r>
          <w:rPr>
            <w:rFonts w:ascii="arial" w:eastAsia="arial" w:hAnsi="arial" w:cs="arial"/>
            <w:b w:val="0"/>
            <w:i/>
            <w:strike w:val="0"/>
            <w:noProof w:val="0"/>
            <w:color w:val="0077CC"/>
            <w:position w:val="0"/>
            <w:sz w:val="20"/>
            <w:u w:val="single"/>
            <w:vertAlign w:val="baseline"/>
          </w:rPr>
          <w:t>https://t.co/yjN40twq3n</w:t>
        </w:r>
      </w:hyperlink>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C. McHann, PhD (@JamesCMcHann) </w:t>
      </w:r>
      <w:hyperlink r:id="rId2626" w:history="1">
        <w:r>
          <w:rPr>
            <w:rFonts w:ascii="arial" w:eastAsia="arial" w:hAnsi="arial" w:cs="arial"/>
            <w:b w:val="0"/>
            <w:i/>
            <w:strike w:val="0"/>
            <w:noProof w:val="0"/>
            <w:color w:val="0077CC"/>
            <w:position w:val="0"/>
            <w:sz w:val="20"/>
            <w:u w:val="single"/>
            <w:vertAlign w:val="baseline"/>
          </w:rPr>
          <w:t>August 19, 2020</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Jimmy Carter and Bill Clinton offer endorsements of Biden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former Democratic presidents, Jimmy Carter  and Bill Clinton, have just offered their endorsements of Joe Biden.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audio-only address, Carter said Biden would ensure the country expands coronavirus testing and mask requirements to limit the spread of the virus.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must be our next president," Carter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Michelle Obama  and Chuck Schumer,  Clinton referenced Trump's  "It is what it is" quote to argue the president has downplayed the loss of 170,000 Americans to coronavirus.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 hit us much harder than it had to," Clinton said, blaming Trump's leadership for the extent of the pandemic's devastation.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said that if Trump were reelected, he would only "blame, bully and belittle" for another four years, while Biden will "build back better."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there, it's Maanvi here - chiming in.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notable moment from Sally Yates ' address: she clearly referred to Donald Trump's travel ban - which she defied as acting attorney general - as a "Muslim travel ban".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supporters, and the supreme court - which upheld the president's ban on travel from several predominantly Muslim countries - have maintained that the ban is in the interest of national security and insisted that such a justification for the ban shouldn't be undermined by the president's racist and xenophobic statements about Muslims.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Schumer: 'America, Donald Trump has quit on you'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minority leader, Chuck Schumer,  delivered a harsh rebuke of Trump 's handling of the coronavirus pandemic.</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Michelle Obama 's speech last night, Schumer criticized Trump for previously saying of the country's coronavirus death toll "it is what it is".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Donald Trump has quit on you," Schumer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senator argued Trump's inadequate response to the crisis underscored the need to elect a president with the experience and abilities to lead the country.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man is my friend, Joe Biden," Schumer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leader also pledged Democrats would take back control of the chamber and enact "bold and dramatic change to our country".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Yates criticizes Trump's 'relentless attacks' on democratic values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acting attorney general Sally Yates,  who served under Democratic and Republican administrations,  opened her speech by noting she never expected to address a political convention.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Yates, who gained prominence after she was fired for refusing to defend Trump's executive order banning travel from several predominantly Muslim countries, said the president's "relentless attacks on our democratic institutions" should alarm every American.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president who respects our laws and the privilege of public service," Yates said. "We need Joe Biden."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Tracee Ellis Ross  praised the rising stars' keynote address and argued this moment represented a turning point for the Democratic party.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said Black woman had served as the backbone of the party for decades "without being acknowledged or valued".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turning the tide," Ross said. "Hello, Kamala."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Vice-presidential candidate Kamala Harris  is the first Black woman and the first Asian American to join a major party's presidential ticket.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 rising stars deliver keynote address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night of the Democratic convention kicked off with a keynote speech from 17 of the party's rising stars.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Georgia gubernatorial candidate Stacey Abrams,  Texas congressman Colin Allred  and Navajo Nation president Jonathan Nez ,  among others, offered criticism of Trump's  response to the coronavirus pandemic and praise for Joe Biden.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Rising stars in the Democratic party speak at the virtual convention. Photograph: Brian Snyder/AP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nation belongs to all of us," Abrams said. "This year's choice could not be more clear."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Abrams warned that the country faced a "triple threat" of the coronavirus pandemic, a suffering economy and widespread racial injustice.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Joe Biden. America, we need Joe Biden," Abrams said. "We stand with Joe Biden."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night of virtual Democratic convention begins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night of the virtual Democratic convention has now started, with a virtual recitation of the Pledge of Allegiance and a video looking back at past keynote addresses.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acting attorney general Sally Yates will also speak tonight,  three and a half years after Trump  fired her for refusing to defend his executive order banning travel from several predominantly Muslim countries.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excerpts of her remarks released by the DNC, Yates will use her convention speech to accuse Trump of politicizing the justice department.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servants promise to defend our constitution. Uphold our laws. And work on behalf of the American people. But from the moment President Trump took office, he has used his position to benefit himself rather than our country," Yates will say.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trampled the rule of law, trying to weaponize our justice department to attack his enemies and protect his friends...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president who respects our laws and the privilege of public service. Who reflects our values and cares about our people. We need a president who will restore the soul of America."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Jill Biden will address the Democratic convention tonight,  and the former second lady (and potential future first lady) will point to her husband's personal losses to demonstrate his commitment to the country.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Excerpts released by the DNC indicate Biden will specifically reference the deaths of her husband's first wife and one-year-old daughter in 1972.</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make a broken family whole? The same way you make a nation whole. With love and understanding - and with small acts of compassion. With bravery. With unwavering faith," Biden will say.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times when I couldn't imagine how he did it - how he put one foot in front of the other and kept going. But I've always understood why he did it... He does it for you."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will formally nominate </w:t>
      </w:r>
      <w:hyperlink r:id="rId2626"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for president tonight, elevating a historic ticket that includes his vice-presidential running mate, Kamala Harris, who is the first black woman and first Asian American to be nominated for national office by a major party.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roll call of the states, reimagined for the Covid-19 era, will officially make Biden the Democratic standard-bearer for the November election, the culmination of a quest that began in 1988, when he first ran for president. </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opening night was intended as a show of unity from unlikely political bedfellows aligned against the president, the speakers tonight will present the </w:t>
      </w:r>
      <w:hyperlink r:id="rId2626"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as a forward-looking, big-tent party that has always been at the vanguard of social progress.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with tradition, the evening will begin not with a single keynote speaker designated a Democratic rising star, but with 17. The mash-up of what the organizers called the "next generation of party leaders" is intended to reflect the racial and ideological diversity of a party increasingly led by women and people of color.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will speak are Stacey Abrams, the 2018 Democratic nominee for governor in Georgia who was considered a potential vice-presidential running mate; the Texas congressman Colin Allred, who flipped a Republican-held seat in 2018; Jonathan Nez, president of the Navajo Nation, and Robert Garcia, the mayor of Long Beach, California, who immigrated to the US from Peru as a child.</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26" w:history="1">
        <w:r>
          <w:rPr>
            <w:rFonts w:ascii="arial" w:eastAsia="arial" w:hAnsi="arial" w:cs="arial"/>
            <w:b w:val="0"/>
            <w:i/>
            <w:strike w:val="0"/>
            <w:noProof w:val="0"/>
            <w:color w:val="0077CC"/>
            <w:position w:val="0"/>
            <w:sz w:val="20"/>
            <w:u w:val="single"/>
            <w:vertAlign w:val="baseline"/>
          </w:rPr>
          <w:t>Joe Biden to be formally nominated on Democratic convention's second night</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Colin Powell to endorse Biden on second night of Democratic convention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live blog readers, and welcome to the second night of the virtual Democratic convention.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kicked off their nominating convention last night with a memorable and widely praised speech by Michelle Obama,  who warned Americans about the dangers of re-electing Donald Trump  in November.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Tonight's events include another round of speeches from prominent Democrats, including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congresswoman Alexandria Ocasio-Cortez,  former president Bill Clinton  and former second lady Jill Biden.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candidate Joe Biden  will also receive another endorsement from a high-profile Republican tonight. The Democratic National Committee has just released a video of former secretary of state Colin Powell  endorsing Biden's presidential bid.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video, Powell says: "The values I learned growing up in the South Bronx and serving in uniform, were the same values that Joe Biden's parents instilled in him in Scranton, Pennsylvania.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Joe Biden for the presidency of the United States because those values still define him, and we need to restore those values to the White House."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Powell has supported a Democrat, as he publicly endorsed Barack Obama 's bids in 2008 and 2012 and voted for Hillary Clinton  in 2016.</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endorsements of Powell and other well-known conservatives could sway centrist Republicans  who supported Trump in 2016, and that should alarm the president.</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26" w:history="1">
        <w:r>
          <w:rPr>
            <w:rFonts w:ascii="arial" w:eastAsia="arial" w:hAnsi="arial" w:cs="arial"/>
            <w:b w:val="0"/>
            <w:i/>
            <w:strike w:val="0"/>
            <w:noProof w:val="0"/>
            <w:color w:val="0077CC"/>
            <w:position w:val="0"/>
            <w:sz w:val="20"/>
            <w:u w:val="single"/>
            <w:vertAlign w:val="baseline"/>
          </w:rPr>
          <w:t>Michelle Obama's rebuke and anti-Trump Republicans: key DNC takeaways</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BST</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2020</w:t>
      </w:r>
    </w:p>
    <w:p>
      <w:pPr>
        <w:pStyle w:val="Normal186"/>
      </w:pPr>
    </w:p>
    <w:p>
      <w:pPr>
        <w:pStyle w:val="Normal186"/>
        <w:ind w:left="200"/>
        <w:sectPr>
          <w:type w:val="continuous"/>
          <w:pgMar w:top="840" w:right="1000" w:bottom="840" w:left="1000" w:header="400" w:footer="400"/>
          <w:pgNumType w:fmt="decimal"/>
          <w:cols w:space="720"/>
        </w:sectPr>
      </w:pPr>
      <w:r>
        <w:br/>
      </w:r>
      <w:r>
        <w:pict>
          <v:line id="_x0000_s1652"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2627"/>
          <w:headerReference w:type="default" r:id="rId2628"/>
          <w:footerReference w:type="even" r:id="rId2629"/>
          <w:footerReference w:type="default" r:id="rId2630"/>
          <w:headerReference w:type="first" r:id="rId2631"/>
          <w:footerReference w:type="first" r:id="rId2632"/>
          <w:pgSz w:w="12240" w:h="15840"/>
          <w:pgMar w:top="840" w:right="1000" w:bottom="840" w:left="1000" w:header="400" w:footer="400"/>
          <w:pgNumType w:fmt="decimal"/>
          <w:cols w:space="720"/>
          <w:titlePg w:val="0"/>
        </w:sectPr>
      </w:pPr>
    </w:p>
    <w:p>
      <w:pPr>
        <w:pStyle w:val="Normal187"/>
      </w:pPr>
    </w:p>
    <w:p>
      <w:pPr>
        <w:pStyle w:val="Normal187"/>
      </w:pPr>
      <w:r>
        <w:pict>
          <v:shape id="_x0000_i1653" type="#_x0000_t75" alt="LexisNexis®" style="width:147.75pt;height:30pt">
            <v:imagedata r:id="rId17" o:title=""/>
          </v:shape>
        </w:pict>
      </w:r>
      <w:r>
        <w:cr/>
      </w:r>
    </w:p>
    <w:p>
      <w:pPr>
        <w:pStyle w:val="Heading1185"/>
        <w:keepNext w:val="0"/>
        <w:spacing w:after="200" w:line="340" w:lineRule="atLeast"/>
        <w:ind w:left="0" w:right="0" w:firstLine="0"/>
        <w:jc w:val="center"/>
      </w:pPr>
      <w:hyperlink r:id="rId2633" w:history="1">
        <w:r>
          <w:rPr>
            <w:rFonts w:ascii="arial" w:eastAsia="arial" w:hAnsi="arial" w:cs="arial"/>
            <w:b/>
            <w:i/>
            <w:strike w:val="0"/>
            <w:color w:val="0077CC"/>
            <w:sz w:val="28"/>
            <w:u w:val="single"/>
            <w:vertAlign w:val="baseline"/>
          </w:rPr>
          <w:t>Gates of Vienna News Feed 10/15/2020</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Gates of Vienna</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2020 Friday 4:35 AM EST</w:t>
      </w:r>
    </w:p>
    <w:p>
      <w:pPr>
        <w:pStyle w:val="Normal187"/>
        <w:keepNext w:val="0"/>
        <w:spacing w:after="0" w:line="240" w:lineRule="atLeast"/>
        <w:ind w:right="0"/>
        <w:jc w:val="both"/>
      </w:pPr>
      <w:bookmarkStart w:id="374" w:name="Bookmark_187"/>
      <w:bookmarkEnd w:id="374"/>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9578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Baron Bodissey</w:t>
      </w:r>
    </w:p>
    <w:p>
      <w:pPr>
        <w:pStyle w:val="Normal187"/>
        <w:keepNext/>
        <w:spacing w:before="240" w:after="0" w:line="340" w:lineRule="atLeast"/>
        <w:ind w:left="0" w:right="0" w:firstLine="0"/>
        <w:jc w:val="left"/>
      </w:pPr>
      <w:bookmarkStart w:id="375" w:name="Body_185"/>
      <w:bookmarkEnd w:id="375"/>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54" style="position:absolute;z-index:252051456" from="0,2pt" to="512pt,2pt" strokecolor="#009ddb" strokeweight="2pt">
            <v:stroke linestyle="single"/>
            <w10:wrap type="topAndBottom"/>
          </v:line>
        </w:pict>
      </w:r>
    </w:p>
    <w:p>
      <w:pPr>
        <w:pStyle w:val="Normal187"/>
      </w:pPr>
    </w:p>
    <w:p>
      <w:pPr>
        <w:pStyle w:val="Normal1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16, 2020( Gates of Vienna: </w:t>
      </w:r>
      <w:hyperlink r:id="rId401" w:history="1">
        <w:r>
          <w:rPr>
            <w:rFonts w:ascii="arial" w:eastAsia="arial" w:hAnsi="arial" w:cs="arial"/>
            <w:b w:val="0"/>
            <w:i/>
            <w:strike w:val="0"/>
            <w:noProof w:val="0"/>
            <w:color w:val="0077CC"/>
            <w:position w:val="0"/>
            <w:sz w:val="20"/>
            <w:u w:val="single"/>
            <w:vertAlign w:val="baseline"/>
          </w:rPr>
          <w:t>http://gatesofvienna.net</w:t>
        </w:r>
      </w:hyperlink>
      <w:r>
        <w:rPr>
          <w:rFonts w:ascii="arial" w:eastAsia="arial" w:hAnsi="arial" w:cs="arial"/>
          <w:b w:val="0"/>
          <w:i w:val="0"/>
          <w:strike w:val="0"/>
          <w:noProof w:val="0"/>
          <w:color w:val="000000"/>
          <w:position w:val="0"/>
          <w:sz w:val="20"/>
          <w:u w:val="none"/>
          <w:vertAlign w:val="baseline"/>
        </w:rPr>
        <w:t xml:space="preserve">/ Delivered by Newstex)  A car carrying six illegal immigrants from Syria fled from a police checkpoint in Hungary and crashed on a highway with police in pursuit. No one was killed, but all six culture-enrichers were injured. In other news, according to a new poll, almost two-thirds of British citizens support a strict new coronavirus lockdown. To see the headlines and the articles, click 'Continue reading' below. </w:t>
      </w:r>
    </w:p>
    <w:p>
      <w:pPr>
        <w:pStyle w:val="Normal1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JD, JM, Reader from Chicago, SS, and all the other tipsters who sent these in. Notice to tipsters: Please don't submit extensive excerpts from articles that have been posted behind a subscription firewall, or are otherwise under copyright protection. Caveat: Articles in the news feed are posted 'as is'. Gates of Vienna cannot vouch for the authenticity or accuracy of the contents of any individual item posted here. I check each entry to make sure it is relatively interesting, not patently offensive, and at least superficially plausible. The link to the original is included with each item's title. Further research and verification are left to the reader. [1][2] [3][4][5][6][7][8][9][10][11][12][13][14][15][16][17][18][19][20][21][22][23][24][25][26][27][28][29][30][31][32][33][34][35][36][37][38][39][40][41] [42][43][44][45][46][47][48][49][50][51][52][53][54][55][56][57] [58][59][60][61] [62][63][64] [65][66][67][68][69][70]  Goodbye Middle Class: Half of All American Workers Made Less Than $34,248.45 Last Year[71] If you are making less than $3,000 a month, you have plenty of company, because about half of the country is in the exact same boat. The Social Security Administration just released new wage statistics for 2019, and they are pretty startling. To me, the most alarming thing in the entire report is the fact that the median yearly wage was just $34,248.45 last year. In other words, half of all American workers made less than $34,248.45 in 2019, and half of all American workers made more than $34,248.45. That isn't a whole lot of money. In fact, when you divide $34,248.45 by 12 you get just $2,854.05. Needless to say, it is not easy to survive in America today on just $2,854.05 a month, and this may help to explain why we have been seeing so many people fall out of the middle class in recent years. And of course all of the figures that I am sharing with you in this article are just for 2019. This year, we have seen more than 63 million Americans file new claims for unemployment benefits as the U.S. economy has imploded during this pandemic, and so the final wage numbers for 2020 could be quite a bit worse than the numbers for 2019 were. Please keep that in mind as you go through the rest of this article. Once upon a time in America, a single income could easily support a middle class household in most cases, but those days are long gone.[72]  IMF: Unemployment Will Reach Nearly 20% in Greece[73] A new report by the International Monetary Funds (IMF) has shown that Greece's economic prospects in 2020 and 2021 remain bleak because of the COVID-19 pandemic after affects. 'The poor are getting poorer with over 90 million people expected to fall into extreme poverty just this year,' said IMF chief economist, who warned of unequal and highly uncertain reorganization. The Greek and world economy are black according to the estimates in the IMF report on the World Economic Outlook published in the framework of the Organization's Annual Meeting.[74]  'I Wanted it Out of My Shop' — Computer Repairman Shares Why He Gave Laptop With Hunter Biden's Emails to the FBI[75] The Delaware computer repair shop owner who turned over the Apple Macbook Pro containing Hunter Biden's emails, photos and (according to Rudy Giuliani) a sex tape featuring Hunter Biden and another woman has come out to the public in an interview with Fox News.[76]  'I'm Really Impressed': Sen. Dianne Feinstein Praises Amy Coney Barrett's Answer on Severability[77] During her final day of testimony before the Senate Judiciary Committee, Supreme Court nominee Amy Coney Barrett managed to impress one of her most outspoken detractors. In an exchange over the Affordable Care Act, Democrat senator and ranking member Dianne Feinstein asked Barrett what she thought about the legal concept of severability. Severability is the provision within a law that allows for a portion of the legislation to remain in effect even if other parts are struck down by a court or rendered unenforceable. [Comment: Senator Feinstein (D-Commiefornia) will still vote against Barrett.][78]  Additional Suspect Charged in Alleged Kidnapping Plot of Michigan Governor[79] Michigan Attorney General Dana Nessel has filed charges against an eighth person in a scheme to kidnap officials, including Gov. Gretchen Whitmer. Seven members of the Wolverine Watchmen, a paramilitary group, were charged in state court last week with providing material support for terrorist acts and possession of a firearm while committing a felony. A spokesperson for the attorney general said an additional person had been charged, but provided no further details.[80]  Amazon Criticized for Rejecting Michael Brown Documentary That Doesn't Offer 'Politically Correct Narrative'[81] Amazon has blocked a documentary covering the death of Michael Brown and racial injustice in general, according to the producer of the film. It seems the film is too 'politically incorrect' to be distributed on Amazon. 'What Killed Michael Brown?' is described as a documentary with everything going for it. The film is directed by Eli Steele and written and narrated by his father, who is also a renowned scholar, Shelby Steele.[82]  Are the Big Social Media Companies Literally Trying to Determine Who Wins the Presidential Election?[83] In 2016, the big social media companies were criticized for allowing others to influence the outcome of the election, but in 2020 the big social media companies are directly interfering in the election more than anyone else is by a very wide margin. They insist that they have a duty to prevent the flow of 'harmful information', but whenever they act it always seems to help Democrats and hurt Republicans. It has become obvious that Facebook, Twitter and other large social media companies are trying to help Democrats win, and that is especially true when it comes to the presidential election. No matter what you think of Joe Biden and no matter what you think of Donald Trump, all Americans should want the election to be fair. Unfortunately, the big social media companies have discovered that they have the ability to sway public opinion on a massive scale, and this is the first election in which they are really flexing those muscles. But if we allow those that control the levers of power on the Internet to determine the outcomes of our elections from now on, our system is doomed and the American experiment will be over. On Thursday,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published a bombshell article about Hunter Biden that included some really shocking new revelations. As soon as I read the article I recognized that it was very newsworthy and I immediately linked to it on The Most Important News, and other conservative websites did the same thing. Meanwhile, Facebook and Twitter were working aggressively to limit the spread of the article[84]  Biden Campaign Staffer Claims Censorship of Foreign Lobbying Story Proves it's Untrue[85] According to Joe Biden's Press Secretary Jamal Brown, social media companies censoring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story about Biden's alleged foreign lobbying scandal is prove itself that the story is untrue. Wait, what?[86]  Burn Your Masks: Attorney Katherine Henry Wins Over Michigan Tyrant Governor Gretchen Whitmer[87] Fox 2 Detroit: [VIDEO] reported: Attorney says 'burn your masks' following Supreme Court decision Newsweek also reported: Attorney Katherine Henry, who argued before the Michigan Supreme Court against Governor Gretchen Whitmer's executive emergency orders regarding the coronavirus pandemic, social distancing and masks, has urged Michigan residents to 'burn your masks.' The Michigan Supreme Court ruled this past Friday that Whitmer, a Democrat, had no lawful authority to extend the state of emergency and require social distancing measures beyond April 30. Henry, who founded the Restore Freedom Initiative, told WJBK (Fox 2 Detroit) that this meant the executive orders were overturned as of Friday afternoon. 'That means burn your masks right now if you didn't already. Open your gym and movie theater and open whatever business you have,' Henry said. 'Go on and frequent whatever business you would like to go to, if you have a church that's limited your services because of how you're reading the EOs, forget that. All of those executive orders, based on COVID-19 circumstances, from 2020, they're out, they're gone, they're done.'[88]  Cornell's English Department Proposes a Name Change to Distinguish English Language From Nationality[89] Cornell University's English department has voted to change its name to 'the department of literatures in English' to better distinguish English the language from English the nationality. The decision to change the name is to help eliminate the 'conflation of English as a language and English as a nationality,' said English professor and Director of Undergraduate Studies Kate McCullough. According to English professor Carole Boyce-Davies, the proposal was brought about by the racial and political unrest following the death of George Floyd in Minneapolis.[90]  C-Span Suspends Anti-Trump Debate Moderator Steve Scully 'Indefinitely' For Lying About Twitter Hack[91] Update 1645ET: President Trump was quick to note that this is exactly what he had warned about with regard to Scully and the Debate Commsission: C-SPAN has suspended anti-Trump debate moderator Steve Scully indefinitely after he admitted to lying about his Twitter feed being hacked following an awkward incident in which he appeared to accidentally tweet an intended private message to former Trump aide Anthony Scaramucci.[92]  Does the Coronavirus Make Our Constitutional Freedom of Assembly Obsolete?[93] Over the past couple of weeks, a trend has become apparent in the state of Idaho, specifically in Moscow, Idaho in Latah County. The city council of Moscow has issued a mandatory mask order, and they are using police to enforce it. Bizarrely, the city had ZERO deaths from Covid at the time the mask order was instituted, meaning their action was in response tonothing. Idaho has had a total of 500 deaths from Covid since the beginning of the outbreak. To put this in perspective, the state also has around 400 deaths from diabetes every year, and 250 deaths from the flu/pneumonia according to the CDC. Perhaps they should ban sugar, and make masks mandatory for the flu as well, just to be safe The residents of Moscow are not too happy with the city council's attempt to unilaterally enforce such mandates. Church congregations in particular are fighting back by holding outdoor services without masks. The city has responded by ARRESTING the pastors of any church that dare to defy mask laws. I bring up this specific instance of coronavirus enforcement because the circumstances surrounding it are disturbing First, it is not surprising that Latah County is one of the ONLY counties in Idaho that leans to the far-left politically, and the majority of the city council of Moscow is made up of leftists. Moscow is also the home of the University of Idaho. It seems wherever the political left sets up shop, constitution violating mandates on the coronavirus is prevalent. Even if a state government is predominantly more conservative and less antagonistic on lockdowns, left-leaning city and county officials have decided they are going to enforce their own restrictions anyway.[94]  Dr. Fauci Warns of Winter Once Again: 'I Think We're Facing a Whole Lot of Trouble'[95] Dr. Anthony Fauci is warning yet again of a troublesome winter. The 'authorities' don't seem to want to stop talking about how bad things are going to get in the coming months. Especially when it comes to this scamdemic. Winter is approaching and so is the prospect of a 'twindemic' if you believe the fear mongers in the mainstream media and the government authoritarians. It almost seem like they are signaling to us that there will be another lockdown for any reason they can come up with.[96]  Facial Recognition is Coming for Hospital Patients[97] Privacy invasions have now become a part and parcel of the internet-driven, digital world of ours. Starting from social media platforms to hospitals, personal data is being collected virtually everywhere. What we have now is hospitals relying on facial recognition cameras for identifying and keeping track of patients. Facial data is the most invasive personal information there ever is. And naturally, the concerns around the reliance on facial data are also rising. VA clinics and Massachusetts area hospitals are now installing XECAN cameras, a company known for providing 'touchless clinic technology' to healthcare facilities for nearly a decade. The company is also known for making cameras that can recognise the faces of patients, even if they are wearing a mask.[98]  FBI Informant Was 'One of the Most Active Leaders' Pushing 'Crackpot' Whitmer Kidnapping Plot: Defense[99] An FBI informant was 'one of the most active leaders' in the alleged plot to kidnap Michigan Gov Gretchen Whitmer, according to a defense attorney for one of the accused.[100]  Florida Likely to be First State to Get Digital Driving Licenses, Raising Privacy Concerns[101] Florida might become the first state in the US to offer digital driving licenses. A digital license is the same as a standard license, only it is accessible digitally, via a phone or tablet. The company behind Florida's digital licenses is Thales, which has previously collaborated with companies and governments in the security, defense, transportation, and aerospace on different digital systems.[102]  Hollywood is Dying, And the Elites Don't Care[103] I don't write much about the entertainment industry because, frankly, I see it as mostly irrelevant to the bigger picture. Geopolitics and economics are the great driving force in our society, and the elitist groups that influence these elements should be our primary focus. That said, I have to admit that pop culture is a pervasive element of American public psychology, or at least it was until recently, and for decades the masters of pop culture all reside in Hollywood.[104]  'I'll See You on the Next Plane': Bruce Springsteen Says He'll 'Move to Australia' If Donald Trump is Re-Elected — After Accusing the President of 'Dividing' America[105] He may have been born in the USA, but Bruce Springsteen has joked that he'll move to Australia if Donald Trump is re-elected. The 20-time Grammy winner made the lighthearted comment on Wednesday during a virtual press conference promoting his new album, Letter to You. Springsteen, a longtime critic of the president, was asked by an Australian reporter if he would consider moving Down Under in the event of Democratic presidential nominee Joe Biden losing the election on November 3.[106]  Kamala Harris Suspends Travel for Just 2 Days After Member of Her Staff Tests Positive for Coronavirus[107] Kamala Harris has announced that she will suspend traveling for just two days after one of her staffers tested positive for coronavirus, despite official CDC guidance saying those exposed should self-isolate for 14 days. 'Campaign announces Kamala Harris is suspending her travel until Sunday, Oct.18, after her communications director, Liz Allen, and a non-staff flight crew member tested positive for coronavirus,' tweeted CNN's Sarah Mucha.[108]  Kayleigh McEnany Returns to Twitter After Ban Over Post Article[109] White House Press Secretary Kayleigh McEnany on Thursday regained control of her personal Twitter account — but only after acceding to the platform's demand that she delete a link to The Post's Wednesday cover story describing emails from an alleged Hunter Biden hard drive. 'All Twitter did was succeed in drawing more attention to the Biden corruption — well done! I will now tweet more about Biden than ever before,' McEnany tweeted to her 1 million followers.[110]  Latest Cache of Emails Detail How Hunter Biden Earned Millions in China 'For Introductions'[111] Update (1000ET): Donald Trump Jr. has just raised an interesting question in a tweet: Is Twitter censoring the Hunter Biden stories from the NY Post at the behest of the Communist Party of China? 'There needs to be an immediate government investigation into @twitter/@jack. Not just because of their blatant election interference to protect Biden, but to find out if they're censoring these NY Post stories at the behest of the Chinese Communist Party. Put Jack under oath!!!' Don Jr. tweeted.[112]  Man in Trump Gear Booted From Southwest Flight for Removing Mask to Eat[113] A black man wearing a 'Trump 2020' mask was kicked off a Southwest Airlines after lowering it to eat a snack, a video appears to show. The passenger — who was also sporting a 'Black Voices for Trump' hat — is seen talking to a crew member while holding a bag of mixed nuts and wearing a face mask under his chin. 'Tell us the policy that says he cannot eat with his mask off?' a woman filming the video can be heard asking in the footage shared by SV News. 'It's the hat and the mask — it's not the eating.'[114]  Nearly 29,000 Voters Received Incorrect Ballots in PA County[115] Nearly 29,000 incorrect ballots were sent to voters in a Pennsylvania county, according to local election officials. Election officials in Allegheny County said new ballots are being sent out after 28,879 voters received ballots that had their individual information matched to the next voter's.[116]  Oncologists Finding More Cases of Advanced Cancers Following COVID-19, Say Deferred Screenings Are to Blame[117] A major provider of oncology services in the United States reports increased levels of advanced cancer cases among its patients newly diagnosed with breast cancer and lung cancer. The two forms of cancer are among the most common in the United States, and experts say coronavirus-related delays in screenings and regular medical care have led to more dangerous situations for people just learning they have these and other forms of cancer.[118]  Pamela Anderson Calls for President Trump to Pardon Julian Assange[119] Pamela Anderson is calling on President Trump to pardon Julian Assange, the founder of the WikiLeaks website who was charged with conspiracy in trying to access a classified U.S . government computer with former Army intelligence analyst Chelsea Manning in 2010. The former 'Baywatch' actress appeared on 'Mornings with Maria' where she chatted with Maria Bartiromo about Assange's case in addition to her latest business partnerships.[120]  Promoter for Portland's 'Day of Rage' Wants to 'Abolish Colonial Systems, ' Report Says[121] The Twitter handle Generational Resistance, which promoted Sunday night's 'Day of Rage'in Portland that resulted in the toppling of two statues and damage to several buildings, said its ultimate goal is to 'decolonize society by working to abolish colonial systems rooted in racism,' a report said. The Oregonian newspaper wrote a lengthy article about the group that started mentioning the protest a day earlier. The paper said the city is having difficulty getting a grip on protesters because social media allows them to organize quickly and coordinate. The report said one of the instructions on Sunday was that videos and photos were not allowed.[122]  Rep. Doug Collins Introduces Resolution to Remove Nancy Pelosi for Lack of Mental Fitness[123] Is octogenarian Nancy Pelosi fit to lead the House?[124]  Reports: Hunter Biden's Hard Drive Revealed 'Underage Obsessions', FBI Assigned Child Porn Investigator[125] One America News Network (OANN) reporter Chanel Rion, who claims to have seen the contents of Hunter Biden's hard drive, noted that she uncovered 'underage obsessions'. 'Just saw for myself a behind the scenes look at the #HunterBiden hard drive: Drugs, underage obsessions, power deals,' she wrote on Twitter. 'Druggie Hunter makes Anthony Weiner's down under selfie addiction look normal.'[126]  Republican Senators Call for Social Media CEOs to Testify Before Senate, Face Possible Subpoenas on Alleged 'Election Interference'[127] Republican Sens. Lindsey Graham (SC), Ted Cruz (TX) and Josh Hawley (MO) have called for the CEOS of social media platforms Facebook and Twitter to testify before the Senate Judiciary Committee amid the companies' moves to limit distribution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articles about incriminating emails purportedly involving Hunter Biden.[128]  Security Guard in 'Patriot Rally' Shooting to Face Second-Degree Murder Charge[129] The security guard caught on video gunning down a US Navy veteran at a Denver right-wing rally will be hit with a second-degree murder charge in the viral incident, prosecutors said Thursday. Matthew Dolloff, 30, has been held without bail on suspicion of first-degree murder since shooting Lee Keltner following the demonstration at Denver's Civic Center Park on Saturday. The city medical examiner ruled Keltner's death a homicide two days later.[130]  Sen. Ted Cruz Letter to Twitter CEO: Blocking Sharing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Article 'An Obvious and Transparent Attempt' To Influence Election[131] Sen. Ted Cruz (R-TX) sent a letter Wednesday to Twitter CEO Jack Dorsey, calling the social media giant's censorship of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piece about Hunter Biden 'an obvious and transparent attempt by Twitter to influence the upcoming Presidential election.'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article Cruz referenced reported on an email indicating Hunter Biden introduced his father, Joe Biden, to a Ukrainian businessman while the elder Biden was vice president of the United States. Twitter prevented users from sharing the article Wednesday, as well as blocked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Post's Twitter account. Cruz wrote to Dorsey that the emails described in the article, if 'authentic would demonstrate definitively that now-candidate Biden lied when he said in 2016 that he had 'never spoken to [his] son about his overseas business dealings.'' Cruz also wrote that the company recognizes 'its incredible ability to influence public dialogue by promoting some stories while suppressing others, and it has plainly decided that the American people should not be seeing or discussing this particular story, which could significantly influence voters' views of candidate Biden.'[132]  Senior U.S. Army Official Says There'll Never be a Return to 'Normal' Post-COVID[133] A senior U.S. Army official says that there'll probably never be a return to 'normal' post-COVID and that rules such as social distancing and mask wearing will likely become permanent. During a speech at the U.S. Army's annual conference, Bruce Jette, assistant secretary of the Army for acquisition, logistics and technology, said that measures implemented across the country will remain in place across the defense industry to protect against the shut down of production facilities. He also suggested that the restrictions should remain in place for the general public.[134]  Suspect Arrested After Allegedly Setting Fire to Seattle Police Car With Cops Inside[135] Seattle police have arrested someone who allegedly set fire to a police car with cops inside, the department said. It was not immediately clear what events led up to the alleged arson or when it took place. At least two people have now been arrested in connection to burning police vehicles during the unrest in the West Coast city.[136]  The Washington Post, Which Endorsed Biden, Says Biden Did Nothing Wrong[137] The Washington Post, which endorsed Joe Biden for president, has investigated his alleged foreign lobbying scandal and concluded that Biden did nothing wrong. Well, that's that then.[138]  Trump on Biden Scandal: 'This is a Big Smoking Gun'; He's 'Blatantly Lying'[139] President Trump addressed the bombshell findings revealed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Thursday, which prompted Twitter and Facebook to initiate a massive coverup effort. Minutes into his rally in Iowa, Trump declared that his rival Joe Biden 'has been blatantly lying about his involvement in his son's corrupt business dealings.'[140]  Twitter Suffers Embarrassing Outage Amid Post Censorship Controversy[141] Maybe they censored themselves. Twitter suffered a major crash on Thursday evening — telling users 'something went wrong' when they attempted to open their feeds. For more than an hour, thousands of users reported experiencing issues sending tweets or refreshing their timelines. Service appeared to have been at least partially restored for some accounts shortly after 7 p.m.[142]  Twitter Locks Accounts of Media, Celebrities, Gov. Officials for Sharing Biden Scandal Story[143] Twitter has locked the accounts of anyone who shared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story regarding Joe Biden's foreign lobbying scandal, including media organisations, reporters, celebrities, and even government officials. The story, which has been met with denials from the Biden campaign, claims that Hunter Biden had introduced his father, then-Vice President Joe Biden, to a top executive in a Ukrainian energy firm a year before Biden pressured the government of Ukraine to fire a prosecutor who was investigating the company. After following Facebook's crackdown, Twitter prevented anyone from sharing the 'potentially harmful' story.[144]  Twitter Blocks Link to Republican Judiciary Website in Another Attempt to Censor Biden Scandal[145] After blocking links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story about Joe Biden's foreign lobbying scandal, Twitter has now followed up by blocking a link to the official Republican Judiciary website at house.gov.; Both Facebook and Twitter prompted a censorship firestorm yesterday after they attempted to censor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article that claimed Hunter Biden had introduced his father, then-Vice President Joe Biden, to a top executive in a Ukrainian energy firm a year before Biden pressured the government of Ukraine to fire a prosecutor who was investigating the company. Twitter also locked many prominent users out of their accounts for tweeting links to or screenshots from the article, including media organizations, reporters, celebrities and government organizations.[146]  Twitter CEO Says Social Media Giant Didn't Communicate Well on Blocking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Post's Biden Article[147] Twitter CEO Jack Dorsey released a statement Wednesday night admitting the social media giant should have done some things differently in its handling of tweets about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article exposing an incriminating email from a Ukrainian executive to Hunter Biden.[148]  Watch: UFC Fighter Endorses Trump, Urges Fellow Latinos to Join Him in Viral Speech[149] Professional athlete emerges as anti-communist firebrand/[150]  Wolf Blitzer Forced to End Pelosi Interview as She Refuses to Stop Attacking Him[151] House Speaker Nancy Pelosi lashed out at CNN's Wolf Blitzer on Tuesday, accusing the longtime network host of being in the tank for President Donald Trump. The California Democrat, who has dangled the thought of a coronavirus relief bill over the heads of voters now for months, was perturbed when she walked into a line of serious questioning from CNN. The network, which is actually not in the tank for Trump — and fact, far from it — was oddly enough somewhat of a lion's den for Pelosi on Tuesday. [Comment: Watch the video if you have not seen it already.][152]  Delingpole: Study Confirms Donald Trump is Right — 'Clean' Energy is the Worst[153] Renewable energy is cripplingly expensive, hopelessly unreliable, massacres wildlife, destroys landscapes, destabilises the grid, harms indigenous peoples, and causes climate change. But apart from that it's great, says a meticulous review published in the scientific journal Energies by a team of Irish and U.S.-based researchers. Actually, the part about renewable energy being 'great' is a joke but the rest is true. The scholarly review — Energy and Climate Policy — An Evaluation of Climate Change Expenditure 2011-2018 — is probably the most thorough meta-analysis published on the so-called 'clean energy' sector. Its conclusion, though neutrally expressed, could scarcely be more damning:The reader may wonder whether the current proposed 'zero-carbon' energy transition policies based predominantly on wind— and solar-generated electricity are truly the panacea that promoters of these technologies indicate.[154]  Despite Pandemic, Poland Has 2nd Fastest Housing Price Growth in EU[155] The price of housing in Poland has grown by 10.9 percent compared to 2019, the second highest annual growth rate in all of the European Union, according to data from Eurostat. In the second quarter of 2020, the price of houses in the eurozone overall grew by five percent and by 5.2 percent in the entire EU compared to the second quarter of 2019. The price growth was measured using the House Price Index. In the first quarter of 2020, prices increased by 5.1 percent in the Eurozone and 5.6 percent in the EU as a whole. The highest annual growth in prices for property in the second quarter was recorded in Luxembourg, where the price of houses increased by 13.3 percent. The second highest increase was seen in Poland at 10.9 percent. Slovakia came third with a 9.7 percent increase.[156]  Facebook Censors Poland Forever Page Owner, Company Won't Comment on Ban[157] After a months-long battle to reinstate his account, 83-year-old Edward Willamowicz said he was shutting down his Poland Forever page due to censorship pressure from Facebook. The popular page, which was featured in a televized interview with Polish media outlet PolandIn, and known for sharing articles and photos about Polish history, culture, and politics, was not banned in the typical way but instead its creator, Willamowicz, was banned from using his personal account to administer the page. 'As of 13 May, I have been banned and cannot enable my original Facebook account to carry out my duties on this page. Except for commenting from a new account, I cannot post, remove spam, etc. nor even delete the Poland Forever page. All this despite my many appeals to Facebook about re-enabling my account,' Willamowicz wrote in a post on Facebook.[158]  France: Suspect Confesses to Murdering 18-Year-Old Victorine Dartois, Reports Say[159] The man suspected of murdering 18-year-old Victorine Dartois has allegedly confessed to having strangled the young girl to death before attempting to rape her in the commune of Villefontaine, not far from Lyon, at the end of September. The 25-year-old suspect, identified as Ludovic Bertin, who has ten previous convictions and happens to be the father of a family, was arrested by the Intervention Group of the National Gendarmerie (GIGN) on Tuesday afternoon as a part of the investigation into the murder of teenage girl, Le Point reports. According to the deputy prosecutor of Grenoble, Bertin has been charged with kidnapping, murder and attempted rape.[160]  French Philosopher Zemmour: Hungary and Poland Are Being Blackmailed by the EU Because They Don't Want Migrants and Won't Submit to LGBT Loby[161] Hungary and Poland, two legitimate democracies, are now the targets of blackmail from the European Union over their stance on migration and LGBT issues, warned French philosopher and writer ric Zemmour said on Wednesday on French news channel CNews. Zemmour also believes that the Hungarian and Polish concepts of democracy might be different from the one generally accepted in the Western world, but they are no less viable. 'It is very simple. There are two democracy concepts — the traditional one is that of Lincoln, 'of the people, by the people, for the people,'' Zemmour said. 'And there is the concept of the constitutional state. It says that all the actions of the power must be authorized and controlled by a judge Hungary and Poland have a noble conception of democracy, not a conception based on the power of judges. They don't want the multiculturalism the EU wants to impose on them.'[162]  Gov't Considers Allowing Utilities to Use 'Smart' Meters to Remotely Turn Off Central Heating, etc. Without Warning (U.K.)[163] By B.N. Frank People worldwide DO NOT WANT utility 'Smart' Meters — electric, gas, and water. Tens of millions have been installed and millions more Gov't Considers Allowing Utilities to Use[164]  Hungary and Poland: No Permission to Link EU Funds With Rule of Law Issues[165] The speakers of parliament in Hungary and Poland said they will not accept European Union funds being tied to rule of law issues during a meeting between the two leading politicians in Wroclaw in southwestern Poland. The Polish Speaker of the Sejm, Elzbieta Witek, met with Hungarian Speaker of the National Assembly Laszlo Koever both underlined that the countries have veto powers in relation to the multi-annual financial framework and the coronavirus recovery fund. 'We believe this is completely incompatible with the European Union's treaties,' Witek said.[166]  Matolcsy: Hungary Could Reach EU's Average Level of Economic Development by 2030[167] Given a sufficiently rapid turnaround, by 2030, Hungary could reach the average level of economic development in the European Union at that time, the governor of the Hungarian National Bank György Matolcsy wrote in an article on Növekede's.hu on Monday. He emphasized that we need a rapid recovery and strong growth after the dramatic way the 2020s began.[168]  Merkel Tells EU to be Realistic, Admits UK Needs Good Deal From Brussels[169] German Chancellor Angela Merkel said that the European Union must accept the 'reality' than a UK-EU trade deal must be beneficial to the United Kingdom as well as the bloc. Dr Merkel, who currently holds the rotating Presidency of the Council of the European Union, told a meeting of European mayors on Tuesday that 'we have to prepare for the event that there will be no agreement'.[170]  Papers Please: Macron Announces Curfews in Major French Metropolitan Areas[171] French President Emmanuel Macron has announced strict 9 pm curfews for several major metropolitan areas, with residents requiring permits to be on the streets at night. The French leader announced 9 pm to 6 am curfews would be implemented in the Paris region, Grenoble, Lille, Lyon, Aix-Marseille, Rouen, Toulouse, Montpellier, and Saint-Etienne starting on Saturday at midnight and will last at least four weeks.[172]  Two-Thirds of Britons Back Being Under Coronavirus House Arrest Again[173] Nearly two-in-three Britons would support a second national lockdown for two weeks, which could include shutting pubs, banning households mixing, or even 'stay at home' orders like the measures put in place in March. YouGov asked Britons on Wednesday whether they would 'support or oppose a two-week nation-wide 'circuit breaker' lockdown at the start of the school half-term later this month'.[174]  UK Spy Chief Confirms 'Tens of Thousands' of Islamists Are Biggest Terror Threat — But MSM Hypes 'Far Right'[175] New MI5 director-general Ken McCallum has confirmed that Islamist jihadists remain by far the biggest terror threat in Britain — but the mainstream media has chosen to hype his remarks on the comparatively minor threat from the far-right instead. 'Islamist extremist terrorism by volume remains our largest threat,' the Glasgow born spy boss confirmed in his first public address since taking over Britain's domestic intelligence agency.[176]  UK: Cost of Lockdown: Heart Charity Claims Hundreds of Excess Deaths Due to Lockdown[177] The British Heart Foundation has said that delays in care caused by the coronavirus lockdown resulted in more than 800 'excess' deaths of under-65s by conditions like strokes and cardiac arrests. Mortality data since March found that in England and Wales, there were 2,800 deaths of those under 65 where the underlying cause was pulmonary or heart disease. This was around 450 more than expected. The charity said that between May and July, there were 3,100 such deaths, 350 more than expected for that time of year.[178]  UK: Furious Butchers Chase Animal Rights Activists Out of London's Smithfield Meat Market as Attempted Demo Ends in Farce[179] Vegans have been filmed in a spat with furious butchers, who chased them out of a meat market in central London. The fight involving members of the group Direct Action Everywhere (DxE) took place at Smithfield Market, which was last year targeted by Animal Rebellion activists. The group claim butchers 'threw eggs and frozen animal parts at them' during the altercation in Farringdon.[180]  UK: Lockdown: London Goes Into High Alert, Banning Households From Mixing Indoors[181] British capital London will be entering a tougher lockdown regime from Midnight Friday, and will be advised against using public transport if possible, among other restrictions. Over ten million people across London and the adjacent county of Essex will wake up under a 'high alert' lockdown on Saturday morning, as the government orders the capital to take extra measures against coronavirus.[182]  Watch: French Fishermen Fire Flares, Throw Frying Pans and Oil at British Boats[183] French fishermen were filmed firing flares and throwing frying pans at British boats in a revival of the so-called 'Scollop Wars' in the English Channel, amid ongoing disputes between the two nations over post-Brexit fishing rights. Approximately 20 French ships surrounded two British fishing boats, the Girl Macey and the Golden Promise, at around 1:30 am on Monday, off the coast of Normandy. Members of the French crews were caught on film throwing objects, oil, and firing the flares at the British.[184]  48 Hours 'Til Freedom: Victorians Trapped in Their Home for 14 Weeks Will Finally be Let Free as Coronavirus Restrictions Ease on Sunday — Here's Everything You Need to Know About What Will Change[185] Victoria's coronavirus restrictions will ease to be 'closer to the NSW position than it has been for months' on Sunday, according to Federal Health Minister Greg Hunt.[186]  Campaign to Reopen Victoria Ramps Up After the State Recorded Just Six New Coronavirus Cases and No Deaths — as a Former Staffer Who Quit Daniel Andrews' Government Lifts the Lid on the 'Police State' Lockdown[187] Victoria has recorded just six new coronavirus cases and no deaths as a former economist for the Victorian Treasury lifts the lid on the 'police state' lockdown.[188]  Facebook Deletes Page of Lockdown-Skeptic NZ Political Party Days Before Election[189] The Facebook page of a New Zealand political party was suspended days before the election as the page apparently shared what the Big Tech giant says is COVID-19 'misinformation.' Ever since the coronavirus saga started, social media platforms have been particularly strict on what narratives are allowed and have been flagging content as well as suspending accounts. The same seems to be the case with a lesser-known New Zealand party as well.[190]  The Harsh Reality of Victoria's Shutdown: Tour of Shopping Centre Reveals the Extent of the Damage Caused by Dan Andrews' Lockdown — With Majority of Stores Closed and the State Losing $6.5billion[191] Trish Laban filmed the eerily quiet and empty centre at Karingal in Frankston, Melbourne, on Wednesday.[192]  Car With Six Migrants Crashes in Hungary While Fleeing Police[193] A car carrying six illegal immigrants who later declared themselves to be Syrian nationals crashed on Wednesday on the M1 motorway connecting Budapest to Vienna while fleeing a police control, the National Police said on its website. Acting on information from the Migration Department of the southern Hungarian Csongrad county police, officers stopped the car with a Slovak registration plate with the intent to check the identity of its passengers, but it sped away. In the resulting high-speed chase, the driver lost control of the car and crashed it, injuring all six people inside.[194]  German Foreign Minister Sees No Link Between Anti-Semitism and Mass Immigrations, But Data Says Otherwise[195] In a strong-worded seven-part Twitter entry, German Foreign Minister Heiko Maas singles out 'right-wing extremism' as the greatest danger that his country is currently facing, but the way Germany records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is so misleading that it calls into question the veracity of Maas' claims.[196]  London Brokers 'Charged 500' To Help Smuggle Migrants Across Channel[197] London brokers are charging 500 per person to help people smugglers illegally shift migrants across the Channel, according to an undercover documentary. Two brokers working at a currency exchange in Central London and a high street office in West London were found to have withheld funds paid by migrants in France, and only released the cash to peop Akbar Amery and Mohammed Meehan took down payments of 3,500 from people smugglers based in Calais, and skimmed between 300 and 500 each for themselves to facilitate migrant crossings.[198]  California Will Begin Housing Male Inmates in Women's Prisons to 'Respect' Gender Identities[199] Biological males who find themselves on the wrong side of the California justice system will now be given the choice to serve their sentence in either a men's or a women's prison. Under a new law, a prisoner's claimed gender identity will determine what type of facility they end up at. Prison officials will be forced to address inmates by their chosen pronoun and 'honorific' title. Worse yet, authorities will seemingly be stripped of any real power to stop these transfers. The Transgender Respect, Agency and Dignity Act (S.B. 132), which gives state inmates this new power, was signed into law by California Gov. Gavin Newsom on Sept. 26. The provisions of the law go into effect Jan. 1, 2021, according to the California Department of Corrections and Rehabilitation. The law allows prisoners to choose from a 'broad and inclusive' pool of gender identities, including male, female, 'two-spirit,' 'mahu' and everything in between. Incoming inmates will be asked about their identity during processing, and those already behind bars will be allowed to alert corrections officers to their claimed gender at any time.[200]  Censorship: Facebook Bans Anti-Vaccine Ads Ahead of COVID Vaccine Rollout[201] Facebook announced on Tuesday that the social media giant will ban all ads encouraging people to avoid vaccination. Facebook is now censoring factual information on the adverse health and side effects of getting vaccinated. Anyone paying attention knows that there will be a COVID-19 vaccine, and it will, for all intents and purposes, be mandated for all and distributed by the military. This is not news to most, however, the propaganda campaign has begun, and Facebook will assist the tyrants with censorship.[202]  Populist-Controlled Swedish Council Refuses to Fly Pride Flag[203] The Swedish district of Hörby will no longer fly the LGBT pride flag on municipal property after the populist Sweden Democrats-led local government enforced a new flag policy. Cecilia Bladh in Zito, the Sweden Democrats mayor of Hörby, explained that the municipality would only fly the Swedish national flag, the local municipal flag, and flags of other countries.[204]  'Pro-Life Evangelicals' For Abortion[205] Sometimes my fellow Christians — if that's what they really are — say and do things that are incomprehensible to me. Recently a group of 'pro-life evangelicals, some of them noted biblical scholars' (according to the Christian Post) endorsed abortion-happy Joe Biden for president. We are not given their names, nor told who has 'noted' them as, ahem, 'biblical scholars.' But we do know that Biden has been endorsed by Planned Parenthood: seems like funny company for 'biblical scholars' to be keeping. If these people actually exist are they mad? What Bible have they been studying? The Democrat candidate for president is on record suggesting that the government compile a 'national register'-sort of like a terrorist watch list, he explained in 2019-of those naughty Christian churches who are a bit slow to hop aboard Organized Sodomy's bandwagon. Because, he said, such churches are 'like terrorists.'[206]  Sony to Start Listening to Private Playstation Chat Recordings for 'Safety and Moderation'[207] Sony has revealed that PlayStation 5 (PS5) players will be able to record voice chats for 'safety and moderation' and there appears to be no way for players to opt-out. Concerns about the privacy implications of this voice recording feature started to spread on social media when players installed the PlayStation 4 (PS4) system software update 8.00 and were presented with a notification stating: 'Voice chats may be recorded for moderation. By joining, you agree to be recorded.'[208]  YouTube Mass Purges Popular Channels After Announcing Crackdown on 'Harmful Conspiracy Theories'[209] YouTube has scrubbed many popular 'QAnon' and independent news channels from its platform after announcing new rules that prohibit what it deems to be 'harmful conspiracy theories.' The channels collectively had millions of subscribers and some of the many channels that were removed during this purge include: X22 Report (952,000 subscribers) SGTreport (630,000 subscribers) Edge of Wonder (467,000 subscribers) Praying Medic (391,000 subscribers) And We Know (385,000 subscribers) Amazing Polly (375,000 subscribers) Joe M (367,000 subscribers) Dollar Vigilante (304,000 subscribers) Mouthy Buddha (296,000 subscribers) JustInformed Talk (281,000 subscribers) RedPill78 (269,000 subscribers) The Patriot Hour (248,000 subscribers) In Pursuit of Truth (242,000 subscribers) Destroying the Illusion (238,000 subscribers) TRUreporting (215,000 subscribers) Alice Down The RabbitHole (174,000 subscribers) Spaceshot76 (159,000 subscribers) World Alternative Media (154,000 subscribers) McAllisterTV (127,000 subscribers) Sarah Westall (125,000 subscribers) Radio-Qubec (120,000 subscribers) Truth and Art TV (113,000 subscribers) Dustin Nemos (113,000 subscribers) Blessed To Teach (109,000 subscribers) Woke Societies (108,000 subscribers) Stroppy Me (83,400 subscribers) Patriots' Soapbox News Network (80,000 subscribers) Angel Wallace (63,000 subscribers) Titus Frost (44,400 subscribers)[210] [ 1]: #424329 [ 2]: #424342 [ 3]: #424243 [ 4]: #424317 [ 5]: #424303 [ 6]: #424356 [ 7]: #424233 [ 8]: #424289 [ 9]: #424255 [ 10]: #424309 [ 11]: #424268 [ 12]: #424237 [ 13]: #424241 [ 14]: #424348 [ 15]: #424263 [ 16]: #424352 [ 17]: #424261 [ 18]: #424358 [ 19]: #424291 [ 20]: #424272 [ 21]: #424270 [ 22]: #424280 [ 23]: #424311 [ 24]: #424301 [ 25]: #424266 [ 26]: #424282 [ 27]: #424249 [ 28]: #424360 [ 29]: #424305 [ 30]: #424274 [ 31]: #424315 [ 32]: #424297 [ 33]: #424278 [ 34]: #424287 [ 35]: #424295 [ 36]: #424276 [ 37]: #424299 [ 38]: #424293 [ 39]: #424313 [ 40]: #424259 [ 41]: #424253 [ 42]: #424247 [ 43]: #424327 [ 44]: #424340 [ 45]: #424319 [ 46]: #424338 [ 47]: #424251 [ 48]: #424325 [ 49]: #424284 [ 50]: #424368 [ 51]: #424364 [ 52]: #424372 [ 53]: #424362 [ 54]: #424370 [ 55]: #424376 [ 56]: #424307 [ 57]: #424378 [ 58]: #424335 [ 59]: #424333 [ 60]: #424350 [ 61]: #424331 [ 62]: #424323 [ 63]: #424321 [ 64]: #424344 [ 65]: #424235 [ 66]: #424239 [ 67]: #424366 [ 68]: #424257 [ 69]: #424354 [ 70]: #424346 [ 71]: </w:t>
      </w:r>
      <w:hyperlink r:id="rId2634" w:history="1">
        <w:r>
          <w:rPr>
            <w:rFonts w:ascii="arial" w:eastAsia="arial" w:hAnsi="arial" w:cs="arial"/>
            <w:b w:val="0"/>
            <w:i/>
            <w:strike w:val="0"/>
            <w:noProof w:val="0"/>
            <w:color w:val="0077CC"/>
            <w:position w:val="0"/>
            <w:sz w:val="20"/>
            <w:u w:val="single"/>
            <w:vertAlign w:val="baseline"/>
          </w:rPr>
          <w:t>http://theeconomiccollapseblog.com/archives/goodbye-middle-class-half-of-all-american-workers-made-less-than-34248-45-last-year</w:t>
        </w:r>
      </w:hyperlink>
      <w:r>
        <w:rPr>
          <w:rFonts w:ascii="arial" w:eastAsia="arial" w:hAnsi="arial" w:cs="arial"/>
          <w:b w:val="0"/>
          <w:i w:val="0"/>
          <w:strike w:val="0"/>
          <w:noProof w:val="0"/>
          <w:color w:val="000000"/>
          <w:position w:val="0"/>
          <w:sz w:val="20"/>
          <w:u w:val="none"/>
          <w:vertAlign w:val="baseline"/>
        </w:rPr>
        <w:t xml:space="preserve"> [ 72]: #topheadline [ 73]: </w:t>
      </w:r>
      <w:hyperlink r:id="rId2635" w:history="1">
        <w:r>
          <w:rPr>
            <w:rFonts w:ascii="arial" w:eastAsia="arial" w:hAnsi="arial" w:cs="arial"/>
            <w:b w:val="0"/>
            <w:i/>
            <w:strike w:val="0"/>
            <w:noProof w:val="0"/>
            <w:color w:val="0077CC"/>
            <w:position w:val="0"/>
            <w:sz w:val="20"/>
            <w:u w:val="single"/>
            <w:vertAlign w:val="baseline"/>
          </w:rPr>
          <w:t>https://greekcitytimes.com/2020/10/15/imf-unemployment-will-reach-nearly-20-in-greece/</w:t>
        </w:r>
      </w:hyperlink>
      <w:r>
        <w:rPr>
          <w:rFonts w:ascii="arial" w:eastAsia="arial" w:hAnsi="arial" w:cs="arial"/>
          <w:b w:val="0"/>
          <w:i w:val="0"/>
          <w:strike w:val="0"/>
          <w:noProof w:val="0"/>
          <w:color w:val="000000"/>
          <w:position w:val="0"/>
          <w:sz w:val="20"/>
          <w:u w:val="none"/>
          <w:vertAlign w:val="baseline"/>
        </w:rPr>
        <w:t xml:space="preserve"> [ 74]: #topheadline [ 75]: </w:t>
      </w:r>
      <w:hyperlink r:id="rId2636" w:history="1">
        <w:r>
          <w:rPr>
            <w:rFonts w:ascii="arial" w:eastAsia="arial" w:hAnsi="arial" w:cs="arial"/>
            <w:b w:val="0"/>
            <w:i/>
            <w:strike w:val="0"/>
            <w:noProof w:val="0"/>
            <w:color w:val="0077CC"/>
            <w:position w:val="0"/>
            <w:sz w:val="20"/>
            <w:u w:val="single"/>
            <w:vertAlign w:val="baseline"/>
          </w:rPr>
          <w:t>http://feedproxy.google.com/~r/zerohedge/feed/~3/DyTskHS4WBg/i-wanted-it-out-my-shop-computer-repairman-shares-why-he-gave-laptop-hunter-bidens-emails</w:t>
        </w:r>
      </w:hyperlink>
      <w:r>
        <w:rPr>
          <w:rFonts w:ascii="arial" w:eastAsia="arial" w:hAnsi="arial" w:cs="arial"/>
          <w:b w:val="0"/>
          <w:i w:val="0"/>
          <w:strike w:val="0"/>
          <w:noProof w:val="0"/>
          <w:color w:val="000000"/>
          <w:position w:val="0"/>
          <w:sz w:val="20"/>
          <w:u w:val="none"/>
          <w:vertAlign w:val="baseline"/>
        </w:rPr>
        <w:t xml:space="preserve"> [ 76]: #topheadline [ 77]: </w:t>
      </w:r>
      <w:hyperlink r:id="rId2637" w:history="1">
        <w:r>
          <w:rPr>
            <w:rFonts w:ascii="arial" w:eastAsia="arial" w:hAnsi="arial" w:cs="arial"/>
            <w:b w:val="0"/>
            <w:i/>
            <w:strike w:val="0"/>
            <w:noProof w:val="0"/>
            <w:color w:val="0077CC"/>
            <w:position w:val="0"/>
            <w:sz w:val="20"/>
            <w:u w:val="single"/>
            <w:vertAlign w:val="baseline"/>
          </w:rPr>
          <w:t>https://disrn.com/news/im-really-impressed-senator-dianne-feinstein-praises-amy-coney-barretts-command-on-legal-concepts</w:t>
        </w:r>
      </w:hyperlink>
      <w:r>
        <w:rPr>
          <w:rFonts w:ascii="arial" w:eastAsia="arial" w:hAnsi="arial" w:cs="arial"/>
          <w:b w:val="0"/>
          <w:i w:val="0"/>
          <w:strike w:val="0"/>
          <w:noProof w:val="0"/>
          <w:color w:val="000000"/>
          <w:position w:val="0"/>
          <w:sz w:val="20"/>
          <w:u w:val="none"/>
          <w:vertAlign w:val="baseline"/>
        </w:rPr>
        <w:t xml:space="preserve"> [ 78]: #topheadline [ 79]: </w:t>
      </w:r>
      <w:hyperlink r:id="rId2638" w:history="1">
        <w:r>
          <w:rPr>
            <w:rFonts w:ascii="arial" w:eastAsia="arial" w:hAnsi="arial" w:cs="arial"/>
            <w:b w:val="0"/>
            <w:i/>
            <w:strike w:val="0"/>
            <w:noProof w:val="0"/>
            <w:color w:val="0077CC"/>
            <w:position w:val="0"/>
            <w:sz w:val="20"/>
            <w:u w:val="single"/>
            <w:vertAlign w:val="baseline"/>
          </w:rPr>
          <w:t>https://disrn.com/news/additional-suspect-charged-in-alleged-kidnapping-plot-of-michigan-governor</w:t>
        </w:r>
      </w:hyperlink>
      <w:r>
        <w:rPr>
          <w:rFonts w:ascii="arial" w:eastAsia="arial" w:hAnsi="arial" w:cs="arial"/>
          <w:b w:val="0"/>
          <w:i w:val="0"/>
          <w:strike w:val="0"/>
          <w:noProof w:val="0"/>
          <w:color w:val="000000"/>
          <w:position w:val="0"/>
          <w:sz w:val="20"/>
          <w:u w:val="none"/>
          <w:vertAlign w:val="baseline"/>
        </w:rPr>
        <w:t xml:space="preserve"> [ 80]: #topheadline [ 81]: </w:t>
      </w:r>
      <w:hyperlink r:id="rId2639" w:history="1">
        <w:r>
          <w:rPr>
            <w:rFonts w:ascii="arial" w:eastAsia="arial" w:hAnsi="arial" w:cs="arial"/>
            <w:b w:val="0"/>
            <w:i/>
            <w:strike w:val="0"/>
            <w:noProof w:val="0"/>
            <w:color w:val="0077CC"/>
            <w:position w:val="0"/>
            <w:sz w:val="20"/>
            <w:u w:val="single"/>
            <w:vertAlign w:val="baseline"/>
          </w:rPr>
          <w:t>https://reclaimthenet.org/what-killed-michael-brown</w:t>
        </w:r>
      </w:hyperlink>
      <w:r>
        <w:rPr>
          <w:rFonts w:ascii="arial" w:eastAsia="arial" w:hAnsi="arial" w:cs="arial"/>
          <w:b w:val="0"/>
          <w:i w:val="0"/>
          <w:strike w:val="0"/>
          <w:noProof w:val="0"/>
          <w:color w:val="000000"/>
          <w:position w:val="0"/>
          <w:sz w:val="20"/>
          <w:u w:val="none"/>
          <w:vertAlign w:val="baseline"/>
        </w:rPr>
        <w:t xml:space="preserve">/ [ 82]: #topheadline [ 83]: </w:t>
      </w:r>
      <w:hyperlink r:id="rId2640" w:history="1">
        <w:r>
          <w:rPr>
            <w:rFonts w:ascii="arial" w:eastAsia="arial" w:hAnsi="arial" w:cs="arial"/>
            <w:b w:val="0"/>
            <w:i/>
            <w:strike w:val="0"/>
            <w:noProof w:val="0"/>
            <w:color w:val="0077CC"/>
            <w:position w:val="0"/>
            <w:sz w:val="20"/>
            <w:u w:val="single"/>
            <w:vertAlign w:val="baseline"/>
          </w:rPr>
          <w:t>http://endoftheamericandream.com/archives/are-the-big-social-media-companies-literally-trying-to-determine-who-wins-the-presidential-election</w:t>
        </w:r>
      </w:hyperlink>
      <w:r>
        <w:rPr>
          <w:rFonts w:ascii="arial" w:eastAsia="arial" w:hAnsi="arial" w:cs="arial"/>
          <w:b w:val="0"/>
          <w:i w:val="0"/>
          <w:strike w:val="0"/>
          <w:noProof w:val="0"/>
          <w:color w:val="000000"/>
          <w:position w:val="0"/>
          <w:sz w:val="20"/>
          <w:u w:val="none"/>
          <w:vertAlign w:val="baseline"/>
        </w:rPr>
        <w:t xml:space="preserve"> [ 84]: #topheadline [ 85]: </w:t>
      </w:r>
      <w:hyperlink r:id="rId2641" w:history="1">
        <w:r>
          <w:rPr>
            <w:rFonts w:ascii="arial" w:eastAsia="arial" w:hAnsi="arial" w:cs="arial"/>
            <w:b w:val="0"/>
            <w:i/>
            <w:strike w:val="0"/>
            <w:noProof w:val="0"/>
            <w:color w:val="0077CC"/>
            <w:position w:val="0"/>
            <w:sz w:val="20"/>
            <w:u w:val="single"/>
            <w:vertAlign w:val="baseline"/>
          </w:rPr>
          <w:t>https://summit.news/2020/10/15/biden-campaign-staffer-claims-censorship-of-foreign-lobbying-story-proves-its-untrue/</w:t>
        </w:r>
      </w:hyperlink>
      <w:r>
        <w:rPr>
          <w:rFonts w:ascii="arial" w:eastAsia="arial" w:hAnsi="arial" w:cs="arial"/>
          <w:b w:val="0"/>
          <w:i w:val="0"/>
          <w:strike w:val="0"/>
          <w:noProof w:val="0"/>
          <w:color w:val="000000"/>
          <w:position w:val="0"/>
          <w:sz w:val="20"/>
          <w:u w:val="none"/>
          <w:vertAlign w:val="baseline"/>
        </w:rPr>
        <w:t xml:space="preserve"> [ 86]: #topheadline [ 87]: </w:t>
      </w:r>
      <w:hyperlink r:id="rId2642" w:history="1">
        <w:r>
          <w:rPr>
            <w:rFonts w:ascii="arial" w:eastAsia="arial" w:hAnsi="arial" w:cs="arial"/>
            <w:b w:val="0"/>
            <w:i/>
            <w:strike w:val="0"/>
            <w:noProof w:val="0"/>
            <w:color w:val="0077CC"/>
            <w:position w:val="0"/>
            <w:sz w:val="20"/>
            <w:u w:val="single"/>
            <w:vertAlign w:val="baseline"/>
          </w:rPr>
          <w:t>https://newswithviews.com/burn-your-masks-attorney-katherine-henry-wins-over-michigan-tyrant-governor-gretchen-whitmer-2</w:t>
        </w:r>
      </w:hyperlink>
      <w:r>
        <w:rPr>
          <w:rFonts w:ascii="arial" w:eastAsia="arial" w:hAnsi="arial" w:cs="arial"/>
          <w:b w:val="0"/>
          <w:i w:val="0"/>
          <w:strike w:val="0"/>
          <w:noProof w:val="0"/>
          <w:color w:val="000000"/>
          <w:position w:val="0"/>
          <w:sz w:val="20"/>
          <w:u w:val="none"/>
          <w:vertAlign w:val="baseline"/>
        </w:rPr>
        <w:t xml:space="preserve">/ [ 88]: #topheadline [ 89]: </w:t>
      </w:r>
      <w:hyperlink r:id="rId2643" w:history="1">
        <w:r>
          <w:rPr>
            <w:rFonts w:ascii="arial" w:eastAsia="arial" w:hAnsi="arial" w:cs="arial"/>
            <w:b w:val="0"/>
            <w:i/>
            <w:strike w:val="0"/>
            <w:noProof w:val="0"/>
            <w:color w:val="0077CC"/>
            <w:position w:val="0"/>
            <w:sz w:val="20"/>
            <w:u w:val="single"/>
            <w:vertAlign w:val="baseline"/>
          </w:rPr>
          <w:t>https://disrn.com/news/cornells-english-department-proposes-a-name-change-to-distinguish-english-as-a-nationality</w:t>
        </w:r>
      </w:hyperlink>
      <w:r>
        <w:rPr>
          <w:rFonts w:ascii="arial" w:eastAsia="arial" w:hAnsi="arial" w:cs="arial"/>
          <w:b w:val="0"/>
          <w:i w:val="0"/>
          <w:strike w:val="0"/>
          <w:noProof w:val="0"/>
          <w:color w:val="000000"/>
          <w:position w:val="0"/>
          <w:sz w:val="20"/>
          <w:u w:val="none"/>
          <w:vertAlign w:val="baseline"/>
        </w:rPr>
        <w:t xml:space="preserve"> [ 90]: #topheadline [ 91]: </w:t>
      </w:r>
      <w:hyperlink r:id="rId2644" w:history="1">
        <w:r>
          <w:rPr>
            <w:rFonts w:ascii="arial" w:eastAsia="arial" w:hAnsi="arial" w:cs="arial"/>
            <w:b w:val="0"/>
            <w:i/>
            <w:strike w:val="0"/>
            <w:noProof w:val="0"/>
            <w:color w:val="0077CC"/>
            <w:position w:val="0"/>
            <w:sz w:val="20"/>
            <w:u w:val="single"/>
            <w:vertAlign w:val="baseline"/>
          </w:rPr>
          <w:t>https://www.zerohedge.com/political/c-span-suspends-anti-trump-debate-moderator-steve-scully-lying-about-twitter-hack</w:t>
        </w:r>
      </w:hyperlink>
      <w:r>
        <w:rPr>
          <w:rFonts w:ascii="arial" w:eastAsia="arial" w:hAnsi="arial" w:cs="arial"/>
          <w:b w:val="0"/>
          <w:i w:val="0"/>
          <w:strike w:val="0"/>
          <w:noProof w:val="0"/>
          <w:color w:val="000000"/>
          <w:position w:val="0"/>
          <w:sz w:val="20"/>
          <w:u w:val="none"/>
          <w:vertAlign w:val="baseline"/>
        </w:rPr>
        <w:t xml:space="preserve"> [ 92]: #topheadline [ 93]: </w:t>
      </w:r>
      <w:hyperlink r:id="rId2645" w:history="1">
        <w:r>
          <w:rPr>
            <w:rFonts w:ascii="arial" w:eastAsia="arial" w:hAnsi="arial" w:cs="arial"/>
            <w:b w:val="0"/>
            <w:i/>
            <w:strike w:val="0"/>
            <w:noProof w:val="0"/>
            <w:color w:val="0077CC"/>
            <w:position w:val="0"/>
            <w:sz w:val="20"/>
            <w:u w:val="single"/>
            <w:vertAlign w:val="baseline"/>
          </w:rPr>
          <w:t>http://feedproxy.google.com/~r/SHTFplan/~3/_-4H1pUE-lA/does-the-coronavirus-make-our-constitutional-freedom-of-assembly-obsolete</w:t>
        </w:r>
      </w:hyperlink>
      <w:r>
        <w:rPr>
          <w:rFonts w:ascii="arial" w:eastAsia="arial" w:hAnsi="arial" w:cs="arial"/>
          <w:b w:val="0"/>
          <w:i w:val="0"/>
          <w:strike w:val="0"/>
          <w:noProof w:val="0"/>
          <w:color w:val="000000"/>
          <w:position w:val="0"/>
          <w:sz w:val="20"/>
          <w:u w:val="none"/>
          <w:vertAlign w:val="baseline"/>
        </w:rPr>
        <w:t xml:space="preserve"> [ 94]: #topheadline [ 95]: </w:t>
      </w:r>
      <w:hyperlink r:id="rId2646" w:history="1">
        <w:r>
          <w:rPr>
            <w:rFonts w:ascii="arial" w:eastAsia="arial" w:hAnsi="arial" w:cs="arial"/>
            <w:b w:val="0"/>
            <w:i/>
            <w:strike w:val="0"/>
            <w:noProof w:val="0"/>
            <w:color w:val="0077CC"/>
            <w:position w:val="0"/>
            <w:sz w:val="20"/>
            <w:u w:val="single"/>
            <w:vertAlign w:val="baseline"/>
          </w:rPr>
          <w:t>http://feedproxy.google.com/~r/SHTFplan/~3/ohBvR6rkr5I/dr-fauci-warns-of-winter-once-again-i-think-were-facing-a-whole-lot-of-trouble</w:t>
        </w:r>
      </w:hyperlink>
      <w:r>
        <w:rPr>
          <w:rFonts w:ascii="arial" w:eastAsia="arial" w:hAnsi="arial" w:cs="arial"/>
          <w:b w:val="0"/>
          <w:i w:val="0"/>
          <w:strike w:val="0"/>
          <w:noProof w:val="0"/>
          <w:color w:val="000000"/>
          <w:position w:val="0"/>
          <w:sz w:val="20"/>
          <w:u w:val="none"/>
          <w:vertAlign w:val="baseline"/>
        </w:rPr>
        <w:t xml:space="preserve"> [ 96]: #topheadline [ 97]: </w:t>
      </w:r>
      <w:hyperlink r:id="rId2647" w:history="1">
        <w:r>
          <w:rPr>
            <w:rFonts w:ascii="arial" w:eastAsia="arial" w:hAnsi="arial" w:cs="arial"/>
            <w:b w:val="0"/>
            <w:i/>
            <w:strike w:val="0"/>
            <w:noProof w:val="0"/>
            <w:color w:val="0077CC"/>
            <w:position w:val="0"/>
            <w:sz w:val="20"/>
            <w:u w:val="single"/>
            <w:vertAlign w:val="baseline"/>
          </w:rPr>
          <w:t>https://reclaimthenet.org/facial-recognition-is-coming-to-hospital-patients</w:t>
        </w:r>
      </w:hyperlink>
      <w:r>
        <w:rPr>
          <w:rFonts w:ascii="arial" w:eastAsia="arial" w:hAnsi="arial" w:cs="arial"/>
          <w:b w:val="0"/>
          <w:i w:val="0"/>
          <w:strike w:val="0"/>
          <w:noProof w:val="0"/>
          <w:color w:val="000000"/>
          <w:position w:val="0"/>
          <w:sz w:val="20"/>
          <w:u w:val="none"/>
          <w:vertAlign w:val="baseline"/>
        </w:rPr>
        <w:t xml:space="preserve">/ [ 98]: #topheadline [ 99]: </w:t>
      </w:r>
      <w:hyperlink r:id="rId2648" w:history="1">
        <w:r>
          <w:rPr>
            <w:rFonts w:ascii="arial" w:eastAsia="arial" w:hAnsi="arial" w:cs="arial"/>
            <w:b w:val="0"/>
            <w:i/>
            <w:strike w:val="0"/>
            <w:noProof w:val="0"/>
            <w:color w:val="0077CC"/>
            <w:position w:val="0"/>
            <w:sz w:val="20"/>
            <w:u w:val="single"/>
            <w:vertAlign w:val="baseline"/>
          </w:rPr>
          <w:t>http://feedproxy.google.com/~r/blacklistednews/hKxa/~3/tTmcd_ZQoAI/fbi-informant-was-one-of-the-most-active-leaders-pushing-crackpot-whitmer-kidnapping-plot.html</w:t>
        </w:r>
      </w:hyperlink>
      <w:r>
        <w:rPr>
          <w:rFonts w:ascii="arial" w:eastAsia="arial" w:hAnsi="arial" w:cs="arial"/>
          <w:b w:val="0"/>
          <w:i w:val="0"/>
          <w:strike w:val="0"/>
          <w:noProof w:val="0"/>
          <w:color w:val="000000"/>
          <w:position w:val="0"/>
          <w:sz w:val="20"/>
          <w:u w:val="none"/>
          <w:vertAlign w:val="baseline"/>
        </w:rPr>
        <w:t xml:space="preserve"> [ 100]: #topheadline [ 101]: </w:t>
      </w:r>
      <w:hyperlink r:id="rId2649" w:history="1">
        <w:r>
          <w:rPr>
            <w:rFonts w:ascii="arial" w:eastAsia="arial" w:hAnsi="arial" w:cs="arial"/>
            <w:b w:val="0"/>
            <w:i/>
            <w:strike w:val="0"/>
            <w:noProof w:val="0"/>
            <w:color w:val="0077CC"/>
            <w:position w:val="0"/>
            <w:sz w:val="20"/>
            <w:u w:val="single"/>
            <w:vertAlign w:val="baseline"/>
          </w:rPr>
          <w:t>https://reclaimthenet.org/florida-likely-to-be-first-state-to-get-digital-driving-licenses</w:t>
        </w:r>
      </w:hyperlink>
      <w:r>
        <w:rPr>
          <w:rFonts w:ascii="arial" w:eastAsia="arial" w:hAnsi="arial" w:cs="arial"/>
          <w:b w:val="0"/>
          <w:i w:val="0"/>
          <w:strike w:val="0"/>
          <w:noProof w:val="0"/>
          <w:color w:val="000000"/>
          <w:position w:val="0"/>
          <w:sz w:val="20"/>
          <w:u w:val="none"/>
          <w:vertAlign w:val="baseline"/>
        </w:rPr>
        <w:t xml:space="preserve">/ [ 102]: #topheadline [ 103]: </w:t>
      </w:r>
      <w:hyperlink r:id="rId2650" w:history="1">
        <w:r>
          <w:rPr>
            <w:rFonts w:ascii="arial" w:eastAsia="arial" w:hAnsi="arial" w:cs="arial"/>
            <w:b w:val="0"/>
            <w:i/>
            <w:strike w:val="0"/>
            <w:noProof w:val="0"/>
            <w:color w:val="0077CC"/>
            <w:position w:val="0"/>
            <w:sz w:val="20"/>
            <w:u w:val="single"/>
            <w:vertAlign w:val="baseline"/>
          </w:rPr>
          <w:t>http://feedproxy.google.com/~r/blacklistednews/hKxa/~3/T1hwtunWghg/hollywood-is-dying-and-the-elites-dont.html</w:t>
        </w:r>
      </w:hyperlink>
      <w:r>
        <w:rPr>
          <w:rFonts w:ascii="arial" w:eastAsia="arial" w:hAnsi="arial" w:cs="arial"/>
          <w:b w:val="0"/>
          <w:i w:val="0"/>
          <w:strike w:val="0"/>
          <w:noProof w:val="0"/>
          <w:color w:val="000000"/>
          <w:position w:val="0"/>
          <w:sz w:val="20"/>
          <w:u w:val="none"/>
          <w:vertAlign w:val="baseline"/>
        </w:rPr>
        <w:t xml:space="preserve"> [ 104]: #topheadline [ 105]: </w:t>
      </w:r>
      <w:hyperlink r:id="rId2651" w:history="1">
        <w:r>
          <w:rPr>
            <w:rFonts w:ascii="arial" w:eastAsia="arial" w:hAnsi="arial" w:cs="arial"/>
            <w:b w:val="0"/>
            <w:i/>
            <w:strike w:val="0"/>
            <w:noProof w:val="0"/>
            <w:color w:val="0077CC"/>
            <w:position w:val="0"/>
            <w:sz w:val="20"/>
            <w:u w:val="single"/>
            <w:vertAlign w:val="baseline"/>
          </w:rPr>
          <w:t>https://www.dailymail.co.uk/tvshowbiz/article-8845129/Bruce-Springsteen-Trump-wins-Im-moving-Australia.html</w:t>
        </w:r>
      </w:hyperlink>
      <w:r>
        <w:rPr>
          <w:rFonts w:ascii="arial" w:eastAsia="arial" w:hAnsi="arial" w:cs="arial"/>
          <w:b w:val="0"/>
          <w:i w:val="0"/>
          <w:strike w:val="0"/>
          <w:noProof w:val="0"/>
          <w:color w:val="000000"/>
          <w:position w:val="0"/>
          <w:sz w:val="20"/>
          <w:u w:val="none"/>
          <w:vertAlign w:val="baseline"/>
        </w:rPr>
        <w:t xml:space="preserve"> [ 106]: #topheadline [ 107]: </w:t>
      </w:r>
      <w:hyperlink r:id="rId2652" w:history="1">
        <w:r>
          <w:rPr>
            <w:rFonts w:ascii="arial" w:eastAsia="arial" w:hAnsi="arial" w:cs="arial"/>
            <w:b w:val="0"/>
            <w:i/>
            <w:strike w:val="0"/>
            <w:noProof w:val="0"/>
            <w:color w:val="0077CC"/>
            <w:position w:val="0"/>
            <w:sz w:val="20"/>
            <w:u w:val="single"/>
            <w:vertAlign w:val="baseline"/>
          </w:rPr>
          <w:t>https://summit.news/2020/10/15/kamala-harris-suspends-travel-for-just-2-days-after-member-of-her-staff-tests-positive-for-coronavirus/</w:t>
        </w:r>
      </w:hyperlink>
      <w:r>
        <w:rPr>
          <w:rFonts w:ascii="arial" w:eastAsia="arial" w:hAnsi="arial" w:cs="arial"/>
          <w:b w:val="0"/>
          <w:i w:val="0"/>
          <w:strike w:val="0"/>
          <w:noProof w:val="0"/>
          <w:color w:val="000000"/>
          <w:position w:val="0"/>
          <w:sz w:val="20"/>
          <w:u w:val="none"/>
          <w:vertAlign w:val="baseline"/>
        </w:rPr>
        <w:t xml:space="preserve"> [ 108]: #topheadline [ 109]: </w:t>
      </w:r>
      <w:hyperlink r:id="rId2653" w:history="1">
        <w:r>
          <w:rPr>
            <w:rFonts w:ascii="arial" w:eastAsia="arial" w:hAnsi="arial" w:cs="arial"/>
            <w:b w:val="0"/>
            <w:i/>
            <w:strike w:val="0"/>
            <w:noProof w:val="0"/>
            <w:color w:val="0077CC"/>
            <w:position w:val="0"/>
            <w:sz w:val="20"/>
            <w:u w:val="single"/>
            <w:vertAlign w:val="baseline"/>
          </w:rPr>
          <w:t>https://nypost.com/2020/10/15/kayleigh-mcenany-returns-to-twitter-after-ban-over-post-article/</w:t>
        </w:r>
      </w:hyperlink>
      <w:r>
        <w:rPr>
          <w:rFonts w:ascii="arial" w:eastAsia="arial" w:hAnsi="arial" w:cs="arial"/>
          <w:b w:val="0"/>
          <w:i w:val="0"/>
          <w:strike w:val="0"/>
          <w:noProof w:val="0"/>
          <w:color w:val="000000"/>
          <w:position w:val="0"/>
          <w:sz w:val="20"/>
          <w:u w:val="none"/>
          <w:vertAlign w:val="baseline"/>
        </w:rPr>
        <w:t xml:space="preserve"> [ 110]: #topheadline [ 111]: </w:t>
      </w:r>
      <w:hyperlink r:id="rId2654" w:history="1">
        <w:r>
          <w:rPr>
            <w:rFonts w:ascii="arial" w:eastAsia="arial" w:hAnsi="arial" w:cs="arial"/>
            <w:b w:val="0"/>
            <w:i/>
            <w:strike w:val="0"/>
            <w:noProof w:val="0"/>
            <w:color w:val="0077CC"/>
            <w:position w:val="0"/>
            <w:sz w:val="20"/>
            <w:u w:val="single"/>
            <w:vertAlign w:val="baseline"/>
          </w:rPr>
          <w:t>https://www.zerohedge.com/political/latest-cache-emails-detail-how-hunter-biden-earned-millions-china-introductions</w:t>
        </w:r>
      </w:hyperlink>
      <w:r>
        <w:rPr>
          <w:rFonts w:ascii="arial" w:eastAsia="arial" w:hAnsi="arial" w:cs="arial"/>
          <w:b w:val="0"/>
          <w:i w:val="0"/>
          <w:strike w:val="0"/>
          <w:noProof w:val="0"/>
          <w:color w:val="000000"/>
          <w:position w:val="0"/>
          <w:sz w:val="20"/>
          <w:u w:val="none"/>
          <w:vertAlign w:val="baseline"/>
        </w:rPr>
        <w:t xml:space="preserve"> [ 112]: #topheadline [ 113]: </w:t>
      </w:r>
      <w:hyperlink r:id="rId2655" w:history="1">
        <w:r>
          <w:rPr>
            <w:rFonts w:ascii="arial" w:eastAsia="arial" w:hAnsi="arial" w:cs="arial"/>
            <w:b w:val="0"/>
            <w:i/>
            <w:strike w:val="0"/>
            <w:noProof w:val="0"/>
            <w:color w:val="0077CC"/>
            <w:position w:val="0"/>
            <w:sz w:val="20"/>
            <w:u w:val="single"/>
            <w:vertAlign w:val="baseline"/>
          </w:rPr>
          <w:t>https://nypost.com/2020/10/14/man-in-trump-gear-booted-from-flight-for-removing-mask-to-eat/</w:t>
        </w:r>
      </w:hyperlink>
      <w:r>
        <w:rPr>
          <w:rFonts w:ascii="arial" w:eastAsia="arial" w:hAnsi="arial" w:cs="arial"/>
          <w:b w:val="0"/>
          <w:i w:val="0"/>
          <w:strike w:val="0"/>
          <w:noProof w:val="0"/>
          <w:color w:val="000000"/>
          <w:position w:val="0"/>
          <w:sz w:val="20"/>
          <w:u w:val="none"/>
          <w:vertAlign w:val="baseline"/>
        </w:rPr>
        <w:t xml:space="preserve"> [ 114]: #topheadline [ 115]: </w:t>
      </w:r>
      <w:hyperlink r:id="rId2656" w:history="1">
        <w:r>
          <w:rPr>
            <w:rFonts w:ascii="arial" w:eastAsia="arial" w:hAnsi="arial" w:cs="arial"/>
            <w:b w:val="0"/>
            <w:i/>
            <w:strike w:val="0"/>
            <w:noProof w:val="0"/>
            <w:color w:val="0077CC"/>
            <w:position w:val="0"/>
            <w:sz w:val="20"/>
            <w:u w:val="single"/>
            <w:vertAlign w:val="baseline"/>
          </w:rPr>
          <w:t>https://disrn.com/news/nearly-29000-voters-received-incorrect-ballots-in-pa-county</w:t>
        </w:r>
      </w:hyperlink>
      <w:r>
        <w:rPr>
          <w:rFonts w:ascii="arial" w:eastAsia="arial" w:hAnsi="arial" w:cs="arial"/>
          <w:b w:val="0"/>
          <w:i w:val="0"/>
          <w:strike w:val="0"/>
          <w:noProof w:val="0"/>
          <w:color w:val="000000"/>
          <w:position w:val="0"/>
          <w:sz w:val="20"/>
          <w:u w:val="none"/>
          <w:vertAlign w:val="baseline"/>
        </w:rPr>
        <w:t xml:space="preserve"> [ 116]: #topheadline [ 117]: </w:t>
      </w:r>
      <w:hyperlink r:id="rId2657" w:history="1">
        <w:r>
          <w:rPr>
            <w:rFonts w:ascii="arial" w:eastAsia="arial" w:hAnsi="arial" w:cs="arial"/>
            <w:b w:val="0"/>
            <w:i/>
            <w:strike w:val="0"/>
            <w:noProof w:val="0"/>
            <w:color w:val="0077CC"/>
            <w:position w:val="0"/>
            <w:sz w:val="20"/>
            <w:u w:val="single"/>
            <w:vertAlign w:val="baseline"/>
          </w:rPr>
          <w:t>https://disrn.com/news/oncologists-finding-more-cases-of-advanced-cancers-following-covid-say-deferred-screenings-are-to-blame</w:t>
        </w:r>
      </w:hyperlink>
      <w:r>
        <w:rPr>
          <w:rFonts w:ascii="arial" w:eastAsia="arial" w:hAnsi="arial" w:cs="arial"/>
          <w:b w:val="0"/>
          <w:i w:val="0"/>
          <w:strike w:val="0"/>
          <w:noProof w:val="0"/>
          <w:color w:val="000000"/>
          <w:position w:val="0"/>
          <w:sz w:val="20"/>
          <w:u w:val="none"/>
          <w:vertAlign w:val="baseline"/>
        </w:rPr>
        <w:t xml:space="preserve"> [ 118]: #topheadline [ 119]: </w:t>
      </w:r>
      <w:hyperlink r:id="rId2658" w:history="1">
        <w:r>
          <w:rPr>
            <w:rFonts w:ascii="arial" w:eastAsia="arial" w:hAnsi="arial" w:cs="arial"/>
            <w:b w:val="0"/>
            <w:i/>
            <w:strike w:val="0"/>
            <w:noProof w:val="0"/>
            <w:color w:val="0077CC"/>
            <w:position w:val="0"/>
            <w:sz w:val="20"/>
            <w:u w:val="single"/>
            <w:vertAlign w:val="baseline"/>
          </w:rPr>
          <w:t>https://www.foxbusiness.com/media/pamela-anderson-president-trump-pardon-julian-assange</w:t>
        </w:r>
      </w:hyperlink>
      <w:r>
        <w:rPr>
          <w:rFonts w:ascii="arial" w:eastAsia="arial" w:hAnsi="arial" w:cs="arial"/>
          <w:b w:val="0"/>
          <w:i w:val="0"/>
          <w:strike w:val="0"/>
          <w:noProof w:val="0"/>
          <w:color w:val="000000"/>
          <w:position w:val="0"/>
          <w:sz w:val="20"/>
          <w:u w:val="none"/>
          <w:vertAlign w:val="baseline"/>
        </w:rPr>
        <w:t xml:space="preserve"> [ 120]: #topheadline [ 121]: </w:t>
      </w:r>
      <w:hyperlink r:id="rId2659" w:history="1">
        <w:r>
          <w:rPr>
            <w:rFonts w:ascii="arial" w:eastAsia="arial" w:hAnsi="arial" w:cs="arial"/>
            <w:b w:val="0"/>
            <w:i/>
            <w:strike w:val="0"/>
            <w:noProof w:val="0"/>
            <w:color w:val="0077CC"/>
            <w:position w:val="0"/>
            <w:sz w:val="20"/>
            <w:u w:val="single"/>
            <w:vertAlign w:val="baseline"/>
          </w:rPr>
          <w:t>https://www.foxnews.com/us/key-promoter-for-portlands-day-of-rage-wants-to-abolish-colonial-systems-report-says</w:t>
        </w:r>
      </w:hyperlink>
      <w:r>
        <w:rPr>
          <w:rFonts w:ascii="arial" w:eastAsia="arial" w:hAnsi="arial" w:cs="arial"/>
          <w:b w:val="0"/>
          <w:i w:val="0"/>
          <w:strike w:val="0"/>
          <w:noProof w:val="0"/>
          <w:color w:val="000000"/>
          <w:position w:val="0"/>
          <w:sz w:val="20"/>
          <w:u w:val="none"/>
          <w:vertAlign w:val="baseline"/>
        </w:rPr>
        <w:t xml:space="preserve"> [ 122]: #topheadline [ 123]: </w:t>
      </w:r>
      <w:hyperlink r:id="rId2660" w:history="1">
        <w:r>
          <w:rPr>
            <w:rFonts w:ascii="arial" w:eastAsia="arial" w:hAnsi="arial" w:cs="arial"/>
            <w:b w:val="0"/>
            <w:i/>
            <w:strike w:val="0"/>
            <w:noProof w:val="0"/>
            <w:color w:val="0077CC"/>
            <w:position w:val="0"/>
            <w:sz w:val="20"/>
            <w:u w:val="single"/>
            <w:vertAlign w:val="baseline"/>
          </w:rPr>
          <w:t>https://www.prisonplanet.com/rep-doug-collins-introduces-resolution-to-remove-nancy-pelosi-for-lack-of-mental-fitness.html</w:t>
        </w:r>
      </w:hyperlink>
      <w:r>
        <w:rPr>
          <w:rFonts w:ascii="arial" w:eastAsia="arial" w:hAnsi="arial" w:cs="arial"/>
          <w:b w:val="0"/>
          <w:i w:val="0"/>
          <w:strike w:val="0"/>
          <w:noProof w:val="0"/>
          <w:color w:val="000000"/>
          <w:position w:val="0"/>
          <w:sz w:val="20"/>
          <w:u w:val="none"/>
          <w:vertAlign w:val="baseline"/>
        </w:rPr>
        <w:t xml:space="preserve"> [ 124]: #topheadline [ 125]: </w:t>
      </w:r>
      <w:hyperlink r:id="rId2661" w:history="1">
        <w:r>
          <w:rPr>
            <w:rFonts w:ascii="arial" w:eastAsia="arial" w:hAnsi="arial" w:cs="arial"/>
            <w:b w:val="0"/>
            <w:i/>
            <w:strike w:val="0"/>
            <w:noProof w:val="0"/>
            <w:color w:val="0077CC"/>
            <w:position w:val="0"/>
            <w:sz w:val="20"/>
            <w:u w:val="single"/>
            <w:vertAlign w:val="baseline"/>
          </w:rPr>
          <w:t>https://nationalfile.com/reports-hunter-bidens-hard-drive-revealed-underage-obsessions-fbi-assigned-child-porn-investigator</w:t>
        </w:r>
      </w:hyperlink>
      <w:r>
        <w:rPr>
          <w:rFonts w:ascii="arial" w:eastAsia="arial" w:hAnsi="arial" w:cs="arial"/>
          <w:b w:val="0"/>
          <w:i w:val="0"/>
          <w:strike w:val="0"/>
          <w:noProof w:val="0"/>
          <w:color w:val="000000"/>
          <w:position w:val="0"/>
          <w:sz w:val="20"/>
          <w:u w:val="none"/>
          <w:vertAlign w:val="baseline"/>
        </w:rPr>
        <w:t xml:space="preserve">/ [ 126]: #topheadline [ 127]: </w:t>
      </w:r>
      <w:hyperlink r:id="rId2662" w:history="1">
        <w:r>
          <w:rPr>
            <w:rFonts w:ascii="arial" w:eastAsia="arial" w:hAnsi="arial" w:cs="arial"/>
            <w:b w:val="0"/>
            <w:i/>
            <w:strike w:val="0"/>
            <w:noProof w:val="0"/>
            <w:color w:val="0077CC"/>
            <w:position w:val="0"/>
            <w:sz w:val="20"/>
            <w:u w:val="single"/>
            <w:vertAlign w:val="baseline"/>
          </w:rPr>
          <w:t>https://disrn.com/news/three-republican-senators-call-for-ceos-of-facebook-twitter-to-testify-subpeonas-may-come-soon-on-alleged-election-interference</w:t>
        </w:r>
      </w:hyperlink>
      <w:r>
        <w:rPr>
          <w:rFonts w:ascii="arial" w:eastAsia="arial" w:hAnsi="arial" w:cs="arial"/>
          <w:b w:val="0"/>
          <w:i w:val="0"/>
          <w:strike w:val="0"/>
          <w:noProof w:val="0"/>
          <w:color w:val="000000"/>
          <w:position w:val="0"/>
          <w:sz w:val="20"/>
          <w:u w:val="none"/>
          <w:vertAlign w:val="baseline"/>
        </w:rPr>
        <w:t xml:space="preserve"> [ 128]: #topheadline [ 129]: </w:t>
      </w:r>
      <w:hyperlink r:id="rId2663" w:history="1">
        <w:r>
          <w:rPr>
            <w:rFonts w:ascii="arial" w:eastAsia="arial" w:hAnsi="arial" w:cs="arial"/>
            <w:b w:val="0"/>
            <w:i/>
            <w:strike w:val="0"/>
            <w:noProof w:val="0"/>
            <w:color w:val="0077CC"/>
            <w:position w:val="0"/>
            <w:sz w:val="20"/>
            <w:u w:val="single"/>
            <w:vertAlign w:val="baseline"/>
          </w:rPr>
          <w:t>https://nypost.com/2020/10/15/security-guard-in-patriot-rally-shooting-faces-second-degree-murder-charge/</w:t>
        </w:r>
      </w:hyperlink>
      <w:r>
        <w:rPr>
          <w:rFonts w:ascii="arial" w:eastAsia="arial" w:hAnsi="arial" w:cs="arial"/>
          <w:b w:val="0"/>
          <w:i w:val="0"/>
          <w:strike w:val="0"/>
          <w:noProof w:val="0"/>
          <w:color w:val="000000"/>
          <w:position w:val="0"/>
          <w:sz w:val="20"/>
          <w:u w:val="none"/>
          <w:vertAlign w:val="baseline"/>
        </w:rPr>
        <w:t xml:space="preserve"> [ 130]: #topheadline [ 131]: </w:t>
      </w:r>
      <w:hyperlink r:id="rId2664" w:history="1">
        <w:r>
          <w:rPr>
            <w:rFonts w:ascii="arial" w:eastAsia="arial" w:hAnsi="arial" w:cs="arial"/>
            <w:b w:val="0"/>
            <w:i/>
            <w:strike w:val="0"/>
            <w:noProof w:val="0"/>
            <w:color w:val="0077CC"/>
            <w:position w:val="0"/>
            <w:sz w:val="20"/>
            <w:u w:val="single"/>
            <w:vertAlign w:val="baseline"/>
          </w:rPr>
          <w:t>https://disrn.com/news/sen-ted-cruz-letter-to-twitter-ceo-blocking-sharing-of-nypost-article-an-obvious-and-transparent-attempt-to-influence-2020-election</w:t>
        </w:r>
      </w:hyperlink>
      <w:r>
        <w:rPr>
          <w:rFonts w:ascii="arial" w:eastAsia="arial" w:hAnsi="arial" w:cs="arial"/>
          <w:b w:val="0"/>
          <w:i w:val="0"/>
          <w:strike w:val="0"/>
          <w:noProof w:val="0"/>
          <w:color w:val="000000"/>
          <w:position w:val="0"/>
          <w:sz w:val="20"/>
          <w:u w:val="none"/>
          <w:vertAlign w:val="baseline"/>
        </w:rPr>
        <w:t xml:space="preserve"> [ 132]: #topheadline [ 133]: </w:t>
      </w:r>
      <w:hyperlink r:id="rId2665" w:history="1">
        <w:r>
          <w:rPr>
            <w:rFonts w:ascii="arial" w:eastAsia="arial" w:hAnsi="arial" w:cs="arial"/>
            <w:b w:val="0"/>
            <w:i/>
            <w:strike w:val="0"/>
            <w:noProof w:val="0"/>
            <w:color w:val="0077CC"/>
            <w:position w:val="0"/>
            <w:sz w:val="20"/>
            <w:u w:val="single"/>
            <w:vertAlign w:val="baseline"/>
          </w:rPr>
          <w:t>https://summit.news/2020/10/15/senior-u-s-army-official-says-therell-never-be-a-return-to-normal-post-covid/</w:t>
        </w:r>
      </w:hyperlink>
      <w:r>
        <w:rPr>
          <w:rFonts w:ascii="arial" w:eastAsia="arial" w:hAnsi="arial" w:cs="arial"/>
          <w:b w:val="0"/>
          <w:i w:val="0"/>
          <w:strike w:val="0"/>
          <w:noProof w:val="0"/>
          <w:color w:val="000000"/>
          <w:position w:val="0"/>
          <w:sz w:val="20"/>
          <w:u w:val="none"/>
          <w:vertAlign w:val="baseline"/>
        </w:rPr>
        <w:t xml:space="preserve"> [ 134]: #topheadline [ 135]: </w:t>
      </w:r>
      <w:hyperlink r:id="rId2666" w:history="1">
        <w:r>
          <w:rPr>
            <w:rFonts w:ascii="arial" w:eastAsia="arial" w:hAnsi="arial" w:cs="arial"/>
            <w:b w:val="0"/>
            <w:i/>
            <w:strike w:val="0"/>
            <w:noProof w:val="0"/>
            <w:color w:val="0077CC"/>
            <w:position w:val="0"/>
            <w:sz w:val="20"/>
            <w:u w:val="single"/>
            <w:vertAlign w:val="baseline"/>
          </w:rPr>
          <w:t>https://nypost.com/2020/10/15/suspect-arrested-after-setting-fire-to-occupied-seattle-police-car/</w:t>
        </w:r>
      </w:hyperlink>
      <w:r>
        <w:rPr>
          <w:rFonts w:ascii="arial" w:eastAsia="arial" w:hAnsi="arial" w:cs="arial"/>
          <w:b w:val="0"/>
          <w:i w:val="0"/>
          <w:strike w:val="0"/>
          <w:noProof w:val="0"/>
          <w:color w:val="000000"/>
          <w:position w:val="0"/>
          <w:sz w:val="20"/>
          <w:u w:val="none"/>
          <w:vertAlign w:val="baseline"/>
        </w:rPr>
        <w:t xml:space="preserve"> [ 136]: #topheadline [ 137]: </w:t>
      </w:r>
      <w:hyperlink r:id="rId2667" w:history="1">
        <w:r>
          <w:rPr>
            <w:rFonts w:ascii="arial" w:eastAsia="arial" w:hAnsi="arial" w:cs="arial"/>
            <w:b w:val="0"/>
            <w:i/>
            <w:strike w:val="0"/>
            <w:noProof w:val="0"/>
            <w:color w:val="0077CC"/>
            <w:position w:val="0"/>
            <w:sz w:val="20"/>
            <w:u w:val="single"/>
            <w:vertAlign w:val="baseline"/>
          </w:rPr>
          <w:t>https://summit.news/2020/10/15/the-washington-post-which-endorsed-biden-says-biden-did-nothing-wrong/</w:t>
        </w:r>
      </w:hyperlink>
      <w:r>
        <w:rPr>
          <w:rFonts w:ascii="arial" w:eastAsia="arial" w:hAnsi="arial" w:cs="arial"/>
          <w:b w:val="0"/>
          <w:i w:val="0"/>
          <w:strike w:val="0"/>
          <w:noProof w:val="0"/>
          <w:color w:val="000000"/>
          <w:position w:val="0"/>
          <w:sz w:val="20"/>
          <w:u w:val="none"/>
          <w:vertAlign w:val="baseline"/>
        </w:rPr>
        <w:t xml:space="preserve"> [ 138]: #topheadline [ 139]: </w:t>
      </w:r>
      <w:hyperlink r:id="rId2668" w:history="1">
        <w:r>
          <w:rPr>
            <w:rFonts w:ascii="arial" w:eastAsia="arial" w:hAnsi="arial" w:cs="arial"/>
            <w:b w:val="0"/>
            <w:i/>
            <w:strike w:val="0"/>
            <w:noProof w:val="0"/>
            <w:color w:val="0077CC"/>
            <w:position w:val="0"/>
            <w:sz w:val="20"/>
            <w:u w:val="single"/>
            <w:vertAlign w:val="baseline"/>
          </w:rPr>
          <w:t>https://summit.news/2020/10/15/trump-on-biden-scandal-this-is-a-big-smoking-gun-hes-blatantly-lying/</w:t>
        </w:r>
      </w:hyperlink>
      <w:r>
        <w:rPr>
          <w:rFonts w:ascii="arial" w:eastAsia="arial" w:hAnsi="arial" w:cs="arial"/>
          <w:b w:val="0"/>
          <w:i w:val="0"/>
          <w:strike w:val="0"/>
          <w:noProof w:val="0"/>
          <w:color w:val="000000"/>
          <w:position w:val="0"/>
          <w:sz w:val="20"/>
          <w:u w:val="none"/>
          <w:vertAlign w:val="baseline"/>
        </w:rPr>
        <w:t xml:space="preserve"> [ 140]: #topheadline [ 141]: </w:t>
      </w:r>
      <w:hyperlink r:id="rId2669" w:history="1">
        <w:r>
          <w:rPr>
            <w:rFonts w:ascii="arial" w:eastAsia="arial" w:hAnsi="arial" w:cs="arial"/>
            <w:b w:val="0"/>
            <w:i/>
            <w:strike w:val="0"/>
            <w:noProof w:val="0"/>
            <w:color w:val="0077CC"/>
            <w:position w:val="0"/>
            <w:sz w:val="20"/>
            <w:u w:val="single"/>
            <w:vertAlign w:val="baseline"/>
          </w:rPr>
          <w:t>https://nypost.com/2020/10/15/twitter-appears-to-be-down/</w:t>
        </w:r>
      </w:hyperlink>
      <w:r>
        <w:rPr>
          <w:rFonts w:ascii="arial" w:eastAsia="arial" w:hAnsi="arial" w:cs="arial"/>
          <w:b w:val="0"/>
          <w:i w:val="0"/>
          <w:strike w:val="0"/>
          <w:noProof w:val="0"/>
          <w:color w:val="000000"/>
          <w:position w:val="0"/>
          <w:sz w:val="20"/>
          <w:u w:val="none"/>
          <w:vertAlign w:val="baseline"/>
        </w:rPr>
        <w:t xml:space="preserve"> [ 142]: #topheadline [ 143]: </w:t>
      </w:r>
      <w:hyperlink r:id="rId2670" w:history="1">
        <w:r>
          <w:rPr>
            <w:rFonts w:ascii="arial" w:eastAsia="arial" w:hAnsi="arial" w:cs="arial"/>
            <w:b w:val="0"/>
            <w:i/>
            <w:strike w:val="0"/>
            <w:noProof w:val="0"/>
            <w:color w:val="0077CC"/>
            <w:position w:val="0"/>
            <w:sz w:val="20"/>
            <w:u w:val="single"/>
            <w:vertAlign w:val="baseline"/>
          </w:rPr>
          <w:t>https://summit.news/2020/10/15/twitter-locks-accounts-of-media-celebrities-gov-officials-for-sharing-biden-scandal-story/</w:t>
        </w:r>
      </w:hyperlink>
      <w:r>
        <w:rPr>
          <w:rFonts w:ascii="arial" w:eastAsia="arial" w:hAnsi="arial" w:cs="arial"/>
          <w:b w:val="0"/>
          <w:i w:val="0"/>
          <w:strike w:val="0"/>
          <w:noProof w:val="0"/>
          <w:color w:val="000000"/>
          <w:position w:val="0"/>
          <w:sz w:val="20"/>
          <w:u w:val="none"/>
          <w:vertAlign w:val="baseline"/>
        </w:rPr>
        <w:t xml:space="preserve"> [ 144]: #topheadline [ 145]: </w:t>
      </w:r>
      <w:hyperlink r:id="rId2671" w:history="1">
        <w:r>
          <w:rPr>
            <w:rFonts w:ascii="arial" w:eastAsia="arial" w:hAnsi="arial" w:cs="arial"/>
            <w:b w:val="0"/>
            <w:i/>
            <w:strike w:val="0"/>
            <w:noProof w:val="0"/>
            <w:color w:val="0077CC"/>
            <w:position w:val="0"/>
            <w:sz w:val="20"/>
            <w:u w:val="single"/>
            <w:vertAlign w:val="baseline"/>
          </w:rPr>
          <w:t>https://summit.news/2020/10/15/twitter-blocks-link-to-republican-judiciary-website-in-another-attempt-to-censor-biden-scandal/</w:t>
        </w:r>
      </w:hyperlink>
      <w:r>
        <w:rPr>
          <w:rFonts w:ascii="arial" w:eastAsia="arial" w:hAnsi="arial" w:cs="arial"/>
          <w:b w:val="0"/>
          <w:i w:val="0"/>
          <w:strike w:val="0"/>
          <w:noProof w:val="0"/>
          <w:color w:val="000000"/>
          <w:position w:val="0"/>
          <w:sz w:val="20"/>
          <w:u w:val="none"/>
          <w:vertAlign w:val="baseline"/>
        </w:rPr>
        <w:t xml:space="preserve"> [ 146]: #topheadline [ 147]: </w:t>
      </w:r>
      <w:hyperlink r:id="rId2672" w:history="1">
        <w:r>
          <w:rPr>
            <w:rFonts w:ascii="arial" w:eastAsia="arial" w:hAnsi="arial" w:cs="arial"/>
            <w:b w:val="0"/>
            <w:i/>
            <w:strike w:val="0"/>
            <w:noProof w:val="0"/>
            <w:color w:val="0077CC"/>
            <w:position w:val="0"/>
            <w:sz w:val="20"/>
            <w:u w:val="single"/>
            <w:vertAlign w:val="baseline"/>
          </w:rPr>
          <w:t>https://disrn.com/news/twitter-ceo-says-communication-context-given-for-platforms-actions-on-the-nypost-article-not-great</w:t>
        </w:r>
      </w:hyperlink>
      <w:r>
        <w:rPr>
          <w:rFonts w:ascii="arial" w:eastAsia="arial" w:hAnsi="arial" w:cs="arial"/>
          <w:b w:val="0"/>
          <w:i w:val="0"/>
          <w:strike w:val="0"/>
          <w:noProof w:val="0"/>
          <w:color w:val="000000"/>
          <w:position w:val="0"/>
          <w:sz w:val="20"/>
          <w:u w:val="none"/>
          <w:vertAlign w:val="baseline"/>
        </w:rPr>
        <w:t xml:space="preserve"> [ 148]: #topheadline [ 149]: </w:t>
      </w:r>
      <w:hyperlink r:id="rId2673" w:history="1">
        <w:r>
          <w:rPr>
            <w:rFonts w:ascii="arial" w:eastAsia="arial" w:hAnsi="arial" w:cs="arial"/>
            <w:b w:val="0"/>
            <w:i/>
            <w:strike w:val="0"/>
            <w:noProof w:val="0"/>
            <w:color w:val="0077CC"/>
            <w:position w:val="0"/>
            <w:sz w:val="20"/>
            <w:u w:val="single"/>
            <w:vertAlign w:val="baseline"/>
          </w:rPr>
          <w:t>https://www.newswars.com/watch-ufc-fighter-endorses-trump-urges-fellow-latinos-to-join-him-in-viral-speech</w:t>
        </w:r>
      </w:hyperlink>
      <w:r>
        <w:rPr>
          <w:rFonts w:ascii="arial" w:eastAsia="arial" w:hAnsi="arial" w:cs="arial"/>
          <w:b w:val="0"/>
          <w:i w:val="0"/>
          <w:strike w:val="0"/>
          <w:noProof w:val="0"/>
          <w:color w:val="000000"/>
          <w:position w:val="0"/>
          <w:sz w:val="20"/>
          <w:u w:val="none"/>
          <w:vertAlign w:val="baseline"/>
        </w:rPr>
        <w:t xml:space="preserve">/ [ 150]: #topheadline [ 151]: </w:t>
      </w:r>
      <w:hyperlink r:id="rId2674" w:history="1">
        <w:r>
          <w:rPr>
            <w:rFonts w:ascii="arial" w:eastAsia="arial" w:hAnsi="arial" w:cs="arial"/>
            <w:b w:val="0"/>
            <w:i/>
            <w:strike w:val="0"/>
            <w:noProof w:val="0"/>
            <w:color w:val="0077CC"/>
            <w:position w:val="0"/>
            <w:sz w:val="20"/>
            <w:u w:val="single"/>
            <w:vertAlign w:val="baseline"/>
          </w:rPr>
          <w:t>https://www.westernjournal.com/wolf-blitzer-forced-end-pelosi-interview-refuses-stop-attacking</w:t>
        </w:r>
      </w:hyperlink>
      <w:r>
        <w:rPr>
          <w:rFonts w:ascii="arial" w:eastAsia="arial" w:hAnsi="arial" w:cs="arial"/>
          <w:b w:val="0"/>
          <w:i w:val="0"/>
          <w:strike w:val="0"/>
          <w:noProof w:val="0"/>
          <w:color w:val="000000"/>
          <w:position w:val="0"/>
          <w:sz w:val="20"/>
          <w:u w:val="none"/>
          <w:vertAlign w:val="baseline"/>
        </w:rPr>
        <w:t xml:space="preserve">/ [ 152]: #topheadline [ 153]: </w:t>
      </w:r>
      <w:hyperlink r:id="rId2675" w:history="1">
        <w:r>
          <w:rPr>
            <w:rFonts w:ascii="arial" w:eastAsia="arial" w:hAnsi="arial" w:cs="arial"/>
            <w:b w:val="0"/>
            <w:i/>
            <w:strike w:val="0"/>
            <w:noProof w:val="0"/>
            <w:color w:val="0077CC"/>
            <w:position w:val="0"/>
            <w:sz w:val="20"/>
            <w:u w:val="single"/>
            <w:vertAlign w:val="baseline"/>
          </w:rPr>
          <w:t>https://www.breitbart.com/politics/2020/10/14/damning-report-green-energy-is-the-worst/</w:t>
        </w:r>
      </w:hyperlink>
      <w:r>
        <w:rPr>
          <w:rFonts w:ascii="arial" w:eastAsia="arial" w:hAnsi="arial" w:cs="arial"/>
          <w:b w:val="0"/>
          <w:i w:val="0"/>
          <w:strike w:val="0"/>
          <w:noProof w:val="0"/>
          <w:color w:val="000000"/>
          <w:position w:val="0"/>
          <w:sz w:val="20"/>
          <w:u w:val="none"/>
          <w:vertAlign w:val="baseline"/>
        </w:rPr>
        <w:t xml:space="preserve"> [ 154]: #topheadline [ 155]: </w:t>
      </w:r>
      <w:hyperlink r:id="rId2676" w:history="1">
        <w:r>
          <w:rPr>
            <w:rFonts w:ascii="arial" w:eastAsia="arial" w:hAnsi="arial" w:cs="arial"/>
            <w:b w:val="0"/>
            <w:i/>
            <w:strike w:val="0"/>
            <w:noProof w:val="0"/>
            <w:color w:val="0077CC"/>
            <w:position w:val="0"/>
            <w:sz w:val="20"/>
            <w:u w:val="single"/>
            <w:vertAlign w:val="baseline"/>
          </w:rPr>
          <w:t>https://rmx.news/article/article/despite-pandemic-poland-has-2nd-fastest-housing-price-growth-in-eu</w:t>
        </w:r>
      </w:hyperlink>
      <w:r>
        <w:rPr>
          <w:rFonts w:ascii="arial" w:eastAsia="arial" w:hAnsi="arial" w:cs="arial"/>
          <w:b w:val="0"/>
          <w:i w:val="0"/>
          <w:strike w:val="0"/>
          <w:noProof w:val="0"/>
          <w:color w:val="000000"/>
          <w:position w:val="0"/>
          <w:sz w:val="20"/>
          <w:u w:val="none"/>
          <w:vertAlign w:val="baseline"/>
        </w:rPr>
        <w:t xml:space="preserve"> [ 156]: #topheadline [ 157]: </w:t>
      </w:r>
      <w:hyperlink r:id="rId2677" w:history="1">
        <w:r>
          <w:rPr>
            <w:rFonts w:ascii="arial" w:eastAsia="arial" w:hAnsi="arial" w:cs="arial"/>
            <w:b w:val="0"/>
            <w:i/>
            <w:strike w:val="0"/>
            <w:noProof w:val="0"/>
            <w:color w:val="0077CC"/>
            <w:position w:val="0"/>
            <w:sz w:val="20"/>
            <w:u w:val="single"/>
            <w:vertAlign w:val="baseline"/>
          </w:rPr>
          <w:t>https://rmx.news/article/article/facebook-censors-poland-forever-page-owner-company-won-t-comment-on-ban</w:t>
        </w:r>
      </w:hyperlink>
      <w:r>
        <w:rPr>
          <w:rFonts w:ascii="arial" w:eastAsia="arial" w:hAnsi="arial" w:cs="arial"/>
          <w:b w:val="0"/>
          <w:i w:val="0"/>
          <w:strike w:val="0"/>
          <w:noProof w:val="0"/>
          <w:color w:val="000000"/>
          <w:position w:val="0"/>
          <w:sz w:val="20"/>
          <w:u w:val="none"/>
          <w:vertAlign w:val="baseline"/>
        </w:rPr>
        <w:t xml:space="preserve"> [ 158]: #topheadline [ 159]: </w:t>
      </w:r>
      <w:hyperlink r:id="rId2678" w:history="1">
        <w:r>
          <w:rPr>
            <w:rFonts w:ascii="arial" w:eastAsia="arial" w:hAnsi="arial" w:cs="arial"/>
            <w:b w:val="0"/>
            <w:i/>
            <w:strike w:val="0"/>
            <w:noProof w:val="0"/>
            <w:color w:val="0077CC"/>
            <w:position w:val="0"/>
            <w:sz w:val="20"/>
            <w:u w:val="single"/>
            <w:vertAlign w:val="baseline"/>
          </w:rPr>
          <w:t>https://rmx.news/article/article/france-suspect-confesses-to-murdering-18-year-old-victorine-dartois-reports-say</w:t>
        </w:r>
      </w:hyperlink>
      <w:r>
        <w:rPr>
          <w:rFonts w:ascii="arial" w:eastAsia="arial" w:hAnsi="arial" w:cs="arial"/>
          <w:b w:val="0"/>
          <w:i w:val="0"/>
          <w:strike w:val="0"/>
          <w:noProof w:val="0"/>
          <w:color w:val="000000"/>
          <w:position w:val="0"/>
          <w:sz w:val="20"/>
          <w:u w:val="none"/>
          <w:vertAlign w:val="baseline"/>
        </w:rPr>
        <w:t xml:space="preserve"> [ 160]: #topheadline [ 161]: </w:t>
      </w:r>
      <w:hyperlink r:id="rId2679" w:history="1">
        <w:r>
          <w:rPr>
            <w:rFonts w:ascii="arial" w:eastAsia="arial" w:hAnsi="arial" w:cs="arial"/>
            <w:b w:val="0"/>
            <w:i/>
            <w:strike w:val="0"/>
            <w:noProof w:val="0"/>
            <w:color w:val="0077CC"/>
            <w:position w:val="0"/>
            <w:sz w:val="20"/>
            <w:u w:val="single"/>
            <w:vertAlign w:val="baseline"/>
          </w:rPr>
          <w:t>https://rmx.news/article/article/french-philosopher-zemmour-hungary-and-poland-are-being-blackmailed-by-the-eu-because-they-don-t-want-migrants-and-won-t-submit-to-the-lgbt-lobby</w:t>
        </w:r>
      </w:hyperlink>
      <w:r>
        <w:rPr>
          <w:rFonts w:ascii="arial" w:eastAsia="arial" w:hAnsi="arial" w:cs="arial"/>
          <w:b w:val="0"/>
          <w:i w:val="0"/>
          <w:strike w:val="0"/>
          <w:noProof w:val="0"/>
          <w:color w:val="000000"/>
          <w:position w:val="0"/>
          <w:sz w:val="20"/>
          <w:u w:val="none"/>
          <w:vertAlign w:val="baseline"/>
        </w:rPr>
        <w:t xml:space="preserve"> [ 162]: #topheadline [ 163]: </w:t>
      </w:r>
      <w:hyperlink r:id="rId2680" w:history="1">
        <w:r>
          <w:rPr>
            <w:rFonts w:ascii="arial" w:eastAsia="arial" w:hAnsi="arial" w:cs="arial"/>
            <w:b w:val="0"/>
            <w:i/>
            <w:strike w:val="0"/>
            <w:noProof w:val="0"/>
            <w:color w:val="0077CC"/>
            <w:position w:val="0"/>
            <w:sz w:val="20"/>
            <w:u w:val="single"/>
            <w:vertAlign w:val="baseline"/>
          </w:rPr>
          <w:t>http://feedproxy.google.com/~r/ActivistPost/~3/7ogSNIz-gi4/govt-considers-allowing-utilities-to-use-smart-meters-to-remotely-turn-off-central-heating-etc-without-warning-u-k.html</w:t>
        </w:r>
      </w:hyperlink>
      <w:r>
        <w:rPr>
          <w:rFonts w:ascii="arial" w:eastAsia="arial" w:hAnsi="arial" w:cs="arial"/>
          <w:b w:val="0"/>
          <w:i w:val="0"/>
          <w:strike w:val="0"/>
          <w:noProof w:val="0"/>
          <w:color w:val="000000"/>
          <w:position w:val="0"/>
          <w:sz w:val="20"/>
          <w:u w:val="none"/>
          <w:vertAlign w:val="baseline"/>
        </w:rPr>
        <w:t xml:space="preserve"> [ 164]: #topheadline [ 165]: </w:t>
      </w:r>
      <w:hyperlink r:id="rId2681" w:history="1">
        <w:r>
          <w:rPr>
            <w:rFonts w:ascii="arial" w:eastAsia="arial" w:hAnsi="arial" w:cs="arial"/>
            <w:b w:val="0"/>
            <w:i/>
            <w:strike w:val="0"/>
            <w:noProof w:val="0"/>
            <w:color w:val="0077CC"/>
            <w:position w:val="0"/>
            <w:sz w:val="20"/>
            <w:u w:val="single"/>
            <w:vertAlign w:val="baseline"/>
          </w:rPr>
          <w:t>https://rmx.news/article/article/hungary-and-poland-no-permission-to-link-eu-funds-with-rule-of-law-issues</w:t>
        </w:r>
      </w:hyperlink>
      <w:r>
        <w:rPr>
          <w:rFonts w:ascii="arial" w:eastAsia="arial" w:hAnsi="arial" w:cs="arial"/>
          <w:b w:val="0"/>
          <w:i w:val="0"/>
          <w:strike w:val="0"/>
          <w:noProof w:val="0"/>
          <w:color w:val="000000"/>
          <w:position w:val="0"/>
          <w:sz w:val="20"/>
          <w:u w:val="none"/>
          <w:vertAlign w:val="baseline"/>
        </w:rPr>
        <w:t xml:space="preserve"> [ 166]: #topheadline [ 167]: </w:t>
      </w:r>
      <w:hyperlink r:id="rId2682" w:history="1">
        <w:r>
          <w:rPr>
            <w:rFonts w:ascii="arial" w:eastAsia="arial" w:hAnsi="arial" w:cs="arial"/>
            <w:b w:val="0"/>
            <w:i/>
            <w:strike w:val="0"/>
            <w:noProof w:val="0"/>
            <w:color w:val="0077CC"/>
            <w:position w:val="0"/>
            <w:sz w:val="20"/>
            <w:u w:val="single"/>
            <w:vertAlign w:val="baseline"/>
          </w:rPr>
          <w:t>https://hungarytoday.hu/matolcsy-hungary-economy-eu-average-2030</w:t>
        </w:r>
      </w:hyperlink>
      <w:r>
        <w:rPr>
          <w:rFonts w:ascii="arial" w:eastAsia="arial" w:hAnsi="arial" w:cs="arial"/>
          <w:b w:val="0"/>
          <w:i w:val="0"/>
          <w:strike w:val="0"/>
          <w:noProof w:val="0"/>
          <w:color w:val="000000"/>
          <w:position w:val="0"/>
          <w:sz w:val="20"/>
          <w:u w:val="none"/>
          <w:vertAlign w:val="baseline"/>
        </w:rPr>
        <w:t xml:space="preserve">/ [ 168]: #topheadline [ 169]: </w:t>
      </w:r>
      <w:hyperlink r:id="rId2683" w:history="1">
        <w:r>
          <w:rPr>
            <w:rFonts w:ascii="arial" w:eastAsia="arial" w:hAnsi="arial" w:cs="arial"/>
            <w:b w:val="0"/>
            <w:i/>
            <w:strike w:val="0"/>
            <w:noProof w:val="0"/>
            <w:color w:val="0077CC"/>
            <w:position w:val="0"/>
            <w:sz w:val="20"/>
            <w:u w:val="single"/>
            <w:vertAlign w:val="baseline"/>
          </w:rPr>
          <w:t>https://www.breitbart.com/europe/2020/10/15/merkel-tells-eu-to-be-realistic-admits-uk-needs-good-deal-from-brussels/</w:t>
        </w:r>
      </w:hyperlink>
      <w:r>
        <w:rPr>
          <w:rFonts w:ascii="arial" w:eastAsia="arial" w:hAnsi="arial" w:cs="arial"/>
          <w:b w:val="0"/>
          <w:i w:val="0"/>
          <w:strike w:val="0"/>
          <w:noProof w:val="0"/>
          <w:color w:val="000000"/>
          <w:position w:val="0"/>
          <w:sz w:val="20"/>
          <w:u w:val="none"/>
          <w:vertAlign w:val="baseline"/>
        </w:rPr>
        <w:t xml:space="preserve"> [ 170]: #topheadline [ 171]: </w:t>
      </w:r>
      <w:hyperlink r:id="rId2684" w:history="1">
        <w:r>
          <w:rPr>
            <w:rFonts w:ascii="arial" w:eastAsia="arial" w:hAnsi="arial" w:cs="arial"/>
            <w:b w:val="0"/>
            <w:i/>
            <w:strike w:val="0"/>
            <w:noProof w:val="0"/>
            <w:color w:val="0077CC"/>
            <w:position w:val="0"/>
            <w:sz w:val="20"/>
            <w:u w:val="single"/>
            <w:vertAlign w:val="baseline"/>
          </w:rPr>
          <w:t>https://www.breitbart.com/europe/2020/10/15/papers-please-macron-announces-curfews-major-french-metropolitan-areas/</w:t>
        </w:r>
      </w:hyperlink>
      <w:r>
        <w:rPr>
          <w:rFonts w:ascii="arial" w:eastAsia="arial" w:hAnsi="arial" w:cs="arial"/>
          <w:b w:val="0"/>
          <w:i w:val="0"/>
          <w:strike w:val="0"/>
          <w:noProof w:val="0"/>
          <w:color w:val="000000"/>
          <w:position w:val="0"/>
          <w:sz w:val="20"/>
          <w:u w:val="none"/>
          <w:vertAlign w:val="baseline"/>
        </w:rPr>
        <w:t xml:space="preserve"> [ 172]: #topheadline [ 173]: </w:t>
      </w:r>
      <w:hyperlink r:id="rId2685" w:history="1">
        <w:r>
          <w:rPr>
            <w:rFonts w:ascii="arial" w:eastAsia="arial" w:hAnsi="arial" w:cs="arial"/>
            <w:b w:val="0"/>
            <w:i/>
            <w:strike w:val="0"/>
            <w:noProof w:val="0"/>
            <w:color w:val="0077CC"/>
            <w:position w:val="0"/>
            <w:sz w:val="20"/>
            <w:u w:val="single"/>
            <w:vertAlign w:val="baseline"/>
          </w:rPr>
          <w:t>https://www.breitbart.com/europe/2020/10/15/two-thirds-britons-back-being-house-arrest-again/</w:t>
        </w:r>
      </w:hyperlink>
      <w:r>
        <w:rPr>
          <w:rFonts w:ascii="arial" w:eastAsia="arial" w:hAnsi="arial" w:cs="arial"/>
          <w:b w:val="0"/>
          <w:i w:val="0"/>
          <w:strike w:val="0"/>
          <w:noProof w:val="0"/>
          <w:color w:val="000000"/>
          <w:position w:val="0"/>
          <w:sz w:val="20"/>
          <w:u w:val="none"/>
          <w:vertAlign w:val="baseline"/>
        </w:rPr>
        <w:t xml:space="preserve"> [ 174]: #topheadline [ 175]: </w:t>
      </w:r>
      <w:hyperlink r:id="rId2686" w:history="1">
        <w:r>
          <w:rPr>
            <w:rFonts w:ascii="arial" w:eastAsia="arial" w:hAnsi="arial" w:cs="arial"/>
            <w:b w:val="0"/>
            <w:i/>
            <w:strike w:val="0"/>
            <w:noProof w:val="0"/>
            <w:color w:val="0077CC"/>
            <w:position w:val="0"/>
            <w:sz w:val="20"/>
            <w:u w:val="single"/>
            <w:vertAlign w:val="baseline"/>
          </w:rPr>
          <w:t>https://www.breitbart.com/europe/2020/10/15/uk-spy-chief-confirms-tens-thousands-islamists-biggest-terror-threat-but-msm-hypes-far-right/</w:t>
        </w:r>
      </w:hyperlink>
      <w:r>
        <w:rPr>
          <w:rFonts w:ascii="arial" w:eastAsia="arial" w:hAnsi="arial" w:cs="arial"/>
          <w:b w:val="0"/>
          <w:i w:val="0"/>
          <w:strike w:val="0"/>
          <w:noProof w:val="0"/>
          <w:color w:val="000000"/>
          <w:position w:val="0"/>
          <w:sz w:val="20"/>
          <w:u w:val="none"/>
          <w:vertAlign w:val="baseline"/>
        </w:rPr>
        <w:t xml:space="preserve"> [ 176]: #topheadline [ 177]: </w:t>
      </w:r>
      <w:hyperlink r:id="rId2687" w:history="1">
        <w:r>
          <w:rPr>
            <w:rFonts w:ascii="arial" w:eastAsia="arial" w:hAnsi="arial" w:cs="arial"/>
            <w:b w:val="0"/>
            <w:i/>
            <w:strike w:val="0"/>
            <w:noProof w:val="0"/>
            <w:color w:val="0077CC"/>
            <w:position w:val="0"/>
            <w:sz w:val="20"/>
            <w:u w:val="single"/>
            <w:vertAlign w:val="baseline"/>
          </w:rPr>
          <w:t>https://www.breitbart.com/europe/2020/10/15/cost-lockdown-heart-charity-claims-hundreds-excess-deaths-lockdown/</w:t>
        </w:r>
      </w:hyperlink>
      <w:r>
        <w:rPr>
          <w:rFonts w:ascii="arial" w:eastAsia="arial" w:hAnsi="arial" w:cs="arial"/>
          <w:b w:val="0"/>
          <w:i w:val="0"/>
          <w:strike w:val="0"/>
          <w:noProof w:val="0"/>
          <w:color w:val="000000"/>
          <w:position w:val="0"/>
          <w:sz w:val="20"/>
          <w:u w:val="none"/>
          <w:vertAlign w:val="baseline"/>
        </w:rPr>
        <w:t xml:space="preserve"> [ 178]: #topheadline [ 179]: </w:t>
      </w:r>
      <w:hyperlink r:id="rId2688" w:history="1">
        <w:r>
          <w:rPr>
            <w:rFonts w:ascii="arial" w:eastAsia="arial" w:hAnsi="arial" w:cs="arial"/>
            <w:b w:val="0"/>
            <w:i/>
            <w:strike w:val="0"/>
            <w:noProof w:val="0"/>
            <w:color w:val="0077CC"/>
            <w:position w:val="0"/>
            <w:sz w:val="20"/>
            <w:u w:val="single"/>
            <w:vertAlign w:val="baseline"/>
          </w:rPr>
          <w:t>https://www.dailymail.co.uk/news/article-8834709/Butchers-chase-Extinction-Rebellion-protestors-Smithfield-market.html</w:t>
        </w:r>
      </w:hyperlink>
      <w:r>
        <w:rPr>
          <w:rFonts w:ascii="arial" w:eastAsia="arial" w:hAnsi="arial" w:cs="arial"/>
          <w:b w:val="0"/>
          <w:i w:val="0"/>
          <w:strike w:val="0"/>
          <w:noProof w:val="0"/>
          <w:color w:val="000000"/>
          <w:position w:val="0"/>
          <w:sz w:val="20"/>
          <w:u w:val="none"/>
          <w:vertAlign w:val="baseline"/>
        </w:rPr>
        <w:t xml:space="preserve"> [ 180]: #topheadline [ 181]: </w:t>
      </w:r>
      <w:hyperlink r:id="rId2689" w:history="1">
        <w:r>
          <w:rPr>
            <w:rFonts w:ascii="arial" w:eastAsia="arial" w:hAnsi="arial" w:cs="arial"/>
            <w:b w:val="0"/>
            <w:i/>
            <w:strike w:val="0"/>
            <w:noProof w:val="0"/>
            <w:color w:val="0077CC"/>
            <w:position w:val="0"/>
            <w:sz w:val="20"/>
            <w:u w:val="single"/>
            <w:vertAlign w:val="baseline"/>
          </w:rPr>
          <w:t>https://www.breitbart.com/europe/2020/10/15/lockdown-london-goes-into-high-alert-banning-households-from-mixing-indoors/</w:t>
        </w:r>
      </w:hyperlink>
      <w:r>
        <w:rPr>
          <w:rFonts w:ascii="arial" w:eastAsia="arial" w:hAnsi="arial" w:cs="arial"/>
          <w:b w:val="0"/>
          <w:i w:val="0"/>
          <w:strike w:val="0"/>
          <w:noProof w:val="0"/>
          <w:color w:val="000000"/>
          <w:position w:val="0"/>
          <w:sz w:val="20"/>
          <w:u w:val="none"/>
          <w:vertAlign w:val="baseline"/>
        </w:rPr>
        <w:t xml:space="preserve"> [ 182]: #topheadline [ 183]: </w:t>
      </w:r>
      <w:hyperlink r:id="rId2690" w:history="1">
        <w:r>
          <w:rPr>
            <w:rFonts w:ascii="arial" w:eastAsia="arial" w:hAnsi="arial" w:cs="arial"/>
            <w:b w:val="0"/>
            <w:i/>
            <w:strike w:val="0"/>
            <w:noProof w:val="0"/>
            <w:color w:val="0077CC"/>
            <w:position w:val="0"/>
            <w:sz w:val="20"/>
            <w:u w:val="single"/>
            <w:vertAlign w:val="baseline"/>
          </w:rPr>
          <w:t>https://www.breitbart.com/europe/2020/10/15/watch-french-fishermen-fire-flares-frying-pans-british-boats/</w:t>
        </w:r>
      </w:hyperlink>
      <w:r>
        <w:rPr>
          <w:rFonts w:ascii="arial" w:eastAsia="arial" w:hAnsi="arial" w:cs="arial"/>
          <w:b w:val="0"/>
          <w:i w:val="0"/>
          <w:strike w:val="0"/>
          <w:noProof w:val="0"/>
          <w:color w:val="000000"/>
          <w:position w:val="0"/>
          <w:sz w:val="20"/>
          <w:u w:val="none"/>
          <w:vertAlign w:val="baseline"/>
        </w:rPr>
        <w:t xml:space="preserve"> [ 184]: #topheadline [ 185]: </w:t>
      </w:r>
      <w:hyperlink r:id="rId2691" w:history="1">
        <w:r>
          <w:rPr>
            <w:rFonts w:ascii="arial" w:eastAsia="arial" w:hAnsi="arial" w:cs="arial"/>
            <w:b w:val="0"/>
            <w:i/>
            <w:strike w:val="0"/>
            <w:noProof w:val="0"/>
            <w:color w:val="0077CC"/>
            <w:position w:val="0"/>
            <w:sz w:val="20"/>
            <w:u w:val="single"/>
            <w:vertAlign w:val="baseline"/>
          </w:rPr>
          <w:t>https://www.dailymail.co.uk/news/article-8845661/Victorians-trapped-coronavirus-lockdown-let-free-restrictions-ease-Sunday.html</w:t>
        </w:r>
      </w:hyperlink>
      <w:r>
        <w:rPr>
          <w:rFonts w:ascii="arial" w:eastAsia="arial" w:hAnsi="arial" w:cs="arial"/>
          <w:b w:val="0"/>
          <w:i w:val="0"/>
          <w:strike w:val="0"/>
          <w:noProof w:val="0"/>
          <w:color w:val="000000"/>
          <w:position w:val="0"/>
          <w:sz w:val="20"/>
          <w:u w:val="none"/>
          <w:vertAlign w:val="baseline"/>
        </w:rPr>
        <w:t xml:space="preserve"> [ 186]: #topheadline [ 187]: </w:t>
      </w:r>
      <w:hyperlink r:id="rId2692" w:history="1">
        <w:r>
          <w:rPr>
            <w:rFonts w:ascii="arial" w:eastAsia="arial" w:hAnsi="arial" w:cs="arial"/>
            <w:b w:val="0"/>
            <w:i/>
            <w:strike w:val="0"/>
            <w:noProof w:val="0"/>
            <w:color w:val="0077CC"/>
            <w:position w:val="0"/>
            <w:sz w:val="20"/>
            <w:u w:val="single"/>
            <w:vertAlign w:val="baseline"/>
          </w:rPr>
          <w:t>https://www.dailymail.co.uk/news/article-8841205/Victoria-records-six-coronavirus-cases-no-deaths-former-staffer-quit-lifts-lid-lockdown.html</w:t>
        </w:r>
      </w:hyperlink>
      <w:r>
        <w:rPr>
          <w:rFonts w:ascii="arial" w:eastAsia="arial" w:hAnsi="arial" w:cs="arial"/>
          <w:b w:val="0"/>
          <w:i w:val="0"/>
          <w:strike w:val="0"/>
          <w:noProof w:val="0"/>
          <w:color w:val="000000"/>
          <w:position w:val="0"/>
          <w:sz w:val="20"/>
          <w:u w:val="none"/>
          <w:vertAlign w:val="baseline"/>
        </w:rPr>
        <w:t xml:space="preserve"> [ 188]: #topheadline [ 189]: </w:t>
      </w:r>
      <w:hyperlink r:id="rId2693" w:history="1">
        <w:r>
          <w:rPr>
            <w:rFonts w:ascii="arial" w:eastAsia="arial" w:hAnsi="arial" w:cs="arial"/>
            <w:b w:val="0"/>
            <w:i/>
            <w:strike w:val="0"/>
            <w:noProof w:val="0"/>
            <w:color w:val="0077CC"/>
            <w:position w:val="0"/>
            <w:sz w:val="20"/>
            <w:u w:val="single"/>
            <w:vertAlign w:val="baseline"/>
          </w:rPr>
          <w:t>https://reclaimthenet.org/facebook-deletes-advance-nz-party</w:t>
        </w:r>
      </w:hyperlink>
      <w:r>
        <w:rPr>
          <w:rFonts w:ascii="arial" w:eastAsia="arial" w:hAnsi="arial" w:cs="arial"/>
          <w:b w:val="0"/>
          <w:i w:val="0"/>
          <w:strike w:val="0"/>
          <w:noProof w:val="0"/>
          <w:color w:val="000000"/>
          <w:position w:val="0"/>
          <w:sz w:val="20"/>
          <w:u w:val="none"/>
          <w:vertAlign w:val="baseline"/>
        </w:rPr>
        <w:t xml:space="preserve">/ [ 190]: #topheadline [ 191]: </w:t>
      </w:r>
      <w:hyperlink r:id="rId2694" w:history="1">
        <w:r>
          <w:rPr>
            <w:rFonts w:ascii="arial" w:eastAsia="arial" w:hAnsi="arial" w:cs="arial"/>
            <w:b w:val="0"/>
            <w:i/>
            <w:strike w:val="0"/>
            <w:noProof w:val="0"/>
            <w:color w:val="0077CC"/>
            <w:position w:val="0"/>
            <w:sz w:val="20"/>
            <w:u w:val="single"/>
            <w:vertAlign w:val="baseline"/>
          </w:rPr>
          <w:t>https://www.dailymail.co.uk/news/article-8845697/Frankston-shopping-centre-deserted-Melbourne-coronavirus-lockdown-bites-businesses.html</w:t>
        </w:r>
      </w:hyperlink>
      <w:r>
        <w:rPr>
          <w:rFonts w:ascii="arial" w:eastAsia="arial" w:hAnsi="arial" w:cs="arial"/>
          <w:b w:val="0"/>
          <w:i w:val="0"/>
          <w:strike w:val="0"/>
          <w:noProof w:val="0"/>
          <w:color w:val="000000"/>
          <w:position w:val="0"/>
          <w:sz w:val="20"/>
          <w:u w:val="none"/>
          <w:vertAlign w:val="baseline"/>
        </w:rPr>
        <w:t xml:space="preserve"> [ 192]: #topheadline [ 193]: </w:t>
      </w:r>
      <w:hyperlink r:id="rId2695" w:history="1">
        <w:r>
          <w:rPr>
            <w:rFonts w:ascii="arial" w:eastAsia="arial" w:hAnsi="arial" w:cs="arial"/>
            <w:b w:val="0"/>
            <w:i/>
            <w:strike w:val="0"/>
            <w:noProof w:val="0"/>
            <w:color w:val="0077CC"/>
            <w:position w:val="0"/>
            <w:sz w:val="20"/>
            <w:u w:val="single"/>
            <w:vertAlign w:val="baseline"/>
          </w:rPr>
          <w:t>https://rmx.news/article/article/car-with-six-migrants-crashes-in-hungary-while-fleeing-police</w:t>
        </w:r>
      </w:hyperlink>
      <w:r>
        <w:rPr>
          <w:rFonts w:ascii="arial" w:eastAsia="arial" w:hAnsi="arial" w:cs="arial"/>
          <w:b w:val="0"/>
          <w:i w:val="0"/>
          <w:strike w:val="0"/>
          <w:noProof w:val="0"/>
          <w:color w:val="000000"/>
          <w:position w:val="0"/>
          <w:sz w:val="20"/>
          <w:u w:val="none"/>
          <w:vertAlign w:val="baseline"/>
        </w:rPr>
        <w:t xml:space="preserve"> [ 194]: #topheadline [ 195]: </w:t>
      </w:r>
      <w:hyperlink r:id="rId2696" w:history="1">
        <w:r>
          <w:rPr>
            <w:rFonts w:ascii="arial" w:eastAsia="arial" w:hAnsi="arial" w:cs="arial"/>
            <w:b w:val="0"/>
            <w:i/>
            <w:strike w:val="0"/>
            <w:noProof w:val="0"/>
            <w:color w:val="0077CC"/>
            <w:position w:val="0"/>
            <w:sz w:val="20"/>
            <w:u w:val="single"/>
            <w:vertAlign w:val="baseline"/>
          </w:rPr>
          <w:t>https://rmx.news/article/article/german-foreign-minister-sees-no-link-between-anti-semitism-and-mass-immigration-but-data-says-otherwise</w:t>
        </w:r>
      </w:hyperlink>
      <w:r>
        <w:rPr>
          <w:rFonts w:ascii="arial" w:eastAsia="arial" w:hAnsi="arial" w:cs="arial"/>
          <w:b w:val="0"/>
          <w:i w:val="0"/>
          <w:strike w:val="0"/>
          <w:noProof w:val="0"/>
          <w:color w:val="000000"/>
          <w:position w:val="0"/>
          <w:sz w:val="20"/>
          <w:u w:val="none"/>
          <w:vertAlign w:val="baseline"/>
        </w:rPr>
        <w:t xml:space="preserve"> [ 196]: #topheadline [ 197]: </w:t>
      </w:r>
      <w:hyperlink r:id="rId2697" w:history="1">
        <w:r>
          <w:rPr>
            <w:rFonts w:ascii="arial" w:eastAsia="arial" w:hAnsi="arial" w:cs="arial"/>
            <w:b w:val="0"/>
            <w:i/>
            <w:strike w:val="0"/>
            <w:noProof w:val="0"/>
            <w:color w:val="0077CC"/>
            <w:position w:val="0"/>
            <w:sz w:val="20"/>
            <w:u w:val="single"/>
            <w:vertAlign w:val="baseline"/>
          </w:rPr>
          <w:t>https://www.msn.com/en-gb/news/uknews/london-brokers-charged-%C2%A3500-to-help-smuggle-migrants-across-channel/ar-BB1a3yoa</w:t>
        </w:r>
      </w:hyperlink>
      <w:r>
        <w:rPr>
          <w:rFonts w:ascii="arial" w:eastAsia="arial" w:hAnsi="arial" w:cs="arial"/>
          <w:b w:val="0"/>
          <w:i w:val="0"/>
          <w:strike w:val="0"/>
          <w:noProof w:val="0"/>
          <w:color w:val="000000"/>
          <w:position w:val="0"/>
          <w:sz w:val="20"/>
          <w:u w:val="none"/>
          <w:vertAlign w:val="baseline"/>
        </w:rPr>
        <w:t xml:space="preserve"> [ 198]: #topheadline [ 199]: </w:t>
      </w:r>
      <w:hyperlink r:id="rId2698" w:history="1">
        <w:r>
          <w:rPr>
            <w:rFonts w:ascii="arial" w:eastAsia="arial" w:hAnsi="arial" w:cs="arial"/>
            <w:b w:val="0"/>
            <w:i/>
            <w:strike w:val="0"/>
            <w:noProof w:val="0"/>
            <w:color w:val="0077CC"/>
            <w:position w:val="0"/>
            <w:sz w:val="20"/>
            <w:u w:val="single"/>
            <w:vertAlign w:val="baseline"/>
          </w:rPr>
          <w:t>https://www.wnd.com/2020/10/california-will-begin-housing-male-inmates-womens-prisons-respect-gender-identities/</w:t>
        </w:r>
      </w:hyperlink>
      <w:r>
        <w:rPr>
          <w:rFonts w:ascii="arial" w:eastAsia="arial" w:hAnsi="arial" w:cs="arial"/>
          <w:b w:val="0"/>
          <w:i w:val="0"/>
          <w:strike w:val="0"/>
          <w:noProof w:val="0"/>
          <w:color w:val="000000"/>
          <w:position w:val="0"/>
          <w:sz w:val="20"/>
          <w:u w:val="none"/>
          <w:vertAlign w:val="baseline"/>
        </w:rPr>
        <w:t xml:space="preserve"> [ 200]: #topheadline [ 201]: </w:t>
      </w:r>
      <w:hyperlink r:id="rId2699" w:history="1">
        <w:r>
          <w:rPr>
            <w:rFonts w:ascii="arial" w:eastAsia="arial" w:hAnsi="arial" w:cs="arial"/>
            <w:b w:val="0"/>
            <w:i/>
            <w:strike w:val="0"/>
            <w:noProof w:val="0"/>
            <w:color w:val="0077CC"/>
            <w:position w:val="0"/>
            <w:sz w:val="20"/>
            <w:u w:val="single"/>
            <w:vertAlign w:val="baseline"/>
          </w:rPr>
          <w:t>http://feedproxy.google.com/~r/SHTFplan/~3/qXR9bFxyOsE/censorship-facebook-bans-anti-vaccine-ads-ahead-of-covid-vaccine-rollout</w:t>
        </w:r>
      </w:hyperlink>
      <w:r>
        <w:rPr>
          <w:rFonts w:ascii="arial" w:eastAsia="arial" w:hAnsi="arial" w:cs="arial"/>
          <w:b w:val="0"/>
          <w:i w:val="0"/>
          <w:strike w:val="0"/>
          <w:noProof w:val="0"/>
          <w:color w:val="000000"/>
          <w:position w:val="0"/>
          <w:sz w:val="20"/>
          <w:u w:val="none"/>
          <w:vertAlign w:val="baseline"/>
        </w:rPr>
        <w:t xml:space="preserve"> [ 202]: #topheadline [ 203]: </w:t>
      </w:r>
      <w:hyperlink r:id="rId2700" w:history="1">
        <w:r>
          <w:rPr>
            <w:rFonts w:ascii="arial" w:eastAsia="arial" w:hAnsi="arial" w:cs="arial"/>
            <w:b w:val="0"/>
            <w:i/>
            <w:strike w:val="0"/>
            <w:noProof w:val="0"/>
            <w:color w:val="0077CC"/>
            <w:position w:val="0"/>
            <w:sz w:val="20"/>
            <w:u w:val="single"/>
            <w:vertAlign w:val="baseline"/>
          </w:rPr>
          <w:t>https://www.breitbart.com/europe/2020/10/15/populist-controlled-swedish-council-refuses-fly-pride-flag/</w:t>
        </w:r>
      </w:hyperlink>
      <w:r>
        <w:rPr>
          <w:rFonts w:ascii="arial" w:eastAsia="arial" w:hAnsi="arial" w:cs="arial"/>
          <w:b w:val="0"/>
          <w:i w:val="0"/>
          <w:strike w:val="0"/>
          <w:noProof w:val="0"/>
          <w:color w:val="000000"/>
          <w:position w:val="0"/>
          <w:sz w:val="20"/>
          <w:u w:val="none"/>
          <w:vertAlign w:val="baseline"/>
        </w:rPr>
        <w:t xml:space="preserve"> [ 204]: #topheadline [ 205]: </w:t>
      </w:r>
      <w:hyperlink r:id="rId2701" w:history="1">
        <w:r>
          <w:rPr>
            <w:rFonts w:ascii="arial" w:eastAsia="arial" w:hAnsi="arial" w:cs="arial"/>
            <w:b w:val="0"/>
            <w:i/>
            <w:strike w:val="0"/>
            <w:noProof w:val="0"/>
            <w:color w:val="0077CC"/>
            <w:position w:val="0"/>
            <w:sz w:val="20"/>
            <w:u w:val="single"/>
            <w:vertAlign w:val="baseline"/>
          </w:rPr>
          <w:t>https://newswithviews.com/pro-life-evangelicals-for-abortion</w:t>
        </w:r>
      </w:hyperlink>
      <w:r>
        <w:rPr>
          <w:rFonts w:ascii="arial" w:eastAsia="arial" w:hAnsi="arial" w:cs="arial"/>
          <w:b w:val="0"/>
          <w:i w:val="0"/>
          <w:strike w:val="0"/>
          <w:noProof w:val="0"/>
          <w:color w:val="000000"/>
          <w:position w:val="0"/>
          <w:sz w:val="20"/>
          <w:u w:val="none"/>
          <w:vertAlign w:val="baseline"/>
        </w:rPr>
        <w:t xml:space="preserve">/ [ 206]: #topheadline [ 207]: </w:t>
      </w:r>
      <w:hyperlink r:id="rId2702" w:history="1">
        <w:r>
          <w:rPr>
            <w:rFonts w:ascii="arial" w:eastAsia="arial" w:hAnsi="arial" w:cs="arial"/>
            <w:b w:val="0"/>
            <w:i/>
            <w:strike w:val="0"/>
            <w:noProof w:val="0"/>
            <w:color w:val="0077CC"/>
            <w:position w:val="0"/>
            <w:sz w:val="20"/>
            <w:u w:val="single"/>
            <w:vertAlign w:val="baseline"/>
          </w:rPr>
          <w:t>https://reclaimthenet.org/playstation-recording-voice-chats-moderation</w:t>
        </w:r>
      </w:hyperlink>
      <w:r>
        <w:rPr>
          <w:rFonts w:ascii="arial" w:eastAsia="arial" w:hAnsi="arial" w:cs="arial"/>
          <w:b w:val="0"/>
          <w:i w:val="0"/>
          <w:strike w:val="0"/>
          <w:noProof w:val="0"/>
          <w:color w:val="000000"/>
          <w:position w:val="0"/>
          <w:sz w:val="20"/>
          <w:u w:val="none"/>
          <w:vertAlign w:val="baseline"/>
        </w:rPr>
        <w:t xml:space="preserve">/ [ 208]: #topheadline [ 209]: </w:t>
      </w:r>
      <w:hyperlink r:id="rId2703" w:history="1">
        <w:r>
          <w:rPr>
            <w:rFonts w:ascii="arial" w:eastAsia="arial" w:hAnsi="arial" w:cs="arial"/>
            <w:b w:val="0"/>
            <w:i/>
            <w:strike w:val="0"/>
            <w:noProof w:val="0"/>
            <w:color w:val="0077CC"/>
            <w:position w:val="0"/>
            <w:sz w:val="20"/>
            <w:u w:val="single"/>
            <w:vertAlign w:val="baseline"/>
          </w:rPr>
          <w:t>https://reclaimthenet.org/youtube-mass-purges-popular-channels-conspiracy</w:t>
        </w:r>
      </w:hyperlink>
      <w:r>
        <w:rPr>
          <w:rFonts w:ascii="arial" w:eastAsia="arial" w:hAnsi="arial" w:cs="arial"/>
          <w:b w:val="0"/>
          <w:i w:val="0"/>
          <w:strike w:val="0"/>
          <w:noProof w:val="0"/>
          <w:color w:val="000000"/>
          <w:position w:val="0"/>
          <w:sz w:val="20"/>
          <w:u w:val="none"/>
          <w:vertAlign w:val="baseline"/>
        </w:rPr>
        <w:t xml:space="preserve">/ [ 210]: #topheadline </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2020</w:t>
      </w:r>
    </w:p>
    <w:p>
      <w:pPr>
        <w:pStyle w:val="Normal187"/>
      </w:pPr>
    </w:p>
    <w:p>
      <w:pPr>
        <w:pStyle w:val="Normal187"/>
        <w:ind w:left="200"/>
        <w:sectPr>
          <w:type w:val="continuous"/>
          <w:pgMar w:top="840" w:right="1000" w:bottom="840" w:left="1000" w:header="400" w:footer="400"/>
          <w:pgNumType w:fmt="decimal"/>
          <w:cols w:space="720"/>
        </w:sectPr>
      </w:pPr>
      <w:r>
        <w:br/>
      </w:r>
      <w:r>
        <w:pict>
          <v:line id="_x0000_s1655"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2704"/>
          <w:headerReference w:type="default" r:id="rId2705"/>
          <w:footerReference w:type="even" r:id="rId2706"/>
          <w:footerReference w:type="default" r:id="rId2707"/>
          <w:headerReference w:type="first" r:id="rId2708"/>
          <w:footerReference w:type="first" r:id="rId2709"/>
          <w:pgSz w:w="12240" w:h="15840"/>
          <w:pgMar w:top="840" w:right="1000" w:bottom="840" w:left="1000" w:header="400" w:footer="400"/>
          <w:pgNumType w:fmt="decimal"/>
          <w:cols w:space="720"/>
          <w:titlePg w:val="0"/>
        </w:sectPr>
      </w:pPr>
    </w:p>
    <w:p>
      <w:pPr>
        <w:pStyle w:val="Normal188"/>
      </w:pPr>
    </w:p>
    <w:p>
      <w:pPr>
        <w:pStyle w:val="Normal188"/>
      </w:pPr>
      <w:r>
        <w:pict>
          <v:shape id="_x0000_i1656" type="#_x0000_t75" alt="LexisNexis®" style="width:147.75pt;height:30pt">
            <v:imagedata r:id="rId17" o:title=""/>
          </v:shape>
        </w:pict>
      </w:r>
      <w:r>
        <w:cr/>
      </w:r>
    </w:p>
    <w:p>
      <w:pPr>
        <w:pStyle w:val="Heading1186"/>
        <w:keepNext w:val="0"/>
        <w:spacing w:after="200" w:line="340" w:lineRule="atLeast"/>
        <w:ind w:left="0" w:right="0" w:firstLine="0"/>
        <w:jc w:val="center"/>
      </w:pPr>
      <w:hyperlink r:id="rId2710" w:history="1">
        <w:r>
          <w:rPr>
            <w:rFonts w:ascii="arial" w:eastAsia="arial" w:hAnsi="arial" w:cs="arial"/>
            <w:b/>
            <w:i/>
            <w:strike w:val="0"/>
            <w:color w:val="0077CC"/>
            <w:sz w:val="28"/>
            <w:u w:val="single"/>
            <w:vertAlign w:val="baseline"/>
          </w:rPr>
          <w:t>President Donald Trump Commutes Sentence Of Roger Stone; President Donald Trump And Media Fighting An Increasingly Nasty Culture War; Liberal Commentators Rejoicing Over A Pair Of Supreme Court rulings On Trump's Tax Returns; ESPN Recently Suspended Basketball Reporter Adrian Wojnarowski For Sending An E-mail To Conservative Senator Josh Hawley After The Republican Lawmaker Criticized The NBA's Relationship With China; Press Battles President Trump Over Schools; School Battle Puts Parents In Bind; Press Devours Trump Niece's Book</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MEDIA BUZZ 11:00 AM EST</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2020 Sunday</w:t>
      </w:r>
    </w:p>
    <w:p>
      <w:pPr>
        <w:pStyle w:val="Normal188"/>
        <w:keepNext w:val="0"/>
        <w:spacing w:after="0" w:line="240" w:lineRule="atLeast"/>
        <w:ind w:right="0"/>
        <w:jc w:val="both"/>
      </w:pPr>
      <w:bookmarkStart w:id="376" w:name="Bookmark_188"/>
      <w:bookmarkEnd w:id="376"/>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7212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Howard Kurtz, Gillian Turner, Mara Liasson, Kat Timpf</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Ben Domenech, Clarence Page, Gayle Trotter</w:t>
      </w:r>
    </w:p>
    <w:p>
      <w:pPr>
        <w:pStyle w:val="Normal188"/>
        <w:keepNext/>
        <w:spacing w:before="240" w:after="0" w:line="340" w:lineRule="atLeast"/>
        <w:ind w:left="0" w:right="0" w:firstLine="0"/>
        <w:jc w:val="left"/>
      </w:pPr>
      <w:bookmarkStart w:id="377" w:name="Body_186"/>
      <w:bookmarkEnd w:id="377"/>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57" style="position:absolute;z-index:252053504"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KURTZ, FOX NEWS ANCHOR: This is MediaBuzz. I'm Howard Kurtz. We begin with a story the media have pounced on for the last 36 hours, President Trump commuting the sentence of his long-time pal and informal advisor, Roger Stone, who was to begin serving a prison term of 40 months next week for lying in the Russia probe.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UNITED STATES PRESIDENT: Roger Stone was treated horribly. Roger Stone was treated very unfairly. Roger Stone was brought into this witch hunt, this whole political witch hunt in the Mueller scam.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This is the most corrupt and cronyistic act in, you know, in perhaps all of recent history.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This president continues to use the levers of power and the Justice Department to protect himself and his cronies, punish the people who speak out or try to rein him in.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think the really president felt as though this was not a fair trial in the District of Columbia. You know, frankly, good luck if you're a friend of Donald Trump trying to get a fair trial there.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Joining us now to analyze the coverage, Ben Domenech, founder and publisher of The Federalist, Gillian Turner, a Fox News correspondent here in Washington, and Clarence Page, columnist for the Chicago Tribune. Ben, the White House statement is filled with phrases like Russia hoax. But the media are up in arms over a president keeping out of prison a long-time advisor and self-described dirty trickster whose prosecution Trump's attorney general called righteous.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DOMENECH, THE FEDERALIST: Whatever you think of Roger Stone, you don't have to like him. You can think that he's a wacky (Inaudible) or someone who, you know, is a true dirty trickster. I think that you can say that in this case there's a strong argument to be made for over-prosecution. He also, I think in this context, is an elderly individual who was about to go into prison at the time of the Coronavirus and everything intended with that.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kinds of cases where we've seen leniency. But honestly, I think that the president would be better off focused on the kind of pardons and the kind of commutations that can actually have an impact on society at large as supposed to looking into his friends. He's used that power far less than prior presidents.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you know, I wish I could have seen this kind of uproar over the President Obama's pardoning, for instance, of unrepentant murderer, Oscar Lopez Rivera and other people who he saw fit to get out of the kind of punishment that its viewed them (ph). In this case, I think though the president was always going to stand by someone who stood by him through thick and thin.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Yeah, loyalty a key factor here. And Clarence, the media's broader argument is the president says he's a law and order president of the United States. But when it comes to his people, Mike Flynn, and in this case, Roger Stone, it's often dirty cops, unfair prosecution here. The Justice Department intervene.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 to say this. I doubt most of the public is as concerned as the pundits about a fringe figure like Stone.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CLARENCE PAGE, CHICAGO TRIBUNE SYNDICATED COLUMNIST: I don't think most of the public is as concerned about Stone as the president is. The -- Stone is a long-time friend. The difference between this case and Obama's pardon of Rivera is that Stone is connected for a long time with this president. And this president often personalizes the politics of his office. This is another case of it.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I'm sure he'll get on to more significant pardons for the rest of us. But later on, but right now that's where a big part of the attention coming here, as well as even Robert Mueller and Mitt Romney, other Republicans have expressed some disdain over this particular move.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KURTZ: Certain Republicans have. Gillian,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headline says Trump goes where Nixon did not during Watergate. And look, the president does argue, as Ben alluded to, that Stone who is 67 who did have a Nixon tattoo on his back at one point, you know, could face a medical risk in jail. And in fairness, the president wiped out the sentence but he didn't pardon him, which leaves the legal finding of guilt.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GILLIAN TURNER, FOX NEWS CORRESPONDENT: Yeah, well, that op-ed you referenced about this being, quote, "worse than Watergate" referred to the fact that Republican lawmakers in particular were standing behind the president's decision, even though they allegedly reportedly know that it's corrupt, according to the wording in the piece.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during Watergate, Republicans broke from Nixon. So that's the difference here. On Roger Stone though, particularly, I think as much as journalists profess to loathe him and despise him, he's really their ultimate fantasy. And the fact that he's going to stay out of prison for four years is like their wildest dream come true, because he's going to continue talking to them.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people on the outside don't realize this, but he's in constant contact with journalists. I've probably am not far out when I say that he's on text chains with probably a journalist from every single media outlet in America. If he was in prison, it would be a lot harder to keep that line of communications open.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a lot of journalists, this is actually a boone to them, the fact that he's going to stay out of prison.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KURTZ: Well, Roger Stone hasn't been texting with me. And it was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news story, by the way, that I was quoting. Ben, Michael Cohen, who unlike the loyal Stone turned on Trump, was just sent back to prison after a COVID-related home release after refusing to sign an agreement that he wouldn't talk to journalists or publish a book that he's working 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journalists are saying, well, that's an infringement of his rights, because even if he was in jail he would be allowed to publish a book or talk to journalists.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DOMENECH: Well, I think in this case, you know, Cohen was someone who wanted to have the kind of relationship with the media that Gillian attributes to Roger Stone. To Gillian's point, I have to say he actually just showed the other day up on Ryan Long's comedy podcast doing an extensive hour-long interview. So he really is someone who's kind of everywhere.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this case Cohen is someone who mishandled that situation. I think he should have gone into that with an attitude toward negotiation as opposed to refusing the deal the way that it was laid out. But certainly, there's no lack of people who want to strike while the iron is hot. Try to get books out. Try to have some relevance as it relates to the election. I think that's what Michael Cohen was attempting to do.</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All right, Clarence, just briefly, because I want to move to some other subjects. The extraordinarily harsh and personal nature of the media criticism of the president in recent months in the COVID era, shall we say. I wonder whether you think in light of the polling and everything that this is because a lot of pundits have concluded that Donald Trump may lose this election, and so it's OK to pile 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Well, the media have a lot of interesting and extraordinary stuff to cover with this president every day. And he's makes a point of making news. Much of it is news he doesn't want to make. But the fact is his polling is down. It's down across the board. He has made some really self-destructive moves, I would say, in regards to COVID.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mask issue, whether or not to invite your supporters out to rallies in hot zones like Tulsa. You know, this kind of situation is -- the president doesn't need to have bad press because just regular press covering his moves is enough.</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Right. Sounds like you might miss him if he's not around. All right, Gillian, The Washington Post is quoting unnamed aids and advisors as saying that Trump is doing a woe is me lament in private that he's been unfairly victimized by the virus, the shutdown, the protests, and rallying against journalists by name. Is this news or is it just private venting by the president?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Well, it is news in the sense that there's new sources apparently coming forward to report this stuff. But it's not surprising to anybody. The president vents about reporters by name on Twitter every single day, in press conferences. I will also say at this point it's surprising to me that he continues to do it because it's widely acknowledged, you know, in the media.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speak for my colleagues and I. But every time the president does that, he elevates journalists. He gives them more exposure. He gives them, in a sense, more power. Because the second he gets somebody in particular in his crosshairs, everybody pays attention to them. Everybody wants to know who they are, what they think. They want to know who their sources are.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surprising to me that aides haven't really sort of prevailed upon him to stop doing this and singling people out who he doesn't like by name. Because it really only helps them.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Right. I was just making the point that these were private conversations that were leaked. All right, we're short on time. I want to get a quick answer from Ben and Clarence. New tweet by the president, too many universities and school systems are about radical left indoctrination, not education, telling the Treasury Department to re-examine their tax exempt status.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you might agree about the indictment of the schools. But a lot of journalists see this as a kind of a culture war move to aid his re- election.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DOMENECH: I do think it's a culture war move. I think that the president recognizes that he's in a culture war. He said that this week, in fact, to Phil Wegmann at RealClearPolitics. This is the reality that he's in. And he is right to identify these universities as being the places that have produced the kind of people who are willing to go out as screaming in the faces of cops and pulling down statues.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this is something that is not necessarily the best way to go about attacking those institutions or correcting their ways in lots of different respects. Tax exemptions versus accreditation or something like that.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Right. I mean, Clarence, what if a Biden administration decided to go after the tax status of Liberty University or conservative educational institutions?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Howard, this is a manufactured story. The president hasn't said he's going after tax status. He's threatening to go after the tax exempt status. Remember, he signed an executive order last year in regard to free speech on campus. His position is very clear. So why is he rattling his sword again this time? It's politics. He's playing the culture war.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All right. I did want to get to the president telling Sean Hannity that he took a cognitive test at Walter Reed. And he said that the doctors were very surprised. They said that's an unbelievable thing, really. Does anybody do what you just did? But it kind of got drowned out in the news, and we are out of time. So when we come back, the press versus the president in a culture war that includes NASCAR and Confederate flags.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President Trump and the media are fighting an increasingly nasty culture war which flared up when he tweeted about how NASCAR's only full time black driver, Bubba Wallace, should apologize and that the news incident quote, " and flag decision has caused the lowest ratings ever." The flag decision is the league's new ban on Confederate flags at its events, and the topic totally dominated Kayleigh McEnany's press conference.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My question is why does the president so supportive of flying the Confederate flag? Does he think it was a mistake for NASCAR to ban the flag?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The president said he wasn't making a judgment on one way or the other. You're focusing on one word at the very bottom of a tweet. That's completely taken out of context and neglecting the complete rush to judgment.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Why would the president not praise NASCAR for removing the Confederate flag?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What exactly does the president see as positive for uniting about the Confederate flag?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Gillian Turner, I've rarely seen a press secretary get hammered on one subject the way that Kayleigh McEnany did. And I think it's because she kept insisting the president has no position on the Confederate flag when the tweet would certainly indicate that he was critical of NASCAR.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He clearly does have a position on the Confederate flag. And this is not a situation where the press bombarded the press secretary at the briefing because they wanted to. They got dragged into this because President Trump keeps talking about it and keeps tweeting about it. Once he does that, it is their responsibility to bring it up with the press secretary.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get the facts straight about the order of these things. This is an unforced error for President Trump. It's a perfect, perfect opportunity for him to stay out of the fray, not make unforced errors here. He didn't have to wade into these waters, getting embroiled in not only the argument about the Confederate flag.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ongoing argument about race, no -- race in sports, which brings us back to Colin Kaepernick, it would've been a lot cleaner for him messaging- wise if he had just stayed out of it. And then Kayleigh wouldn't have been put in that position at the briefing.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Right. And Ben, even some on-air conservatives agreed with the media verdict here, which it made no sense especially after those July 4th speeches that generated so much coverage for the president who suddenly weigh in on NASCAR and Confederate flags.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DOMENECH: Well, first off, I have to say. I think we should all feel good about the Bubba Wallace story since it turned out that this was not something that was clearly intentionally done. Like so many other stories that end up looking -- that like, you know racial incidents at first. There was an explanation for this along the same lines as we've seen in other instances such as those ropes hung from a tree out in California.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think that's actually a good thing that we should take away from it. In this instance, I think the president always tries to fire away at what he views as political correctness and the problems related to it. But I want to circle back to something that Gillian just said there, which I think is incorrect. The president gave a speech at Mount Rushmore.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next day, the Washington Post ran a front page article from Bob Costas (ph) and from Phil Rucker that lied that said right off the bat that he had given a speech defending Confederates. And that's something that they didn't correct. They didn't roll back. I think the president is actually engaged in the media on this, because the media continues to try to make this about Confederate statues and Confederate symbols when that's not what's actually being attacked.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trying to gaslight the country and to turning this into something that is it isn't, which is -- looking at the Confederacy as opposed to attacking the people that are on Mount Rushmore, attacking Christopher Columbus, attacking the whole of America's heritage. And I think the president's very well aware of that.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KURTZ: Yeah. Well, I will say there was a lot of red meat, as we've discussed last week, for conservatives into those weekend holiday speeches. But Clarence, I want to come back to this. First of all, even many people on the right say Bubba Wallace has nothing to apologize for, although it turned out the noose incident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her response to reporters, Kayleigh McEnany said why have I not gotten a single question on the weekend surge in murders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Chicago including children. You work for a Chicago newspaper. Isn't that a fair point?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I think it is not a fair point, because that's not the real story that the president would be involved with. The president had a burr under his saddle for Chicago crime for a long time. But as I have wrote in my weekend column here, what happened to that expert on Chicago crime who was going to solve the whole problem in a week?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what President Trump promised me and other members of the Tribune editorial board, repeated that on the campaign trail, and has yet to come up with this expert of his on Chicago crime. He loves to grandstand about Chicago crime. This is what we're seeing here again as with the Confederate, as with the Bubba Wallace incident.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is right. Bubba Wallace's story is a good news story. President Trump has just lost the narrative here. And going back to how he began his campaign back in Mobile, Alabama, four years ago. And this is his base, and he -- and NASCAR, the mostly white male and southern oriented constituency of NASCAR, if you will, that's Trump's base. He feels like he owns it. How dare somebody tell my friends they can't have the rebel flag flying?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Well, I was just making the point that this surge in violence had a lot of big cities doesn't get a whole lot of coverage, maybe because it's considered something that's been ongoing for years. Gillian, final question, quick point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All right. I was talking about nationwide media coverage. Gillian, when the president tweets about not just NASCAR, but -- OK. Gillian, when the president tweets not just about NASCAR, but he's against the Washington Redskins or the Cleveland Indians changing their name, a lot of people say that's a distraction from COVID and the economy and all of that.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many in the media don't really understand how these issues resonate with a good chunk of the country out there, quick thought.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And they do resonate with a good chunk of the country. But that doesn't mean these are waters for the president, not just President Trump but any president to wade into. It's private sector business. I don't think that there is really a place for any American president to weigh in on what he thinks about the name change of a sports team, same like NASCAR, perfect opportunity for President Trump to stay out of the fray, to stay above the chaos, missed opportunity.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Right. Well, this president weighs in on just about everything. Gillian, we'll see you a little later. Ben Domenech, Clarence Page, thanks very much for joining us. Coming up, why liberals are celebrating the high court rulings on Donald Trump's tax returns without really getting much at all.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Many liberal commentators are rejoicing over a pair of Supreme Court rulings on President Trump's tax returns. And the president vented his anger on Twitter, even though the 7-2 decisions don't require him to turn anything over right now. The court said Manhattan DA's Cyrus Vance has a right to go after Trump's financial records in a grand jury probe.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House Democrats potentially have the right to subpoena his returns, while kicking both cases back to the lower courts.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Not only will I tell you during the campaign I could stand on Fifth Avenue and shoot someone and it wouldn't hurt me at all. He had a lawyer go into court and say that in his behalf too. The Supreme Court unanimously says to that no.</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And the media was downright giddy about the Supreme Court's ruling on Trump's tax returns. But they were wrong. The truth is that one of the rulings today completely destroyed Congress' gross unconstitutional overstep in trying to obtain Trump's tax returns.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Ben, sorry for thanking you guys prematurely. Fascinating to watch the media praising the Supreme Court for declaring independence from President Trump in saying he doesn't have total immunity against subpoenas. And yet, even those are procedural rulings that kick this whole thing well past the election and beyond.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DOMENECH: As a political matter, this is a win for President Trump. It's something that means that they're not going to be able to pour over his tax returns in the context of an election year. He has enough challenges as it is when it comes to this election. But in terms of the nuance here, I think this is another example where the rush to report about Supreme Court rulings ends up missing a lot of what's going on there procedurally.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in this instance, a lot of people saw this as -- were on the left saw this as a win for them and then came to realize that at least in the short political measure, it's not.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Yeah. In political terms, I think you're right because it freezes the action. Clarence, the president was not pleased, as I mentioned, tweeting this as all political prosecution. I won the Mueller witch hunt. Courts in the past have given broad deference, but not me, and then goes into his accusations that Obama and Biden spied on him, your thoughts.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There's the self-prosecution syndrome of President Trump. Everything is about him and everything is some effort to get after him. Look, I'm not so partisan that I feel that this is a partisan victory for the right or the left. I'm happy that it's a victory you for the Constitution. It's a victory for the presidential accountability to Congress and the other branches.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just as a partisan victory or loss, this won't have much effect before the election. But that's not the purpose of the Supreme Court. They're supposed to protect the Constitution. And I'm glad somebody is.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What's also striking is that Trump's appointees, Brett Kavanaugh and Neil Gorsuch joined John Roberts and the liberal ring in reaching this decision about immunity, even though it's sort of theoretical for the moment. And I think the media, the disappointment is not so much about the legal principles here, but this has been this great hunger since the 2016 campaign to find out if there's anything damaging in the president's tax returns.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we'll not find out for sometime if we ever do. Ben Domenech and Clarence Page, this time, I will wish you a great Sunday. Thanks very much for joining us.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DOMENECH: Thank you.</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Thank you, Howie.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ESPN has suspended basketball reporter Adrian Wojnarowski without pay for sending an e-mail to Senator Josh Hawley after the Republican lawmaker had criticized the NBA's relationship with China that said F you. Woj has apologized for being disrespectful and making a regrettable mistake. Fox News has quickly pointed company with a top writer for Tucker Carlson Tonight in the wake of extremely serious disclosures.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memo to the staff yesterday, Fox News' CEO Suzanne Scott and president and executive editor Jay Wallace minced no words about what happened. On Friday, they said we learned that now former employee Blake Neff, a writer on Tucker Carlson Tonight, made horrendous and deeply offensive racist, sexist, and homophobic comments under a pseudonym on the form AutoAdmit.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it abundantly that Fox News Media strongly condemns this horrific racist, misogynistic, and homophobic behavior. Neff's abhorrent conduct on this forum was never divulged in the show or the network until Friday, at which point we swiftly accepted the resignation. Make no mistake. Actions such as his cannot and will not be tolerated at any time in any part of our workforce.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disclosures were reported by CNN. What Neff posted anonymously over five years is very ugly stuff, such as racist jokes including the N word, derogatory slurs for gays and lesbians, denigrating the Mormon religion, and mocking a woman's dating life. A Fox executive says Tucker Carlson will address the situation on Monday night's show.</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on MediaBuzz, the media uproar over President Trump vowing to pressure the governors into reopening the schools this fall with parents caught in the middle.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President Trump told Greta Van Susteren the other day that we are in a good place with the coronavirus. Such comments sparking media uproar as the COVID-19 surged at seven records in 11 days, reaching over 66,000 cases on Friday alone.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media spotlight has shifted to whether and how the nation's schools can reopen in September. The president is criticizing the CDC guidelines which are being tinkered with and the president tweeting that he would cut off federal funding to schools whose buildings stay closed.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I think it's going to be good for them politically so they keep the schools closed. No way. So we're very much going to put pressure on governors and everybody else to open the schools.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NICOLLE WALLACE, MSNBC HOST: It is ghoulish for Donald Trump to inject his broken, corrupt, incompetent political approach to the global pandemic into what is a life and death, painful, lose-lose decision for most parents.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LIMBAUGH, TALK SHOW HOST AND CONSERVATIVE POLITICAL COMMENTATOR: The president is out there demanding that the schools open and for the sake of the economy, for the sake of the divorce rate, for the sake of sanity among parents, they need to open, and for the sake of the children not starving.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Joining us now to analyze the coverage, Gayle Trotter, commentator who hosts "Right in DC" podcast, and Mara Liasson, NPR's national political reporter and a Fox News contributor.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the media have slammed the president, as you know, for saying he will pressure the governors and potentially cut off funding to get the schools reopen. Doesn't that contradict the conservative idea of federalism, which is that the president doesn't have absolute power and that local officials control such things as local schools?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TROTTER, COMMENTATOR, HOST OF "RIGHT IN DC" PODCAST: I'm glad you brought that up, Howie, because our attorney general, Bill Barr, said the same thing that it's surprising in terms of federalism that governors are going against their constitutions and using their emergency powers to do so many things that a limited government conservative would not be in favor of.</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seeing the media criticizing President Trump for encouraging Americans to go back to work, for children to go back to school. And we've seen organizations like the American Academy of Pediatrics urging children to be physically present in schools in the fall.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 media are aligned with the Biden campaign and the talking points of the teachers union who want to keep the schools closed this fall. And that goes against what a lot of American parents want, to have the schools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Right.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TROTTER: -- reopened safely and with health as a primary concern.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Well, I think parents are divided. Journalists are also parents. I would love to have my kids back in school, Mara. But the media tends to focus on whether it's safe, not just for the kids themselves but for teachers and staff.</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they are largely casting this as the president is trying to score a political victory by forcing the schools to open while the president says he thinks it's the Democrats who think they will benefit if the buildings remain closed.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MARA LIASSON, FOX NEWS CONTRIBUTOR, NATIONAL POLITICAL REPORTER FOR NATIONAL PUBLIC RADIO: Yeah. I think that this is one of those cases where the media isn't one monolithic thing. First of all, parents desperately, me included, want their kids back in school and we desperately want our kids safely back in school.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media has also pointed out correctly that 90 percent of school funding comes from local governments and states. The president only, I think, has control of about 10 percent of it. So he doesn't have a lot of leverage. He does have a bully pulpit.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he also urged states to open up economies which people wanted, and in a lot of places, that didn't work out so well. So it's a cautionary tale for every school district that is struggling with where they're going to find the money to do the extra sanitation, the plexiglass, the masks, the extra classrooms if you have to spread kids out.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this is a huge problem and instead of trading blame about who wants to keep schools shut, who wants to keep them open, maybe the federal government and the states could work together on a plan for how to open schools safely.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Well, speaking of working together, the president and vice president have been at odds with the Centers for Disease Control over the guidelines that could help schools make these decisions. CDC Chief Robert Redfield was on "Good Morning, America." Let's take a look.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ANCHOR, ABC NEWS: Should the doctors and scientists with the CDC be taking that kind of political direction from the president?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REDFIELD, CHIEF, CENTERS FOR DISEASE CONTROL AND PREVENTION: I think it's important, George, to realize -- you used the word "guidelines." That's what the CDC has done, they provide guidance. They're not requirements.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So Gayle, the CDC is now getting a lot of media criticism for being under -- perhaps bending to political pressure from the White House.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TROTTER: Expert opinions are very important but experts in any field are not accountable to the American people. We don't have a government of the experts, by the experts, and for the experts. Instead, we have democratic accountability and that's why we choose leaders to make these hard decisions for us.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look at the track record of the experts, they're continually changing their advice. In March, we saw Dr. Fauci, the WHO, the U.S. surgeon general, the CDC, all argue against masks. And then when new information arose, they changed their recommendations. So it's not a monolithic thing. But that is why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Right.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TROTTER: -- we have democratic accountability for leaders.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Right. Now, speaking of Anthony Fauci, Mara, he hasn't spoken to the president in over a month.</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LIASSON: Right.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He has had to cancel TV interviews. The president told Sean Hannity that Dr. Fauci is a nice man but he has made a lot of mistakes, picking up on Gayle's point. Here's what Anthony Fauci told the Financial Times, if we can put it up.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reputation, as you probably figured out, of speaking the truth at all times and not sugar-coating things. That may be one of the reasons why I haven't been on television very much lately."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have this partisan debate over whether the president is side-lining people like Fauci.</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LIASSON: Well, there's no doubt that the White House has chosen not to put Fauci on television as much as they did in the beginning when he was kind of a good housekeeping seal of approval for the president. He was the scientist who was going to tell everybody what to do and how to stay safe, et cetera.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president has wanted to open up faster than maybe Dr. Fauci thinks that we should open, he has been pushed to the side a bit. But Dr. Fauci has also come to the president's rescue a couple times, trying to explain why the president said 99 percent of the cases are harmless. He said maybe he misinterpreted data about one percent mortality rate. But there's no doubt that Dr. Fauci is less useful to the White House right now.</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KURTZ: All right. I need a brief answer from each of you. First, you, Gayle, you have six children. I know you would like to see them back in school. Many schools,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elsewhere, are planning to have a couple days on, a couple days off, a couple weeks on, couple weeks off, in order to keep the crowding down in the classrooms.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little press attention to how that would put pressure on working parents, what to do when the kids are home doing the online learning thing.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TROTTER: That's right. Americans want their kids back in school. They want to get back to work and they want it to be done safely and responsibly. And the CDC has released very extensive guidelines on how to do that. There's a lot of different information about young children and the distances you need.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is something that should not be political. It should be somewhere where we all join together in the American spirit of back to work and stick-to-itiveness.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Right. And Mara, the president also slammed Harvard University which plans to go all online for the next academic year, saying they should be ashamed of themselves and it is the easy way out. Other university systems are also planning that. Are the media buying into that criticism?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LIASSON: I don't know. Look, college is a different situation. Harvard, by the way, is having people come back to campus and go to school online. So it's not like they're keeping everybody out of school. Each school has to make these decisions for themselves. This is a tough, complicated problem. This is what Gayle said, we got to figure out how to open up safely.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Tough and complicated, absolutely. Gayle Trotter, Mara Liasson, great to see you this Sunday. After the break, why the media are going haywire over the book by President Trump's niece and is that fair? And later, are Kanye's White House ambitions fake news?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KURTZ: I had sort of hoped to avoid talking about this new book by Mary Trump, the president's niece, but leaked copies are drawing enormous coverage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 Washington Post, and the other cable news channels.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REID, MSNBC NATIONAL CORRESPONDENT: Perhaps one of the reasons the family has fought so hard to keep the book under wraps has to do with the fear that Mary Trump, as the best expert you can get on Donald Trump, his own relative, could tear down the false image that Trump has created.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MADDOW, MSNBC HOST: One of family member in question here is now the president of the United States. A family portrait of him and how he became who he is and who he has long been, it can send a chill down your spine.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KELLYANNE CONWAY, SENIOR COUNSEL TO THE PRESIDENT: We imbue instant credibility unto anybody, especially those not under oath and writing works of fiction perhaps or fiction within work of fiction, as long as they're out there to get the president. I think reporters ought to focus on getting the story and not getting the president.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KURTZ: Joining us now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Kat Timpf of Fox's "Greg Gutfeld Show" and the host of Fox Nation's "Sincerely, Kath." Now, Mary Trump despises her uncle has been in litigation of her being cut out of the will after her father Fred Jr. died an alcoholic and hasn't had much contract with the president for many years. Why is this book getting such a huge media ride?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 TIMPF, FOX NEWS CONTRIBUTOR: This happens when every one of these books come out. This is obviously the first one by a relative, but there is a whole genre of books at this point of people who have been (INAUDIBLE), the behind the scenes, salacious type of thing.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it's the same thing every time where Trump's detractors really love to sink their teeth into it and say, wow, look at this, this guy is crazy. But I don't think it really changes the level of support among his supporters whatsoever.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just kind of brush it off entirely and don't even consider what's in it. So, I don't understand, these keep getting written. It's almost like a TMZ-esque genre really more than any actual sort of anything else.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Interesting analogy. The president tried to stop publication of this book, which is too much and never enough. The book -- Mary Trump writes in this book that Donald Trump paid a guy named Joe Shapiro to take the SAT for him. That helped him get into the University of Pennsylvania.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Washington Post to its credit tracked down the sister of Shapiro, who is now deceased, and she said this can't be true because Joe didn't meet Donald until they were both students at Pen. So that kind of fell apart.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TIMPF: Yeah, that one fell apart. And again, whenever you're reading something like this, you do have to take it with a grain of salt. Sure, some of it is probably true, looks like some of it isn't. But again, the way that it's covered too is quite interesting. A lot of it is a little overblown in the way it's been covered.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 saw a piece in the LA Times and the headline was that horror clouds every page, right? OK, like really, like the part about how when he was a kid, he hid his brother's trucks, like not a nice thing to do, but I wouldn't call it horror, right?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It's like one of the blurbs from a movie, horror clouds every page.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TIMPF: Yeah.</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Mary Trump is a clinical psychologist with a PHD. She writes Donald's pathologies are complex and his behavious are often inexplicable, he's a narcissist, and she blames this on the stern treatment of his father, Fred Sr.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question whether her personal animus undercuts the book. I believe that if some relative of Barack Obama had published a book trashing the 44th president, there would be great debate in the media, should we really cover this, but there's no hesitation here to cover all of the dirty family laundry.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TIMPF: Right, absolutely. It's so interesting because you do have to acknowledge that obviously they don't get along. It's a spat over money, essentially, at the end of the day, that they haven't really spoken or anything like that.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 have to keep in mind who is the narrator of this. There are people who know me, who don't like me, and I wouldn't want -- wouldn't like to read their book. They probably have horrible things to say. You have to keep that in mind.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again, it's salacious, it is fun for people to read and kind of tease the president if they don't like him, but I truly don't think anyone else really actually cares or I don't see how you could.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Right. Well, a lot of copies have been printed. Before we go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TIMPF: Yeah.</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 yesterday, President Trump visited Walter Reed, and for the first time in front of the cameras, he was seen wearing a mask, actually a black mask with the presidential seal. Do you think that he -- he said that, you know, well, it's a hospital, it's appropriate. Do you think he wanted to finally put an end to all the media criticism, why aren't you wearing a mask?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TIMPF: Yeah, I think he -- I think he certainly did. He obviously -- I think that it's bad that it has become a sort of political thing. If you're a mask wearing person, you're liberal, and if not, you're conservative. It shouldn't have anything to do with it. So I was glad to see him wearing the mask and especially if you're in a situation like a hospital. And also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Yeah, I do think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TIMPF: -- he's constantly getting tested and that sort of stuff, too. So -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Yeah, right, but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TIMPF: -- someone like me, I'm not getting tested for COVID every day.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I do think it sets a good example.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TIMPF: Yes.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Kat Timpf, great to see you as always. Still to come, the kind of bogus story that's generating a whole lot of buzz. Kanye claims he's running for president.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I'm not really buying this story but it sure generating plenty of us. Kanye West says he is running for president right now supposedly. You would recall that Kanye praised President Trump a couple of years back in a rambling Oval Office visit.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KANYE WEST: They tried to scare me to not wear this hat. But his hat, it gives me -- it gives me power in a way.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The rapper now tells Forbes Magazine, I'm taking the red hat off with this interview, that he had the coronavirus, he's never voted in his life, and he's OK drawing black support from Joe Biden because to say that the black vote is democratic is a form of racism and white supremacy.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back with Gillian Turner. This seems pretty bogus to me. Kanye hasn't made a move to get on a single state ballot. He's had mental health issues in the past. Why so much coverage for Kanye?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GILLIAN TURNER, FOX NEWS CORRESPONDENT: Register with the FEC, which would be the first step he would take -- this campaign would take to show that they're serious about it. But any journalist in America who tells you they know whether he's serious or not is lying, because his own wife, Kim Kardashian, reportedly doesn't know whether he's serious.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friends and family members have been telling People magazine, I was just reading about this, that it's unclear to her whether he's serious at all or whether he's completely unserious. So she doesn't know. We definitely don't know.</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All right. So first he's got to win the Kardashian primary. Now, on a more serious note, Ghislaine Maxwell was tracked down and arrested, charged with helping the monstrous sexual predator Jeffrey Epstein with at least three girls who were abused by the late predator.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on an intensified suicide watch, wearing paper clothes after Epstein's jail house death. I know this is an important story. But it seems to me there is some X factor here that is really driving the coverage into the stratosphere.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Well, one thing that's amazing about this story is that as horrible as it is, it's like the one story so far in 2020 that everybody agrees on. There's no partisan split here. Republicans or conservatives think one thing and Democrats or liberals think another.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is in perfect agreement on the fact that he was a monster. Most people think, you know, it's a good thing that he's no longer walking freely on the face of the earth being a predator. So, it is interesting that the Ghislaine Maxwell storyline is following the same trend here. Mostly bipartisan support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Right. I think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 she is a bad lady.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Yeah. Well, speaking of bipartisanship, I mean, Epstein was friends with a lot of people in both parties, the elites. And also, she is sort of this mystery woman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Good point.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KURTZ: -- and of course the suicide and the conspiracy theories about Epstein also factor in. Finally, the Central Park dog walker, Amy Cooper, was actually charged this week of filing a false police report in that incident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where she lied about an African American man, a bird watcher, who said -- she said he was threatening her. Why are the media still milking this story?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Because it picks up on the racial -- the struggle for racial justice that's going on right now. But I like that the media is so woke that even her dog is now going to get justice. People jumped all over the fact that she was choking him inadvertently while she was yelling at this guy. Now, the dog has been taken away from her, getting put up for adoption.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I didn't have the canine angle. I like the fact that the black bird watcher, Christian Cooper, says, you know what, she lost her job, I'm not going to pile on, and he is not cooperating with the prosecution. Gillian, great to see you, have a great Sunday.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You, too.</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KURTZ: And that's it for this edition of "Media Buzz." I'm Howard Kurtz. We hope you will like our Facebook page. You can read my daily columns there. We can continue the conversation on Twitter at Howard Kurtz. I'm sure some of you have already weighed in.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out my podcast, "Media Buzzmeter." We deal with the buzziest stories every day. You can subscribe at Apple iTunes or on your Amazon device or at foxnewspodcast.com. Lot to cover every week, I think it's going to be like this, with COVID, the campaign, the economy, now schools.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to stay on top of the media coverage for you. We'll see you here next Sunday at 11:00 Eastern with the latest buzz.</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2020</w:t>
      </w:r>
    </w:p>
    <w:p>
      <w:pPr>
        <w:pStyle w:val="Normal188"/>
      </w:pPr>
    </w:p>
    <w:p>
      <w:pPr>
        <w:pStyle w:val="Normal188"/>
        <w:ind w:left="200"/>
        <w:sectPr>
          <w:type w:val="continuous"/>
          <w:pgMar w:top="840" w:right="1000" w:bottom="840" w:left="1000" w:header="400" w:footer="400"/>
          <w:pgNumType w:fmt="decimal"/>
          <w:cols w:space="720"/>
        </w:sectPr>
      </w:pPr>
      <w:r>
        <w:br/>
      </w:r>
      <w:r>
        <w:pict>
          <v:line id="_x0000_s1658"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2711"/>
          <w:headerReference w:type="default" r:id="rId2712"/>
          <w:footerReference w:type="even" r:id="rId2713"/>
          <w:footerReference w:type="default" r:id="rId2714"/>
          <w:headerReference w:type="first" r:id="rId2715"/>
          <w:footerReference w:type="first" r:id="rId2716"/>
          <w:pgSz w:w="12240" w:h="15840"/>
          <w:pgMar w:top="840" w:right="1000" w:bottom="840" w:left="1000" w:header="400" w:footer="400"/>
          <w:pgNumType w:fmt="decimal"/>
          <w:cols w:space="720"/>
          <w:titlePg w:val="0"/>
        </w:sectPr>
      </w:pPr>
    </w:p>
    <w:p>
      <w:pPr>
        <w:pStyle w:val="Normal189"/>
      </w:pPr>
    </w:p>
    <w:p>
      <w:pPr>
        <w:pStyle w:val="Normal189"/>
      </w:pPr>
      <w:r>
        <w:pict>
          <v:shape id="_x0000_i1659" type="#_x0000_t75" alt="LexisNexis®" style="width:147.75pt;height:30pt">
            <v:imagedata r:id="rId17" o:title=""/>
          </v:shape>
        </w:pict>
      </w:r>
      <w:r>
        <w:cr/>
      </w:r>
    </w:p>
    <w:p>
      <w:pPr>
        <w:pStyle w:val="Heading1187"/>
        <w:keepNext w:val="0"/>
        <w:spacing w:after="200" w:line="340" w:lineRule="atLeast"/>
        <w:ind w:left="0" w:right="0" w:firstLine="0"/>
        <w:jc w:val="center"/>
      </w:pPr>
      <w:hyperlink r:id="rId2717" w:history="1">
        <w:r>
          <w:rPr>
            <w:rFonts w:ascii="arial" w:eastAsia="arial" w:hAnsi="arial" w:cs="arial"/>
            <w:b/>
            <w:i/>
            <w:strike w:val="0"/>
            <w:color w:val="0077CC"/>
            <w:sz w:val="28"/>
            <w:u w:val="single"/>
            <w:vertAlign w:val="baseline"/>
          </w:rPr>
          <w:t>Chaos In America's Dem-Run Cities As Left-Wing Lawlessness Takes Hold; Mark Cuban On Biden's Campaign</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FOX HANNITY 9:00 PM EST</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189"/>
        <w:keepNext w:val="0"/>
        <w:spacing w:after="0" w:line="240" w:lineRule="atLeast"/>
        <w:ind w:right="0"/>
        <w:jc w:val="both"/>
      </w:pPr>
      <w:bookmarkStart w:id="378" w:name="Bookmark_189"/>
      <w:bookmarkEnd w:id="378"/>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8261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Hannity, Kevin Corke, Dan Springer, Steve Harrigan, Dan Bongino, Geraldo Rivera, Sarah Sanders, Pete Hegseth</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Bernie Kerik, Mark Cuban, Larry Elder, Leo Terrell</w:t>
      </w:r>
    </w:p>
    <w:p>
      <w:pPr>
        <w:pStyle w:val="Normal189"/>
        <w:keepNext/>
        <w:spacing w:before="240" w:after="0" w:line="340" w:lineRule="atLeast"/>
        <w:ind w:left="0" w:right="0" w:firstLine="0"/>
        <w:jc w:val="left"/>
      </w:pPr>
      <w:bookmarkStart w:id="379" w:name="Body_187"/>
      <w:bookmarkEnd w:id="379"/>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660" style="position:absolute;z-index:252055552"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KLOTZ, FOX NEWS METEOROLOGIST: -- it's not bad news, even though it looks scary.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CARLSON, FOX NEWS HOST: Adam Klotz, a glass half-full kind of man, thank you.</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KLOTZ: You know it, you know it.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What a nice end of the hour. Great to see you.</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KLOTZ: Good to see you, too.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That's it for us tonight, but there's more. The great Sean Hannity stands by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Andrew Cuomo's state. Take it away.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HANNITY, FOX NEWS HOST: I was thinking the same thing, I'm looking at that and I'm saying, there's a good side of that because that looks pretty scary.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show, Tucker, thank you.</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Thank you, Sean.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Welcome to HANNITY.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We begin tonight, a lot of news on this Tuesday night with a FOX News alert. Breaking tonight, massive chaos in America's cities.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ongoing in Atlanta tonight. Reports of armed vigilantes patrolling the burned out Wendy's, where the Rayshard Brooks shooting took place. We'll take you there live in just a moment.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Seattle, breaking this morning, yet another shooting near the lawless so-called CHOP/CHAZ autonomous zone. We have important updates on the ground from that city.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tonight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you're looking at a vile assault caught on tape. Look at this, a man, a homeless man, a fellow human being, being severely burned after getting attacked with fireworks. We'll have more on that disturbing video coming up as well.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more unrest in the Washington, D.C., swamp, where protesters now have clashed with law enforcement.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tonight live on the ground is our very own Kevin Corke -- Kevin.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CORKE, FOX NEWS CORRESPONDENT: Good to be with you, my friend.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can imagine, things are relatively quiet tonight especially when compared to what we saw just around this area about 24 hours ago. In fact, just a block from here over in Lafayette Park.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take you to those pictures just to give you a sense of what we were all witnessing. That's when folks tried to pull down the historic Andrew Jackson statue, which as you know, sits directly across the doorway of the White House over in Lafayette Park.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law enforcement did move in. They secure the statue, but not before it was defaced.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tonight, it is clear the president has had enough saying that he'll soon have an executive order to reinforce what's already on the books, but in a more uniform way. That is to protect America's history, both good and bad. We heard him talk about it.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he said on Twitter: Numerous people arrested for the disgraceful vandalism in Lafayette Park of the magnificent statue of Andrew Jackson, in addition to the exterior defacing of St. John's Church across the street. Ten years in prison under the Veterans Memorial Preservation Act. Beware!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out here to Washington, by the way, that statute that the president is citing subjects anyone who willfully injures, destroys, or attempts to injure or destroy any structure, plaque, statue, or other monument on public property commemorating the service of any person or persons in the armed forces. That's ten years of imprisonment if they do that and they're going to start enforcing that, in fact, today.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show you these pictures, as you see, there's a large contingent of D.C. metropolitan police here protecting the streets that leads right to Lafayette Park, about a block away. Also from St. John's Church.</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seen some of the protesters actually begin to march away, Sean. We'll be here for the hour. If you need us, we'll be here for you.</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now, back to you.</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All right. Kevin, great coverage as always. We'll be checking back in throughout the hour.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turn to Seattle's CHOP, CHAZ, summer of love, festive zone which just experienced yet another shooting nearby this morning.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Springer, he has a live report with us tonight.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another tragic shooting. We predicted this is not exactly the summer of love and the mayor again saying some bizarre things today.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SPRINGER, FOX NEWS CORRESPONDENT: Yes, and, Sean, if you are keeping score at home, that's four shootings in the last four days or four people shot, and one was deadly. That was one on early Saturday morning and so because of that, we are seeing a change out 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Mayor Jenny Durkan announced that this cannot go on forever, and she wants to have these people voluntarily leave, and we have seen fewer numbers in there today.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also saw a strategy meeting if you will with about 100 people on the turf football and baseball field and it was very apparent that there is not a tight leadership here, not easy to identify the leadership. One by one, people would get up there and talk about what to do next.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guy got out there and said let's pick up CHOP and move it to another part of the city. He was run out of there.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another guy and he said we've got to do something about the gang violence because that is probably what's causing the shootings in the area and he was run out of there.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somebody else got up and said, well, you know, we are going to sit in front of that police precinct, they are not going to be able to get us out of here legally and they will have to take this out with force and once that happens, we will be on national news and we'll get what we want.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really no leadership out here. We are seeing the numbers going down every day and I think the Seattle police department's plan is to let these numbers go down and down and then they will eventually try to take that precinct back two weeks ago and a day that the police left that that precinct behind me and I expect they will probably be back in that precinct within a week -- Sean.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One of the saddest sites this weekend was when the police were actually -- they weren't able to get to a victim shot to offer assistance and they are begging, no, no, please let us in, and they wouldn't let them in. They had to fight to get in there.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Springer, we'll check in tonight throughout the hour. Thank you.</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we may go live in a second to Steve Harrigan. Is he in Atlanta? He's in Atlanta.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reports of armed protesters near that Wendy's. This is where Rayshard Brooks died earlier this month in the shooting we've all watched.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Steve, the latest on the ground. My reporter -- my reports on the ground are telling me that literally, you have people surrounding it with what looks like AR-15s. Is that the case, and what is the standoff looking like?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HARRIGAN, FOX NEWS CORRESPONDENT: Sean, we haven't seen an active standoff, but we have seen certainly a tense situation around that Wendy's since the time of the shooting. One thing is clear, a lot of business owners in the area fear more violence. They have boarded up their windows.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Wendy's, of course, was destroyed after the shooting on June 12th, destroyed and burned.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the funeral for Rayshard Brooks here today. Brooks, of course, killed in that Wendy's parking lot June 12th after failing a sobriety test, fighting with two white police officers, taking the Taser, firing a Taser at one of the officers while trying to flee.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left behind a wife and three children.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MILLER, BROOKS FAMILY ATTORNEY: We are just asking for everyone do not stop fighting, continue to push, stay in the streets until real change happens. Because I don't want to watch another 8-year-old girl have to go through that again.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Two officers now face very serious charges after that shooting. Devin Brosnan faces aggravated assault. He didn't fire a shot. The other officer, Garrett Rolfe, former officer, he was fired after the incident, he faces 11 charges including felony murder so he can face a penalty of up to life in prison.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Natalie White now has been arrested. She apparently had a close relationship according to her attorney with Brooks. She is accused of arson for setting that fire in the Wendy's in that neighborhood certainly still is tense at this time.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back to you.</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Steve, to be clear, are there people surrounding the Wendy's, have they literally commandeered that area with heavy arm -- heavily armed? Is that a fact?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It's not a fact, Sean. It is a tense area. That's a fact. There has been at least one shooting in the area, there has been crowds gathering their every night and certainly is a place where you feel tense where you go and store owners have boarded up their windows for fear of violence.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not an active arm standoff at this point, Sean.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I'm not asking you about at this point, where there people surrounding the Wendy's with the -- with firearms, with rifles?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I cannot attest to the fact that they had weapons around the Wendy's, but there has been a crowd there almost every night and at least one shooting since Brooks was killed.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We have a picture of it that's on the screen, and Bernie Kerik reported that on my radio show, so I wanted to make sure we get the facts for our audience. Thank you, Steve Harrigan as always.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turn our focus back to Washington, D.C. the swamp, where President Trump has issued a stern warning for anyone attempting to vandalize historic monuments and buildings. Yesterday, he vowed to enforce the Preservation Act and put any vandals behind bars for up to 10 years.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during a speech in Arizona, just a couple of short hours ago, an hour and a half ago, the president had this to say about some of the far left protesters causing massive unrest in America's cities. Let's take a look.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(BEGN VIDEO CLIP)</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They are tearing down statues, desecrating monuments, and purging dissenters. It's not the behavior of a peaceful political movement. It's the behavior of totalitarians and tyrants and people that don't love our country. They don't love our country.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This comes as law enforcement in D.C. faced yet another wave of angry protesters. Tonight, police all across this country continue to now face horrific conditions. We're now heading up to 900 injured, rocks, bottles, bricks, Molotov cocktails. We have some deads, as many of six, one permanent injured and now paralyzed from the neck down. Here's just a small sample of what they are up against.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look.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PLAYS)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As you can see, not exactly the easiest job in the world.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despite what our extreme conditions police are facing, Democratic politicians are leaving them out to dry, some even calling for the entire police departments in big cities to be defunded and even dismantled. Now, these are the same Democratic politicians as we went over in great detail last night, we won't reiterate tonight, but to sum up, have failed their cities for decades. Their education system in ruins, violent crime has been out of control for decades.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solve or fix any problem. Safety and security for every American should be a protected right. In the past few weeks, a wave of looting, arson, vandalism, precinct burning, precincts taken over and wrecked city centers.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does the Democratic presumptive nominee's plan to restore order in America's liberal cities, as we begin our opening monologue tonight?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we do have another candidate. It is 133 days until you, we, the American people, that you have the ultimate decision. You'll be the ultimate jerry.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ever weak, forgetful Joe Biden has been in public life for over 50 years. So, in five decades, he must have come up with a plan. He must have done things, right?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mob and the media will never tell you. We might never know, by the way, because, well, weak Joe Biden, the forgetful one, has not held a press conference in 82 days. The media mob, of course, aiding and abetting and protecting fragile Joe, just like they did Hillary in 2016.</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After 82 days, Joe has been mostly hiding in his basement bunker. But that, by the way, that pleases Terry McAuliffe, I'm fine with him in the basement, he only sees two people a day, his two body people.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to run for president and we are going to vote in 133 days? Pretty much, he's all but shut off from the outside world, not weighing in on the big issues of the day. Instead of taking any questions from reporters, he conducts what are these pre-scripted and frankly pathetic podcasts which he somehow manages to even botch again and again and again.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outrage from the media mob, he gets a pass. Predictably, they do this often. President Trump, if he goes a few seconds or days without taking questions, they have a collective meltdown. Joe Biden can actually go 82 days with no questions, no media pretty much at all, only friendly media? That's because they are shielding Joe Biden, they know it because President Trump -- well, he did issue police reform guidelines.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Joe was vice president eight years and he never did that. By the way, they -- we now know it's President Trump, he's the one that passed criminal justice and prison reform. That wasn't Barack and that wasn't Joe.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Senate Democrats are now stalling reform efforts in the Senate tonight as we speak. They know it was President Trump also. He's the one that expanded funding and commitment, unprecedented commitment for historically black colleges in America. It wasn't Joe Biden and it wasn't Barack Obama.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know also it was President Trump, he created economic opportunity zones and struggling neighborhoods. He talked about all of this in his speech tonight. It wasn't Barack and it wasn't Joe. And Joe again five decades in government. Trump, less than four years.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 media mob also very worried that Biden can't actually answer tough questions at all. For example, we know tonight, President Trump is vowing to lock up anybody who vandalizes our historic monuments and buildings. In other words, he has a position. He's taken a stand.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So the question the mob and the media if they had half a sense to do their job, they would insist on these answers tonight. What would Joe do? What would Biden do? Does he support the tearing down of statues? Does he support the tearing down of monuments? What about the monuments in Baltimore decided by Nancy Pelosi's father and kept in place by her own brother?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tonight, we ask, OK, does weak, ever forgetful Joe Biden, does he support the vandalism, for example, that took place last night at St. John's Church with BHAZ, or black house autonomous zone spray-painted on the front of that church?</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Far-left activist Shaun King, well, now he wants and is leading an effort apparently for statues of Jesus tore down -- torn down because he thinks they are, quote, a form of white supremacy.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Joe Biden, the forgetful one, do you agree or disagree? And Joe, what do you think about Seattle's lawless CHAZ, CHOP, autonomous summer of love festival zone? Do you have any comments about that?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Joe, what do you have to say to the people whose businesses in Seattle have now been destroyed in those six blocks of lawlessness? What do you have to say to the 900 or so police officers that were injured with rocks and bottles and bricks and Molotov cocktails? What do you say to the families that lost loved ones for serving their communities and protecting them as police officers?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Joe -- do you support Joe, the Seattle mayor? Do you to support the Washington state governor? Do you support allowing a large part of an American city to be taken over?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 let us know. If you don't, tell us what your solutions are. What are your solutions for police and community relations? Why didn't you anything?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you and Barack implement changes, let's see, after Cambridge, after Ferguson, after Baltimore? And at any point in the eight years you and the vice president of the United States, why didn't you do it then?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the way, as we continue our questioning, what would the ever weak and frail and forgetful Joe do to improve our failing educational systems and America's big cities? Well, what have you done in the last 50 years? That's a legitimate question.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Joe, by the way, remember, we haven't forgotten. You fought against integration efforts alongside leading segregationists. By the way, here's a question for Joe, do you regret that? Joe, do you regret openly worrying that your kids could grow up in a racial jungle, your words.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do you regret authoring the 1994 crime bill -- well, that's the one that led to mass incarceration of minorities in this country. In other words, the one with criminal justice reform that Donald Trump fixed.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the way, Joe, do you regret praising the former grand poobah of the Ku Klux Klan, Robert Byrd, because you praised him a lot.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Joe, Congresswoman Ocasio-Cortez, well, she's now advising your campaign. OK. Weak Joe, frail Joe, do you agree with the socialist utopian vision? You said you support a Green New Deal, do you fully support her version of a Green New Deal? No oil, no energy, no gas, no coal, and we're going to give everything away free.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what are you going to -- when are you going to replace the lifeblood of the world's economy with? Let's start with that question for Joe. And, by the way, Joe, will you encourage businesses to move out of China? Are you going to hold China's government accountable even though your son, zero experience Hunter, wow, he got a better deal than he even got in terms of Ukraine.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with China, you've got a sweetheart $1.5 billion deal with the actual Bank of China and we don't see any experience in his background at all that would've warranted such a deal. But it happened shortly after he stepped off your Air Force Two airplane in Beijing when you went to visit Asia and China, when you were the vice president.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question Joe may want to ask is, will ask your son to give up the shares and the investment of that $1.5 billion deal with China or maybe give back the money from Burisma holdings that he admits he has zero experience in and got paid anyway? I don't know, I have no idea. Any experience? No, none whatsoever.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that's a lot of millions of dollars, Joe, and you did threaten to fire that prosecutor. I'd like to know your answer. Why did you -- what would you leverage a quid and a pro and quo of billions of taxpayer dollars?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know that Biden initially bashed President Trump's China travel ban. Remember, that went into effect ten days after the first identified confirmed case of coronavirus in the U.S.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Joe, you called a hysterical, xenophobic, and fearmongering. OK, Joe, what would you have done differently? Because two months and three days later, you said you did support the travel ban. At that time, it was way too late.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go on and on. Let's end with one more important question. Here's a question we need to ask ourselves is a country in 133 days. Does the ever frail, forgetful 78-year-old confused and confounded Joe Biden, does he have the strength, does he have the stamina, does he have the alertness, the mental acuity to perform the toughest job in the world well into his 80s?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media might want to ask the age questions that they had no trouble asking Ronald Reagan in 1984. Will we get to see all of his medical records? Will he explain why he's having so much trouble putting together a podcast and too cogent sentences without some colossal gaffe?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media mob ever ask Biden any of these questions? Will they even bother to pressure the Biden campaign to hold a simple press conference?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start with maybe a Zoom press conference. I would argue tonight, 133 days before the election, the American people deserve to see Joe Biden.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come out of hiding. Joe, tell us where you stand. Joe, tell us why you didn't do more in 50 years in public life. You're one team. We got the mob and the media protecting you, but you know what? The American people, I give them a lot of credit. I think they are going to see through this charade.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again, another unholy alliance, the mob and the media, they choose sides. First, they chose Hillary and now they choose you.</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reaction, FOX News contributor Dan Bongino, FOX News correspondent-at-large, Geraldo Rivera, FOX News contributor Sarah Sanders.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we begin with you tonight.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these are all fair questions and I don't recall Joe answering any of them in the big part of the question is, what did you do in 50 years? What did you do in the last eight years? Why didn't you -- he didn't correct -- he didn't create record low after record low unemployment for every minority group in this country.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did that, like criminal justice reform, like opportunity zones and black historic colleges -- historically black colleges with a longer commitment with more money than any president in history. I don't know why were they -- why were they given a pass, Dan?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BONGINO, FOX NEWS CONTRIBUTOR: Well, I'll tell you what he did do, he set up some very nice deal for his kids, didn't he? Gosh, what a deal, 80K- plus a month, that's some contract, you know? FOX -- I will take that, 80K a month, that's generous. I love that. I've been set up for life.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And he said -- and Hunter said he hasn't gotten a penny, but his lawyer said, yeah, well, he hasn't cashed in his shares yet. So, maybe he can give that money to charity.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BONGINO: Yes, exactly. So, that's how equity and, you know, equity, stakes in a company work, I'm sure Joe doesn't know that.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another thing about Joe, not just his family seems to have profited really handsomely off his name, by the way, with no skills whatsoever to show for it. I mean, that's really amazing. I mean, Hunter Biden, no skills in Ukraine, no regional experience, no natural gas experience, yet a natural gas company in Ukraine is paying him 80k a month. Funny how that works.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here's what's interesting to him ducking the media. You know, it's not that he won't do interviews with the media. It's that he can't. Every time he appears in front of any media outlet, Charlamagne at the Breakfast Club or anyone else, he says things that are so ridiculously offensive that he drops two or three points in the polls.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why they're hiding him. Their strategy to win is not to run an election, it's to hide from an election. That's their only strategy.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Let me go to you, Geraldo.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Geraldo, I don't care if people want to vote for Joe Biden. What has he done in 50 years? How does he get to hide -- how does he not hold the press conference at 82 days, and how does he get to avoid any and all big issues of our time in this time?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he is telling everybody what he thinks. He's also a man of action and he's a man that's doing things.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He is hiding, and the people like Terry McAuliffe are supporting the hiding as the only strategy for him. And the mob and the media is accepting this.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GERALDO RIVERA, FOX NEWS CORRESPONDENT-AT-LARGE: I would take a slightly different angle, Sean. I would ask of Joe Biden why he doesn't ask his supporters in the African-American community to join him to protest against the carnage, the bloodletting in places like Chicago and Baltimore and Detroit. Can he get this together to save black lives? Do Black Lives Matter? Do black toddlers lives matter as I asked last night?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Vice President Biden on the death of the 23-year-olds this weekend? Why has he said nothing about what is an egregious act of child killing that is beyond the pale, Sean?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that could rally everybody. Joe Biden if he has the support of this community has he apparently does, why not ask of them to protect themselves and their children against his violence?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these protesters in Washington, D.C., and elsewhere, you now, kids have energy that in a positive way can be very beneficial to them in their lives generally. But what they've done is to make it malignant and destructive, and to take people's property and they do it with impunity that is absolutely intolerable. What about all those shopkeepers and tenants and landowners of that place in Seattle, what about the people whose businesses surround Lafayette park, what about St. John's Church, the Episcopal church, again defaced by these people once again, people who were so upset by president Trump holding a bible in front of the church and calling it a photo op, they've been absolutely silent as Joe Biden has been silent about defacing of the church.</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And, Sarah, you can pick it up from there because he has been hiding. I've never seen anything like it. The mob is okay with it.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SANDERS, FOX NEWS CONTRIBUTOR: This just goes to show you the double standard of the media and how much they would rather tear this president down then build this country up. They give Joe Biden a complete and total fare pass.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 said it earlier. If the president goes 10 minutes without taking questions, they lose their minds, yet Joe Biden can hide for over 80 days. He has 50 years worth of bad legislative moments that they should be asking him about. And I think it is outrageous that they spend all this time accusing the president who's been in office for a little over three years for most of the problems that Joe Biden and his cronies spent 50 years creating.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done a great job cleaning up their mess and he needs four more years to get the job done. Joe Biden and all of the Democrats that have to at some point answer for all of the problems that they helped create, and Joe Biden is going to have to come out of hiding, 80 days is outrageous for him to spend without taking a single question, without responding to the media.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gave just a small glimpse of the questions they could be asking. The sad part is, my guess is the first time he does an interview, they want to ask a single one of those questions, Sean, and that's the biggest shame of all. They will give them a free pass whether he takes questions or not.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Unbelievable. Great commentary.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Geraldo, Dan, as usual, thank you all for being with us.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more breaking news tonight.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Lawlessness raging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Governor Andrew Cuomo defending those tearing down statues. A position he held the opposite view of just a couple of weeks ago. Bernie Kerik is here, Pete Hegseth is 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tonight, the FBI has reported NASCARr's Bubba Wallace was not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We'll have an update on that.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videotape of a homeless man set on fire should shock again the conscience of a nation, straight ahead.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HANNITY: You're looking at live pictures out of our nation's capital tonight. Now unfortunately, liberal lawlessness continues to run rampant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as well, elected leaders -- they failed to restore law and order. That should be basic, fundamental and simple.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American needs to live in a safe, secure neighborhood with law and order. Every child, every American needs to know that they are safe and secure.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your screen, that's a sick and twisted -- look at this fireworks attack. That is a fellow human being, an innocent homeless man in Harlem. You think his life sucks before this? And this is -- Is this supposed to be funny?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 this is sick, ugly, evil, and twisted. That is a homeless man sleeping on the streets being set ablaze with fireworks.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Governor Cuomo and, of course, comrade de Blasio, they won't take any responsibility for any of the chaos in the state and the city. They are actually defending the destruction of statues now.</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Do you agree with the president's guidance that the city should do more to protect monuments?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ANDREW CUOMO (D),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Yes, I don't even know with the president's guidance is, Savannah, frankly.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look, people are making a statement about equality, about community, to be against racism.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 don't think we've ever done it and I think -- I think it's a healthy expression of people saying let's get some priorities 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HANNITY: Well, just a couple of weeks ago, well, Governor Cuomo came out against the removal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Christopher Columbus statue. And, by the way, in the same interview, Cuomo is actually still defending this decision of his and the same with New Jersey, Pennsylvania, and Michigan, that is putting COVID-19 positive patients in nursing homes, claiming it was federal guidance when the actual truth is Trump built the hospitals, manned the hospitals, provided all the PPE in the hospitals, converted the hospitals to COVID-19 and he left most of the beds empty.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the way, New Jersey had access to them, Pennsylvania could have asked for them.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with reaction, former NYPD commissioner, and "FOX and Friends" weekend co-host, Pete Hegseth and Bernie Kerik.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both.</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told me you were down in Atlanta, I don't know if you are still down there now, Bernie, but you told me early this morning that, in fact, that Wendy's was being surrounded by people with AR-15s. And you also told me morale of the police in Atlanta is at an all-time low. We are now hearing talk of more sickouts, maybe even a large sickout nationwide, the "Blue Flu" as we call it, and that the cops are not willing to put themselves on the line because they don't feel they have any support any more from their leaders or so-called leaders.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KERIK, FORMER NYPD COMMISSIONER: Well, actually, Sean, I'm actually surrounded right now by about 150 to 200 Atlanta police officers who have told me personally they are demoralized, they are not supported by the mayor.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traveled around Atlanta this morning. I went by the Wendy's. I saw members of the New Black Panther Party standing out there with AR-15s. They created an autonomous zone, just like in Seattle.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We have pictures of it. I have pictures of it.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KERIK: Yes, it's -- you know what, this is what happens when you have mayors and city council members that cower to thugs. This is what happens when mayors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Now, I've not been confirmed that they are Black Panthers, but there are people with firearms that are definitely, you know, standing in front of the Wendy's with long rifles, so that I confirmed.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KERIK: Yes. No, absolutely, and the cops -- the cops have questioned them. The cops have been down there.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what? I can't -- I can't blame the cops, Sean. You know, who wants to go to work in a place where they are not going to be supported by the mayor, by the council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(CHEERS AND APPLAUSE)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KERIK: You know, at the end -- at the end of the day, Sean, you know what? This is what's happening in Baltimore, in Chicago,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You have mayors, governors that are not supporting their men and women, and you have lawlessness in the street and it's only going to continue and is going to get worse and we are going to get worse and the hardest hit communities.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Bernie, you know my fam -- you know my mom was a prison guard. We talk a lot about it. You know my dad was a family court probation guy.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KERIK: I know, I know.</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You know that so many cops were in my family, two guys were deity, they were in the FBI.</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you please pay the 99 percent of those good cops that put their lives on the line every day that are willing to go and protect and serve their communities like we saw in that ball field, like we saw in 9/11, we saw you out there in the middle of it, would you please tell them Sean Hannity and the 99 percent of America thanks them for what they do? You can tell them now.</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KERIK: Sean -- and this comes from Sean Hannity, 99.9 percent of all of you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Thank you.</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KERIK: -- you may have one bad apple in the group, but he loves you. He supports you. He's there for you, and so is the rest of America.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(CHEERS AND APPLAUSE)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KERIK: Hey, Sean, if I could do -- if I could do one last thing. You know, there are eight cops right now, eight cops in Atlanta out of a job, they have families. I met with some of them today, great cops, great men and women that really need the country support.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Firstrespondersfund.com, firstrespondersupportfund.com, we need support for those men and women. They have to feed their families. We've got to get them through court. We've got to pay for their legal defense fund.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All right, Bernie, let me bring in Pete. Stay right there. We can turn the camera on that crowd after I talk to Pete Hegseth.</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by the way, that goes to somebody like you and your friend. And the good people that protect and serve abroad. You know, Americans have put their lives on the line and our military, which you've been a part of.</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HEGSETH, "FOX &amp; FRIENDS" WEEKEND CO-HOST: Yes. The brotherhood is the same, Sean. It's not completely the same military and law enforcement, but if you don't have the support of your leadership to do the most dangerous things anyone would ask you to do, why are you doing it?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why cops want to step back right now. But that badge symbolizes honor, just like the logo on the side of our Humvees in Iraq. When the enemy saw that logo, or criminals see that logo and they know what it stands for and they know you mean law and order, they respect that and the community is safer because of it.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take that away, you handcuff guys and ultimately not only does the battlefield in a community of criminals become more dangerous, but the lives of those who signed up to protect it are put on the line. What we are doing to our law enforcement is absolutely criminal.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God bless Bernie Kerik and those cops down there in Atlanta, what they're facing in Washington, D.C.,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it's a sin on this country.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Let me say this. You know, Bernie, I'm going to say one last message -- I know we can't turn the camera, here's the thing. I remember what you did on 9/11, and you and Rudy Giuliani. I remember how you drove and saved lives with the police department. Can we go to a full shot of that, please?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you please tell those guys, they deserve the support of the politicians, they have the support of the American people. The 99 percent, God bless you, because you defend, protect, and serve your communities. Thank you for what you do.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KERIK: From Sean Hannity, you've got the American people's support. Now, you need the support of your mayors, your city council members and other politicians.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Thank you.</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KERIK: Thank you, Sean.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Thank you.</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(APPLAUSE)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Unbelievable.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come back, Mark Cuban is back. Does he think Joe Biden stands a chance in November? We'll ask why he's supporting him? Straight ahead.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Just 133 days to go until you become the ultimate jury and you make the ultimate decision. Biden seems content to campaign almost -- well, slowly alone in his basement bunker indefinitely.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Here with reaction to this and much more, Dallas Mavericks owner, "Shark Tank", I love the show. I think it's an awesome show. I love entrepreneurialism and Mark Cuban is back with us.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So, you and I talked about Trump. You've been on the program now a couple of times. Now, I want to talk to about Biden.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CUBAN, DALLAS MAVERICKS OWNER: Sure.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First question, do you believe that he has the strength, the stamina, the mental acuity, the alertness to be taking on what is the toughest job in the world, being the president of the United States? Do you in your heart believe he does?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A hundred percent, absolutely, no question about it.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OK.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Donald Trump doesn't want to run a country. He wants to run a campaign. Joe Biden actually wants to run a country.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OK. That's -- you give me a bumper sticker. I just ask -- you told me how you feel about Trump and how -- what you like and dislike. You were honest. You said he did a lot of good things, too.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here's my next question.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Sure.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Joe Biden has been on the political scene for 50 years. Now, after Ferguson, Baltimore, Cambridge and a lot of incidents, he didn't put in police reforms. Donald Trump did that.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talking about predators in '94, Donald Trump is the one that did criminal justice and prison reform. Donald Trump did opportunity zones, not Joe or Barack.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gave us record low after record low unemployment for every minority group in the country, not Joe and not Barack.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And my question is -- that's all fact.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Yes, you gave me the bumper stickers -- you gave me the bumper stickers, OK? But look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Those are facts.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That's fair. But you could say the exact same thing about every single Republican senator right this moment.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OK, but they're not running for president.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asking you this. Joe has been -- Joe has been in office 50 -- wait a minute, 50 years. He was vice president for eight years. Trump did that, not Joe.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tell me what Joe -- tell me -- here's the question. Tell me what Joe has done that you were proud of that qualifies him to be president after 50 years.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He wasn't my senator of Delaware, I don't know, but it's the problem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He was your vice president.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Sean, it's a problem for all senators. The question you ask when you vote for somebody is what are they going to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He was vice president. He was vice president of eight years. What did he do? He had eight years.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OK. Well, let's say, he was a big part of Obamacare, the ACA. Here we are, Sean, you've got millions if not tens of millions of people losing their employer's insurance. Donald Trump has not said a word.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That's year one (ph).</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Sean, not only has he not said a word about health care. He is looking to end the ACA with no replacement.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OK. Let me ask you this then. This is important. I really want an answer.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Sure.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So when eight years, the Obama-Biden record is 13 million more Americans on food stamps, 8 million more in poverty, the lowest labor participation rate since the '70s. And Donald Trump's record pre-corona, record low unemployment African-Americans, fact, Hispanic-Americans fact, Asian-Americans, youth unemployment, women in the workplace.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only been in office less than four years.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OK, Obama and Biden, they took over after the last really bad recession and grew the economy continuously, but when they had a problem to solve which was the great recession 12 years ago, they solved it.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where are we now? We are not solving it. We've had bumps (ph), and that's a beautiful thing. We are going in the right direction.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Wait a minute, Mark, we just had to wait a half million new jobs and a record retail sales in the history of the country.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Yes.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Donald Trump did that, not Biden in the basement.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Sean, it's like I explained it to my kids. When your bank account goes from $10 to $1, then it all of sudden, it goes to $2, you can say you've doubled your bank account but you were still down 80 percent.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OK, but they predicted nine and a half million jobs lost. We gave two and a half million. Now, I didn't think that would happen until August. I never thought -- I never saw 18 percent increase in retail sales. Did you?</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No, and that goes back to what you said about entrepreneurs. They are the backbone of this country.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Big time, the American people are.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I know Joe Biden believes in entrepreneurship because I went to a White House event that he spoke about entrepreneurship.</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OK, he spoke about it, talk. C'mon, what did he do in eight years as vice president? Tell me the biggest accomplishment in eight years, tell me? The biggest accomplishment, what is it?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Well, I think the ACA is easily their biggest accomplishment and it's unfortunate that they're trying to dismantle it.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I'll also say, number two, and this is how I know Joe, I'll go back to what I just said, the one event I went for entrepreneurs in the White House that Joe Biden put on and spoke about his support for entrepreneurship is one more event than Donald Trump has ever thrown for entrepreneurs in the White House or anywhere else.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All right. So if you were to go into voting -- listen, I kind of admire you because you got -- you know, I love you're outspoken, I love that you like entrepreneurs, I think your politics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Absolutely.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I think you're politics are nuts, but, you know, you're having a hard time defending Biden's record. Here's where I'm going to challenge you. I'm going to give you time to do your research.</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OK.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I'm going to invite you back on the show, and you tell me the great record of Joe Biden in the last 50 years, all right? Is that a fair deal?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Record for any senator, Senator.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You keep saying that. He was vice president for eight years, vice president.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 He could come up with the cure for the common cold as a senator and Mitch McConnell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If Donald Trump cured cancer, people would hate him. The guy has never had -- nobody's ever done a record after record after record.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Thank you, Mark Cuban.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breaking news in my ear, coming up next.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All right. A FOX News alert, we reported this at the beginning of the show.</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Harrigan on the ground live tonight in Atlanta with breaking news.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what am I looking at there?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Sean, you are looking at a young man with a long rifle. A few minutes ago, you asked me if there was an armed standoff outside of the Wendy's here. I said that was not correct. I was wrong.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three long guns since I've been here, no police in sight, there is a roadblock in sight.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ask this young man what he is carrying and why.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UINDENTIFIED MALE: I've got a 12-gauge shotgun. It's for me and the rest of my peaceful people, to protect us and also me, because as you guys know, there is no police presence here. There's no one here -- there's no else to protect us.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me and my fellow brothers are here to protect each other.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He's saying there's no one here to protect us, he's got a 12- gauge. Across the road, at the BP, I saw another long rifle and behind this dumpster, I saw a third. So, at least three here up around the Wendy's, no sign of any police.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Steve -- could I ask a question of the gentleman?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Yes, go ahead.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Could you please ask him? We've all watched the videotape. On the videotape for 41 minutes plus, both sides courteous and professional, then we saw what happened, Rayshard Brooks, he resisted. We saw the cops hit, they took the stun gun, even the prosecutor says the stun gun in Atlanta is a deadly weapon. He turned and shot it at the officer.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he believe in the concept of innocent until proven guilty? Does he believe that in fact that there -- that needs to be -- is now justice in the courtroom, does he believe in the system of justice at all?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The two officers that shot Rayshard Brooks, they talk to him for 41 minutes and then things went south. He grabbed a Taser. He's fought with them. What should happen to the two policemen? Do they deserve due process and a fair trial?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Everyone deserves due process but justice -- justice should be served. What he did wasn't right. I understand you lost the fight, he reached back, let him go. You got his car, come back and arrest him another day. There was no reason to kill that man.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No reason to kill him.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No reason to kill him.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Tell me, where's is going from here? You've got a shotgun. I've seen three more rifles. Where is it going to go? What happens if the police come?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 police aren't allowed here because they're not here to protect us.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Wasn't allowed there? Whoa, whoa, why aren't the police allowed there?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What if they roll up? Why -- OK. Why aren't the police allowed 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Because they're not here to protect us.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They're not here to serve and protect anymore. They say they are here to serve and protect. Serve and protect is not putting the force on someone.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The message that is they are not here to protect us.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we've seen new roadblocks here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Hey, Steve, I want to ask this question.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Three long rifles -- go ahead.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I ask him respectfully. I mean, according to Georgia law, a Taser was a deadly weapon. We know that Rayshard Brooks turned and fired at the officer. That's a deadly weapon, do they know that? According to the law.</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Rayshard Brooks fired a Taser. A Taser is a deadly weapon.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It's not a deadly weapon.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It's not a deadly weapon.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According to Georgia law.</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You can't kill anybody with a Taser, but you can stun them.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But according to Georgia law, it's considered a deadly weapon.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But it's considered -- and also under the Georgia law, it's considered a nonlethal weapon. So, it's not a deadly weapon. So, either it is or it isn't.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then it needs to be taken off, because it's supposed to be used as a nonlethal force.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So, in that case, we did get hit with deadly weapons all the time. Police tased all the time.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Hey, Steve, my next question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I got to know, if a patrol car rolls up here, what are you going to do?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He's going to have to leave.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The patrol car is going to have to leave?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He's going to have to leave.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Or else what? Will you open -- will you open fire on a Georgia police?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We'll not open fire, we will calmly discuss and conversate with the officer and tell him that we are not moving. We are peaceful. We're not doing anything. We're not shooting bullets in the air.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What if the officer's first order is to put your weapon down?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It's my legal right -- it's our legal right to bear arms. And at no point will I allow my right to be deterred.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So, Sean, I think we're going to lose power here in a minute but I just want to say, you said they were armed gunmen outside the Wendy's, you said there was a standoff, we're at the funeral. We didn't see it. Now, we are seeing it live.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All right.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Steve, will you please send this message, will you please say to them -- there's no bigger supporter of the Second Amendment than the person on the other line here, me, and I just ask them to please think about the innocent people in that community, the innocent lives that are at risk here and for them to be very responsible and very careful, because we don't want any more deaths, and I would ask them -- literally I'm saying as the Second Amendment believer that they must for the safety and security of grandmas, grandpas, moms and dads and children to be very careful.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Are you concerned innocent people could get hurt, even if you are a Second Amendment believer, even if you believe in the right to bear arms, could this spin out of control?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No doubt, man.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Absolutely not. These people here -- everybody in here has the same intentions and the same plans. We're not here to harm anybody. We are here to protect ourselves.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HARRIGAN: They're here to protect each other. OK, Sean.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All right. Steve Harrigan, thank you.</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Joining us now, we only have about two minutes left, Larry Elder, Leo Terrell.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your thoughts?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ELDER, SALEM RADIO NATIONALLY SYNDICATED HOST: Well, you know, Sean, about 50,000 officers are attacked every single year. There are more police officers who were killed in the line of duty than are unarmed black men killed every single year. Where are the protests about that?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presumably, this is about police -- having bad cops being unaccountable. We've got far more bad teachers than bad cops and it takes an act of Congress to get a bad teacher fired. When and where are the defund the public education teaches protest going to be held, Sean?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I -- I really worry, Leo, of what I heard there. They are innocent people in that community, Leo. When the police come, we're going to tell them to leave?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TERRELL, CIVIL RIGHTS LAWYER: Sean, I'll tell you right now, and we talked about on your radio show, the Democratic Party is totally silent on all of these issues. Joe Biden, put on your big boy pants, man up, come on Sean's show and answer the questions that he's asking. What is your position about defunding the police, the lawlessness in these big cities run by Democratic mayors?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come on this show, put on the pants and answer these questions.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Leo, this is not George Floyd. You are a civil rights attorney.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TERRELL: I know.</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We've gone over the law. According to the law, again, you both are lawyers, a Taser in Georgia law is a deadly weapon. We know that, the prosecutor said that.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TERRELL: Yes.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So he turned and fired, where do you think this turns out in the courtroom? We have 10 seconds each.</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TERRELL: Very easily. They will be no guilty verdict. At best, a hung jury and more likely an acquittal for the officer. And, by the way, release that officer, he deserves bail.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Larry, last word. How is this going to turn out?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ELDER: Leo is right. Again, I find myself in the unusual position of agreeing with Leo because whether or not he was facing a Taser or a gun, he had no idea. He will not be convicted.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Thank you both. Scary times.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Please stay safe. Hannity.com,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not your heart be troubled -- a little troubled again, Laura, I know you don't like when I say that -- Laura Ingraham.</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189"/>
      </w:pPr>
    </w:p>
    <w:p>
      <w:pPr>
        <w:pStyle w:val="Normal189"/>
        <w:ind w:left="200"/>
        <w:sectPr>
          <w:type w:val="continuous"/>
          <w:pgMar w:top="840" w:right="1000" w:bottom="840" w:left="1000" w:header="400" w:footer="400"/>
          <w:pgNumType w:fmt="decimal"/>
          <w:cols w:space="720"/>
        </w:sectPr>
      </w:pPr>
      <w:r>
        <w:br/>
      </w:r>
      <w:r>
        <w:pict>
          <v:line id="_x0000_s1661"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2718"/>
          <w:headerReference w:type="default" r:id="rId2719"/>
          <w:footerReference w:type="even" r:id="rId2720"/>
          <w:footerReference w:type="default" r:id="rId2721"/>
          <w:headerReference w:type="first" r:id="rId2722"/>
          <w:footerReference w:type="first" r:id="rId2723"/>
          <w:pgSz w:w="12240" w:h="15840"/>
          <w:pgMar w:top="840" w:right="1000" w:bottom="840" w:left="1000" w:header="400" w:footer="400"/>
          <w:pgNumType w:fmt="decimal"/>
          <w:cols w:space="720"/>
          <w:titlePg w:val="0"/>
        </w:sectPr>
      </w:pPr>
    </w:p>
    <w:p>
      <w:pPr>
        <w:pStyle w:val="Normal190"/>
      </w:pPr>
    </w:p>
    <w:p>
      <w:pPr>
        <w:pStyle w:val="Normal190"/>
      </w:pPr>
      <w:r>
        <w:pict>
          <v:shape id="_x0000_i1662" type="#_x0000_t75" alt="LexisNexis®" style="width:147.75pt;height:30pt">
            <v:imagedata r:id="rId17" o:title=""/>
          </v:shape>
        </w:pict>
      </w:r>
      <w:r>
        <w:cr/>
      </w:r>
    </w:p>
    <w:p>
      <w:pPr>
        <w:pStyle w:val="Heading1188"/>
        <w:keepNext w:val="0"/>
        <w:spacing w:after="200" w:line="340" w:lineRule="atLeast"/>
        <w:ind w:left="0" w:right="0" w:firstLine="0"/>
        <w:jc w:val="center"/>
      </w:pPr>
      <w:hyperlink r:id="rId2724" w:history="1">
        <w:r>
          <w:rPr>
            <w:rFonts w:ascii="arial" w:eastAsia="arial" w:hAnsi="arial" w:cs="arial"/>
            <w:b/>
            <w:i/>
            <w:strike w:val="0"/>
            <w:color w:val="0077CC"/>
            <w:sz w:val="28"/>
            <w:u w:val="single"/>
            <w:vertAlign w:val="baseline"/>
          </w:rPr>
          <w:t>NYC gun arrests increase by 102%, shooting incidents by 121% compared to October of last year, NYPD says</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2020 Tuesday 4:47 AM GMT</w:t>
      </w:r>
    </w:p>
    <w:p>
      <w:pPr>
        <w:pStyle w:val="Normal190"/>
        <w:keepNext w:val="0"/>
        <w:spacing w:after="0" w:line="240" w:lineRule="atLeast"/>
        <w:ind w:right="0"/>
        <w:jc w:val="both"/>
      </w:pPr>
      <w:bookmarkStart w:id="380" w:name="Bookmark_190"/>
      <w:bookmarkEnd w:id="380"/>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(CNN) </w:t>
      </w:r>
    </w:p>
    <w:p>
      <w:pPr>
        <w:pStyle w:val="Normal190"/>
        <w:keepNext/>
        <w:spacing w:before="240" w:after="0" w:line="340" w:lineRule="atLeast"/>
        <w:ind w:left="0" w:right="0" w:firstLine="0"/>
        <w:jc w:val="left"/>
      </w:pPr>
      <w:bookmarkStart w:id="381" w:name="Body_188"/>
      <w:bookmarkEnd w:id="381"/>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663" style="position:absolute;z-index:252057600"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  There were 137 shooting incidents and 502 gun arrests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October, increases of 121% and 102%, respectively, over the same month last year, according to the NYPD's latest crime statistics report.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gun arrests increased in every borough compared to last October, the NYPD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year-to-date, there have been 1,299 shooting incidents, a 93.9% increase over the same period in 2019, and 3,308 gun arrests, a 15% increase over that period last year.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Burglaries and auto thefts were up for October by 32.2% and 78.7%, respectively, compared to October 2019, the NYPD said. Murders dropped, from 36 in October 2019 to 35 this October.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citywide,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declined 34% compared to this time last year (from 359 to 237), but there have been at least 24 Covid-19-related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NYPD says that "there are primarily two motivating factors behind those crimes: The victim's race (Anti-Asian) and the perception that they have Coronavirus."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2020 Cable News Network, Inc., a WarnerMedia Company. All rights reserved.</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2020</w:t>
      </w:r>
    </w:p>
    <w:p>
      <w:pPr>
        <w:pStyle w:val="Normal190"/>
      </w:pPr>
    </w:p>
    <w:p>
      <w:pPr>
        <w:pStyle w:val="Normal190"/>
        <w:ind w:left="200"/>
        <w:sectPr>
          <w:type w:val="continuous"/>
          <w:pgMar w:top="840" w:right="1000" w:bottom="840" w:left="1000" w:header="400" w:footer="400"/>
          <w:pgNumType w:fmt="decimal"/>
          <w:cols w:space="720"/>
        </w:sectPr>
      </w:pPr>
      <w:r>
        <w:br/>
      </w:r>
      <w:r>
        <w:pict>
          <v:line id="_x0000_s1664"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2725"/>
          <w:headerReference w:type="default" r:id="rId2726"/>
          <w:footerReference w:type="even" r:id="rId2727"/>
          <w:footerReference w:type="default" r:id="rId2728"/>
          <w:headerReference w:type="first" r:id="rId2729"/>
          <w:footerReference w:type="first" r:id="rId2730"/>
          <w:pgSz w:w="12240" w:h="15840"/>
          <w:pgMar w:top="840" w:right="1000" w:bottom="840" w:left="1000" w:header="400" w:footer="400"/>
          <w:pgNumType w:fmt="decimal"/>
          <w:cols w:space="720"/>
          <w:titlePg w:val="0"/>
        </w:sectPr>
      </w:pPr>
    </w:p>
    <w:p>
      <w:pPr>
        <w:pStyle w:val="Normal191"/>
      </w:pPr>
    </w:p>
    <w:p>
      <w:pPr>
        <w:pStyle w:val="Normal191"/>
      </w:pPr>
      <w:r>
        <w:pict>
          <v:shape id="_x0000_i1665" type="#_x0000_t75" alt="LexisNexis®" style="width:147.75pt;height:30pt">
            <v:imagedata r:id="rId17" o:title=""/>
          </v:shape>
        </w:pict>
      </w:r>
      <w:r>
        <w:cr/>
      </w:r>
    </w:p>
    <w:p>
      <w:pPr>
        <w:pStyle w:val="Heading1189"/>
        <w:keepNext w:val="0"/>
        <w:spacing w:after="200" w:line="340" w:lineRule="atLeast"/>
        <w:ind w:left="0" w:right="0" w:firstLine="0"/>
        <w:jc w:val="center"/>
      </w:pPr>
      <w:hyperlink r:id="rId2731" w:history="1">
        <w:r>
          <w:rPr>
            <w:rFonts w:ascii="arial" w:eastAsia="arial" w:hAnsi="arial" w:cs="arial"/>
            <w:b/>
            <w:i/>
            <w:strike w:val="0"/>
            <w:color w:val="0077CC"/>
            <w:sz w:val="28"/>
            <w:u w:val="single"/>
            <w:vertAlign w:val="baseline"/>
          </w:rPr>
          <w:t>Interview with Rep. Hakeem Jeffries (D-NY); Universal Studios Opens in Florida Though Cases on the Rise; Heartburn Drug May Help COVID-19 Recovery. Aired 10:30-11a ET</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10:30 AM EST</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w:t>
      </w:r>
    </w:p>
    <w:p>
      <w:pPr>
        <w:pStyle w:val="Normal191"/>
        <w:keepNext w:val="0"/>
        <w:spacing w:after="0" w:line="240" w:lineRule="atLeast"/>
        <w:ind w:right="0"/>
        <w:jc w:val="both"/>
      </w:pPr>
      <w:bookmarkStart w:id="382" w:name="Bookmark_191"/>
      <w:bookmarkEnd w:id="382"/>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2784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Savidge, Jim Sciutto, Poppy Harlow, Natasha Chen, Elizabeth Cohen, John King</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Hakeem Jeffries</w:t>
      </w:r>
    </w:p>
    <w:p>
      <w:pPr>
        <w:pStyle w:val="Normal1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Interview with Rep. Hakeem Jeffries (D-NY) on his anti- chokehold legislation, reparations, anti-lynching and the words of Sen. Lisa Murkowski signaling a time for authentic engagement and change. Universal Studios has reopened with safety measures in place, though cases in Florida have begun to rise in the past couple of days. A new study has confirmed that the heartburn drug famotidine may improve COVID-19 recovery, but more research is needed to confirm.</w:t>
      </w:r>
    </w:p>
    <w:p>
      <w:pPr>
        <w:pStyle w:val="Normal191"/>
        <w:keepNext/>
        <w:spacing w:before="240" w:after="0" w:line="340" w:lineRule="atLeast"/>
        <w:ind w:left="0" w:right="0" w:firstLine="0"/>
        <w:jc w:val="left"/>
      </w:pPr>
      <w:bookmarkStart w:id="383" w:name="Body_189"/>
      <w:bookmarkEnd w:id="383"/>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666" style="position:absolute;z-index:252059648"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[10:30:00]</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SAVIDGE, CNN CORRESPONDENT (voice-over): -- Thursday it was revealed, there's even more video on the cell phone of William "Roddie" Bryan, one of the accused, showing the deadly pursuit.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In the case of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(voice-over): In the end, the judge ruled there was probable cause to try the three for Arbery's murder.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JOYETTE HOLMES, COBB COUNTY DISTRICT ATTORNEY: Where the evidence leads us is where we will follow. And that's what we did today.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(voice-over): For Ahmaud Arbery's family and supporters, it's the first step on the long road to justice.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Can I just reiterate again what that testimony was? And to be clear, as the allegation is, as Travis McMichael is standing over the body of Ahmaud Arbery -- 25-year-old African-American -- he is saying the F word and the N word.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why would the prosecution bring this up? Because in the state of Georgia, there's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It cannot be used against him in the allegations. He's simply going to be tried on murder, if we get to that point. Some have suggested that was a direct overture to the federal government, that does have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after that hearing, the family of Ahmaud Arbery did meet with federal investigators. We've asked for federal investigators to ask and tell us if they're investigating this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They say they cannot say at this time -- Poppy and Jim.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SCIUTTO, CNN ANCHOR: Just turns my stomach, to watch that video again and again, and to hear those comments. Martin Savidge, thank you for following that story.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Yes.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Well, there are calls for widespread reform in policing. They're growing louder, louder after the death of George Floyd and the release of several other videos, appearing to show police abuse of force.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speak to one of the lawmakers leading up the effort to spark legal change, coming up next.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[10:36:28]</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POPPY HARLOW, CNN ANCHOR, NEWSROOM: Welcome back. House Speaker Nancy Pelosi says that the Congressional Black Caucus will introduce a new bill addressing police brutality. And as calls for change echo across the nation, Congressman Hakeem Jeffries as, for years, been calling to ban the use of chokeholds by police. Listen to this from him, just yesterday.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HAKEEM JEFFRIES (D-NY): This time will be different because it's not a top-down movement, it's a bottom-up movement.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He joins me now.</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good to have you. It feels different, it does. I was just telling you about the protests that -- you know, our car was stopped for half an hour yesterday in the middle of a protest in Brooklyn. More of the protestors were white by a big margin than were black. It feels different this time, but how do we know the outcome will be different?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JEFFRIES: Well, I'm certainly hopeful. We know that it's a movement that has been led in large measure by young African-American women, but has been joined by people of every race, of every creed, of every color, of ever religion.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it's a multiracial, multiethnic, multicultural, multigenerational movement that I think signals a sea change in public sentiment that something needs to be done about police violence, police abuse and police brutality at every level of government. And that is going to be our approach in Washington, led by Karen Bass, the chair of the Congressional Black Caucus, with leadership from Speaker Pelosi and Chairman Jerry Nadler of the House Judiciary Committee.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You have now -- twice -- proposed legislation that would put a federal ban on police using chokeholds or applying pressure to the neck of someone. You did it after Eric Garner was killed, and you've done it last year. But now, it's getting attention and now there's talk about it being fast-tracked. Is it being fast-tracked and do you have bipartisan support?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JEFFRIES: It's my hope that we will obtain bipartisan support, although currently I have not secured a Republican sponsor, which is disappointing. Every major police department in the country --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Boston, in Chicago, in Philadelphia, in Los Angeles -- prohibit the chokehold as a matter of policy. But we continue to see it deployed, as well as other neck restraints such as the knee to the neck that we saw in Minneapolis.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 want to prohibit it as a matter of law. Because it's an unnecessary, unacceptable, uncivilized, unconscionable and un-American tactic. No one should be choked to death on the streets of America. And that's why Congress needs to act, and I'm hopeful that we will do so. I know the House will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Yes.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JEFFRIES: -- and it will be on the Senate.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Congressman, you are a cosponsor of legislation that would open up a commission to talk about the possibility of reparations in this country. And this week, I was reminded to re-read that 2014 piece by Ta-Nehisi Coates called "The Case for Reparations," in which he writes, "250 years of slavery, 90 years of Jim Crow, 60 years of Separate but Equal, 35 years of racist housing policy: Until we reckon with our compounding debts, America will never be whole."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does your call for a commission on just discussing this, where does that stand and where does that go? Is it time for America to have a much more serious conversation about reparations?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JEFFRIES: Without question, it's time. You detailed the parade of horribles directed at the African-American community that we still haven't grappled with in America.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[10:40:06]</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 40, which is legislation that has been introduced and pushed by Congresswoman Sheila Jackson Lee did receive a hearing in the Congress last year, as did my police accountability bill with respect to chokeholds and other neck restraints.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401 years of racism living in the soil of America, we can't even get a commission, right? Not action, a commission.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Right.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JEFFRIES: Seems like now is an appropriate time to at least have that discussion.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I'm going to ask you a question that you've been asked so many times before, but I wonder if the answer might be different this time. So many people have asked you, Do you want to be the next speaker of the House? But we have not had a black speaker of the House in the history of this country, 230-plus years, there has never been a black speaker of the House. Do you want to be the first African- American speaker of the House?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JEFFRIES: Not something that I've given any thought to, particularly this year, when we've been dealing with this global pandemic that has hit the communities that I represent particularly hard, in terms of the pain, suffering and death. And now we're confronting the epidemic of police violence. One speaker at a time, Poppy, and we have a phenomenal one in Nancy Pelosi. I've just got to continue to do my job to the best of my abilities, and the rest will take care of itself in the future.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Fair enough. Let's end on this. There is anti-lynching legislation in the Senate right now. And we heard impassioned pleas from Senator Cory Booker and Kamala Harris yesterday. Rand Paul is trying to amend it, saying that he argues that it doesn't go far enough, he says the definition of lynching is too broad and doesn't take it seriously enough.</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Republican Senator Lisa Murkowski of Alaska, listen to what she said, responding to Senators Harris and Booker.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LISA MURKOWSKI (R-AK): As a white woman born and raised in Alaska, with a family that was privileged, I can't feel that openness and rawness that I just heard expressed by my friends Cory and Kamala.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What is your reaction to what you saw play out there?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JEFFRIES: Well, those were very authentic words from Senator Murkowski. And hopefully, it signals that this time is different. And that the American people of every race -- white, black, Latino, Asian, Native American -- are coming together in ways to bring about systematic change.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 not confident that that's possible under the current occupant of 1600 Pennsylvania Avenue, as broad as it needs to be. I do believe, however, that Vice President Joe Biden, who's a good man, has the heart for the type of work and leadership necessary to bring about the change that we've been waiting for for 401 years.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Congressman Hakeem Jeffries, appreciate your time very much this week.</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JEFFRIES: Thank you.</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Jim.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Such an important conversation.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[10:43:26]</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 summer hotspot is back open again, but Universal Studios does have a lot of changes in place to keep the coronavirus from spreading. Have a look.</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Well, after nearly three months closed, guests will be welcomed back to Universal Studios in Orlando, Florida, today, even as the number of COVID cases in the state is on the rise. Changes, though, will be obvious due to the pandemic, and it will be, Jim, a very different experience for visitors.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CNN's Natasha Chen, she joins us now from Orlando. Natasha, you know, look at some of those pictures. Yes, folks wearing masks, but they weren't that far apart. Tell us what the actual changes are.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NATASHA CHEN, CNN NATIONAL CORRESPONDENT: Yes. So like you mentioned, one of the changes is what I'm hearing on my face. Everyone on property has to wear face masks. And there are also strict social distancing guidelines, with signs. There are hand sanitizer stations everywhere, and temperature checks as you walk in.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in mind, like you said, this is happening about one month after Florida first started reopening businesses. And in the last two weeks, if we can show that chart of the 14-day chart of new cases, we're seeing in the last couple of days that cases have gone up a little bit around the state.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keep that in mind, as you see these people coming through the gates here at the theme park. They're getting handed this park map, it has a new insert with important safety information about covering your face, temperature checks, social distance and washing your hands often.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seeing a lot of passholders actually, annual passholders, who are excited to be back. We're also seeing some people who are here for the very first time, because they figure that there are going to be fewer people right now.</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is a limited attendance here, there is a reduced capacity but Universal's not specifying exactly what that percentage is. People do not need to make an advance reservation to come in, but they are filing in and they are abiding by the rules. Those who are here say they know what's required, and they feel safer wearing these masks as they have fun -- Jim and Poppy.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OK, Natasha, thanks a lot. We appreciate it.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new study that shows that a common over-the-counter heartburn medication may have helped a small handful of coronavirus patients get better.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[10:50:07]</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CNN's senior medical correspondent Elizabeth Cohen joins us now. Elizabeth, we've been learning so much about this -- doctors have -- as we go, how easily it's transmitted but also what's best to treat it. So tell us what we've learned in this data.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COHEN, CNN SENIOR MEDICAL CORRESPONDENT: Jim, Poppy, this really is a good example of learning as we go. Doctors noticed in China, actually, that patients who had heartburn seemed to be doing better than patients who didn't, but only patients who were low-income with heartburn. And it turned out they were taking a very inexpensive drug called famotidine -- that's the active ingredient in Pepcid.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new study, which was published in a medical journal yesterday, it looked at just 10 patients who were at home. It found that when they took famotidine, that their symptoms got better. Now, did they get better just because they were going to get better anyway, as most patients -- especially those at home -- do get better? We don't know that.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this study is not important, in some ways, for the study in and of itself. It's only 10 patients, which is super-small. It's important because it tells doctors, you know what, let's try to do a larger clinical trial, where you take hundreds of patients at home and you assign half of them to take famotidine, half of them to take a placebo that looks just like famotidine, and you see who does better as you move forward.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Elizabeth, before you go, can you help us understand what is going on now with these researchers retracting their studies on hydroxychloroquine because there's a question about the data? I just want people to understand exactly what happened here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Yes.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 given it's been so touted by the president. And used by the president.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Right. This is such an unusual situation, Poppy. What happened with the study in "The Lancet," I was on your show discussing it a couple of weeks ago. They used this large international database to look at patients in the hospital taking hydroxychloroquine, and they found that not only did it not help -- this is the drug that Trump said was a game-changer -- they said, No, it doesn't help and in fact it increases the chance that you're going to die.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reliability of that international database is being called into question, and so "The Lancet" has retracted the study. So we're kind of back to where we were before the study, which was still two other large studies, showing hydroxychloroquine didn't work. Did not find the increased death rate, but still said, you know what, this stuff doesn't help.</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NIH and the FDA, both saying, Hey, don't take hydroxychloroquine except if you're in a clinical trial. The fact that this study got retracted doesn't change any of that. NIH and FDA and others, still saying don't take this drug unless you're part of a clinical trial, which the vast majority of people are not.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OK, important. Elizabeth, thanks a lot.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As we always say, listen to the doctors.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 sure to check out CNN's coronavirus podcast, join Dr. Sanjay Gupta for "CORONAVIRUS: FACT VS. FICTION." Listen wherever you get your favorite podcasts.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news just in to CNN, the D.C. Circuit Court of Appeals says that the White House press secretary cannot suspend the credentials of a reporter -- in this case, "Playboy" reporter Brian Karem, his what's known as a hard pass press badge last year, as was attempted by the White House. HARLOW: Yes, an important update for press freedom.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backed up a trial court's earlier ruling to restore his access to the White House after it was temporarily suspended because he and the president's backer, Sebastian Gorka, had that very public argument in the Rose Garden.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[10:53:28]</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afternoon, the Minneapolis City Council takes the first step toward police reform, following the death of George Floyd. Stay with us.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With schools, of course, closed during the stay-at-home order, students with special needs in particular facing new challenges.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That's right. But one mom whose son is part of the Class of 2020 says he has made the best of the situation, and she wants to thank you in this week's #GoodJobChallenge. Watch this.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ALICIA KEYS, MUSICIAN: -- good job, doing a good job, a good job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MAYER CHRISTIANSEN: I'm so thankful for my son, Jackie (ph). Jackie (ph) has high-functioning autism. And when we discovered that he would be locked in the house for potentially months, I was really concerned that it would be difficult for him.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Jackie's missed his whole senior year of high school this year. He's missed all those milestones that he's looked forward to for four years. But he never complains. He gets up every morning and does his e-learning. And in the afternoon, we spend time playing games and talking about what the future might look like.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still a lot of questions, but he has made this difficult journey meaningful for me because I've had that time with him, to bond with him in a way that I'll probably never have again. So this is for you, Jackie Christiansen. Thank you.</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KEYS: You're doing a good job, don't get too down. The world needs you now.</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Well, good for him, good for his teacher and his mom.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 inspires you? Record a short video, thanking someone who is helping others during the crisis. Post on Instagram with the hashtag #GoodJobChallenge, and you may see it on-air or online. Also visit CNN Heroes social media, where they're sharing the full stories.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Great to end on that note. Thanks to all of you for being with us this week. I'm Poppy Harlow.</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And I'm Jim Sciutto. NEWSROOM with John King starts right now.</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KING, CNN ANCHOR, NEWSROOM: Hello to our viewers in the United States and around the world. I'm John King in Washington. Thank you for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[11:00:00]</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191"/>
      </w:pPr>
    </w:p>
    <w:p>
      <w:pPr>
        <w:pStyle w:val="Normal191"/>
        <w:ind w:left="200"/>
        <w:sectPr>
          <w:type w:val="continuous"/>
          <w:pgMar w:top="840" w:right="1000" w:bottom="840" w:left="1000" w:header="400" w:footer="400"/>
          <w:pgNumType w:fmt="decimal"/>
          <w:cols w:space="720"/>
        </w:sectPr>
      </w:pPr>
      <w:r>
        <w:br/>
      </w:r>
      <w:r>
        <w:pict>
          <v:line id="_x0000_s1667"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2732"/>
          <w:headerReference w:type="default" r:id="rId2733"/>
          <w:footerReference w:type="even" r:id="rId2734"/>
          <w:footerReference w:type="default" r:id="rId2735"/>
          <w:headerReference w:type="first" r:id="rId2736"/>
          <w:footerReference w:type="first" r:id="rId2737"/>
          <w:pgSz w:w="12240" w:h="15840"/>
          <w:pgMar w:top="840" w:right="1000" w:bottom="840" w:left="1000" w:header="400" w:footer="400"/>
          <w:pgNumType w:fmt="decimal"/>
          <w:cols w:space="720"/>
          <w:titlePg w:val="0"/>
        </w:sectPr>
      </w:pPr>
    </w:p>
    <w:p>
      <w:pPr>
        <w:pStyle w:val="Normal192"/>
      </w:pPr>
    </w:p>
    <w:p>
      <w:pPr>
        <w:pStyle w:val="Normal192"/>
      </w:pPr>
      <w:r>
        <w:pict>
          <v:shape id="_x0000_i1668" type="#_x0000_t75" alt="LexisNexis®" style="width:147.75pt;height:30pt">
            <v:imagedata r:id="rId17" o:title=""/>
          </v:shape>
        </w:pict>
      </w:r>
      <w:r>
        <w:cr/>
      </w:r>
    </w:p>
    <w:p>
      <w:pPr>
        <w:pStyle w:val="Heading1190"/>
        <w:keepNext w:val="0"/>
        <w:spacing w:after="200" w:line="340" w:lineRule="atLeast"/>
        <w:ind w:left="0" w:right="0" w:firstLine="0"/>
        <w:jc w:val="center"/>
      </w:pPr>
      <w:hyperlink r:id="rId2738" w:history="1">
        <w:r>
          <w:rPr>
            <w:rFonts w:ascii="arial" w:eastAsia="arial" w:hAnsi="arial" w:cs="arial"/>
            <w:b/>
            <w:i/>
            <w:strike w:val="0"/>
            <w:color w:val="0077CC"/>
            <w:sz w:val="28"/>
            <w:u w:val="single"/>
            <w:vertAlign w:val="baseline"/>
          </w:rPr>
          <w:t>Why Has Islamophobia Risen in America?</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Fair Observer</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 6:30 AM EST</w:t>
      </w:r>
    </w:p>
    <w:p>
      <w:pPr>
        <w:pStyle w:val="Normal192"/>
        <w:keepNext w:val="0"/>
        <w:spacing w:after="0" w:line="240" w:lineRule="atLeast"/>
        <w:ind w:right="0"/>
        <w:jc w:val="both"/>
      </w:pPr>
      <w:bookmarkStart w:id="384" w:name="Bookmark_192"/>
      <w:bookmarkEnd w:id="384"/>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Fair Observer, distributed by Contify.com All Rights Reserved</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2825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Kourosh Ziabari</w:t>
      </w:r>
    </w:p>
    <w:p>
      <w:pPr>
        <w:pStyle w:val="Normal192"/>
        <w:keepNext/>
        <w:spacing w:before="240" w:after="0" w:line="340" w:lineRule="atLeast"/>
        <w:ind w:left="0" w:right="0" w:firstLine="0"/>
        <w:jc w:val="left"/>
      </w:pPr>
      <w:bookmarkStart w:id="385" w:name="Body_190"/>
      <w:bookmarkEnd w:id="385"/>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669" style="position:absolute;z-index:252061696"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Islamophobia in the US has increased ever since the 9/11 attacks in 2001. Discrimination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American Muslims skyrocketed immediately after the deadliest assault on US soil took place. Despite sporadic efforts by former President Barack Obama to bridge the religious and racial divides, anti-Muslim prejudice was further heightened after the election of Donald Trump in 2016, leading to what the Council on American-Islamic Relations described as a "sharp rise" in a campaign against "innocent Muslims, innocent immigrants and mosques."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McKenzie, a senior fellow at New America, a Washington-based think tank, said in 2018 that "political rhetoric from national leaders has a real and measurable impact." McKenzie led a data visualization project that logged anti-Muslim incidents.</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Will Qatar Succeed in Hosting the First Carbon-Neutral World Cup?</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by the Institute for Social Policy and Understanding shows that 62% of Muslims in the United States, including 68% of Muslim women, experienced religious discrimination in 2019. The Pew Research Center reported that an overwhelming majority of US adults (82%) agree that Muslims are subject to at least some form of discrimination in America. This includes 56% who believe Muslims are discriminated against "a lot."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the last year for which the FBI released official data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committed across the US, anti-Muslim offenses accounted for 14.5% of 1,550 cases motivated by religion. Yet the actual number is believed to be much higher as many incidents are often unreported. President Trump's comments and policies regarding Muslims - most notably his executive order in 2017 banning immigration from several Muslim-majority countries - are linked to the spike in Islamophobic attitudes.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Arun Kundnani is a visiting assistant professor in the Department of Media, Culture and Communication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He is the author of the book "The Muslims Are Coming! Islamophobia, Extremism, and the Domestic War on Terror." In this edition of The Interview, Fair Observer talks to Kundnani about the rise in Islamophobia and President Trump's views toward Muslims.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Kourosh Ziabari: Bretton Tarrant - the alt-right terrorist who killed 51 Muslim worshippers in Christchurch, New Zealand, in 2019 - had described US President Donald Trump "as a symbol of renewed white identity and common purpose" in a manifesto. Is Trump's position on Muslims and his rhetoric on immigrants emboldening white supremacists and racists within the US and beyond?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Arun Kundnani: Most activists in racist, nativist and neo-Nazi movements around the world have seen in President Trump a fellow traveler, if not someone who completely shares their political agenda. His choice of advisers such as Stephen Miller and Steve Bannon confirms for them that he is an ally. His racist policies, such as the Muslim travel ban and his mass separating of children from their migrant parents, are seen as the first steps in the creation of an "ethno-state," in which Jews, Muslims and anyone not considered white will be violently eliminated.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presidency, along with the election in various European countries of racist political parties, is taken to be a sign that racist nationalism is on the rise. In fact, the rise of the far right in the US and Europe is rooted in the crisis of racial capitalism that has unfolded since the 2008 financial crisis. But Trump's presence in the White House has emboldened organized racists everywhere.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Ziabari: As you said, one of the most controversial decisions President Trump made shortly after taking office was to introduce a travel ban against citizens of several Muslim-majority countries. Was the "Muslim ban" constitutional and reflective of the values that the United States stands for?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Kundnani: Liberals in the United States often assert that policies of racial or religious exclusion are incompatible with American values and the constitution. This ignores the more fraught relationship between American national identity and principles of racial equality and justice. The US Constitution expressed the values of a class of slave-owning settler colonists in the 18th century seeking to overthrow an older regime. It considers the right to bear arms important, for example, because of the need for settler citizens to eliminate indigenous populations from captured territory. Private property is sacrosanct because the American Revolution was carried out by a capitalist class which owned slaves.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Muslim ban is, from this angle, not an aberration but consistent with the long history of US racism and colonialism. From another angle, there are indeed values of equality and religious freedom expressed in the Constitution. But for them to be valid today, they need to be unstitched from narratives of American exceptionalism and woven together in new ways for the 21st century.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Ziabari: In March 2016, President Trump appeared in an interview on CNN and claimed that "Islam hates us ... there's a tremendous hatred there." Do you think what he said is true? Do Muslims hate the United States?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Kundnani: What many Muslims and, for that matter, many others around the world hate is not the United States as such but its imperialism. The Middle East is a region where resistance to the US is especially strongly felt, largely because of America's deep support for Israel. After the Cold War, US foreign policy planners mistakenly interpreted this resistance as signaling Islam's cultural incompatibility with modernity and imagined "radical Islam" as the new threat that was to replace communism.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comments repeat the Washington foreign policy establishment's tendency to regard resistance to the US as rooted in a clash of cultures, rather than a political desire for freedom. But the Palestinian movement is not ultimately a fight for religious or cultural values; it is a struggle for political liberation from Israel's military occupation.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Ziabari: Many media people and scholars believe Trump built on anti-Muslim sentiment, among other appeals, to please his support base - mostly white Americans in Southern states - and boost his popularity. Will he intensify his anti-Muslim rhetoric in the run-up to the 2020 elections as a campaign tactic?</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Kundnani: In 2016, Trump styled himself as the brave outsider willing to speak truths that no one else in the establishment would do. There were two kinds of "truths." He was willing to defy political correctness and make explicit in his rhetoric about Muslims and Mexicans what had previously only been implicit in counterterrorism and immigration policymaking; and he was willing to attack "globalist" elites who he said had abandoned "ordinary" Americans.</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Make Sense of the World</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Unique insight from 2,000+ contributors in 80+ Countries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Sense of the World Unique insights from 2000+ contributors in 80+ countries I agree to receive emails and other content from Fair Observer. I understand that I may repeal my consent at any time. You can review our Privacy Policy and Terms of Use for further information.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dilemma for his 2020 reelection campaign is that running as an outsider won't work after being in the White House for three years. He will have to stand on his record. Were it not for the COVID-19 pandemic, his campaign would have focused upon lower taxes and an improving economy. Alongside that, he would have presented himself as a victim of a liberal establishment that tried to use the "deep state" to weaken him and attack the Democrats as now dominated by socialists in league with Muslim extremists.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economy devastated, that second part will be more significant. Anti-Muslim rhetoric will be used again, therefore, but in a different way from 2016. It won't be about terrorists crossing into the US through weak borders but about accusing the Democratic Party of pandering to radicals - from Congresswomen Ilhan Omar and Rashida Tlaib, who will be portrayed as anti-Semites and radical Muslims, to the "left-wing mobs" of Black Lives Matter.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Ziabari: Moving away from Trump, why do you think the acceptance of anti-Muslim bigotry in the United States and the broader Western world has become normalized? Are anti-Muslim bigots held to the same standards that other racists, including anti-Semites, are held to?</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Kundnani: All empires require violence to sustain themselves, and the US empire is no different in this respect. In the modern era, imperial violence has to be legitimized and rationalized. The main way this happens is through racism. When empires confront resistance, they typically frame it as the expression of an inferior culture that does not appreciate the "benefits" that empire brings. The normalization of anti-Muslim racism in the US is driven by this dynamic; its impetus comes from the need to provide an interpretation of conflicts that are the result of US foreign policy. Since the 1990s, the US public has been repeatedly told that Muslim populations harbor a religio-cultural threat that can only be met through war, torture and the suspension of human rights (anti-Muslim racism at home has been the necessary correlate of the US' imperialism abroad).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racisms are, in the end, connected. For example, today's Black Lives Matter activists are monitored by the FBI as constituting a threat of terrorism, building on the language and institutional apparatus that was established after 9/11 to target Muslims. Likewise, the conspiracy theories that anti-Muslim propagandists have circulated over the last 10 years - which hold that Muslims secretly control the US government and the European Union - are structurally similar to the anti-Semitic conspiracy theories that emerged in Europe a century ago. And their circulation today has helped create the space for anti-Semitic tropes of Jewish manipulation to return again to conservative political rhetoric.</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Ziabari: What is the role of mainstream media in perpetuating and spreading fear of Muslims and antipathy toward them? Do you think the corporate media are to blame for the rise of anti-Muslim prejudice in the United States?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Kundnani: The conservative corporate media have mainstreamed the most blatant racism against Muslims, giving credence to every stereotype and fear. To read and watch conservative media is to be presented with a view of Islam as violent, deceptive and hateful. The liberal corporate media is different but has also, in the end, enabled Islamophobia. Take, for example, an incident in 2019 involving Congresswoman Ilhan Omar. After she gave a speech in Los Angeles encouraging Muslims to be more politically active in asserting their rights, a few words were taken out of context and misrepresented in conservative media such as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to give the impression that she did not take 9/11 seriously - an obvious Islamophobic slur. The liberal media condemned the attack on her. But the way it framed its response was to say that conservatives were wrong to characterize Omar as un-American and that her family had, after all, chosen to come to the US as Somali refugees.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does is set the terms of Omar's acceptance by liberals: Were she to criticize US foreign policy in Somalia, for example, and - instead of expressing gratitude to the US- highlight America's complicity in forcing her family to flee, she would then be cast as no longer worthy of defense. For liberals, the problem is one of conservative intolerance of a different religious identity held by a fellow American. But that means that victims of racism have to pass a national loyalty test before receiving support. And it erases from view the roots of anti-Muslim racism, not in religious difference, but in US foreign policies - such as drone strikes - that liberals have been eager to defend.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Ziabari: A 2018 report by The Washington Post asserts that the majority of mass shootings are carried out by white males. This confirms the findings of a 2015 research study by the Northeastern University scholar Emma E. Fridel, who revealed that most mass shootings in the US are perpetrated by African American and white males, not immigrants and Muslims. When a Muslim citizen carries out an act of violence, the entire religion is blamed. When a white American kills several people in a shooting spree, the assailant is referred to as a "lone wolf" with a mental illness. Why is it so?</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Kundnani: The reason for this obvious divergence is the prejudice that everything Muslims do is driven by Islam, as if it is a monolith that mechanically drives people who believe in it to acts of barbarism. But no religion works like that. We are all shaped by a complex mix of social, cultural and political conditions, and then from those conditions [we] attempt to mold ourselves according to our own personality. Acts of violence are individual decisions, products of culture and laden with political meanings.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little sense to think of cultures in grand terms like "Islam" and the "West" but, if we do, there is evidence that Islam is less prone to violence. Pollsof global public opinion suggest that whether one thinks that violence against civilians is legitimate has more to do with political context than religious belief; and such violence is considered more acceptable in the US and Europe than everywhere else in the world. In fact, "Islam is violent" is a false belief that has been used to legitimize US wars which, since 9/11, have caused the deaths of over 800,000 people.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Ziabari: What do you think needs to be done so that the gaps between American Muslims and the general public are bridged and anti-Muslim prejudice is eliminated? Are academics and advocacy organizations doing a good job in tackling Islamophobia?</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Kundnani: Overcoming anti-Muslim racism in the US requires that we face up to the devastation that US foreign policy has inflicted in Afghanistan, Iraq, Pakistan, Libya, Somalia, Yemen and Palestine. We have to look squarely at the human consequences of war, torture and economic destabilization. We must not erase from these episodes in our history the victims themselves, their agency, their voices, their existence. Advocacy organizations and academics have spent too much time thinking of Islamophobia as a matter of individual attitudes and beliefs influenced by fringe publicity campaigns or right-wing politicians. The focus instead needs to be on the deeper drivers of anti-Muslim racism within the policies of US empire and the racial fractures of neoliberal capitalism.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 should not be for better cultural understanding of Islam or a more tolerant attitude toward religious differences. Instead, the argument should be that anti-Muslim racism is the means by which imperialist wars are legitimized and that these wars are not in the interests of working-class Americans. Ultimately, the issue of Islamophobia is inseparable from the question of how resources are distributed in the US: ending anti-Muslim racism means creating a US in which we use our resources to ensure the health, education, and well-being of everyone who lives here rather than to fund a military machine that serves the interests of corporate elites.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Ziabari: What do you make of President Trump's response to the recent killing of an African American man, George Floyd, in Minnesota while in police custody and the ensuing protests against police brutality and racism? Does the president's handling of nationwide protests and his reaction to Floyd's death reveal anything about his broader worldview on the rights of minorities, including Muslims?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Kundnani: Historically, the role of the president in moments of what is euphemistically called "racial tension" is to deploy old clichs of overcoming. His function is to speak somberly of the "difficult" history of "racial animus" before uplifting us with pleas for "reconciliation" and "renewal" of basic values. Such narratives of "moving on" have enabled US white supremacy to survive to the present day by disguising itself as the past. No one will be surprised that Trump has chosen a different approach, painting the Black Lives Matter protests as acts of extremism and hatred.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could be tempted to say that, in not expressing the usual establishment pieties, Trump is doing anti-racists an unintended favor: undisguised racism is perhaps easier to expose and challenge. But we should not ignore the extent to which Trump's open defense of racist police violence empowers forms of racist oppression across US society, not least in law enforcement itself.</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the danger of Trump's rhetoric is that, in our outrage at his statements, we fall into the trap of narrowing our focus to him alone. When that happens, we forget that the Black Lives Matter movement is about the need for deep-seated change to the whole way we deal with issues of safety and violence in our communities. We should not allow Trump's statements to sidetrack us from pursuing this agenda in every way possible.</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192"/>
      </w:pPr>
    </w:p>
    <w:p>
      <w:pPr>
        <w:pStyle w:val="Normal192"/>
        <w:ind w:left="200"/>
        <w:sectPr>
          <w:type w:val="continuous"/>
          <w:pgMar w:top="840" w:right="1000" w:bottom="840" w:left="1000" w:header="400" w:footer="400"/>
          <w:pgNumType w:fmt="decimal"/>
          <w:cols w:space="720"/>
        </w:sectPr>
      </w:pPr>
      <w:r>
        <w:br/>
      </w:r>
      <w:r>
        <w:pict>
          <v:line id="_x0000_s1670"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2739"/>
          <w:headerReference w:type="default" r:id="rId2740"/>
          <w:footerReference w:type="even" r:id="rId2741"/>
          <w:footerReference w:type="default" r:id="rId2742"/>
          <w:headerReference w:type="first" r:id="rId2743"/>
          <w:footerReference w:type="first" r:id="rId2744"/>
          <w:pgSz w:w="12240" w:h="15840"/>
          <w:pgMar w:top="840" w:right="1000" w:bottom="840" w:left="1000" w:header="400" w:footer="400"/>
          <w:pgNumType w:fmt="decimal"/>
          <w:cols w:space="720"/>
          <w:titlePg w:val="0"/>
        </w:sectPr>
      </w:pPr>
    </w:p>
    <w:p>
      <w:pPr>
        <w:pStyle w:val="Normal193"/>
      </w:pPr>
    </w:p>
    <w:p>
      <w:pPr>
        <w:pStyle w:val="Normal193"/>
      </w:pPr>
      <w:r>
        <w:pict>
          <v:shape id="_x0000_i1671" type="#_x0000_t75" alt="LexisNexis®" style="width:147.75pt;height:30pt">
            <v:imagedata r:id="rId17" o:title=""/>
          </v:shape>
        </w:pict>
      </w:r>
      <w:r>
        <w:cr/>
      </w:r>
    </w:p>
    <w:p>
      <w:pPr>
        <w:pStyle w:val="Heading1191"/>
        <w:keepNext w:val="0"/>
        <w:spacing w:after="200" w:line="340" w:lineRule="atLeast"/>
        <w:ind w:left="0" w:right="0" w:firstLine="0"/>
        <w:jc w:val="center"/>
      </w:pPr>
      <w:hyperlink r:id="rId2745" w:history="1">
        <w:r>
          <w:rPr>
            <w:rFonts w:ascii="arial" w:eastAsia="arial" w:hAnsi="arial" w:cs="arial"/>
            <w:b/>
            <w:i/>
            <w:strike w:val="0"/>
            <w:color w:val="0077CC"/>
            <w:sz w:val="28"/>
            <w:u w:val="single"/>
            <w:vertAlign w:val="baseline"/>
          </w:rPr>
          <w:t>The Roll Call of States</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2020 Tuesday 4:16 PM GMT</w:t>
      </w:r>
    </w:p>
    <w:p>
      <w:pPr>
        <w:pStyle w:val="Normal193"/>
        <w:keepNext w:val="0"/>
        <w:spacing w:after="0" w:line="240" w:lineRule="atLeast"/>
        <w:ind w:right="0"/>
        <w:jc w:val="both"/>
      </w:pPr>
      <w:bookmarkStart w:id="386" w:name="Bookmark_193"/>
      <w:bookmarkEnd w:id="386"/>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93"/>
        <w:keepNext w:val="0"/>
        <w:spacing w:before="120" w:after="0" w:line="220" w:lineRule="atLeast"/>
        <w:ind w:left="0" w:right="0" w:firstLine="0"/>
        <w:jc w:val="left"/>
      </w:pPr>
      <w:r>
        <w:br/>
      </w:r>
      <w:r>
        <w:pict>
          <v:shape id="_x0000_i1672" type="#_x0000_t75" style="width:218.97pt;height:42.74pt">
            <v:imagedata r:id="rId645" o:title=""/>
          </v:shape>
        </w:pic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Version:3</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1401 words</w:t>
      </w:r>
    </w:p>
    <w:p>
      <w:pPr>
        <w:pStyle w:val="Normal193"/>
        <w:keepNext/>
        <w:spacing w:before="240" w:after="0" w:line="340" w:lineRule="atLeast"/>
        <w:ind w:left="0" w:right="0" w:firstLine="0"/>
        <w:jc w:val="left"/>
      </w:pPr>
      <w:bookmarkStart w:id="387" w:name="Body_191"/>
      <w:bookmarkEnd w:id="387"/>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673" style="position:absolute;z-index:252063744"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Roll Call of States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National Convention Committee announced the 'Roll Call Across America' that will take place on Tuesday night.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Traditionally, states are called out one by one in the convention arena, where one delegate steps up to the microphone to announce the state's support for the nominee.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course of 30 minutes on Tuesday night, the reimagined roll call process will take convention viewers to all 57 states and territories.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roll call will be a mix of live and pre-recorded speeches. It will feature a mix of lawmakers and activists who will speak for their states and use their time to highlight Biden's support on a range of policy issues - including LGBTQ rights and gun safety.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include: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ALABAMA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Terri Sewell will invoke the memory of Rep. John Lewis to advocate for restoring the Voting Rights Act.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ALASKA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fisherman, and party activist Chuck Degnan will discuss the impact of climate change on tribal waters.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SAMOA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leaders Aliitama Sotoa and Patti Matila will celebrate American Samoa's legacy of military service-and Joe Biden's work to improve the territory's infrastructure.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school social studies teacher Marisol Garcia will discuss remote learning from the perspective of teachers, parents, and activists.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ARKANSAS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 Gilbert Alaquinez will describe his work delivering meals prepared at the Clinton Presidential Center to local families via food trucks.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Hilda Solis and Rep. Barbara Lee will highlight the importance of Joe Biden's clean energy plan for communities of color.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 and party activist Howard Chou and his family will discuss the challenges facing working parents during the pandemic.</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firefighter Peter Carozza will explain why he and his fellow first responders trust in Joe Biden's courage and commitment to working Americans.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DELAWARE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John Carney and Sen. Tom Carper will share a local perspective on Delaware's favorite son.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ABROAD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 Julia Bryan will offer a call to action for Americans living abroad to get involved in this election.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OF COLUMBIA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Muriel Bowser will issue a call for DC statehood.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 safety activist Fred Guttenberg will describe Joe Biden's compassion in the wake of his daughter's murder in Parkland and commitment to defeating the NRA.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Nikema Williams, candidate for John Lewis's seat in Congress, will urge viewers to overcome voter suppression.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chair Sarah Thomas-Nededog will celebrate the 70th anniversary of Guam citizens becoming American citizens.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HAWAII</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activist Dr. Amy Agbayani will offer a special personal message to American immigrants.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IDAHO</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Lauren McLean will share her city's bold response to climate change.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 Carol Moseley Braun will discuss the Biden plan for racial justice in housing.</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South Bend Mayor Pete Buttigieg will describe his city's revitalization and the Biden plan to do the same nationwide.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Tom Vilsack will take a moment to share best wishes for Iowans suffering after last week's storm.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KANSAS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Fourth-generation family farmer Mark Pringle will share his concern about the future of rural America and his confidence in the Biden plan for revitalizing rural communities.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KENTUCKY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advocate Colmon Elridge will share a personal story about Joe Biden's commitment to improving American health care.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Cedric Richmond and New Orleans Mayor LaToya Cantrell will visit a thriving independent art studio to highlight the importance of small businesses to cities.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Craig Hickman, the first openly gay African American to serve in the Maine House of Representatives, will take us inside his American dream.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MARYLAND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President Brandon Scott and college student Bianca Shah will describe the Biden plan for racial justice in the economy.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Claire Cronin will highlight the Biden plan to help our economy recover from the pandemic.</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Gary Peters and UAW auto worker Ray Curry will discuss how Joe Biden saved the Michigan auto industry and his plan to create a million new auto jobs.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Amy Klobuchar will discuss Joe Biden's ability to bring people together before throwing it across the Mississippi River to St. Paul Mayor Melvin Carter.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MISSISSIPPI</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president Dr. Carmen Walters will discuss the history of the HBCU she leads and the Biden plan to invest in these important institutions.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MISSOURI</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Bricklayer Reuben Gill will praise the contributions of his fellow working men and women and the Biden plan to invest in infrastructure.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MONTANA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college graduate Rachel Prevost will describe her senior year of remote learning and highlights the importance of rural broadband.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Meatpacking plant employee Geraldine Waller will share a personal perspective on the dangers facing essential workers during the pandemic.</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NEVADA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Backed by an array of working Nevadans, Rep. Dina Titus will describe the Biden plan for putting workers first in our economy.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HAMPSHIRE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John Lynch will offer his personal endorsement of Joe Biden's leadership skills.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Phil Murphy will mark the impact of the pandemic on his state and explains why Joe Biden is the right leader to help us recover.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MEXICO</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Tribal member and state Rep. Derrick Lente will celebrate his state's diversity and commitment to preserving natural and cultural resources.</w:t>
      </w:r>
    </w:p>
    <w:p>
      <w:pPr>
        <w:pStyle w:val="Normal1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Registered nurse and a member of 1199SEIU Scheena Iyande Tannis will offer a raw personal perspective on the dangers facing health care workers.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Democratic activist Cozzie Watkins will offer a call to action for Black women.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DAKOTA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Tribal citizen and advocate Cesar Alvarez will discuss his unique path to college and Joe Biden's plan to open up educational opportunity.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MARIANA ISLANDS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chair Nola Kileleman Hix will describe her organizing efforts as the young leader of the party in the NMI.</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Tim Ryan and IBEW organizer Josh Abernathy will describe Donald Trump's broken promises to Ohio workers and the Biden plan to invest in America.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OKLAHOMA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chair Alicia Andrews will reflect on the lessons of the Tulsa Race Massacre.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OREGON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 Dr. Rosa Colquitt and registered nurse Travis Nelson will discuss racial disparities in health care.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Bob Casey, a fellow Scranton native, will talk about how Joe Biden's childhood in Scranton formed his commitment to working families.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PUERTO RICO</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Carmelo Rios-Santiago, will highlight Donald Trump's abandonment of Americans in Puerto Rico.</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 ISLAND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Joseph McNamara will discuss the impact of the pandemic on his state's restaurants and fisherman and shows off the mouth-watering flavors of Rhode Island seafood.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candidate Jaime Harrison will speak from the alma mater of Rep. Jim Clyburn and his late wife Emily.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DAKOTA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Tribal activist Kellen Returns From Scout will issue a plea for forward-looking leadership.</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TENNESSEE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100th anniversary of the ratification of the 19th amendment, college student Keely Sage will visit the headquarters of the suffragists to discuss her own first vote for President and the role of women in this election.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Veronica Escobar will reflect on the lessons of the August 2019 massacre in El Paso.</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UTAH</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 Lake County Mayor Jenny Wilson will debunk misinformation about mail-in voting.</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Gubernatorial candidate and Lt. Gov. David Zuckerman, joined by Jane and Bernie Sanders and other Vermont activists, will speak out for justice.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 ISLANDS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 Cecil Benjamin will lead a colorful tribute to Joe Biden's leadership.</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 Khizr Khan will reflect on the racial violence that claimed a life in his beloved home city of Charlottesville.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My-Linh Thai, a former refugee, will share her commitment to the public schools that gave her a chance to contribute to her new home.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VIRGINIA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educator and union organizer Fred Albert will discuss how teachers and parents can work together to create change.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Mandela Barnes will share his personal story and a call to action for a brighter future.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WYOMING</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Judy and Dennis Shepherd will discuss Joe Biden's leadership to stop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LGBTQ Americans in the wake of their son Matthew's murder. </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2020</w:t>
      </w:r>
    </w:p>
    <w:p>
      <w:pPr>
        <w:pStyle w:val="Normal193"/>
      </w:pPr>
    </w:p>
    <w:p>
      <w:pPr>
        <w:pStyle w:val="Normal193"/>
        <w:ind w:left="200"/>
        <w:sectPr>
          <w:type w:val="continuous"/>
          <w:pgMar w:top="840" w:right="1000" w:bottom="840" w:left="1000" w:header="400" w:footer="400"/>
          <w:pgNumType w:fmt="decimal"/>
          <w:cols w:space="720"/>
        </w:sectPr>
      </w:pPr>
      <w:r>
        <w:br/>
      </w:r>
      <w:r>
        <w:pict>
          <v:line id="_x0000_s1674"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2746"/>
          <w:headerReference w:type="default" r:id="rId2747"/>
          <w:footerReference w:type="even" r:id="rId2748"/>
          <w:footerReference w:type="default" r:id="rId2749"/>
          <w:headerReference w:type="first" r:id="rId2750"/>
          <w:footerReference w:type="first" r:id="rId2751"/>
          <w:pgSz w:w="12240" w:h="15840"/>
          <w:pgMar w:top="840" w:right="1000" w:bottom="840" w:left="1000" w:header="400" w:footer="400"/>
          <w:pgNumType w:fmt="decimal"/>
          <w:cols w:space="720"/>
          <w:titlePg w:val="0"/>
        </w:sectPr>
      </w:pPr>
    </w:p>
    <w:p>
      <w:pPr>
        <w:pStyle w:val="Normal194"/>
      </w:pPr>
    </w:p>
    <w:p>
      <w:pPr>
        <w:pStyle w:val="Normal194"/>
      </w:pPr>
      <w:r>
        <w:pict>
          <v:shape id="_x0000_i1675" type="#_x0000_t75" alt="LexisNexis®" style="width:147.75pt;height:30pt">
            <v:imagedata r:id="rId17" o:title=""/>
          </v:shape>
        </w:pict>
      </w:r>
      <w:r>
        <w:cr/>
      </w:r>
    </w:p>
    <w:p>
      <w:pPr>
        <w:pStyle w:val="Heading1192"/>
        <w:keepNext w:val="0"/>
        <w:spacing w:after="200" w:line="340" w:lineRule="atLeast"/>
        <w:ind w:left="0" w:right="0" w:firstLine="0"/>
        <w:jc w:val="center"/>
      </w:pPr>
      <w:hyperlink r:id="rId2752" w:history="1">
        <w:r>
          <w:rPr>
            <w:rFonts w:ascii="arial" w:eastAsia="arial" w:hAnsi="arial" w:cs="arial"/>
            <w:b/>
            <w:i/>
            <w:strike w:val="0"/>
            <w:color w:val="0077CC"/>
            <w:sz w:val="28"/>
            <w:u w:val="single"/>
            <w:vertAlign w:val="baseline"/>
          </w:rPr>
          <w:t>Trump To Sign Modest Police Reform Executive Order Today; FBI And DOJ Review Hanging Deaths Of Two Black Men In Southern California; Beijing Reintroduces Strict Lockdowns To Contain Covid Outbreak. Aired 5:30-6a ET</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EARLY START 5:30 AM EST</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w:t>
      </w:r>
    </w:p>
    <w:p>
      <w:pPr>
        <w:pStyle w:val="Normal194"/>
        <w:keepNext w:val="0"/>
        <w:spacing w:after="0" w:line="240" w:lineRule="atLeast"/>
        <w:ind w:right="0"/>
        <w:jc w:val="both"/>
      </w:pPr>
      <w:bookmarkStart w:id="388" w:name="Bookmark_194"/>
      <w:bookmarkEnd w:id="388"/>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3091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Christine Romans, Laura Jarrett, Steven Jiang, Cohen, Alisyn Camerota</w:t>
      </w:r>
    </w:p>
    <w:p>
      <w:pPr>
        <w:pStyle w:val="Normal1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President Trump is expected to sign an executive order on police reform today establishing a national certification system for law enforcement agencies and a database to better track excessive use of force by officers nationwide, plus encourage departments to shore up mental health resources for responses related to mental health, homelessness and addiction. The FBI and the Justice Department announced they are stepping in to review the cases of two black men who were found hanging from trees in Southern California. Beijing is reintroducing strict lockdown measures and rolling out mass testing after a fresh cluster of novel coronavirus cases emerged from the city's largest wholesale food market, sparking fears of a resurgence of the deadly outbreak.</w:t>
      </w:r>
    </w:p>
    <w:p>
      <w:pPr>
        <w:pStyle w:val="Normal194"/>
        <w:keepNext/>
        <w:spacing w:before="240" w:after="0" w:line="340" w:lineRule="atLeast"/>
        <w:ind w:left="0" w:right="0" w:firstLine="0"/>
        <w:jc w:val="left"/>
      </w:pPr>
      <w:bookmarkStart w:id="389" w:name="Body_192"/>
      <w:bookmarkEnd w:id="389"/>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676" style="position:absolute;z-index:252065792"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[05:30:00]</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LAURA JARRETT, CNN ANCHOR: This is the same president who said to a group of police officers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just about three years ago, this.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When you see these thugs being thrown into the back of a paddy wagon -- you just see them thrown in, rough -- I said please don't be too nice. Like when you guys put somebody in the car and you're protecting their head -- you know, the way you put their hand over it -- like, don't hit their head and they've just killed somebody -- don't hit their head. I said you can take the hand away, OK?</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You know, Christine, there's a lot of talk about what his views are on this. He's told us what his views are.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ROMANS, CNN ANCHOR: Yes.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He's told police officers don't be too nice. Don't do anything to protect the people that they are there to serve.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ROMANS: And he's been pretty consistent on this going all the way back to the Central Park Five when he was a resident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how he feels about suspects, right, and their rights. And I think his compass is very clear on this, which makes it difficult I think for the people around him to craft an executive order on something that clearly, the country is crying out for here when we know -- we know where his heart was.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That's right. It's about -- it's about trust -- it's about trust in policing. And although a lot of this happens at the local level the president sets the tone for the nation.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officials are saying that among other things, this executive order is going to include incentives for police departments to send mental health professionals on calls related to addiction, homelessness, and mental health. Our chief White House correspondent Jim Acosta has more on all of this.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ACOSTA, CNN CHIEF WHITE HOUSE CORRESPONDENT: Christine and Laura, later today, the president is expected to unveil a new executive order aimed at curbing police brutality across the U.S. The new executive order is expected to call for a new database to track police misconduct. And the White House is also calling on law enforcement agencies to refrain from using police chokeholds.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of what the president had to say.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we're going to have some solutions -- I think some good solutions.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of it, as you know, it's about great people. We need great people in our police departments, and we have mostly great people. I would say that. I would say that with certainty, we have mostly great people. I know so many of them -- law enforcement.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will do better -- even better -- and we're going to try and do it fast.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And the president also weighed in on the increasing cases of the coronavirus, telling reporters that if the U.S. were to stop testing for the virus there would be few, if any, cases left. That, of course, is not accurate. The reason why there is an increase in cases is because there's also been a spike in infections -- Laura and Christine.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All right, Jim Acosta at the White House. Thank you so much for that.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dispatch recordings and transcripts released last night by the Minneapolis Police Department show callers and at least one dispatcher were concerned about officers' use of force against George Floyd.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dispatcher, watching surveillance cameras, felt it was necessary to alert a supervisor about what she saw.</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CALLER: I don't know. You can call me a snitch if you want to but we have the cameras up for 320's call. Oh, did they already put them in the -- they must have already started moving him -- and 320 over at Cup Foods.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SUPERVISOR: OK.</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CALLER: I don't know if they had to use force or not. They got something out of the back of the squad and all of them sat on this man. So I don't know if they needed you or not but they haven't said anything to me yet.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Nine-one-one transcripts show two identified -- unidentified callers, one of them an off-duty firefighter, both saying they had just seen police officers kill a man.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State and federal law enforcement are now investigating deaths of two black men found hanging from trees in Southern California just 10 days apart. Their families are worried the cases will be ruled as suicides.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Suzanne Malveaux has more.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DIANNA HARGRAVE, PALMDALE RESIDENT: They're lynching our black children.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MALVEAUX, CNN NATIONAL CORRESPONDENT (voice-over): Residents of Palmdale, California say it is the site of a modern-day lynching.</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Say his name.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Robert Fuller.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(voice-over): Twenty-four-year-old Robert Fuller was found hanging from a tree near City Hall early Wednesday morning.</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For a black man to be hung in a tree near City Hall, that's a message.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You don't understand our pain.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(voice-over): Residents were outraged Friday when city officials announced their initial findings.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 RON SHAFFER, L.A. COUNTY SHERIFF, PALMDALE STATION: It appears that Mr. Fuller has tragically died by suicide. The full autopsy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CONFERENCE AUDIENCE: (Shouting).</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My brother was not suicidal.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Come on, there it is.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He wasn't.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(voice-over): Now, five days after Fuller was found, the Los Angeles County Sheriff's Department, which oversees Palmdale, says it's taking another look.</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JONATHAN LUCAS, L.A. COUNTY MEDICAL EXAMINER-CORONER: The initial reports appeared to be consistent with a suicide, but we felt it prudent to roll that back and continue to look deeper.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 KENT WEGENER, L.A. COUNTY SHERIFF HOMICIDE BUREAU: Regarding a chair or something similar found at the scene, there was nothing.</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(voice-over): The Sheriff's Department announced it would begin reviewing seemingly basic evidence.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[05:35:03]</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WEGENER: Initially, we are going to do forensics on the rope that was involved. We look to contact the witness who located him in the park and those who may have seen him in the past few days prior to his death.</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(voice-over): But residents say more should have been done.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If it was another race -- if it was a white boy they'd be on it.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Justice, now!</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(voice-over): Just 10 days ago, as Black Lives Matter rallies continued nationwide, another black man, Malcolm Harsh, was discovered hanged from a tree less than 60 miles from where Fuller was found. The San Bernardino County Sheriff's Department says it found no indications of foul play and that the 38-year-old hanged himself. Harsh's family, like Fuller's, says no way.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NAJEE ALI, FAMILY SPOKESMAN: We believe that both these two young black men were the victims of a possible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(voice-over): Now, the families of both men are calling for independent investigations, according to a sheriff spokesman.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Both families have stated both men were looking forward to enjoying their life, and both hangings make no sense whatsoever.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(VOICE-OVER): Suzanne Malveaux, CNN, Los Angeles.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All right.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Stimulus checks, a lifeline for millions of families during the coronavirus recession -- but there are about 12 million low-income people at risk of missing out because they don't have to file income taxes.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IRS set up an online tool for these non-filers to submit their information so they can receive their cash, but it could be difficult to reach eligible recipients who still haven't used the online tool and for them to submit the information once they're contacted since that requires an Internet connection.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on Budget and Policy Priorities, a think tank, is calling states and counties to help notify people that they are eligible for money. It estimates about nine million non-filers received SNAP or Medicaid benefits, which means states or local agencies have their information on file. Meanwhile, Idaho is paying people $1,500 to go back to work. The bonuses will be distributed on a first come, first served basis and it's expected to cover 70,000 people. Nearly 150,000 Idaho workers have filed for first-time unemployment benefits since mid-March.</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incentive mirrors a proposal being floated by Republicans on Capitol Hill that temporary aid would be in place of that extension of enhanced jobless benefits. Democrats are still pushing for the extra $600 a week on top of the normal state unemployment benefits.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is flowing but I'm real concerned about so many of those millions of low-income non-filers who just have slipped through the cracks here, Laura.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Yes. It seems like a real gap that they should have kind of foreseen was going to be an issue.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still ahead for us, a major global city just imposed a strict lockdown because of a new coronavirus cluster. We'll take you there live, next.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[05:42:23]</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All right.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China is responding to a new cluster of coronavirus cases in Beijing with wartime measures. The Chinese government reintroducing strict lockdowns in the capital in an effort to contain this new outbreak.</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bring in CNN's Steven Jiang. He's live in Beijing with the latest. What do we know here?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JIANG, CNN BEIJING BUREAU SENIOR PRODUCER: Well, Christine, the next few days will be crucial because officials now believe the earliest infections in this now-closed food market occurred back in late May. Given the incubation, people who have contracted this virus should be developing symptoms very soon. So if we see a spike of new cases in the capital in the coming days that's not going to bode well for Beijing.</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now, the authorities were very much focusing on conducting extensive contact tracing and mass testing for anyone who had been to this market since May 30th, but it's a daunting task though, according to state media. They have already tracked down some 200,000 people in this category.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worry is some of the people who have been to this market, they have already left town. We are already seeing a few cases pop up in other parts of the country linked to this Beijing market. And these people, of course, have taken flights or trains to reach their destinations. So now, there are federal passengers who are being asked to report to local authorities. But still, right now, the government insists this outbreak in Beijing is localized, so given the size and population of Beijing there's no need for citywide testing or citywide lockdown. They are locking down a growing number of neighborhoods and also taking other measures like suspending long-distance bus services, closing down tourist attractions, and asking students to study from home again -- Christine.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All right, Steven, keep us posted on any developments. Thank you.</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All right.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landmark ruling on gay and transgender rights from the Supreme Court on Monday. The high court ruled that federal law banning discrimination in the workplace on the basis of sex also protects LGBTQ people.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six-to-three ruling, something of a surprise given the makeup of the court, was signed by two of the court's more conservative justices, Neil Gorsuch and Chief Justice John Roberts.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opinion was written by Gorsuch and says sex plays, quote, "a necessary and undisguisable role in any decision to fire a gay or transgender person." Gorsuch went on to write that by firing a person for traits or actions it would not have questioned in members of a different sex, an employer breaks the law.</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right back.</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DEFTERIOS, CNN BUSINESS EMERGING MARKETS EDITOR AND ANCHOR (voice-over): As the world grapples with the economic impact of the coronavirus pandemic, there are calls for renewable energy to be placed at the center of the recovery plans.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[05:45:03]</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FRANCESCO LA CAMERA, DIRECTOR-GENERAL, INTERNATIONAL RENEWABLE ENERGY AGENCY: The oil (ph) was based on a centralized system with oil as the main vector. Now we have to build. In other words, the impact of the (INAUDIBLE) in our life has made clear to everyone that we have to build a future. There's more resilience to (INAUDIBLE) and this will bring us to renewables because they have the most right to be the most resilient way to produce energy.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DEFTERIOS (voice-over): Despite suffering from its first annual decline in 20 years, renewable energy is expected to return to growth next year, especially if governments implement a clean energy recovery.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Defterios, CNN.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[05:50:38]</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Welcome back.</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and Drug Administration is revoking its emergency authorization for the use of hydroxychloroquine as a coronavirus treatment. Now, President Trump has touted the drug, which he claims to have taken himself, as a game changer in the pandemic.</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Elizabeth Cohen has more now.</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COHEN, CNN SENIOR MEDICAL CORRESPONDENT: Christine, Laura, many infectious disease experts will tell you that this authorization never should have happened in the first place.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a look at the history of hydroxychloroquine and the FDA.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the FDA issued an authorization for hydroxychloroquine to be used for certain Covid patients. Then just a month later the FDA, itself, and the NIH warned not to use it.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in May, two major studies -- one in the New England Journal of Medicine, another in the Journal of the American Medical Association -- said hydroxychloroquine just doesn't work. In fact, the larger of those two studies also showing that it increased the chance of cardiac arrest by more than two times.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finally, in June, FDA revokes authorization for hydroxychloroquine. In revoking the authorization, the FDA acknowledged what those studies showed, which is that one, it didn't work and two, there was a chance of bad side effects, including cardiac side effects. So now, there's no more authorization for hydroxychloroquine.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will say doctors can still prescribe it for Covid-19 if they want to. It's on the market for other illnesses and so they could prescribe it. But in general, doctors are not in favor of prescribing this drug as they once were.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 might wonder why did they authorize hydroxychloroquine in the first place. Well, Trump was a cheerleader for this drug. He called it a game changer, he touted it. He even took it, himself, when he found out that staff members of his whom he had been exposed to had Covid- 19.</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really, from the very beginning, there was essentially no evidence that this drug could work for Covid patients -- Christine, Laura.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All right, Elizabeth, thank you for that.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a check on CNN Business this Tuesday morning. You can take a look at markets around the world, all higher here. Significant gains in Tokyo, Hong Kong, and in Shanghai as well. Looking at futures right now, they are up. It looks like a bounce again here today.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stocks finished higher Monday after a rocky trading day. The Dow swung more than 1,000 points between its low and high before closing up 158 points. The S&amp;P 500 and the Nasdaq also finished higher.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competing interests here. Investors are concerned about a spike in coronavirus cases in the U.S. and China, but then were calmed after the Federal Reserve launched its Main Street Lending Program to help small and medium-sized businesses.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Airlines is mortgaging its MileagePlus frequent flyer program to raise $5 billion to weather the pandemic. United says between this and an additional $4.5 billion in federal loans, it will have $17 billion in cash on hand by the end of September. That's roughly three times the normal cash it carries.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believes that these kinds of loans could become a common way for airlines to raise cash from their frequent flyer programs in the future, even beyond the pandemic. And, United said a loan should not affect any of its 100 million MileagePlus members.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partnering with Shopify to expand its third-party online marketplace as it takes on Amazon. Walmart is the nation's largest retailer but its online sales only make up a fraction of the company's more than $500 billion in total sales. Shopify sells tools to businesses to help them run their online stores. Walmart said it expects to add 1,200 Shopify sellers to its Web site this year.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Well, fans of Dolly Parton have an idea on how to replace all the Confederate monuments coming down.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DOLLY PARTON, SINGER-SONGWRITER: Singing "My Tennessee Mountain Home."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The change.org petition calls for honoring a true Tennessee hero, Dolly Parton. The petition says we need not glamorize the Confederacy but should, instead, honor Parton, a Tennessee native whose philanthropic heart has unquestionably changed the world for the better. The petition has gathered nearly 13,000 signatures at this point. CNN has reached out to Parton for comment.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I know you interviewed her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Yes.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 a couple of years ago. She's a really sharp businesswoman.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Yes, and one of those clips was an interview I did with her. She is probably one of my favorite people I've ever interviewed. [05:55:00]</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everybody loves Dolly. And, Dolly is very careful about making sure that she's inclusive, you know? She has fans of all kinds and she's very careful about being inclusive. And so I think that -- I just -- I just love the idea of Dolly Parton statues all over America.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She is certainly a national treasure.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She gets up early, too. She watches this show, so she's an early bird -- early riser.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Oh, hi, Dolly.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Good morning, Dolly.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joining us. I'm Christine Romans.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I'm Laura Jarrett. "NEW DAY" is next.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 This is NEW DAY with Alisyn Camerota and John Berman.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ALISYN CAMEROTA, CNN ANCHOR: We want to welcome our viewers in the United States and all round the world. This is NEW DAY. It is Tuesday, June 16th, 6:00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Jim Scuitto joins me.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Brooks family pleading for justice this morning after the shooting death of Rayshard Brooks at the hands of Atlanta police. Brooks was honored at a vigil last night.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Atlanta police revealed that the former officer who killed Brooks was previously reprimanded for use of force. Atlanta's mayor calls Brooks' death a murder. She is tightening the rules on what is acceptable use of force for an officer.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 President Trump is expected to issue an executive order on policing in America.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SCIUTTO, CNN ANCHOR: A key model used by the White House is now projecting a.</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2020</w:t>
      </w:r>
    </w:p>
    <w:p>
      <w:pPr>
        <w:pStyle w:val="Normal194"/>
      </w:pPr>
    </w:p>
    <w:p>
      <w:pPr>
        <w:pStyle w:val="Normal194"/>
        <w:ind w:left="200"/>
        <w:sectPr>
          <w:type w:val="continuous"/>
          <w:pgMar w:top="840" w:right="1000" w:bottom="840" w:left="1000" w:header="400" w:footer="400"/>
          <w:pgNumType w:fmt="decimal"/>
          <w:cols w:space="720"/>
        </w:sectPr>
      </w:pPr>
      <w:r>
        <w:br/>
      </w:r>
      <w:r>
        <w:pict>
          <v:line id="_x0000_s1677"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2753"/>
          <w:headerReference w:type="default" r:id="rId2754"/>
          <w:footerReference w:type="even" r:id="rId2755"/>
          <w:footerReference w:type="default" r:id="rId2756"/>
          <w:headerReference w:type="first" r:id="rId2757"/>
          <w:footerReference w:type="first" r:id="rId2758"/>
          <w:pgSz w:w="12240" w:h="15840"/>
          <w:pgMar w:top="840" w:right="1000" w:bottom="840" w:left="1000" w:header="400" w:footer="400"/>
          <w:pgNumType w:fmt="decimal"/>
          <w:cols w:space="720"/>
          <w:titlePg w:val="0"/>
        </w:sectPr>
      </w:pPr>
    </w:p>
    <w:p>
      <w:pPr>
        <w:pStyle w:val="Normal195"/>
      </w:pPr>
    </w:p>
    <w:p>
      <w:pPr>
        <w:pStyle w:val="Normal195"/>
      </w:pPr>
      <w:r>
        <w:pict>
          <v:shape id="_x0000_i1678" type="#_x0000_t75" alt="LexisNexis®" style="width:147.75pt;height:30pt">
            <v:imagedata r:id="rId17" o:title=""/>
          </v:shape>
        </w:pict>
      </w:r>
      <w:r>
        <w:cr/>
      </w:r>
    </w:p>
    <w:p>
      <w:pPr>
        <w:pStyle w:val="Heading1193"/>
        <w:keepNext w:val="0"/>
        <w:spacing w:after="200" w:line="340" w:lineRule="atLeast"/>
        <w:ind w:left="0" w:right="0" w:firstLine="0"/>
        <w:jc w:val="center"/>
      </w:pPr>
      <w:hyperlink r:id="rId2759" w:history="1">
        <w:r>
          <w:rPr>
            <w:rFonts w:ascii="arial" w:eastAsia="arial" w:hAnsi="arial" w:cs="arial"/>
            <w:b/>
            <w:i/>
            <w:strike w:val="0"/>
            <w:color w:val="0077CC"/>
            <w:sz w:val="28"/>
            <w:u w:val="single"/>
            <w:vertAlign w:val="baseline"/>
          </w:rPr>
          <w:t>07/09 Links Pt2: Is Wokeness Awakening Antisemitism?; Josh Malina Asks Why 'Cancel Culture' Ignores Antisemitism; Al Jazeera Violating U.S. Law by Operating as Undisclosed Qatari Agent</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 11:20 PM EST</w:t>
      </w:r>
    </w:p>
    <w:p>
      <w:pPr>
        <w:pStyle w:val="Normal195"/>
        <w:keepNext w:val="0"/>
        <w:spacing w:after="0" w:line="240" w:lineRule="atLeast"/>
        <w:ind w:right="0"/>
        <w:jc w:val="both"/>
      </w:pPr>
      <w:bookmarkStart w:id="390" w:name="Bookmark_195"/>
      <w:bookmarkEnd w:id="390"/>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9254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195"/>
        <w:keepNext/>
        <w:spacing w:before="240" w:after="0" w:line="340" w:lineRule="atLeast"/>
        <w:ind w:left="0" w:right="0" w:firstLine="0"/>
        <w:jc w:val="left"/>
      </w:pPr>
      <w:bookmarkStart w:id="391" w:name="Body_193"/>
      <w:bookmarkEnd w:id="391"/>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679" style="position:absolute;z-index:252067840" from="0,2pt" to="512pt,2pt" strokecolor="#009ddb" strokeweight="2pt">
            <v:stroke linestyle="single"/>
            <w10:wrap type="topAndBottom"/>
          </v:line>
        </w:pict>
      </w:r>
    </w:p>
    <w:p>
      <w:pPr>
        <w:pStyle w:val="Normal195"/>
      </w:pP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09, 2020( Elder of Ziyon: </w:t>
      </w:r>
      <w:hyperlink r:id="rId245"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Ian:Is Wokeness Awakening Antisemitism?[1] Is the Media A Toothless Watchdog?When social media outlets are used to disseminate hatred, they enable bad actors to promote their lies. The good new is that Facebook, YouTube , and Twitter have occasionally deleted accounts that violated their policies against the promotion of violence or incitement to hatred.But all too often they seem to be playing catch up. </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Mark Twain said: 'A lie can travel around the world and back again while the truth is lacing up its boots.' That's the reason that antisemitism cloaked in wokeness is a problem. Society has a long history of bigotry, sexism, racism, discrimination, homophobia, and related ills. Being woke is thus a virtue, since it implies a deep concern about and dedication to social justice. But when known antisemites cynically seize upon this most noble of impulses, the media must act. But how? Defining Antisemitism: The Time Is NowAccording to the Anti-Defamation League, there's been a significant increase in antisemitic social media posts over the last few months. And the danger of not acknowledging the growth of online antisemitism is that it often doesn't stay online. That's why it's crucial to develop a clear definition of what constitutes anti-Jewish hatred and intolerance.In recent years, one definition of antisemitism has gained traction. Drawn up by the Berlin-based International Holocaust Remembrance Alliance, this definition has been adopted and endorsed by a growing number of governments.Play Video[2]By working towards a consensus definition of antisemitism, the world's oldest hatred will finally come with a clear label. For years, many people felt that smoking was unhealthy. However, this suspicion only became a widely accepted fact once smoking companies were compelled to clearly label their products, describing the potential consequences of inhaling nicotine.Going forward, defining antisemitism will empower lawmakers, colleges, professional sports franchises, and social media platforms to devise more effective policies against the dissemination of antisemitism.If not now, when?Jewish Actor Josh Malina Asks Why 'Cancel Culture' Ignores Antisemitism[3] Jewish actor and 'West Wing' star Josh Malina advocated on Tuesday for the withdrawal of support for public figures who exhibited antisemitic behavior.'Why's it so hard to get cancel culture on the line when the problem is antisemitism?' Malina asked on Twitter.'Cancel culture' calls for the 'cancelling' or boycotting of individuals who share controversial opinions or display behavior on social media deemed to be offensive. The 'cancelling' results in them being shunned by friends and supporters and turned down in regards to career opportunities.Malina's question has already received 2,600 likes. It sparked a conversation on Twitter and even garnered a response from Jewish comedian Elon Gold, who remarked, 'Nobody gets cancelled for hating Jews. From Goebbels to [Mel] Gibson.'Gibson — who has a history of making antisemitic remarks — was recently in the news because Jewish actress Winona Ryder mentioned in an interview that he had called her an 'oven dodger,' a clear reference to the crematoria at Nazi death camps during the Holocaust.Malina's Twitter post came after a number of recent reports highlighting antisemitic social media posts by well-known figures, including NFL player DeSean Jackson, rapper and entrepreneur Sean 'Diddy' Combs, rapper Ice Cube and real estate mogul Mohammad Hadid, among others. This part in particular is really important: "You're trying to defend something you don't understand is antisemitic, just as people try to defend things that they don't understand are racist against black people."Yes. And we need more journalists showing this sensitivity. — HonestReporting (@HonestReporting) July 9, 2020[4] Public Campaign Launched to Remove Three-Hour Antisemitic Speech by Louis Farrakhan From YouTube[5] A public campaign has been launched to persuade YouTube to remove a video of the notoriously antisemitic Nation of Islam leader Louis Farrakhan's July 4 address, in which he referred to Jews as 'Satan' who should have their brains knocked out by the 'stone of truth.'Farrakhan's three-hour rant, titled 'The Criterion,' was streamed live on YouTube and has so far garnered over 850,000 views.In  the speech, Farrakhan called the head of the Anti-Defamation League (ADL), Jonathan Greenblatt, 'Satan.'He said, 'Mr. Greenblatt, you are Satan. Those of you that say that you're Jews, I will not even give you the honor of calling you a Jew. You are not a Jew you are Satan and it is my job now to pull the cover off of Satan so that every Muslim when he sees Satan, pick up a stone, as we do in Mecca.''When you know who Satan is, you don't have to kill him, [but] the stone of truth, that's what you throw. We cast truth at falsehood till we knock out its brains,' Farrakhan continued.He also called Jewish legal scholar Alan Dershowitz 'a skillful deceiver' and 'Satan masquerading as a lawyer.'Furthermore, Farrakhan repeated the blood libel that Israel was responsible for police brutality against minorities in the US.'That's why you gotta come at us like a coward,' he said of the police. 'Like snakes trying to wrap yourself around us so you could give us the treatment that you were taught in Israel. You may, as you gonna stop your police from going to Israel to learn how to kill better. Your days of killing us without consequence are over.'</w:t>
      </w:r>
      <w:hyperlink r:id="rId2760" w:history="1">
        <w:r>
          <w:rPr>
            <w:rFonts w:ascii="arial" w:eastAsia="arial" w:hAnsi="arial" w:cs="arial"/>
            <w:b w:val="0"/>
            <w:i/>
            <w:strike w:val="0"/>
            <w:noProof w:val="0"/>
            <w:color w:val="0077CC"/>
            <w:position w:val="0"/>
            <w:sz w:val="20"/>
            <w:u w:val="single"/>
            <w:vertAlign w:val="baseline"/>
          </w:rPr>
          <w:t>https://4.bp.blogspot.com/proxy/jnb5JmqnUKlCG6jCLLePBsp4BQ2ZTuIW2b5lAQZXmPQacmx6P4QnSmx1irArZZv2WDexj2iTCEhp0ESNXGS9626tdco=s0-d;</w:t>
        </w:r>
      </w:hyperlink>
      <w:r>
        <w:rPr>
          <w:rFonts w:ascii="arial" w:eastAsia="arial" w:hAnsi="arial" w:cs="arial"/>
          <w:b w:val="0"/>
          <w:i w:val="0"/>
          <w:strike w:val="0"/>
          <w:noProof w:val="0"/>
          <w:color w:val="000000"/>
          <w:position w:val="0"/>
          <w:sz w:val="20"/>
          <w:u w:val="none"/>
          <w:vertAlign w:val="baseline"/>
        </w:rPr>
        <w:t xml:space="preserve"> Pittsburgh Steeler Gets Emotional Speaking Out About DeSean Jackson and Anti-Semitism[6] Eagles Wide Receiver DeSean Jackson is currently under fire for sharing a highlighted quote attributed to Adolf Hitler claiming that 'the Jews will blackmail America.' While most NFL players have been silent on the issue, the controversy prompted Pittsburgh Steeler offensive tackle Zach Banner to speak out in support of the Jewish community and against anti-Semitism.On July 8, Banner posted a video on Instagram stating he did so 'to transition from the incident, and move forward as a community. Not to harp on @DeSeanJackson10 mistake, but to progress by educating ourselves.'In his video message, Banner addressed Jackson's inflammatory Instagram stories, stating that after watching his apology video the wide receiver's 'heart is in the right place.' However, Banner also felt compelled to educate his fans about the underlying anti-Semitism behind Jackson's posts.This  video is to transition from the incident, and move forward as a community. Not to harp on @DeSeanJackson10[7] mistake, but to progress by educating ourselves. We can't move forward while allowing ourselves to leave another minority race in the dark.#Equality[8] pic.twitter .com/MnLnCCYzQL[9] — Zach Banner (@ZBNFL) July 8, 2020[10] ;'There's a common misbelief that among Black and Brown people — and I know this from growing up and I've heard it and I've listened to it — that Jewish people are just like any other white race,' Banner said. 'You mix them up with the rest of the majority and you don't understand that they are a minority as well.'He went on to discuss how playing college football for the University of Southern California, where he studied until 2016, enlightened his understanding of Jewish people. 'I didn't know this until I went to USC and I had friends who are now family members, believe it or not, who are part of the Jewish community,' Banner continued.He  said his empathy for Jews was solidified following the 11 Jews who were shot and killed at the Tree of Life synagogue in Pittsburgh in 2018. He said he was hit particularly hard by the attack because it occurred while he was in Pittsburgh playing for their home team.'I was here on the team, my first year with the team a couple of years ago,' he said. 'It's just tough manDuring that synagogue shooting. This beautiful city of Pittsburgh.'We need to understand that Jewish people deal with the same amount of hate and similar hardships and hard times,' Banner continued, his voice shaking. 'I'm not trying to get emotional right now but I want to preach to the Black and brown community that we need to uplift them and put our arms around them just as much. When we talk about Black Lives Matter and talk about elevating ourselves, we can't do that while stepping on the back of other people to elevate ourselves.'Edelman invites Jackson to talk about antisemitism and Black Lives Matter[11] New England Patriots receiver Julian Edelman invited fellow NFL star DeSean Jackson to have 'uncomfortable conversations' about antisemitism and hatred against Blacks.Edelman was responding to recent posts by Jackson attributed to Adolf Hitler, which Jackson later removed and apologized for, and the reaction to them, including calls for him to be cut by the Philadelphia Eagles.In an Instagram video, Edelman offered to accompany Jackson to the U.S. Holocaust Memorial Museum, and then to join Jackson on a tour of the National Museum of African American History and Culture, both located on the National Mall in Washington, D.C.'I know he said some ugly things, but I do see an opportunity to have a conversation,' Edelman said. 'I am proud of my Jewish heritage. But for me it's not just about religion. It's about community and culture as well.'Whenever I encountered hatred, it never really felt like it was aimed at me. It was only after I was part of this community that I learned how destructive that is,' said Edelman, 33, who only began identifying as Jewish in the last decade. He said he first encountered anti-Semitism directed at him when he was called a 'kike' on the football field in 2011.Edelman said the controversy over Jackson's remarks should not distract from the importance of the Black Lives Matter movement, which Jackson has been actively supporting on social media.'We need to listen, we need to learn and we need to act,' Edelman said. 'We need to have those uncomfortable conversations. If we're going to have real change.' Wow, @Edelman11[12] is a mensch! What a fantastic role model. Here he is speaking out against racism &amp;#38; Antisemitism, while still reaching out to @DeSeanJackson10[13], after his racist, Antisemitic outburst.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/BsvLmMhlGS[14] — Arsen Ostrovsky (@Ostrov_A) July 9, 2020[15]Jewish ex-baseball player offers to teach athletes about antisemitism[16] Jewish retired MLB player Kevin Youkilis offered to teach other athletes about antisemitism, following the aftermath of NFL star DeSean Jackson posting an antisemitic quote attributed to Adolf Hitler on his Instagram story, the Algemeiner reported.Responding  to both DeSean Jackson and to an inflammatory tweet by former NBA player Stephen Jackson defending his actions, Youkilis took to Twitter to say he was here to help explain why Jackson's actions were antisemitic and on how the hatred has lasted throughout generations.'Here to sit down &amp;#38; talk about how that quote is hateful &amp;#38; has instilled fear within the Jewish community for decades,' Youkilis tweeted. 'So many of us within the Jewish community have marched &amp;#38; stood behind the cause to end all bigotry. Hope you find it in your heart to apologize for this.'Youkilis - who spent much of his decades-long career with the Boston Red Sox, and later with the Chicago White Sox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Yankees and was well known for his ability at getting on base - has long been famous for his Jewish heritage. Born to a Jewish family of Romanian descent, Youkilis was named Jewish MVP in 2008, and was voted top Jewish baseball player of the decade 2000-9.Holocaust survivor invites Eagles' DeSean Jackson to Auschwitz[17] Holocaust survivor Edward Mosberg has extended an invitation to star NFL football player DeSean Jackson to visit Auschwitz, following the latter's controversial Instagram post quoting Adolf Hitler.The invitation was posted on Twitter by From The Depths, an organization that seeks to protect the memory of the Holocaust, of which Mosberg is honorary chairman.Jackson, a star wide receiver with Philadelphia Eagles, published a string of derogatory social media posts over the Fourth of July weekend, one of which had an image of a page out of a book that included antisemitic quotes that were falsely attributed to Hitler. Jackson followed up with another post, saying 'Anyone who feels I have hate towards the Jewish community took my post the wrong way I have no hatred in my heart towards no-one!! Equality Equality.'He then shared the same page with part of the excerpt scribbled out and this passage highlighted: '[They] will extort America, their plan for world domination won't work if the Negroes know who they were.'Jackson also shared two posts with images and praise of Farrakhan, the controversial religious figure who once described Hitler as a great man. The Eagles slammed Jackson's posts as 'offensive, harmful and absolutely appalling' and said the team would take 'appropriate action.' Team owner Jeffrey Lurie and general manager Howie Roseman are Jewish.On Tuesday, Jackson issued an apology on social media for the posts.Showtime not firing Stephen Jackson following anti-Semitic defense — for now [18] Showtime has distanced itself from Stephen Jackson's comments defending anti-Semitism, but it is not cutting ties with him at this point.'We are aware of Stephen Jackson's recent statements,' a network spokesman said. 'Regardless of his intentions, Stephen's comments were hurtful and inconsistent with the values espoused by this network.'Stephen Jackson has defended DeSean Jackson over anti-Semitic social media posts.Stephen Jackson hosts a Showtime podcast with fellow former NBA player Matt Barnes called 'All The Smoke'. The show is currently on hiatus after its first season. It is unclear if there will be a Season 2. Approvingly sharing fake Adolf Hitler quotes spreading evil conspiracy theories about the Jewish people is not something that can or should be Whatabouted, Shannon. </w:t>
      </w:r>
      <w:hyperlink r:id="rId2761" w:history="1">
        <w:r>
          <w:rPr>
            <w:rFonts w:ascii="arial" w:eastAsia="arial" w:hAnsi="arial" w:cs="arial"/>
            <w:b w:val="0"/>
            <w:i/>
            <w:strike w:val="0"/>
            <w:noProof w:val="0"/>
            <w:color w:val="0077CC"/>
            <w:position w:val="0"/>
            <w:sz w:val="20"/>
            <w:u w:val="single"/>
            <w:vertAlign w:val="baseline"/>
          </w:rPr>
          <w:t>https://t.co/UObWJ95eeA</w:t>
        </w:r>
      </w:hyperlink>
      <w:r>
        <w:rPr>
          <w:rFonts w:ascii="arial" w:eastAsia="arial" w:hAnsi="arial" w:cs="arial"/>
          <w:b w:val="0"/>
          <w:i w:val="0"/>
          <w:strike w:val="0"/>
          <w:noProof w:val="0"/>
          <w:color w:val="000000"/>
          <w:position w:val="0"/>
          <w:sz w:val="20"/>
          <w:u w:val="none"/>
          <w:vertAlign w:val="baseline"/>
        </w:rPr>
        <w:t xml:space="preserve">[19] — JERRY DUNLEAVY (@JerryDunleavy) July 8, 2020[20]  Here's the video of Stephen Jackson talking about the Rothschilds owning all the banks.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/ps8T3XXZEy[21] pic.twitter.com/YYQBrUwmMB[22] — gifdsports (@gifdsports) July 8, 2020[23] ; "It undermines everything Stephen Jackson said so eloquently on behalf of Black Lives Matter."@realmikewilbon[24] says Stephen Jackson "has no credibility" as a voice for equality after making anti-Semitic statements pic.twitter .com/eXNkkg5odY[25] — PTI (@PTI) July 8, 2020[26] ;Jewish Federations are Promoting a Farrakhan Fan Who Told Jews to 'Go F___ Themselves'[27] Farrakhan had been ranting about how horrible white people are since Chelsea was in kindergarten."I learned a lot from watching this powerful video," Handler had told her followersThe obnoxious celebrity was well aware of Farrakhan's antisemitism, and defended him, arguing that, "perhaps Farrakhan's anti-Semitic views took form during his own oppression."While some celebrities have been cancelled for the smallest of missteps, there was no apparent sign that Penguin Random House or HBO Max, which will be airing a new standup special by Handler, were ending their relationship with the hateful celebrity. But perhaps something was happening behind the scenes because after telling Jews to 'go f__ themselves', she finally apologized and deleted the video.The  apology was stiff and unconvincing, but it was enough for her book tour to go forward, not just at Penguin Random House, owned by Bertelsmann, the massive German media giant whose owner had donated to the SS, put out exciting fare such as, "The Christmas Book of the Hitler Youth", and benefited from Jewish slave labor during the Holocaust, but at Jewish federations around America.After Handler touted an antisemitic bigot and told Jews who didn't like it to "go f___ themselves", the Miami Jewish Federation is touting a Zoom evening with Chelsea Handler to sell her new book.The 39th Annual Berrin Family Jewish Book Festival features Chelsea and her book, courtesy of the Alper JCC in Miami, and the JCCs of Atlanta, Boulder, Dallas, Ft. Lauderdale, Indianapolis, Nashville, Memphis, and St. Louis, who have all taken Chelsea's advice and are 'f____' themselves and their communities.No word on whether they're also willing to help sell "The Christmas Book of the Hitler Youth".Why exactly does Handler, who is descended from a German mother and Jewish father, whose grandfather was a Nazi soldier, and who once had her sidekick dress up as Hitler to celebrate Germany's World Cup victory, and then touted a bigot who admires Hitler, belong at a family Jewish book festival?The answer is that the Jewish federations of nine major cities are telling Jews to 'f___' themselves.It's not just that politically correct antisemitism leads to very little in the way of a response from mainstream society, or even from the organizations that claim to represent local Jewish communities, but those same organizations actually help mainstream and reward the promoters of antisemitism.Chelsea Handler knows perfectly well that she can promote Farrakhan or mock the Holocaust, and local Jewish federations will still eagerly line up to help her sell her books and make her even richer.Top Canadian Jewish Group Files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Complaint After High School Protesters Shout 'Jews Are Our Dogs'[28] A top Canadian Jewish group has filed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complaint after an anti-Israel protest near Toronto was found to have been replete with antisemitic and pro-terrorist slogans.B'nai Brith Canada filed the complaint with the Peel Regional Police over a July 4 demonstration in the city of Mississauga against possible annexation of parts of the West Bank by Israel.A video of the event revealed that protesters shouted in Arabic, 'Palestine is our country, and the Jews are our dogs.'They also pledged to 'sacrifice our soul and blood for Palestine' and urged 'martyrs by the millions' to 'march to Jerusalem.'Mississauga has seen such incidents before. In 2017, demonstrators there chanted, 'Remember Khaybar, oh you Jews, the Army of Muhammad will return.' The chant refers to a 7th-century massacre of Jews in the Hijaz by Muslims.Michael Mostyn — chief executive officer of B'nai Brith Canada — said in a statement, 'The display of antisemitism in Canada's public squares is totally unacceptable. Opposition to Israeli policy can never be used as an excuse to demean Jews as 'dogs' or to threaten violence against them.''We have reached out to the high school attended by one of the rally's organizers, and hope to visit at an appropriate time in order to educate students about the dark places to which rhetoric of this sort can lead,' he added.West Midlands council leader resigns after being suspended by Labour in 'antisemitism' probe[29] The Labour leader of a West Midlands Council has resigned just one day after being suspended by the party over allegations she had tweeted a series of antisemitic messages on social media.Sandwell Council leader Yvonne Davies announced her decision after calling an emergency cabinet meeting on Wednesday afternoon.During an 18 minute speech sources told the JC that Ms Davies claimed she was being forced out of her post and that she also made a series of allegations about sexism and funding issues within the party when she spoke.She denied she was antisemitic but said she had made "historic misjudgements."Labour sources confirmed earlier on Wednesday that she had been suspended as leader the previous day pending the outcome of the investigation.On Tuesday, the JC has told how the Metropolitan Council leader had backed claims on social media that "Israel's hand" and the 'Jewish establishment' were responsible for undermining Jeremy Corbyn.Countering Anti-Israel Hate at Columbia University[30] This semester did not go as planned for many college students. No one expected the pandemonium that accompanied COVID-19, forcing us to learn remotely for half of the semester and causing the senior class to miss graduation and commencement.COVID-19 has been disastrous on a global scale. It has killed hundreds of thousands, sickened millions, and affected hundreds of millions. But one silver lining to an otherwise devastating pandemic is the unity we have seen across some populations, as well as on campus.To ensure that the elderly, the sick, and those confined to their homes have access to food, I have seen students organize Whatsapp groups looking for volunteers to go shopping for those who cannot. I have seen the tremendous work of Columbia MilVets, several of whom worked in field hospitals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fact, there were many more volunteers than positions available. Even in the world's darkest hour, I have never been more proud to be a Columbia Lion.But there is also another side effect of the pandemic: hate.The world has seen an increase in domestic violence and racism since the crisis began. Asian-Americans have been targeted irrationally because the virus originated in China, while Jews and Israel have unfairly been targeted with conspiracy theories that they started the virus or have contributed to its spread more than other sects or peoples.The rise in antisemitism during the pandemic is just a continuation of an earlier trend: most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last year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were against Jews. The rise of racism and antisemitism has been a local and worldwide phenomenon, and our campus has been no exception.Settlement boycott efforts gathering pace in Chile[31] Momentum is gathering in Chile to enact measures in the national parliament to boycott Israeli settlements, the result of long-term efforts by pro-Palestinian groups to ramp up diplomatic pressure on Israel as well as opposition to the possible annexation of settlements by Israel.Last week, the Chilean Senate approved a resolution calling on Chilean President Sebastin Piñera Echenique to adopt a law boycotting settlement goods and banning commercial activity with companies that operate there.The resolution also sought to ban any commercial access to Chile for companies 'involved in the violation of Humanitarian International Law,' a clause which could be broadly interpreted and could possibly include companies involved in commercial activity beyond the settlements, activists have warned.Another clause calls for the prohibition of 'any form of cooperation, including financial support, to Israeli colonization,' another stipulation that could be broadly interpreted.The final clause of the resolution calls for the revocation of tax benefits to Chilean organizations and NGOs 'if it is any way involved in the occupation of Palestine.'Activists are concerned that this stipulation could target Jewish organizations which have even lose ties to settlements or organizations with chapters or branches in settlements. Businesses Cut Ties, Politicians Condemn Toronto Restaurant That Said 'Zionists Not Welcome'[32] The fallout from an ongoing antisemitism scandal in which a local Toronto restaurant declared that 'Zionists' were not welcome has resulted in delivery services cutting ties and local and national politicians slamming the establishment.The Foodbenders eatery had already aroused controversy after it put up a sign saying 'f—k the police,' when a post last week on its Instagram account announced that it was now open to 'non-racist shoppers,' adding the hashtags 'freepalestine' and 'zionistsnotwelcome.'Toronto resident Jamie Gutfreund slammed the restaurant in a direct response, saying she was 'shocked and surprised to see a local Toronto company @foodbenders openly promote their racism and Jew hatred,' setting off a firestorm of controversy.It  was quickly discovered that the restaurant's social media pages were replete with anti-Israel and antisemitic material.On Tuesday, food delivery service DoorDash stated, 'We have removed Foodbenders from our platform for their failure to follow the community guidelines and our partner code of conduct, as we do not tolerate malicious, discriminatory or hateful behavior.'Delivery services Uber Eats, Ritual, and SkipTheDishes have also cut ties with Foodbenders, as have local businesses such as Blue Heaven Caf and Ambrosia Naturally.Major political figures have also weighed in on the matter.Doug Ford — the premier of Ontario — said, 'Language and actions like this are disgusting and will not be tolerated here in Ontario. Our government stands with the Jewish community in condemning this kind of behavior here at home, and across the globe.'Toronto Mayor John Tory commented, 'There is no place for this type of hate or discrimination in our city or anywhere else in Canada. I stand with Toronto's Jewish community in condemning this type of hate and intolerance and commit to continuing to build up our city as a place that is inclusive of everyone.'The national leader of Canada's Conservative Party, Andrew Scheer, said, 'These deplorable actions have no place in Canada. Canada's Conservatives stand with the Jewish community and all Canadians in condemning antisemitism and other forms of hate in our society.'Pro-Foodbenders protest a bust[33] The invite on social media asked the pro-Palestine crowd to arrive at High Noon 'to support a human rights cause' and to 'stand up for the right against the wrong.'But noon came and went — and not even the organizer of the protest had shown up in front of Foodbenders on Bloor St. West.I know this because photographer Dave Abel and I were the only ones there.As we stood waiting for the protest to begin, about six or seven people went into the shop to buy something or stood in front of the store taking selfies.One man, seeing me, shouted at me to leave amid many uses of the f-word and claims that I wouldn't be around in 20 years, even though I was nowhere near the store's front entrance.The woman who threw me out of Foodbenders last Friday also informed me owner Kimberly Hawkins wasn't doing interviews and I should leave. I told her I had no intention of going in the store and that I was occupying a public sidewalk.I later learned the protest's organizer was Abdulla Alotaibi because he posted a picture of himself on Instagram, after arriving well after noon and planting himself in front of the store as if he was guarding Hawkins.Tahini maker faces Arab Israeli boycott calls after donating to LGBT group[34] With a public donation to an LGBT charity, a tahini company ignited a debate about LGBT rights among Arab Israelis.Al Arz Tahini faced both calls for boycott and expressions of support from Arab Israelis after donating to an LGBT rights organization. The company announced on June 1 plans to fund a crisis hotline for LGBT youth with The Aguda - The Association for LGBTQ Equality in Israel.Al Arz, based in the northern city of Nazareth, is one of Israel's largest producers of the popular sesame spread, making an estimated one-fifth of the country's commercially sold tahini.There have been several videos on social media in recent days of Arab Israeli shoppers and store owners throwing containers of Al Arz Tahini in the trash in protest of the company's decision to help set up an LGBT helpline, which some religious leaders have criticized.Alongside calls for boycott, however, some Arab Israelis pushed back with expressions of support for the LGBT community on social media.'Glass half full - we're talking about the gay community! After years of marginalization and denial of the LGBT community's existence in our villages and among our friends. It's an amazing step,' Arabic teacher Hanin Majadli wrote on Facebook.While many Arab Israelis are socially conservative, LGBT Arab Israelis have slowly been taking a more prominent role. The funeral of Ayman Safiya, a renowned Arab Israeli dancer who drowned this May, drew thousands of mourners despite his queer identity.Responding to the boycott calls, Al Arz doubled down on its support of the LGBT community. Bella Hadid to Instagram: 'Are we not allowed to be Palestinian?'[35] American Supermodel Bella Hadid criticized Instagram on Tuesday, after she claimed the video-sharing social network removed a photo of her Palestinian-born father's American passport from her "story."Her father, American-Palestinian real estate developer Mohamed Hadid, was born in British-mandated Palestine in 1948, and is well-known for building luxury hotels and mansions in California. The passport displays his place of birth as Palestine. Bella intended to use the photo of his passport in her story to proudly display her Palestinian heritage to her 31.5 million followers.However, Instagram removed the post.Hadid shared a screenshot of a message she received from Instagram after they flagged the July 2 post, to which they cited their "Community Guidelines on harassment and bullying." In the message, Instagram detailed the guideline violations, to which they gave reasons of graphic violence, hate speech, harassment, bullying, nudity and sexual activity."Instagram removed my story that only said 'My baba and his birthplace of Palestine' with a photograph of his American passport," she said following the flag, on Instagram. "Instagram exactly what part of his me being proud of my father's birthplace of Palestine is 'bullying, harassment, graphic, or sexual nudity?' Are we not allowed to be Palestinian on Instagram? This, to me, is bullying.'"You can't erase history by silencing people. It doesn't work like that. Do you want him to change his birthplace for you?," she concluded.Instagram responded to the violations, claiming that it was an error on their part. They explained that, in order to protect their community, they do not allow users to share personal information. They further clarified that the platform does not discriminate on race, ethnicity or nationality, and the post was not removed because of her reference to Palestine.Boston TV Station WCVB Teamed Up With Terrorist Supporter CAIR[36] WCVB-TV (channel 5) (Boston's ABC network affiliate) recently misled area viewers about a matter involving antisemitic propaganda. This occurred on its local Sunday show Cityline hosted by Karen Holmes Ward who is described by the television station as 'Director of Public Affairs and Community Services as well as host and executive producer of CityLine, WCVB's award-winning weekly magazine program which addresses the accomplishments, concerns and issues facing people of color living in Boston and its suburbs.'Curiously, WCVB deemed the aftermath of George Floyd's murder an opportune moment to re-air a CityLine broadcast about the negative reaction to Member of Congress Ilhan Omar's comments that were widely condemned as antisemitic.The May 31, 2020 CityLine, focusing on the Boston area Muslim community, featured an interview with John Robbins, the executive director of the Massachusetts chapter of CAIR, designated an unindicted co-conspirator in a criminal conspiracy to help fund Hamas.Ward, noting that Ilhan Omar's comments led to a U.S. House of Representatives resolution condemning antisemitism and other forms of hate, asked Robbins about his view that Islamophobia, rather than the nature of Omar's remarks, were driving criticism of Omar's comments that were akin to classic antisemitic propaganda. 'That's in the pot along with anti-black racism,' responded CAIR's Robbins, apparently understanding that linking Omar's critics with anti-black racists demonizes them yet more.Ward asked, 'Do you feel politicians on both sides are treating her [Omar] harsher because she is Muslim?' 'Over and over again,' answered Robbins.Daily Mail retracts false claim that Oslo called for a Palestinian state[37] An July 7th article at the Daily Mail on anti-annexation protests outside the home of Jared Kushner included, at the end of the piece, a 'backgrounder' on the Israeli-Palestinian conflict which included the following claim: </w:t>
      </w:r>
      <w:hyperlink r:id="rId2762" w:history="1">
        <w:r>
          <w:rPr>
            <w:rFonts w:ascii="arial" w:eastAsia="arial" w:hAnsi="arial" w:cs="arial"/>
            <w:b w:val="0"/>
            <w:i/>
            <w:strike w:val="0"/>
            <w:noProof w:val="0"/>
            <w:color w:val="0077CC"/>
            <w:position w:val="0"/>
            <w:sz w:val="20"/>
            <w:u w:val="single"/>
            <w:vertAlign w:val="baseline"/>
          </w:rPr>
          <w:t>https://camera-uk.org/wp-content/uploads/2020/07/MS-Paint-_-Microsoft-Paint-Online-20.png</w:t>
        </w:r>
      </w:hyperlink>
      <w:r>
        <w:rPr>
          <w:rFonts w:ascii="arial" w:eastAsia="arial" w:hAnsi="arial" w:cs="arial"/>
          <w:b w:val="0"/>
          <w:i w:val="0"/>
          <w:strike w:val="0"/>
          <w:noProof w:val="0"/>
          <w:color w:val="000000"/>
          <w:position w:val="0"/>
          <w:sz w:val="20"/>
          <w:u w:val="none"/>
          <w:vertAlign w:val="baseline"/>
        </w:rPr>
        <w:t xml:space="preserve"> In fact, Oslo never envisaged or in any way promised Palestinians a state.;This fact was made clear by Martin Indyk, former U.S. ambassador to Israel, in a piece for the Atlantic marking the 25th anniversary of the agreements. The Oslo Accords, he wrote, 'did not provide for a Palestinian state.' He also re-emphasized that the two-state solution is 'a concept that is nowhere mentioned in the Oslo Accords.'The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responding to a complaint from CAMERA in April, corrected an article which similarly claimed that the Oslo Accords committed both sides to a two state solution.More recently, Financial Times - following a complaint by CAMERA UK - made a similar correction.BBC radio backtracks on non-starter story it promoted for weeks[38] Franks made no effort whatsoever to challenge Buttu's politically motivated 'apartheid' slur or to clarify to listeners that the application of Israeli civilian law would in fact mean an end to the 'military rule' in those specific areas. He continued with further promotion of the 'delay' fantasy - '[w]hat then is the reason for the delay today in the Israeli prime minister's plans?' - before bringing in an interviewee signposted as 'highly experienced', Martin Indyk.Although Indyk noted during the conversation that the US president 'hasn't given the green light to it', both he and Franks continued to refer to 'postponement of this annexation announcement today' despite the fact that no such announcement would or could have been made on July 1st. Listeners got a glimpse of the position behind Indyk's commentary in just one sentence:Indyk: 'The best we can do at the moment is to try to preserve the two-state solution, try to put a break on the annexation process.'This edition of 'Newshour' was by no means the only BBC radio programme aired on July 1st to fail to provide listeners with content that meets the BBC's editorial guidelines on impartiality.'When dealing with 'controversial subjects', we must ensure a wide range of significant views and perspectives are given due weight and prominence, particularly when the controversy is active. Opinion should be clearly distinguished from fact.'Neither was it the only programme to devote airtime to 'explaining' why an event that it had spent a month and a half telling audiences - and itself - was going to happen on July 1st did not take place. Of course in no case did those 'explanations' include the fact that the BBC had repeatedly ignored the evidence which from the very beginning clearly showed that the application of Israeli civilian law to specific parts of Area C was not going to happen on that date.Reviewing the impartiality of BBC radio coverage of potential application of civil law to parts of Area C[39] As we see, 'due weight' was not given to opinions dissenting from the BBC's chosen framing of the topic and audiences did not hear a balanced 'range of views'. The BBC chose to give airtime to current and former Palestinian officials (Buttu, Zomlot and Azzeh) while the sole interview with an Israeli MK (Haskel) was shorter and of very bad quality. Interviews were conducted with one representative from an Israeli think tank (neutral) and two representatives from US think tanks (both negative). Audiences heard from one British MP (negative) and one former US official (negative) as well as the deputy mayor of Jerusalem (positive).The majority of reporting from the BBC's own staff gave negative portrayal of the topic which was repeatedly presented as a 'consensus' view and the terminology used by BBC journalists and presenters (e.g. 'annexation', 'West Bank', 'occupied') was not impartial.Both those BBC radio stations gave audiences were given an overwhelmingly one-sided view of the issue. The main talking points (e.g. the supposed demise of the two-state solution, the portrayal of the proposal as 'illegal annexation') corresponded with those promoted by the PLO. Listeners were not provided with the historic background essential for full understanding of the topic. They did however hear repeated use of the misleading 'apartheid' and 'Bantustan' smears which went unchallenged in all cases.The purpose of the editorial guidelines is of course to enable the BBC to meet its public purpose obligations, including the provision of 'duly accurate and impartial news, current affairs and factual programming to build people's understanding of [] the wider world'. It is abundantly obvious that BBC journalists were once again far more intent on establishing a specific narrative in the minds of audiences than they were committed to providing accurate and impartial content offering a 'wide range of significant views'. Report: Al Jazeera Violating U.S. Law by Operating as Undisclosed Qatari Agent[40] The Al Jazeera news network is running afoul of U.S. laws mandating it disclose its ties to the Qatari royal family, which has for years used the network to further Doha's political interests in America, according to a new report by a former member of Congress.Former representative Ileana Ros-Lehtinen, who served in Congress for 30 years and chaired the House Foreign Affairs Committee from 2011-2013, issued a report on Tuesday accusing Al Jazeera of operating as an undisclosed agent of the Qatari government, in violation of the Foreign Agents Registration Act (FARA), which requires those working for foreign governments to publicly report their activities. Ros-Lehtinen is now a lobbyist with Akin Gump Strauss Hauer &amp;#38; Feld LLP and was retained by the United Arab Emirates, a chief regional opponent of Qatar, to conduct the probe into Al Jazeera.The report, which has been endorsed by the UAE, accuses Qatar and Al Jazeera of violating FARA laws by operating under the guise of an independent news organization. While Al Jazeera is largely funded by the Qatari government, the outlet maintains that it has editorial independence and is therefore not subject to FARA disclosure.Still, prominent members of Congress have petitioned the Department of Justice to launch a full-scale investigation into Al Jazeera's activities to determine if it is in violation of disclosure laws. Ros-Lehtinen issued such calls during her time in Congress, where she raised the issue of Qatar's influence operations in America. In recent years, Qatar has emerged as a flashpoint in U.S. politics due to its infiltration of the U.S. public education system and other key American institutions. The country's critics allege that Qatar spends billions to peddle influence in the United States and sway public opinion, often without disclosing these activities. Al Jazeera drew congressional ire in 2018 when it was implicated in a massive spy effort targeting prominent Jewish and pro-Israel individuals in Washington, D.C.Sources who spoke to the Washington Free Beacon indicated that Congress could be moving on the issue in the coming weeks. Good news! Israeli cafes are now being opened in Tehran with Hebrew and English allowed on their windows, according to the "paper of record" @nytimes[41]. (That this seems to be a replica of English Cake's Emek Ramat Bet HaKerem branch in Jerusalem is mere coincidence, surely.) pic.twitter .com/VIJJ2AxsWY[42] — HonestReporting (@HonestReporting) July 9, 2020[43] ;'This is how 'Zionists' get dehumanised in progressive spaces': A Jewish activist bravely reveals how casual antisemitism persists in some social justice circles[44] A Jewish activist has bravely revealed on Twitter how casual antisemitism persists in some social justice circles.Adam  Ma'anit, a writer, activist and former co-editor of the New Internationalist, has described the casual antisemitism he faced on his first day at a new job, demonstrating that quiet forms of prejudice against Jews persist even when they do not make headlines.Mr Ma'anit writes:'On the first day of my new job, I was introduced to a former employee who was held in high regard. Squinting their eyes at me they asked the question most foreigners dread: 'Where are you from?' My colleagues just froze in that awkward British embarrassed way but said nothing.'I tried to deflect. They persisted. 'No, really, where are you from?' now edging towards me. I lacked confidence because this was literally my first day on the job. The silence of seven people all staring at me palpable as this interrogation continued unabated.'#8216;I'm Israeli,' I said reluctantly because I knew where this would lead. 'Aha!' They exclaimed. Eyes now no longer squinting, head nodding like they had known all along I stood out as not quite belonging. Not one of them. The public interrogation continued, my colleagues mute.'#8216;Don't you want to burn that Israeli passport?' they said, making a sparking lighter gesture with their hand and a barely contained grin. Now seriously uncomfortable, everyone staring at me, I meekly said that I didn't and that it was my only passport.'My visible discomfort (I physically moved behind a desk to put distance between myself and them) must have finally inspired one person to yank themselves out of their own awkwardness and they eventually managed to steer the conversation away.'I felt humiliated. I made an excuse to go outside to get some air. I cried. I wanted to call my wife to tell her what had just happened. We had just had a baby, moved house, and I needed this job so badly. I didn't want to complain, because this person was clearly revered.'They had a rep for being a particularly fearless direct action activist, and in that world that carries with it a lot of currency and cred. I have since never been to an office party because they would be there.TikTok removes videos featuring song lyrics 'We're going on a trip to a place called Auschwitz, it's shower time', but only after its own algorithm meant they were viewed over 6.5 million times[45] TikTok, the popular social media video platform, has reportedly removed numerous videos that promoted a sickening antisemitic song, but only after its own algorithm ensured that they were viewed over 6.5 million times.The song included the words 'We're going on a trip to a place called Auschwitz, it's shower time' and apparently appeared on the platform on Sunday. One video featuring the song showed a giant robot scorpion with a swastika trapping and gassing people.That video received more than six million views, a number eerily corresponding to the number of Jewish victims of the Nazis. Other videos using the song to accompany Holocaust-related graphics garnered another half million viewers. In all, nearly 100 TikTok users made use of the song for their videos.Stephen Silverman, Director of Investigations and Enforcement at Campaign Against Antisemitism, said: 'It was incredibly distressing to watch this sickening TikTok video aimed at children showing a swastika-bearing robot grabbing and incinerating Jews as the music poked fun at Jewish men, women and children being killed with poison gas at Auschwitz'TikTok has a particular obligation to tackle this content fast because it specialises in delivering viral videos to children and young adults when they are most impressionable, and yet our research has shown that TikTok has become one of the fastest vectors for transmission of memes mocking the Holocaust. We cannot overstate how damaging it is for children to be bombarded with this sort of extreme racist content. They are being radicalised and groomed by extremists when they are using their smartphones and tablets without parental supervision. Social networks keep proving that they will not tackle this incitement. They must be forced to by regulation or we will scarcely recognise future generations.'This is not the first time that videos on TikTok have been used to mock the Holocaust, and the platform has been shown to be infested with far-right antisemitism.Startup Cybellum teams up with Renault-Nissan-Mitsubishi on car cybersecurity[46] Israeli cybersecurity startup Cybellum will join forces with an innovation hub in Tel Aviv set up by car makers Renault-Nissan-Mitsubishi to build new cybersecurity solutions for the automotive market.The collaboration follows a successful proof of concept of Cybellum's solution held at The Alliance Innovation Lab, which was set up by the three car makers in Tel Aviv last year to tap into cutting edge technologies for the vehicles of the future in the fields of electrification, connected vehicles and services, autonomous driving, and new mobility services.Cybersecurity is a major part of this effort, the Alliance Innovation Lab and Cybellum said in a joint statement.The news of the collaboration comes as the UN sets out regulation on cybersecurity and software updates that will come into force in January 2021 and pave the way for the 'mass roll out of connected vehicles.'Cars today hold up to 150 electronic control units and about 100 million lines of software code, four times more than a fighter jet, the UN said at publication of its regulations on June 25. This number is projected to surge to 300 million lines of code by 2030.All of this brings with it 'significant cybersecurity risks,' the UN said, as hackers seek to access electronic systems and data, which will threaten vehicle safety and consumer privacy.Cybellum has developed software to holistically assess cybersecurity risk in the car, as opposed to assessing risk at a single component level or manually, as is often done today. Moderna completes enrollment for phase 2 coronavirus vaccine trial[47] Moderna has finished enrollment for its phase 2 study of its coronavirus vaccine.The vaccine candidate, which is called mRNA-1273, is its second mRNA vaccine to complete enrollment of a phase 2 study. Enroled in this study are healthy younger adults aged 18-55 and older adults aged 55 years and above.This Phase 2 placebo-controlled, dose-confirmation study is evaluating the safety, reactogenicity and immunogenicity of two vaccinations of mRNA-1273 given 28 days apart.In addition, Moderna also successfully completed enrollment of older adults aged 56-70 and elderly adults aged 71 and above in an NIH-led phase 1 study.'I would like to thank the healthy volunteer participants, our partners at clinical trial sites and the dedicated Moderna team for their support in completing enrollment of the phase 2 study of mRNA-1273, our vaccine candidate against COVID-19,' Moderna chief medical officer Tal Zaks, M.D., Ph.D. said in a statement. 'We are committed to helping address this ongoing public health emergency and continue to focus on our phase 3 study, which remains on track to start in July, less than seven months from the sequencing of the virus.'Don't panic! Israelis shouldn't be 'too worried' by virus surge - hospital chief[48]A Jerusalem hospital chief played down the severity of the current coronavirus spike, expressing confidence in the health system's ability to cope with the rising caseload and arguing that it is possible to halt the surge without resorting to a renewed nationwide lockdown.'I don't think we'll be overwhelmed. We are far from our reserve,' Prof. Jonathan Halevy, president of Jerusalem's Shaare Zedek Medical Center and a member of a Health Ministry public information team, said regarding the capacity of the country's hospitals. 'I'm confident about the next few months. I'm also optimistic about the winter.'Israel's coronavirus stats are at an all-time high and over 1,000 new patients are being diagnosed daily, prompting widespread concern and the return of some government restrictions. 'People should not be too worried, but they have to keep social distancing,' Halevy said.He believes that good health policies can bring down the number of cases and said this can be done without another national lockdown. 'If they increase [the] number of tests, increase epidemiological investigations, and we discover contacts of verified patients earlier, I believe we'll hear good news quite soon, by which I mean the steep increase we're seeing now will start to moderate,' he said.While the number of active cases is higher than it was in March and April, the situation in hospitals is far less concerning, according to Halevy. 'The numbers are much smaller than Passover eve. We had 120 [coronavirus patients in Shaare Zedek] then, and we now have 33,' he said. Four-time Tour de France champion Chris Froome to lead Israeli cycling team[49] Four-time Tour de France winner Chris Froome will lead the Israel Start-Up Nation (ISN) cycling team, it was announced on Thursday.The team said in a statement that the British cyclist will sign a long-term contract on August 1 that is expected to take him to the end of his professional cycling career.The statement came after Team Ineos announced Froome would leave at the end of the season when his contract comes to an end.Froome, 35, first won the Tour de France in 2013, going on to dominate cycling's leading race for the three years from 2015 in the colors of Team Sky, which became Team Ineos last year.'I'm really excited to be joining the ISN family. I look forward to challenging and being challenged by their talent and continuing to strive for the success that I've enjoyed up to now,' Froome said. 'ISN's impact on the sport is rapidly expanding, and I'm energized to be along for the ride. I feel we can achieve great things together.'The team's manager said that Froome's arrival was a sign that ISN was becoming a serious global contender in the sport.'We have been looking to strengthen the team for 2021 in several ways, not least of which is to become Grand Tour contenders,' said Kjell Carlstrom. 'With his impressive achievements, Chris Froome is the perfect leader to mark our arrival as a serious contender for these races, particularly the Tour de France. Chris' career has been extraordinary, and we believe that he has both the mindset and physical talents to win more Grand Tours with us, while also acting as a mentor to our young talents, helping them succeed.' Every time I get a little down I remember there is an Orthodox Jewish man called Andrew who has been holding a solo protest outside the Chinese embassy in London over their treatment of Muslim Uighurs every week for a year, and knowing this act of solidarity exists keeps me going pic.twitter.com/86vfzVwJsK[50] — Oz Katerji (@OzKaterji) July 8, 2020[51]  Play Video[52] We have lots of ideas, but we need more resources to be even more effective. Please donate today[53] to help get the message out and to help defend Israel. [ 1]: </w:t>
      </w:r>
      <w:hyperlink r:id="rId2763" w:history="1">
        <w:r>
          <w:rPr>
            <w:rFonts w:ascii="arial" w:eastAsia="arial" w:hAnsi="arial" w:cs="arial"/>
            <w:b w:val="0"/>
            <w:i/>
            <w:strike w:val="0"/>
            <w:noProof w:val="0"/>
            <w:color w:val="0077CC"/>
            <w:position w:val="0"/>
            <w:sz w:val="20"/>
            <w:u w:val="single"/>
            <w:vertAlign w:val="baseline"/>
          </w:rPr>
          <w:t>https://honestreporting.com</w:t>
        </w:r>
      </w:hyperlink>
      <w:r>
        <w:rPr>
          <w:rFonts w:ascii="arial" w:eastAsia="arial" w:hAnsi="arial" w:cs="arial"/>
          <w:b w:val="0"/>
          <w:i w:val="0"/>
          <w:strike w:val="0"/>
          <w:noProof w:val="0"/>
          <w:color w:val="000000"/>
          <w:position w:val="0"/>
          <w:sz w:val="20"/>
          <w:u w:val="none"/>
          <w:vertAlign w:val="baseline"/>
        </w:rPr>
        <w:t xml:space="preserve"> /is-wokeness-awakening-antisemitism/ [ 2]: </w:t>
      </w:r>
      <w:hyperlink r:id="rId2764" w:history="1">
        <w:r>
          <w:rPr>
            <w:rFonts w:ascii="arial" w:eastAsia="arial" w:hAnsi="arial" w:cs="arial"/>
            <w:b w:val="0"/>
            <w:i/>
            <w:strike w:val="0"/>
            <w:noProof w:val="0"/>
            <w:color w:val="0077CC"/>
            <w:position w:val="0"/>
            <w:sz w:val="20"/>
            <w:u w:val="single"/>
            <w:vertAlign w:val="baseline"/>
          </w:rPr>
          <w:t>http://www.youtube.com/embed/ClHiZ_sI1DU</w:t>
        </w:r>
      </w:hyperlink>
      <w:r>
        <w:rPr>
          <w:rFonts w:ascii="arial" w:eastAsia="arial" w:hAnsi="arial" w:cs="arial"/>
          <w:b w:val="0"/>
          <w:i w:val="0"/>
          <w:strike w:val="0"/>
          <w:noProof w:val="0"/>
          <w:color w:val="000000"/>
          <w:position w:val="0"/>
          <w:sz w:val="20"/>
          <w:u w:val="none"/>
          <w:vertAlign w:val="baseline"/>
        </w:rPr>
        <w:t xml:space="preserve"> [ 3]: </w:t>
      </w:r>
      <w:hyperlink r:id="rId2765" w:history="1">
        <w:r>
          <w:rPr>
            <w:rFonts w:ascii="arial" w:eastAsia="arial" w:hAnsi="arial" w:cs="arial"/>
            <w:b w:val="0"/>
            <w:i/>
            <w:strike w:val="0"/>
            <w:noProof w:val="0"/>
            <w:color w:val="0077CC"/>
            <w:position w:val="0"/>
            <w:sz w:val="20"/>
            <w:u w:val="single"/>
            <w:vertAlign w:val="baseline"/>
          </w:rPr>
          <w:t>https://www.algemeiner.com/2020/07/08/jewish-actor-josh-malina-asks-why-cancel-culture-ignores-antisemitism/</w:t>
        </w:r>
      </w:hyperlink>
      <w:r>
        <w:rPr>
          <w:rFonts w:ascii="arial" w:eastAsia="arial" w:hAnsi="arial" w:cs="arial"/>
          <w:b w:val="0"/>
          <w:i w:val="0"/>
          <w:strike w:val="0"/>
          <w:noProof w:val="0"/>
          <w:color w:val="000000"/>
          <w:position w:val="0"/>
          <w:sz w:val="20"/>
          <w:u w:val="none"/>
          <w:vertAlign w:val="baseline"/>
        </w:rPr>
        <w:t xml:space="preserve"> [ 4]: </w:t>
      </w:r>
      <w:hyperlink r:id="rId2766" w:history="1">
        <w:r>
          <w:rPr>
            <w:rFonts w:ascii="arial" w:eastAsia="arial" w:hAnsi="arial" w:cs="arial"/>
            <w:b w:val="0"/>
            <w:i/>
            <w:strike w:val="0"/>
            <w:noProof w:val="0"/>
            <w:color w:val="0077CC"/>
            <w:position w:val="0"/>
            <w:sz w:val="20"/>
            <w:u w:val="single"/>
            <w:vertAlign w:val="baseline"/>
          </w:rPr>
          <w:t>https://twitter.com/HonestReporting/status/1281228915265110016?ref_src=twsrc%5Etfw</w:t>
        </w:r>
      </w:hyperlink>
      <w:r>
        <w:rPr>
          <w:rFonts w:ascii="arial" w:eastAsia="arial" w:hAnsi="arial" w:cs="arial"/>
          <w:b w:val="0"/>
          <w:i w:val="0"/>
          <w:strike w:val="0"/>
          <w:noProof w:val="0"/>
          <w:color w:val="000000"/>
          <w:position w:val="0"/>
          <w:sz w:val="20"/>
          <w:u w:val="none"/>
          <w:vertAlign w:val="baseline"/>
        </w:rPr>
        <w:t xml:space="preserve"> [ 5]: </w:t>
      </w:r>
      <w:hyperlink r:id="rId2767" w:history="1">
        <w:r>
          <w:rPr>
            <w:rFonts w:ascii="arial" w:eastAsia="arial" w:hAnsi="arial" w:cs="arial"/>
            <w:b w:val="0"/>
            <w:i/>
            <w:strike w:val="0"/>
            <w:noProof w:val="0"/>
            <w:color w:val="0077CC"/>
            <w:position w:val="0"/>
            <w:sz w:val="20"/>
            <w:u w:val="single"/>
            <w:vertAlign w:val="baseline"/>
          </w:rPr>
          <w:t>https://www.algemeiner.com/2020/07/08/public-campaign-launched-to-remove-three-hour-antisemitic-speech-by-louis-farrakhan-from-youtube/</w:t>
        </w:r>
      </w:hyperlink>
      <w:r>
        <w:rPr>
          <w:rFonts w:ascii="arial" w:eastAsia="arial" w:hAnsi="arial" w:cs="arial"/>
          <w:b w:val="0"/>
          <w:i w:val="0"/>
          <w:strike w:val="0"/>
          <w:noProof w:val="0"/>
          <w:color w:val="000000"/>
          <w:position w:val="0"/>
          <w:sz w:val="20"/>
          <w:u w:val="none"/>
          <w:vertAlign w:val="baseline"/>
        </w:rPr>
        <w:t xml:space="preserve"> [ 6]: </w:t>
      </w:r>
      <w:hyperlink r:id="rId2768" w:history="1">
        <w:r>
          <w:rPr>
            <w:rFonts w:ascii="arial" w:eastAsia="arial" w:hAnsi="arial" w:cs="arial"/>
            <w:b w:val="0"/>
            <w:i/>
            <w:strike w:val="0"/>
            <w:noProof w:val="0"/>
            <w:color w:val="0077CC"/>
            <w:position w:val="0"/>
            <w:sz w:val="20"/>
            <w:u w:val="single"/>
            <w:vertAlign w:val="baseline"/>
          </w:rPr>
          <w:t>https://jewishjournal.com/news/318642/pittsburgh-steeler-gets-emotional-speaking-out-about-desean-jackson-and-anti-semitism/</w:t>
        </w:r>
      </w:hyperlink>
      <w:r>
        <w:rPr>
          <w:rFonts w:ascii="arial" w:eastAsia="arial" w:hAnsi="arial" w:cs="arial"/>
          <w:b w:val="0"/>
          <w:i w:val="0"/>
          <w:strike w:val="0"/>
          <w:noProof w:val="0"/>
          <w:color w:val="000000"/>
          <w:position w:val="0"/>
          <w:sz w:val="20"/>
          <w:u w:val="none"/>
          <w:vertAlign w:val="baseline"/>
        </w:rPr>
        <w:t xml:space="preserve"> [ 7]: </w:t>
      </w:r>
      <w:hyperlink r:id="rId2769" w:history="1">
        <w:r>
          <w:rPr>
            <w:rFonts w:ascii="arial" w:eastAsia="arial" w:hAnsi="arial" w:cs="arial"/>
            <w:b w:val="0"/>
            <w:i/>
            <w:strike w:val="0"/>
            <w:noProof w:val="0"/>
            <w:color w:val="0077CC"/>
            <w:position w:val="0"/>
            <w:sz w:val="20"/>
            <w:u w:val="single"/>
            <w:vertAlign w:val="baseline"/>
          </w:rPr>
          <w:t>https://twitter.com/DeSeanJackson10?ref_src=twsrc%5Etfw</w:t>
        </w:r>
      </w:hyperlink>
      <w:r>
        <w:rPr>
          <w:rFonts w:ascii="arial" w:eastAsia="arial" w:hAnsi="arial" w:cs="arial"/>
          <w:b w:val="0"/>
          <w:i w:val="0"/>
          <w:strike w:val="0"/>
          <w:noProof w:val="0"/>
          <w:color w:val="000000"/>
          <w:position w:val="0"/>
          <w:sz w:val="20"/>
          <w:u w:val="none"/>
          <w:vertAlign w:val="baseline"/>
        </w:rPr>
        <w:t xml:space="preserve"> [ 8]: </w:t>
      </w:r>
      <w:hyperlink r:id="rId2770" w:history="1">
        <w:r>
          <w:rPr>
            <w:rFonts w:ascii="arial" w:eastAsia="arial" w:hAnsi="arial" w:cs="arial"/>
            <w:b w:val="0"/>
            <w:i/>
            <w:strike w:val="0"/>
            <w:noProof w:val="0"/>
            <w:color w:val="0077CC"/>
            <w:position w:val="0"/>
            <w:sz w:val="20"/>
            <w:u w:val="single"/>
            <w:vertAlign w:val="baseline"/>
          </w:rPr>
          <w:t>https://twitter.com/hashtag/Equality?src=hash&amp;#38;ref_src=twsrc%5Etfw</w:t>
        </w:r>
      </w:hyperlink>
      <w:r>
        <w:rPr>
          <w:rFonts w:ascii="arial" w:eastAsia="arial" w:hAnsi="arial" w:cs="arial"/>
          <w:b w:val="0"/>
          <w:i w:val="0"/>
          <w:strike w:val="0"/>
          <w:noProof w:val="0"/>
          <w:color w:val="000000"/>
          <w:position w:val="0"/>
          <w:sz w:val="20"/>
          <w:u w:val="none"/>
          <w:vertAlign w:val="baseline"/>
        </w:rPr>
        <w:t xml:space="preserve"> [ 9]: </w:t>
      </w:r>
      <w:hyperlink r:id="rId2771" w:history="1">
        <w:r>
          <w:rPr>
            <w:rFonts w:ascii="arial" w:eastAsia="arial" w:hAnsi="arial" w:cs="arial"/>
            <w:b w:val="0"/>
            <w:i/>
            <w:strike w:val="0"/>
            <w:noProof w:val="0"/>
            <w:color w:val="0077CC"/>
            <w:position w:val="0"/>
            <w:sz w:val="20"/>
            <w:u w:val="single"/>
            <w:vertAlign w:val="baseline"/>
          </w:rPr>
          <w:t>https://t.co/MnLnCCYzQL</w:t>
        </w:r>
      </w:hyperlink>
      <w:r>
        <w:rPr>
          <w:rFonts w:ascii="arial" w:eastAsia="arial" w:hAnsi="arial" w:cs="arial"/>
          <w:b w:val="0"/>
          <w:i w:val="0"/>
          <w:strike w:val="0"/>
          <w:noProof w:val="0"/>
          <w:color w:val="000000"/>
          <w:position w:val="0"/>
          <w:sz w:val="20"/>
          <w:u w:val="none"/>
          <w:vertAlign w:val="baseline"/>
        </w:rPr>
        <w:t xml:space="preserve"> [ 10]: </w:t>
      </w:r>
      <w:hyperlink r:id="rId2772" w:history="1">
        <w:r>
          <w:rPr>
            <w:rFonts w:ascii="arial" w:eastAsia="arial" w:hAnsi="arial" w:cs="arial"/>
            <w:b w:val="0"/>
            <w:i/>
            <w:strike w:val="0"/>
            <w:noProof w:val="0"/>
            <w:color w:val="0077CC"/>
            <w:position w:val="0"/>
            <w:sz w:val="20"/>
            <w:u w:val="single"/>
            <w:vertAlign w:val="baseline"/>
          </w:rPr>
          <w:t>https://twitter.com/ZBNFL/status/1280828230249975814?ref_src=twsrc%5Etfw</w:t>
        </w:r>
      </w:hyperlink>
      <w:r>
        <w:rPr>
          <w:rFonts w:ascii="arial" w:eastAsia="arial" w:hAnsi="arial" w:cs="arial"/>
          <w:b w:val="0"/>
          <w:i w:val="0"/>
          <w:strike w:val="0"/>
          <w:noProof w:val="0"/>
          <w:color w:val="000000"/>
          <w:position w:val="0"/>
          <w:sz w:val="20"/>
          <w:u w:val="none"/>
          <w:vertAlign w:val="baseline"/>
        </w:rPr>
        <w:t xml:space="preserve"> [ 11]: </w:t>
      </w:r>
      <w:hyperlink r:id="rId2773" w:history="1">
        <w:r>
          <w:rPr>
            <w:rFonts w:ascii="arial" w:eastAsia="arial" w:hAnsi="arial" w:cs="arial"/>
            <w:b w:val="0"/>
            <w:i/>
            <w:strike w:val="0"/>
            <w:noProof w:val="0"/>
            <w:color w:val="0077CC"/>
            <w:position w:val="0"/>
            <w:sz w:val="20"/>
            <w:u w:val="single"/>
            <w:vertAlign w:val="baseline"/>
          </w:rPr>
          <w:t>https://www.jpost.com/diaspora/edelman-invites-jackson-to-talk-about-antisemitism-and-black-lives-matter-634518</w:t>
        </w:r>
      </w:hyperlink>
      <w:r>
        <w:rPr>
          <w:rFonts w:ascii="arial" w:eastAsia="arial" w:hAnsi="arial" w:cs="arial"/>
          <w:b w:val="0"/>
          <w:i w:val="0"/>
          <w:strike w:val="0"/>
          <w:noProof w:val="0"/>
          <w:color w:val="000000"/>
          <w:position w:val="0"/>
          <w:sz w:val="20"/>
          <w:u w:val="none"/>
          <w:vertAlign w:val="baseline"/>
        </w:rPr>
        <w:t xml:space="preserve"> [ 12]: </w:t>
      </w:r>
      <w:hyperlink r:id="rId2774" w:history="1">
        <w:r>
          <w:rPr>
            <w:rFonts w:ascii="arial" w:eastAsia="arial" w:hAnsi="arial" w:cs="arial"/>
            <w:b w:val="0"/>
            <w:i/>
            <w:strike w:val="0"/>
            <w:noProof w:val="0"/>
            <w:color w:val="0077CC"/>
            <w:position w:val="0"/>
            <w:sz w:val="20"/>
            <w:u w:val="single"/>
            <w:vertAlign w:val="baseline"/>
          </w:rPr>
          <w:t>https://twitter.com/Edelman11?ref_src=twsrc%5Etfw</w:t>
        </w:r>
      </w:hyperlink>
      <w:r>
        <w:rPr>
          <w:rFonts w:ascii="arial" w:eastAsia="arial" w:hAnsi="arial" w:cs="arial"/>
          <w:b w:val="0"/>
          <w:i w:val="0"/>
          <w:strike w:val="0"/>
          <w:noProof w:val="0"/>
          <w:color w:val="000000"/>
          <w:position w:val="0"/>
          <w:sz w:val="20"/>
          <w:u w:val="none"/>
          <w:vertAlign w:val="baseline"/>
        </w:rPr>
        <w:t xml:space="preserve"> [ 13]: </w:t>
      </w:r>
      <w:hyperlink r:id="rId2769" w:history="1">
        <w:r>
          <w:rPr>
            <w:rFonts w:ascii="arial" w:eastAsia="arial" w:hAnsi="arial" w:cs="arial"/>
            <w:b w:val="0"/>
            <w:i/>
            <w:strike w:val="0"/>
            <w:noProof w:val="0"/>
            <w:color w:val="0077CC"/>
            <w:position w:val="0"/>
            <w:sz w:val="20"/>
            <w:u w:val="single"/>
            <w:vertAlign w:val="baseline"/>
          </w:rPr>
          <w:t>https://twitter.com/DeSeanJackson10?ref_src=twsrc%5Etfw</w:t>
        </w:r>
      </w:hyperlink>
      <w:r>
        <w:rPr>
          <w:rFonts w:ascii="arial" w:eastAsia="arial" w:hAnsi="arial" w:cs="arial"/>
          <w:b w:val="0"/>
          <w:i w:val="0"/>
          <w:strike w:val="0"/>
          <w:noProof w:val="0"/>
          <w:color w:val="000000"/>
          <w:position w:val="0"/>
          <w:sz w:val="20"/>
          <w:u w:val="none"/>
          <w:vertAlign w:val="baseline"/>
        </w:rPr>
        <w:t xml:space="preserve"> [ 14]: </w:t>
      </w:r>
      <w:hyperlink r:id="rId2775" w:history="1">
        <w:r>
          <w:rPr>
            <w:rFonts w:ascii="arial" w:eastAsia="arial" w:hAnsi="arial" w:cs="arial"/>
            <w:b w:val="0"/>
            <w:i/>
            <w:strike w:val="0"/>
            <w:noProof w:val="0"/>
            <w:color w:val="0077CC"/>
            <w:position w:val="0"/>
            <w:sz w:val="20"/>
            <w:u w:val="single"/>
            <w:vertAlign w:val="baseline"/>
          </w:rPr>
          <w:t>https://t.co/BsvLmMhlGS</w:t>
        </w:r>
      </w:hyperlink>
      <w:r>
        <w:rPr>
          <w:rFonts w:ascii="arial" w:eastAsia="arial" w:hAnsi="arial" w:cs="arial"/>
          <w:b w:val="0"/>
          <w:i w:val="0"/>
          <w:strike w:val="0"/>
          <w:noProof w:val="0"/>
          <w:color w:val="000000"/>
          <w:position w:val="0"/>
          <w:sz w:val="20"/>
          <w:u w:val="none"/>
          <w:vertAlign w:val="baseline"/>
        </w:rPr>
        <w:t xml:space="preserve"> [ 15]: </w:t>
      </w:r>
      <w:hyperlink r:id="rId2776" w:history="1">
        <w:r>
          <w:rPr>
            <w:rFonts w:ascii="arial" w:eastAsia="arial" w:hAnsi="arial" w:cs="arial"/>
            <w:b w:val="0"/>
            <w:i/>
            <w:strike w:val="0"/>
            <w:noProof w:val="0"/>
            <w:color w:val="0077CC"/>
            <w:position w:val="0"/>
            <w:sz w:val="20"/>
            <w:u w:val="single"/>
            <w:vertAlign w:val="baseline"/>
          </w:rPr>
          <w:t>https://twitter.com/Ostrov_A/status/1281259853034459138?ref_src=twsrc%5Etfw</w:t>
        </w:r>
      </w:hyperlink>
      <w:r>
        <w:rPr>
          <w:rFonts w:ascii="arial" w:eastAsia="arial" w:hAnsi="arial" w:cs="arial"/>
          <w:b w:val="0"/>
          <w:i w:val="0"/>
          <w:strike w:val="0"/>
          <w:noProof w:val="0"/>
          <w:color w:val="000000"/>
          <w:position w:val="0"/>
          <w:sz w:val="20"/>
          <w:u w:val="none"/>
          <w:vertAlign w:val="baseline"/>
        </w:rPr>
        <w:t xml:space="preserve"> [ 16]: </w:t>
      </w:r>
      <w:hyperlink r:id="rId2777" w:history="1">
        <w:r>
          <w:rPr>
            <w:rFonts w:ascii="arial" w:eastAsia="arial" w:hAnsi="arial" w:cs="arial"/>
            <w:b w:val="0"/>
            <w:i/>
            <w:strike w:val="0"/>
            <w:noProof w:val="0"/>
            <w:color w:val="0077CC"/>
            <w:position w:val="0"/>
            <w:sz w:val="20"/>
            <w:u w:val="single"/>
            <w:vertAlign w:val="baseline"/>
          </w:rPr>
          <w:t>https://www.jpost.com/diaspora/antisemitism/jewish-ex-baseball-player-offers-to-teach-athletes-about-antisemitism-634519</w:t>
        </w:r>
      </w:hyperlink>
      <w:r>
        <w:rPr>
          <w:rFonts w:ascii="arial" w:eastAsia="arial" w:hAnsi="arial" w:cs="arial"/>
          <w:b w:val="0"/>
          <w:i w:val="0"/>
          <w:strike w:val="0"/>
          <w:noProof w:val="0"/>
          <w:color w:val="000000"/>
          <w:position w:val="0"/>
          <w:sz w:val="20"/>
          <w:u w:val="none"/>
          <w:vertAlign w:val="baseline"/>
        </w:rPr>
        <w:t xml:space="preserve"> [ 17]: </w:t>
      </w:r>
      <w:hyperlink r:id="rId2778" w:history="1">
        <w:r>
          <w:rPr>
            <w:rFonts w:ascii="arial" w:eastAsia="arial" w:hAnsi="arial" w:cs="arial"/>
            <w:b w:val="0"/>
            <w:i/>
            <w:strike w:val="0"/>
            <w:noProof w:val="0"/>
            <w:color w:val="0077CC"/>
            <w:position w:val="0"/>
            <w:sz w:val="20"/>
            <w:u w:val="single"/>
            <w:vertAlign w:val="baseline"/>
          </w:rPr>
          <w:t>https://www.jpost.com/diaspora/antisemitism/holocaust-survivor-invites-eagles-desean-jackson-to-auschwitz-634227</w:t>
        </w:r>
      </w:hyperlink>
      <w:r>
        <w:rPr>
          <w:rFonts w:ascii="arial" w:eastAsia="arial" w:hAnsi="arial" w:cs="arial"/>
          <w:b w:val="0"/>
          <w:i w:val="0"/>
          <w:strike w:val="0"/>
          <w:noProof w:val="0"/>
          <w:color w:val="000000"/>
          <w:position w:val="0"/>
          <w:sz w:val="20"/>
          <w:u w:val="none"/>
          <w:vertAlign w:val="baseline"/>
        </w:rPr>
        <w:t xml:space="preserve"> [ 18]: </w:t>
      </w:r>
      <w:hyperlink r:id="rId2779" w:history="1">
        <w:r>
          <w:rPr>
            <w:rFonts w:ascii="arial" w:eastAsia="arial" w:hAnsi="arial" w:cs="arial"/>
            <w:b w:val="0"/>
            <w:i/>
            <w:strike w:val="0"/>
            <w:noProof w:val="0"/>
            <w:color w:val="0077CC"/>
            <w:position w:val="0"/>
            <w:sz w:val="20"/>
            <w:u w:val="single"/>
            <w:vertAlign w:val="baseline"/>
          </w:rPr>
          <w:t>https://nypost.com/2020/07/08/showtime-not-canning-stephen-jackson-after-desean-jackson-defense/</w:t>
        </w:r>
      </w:hyperlink>
      <w:r>
        <w:rPr>
          <w:rFonts w:ascii="arial" w:eastAsia="arial" w:hAnsi="arial" w:cs="arial"/>
          <w:b w:val="0"/>
          <w:i w:val="0"/>
          <w:strike w:val="0"/>
          <w:noProof w:val="0"/>
          <w:color w:val="000000"/>
          <w:position w:val="0"/>
          <w:sz w:val="20"/>
          <w:u w:val="none"/>
          <w:vertAlign w:val="baseline"/>
        </w:rPr>
        <w:t xml:space="preserve"> [ 19]: </w:t>
      </w:r>
      <w:hyperlink r:id="rId2761" w:history="1">
        <w:r>
          <w:rPr>
            <w:rFonts w:ascii="arial" w:eastAsia="arial" w:hAnsi="arial" w:cs="arial"/>
            <w:b w:val="0"/>
            <w:i/>
            <w:strike w:val="0"/>
            <w:noProof w:val="0"/>
            <w:color w:val="0077CC"/>
            <w:position w:val="0"/>
            <w:sz w:val="20"/>
            <w:u w:val="single"/>
            <w:vertAlign w:val="baseline"/>
          </w:rPr>
          <w:t>https://t.co/UObWJ95eeA</w:t>
        </w:r>
      </w:hyperlink>
      <w:r>
        <w:rPr>
          <w:rFonts w:ascii="arial" w:eastAsia="arial" w:hAnsi="arial" w:cs="arial"/>
          <w:b w:val="0"/>
          <w:i w:val="0"/>
          <w:strike w:val="0"/>
          <w:noProof w:val="0"/>
          <w:color w:val="000000"/>
          <w:position w:val="0"/>
          <w:sz w:val="20"/>
          <w:u w:val="none"/>
          <w:vertAlign w:val="baseline"/>
        </w:rPr>
        <w:t xml:space="preserve"> [ 20]: </w:t>
      </w:r>
      <w:hyperlink r:id="rId2780" w:history="1">
        <w:r>
          <w:rPr>
            <w:rFonts w:ascii="arial" w:eastAsia="arial" w:hAnsi="arial" w:cs="arial"/>
            <w:b w:val="0"/>
            <w:i/>
            <w:strike w:val="0"/>
            <w:noProof w:val="0"/>
            <w:color w:val="0077CC"/>
            <w:position w:val="0"/>
            <w:sz w:val="20"/>
            <w:u w:val="single"/>
            <w:vertAlign w:val="baseline"/>
          </w:rPr>
          <w:t>https://twitter.com/JerryDunleavy/status/1280975411896352771?ref_src=twsrc%5Etfw</w:t>
        </w:r>
      </w:hyperlink>
      <w:r>
        <w:rPr>
          <w:rFonts w:ascii="arial" w:eastAsia="arial" w:hAnsi="arial" w:cs="arial"/>
          <w:b w:val="0"/>
          <w:i w:val="0"/>
          <w:strike w:val="0"/>
          <w:noProof w:val="0"/>
          <w:color w:val="000000"/>
          <w:position w:val="0"/>
          <w:sz w:val="20"/>
          <w:u w:val="none"/>
          <w:vertAlign w:val="baseline"/>
        </w:rPr>
        <w:t xml:space="preserve"> [ 21]: </w:t>
      </w:r>
      <w:hyperlink r:id="rId2781" w:history="1">
        <w:r>
          <w:rPr>
            <w:rFonts w:ascii="arial" w:eastAsia="arial" w:hAnsi="arial" w:cs="arial"/>
            <w:b w:val="0"/>
            <w:i/>
            <w:strike w:val="0"/>
            <w:noProof w:val="0"/>
            <w:color w:val="0077CC"/>
            <w:position w:val="0"/>
            <w:sz w:val="20"/>
            <w:u w:val="single"/>
            <w:vertAlign w:val="baseline"/>
          </w:rPr>
          <w:t>https://t.co/ps8T3XXZEy</w:t>
        </w:r>
      </w:hyperlink>
      <w:r>
        <w:rPr>
          <w:rFonts w:ascii="arial" w:eastAsia="arial" w:hAnsi="arial" w:cs="arial"/>
          <w:b w:val="0"/>
          <w:i w:val="0"/>
          <w:strike w:val="0"/>
          <w:noProof w:val="0"/>
          <w:color w:val="000000"/>
          <w:position w:val="0"/>
          <w:sz w:val="20"/>
          <w:u w:val="none"/>
          <w:vertAlign w:val="baseline"/>
        </w:rPr>
        <w:t xml:space="preserve"> [ 22]: </w:t>
      </w:r>
      <w:hyperlink r:id="rId2782" w:history="1">
        <w:r>
          <w:rPr>
            <w:rFonts w:ascii="arial" w:eastAsia="arial" w:hAnsi="arial" w:cs="arial"/>
            <w:b w:val="0"/>
            <w:i/>
            <w:strike w:val="0"/>
            <w:noProof w:val="0"/>
            <w:color w:val="0077CC"/>
            <w:position w:val="0"/>
            <w:sz w:val="20"/>
            <w:u w:val="single"/>
            <w:vertAlign w:val="baseline"/>
          </w:rPr>
          <w:t>https://t.co/YYQBrUwmMB</w:t>
        </w:r>
      </w:hyperlink>
      <w:r>
        <w:rPr>
          <w:rFonts w:ascii="arial" w:eastAsia="arial" w:hAnsi="arial" w:cs="arial"/>
          <w:b w:val="0"/>
          <w:i w:val="0"/>
          <w:strike w:val="0"/>
          <w:noProof w:val="0"/>
          <w:color w:val="000000"/>
          <w:position w:val="0"/>
          <w:sz w:val="20"/>
          <w:u w:val="none"/>
          <w:vertAlign w:val="baseline"/>
        </w:rPr>
        <w:t xml:space="preserve"> [ 23]: </w:t>
      </w:r>
      <w:hyperlink r:id="rId2783" w:history="1">
        <w:r>
          <w:rPr>
            <w:rFonts w:ascii="arial" w:eastAsia="arial" w:hAnsi="arial" w:cs="arial"/>
            <w:b w:val="0"/>
            <w:i/>
            <w:strike w:val="0"/>
            <w:noProof w:val="0"/>
            <w:color w:val="0077CC"/>
            <w:position w:val="0"/>
            <w:sz w:val="20"/>
            <w:u w:val="single"/>
            <w:vertAlign w:val="baseline"/>
          </w:rPr>
          <w:t>https://twitter.com/gifdsports/status/1280926111279599616?ref_src=twsrc%5Etfw</w:t>
        </w:r>
      </w:hyperlink>
      <w:r>
        <w:rPr>
          <w:rFonts w:ascii="arial" w:eastAsia="arial" w:hAnsi="arial" w:cs="arial"/>
          <w:b w:val="0"/>
          <w:i w:val="0"/>
          <w:strike w:val="0"/>
          <w:noProof w:val="0"/>
          <w:color w:val="000000"/>
          <w:position w:val="0"/>
          <w:sz w:val="20"/>
          <w:u w:val="none"/>
          <w:vertAlign w:val="baseline"/>
        </w:rPr>
        <w:t xml:space="preserve"> [ 24]: </w:t>
      </w:r>
      <w:hyperlink r:id="rId2784" w:history="1">
        <w:r>
          <w:rPr>
            <w:rFonts w:ascii="arial" w:eastAsia="arial" w:hAnsi="arial" w:cs="arial"/>
            <w:b w:val="0"/>
            <w:i/>
            <w:strike w:val="0"/>
            <w:noProof w:val="0"/>
            <w:color w:val="0077CC"/>
            <w:position w:val="0"/>
            <w:sz w:val="20"/>
            <w:u w:val="single"/>
            <w:vertAlign w:val="baseline"/>
          </w:rPr>
          <w:t>https://twitter.com/RealMikeWilbon?ref_src=twsrc%5Etfw</w:t>
        </w:r>
      </w:hyperlink>
      <w:r>
        <w:rPr>
          <w:rFonts w:ascii="arial" w:eastAsia="arial" w:hAnsi="arial" w:cs="arial"/>
          <w:b w:val="0"/>
          <w:i w:val="0"/>
          <w:strike w:val="0"/>
          <w:noProof w:val="0"/>
          <w:color w:val="000000"/>
          <w:position w:val="0"/>
          <w:sz w:val="20"/>
          <w:u w:val="none"/>
          <w:vertAlign w:val="baseline"/>
        </w:rPr>
        <w:t xml:space="preserve"> [ 25]: </w:t>
      </w:r>
      <w:hyperlink r:id="rId2785" w:history="1">
        <w:r>
          <w:rPr>
            <w:rFonts w:ascii="arial" w:eastAsia="arial" w:hAnsi="arial" w:cs="arial"/>
            <w:b w:val="0"/>
            <w:i/>
            <w:strike w:val="0"/>
            <w:noProof w:val="0"/>
            <w:color w:val="0077CC"/>
            <w:position w:val="0"/>
            <w:sz w:val="20"/>
            <w:u w:val="single"/>
            <w:vertAlign w:val="baseline"/>
          </w:rPr>
          <w:t>https://t.co/eXNkkg5odY</w:t>
        </w:r>
      </w:hyperlink>
      <w:r>
        <w:rPr>
          <w:rFonts w:ascii="arial" w:eastAsia="arial" w:hAnsi="arial" w:cs="arial"/>
          <w:b w:val="0"/>
          <w:i w:val="0"/>
          <w:strike w:val="0"/>
          <w:noProof w:val="0"/>
          <w:color w:val="000000"/>
          <w:position w:val="0"/>
          <w:sz w:val="20"/>
          <w:u w:val="none"/>
          <w:vertAlign w:val="baseline"/>
        </w:rPr>
        <w:t xml:space="preserve"> [ 26]: </w:t>
      </w:r>
      <w:hyperlink r:id="rId2786" w:history="1">
        <w:r>
          <w:rPr>
            <w:rFonts w:ascii="arial" w:eastAsia="arial" w:hAnsi="arial" w:cs="arial"/>
            <w:b w:val="0"/>
            <w:i/>
            <w:strike w:val="0"/>
            <w:noProof w:val="0"/>
            <w:color w:val="0077CC"/>
            <w:position w:val="0"/>
            <w:sz w:val="20"/>
            <w:u w:val="single"/>
            <w:vertAlign w:val="baseline"/>
          </w:rPr>
          <w:t>https://twitter.com/PTI/status/1280994572269690882?ref_src=twsrc%5Etfw</w:t>
        </w:r>
      </w:hyperlink>
      <w:r>
        <w:rPr>
          <w:rFonts w:ascii="arial" w:eastAsia="arial" w:hAnsi="arial" w:cs="arial"/>
          <w:b w:val="0"/>
          <w:i w:val="0"/>
          <w:strike w:val="0"/>
          <w:noProof w:val="0"/>
          <w:color w:val="000000"/>
          <w:position w:val="0"/>
          <w:sz w:val="20"/>
          <w:u w:val="none"/>
          <w:vertAlign w:val="baseline"/>
        </w:rPr>
        <w:t xml:space="preserve"> [ 27]: </w:t>
      </w:r>
      <w:hyperlink r:id="rId2787" w:history="1">
        <w:r>
          <w:rPr>
            <w:rFonts w:ascii="arial" w:eastAsia="arial" w:hAnsi="arial" w:cs="arial"/>
            <w:b w:val="0"/>
            <w:i/>
            <w:strike w:val="0"/>
            <w:noProof w:val="0"/>
            <w:color w:val="0077CC"/>
            <w:position w:val="0"/>
            <w:sz w:val="20"/>
            <w:u w:val="single"/>
            <w:vertAlign w:val="baseline"/>
          </w:rPr>
          <w:t>https://www.frontpagemag.com/fpm/2020/07/jewish-federations-are-promoting-farrakhan-fan-who-daniel-greenfield/</w:t>
        </w:r>
      </w:hyperlink>
      <w:r>
        <w:rPr>
          <w:rFonts w:ascii="arial" w:eastAsia="arial" w:hAnsi="arial" w:cs="arial"/>
          <w:b w:val="0"/>
          <w:i w:val="0"/>
          <w:strike w:val="0"/>
          <w:noProof w:val="0"/>
          <w:color w:val="000000"/>
          <w:position w:val="0"/>
          <w:sz w:val="20"/>
          <w:u w:val="none"/>
          <w:vertAlign w:val="baseline"/>
        </w:rPr>
        <w:t xml:space="preserve"> [ 28]: </w:t>
      </w:r>
      <w:hyperlink r:id="rId2788" w:history="1">
        <w:r>
          <w:rPr>
            <w:rFonts w:ascii="arial" w:eastAsia="arial" w:hAnsi="arial" w:cs="arial"/>
            <w:b w:val="0"/>
            <w:i/>
            <w:strike w:val="0"/>
            <w:noProof w:val="0"/>
            <w:color w:val="0077CC"/>
            <w:position w:val="0"/>
            <w:sz w:val="20"/>
            <w:u w:val="single"/>
            <w:vertAlign w:val="baseline"/>
          </w:rPr>
          <w:t>https://www.algemeiner.com/2020/07/09/top-canadian-jewish-group-files-</w:t>
        </w:r>
      </w:hyperlink>
      <w:hyperlink r:id="rId2788" w:history="1">
        <w:r>
          <w:rPr>
            <w:rFonts w:ascii="arial" w:eastAsia="arial" w:hAnsi="arial" w:cs="arial"/>
            <w:b/>
            <w:i/>
            <w:strike w:val="0"/>
            <w:noProof w:val="0"/>
            <w:color w:val="0077CC"/>
            <w:position w:val="0"/>
            <w:sz w:val="20"/>
            <w:u w:val="single"/>
            <w:vertAlign w:val="baseline"/>
          </w:rPr>
          <w:t>hate</w:t>
        </w:r>
      </w:hyperlink>
      <w:hyperlink r:id="rId2788" w:history="1">
        <w:r>
          <w:rPr>
            <w:rFonts w:ascii="arial" w:eastAsia="arial" w:hAnsi="arial" w:cs="arial"/>
            <w:b w:val="0"/>
            <w:i/>
            <w:strike w:val="0"/>
            <w:noProof w:val="0"/>
            <w:color w:val="0077CC"/>
            <w:position w:val="0"/>
            <w:sz w:val="20"/>
            <w:u w:val="single"/>
            <w:vertAlign w:val="baseline"/>
          </w:rPr>
          <w:t>-</w:t>
        </w:r>
      </w:hyperlink>
      <w:hyperlink r:id="rId2788" w:history="1">
        <w:r>
          <w:rPr>
            <w:rFonts w:ascii="arial" w:eastAsia="arial" w:hAnsi="arial" w:cs="arial"/>
            <w:b/>
            <w:i/>
            <w:strike w:val="0"/>
            <w:noProof w:val="0"/>
            <w:color w:val="0077CC"/>
            <w:position w:val="0"/>
            <w:sz w:val="20"/>
            <w:u w:val="single"/>
            <w:vertAlign w:val="baseline"/>
          </w:rPr>
          <w:t>crimes</w:t>
        </w:r>
      </w:hyperlink>
      <w:hyperlink r:id="rId2788" w:history="1">
        <w:r>
          <w:rPr>
            <w:rFonts w:ascii="arial" w:eastAsia="arial" w:hAnsi="arial" w:cs="arial"/>
            <w:b w:val="0"/>
            <w:i/>
            <w:strike w:val="0"/>
            <w:noProof w:val="0"/>
            <w:color w:val="0077CC"/>
            <w:position w:val="0"/>
            <w:sz w:val="20"/>
            <w:u w:val="single"/>
            <w:vertAlign w:val="baseline"/>
          </w:rPr>
          <w:t>-complaint-after-high-school-protesters-shout-jews-are-our-dogs/</w:t>
        </w:r>
      </w:hyperlink>
      <w:r>
        <w:rPr>
          <w:rFonts w:ascii="arial" w:eastAsia="arial" w:hAnsi="arial" w:cs="arial"/>
          <w:b w:val="0"/>
          <w:i w:val="0"/>
          <w:strike w:val="0"/>
          <w:noProof w:val="0"/>
          <w:color w:val="000000"/>
          <w:position w:val="0"/>
          <w:sz w:val="20"/>
          <w:u w:val="none"/>
          <w:vertAlign w:val="baseline"/>
        </w:rPr>
        <w:t xml:space="preserve"> [ 29]: </w:t>
      </w:r>
      <w:hyperlink r:id="rId2789" w:history="1">
        <w:r>
          <w:rPr>
            <w:rFonts w:ascii="arial" w:eastAsia="arial" w:hAnsi="arial" w:cs="arial"/>
            <w:b w:val="0"/>
            <w:i/>
            <w:strike w:val="0"/>
            <w:noProof w:val="0"/>
            <w:color w:val="0077CC"/>
            <w:position w:val="0"/>
            <w:sz w:val="20"/>
            <w:u w:val="single"/>
            <w:vertAlign w:val="baseline"/>
          </w:rPr>
          <w:t>https://www.thejc.com/news/uk/west-midlands-council-leader-resigns-after-being-suspended-by-labour-in-antisemitism-probe-1.501394</w:t>
        </w:r>
      </w:hyperlink>
      <w:r>
        <w:rPr>
          <w:rFonts w:ascii="arial" w:eastAsia="arial" w:hAnsi="arial" w:cs="arial"/>
          <w:b w:val="0"/>
          <w:i w:val="0"/>
          <w:strike w:val="0"/>
          <w:noProof w:val="0"/>
          <w:color w:val="000000"/>
          <w:position w:val="0"/>
          <w:sz w:val="20"/>
          <w:u w:val="none"/>
          <w:vertAlign w:val="baseline"/>
        </w:rPr>
        <w:t xml:space="preserve"> [ 30]: </w:t>
      </w:r>
      <w:hyperlink r:id="rId2790" w:history="1">
        <w:r>
          <w:rPr>
            <w:rFonts w:ascii="arial" w:eastAsia="arial" w:hAnsi="arial" w:cs="arial"/>
            <w:b w:val="0"/>
            <w:i/>
            <w:strike w:val="0"/>
            <w:noProof w:val="0"/>
            <w:color w:val="0077CC"/>
            <w:position w:val="0"/>
            <w:sz w:val="20"/>
            <w:u w:val="single"/>
            <w:vertAlign w:val="baseline"/>
          </w:rPr>
          <w:t>https://www.algemeiner.com/2020/07/09/countering-anti-israel-hate-at-columbia-university/</w:t>
        </w:r>
      </w:hyperlink>
      <w:r>
        <w:rPr>
          <w:rFonts w:ascii="arial" w:eastAsia="arial" w:hAnsi="arial" w:cs="arial"/>
          <w:b w:val="0"/>
          <w:i w:val="0"/>
          <w:strike w:val="0"/>
          <w:noProof w:val="0"/>
          <w:color w:val="000000"/>
          <w:position w:val="0"/>
          <w:sz w:val="20"/>
          <w:u w:val="none"/>
          <w:vertAlign w:val="baseline"/>
        </w:rPr>
        <w:t xml:space="preserve"> [ 31]: </w:t>
      </w:r>
      <w:hyperlink r:id="rId2791" w:history="1">
        <w:r>
          <w:rPr>
            <w:rFonts w:ascii="arial" w:eastAsia="arial" w:hAnsi="arial" w:cs="arial"/>
            <w:b w:val="0"/>
            <w:i/>
            <w:strike w:val="0"/>
            <w:noProof w:val="0"/>
            <w:color w:val="0077CC"/>
            <w:position w:val="0"/>
            <w:sz w:val="20"/>
            <w:u w:val="single"/>
            <w:vertAlign w:val="baseline"/>
          </w:rPr>
          <w:t>https://www.jpost.com/diaspora/antisemitism/settlement-boycott-efforts-gathering-pace-in-chile-634513</w:t>
        </w:r>
      </w:hyperlink>
      <w:r>
        <w:rPr>
          <w:rFonts w:ascii="arial" w:eastAsia="arial" w:hAnsi="arial" w:cs="arial"/>
          <w:b w:val="0"/>
          <w:i w:val="0"/>
          <w:strike w:val="0"/>
          <w:noProof w:val="0"/>
          <w:color w:val="000000"/>
          <w:position w:val="0"/>
          <w:sz w:val="20"/>
          <w:u w:val="none"/>
          <w:vertAlign w:val="baseline"/>
        </w:rPr>
        <w:t xml:space="preserve"> [ 32]: </w:t>
      </w:r>
      <w:hyperlink r:id="rId2792" w:history="1">
        <w:r>
          <w:rPr>
            <w:rFonts w:ascii="arial" w:eastAsia="arial" w:hAnsi="arial" w:cs="arial"/>
            <w:b w:val="0"/>
            <w:i/>
            <w:strike w:val="0"/>
            <w:noProof w:val="0"/>
            <w:color w:val="0077CC"/>
            <w:position w:val="0"/>
            <w:sz w:val="20"/>
            <w:u w:val="single"/>
            <w:vertAlign w:val="baseline"/>
          </w:rPr>
          <w:t>https://www.algemeiner.com/2020/07/08/businesses-cut-ties-politicians-condemn-toronto-restaurant-that-said-zionists-not-welcome/</w:t>
        </w:r>
      </w:hyperlink>
      <w:r>
        <w:rPr>
          <w:rFonts w:ascii="arial" w:eastAsia="arial" w:hAnsi="arial" w:cs="arial"/>
          <w:b w:val="0"/>
          <w:i w:val="0"/>
          <w:strike w:val="0"/>
          <w:noProof w:val="0"/>
          <w:color w:val="000000"/>
          <w:position w:val="0"/>
          <w:sz w:val="20"/>
          <w:u w:val="none"/>
          <w:vertAlign w:val="baseline"/>
        </w:rPr>
        <w:t xml:space="preserve"> [ 33]: </w:t>
      </w:r>
      <w:hyperlink r:id="rId2793" w:history="1">
        <w:r>
          <w:rPr>
            <w:rFonts w:ascii="arial" w:eastAsia="arial" w:hAnsi="arial" w:cs="arial"/>
            <w:b w:val="0"/>
            <w:i/>
            <w:strike w:val="0"/>
            <w:noProof w:val="0"/>
            <w:color w:val="0077CC"/>
            <w:position w:val="0"/>
            <w:sz w:val="20"/>
            <w:u w:val="single"/>
            <w:vertAlign w:val="baseline"/>
          </w:rPr>
          <w:t>https://torontosun.com/news/local-news/levy-pro-foodbenders-protest-a-bust</w:t>
        </w:r>
      </w:hyperlink>
      <w:r>
        <w:rPr>
          <w:rFonts w:ascii="arial" w:eastAsia="arial" w:hAnsi="arial" w:cs="arial"/>
          <w:b w:val="0"/>
          <w:i w:val="0"/>
          <w:strike w:val="0"/>
          <w:noProof w:val="0"/>
          <w:color w:val="000000"/>
          <w:position w:val="0"/>
          <w:sz w:val="20"/>
          <w:u w:val="none"/>
          <w:vertAlign w:val="baseline"/>
        </w:rPr>
        <w:t xml:space="preserve"> [ 34]: </w:t>
      </w:r>
      <w:hyperlink r:id="rId2794" w:history="1">
        <w:r>
          <w:rPr>
            <w:rFonts w:ascii="arial" w:eastAsia="arial" w:hAnsi="arial" w:cs="arial"/>
            <w:b w:val="0"/>
            <w:i/>
            <w:strike w:val="0"/>
            <w:noProof w:val="0"/>
            <w:color w:val="0077CC"/>
            <w:position w:val="0"/>
            <w:sz w:val="20"/>
            <w:u w:val="single"/>
            <w:vertAlign w:val="baseline"/>
          </w:rPr>
          <w:t>https://www.timesofisrael.com/tahini-maker-faces-boycott-calls-after-donating-to-arab-israeli-lgbt-group</w:t>
        </w:r>
      </w:hyperlink>
      <w:r>
        <w:rPr>
          <w:rFonts w:ascii="arial" w:eastAsia="arial" w:hAnsi="arial" w:cs="arial"/>
          <w:b w:val="0"/>
          <w:i w:val="0"/>
          <w:strike w:val="0"/>
          <w:noProof w:val="0"/>
          <w:color w:val="000000"/>
          <w:position w:val="0"/>
          <w:sz w:val="20"/>
          <w:u w:val="none"/>
          <w:vertAlign w:val="baseline"/>
        </w:rPr>
        <w:t xml:space="preserve">/ [ 35]: </w:t>
      </w:r>
      <w:hyperlink r:id="rId2795" w:history="1">
        <w:r>
          <w:rPr>
            <w:rFonts w:ascii="arial" w:eastAsia="arial" w:hAnsi="arial" w:cs="arial"/>
            <w:b w:val="0"/>
            <w:i/>
            <w:strike w:val="0"/>
            <w:noProof w:val="0"/>
            <w:color w:val="0077CC"/>
            <w:position w:val="0"/>
            <w:sz w:val="20"/>
            <w:u w:val="single"/>
            <w:vertAlign w:val="baseline"/>
          </w:rPr>
          <w:t>https://www.jpost.com/international/bella-hadid-to-instagram-are-we-not-allowed-to-be-palestinian-634447</w:t>
        </w:r>
      </w:hyperlink>
      <w:r>
        <w:rPr>
          <w:rFonts w:ascii="arial" w:eastAsia="arial" w:hAnsi="arial" w:cs="arial"/>
          <w:b w:val="0"/>
          <w:i w:val="0"/>
          <w:strike w:val="0"/>
          <w:noProof w:val="0"/>
          <w:color w:val="000000"/>
          <w:position w:val="0"/>
          <w:sz w:val="20"/>
          <w:u w:val="none"/>
          <w:vertAlign w:val="baseline"/>
        </w:rPr>
        <w:t xml:space="preserve"> [ 36]: </w:t>
      </w:r>
      <w:hyperlink r:id="rId2796" w:history="1">
        <w:r>
          <w:rPr>
            <w:rFonts w:ascii="arial" w:eastAsia="arial" w:hAnsi="arial" w:cs="arial"/>
            <w:b w:val="0"/>
            <w:i/>
            <w:strike w:val="0"/>
            <w:noProof w:val="0"/>
            <w:color w:val="0077CC"/>
            <w:position w:val="0"/>
            <w:sz w:val="20"/>
            <w:u w:val="single"/>
            <w:vertAlign w:val="baseline"/>
          </w:rPr>
          <w:t>http://blog.camera.org/2020/07/boston_tv_station_wcvb_teamed.html</w:t>
        </w:r>
      </w:hyperlink>
      <w:r>
        <w:rPr>
          <w:rFonts w:ascii="arial" w:eastAsia="arial" w:hAnsi="arial" w:cs="arial"/>
          <w:b w:val="0"/>
          <w:i w:val="0"/>
          <w:strike w:val="0"/>
          <w:noProof w:val="0"/>
          <w:color w:val="000000"/>
          <w:position w:val="0"/>
          <w:sz w:val="20"/>
          <w:u w:val="none"/>
          <w:vertAlign w:val="baseline"/>
        </w:rPr>
        <w:t xml:space="preserve"> [ 37]: </w:t>
      </w:r>
      <w:hyperlink r:id="rId2797" w:history="1">
        <w:r>
          <w:rPr>
            <w:rFonts w:ascii="arial" w:eastAsia="arial" w:hAnsi="arial" w:cs="arial"/>
            <w:b w:val="0"/>
            <w:i/>
            <w:strike w:val="0"/>
            <w:noProof w:val="0"/>
            <w:color w:val="0077CC"/>
            <w:position w:val="0"/>
            <w:sz w:val="20"/>
            <w:u w:val="single"/>
            <w:vertAlign w:val="baseline"/>
          </w:rPr>
          <w:t>https://camera-uk.org/2020/07/09/daily-mail-retracts-false-claim-that-oslo-called-for-a-palestinian-state/</w:t>
        </w:r>
      </w:hyperlink>
      <w:r>
        <w:rPr>
          <w:rFonts w:ascii="arial" w:eastAsia="arial" w:hAnsi="arial" w:cs="arial"/>
          <w:b w:val="0"/>
          <w:i w:val="0"/>
          <w:strike w:val="0"/>
          <w:noProof w:val="0"/>
          <w:color w:val="000000"/>
          <w:position w:val="0"/>
          <w:sz w:val="20"/>
          <w:u w:val="none"/>
          <w:vertAlign w:val="baseline"/>
        </w:rPr>
        <w:t xml:space="preserve"> [ 38]: </w:t>
      </w:r>
      <w:hyperlink r:id="rId2798" w:history="1">
        <w:r>
          <w:rPr>
            <w:rFonts w:ascii="arial" w:eastAsia="arial" w:hAnsi="arial" w:cs="arial"/>
            <w:b w:val="0"/>
            <w:i/>
            <w:strike w:val="0"/>
            <w:noProof w:val="0"/>
            <w:color w:val="0077CC"/>
            <w:position w:val="0"/>
            <w:sz w:val="20"/>
            <w:u w:val="single"/>
            <w:vertAlign w:val="baseline"/>
          </w:rPr>
          <w:t>https://camera-uk.org/2020/07/08/bbc-radio-backtracks-on-non-starter-story-it-promoted-for-weeks/</w:t>
        </w:r>
      </w:hyperlink>
      <w:r>
        <w:rPr>
          <w:rFonts w:ascii="arial" w:eastAsia="arial" w:hAnsi="arial" w:cs="arial"/>
          <w:b w:val="0"/>
          <w:i w:val="0"/>
          <w:strike w:val="0"/>
          <w:noProof w:val="0"/>
          <w:color w:val="000000"/>
          <w:position w:val="0"/>
          <w:sz w:val="20"/>
          <w:u w:val="none"/>
          <w:vertAlign w:val="baseline"/>
        </w:rPr>
        <w:t xml:space="preserve"> [ 39]: </w:t>
      </w:r>
      <w:hyperlink r:id="rId2799" w:history="1">
        <w:r>
          <w:rPr>
            <w:rFonts w:ascii="arial" w:eastAsia="arial" w:hAnsi="arial" w:cs="arial"/>
            <w:b w:val="0"/>
            <w:i/>
            <w:strike w:val="0"/>
            <w:noProof w:val="0"/>
            <w:color w:val="0077CC"/>
            <w:position w:val="0"/>
            <w:sz w:val="20"/>
            <w:u w:val="single"/>
            <w:vertAlign w:val="baseline"/>
          </w:rPr>
          <w:t>https://camera-uk.org/2020/07/09/reviewing-the-impartiality-of-bbc-radio-coverage-of-potential-application-of-civil-law-to-parts-of-area-c/</w:t>
        </w:r>
      </w:hyperlink>
      <w:r>
        <w:rPr>
          <w:rFonts w:ascii="arial" w:eastAsia="arial" w:hAnsi="arial" w:cs="arial"/>
          <w:b w:val="0"/>
          <w:i w:val="0"/>
          <w:strike w:val="0"/>
          <w:noProof w:val="0"/>
          <w:color w:val="000000"/>
          <w:position w:val="0"/>
          <w:sz w:val="20"/>
          <w:u w:val="none"/>
          <w:vertAlign w:val="baseline"/>
        </w:rPr>
        <w:t xml:space="preserve"> [ 40]: </w:t>
      </w:r>
      <w:hyperlink r:id="rId2800" w:history="1">
        <w:r>
          <w:rPr>
            <w:rFonts w:ascii="arial" w:eastAsia="arial" w:hAnsi="arial" w:cs="arial"/>
            <w:b w:val="0"/>
            <w:i/>
            <w:strike w:val="0"/>
            <w:noProof w:val="0"/>
            <w:color w:val="0077CC"/>
            <w:position w:val="0"/>
            <w:sz w:val="20"/>
            <w:u w:val="single"/>
            <w:vertAlign w:val="baseline"/>
          </w:rPr>
          <w:t>https://freebeacon.com/national-security/report-al-jazeera-violating-u-s-law-by-operating-as-undisclosed-qatari-agent/</w:t>
        </w:r>
      </w:hyperlink>
      <w:r>
        <w:rPr>
          <w:rFonts w:ascii="arial" w:eastAsia="arial" w:hAnsi="arial" w:cs="arial"/>
          <w:b w:val="0"/>
          <w:i w:val="0"/>
          <w:strike w:val="0"/>
          <w:noProof w:val="0"/>
          <w:color w:val="000000"/>
          <w:position w:val="0"/>
          <w:sz w:val="20"/>
          <w:u w:val="none"/>
          <w:vertAlign w:val="baseline"/>
        </w:rPr>
        <w:t xml:space="preserve"> [ 41]: </w:t>
      </w:r>
      <w:hyperlink r:id="rId2801" w:history="1">
        <w:r>
          <w:rPr>
            <w:rFonts w:ascii="arial" w:eastAsia="arial" w:hAnsi="arial" w:cs="arial"/>
            <w:b w:val="0"/>
            <w:i/>
            <w:strike w:val="0"/>
            <w:noProof w:val="0"/>
            <w:color w:val="0077CC"/>
            <w:position w:val="0"/>
            <w:sz w:val="20"/>
            <w:u w:val="single"/>
            <w:vertAlign w:val="baseline"/>
          </w:rPr>
          <w:t>https://twitter.com/nytimes?ref_src=twsrc%5Etfw</w:t>
        </w:r>
      </w:hyperlink>
      <w:r>
        <w:rPr>
          <w:rFonts w:ascii="arial" w:eastAsia="arial" w:hAnsi="arial" w:cs="arial"/>
          <w:b w:val="0"/>
          <w:i w:val="0"/>
          <w:strike w:val="0"/>
          <w:noProof w:val="0"/>
          <w:color w:val="000000"/>
          <w:position w:val="0"/>
          <w:sz w:val="20"/>
          <w:u w:val="none"/>
          <w:vertAlign w:val="baseline"/>
        </w:rPr>
        <w:t xml:space="preserve"> [ 42]: </w:t>
      </w:r>
      <w:hyperlink r:id="rId2802" w:history="1">
        <w:r>
          <w:rPr>
            <w:rFonts w:ascii="arial" w:eastAsia="arial" w:hAnsi="arial" w:cs="arial"/>
            <w:b w:val="0"/>
            <w:i/>
            <w:strike w:val="0"/>
            <w:noProof w:val="0"/>
            <w:color w:val="0077CC"/>
            <w:position w:val="0"/>
            <w:sz w:val="20"/>
            <w:u w:val="single"/>
            <w:vertAlign w:val="baseline"/>
          </w:rPr>
          <w:t>https://t.co/VIJJ2AxsWY</w:t>
        </w:r>
      </w:hyperlink>
      <w:r>
        <w:rPr>
          <w:rFonts w:ascii="arial" w:eastAsia="arial" w:hAnsi="arial" w:cs="arial"/>
          <w:b w:val="0"/>
          <w:i w:val="0"/>
          <w:strike w:val="0"/>
          <w:noProof w:val="0"/>
          <w:color w:val="000000"/>
          <w:position w:val="0"/>
          <w:sz w:val="20"/>
          <w:u w:val="none"/>
          <w:vertAlign w:val="baseline"/>
        </w:rPr>
        <w:t xml:space="preserve"> [ 43]: </w:t>
      </w:r>
      <w:hyperlink r:id="rId2803" w:history="1">
        <w:r>
          <w:rPr>
            <w:rFonts w:ascii="arial" w:eastAsia="arial" w:hAnsi="arial" w:cs="arial"/>
            <w:b w:val="0"/>
            <w:i/>
            <w:strike w:val="0"/>
            <w:noProof w:val="0"/>
            <w:color w:val="0077CC"/>
            <w:position w:val="0"/>
            <w:sz w:val="20"/>
            <w:u w:val="single"/>
            <w:vertAlign w:val="baseline"/>
          </w:rPr>
          <w:t>https://twitter.com/HonestReporting/status/1281136323936563201?ref_src=twsrc%5Etfw</w:t>
        </w:r>
      </w:hyperlink>
      <w:r>
        <w:rPr>
          <w:rFonts w:ascii="arial" w:eastAsia="arial" w:hAnsi="arial" w:cs="arial"/>
          <w:b w:val="0"/>
          <w:i w:val="0"/>
          <w:strike w:val="0"/>
          <w:noProof w:val="0"/>
          <w:color w:val="000000"/>
          <w:position w:val="0"/>
          <w:sz w:val="20"/>
          <w:u w:val="none"/>
          <w:vertAlign w:val="baseline"/>
        </w:rPr>
        <w:t xml:space="preserve"> [ 44]: </w:t>
      </w:r>
      <w:hyperlink r:id="rId2804" w:history="1">
        <w:r>
          <w:rPr>
            <w:rFonts w:ascii="arial" w:eastAsia="arial" w:hAnsi="arial" w:cs="arial"/>
            <w:b w:val="0"/>
            <w:i/>
            <w:strike w:val="0"/>
            <w:noProof w:val="0"/>
            <w:color w:val="0077CC"/>
            <w:position w:val="0"/>
            <w:sz w:val="20"/>
            <w:u w:val="single"/>
            <w:vertAlign w:val="baseline"/>
          </w:rPr>
          <w:t>https://antisemitism.uk/this-is-how-zionists-get-dehumanised-in-progressive-spaces-a-jewish-activist-bravely-reveals-how-casual-antisemitism-persists-in-some-social-justice-circles</w:t>
        </w:r>
      </w:hyperlink>
      <w:r>
        <w:rPr>
          <w:rFonts w:ascii="arial" w:eastAsia="arial" w:hAnsi="arial" w:cs="arial"/>
          <w:b w:val="0"/>
          <w:i w:val="0"/>
          <w:strike w:val="0"/>
          <w:noProof w:val="0"/>
          <w:color w:val="000000"/>
          <w:position w:val="0"/>
          <w:sz w:val="20"/>
          <w:u w:val="none"/>
          <w:vertAlign w:val="baseline"/>
        </w:rPr>
        <w:t xml:space="preserve">/ [ 45]: </w:t>
      </w:r>
      <w:hyperlink r:id="rId2805" w:history="1">
        <w:r>
          <w:rPr>
            <w:rFonts w:ascii="arial" w:eastAsia="arial" w:hAnsi="arial" w:cs="arial"/>
            <w:b w:val="0"/>
            <w:i/>
            <w:strike w:val="0"/>
            <w:noProof w:val="0"/>
            <w:color w:val="0077CC"/>
            <w:position w:val="0"/>
            <w:sz w:val="20"/>
            <w:u w:val="single"/>
            <w:vertAlign w:val="baseline"/>
          </w:rPr>
          <w:t>https://antisemitism.uk/tiktok-removes-videos-featuring-song-lyrics-were-going-on-a-trip-to-a-place-called-auschwitz-its-shower-time-but-only-after-its-own-algorithm-meant-they-were-view</w:t>
        </w:r>
      </w:hyperlink>
      <w:r>
        <w:rPr>
          <w:rFonts w:ascii="arial" w:eastAsia="arial" w:hAnsi="arial" w:cs="arial"/>
          <w:b w:val="0"/>
          <w:i w:val="0"/>
          <w:strike w:val="0"/>
          <w:noProof w:val="0"/>
          <w:color w:val="000000"/>
          <w:position w:val="0"/>
          <w:sz w:val="20"/>
          <w:u w:val="none"/>
          <w:vertAlign w:val="baseline"/>
        </w:rPr>
        <w:t xml:space="preserve">/ [ 46]: </w:t>
      </w:r>
      <w:hyperlink r:id="rId2806" w:history="1">
        <w:r>
          <w:rPr>
            <w:rFonts w:ascii="arial" w:eastAsia="arial" w:hAnsi="arial" w:cs="arial"/>
            <w:b w:val="0"/>
            <w:i/>
            <w:strike w:val="0"/>
            <w:noProof w:val="0"/>
            <w:color w:val="0077CC"/>
            <w:position w:val="0"/>
            <w:sz w:val="20"/>
            <w:u w:val="single"/>
            <w:vertAlign w:val="baseline"/>
          </w:rPr>
          <w:t>https://www.timesofisrael.com/startup-cybellum-teams-up-with-renault-nissan-mitsubishi-on-car-cybersecurity</w:t>
        </w:r>
      </w:hyperlink>
      <w:r>
        <w:rPr>
          <w:rFonts w:ascii="arial" w:eastAsia="arial" w:hAnsi="arial" w:cs="arial"/>
          <w:b w:val="0"/>
          <w:i w:val="0"/>
          <w:strike w:val="0"/>
          <w:noProof w:val="0"/>
          <w:color w:val="000000"/>
          <w:position w:val="0"/>
          <w:sz w:val="20"/>
          <w:u w:val="none"/>
          <w:vertAlign w:val="baseline"/>
        </w:rPr>
        <w:t xml:space="preserve">/ [ 47]: </w:t>
      </w:r>
      <w:hyperlink r:id="rId2807" w:history="1">
        <w:r>
          <w:rPr>
            <w:rFonts w:ascii="arial" w:eastAsia="arial" w:hAnsi="arial" w:cs="arial"/>
            <w:b w:val="0"/>
            <w:i/>
            <w:strike w:val="0"/>
            <w:noProof w:val="0"/>
            <w:color w:val="0077CC"/>
            <w:position w:val="0"/>
            <w:sz w:val="20"/>
            <w:u w:val="single"/>
            <w:vertAlign w:val="baseline"/>
          </w:rPr>
          <w:t>https://www.jpost.com/health-science/moderna-completes-enrollment-for-phase-2-coronavirus-vaccine-trial-634495</w:t>
        </w:r>
      </w:hyperlink>
      <w:r>
        <w:rPr>
          <w:rFonts w:ascii="arial" w:eastAsia="arial" w:hAnsi="arial" w:cs="arial"/>
          <w:b w:val="0"/>
          <w:i w:val="0"/>
          <w:strike w:val="0"/>
          <w:noProof w:val="0"/>
          <w:color w:val="000000"/>
          <w:position w:val="0"/>
          <w:sz w:val="20"/>
          <w:u w:val="none"/>
          <w:vertAlign w:val="baseline"/>
        </w:rPr>
        <w:t xml:space="preserve"> [ 48]: </w:t>
      </w:r>
      <w:hyperlink r:id="rId2808" w:history="1">
        <w:r>
          <w:rPr>
            <w:rFonts w:ascii="arial" w:eastAsia="arial" w:hAnsi="arial" w:cs="arial"/>
            <w:b w:val="0"/>
            <w:i/>
            <w:strike w:val="0"/>
            <w:noProof w:val="0"/>
            <w:color w:val="0077CC"/>
            <w:position w:val="0"/>
            <w:sz w:val="20"/>
            <w:u w:val="single"/>
            <w:vertAlign w:val="baseline"/>
          </w:rPr>
          <w:t>https://www.timesofisrael.com/dont-panic-israelis-shouldnt-be-too-worried-by-virus-surge-hospital-chief</w:t>
        </w:r>
      </w:hyperlink>
      <w:r>
        <w:rPr>
          <w:rFonts w:ascii="arial" w:eastAsia="arial" w:hAnsi="arial" w:cs="arial"/>
          <w:b w:val="0"/>
          <w:i w:val="0"/>
          <w:strike w:val="0"/>
          <w:noProof w:val="0"/>
          <w:color w:val="000000"/>
          <w:position w:val="0"/>
          <w:sz w:val="20"/>
          <w:u w:val="none"/>
          <w:vertAlign w:val="baseline"/>
        </w:rPr>
        <w:t xml:space="preserve">/ [ 49]: </w:t>
      </w:r>
      <w:hyperlink r:id="rId2809" w:history="1">
        <w:r>
          <w:rPr>
            <w:rFonts w:ascii="arial" w:eastAsia="arial" w:hAnsi="arial" w:cs="arial"/>
            <w:b w:val="0"/>
            <w:i/>
            <w:strike w:val="0"/>
            <w:noProof w:val="0"/>
            <w:color w:val="0077CC"/>
            <w:position w:val="0"/>
            <w:sz w:val="20"/>
            <w:u w:val="single"/>
            <w:vertAlign w:val="baseline"/>
          </w:rPr>
          <w:t>https://www.timesofisrael.com/four-time-tour-de-france-champion-chris-froome-to-lead-israeli-cycling-team</w:t>
        </w:r>
      </w:hyperlink>
      <w:r>
        <w:rPr>
          <w:rFonts w:ascii="arial" w:eastAsia="arial" w:hAnsi="arial" w:cs="arial"/>
          <w:b w:val="0"/>
          <w:i w:val="0"/>
          <w:strike w:val="0"/>
          <w:noProof w:val="0"/>
          <w:color w:val="000000"/>
          <w:position w:val="0"/>
          <w:sz w:val="20"/>
          <w:u w:val="none"/>
          <w:vertAlign w:val="baseline"/>
        </w:rPr>
        <w:t xml:space="preserve">/ [ 50]: </w:t>
      </w:r>
      <w:hyperlink r:id="rId2810" w:history="1">
        <w:r>
          <w:rPr>
            <w:rFonts w:ascii="arial" w:eastAsia="arial" w:hAnsi="arial" w:cs="arial"/>
            <w:b w:val="0"/>
            <w:i/>
            <w:strike w:val="0"/>
            <w:noProof w:val="0"/>
            <w:color w:val="0077CC"/>
            <w:position w:val="0"/>
            <w:sz w:val="20"/>
            <w:u w:val="single"/>
            <w:vertAlign w:val="baseline"/>
          </w:rPr>
          <w:t>https://t.co/86vfzVwJsK</w:t>
        </w:r>
      </w:hyperlink>
      <w:r>
        <w:rPr>
          <w:rFonts w:ascii="arial" w:eastAsia="arial" w:hAnsi="arial" w:cs="arial"/>
          <w:b w:val="0"/>
          <w:i w:val="0"/>
          <w:strike w:val="0"/>
          <w:noProof w:val="0"/>
          <w:color w:val="000000"/>
          <w:position w:val="0"/>
          <w:sz w:val="20"/>
          <w:u w:val="none"/>
          <w:vertAlign w:val="baseline"/>
        </w:rPr>
        <w:t xml:space="preserve"> [ 51]: </w:t>
      </w:r>
      <w:hyperlink r:id="rId2811" w:history="1">
        <w:r>
          <w:rPr>
            <w:rFonts w:ascii="arial" w:eastAsia="arial" w:hAnsi="arial" w:cs="arial"/>
            <w:b w:val="0"/>
            <w:i/>
            <w:strike w:val="0"/>
            <w:noProof w:val="0"/>
            <w:color w:val="0077CC"/>
            <w:position w:val="0"/>
            <w:sz w:val="20"/>
            <w:u w:val="single"/>
            <w:vertAlign w:val="baseline"/>
          </w:rPr>
          <w:t>https://twitter.com/OzKaterji/status/1280982597624004608?ref_src=twsrc%5Etfw</w:t>
        </w:r>
      </w:hyperlink>
      <w:r>
        <w:rPr>
          <w:rFonts w:ascii="arial" w:eastAsia="arial" w:hAnsi="arial" w:cs="arial"/>
          <w:b w:val="0"/>
          <w:i w:val="0"/>
          <w:strike w:val="0"/>
          <w:noProof w:val="0"/>
          <w:color w:val="000000"/>
          <w:position w:val="0"/>
          <w:sz w:val="20"/>
          <w:u w:val="none"/>
          <w:vertAlign w:val="baseline"/>
        </w:rPr>
        <w:t xml:space="preserve"> [ 52]: </w:t>
      </w:r>
      <w:hyperlink r:id="rId295"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[ 53]: </w:t>
      </w:r>
      <w:hyperlink r:id="rId296"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195"/>
      </w:pPr>
    </w:p>
    <w:p>
      <w:pPr>
        <w:pStyle w:val="Normal195"/>
        <w:ind w:left="200"/>
        <w:sectPr>
          <w:type w:val="continuous"/>
          <w:pgMar w:top="840" w:right="1000" w:bottom="840" w:left="1000" w:header="400" w:footer="400"/>
          <w:pgNumType w:fmt="decimal"/>
          <w:cols w:space="720"/>
        </w:sectPr>
      </w:pPr>
      <w:r>
        <w:br/>
      </w:r>
      <w:r>
        <w:pict>
          <v:line id="_x0000_s1680"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2812"/>
          <w:headerReference w:type="default" r:id="rId2813"/>
          <w:footerReference w:type="even" r:id="rId2814"/>
          <w:footerReference w:type="default" r:id="rId2815"/>
          <w:headerReference w:type="first" r:id="rId2816"/>
          <w:footerReference w:type="first" r:id="rId2817"/>
          <w:pgSz w:w="12240" w:h="15840"/>
          <w:pgMar w:top="840" w:right="1000" w:bottom="840" w:left="1000" w:header="400" w:footer="400"/>
          <w:pgNumType w:fmt="decimal"/>
          <w:cols w:space="720"/>
          <w:titlePg w:val="0"/>
        </w:sectPr>
      </w:pPr>
    </w:p>
    <w:p>
      <w:pPr>
        <w:pStyle w:val="Normal196"/>
      </w:pPr>
    </w:p>
    <w:p>
      <w:pPr>
        <w:pStyle w:val="Normal196"/>
      </w:pPr>
      <w:r>
        <w:pict>
          <v:shape id="_x0000_i1681" type="#_x0000_t75" alt="LexisNexis®" style="width:147.75pt;height:30pt">
            <v:imagedata r:id="rId17" o:title=""/>
          </v:shape>
        </w:pict>
      </w:r>
      <w:r>
        <w:cr/>
      </w:r>
    </w:p>
    <w:p>
      <w:pPr>
        <w:pStyle w:val="Heading1194"/>
        <w:keepNext w:val="0"/>
        <w:spacing w:after="200" w:line="340" w:lineRule="atLeast"/>
        <w:ind w:left="0" w:right="0" w:firstLine="0"/>
        <w:jc w:val="center"/>
      </w:pPr>
      <w:hyperlink r:id="rId2818" w:history="1">
        <w:r>
          <w:rPr>
            <w:rFonts w:ascii="arial" w:eastAsia="arial" w:hAnsi="arial" w:cs="arial"/>
            <w:b/>
            <w:i/>
            <w:strike w:val="0"/>
            <w:color w:val="0077CC"/>
            <w:sz w:val="28"/>
            <w:u w:val="single"/>
            <w:vertAlign w:val="baseline"/>
          </w:rPr>
          <w:t>Michael Jordan’s Big Play in NASCAR Could Help Diversify Its Fan Base</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2020 Friday 00:02 EST</w:t>
      </w:r>
    </w:p>
    <w:p>
      <w:pPr>
        <w:pStyle w:val="Normal196"/>
        <w:keepNext w:val="0"/>
        <w:spacing w:after="0" w:line="240" w:lineRule="atLeast"/>
        <w:ind w:right="0"/>
        <w:jc w:val="both"/>
      </w:pPr>
      <w:bookmarkStart w:id="392" w:name="Bookmark_196"/>
      <w:bookmarkEnd w:id="392"/>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autoracing</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Abrams</w:t>
      </w:r>
    </w:p>
    <w:p>
      <w:pPr>
        <w:pStyle w:val="Normal1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self-described fan of the sport, Jordan will form a team with Bubba Wallace as the driver, possibly helping to draw African-American interest in a largely white sport.</w:t>
      </w:r>
    </w:p>
    <w:p>
      <w:pPr>
        <w:pStyle w:val="Normal196"/>
        <w:keepNext/>
        <w:spacing w:before="240" w:after="0" w:line="340" w:lineRule="atLeast"/>
        <w:ind w:left="0" w:right="0" w:firstLine="0"/>
        <w:jc w:val="left"/>
      </w:pPr>
      <w:bookmarkStart w:id="393" w:name="Body_194"/>
      <w:bookmarkEnd w:id="393"/>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682" style="position:absolute;z-index:252069888"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self-described fan of the sport, Jordan will form a team with Bubba Wallace as the driver, possibly helping to draw African-American interest in a largely white sport.</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Years ago in the early 1990s, </w:t>
      </w:r>
      <w:hyperlink r:id="rId2819" w:history="1">
        <w:r>
          <w:rPr>
            <w:rFonts w:ascii="arial" w:eastAsia="arial" w:hAnsi="arial" w:cs="arial"/>
            <w:b w:val="0"/>
            <w:i/>
            <w:strike w:val="0"/>
            <w:noProof w:val="0"/>
            <w:color w:val="0077CC"/>
            <w:position w:val="0"/>
            <w:sz w:val="20"/>
            <w:u w:val="single"/>
            <w:vertAlign w:val="baseline"/>
          </w:rPr>
          <w:t>Willy T. Ribbs</w:t>
        </w:r>
      </w:hyperlink>
      <w:r>
        <w:rPr>
          <w:rFonts w:ascii="arial" w:eastAsia="arial" w:hAnsi="arial" w:cs="arial"/>
          <w:b w:val="0"/>
          <w:i w:val="0"/>
          <w:strike w:val="0"/>
          <w:noProof w:val="0"/>
          <w:color w:val="000000"/>
          <w:position w:val="0"/>
          <w:sz w:val="20"/>
          <w:u w:val="none"/>
          <w:vertAlign w:val="baseline"/>
        </w:rPr>
        <w:t>, the first Black man to compete in the Indianapolis 500, sought a deep-pocketed partner, a heavy breather, as he calls them, to help catapult him into the victory lane.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Ribbs had already aligned with Bill Cosby, long before his fall from grace. But he hoped to secure added financial backing from Michael Jordan, then at the height of his playing prowess.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N.B.A. championships on his mind,” said Ribbs, who also drove in a few NASCAR races. “I totally understood. He was firmly focused on winning championships. Plus, he was young then. When he declined, I truly understood that. But now? He’s laying out by the pool at the La Palapa.”</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longer. This week, Jordan announced that he is joining Denny Hamlin, one of the most lauded drivers in the sport, to form a NASCAR team with Darrell “Bubba” Wallace Jr., the </w:t>
      </w:r>
      <w:hyperlink r:id="rId2819" w:history="1">
        <w:r>
          <w:rPr>
            <w:rFonts w:ascii="arial" w:eastAsia="arial" w:hAnsi="arial" w:cs="arial"/>
            <w:b w:val="0"/>
            <w:i/>
            <w:strike w:val="0"/>
            <w:noProof w:val="0"/>
            <w:color w:val="0077CC"/>
            <w:position w:val="0"/>
            <w:sz w:val="20"/>
            <w:u w:val="single"/>
            <w:vertAlign w:val="baseline"/>
          </w:rPr>
          <w:t>lone Black driver</w:t>
        </w:r>
      </w:hyperlink>
      <w:r>
        <w:rPr>
          <w:rFonts w:ascii="arial" w:eastAsia="arial" w:hAnsi="arial" w:cs="arial"/>
          <w:b w:val="0"/>
          <w:i w:val="0"/>
          <w:strike w:val="0"/>
          <w:noProof w:val="0"/>
          <w:color w:val="000000"/>
          <w:position w:val="0"/>
          <w:sz w:val="20"/>
          <w:u w:val="none"/>
          <w:vertAlign w:val="baseline"/>
        </w:rPr>
        <w:t xml:space="preserve"> on NASCAR’s top level. It will begin competition in the 2021 season.</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pairing of </w:t>
      </w:r>
      <w:hyperlink r:id="rId2819" w:history="1">
        <w:r>
          <w:rPr>
            <w:rFonts w:ascii="arial" w:eastAsia="arial" w:hAnsi="arial" w:cs="arial"/>
            <w:b w:val="0"/>
            <w:i/>
            <w:strike w:val="0"/>
            <w:noProof w:val="0"/>
            <w:color w:val="0077CC"/>
            <w:position w:val="0"/>
            <w:sz w:val="20"/>
            <w:u w:val="single"/>
            <w:vertAlign w:val="baseline"/>
          </w:rPr>
          <w:t>Jordan</w:t>
        </w:r>
      </w:hyperlink>
      <w:r>
        <w:rPr>
          <w:rFonts w:ascii="arial" w:eastAsia="arial" w:hAnsi="arial" w:cs="arial"/>
          <w:b w:val="0"/>
          <w:i w:val="0"/>
          <w:strike w:val="0"/>
          <w:noProof w:val="0"/>
          <w:color w:val="000000"/>
          <w:position w:val="0"/>
          <w:sz w:val="20"/>
          <w:u w:val="none"/>
          <w:vertAlign w:val="baseline"/>
        </w:rPr>
        <w:t xml:space="preserve"> and Wallace is significant in a sport that historically lacks minority representation and has struggled to expand and diversify its largely white fan base.</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move, Jordan, who is also the owner of the N.B.A.’s Charlotte Hornets, becomes the first African-American majority owner in NASCAR since the pioneer </w:t>
      </w:r>
      <w:hyperlink r:id="rId2819" w:history="1">
        <w:r>
          <w:rPr>
            <w:rFonts w:ascii="arial" w:eastAsia="arial" w:hAnsi="arial" w:cs="arial"/>
            <w:b w:val="0"/>
            <w:i/>
            <w:strike w:val="0"/>
            <w:noProof w:val="0"/>
            <w:color w:val="0077CC"/>
            <w:position w:val="0"/>
            <w:sz w:val="20"/>
            <w:u w:val="single"/>
            <w:vertAlign w:val="baseline"/>
          </w:rPr>
          <w:t>Wendell Scott</w:t>
        </w:r>
      </w:hyperlink>
      <w:r>
        <w:rPr>
          <w:rFonts w:ascii="arial" w:eastAsia="arial" w:hAnsi="arial" w:cs="arial"/>
          <w:b w:val="0"/>
          <w:i w:val="0"/>
          <w:strike w:val="0"/>
          <w:noProof w:val="0"/>
          <w:color w:val="000000"/>
          <w:position w:val="0"/>
          <w:sz w:val="20"/>
          <w:u w:val="none"/>
          <w:vertAlign w:val="baseline"/>
        </w:rPr>
        <w:t xml:space="preserve">raced during the 1960s Civil Rights era.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what I call closet NASCAR fans are Black fans,” said Bill Lester, who for years was the only African-American driver in NASCAR’s top series. “Now with Jordan opening the door to the sport, I think that that’s going to go a long way.”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it’ll just be a blip on the radar,’’ he added, “unless the team can win. If the team can win, then that’s going to really kick the door down. It’ll be kind of like the phenomena of what Venus and Serena have done for tennis and what Tiger’s done for golf.”</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called himself a lifetime NASCAR fan in a statement announcing the formation and said that his parents routinely took his family to races during his childhood in North Carolina. Brad Daugherty, a former N.B.A. player and Jordan’s college teammate at the University of North Carolina, is a partner at JTG Daugherty Racing.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seemed perfect as NASCAR is evolving and embracing social change more and more,” Jordan said in the statement, adding: “I see this as a chance to educate a new audience and open more opportunities for Black people in racing.”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vision that Warrick Scott thought of when he learned that Jordan is entering NASCAR ownership. Scott is the grandson of Wendell Scott, who died in 1990 and was the first Black driver to win a race at NASCAR’s premier level.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 can tell you from going to racetracks, people already wear Jordans to the races,” Warrick Scott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he said, Black and other nonwhite people are never exposed to the racetrack.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driving force behind what we do by using my grandfather’s legacy to provide critical access to all of the dopeness that exists within the sport of NASCAR,” Warrick Scott said. “There’s also a lot of great jobs within that sport. Hopefully, the Jordan Brand, because it’s an enterprise, will help provide other opportunities in those lanes as well.”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ignited the sport’s confrontation with its divisive past this summer as the country reeled from protests over systemic racism and police brutality.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unveiled a “Black Lives Matter” message on his racecar and instigated NASCAR’s banning of the </w:t>
      </w:r>
      <w:hyperlink r:id="rId2819" w:history="1">
        <w:r>
          <w:rPr>
            <w:rFonts w:ascii="arial" w:eastAsia="arial" w:hAnsi="arial" w:cs="arial"/>
            <w:b w:val="0"/>
            <w:i/>
            <w:strike w:val="0"/>
            <w:noProof w:val="0"/>
            <w:color w:val="0077CC"/>
            <w:position w:val="0"/>
            <w:sz w:val="20"/>
            <w:u w:val="single"/>
            <w:vertAlign w:val="baseline"/>
          </w:rPr>
          <w:t>Confederate flag</w:t>
        </w:r>
      </w:hyperlink>
      <w:r>
        <w:rPr>
          <w:rFonts w:ascii="arial" w:eastAsia="arial" w:hAnsi="arial" w:cs="arial"/>
          <w:b w:val="0"/>
          <w:i w:val="0"/>
          <w:strike w:val="0"/>
          <w:noProof w:val="0"/>
          <w:color w:val="000000"/>
          <w:position w:val="0"/>
          <w:sz w:val="20"/>
          <w:u w:val="none"/>
          <w:vertAlign w:val="baseline"/>
        </w:rPr>
        <w:t xml:space="preserve"> from its events and premises. Drivers and crews walked with Wallace in </w:t>
      </w:r>
      <w:hyperlink r:id="rId2819" w:history="1">
        <w:r>
          <w:rPr>
            <w:rFonts w:ascii="arial" w:eastAsia="arial" w:hAnsi="arial" w:cs="arial"/>
            <w:b w:val="0"/>
            <w:i/>
            <w:strike w:val="0"/>
            <w:noProof w:val="0"/>
            <w:color w:val="0077CC"/>
            <w:position w:val="0"/>
            <w:sz w:val="20"/>
            <w:u w:val="single"/>
            <w:vertAlign w:val="baseline"/>
          </w:rPr>
          <w:t>solidarity</w:t>
        </w:r>
      </w:hyperlink>
      <w:r>
        <w:rPr>
          <w:rFonts w:ascii="arial" w:eastAsia="arial" w:hAnsi="arial" w:cs="arial"/>
          <w:b w:val="0"/>
          <w:i w:val="0"/>
          <w:strike w:val="0"/>
          <w:noProof w:val="0"/>
          <w:color w:val="000000"/>
          <w:position w:val="0"/>
          <w:sz w:val="20"/>
          <w:u w:val="none"/>
          <w:vertAlign w:val="baseline"/>
        </w:rPr>
        <w:t xml:space="preserve">at the celebrated Talladega racetrack in Alabama after what was originally thought to be a noose was found hanging in his stall. Federal officials later determined that Wallace had not been targeted for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 Pierce, the author of “Real NASCAR: White Lightning, Red Clay and Big Bill France,” views NASCAR’s relationship with Jordan as a true chance to broaden the sport’s reach.</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Jordan just kind of cuts across a lot of demographics and of course in this part of the country, too, the fact that he’s in North Carolina, and played at Carolina, it’s getting a lot of people’s attention,” Pierce said. “I think it has great potential to change the sport for the better.”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Uniting with Jordan and Hamlin could also give Wallace a boost.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is a product of NASCAR’s Drive for Diversity development program, headed by Max Siegel, the team owner of Rev Racing, who is dismayed at the lack of a pipeline of Black drivers.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looking at this and I’m really kind of frustrated because I think that Bubba Wallace is truly a very talented, authentic driver capable of winning, has been since the kid was 15 years old,” Siegel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Wallace announced his departure from Richard Petty Motorsports. He has collected five top-10 finishes this season, but has not won a Cup race during his three seasons with Petty.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naysayers, a lot of the Bubba haters were saying he got fired and Bubba was out in the ocean without a paddle,” Ribbs said. “That cat’s on an ocean liner now.</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Ribbs and Lester both said they heard news of the formation days before the announcement. They both hope that Jordan’s involvement will create more corporate sponsorship opportunities for minorities.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going to definitely raise awareness without a doubt,” Ribbs said.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officials anticipate that the debut of the Next Generation car for the 2022 Cup Series will help curb costs for team owners.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Lester, the current financial obligations to compete is akin to calling LeBron James the greatest basketball player in the world before asking for him to provide $18-$20 million a year just to play. “Corporate America controls the purse strings of our ability to compete, because it’s a sport where you bring your checkbook first and your helmet second,” he said. “But once you’re bitten by the racing bug, you’re never able to shake it. That’s what it comes down to.”</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first lessons an owner must navigate, Lester said, is how to spend others’ money. For that, Lester said Jordan will need to forge a successful relationship with Joe Gibbs Racing.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Gibbs has the experience in the sport to basically accelerate anything having to do with success,” Lester said. “He’s got a relationship with Toyota that’s long term. He’s got all the resources, all the engineers, all the simulation ability. He’s got all the technology needed to be successful. Michael Jordan, I haven’t heard him say he’s going to put his financial empire at risk for this.”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 though, isn’t doubting Jordan’s involvement and its potential impact on the sport.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have brewing for next year, I think will prove successful,” he said. “Hamlin is a winner and especially Jordan, is a true winner. He would not get out of his comfort zone and out of his lane unless he believed that there was a pot at the end of the rainbow, a pot of gold.”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Jordan, a longtime fan, at a NASCAR race in 2010. (PHOTOGRAPH BY CHUCK BURTON/ASSOCIATED PRESS)</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2020</w:t>
      </w:r>
    </w:p>
    <w:p>
      <w:pPr>
        <w:pStyle w:val="Normal196"/>
      </w:pPr>
    </w:p>
    <w:p>
      <w:pPr>
        <w:pStyle w:val="Normal196"/>
        <w:ind w:left="200"/>
        <w:sectPr>
          <w:type w:val="continuous"/>
          <w:pgMar w:top="840" w:right="1000" w:bottom="840" w:left="1000" w:header="400" w:footer="400"/>
          <w:pgNumType w:fmt="decimal"/>
          <w:cols w:space="720"/>
        </w:sectPr>
      </w:pPr>
      <w:r>
        <w:br/>
      </w:r>
      <w:r>
        <w:pict>
          <v:line id="_x0000_s1683"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2820"/>
          <w:headerReference w:type="default" r:id="rId2821"/>
          <w:footerReference w:type="even" r:id="rId2822"/>
          <w:footerReference w:type="default" r:id="rId2823"/>
          <w:headerReference w:type="first" r:id="rId2824"/>
          <w:footerReference w:type="first" r:id="rId2825"/>
          <w:pgSz w:w="12240" w:h="15840"/>
          <w:pgMar w:top="840" w:right="1000" w:bottom="840" w:left="1000" w:header="400" w:footer="400"/>
          <w:pgNumType w:fmt="decimal"/>
          <w:cols w:space="720"/>
          <w:titlePg w:val="0"/>
        </w:sectPr>
      </w:pPr>
    </w:p>
    <w:p>
      <w:pPr>
        <w:pStyle w:val="Normal197"/>
      </w:pPr>
    </w:p>
    <w:p>
      <w:pPr>
        <w:pStyle w:val="Normal197"/>
      </w:pPr>
      <w:r>
        <w:pict>
          <v:shape id="_x0000_i1684" type="#_x0000_t75" alt="LexisNexis®" style="width:147.75pt;height:30pt">
            <v:imagedata r:id="rId17" o:title=""/>
          </v:shape>
        </w:pict>
      </w:r>
      <w:r>
        <w:cr/>
      </w:r>
    </w:p>
    <w:p>
      <w:pPr>
        <w:pStyle w:val="Heading1195"/>
        <w:keepNext w:val="0"/>
        <w:spacing w:after="200" w:line="340" w:lineRule="atLeast"/>
        <w:ind w:left="0" w:right="0" w:firstLine="0"/>
        <w:jc w:val="center"/>
      </w:pPr>
      <w:hyperlink r:id="rId2826" w:history="1">
        <w:r>
          <w:rPr>
            <w:rFonts w:ascii="arial" w:eastAsia="arial" w:hAnsi="arial" w:cs="arial"/>
            <w:b/>
            <w:i/>
            <w:strike w:val="0"/>
            <w:color w:val="0077CC"/>
            <w:sz w:val="28"/>
            <w:u w:val="single"/>
            <w:vertAlign w:val="baseline"/>
          </w:rPr>
          <w:t xml:space="preserve">Minneapolis City Council to Hold Emergency Meeting Today; Key Witness Describes Moments Before George Floyd's Death; Officers in Buffalo, </w:t>
        </w:r>
      </w:hyperlink>
      <w:hyperlink r:id="rId2826" w:history="1">
        <w:r>
          <w:rPr>
            <w:rFonts w:ascii="arial" w:eastAsia="arial" w:hAnsi="arial" w:cs="arial"/>
            <w:b/>
            <w:i/>
            <w:strike w:val="0"/>
            <w:color w:val="0077CC"/>
            <w:sz w:val="28"/>
            <w:u w:val="single"/>
            <w:vertAlign w:val="baseline"/>
          </w:rPr>
          <w:t>New York</w:t>
        </w:r>
      </w:hyperlink>
      <w:hyperlink r:id="rId2826" w:history="1">
        <w:r>
          <w:rPr>
            <w:rFonts w:ascii="arial" w:eastAsia="arial" w:hAnsi="arial" w:cs="arial"/>
            <w:b/>
            <w:i/>
            <w:strike w:val="0"/>
            <w:color w:val="0077CC"/>
            <w:sz w:val="28"/>
            <w:u w:val="single"/>
            <w:vertAlign w:val="baseline"/>
          </w:rPr>
          <w:t>, Suspended After Shoving 75-Year-Old Man; Protesters in the U.S. Have Peaceful Protests Nationwide After First Memorial for George Floyd; Trump Shares Letter Calling Protesters "Terrorists"; Shocking New Details Emerge in Ahmaud Arbery's Killing. Aired 9-9:30a ET</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9:00 AM EST</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w:t>
      </w:r>
    </w:p>
    <w:p>
      <w:pPr>
        <w:pStyle w:val="Normal197"/>
        <w:keepNext w:val="0"/>
        <w:spacing w:after="0" w:line="240" w:lineRule="atLeast"/>
        <w:ind w:right="0"/>
        <w:jc w:val="both"/>
      </w:pPr>
      <w:bookmarkStart w:id="394" w:name="Bookmark_197"/>
      <w:bookmarkEnd w:id="394"/>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3808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Sciutto, Poppy Harlow, Josh Campbell, Omar Jimenez, Alexandra Field, Mitch Landrieu, Laura Coates, Martin Savidge</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Mitch Landrieu, William Cohen</w:t>
      </w:r>
    </w:p>
    <w:p>
      <w:pPr>
        <w:pStyle w:val="Normal1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Minneapolis mayor called for emergency meeting to discuss temporary restraining order addressing use of force after death of George Floyd, as bail set at $1 million for former police officers involved in his death. George Floyd's friend Maurice Hall said Floyd was trying to be as peaceful and pleaded with officers during that violent arrest that led to his death. Buffalo police officers initially said Martin Gugino fell to the ground, but video showed the elderly man was shoved and one officer attempted to help him but another officer moved that officer along. Protesters in the U.S. have peaceful protests nationwide after first memorial for George Floyd. President Trump shares letter calling protesters "terrorists". Shocking new details emerge in Ahmaud Arbery's killing.</w:t>
      </w:r>
    </w:p>
    <w:p>
      <w:pPr>
        <w:pStyle w:val="Normal197"/>
        <w:keepNext/>
        <w:spacing w:before="240" w:after="0" w:line="340" w:lineRule="atLeast"/>
        <w:ind w:left="0" w:right="0" w:firstLine="0"/>
        <w:jc w:val="left"/>
      </w:pPr>
      <w:bookmarkStart w:id="395" w:name="Body_195"/>
      <w:bookmarkEnd w:id="395"/>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685" style="position:absolute;z-index:252071936"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[09:00:00]</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SCIUTTO, CNN ANCHOR: Good news, surprising news. New jobs numbers out just in the last few minutes showed the economy added some 2.5 million jobs and with that the unemployment rate actually fell, shattering dire expectations. President Trump tweeting that he will speak on those jobs numbers from the White House just over an hour. We're going to bring you those comments live.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straight nights of protests, however, after the death of George Floyd, and today the Minneapolis City Council is holding an emergency meeting to vote on some initial changes to the police department in response to all this.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continue to learn more today about the four other officers -- the four officers, one who had his neck -- his knee on the neck and the three others charged in Floyd's death. Our reporters are on the ground in Minneapolis.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POPPY HARLOW, CNN ANCHOR: We are also following this incredibly disturbing and developing story overnight out of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 warning this video is very hard to watch. But here's what happened. Two police officers have been suspended without pay after an unbelievable use of police force. Look at this, OK, the police shove the 75-year-old man to the ground. He hits his head, he starts bleeding from his ear, and laying motionless on the ground and the immediate response from police? To lie and to say that he tripped and fell.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elderly man, Martin Gugino, is now in a hospital. He's in serious condition. We have those details in just a moment, but, first, let's begin with our Josh Campbell who is on the ground in Minneapolis to talk about what happens today with the city council meeting.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Josh.</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CAMPBELL, CNN CORRESPONDENT: Yes, good morning to you, Poppy. There are at least three investigations that are under way right now into the actions of those officers and that incident that resulted in the death of George Floyd. We have the criminal investigation here by the state into the officers, we have an FBI civil rights investigation and a Department of Human Rights investigation by Minnesota.</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enough right now for the city council. They don't want to wait to gather information for later reform. They want to see reform right now. We're just learning that there will be an emergency city council meeting called by the mayor that's happening at 12:30 p.m. here local time to discuss a possible temporary restraining order that would institute certain reforms on to the police department.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council president tweeting that their goal is to dismantle the Minneapolis Police Department and create a new transformative, in her words, public safety model. So we'll be watching for that, to determine what steps are going to take.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just here yesterday behind me here at this courthouse, there was the first hearing for three of the officers that are charged with aiding and abetting second-degree murder. We were here inside, all three defendants came in, they were in orange jump suits, there were family members in the crowd, and the state's assistant attorney general began the hearing by saying that this is a very serious matter, this was a very tragic death, and these are very serious charges.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state was asking for high bail in this case. That, of course, countered by the defendant. As the defendant's attorneys began to speak, we started to get some insight into what the strategy for at least two of them is going to be. And that is trying to explain the difference in the experience level of their defendants versus that of the senior officer, Derek Chauvin. That was the officer in that video with his knee on George Floyd's neck.</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one of the attorneys had pointed out that as that encounter was going on, his client, former officer King actually turned to Chauvin and said we can't do this. That was echoed throughout the hearing. That level of experience.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caught up with one of the other attorneys for Officer Lane afterwards because I wanted to ask him, are you saying that your client was simply following orders, which as we know is an excuse that often raises eyebrows. That attorney getting very heated in this exchange. Watch here.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 GRAY, ATTORNEY FOR THOMAS LANE: I'm not claiming he was following orders, I'm claiming that he thought what he was doing was right because he asked the training officer, should we roll him over? Twice. You've got to have criminal intent for second-degree murder. And frankly this is bull (EXPLETIVE DELETED).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Now profanity aside, that is obviously going to be their defense again to try to explain that power dynamic between these younger officers and Derek Chauvin. For his part, he will be here in court on Monday. We'll get a sense of his strategy -- Jim and Poppy.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Josh Campbell, thanks so much.</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Jimenez also on the ground there. We're hearing more now from George Floyd's friend, of course he was in the car at the point where he was arrested and then later killed. What more is he saying as to what he witnessed then?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JIMENEZ, CNN CORRESPONDENT: Yes, Jim and Poppy, we're still learning more about the moments leading up to what we saw play out in that cell phone video. We're hearing from Maurice Hall, who is in the car with George Floyd in the moments just before, and he specifically spoke about the allegation by police that George Floyd was resisting arrest, saying that George was trying to be as peaceful as possible, that he retreated to his knees at one point, saying and pleading with officers that he was hurt and asking why is he being detained with such force.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those moments just before what we saw play out in that cell phone video. And we're hearing this of course a day later or hours after the first memorial service for George Floyd that we saw play out here in Minneapolis. One of the most powerful moments of that service came when everyone stood in silence for eight minutes and 46 seconds to represent the amount of time that officer or former Officer Derek Chauvin's knee was on George Floyd's neck.</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feel that silence for that amount of time was incredibly powerful for not just everyone in the room, but those watching as well. The first in a series of good-byes that will culminate with his funeral early next week in Houston -- Jim, Poppy.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Wow. Omar, thanks for that. And Josh, appreciate all that reporting.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there are two police officers in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that have been suspended without pay after they were caught on video shoving a 75-year-old man.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What's key here is police initially lied about this. They said that he tripped. You can see very clearly on the video that's not the case.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Alexandra Field joins us with more. Alex, walk us through this video and how police are explaining it, if they are now.</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ALEXANDRA FIELD, CNN CORRESPONDENT: Sure, Jim. We've seen so many searing images this week and people are not going to forget these, the latest from Buffalo. Let's take a look at them again. We'll walk right through it. You see a 75-year-old man approaching police, you can see him right there, keep your eyes on this. He gets pushed to the ground. You'll then see the blood coming from his ear.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officer trying to get down, maybe to help him, the other officer moves that officer along and the rest continue to either stop and look or just walk right on. OK, the explanation from police that this man simply tripped and fell, it's just not true, you can see this video. There are people shouting, they recognize that this man is bleeding from his ear.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did point out that an investigation is now under way. That's because the mayor has called this incident deeply disturbing. That's the mayor of Buffalo, Byron Brown. He says that the police commissioner echoes his sentiments and launched the investigation immediately, going on to suspend those two officers without pay. That 75-year-old man pushed to the ground there, he is said to be in serious but stable condition -- Poppy, Jim.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It's so hard to watch. Alex, thank you very much.</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discuss all of these developments, Laura Coates is with us, former federal prosecutor, CNN senior legal analyst, and former New Orleans mayor Mitch Landrieu.</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to both of you. I'm so glad we have your voices on this moment, sort of capping off such a remarkably important week for this country.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Mayor Landrieu, I'd like to begin with you because I think we have some video on top of all of these developments. We've also seen a number of confederate statues come down across the country this week. The plans for it to come down in Richmond, Virginia. You've got what happened in Birmingham, Alabama, right, and it is far beyond time for this, but you wrote so powerfully about this, when you made that decision in New Orleans in 2017.</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reread that speech last night, you said, we cannot continue to go over, under or around the issue of race. We have to go through it. Is that what this country is finally doing?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 LANDRIEU, CNN POLITICAL COMMENTATOR: Well, I hope so. We've been trying for a long time, and we have done it unsuccessfully. It's very hard to talk about the issue of race, white people particularly don't know how to do it. They don't have a full appreciation for what the African-American community continues to explain to them as institutional racism. We walk by acts of racism and of violence all the time and don't notice it, and the African-American community recognizes that we don't notice it.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a very important moment for the country. The question is whether or not we are going to step up to the plate and to decide to do something different. Clearly in the clips that you showed with the police, you showed two separate incidences of police officers who were trained the wrong way, not doing the right thing, and then having their peers not step into stop them. That's just a microcosm of a much larger picture relating to all of this stuff.</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confederate monuments continue to be a symbol and speak to African-Americans and say, you're not welcome here. That's essentially what they are. And so although they're symbolic, they're very, very powerful and of course the moment is poignant and people are beginning to see more clearly that that theory of life is embedded in a lot of our institutions and it's incumbent upon all of us to change it.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Laura Coates, big legal developments in the George Floyd case this week. Upgrading the charge against Officer Chauvin, but also now charging the three other officers who stood by. Notable, I wonder, from your view, that it appears you have those officers turning on each other to some degree here. For instance, lawyers for one saying that he said, hey, you should stop that, you know, as Chauvin was kneeling on Floyd.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[09:10:05]</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significance of that for the prosecution going forward?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COATES, CNN SENIOR LEGAL ANALYST: Well, when you have multiple defendants, often very common that one will try to ensure that they are not seen in the same light either for the prosecution's eyes or the jury's eyes as being equally culpable. That they try to do something. But legally in Minnesota, the way you can kind of avoid accomplice sort of liability is if you were engaged in an act that tried to stop it.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had to actually do more than simply make a passive statement, had to be a proactive stance and attempt to try to stop what your co- defendant may have been doing. And so it's going to be a lot about whether or not what those officers did was enough in order to stop what Officer Chauvin was doing, or whether they were passive observers of what happened.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ultimately speaking here, if they engaged in this behavior, they didn't go far enough, their training as a police officer is one thing, they may have been rookies on the job beside for the 19-year veteran Chauvin, but they've been human beings for a lot longer and you're seeing just in that video of Buffalo what it's like when people literally watch a colleague trample on their right to somebody else and then walk right over.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Yes.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You know, one thing you pointed out this week, Mayor Landrieu, in your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is that there's not a deficit of ideas in this country. You argue there's a deficit of courage. And you point back to, you know what, 50 years ago with the commission and does nothing really happen? How does that courage need to play out right now and in what form? And not just in terms of police reform. You know, should we be talking much more seriously about reparations in this country?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LANDRIEU: Well, let me say this. I mean, just that one incident in Buffalo shows you a lack of courage. Not only a lack of training, a 2- year-old knows that if someone falls down, you help pick them up. But that police officer, you could see go by somebody else and didn't have the courage to say to him, no, I'm not doing that because that's not right. And that is a symbol for what the rest of the country has to do.</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what has to be done in order to create equity in this country. I mean, you'd have to be blind to see that what we have right now is not fair for African-Americans in this country and by the way, they've been telling us for a very, very long time. We have a whole plethora of ideas that we have been with us for the past 50 years that would be helpful to move us towards a more equitable society.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haven't found the political courage. It requires votes to do this. So from the White House, to Congress, to the governor, to the mayors, and by the way, mayors don't really need consent decrees to change their police departments or to change the way their cities work. And they have to do it based on what their constituents allow them to do. And so it's incumbent upon us in America to clearly understand that unless we're all in this together, we can't be in it. Unless we go forward together, we can't go in it.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African-American community is saying very loudly, very clearly, and very simply what needs to be done.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Yes. You know, I thought as you said that, Mayor Landrieu, just what the lessons are for our children, right? I mean, the simplest lesson, as you see somebody in need, or you see someone taking part in unacceptable behavior, right, you stand up. And we're not seeing great examples in many of these situations.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Coates, if I could ask you, because the mayor brought up consent degrees -- decrees, rather. The Trump administration ended federal oversight under former attorney general Jeff Sessions of police departments, which often involved consent decrees. What difference would that make in preventing these kinds of things going forward, if that were reinstituted?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COATES: In fact, that was one of the last acts of former attorney general Jeff Sessions to officially sort of roll back these consent decrees, make them subject to a political appointee as opposed to career prosecutors, trying to not vilify the police is what his mindset was. And having a sunset provision, they had to actually lapse at some point in time.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these can go a long way towards changing the patterns and practices and training behaviors of officers and individual jurisdictions, and it's very, very important. However, just like our government was contemplated to be three branches of government, state and local, federal, it's going to take an actual wholistic approach and every single branch of government will have a role to play.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judicial branch, about qualified immunity, making sure they're not somehow inoculated essentially from any liability. You have to have it in terms of the idea of trackable police officers who are problematic, nationwide databases. It has to be about prosecutors who were able to bring these cases without the benefit of the doubt that translates into a cart blanche for officers to engage in this behavior.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the executive branch to enforce the laws against all, showing favor to none. There is going to be so many different avenues to pursue here, and a prosecution or an individual consent decree may create a band-aid over one.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Yes.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COATES: But we can't have a patch work and be able to thrive in America.</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Yes, changes take time, right? They don't happen in a day.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LANDRIEU: Well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Time and attention.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Apologies, and we're going to bring you back, Mayor, because this is an issue that's subject to discussion on this program for days and week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LANDRIEU: No doubt. A lot of talking about it.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[09:15:00]</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We will bring you back. Mayor Andrew, Laura Coates, thanks to both of you. Still to come at this hour, President Trump shares a letter which calls protesters terrorists, as more heavy-duty barricades installed all around the White House.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Plus, an attorney from Ahmaud Arbery's family now says they believe they have a case for criminal indictment against the police department and the D.A., claiming there was an organized cover-up in the wake of Arbery's fatal shooting.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really good news this morning for the economy, 2.5 million jobs were added, the unemployment rate fell to 13.3 percent. It's still a devastating number, but this shocked just about everyone. The president will speak about it in minutes.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[09:20:00]</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Welcome back. A Georgia investigator says that one of the three murder suspects in the killing of an African-American man Ahmaud Arbery made an ugly racist remark just moments after shooting him in February.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Arbery's mother, of course, devastated by testimony about her son's final minutes. Here she was in court yesterday.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WANDA COOPER, AHMAUD ARBERY'S MOTHER: It was very heart breaking. I often imagine the last minutes of my son's life. I didn't imagine it would be that harsh. But to learn that, that statement was made in the last seconds of his life, it -- again, it was very heart-breaking.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Our Martin Savidge joins us now from Brunswick, Georgia, where this trial will all be taking place. I mean, what do we know about the comments that were made, and how this all ties into a potential cover-up that's being alleged?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SAVIDGE, CNN CORRESPONDENT: Yes, let me explain what this was. This was a preliminary hearing. We're not at trial yet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Right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But it looked just like a trial with the way that it was conducted. And clearly, yesterday, the prosecution introduced both in evidence and testimony they say they have that at least one of the participants, maybe others, that over racism in their minds may have played a role in the direct murder of Ahmaud Arbery on that day back on February 23rd.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referencing Travis McMichael, he is the one who with a shotgun has admitted to authorities that he shot Ahmaud Arbery three times on that day, killing him. That was after a pursuit by three men and two different pickup trucks. But the authorities also testified to the fact that looking at social media for Travis McMichael, they found a number of times that he made what were over racist remarks in conversations with people online.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came this testimony. Let me just sort of set it up for you. So it is on the day that Ahmaud Arbery is killed, his body is laying in the street, Travis McMichael is the one who has just fired the shots that has killed him. One of the co-conspirators, alleged co- conspirators William Roddy Bryan tells authorities he overheard Travis McMichael say a curse word and a racial epithet. Just here's how it was depicted in that moment.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DIAL, GBI ASSISTANT SPECIAL AGENT IN CHARGE OF AHMAUD ARBERY'S CASE: Mr. Bryan said that after the shooting took place, before police arrival, while Mr. Arbery was on the ground, that he heard Travis McMichael make a statement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OK, if you couldn't read the text, it is the F-word and the N-word that is said at that moment. I couldn't be in the courtroom because of health concerns for the pandemic. But in the room, I mean, listening, a gasp went out and you could read the expressions on the faces of Ahmaud Arbery's parents.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they hope a federal investigation will lead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because in Georgia, there is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Poppy and Jim.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Wow.</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Lord help us in the year 2020, in the year 2020. Martin Savidge, thank you for covering this story. We'll be right back after a short break.</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[09:25:00] SCIUTTO: These pictures are quite jarring when you realize this is the home of a sitting U.S. President. A wall of fencing is now built between the White House and protesters in the wake of George Floyd's death. That wall staying put until June 10th, comes as President Trump is sharing a letter from his former lawyer John Dowd which refers to protesters as terrorists.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might remind people that a wall like that didn't go up even after 9/11 when there were real terrorists running around this country. I want to bring in former Defense Secretary William Cohen, he's also a former U.S. senator. Good morning, Secretary Cohen, always good to have you on. What does it mean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COHEN, FORMER SECRETARY OF DEFENSE: Good to be with you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For you to hear a sitting president dismissing a whole range of protesters who in fact were largely peaceful around the White House, dismissing a whole range of them as terrorists. What does that mean to you?</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It means that he has no understanding of what the rule of law really means in this country. He has declared that he wants to be the president of law and order. But that's not what the declaration of this country is. If you go over to the Supreme Court, you'll see cut in stone. It is equal protection or equality under law, equality under law.</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he says law and order, he's missing something. The word "justice" has to be there. And that is what people of this country expect when they sign a contract with the U.S. government that there will be laws, that there will be justice. And so law and order -- I remember a professor of mine years ago, saying "liberty without order is a mess. But order without liberty is a menace."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I see taking place is the White House engaging in very menacing activity and leading us down the trail toward a dictatorship where it is only the law of rule, not the rule of law.</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You led the Defense Department, of course. Tell us about the significance of a former Defense Secretary James Mattis appointed by President Trump, describing the president as mocking the constitution. But also the sitting Defense Secretary Mark Esper defying the president on his repeated desire to deploy active U.S. military in the U.S. The significance of that public disagreement?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Well, first of all, Jim Mattis; an extraordinary soldier, notwithstanding what the president is.</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197"/>
      </w:pPr>
    </w:p>
    <w:p>
      <w:pPr>
        <w:pStyle w:val="Normal197"/>
        <w:ind w:left="200"/>
        <w:sectPr>
          <w:type w:val="continuous"/>
          <w:pgMar w:top="840" w:right="1000" w:bottom="840" w:left="1000" w:header="400" w:footer="400"/>
          <w:pgNumType w:fmt="decimal"/>
          <w:cols w:space="720"/>
        </w:sectPr>
      </w:pPr>
      <w:r>
        <w:br/>
      </w:r>
      <w:r>
        <w:pict>
          <v:line id="_x0000_s1686"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2827"/>
          <w:headerReference w:type="default" r:id="rId2828"/>
          <w:footerReference w:type="even" r:id="rId2829"/>
          <w:footerReference w:type="default" r:id="rId2830"/>
          <w:headerReference w:type="first" r:id="rId2831"/>
          <w:footerReference w:type="first" r:id="rId2832"/>
          <w:pgSz w:w="12240" w:h="15840"/>
          <w:pgMar w:top="840" w:right="1000" w:bottom="840" w:left="1000" w:header="400" w:footer="400"/>
          <w:pgNumType w:fmt="decimal"/>
          <w:cols w:space="720"/>
          <w:titlePg w:val="0"/>
        </w:sectPr>
      </w:pPr>
    </w:p>
    <w:p>
      <w:pPr>
        <w:pStyle w:val="Normal198"/>
      </w:pPr>
    </w:p>
    <w:p>
      <w:pPr>
        <w:pStyle w:val="Normal198"/>
      </w:pPr>
      <w:r>
        <w:pict>
          <v:shape id="_x0000_i1687" type="#_x0000_t75" alt="LexisNexis®" style="width:147.75pt;height:30pt">
            <v:imagedata r:id="rId17" o:title=""/>
          </v:shape>
        </w:pict>
      </w:r>
      <w:r>
        <w:cr/>
      </w:r>
    </w:p>
    <w:p>
      <w:pPr>
        <w:pStyle w:val="Heading1196"/>
        <w:keepNext w:val="0"/>
        <w:spacing w:after="200" w:line="340" w:lineRule="atLeast"/>
        <w:ind w:left="0" w:right="0" w:firstLine="0"/>
        <w:jc w:val="center"/>
      </w:pPr>
      <w:hyperlink r:id="rId2833" w:history="1">
        <w:r>
          <w:rPr>
            <w:rFonts w:ascii="arial" w:eastAsia="arial" w:hAnsi="arial" w:cs="arial"/>
            <w:b/>
            <w:i/>
            <w:strike w:val="0"/>
            <w:color w:val="0077CC"/>
            <w:sz w:val="28"/>
            <w:u w:val="single"/>
            <w:vertAlign w:val="baseline"/>
          </w:rPr>
          <w:t>NASCAR Is About to Learn the Jordan Rules</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2020 Sunday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8"/>
        <w:keepNext w:val="0"/>
        <w:spacing w:after="0" w:line="240" w:lineRule="atLeast"/>
        <w:ind w:right="0"/>
        <w:jc w:val="both"/>
      </w:pPr>
      <w:bookmarkStart w:id="396" w:name="Bookmark_198"/>
      <w:bookmarkEnd w:id="396"/>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Sports Desk; Pg. 31</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Abrams</w:t>
      </w:r>
    </w:p>
    <w:p>
      <w:pPr>
        <w:pStyle w:val="Normal198"/>
        <w:keepNext/>
        <w:spacing w:before="240" w:after="0" w:line="340" w:lineRule="atLeast"/>
        <w:ind w:left="0" w:right="0" w:firstLine="0"/>
        <w:jc w:val="left"/>
      </w:pPr>
      <w:bookmarkStart w:id="397" w:name="Body_196"/>
      <w:bookmarkEnd w:id="397"/>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688" style="position:absolute;z-index:252073984"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self-described fan of the sport, Jordan will form a team with Bubba Wallace as the driver, possibly helping to draw African-American interest in a largely white sport.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Years ago in the early 1990s, Willy T. Ribbs, the first Black man to compete in the Indianapolis 500, sought a deep-pocketed partner, a heavy breather, as he calls them, to help catapult him into the victory lane.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Ribbs had already aligned with Bill Cosby, long before his fall from grace. But he hoped to secure added financial backing from Michael Jordan, then at the height of his playing prowess.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N.B.A. championships on his mind,'' said Ribbs, who also drove in a few NASCAR races. ''I totally understood. He was firmly focused on winning championships. Plus, he was young then. When he declined, I truly understood that. But now? He's laying out by the pool at the La Palapa.''</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longer. This week, Jordan announced that he is joining Denny Hamlin, one of the most lauded drivers in the sport, to form a NASCAR team with Darrell ''Bubba'' Wallace Jr., the lone Black driver on NASCAR's top level. It will begin competition in the 2021 season.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pairing of Jordan and Wallace is significant in a sport that historically lacks minority representation and has struggled to expand and diversify its largely white fan base.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move, Jordan, who is also the owner of the N.B.A.'s Charlotte Hornets, becomes the first African-American majority owner in NASCAR since the pioneer Wendell Scott raced during the 1960s Civil Rights era.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what I call closet NASCAR fans are Black fans,'' said Bill Lester, who for years was the only African-American driver in NASCAR's top series. ''Now with Jordan opening the door to the sport, I think that that's going to go a long way.''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it'll just be a blip on the radar,'' he added, ''unless the team can win. If the team can win, then that's going to really kick the door down. It'll be kind of like the phenomena of what Venus and Serena have done for tennis and what Tiger's done for golf.''</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called himself a lifetime NASCAR fan in a statement announcing the formation and said that his parents routinely took his family to races during his childhood in North Carolina. Brad Daugherty, a former N.B.A. player and Jordan's college teammate at the University of North Carolina, is a partner at JTG Daugherty Racing.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timing seemed perfect as NASCAR is evolving and embracing social change more and more,'' Jordan said in the statement, adding: ''I see this as a chance to educate a new audience and open more opportunities for Black people in racing.''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the vision that Warrick Scott thought of when he learned that Jordan is entering NASCAR ownership. Scott is the grandson of Wendell Scott, who died in 1990 and was the first Black driver to win a race at NASCAR's premier level.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thing I can tell you from going to racetracks, people already wear Jordans to the races,'' Warrick Scott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Often, he said, Black and other nonwhite people are never exposed to the racetrack.</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the driving force behind what we do by using my grandfather's legacy to provide critical access to all of the dopeness that exists within the sport of NASCAR,'' Warrick Scott said. ''There's also a lot of great jobs within that sport. Hopefully, the Jordan Brand, because it's an enterprise, will help provide other opportunities in those lanes as well.''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Wallace ignited the sport's confrontation with its divisive past this summer as the country reeled from protests over systemic racism and police brutality.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unveiled a ''Black Lives Matter'' message on his racecar and instigated NASCAR's banning of the Confederate flag from its events and premises. Drivers and crews walked with Wallace in solidarity at the celebrated Talladega racetrack in Alabama after what was originally thought to be a noose was found hanging in his stall. Federal officials later determined that Wallace had not been targeted for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S. Pierce, the author of ''Real NASCAR: White Lightning, Red Clay and Big Bill France,'' views NASCAR's relationship with Jordan as a true chance to broaden the sport's reach.</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Jordan just kind of cuts across a lot of demographics and of course in this part of the country, too, the fact that he's in North Carolina, and played at Carolina, it's getting a lot of people's attention,'' Pierce said. ''I think it has great potential to change the sport for the better.''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Uniting with Jordan and Hamlin could also give Wallace a boost.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Wallace is a product of NASCAR's Drive for Diversity development program, headed by Max Siegel, the team owner of Rev Racing, who is dismayed at the lack of a pipeline of Black drivers.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looking at this and I'm really kind of frustrated because I think that Bubba Wallace is truly a very talented, authentic driver capable of winning, has been since the kid was 15 years old,'' Siegel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month, Wallace announced his departure from Richard Petty Motorsports. He has collected five top-10 finishes this season, but has not won a Cup race during his three seasons with Petty.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naysayers, a lot of the Bubba haters were saying he got fired and Bubba was out in the ocean without a paddle,'' Ribbs said. ''That cat's on an ocean liner now.</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Ribbs and Lester both said they heard news of the formation days before the announcement. They both hope that Jordan's involvement will create more corporate sponsorship opportunities for minorities.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going to definitely raise awareness without a doubt,'' Ribbs said.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NASCAR officials anticipate that the debut of the Next Generation car for the 2022 Cup Series will help curb costs for team owners.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Lester, the current financial obligations to compete is akin to calling LeBron James the greatest basketball player in the world before asking for him to provide $18-$20 million a year just to play. ''Corporate America controls the purse strings of our ability to compete, because it's a sport where you bring your checkbook first and your helmet second,'' he said. ''But once you're bitten by the racing bug, you're never able to shake it. That's what it comes down to.''</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first lessons an owner must navigate, Lester said, is how to spend others' money. For that, Lester said Jordan will need to forge a successful relationship with Joe Gibbs Racing.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Gibbs has the experience in the sport to basically accelerate anything having to do with success,'' Lester said. ''He's got a relationship with Toyota that's long term. He's got all the resources, all the engineers, all the simulation ability. He's got all the technology needed to be successful. Michael Jordan, I haven't heard him say he's going to put his financial empire at risk for this.''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Lester, though, isn't doubting Jordan's involvement and its potential impact on the sport.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have brewing for next year, I think will prove successful,'' he said. ''Hamlin is a winner and especially Jordan, is a true winner. He would not get out of his comfort zone and out of his lane unless he believed that there was a pot at the end of the rainbow, a pot of gold.''</w:t>
      </w:r>
    </w:p>
    <w:p>
      <w:pPr>
        <w:pStyle w:val="Normal198"/>
        <w:keepNext w:val="0"/>
        <w:spacing w:before="240" w:after="0" w:line="260" w:lineRule="atLeast"/>
        <w:ind w:left="0" w:right="0" w:firstLine="0"/>
        <w:jc w:val="left"/>
      </w:pPr>
      <w:r>
        <w:br/>
      </w:r>
      <w:hyperlink r:id="rId2834" w:history="1">
        <w:r>
          <w:rPr>
            <w:rFonts w:ascii="arial" w:eastAsia="arial" w:hAnsi="arial" w:cs="arial"/>
            <w:b w:val="0"/>
            <w:i/>
            <w:strike w:val="0"/>
            <w:color w:val="0077CC"/>
            <w:sz w:val="20"/>
            <w:u w:val="single"/>
            <w:vertAlign w:val="baseline"/>
          </w:rPr>
          <w:t>https://www.nytimes.com/2020/09/25/sports/autoracing/nascar-jordan-bubba-wallace.html</w:t>
        </w:r>
      </w:hyperlink>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689" style="position:absolute;z-index:252075008"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Michael Jordan, a longtime fan, at a NASCAR race in 2010. (PHOTOGRAPH BY CHUCK BURTON/ASSOCIATED PRESS)               </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2020</w:t>
      </w:r>
    </w:p>
    <w:p>
      <w:pPr>
        <w:pStyle w:val="Normal198"/>
      </w:pPr>
    </w:p>
    <w:p>
      <w:pPr>
        <w:pStyle w:val="Normal198"/>
        <w:ind w:left="200"/>
        <w:sectPr>
          <w:type w:val="continuous"/>
          <w:pgMar w:top="840" w:right="1000" w:bottom="840" w:left="1000" w:header="400" w:footer="400"/>
          <w:pgNumType w:fmt="decimal"/>
          <w:cols w:space="720"/>
        </w:sectPr>
      </w:pPr>
      <w:r>
        <w:br/>
      </w:r>
      <w:r>
        <w:pict>
          <v:line id="_x0000_s1690"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2835"/>
          <w:headerReference w:type="default" r:id="rId2836"/>
          <w:footerReference w:type="even" r:id="rId2837"/>
          <w:footerReference w:type="default" r:id="rId2838"/>
          <w:headerReference w:type="first" r:id="rId2839"/>
          <w:footerReference w:type="first" r:id="rId2840"/>
          <w:pgSz w:w="12240" w:h="15840"/>
          <w:pgMar w:top="840" w:right="1000" w:bottom="840" w:left="1000" w:header="400" w:footer="400"/>
          <w:pgNumType w:fmt="decimal"/>
          <w:cols w:space="720"/>
          <w:titlePg w:val="0"/>
        </w:sectPr>
      </w:pPr>
    </w:p>
    <w:p>
      <w:pPr>
        <w:pStyle w:val="Normal199"/>
      </w:pPr>
    </w:p>
    <w:p>
      <w:pPr>
        <w:pStyle w:val="Normal199"/>
      </w:pPr>
      <w:r>
        <w:pict>
          <v:shape id="_x0000_i1691" type="#_x0000_t75" alt="LexisNexis®" style="width:147.75pt;height:30pt">
            <v:imagedata r:id="rId17" o:title=""/>
          </v:shape>
        </w:pict>
      </w:r>
      <w:r>
        <w:cr/>
      </w:r>
    </w:p>
    <w:p>
      <w:pPr>
        <w:pStyle w:val="Heading1197"/>
        <w:keepNext w:val="0"/>
        <w:spacing w:after="200" w:line="340" w:lineRule="atLeast"/>
        <w:ind w:left="0" w:right="0" w:firstLine="0"/>
        <w:jc w:val="center"/>
      </w:pPr>
      <w:hyperlink r:id="rId2841" w:history="1">
        <w:r>
          <w:rPr>
            <w:rFonts w:ascii="arial" w:eastAsia="arial" w:hAnsi="arial" w:cs="arial"/>
            <w:b/>
            <w:i/>
            <w:strike w:val="0"/>
            <w:color w:val="0077CC"/>
            <w:sz w:val="28"/>
            <w:u w:val="single"/>
            <w:vertAlign w:val="baseline"/>
          </w:rPr>
          <w:t>Junk Food Was Our Love Language; Modern Love</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2020 Friday 04:13 EST</w:t>
      </w:r>
    </w:p>
    <w:p>
      <w:pPr>
        <w:pStyle w:val="Normal199"/>
        <w:keepNext w:val="0"/>
        <w:spacing w:after="0" w:line="240" w:lineRule="atLeast"/>
        <w:ind w:right="0"/>
        <w:jc w:val="both"/>
      </w:pPr>
      <w:bookmarkStart w:id="398" w:name="Bookmark_199"/>
      <w:bookmarkEnd w:id="398"/>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STYLE</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1515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 Pam Zhang</w:t>
      </w:r>
    </w:p>
    <w:p>
      <w:pPr>
        <w:pStyle w:val="Normal1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 feel close to my father, a man I never fully knew, I eat chicken nuggets.</w:t>
      </w:r>
    </w:p>
    <w:p>
      <w:pPr>
        <w:pStyle w:val="Normal199"/>
        <w:keepNext/>
        <w:spacing w:before="240" w:after="0" w:line="340" w:lineRule="atLeast"/>
        <w:ind w:left="0" w:right="0" w:firstLine="0"/>
        <w:jc w:val="left"/>
      </w:pPr>
      <w:bookmarkStart w:id="399" w:name="Body_197"/>
      <w:bookmarkEnd w:id="399"/>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692" style="position:absolute;z-index:252077056"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feel close to my father, a man I never fully knew, I eat chicken nuggets.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autumn again, the eighth since my father died, and I’m craving chicken nuggets.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pandemic began, I craved foods that happened to feel more virtuous. I was a frequent takeout customer at local San Francisco restaurants in economic peril: beef noodle soup from a mom-and-pop on Irving, refried beans from a taqueria on 24th Street, a pork chop from the beloved neighborhood spot on Divisadero. Every action I took was fraught with the concept of doing good. I purchased stacks of books from independent bookstores, researched gardening gloves, donated, downloaded a workout app, started reading “War and Peace.”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depression, Zoom fatigue, a major life milestone passing without the ability to celebrate it, the deaths of public figures, the deaths of frontline workers, the death of a friend’s father, the deaths of migrants detained at the border, the death of a friend’s father, the death of another friend’s father.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later, I was moving 800 miles in an attempt to outrun a suffocating sense of doom, driving across state lines, every stop an exercise in anxiously navigating shared airspace and inconsistent mask policies, and all I wanted was the ease of a drive-through chicken nugget.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would have understood.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remember him saying, “I love you,” which isn’t a common phrase in Mandarin, his preferred language. We always had a bit of a communication issue. But his love language was the simple pleasure of processed food.</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2842" w:history="1">
        <w:r>
          <w:rPr>
            <w:rFonts w:ascii="arial" w:eastAsia="arial" w:hAnsi="arial" w:cs="arial"/>
            <w:b w:val="0"/>
            <w:i/>
            <w:strike w:val="0"/>
            <w:noProof w:val="0"/>
            <w:color w:val="0077CC"/>
            <w:position w:val="0"/>
            <w:sz w:val="20"/>
            <w:u w:val="single"/>
            <w:vertAlign w:val="baseline"/>
          </w:rPr>
          <w:t>Sign up for Love Letter, our weekly email about Modern Love, weddings and relationships.</w:t>
        </w:r>
      </w:hyperlink>
      <w:r>
        <w:rPr>
          <w:rFonts w:ascii="arial" w:eastAsia="arial" w:hAnsi="arial" w:cs="arial"/>
          <w:b w:val="0"/>
          <w:i w:val="0"/>
          <w:strike w:val="0"/>
          <w:noProof w:val="0"/>
          <w:color w:val="000000"/>
          <w:position w:val="0"/>
          <w:sz w:val="20"/>
          <w:u w:val="none"/>
          <w:vertAlign w:val="baseline"/>
        </w:rPr>
        <w: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photo of the two of us, taken when I was 2, at the gleaming flagship McDonald’s in Beijing. The franchise had just arrived in China, and its “M” at the time was a signal of luxury, a marker of the cosmopolitan upper-middle class that my young parents hoped to break into. In the photo, I’m feeding my father a fry. We both beam. Everywhere the light falls in that faded print, it is as golden as the arches.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was the fun parent, the indulgent one. He introduced me to fries, Cool Whip straight from the tub, fizzy drinks. After we emigrated to America, where McDonald’s franchises were ubiquitous rather than luxurious, he drove for an hour on the weekend to deliver us, triumphant, to some generic, all-you-can-eat buffet with actual crab on silver chafing trays.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sucked down soft serve after soft serve until I threw up. My father never reprimanded me for overindulgence as my mother did. He laughed. It didn’t seem to matter, then, that his English wasn’t fluent, or that my Mandarin was already slipping away.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language of junk food evolved into one of secrets. A conspiratorial Happy Meal on our fishing trip alone. Two liters of Coke guzzled together before my mother came home. I felt honored until I began to understand that my father kept secrets from me, too.</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third grade, I came home newly evangelized to the dangers of cigarettes and threw away my father’s packs. He raged, then promised to quit, but I kept smelling smoke in his clothes and car.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was not virtuous. He was a man of vices and quick pleasures. Processed foods, nicotine, trashy Chinese science fiction, gambling, adultery. The hit of dopamine, the rush of blood sugar. I didn’t ask why he turned to these — that wasn’t how our family operated, and anyhow, language remained a barrier.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 began to distance myself. By the time I graduated from my Ivy League university, newly educated in class and its trappings, I knew the person I aimed to be. That person was not reflected in my broken-English, gambling-addict, divorced, blue-collar father. He had become a shameful artifact to me, one I wanted to leave behind. I grew increasingly distant as I focused on my new life with the impersonal callousness of youth.</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died two years after I graduated. He was 49. I was 22. His death came like a shaft falling from the heavens, marking the central tragedy of my life. I grieved his passing, and then I grieved the fact that I never fully knew him. There were questions I had never thought to ask and nuances I hadn’t been able to articulate in my language or in his.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now that my father’s death was a tragedy but not a surprise. If he hadn’t died in 2012 of probable heart failure, he would have died in another year from diabetes or high cholesterol or Covid-19. I used to blame him for the weakened body that killed him — a product, I thought, of his weakened virtue. There was a kind of solace in the stark language of “good” and “bad.”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older I get, the more I see myself compromising, too. I live less perfectly at 30 than I imagined I would when I was 10. The world is hard and unforgiving, to some much more than others.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each autumn, I think: Now I’m the age at which my father had to care for a newborn daughter; now I’m at the age at which he followed his spouse to a country where he didn’t speak the language; now I’m at the age at which he was fired from his job and took a minimum-wage gig; now I’m at the age at which he, low and dreary, found his first online gambling website, as irresistible to him as the dumb games on my phone are to me.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mine have, as adults, gotten to know their parents as people with whom they swap intimacies and truths. I can’t have that. The only intimacies I have are the years of my life that overlap with the years of my father’s life, and at each intersection, I think: The age I am is far too young for the responsibilities he bore. How can I resent my father for being the product of such a staggeringly unfair world, one that systemically suffocates some people more than others?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can imagine, too, the giddy power my father must have felt upon moving to America in the ’90s to discover that McDonald’s was now the stuff of everyday. Cheaper than fish, more accessible than fresh fruit, simpler than a long-distance phone call to Beijing in which he felt compelled to hide his difficulties, his loneliness and alienation.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imagine the balm of preternaturally smooth processed meat to a tongue made clumsy by translation; how sugar might soothe an ego bruised by rejection, racism and the need to ask if a store accepts food stamps. I can imagine how, when language for the above is difficult, it might be easier to hand your child a golden nugget — how the gesture is a promise of abundance and pleasure, however short-lived.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Autumn is a time when the skin of the world feels thin, perhaps permeable; it is the season in which my father was born and died. This autumn, we’re eight months into a pandemic that too many public officials, including the current president, have called the “Chinese virus,” a dangerous characterization that shimmers with xenophobia and implied blame. I know a taste of the uncertainty that my father, with his thick accent and expired visa, knew. No number of years lived in this country, no degrees or good deeds, can protect me from the anxiety of having a Chinese face in a year that has seen a surge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such conditions, the demand for perfect virtue feels impossible, even cruel. And so I binge bad television when I can’t handle good books. I smoke one cigarette a week. And on occasion, I get the damn chicken nuggets. There are vices we must allow ourselves, even if they theoretically shorten our lives by a day or a week or a year — because first we have to get through this day, this week, this year.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wrong to compare my father to a processed piece of deep-fried food, that unholy creation that is like a chicken translated again and again until it achieves a new form of existence? Because I think of him whenever I bite into one. If that sounds weird — OK. It’s a more faithful representation than the usual metaphors of fathers as safe harbors, rocks or teachers. None of those ring true when it comes to my father. A chicken nugget, then. Some religions, after all, think of Christ in a piece of bread.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time the urge strikes, and the air feels particularly thin, I’ll have another nugget or two or four. There will be the rush of additives, the hit of engineered pleasure, and — though I know I can’t comprehend a dead man in all his contradictions, and I admit that to imagine my father’s motivations is not to know them — in that moment, in a communion across a golden crust, I will understand my father completely.</w:t>
      </w:r>
    </w:p>
    <w:p>
      <w:pPr>
        <w:pStyle w:val="Normal199"/>
        <w:keepNext w:val="0"/>
        <w:spacing w:before="240" w:after="0" w:line="260" w:lineRule="atLeast"/>
        <w:ind w:left="0" w:right="0" w:firstLine="0"/>
        <w:jc w:val="both"/>
      </w:pPr>
      <w:hyperlink r:id="rId2842" w:history="1">
        <w:r>
          <w:rPr>
            <w:rFonts w:ascii="arial" w:eastAsia="arial" w:hAnsi="arial" w:cs="arial"/>
            <w:b w:val="0"/>
            <w:i/>
            <w:strike w:val="0"/>
            <w:color w:val="0077CC"/>
            <w:sz w:val="20"/>
            <w:u w:val="single"/>
            <w:vertAlign w:val="baseline"/>
          </w:rPr>
          <w:t>C Pam Zhang</w:t>
        </w:r>
      </w:hyperlink>
      <w:r>
        <w:rPr>
          <w:rFonts w:ascii="arial" w:eastAsia="arial" w:hAnsi="arial" w:cs="arial"/>
          <w:b w:val="0"/>
          <w:i w:val="0"/>
          <w:strike w:val="0"/>
          <w:noProof w:val="0"/>
          <w:color w:val="000000"/>
          <w:position w:val="0"/>
          <w:sz w:val="20"/>
          <w:u w:val="none"/>
          <w:vertAlign w:val="baseline"/>
        </w:rPr>
        <w:t xml:space="preserve"> is a writer whose debut novel, published this year, is “</w:t>
      </w:r>
      <w:hyperlink r:id="rId2842" w:history="1">
        <w:r>
          <w:rPr>
            <w:rFonts w:ascii="arial" w:eastAsia="arial" w:hAnsi="arial" w:cs="arial"/>
            <w:b w:val="0"/>
            <w:i/>
            <w:strike w:val="0"/>
            <w:noProof w:val="0"/>
            <w:color w:val="0077CC"/>
            <w:position w:val="0"/>
            <w:sz w:val="20"/>
            <w:u w:val="single"/>
            <w:vertAlign w:val="baseline"/>
          </w:rPr>
          <w:t>How Much of These Hills Is Gold</w:t>
        </w:r>
      </w:hyperlink>
      <w:r>
        <w:rPr>
          <w:rFonts w:ascii="arial" w:eastAsia="arial" w:hAnsi="arial" w:cs="arial"/>
          <w:b w:val="0"/>
          <w:i w:val="0"/>
          <w:strike w:val="0"/>
          <w:noProof w:val="0"/>
          <w:color w:val="000000"/>
          <w:position w:val="0"/>
          <w:sz w:val="20"/>
          <w:u w:val="none"/>
          <w:vertAlign w:val="baseline"/>
        </w:rPr>
        <w:t>.”</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Modern Love can be reached at </w:t>
      </w:r>
      <w:hyperlink r:id="rId2842" w:history="1">
        <w:r>
          <w:rPr>
            <w:rFonts w:ascii="arial" w:eastAsia="arial" w:hAnsi="arial" w:cs="arial"/>
            <w:b w:val="0"/>
            <w:i/>
            <w:strike w:val="0"/>
            <w:noProof w:val="0"/>
            <w:color w:val="0077CC"/>
            <w:position w:val="0"/>
            <w:sz w:val="20"/>
            <w:u w:val="single"/>
            <w:vertAlign w:val="baseline"/>
          </w:rPr>
          <w:t>modernlove@nytimes.com</w:t>
        </w:r>
      </w:hyperlink>
      <w:r>
        <w:rPr>
          <w:rFonts w:ascii="arial" w:eastAsia="arial" w:hAnsi="arial" w:cs="arial"/>
          <w:b w:val="0"/>
          <w:i w:val="0"/>
          <w:strike w:val="0"/>
          <w:noProof w:val="0"/>
          <w:color w:val="000000"/>
          <w:position w:val="0"/>
          <w:sz w:val="20"/>
          <w:u w:val="none"/>
          <w:vertAlign w:val="baseline"/>
        </w:rPr>
        <w:t>.</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find previous Modern Love essays, Tiny Love Stories and podcast episodes, visit our </w:t>
      </w:r>
      <w:hyperlink r:id="rId2842" w:history="1">
        <w:r>
          <w:rPr>
            <w:rFonts w:ascii="arial" w:eastAsia="arial" w:hAnsi="arial" w:cs="arial"/>
            <w:b w:val="0"/>
            <w:i/>
            <w:strike w:val="0"/>
            <w:noProof w:val="0"/>
            <w:color w:val="0077CC"/>
            <w:position w:val="0"/>
            <w:sz w:val="20"/>
            <w:u w:val="single"/>
            <w:vertAlign w:val="baseline"/>
          </w:rPr>
          <w:t>archive</w:t>
        </w:r>
      </w:hyperlink>
      <w:r>
        <w:rPr>
          <w:rFonts w:ascii="arial" w:eastAsia="arial" w:hAnsi="arial" w:cs="arial"/>
          <w:b w:val="0"/>
          <w:i w:val="0"/>
          <w:strike w:val="0"/>
          <w:noProof w:val="0"/>
          <w:color w:val="000000"/>
          <w:position w:val="0"/>
          <w:sz w:val="20"/>
          <w:u w:val="none"/>
          <w:vertAlign w:val="baseline"/>
        </w:rPr>
        <w:t>.</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more from Modern Love? Watch the </w:t>
      </w:r>
      <w:hyperlink r:id="rId2842" w:history="1">
        <w:r>
          <w:rPr>
            <w:rFonts w:ascii="arial" w:eastAsia="arial" w:hAnsi="arial" w:cs="arial"/>
            <w:b w:val="0"/>
            <w:i/>
            <w:strike w:val="0"/>
            <w:noProof w:val="0"/>
            <w:color w:val="0077CC"/>
            <w:position w:val="0"/>
            <w:sz w:val="20"/>
            <w:u w:val="single"/>
            <w:vertAlign w:val="baseline"/>
          </w:rPr>
          <w:t>TV series</w:t>
        </w:r>
      </w:hyperlink>
      <w:r>
        <w:rPr>
          <w:rFonts w:ascii="arial" w:eastAsia="arial" w:hAnsi="arial" w:cs="arial"/>
          <w:b w:val="0"/>
          <w:i w:val="0"/>
          <w:strike w:val="0"/>
          <w:noProof w:val="0"/>
          <w:color w:val="000000"/>
          <w:position w:val="0"/>
          <w:sz w:val="20"/>
          <w:u w:val="none"/>
          <w:vertAlign w:val="baseline"/>
        </w:rPr>
        <w:t xml:space="preserve">; sign up for the </w:t>
      </w:r>
      <w:hyperlink r:id="rId2842" w:history="1">
        <w:r>
          <w:rPr>
            <w:rFonts w:ascii="arial" w:eastAsia="arial" w:hAnsi="arial" w:cs="arial"/>
            <w:b w:val="0"/>
            <w:i/>
            <w:strike w:val="0"/>
            <w:noProof w:val="0"/>
            <w:color w:val="0077CC"/>
            <w:position w:val="0"/>
            <w:sz w:val="20"/>
            <w:u w:val="single"/>
            <w:vertAlign w:val="baseline"/>
          </w:rPr>
          <w:t>newsletter</w:t>
        </w:r>
      </w:hyperlink>
      <w:r>
        <w:rPr>
          <w:rFonts w:ascii="arial" w:eastAsia="arial" w:hAnsi="arial" w:cs="arial"/>
          <w:b w:val="0"/>
          <w:i w:val="0"/>
          <w:strike w:val="0"/>
          <w:noProof w:val="0"/>
          <w:color w:val="000000"/>
          <w:position w:val="0"/>
          <w:sz w:val="20"/>
          <w:u w:val="none"/>
          <w:vertAlign w:val="baseline"/>
        </w:rPr>
        <w:t xml:space="preserve">; or listen to the </w:t>
      </w:r>
      <w:hyperlink r:id="rId2842" w:history="1">
        <w:r>
          <w:rPr>
            <w:rFonts w:ascii="arial" w:eastAsia="arial" w:hAnsi="arial" w:cs="arial"/>
            <w:b w:val="0"/>
            <w:i/>
            <w:strike w:val="0"/>
            <w:noProof w:val="0"/>
            <w:color w:val="0077CC"/>
            <w:position w:val="0"/>
            <w:sz w:val="20"/>
            <w:u w:val="single"/>
            <w:vertAlign w:val="baseline"/>
          </w:rPr>
          <w:t>podcast</w:t>
        </w:r>
      </w:hyperlink>
      <w:r>
        <w:rPr>
          <w:rFonts w:ascii="arial" w:eastAsia="arial" w:hAnsi="arial" w:cs="arial"/>
          <w:b w:val="0"/>
          <w:i w:val="0"/>
          <w:strike w:val="0"/>
          <w:noProof w:val="0"/>
          <w:color w:val="000000"/>
          <w:position w:val="0"/>
          <w:sz w:val="20"/>
          <w:u w:val="none"/>
          <w:vertAlign w:val="baseline"/>
        </w:rPr>
        <w:t xml:space="preserve"> on </w:t>
      </w:r>
      <w:hyperlink r:id="rId2842" w:history="1">
        <w:r>
          <w:rPr>
            <w:rFonts w:ascii="arial" w:eastAsia="arial" w:hAnsi="arial" w:cs="arial"/>
            <w:b w:val="0"/>
            <w:i/>
            <w:strike w:val="0"/>
            <w:noProof w:val="0"/>
            <w:color w:val="0077CC"/>
            <w:position w:val="0"/>
            <w:sz w:val="20"/>
            <w:u w:val="single"/>
            <w:vertAlign w:val="baseline"/>
          </w:rPr>
          <w:t>iTunes</w:t>
        </w:r>
      </w:hyperlink>
      <w:r>
        <w:rPr>
          <w:rFonts w:ascii="arial" w:eastAsia="arial" w:hAnsi="arial" w:cs="arial"/>
          <w:b w:val="0"/>
          <w:i w:val="0"/>
          <w:strike w:val="0"/>
          <w:noProof w:val="0"/>
          <w:color w:val="000000"/>
          <w:position w:val="0"/>
          <w:sz w:val="20"/>
          <w:u w:val="none"/>
          <w:vertAlign w:val="baseline"/>
        </w:rPr>
        <w:t xml:space="preserve">, </w:t>
      </w:r>
      <w:hyperlink r:id="rId2842" w:history="1">
        <w:r>
          <w:rPr>
            <w:rFonts w:ascii="arial" w:eastAsia="arial" w:hAnsi="arial" w:cs="arial"/>
            <w:b w:val="0"/>
            <w:i/>
            <w:strike w:val="0"/>
            <w:noProof w:val="0"/>
            <w:color w:val="0077CC"/>
            <w:position w:val="0"/>
            <w:sz w:val="20"/>
            <w:u w:val="single"/>
            <w:vertAlign w:val="baseline"/>
          </w:rPr>
          <w:t>Spotify</w:t>
        </w:r>
      </w:hyperlink>
      <w:r>
        <w:rPr>
          <w:rFonts w:ascii="arial" w:eastAsia="arial" w:hAnsi="arial" w:cs="arial"/>
          <w:b w:val="0"/>
          <w:i w:val="0"/>
          <w:strike w:val="0"/>
          <w:noProof w:val="0"/>
          <w:color w:val="000000"/>
          <w:position w:val="0"/>
          <w:sz w:val="20"/>
          <w:u w:val="none"/>
          <w:vertAlign w:val="baseline"/>
        </w:rPr>
        <w:t xml:space="preserve"> or </w:t>
      </w:r>
      <w:hyperlink r:id="rId2842" w:history="1">
        <w:r>
          <w:rPr>
            <w:rFonts w:ascii="arial" w:eastAsia="arial" w:hAnsi="arial" w:cs="arial"/>
            <w:b w:val="0"/>
            <w:i/>
            <w:strike w:val="0"/>
            <w:noProof w:val="0"/>
            <w:color w:val="0077CC"/>
            <w:position w:val="0"/>
            <w:sz w:val="20"/>
            <w:u w:val="single"/>
            <w:vertAlign w:val="baseline"/>
          </w:rPr>
          <w:t>Google Play</w:t>
        </w:r>
      </w:hyperlink>
      <w:r>
        <w:rPr>
          <w:rFonts w:ascii="arial" w:eastAsia="arial" w:hAnsi="arial" w:cs="arial"/>
          <w:b w:val="0"/>
          <w:i w:val="0"/>
          <w:strike w:val="0"/>
          <w:noProof w:val="0"/>
          <w:color w:val="000000"/>
          <w:position w:val="0"/>
          <w:sz w:val="20"/>
          <w:u w:val="none"/>
          <w:vertAlign w:val="baseline"/>
        </w:rPr>
        <w:t xml:space="preserve">. We also have swag at </w:t>
      </w:r>
      <w:hyperlink r:id="rId2842" w:history="1">
        <w:r>
          <w:rPr>
            <w:rFonts w:ascii="arial" w:eastAsia="arial" w:hAnsi="arial" w:cs="arial"/>
            <w:b w:val="0"/>
            <w:i/>
            <w:strike w:val="0"/>
            <w:noProof w:val="0"/>
            <w:color w:val="0077CC"/>
            <w:position w:val="0"/>
            <w:sz w:val="20"/>
            <w:u w:val="single"/>
            <w:vertAlign w:val="baseline"/>
          </w:rPr>
          <w:t>the NYT Store</w:t>
        </w:r>
      </w:hyperlink>
      <w:r>
        <w:rPr>
          <w:rFonts w:ascii="arial" w:eastAsia="arial" w:hAnsi="arial" w:cs="arial"/>
          <w:b w:val="0"/>
          <w:i w:val="0"/>
          <w:strike w:val="0"/>
          <w:noProof w:val="0"/>
          <w:color w:val="000000"/>
          <w:position w:val="0"/>
          <w:sz w:val="20"/>
          <w:u w:val="none"/>
          <w:vertAlign w:val="baseline"/>
        </w:rPr>
        <w:t xml:space="preserve"> and two books, “</w:t>
      </w:r>
      <w:hyperlink r:id="rId2842" w:history="1">
        <w:r>
          <w:rPr>
            <w:rFonts w:ascii="arial" w:eastAsia="arial" w:hAnsi="arial" w:cs="arial"/>
            <w:b w:val="0"/>
            <w:i/>
            <w:strike w:val="0"/>
            <w:noProof w:val="0"/>
            <w:color w:val="0077CC"/>
            <w:position w:val="0"/>
            <w:sz w:val="20"/>
            <w:u w:val="single"/>
            <w:vertAlign w:val="baseline"/>
          </w:rPr>
          <w:t>Modern Love: True Stories of Love, Loss, and Redemption</w:t>
        </w:r>
      </w:hyperlink>
      <w:r>
        <w:rPr>
          <w:rFonts w:ascii="arial" w:eastAsia="arial" w:hAnsi="arial" w:cs="arial"/>
          <w:b w:val="0"/>
          <w:i w:val="0"/>
          <w:strike w:val="0"/>
          <w:noProof w:val="0"/>
          <w:color w:val="000000"/>
          <w:position w:val="0"/>
          <w:sz w:val="20"/>
          <w:u w:val="none"/>
          <w:vertAlign w:val="baseline"/>
        </w:rPr>
        <w:t>” and “</w:t>
      </w:r>
      <w:hyperlink r:id="rId2842" w:history="1">
        <w:r>
          <w:rPr>
            <w:rFonts w:ascii="arial" w:eastAsia="arial" w:hAnsi="arial" w:cs="arial"/>
            <w:b w:val="0"/>
            <w:i/>
            <w:strike w:val="0"/>
            <w:noProof w:val="0"/>
            <w:color w:val="0077CC"/>
            <w:position w:val="0"/>
            <w:sz w:val="20"/>
            <w:u w:val="single"/>
            <w:vertAlign w:val="baseline"/>
          </w:rPr>
          <w:t>Tiny Love Stories: True Tales of Love in 100 Words or Less</w:t>
        </w:r>
      </w:hyperlink>
      <w:r>
        <w:rPr>
          <w:rFonts w:ascii="arial" w:eastAsia="arial" w:hAnsi="arial" w:cs="arial"/>
          <w:b w:val="0"/>
          <w:i w:val="0"/>
          <w:strike w:val="0"/>
          <w:noProof w:val="0"/>
          <w:color w:val="000000"/>
          <w:position w:val="0"/>
          <w:sz w:val="20"/>
          <w:u w:val="none"/>
          <w:vertAlign w:val="baseline"/>
        </w:rPr>
        <w:t>” (available for preorder).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Brian Rea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2020</w:t>
      </w:r>
    </w:p>
    <w:p>
      <w:pPr>
        <w:pStyle w:val="Normal199"/>
      </w:pPr>
    </w:p>
    <w:p>
      <w:pPr>
        <w:pStyle w:val="Normal199"/>
        <w:ind w:left="200"/>
        <w:sectPr>
          <w:type w:val="continuous"/>
          <w:pgMar w:top="840" w:right="1000" w:bottom="840" w:left="1000" w:header="400" w:footer="400"/>
          <w:pgNumType w:fmt="decimal"/>
          <w:cols w:space="720"/>
        </w:sectPr>
      </w:pPr>
      <w:r>
        <w:br/>
      </w:r>
      <w:r>
        <w:pict>
          <v:line id="_x0000_s1693"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2843"/>
          <w:headerReference w:type="default" r:id="rId2844"/>
          <w:footerReference w:type="even" r:id="rId2845"/>
          <w:footerReference w:type="default" r:id="rId2846"/>
          <w:headerReference w:type="first" r:id="rId2847"/>
          <w:footerReference w:type="first" r:id="rId2848"/>
          <w:pgSz w:w="12240" w:h="15840"/>
          <w:pgMar w:top="840" w:right="1000" w:bottom="840" w:left="1000" w:header="400" w:footer="400"/>
          <w:pgNumType w:fmt="decimal"/>
          <w:cols w:space="720"/>
          <w:titlePg w:val="0"/>
        </w:sectPr>
      </w:pPr>
    </w:p>
    <w:p>
      <w:pPr>
        <w:pStyle w:val="Normal200"/>
      </w:pPr>
    </w:p>
    <w:p>
      <w:pPr>
        <w:pStyle w:val="Normal200"/>
      </w:pPr>
      <w:r>
        <w:pict>
          <v:shape id="_x0000_i1694" type="#_x0000_t75" alt="LexisNexis®" style="width:147.75pt;height:30pt">
            <v:imagedata r:id="rId17" o:title=""/>
          </v:shape>
        </w:pict>
      </w:r>
      <w:r>
        <w:cr/>
      </w:r>
    </w:p>
    <w:p>
      <w:pPr>
        <w:pStyle w:val="Heading1198"/>
        <w:keepNext w:val="0"/>
        <w:spacing w:after="200" w:line="340" w:lineRule="atLeast"/>
        <w:ind w:left="0" w:right="0" w:firstLine="0"/>
        <w:jc w:val="center"/>
      </w:pPr>
      <w:hyperlink r:id="rId2849" w:history="1">
        <w:r>
          <w:rPr>
            <w:rFonts w:ascii="arial" w:eastAsia="arial" w:hAnsi="arial" w:cs="arial"/>
            <w:b/>
            <w:i/>
            <w:strike w:val="0"/>
            <w:color w:val="0077CC"/>
            <w:sz w:val="28"/>
            <w:u w:val="single"/>
            <w:vertAlign w:val="baseline"/>
          </w:rPr>
          <w:t>Junk Food Was Our Language and Our Bond</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2020 Sunday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0"/>
        <w:keepNext w:val="0"/>
        <w:spacing w:after="0" w:line="240" w:lineRule="atLeast"/>
        <w:ind w:right="0"/>
        <w:jc w:val="both"/>
      </w:pPr>
      <w:bookmarkStart w:id="400" w:name="Bookmark_200"/>
      <w:bookmarkEnd w:id="400"/>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ST; Column 0; Style Desk; Pg. 6; MODERN LOVE</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1519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 Pam Zhang</w:t>
      </w:r>
    </w:p>
    <w:p>
      <w:pPr>
        <w:pStyle w:val="Normal200"/>
        <w:keepNext/>
        <w:spacing w:before="240" w:after="0" w:line="340" w:lineRule="atLeast"/>
        <w:ind w:left="0" w:right="0" w:firstLine="0"/>
        <w:jc w:val="left"/>
      </w:pPr>
      <w:bookmarkStart w:id="401" w:name="Body_198"/>
      <w:bookmarkEnd w:id="401"/>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695" style="position:absolute;z-index:252079104"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feel close to my father, a man I never fully knew, I eat chicken nuggets.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autumn again, the eighth since my father died, and I'm craving chicken nuggets.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pandemic began, I craved foods that happened to feel more virtuous. I was a frequent takeout customer at local San Francisco restaurants in economic peril: beef noodle soup from a mom-and-pop on Irving, refried beans from a taqueria on 24th Street, a pork chop from the beloved neighborhood spot on Divisadero. Every action I took was fraught with the concept of doing good. I purchased stacks of books from independent bookstores, researched gardening gloves, donated, downloaded a workout app, started reading ''War and Peace.''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depression, Zoom fatigue, a major life milestone passing without the ability to celebrate it, the deaths of public figures, the deaths of frontline workers, the death of a friend's father, the deaths of migrants detained at the border, the death of a friend's father, the death of another friend's father.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months later, I was moving 800 miles in an attempt to outrun a suffocating sense of doom, driving across state lines, every stop an exercise in anxiously navigating shared airspace and inconsistent mask policies, and all I wanted was the ease of a drive-through chicken nugget.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father would have understood.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remember him saying, ''I love you,'' which isn't a common phrase in Mandarin, his preferred language. We always had a bit of a communication issue. But his love language was the simple pleasure of processed food.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Love Letter, our weekly email about Modern Love, weddings and relationships.]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 photo of the two of us, taken when I was 2, at the gleaming flagship McDonald's in Beijing. The franchise had just arrived in China, and its ''M'' at the time was a signal of luxury, a marker of the cosmopolitan upper-middle class that my young parents hoped to break into. In the photo, I'm feeding my father a fry. We both beam. Everywhere the light falls in that faded print, it is as golden as the arches.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father was the fun parent, the indulgent one. He introduced me to fries, Cool Whip straight from the tub, fizzy drinks. After we emigrated to America, where McDonald's franchises were ubiquitous rather than luxurious, he drove for an hour on the weekend to deliver us, triumphant, to some generic, all-you-can-eat buffet with actual crab on silver chafing trays.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sucked down soft serve after soft serve until I threw up. My father never reprimanded me for overindulgence as my mother did. He laughed. It didn't seem to matter, then, that his English wasn't fluent, or that my Mandarin was already slipping away.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language of junk food evolved into one of secrets. A conspiratorial Happy Meal on our fishing trip alone. Two liters of Coke guzzled together before my mother came home. I felt honored until I began to understand that my father kept secrets from me, too.</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third grade, I came home newly evangelized to the dangers of cigarettes and threw away my father's packs. He raged, then promised to quit, but I kept smelling smoke in his clothes and car.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father was not virtuous. He was a man of vices and quick pleasures. Processed foods, nicotine, trashy Chinese science fiction, gambling, adultery. The hit of dopamine, the rush of blood sugar. I didn't ask why he turned to these -- that wasn't how our family operated, and anyhow, language remained a barrier.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I began to distance myself. By the time I graduated from my Ivy League university, newly educated in class and its trappings, I knew the person I aimed to be. That person was not reflected in my broken-English, gambling-addict, divorced, blue-collar father. He had become a shameful artifact to me, one I wanted to leave behind. I grew increasingly distant as I focused on my new life with the impersonal callousness of youth.</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father died two years after I graduated. He was 49. I was 22. His death came like a shaft falling from the heavens, marking the central tragedy of my life. I grieved his passing, and then I grieved the fact that I never fully knew him. There were questions I had never thought to ask and nuances I hadn't been able to articulate in my language or in his.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see now that my father's death was a tragedy but not a surprise. If he hadn't died in 2012 of probable heart failure, he would have died in another year from diabetes or high cholesterol or Covid-19. I used to blame him for the weakened body that killed him -- a product, I thought, of his weakened virtue. There was a kind of solace in the stark language of ''good'' and ''bad.''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older I get, the more I see myself compromising, too. I live less perfectly at 30 than I imagined I would when I was 10. The world is hard and unforgiving, to some much more than others.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each autumn, I think: Now I'm the age at which my father had to care for a newborn daughter; now I'm at the age at which he followed his spouse to a country where he didn't speak the language; now I'm at the age at which he was fired from his job and took a minimum-wage gig; now I'm at the age at which he, low and dreary, found his first online gambling website, as irresistible to him as the dumb games on my phone are to me.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of mine have, as adults, gotten to know their parents as people with whom they swap intimacies and truths. I can't have that. The only intimacies I have are the years of my life that overlap with the years of my father's life, and at each intersection, I think: The age I am is far too young for the responsibilities he bore. How can I resent my father for being the product of such a staggeringly unfair world, one that systemically suffocates some people more than others?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can imagine, too, the giddy power my father must have felt upon moving to America in the '90s to discover that McDonald's was now the stuff of everyday. Cheaper than fish, more accessible than fresh fruit, simpler than a long-distance phone call to Beijing in which he felt compelled to hide his difficulties, his loneliness and alienation.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imagine the balm of preternaturally smooth processed meat to a tongue made clumsy by translation; how sugar might soothe an ego bruised by rejection, racism and the need to ask if a store accepts food stamps. I can imagine how, when language for the above is difficult, it might be easier to hand your child a golden nugget -- how the gesture is a promise of abundance and pleasure, however short-lived.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Autumn is a time when the skin of the world feels thin, perhaps permeable; it is the season in which my father was born and died. This autumn, we're eight months into a pandemic that too many public officials, including the current president, have called the ''Chinese virus,'' a dangerous characterization that shimmers with xenophobia and implied blame. I know a taste of the uncertainty that my father, with his thick accent and expired visa, knew. No number of years lived in this country, no degrees or good deeds, can protect me from the anxiety of having a Chinese face in a year that has seen a surge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such conditions, the demand for perfect virtue feels impossible, even cruel. And so I binge bad television when I can't handle good books. I smoke one cigarette a week. And on occasion, I get the damn chicken nuggets. There are vices we must allow ourselves, even if they theoretically shorten our lives by a day or a week or a year -- because first we have to get through this day, this week, this year.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it wrong to compare my father to a processed piece of deep-fried food, that unholy creation that is like a chicken translated again and again until it achieves a new form of existence? Because I think of him whenever I bite into one. If that sounds weird -- OK. It's a more faithful representation than the usual metaphors of fathers as safe harbors, rocks or teachers. None of those ring true when it comes to my father. A chicken nugget, then. Some religions, after all, think of Christ in a piece of bread.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time the urge strikes, and the air feels particularly thin, I'll have another nugget or two or four. There will be the rush of additives, the hit of engineered pleasure, and -- though I know I can't comprehend a dead man in all his contradictions, and I admit that to imagine my father's motivations is not to know them -- in that moment, in a communion across a golden crust, I will understand my father completely.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 Pam Zhang is a writer whose debut novel, published this year, is ''How Much of These Hills Is Gold.''</w:t>
      </w:r>
    </w:p>
    <w:p>
      <w:pPr>
        <w:pStyle w:val="Normal2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Modern Love can be reached at </w:t>
      </w:r>
      <w:hyperlink r:id="rId2850" w:history="1">
        <w:r>
          <w:rPr>
            <w:rFonts w:ascii="arial" w:eastAsia="arial" w:hAnsi="arial" w:cs="arial"/>
            <w:b w:val="0"/>
            <w:i/>
            <w:strike w:val="0"/>
            <w:noProof w:val="0"/>
            <w:color w:val="0077CC"/>
            <w:position w:val="0"/>
            <w:sz w:val="20"/>
            <w:u w:val="single"/>
            <w:vertAlign w:val="baseline"/>
          </w:rPr>
          <w:t>modernlove@nytimes.com</w:t>
        </w:r>
      </w:hyperlink>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find previous Modern Love essays, Tiny Love Stories and podcast episodes, visit our archive.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Want more from Modern Love? Watch the TV series; sign up for the newsletter; or listen to the podcast on iTunes, Spotify or Google Play. We also have swag at the NYT Store and two books, ''Modern Love: True Stories of Love, Loss, and Redemption'' and ''Tiny Love Stories: True Tales of Love in 100 Words or Less'' (available for preorder).</w:t>
      </w:r>
    </w:p>
    <w:p>
      <w:pPr>
        <w:pStyle w:val="Normal200"/>
        <w:keepNext w:val="0"/>
        <w:spacing w:before="240" w:after="0" w:line="260" w:lineRule="atLeast"/>
        <w:ind w:left="0" w:right="0" w:firstLine="0"/>
        <w:jc w:val="left"/>
      </w:pPr>
      <w:r>
        <w:br/>
      </w:r>
      <w:hyperlink r:id="rId2851" w:history="1">
        <w:r>
          <w:rPr>
            <w:rFonts w:ascii="arial" w:eastAsia="arial" w:hAnsi="arial" w:cs="arial"/>
            <w:b w:val="0"/>
            <w:i/>
            <w:strike w:val="0"/>
            <w:color w:val="0077CC"/>
            <w:sz w:val="20"/>
            <w:u w:val="single"/>
            <w:vertAlign w:val="baseline"/>
          </w:rPr>
          <w:t>https://www.nytimes.com/2020/11/27/style/modern-love-junk-food-was-our-love-language.html</w:t>
        </w:r>
      </w:hyperlink>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0"/>
        <w:spacing w:line="60" w:lineRule="exact"/>
      </w:pPr>
      <w:r>
        <w:pict>
          <v:line id="_x0000_s1696" style="position:absolute;z-index:252080128"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Brian Rea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2020</w:t>
      </w:r>
    </w:p>
    <w:p>
      <w:pPr>
        <w:pStyle w:val="Normal200"/>
      </w:pPr>
    </w:p>
    <w:p>
      <w:pPr>
        <w:pStyle w:val="Normal200"/>
        <w:ind w:left="200"/>
        <w:sectPr>
          <w:type w:val="continuous"/>
          <w:pgMar w:top="840" w:right="1000" w:bottom="840" w:left="1000" w:header="400" w:footer="400"/>
          <w:pgNumType w:fmt="decimal"/>
          <w:cols w:space="720"/>
        </w:sectPr>
      </w:pPr>
      <w:r>
        <w:br/>
      </w:r>
      <w:r>
        <w:pict>
          <v:line id="_x0000_s1697"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2852"/>
          <w:headerReference w:type="default" r:id="rId2853"/>
          <w:footerReference w:type="even" r:id="rId2854"/>
          <w:footerReference w:type="default" r:id="rId2855"/>
          <w:headerReference w:type="first" r:id="rId2856"/>
          <w:footerReference w:type="first" r:id="rId2857"/>
          <w:pgSz w:w="12240" w:h="15840"/>
          <w:pgMar w:top="840" w:right="1000" w:bottom="840" w:left="1000" w:header="400" w:footer="400"/>
          <w:pgNumType w:fmt="decimal"/>
          <w:cols w:space="720"/>
          <w:titlePg w:val="0"/>
        </w:sectPr>
      </w:pPr>
    </w:p>
    <w:p>
      <w:pPr>
        <w:pStyle w:val="Normal201"/>
      </w:pPr>
    </w:p>
    <w:p>
      <w:pPr>
        <w:pStyle w:val="Normal201"/>
      </w:pPr>
      <w:r>
        <w:pict>
          <v:shape id="_x0000_i1698" type="#_x0000_t75" alt="LexisNexis®" style="width:147.75pt;height:30pt">
            <v:imagedata r:id="rId17" o:title=""/>
          </v:shape>
        </w:pict>
      </w:r>
      <w:r>
        <w:cr/>
      </w:r>
    </w:p>
    <w:p>
      <w:pPr>
        <w:pStyle w:val="Heading1199"/>
        <w:keepNext w:val="0"/>
        <w:spacing w:after="200" w:line="340" w:lineRule="atLeast"/>
        <w:ind w:left="0" w:right="0" w:firstLine="0"/>
        <w:jc w:val="center"/>
      </w:pPr>
      <w:hyperlink r:id="rId2858" w:history="1">
        <w:r>
          <w:rPr>
            <w:rFonts w:ascii="arial" w:eastAsia="arial" w:hAnsi="arial" w:cs="arial"/>
            <w:b/>
            <w:i/>
            <w:strike w:val="0"/>
            <w:color w:val="0077CC"/>
            <w:sz w:val="28"/>
            <w:u w:val="single"/>
            <w:vertAlign w:val="baseline"/>
          </w:rPr>
          <w:t>2020 DEMOCRATIC PARTY PLATFORM DECLARES TOTAL WAR ON SECOND AMENDMENT RIGHTS</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2020 Monday</w:t>
      </w:r>
    </w:p>
    <w:p>
      <w:pPr>
        <w:pStyle w:val="Normal201"/>
        <w:keepNext w:val="0"/>
        <w:spacing w:after="0" w:line="240" w:lineRule="atLeast"/>
        <w:ind w:right="0"/>
        <w:jc w:val="both"/>
      </w:pPr>
      <w:bookmarkStart w:id="402" w:name="Bookmark_201"/>
      <w:bookmarkEnd w:id="402"/>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1448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FAIRFAX, VA </w:t>
      </w:r>
    </w:p>
    <w:p>
      <w:pPr>
        <w:pStyle w:val="Normal201"/>
        <w:keepNext/>
        <w:spacing w:before="240" w:after="0" w:line="340" w:lineRule="atLeast"/>
        <w:ind w:left="0" w:right="0" w:firstLine="0"/>
        <w:jc w:val="left"/>
      </w:pPr>
      <w:bookmarkStart w:id="403" w:name="Body_199"/>
      <w:bookmarkEnd w:id="403"/>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699" style="position:absolute;z-index:252082176"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National Rifle Association: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Democratic Party is no longer making any attempt to hide their antipathy towards guns and guns owners. Where once the party attempted to tailor their anti-gun messaging to appear moderate and appeal to some gun owners, the draft 2020 Democratic Party Platform contains a full-throated assault on firearms ownership and a blueprint for undermining every aspect of Second Amendment rights. Viewed in historical context, the draft 2020 Democratic Party Platform is the most anti-gun the party has ever put forward.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Released July 21, the draft platform contains the following passage: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will enact universal background checks, end online sales of guns and ammunition, close dangerous loopholes that currently allow stalkers and some individuals convicted of assault or battery to buy and possess firearms, and adequately fund the federal background check system. We will close the "Charleston loophole" and prevent individuals who have been convicted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from possessing firearms. Democrats will ban the manufacture and sale of assault weapons and high capacity magazines. We will incentivize states to enact licensing requirements for owning firearms and "red flag" laws that allow courts to temporarily remove guns from the possession of those who are a danger to themselves or others. We will pass legislation requiring that guns be safely stored in homes. And Democrats believe that gun companies should be held responsible for their products, just like any other business, and will prioritize repealing the law that shields gun manufacturers from civil liability.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include so-called "universal" background checks , the elimination of the National Instant Criminal Background Check System 's three-day safety -valve provision , and gun owner licensing, which would turn the right to keep and bear arms into a privilege dependent on the whim of government bureaucrats. The Democrats would empower government intrusions into the home to dictate how Americans keep and store firearms for self-defense and to confiscate firearms without due process based on the flimsiest of evidentiary standards. Moreover, the draft platform calls for a ban on commonly-owned semi-automatic firearms and their magazines , something explicitly prohibited under the U.S. Supreme Court 's interpretation of the Second Amendment in District of Columbia v. Heller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portion of the platform states, "Democrats will also ensure the Centers for Disease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and Prevention have sufficient resources to study gun violence as a public health issue." At a time when the politically-biased Centers for Disease Control has come under severe criticism for its response to an actual communicable disease, the national Democratic Party platform would further distract the agency from its core mission by turning it back into a taxpayer-funded gun control factoid factory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 control section of the draft 2020 Democratic platform is an escalation of the anti-gun position put forward in the 2016 platform , adding and expounding upon the positions in the earlier document. Both are notable for what they omit. Neither recognizes that Americans have a Second Amendment right to keep and bear arms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recently as 2012, the national Democratic Party was willing to acknowledge that the Second Amendment protects an individual right to arms something understood by the vast majority of Americans and the U.S. Supreme Court. The 2012 Democratic platform explained: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recognize that the individual right to bear arms is an important part of the American tradition, and we will preserve Americans' Second Amendment right to own and use firearms.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2008 Democratic platform noted: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recognize that the right to bear arms is an important part of the American tradition, and we will preserve Americans' Second Amendment right to own and use firearms.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2004 Democratic platform stated: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protect Americans ' Second Amendment right to own firearms...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2000 Democratic platform did not cite the Second Amendment, the platform stated that the party sought to regulate firearms "in ways that respect the rights of hunters, sportsmen, and legitimate gun owners."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Democratic platforms ( 1996 , 1992 , 1980 , 1976 ) often offered language meant to assure hunters and target shooters that their rights would not come under threat.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 inclusion of Second Amendment language in the platforms of the early 2000s wasn 't by mistake. After George W. Bush defeated Al Gore in the 2000 presidential election, there was a concerted effort by Democrats to moderate, or at least give the appearance of moderating, the prevailing party positions on gun control in order to better reflect the American electorate 's respect for gun rights. For instance, in 2002, the Washington Post reported on a Democratic Senate caucus retreat at which "several" senators suggested a move away from gun control. According to the item, this prompted freshman Sen. Hillary Clinton (D-N.Y.) to "[urge] her colleagues to keep their positions but change their language to be less inflammatory to swing voters." In the mid-2000s Democratic National Committee chairman Howard Dean and Democratic Congressional Campaign Committee Chairman Rahm Emanuel also sought to shift the party 's anti-gun perception.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nomination of Clinton in 2016, the pretense that the national Democratic Party would respect Second Amendment rights was no longer tenable.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campaign, Clinton repeatedly attacked the individual right to keep and bear arms. She even attacked the U.S. Supreme Court 's decision in Heller, which recognized the individual right to arms. Clinton told the audience at a September 2015 fundraiser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 Supreme Court is wrong on the Second Amendment. And I am going to make that case every chance I get." At a separate event in Connecticut, the former senator called Heller " a terrible decision." When asked by ABC's George Stephanopolous to clarify her position on the Second Amendment, the former first lady refused to acknowledge that it protects an individual right.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Presumptive Democratic presidential nominee Joe Biden 's persistent attacks on gun owners also make platform language in support of the Second Amendment indefensible.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career politician has endorsed the confiscation of commonly-owned semi-automatic firearms. Biden had the following exchange with CNN 's Anderson Cooper when asked about firearm confiscation during an August 5, 2019 interview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So, to gun owners out there who say well a Biden administration means they are going to come for my guns.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Bingo! You 're right if you have an assault weapon.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while attending a private $500 a person fundraiser in November, Biden revealed his intent to ban 9mm pistols. According to an article from the Seattle Times , while at the soiree, the 77-year-old posited to attendees "Why should we allow people to have military-style weapons including pistols with 9mm bullets and can hold 10 or more rounds?"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Supreme Court has made clear that the Second Amendment prohibits the gun bans Biden advocates.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Heller, the Court concluded that the types of firearms protected by the Second Amendment include those "in common use at the time" for "lawful purposes like self-defense." The AR-15, which Biden has made clear he seeks to ban, is the most popular rifle in America and therefore undoubtedly "in common use" and protected by the Second Amendment. Similarly, industry data shows that 9mm pistols are the most common type of pistol produced.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Heller decision author Justice Antonin Scalia reiterated that the Second Amendment and Heller preclude so-called "assault weapons" bans when he signed onto a dissent from the denial of certiorari in Friedman v. Highland Park . In the dissent, Justice Clarence Thomas explained,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five million Americans own AR-style semiautomatic rifles [with many millions more owning them in 2020]. The overwhelming majority of citizens who own and use such rifles do so for lawful purposes, including self-defense and target shooting. Under our precedents, that is all that is needed for citizens to have a right under the Second Amendment to keep such weapons.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 control section of the draft 2020 Democratic Party Platform is a perfect fit for the party 's presumptive presidential nominee. Both the platform drafters and the former vice president have put forward a radical gun control agenda that would further burden every aspect of gun ownership. Above all, both have exhibited a complete disregard for the Second Amendment.</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2020</w:t>
      </w:r>
    </w:p>
    <w:p>
      <w:pPr>
        <w:pStyle w:val="Normal201"/>
      </w:pPr>
    </w:p>
    <w:p>
      <w:pPr>
        <w:pStyle w:val="Normal201"/>
        <w:ind w:left="200"/>
        <w:sectPr>
          <w:type w:val="continuous"/>
          <w:pgMar w:top="840" w:right="1000" w:bottom="840" w:left="1000" w:header="400" w:footer="400"/>
          <w:pgNumType w:fmt="decimal"/>
          <w:cols w:space="720"/>
        </w:sectPr>
      </w:pPr>
      <w:r>
        <w:br/>
      </w:r>
      <w:r>
        <w:pict>
          <v:line id="_x0000_s1700"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2859"/>
          <w:headerReference w:type="default" r:id="rId2860"/>
          <w:footerReference w:type="even" r:id="rId2861"/>
          <w:footerReference w:type="default" r:id="rId2862"/>
          <w:headerReference w:type="first" r:id="rId2863"/>
          <w:footerReference w:type="first" r:id="rId2864"/>
          <w:pgSz w:w="12240" w:h="15840"/>
          <w:pgMar w:top="840" w:right="1000" w:bottom="840" w:left="1000" w:header="400" w:footer="400"/>
          <w:pgNumType w:fmt="decimal"/>
          <w:cols w:space="720"/>
          <w:titlePg w:val="0"/>
        </w:sectPr>
      </w:pPr>
    </w:p>
    <w:p>
      <w:pPr>
        <w:pStyle w:val="Normal202"/>
      </w:pPr>
    </w:p>
    <w:p>
      <w:pPr>
        <w:pStyle w:val="Normal202"/>
      </w:pPr>
      <w:r>
        <w:pict>
          <v:shape id="_x0000_i1701" type="#_x0000_t75" alt="LexisNexis®" style="width:147.75pt;height:30pt">
            <v:imagedata r:id="rId17" o:title=""/>
          </v:shape>
        </w:pict>
      </w:r>
      <w:r>
        <w:cr/>
      </w:r>
    </w:p>
    <w:p>
      <w:pPr>
        <w:pStyle w:val="Heading1200"/>
        <w:keepNext w:val="0"/>
        <w:spacing w:after="200" w:line="340" w:lineRule="atLeast"/>
        <w:ind w:left="0" w:right="0" w:firstLine="0"/>
        <w:jc w:val="center"/>
      </w:pPr>
      <w:hyperlink r:id="rId2865" w:history="1">
        <w:r>
          <w:rPr>
            <w:rFonts w:ascii="arial" w:eastAsia="arial" w:hAnsi="arial" w:cs="arial"/>
            <w:b/>
            <w:i/>
            <w:strike w:val="0"/>
            <w:color w:val="0077CC"/>
            <w:sz w:val="28"/>
            <w:u w:val="single"/>
            <w:vertAlign w:val="baseline"/>
          </w:rPr>
          <w:t>Closing Remarks of Card. Pietro Parolin at 'Never Again: Confronting the Global Rise of Anti-Semitism' Symposium</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Embassy to the Holy See</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2020 Thursday 7:05 PM EST</w:t>
      </w:r>
    </w:p>
    <w:p>
      <w:pPr>
        <w:pStyle w:val="Normal202"/>
        <w:keepNext w:val="0"/>
        <w:spacing w:after="0" w:line="240" w:lineRule="atLeast"/>
        <w:ind w:right="0"/>
        <w:jc w:val="both"/>
      </w:pPr>
      <w:bookmarkStart w:id="404" w:name="Bookmark_202"/>
      <w:bookmarkEnd w:id="404"/>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1418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Embassy Holy See</w:t>
      </w:r>
    </w:p>
    <w:p>
      <w:pPr>
        <w:pStyle w:val="Normal202"/>
        <w:keepNext/>
        <w:spacing w:before="240" w:after="0" w:line="340" w:lineRule="atLeast"/>
        <w:ind w:left="0" w:right="0" w:firstLine="0"/>
        <w:jc w:val="left"/>
      </w:pPr>
      <w:bookmarkStart w:id="405" w:name="Body_200"/>
      <w:bookmarkEnd w:id="405"/>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02" style="position:absolute;z-index:252084224" from="0,2pt" to="512pt,2pt" strokecolor="#009ddb" strokeweight="2pt">
            <v:stroke linestyle="single"/>
            <w10:wrap type="topAndBottom"/>
          </v:line>
        </w:pict>
      </w:r>
    </w:p>
    <w:p>
      <w:pPr>
        <w:pStyle w:val="Normal202"/>
      </w:pP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19, 2020( U.S. Embassy to the Holy See: </w:t>
      </w:r>
      <w:hyperlink r:id="rId2866" w:history="1">
        <w:r>
          <w:rPr>
            <w:rFonts w:ascii="arial" w:eastAsia="arial" w:hAnsi="arial" w:cs="arial"/>
            <w:b w:val="0"/>
            <w:i/>
            <w:strike w:val="0"/>
            <w:noProof w:val="0"/>
            <w:color w:val="0077CC"/>
            <w:position w:val="0"/>
            <w:sz w:val="20"/>
            <w:u w:val="single"/>
            <w:vertAlign w:val="baseline"/>
          </w:rPr>
          <w:t>https://va.usembassy.gov</w:t>
        </w:r>
      </w:hyperlink>
      <w:r>
        <w:rPr>
          <w:rFonts w:ascii="arial" w:eastAsia="arial" w:hAnsi="arial" w:cs="arial"/>
          <w:b w:val="0"/>
          <w:i w:val="0"/>
          <w:strike w:val="0"/>
          <w:noProof w:val="0"/>
          <w:color w:val="000000"/>
          <w:position w:val="0"/>
          <w:sz w:val="20"/>
          <w:u w:val="none"/>
          <w:vertAlign w:val="baseline"/>
        </w:rPr>
        <w:t xml:space="preserve">/ Delivered by Newstex)  Closing remarks of His Eminence Card. Pietro Parolin at the virtual symposium, 'Never Again: Confronting the Global Rise of Anti-Semitism' 19 November 2020 Honourable Special Envoy Elen Carr, Distinguished Ladies and Gentlemen, I wish to thank Her Excellency, Ambassador Callista Gingrich, for the kind invitation to this virtual symposium entitled 'Never Again: Confronting the Global Rise of Anti-Semitism', organized by the Embassy of the United States of America to the Holy See, and, indeed, it is a pleasure for me to offer these closing remarks. In recent years, we have witnessed the spread of a climate of evil and antagonism, in which anti-Semitic hatred has been manifested through a number of attacks in various countries. The Holy See condemns all forms of anti-Semitism, recalling that such acts are neither Christian nor human. </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during a General Audience, Pope Francis added a spontaneous comment in a very clear and loud voice: 'The Jews are our brothers! And they should not be persecuted. Understood?' (Pope Francis, General Audience, 13 November 2019). Furthermore, the Holy Father has stressed many times that for a Christian any form of anti-Semitism is a rejection of one's own Christian origins and, thus, a complete contradiction. Indeed, Jews are our brothers and sisters and we are proud of having them as such. We share a rich spiritual patrimony that must be always respected and appreciated. We are growing in mutual understanding, fraternity and shared commitments, and this is the way to move forward. Unequivocally condemning any form of anti-Semitism is a fundamental aspect to confronting the problem and it does, in fact, help in combatting it. However, we must ask ourselves if it is enough to condemn it or if other considerations and measures are required. The re-emergence of hate against Jews, along with other forms of persecution against Christians and Muslims and members of other religions, needs to be analysed at its roots. After more than 75 years of the liberation of the Auschwitz-Birkenau concentration camp, how is it possible that some people are still hating and persecuting other human beings? In the Encyclical Letter Fratelli tutti, His Holiness Pope Francis has offered a number of considerations and tangible ways on how to build a more just and fraternal world, in social life, politics and institutions. The Document also reflects - among other topics - on the distortions of many fundamental concepts such as democracy, freedom, justice, selfishness, indifference, and the loss of the meaning of the sense of history. Another matter of concern is the phenomenon of the 'throwaway culture', which 'finds expression in vicious attitudes that we thought long past, such as racism, which retreats underground only to keep re-emerging. Instances of racism continue to shame us, for they show that our supposed social progress is not as real or definitive as we think' (n. 20). The Pontiff goes on to describe a number of 'dark clouds', in which we can easily find some of the reasons for the rise of anti-Semitism. One of them, the 'loss of the meaning of history', has a clear influence on how people see anti-Semitism. In fact, in order to overcome so many deplorable forms of hate, we need the 'capacity toinvolve ourselves together in remembering. Memory is the key to accessing the future, and it is our responsibility to hand it on in a dignified way to young generations' (Pope Francis, To the international conference on the responsibility to fight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28 January 2018). Of course, it is not only a matter of remembering or studying the past, but we need a living and faithful common memory, that should not remain imprisoned in resentment, but should open up with courage toward a new dawn. In 2016, His Holiness went to Auschwitz-Birkenau to pray in silence and to reflect. Of course, we all find it emotionally difficult to pause and to listen in silence to the plea of suffering humanity. However 'silence, helps to keep memory alive. If we lose our memory, we destroy our future. May the anniversary of the unspeakable cruelty that humanity learned of seventy-five years ago serve as a summons to pause, to be still and to remember []. Let us too remember the past and have compassion on those who suffer, and in this way till the soil of fraternity'. (Pope Francis, To a delegation of the 'Simon Wiesenthal Center', 20 January 2020). We all know what fraternity means, the Holy Scriptures are replete with this teaching: 'love your neighbour as yourself' (Lev 19:18), because 'Those who do not love a brother or sister whom they have seen, cannot love God whom they have not seen' (1 Jn 4:20). In this context, it is particularly interesting to consider what only recently has been found in the Historic Archive of the Section for Relations with States of the Secretariat of State. I would like to share with you one small example that is especially memorable for the Catholic Church. On 9 February 1916, my predecessor, Secretary of State Cardinal Pietro Gasparri, wrote a letter to the American Jewish Committee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where he states: 'The Supreme Pontiff [], head of the Catholic Church, which - faithful to its divine doctrine and to its most glorious traditions - considers all men as brethren and teaches to love one another, he will not cease to inculcate the observance among individuals, as among nations, of the principles of natural right, and to reprove any violation of them. This right should be observed and respected in relation to the children of Israel as it should be as for all men, for it would not conform to justice and to religion itself to derogate there from solely because of a difference of religious faith'.  Cardinal Gasparri's letter was a response to the one sent to the Holy See on 30 December 1915 by the American Jewish Committee, urging Pope Benedict XV for an official intervention on behalf of the horror, cruelties and hardships visited upon the Jews in the belligerent countries since the outbreak of World War I. In the American Hebrew and Jewish Messenger, the Committee welcomed the answer saying that it 'is virtually an encyclical', and 'Among all the papal bulls ever issued with regard to Jews throughout the history of the Vatican, there is no statement that equals this direct, unmistakable plea for equality for the Jews, and against prejudice upon religious grounds. [] It is gratifying that so powerful a voice, so influential a force, particularly in the regions where the Jewish tragedy is now being enacted, has been raised, calling for equality and for the law of love. It is bound to have a far-reaching, beneficent effect.' These documents, fully available for consultation, are a small example - just a little drop into an ocean of murky waters - showing how there is no basis for discriminating someone because of faith. The Holy See considers that, along with a living memory of what happened in the past, interreligious dialogue is an indispensable tool to combat anti-Semitism. It has the aim to promote a commitment to peace, mutual respect, the protection of life, religious freedom, and the care of creation. In fact, 'the different religions, based on their respect for each human person as a creature called to be a child of God, contribute significantly to building fraternity and defending justice in society. Dialogue between the followers of different religions does not take place simply for the sake of diplomacy, consideration or tolerance' (Pope Francis, Fratelli Tutti, 271). It is my hope that the more Christians and Jews grow in fraternity, social friendship and dialogue, the less anti-Semitism will be possible, because 'deceit is in the mind of those who plan evil, but those who counsel peace have joy' (Prov12:20). Shalom! By U.S. Embassy Holy See[1] | 19 November, 2020 | Topics: Events[2], Human Rights[3], News[4], U.S. &amp;#38; Holy See[5] | Tags: Cardinal Parolin[6], Never Again: Confronting the Global Rise of Anti-Semitism[7] [ 1]: </w:t>
      </w:r>
      <w:hyperlink r:id="rId2867" w:history="1">
        <w:r>
          <w:rPr>
            <w:rFonts w:ascii="arial" w:eastAsia="arial" w:hAnsi="arial" w:cs="arial"/>
            <w:b w:val="0"/>
            <w:i/>
            <w:strike w:val="0"/>
            <w:noProof w:val="0"/>
            <w:color w:val="0077CC"/>
            <w:position w:val="0"/>
            <w:sz w:val="20"/>
            <w:u w:val="single"/>
            <w:vertAlign w:val="baseline"/>
          </w:rPr>
          <w:t>https://va.usembassy.gov/author/vamission1/</w:t>
        </w:r>
      </w:hyperlink>
      <w:r>
        <w:rPr>
          <w:rFonts w:ascii="arial" w:eastAsia="arial" w:hAnsi="arial" w:cs="arial"/>
          <w:b w:val="0"/>
          <w:i w:val="0"/>
          <w:strike w:val="0"/>
          <w:noProof w:val="0"/>
          <w:color w:val="000000"/>
          <w:position w:val="0"/>
          <w:sz w:val="20"/>
          <w:u w:val="none"/>
          <w:vertAlign w:val="baseline"/>
        </w:rPr>
        <w:t xml:space="preserve"> [ 2]: </w:t>
      </w:r>
      <w:hyperlink r:id="rId2868" w:history="1">
        <w:r>
          <w:rPr>
            <w:rFonts w:ascii="arial" w:eastAsia="arial" w:hAnsi="arial" w:cs="arial"/>
            <w:b w:val="0"/>
            <w:i/>
            <w:strike w:val="0"/>
            <w:noProof w:val="0"/>
            <w:color w:val="0077CC"/>
            <w:position w:val="0"/>
            <w:sz w:val="20"/>
            <w:u w:val="single"/>
            <w:vertAlign w:val="baseline"/>
          </w:rPr>
          <w:t>https://va.usembassy.gov/category/events/</w:t>
        </w:r>
      </w:hyperlink>
      <w:r>
        <w:rPr>
          <w:rFonts w:ascii="arial" w:eastAsia="arial" w:hAnsi="arial" w:cs="arial"/>
          <w:b w:val="0"/>
          <w:i w:val="0"/>
          <w:strike w:val="0"/>
          <w:noProof w:val="0"/>
          <w:color w:val="000000"/>
          <w:position w:val="0"/>
          <w:sz w:val="20"/>
          <w:u w:val="none"/>
          <w:vertAlign w:val="baseline"/>
        </w:rPr>
        <w:t xml:space="preserve"> [ 3]: </w:t>
      </w:r>
      <w:hyperlink r:id="rId2869" w:history="1">
        <w:r>
          <w:rPr>
            <w:rFonts w:ascii="arial" w:eastAsia="arial" w:hAnsi="arial" w:cs="arial"/>
            <w:b w:val="0"/>
            <w:i/>
            <w:strike w:val="0"/>
            <w:noProof w:val="0"/>
            <w:color w:val="0077CC"/>
            <w:position w:val="0"/>
            <w:sz w:val="20"/>
            <w:u w:val="single"/>
            <w:vertAlign w:val="baseline"/>
          </w:rPr>
          <w:t>https://va.usembassy.gov/category/human-rights/</w:t>
        </w:r>
      </w:hyperlink>
      <w:r>
        <w:rPr>
          <w:rFonts w:ascii="arial" w:eastAsia="arial" w:hAnsi="arial" w:cs="arial"/>
          <w:b w:val="0"/>
          <w:i w:val="0"/>
          <w:strike w:val="0"/>
          <w:noProof w:val="0"/>
          <w:color w:val="000000"/>
          <w:position w:val="0"/>
          <w:sz w:val="20"/>
          <w:u w:val="none"/>
          <w:vertAlign w:val="baseline"/>
        </w:rPr>
        <w:t xml:space="preserve"> [ 4]: </w:t>
      </w:r>
      <w:hyperlink r:id="rId2870" w:history="1">
        <w:r>
          <w:rPr>
            <w:rFonts w:ascii="arial" w:eastAsia="arial" w:hAnsi="arial" w:cs="arial"/>
            <w:b w:val="0"/>
            <w:i/>
            <w:strike w:val="0"/>
            <w:noProof w:val="0"/>
            <w:color w:val="0077CC"/>
            <w:position w:val="0"/>
            <w:sz w:val="20"/>
            <w:u w:val="single"/>
            <w:vertAlign w:val="baseline"/>
          </w:rPr>
          <w:t>https://va.usembassy.gov/category/news/</w:t>
        </w:r>
      </w:hyperlink>
      <w:r>
        <w:rPr>
          <w:rFonts w:ascii="arial" w:eastAsia="arial" w:hAnsi="arial" w:cs="arial"/>
          <w:b w:val="0"/>
          <w:i w:val="0"/>
          <w:strike w:val="0"/>
          <w:noProof w:val="0"/>
          <w:color w:val="000000"/>
          <w:position w:val="0"/>
          <w:sz w:val="20"/>
          <w:u w:val="none"/>
          <w:vertAlign w:val="baseline"/>
        </w:rPr>
        <w:t xml:space="preserve"> [ 5]: </w:t>
      </w:r>
      <w:hyperlink r:id="rId2871" w:history="1">
        <w:r>
          <w:rPr>
            <w:rFonts w:ascii="arial" w:eastAsia="arial" w:hAnsi="arial" w:cs="arial"/>
            <w:b w:val="0"/>
            <w:i/>
            <w:strike w:val="0"/>
            <w:noProof w:val="0"/>
            <w:color w:val="0077CC"/>
            <w:position w:val="0"/>
            <w:sz w:val="20"/>
            <w:u w:val="single"/>
            <w:vertAlign w:val="baseline"/>
          </w:rPr>
          <w:t>https://va.usembassy.gov/category/us-and-va/</w:t>
        </w:r>
      </w:hyperlink>
      <w:r>
        <w:rPr>
          <w:rFonts w:ascii="arial" w:eastAsia="arial" w:hAnsi="arial" w:cs="arial"/>
          <w:b w:val="0"/>
          <w:i w:val="0"/>
          <w:strike w:val="0"/>
          <w:noProof w:val="0"/>
          <w:color w:val="000000"/>
          <w:position w:val="0"/>
          <w:sz w:val="20"/>
          <w:u w:val="none"/>
          <w:vertAlign w:val="baseline"/>
        </w:rPr>
        <w:t xml:space="preserve"> [ 6]: </w:t>
      </w:r>
      <w:hyperlink r:id="rId2872" w:history="1">
        <w:r>
          <w:rPr>
            <w:rFonts w:ascii="arial" w:eastAsia="arial" w:hAnsi="arial" w:cs="arial"/>
            <w:b w:val="0"/>
            <w:i/>
            <w:strike w:val="0"/>
            <w:noProof w:val="0"/>
            <w:color w:val="0077CC"/>
            <w:position w:val="0"/>
            <w:sz w:val="20"/>
            <w:u w:val="single"/>
            <w:vertAlign w:val="baseline"/>
          </w:rPr>
          <w:t>https://va.usembassy.gov/tag/cardinal-parolin/</w:t>
        </w:r>
      </w:hyperlink>
      <w:r>
        <w:rPr>
          <w:rFonts w:ascii="arial" w:eastAsia="arial" w:hAnsi="arial" w:cs="arial"/>
          <w:b w:val="0"/>
          <w:i w:val="0"/>
          <w:strike w:val="0"/>
          <w:noProof w:val="0"/>
          <w:color w:val="000000"/>
          <w:position w:val="0"/>
          <w:sz w:val="20"/>
          <w:u w:val="none"/>
          <w:vertAlign w:val="baseline"/>
        </w:rPr>
        <w:t xml:space="preserve"> [ 7]: </w:t>
      </w:r>
      <w:hyperlink r:id="rId2873" w:history="1">
        <w:r>
          <w:rPr>
            <w:rFonts w:ascii="arial" w:eastAsia="arial" w:hAnsi="arial" w:cs="arial"/>
            <w:b w:val="0"/>
            <w:i/>
            <w:strike w:val="0"/>
            <w:noProof w:val="0"/>
            <w:color w:val="0077CC"/>
            <w:position w:val="0"/>
            <w:sz w:val="20"/>
            <w:u w:val="single"/>
            <w:vertAlign w:val="baseline"/>
          </w:rPr>
          <w:t>https://va.usembassy.gov/tag/never-again-confronting-the-global-rise-of-anti-semitism/</w:t>
        </w:r>
      </w:hyperlink>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2020</w:t>
      </w:r>
    </w:p>
    <w:p>
      <w:pPr>
        <w:pStyle w:val="Normal202"/>
      </w:pPr>
    </w:p>
    <w:p>
      <w:pPr>
        <w:pStyle w:val="Normal202"/>
        <w:ind w:left="200"/>
        <w:sectPr>
          <w:type w:val="continuous"/>
          <w:pgMar w:top="840" w:right="1000" w:bottom="840" w:left="1000" w:header="400" w:footer="400"/>
          <w:pgNumType w:fmt="decimal"/>
          <w:cols w:space="720"/>
        </w:sectPr>
      </w:pPr>
      <w:r>
        <w:br/>
      </w:r>
      <w:r>
        <w:pict>
          <v:line id="_x0000_s1703"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2874"/>
          <w:headerReference w:type="default" r:id="rId2875"/>
          <w:footerReference w:type="even" r:id="rId2876"/>
          <w:footerReference w:type="default" r:id="rId2877"/>
          <w:headerReference w:type="first" r:id="rId2878"/>
          <w:footerReference w:type="first" r:id="rId2879"/>
          <w:pgSz w:w="12240" w:h="15840"/>
          <w:pgMar w:top="840" w:right="1000" w:bottom="840" w:left="1000" w:header="400" w:footer="400"/>
          <w:pgNumType w:fmt="decimal"/>
          <w:cols w:space="720"/>
          <w:titlePg w:val="0"/>
        </w:sectPr>
      </w:pPr>
    </w:p>
    <w:p>
      <w:pPr>
        <w:pStyle w:val="Normal203"/>
      </w:pPr>
    </w:p>
    <w:p>
      <w:pPr>
        <w:pStyle w:val="Normal203"/>
      </w:pPr>
      <w:r>
        <w:pict>
          <v:shape id="_x0000_i1704" type="#_x0000_t75" alt="LexisNexis®" style="width:147.75pt;height:30pt">
            <v:imagedata r:id="rId17" o:title=""/>
          </v:shape>
        </w:pict>
      </w:r>
      <w:r>
        <w:cr/>
      </w:r>
    </w:p>
    <w:p>
      <w:pPr>
        <w:pStyle w:val="Heading1201"/>
        <w:keepNext w:val="0"/>
        <w:spacing w:after="200" w:line="340" w:lineRule="atLeast"/>
        <w:ind w:left="0" w:right="0" w:firstLine="0"/>
        <w:jc w:val="center"/>
      </w:pPr>
      <w:hyperlink r:id="rId2880" w:history="1">
        <w:r>
          <w:rPr>
            <w:rFonts w:ascii="arial" w:eastAsia="arial" w:hAnsi="arial" w:cs="arial"/>
            <w:b/>
            <w:i/>
            <w:strike w:val="0"/>
            <w:color w:val="0077CC"/>
            <w:sz w:val="28"/>
            <w:u w:val="single"/>
            <w:vertAlign w:val="baseline"/>
          </w:rPr>
          <w:t>SHABBAT PARSHAT NETZAVIM VAYELECH - AJC SHABBAT TABLE</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w:t>
      </w:r>
    </w:p>
    <w:p>
      <w:pPr>
        <w:pStyle w:val="Normal203"/>
        <w:keepNext w:val="0"/>
        <w:spacing w:after="0" w:line="240" w:lineRule="atLeast"/>
        <w:ind w:right="0"/>
        <w:jc w:val="both"/>
      </w:pPr>
      <w:bookmarkStart w:id="406" w:name="Bookmark_203"/>
      <w:bookmarkEnd w:id="406"/>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1636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03"/>
        <w:keepNext/>
        <w:spacing w:before="240" w:after="0" w:line="340" w:lineRule="atLeast"/>
        <w:ind w:left="0" w:right="0" w:firstLine="0"/>
        <w:jc w:val="left"/>
      </w:pPr>
      <w:bookmarkStart w:id="407" w:name="Body_201"/>
      <w:bookmarkEnd w:id="407"/>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05" style="position:absolute;z-index:252086272"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American Jewish Committee (AJC):</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Shabbat: Parshat Netzavim Vayelech - Deuteronomy 29:9-31:30</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beautiful verses in the whole Torah appears in this week's parsha. Moses relates God's words to the Children of Israel: "I make this covenant ... not with you alone, but both with those who are standing here with us this day before the Lord our God and with those who are not with us here this day." Being a part of the Jewish people, this verse tells us, does not mean you had to have been there at the beginning. All Jews, no matter when they were born or when they joined the Jewish people, are deemed to have been there. It is as if we all stood together at Sinai - those who were actually there, those who had already passed on, and the many generations that had not yet been born.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peoplehood, this verse tells us, supersedes time and space. Commenting on this verse, the 18th century Moroccan Biblical commentator Chaim ibn Attar, also known as the Or Ha'Chayim, notes that it is a bit repetitive. Why, he asks, was it necessary for the Torah to say "not with you alone"? After all, the verse would have made equal sense had it said that the covenant was made with "those standing here today" and "those who are not with us here this day." He answers that by writing "not with you alone," the Torah conveys that it is each generation's responsibility to see themselves as part of a train of tradition and to transmit Jewish peoplehood to future generations. The words of the Or Ha'Chayim ring true for us today. As we think about our own notions of Jewish peoplehood, we must remember that it is our responsibility to ensure that we pass on that legacy to the generations to come after us.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in Jewish History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12, 1977 - Idan Raichel is born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Idan Raichel is a world-renowned, beloved Israeli composer and singer whose work beautifully integrates musical and lyrical elements from the many ethnic groups in Israeli society as well as from traditional Jewish texts. Born in Kfar Saba, a city on the coastal plain of Israel, to an Ashkenazi family with roots in Eastern Europe, Raichel loved music from all different cultures from his earliest childhood. After his army service, while working on launching his music career, he set up a studio in his parents' basement and invited a diverse group of singers and musicians - including many Ethiopian Jews - to record music with him. In 2002, he released his first single "Boee" (Come to Me), a song with a "world music" sound and lyrics in Hebrew and Amharic (the language spoken by Ethiopians). The song was an instant hit. His first album was called the Idan Raichel Project, a name which he began to use for his collaboration between artists of myriad diverse backgrounds. In the years since, Raichel has brought together dozens of musicians and singers - Ashkenazi, Mizrachi, Ethiopian, and Arab - to collaborate on making music that reflects the rich tapestry of Israeli society. One of Raichel's most famous and most beautiful songs is Mimamakim (Out of the Depths). The song is an amazing example of Raichel's work. The lyrics, sung by Ethiopian-Israeli Avi Vesa Vograss and Raichel, are in Amharic and Hebrew. The title and opening words are a riff on Psalm 130, which begins with the words "Out of the depths I call to you, God." Raichel's version turns the cry to God into his longing for a woman. Listening to Raichel's music affords us a window into the cultural diversity of Israeli society, and the deep and evocative ways in which traditional Jewish texts continue to impact modern Israeli culture. Treat yourself: watch the video of Mimamakim here and check out the lyrics here.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19, 1899 - Alfred Dreyfus is pardoned by the president of France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Dreyfus Affair is one of the most notorious and impactful cases of antisemitism in modern Jewish history. Alfred Dreyfus (1859-1935) was an assimilated French Jew who was a career army officer in the French Army. In 1894, he was arrested for allegedly passing military secrets to Germany. Despite a lack of actual evidence connecting him to the crime, Dreyfus was presumed to be guilty because he was Jewish, which in the minds of many meant he was inherently disloyal to France. Dreyfus was convicted of treason in January 1895 and sentenced to life imprisonment on Devil's Island, a French penal colony off the coast of South America. In a very public shaming following his conviction, Dreyfus had his military decorations cut off his uniform and his sword broken while onlookers shouted antisemitic epithets at him. A young journalist from Vienna named Theodor Herzl, reporting in Paris, watched the proceedings with growing alarm.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year, evidence came to light that proved someone else, a man named Walter Esterhazy, was actually guilty of spying for the Germans. When Esterhazy was put on trial though, he was acquitted. The public outcry was enormous. The famous novelist Emile Zola published an open letter to the French President titled "J'accuse" in which he accused the authorities of conspiring to convict Dreyfus due to antisemitism.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public outcry and due to the exculpatory evidence that had been found, Dreyfus was brought back from Devil's Island to be retried in 1899. Antisemitic rhetoric surrounded the trial and despite the evidence proving Dreyfus' innocence, the military court found him guilty yet again. After an enormous outcry, the president of France pardoned Dreyfus on September 19, 1899, and Dreyfus was released from prison the following day. It wasn't until 1906, seven years later, that he was exonerated for the crime he did not commit.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Dreyfus Affair shocked Jews around the world. They were horrified that an innocent man could be convicted of treason simply for being a Jew. And, the fact that Dreyfus, an assimilated Jew, was the target of such antisemitism showed Jews that assimilation would not protect them from antisemitism. Remember Theodor Herzl, the young journalist who watched as Dreyfus was publicly shamed for a crime he did not commit? He became known as the Father of Zionism. The Dreyfus Affair was a tipping point for him, leading him to come to the realization that Jews would never be fully safe in Europe. What they needed, he decided, was a state of their own.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Treasure from the AJC Archives - AJC's support of school integration (1954)</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past week as AJC joined together with the National Urban League for #BlackJewishUnity Week, many programs and speakers highlighted the partnership between Jews and Blacks during the Civil Rights movement. This week's treasure from the AJC Archives documents that partnership. It is a letter written by Melvin Glasser, the executive director of the Truman administration's Mid-Century White House Conference on Children and Youth, to AJC Executive Vice President, John Slawson. In the letter, Glasser writes about the importance of AJC's financial support of a study conducted by an African American husband and wife team of psychologists, Dr. Kenneth and Mamie Clark. The study, which showed that African American children in segregated environments preferred white skinned dolls over dark skinned dolls, influenced the Supreme Court's decision in Brown v. Board of Education. Glasser understood that AJC's financial support of Clark's research was critical to the success of the argument that school integration was necessary to combat discrimination and racism. As he wrote at the end of the letter, "It is not often that we can show such a direct relationship between good research and desirable social action, but when we can, it is certainly heartening." You can read this very special letter by clicking here.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Shabbat Table Discussion: From Ideas to Action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#BlackJewishUnity Week was incredibly inspiring. Over the course of the week, we heard a great deal about our two communities' shared history and shared goals of working for a better tomorrow by fighting racism, antisemitism, and hate in our world. But being inspired is not enough. As Rabbi Angela Buchdahl said so beautifully in Thursday's #BlackJewishUnity Week panel discussion on the legacy of Rev. Martin Luther King, Jr. and Rabbi Abraham Joshua Heschel, "[Our agenda] needs to be more than thoughts and prayers. It needs to be action." How do we take the ideas discussed this past week and translate them into action? How can we as individuals fight for change when the problems our society faces seem so enormous?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for discussion at your table: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the world seems pretty dark right now and making meaningful change feels very daunting. What is our responsibility as individuals to fight for change?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our small efforts even matter? Do they make a difference when the problems are so vast and we are so tiny?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ever worked on an effort that you felt brought about change? What was it? Why do you think it was successful?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has coronavirus impacted the way we think about making change?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think about making change, AJC and the National Urban League have given us a tangible action that each of us can easily take to help fight racism and antisemitism in America: fight for the passage of the National Opposition to Hate, Assaults, and Threats to Equality (NO HATE) Act. The NO HATE Act improves reporting and expands assistance and resources for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You can learn more about the NO HATE Act by watching AJC's Advocacy Anywhere program interviewing U.S. Representatives Don Beyer (D-VA) and Pete Olson (R-TX) about their bipartisan support of this crucial legislation here. And, you can take action by emailing your members of Congress to urge them to support it as well.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wonderful it is that nobody need wait a single moment before starting to improve the world."</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203"/>
      </w:pPr>
    </w:p>
    <w:p>
      <w:pPr>
        <w:pStyle w:val="Normal203"/>
        <w:ind w:left="200"/>
        <w:sectPr>
          <w:type w:val="continuous"/>
          <w:pgMar w:top="840" w:right="1000" w:bottom="840" w:left="1000" w:header="400" w:footer="400"/>
          <w:pgNumType w:fmt="decimal"/>
          <w:cols w:space="720"/>
        </w:sectPr>
      </w:pPr>
      <w:r>
        <w:br/>
      </w:r>
      <w:r>
        <w:pict>
          <v:line id="_x0000_s1706"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2881"/>
          <w:headerReference w:type="default" r:id="rId2882"/>
          <w:footerReference w:type="even" r:id="rId2883"/>
          <w:footerReference w:type="default" r:id="rId2884"/>
          <w:headerReference w:type="first" r:id="rId2885"/>
          <w:footerReference w:type="first" r:id="rId2886"/>
          <w:pgSz w:w="12240" w:h="15840"/>
          <w:pgMar w:top="840" w:right="1000" w:bottom="840" w:left="1000" w:header="400" w:footer="400"/>
          <w:pgNumType w:fmt="decimal"/>
          <w:cols w:space="720"/>
          <w:titlePg w:val="0"/>
        </w:sectPr>
      </w:pPr>
    </w:p>
    <w:p>
      <w:pPr>
        <w:pStyle w:val="Normal204"/>
      </w:pPr>
    </w:p>
    <w:p>
      <w:pPr>
        <w:pStyle w:val="Normal204"/>
      </w:pPr>
      <w:r>
        <w:pict>
          <v:shape id="_x0000_i1707" type="#_x0000_t75" alt="LexisNexis®" style="width:147.75pt;height:30pt">
            <v:imagedata r:id="rId17" o:title=""/>
          </v:shape>
        </w:pict>
      </w:r>
      <w:r>
        <w:cr/>
      </w:r>
    </w:p>
    <w:p>
      <w:pPr>
        <w:pStyle w:val="Heading1202"/>
        <w:keepNext w:val="0"/>
        <w:spacing w:after="200" w:line="340" w:lineRule="atLeast"/>
        <w:ind w:left="0" w:right="0" w:firstLine="0"/>
        <w:jc w:val="center"/>
      </w:pPr>
      <w:hyperlink r:id="rId2887" w:history="1">
        <w:r>
          <w:rPr>
            <w:rFonts w:ascii="arial" w:eastAsia="arial" w:hAnsi="arial" w:cs="arial"/>
            <w:b/>
            <w:i/>
            <w:strike w:val="0"/>
            <w:color w:val="0077CC"/>
            <w:sz w:val="28"/>
            <w:u w:val="single"/>
            <w:vertAlign w:val="baseline"/>
          </w:rPr>
          <w:t>Killings Reignite Racial Tensions in Guyana</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2020 Thursday 19:33 EST</w:t>
      </w:r>
    </w:p>
    <w:p>
      <w:pPr>
        <w:pStyle w:val="Normal204"/>
        <w:keepNext w:val="0"/>
        <w:spacing w:after="0" w:line="240" w:lineRule="atLeast"/>
        <w:ind w:right="0"/>
        <w:jc w:val="both"/>
      </w:pPr>
      <w:bookmarkStart w:id="408" w:name="Bookmark_204"/>
      <w:bookmarkEnd w:id="408"/>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americas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1284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Nafeeza Yahya-Sakur and Anatoly Kurmanaev</w:t>
      </w:r>
    </w:p>
    <w:p>
      <w:pPr>
        <w:pStyle w:val="Normal2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South American country, already deeply split by a presidential election and an oil windfall, is tested again as three teenagers are slain.</w:t>
      </w:r>
    </w:p>
    <w:p>
      <w:pPr>
        <w:pStyle w:val="Normal204"/>
        <w:keepNext/>
        <w:spacing w:before="240" w:after="0" w:line="340" w:lineRule="atLeast"/>
        <w:ind w:left="0" w:right="0" w:firstLine="0"/>
        <w:jc w:val="left"/>
      </w:pPr>
      <w:bookmarkStart w:id="409" w:name="Body_202"/>
      <w:bookmarkEnd w:id="409"/>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08" style="position:absolute;z-index:252088320"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American country, already deeply split by a presidential election and an oil windfall, is tested again as three teenagers are slain.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COTTON TREE, Guyana — The gruesome murders of two teenagers and the apparent reprisal killing of a third have plunged Guyana into its worst racial unrest in years, coming just weeks after the nation emerged from a disputed election that had deeply divided its two dominant groups over the country’s newfound oil wealth.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unrest is raising fears of a return to the violence between Guyanese of Indian and African descent  that split the small South American nation in the 1960s, and has unsettled it periodically since.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Irfaan Ali, who took office in August after a monthslong standoff over the election results, said he would call on Britain and Caribbean nations to help investigate the killings to ensure impartiality.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basically two countries living under the same roof,” said Ralph Ramkarran, a veteran Guyanese politician who ran unsuccessfully for Congress in March as an independent on a multi-race platform. “You don’t have people who are trusted by both sides. There’s no Mandela here.”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discovery on Sunday of the mutilated bodies of two Black teenagers in an agricultural area populated predominantly by Indo-Guyanese had reignited racial tensions still simmering from the election. The Guyanese police quickly ruled out political motives and detained seven people, but they have not disclosed what led up to the killings.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Groups representing Afro-Guyanese immediately labeled the killings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called on supporters to protest. Hundreds of Afro-Guyanese residents took to the streets this week in the northeastern Berbice region where the murders took place, blocking roads, burning trucks and attacking Indo-Guyanese passers-by and businesses.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escalated on Wednesday, when the police said a 17-year-old Indo-Guyanese man, a grandson of one of the detainees, was killed while traveling to his farm near one of the protest sites. Another Indo-Guyanese man was beaten to death after opening fire on protesters later that day, the police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callous murders are not seen as isolated,” the Guyana Human Rights Association said in a statement. “Both sides are quick to see them as a continuation of earlier ethnic upheavals.”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presidential election had taken on strong racial overtones, with the two main parties mobilizing supporters by claiming they would be excluded from oil profits if their side lost. The incumbent, David Granger, whose APNU + AFC party draws support primarily from Afro-Guyanese, narrowly lost to Mr. Ali, whose People’s Progressive Party is backed in large part by Indo-Guyanese.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stakes in the election were high. Fueled by a string of massive oil discoveries, Guyana’s economy is expected to expand by about 50 percent this year, according to the World Bank, making it the fastest-growing economy in a world battered by the coronavirus.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Ali, South America’s first Muslim head of state, tried to defuse tensions this week by appealing for unity, pledging justice and seeking outside help. But when he tried to visit the families of the first two victims on Tuesday, an Army-escorted convoy sent ahead was turned back after being blocked and heckled by protesters.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presidential opponent, Mr. Granger, who had reluctantly conceded to Mr. Ali last month under international pressure, has backed the protesters.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establish some self-defense in our society to protect our children, protect our women, our young people,” Mr. Granger, a former Army Brigadier, told reporters this week after visiting the families of the first two victims, Isaiah Henry, 16, and Joel Henry, 17. “Unless we protect ourselves, nobody is going to protect us.”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Guyana’s Afro- and Indo-Guyanese communities each point to a history of persecution — a legacy of slavery and forced labor in the former British sugar colony — to justify their mutual fear.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Indo-Guyanese, who arrived as indentured laborers, dominate business and agriculture, while the descendants of enslaved Africans form the majority of the public sector and security forces. Each, when out of power, has cited mistreatment at the hands of the other.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is connected to political power in Guyana,” said Deodat Persaud, a member of the government’s Ethnic Relations Committee, in a phone interview from the Berbice region.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violence in Guyana dates back to the country’s struggle for independence in the 1960s when, declassified C.I.A. documents show, the United States instigated a campaign of civil unrest to prevent a Marxist Indo-Guyanese leader, Cheddi Jagan, from taking power. Hundreds of Indo-Guyanese died in the violence, and tens of thousands fled the country.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flared again in the early 2000s when more than 400 people, mostly Afro-Guyanese, died in street battles between criminal gangs affiliated with the main political parties and security forces.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killings of the three teenagers are reopening those historical wounds.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Henrys, who were cousins, had disappeared on Saturday while going to nearby fields to pick coconuts. Their bodies were found the following day with multiple lacerations, the police said. An “X” was cut into the back of Isaiah’s head and forehead, while Joel’s chest was cut open.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protesters ambushed the young Indo-Guyanese man, Haresh Singh, beating him to death and setting fire to his motorbike, his family said. The police said Mr. Singh died from trauma to the head and neck, but did not offer further details.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Bordered by Venezuela to the west and Brazil to the south, Guyana has been one of South America’s poorest countries. But from today’s trickle of oil, Guyana’s output is expected to reach 1.1 million barrels by 2030, according to estimates by the consultancy Rystad Energy, and oil revenue per capita would rival that of some Gulf States.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Guyana’s civic and business leaders hope that peace lies in the country’s nascent oil wealth, unleashing economic growth that will lift all boats.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nine months after the start of oil production, the fruits of the oil wealth have been largely limited to a few upmarket communities and hotel developments. Located 100 miles off Guyana’s coast, the oil wells generate few local jobs and employ mostly foreign experts. Even their meals are mostly imported.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the country’s main sources of employment — construction, agriculture and fishing — have been battered by the pandemic and the political crisis. Bank lending, an indicator of economic confidence, has barely grown this year, even as oil production shot up.</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bringing the country together, some Guyanese fear that oil will stir longstanding resentments and divide it further.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protesters in a village called Number Twenty Eight burned a barber shop owned by an Indo-Guyanese man, Kevin Pitam.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still in shock and hurt — it was my only source of income,” Mr. Pitam said. “I am good with everybody and we get along well.”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unrest spreads, the victims’ families fear the racial tensions are overshadowing their clamor for justice.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about race or religion or political things,” Gladston Henry, the father of Isaiah, told reporters. “We want justice for these youths, these little boys that had a whole life ahead of them.”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cannot be against one another,” Mr. Henry said, “because this is going on too long.”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Nafeeza Yahya-Sakur reported from Cotton Tree, Guyana, and Anatoly Kurmanaev from Mexico City.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protest in Clonbrook, Guyana, on Wednesday of the deaths of Joel and Isaiah Henry, killed in a mostly Indo-Guyanese area. (PHOTOGRAPH BY TRAVIS CHASE/HGP NIGHTLY NEWS)</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204"/>
      </w:pPr>
    </w:p>
    <w:p>
      <w:pPr>
        <w:pStyle w:val="Normal204"/>
        <w:ind w:left="200"/>
        <w:sectPr>
          <w:type w:val="continuous"/>
          <w:pgMar w:top="840" w:right="1000" w:bottom="840" w:left="1000" w:header="400" w:footer="400"/>
          <w:pgNumType w:fmt="decimal"/>
          <w:cols w:space="720"/>
        </w:sectPr>
      </w:pPr>
      <w:r>
        <w:br/>
      </w:r>
      <w:r>
        <w:pict>
          <v:line id="_x0000_s1709"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2888"/>
          <w:headerReference w:type="default" r:id="rId2889"/>
          <w:footerReference w:type="even" r:id="rId2890"/>
          <w:footerReference w:type="default" r:id="rId2891"/>
          <w:headerReference w:type="first" r:id="rId2892"/>
          <w:footerReference w:type="first" r:id="rId2893"/>
          <w:pgSz w:w="12240" w:h="15840"/>
          <w:pgMar w:top="840" w:right="1000" w:bottom="840" w:left="1000" w:header="400" w:footer="400"/>
          <w:pgNumType w:fmt="decimal"/>
          <w:cols w:space="720"/>
          <w:titlePg w:val="0"/>
        </w:sectPr>
      </w:pPr>
    </w:p>
    <w:p>
      <w:pPr>
        <w:pStyle w:val="Normal205"/>
      </w:pPr>
    </w:p>
    <w:p>
      <w:pPr>
        <w:pStyle w:val="Normal205"/>
      </w:pPr>
      <w:r>
        <w:pict>
          <v:shape id="_x0000_i1710" type="#_x0000_t75" alt="LexisNexis®" style="width:147.75pt;height:30pt">
            <v:imagedata r:id="rId17" o:title=""/>
          </v:shape>
        </w:pict>
      </w:r>
      <w:r>
        <w:cr/>
      </w:r>
    </w:p>
    <w:p>
      <w:pPr>
        <w:pStyle w:val="Heading1203"/>
        <w:keepNext w:val="0"/>
        <w:spacing w:after="200" w:line="340" w:lineRule="atLeast"/>
        <w:ind w:left="0" w:right="0" w:firstLine="0"/>
        <w:jc w:val="center"/>
      </w:pPr>
      <w:hyperlink r:id="rId2894" w:history="1">
        <w:r>
          <w:rPr>
            <w:rFonts w:ascii="arial" w:eastAsia="arial" w:hAnsi="arial" w:cs="arial"/>
            <w:b/>
            <w:i/>
            <w:strike w:val="0"/>
            <w:color w:val="0077CC"/>
            <w:sz w:val="28"/>
            <w:u w:val="single"/>
            <w:vertAlign w:val="baseline"/>
          </w:rPr>
          <w:t>'A Burning' is a book about constraints society puts on people: Author Megha Majumdar</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Blooms</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w:t>
      </w:r>
    </w:p>
    <w:p>
      <w:pPr>
        <w:pStyle w:val="Normal205"/>
        <w:keepNext w:val="0"/>
        <w:spacing w:after="0" w:line="240" w:lineRule="atLeast"/>
        <w:ind w:right="0"/>
        <w:jc w:val="both"/>
      </w:pPr>
      <w:bookmarkStart w:id="410" w:name="Bookmark_205"/>
      <w:bookmarkEnd w:id="410"/>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India Blooms All Rights Reserved</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1169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205"/>
        <w:keepNext/>
        <w:spacing w:before="240" w:after="0" w:line="340" w:lineRule="atLeast"/>
        <w:ind w:left="0" w:right="0" w:firstLine="0"/>
        <w:jc w:val="left"/>
      </w:pPr>
      <w:bookmarkStart w:id="411" w:name="Body_203"/>
      <w:bookmarkEnd w:id="411"/>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11" style="position:absolute;z-index:252090368"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July 6 -- Indian-born novelist Megha Majumdar, who lives and works as an editor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 the guest at Kitaab by Prabha Khaitan Foundation last month. India Blooms correspondent Souvik Ghosh brings an excerpt of Megha's conversation with journalist-author Nilanjana Roy regarding her debut novel 'A Burning'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the characters come to you? Was it through watching the news or experiencing things in Calcutta (now Kolkata)?The book was very much nourished by what I was reading in the news. I wanted to see how someone who earned honestly can be thwarted by the systems and institutions that she lives within. So that is where the character Jeevan came from. For Lovely (name of a character), I wanted to write a bold, joyous, defiant arc for a character who wants to go from the very margins of society to the centre, the dreams that she holds of becoming a movie star which was one of the wildest possible dreams.PT sir, the third character, is a school teacher whom I wanted to see as somebody who feels that he is not somebody having a vigorous impact on the nation. What does a person do when he gets the taste of political power? What will he surrender? So those were the driving questions for the three characters.You as a writer have given all your characters the permission to dream which are absolutely impossible. Did you write from a sense of seeing injustice and caring about it deeply?Yes, absolutely. I think that the place where this kind of injustice makes itself felt is in that place where somebody who is denied the opportunity to dream. It is like somebody told them about the place they are destined to get. But what happens if somebody refuses to accept that and say that they have the right to improve their life? Especially I felt that in the character of Lovely who is burdened by so much shame. She is surrounded by people who seek to shame her. But she doesn't accept that shame and defies. The book is so much about the constraints that society places upon certain people more than others and how people don't surrender their spirit and dreams. I think there is an essential optimism in the book and that is where the optimism comes from.We are interested to know about your childhood in Kolkata. Did you see Kolkata as a Bengali city or an English one? Asking this because though your book is written in English, it has a shadow of Bengali behind it.I think Bengali holds a kind of richness and pathos in a capacity for both sentiment and humour which I think all Bengali speakers understand. Even though I wrote the book in English, I hope there are scenes that attempt to capture the richness, feeling and thought in Bengali. Regarding my childhood, I grew up in a middle-class home. I was encouraged at home to watch the news, read the newspaper and discuss (on issues) at the dinner table.My parents were always very encouraging of my reading from a very early age. I was called a bookworm in my family and we would seek out libraries, second-hand bookstores, sometimes the Oxford Bookstore. So reading was a big part of my childhood. I think paying attention to the world is something that reading cultivates in us because of paying attention to the imaginative world in books.Were you used to writing books from childhood?I did. I had participated in essay competitions when I was a kid. I always had an affinity for books. This is partly why I had started working for an editor because being in that place where one can boost someone's work is still magical to me. I think being close to books in that way also definitely fuels my writing because I used to read such a huge volume of manuscripts as an editor, learn what kind of sentence levels surprise, what kind of structures or movements appeal to me and then I have something to reach for in my own writing.It took four years to write this book. Were you doing multiple drafts?I did so many (number of) drafts. It's hard for me to say the number. I am such a constant rewriter, so one draft becomes another. While I was writing this book, I also had a full-time job, so I had to sneak an hour before work some mornings or find some hours on the weekends. So this was definitely something that I had to find balance while managing my job.The name Jeevan for a girl is not unnatural but unusual. What made you choose that name?I know Jeevan is typically a boy's name and it does not quite fit. I know that would probably be something that snags some readers' minds. The name came to me in one of the earliest drafts (of the book). Later I had tried changing it to something that would feel more logical for this character but it never felt right. I always kept going back to Jeevan even though I knew there are a lot of reasons why that would not be the perfect name but in the end it felt right to me and that's the freedom one has as a fiction writer.What were the choices you made to make voices of the character Lovely?With Lovely's voice, I think I wanted to gesture to the complicated colonial history of English in India. I wanted to acknowledge how English is now the language of the elites. While growing up, we were told that English was the language to learn and we were praised for speaking English well. So that sense of aspiration and striving felt very important to this character. I wanted to write this English which gets registered for striving so it is non-standard but I never wanted it to be seen as subverted. It was the English that fit into her life and this character made her own.The book resonates the political situations of both the US and India where extremisms are taking centre-stage as well as terrible injustices. Did you write from any sense of anger?I was definitely writing from a place of alarm seeing the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intolerance. It was certainly felt in the US as well. It certainly felt eerie to launch the book at this moment when things like systems of oppression, discrimination, police brutality and indifference are so much at the front of mind in the US as well.It seems you wanted not just the Indian audiences to read your book but also the characters you wrote about. Was that on your mind?I never thought about my characters reading this book (smiles). But I hope they think I did justice to their lives. The most important thing for me was to render each character a complexity and contradictions. I wanted them to hold flaws, generosity and selfishness.Was it easier to edit your book being an editor yourself?I definitely edited my book, so much of writing, revising and rewriting. So partly I found it really helpful to put the manuscript down for a few weeks at a time. So after coming back to read the book, I was able to read it with a reader's mind. So I was able to ask the questions as an editor of manuscripts that come to my desk.</w:t>
      </w:r>
    </w:p>
    <w:p>
      <w:pPr>
        <w:pStyle w:val="Normal2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India Blooms. For any query with respect to this article or any other content requirement, please contact Editor at </w:t>
      </w:r>
      <w:hyperlink r:id="rId131" w:history="1">
        <w:r>
          <w:rPr>
            <w:rFonts w:ascii="arial" w:eastAsia="arial" w:hAnsi="arial" w:cs="arial"/>
            <w:b w:val="0"/>
            <w:i/>
            <w:strike w:val="0"/>
            <w:noProof w:val="0"/>
            <w:color w:val="0077CC"/>
            <w:position w:val="0"/>
            <w:sz w:val="20"/>
            <w:u w:val="single"/>
            <w:vertAlign w:val="baseline"/>
          </w:rPr>
          <w:t>contentservices@htlive.com</w:t>
        </w:r>
      </w:hyperlink>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2020</w:t>
      </w:r>
    </w:p>
    <w:p>
      <w:pPr>
        <w:pStyle w:val="Normal205"/>
      </w:pPr>
    </w:p>
    <w:p>
      <w:pPr>
        <w:pStyle w:val="Normal205"/>
        <w:ind w:left="200"/>
        <w:sectPr>
          <w:type w:val="continuous"/>
          <w:pgMar w:top="840" w:right="1000" w:bottom="840" w:left="1000" w:header="400" w:footer="400"/>
          <w:pgNumType w:fmt="decimal"/>
          <w:cols w:space="720"/>
        </w:sectPr>
      </w:pPr>
      <w:r>
        <w:br/>
      </w:r>
      <w:r>
        <w:pict>
          <v:line id="_x0000_s1712"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2895"/>
          <w:headerReference w:type="default" r:id="rId2896"/>
          <w:footerReference w:type="even" r:id="rId2897"/>
          <w:footerReference w:type="default" r:id="rId2898"/>
          <w:headerReference w:type="first" r:id="rId2899"/>
          <w:footerReference w:type="first" r:id="rId2900"/>
          <w:pgSz w:w="12240" w:h="15840"/>
          <w:pgMar w:top="840" w:right="1000" w:bottom="840" w:left="1000" w:header="400" w:footer="400"/>
          <w:pgNumType w:fmt="decimal"/>
          <w:cols w:space="720"/>
          <w:titlePg w:val="0"/>
        </w:sectPr>
      </w:pPr>
    </w:p>
    <w:p>
      <w:pPr>
        <w:pStyle w:val="Normal206"/>
      </w:pPr>
    </w:p>
    <w:p>
      <w:pPr>
        <w:pStyle w:val="Normal206"/>
      </w:pPr>
      <w:r>
        <w:pict>
          <v:shape id="_x0000_i1713" type="#_x0000_t75" alt="LexisNexis®" style="width:147.75pt;height:30pt">
            <v:imagedata r:id="rId17" o:title=""/>
          </v:shape>
        </w:pict>
      </w:r>
      <w:r>
        <w:cr/>
      </w:r>
    </w:p>
    <w:p>
      <w:pPr>
        <w:pStyle w:val="Heading1204"/>
        <w:keepNext w:val="0"/>
        <w:spacing w:after="200" w:line="340" w:lineRule="atLeast"/>
        <w:ind w:left="0" w:right="0" w:firstLine="0"/>
        <w:jc w:val="center"/>
      </w:pPr>
      <w:hyperlink r:id="rId2901" w:history="1">
        <w:r>
          <w:rPr>
            <w:rFonts w:ascii="arial" w:eastAsia="arial" w:hAnsi="arial" w:cs="arial"/>
            <w:b/>
            <w:i/>
            <w:strike w:val="0"/>
            <w:color w:val="0077CC"/>
            <w:sz w:val="28"/>
            <w:u w:val="single"/>
            <w:vertAlign w:val="baseline"/>
          </w:rPr>
          <w:t>Rep. Lowey Announces More Than $2.5 Million in FEMA Preparedness Grants for Rockland and Westchester</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2020 Wednesday 8:30 AM  EST</w:t>
      </w:r>
    </w:p>
    <w:p>
      <w:pPr>
        <w:pStyle w:val="Normal206"/>
        <w:keepNext w:val="0"/>
        <w:spacing w:after="0" w:line="240" w:lineRule="atLeast"/>
        <w:ind w:right="0"/>
        <w:jc w:val="both"/>
      </w:pPr>
      <w:bookmarkStart w:id="412" w:name="Bookmark_206"/>
      <w:bookmarkEnd w:id="412"/>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1434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06"/>
        <w:keepNext/>
        <w:spacing w:before="240" w:after="0" w:line="340" w:lineRule="atLeast"/>
        <w:ind w:left="0" w:right="0" w:firstLine="0"/>
        <w:jc w:val="left"/>
      </w:pPr>
      <w:bookmarkStart w:id="413" w:name="Body_204"/>
      <w:bookmarkEnd w:id="413"/>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14" style="position:absolute;z-index:252092416"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Nita Lowey,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news release: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Nita Lowey (D-NY17/Rockland-Westchester), Chairwoman of the House Appropriations Committee, announced 25 organizations in the 17th Congressional District will receive $2,565,028 in federal funding from the Department Homeland Security (DHS)'s Federal Emergency Management Agency (FEMA) through the Urban Areas Security Initiative (UASI) and State Homeland Security Grant Program (SHSGP) which provide critical assistance to states and localities to prepare and respond to terrorist attacks. Both UASI and SHSGP support target hardening and other physical security enhancements to nonprofit organizations that are at high risk of a terrorist attack through their respective Nonprofit Security Grant Programs (NSGP-U and NSGP-S). In addition, the Rockland County Sheriff will receive $22,388 and the Westchester County Public Safety Department will receive $57,00 through FEMA's Port Security Grant Program (PSGP), which supports national preparedness across a broad range of maritime security concerns and cybersecurity capabilities.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 was first appointed to the Select Committee on Homeland Security following the attacks on September 11th and as a long-time member of the House Appropriations Committee which I now chair, I have prioritized delivering the security assistance we need to protect New Yorkers," said Congresswoman Lowey. "While I wish these initiatives were not necessary, I am proud to have secured record levels of funding for vital security measures to keep us safe and secure in the Lower Hudson Valley. White supremacy is an alarming and deadly threat to us all, and with the recent anti-Semitic attack in Monsey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on the rise across the country, this funding is critical to protect non-profits and local residents."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fiscal year 2018, Congresswoman Lowey created the new $10 million Nonprofit Security Grant Program (NSGP-S) carve-out within SHSGP to support nonprofit organizations located outside of UASI-designated urban areas. While Westchester is part of the NYC Area UASI region, making its nonprofits eligible for assistance previously, Rockland is not and was previously unable to access federal funding to protect its nonprofits until Lowey established the NSGP-S program. In the fiscal year 2020 Homeland Security spending bill, she successfully increased NSGP-S funding by 300% to $40 million, resulting in awards for 16 Rockland County entities. In order to support nonprofits' preparedness capabilities to prevent, protect against, mitigate, respond to, and recover from threats and hazards that pose the greatest risk, these funds can be used for increased security such as cameras and other equipment, planning, contracted personnel, physical building hardening such as bulletproof glass, gates, and reinforced doors and other preventative measures.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very difficult year for JCC Rockland, which received a $100,000 grant in 2018, the first year of the program Lowey established," said David A. Kirschtel, CEO of JCC Rockland. "Security has remained a very major issue for us and with the Pandemic we have been challenged. We are grateful to Congresswoman Lowey who has stood with our community and specifically JCC Rockland over the years. She has understood our significant need for additional security and has successfully supported our effort with an additional $100,000 in funding which will make a significant difference."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Senior Rabbi of Temple Beth El of Northern Westchester, I am deeply grateful for the funds our congregation will receive toward our security needs on behalf of the Non-profit Security Grant Program," said Temple Beth El of Northern Westchester Rabbi Jonathan Jaffe. "In these anxious times, this support is especially appreciated. We will direct these funds toward the continued safety and well-being of the hundreds of children, families and individuals who call our synagogue home. Thank you so much to Representative Lowey and her colleagues for making the security of our houses of worship a long-term priority."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synagogues in particular have had to increase our security due to the rise in anti-Semitic incidents over the past few years, especially after the murder of 11 people at the Tree of Life synagogue in Pittsburgh in 2018," said Congregation Sons of Israel Rabbi Steven Kane. "The cost of added security has been very difficult for our community to bear and it has meant cutting back on services we want to provide to our members. This grant will enable us to provide what we hope will be the necessary security arrangements without our having to put off other necessities that mean so much to our community. Congresswoman Lowey's leadership in making certain that the people she represents receive proper support from the government has always been remarkable. On behalf of my entire community I want to thank Congresswoman Lowey for her leadership and making these so very needed security funds available to us."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Congresswoman Nita Lowey's support, our congregation is receiving a sizeable FEMA Non-Profit Security Grant, thus enabling us (post-COVID) to gather our people in joy and with peace of mind," said Bet Am Shalom Rabbi Lester Bronstein. "We religious institutions know that prayer gives meaning to life and hope to humanity, but that communities can only pray together when they feel safe to do so. This grant, then, is a prayer answered. Leadership is often a test of doing the truly helpful thing when the situation is entirely unprecedented, and when no script is available. Congresswoman Lowey has demonstrated that kind of original leadership throughout her magnificent sixteen-term career in the House of Representatives. She knows that religious congregations are part of the glue that holds society together, and that we cannot serve our people or the greater public at this time without hugely expensive additions to our security apparatus. Therefore, she has gone out of her way to find the money to help us bear those costs."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Rockland Grant Recipients Include: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Adolph Schreiber Hebrew Academy, New City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Ateres Bais Yaakov Academy of Rockland, Spring Valley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Beth Medrash Ohr Chaim Inc., Monsey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Chai Lifeline Inc., Monsey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Cheder Chabad of Monsey, Spring Valley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Congregation Chabad Jewish Center of Suffern, Inc., Montebello - $95,000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Congregation Yeshiva Avir Yakov, New Square - $99,900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Congregation Yeshiva of Greater Monsey, Inc., Spring Valley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Hebrew Academy for Special Children, Inc., Spring Valley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JCC Rockland Inc., West Nyack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Kehillas Bais Yehudah, Suffern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National Ramah Commission, Inc. branch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Orangetown Jewish Center, Orangeburg,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Tiferes Yisrael, Suffern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Yeshiva of Spring Valley, Suffern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Yeshivas Ohr Reuven, Suffern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Lowey also secured $50 million for nonprofits within UASI regions and $100 million for the Port Security Grant Program in the FY20 Homeland Security spending bill: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Westchester 17th Congressional District Grant Recipients Include: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Bet Am Shalom Synagogue, White Plains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Bet Torah, Mount Kisco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Congregation Kneses Tifereth Israel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Congregation Sons of Israel of Ossining, Briarcliff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Congregation Yeshiva Ohr Hameir, Cortlandt Manor - $99,940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Hebrew Congregation of North Tarrytown &amp; Tarrytown, Temple Beth Abraham, Tarrytown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Jewish Community Center of White Plains, Congregation Kol Ami, White Plains - $90,800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Temple Beth El of Northern Westchester, Chappaqua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Temple Israel Center, White Plains - $100,000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 Security Grant Recipients: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Rockland County Sheriff - $22,388</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Westchester County Department of Public Safety - $57,000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Chairwoman of the House Appropriations Committee, Congresswoman Lowey was instrumental in securing increased funding to support non-profit security after successfully creating the program three years ago, along with securing other resources critical to enhance regional preparedness and security capabilities. In July's upcoming Appropriations negotiations, Congresswoman Lowey will lead efforts to continue increasing these vital non-profit security initiatives and lead Democrats in securing must-pass investments across important Democratic priorities in addition to security, including: health care, election security, child care, gun violence prevention, housing, transportation, medical research, and more.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MSTRUCK-7160189 MSTRUCK</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2020</w:t>
      </w:r>
    </w:p>
    <w:p>
      <w:pPr>
        <w:pStyle w:val="Normal206"/>
      </w:pPr>
    </w:p>
    <w:p>
      <w:pPr>
        <w:pStyle w:val="Normal206"/>
        <w:ind w:left="200"/>
        <w:sectPr>
          <w:type w:val="continuous"/>
          <w:pgMar w:top="840" w:right="1000" w:bottom="840" w:left="1000" w:header="400" w:footer="400"/>
          <w:pgNumType w:fmt="decimal"/>
          <w:cols w:space="720"/>
        </w:sectPr>
      </w:pPr>
      <w:r>
        <w:br/>
      </w:r>
      <w:r>
        <w:pict>
          <v:line id="_x0000_s1715"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2902"/>
          <w:headerReference w:type="default" r:id="rId2903"/>
          <w:footerReference w:type="even" r:id="rId2904"/>
          <w:footerReference w:type="default" r:id="rId2905"/>
          <w:headerReference w:type="first" r:id="rId2906"/>
          <w:footerReference w:type="first" r:id="rId2907"/>
          <w:pgSz w:w="12240" w:h="15840"/>
          <w:pgMar w:top="840" w:right="1000" w:bottom="840" w:left="1000" w:header="400" w:footer="400"/>
          <w:pgNumType w:fmt="decimal"/>
          <w:cols w:space="720"/>
          <w:titlePg w:val="0"/>
        </w:sectPr>
      </w:pPr>
    </w:p>
    <w:p>
      <w:pPr>
        <w:pStyle w:val="Normal207"/>
      </w:pPr>
    </w:p>
    <w:p>
      <w:pPr>
        <w:pStyle w:val="Normal207"/>
      </w:pPr>
      <w:r>
        <w:pict>
          <v:shape id="_x0000_i1716" type="#_x0000_t75" alt="LexisNexis®" style="width:147.75pt;height:30pt">
            <v:imagedata r:id="rId17" o:title=""/>
          </v:shape>
        </w:pict>
      </w:r>
      <w:r>
        <w:cr/>
      </w:r>
    </w:p>
    <w:p>
      <w:pPr>
        <w:pStyle w:val="Heading1205"/>
        <w:keepNext w:val="0"/>
        <w:spacing w:after="200" w:line="340" w:lineRule="atLeast"/>
        <w:ind w:left="0" w:right="0" w:firstLine="0"/>
        <w:jc w:val="center"/>
      </w:pPr>
      <w:hyperlink r:id="rId2908" w:history="1">
        <w:r>
          <w:rPr>
            <w:rFonts w:ascii="arial" w:eastAsia="arial" w:hAnsi="arial" w:cs="arial"/>
            <w:b/>
            <w:i/>
            <w:strike w:val="0"/>
            <w:color w:val="0077CC"/>
            <w:sz w:val="28"/>
            <w:u w:val="single"/>
            <w:vertAlign w:val="baseline"/>
          </w:rPr>
          <w:t>LOWEY ANNOUNCES MORE THAN $2.5 MILLION IN FEMA PREPAREDNESS GRANTS FOR ROCKLAND AND WESTCHESTER</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2020 Tuesday</w:t>
      </w:r>
    </w:p>
    <w:p>
      <w:pPr>
        <w:pStyle w:val="Normal207"/>
        <w:keepNext w:val="0"/>
        <w:spacing w:after="0" w:line="240" w:lineRule="atLeast"/>
        <w:ind w:right="0"/>
        <w:jc w:val="both"/>
      </w:pPr>
      <w:bookmarkStart w:id="414" w:name="Bookmark_207"/>
      <w:bookmarkEnd w:id="414"/>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1424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07"/>
        <w:keepNext/>
        <w:spacing w:before="240" w:after="0" w:line="340" w:lineRule="atLeast"/>
        <w:ind w:left="0" w:right="0" w:firstLine="0"/>
        <w:jc w:val="left"/>
      </w:pPr>
      <w:bookmarkStart w:id="415" w:name="Body_205"/>
      <w:bookmarkEnd w:id="415"/>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17" style="position:absolute;z-index:252094464"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Nita Lowey: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PLAINS, NY Congresswoman Nita Lowey (D-NY17/Rockland-Westchester), Chairwoman of the House Appropriations Committee, today announced 25 organizations in the 17th Congressional District will receive $2,565,028 in federal funding from the Department Homeland Security (DHS)'s Federal Emergency Management Agency (FEMA) through the Urban Areas Security Initiative (UASI) and State Homeland Security Grant Program (SHSGP) which provide critical assistance to states and localities to prepare and respond to terrorist attacks. Both UASI and SHSGP support target hardening and other physical security enhancements to nonprofit organizations that are at high risk of a terrorist attack through their respective Nonprofit Security Grant Programs (NSGP-U and NSGP-S). In addition, the Rockland County Sheriff will receive $22,388 and the Westchester County Public Safety Department will receive $57,00 through FEMA's Port Security Grant Program (PSGP), which supports national preparedness across a broad range of maritime security concerns and cybersecurity capabilities.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 was first appointed to the Select Committee on Homeland Security following the attacks on September 11th and as a long-time member of the House Appropriations Committee which I now chair, I have prioritized delivering the security assistance we need to protect New Yorkers," said Congresswoman Lowey. "While I wish these initiatives were not necessary, I am proud to have secured record levels of funding for vital security measures to keep us safe and secure in the Lower Hudson Valley. White supremacy is an alarming and deadly threat to us all, and with the recent anti-Semitic attack in Monsey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on the rise across the country, this funding is critical to protect non-profits and local residents."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fiscal year 2018, Congresswoman Lowey created the new $10 million Nonprofit Security Grant Program (NSGP-S) carve-out within SHSGP to support nonprofit organizations located outside of UASI-designated urban areas. While Westchester is part of the NYC Area UASI region, making its nonprofits eligible for assistance previously, Rockland is not and was previously unable to access federal funding to protect its nonprofits until Lowey established the NSGP-S program. In the fiscal year 2020 Homeland Security spending bill, she successfully increased NSGP-S funding by 300% to $40 million, resulting in awards for 16 Rockland County entities. In order to support nonprofits' preparedness capabilities to prevent, protect against, mitigate, respond to, and recover from threats and hazards that pose the greatest risk, these funds can be used for increased security such as cameras and other equipment, planning, contracted personnel, physical building hardening such as bulletproof glass, gates, and reinforced doors and other preventative measures.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very difficult year for JCC Rockland, which received a $100,000 grant in 2018, the first year of the program Lowey established," said David A. Kirschtel, CEO of JCC Rockland. "Security has remained a very major issue for us and with the Pandemic we have been challenged. We are grateful to Congresswoman Lowey who has stood with our community and specifically JCC Rockland over the years. She has understood our significant need for additional security and has successfully supported our effort with an additional $100,000 in funding which will make a significant difference."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Senior Rabbi of Temple Beth El of Northern Westchester, I am deeply grateful for the funds our congregation will receive toward our security needs on behalf of the Non-profit Security Grant Program," said Temple Beth El of Northern Westchester Rabbi Jonathan Jaffe. "In these anxious times, this support is especially appreciated. We will direct these funds toward the continued safety and well-being of the hundreds of children, families and individuals who call our synagogue home. Thank you so much to Representative Lowey and her colleagues for making the security of our houses of worship a long-term priority."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synagogues in particular have had to increase our security due to the rise in anti-Semitic incidents over the past few years, especially after the murder of 11 people at the Tree of Life synagogue in Pittsburgh in 2018," said Congregation Sons of Israel Rabbi Steven Kane. "The cost of added security has been very difficult for our community to bear and it has meant cutting back on services we want to provide to our members. This grant will enable us to provide what we hope will be the necessary security arrangements without our having to put off other necessities that mean so much to our community. Congresswoman Lowey's leadership in making certain that the people she represents receive proper support from the government has always been remarkable. On behalf of my entire community I want to thank Congresswoman Lowey for her leadership and making these so very needed security funds available to us."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Congresswoman Nita Lowey's support, our congregation is receiving a sizeable FEMA Non-Profit Security Grant, thus enabling us (post-COVID) to gather our people in joy and with peace of mind," said Bet Am Shalom Rabbi Lester Bronstein. "We religious institutions know that prayer gives meaning to life and hope to humanity, but that communities can only pray together when they feel safe to do so. This grant, then, is a prayer answered. Leadership is often a test of doing the truly helpful thing when the situation is entirely unprecedented, and when no script is available. Congresswoman Lowey has demonstrated that kind of original leadership throughout her magnificent sixteen-term career in the House of Representatives. She knows that religious congregations are part of the glue that holds society together, and that we cannot serve our people or the greater public at this time without hugely expensive additions to our security apparatus. Therefore, she has gone out of her way to find the money to help us bear those costs."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Rockland Grant Recipients Include: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Adolph Schreiber Hebrew Academy, New City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Ateres Bais Yaakov Academy of Rockland, Spring Valley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 Medrash Ohr Chaim Inc., Monsey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 Lifeline Inc., Monsey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Cheder Chabad of Monsey, Spring Valley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Congregation Chabad Jewish Center of Suffern, Inc., Montebello - $95,000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Congregation Yeshiva Avir Yakov, New Square - $99,900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Congregation Yeshiva of Greater Monsey, Inc., Spring Valley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Hebrew Academy for Special Children, Inc., Spring Valley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JCC Rockland Inc., West Nyack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Kehillas Bais Yehudah, Suffern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Ramah Commission, Inc. branch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Orangetown Jewish Center, Orangeburg,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Tiferes Yisrael, Suffern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Yeshiva of Spring Valley, Suffern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Yeshivas Ohr Reuven, Suffern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Lowey also secured $50 million for nonprofits within UASI regions and $100 million for the Port Security Grant Program in the FY20 Homeland Security spending bill: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Westchester 17th Congressional District Grant Recipients Include: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 Am Shalom Synagogue, White Plains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 Torah, Mount Kisco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Congregation Kneses Tifereth Israel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Congregation Sons of Israel of Ossining, Briarcliff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Congregation Yeshiva Ohr Hameir, Cortlandt Manor - $99,940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Hebrew Congregation of North Tarrytown and Tarrytown, Temple Beth Abraham, Tarrytown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Community Center of White Plains, Congregation Kol Ami, White Plains - $90,800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 Beth El of Northern Westchester, Chappaqua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 Israel Center, White Plains - $100,000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 Security Grant Recipients: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Rockland County Sheriff - $22,388</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Westchester County Department of Public Safety - $57,000</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Chairwoman of the House Appropriations Committee, Congresswoman Lowey was instrumental in securing increased funding to support non-profit security after successfully creating the program three years ago, along with securing other resources critical to enhance regional preparedness and security capabilities. In July's upcoming Appropriations negotiations, Congresswoman Lowey will lead efforts to continue increasing these vital non-profit security initiatives and lead Democrats in securing must-pass investments across important Democratic priorities in addition to security, including: health care, election security, child care, gun violence prevention, housing, transportation, medical research, and more.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2020</w:t>
      </w:r>
    </w:p>
    <w:p>
      <w:pPr>
        <w:pStyle w:val="Normal207"/>
      </w:pPr>
    </w:p>
    <w:p>
      <w:pPr>
        <w:pStyle w:val="Normal207"/>
        <w:ind w:left="200"/>
        <w:sectPr>
          <w:type w:val="continuous"/>
          <w:pgMar w:top="840" w:right="1000" w:bottom="840" w:left="1000" w:header="400" w:footer="400"/>
          <w:pgNumType w:fmt="decimal"/>
          <w:cols w:space="720"/>
        </w:sectPr>
      </w:pPr>
      <w:r>
        <w:br/>
      </w:r>
      <w:r>
        <w:pict>
          <v:line id="_x0000_s1718"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2909"/>
          <w:headerReference w:type="default" r:id="rId2910"/>
          <w:footerReference w:type="even" r:id="rId2911"/>
          <w:footerReference w:type="default" r:id="rId2912"/>
          <w:headerReference w:type="first" r:id="rId2913"/>
          <w:footerReference w:type="first" r:id="rId2914"/>
          <w:pgSz w:w="12240" w:h="15840"/>
          <w:pgMar w:top="840" w:right="1000" w:bottom="840" w:left="1000" w:header="400" w:footer="400"/>
          <w:pgNumType w:fmt="decimal"/>
          <w:cols w:space="720"/>
          <w:titlePg w:val="0"/>
        </w:sectPr>
      </w:pPr>
    </w:p>
    <w:p>
      <w:pPr>
        <w:pStyle w:val="Normal208"/>
      </w:pPr>
    </w:p>
    <w:p>
      <w:pPr>
        <w:pStyle w:val="Normal208"/>
      </w:pPr>
      <w:r>
        <w:pict>
          <v:shape id="_x0000_i1719" type="#_x0000_t75" alt="LexisNexis®" style="width:147.75pt;height:30pt">
            <v:imagedata r:id="rId17" o:title=""/>
          </v:shape>
        </w:pict>
      </w:r>
      <w:r>
        <w:cr/>
      </w:r>
    </w:p>
    <w:p>
      <w:pPr>
        <w:pStyle w:val="Heading1206"/>
        <w:keepNext w:val="0"/>
        <w:spacing w:after="200" w:line="340" w:lineRule="atLeast"/>
        <w:ind w:left="0" w:right="0" w:firstLine="0"/>
        <w:jc w:val="center"/>
      </w:pPr>
      <w:hyperlink r:id="rId2915" w:history="1">
        <w:r>
          <w:rPr>
            <w:rFonts w:ascii="arial" w:eastAsia="arial" w:hAnsi="arial" w:cs="arial"/>
            <w:b/>
            <w:i/>
            <w:strike w:val="0"/>
            <w:color w:val="0077CC"/>
            <w:sz w:val="28"/>
            <w:u w:val="single"/>
            <w:vertAlign w:val="baseline"/>
          </w:rPr>
          <w:t>Seoul Reports North Korea Blew Up Kaesong Liaison Office; FBI, DOJ Reviewing Deaths of Two Black Men in California; Trump to Hold Rally in Tulsa Amid Racial Tensions; Goodell Encourages NFL Teams to Sign Kaepernick; U.S. Supreme Court Says Law Protects LGBTQ Workers; Trump's West Point Appearance Raises Health Questions. Aired 4:30-5a ET</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4:30 AM EST</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w:t>
      </w:r>
    </w:p>
    <w:p>
      <w:pPr>
        <w:pStyle w:val="Normal208"/>
        <w:keepNext w:val="0"/>
        <w:spacing w:after="0" w:line="240" w:lineRule="atLeast"/>
        <w:ind w:right="0"/>
        <w:jc w:val="both"/>
      </w:pPr>
      <w:bookmarkStart w:id="416" w:name="Bookmark_208"/>
      <w:bookmarkEnd w:id="416"/>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2711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Allen, Suzanne Malveaux, Abby Phillip, Brian Todd</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Duyeon Kim</w:t>
      </w:r>
    </w:p>
    <w:p>
      <w:pPr>
        <w:pStyle w:val="Normal2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South Korea says North Korea has blown up the Inter-Korean Liaison Office in the Kaesong industrial zone in North Korea. The FBI and the Justice Department announced they are stepping in to review the cases of two black men found hanging from trees in Southern California these past few weeks.</w:t>
      </w:r>
    </w:p>
    <w:p>
      <w:pPr>
        <w:pStyle w:val="Normal208"/>
        <w:keepNext/>
        <w:spacing w:before="240" w:after="0" w:line="340" w:lineRule="atLeast"/>
        <w:ind w:left="0" w:right="0" w:firstLine="0"/>
        <w:jc w:val="left"/>
      </w:pPr>
      <w:bookmarkStart w:id="417" w:name="Body_206"/>
      <w:bookmarkEnd w:id="417"/>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20" style="position:absolute;z-index:252096512"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[04:30:00]</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 This is CNN breaking news.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ALLEN, CNN ANCHOR: Welcome back to our viewers here in the United States and around the world. I'm Natalie Allen.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return to the breaking news out of the Korean Peninsula. South Korea says North Korea has blown up the Inter-Korean Liaison Office in the Kaesong industrial zone in North Korea.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North Korean state media published an article today stating, quote, our intensive retaliatory campaign has started.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Korea's military has been threatening to remilitarize the border area that was disarmed in the inter-Korean pact. Pyongyang claimed defector groups in South Korea were sending propaganda leaflets into the country. Joining me now via Skype is from Seoul to talk about the story is Duyeon Kim, senior advisor, Northeast Asia and Nuclear Policy International Crisis Group. Thanks for coming on. We're going to kind of dig into this and see what's going on. I want to get your first -- your reaction to North Korea doing this this.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DUYEON KIM, SENIOR ADVISOR, INTERNATIONAL CRISIS GROUP (via Skype): Well thanks for having me back, Natalie. First, you know I think they have tactfully and carefully chosen to blow up the Inter-Korean Liaison Office because was a symbolic facility agreed upon between the two Korean leaders. It's also in North Korean territory and not in South Korean territory. But it was built using South Korean taxpayer money. But that basically means that it's not a direct attack on South Korea. And so in that sense they've tactfully chosen this so that it would not invite a South Korean military response.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[04:35:00]</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Yes, and this comes at a time of rising tension. How did relations between South Korea and North Korea after their historic 2018 summit deteriorate so quickly? KIM: Well there's a lot going on there. But basically to put it into today's context, North Korea is upset that the South, according to North Korea, has not lived up to its commitments agreed upon between two Korean leaders during their summits. And so they're citing the leaflets -- South Korean leaflets being flown over to the North by balloons, propaganda leaflets and Kim Jong-un regime leaflets talking about democracy in the outside world. They're calling this you know a direct -- basically a direct threat or an offense to the North Korean leader's so-called dignity.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they're basically telling South Korea to stop all hostile acts on land, air, and sea as agreed upon between the two Koreas. But they're upset that South Korea has not lived up to its expectations, that it basically told the North the U.S. would be willing to lift some sanctions in exchange for the Punggye-ri nuclear complex and that has not happened since the Hanoi summit. That's actually the reason why the Hanoi summit collapsed between Trump and Kim. So basically Pyongyang is coercing Seoul to live up to its commitments to try to move Washington to lift sanctions eventually.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All right. We'll see what happens next as a result of this action by the North. Duyeon Kim, thank you so much for joining us and for your expertise on this.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Thank you.</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Next here, President Trump will hold a rally in Tulsa, Oklahoma, this weekend despite concerns over the coronavirus. We'll look at the long history of racial violence in that city next.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[04:40:00]</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Hours ago the FBI and the Justice Department announced they are stepping in to review the cases of two black men found hanging from trees in Southern California these past few weeks. This comes after community members demanded a more thorough investigation into the shocking deaths. CNN's Suzanne Malveaux has our story.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DIANNA HARGRAVE, PALMDALE RESIDENT: They're lynching our black children.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MALVEAUX, CNN NATIONAL CORRESPONDENT (voice-over): Residents of Palmdale, California say it is the sight of a modern-day lynching.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His name.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 Robert Fuller!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Twenty-four-year-old Robert Fuller was found hanging from a tree near city hall early Wednesday morning.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For a black man to be hung in a tree near city hall, that's a message.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You don't understand our pain.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Residents were outraged Friday when city officials announced their initial findings.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SHAFFER, L.A. COUNTY SHERIFF, PALMDALE STATION: It appears that Mr. Fuller has tragically died by suicide. A full autopsy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DIAMOND ALEXANDER, ROBERT FULLER'S SISTER: My brother was not suicidal. He wasn't.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Now, five days after Fuller was found, the Los Angeles County Sheriff's Department, which oversees Palmdale, says it's taking another look.</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LUCAS, L.A. COUNTY MEDICAL EXAMINER-CORONER: The initial report appeared to be consistent with a suicide but we felt it prudent to roll that back and continue to look deeper.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 WEGENER, L.A. COUNTY SHERIFF HOMICIDE BUREAU: Regarding a chair or something similar found at the scene, there was nothing.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The sheriff's department announced it would begin reviewing seemingly basic evidence.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WEGENER: Initially, we are going to do forensics on the rope that was involved. We look to contact the witness who located him in the park and those who may have seen him in the past few days prior to his death.</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But residents say more should have been done.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If it was another race, if it was a white boy, they'd be on it.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Just 10 days ago, as Black Lives Matter rallies continued nationwide, another black man, Malcolm Harsch, was discovered hanged from a tree less than 60 miles from where Fuller was found. The San Bernardino County Sheriff's Department says it found no indications of foul play and that the 38-year-old hanged himself. Harsch's family, like Fuller's, says no way.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NAJEE ALI, FAMILY SPOKESMAN: We believe that both these two young black men were the victims of a possible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Now, the families of both men are calling for independent investigations, according to a shared spokesman.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Both families have stated both men were looking forward to enjoying their life and both hangings make no sense, whatsoever.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Suzanne Malveaux, CNN, Los Angeles.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 ALLEN: President Trump is visiting Tulsa, Oklahoma, this weekend for his first big rally since the coronavirus pandemic began. The city has a long history of racial violence and for some his visit is reopening old wounds. CNN's Abby Phillip is in Tulsa.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TIFFANY CRUTCHER, TWIN BROTHER KILLED BY TULSA POLICE IN 2016: We're twins, yes, three minutes apart. He came out first and he calls me his little big sister.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ABBY PHILLIP, CNN POLITICAL CORRESPONDENT (voice-over): Before George Floyd, before a nationwide protest against police brutality swept the country, Tiffany Crutcher's twin brother Terence was killed by a Tulsa police officer in 2016.</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CRUTCHER: Terence just needed help that day.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 Crutcher was unarmed and the officer who shot him was charged with manslaughter but later acquitted.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Tiffany, the anger in Tulsa over policing dates back to 1921 when her great grandmother was one of thousands of black residents who ran for their lives as a mob of angry whites killed hundreds and burned down the black neighborhood of Greenwood known then as Black Wall Street.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CRUTCHER: Same culture that burnt down black Wall Street and killed innocent people and ran my great grandmother from her home is the same culture, the same policing culture that killed Terence.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 Now, President Trump is coming here at a time when black Tulsa residents still feel like their voices aren't being heard.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The fact that I'm having a rally on that day, you can really think about that very positively as a celebration.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 Most of the city's black residents are concentrated in North Tulsa, literally divided from the rest of the city by train tracks. A 2018 human rights watch report found that black Tulsa residents are 2.3 times more likely to be arrested than white residents. The report also found traffic stops are more likely to happen in the black poor parts of the city, tend to last longer and are more likely to result in search, questioning and arrest.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[04:45:00]</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just drivers.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DAMARIO SOLOMON-SIMMONS, ATTORNEY FOR TULSA TEENS: My clients who are 13 and 15 have been walking on this road minding their own business.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 Earlier this month in Tulsa, two black teenagers arrest for jaywalking in a neighborhood with no sidewalks. Their story getting national attention when police video of the incident was released.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Corbitt lives just around the corner and also recorded what she saw. The video showing both teens in handcuffs, one struggling with officers and at one point an officer kicking him inside of the police car and later the teen demanding that they call his mother.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CORBITT, WITNESS: It really made me very sickened to myself, you know. It's a great burden to see, you know, such brutality on a child like that.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 Tulsa police say the arrest is being investigated. Corbitt and the younger teen's mother returning to the place where her younger son was arrested.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TAWANNA ADKINS, MOTHER OF TULSA TEEN: It broke my heart that they felt comfortable harassing him, abuse him and humiliate him.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 Echoes of countless other viral videos that have laid bare the pain of black America.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CRUTCHER: I lost it. It's all I could think about is that baby thinking he would be the next George Floyd or the next Terence Crutcher.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PHILLIP(on camera): Now recently a Tulsa police Major Travis Yates made a comment to a radio station saying that he believed black residents are actually being shot less based on the crimes being committed. Now those comments are widely denounced and he is now under investigation. But black Tulsa residents have told me that they fear that that mentality is more pervasive. While the police department says they tried to stop crimes before they happen through these kinds of patrols. Residents actually experienced that as harassment.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Abby Phillip, CNN, Tulsa, Oklahoma.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The head of the National Football League is encouraging a team to sign Colin Kaepernick according to ESPN. Kaepernick has been unsigned to a team since 2017 after he began kneeling during the National Anthem to protest police brutality. Commissioner Roger Goodell praised Kaepernick for raising tough issues such as racism and says he's been invited into these conversations with the NFL before.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GOODELL, NFL COMMISSIONER: Well, listen, if he wants to resume his career in the NFL, then obviously it's going to take a team to make that decision. But I welcome that, support a club making that decision and encourage them to do that.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Kaepernick has accused NFL team owners of colluding to keep him from being signed. The NFL denies any collusion but in 2019 it reached a settlement with Kaepernick and former teammate Eric Reid who knelt with him.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awkward sip of water and a cautious walk down the ramp. How a weekend appearance is raising questions about President Trump's health.</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[04:50:00]</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Many Americans are celebrating an historic decision from the U.S. Supreme Court about LGBTQ rights. The high court ruled Monday that the 1964 Civil Rights Act protects gay, lesbian and transgender employees from discrimination based on sexual orientation or gender identity. The Trump administration argued against Monday's outcome. But the President has since called the ruling very powerful and said he would, quote, live with it.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I've read the decision and some people were surprised but they've ruled and we live with that decision. That's what it's all about. We live with the decision of the Supreme Court. Very powerful. Very powerful decision, actually, but they have so ruled.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Mr. Trump's first appointee to the high court, Justice Neil Gorsuch wrote the majority opinion. The ruling was six to three.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questions are popping up about President Trump's health after an appearance at the West Point Military Academy. Brian Todd reports.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TODD, CNN CORRESPONDENT (voice-over): On the graduation stand at West Point, the President needs to support his right-hand with his left as he takes a drink of water. Moments later, he walks hesitantly down the ramp, steadying both feet on each step.</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President Trump was defensive in a tweet. The ramp that I descended was very long and steep, had no handrail and, most importantly, was very slippery. The last thing I was going to do is fall for the fake news to have fun with. Final ten feet I ran down to level ground. Momentum!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no evidence that the ramp was slippery, and the weather was very clear at West Point on Saturday, so those optics are now drawing concern over the President's health.</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SANJAY GUPTA, CNN CHIEF MEDICAL CORRESPONDENT: Is there balance problems? Is there some weakness there? Is there numbness in the feet, perhaps, a type of neuropathy? Is it just a slippery ramp, as the President said, or slippery shoes? You don't know. And I think you've got to be very cautious in trying to determine anything.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People who encountered Trump at his Bedminster, New Jersey, golf club over the weekend later told CNN Trump did not appear to be physically out of sorts there. Those people said he seemed normal and healthy.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President has had similar moments before. In 2017, he clutched the hand of then-Prime Minister Theresa May as they walked down an incline in the White House colonnade, then quickly tapped her hand, apparently to make her stop holding his hand.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President steadying his own hand while drinking water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He had a shoulder problem. I mean, is it a hand numbness or something? You know, again, these are speculations. I've noticed that he's done that before. That wasn't just the first time, so I don't know if this is something he does in public.</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Doctor Gupta is referring to this moment, almost identical to what happened at West Point. December 2017, Trump studies his right- hand with his left as he drinks water during an address.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just turned 74, is the oldest first-term president in American history. But more concerning to medical experts is how little we know about his actual health. Last November, Trump made an unannounced secretive visit to Walter Reid Hospital to take exams preparing for a physical.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[04:55:00]</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the White House released the results of Trump's physical, indicating he falls just barely into the obese category.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White House doctor says there are no changes to the President's health, and his press secretary says he's healthy.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ARTHUR CAPLAN, MEDICAL ETHICS DIVISION DIRECTOR,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Our biggest worry is we have an election between Trump and Biden, and Trump somehow, in the middle of this, becomes somewhat incapacitated but covers it up, doesn't let us know that the person we're going to vote for may become increasingly disabled during a second term.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(on camera): After Trump's first presidential physical, our Sanjay Gupta reported that Trump has a common form of heart disease. Trump's doctor at the time recommended an increase in the dosage of his cholesterol-lowering medication and certain lifestyle changes. And the Mayo Clinic said that, without those changes, Trump would run a risk of having a heart attack in three to five years.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sources close to Trump told CNN that he had stuck with certain changes to improve his diet but had not stuck with an exercise regimen.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Todd, CNN, Washington.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ALLEN: An update for you now on a story from earlier this hour. We told you about three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officers who became sick after drinking milkshakes from the restaurant Shake Shack. Now the NYPD says after a thorough investigation, they have determined that Shake Shack employees did not commit a crime. The major police union initially claimed three officers had been poisoned, possibly with bleach. The investigation found it appears it was a case of an improperly cleaned machine.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so much for watching CNN NEWSROOM. I'm Natalie Allen in Atlanta. "EARLY START" begins after this break.</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[05:00:00]</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2020</w:t>
      </w:r>
    </w:p>
    <w:p>
      <w:pPr>
        <w:pStyle w:val="Normal208"/>
      </w:pPr>
    </w:p>
    <w:p>
      <w:pPr>
        <w:pStyle w:val="Normal208"/>
        <w:ind w:left="200"/>
        <w:sectPr>
          <w:type w:val="continuous"/>
          <w:pgMar w:top="840" w:right="1000" w:bottom="840" w:left="1000" w:header="400" w:footer="400"/>
          <w:pgNumType w:fmt="decimal"/>
          <w:cols w:space="720"/>
        </w:sectPr>
      </w:pPr>
      <w:r>
        <w:br/>
      </w:r>
      <w:r>
        <w:pict>
          <v:line id="_x0000_s1721"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2916"/>
          <w:headerReference w:type="default" r:id="rId2917"/>
          <w:footerReference w:type="even" r:id="rId2918"/>
          <w:footerReference w:type="default" r:id="rId2919"/>
          <w:headerReference w:type="first" r:id="rId2920"/>
          <w:footerReference w:type="first" r:id="rId2921"/>
          <w:pgSz w:w="12240" w:h="15840"/>
          <w:pgMar w:top="840" w:right="1000" w:bottom="840" w:left="1000" w:header="400" w:footer="400"/>
          <w:pgNumType w:fmt="decimal"/>
          <w:cols w:space="720"/>
          <w:titlePg w:val="0"/>
        </w:sectPr>
      </w:pPr>
    </w:p>
    <w:p>
      <w:pPr>
        <w:pStyle w:val="Normal209"/>
      </w:pPr>
    </w:p>
    <w:p>
      <w:pPr>
        <w:pStyle w:val="Normal209"/>
      </w:pPr>
      <w:r>
        <w:pict>
          <v:shape id="_x0000_i1722" type="#_x0000_t75" alt="LexisNexis®" style="width:147.75pt;height:30pt">
            <v:imagedata r:id="rId17" o:title=""/>
          </v:shape>
        </w:pict>
      </w:r>
      <w:r>
        <w:cr/>
      </w:r>
    </w:p>
    <w:p>
      <w:pPr>
        <w:pStyle w:val="Heading1207"/>
        <w:keepNext w:val="0"/>
        <w:spacing w:after="200" w:line="340" w:lineRule="atLeast"/>
        <w:ind w:left="0" w:right="0" w:firstLine="0"/>
        <w:jc w:val="center"/>
      </w:pPr>
      <w:hyperlink r:id="rId2922" w:history="1">
        <w:r>
          <w:rPr>
            <w:rFonts w:ascii="arial" w:eastAsia="arial" w:hAnsi="arial" w:cs="arial"/>
            <w:b/>
            <w:i/>
            <w:strike w:val="0"/>
            <w:color w:val="0077CC"/>
            <w:sz w:val="28"/>
            <w:u w:val="single"/>
            <w:vertAlign w:val="baseline"/>
          </w:rPr>
          <w:t>Smollett Case: Special Prosecutor Finds ‘Abuses of Discretion’</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2020 Monday 17:29 EST</w:t>
      </w:r>
    </w:p>
    <w:p>
      <w:pPr>
        <w:pStyle w:val="Normal209"/>
        <w:keepNext w:val="0"/>
        <w:spacing w:after="0" w:line="240" w:lineRule="atLeast"/>
        <w:ind w:right="0"/>
        <w:jc w:val="both"/>
      </w:pPr>
      <w:bookmarkStart w:id="418" w:name="Bookmark_209"/>
      <w:bookmarkEnd w:id="418"/>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television</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1233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Jacobs</w:t>
      </w:r>
    </w:p>
    <w:p>
      <w:pPr>
        <w:pStyle w:val="Normal2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 investigation has found that the state’s attorney’s office did not violate the law in its handling of the case against the actor Jussie Smollett, but it cited substantial “operational failures.”</w:t>
      </w:r>
    </w:p>
    <w:p>
      <w:pPr>
        <w:pStyle w:val="Normal209"/>
        <w:keepNext/>
        <w:spacing w:before="240" w:after="0" w:line="340" w:lineRule="atLeast"/>
        <w:ind w:left="0" w:right="0" w:firstLine="0"/>
        <w:jc w:val="left"/>
      </w:pPr>
      <w:bookmarkStart w:id="419" w:name="Body_207"/>
      <w:bookmarkEnd w:id="419"/>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23" style="position:absolute;z-index:252098560"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has found that the state’s attorney’s office did not violate the law in its handling of the case against the actor Jussie Smollett, but it cited substantial “operational failures.”</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2923" w:history="1">
        <w:r>
          <w:rPr>
            <w:rFonts w:ascii="arial" w:eastAsia="arial" w:hAnsi="arial" w:cs="arial"/>
            <w:b w:val="0"/>
            <w:i/>
            <w:strike w:val="0"/>
            <w:noProof w:val="0"/>
            <w:color w:val="0077CC"/>
            <w:position w:val="0"/>
            <w:sz w:val="20"/>
            <w:u w:val="single"/>
            <w:vertAlign w:val="baseline"/>
          </w:rPr>
          <w:t>special prosecutor</w:t>
        </w:r>
      </w:hyperlink>
      <w:r>
        <w:rPr>
          <w:rFonts w:ascii="arial" w:eastAsia="arial" w:hAnsi="arial" w:cs="arial"/>
          <w:b w:val="0"/>
          <w:i w:val="0"/>
          <w:strike w:val="0"/>
          <w:noProof w:val="0"/>
          <w:color w:val="000000"/>
          <w:position w:val="0"/>
          <w:sz w:val="20"/>
          <w:u w:val="none"/>
          <w:vertAlign w:val="baseline"/>
        </w:rPr>
        <w:t xml:space="preserve"> tasked with reinvestigating the case against </w:t>
      </w:r>
      <w:hyperlink r:id="rId2924" w:history="1">
        <w:r>
          <w:rPr>
            <w:rFonts w:ascii="arial" w:eastAsia="arial" w:hAnsi="arial" w:cs="arial"/>
            <w:b w:val="0"/>
            <w:i/>
            <w:strike w:val="0"/>
            <w:noProof w:val="0"/>
            <w:color w:val="0077CC"/>
            <w:position w:val="0"/>
            <w:sz w:val="20"/>
            <w:u w:val="single"/>
            <w:vertAlign w:val="baseline"/>
          </w:rPr>
          <w:t>Jussie Smollet</w:t>
        </w:r>
      </w:hyperlink>
      <w:r>
        <w:rPr>
          <w:rFonts w:ascii="arial" w:eastAsia="arial" w:hAnsi="arial" w:cs="arial"/>
          <w:b w:val="0"/>
          <w:i w:val="0"/>
          <w:strike w:val="0"/>
          <w:noProof w:val="0"/>
          <w:color w:val="000000"/>
          <w:position w:val="0"/>
          <w:sz w:val="20"/>
          <w:u w:val="none"/>
          <w:vertAlign w:val="baseline"/>
        </w:rPr>
        <w:t>t has found that the Cook County state’s attorney’s office did not violate the law in its handling of the case but did abuse its discretion in deciding to drop charges and put out false or misleading public statements about why it did so.</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published in a news release on Monday, conclude the investigation by the special prosecutor, Dan K. Webb, who was appointed last year after a judge ruled that the state’s attorney, Kim Foxx, had not properly handled the </w:t>
      </w:r>
      <w:hyperlink r:id="rId2924" w:history="1">
        <w:r>
          <w:rPr>
            <w:rFonts w:ascii="arial" w:eastAsia="arial" w:hAnsi="arial" w:cs="arial"/>
            <w:b w:val="0"/>
            <w:i/>
            <w:strike w:val="0"/>
            <w:noProof w:val="0"/>
            <w:color w:val="0077CC"/>
            <w:position w:val="0"/>
            <w:sz w:val="20"/>
            <w:u w:val="single"/>
            <w:vertAlign w:val="baseline"/>
          </w:rPr>
          <w:t>Smollett</w:t>
        </w:r>
      </w:hyperlink>
      <w:r>
        <w:rPr>
          <w:rFonts w:ascii="arial" w:eastAsia="arial" w:hAnsi="arial" w:cs="arial"/>
          <w:b w:val="0"/>
          <w:i w:val="0"/>
          <w:strike w:val="0"/>
          <w:noProof w:val="0"/>
          <w:color w:val="000000"/>
          <w:position w:val="0"/>
          <w:sz w:val="20"/>
          <w:u w:val="none"/>
          <w:vertAlign w:val="baseline"/>
        </w:rPr>
        <w:t xml:space="preserve"> case the first time. In February, Mr. Webb announced that </w:t>
      </w:r>
      <w:hyperlink r:id="rId2925" w:history="1">
        <w:r>
          <w:rPr>
            <w:rFonts w:ascii="arial" w:eastAsia="arial" w:hAnsi="arial" w:cs="arial"/>
            <w:b w:val="0"/>
            <w:i/>
            <w:strike w:val="0"/>
            <w:noProof w:val="0"/>
            <w:color w:val="0077CC"/>
            <w:position w:val="0"/>
            <w:sz w:val="20"/>
            <w:u w:val="single"/>
            <w:vertAlign w:val="baseline"/>
          </w:rPr>
          <w:t>a grand jury had revived the criminal case</w:t>
        </w:r>
      </w:hyperlink>
      <w:r>
        <w:rPr>
          <w:rFonts w:ascii="arial" w:eastAsia="arial" w:hAnsi="arial" w:cs="arial"/>
          <w:b w:val="0"/>
          <w:i w:val="0"/>
          <w:strike w:val="0"/>
          <w:noProof w:val="0"/>
          <w:color w:val="000000"/>
          <w:position w:val="0"/>
          <w:sz w:val="20"/>
          <w:u w:val="none"/>
          <w:vertAlign w:val="baseline"/>
        </w:rPr>
        <w:t xml:space="preserve"> against Mr. Smollett, indicting him on charges that </w:t>
      </w:r>
      <w:hyperlink r:id="rId2926" w:history="1">
        <w:r>
          <w:rPr>
            <w:rFonts w:ascii="arial" w:eastAsia="arial" w:hAnsi="arial" w:cs="arial"/>
            <w:b w:val="0"/>
            <w:i/>
            <w:strike w:val="0"/>
            <w:noProof w:val="0"/>
            <w:color w:val="0077CC"/>
            <w:position w:val="0"/>
            <w:sz w:val="20"/>
            <w:u w:val="single"/>
            <w:vertAlign w:val="baseline"/>
          </w:rPr>
          <w:t>he lied to the police</w:t>
        </w:r>
      </w:hyperlink>
      <w:r>
        <w:rPr>
          <w:rFonts w:ascii="arial" w:eastAsia="arial" w:hAnsi="arial" w:cs="arial"/>
          <w:b w:val="0"/>
          <w:i w:val="0"/>
          <w:strike w:val="0"/>
          <w:noProof w:val="0"/>
          <w:color w:val="000000"/>
          <w:position w:val="0"/>
          <w:sz w:val="20"/>
          <w:u w:val="none"/>
          <w:vertAlign w:val="baseline"/>
        </w:rPr>
        <w:t xml:space="preserve"> in connection with an </w:t>
      </w:r>
      <w:hyperlink r:id="rId2927" w:history="1">
        <w:r>
          <w:rPr>
            <w:rFonts w:ascii="arial" w:eastAsia="arial" w:hAnsi="arial" w:cs="arial"/>
            <w:b w:val="0"/>
            <w:i/>
            <w:strike w:val="0"/>
            <w:noProof w:val="0"/>
            <w:color w:val="0077CC"/>
            <w:position w:val="0"/>
            <w:sz w:val="20"/>
            <w:u w:val="single"/>
            <w:vertAlign w:val="baseline"/>
          </w:rPr>
          <w:t xml:space="preserve">alleged </w:t>
        </w:r>
      </w:hyperlink>
      <w:hyperlink r:id="rId2927" w:history="1">
        <w:r>
          <w:rPr>
            <w:rFonts w:ascii="arial" w:eastAsia="arial" w:hAnsi="arial" w:cs="arial"/>
            <w:b/>
            <w:i/>
            <w:strike w:val="0"/>
            <w:noProof w:val="0"/>
            <w:color w:val="0077CC"/>
            <w:position w:val="0"/>
            <w:sz w:val="20"/>
            <w:u w:val="single"/>
            <w:vertAlign w:val="baseline"/>
          </w:rPr>
          <w:t>hate</w:t>
        </w:r>
      </w:hyperlink>
      <w:hyperlink r:id="rId2927" w:history="1">
        <w:r>
          <w:rPr>
            <w:rFonts w:ascii="arial" w:eastAsia="arial" w:hAnsi="arial" w:cs="arial"/>
            <w:b w:val="0"/>
            <w:i/>
            <w:strike w:val="0"/>
            <w:noProof w:val="0"/>
            <w:color w:val="0077CC"/>
            <w:position w:val="0"/>
            <w:sz w:val="20"/>
            <w:u w:val="single"/>
            <w:vertAlign w:val="baseline"/>
          </w:rPr>
          <w:t xml:space="preserve"> </w:t>
        </w:r>
      </w:hyperlink>
      <w:hyperlink r:id="rId2927" w:history="1">
        <w:r>
          <w:rPr>
            <w:rFonts w:ascii="arial" w:eastAsia="arial" w:hAnsi="arial" w:cs="arial"/>
            <w:b/>
            <w:i/>
            <w:strike w:val="0"/>
            <w:noProof w:val="0"/>
            <w:color w:val="0077CC"/>
            <w:position w:val="0"/>
            <w:sz w:val="20"/>
            <w:u w:val="single"/>
            <w:vertAlign w:val="baseline"/>
          </w:rPr>
          <w:t>crime</w:t>
        </w:r>
      </w:hyperlink>
      <w:r>
        <w:rPr>
          <w:rFonts w:ascii="arial" w:eastAsia="arial" w:hAnsi="arial" w:cs="arial"/>
          <w:b w:val="0"/>
          <w:i w:val="0"/>
          <w:strike w:val="0"/>
          <w:noProof w:val="0"/>
          <w:color w:val="000000"/>
          <w:position w:val="0"/>
          <w:sz w:val="20"/>
          <w:u w:val="none"/>
          <w:vertAlign w:val="baseline"/>
        </w:rPr>
        <w:t xml:space="preserve"> attack against him.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part of Mr. Webb’s investigation involved determining whether any person or office engaged in wrongdoing while handling the case. In the news release, Mr. Webb’s office said that it unearthed evidence that supports “substantial abuses of discretion and operational failures” by the state’s attorney’s office in prosecuting the initial case in 2019.</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Webb’s office found that lawyers who work or had previously worked in the office’s criminal division were “surprised” or “shocked” by the terms under which prosecutors dropped the charges against Mr. </w:t>
      </w:r>
      <w:hyperlink r:id="rId2924" w:history="1">
        <w:r>
          <w:rPr>
            <w:rFonts w:ascii="arial" w:eastAsia="arial" w:hAnsi="arial" w:cs="arial"/>
            <w:b w:val="0"/>
            <w:i/>
            <w:strike w:val="0"/>
            <w:noProof w:val="0"/>
            <w:color w:val="0077CC"/>
            <w:position w:val="0"/>
            <w:sz w:val="20"/>
            <w:u w:val="single"/>
            <w:vertAlign w:val="baseline"/>
          </w:rPr>
          <w:t>Smollett</w:t>
        </w:r>
      </w:hyperlink>
      <w:r>
        <w:rPr>
          <w:rFonts w:ascii="arial" w:eastAsia="arial" w:hAnsi="arial" w:cs="arial"/>
          <w:b w:val="0"/>
          <w:i w:val="0"/>
          <w:strike w:val="0"/>
          <w:noProof w:val="0"/>
          <w:color w:val="000000"/>
          <w:position w:val="0"/>
          <w:sz w:val="20"/>
          <w:u w:val="none"/>
          <w:vertAlign w:val="baseline"/>
        </w:rPr>
        <w:t xml:space="preserve">, just a month after his arrest. It also determined that prosecutors only informed the Chicago Police Department about the dismissal of the case minutes before a court hearing and did not consult with the department on the terms of the dismissal — under which Mr. </w:t>
      </w:r>
      <w:hyperlink r:id="rId2924" w:history="1">
        <w:r>
          <w:rPr>
            <w:rFonts w:ascii="arial" w:eastAsia="arial" w:hAnsi="arial" w:cs="arial"/>
            <w:b w:val="0"/>
            <w:i/>
            <w:strike w:val="0"/>
            <w:noProof w:val="0"/>
            <w:color w:val="0077CC"/>
            <w:position w:val="0"/>
            <w:sz w:val="20"/>
            <w:u w:val="single"/>
            <w:vertAlign w:val="baseline"/>
          </w:rPr>
          <w:t>Smollett</w:t>
        </w:r>
      </w:hyperlink>
      <w:r>
        <w:rPr>
          <w:rFonts w:ascii="arial" w:eastAsia="arial" w:hAnsi="arial" w:cs="arial"/>
          <w:b w:val="0"/>
          <w:i w:val="0"/>
          <w:strike w:val="0"/>
          <w:noProof w:val="0"/>
          <w:color w:val="000000"/>
          <w:position w:val="0"/>
          <w:sz w:val="20"/>
          <w:u w:val="none"/>
          <w:vertAlign w:val="baseline"/>
        </w:rPr>
        <w:t xml:space="preserve"> was required to complete community service and forfeit the $10,000 bond that had released him from jail. He was not required to plead guilty.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prosecutor found that the state’s attorney’s office, in explaining its decision to drop the charges, “breached its obligations of honesty and transparency” by making false statements such as its claim that Mr. Smollett was just one of thousands of defendants whose case had been referred for alternative prosecution. The state’s attorney’s office could not identify any specific cases on which it relied in deciding to drop the case against Mr. Smollett, who had been accused of paying two acquaintances to attack him as part of a hoax, the special prosecutor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prosecutor’s office is asking a judge to allow it to release its full summary of its final conclusions.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Monday, the office led by Ms. Foxx, who is up for re-election this fall, said that the findings put “to rest any implications of outside influence or criminal activity” on the part of its employees.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office said that it “categorically rejects” the special prosecutor’s assessment that it made “abuses of discretion” in its communications to the public. Any implication that the office made statements that were knowingly inaccurate is untrue, the statement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statements that Mr. Webb described as false related to Ms. Foxx’s decision to recuse herself from the Smollett case to avoid any perception that she had a conflict of interest after disclosing that she had communicated with Mr. Smollett’s representatives when he was still considered a victim. Her decision to hand the case to her deputy rather than someone outside her office has been the subject of scrutiny by legal experts, and both Mr. Webb and the judge who appointed him determined it to be incorrect procedure.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Ms. Foxx realized that she had not properly recused herself, Mr. Webb’s office said, she and her office “made the decision to ignore this major legal defect seemingly because they did not want to admit that they had made such a major mistake of judgment.”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Webb’s office found that Ms. Foxx also made a false public statement about her communication with Jurnee Smollett, Mr. Smollett’s sister, who is also an actress. Ms. Foxx had said publicly that she had ceased communication with Ms. Smollett after she learned that Mr. Smollett had become a suspect, the special prosecutor’s office said, but she continued to text Ms. Smollett and speak with her by phone for five days after that.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Ms. Foxx passed the case along to her deputy, the special prosecutor’s office found that she was provided with frequent updates about the prosecution.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false statements that Mr. Webb says were disseminated by Ms. Foxx and her office could be ethical violations as established by an Illinois Supreme Court precedent, his office said. Mr. Webb’s office clarified that it has no authority to determine whether the statements are violations but would be referring its findings to a disciplinary commission.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for Mr. Smollett, Mark Geragos, said that he believed that the timing of the announcement seemed “politically motivated” against Ms. Foxx, saying, “This is nothing more than an attempt to take down a young Black woman who doesn’t fit in with the white power structure.”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Webb’s office did not immediately respond to that allegation.</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draw to a close another chapter of the legal proceedings that have resulted since Mr. Smollett reported to the police in January 2019 that </w:t>
      </w:r>
      <w:hyperlink r:id="rId2928" w:history="1">
        <w:r>
          <w:rPr>
            <w:rFonts w:ascii="arial" w:eastAsia="arial" w:hAnsi="arial" w:cs="arial"/>
            <w:b w:val="0"/>
            <w:i/>
            <w:strike w:val="0"/>
            <w:noProof w:val="0"/>
            <w:color w:val="0077CC"/>
            <w:position w:val="0"/>
            <w:sz w:val="20"/>
            <w:u w:val="single"/>
            <w:vertAlign w:val="baseline"/>
          </w:rPr>
          <w:t>two men had attacked him</w:t>
        </w:r>
      </w:hyperlink>
      <w:r>
        <w:rPr>
          <w:rFonts w:ascii="arial" w:eastAsia="arial" w:hAnsi="arial" w:cs="arial"/>
          <w:b w:val="0"/>
          <w:i w:val="0"/>
          <w:strike w:val="0"/>
          <w:noProof w:val="0"/>
          <w:color w:val="000000"/>
          <w:position w:val="0"/>
          <w:sz w:val="20"/>
          <w:u w:val="none"/>
          <w:vertAlign w:val="baseline"/>
        </w:rPr>
        <w:t xml:space="preserve">, poured bleach on him, called him racist and homophobic epithets and placed a noose around his neck. Mr. Smollett’s acquaintances — the brothers </w:t>
      </w:r>
      <w:hyperlink r:id="rId2929" w:history="1">
        <w:r>
          <w:rPr>
            <w:rFonts w:ascii="arial" w:eastAsia="arial" w:hAnsi="arial" w:cs="arial"/>
            <w:b w:val="0"/>
            <w:i/>
            <w:strike w:val="0"/>
            <w:noProof w:val="0"/>
            <w:color w:val="0077CC"/>
            <w:position w:val="0"/>
            <w:sz w:val="20"/>
            <w:u w:val="single"/>
            <w:vertAlign w:val="baseline"/>
          </w:rPr>
          <w:t>Olabinjo and Abimbola Osundairo</w:t>
        </w:r>
      </w:hyperlink>
      <w:r>
        <w:rPr>
          <w:rFonts w:ascii="arial" w:eastAsia="arial" w:hAnsi="arial" w:cs="arial"/>
          <w:b w:val="0"/>
          <w:i w:val="0"/>
          <w:strike w:val="0"/>
          <w:noProof w:val="0"/>
          <w:color w:val="000000"/>
          <w:position w:val="0"/>
          <w:sz w:val="20"/>
          <w:u w:val="none"/>
          <w:vertAlign w:val="baseline"/>
        </w:rPr>
        <w:t xml:space="preserve"> — had told the police that the actor had paid them $3,500 to orchestrate the attack. Mr. Smollett has maintained his innocence.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Webb’s office noted that while its investigation has concluded, Mr. Smollett will stand trial for the charges from February. The trial date has not yet been scheduled and will likely be delayed for months because of the coronavirus pandemic.</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news release, the special prosecutor’s office said that it had focused its investigation on whether employees of the state’s attorney’s office might have violated criminal statutes and committed obstruction of justice, perjury or bribery. The office said it did not have evidence to bring such charges.</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at the center of the inquiry into Ms. Foxx’s handling of the case was her communication with Ms. Smollett, as well as </w:t>
      </w:r>
      <w:hyperlink r:id="rId2930" w:history="1">
        <w:r>
          <w:rPr>
            <w:rFonts w:ascii="arial" w:eastAsia="arial" w:hAnsi="arial" w:cs="arial"/>
            <w:b w:val="0"/>
            <w:i/>
            <w:strike w:val="0"/>
            <w:noProof w:val="0"/>
            <w:color w:val="0077CC"/>
            <w:position w:val="0"/>
            <w:sz w:val="20"/>
            <w:u w:val="single"/>
            <w:vertAlign w:val="baseline"/>
          </w:rPr>
          <w:t>Tina Tchen</w:t>
        </w:r>
      </w:hyperlink>
      <w:r>
        <w:rPr>
          <w:rFonts w:ascii="arial" w:eastAsia="arial" w:hAnsi="arial" w:cs="arial"/>
          <w:b w:val="0"/>
          <w:i w:val="0"/>
          <w:strike w:val="0"/>
          <w:noProof w:val="0"/>
          <w:color w:val="000000"/>
          <w:position w:val="0"/>
          <w:sz w:val="20"/>
          <w:u w:val="none"/>
          <w:vertAlign w:val="baseline"/>
        </w:rPr>
        <w:t xml:space="preserve">, a former chief of staff to Michelle Obama, who had emailed Ms. Foxx saying that the actor’s family had “concerns about the investigation.” </w:t>
      </w:r>
      <w:hyperlink r:id="rId2931" w:history="1">
        <w:r>
          <w:rPr>
            <w:rFonts w:ascii="arial" w:eastAsia="arial" w:hAnsi="arial" w:cs="arial"/>
            <w:b w:val="0"/>
            <w:i/>
            <w:strike w:val="0"/>
            <w:noProof w:val="0"/>
            <w:color w:val="0077CC"/>
            <w:position w:val="0"/>
            <w:sz w:val="20"/>
            <w:u w:val="single"/>
            <w:vertAlign w:val="baseline"/>
          </w:rPr>
          <w:t>The Chicago Tribune</w:t>
        </w:r>
      </w:hyperlink>
      <w:r>
        <w:rPr>
          <w:rFonts w:ascii="arial" w:eastAsia="arial" w:hAnsi="arial" w:cs="arial"/>
          <w:b w:val="0"/>
          <w:i w:val="0"/>
          <w:strike w:val="0"/>
          <w:noProof w:val="0"/>
          <w:color w:val="000000"/>
          <w:position w:val="0"/>
          <w:sz w:val="20"/>
          <w:u w:val="none"/>
          <w:vertAlign w:val="baseline"/>
        </w:rPr>
        <w:t xml:space="preserve"> reported that Ms. Foxx then told Ms. Tchen, and separately a member of Mr. Smollett’s family, that she had asked the police superintendent to request that the F.B.I. take over.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Webb’s office determined that Ms. Foxx’s conversations with these people — as well as with Sherrilyn Ifill, the president of the NAACP Legal Defense and Educational Fund — did lead her to request that the F.B.I. take over, it wrote that the request was “not improper” and did not substantively influence the prosecution.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office of Kim Foxx, above, the Cook County state’s attorney, rejected a special prosecutor’s finding that it had made “abuses of discretion” in its public communications about the case of Jussie Smollett, left. (PHOTOGRAPHS BY ASHLEE REZIN GARCIA/CHICAGO SUN-TIMES, VIA ASSOCIATED PRESS; MATT MARTON/ASSOCIATED PRESS)</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2021</w:t>
      </w:r>
    </w:p>
    <w:p>
      <w:pPr>
        <w:pStyle w:val="Normal209"/>
      </w:pPr>
    </w:p>
    <w:p>
      <w:pPr>
        <w:pStyle w:val="Normal209"/>
        <w:ind w:left="200"/>
        <w:sectPr>
          <w:type w:val="continuous"/>
          <w:pgMar w:top="840" w:right="1000" w:bottom="840" w:left="1000" w:header="400" w:footer="400"/>
          <w:pgNumType w:fmt="decimal"/>
          <w:cols w:space="720"/>
        </w:sectPr>
      </w:pPr>
      <w:r>
        <w:br/>
      </w:r>
      <w:r>
        <w:pict>
          <v:line id="_x0000_s1724"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2932"/>
          <w:headerReference w:type="default" r:id="rId2933"/>
          <w:footerReference w:type="even" r:id="rId2934"/>
          <w:footerReference w:type="default" r:id="rId2935"/>
          <w:headerReference w:type="first" r:id="rId2936"/>
          <w:footerReference w:type="first" r:id="rId2937"/>
          <w:pgSz w:w="12240" w:h="15840"/>
          <w:pgMar w:top="840" w:right="1000" w:bottom="840" w:left="1000" w:header="400" w:footer="400"/>
          <w:pgNumType w:fmt="decimal"/>
          <w:cols w:space="720"/>
          <w:titlePg w:val="0"/>
        </w:sectPr>
      </w:pPr>
    </w:p>
    <w:p>
      <w:pPr>
        <w:pStyle w:val="Normal210"/>
      </w:pPr>
    </w:p>
    <w:p>
      <w:pPr>
        <w:pStyle w:val="Normal210"/>
      </w:pPr>
      <w:r>
        <w:pict>
          <v:shape id="_x0000_i1725" type="#_x0000_t75" alt="LexisNexis®" style="width:147.75pt;height:30pt">
            <v:imagedata r:id="rId17" o:title=""/>
          </v:shape>
        </w:pict>
      </w:r>
      <w:r>
        <w:cr/>
      </w:r>
    </w:p>
    <w:p>
      <w:pPr>
        <w:pStyle w:val="Heading1208"/>
        <w:keepNext w:val="0"/>
        <w:spacing w:after="200" w:line="340" w:lineRule="atLeast"/>
        <w:ind w:left="0" w:right="0" w:firstLine="0"/>
        <w:jc w:val="center"/>
      </w:pPr>
      <w:hyperlink r:id="rId2938" w:history="1">
        <w:r>
          <w:rPr>
            <w:rFonts w:ascii="arial" w:eastAsia="arial" w:hAnsi="arial" w:cs="arial"/>
            <w:b/>
            <w:i/>
            <w:strike w:val="0"/>
            <w:color w:val="0077CC"/>
            <w:sz w:val="28"/>
            <w:u w:val="single"/>
            <w:vertAlign w:val="baseline"/>
          </w:rPr>
          <w:t>Gates of Vienna News Feed 7/25/2020</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Gates of Vienna</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2020 Sunday 7:35 AM EST</w:t>
      </w:r>
    </w:p>
    <w:p>
      <w:pPr>
        <w:pStyle w:val="Normal210"/>
        <w:keepNext w:val="0"/>
        <w:spacing w:after="0" w:line="240" w:lineRule="atLeast"/>
        <w:ind w:right="0"/>
        <w:jc w:val="both"/>
      </w:pPr>
      <w:bookmarkStart w:id="420" w:name="Bookmark_210"/>
      <w:bookmarkEnd w:id="420"/>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6655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Baron Bodissey</w:t>
      </w:r>
    </w:p>
    <w:p>
      <w:pPr>
        <w:pStyle w:val="Normal210"/>
        <w:keepNext/>
        <w:spacing w:before="240" w:after="0" w:line="340" w:lineRule="atLeast"/>
        <w:ind w:left="0" w:right="0" w:firstLine="0"/>
        <w:jc w:val="left"/>
      </w:pPr>
      <w:bookmarkStart w:id="421" w:name="Body_208"/>
      <w:bookmarkEnd w:id="421"/>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26" style="position:absolute;z-index:252100608" from="0,2pt" to="512pt,2pt" strokecolor="#009ddb" strokeweight="2pt">
            <v:stroke linestyle="single"/>
            <w10:wrap type="topAndBottom"/>
          </v:line>
        </w:pict>
      </w:r>
    </w:p>
    <w:p>
      <w:pPr>
        <w:pStyle w:val="Normal210"/>
      </w:pP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26, 2020( Gates of Vienna: </w:t>
      </w:r>
      <w:hyperlink r:id="rId401" w:history="1">
        <w:r>
          <w:rPr>
            <w:rFonts w:ascii="arial" w:eastAsia="arial" w:hAnsi="arial" w:cs="arial"/>
            <w:b w:val="0"/>
            <w:i/>
            <w:strike w:val="0"/>
            <w:noProof w:val="0"/>
            <w:color w:val="0077CC"/>
            <w:position w:val="0"/>
            <w:sz w:val="20"/>
            <w:u w:val="single"/>
            <w:vertAlign w:val="baseline"/>
          </w:rPr>
          <w:t>http://gatesofvienna.net</w:t>
        </w:r>
      </w:hyperlink>
      <w:r>
        <w:rPr>
          <w:rFonts w:ascii="arial" w:eastAsia="arial" w:hAnsi="arial" w:cs="arial"/>
          <w:b w:val="0"/>
          <w:i w:val="0"/>
          <w:strike w:val="0"/>
          <w:noProof w:val="0"/>
          <w:color w:val="000000"/>
          <w:position w:val="0"/>
          <w:sz w:val="20"/>
          <w:u w:val="none"/>
          <w:vertAlign w:val="baseline"/>
        </w:rPr>
        <w:t xml:space="preserve">/ Delivered by Newstex)  A mandatory mask law has gone into effect for British shops, but major supermarkets say they are not willing to enforce it, and the police federation says that police cannot possibly do the job. Meanwhile, a woman sprayed mace on a married couple in a San Diego park because they were not wearing masks. In other news, 18 protesters in Portland are being charged with federal crimes. To see the headlines and the articles, click 'Continue reading' below. </w:t>
      </w: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JD, MC, Reader from Chicago, Vlad Tepes[1], and all the other tipsters who sent these in. Notice to tipsters: Please don't submit extensive excerpts from articles that have been posted behind a subscription firewall, or are otherwise under copyright protection. Caveat: Articles in the news feed are posted 'as is'. Gates of Vienna cannot vouch for the authenticity or accuracy of the contents of any individual item posted here. I check each entry to make sure it is relatively interesting, not patently offensive, and at least superficially plausible. The link to the original is included with each item's title. Further research and verification are left to the reader. [2][3][4][5][6][7] [8][9][10][11][12][13][14][15][16][17][18][19][20][21][22][23][24][25][26][27][28][29][30][31][32][33][34][35] [36][37][38][39] [40][41][42][43][44][45][46] [47] [48] [49] [50][51][52][53] [54][55]  Brazil Economic Rebound Much Stronger Than Many Had Expected: Economy Ministry Official[56] BRASILIA (Reuters) — Brazil's economic recovery from the depths of the COVID-19 crisis is proving to be much more robust than many observers had predicted, in large part due to the government's emergency measures, Economic Policy Secretary Adolfo Sachsida said. Speaking to Exame Research in an online event broadcast on Wednesday, Sachsida said all the forecasts for a fall in gross domestic product of 6.5% or more this year will have to be revised, and the downturn will be much closer to the government's projected —4.7%.[57]  European Parliament Rejects Recovery Plan Over Climate-Funding Cuts[58] The European Parliament rejected on Thursday (23 July) the hard-won decisions of the EU Council. MEPs criticized, among other things, cuts to climate programs and voiced fear that billions of euros could fall into the wrong hands. The Parliament rejected the Council's decision on the multiannual budget (MFF) and recovery plan by a clear majority. MEPs called the compromise too unambitious and criticized the cuts in climate-related funding.[59]  Indian Economy Set for Post-COVID-19 Rebound as FDI Remains Buoyant: Ihs Markit[60] The Indian economy is likely to rebound in the second half of 2020 as the impact of COVID-19 pandemic recedes, and is projected to grow 6.7 percent in the next financial year, IHS Markit said on Thursday.[61]  Japan Economy to Shrink by 4.7 Per Cent[62] The Bank of Japan has revised its economic growth outlook amid fallout from the coronavirus pandemic, saying the economy is likely to shrink by 4.7 per cent in the current financial year. In April, the central bank had predicted the economy would contract by between 3 and 5 per cent for the year through March 2021.[63]  New U.S. Home Sales Surge in June to Strongest Rate in 13 Years[64] The numbers: Sales of new single-family homes rose sharply for the second straight month in June, pushing the sales rate to its highest level in 13 years, according to data released Friday. The annual sales pace for U.S. new-home sales rose 13.8% last month to 776,000, the Commerce Department said Friday. That's above the prior cycle high of 774,000 hit in January and is the strongest since July 2007, according to the Mortgage Bankers Association.[65]  'V' Good? How Britain's Economic Recovery is Shaping Up[66] LONDON (Reuters) — Britain's economy has started to recover from its coronavirus lockdown but signals about a rise in unemployment are raising doubts about how much momentum is building behind the rebound. Bank of England Chief Economist Andy Haldane has described the shape of the economy as 'so far, so V', albeit with big risks ahead. But many economists say the most recent data represents a release of pent-up demand rather than the beginning of a sustained recovery.[67]  Ashley Goldenberg BANNED from Twitter for Questioning QAnon Restrictions[68] Ashley Rae Goldenberg, also known as Communism Kills, was permanently banned from Twitter for questioning the ban of QAnon accounts on the site. Goldenberg, a prominent America First conservative commentator, whose work was previously featured in MRCTV and other outlets, was permanently banned from Twitter on Tuesday evening.[69]  Corrupt Democrats Concealed Hundreds of Thousands of Dollars in Illegal Contributions to U.S. Senate Campaign[70] A Kentucky Democrat businessman was sentenced this week to close to two years in federal prison followed by two years of supervised release for a multi-year scheme to funnel more than $200,000 in secret, unlawful corporate contributions into his daughter's campaign for a United States Senate seat[71]  De Blasio Quotes Marx's Communist Manifesto During Radio Interview[72]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quoted Karl Marx on Friday while discussing the type of relationship he wants his office to have with the city's business community. During an interview on The Brian Lehrer Show on WNYC Public Radio, the host asked de Blasio how he planned to lobby businesses to help the city recover from the coronavirus crisis. De Blasio's response included a quote from Marx's Communist Manifesto.[73]  Federal Agents Likely Permanently Blinded by Portland Protesters' Lasers, White House Says[74] Three federal agents who were sent to Portland, Ore., to try to help quell the city's violent protests were 'likely left permanently blinded' from clashes, White House officials said Friday. 'A federal agent's hand was impaled by planted nails, another federal agent was shot with a pellet gun, leaving a wound deep to the bone, and tragically, three federal officers were likely left permanently blinded by the rioters using lasers pointed directly into their eyes,' White House press secretary Kayleigh McEnany told reporters Friday. All five of the injured federal agents were hurt Monday during ongoing protests at the Multnomah County Justice Center and a nearby federal courthouse in Oregon's largest city.[75]  Florida Reportedly Counts Person Who Died of 'Gunshot Wound of Head' As COVID-19 Death[76] Activists also discovered dozens of deaths 'had no Covid-19 complications at all' or 'even a contributing cause of death.'[77]  Fox Cuts Away From White House Briefing After McEnany Shows Footage of Portland Riots[78] Mainstream media scambles for control of narrative.[79]  Gunshot to Head, Parkinson's Disease Among Deaths in Palm Beach County Incorrectly Attributed to Coronavirus[80] The CBS12 News I-Team in Palm Beach County, Florida, has discovered several examples in Medical Examiner reports of deaths being incorrectly attributed to coronavirus. The network's investigative team found 'eight cases in which a person was counted as a COVID death, but did not have COVID listed as a cause of contributing cause of death.'[81]  If COVID Fatalities Were 90.2% Lower, How Would You Feel About Schools Reopening?[82] The CDC has instructed hospitals, medical examiners, coroners and physicians to collect and report COVID-19 data by significantly different standards than all other infectious diseases and causes of death. These new and unnecessary guidelines were instituted by the CDC in private, and without open discussion among qualified professionals that are free from conflicts of interest. These new and unnecessary guidelines were additionally instituted despite the existence of effective rules for data collection and reporting, successfully used by all hospitals, medical examiners, coroners, and physicians for more than 17 years. As a result, elected officials have enacted many questionable policies that have injured our country's economy, our country's educational system, our country's mental and emotional health, and the American citizen's personal expression of Constitutionally-protected rights to participate in our own governance. This paper will present significant evidence to support the position that if the CDC simply employed their 2003 industry standard for data collection and reporting, which has been successfully used nationwide for 17 years; the total fatalities attributed to COVID-19 would be reduced by an estimated 90.2%, and questions would be non-existent regarding schools reopening and whether or not Americans should be allowed to work.[][83]  Judge Denies Request to Stop US Agents From Making Arrests in Portland[84] A federal judge on Friday denied a request from Oregon's attorney general to stop federal agents from arresting people in Portland as daily protests and demonstrations over systemic racism and police brutality roil the city. U.S. District Judge Michael Mosman, a George W. Bush appointee, found that state Attorney General Ellen Rosenblum (D) lacked standing to sue the Department of Homeland Security (DHS) on the demonstrators' behalf. Mosman decided that Rosenblum failed to prove Oregon had an interest that was separate from those of private citizens and that the state relied on 'purely hypothetical' arguments about the risks facing Oregonians. He also shot down the argument over the 'chilling effect' on the speech rights of Oregon residents that Rosenblum cited, saying it was not a state-specific issue.[85]  Last Stand to Save America as Founded[86] I pray that Christians will stop kneeling to wicked cultural demands and begin standing up again for Godly principles. Far too many youths are Marxist zealot domestic terrorists because we've allowed leftist schools to poison their minds about their God, their family and their country[87]  Marxist Soy Boy Cries Over Rubber Bullet Wounds After Trying to Burn Down Courthouse[88] Antifa terrorist whines, lies about 'peacefully protesting.'[89]  Officials: People Should Report Any Unsolicited Packages From China That Contain Seeds[90] Do NOT plant these seeds. The types of seeds in the packages are unknown at this time and may be invasive plant species, officials said. RICHMOND, Va. — Several Virginia residents have reported receiving unsolicited packages from China that contain seeds. The Virginia Department of Agriculture and Consumer Services sent out a news release urging residents to not plant the seeds. Officials said the type of seeds in the package is unknown at this time and may be invasive plant species. The packages were sent by mail, and may have Chinese writing on them. A viewer sent 13News Now photos of a package she received by mail. The photo showed a postmark from China. Inside was a plastic bag filled with black seeds. VDACS encourages anyone who has received unsolicited seeds in the mail that appear to have Chinese origin to contact the Office of Plant Industry Services (OPIS) at 804-786-3515 or email </w:t>
      </w:r>
      <w:hyperlink r:id="rId2939" w:history="1">
        <w:r>
          <w:rPr>
            <w:rFonts w:ascii="arial" w:eastAsia="arial" w:hAnsi="arial" w:cs="arial"/>
            <w:b w:val="0"/>
            <w:i/>
            <w:strike w:val="0"/>
            <w:noProof w:val="0"/>
            <w:color w:val="0077CC"/>
            <w:position w:val="0"/>
            <w:sz w:val="20"/>
            <w:u w:val="single"/>
            <w:vertAlign w:val="baseline"/>
          </w:rPr>
          <w:t>ReportAPest@vdacs.virginia</w:t>
        </w:r>
      </w:hyperlink>
      <w:r>
        <w:rPr>
          <w:rFonts w:ascii="arial" w:eastAsia="arial" w:hAnsi="arial" w:cs="arial"/>
          <w:b w:val="0"/>
          <w:i w:val="0"/>
          <w:strike w:val="0"/>
          <w:noProof w:val="0"/>
          <w:color w:val="000000"/>
          <w:position w:val="0"/>
          <w:sz w:val="20"/>
          <w:u w:val="none"/>
          <w:vertAlign w:val="baseline"/>
        </w:rPr>
        <w:t xml:space="preserve"> .gov.; Officials said invasive species wreak havoc on the environment, displace or destroy native plants and insects and severely damage crops.[91][92]  Police Report 16 Arrests, 3 Cops Injured in Seattle Riot[93] Thousands of demonstrators gathered in Seattle's Capitol Hill neighborhood Saturday afternoon in what started as a march. The Seattle Police Department later declared it a riot due to 'the ongoing damage and public safety risks.' SPD reports 16 people have been arrested for assault on officers, obstruction, and failure to disperse.[94]  President Trump Signs 4 Executive Orders to Lower Drug Prices in U.S.[95] President Trump on Friday signed four separate executive orders aimed at lowering the cost of prescription drugs in the United States. Trump said that through his administration's new orders 'everyone will get a fairer and much lower price' for their prescription drugs.[96]  Report: Biden Running Mate Pick Down to Karen Bass or Tammy Duckworth[97] Presumptive Democratic presidential nominee Joe Biden has reportedly narrowed his choice for a running mate down to Rep. Karen Bass (CA) or Sen. Tammy Duckworth (IL), a source familiar with the situation said.[98]  Researchers Say Prolonged Mask Use Causes Psychological Discomfort, Physical Fatigue[99] Masks are becoming ubiquitous throughout the country, though the consequences of their use are still being studied.[100]  Seattle Police Chief Warns Council of Ban on Crowd Control Tools Ahead of Weekend[101] Seattle Police Chief Carmen Best has penned another letter to the city council, this one warning members that Ordinance 119805 concerning crowd control tools goes into effect this weekend. Also this weekend are several known events planned across the city that potentially include some of the same individuals who may be responsible for the destruction seen in Seattle last weekend and Wednesday night. 'As City Council's legislation goes into effect, it will create even more dangerous circumstances for our officers to intervene using what they have left — riot shields and riot batons,' Best wrote on the Seattle Police Blotter. 'For these reasons, SPD will have an adjusted deployment in response to any demonstrations this weekend. The Council legislation gives officers no ability to safely intercede to preserve property in the midst of a large, violent crowd.'[102]  Strobe Lights, Electric Saws &amp;#38; Glass Bottles: Portland Rioters Expand Weapons Arsenal in Ongoing Clashes With Police[103] Footage shows Antifa has become more organized as riots stretch into 8th week.[104]  Supreme Court Rejects Nevada Church's Challenge to in-Person Attendance Limits; Roberts Again Joins Liberals[105] The Supreme Court on Friday denied a request from a Nevada church to block enforcement of the state's 50-person attendance limit on all places of worship — a rule which applies regardless of building capacity. The attendance cap on places of worship has drawn ire, with many churches noting that Nevada has more generous rules for businesses such as casinos, restaurants, and movie theaters, which are allowed to permit customers to gather inside at up to 50% of building capacity.[106]  The Coverup of the Contaminated Blood Supply and Vaccines[107] The late Alan Stang pointed out in one of his books that one man whose name could not be revealed, had been high up in the medical establishment, and after retirement gave a very secretive interview to one whom he could trust. He stated that if he had children that could not avoid being vaccinated, he would move to another country where vaccination was not compulsory[108]  Trump Says Fauci Would Lock USA Down for 'Couple of Years' If Not Overruled by President[109] President Trump revealed that Fauci would keep the country closed for a 'couple of years' if he were not overruled by the president.[110]  Trump: 'The Dems Have Gone Stone Cold Left — Venezuela on Steroids!'[111] President Trump on Saturday accused the Democratic Party of going 'stone-cold left,' even comparing them to 'Venezuela on steroids'.[112]  U.S. Authorities Say 18 Portland Protesters Face Federal Charges[113] WASHINGTON (Reuters) — The U.S. Justice Department on Friday said it has arrested 18 people and charged them for alleged crimes committed during recent anti-racism protests in Portland. In a statement, the department said all 18 had made a first appearance in federal court and were released pending jury trials or other court proceedings.[114]  Video: Woman Maces Couple for Not Wearings Masks in San Diego Park[115] An elderly woman sprayed a man and his wife with mace in a San Diego park on Thursday, allegedly because they were not wearing masks while eating a picnic lunch outdoors. A passerby caught the event on video [language warning].[116]  Video: Portland Rioters Occupy Exterior of Federal Courthouse, Raise American Flag Upside Down[117] Rioters in Portland were recorded as they lowered the American flag, then raised it upside down, as they occupied the area surrounding the federal court house that has been the scene of clashes between federal police and rioters.[118]  Video: Black Conservative Stabbed by Antifa During Portland Black Lives Matter Riots[119] Drew Duncomb, a self described 'black conservative' who live streams using the handle Black Rebel on social media, was stabbed on Friday night in Portland, Oregon during the ongoing Black Lives Matter riots while recording video of the riots.[120]  Washington Post Settles $250 Million Defamation Lawsuit With Covington Teen Nick Sandmann[121] Covington Catholic school student warns Twitter CEO his company could be next.[122]  WNBA Players Walk Off Court During National Anthem[123] Taking things further than professional athletes' new practice of kneeling during the anthem, players for both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Liberty and Seattle Storm WNBA teams walked off the court Saturday while the pre-game national anthem played, retiring to their locker rooms until the song was over.[124]  Antifa in Canada: An Origin Story[125] This is the first part of a series about the rise of Antifa in Canada. A decade ago the term 'Antifa' would have sounded strange and unfamiliar to most Canadians. Today, it has become a part of political discourse in national and international politics. Much has been written about the origins of Antifa, but how did it spread into Canada? People familiar with the group will readily tell you that the movement was inspired by militant anti-fascist movements that sprung up during the interwar period following the rise of Benito Mussolini's National Fascist Party. Supporters of the movement will even say that the group continues to carry the same essential mantle: to battle and oppose the spectre of fascism. However, as the decades passed and the vestiges of fascism were discarded into the ugly dustbin of history, Antifa has grown even more violent and bold in its tactics. Without the direct dual threat of nazism and fascism threatening the stability of the world, Antifa's scope of activity and membership has broadened in today's era. Much of Antifa's contemporary sloganeering and messaging is directed at capitalism and the structure of contemporary Canadian society itself.[126]  Canada Approves 'Glory Holes' For Safe Sex During Pandemic[127] The British Columbia Centre for Disease Control's website has an entire section dedicated to sex education during the virus pandemic. Deep within, government leading health experts suggest 'glory holes' could be the safest technique to minimize virus spreading during sex. 'Use barriers, like walls (e.g., glory holes), that allow for sexual contact but prevent close face-to-face contact,' the Canadian CDC wrote. As defined by Urban Dictionary, a 'Gloryhole is a hole made in a thin wall or other type of partition where a man can insert their penis for sexual stimulation by an anonymous person on the other side.' The crowdsourced online dictionary for slang words also said these holes 'can be found in bathrooms in the stall wall, in private rooms found in adult bookstores, and in dark rooms and labyrinths in bathhouses. Open rooms in bathhouses with many gloryholes are called a sucktorium and often have a raised level on one side of the holes to allow everyone to stand.' Canadian CDC also suggests 'masturbation' and 'virtual sex' are the best methods for getting turned on during the pandemic. Still, at the same time, it allows one to practice safe sex social distancing. If one is to 'masturbate with a partner(s), physical distancing will lower your chance of getting COVID-19,' health officials added. Of course, the internet went crazy, here's what people had to say about top Canadian officials advising the public to use 'glory holes.'[128]  Climate Alarmists Predict Polar Bear Extinction by End of Century. Again.[129] A study published this week in Nature Climate Change forecasts the decimation of the polar bear population if humans do not radically reduce burning fossil fuels, echoing similar warnings that have all proven false. As it stands, 'with high greenhouse gas emissions, steeply declining reproduction and survival will jeopardize the persistence of all but a few high-Arctic subpopulations by 2100,' warns the study, led by Peter K. Molnar of the University of Toronto Scarborough.[130]  Try 'Glory Holes' For Safer Sex During Coronavirus, B.C. CDC Says[131] B.C. health officials are recommending an age-old, occasionally cutting-edge tactic for sex during the coronavirus pandemic: 'glory holes.' The B.C. Centre for Disease Control added new recommendations for socially distant sex to its COVID-19 website this week. One of those tips was to try using a 'glory hole' — a hole cut into a wall that's only large enough for a penis to slip through. Glory holes are typically used for anonymous oral or penetrative sex, according to Urban Dictionary, but they're also an excellent way to limit physical contact during intercourse, the B.C. CDC says. 'Use barriers, like walls (e.g., glory holes), that allow for sexual contact but prevent close face-to-face contact,' the health organization writes on its website.[132]  Britons Must Now Wear a Mask at Stores by Law, But Big Supermarkets Refuse to Enforce New Rules[133] Shoppers caught at stores without a face covering now face a 100 fine in England and can be removed 'with force' if they refuse, but major chains are refusing to enforce the rule to avoid confrontation, and major police federations have called the idea of officers forcing masks on people 'absurd' and 'unrealistic'. Compulsory mask-wearing in many indoor public spaces took effect on Friday, weeks after the change was announced by the government and despite claims by senior government figures earlier on in the pandemic that mask-wearing was not effective and pointless for the general public. Those found shopping without a mask would face a 100 fine, and although they would not be arrested the BBC reports those who refuse to leave premises could be removed 'with force' by police.[134]  Director of Biggest UK Muslim Charity Branded Jews 'Grandchildren of Monkeys and Pigs'[135] A director and trustee of Islamic Relief, Britain's biggest Muslim charity, shared posts praising Hamas and branding Jews 'the grandchildren of monkeys and pigs', a report has claimed. Egypt-born Heshmat Khalifa, who also chairman of Islamic Relief Australia and a director for the Muslim charities German and South African branches, shared the incendiary Arabic-language posts on Facebook in 2014 and 2015, according to an investigation by The Times — apparently prompted by the overthrow of his homeland's Islamist Muslim Brotherhood government by General Sisi.[136]  France's Cathedrals on Fire: 'The Final Stage of De-Christianization'?[137] A leading curator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Metropolitan Museum of Art, Keith Christiansen, was criticized for posting on Instagram a painting of Alexandre Lenoir saving France's monuments from the ravages of the French Revolution. Christiansen wrote: 'Alexandre Lenoir battling the revolutionary zealots bent on destroying the royal tombs in Saint Denis. How many great works of art have been lost to the desire to rid ourselves of a past of which we don't approve. And how grateful we are to people like Lenoir who realized that their value — both artistic and historical — extended beyond a defining moment of social and political upheaval and change'. Christiansen was criticizing the current removal and desecration of historic monuments. He could not have known that, a few weeks later, another French cathedral would be vandalized and an ancient organ, which had survived Lenoir's revolutionary zealots, destroyed by the blaze.[138]  Greenpeace Cofounder: 'There is No Climate Catastrophe — it's a Lie'[139] Power Hour host Alex Epstein (pictured) discusses the alleged 'climate catastrophe' with Dr. Patrick Moore, ecologist and co-founder of Greenpeace. Incredibly, Moore completely eviscerates the concept of 'climate catastrophism,' and dismantles the claim that man-made CO2 levels are warming the planet beyond a tipping point of human survival. Moore makes a number of strong arguments that debunk the IPCC's increasingly problematic pseudo-scientific and anti-human narrative which is being parroted by climate change activists and the likes of Greta Thunberg.[140]  Poland: Globalist Opposition Demands Election Re-Run After Liberals Lose[141] Poland's globalist opposition party has demanded a presidential election re-run after losing to patriotic incumbent Andrzej Duda.[142]  UK: Jury Tampering Allegations Made After Cop Killers Convicted of Lesser Manslaughter Charge[143] The trial for the killing of PC Andrew Harper has been referred to the Attorney General over possible jury tampering after three laughing teenagers were found guilty of manslaughter rather than murder for the death of Police Constable Harper, who was dragged behind the youths' car for over a mile. On Friday, Henry Long (19), Albert Bowers (18), and Jessie Cole (18) — all members of the local Traveller 'gypsy' community — were all found not guilty of the murder of PC Harper, who was 28 at the time of his death. Harper died after his ankles were caught in a tow rope attached to the back of the car which was driven by Long on Thursday, 15 August 2019. 'Career criminal' Long — the ringleader of the group — had already confessed to manslaughter, while Bowers and Cole were found guilty of manslaughter by a jury. The guilty men will be sentenced next Friday. While they still face life sentences, it is expected that they will serve significantly less time behind bars than if they were convicted of murder. The three young men were seen laughing and smirking throughout the trial of the brutal killing and one of the trio even fell asleep while details of how the police officer died were read out in court, according to The Telegraph.[144]  What Changes Have Been Proposed to Scotland's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Laws?[145]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has split opinion across Scotland since it was introduced to the Scottish Parliament earlier this year. There are those who believe it will offer enhanced protections to marginalised groups in modern day society and send out a strong message that the country does not tolerate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while there are others who have serious concerns it will threaten freedom of expression and the ability to voice controversial opinions.[146]  Jihadi 'Beatles' Admit Beating Western Hostages, Were Kayla Mueller's Jailers[147] Two of the four British nationals-turned Islamic State jihadists dubbed 'The Beatles' have admitted to beating Western hostages, as well as being jailers of American aid worker Kayla Mueller. Jihadists Alexanda Kotey and El Shafee Elsheikh, who were captured by Kurdish fighters in 2018 and are being held by the U.S. military in Iraq, had told the BBC two years ago that they had never encountered 'foreign non-Muslims' and had never heard of Kayla Mueller, the American foreign aid worker who was kidnapped one day after arriving in Syria.[148]  Hard Labor for North Koreans Who Don't Wear Masks Under Tough New Coronavirus Measures[149] North Koreans who fail to wear masks face at least three months of 'disciplinary labor' with harsher penalties for people caught sneaking into China under tough new COVID-19 prevention measures, officials in the country told RFA Thursday. The punishments, to be enforced by students conscripted into facemask patrols, were rolled out this week in a renewed drive against the spread of the coronavirus that belies Pyongyang's official claim that the country has stayed virus free. 'Beginning on the 16th, an inspection team is being organized here in Pyongyang and also in provincial cities with police officers, and college and high school students to conduct intensive crackdowns on people who don't wear masks,' said an official familiar with policies launched after a top-level meeting this month.[150]  Socialist Dictatorship Venezuela Limiting Coronavirus Testing, Fabricating Statistics[151] Multiple sources coming out of Venezuela say that the country's failing socialist dictatorship is fabricating coronavirus statistics. Medical professionals have told Bloomberg that private labs are being forbidden from testing for the coronavirus, with labs and universities having equipment seized to prevent unapproved tests. 'They are controlling epidemiological information as if it were a state secret,' said Dr. Felix Oletta, a former Venezuelan health minister.[152]  Austria Presents 'Vienna Declaration' Against Illegal Mass Migration[153] Austrian Interior Minister Karl Nehammer has introduced a 'Vienna Declaration' to combat mass illegal migration. The declaration was agreed upon by 18 countries attending the two-day conference, with Nehammer saying the agreement was contrary to his own expectations.[154]  California, Florida, Texas to Lose House Seats if Trump Gets Undocumented Migrants Excluded From Reapportionment Count[155] If President Donald Trump succeeds in getting immigrants in the country illegally excluded from being counted in the redrawing of U.S. House districts, California, Florida and Texas would end up with one less congressional seat each than if every resident were counted, according to an analysis by a think tank. Without that population, California would lose two seats instead of one, Florida would gain one seat instead of two and Texas would gain two seats instead of three, according to the analysis by Pew Research Center.[156]  Dozens of Boat Engines Stolen in Calais to Propel Hundreds of Migrants Across the Channel on Cheap Dinghies[157] DOZENS of boat engines have been stolen in Calais to help propel hundreds of migrants across the Channel on cheap dinghies, the Sun on Sunday can reveal.[158]  Pakistani Migrants Sentenced After Kidnapping, Extorting, And Raping Teen in Greece[159] Two Pakistani migrants have been sentenced to 14 and nine years in prison respectively after they kidnapped a 17-year-old, blackmailed, and raped him. The incident took place in the city of Thessaloniki last year and saw the two Pakistanis, aged 25 and 29, kidnap the teen and keep him captive for 24 hours. During that time, the two men forced him to contact an uncle living in Spain to send the two men money.[160]  Christian Charity Loses Access to Banking After LGBT Activists Campaign[161] Barclays bank has reportedly informed a Christian charity in Northern Ireland that it will have its banking facilities revoked following an online pressure campaign mounted by LGBT activists, who claimed that the organisation engaged in so-called gay 'conversion therapy'. The Christian charity, Core Issues Trust (CIT), said that Barclays informed them that their bank account will be terminated by September. CIT claimed that the move came after pressure from an LGBT social media campaign that targetted the group for allegedly practising 'conversion therapy'. The charity also said that they were removed from Facebook, as well as from Paypal, who 'terminated its CIT accounts without warning and with no explanation, restricting the ability of supporters to make donations'.[162]  WHO Says 'There Will be No Return to the Old Normal, ' COVID-19 Will 'Get Worse and Worse and Worse'[163] 'There will be no return to the old normal for the foreseeable future,' and COVID-19 is 'going to get worse and worse and worse.' [Comment: Fear mongering liars. They are just stating their real desires.][164] [ 1]: </w:t>
      </w:r>
      <w:hyperlink r:id="rId2940" w:history="1">
        <w:r>
          <w:rPr>
            <w:rFonts w:ascii="arial" w:eastAsia="arial" w:hAnsi="arial" w:cs="arial"/>
            <w:b w:val="0"/>
            <w:i/>
            <w:strike w:val="0"/>
            <w:noProof w:val="0"/>
            <w:color w:val="0077CC"/>
            <w:position w:val="0"/>
            <w:sz w:val="20"/>
            <w:u w:val="single"/>
            <w:vertAlign w:val="baseline"/>
          </w:rPr>
          <w:t>http://vladtepesblog.com</w:t>
        </w:r>
      </w:hyperlink>
      <w:r>
        <w:rPr>
          <w:rFonts w:ascii="arial" w:eastAsia="arial" w:hAnsi="arial" w:cs="arial"/>
          <w:b w:val="0"/>
          <w:i w:val="0"/>
          <w:strike w:val="0"/>
          <w:noProof w:val="0"/>
          <w:color w:val="000000"/>
          <w:position w:val="0"/>
          <w:sz w:val="20"/>
          <w:u w:val="none"/>
          <w:vertAlign w:val="baseline"/>
        </w:rPr>
        <w:t xml:space="preserve">/ [ 2]: #412387 [ 3]: #412409 [ 4]: #412389 [ 5]: #412383 [ 6]: #412381 [ 7]: #412385 [ 8]: #412422 [ 9]: #412348 [ 10]: #412405 [ 11]: #412428 [ 12]: #412358 [ 13]: #412360 [ 14]: #412403 [ 15]: #412341 [ 16]: #412430 [ 17]: #412346 [ 18]: #412364 [ 19]: #412342 [ 20]: #412436 [ 21]: #412399 [ 22]: #412407 [ 23]: #412352 [ 24]: #412434 [ 25]: #412350 [ 26]: #412393 [ 27]: #412344 [ 28]: #412354 [ 29]: #412395 [ 30]: #412432 [ 31]: #412401 [ 32]: #412420 [ 33]: #412418 [ 34]: #412362 [ 35]: #412397 [ 36]: #412415 [ 37]: #412366 [ 38]: #412450 [ 39]: #412379 [ 40]: #412448 [ 41]: #412440 [ 42]: #412391 [ 43]: #412411 [ 44]: #412370 [ 45]: #412452 [ 46]: #412377 [ 47]: #412446 [ 48]: #412438 [ 49]: #412413 [ 50]: #412442 [ 51]: #412424 [ 52]: #412426 [ 53]: #412444 [ 54]: #412454 [ 55]: #412356 [ 56]: </w:t>
      </w:r>
      <w:hyperlink r:id="rId2941" w:history="1">
        <w:r>
          <w:rPr>
            <w:rFonts w:ascii="arial" w:eastAsia="arial" w:hAnsi="arial" w:cs="arial"/>
            <w:b w:val="0"/>
            <w:i/>
            <w:strike w:val="0"/>
            <w:noProof w:val="0"/>
            <w:color w:val="0077CC"/>
            <w:position w:val="0"/>
            <w:sz w:val="20"/>
            <w:u w:val="single"/>
            <w:vertAlign w:val="baseline"/>
          </w:rPr>
          <w:t>https://www.reuters.com/article/us-brazil-economy-outlook/brazil-economic-rebound-much-stronger-than-many-had-expected-economy-ministry-official-idUSKCN24O1SI</w:t>
        </w:r>
      </w:hyperlink>
      <w:r>
        <w:rPr>
          <w:rFonts w:ascii="arial" w:eastAsia="arial" w:hAnsi="arial" w:cs="arial"/>
          <w:b w:val="0"/>
          <w:i w:val="0"/>
          <w:strike w:val="0"/>
          <w:noProof w:val="0"/>
          <w:color w:val="000000"/>
          <w:position w:val="0"/>
          <w:sz w:val="20"/>
          <w:u w:val="none"/>
          <w:vertAlign w:val="baseline"/>
        </w:rPr>
        <w:t xml:space="preserve"> [ 57]: #topheadline [ 58]: </w:t>
      </w:r>
      <w:hyperlink r:id="rId2942" w:history="1">
        <w:r>
          <w:rPr>
            <w:rFonts w:ascii="arial" w:eastAsia="arial" w:hAnsi="arial" w:cs="arial"/>
            <w:b w:val="0"/>
            <w:i/>
            <w:strike w:val="0"/>
            <w:noProof w:val="0"/>
            <w:color w:val="0077CC"/>
            <w:position w:val="0"/>
            <w:sz w:val="20"/>
            <w:u w:val="single"/>
            <w:vertAlign w:val="baseline"/>
          </w:rPr>
          <w:t>https://climatechangedispatch.com/european-parliament-rejects-recovery-plan-over-climate-funding-cuts</w:t>
        </w:r>
      </w:hyperlink>
      <w:r>
        <w:rPr>
          <w:rFonts w:ascii="arial" w:eastAsia="arial" w:hAnsi="arial" w:cs="arial"/>
          <w:b w:val="0"/>
          <w:i w:val="0"/>
          <w:strike w:val="0"/>
          <w:noProof w:val="0"/>
          <w:color w:val="000000"/>
          <w:position w:val="0"/>
          <w:sz w:val="20"/>
          <w:u w:val="none"/>
          <w:vertAlign w:val="baseline"/>
        </w:rPr>
        <w:t xml:space="preserve">/ [ 59]: #topheadline [ 60]: </w:t>
      </w:r>
      <w:hyperlink r:id="rId2943" w:history="1">
        <w:r>
          <w:rPr>
            <w:rFonts w:ascii="arial" w:eastAsia="arial" w:hAnsi="arial" w:cs="arial"/>
            <w:b w:val="0"/>
            <w:i/>
            <w:strike w:val="0"/>
            <w:noProof w:val="0"/>
            <w:color w:val="0077CC"/>
            <w:position w:val="0"/>
            <w:sz w:val="20"/>
            <w:u w:val="single"/>
            <w:vertAlign w:val="baseline"/>
          </w:rPr>
          <w:t>https://economictimes.indiatimes.com/news/economy/indicators/indian-economy-set-for-post-covid-19-rebound-as-fdi-remains-buoyant-ihs-markit/articleshow/77127090.cms</w:t>
        </w:r>
      </w:hyperlink>
      <w:r>
        <w:rPr>
          <w:rFonts w:ascii="arial" w:eastAsia="arial" w:hAnsi="arial" w:cs="arial"/>
          <w:b w:val="0"/>
          <w:i w:val="0"/>
          <w:strike w:val="0"/>
          <w:noProof w:val="0"/>
          <w:color w:val="000000"/>
          <w:position w:val="0"/>
          <w:sz w:val="20"/>
          <w:u w:val="none"/>
          <w:vertAlign w:val="baseline"/>
        </w:rPr>
        <w:t xml:space="preserve"> [ 61]: #topheadline [ 62]: </w:t>
      </w:r>
      <w:hyperlink r:id="rId2944" w:history="1">
        <w:r>
          <w:rPr>
            <w:rFonts w:ascii="arial" w:eastAsia="arial" w:hAnsi="arial" w:cs="arial"/>
            <w:b w:val="0"/>
            <w:i/>
            <w:strike w:val="0"/>
            <w:noProof w:val="0"/>
            <w:color w:val="0077CC"/>
            <w:position w:val="0"/>
            <w:sz w:val="20"/>
            <w:u w:val="single"/>
            <w:vertAlign w:val="baseline"/>
          </w:rPr>
          <w:t>https://au.news.yahoo.com/japan-economy-shrink-4-7-per-cent-070222343%E2%80%94spt.html</w:t>
        </w:r>
      </w:hyperlink>
      <w:r>
        <w:rPr>
          <w:rFonts w:ascii="arial" w:eastAsia="arial" w:hAnsi="arial" w:cs="arial"/>
          <w:b w:val="0"/>
          <w:i w:val="0"/>
          <w:strike w:val="0"/>
          <w:noProof w:val="0"/>
          <w:color w:val="000000"/>
          <w:position w:val="0"/>
          <w:sz w:val="20"/>
          <w:u w:val="none"/>
          <w:vertAlign w:val="baseline"/>
        </w:rPr>
        <w:t xml:space="preserve"> [ 63]: #topheadline [ 64]: </w:t>
      </w:r>
      <w:hyperlink r:id="rId2945" w:history="1">
        <w:r>
          <w:rPr>
            <w:rFonts w:ascii="arial" w:eastAsia="arial" w:hAnsi="arial" w:cs="arial"/>
            <w:b w:val="0"/>
            <w:i/>
            <w:strike w:val="0"/>
            <w:noProof w:val="0"/>
            <w:color w:val="0077CC"/>
            <w:position w:val="0"/>
            <w:sz w:val="20"/>
            <w:u w:val="single"/>
            <w:vertAlign w:val="baseline"/>
          </w:rPr>
          <w:t>https://www.marketwatch.com/story/new-home-sales-surge-in-june-and-are-now-above-previous-cycle-high-hit-at-start-of-2020-2020-07-24</w:t>
        </w:r>
      </w:hyperlink>
      <w:r>
        <w:rPr>
          <w:rFonts w:ascii="arial" w:eastAsia="arial" w:hAnsi="arial" w:cs="arial"/>
          <w:b w:val="0"/>
          <w:i w:val="0"/>
          <w:strike w:val="0"/>
          <w:noProof w:val="0"/>
          <w:color w:val="000000"/>
          <w:position w:val="0"/>
          <w:sz w:val="20"/>
          <w:u w:val="none"/>
          <w:vertAlign w:val="baseline"/>
        </w:rPr>
        <w:t xml:space="preserve"> [ 65]: #topheadline [ 66]: </w:t>
      </w:r>
      <w:hyperlink r:id="rId2946" w:history="1">
        <w:r>
          <w:rPr>
            <w:rFonts w:ascii="arial" w:eastAsia="arial" w:hAnsi="arial" w:cs="arial"/>
            <w:b w:val="0"/>
            <w:i/>
            <w:strike w:val="0"/>
            <w:noProof w:val="0"/>
            <w:color w:val="0077CC"/>
            <w:position w:val="0"/>
            <w:sz w:val="20"/>
            <w:u w:val="single"/>
            <w:vertAlign w:val="baseline"/>
          </w:rPr>
          <w:t>https://uk.reuters.com/article/uk-health-coronavirus-britain-economy-gr/v-good-how-britains-economic-recovery-is-shaping-up-idUKKCN24O24F</w:t>
        </w:r>
      </w:hyperlink>
      <w:r>
        <w:rPr>
          <w:rFonts w:ascii="arial" w:eastAsia="arial" w:hAnsi="arial" w:cs="arial"/>
          <w:b w:val="0"/>
          <w:i w:val="0"/>
          <w:strike w:val="0"/>
          <w:noProof w:val="0"/>
          <w:color w:val="000000"/>
          <w:position w:val="0"/>
          <w:sz w:val="20"/>
          <w:u w:val="none"/>
          <w:vertAlign w:val="baseline"/>
        </w:rPr>
        <w:t xml:space="preserve"> [ 67]: #topheadline [ 68]: </w:t>
      </w:r>
      <w:hyperlink r:id="rId2947" w:history="1">
        <w:r>
          <w:rPr>
            <w:rFonts w:ascii="arial" w:eastAsia="arial" w:hAnsi="arial" w:cs="arial"/>
            <w:b w:val="0"/>
            <w:i/>
            <w:strike w:val="0"/>
            <w:noProof w:val="0"/>
            <w:color w:val="0077CC"/>
            <w:position w:val="0"/>
            <w:sz w:val="20"/>
            <w:u w:val="single"/>
            <w:vertAlign w:val="baseline"/>
          </w:rPr>
          <w:t>https://nationalfile.com/ashley-goldenberg-banned-from-twitter-for-questioning-qanon-restrictions</w:t>
        </w:r>
      </w:hyperlink>
      <w:r>
        <w:rPr>
          <w:rFonts w:ascii="arial" w:eastAsia="arial" w:hAnsi="arial" w:cs="arial"/>
          <w:b w:val="0"/>
          <w:i w:val="0"/>
          <w:strike w:val="0"/>
          <w:noProof w:val="0"/>
          <w:color w:val="000000"/>
          <w:position w:val="0"/>
          <w:sz w:val="20"/>
          <w:u w:val="none"/>
          <w:vertAlign w:val="baseline"/>
        </w:rPr>
        <w:t xml:space="preserve">/ [ 69]: #topheadline [ 70]: </w:t>
      </w:r>
      <w:hyperlink r:id="rId2948" w:history="1">
        <w:r>
          <w:rPr>
            <w:rFonts w:ascii="arial" w:eastAsia="arial" w:hAnsi="arial" w:cs="arial"/>
            <w:b w:val="0"/>
            <w:i/>
            <w:strike w:val="0"/>
            <w:noProof w:val="0"/>
            <w:color w:val="0077CC"/>
            <w:position w:val="0"/>
            <w:sz w:val="20"/>
            <w:u w:val="single"/>
            <w:vertAlign w:val="baseline"/>
          </w:rPr>
          <w:t>https://newswithviews.com/corruptcorrupt-democrats-concealed-hundreds-of-thousands-of-dollars-in-illegal-contributions-to-u-s-senate-campaign</w:t>
        </w:r>
      </w:hyperlink>
      <w:r>
        <w:rPr>
          <w:rFonts w:ascii="arial" w:eastAsia="arial" w:hAnsi="arial" w:cs="arial"/>
          <w:b w:val="0"/>
          <w:i w:val="0"/>
          <w:strike w:val="0"/>
          <w:noProof w:val="0"/>
          <w:color w:val="000000"/>
          <w:position w:val="0"/>
          <w:sz w:val="20"/>
          <w:u w:val="none"/>
          <w:vertAlign w:val="baseline"/>
        </w:rPr>
        <w:t xml:space="preserve">/ [ 71]: #topheadline [ 72]: </w:t>
      </w:r>
      <w:hyperlink r:id="rId2949" w:history="1">
        <w:r>
          <w:rPr>
            <w:rFonts w:ascii="arial" w:eastAsia="arial" w:hAnsi="arial" w:cs="arial"/>
            <w:b w:val="0"/>
            <w:i/>
            <w:strike w:val="0"/>
            <w:noProof w:val="0"/>
            <w:color w:val="0077CC"/>
            <w:position w:val="0"/>
            <w:sz w:val="20"/>
            <w:u w:val="single"/>
            <w:vertAlign w:val="baseline"/>
          </w:rPr>
          <w:t>https://disrn.com/news/de-blasio-quotes-marxs-communist-manifesto-during-radio-interview</w:t>
        </w:r>
      </w:hyperlink>
      <w:r>
        <w:rPr>
          <w:rFonts w:ascii="arial" w:eastAsia="arial" w:hAnsi="arial" w:cs="arial"/>
          <w:b w:val="0"/>
          <w:i w:val="0"/>
          <w:strike w:val="0"/>
          <w:noProof w:val="0"/>
          <w:color w:val="000000"/>
          <w:position w:val="0"/>
          <w:sz w:val="20"/>
          <w:u w:val="none"/>
          <w:vertAlign w:val="baseline"/>
        </w:rPr>
        <w:t xml:space="preserve"> [ 73]: #topheadline [ 74]: </w:t>
      </w:r>
      <w:hyperlink r:id="rId2950" w:history="1">
        <w:r>
          <w:rPr>
            <w:rFonts w:ascii="arial" w:eastAsia="arial" w:hAnsi="arial" w:cs="arial"/>
            <w:b w:val="0"/>
            <w:i/>
            <w:strike w:val="0"/>
            <w:noProof w:val="0"/>
            <w:color w:val="0077CC"/>
            <w:position w:val="0"/>
            <w:sz w:val="20"/>
            <w:u w:val="single"/>
            <w:vertAlign w:val="baseline"/>
          </w:rPr>
          <w:t>https://nypost.com/2020/07/24/3-fed-agents-likely-blinded-by-lasers-pointed-at-them-in-portland-wh/</w:t>
        </w:r>
      </w:hyperlink>
      <w:r>
        <w:rPr>
          <w:rFonts w:ascii="arial" w:eastAsia="arial" w:hAnsi="arial" w:cs="arial"/>
          <w:b w:val="0"/>
          <w:i w:val="0"/>
          <w:strike w:val="0"/>
          <w:noProof w:val="0"/>
          <w:color w:val="000000"/>
          <w:position w:val="0"/>
          <w:sz w:val="20"/>
          <w:u w:val="none"/>
          <w:vertAlign w:val="baseline"/>
        </w:rPr>
        <w:t xml:space="preserve"> [ 75]: #topheadline [ 76]: </w:t>
      </w:r>
      <w:hyperlink r:id="rId2951" w:history="1">
        <w:r>
          <w:rPr>
            <w:rFonts w:ascii="arial" w:eastAsia="arial" w:hAnsi="arial" w:cs="arial"/>
            <w:b w:val="0"/>
            <w:i/>
            <w:strike w:val="0"/>
            <w:noProof w:val="0"/>
            <w:color w:val="0077CC"/>
            <w:position w:val="0"/>
            <w:sz w:val="20"/>
            <w:u w:val="single"/>
            <w:vertAlign w:val="baseline"/>
          </w:rPr>
          <w:t>https://www.infowars.com/florida-reportedly-counts-person-who-died-of-gunshot-wound-of-head-as-covid-19-death</w:t>
        </w:r>
      </w:hyperlink>
      <w:r>
        <w:rPr>
          <w:rFonts w:ascii="arial" w:eastAsia="arial" w:hAnsi="arial" w:cs="arial"/>
          <w:b w:val="0"/>
          <w:i w:val="0"/>
          <w:strike w:val="0"/>
          <w:noProof w:val="0"/>
          <w:color w:val="000000"/>
          <w:position w:val="0"/>
          <w:sz w:val="20"/>
          <w:u w:val="none"/>
          <w:vertAlign w:val="baseline"/>
        </w:rPr>
        <w:t xml:space="preserve">/ [ 77]: #topheadline [ 78]: </w:t>
      </w:r>
      <w:hyperlink r:id="rId2952" w:history="1">
        <w:r>
          <w:rPr>
            <w:rFonts w:ascii="arial" w:eastAsia="arial" w:hAnsi="arial" w:cs="arial"/>
            <w:b w:val="0"/>
            <w:i/>
            <w:strike w:val="0"/>
            <w:noProof w:val="0"/>
            <w:color w:val="0077CC"/>
            <w:position w:val="0"/>
            <w:sz w:val="20"/>
            <w:u w:val="single"/>
            <w:vertAlign w:val="baseline"/>
          </w:rPr>
          <w:t>https://www.infowars.com/fox-cuts-away-from-white-house-briefing-after-mcenany-shows-footage-of-portland-riots</w:t>
        </w:r>
      </w:hyperlink>
      <w:r>
        <w:rPr>
          <w:rFonts w:ascii="arial" w:eastAsia="arial" w:hAnsi="arial" w:cs="arial"/>
          <w:b w:val="0"/>
          <w:i w:val="0"/>
          <w:strike w:val="0"/>
          <w:noProof w:val="0"/>
          <w:color w:val="000000"/>
          <w:position w:val="0"/>
          <w:sz w:val="20"/>
          <w:u w:val="none"/>
          <w:vertAlign w:val="baseline"/>
        </w:rPr>
        <w:t xml:space="preserve">/ [ 79]: #topheadline [ 80]: </w:t>
      </w:r>
      <w:hyperlink r:id="rId2953" w:history="1">
        <w:r>
          <w:rPr>
            <w:rFonts w:ascii="arial" w:eastAsia="arial" w:hAnsi="arial" w:cs="arial"/>
            <w:b w:val="0"/>
            <w:i/>
            <w:strike w:val="0"/>
            <w:noProof w:val="0"/>
            <w:color w:val="0077CC"/>
            <w:position w:val="0"/>
            <w:sz w:val="20"/>
            <w:u w:val="single"/>
            <w:vertAlign w:val="baseline"/>
          </w:rPr>
          <w:t>https://disrn.com/news/gunshot-wound-parkinsons-disease-among-deaths-in-palm-beach-incorrectly-attributed-to-coronavirus</w:t>
        </w:r>
      </w:hyperlink>
      <w:r>
        <w:rPr>
          <w:rFonts w:ascii="arial" w:eastAsia="arial" w:hAnsi="arial" w:cs="arial"/>
          <w:b w:val="0"/>
          <w:i w:val="0"/>
          <w:strike w:val="0"/>
          <w:noProof w:val="0"/>
          <w:color w:val="000000"/>
          <w:position w:val="0"/>
          <w:sz w:val="20"/>
          <w:u w:val="none"/>
          <w:vertAlign w:val="baseline"/>
        </w:rPr>
        <w:t xml:space="preserve"> [ 81]: #topheadline [ 82]: </w:t>
      </w:r>
      <w:hyperlink r:id="rId2954" w:history="1">
        <w:r>
          <w:rPr>
            <w:rFonts w:ascii="arial" w:eastAsia="arial" w:hAnsi="arial" w:cs="arial"/>
            <w:b w:val="0"/>
            <w:i/>
            <w:strike w:val="0"/>
            <w:noProof w:val="0"/>
            <w:color w:val="0077CC"/>
            <w:position w:val="0"/>
            <w:sz w:val="20"/>
            <w:u w:val="single"/>
            <w:vertAlign w:val="baseline"/>
          </w:rPr>
          <w:t>https://childrenshealthdefense.org/news/if-covid-fatalities-were-90-2-lower-how-would-you-feel-about-schools-reopening/</w:t>
        </w:r>
      </w:hyperlink>
      <w:r>
        <w:rPr>
          <w:rFonts w:ascii="arial" w:eastAsia="arial" w:hAnsi="arial" w:cs="arial"/>
          <w:b w:val="0"/>
          <w:i w:val="0"/>
          <w:strike w:val="0"/>
          <w:noProof w:val="0"/>
          <w:color w:val="000000"/>
          <w:position w:val="0"/>
          <w:sz w:val="20"/>
          <w:u w:val="none"/>
          <w:vertAlign w:val="baseline"/>
        </w:rPr>
        <w:t xml:space="preserve"> [ 83]: #topheadline [ 84]: </w:t>
      </w:r>
      <w:hyperlink r:id="rId2955" w:history="1">
        <w:r>
          <w:rPr>
            <w:rFonts w:ascii="arial" w:eastAsia="arial" w:hAnsi="arial" w:cs="arial"/>
            <w:b w:val="0"/>
            <w:i/>
            <w:strike w:val="0"/>
            <w:noProof w:val="0"/>
            <w:color w:val="0077CC"/>
            <w:position w:val="0"/>
            <w:sz w:val="20"/>
            <w:u w:val="single"/>
            <w:vertAlign w:val="baseline"/>
          </w:rPr>
          <w:t>https://thehill.com/regulation/court-battles/508986-judge-denies-request-to-stop-us-agents-from-making-arrests-in</w:t>
        </w:r>
      </w:hyperlink>
      <w:r>
        <w:rPr>
          <w:rFonts w:ascii="arial" w:eastAsia="arial" w:hAnsi="arial" w:cs="arial"/>
          <w:b w:val="0"/>
          <w:i w:val="0"/>
          <w:strike w:val="0"/>
          <w:noProof w:val="0"/>
          <w:color w:val="000000"/>
          <w:position w:val="0"/>
          <w:sz w:val="20"/>
          <w:u w:val="none"/>
          <w:vertAlign w:val="baseline"/>
        </w:rPr>
        <w:t xml:space="preserve"> [ 85]: #topheadline [ 86]: </w:t>
      </w:r>
      <w:hyperlink r:id="rId2956" w:history="1">
        <w:r>
          <w:rPr>
            <w:rFonts w:ascii="arial" w:eastAsia="arial" w:hAnsi="arial" w:cs="arial"/>
            <w:b w:val="0"/>
            <w:i/>
            <w:strike w:val="0"/>
            <w:noProof w:val="0"/>
            <w:color w:val="0077CC"/>
            <w:position w:val="0"/>
            <w:sz w:val="20"/>
            <w:u w:val="single"/>
            <w:vertAlign w:val="baseline"/>
          </w:rPr>
          <w:t>https://newswithviews.com/last-stand-to-save-america-as-founded</w:t>
        </w:r>
      </w:hyperlink>
      <w:r>
        <w:rPr>
          <w:rFonts w:ascii="arial" w:eastAsia="arial" w:hAnsi="arial" w:cs="arial"/>
          <w:b w:val="0"/>
          <w:i w:val="0"/>
          <w:strike w:val="0"/>
          <w:noProof w:val="0"/>
          <w:color w:val="000000"/>
          <w:position w:val="0"/>
          <w:sz w:val="20"/>
          <w:u w:val="none"/>
          <w:vertAlign w:val="baseline"/>
        </w:rPr>
        <w:t xml:space="preserve">/ [ 87]: #topheadline [ 88]: </w:t>
      </w:r>
      <w:hyperlink r:id="rId2957" w:history="1">
        <w:r>
          <w:rPr>
            <w:rFonts w:ascii="arial" w:eastAsia="arial" w:hAnsi="arial" w:cs="arial"/>
            <w:b w:val="0"/>
            <w:i/>
            <w:strike w:val="0"/>
            <w:noProof w:val="0"/>
            <w:color w:val="0077CC"/>
            <w:position w:val="0"/>
            <w:sz w:val="20"/>
            <w:u w:val="single"/>
            <w:vertAlign w:val="baseline"/>
          </w:rPr>
          <w:t>https://www.infowars.com/watch-marxist-soy-boy-cries-over-rubber-bullet-wounds-after-trying-to-burn-down-courthouse</w:t>
        </w:r>
      </w:hyperlink>
      <w:r>
        <w:rPr>
          <w:rFonts w:ascii="arial" w:eastAsia="arial" w:hAnsi="arial" w:cs="arial"/>
          <w:b w:val="0"/>
          <w:i w:val="0"/>
          <w:strike w:val="0"/>
          <w:noProof w:val="0"/>
          <w:color w:val="000000"/>
          <w:position w:val="0"/>
          <w:sz w:val="20"/>
          <w:u w:val="none"/>
          <w:vertAlign w:val="baseline"/>
        </w:rPr>
        <w:t xml:space="preserve">/ [ 89]: #topheadline [ 90]: </w:t>
      </w:r>
      <w:hyperlink r:id="rId2958" w:history="1">
        <w:r>
          <w:rPr>
            <w:rFonts w:ascii="arial" w:eastAsia="arial" w:hAnsi="arial" w:cs="arial"/>
            <w:b w:val="0"/>
            <w:i/>
            <w:strike w:val="0"/>
            <w:noProof w:val="0"/>
            <w:color w:val="0077CC"/>
            <w:position w:val="0"/>
            <w:sz w:val="20"/>
            <w:u w:val="single"/>
            <w:vertAlign w:val="baseline"/>
          </w:rPr>
          <w:t>https://www.wbir.com/article/news/local/virginia/officials-virginia-residents-should-report-any-unsolicited-packages-from-china-that-contain-seeds/291-f280c38b-61a6-40c0-a2ac-080a1ea9f894</w:t>
        </w:r>
      </w:hyperlink>
      <w:r>
        <w:rPr>
          <w:rFonts w:ascii="arial" w:eastAsia="arial" w:hAnsi="arial" w:cs="arial"/>
          <w:b w:val="0"/>
          <w:i w:val="0"/>
          <w:strike w:val="0"/>
          <w:noProof w:val="0"/>
          <w:color w:val="000000"/>
          <w:position w:val="0"/>
          <w:sz w:val="20"/>
          <w:u w:val="none"/>
          <w:vertAlign w:val="baseline"/>
        </w:rPr>
        <w:t xml:space="preserve"> [ 91]: </w:t>
      </w:r>
      <w:hyperlink r:id="rId2940" w:history="1">
        <w:r>
          <w:rPr>
            <w:rFonts w:ascii="arial" w:eastAsia="arial" w:hAnsi="arial" w:cs="arial"/>
            <w:b w:val="0"/>
            <w:i/>
            <w:strike w:val="0"/>
            <w:noProof w:val="0"/>
            <w:color w:val="0077CC"/>
            <w:position w:val="0"/>
            <w:sz w:val="20"/>
            <w:u w:val="single"/>
            <w:vertAlign w:val="baseline"/>
          </w:rPr>
          <w:t>http://vladtepesblog.com</w:t>
        </w:r>
      </w:hyperlink>
      <w:r>
        <w:rPr>
          <w:rFonts w:ascii="arial" w:eastAsia="arial" w:hAnsi="arial" w:cs="arial"/>
          <w:b w:val="0"/>
          <w:i w:val="0"/>
          <w:strike w:val="0"/>
          <w:noProof w:val="0"/>
          <w:color w:val="000000"/>
          <w:position w:val="0"/>
          <w:sz w:val="20"/>
          <w:u w:val="none"/>
          <w:vertAlign w:val="baseline"/>
        </w:rPr>
        <w:t xml:space="preserve">/ [ 92]: #topheadline [ 93]: </w:t>
      </w:r>
      <w:hyperlink r:id="rId2959" w:history="1">
        <w:r>
          <w:rPr>
            <w:rFonts w:ascii="arial" w:eastAsia="arial" w:hAnsi="arial" w:cs="arial"/>
            <w:b w:val="0"/>
            <w:i/>
            <w:strike w:val="0"/>
            <w:noProof w:val="0"/>
            <w:color w:val="0077CC"/>
            <w:position w:val="0"/>
            <w:sz w:val="20"/>
            <w:u w:val="single"/>
            <w:vertAlign w:val="baseline"/>
          </w:rPr>
          <w:t>https://mynorthwest.com/2046964/demonstration-capitol-hill-saturday/</w:t>
        </w:r>
      </w:hyperlink>
      <w:r>
        <w:rPr>
          <w:rFonts w:ascii="arial" w:eastAsia="arial" w:hAnsi="arial" w:cs="arial"/>
          <w:b w:val="0"/>
          <w:i w:val="0"/>
          <w:strike w:val="0"/>
          <w:noProof w:val="0"/>
          <w:color w:val="000000"/>
          <w:position w:val="0"/>
          <w:sz w:val="20"/>
          <w:u w:val="none"/>
          <w:vertAlign w:val="baseline"/>
        </w:rPr>
        <w:t xml:space="preserve"> [ 94]: #topheadline [ 95]: </w:t>
      </w:r>
      <w:hyperlink r:id="rId2960" w:history="1">
        <w:r>
          <w:rPr>
            <w:rFonts w:ascii="arial" w:eastAsia="arial" w:hAnsi="arial" w:cs="arial"/>
            <w:b w:val="0"/>
            <w:i/>
            <w:strike w:val="0"/>
            <w:noProof w:val="0"/>
            <w:color w:val="0077CC"/>
            <w:position w:val="0"/>
            <w:sz w:val="20"/>
            <w:u w:val="single"/>
            <w:vertAlign w:val="baseline"/>
          </w:rPr>
          <w:t>https://disrn.com/news/president-trump-signs-4-executive-orders-to-cut-drug-prices-in-us</w:t>
        </w:r>
      </w:hyperlink>
      <w:r>
        <w:rPr>
          <w:rFonts w:ascii="arial" w:eastAsia="arial" w:hAnsi="arial" w:cs="arial"/>
          <w:b w:val="0"/>
          <w:i w:val="0"/>
          <w:strike w:val="0"/>
          <w:noProof w:val="0"/>
          <w:color w:val="000000"/>
          <w:position w:val="0"/>
          <w:sz w:val="20"/>
          <w:u w:val="none"/>
          <w:vertAlign w:val="baseline"/>
        </w:rPr>
        <w:t xml:space="preserve"> [ 96]: #topheadline [ 97]: </w:t>
      </w:r>
      <w:hyperlink r:id="rId2961" w:history="1">
        <w:r>
          <w:rPr>
            <w:rFonts w:ascii="arial" w:eastAsia="arial" w:hAnsi="arial" w:cs="arial"/>
            <w:b w:val="0"/>
            <w:i/>
            <w:strike w:val="0"/>
            <w:noProof w:val="0"/>
            <w:color w:val="0077CC"/>
            <w:position w:val="0"/>
            <w:sz w:val="20"/>
            <w:u w:val="single"/>
            <w:vertAlign w:val="baseline"/>
          </w:rPr>
          <w:t>https://disrn.com/news/report-biden-vp-pick-down-to-karen-bass-or-tammy-duckworth</w:t>
        </w:r>
      </w:hyperlink>
      <w:r>
        <w:rPr>
          <w:rFonts w:ascii="arial" w:eastAsia="arial" w:hAnsi="arial" w:cs="arial"/>
          <w:b w:val="0"/>
          <w:i w:val="0"/>
          <w:strike w:val="0"/>
          <w:noProof w:val="0"/>
          <w:color w:val="000000"/>
          <w:position w:val="0"/>
          <w:sz w:val="20"/>
          <w:u w:val="none"/>
          <w:vertAlign w:val="baseline"/>
        </w:rPr>
        <w:t xml:space="preserve"> [ 98]: #topheadline [ 99]: </w:t>
      </w:r>
      <w:hyperlink r:id="rId2962" w:history="1">
        <w:r>
          <w:rPr>
            <w:rFonts w:ascii="arial" w:eastAsia="arial" w:hAnsi="arial" w:cs="arial"/>
            <w:b w:val="0"/>
            <w:i/>
            <w:strike w:val="0"/>
            <w:noProof w:val="0"/>
            <w:color w:val="0077CC"/>
            <w:position w:val="0"/>
            <w:sz w:val="20"/>
            <w:u w:val="single"/>
            <w:vertAlign w:val="baseline"/>
          </w:rPr>
          <w:t>https://www.infowars.com/researchers-say-prolonged-mask-use-causes-psychological-discomfort-physical-fatigue</w:t>
        </w:r>
      </w:hyperlink>
      <w:r>
        <w:rPr>
          <w:rFonts w:ascii="arial" w:eastAsia="arial" w:hAnsi="arial" w:cs="arial"/>
          <w:b w:val="0"/>
          <w:i w:val="0"/>
          <w:strike w:val="0"/>
          <w:noProof w:val="0"/>
          <w:color w:val="000000"/>
          <w:position w:val="0"/>
          <w:sz w:val="20"/>
          <w:u w:val="none"/>
          <w:vertAlign w:val="baseline"/>
        </w:rPr>
        <w:t xml:space="preserve">/ [ 100]: #topheadline [ 101]: </w:t>
      </w:r>
      <w:hyperlink r:id="rId2963" w:history="1">
        <w:r>
          <w:rPr>
            <w:rFonts w:ascii="arial" w:eastAsia="arial" w:hAnsi="arial" w:cs="arial"/>
            <w:b w:val="0"/>
            <w:i/>
            <w:strike w:val="0"/>
            <w:noProof w:val="0"/>
            <w:color w:val="0077CC"/>
            <w:position w:val="0"/>
            <w:sz w:val="20"/>
            <w:u w:val="single"/>
            <w:vertAlign w:val="baseline"/>
          </w:rPr>
          <w:t>https://mynorthwest.com/2042993/seattle-police-chief-warns-council-crowd-control-ban/</w:t>
        </w:r>
      </w:hyperlink>
      <w:r>
        <w:rPr>
          <w:rFonts w:ascii="arial" w:eastAsia="arial" w:hAnsi="arial" w:cs="arial"/>
          <w:b w:val="0"/>
          <w:i w:val="0"/>
          <w:strike w:val="0"/>
          <w:noProof w:val="0"/>
          <w:color w:val="000000"/>
          <w:position w:val="0"/>
          <w:sz w:val="20"/>
          <w:u w:val="none"/>
          <w:vertAlign w:val="baseline"/>
        </w:rPr>
        <w:t xml:space="preserve"> [ 102]: #topheadline [ 103]: </w:t>
      </w:r>
      <w:hyperlink r:id="rId2964" w:history="1">
        <w:r>
          <w:rPr>
            <w:rFonts w:ascii="arial" w:eastAsia="arial" w:hAnsi="arial" w:cs="arial"/>
            <w:b w:val="0"/>
            <w:i/>
            <w:strike w:val="0"/>
            <w:noProof w:val="0"/>
            <w:color w:val="0077CC"/>
            <w:position w:val="0"/>
            <w:sz w:val="20"/>
            <w:u w:val="single"/>
            <w:vertAlign w:val="baseline"/>
          </w:rPr>
          <w:t>https://www.infowars.com/strobe-lights-electric-saws-glass-bottles-portland-rioters-expand-weapons-arsenal-in-ongoing-clashes-with-police</w:t>
        </w:r>
      </w:hyperlink>
      <w:r>
        <w:rPr>
          <w:rFonts w:ascii="arial" w:eastAsia="arial" w:hAnsi="arial" w:cs="arial"/>
          <w:b w:val="0"/>
          <w:i w:val="0"/>
          <w:strike w:val="0"/>
          <w:noProof w:val="0"/>
          <w:color w:val="000000"/>
          <w:position w:val="0"/>
          <w:sz w:val="20"/>
          <w:u w:val="none"/>
          <w:vertAlign w:val="baseline"/>
        </w:rPr>
        <w:t xml:space="preserve">/ [ 104]: #topheadline [ 105]: </w:t>
      </w:r>
      <w:hyperlink r:id="rId2965" w:history="1">
        <w:r>
          <w:rPr>
            <w:rFonts w:ascii="arial" w:eastAsia="arial" w:hAnsi="arial" w:cs="arial"/>
            <w:b w:val="0"/>
            <w:i/>
            <w:strike w:val="0"/>
            <w:noProof w:val="0"/>
            <w:color w:val="0077CC"/>
            <w:position w:val="0"/>
            <w:sz w:val="20"/>
            <w:u w:val="single"/>
            <w:vertAlign w:val="baseline"/>
          </w:rPr>
          <w:t>https://disrn.com/news/supreme-court-rejects-nevada-churchs-challenge-to-worship-service-attendance-limits-roberts-again-joins-liberals</w:t>
        </w:r>
      </w:hyperlink>
      <w:r>
        <w:rPr>
          <w:rFonts w:ascii="arial" w:eastAsia="arial" w:hAnsi="arial" w:cs="arial"/>
          <w:b w:val="0"/>
          <w:i w:val="0"/>
          <w:strike w:val="0"/>
          <w:noProof w:val="0"/>
          <w:color w:val="000000"/>
          <w:position w:val="0"/>
          <w:sz w:val="20"/>
          <w:u w:val="none"/>
          <w:vertAlign w:val="baseline"/>
        </w:rPr>
        <w:t xml:space="preserve"> [ 106]: #topheadline [ 107]: </w:t>
      </w:r>
      <w:hyperlink r:id="rId2966" w:history="1">
        <w:r>
          <w:rPr>
            <w:rFonts w:ascii="arial" w:eastAsia="arial" w:hAnsi="arial" w:cs="arial"/>
            <w:b w:val="0"/>
            <w:i/>
            <w:strike w:val="0"/>
            <w:noProof w:val="0"/>
            <w:color w:val="0077CC"/>
            <w:position w:val="0"/>
            <w:sz w:val="20"/>
            <w:u w:val="single"/>
            <w:vertAlign w:val="baseline"/>
          </w:rPr>
          <w:t>https://newswithviews.com/the-coverup-of-the-contaminated-blood-supply-and-vaccines</w:t>
        </w:r>
      </w:hyperlink>
      <w:r>
        <w:rPr>
          <w:rFonts w:ascii="arial" w:eastAsia="arial" w:hAnsi="arial" w:cs="arial"/>
          <w:b w:val="0"/>
          <w:i w:val="0"/>
          <w:strike w:val="0"/>
          <w:noProof w:val="0"/>
          <w:color w:val="000000"/>
          <w:position w:val="0"/>
          <w:sz w:val="20"/>
          <w:u w:val="none"/>
          <w:vertAlign w:val="baseline"/>
        </w:rPr>
        <w:t xml:space="preserve">/ [ 108]: #topheadline [ 109]: </w:t>
      </w:r>
      <w:hyperlink r:id="rId2967" w:history="1">
        <w:r>
          <w:rPr>
            <w:rFonts w:ascii="arial" w:eastAsia="arial" w:hAnsi="arial" w:cs="arial"/>
            <w:b w:val="0"/>
            <w:i/>
            <w:strike w:val="0"/>
            <w:noProof w:val="0"/>
            <w:color w:val="0077CC"/>
            <w:position w:val="0"/>
            <w:sz w:val="20"/>
            <w:u w:val="single"/>
            <w:vertAlign w:val="baseline"/>
          </w:rPr>
          <w:t>https://www.infowars.com/video-trump-says-fauci-would-lock-usa-down-for-couple-of-years-if-not-overruled-by-president</w:t>
        </w:r>
      </w:hyperlink>
      <w:r>
        <w:rPr>
          <w:rFonts w:ascii="arial" w:eastAsia="arial" w:hAnsi="arial" w:cs="arial"/>
          <w:b w:val="0"/>
          <w:i w:val="0"/>
          <w:strike w:val="0"/>
          <w:noProof w:val="0"/>
          <w:color w:val="000000"/>
          <w:position w:val="0"/>
          <w:sz w:val="20"/>
          <w:u w:val="none"/>
          <w:vertAlign w:val="baseline"/>
        </w:rPr>
        <w:t xml:space="preserve">/ [ 110]: #topheadline [ 111]: </w:t>
      </w:r>
      <w:hyperlink r:id="rId2968" w:history="1">
        <w:r>
          <w:rPr>
            <w:rFonts w:ascii="arial" w:eastAsia="arial" w:hAnsi="arial" w:cs="arial"/>
            <w:b w:val="0"/>
            <w:i/>
            <w:strike w:val="0"/>
            <w:noProof w:val="0"/>
            <w:color w:val="0077CC"/>
            <w:position w:val="0"/>
            <w:sz w:val="20"/>
            <w:u w:val="single"/>
            <w:vertAlign w:val="baseline"/>
          </w:rPr>
          <w:t>https://disrn.com/news/trump-the-dems-have-gone-stone-cold-left%E2%80%94venezuela-on-steroids</w:t>
        </w:r>
      </w:hyperlink>
      <w:r>
        <w:rPr>
          <w:rFonts w:ascii="arial" w:eastAsia="arial" w:hAnsi="arial" w:cs="arial"/>
          <w:b w:val="0"/>
          <w:i w:val="0"/>
          <w:strike w:val="0"/>
          <w:noProof w:val="0"/>
          <w:color w:val="000000"/>
          <w:position w:val="0"/>
          <w:sz w:val="20"/>
          <w:u w:val="none"/>
          <w:vertAlign w:val="baseline"/>
        </w:rPr>
        <w:t xml:space="preserve"> [ 112]: #topheadline [ 113]: </w:t>
      </w:r>
      <w:hyperlink r:id="rId2969" w:history="1">
        <w:r>
          <w:rPr>
            <w:rFonts w:ascii="arial" w:eastAsia="arial" w:hAnsi="arial" w:cs="arial"/>
            <w:b w:val="0"/>
            <w:i/>
            <w:strike w:val="0"/>
            <w:noProof w:val="0"/>
            <w:color w:val="0077CC"/>
            <w:position w:val="0"/>
            <w:sz w:val="20"/>
            <w:u w:val="single"/>
            <w:vertAlign w:val="baseline"/>
          </w:rPr>
          <w:t>https://www.reuters.com/article/us-global-race-protests-portland-arrests-idUSKCN24P2DA</w:t>
        </w:r>
      </w:hyperlink>
      <w:r>
        <w:rPr>
          <w:rFonts w:ascii="arial" w:eastAsia="arial" w:hAnsi="arial" w:cs="arial"/>
          <w:b w:val="0"/>
          <w:i w:val="0"/>
          <w:strike w:val="0"/>
          <w:noProof w:val="0"/>
          <w:color w:val="000000"/>
          <w:position w:val="0"/>
          <w:sz w:val="20"/>
          <w:u w:val="none"/>
          <w:vertAlign w:val="baseline"/>
        </w:rPr>
        <w:t xml:space="preserve"> [ 114]: #topheadline [ 115]: </w:t>
      </w:r>
      <w:hyperlink r:id="rId2970" w:history="1">
        <w:r>
          <w:rPr>
            <w:rFonts w:ascii="arial" w:eastAsia="arial" w:hAnsi="arial" w:cs="arial"/>
            <w:b w:val="0"/>
            <w:i/>
            <w:strike w:val="0"/>
            <w:noProof w:val="0"/>
            <w:color w:val="0077CC"/>
            <w:position w:val="0"/>
            <w:sz w:val="20"/>
            <w:u w:val="single"/>
            <w:vertAlign w:val="baseline"/>
          </w:rPr>
          <w:t>https://disrn.com/news/woman-maces-couple-having-picnic-in-san-diego-park-for-not-wearings-masks</w:t>
        </w:r>
      </w:hyperlink>
      <w:r>
        <w:rPr>
          <w:rFonts w:ascii="arial" w:eastAsia="arial" w:hAnsi="arial" w:cs="arial"/>
          <w:b w:val="0"/>
          <w:i w:val="0"/>
          <w:strike w:val="0"/>
          <w:noProof w:val="0"/>
          <w:color w:val="000000"/>
          <w:position w:val="0"/>
          <w:sz w:val="20"/>
          <w:u w:val="none"/>
          <w:vertAlign w:val="baseline"/>
        </w:rPr>
        <w:t xml:space="preserve"> [ 116]: #topheadline [ 117]: </w:t>
      </w:r>
      <w:hyperlink r:id="rId2971" w:history="1">
        <w:r>
          <w:rPr>
            <w:rFonts w:ascii="arial" w:eastAsia="arial" w:hAnsi="arial" w:cs="arial"/>
            <w:b w:val="0"/>
            <w:i/>
            <w:strike w:val="0"/>
            <w:noProof w:val="0"/>
            <w:color w:val="0077CC"/>
            <w:position w:val="0"/>
            <w:sz w:val="20"/>
            <w:u w:val="single"/>
            <w:vertAlign w:val="baseline"/>
          </w:rPr>
          <w:t>https://nationalfile.com/video-portland-rioters-occupy-exterior-of-federal-courthouse-raise-american-flag-upside-down</w:t>
        </w:r>
      </w:hyperlink>
      <w:r>
        <w:rPr>
          <w:rFonts w:ascii="arial" w:eastAsia="arial" w:hAnsi="arial" w:cs="arial"/>
          <w:b w:val="0"/>
          <w:i w:val="0"/>
          <w:strike w:val="0"/>
          <w:noProof w:val="0"/>
          <w:color w:val="000000"/>
          <w:position w:val="0"/>
          <w:sz w:val="20"/>
          <w:u w:val="none"/>
          <w:vertAlign w:val="baseline"/>
        </w:rPr>
        <w:t xml:space="preserve">/ [ 118]: #topheadline [ 119]: </w:t>
      </w:r>
      <w:hyperlink r:id="rId2972" w:history="1">
        <w:r>
          <w:rPr>
            <w:rFonts w:ascii="arial" w:eastAsia="arial" w:hAnsi="arial" w:cs="arial"/>
            <w:b w:val="0"/>
            <w:i/>
            <w:strike w:val="0"/>
            <w:noProof w:val="0"/>
            <w:color w:val="0077CC"/>
            <w:position w:val="0"/>
            <w:sz w:val="20"/>
            <w:u w:val="single"/>
            <w:vertAlign w:val="baseline"/>
          </w:rPr>
          <w:t>https://nationalfile.com/video-black-conservative-stabbed-by-antifa-during-portland-black-lives-matter-riots</w:t>
        </w:r>
      </w:hyperlink>
      <w:r>
        <w:rPr>
          <w:rFonts w:ascii="arial" w:eastAsia="arial" w:hAnsi="arial" w:cs="arial"/>
          <w:b w:val="0"/>
          <w:i w:val="0"/>
          <w:strike w:val="0"/>
          <w:noProof w:val="0"/>
          <w:color w:val="000000"/>
          <w:position w:val="0"/>
          <w:sz w:val="20"/>
          <w:u w:val="none"/>
          <w:vertAlign w:val="baseline"/>
        </w:rPr>
        <w:t xml:space="preserve">/ [ 120]: #topheadline [ 121]: </w:t>
      </w:r>
      <w:hyperlink r:id="rId2973" w:history="1">
        <w:r>
          <w:rPr>
            <w:rFonts w:ascii="arial" w:eastAsia="arial" w:hAnsi="arial" w:cs="arial"/>
            <w:b w:val="0"/>
            <w:i/>
            <w:strike w:val="0"/>
            <w:noProof w:val="0"/>
            <w:color w:val="0077CC"/>
            <w:position w:val="0"/>
            <w:sz w:val="20"/>
            <w:u w:val="single"/>
            <w:vertAlign w:val="baseline"/>
          </w:rPr>
          <w:t>https://www.infowars.com/washington-post-settles-250-million-defamation-lawsuit-with-covington-teen-nick-sandmann</w:t>
        </w:r>
      </w:hyperlink>
      <w:r>
        <w:rPr>
          <w:rFonts w:ascii="arial" w:eastAsia="arial" w:hAnsi="arial" w:cs="arial"/>
          <w:b w:val="0"/>
          <w:i w:val="0"/>
          <w:strike w:val="0"/>
          <w:noProof w:val="0"/>
          <w:color w:val="000000"/>
          <w:position w:val="0"/>
          <w:sz w:val="20"/>
          <w:u w:val="none"/>
          <w:vertAlign w:val="baseline"/>
        </w:rPr>
        <w:t xml:space="preserve">/ [ 122]: #topheadline [ 123]: </w:t>
      </w:r>
      <w:hyperlink r:id="rId2974" w:history="1">
        <w:r>
          <w:rPr>
            <w:rFonts w:ascii="arial" w:eastAsia="arial" w:hAnsi="arial" w:cs="arial"/>
            <w:b w:val="0"/>
            <w:i/>
            <w:strike w:val="0"/>
            <w:noProof w:val="0"/>
            <w:color w:val="0077CC"/>
            <w:position w:val="0"/>
            <w:sz w:val="20"/>
            <w:u w:val="single"/>
            <w:vertAlign w:val="baseline"/>
          </w:rPr>
          <w:t>https://disrn.com/news/wnba-players-walk-off-court-during-national-anthem</w:t>
        </w:r>
      </w:hyperlink>
      <w:r>
        <w:rPr>
          <w:rFonts w:ascii="arial" w:eastAsia="arial" w:hAnsi="arial" w:cs="arial"/>
          <w:b w:val="0"/>
          <w:i w:val="0"/>
          <w:strike w:val="0"/>
          <w:noProof w:val="0"/>
          <w:color w:val="000000"/>
          <w:position w:val="0"/>
          <w:sz w:val="20"/>
          <w:u w:val="none"/>
          <w:vertAlign w:val="baseline"/>
        </w:rPr>
        <w:t xml:space="preserve"> [ 124]: #topheadline [ 125]: </w:t>
      </w:r>
      <w:hyperlink r:id="rId2975" w:history="1">
        <w:r>
          <w:rPr>
            <w:rFonts w:ascii="arial" w:eastAsia="arial" w:hAnsi="arial" w:cs="arial"/>
            <w:b w:val="0"/>
            <w:i/>
            <w:strike w:val="0"/>
            <w:noProof w:val="0"/>
            <w:color w:val="0077CC"/>
            <w:position w:val="0"/>
            <w:sz w:val="20"/>
            <w:u w:val="single"/>
            <w:vertAlign w:val="baseline"/>
          </w:rPr>
          <w:t>https://tnc.news/2020/07/24/antifa-in-canada-an-origin-story/</w:t>
        </w:r>
      </w:hyperlink>
      <w:r>
        <w:rPr>
          <w:rFonts w:ascii="arial" w:eastAsia="arial" w:hAnsi="arial" w:cs="arial"/>
          <w:b w:val="0"/>
          <w:i w:val="0"/>
          <w:strike w:val="0"/>
          <w:noProof w:val="0"/>
          <w:color w:val="000000"/>
          <w:position w:val="0"/>
          <w:sz w:val="20"/>
          <w:u w:val="none"/>
          <w:vertAlign w:val="baseline"/>
        </w:rPr>
        <w:t xml:space="preserve"> [ 126]: #topheadline [ 127]: </w:t>
      </w:r>
      <w:hyperlink r:id="rId2976" w:history="1">
        <w:r>
          <w:rPr>
            <w:rFonts w:ascii="arial" w:eastAsia="arial" w:hAnsi="arial" w:cs="arial"/>
            <w:b w:val="0"/>
            <w:i/>
            <w:strike w:val="0"/>
            <w:noProof w:val="0"/>
            <w:color w:val="0077CC"/>
            <w:position w:val="0"/>
            <w:sz w:val="20"/>
            <w:u w:val="single"/>
            <w:vertAlign w:val="baseline"/>
          </w:rPr>
          <w:t>http://feedproxy.google.com/~r/zerohedge/feed/~3/t80zZYoBEWo/canada-approves-glory-holes-safe-sex-during-pandemic</w:t>
        </w:r>
      </w:hyperlink>
      <w:r>
        <w:rPr>
          <w:rFonts w:ascii="arial" w:eastAsia="arial" w:hAnsi="arial" w:cs="arial"/>
          <w:b w:val="0"/>
          <w:i w:val="0"/>
          <w:strike w:val="0"/>
          <w:noProof w:val="0"/>
          <w:color w:val="000000"/>
          <w:position w:val="0"/>
          <w:sz w:val="20"/>
          <w:u w:val="none"/>
          <w:vertAlign w:val="baseline"/>
        </w:rPr>
        <w:t xml:space="preserve"> [ 128]: #topheadline [ 129]: </w:t>
      </w:r>
      <w:hyperlink r:id="rId2977" w:history="1">
        <w:r>
          <w:rPr>
            <w:rFonts w:ascii="arial" w:eastAsia="arial" w:hAnsi="arial" w:cs="arial"/>
            <w:b w:val="0"/>
            <w:i/>
            <w:strike w:val="0"/>
            <w:noProof w:val="0"/>
            <w:color w:val="0077CC"/>
            <w:position w:val="0"/>
            <w:sz w:val="20"/>
            <w:u w:val="single"/>
            <w:vertAlign w:val="baseline"/>
          </w:rPr>
          <w:t>https://www.breitbart.com/environment/2020/07/25/climate-alarmists-predict-polar-bear-extinction-by-end-of-century-again/</w:t>
        </w:r>
      </w:hyperlink>
      <w:r>
        <w:rPr>
          <w:rFonts w:ascii="arial" w:eastAsia="arial" w:hAnsi="arial" w:cs="arial"/>
          <w:b w:val="0"/>
          <w:i w:val="0"/>
          <w:strike w:val="0"/>
          <w:noProof w:val="0"/>
          <w:color w:val="000000"/>
          <w:position w:val="0"/>
          <w:sz w:val="20"/>
          <w:u w:val="none"/>
          <w:vertAlign w:val="baseline"/>
        </w:rPr>
        <w:t xml:space="preserve"> [ 130]: #topheadline [ 131]: </w:t>
      </w:r>
      <w:hyperlink r:id="rId2978" w:history="1">
        <w:r>
          <w:rPr>
            <w:rFonts w:ascii="arial" w:eastAsia="arial" w:hAnsi="arial" w:cs="arial"/>
            <w:b w:val="0"/>
            <w:i/>
            <w:strike w:val="0"/>
            <w:noProof w:val="0"/>
            <w:color w:val="0077CC"/>
            <w:position w:val="0"/>
            <w:sz w:val="20"/>
            <w:u w:val="single"/>
            <w:vertAlign w:val="baseline"/>
          </w:rPr>
          <w:t>https://globalnews.ca/news/7204384/coronavirus-glory-holes-sex/</w:t>
        </w:r>
      </w:hyperlink>
      <w:r>
        <w:rPr>
          <w:rFonts w:ascii="arial" w:eastAsia="arial" w:hAnsi="arial" w:cs="arial"/>
          <w:b w:val="0"/>
          <w:i w:val="0"/>
          <w:strike w:val="0"/>
          <w:noProof w:val="0"/>
          <w:color w:val="000000"/>
          <w:position w:val="0"/>
          <w:sz w:val="20"/>
          <w:u w:val="none"/>
          <w:vertAlign w:val="baseline"/>
        </w:rPr>
        <w:t xml:space="preserve"> [ 132]: #topheadline [ 133]: </w:t>
      </w:r>
      <w:hyperlink r:id="rId2979" w:history="1">
        <w:r>
          <w:rPr>
            <w:rFonts w:ascii="arial" w:eastAsia="arial" w:hAnsi="arial" w:cs="arial"/>
            <w:b w:val="0"/>
            <w:i/>
            <w:strike w:val="0"/>
            <w:noProof w:val="0"/>
            <w:color w:val="0077CC"/>
            <w:position w:val="0"/>
            <w:sz w:val="20"/>
            <w:u w:val="single"/>
            <w:vertAlign w:val="baseline"/>
          </w:rPr>
          <w:t>https://www.breitbart.com/europe/2020/07/25/britons-must-now-wear-a-mask-at-stores-by-law-but-big-supermarkets-refuse-to-enforce-new-rules/</w:t>
        </w:r>
      </w:hyperlink>
      <w:r>
        <w:rPr>
          <w:rFonts w:ascii="arial" w:eastAsia="arial" w:hAnsi="arial" w:cs="arial"/>
          <w:b w:val="0"/>
          <w:i w:val="0"/>
          <w:strike w:val="0"/>
          <w:noProof w:val="0"/>
          <w:color w:val="000000"/>
          <w:position w:val="0"/>
          <w:sz w:val="20"/>
          <w:u w:val="none"/>
          <w:vertAlign w:val="baseline"/>
        </w:rPr>
        <w:t xml:space="preserve"> [ 134]: #topheadline [ 135]: </w:t>
      </w:r>
      <w:hyperlink r:id="rId2980" w:history="1">
        <w:r>
          <w:rPr>
            <w:rFonts w:ascii="arial" w:eastAsia="arial" w:hAnsi="arial" w:cs="arial"/>
            <w:b w:val="0"/>
            <w:i/>
            <w:strike w:val="0"/>
            <w:noProof w:val="0"/>
            <w:color w:val="0077CC"/>
            <w:position w:val="0"/>
            <w:sz w:val="20"/>
            <w:u w:val="single"/>
            <w:vertAlign w:val="baseline"/>
          </w:rPr>
          <w:t>https://www.breitbart.com/europe/2020/07/25/uk-muslim-charity-boss-called-jews-grandchildren-monkeys-pigs/</w:t>
        </w:r>
      </w:hyperlink>
      <w:r>
        <w:rPr>
          <w:rFonts w:ascii="arial" w:eastAsia="arial" w:hAnsi="arial" w:cs="arial"/>
          <w:b w:val="0"/>
          <w:i w:val="0"/>
          <w:strike w:val="0"/>
          <w:noProof w:val="0"/>
          <w:color w:val="000000"/>
          <w:position w:val="0"/>
          <w:sz w:val="20"/>
          <w:u w:val="none"/>
          <w:vertAlign w:val="baseline"/>
        </w:rPr>
        <w:t xml:space="preserve"> [ 136]: #topheadline [ 137]: </w:t>
      </w:r>
      <w:hyperlink r:id="rId2981" w:history="1">
        <w:r>
          <w:rPr>
            <w:rFonts w:ascii="arial" w:eastAsia="arial" w:hAnsi="arial" w:cs="arial"/>
            <w:b w:val="0"/>
            <w:i/>
            <w:strike w:val="0"/>
            <w:noProof w:val="0"/>
            <w:color w:val="0077CC"/>
            <w:position w:val="0"/>
            <w:sz w:val="20"/>
            <w:u w:val="single"/>
            <w:vertAlign w:val="baseline"/>
          </w:rPr>
          <w:t>https://www.gatestoneinstitute.org/16264/france-cathedrals-fire</w:t>
        </w:r>
      </w:hyperlink>
      <w:r>
        <w:rPr>
          <w:rFonts w:ascii="arial" w:eastAsia="arial" w:hAnsi="arial" w:cs="arial"/>
          <w:b w:val="0"/>
          <w:i w:val="0"/>
          <w:strike w:val="0"/>
          <w:noProof w:val="0"/>
          <w:color w:val="000000"/>
          <w:position w:val="0"/>
          <w:sz w:val="20"/>
          <w:u w:val="none"/>
          <w:vertAlign w:val="baseline"/>
        </w:rPr>
        <w:t xml:space="preserve"> [ 138]: #topheadline [ 139]: </w:t>
      </w:r>
      <w:hyperlink r:id="rId2982" w:history="1">
        <w:r>
          <w:rPr>
            <w:rFonts w:ascii="arial" w:eastAsia="arial" w:hAnsi="arial" w:cs="arial"/>
            <w:b w:val="0"/>
            <w:i/>
            <w:strike w:val="0"/>
            <w:noProof w:val="0"/>
            <w:color w:val="0077CC"/>
            <w:position w:val="0"/>
            <w:sz w:val="20"/>
            <w:u w:val="single"/>
            <w:vertAlign w:val="baseline"/>
          </w:rPr>
          <w:t>https://climatechangedispatch.com/greenpeace-cofounder-there-is-no-climate-catastrophe-its-a-lie</w:t>
        </w:r>
      </w:hyperlink>
      <w:r>
        <w:rPr>
          <w:rFonts w:ascii="arial" w:eastAsia="arial" w:hAnsi="arial" w:cs="arial"/>
          <w:b w:val="0"/>
          <w:i w:val="0"/>
          <w:strike w:val="0"/>
          <w:noProof w:val="0"/>
          <w:color w:val="000000"/>
          <w:position w:val="0"/>
          <w:sz w:val="20"/>
          <w:u w:val="none"/>
          <w:vertAlign w:val="baseline"/>
        </w:rPr>
        <w:t xml:space="preserve">/ [ 140]: #topheadline [ 141]: </w:t>
      </w:r>
      <w:hyperlink r:id="rId2983" w:history="1">
        <w:r>
          <w:rPr>
            <w:rFonts w:ascii="arial" w:eastAsia="arial" w:hAnsi="arial" w:cs="arial"/>
            <w:b w:val="0"/>
            <w:i/>
            <w:strike w:val="0"/>
            <w:noProof w:val="0"/>
            <w:color w:val="0077CC"/>
            <w:position w:val="0"/>
            <w:sz w:val="20"/>
            <w:u w:val="single"/>
            <w:vertAlign w:val="baseline"/>
          </w:rPr>
          <w:t>http://feedproxy.google.com/~r/breitbart/~3/P6I70auHnoE/</w:t>
        </w:r>
      </w:hyperlink>
      <w:r>
        <w:rPr>
          <w:rFonts w:ascii="arial" w:eastAsia="arial" w:hAnsi="arial" w:cs="arial"/>
          <w:b w:val="0"/>
          <w:i w:val="0"/>
          <w:strike w:val="0"/>
          <w:noProof w:val="0"/>
          <w:color w:val="000000"/>
          <w:position w:val="0"/>
          <w:sz w:val="20"/>
          <w:u w:val="none"/>
          <w:vertAlign w:val="baseline"/>
        </w:rPr>
        <w:t xml:space="preserve"> [ 142]: #topheadline [ 143]: </w:t>
      </w:r>
      <w:hyperlink r:id="rId2984" w:history="1">
        <w:r>
          <w:rPr>
            <w:rFonts w:ascii="arial" w:eastAsia="arial" w:hAnsi="arial" w:cs="arial"/>
            <w:b w:val="0"/>
            <w:i/>
            <w:strike w:val="0"/>
            <w:noProof w:val="0"/>
            <w:color w:val="0077CC"/>
            <w:position w:val="0"/>
            <w:sz w:val="20"/>
            <w:u w:val="single"/>
            <w:vertAlign w:val="baseline"/>
          </w:rPr>
          <w:t>https://www.breitbart.com/europe/2020/07/25/allegations-of-jury-tampering-in-pc-andrew-harper-trial-as-teens-convicted-of-manslaughter/</w:t>
        </w:r>
      </w:hyperlink>
      <w:r>
        <w:rPr>
          <w:rFonts w:ascii="arial" w:eastAsia="arial" w:hAnsi="arial" w:cs="arial"/>
          <w:b w:val="0"/>
          <w:i w:val="0"/>
          <w:strike w:val="0"/>
          <w:noProof w:val="0"/>
          <w:color w:val="000000"/>
          <w:position w:val="0"/>
          <w:sz w:val="20"/>
          <w:u w:val="none"/>
          <w:vertAlign w:val="baseline"/>
        </w:rPr>
        <w:t xml:space="preserve"> [ 144]: #topheadline [ 145]: </w:t>
      </w:r>
      <w:hyperlink r:id="rId2985" w:history="1">
        <w:r>
          <w:rPr>
            <w:rFonts w:ascii="arial" w:eastAsia="arial" w:hAnsi="arial" w:cs="arial"/>
            <w:b w:val="0"/>
            <w:i/>
            <w:strike w:val="0"/>
            <w:noProof w:val="0"/>
            <w:color w:val="0077CC"/>
            <w:position w:val="0"/>
            <w:sz w:val="20"/>
            <w:u w:val="single"/>
            <w:vertAlign w:val="baseline"/>
          </w:rPr>
          <w:t>https://www.pressandjournal.co.uk/fp/news/politics/scottish-politics/2326070/what-changes-have-been-proposed-to-scotlands-</w:t>
        </w:r>
      </w:hyperlink>
      <w:hyperlink r:id="rId2985" w:history="1">
        <w:r>
          <w:rPr>
            <w:rFonts w:ascii="arial" w:eastAsia="arial" w:hAnsi="arial" w:cs="arial"/>
            <w:b/>
            <w:i/>
            <w:strike w:val="0"/>
            <w:noProof w:val="0"/>
            <w:color w:val="0077CC"/>
            <w:position w:val="0"/>
            <w:sz w:val="20"/>
            <w:u w:val="single"/>
            <w:vertAlign w:val="baseline"/>
          </w:rPr>
          <w:t>hate</w:t>
        </w:r>
      </w:hyperlink>
      <w:hyperlink r:id="rId2985" w:history="1">
        <w:r>
          <w:rPr>
            <w:rFonts w:ascii="arial" w:eastAsia="arial" w:hAnsi="arial" w:cs="arial"/>
            <w:b w:val="0"/>
            <w:i/>
            <w:strike w:val="0"/>
            <w:noProof w:val="0"/>
            <w:color w:val="0077CC"/>
            <w:position w:val="0"/>
            <w:sz w:val="20"/>
            <w:u w:val="single"/>
            <w:vertAlign w:val="baseline"/>
          </w:rPr>
          <w:t>-</w:t>
        </w:r>
      </w:hyperlink>
      <w:hyperlink r:id="rId2985" w:history="1">
        <w:r>
          <w:rPr>
            <w:rFonts w:ascii="arial" w:eastAsia="arial" w:hAnsi="arial" w:cs="arial"/>
            <w:b/>
            <w:i/>
            <w:strike w:val="0"/>
            <w:noProof w:val="0"/>
            <w:color w:val="0077CC"/>
            <w:position w:val="0"/>
            <w:sz w:val="20"/>
            <w:u w:val="single"/>
            <w:vertAlign w:val="baseline"/>
          </w:rPr>
          <w:t>crime</w:t>
        </w:r>
      </w:hyperlink>
      <w:hyperlink r:id="rId2985" w:history="1">
        <w:r>
          <w:rPr>
            <w:rFonts w:ascii="arial" w:eastAsia="arial" w:hAnsi="arial" w:cs="arial"/>
            <w:b w:val="0"/>
            <w:i/>
            <w:strike w:val="0"/>
            <w:noProof w:val="0"/>
            <w:color w:val="0077CC"/>
            <w:position w:val="0"/>
            <w:sz w:val="20"/>
            <w:u w:val="single"/>
            <w:vertAlign w:val="baseline"/>
          </w:rPr>
          <w:t>-laws/</w:t>
        </w:r>
      </w:hyperlink>
      <w:r>
        <w:rPr>
          <w:rFonts w:ascii="arial" w:eastAsia="arial" w:hAnsi="arial" w:cs="arial"/>
          <w:b w:val="0"/>
          <w:i w:val="0"/>
          <w:strike w:val="0"/>
          <w:noProof w:val="0"/>
          <w:color w:val="000000"/>
          <w:position w:val="0"/>
          <w:sz w:val="20"/>
          <w:u w:val="none"/>
          <w:vertAlign w:val="baseline"/>
        </w:rPr>
        <w:t xml:space="preserve"> [ 146]: #topheadline [ 147]: </w:t>
      </w:r>
      <w:hyperlink r:id="rId2986" w:history="1">
        <w:r>
          <w:rPr>
            <w:rFonts w:ascii="arial" w:eastAsia="arial" w:hAnsi="arial" w:cs="arial"/>
            <w:b w:val="0"/>
            <w:i/>
            <w:strike w:val="0"/>
            <w:noProof w:val="0"/>
            <w:color w:val="0077CC"/>
            <w:position w:val="0"/>
            <w:sz w:val="20"/>
            <w:u w:val="single"/>
            <w:vertAlign w:val="baseline"/>
          </w:rPr>
          <w:t>https://www.breitbart.com/europe/2020/07/25/british-jihadi-beatles-admit-beating-western-hostages-kayla-mueller-jailers/</w:t>
        </w:r>
      </w:hyperlink>
      <w:r>
        <w:rPr>
          <w:rFonts w:ascii="arial" w:eastAsia="arial" w:hAnsi="arial" w:cs="arial"/>
          <w:b w:val="0"/>
          <w:i w:val="0"/>
          <w:strike w:val="0"/>
          <w:noProof w:val="0"/>
          <w:color w:val="000000"/>
          <w:position w:val="0"/>
          <w:sz w:val="20"/>
          <w:u w:val="none"/>
          <w:vertAlign w:val="baseline"/>
        </w:rPr>
        <w:t xml:space="preserve"> [ 148]: #topheadline [ 149]: </w:t>
      </w:r>
      <w:hyperlink r:id="rId2987" w:history="1">
        <w:r>
          <w:rPr>
            <w:rFonts w:ascii="arial" w:eastAsia="arial" w:hAnsi="arial" w:cs="arial"/>
            <w:b w:val="0"/>
            <w:i/>
            <w:strike w:val="0"/>
            <w:noProof w:val="0"/>
            <w:color w:val="0077CC"/>
            <w:position w:val="0"/>
            <w:sz w:val="20"/>
            <w:u w:val="single"/>
            <w:vertAlign w:val="baseline"/>
          </w:rPr>
          <w:t>https://www.rfa.org/english/news/korea/coronavirus-07162020220021.html</w:t>
        </w:r>
      </w:hyperlink>
      <w:r>
        <w:rPr>
          <w:rFonts w:ascii="arial" w:eastAsia="arial" w:hAnsi="arial" w:cs="arial"/>
          <w:b w:val="0"/>
          <w:i w:val="0"/>
          <w:strike w:val="0"/>
          <w:noProof w:val="0"/>
          <w:color w:val="000000"/>
          <w:position w:val="0"/>
          <w:sz w:val="20"/>
          <w:u w:val="none"/>
          <w:vertAlign w:val="baseline"/>
        </w:rPr>
        <w:t xml:space="preserve"> [ 150]: #topheadline [ 151]: </w:t>
      </w:r>
      <w:hyperlink r:id="rId2988" w:history="1">
        <w:r>
          <w:rPr>
            <w:rFonts w:ascii="arial" w:eastAsia="arial" w:hAnsi="arial" w:cs="arial"/>
            <w:b w:val="0"/>
            <w:i/>
            <w:strike w:val="0"/>
            <w:noProof w:val="0"/>
            <w:color w:val="0077CC"/>
            <w:position w:val="0"/>
            <w:sz w:val="20"/>
            <w:u w:val="single"/>
            <w:vertAlign w:val="baseline"/>
          </w:rPr>
          <w:t>https://tnc.news/2020/07/25/socialist-dictatorship-venezuela-limiting-coronavirus-testing-fabricating-statistics/</w:t>
        </w:r>
      </w:hyperlink>
      <w:r>
        <w:rPr>
          <w:rFonts w:ascii="arial" w:eastAsia="arial" w:hAnsi="arial" w:cs="arial"/>
          <w:b w:val="0"/>
          <w:i w:val="0"/>
          <w:strike w:val="0"/>
          <w:noProof w:val="0"/>
          <w:color w:val="000000"/>
          <w:position w:val="0"/>
          <w:sz w:val="20"/>
          <w:u w:val="none"/>
          <w:vertAlign w:val="baseline"/>
        </w:rPr>
        <w:t xml:space="preserve"> [ 152]: #topheadline [ 153]: </w:t>
      </w:r>
      <w:hyperlink r:id="rId2989" w:history="1">
        <w:r>
          <w:rPr>
            <w:rFonts w:ascii="arial" w:eastAsia="arial" w:hAnsi="arial" w:cs="arial"/>
            <w:b w:val="0"/>
            <w:i/>
            <w:strike w:val="0"/>
            <w:noProof w:val="0"/>
            <w:color w:val="0077CC"/>
            <w:position w:val="0"/>
            <w:sz w:val="20"/>
            <w:u w:val="single"/>
            <w:vertAlign w:val="baseline"/>
          </w:rPr>
          <w:t>https://www.breitbart.com/europe/2020/07/25/austria-presents-vienna-declaration-against-illegal-mass-migration/</w:t>
        </w:r>
      </w:hyperlink>
      <w:r>
        <w:rPr>
          <w:rFonts w:ascii="arial" w:eastAsia="arial" w:hAnsi="arial" w:cs="arial"/>
          <w:b w:val="0"/>
          <w:i w:val="0"/>
          <w:strike w:val="0"/>
          <w:noProof w:val="0"/>
          <w:color w:val="000000"/>
          <w:position w:val="0"/>
          <w:sz w:val="20"/>
          <w:u w:val="none"/>
          <w:vertAlign w:val="baseline"/>
        </w:rPr>
        <w:t xml:space="preserve"> [ 154]: #topheadline [ 155]: </w:t>
      </w:r>
      <w:hyperlink r:id="rId2990" w:history="1">
        <w:r>
          <w:rPr>
            <w:rFonts w:ascii="arial" w:eastAsia="arial" w:hAnsi="arial" w:cs="arial"/>
            <w:b w:val="0"/>
            <w:i/>
            <w:strike w:val="0"/>
            <w:noProof w:val="0"/>
            <w:color w:val="0077CC"/>
            <w:position w:val="0"/>
            <w:sz w:val="20"/>
            <w:u w:val="single"/>
            <w:vertAlign w:val="baseline"/>
          </w:rPr>
          <w:t>https://ktla.com/news/california/california-would-lose-house-seats-if-trump-gets-undocumented-migrants-excluded-from-congressional-reapportionment-count/</w:t>
        </w:r>
      </w:hyperlink>
      <w:r>
        <w:rPr>
          <w:rFonts w:ascii="arial" w:eastAsia="arial" w:hAnsi="arial" w:cs="arial"/>
          <w:b w:val="0"/>
          <w:i w:val="0"/>
          <w:strike w:val="0"/>
          <w:noProof w:val="0"/>
          <w:color w:val="000000"/>
          <w:position w:val="0"/>
          <w:sz w:val="20"/>
          <w:u w:val="none"/>
          <w:vertAlign w:val="baseline"/>
        </w:rPr>
        <w:t xml:space="preserve"> [ 156]: #topheadline [ 157]: </w:t>
      </w:r>
      <w:hyperlink r:id="rId2991" w:history="1">
        <w:r>
          <w:rPr>
            <w:rFonts w:ascii="arial" w:eastAsia="arial" w:hAnsi="arial" w:cs="arial"/>
            <w:b w:val="0"/>
            <w:i/>
            <w:strike w:val="0"/>
            <w:noProof w:val="0"/>
            <w:color w:val="0077CC"/>
            <w:position w:val="0"/>
            <w:sz w:val="20"/>
            <w:u w:val="single"/>
            <w:vertAlign w:val="baseline"/>
          </w:rPr>
          <w:t>https://www.thesun.co.uk/news/12226682/boat-engines-stolen-in-calais-to-propel-hundreds-of-migrants-dinghies/</w:t>
        </w:r>
      </w:hyperlink>
      <w:r>
        <w:rPr>
          <w:rFonts w:ascii="arial" w:eastAsia="arial" w:hAnsi="arial" w:cs="arial"/>
          <w:b w:val="0"/>
          <w:i w:val="0"/>
          <w:strike w:val="0"/>
          <w:noProof w:val="0"/>
          <w:color w:val="000000"/>
          <w:position w:val="0"/>
          <w:sz w:val="20"/>
          <w:u w:val="none"/>
          <w:vertAlign w:val="baseline"/>
        </w:rPr>
        <w:t xml:space="preserve"> [ 158]: #topheadline [ 159]: </w:t>
      </w:r>
      <w:hyperlink r:id="rId2992" w:history="1">
        <w:r>
          <w:rPr>
            <w:rFonts w:ascii="arial" w:eastAsia="arial" w:hAnsi="arial" w:cs="arial"/>
            <w:b w:val="0"/>
            <w:i/>
            <w:strike w:val="0"/>
            <w:noProof w:val="0"/>
            <w:color w:val="0077CC"/>
            <w:position w:val="0"/>
            <w:sz w:val="20"/>
            <w:u w:val="single"/>
            <w:vertAlign w:val="baseline"/>
          </w:rPr>
          <w:t>https://www.breitbart.com/europe/2020/07/25/pakistani-migrants-sentenced-kidnapping-extorting-raping-teen-greece/</w:t>
        </w:r>
      </w:hyperlink>
      <w:r>
        <w:rPr>
          <w:rFonts w:ascii="arial" w:eastAsia="arial" w:hAnsi="arial" w:cs="arial"/>
          <w:b w:val="0"/>
          <w:i w:val="0"/>
          <w:strike w:val="0"/>
          <w:noProof w:val="0"/>
          <w:color w:val="000000"/>
          <w:position w:val="0"/>
          <w:sz w:val="20"/>
          <w:u w:val="none"/>
          <w:vertAlign w:val="baseline"/>
        </w:rPr>
        <w:t xml:space="preserve"> [ 160]: #topheadline [ 161]: </w:t>
      </w:r>
      <w:hyperlink r:id="rId2993" w:history="1">
        <w:r>
          <w:rPr>
            <w:rFonts w:ascii="arial" w:eastAsia="arial" w:hAnsi="arial" w:cs="arial"/>
            <w:b w:val="0"/>
            <w:i/>
            <w:strike w:val="0"/>
            <w:noProof w:val="0"/>
            <w:color w:val="0077CC"/>
            <w:position w:val="0"/>
            <w:sz w:val="20"/>
            <w:u w:val="single"/>
            <w:vertAlign w:val="baseline"/>
          </w:rPr>
          <w:t>https://www.breitbart.com/europe/2020/07/25/christian-charity-banned-from-banking-after-pressure-campaign-by-lgbt-activists/</w:t>
        </w:r>
      </w:hyperlink>
      <w:r>
        <w:rPr>
          <w:rFonts w:ascii="arial" w:eastAsia="arial" w:hAnsi="arial" w:cs="arial"/>
          <w:b w:val="0"/>
          <w:i w:val="0"/>
          <w:strike w:val="0"/>
          <w:noProof w:val="0"/>
          <w:color w:val="000000"/>
          <w:position w:val="0"/>
          <w:sz w:val="20"/>
          <w:u w:val="none"/>
          <w:vertAlign w:val="baseline"/>
        </w:rPr>
        <w:t xml:space="preserve"> [ 162]: #topheadline [ 163]: </w:t>
      </w:r>
      <w:hyperlink r:id="rId2994" w:history="1">
        <w:r>
          <w:rPr>
            <w:rFonts w:ascii="arial" w:eastAsia="arial" w:hAnsi="arial" w:cs="arial"/>
            <w:b w:val="0"/>
            <w:i/>
            <w:strike w:val="0"/>
            <w:noProof w:val="0"/>
            <w:color w:val="0077CC"/>
            <w:position w:val="0"/>
            <w:sz w:val="20"/>
            <w:u w:val="single"/>
            <w:vertAlign w:val="baseline"/>
          </w:rPr>
          <w:t>https://www.infowars.com/video-who-says-there-will-be-no-return-to-the-old-normal-covid-19-will-get-worse-and-worse-and-worse</w:t>
        </w:r>
      </w:hyperlink>
      <w:r>
        <w:rPr>
          <w:rFonts w:ascii="arial" w:eastAsia="arial" w:hAnsi="arial" w:cs="arial"/>
          <w:b w:val="0"/>
          <w:i w:val="0"/>
          <w:strike w:val="0"/>
          <w:noProof w:val="0"/>
          <w:color w:val="000000"/>
          <w:position w:val="0"/>
          <w:sz w:val="20"/>
          <w:u w:val="none"/>
          <w:vertAlign w:val="baseline"/>
        </w:rPr>
        <w:t xml:space="preserve">/ [ 164]: #topheadline </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2020</w:t>
      </w:r>
    </w:p>
    <w:p>
      <w:pPr>
        <w:pStyle w:val="Normal210"/>
      </w:pPr>
    </w:p>
    <w:p>
      <w:pPr>
        <w:pStyle w:val="Normal210"/>
        <w:ind w:left="200"/>
        <w:sectPr>
          <w:type w:val="continuous"/>
          <w:pgMar w:top="840" w:right="1000" w:bottom="840" w:left="1000" w:header="400" w:footer="400"/>
          <w:pgNumType w:fmt="decimal"/>
          <w:cols w:space="720"/>
        </w:sectPr>
      </w:pPr>
      <w:r>
        <w:br/>
      </w:r>
      <w:r>
        <w:pict>
          <v:line id="_x0000_s1727"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2995"/>
          <w:headerReference w:type="default" r:id="rId2996"/>
          <w:footerReference w:type="even" r:id="rId2997"/>
          <w:footerReference w:type="default" r:id="rId2998"/>
          <w:headerReference w:type="first" r:id="rId2999"/>
          <w:footerReference w:type="first" r:id="rId3000"/>
          <w:pgSz w:w="12240" w:h="15840"/>
          <w:pgMar w:top="840" w:right="1000" w:bottom="840" w:left="1000" w:header="400" w:footer="400"/>
          <w:pgNumType w:fmt="decimal"/>
          <w:cols w:space="720"/>
          <w:titlePg w:val="0"/>
        </w:sectPr>
      </w:pPr>
    </w:p>
    <w:p>
      <w:pPr>
        <w:pStyle w:val="Normal211"/>
      </w:pPr>
    </w:p>
    <w:p>
      <w:pPr>
        <w:pStyle w:val="Normal211"/>
      </w:pPr>
      <w:r>
        <w:pict>
          <v:shape id="_x0000_i1728" type="#_x0000_t75" alt="LexisNexis®" style="width:147.75pt;height:30pt">
            <v:imagedata r:id="rId17" o:title=""/>
          </v:shape>
        </w:pict>
      </w:r>
      <w:r>
        <w:cr/>
      </w:r>
    </w:p>
    <w:p>
      <w:pPr>
        <w:pStyle w:val="Heading1209"/>
        <w:keepNext w:val="0"/>
        <w:spacing w:after="200" w:line="340" w:lineRule="atLeast"/>
        <w:ind w:left="0" w:right="0" w:firstLine="0"/>
        <w:jc w:val="center"/>
      </w:pPr>
      <w:hyperlink r:id="rId3001" w:history="1">
        <w:r>
          <w:rPr>
            <w:rFonts w:ascii="arial" w:eastAsia="arial" w:hAnsi="arial" w:cs="arial"/>
            <w:b/>
            <w:i/>
            <w:strike w:val="0"/>
            <w:color w:val="0077CC"/>
            <w:sz w:val="28"/>
            <w:u w:val="single"/>
            <w:vertAlign w:val="baseline"/>
          </w:rPr>
          <w:t>'Never Again' rings hollow in 2020</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2020 Monday</w:t>
      </w:r>
    </w:p>
    <w:p>
      <w:pPr>
        <w:pStyle w:val="Normal211"/>
        <w:keepNext w:val="0"/>
        <w:spacing w:after="0" w:line="240" w:lineRule="atLeast"/>
        <w:ind w:right="0"/>
        <w:jc w:val="both"/>
      </w:pPr>
      <w:bookmarkStart w:id="422" w:name="Bookmark_211"/>
      <w:bookmarkEnd w:id="422"/>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211"/>
        <w:keepNext w:val="0"/>
        <w:spacing w:before="120" w:after="0" w:line="220" w:lineRule="atLeast"/>
        <w:ind w:left="0" w:right="0" w:firstLine="0"/>
        <w:jc w:val="left"/>
      </w:pPr>
      <w:r>
        <w:br/>
      </w:r>
      <w:r>
        <w:pict>
          <v:shape id="_x0000_i1729" type="#_x0000_t75" style="width:219.72pt;height:39.75pt">
            <v:imagedata r:id="rId3002" o:title=""/>
          </v:shape>
        </w:pic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1475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GREER FAY CASHMAN</w:t>
      </w:r>
    </w:p>
    <w:p>
      <w:pPr>
        <w:pStyle w:val="Normal211"/>
        <w:keepNext/>
        <w:spacing w:before="240" w:after="0" w:line="340" w:lineRule="atLeast"/>
        <w:ind w:left="0" w:right="0" w:firstLine="0"/>
        <w:jc w:val="left"/>
      </w:pPr>
      <w:bookmarkStart w:id="423" w:name="Body_209"/>
      <w:bookmarkEnd w:id="423"/>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30" style="position:absolute;z-index:252102656"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Kristallnacht, the night of broken glass, occurred on November 9 and 10, 1938, when Nazi bully boys attacked Jewish houses of worship, homes and places of business in Germany and Austria, sowing fear and damage.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world-wide commemoration this year of that terrible night was held on Monday against the backdrop of rising antisemitism, racism,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neo-Nazism and terrorism, which present a hollow ring to the post-Holocaust pledge of "Never again."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21st century, people are still being murdered, synagogues and Jewish shops are being attacked, and graves in Jewish cemeteries are being defaced. In a special Kristallnacht broadcast from the President's Residence in Jerusalem, the presidents of Austria and Germany lamented that "The dark shadows of the past have not disappeared from our street."</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social evils are occurring not just in Germany and Austria, but in many parts of the world where differences in race, religion and even political affiliation are being terminated by knives, guns and explosives instead of being embraced.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elderly German Jews, some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have taken place in Germany over the last year or two are traumatically reminiscent of their childhood's Kristallnacht era environment and of what followed soon afterwards.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prompted the leaders of the International March of the Living to reach out worldwide with a global "Let there be Light" campaign, part of which was seen on Monday evening with the illumination of the synagogue in the grounds of the President's Residence in Jerusalem, as well as messages of light and hope on the walls of Jerusalem's Old City. Elsewhere in the world, synagogues, mosques and churches were illuminated including Frankfurt Synagogue, Coventry Cathedral and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Mosque.</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cnxps.cmd.push(function () { cnxps({ playerId: '36af7c51-0caf-4741-9824-2c941fc6c17b' }).render('4c4d856e0e6f4e3d808bbc1715e132f6'); });if(window.location.pathname.indexOf("647856") != -1) {console.log("hedva connatix");document.getElementsByClassName("divConnatix")[0].style.display ="none"}</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key elements of the campaign was delivered in a message of unity by presidents Reuven Rivlin of Israel, Frank Walter Steinmeier of Germany and Alexander Van der Bellen of Austria, who declared: "We will stand together in Vienna, Jerusalem and Berlin. We will stand against hatred. We will stand against racism. We will stand against antisemitism. Never again means Never again."</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Steinmeier and Van der Bellen were among some 45 world leaders who came to Jerusalem in January of this year to mark the 75th anniversary of the liberation of Auschwitz, and who at an international forum at Yad Vashem once more swore "Never again."</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Rivlin, who hosted the world leaders, subsequently flew with Steinmeier to Poland where the liberation was commemorated on the site of the notorious Auschwitz death camp, and from there accompanied him to Germany for yet another commemoration.</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in addition to the three presidents, speakers included outgoing chairman of the Yad Vashem Directorate Avner Shalev, and former Chief Rabbi of Israel and of Tel Aviv Yisrael Meir Lau, who is Chairman of the Yad Vashem Council and was a child Holocaust survivor who at age 8, was liberated from Buchenwald by the American forces. His father was murdered in Treblinka and his mother in Ravensbruek.</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 has been associated with March of the Living since its inception in 1988.</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present were March of the Living World Chairman Shmuel Rosenman and the ambassadors of Germany and Austria Dr. Susan Wassum Rainer and Dr. Hannah Liko..</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speakers quoted from testimony given by German Jewish Holocaust survivors, and there was also Yad Vashem video footage of testimony given by two of the German Jewish survivors Uri Ben Ari and Prof. Zwi Bacharach who had contributed to Israel's defense, diplomacy and academia. </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Bacharach said that one of the reasons that it had been so difficult for German Jews to comprehend what was happening around them, was because unlike Poland, which had been invaded by an external force, what happened to German Jews came from within.</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presidents made the point that virulent antisemitism had existed in Germany and Austria long before the advent of National Socialism. Rivlin also noted that Kristallnacht was the name given by the Nazis to the night of broken glass.</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focus of Kristallnacht is on the number of synagogues that went up in flames and of shops in which the windows were shattered, it was important, said Rivlin, to remember the victims. He characterized antisemitism as "an epidemic worse than the coronavirus." adding that Yad Vashem was established to teach the world not to forget and to fight every vestige of antisemitism with uncompromising determination.</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witnesses to Nazi crimes are dying out, said Rivlin, "which is why it is doubly important to ensure that the Holocaust will never happen again."</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STEINMEIER, who has spoken out many times against the Holocaust and against the resurgence of antisemitism in Germany, said that the perpetrators of the Holocaust were humans who were Germans and the victims were Jewish humans who were Germans.</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Kristallnacht, he noted, followed many years of harassment and humiliation which had been perpetrated against the Jews.</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grateful that Jewish life is flourishing again in Germany, but ashamed of the fact that German Jews don't feel safe.</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Bellen spoke in a similar vein, saying that antisemitism did not start with National Socialism, but had been rooted in Austria long before. Discrimination had turned to degradation and deprivation of basic civil rights, he said. In Vienna, 42 synagogues had been burned on Kristallnacht and 6,500 Austrian Jews incarcerated.</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shares responsibility for the Shoah," declared Van der Bellen, adding that all forms of antisemitism must be prevented.</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concluded his remarks by saying in Hebrew: "Lizkor velo lishkoach" – To remember and not to forget.</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 SAID that the Nazis used Kristallnacht as an excuse to avenge the death of German diplomat Ernest von Rath who had been killed by Herschel Grynszpan, a 17-year-old Polish Jew on November 7, 1938.</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actual fact, said Lau, Kristallnacht had been carefully planned, because the Nazis knew that the best way to rob Jews of their morale was to destroy their synagogues, their Torah scrolls and their holy books.</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night, they burned 1046 synagogues, and killed 3,000 Jews who were trying with their very bodies, to protect the Torah scrolls. They understood that Jewish unity is based on the synagogue and the Torah."</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 had been curious as to how the world had responded to Kristallnacht, and researched the international media to check out reports. "This was a test of world reaction," he said. It was barely reported. It was as if the world had given the Third Reich the green light. "So what – it happened. It was antisemitic, but there was always antisemitism," he said in relation to the general attitude.</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Shalev described Kristallnacht as the most brutally violent action against Jews up until that time, saying that it was the blunting of the norms of morality. "Whatever remained of German morality, justice and culture" disappeared on that night.</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illumination of synagogues in Israel and throughout the world, Shalev said: "this is a sign of our continuity."</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CAMERA then swept to the illumination of the synagogue in the presidential compound while in the background were the strains of Mordechai Gebirtig's "Unzer Shtetl Brent" (Our township is burning), which is traditionally played at Yad Vashem on Holocaust Remembrance Day, as a reminder to remember and not forget.</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Adelaide, South Australia, in tandem with the Kristallnacht anniversary, a new Holocaust Museum was opened telling the stories of survivors who live in the coastal capital of South Australia. Among them is one of the youngest survivors in the world to be liberated from a concentration camp.</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Temple was nine months old when she and her grandmother were captured by the Nazis and deported to Bergen Belsen in October, 1944. Eva's parents had been taken to Auschwitz, never to return. Somehow her grandmother managed to hide her and keep her alive in Bergen Belsen, possibly by denying herself food and giving it to the baby. When the concentration camp was liberated, Eva was found in the arms of her dying grandmother. Today, she is a grandmother herself.</w:t>
      </w:r>
    </w:p>
    <w:p>
      <w:pPr>
        <w:pStyle w:val="Normal211"/>
        <w:keepNext w:val="0"/>
        <w:spacing w:before="240" w:after="0" w:line="260" w:lineRule="atLeast"/>
        <w:ind w:left="0" w:right="0" w:firstLine="0"/>
        <w:jc w:val="both"/>
      </w:pPr>
      <w:hyperlink r:id="rId3003" w:history="1">
        <w:r>
          <w:rPr>
            <w:rFonts w:ascii="arial" w:eastAsia="arial" w:hAnsi="arial" w:cs="arial"/>
            <w:b w:val="0"/>
            <w:i/>
            <w:strike w:val="0"/>
            <w:color w:val="0077CC"/>
            <w:sz w:val="20"/>
            <w:u w:val="single"/>
            <w:vertAlign w:val="baseline"/>
          </w:rPr>
          <w:t>http://imgs.syndigate.info/497/1492/75/160496302635.jpeg</w:t>
        </w:r>
      </w:hyperlink>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take pictures of a light symbol, marking the place where Viennese synagogues once stood before they were destroyed, after a ceremony to mark the 80th anniversary of Kristallnacht, also known as Night of Broken Glass, in front of a then destroyed Synagogue in Vienna, Austria November 8, 2018. (photo credit: REUTERS)</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2020</w:t>
      </w:r>
    </w:p>
    <w:p>
      <w:pPr>
        <w:pStyle w:val="Normal211"/>
      </w:pPr>
    </w:p>
    <w:p>
      <w:pPr>
        <w:pStyle w:val="Normal211"/>
        <w:ind w:left="200"/>
        <w:sectPr>
          <w:type w:val="continuous"/>
          <w:pgMar w:top="840" w:right="1000" w:bottom="840" w:left="1000" w:header="400" w:footer="400"/>
          <w:pgNumType w:fmt="decimal"/>
          <w:cols w:space="720"/>
        </w:sectPr>
      </w:pPr>
      <w:r>
        <w:br/>
      </w:r>
      <w:r>
        <w:pict>
          <v:line id="_x0000_s1731"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3004"/>
          <w:headerReference w:type="default" r:id="rId3005"/>
          <w:footerReference w:type="even" r:id="rId3006"/>
          <w:footerReference w:type="default" r:id="rId3007"/>
          <w:headerReference w:type="first" r:id="rId3008"/>
          <w:footerReference w:type="first" r:id="rId3009"/>
          <w:pgSz w:w="12240" w:h="15840"/>
          <w:pgMar w:top="840" w:right="1000" w:bottom="840" w:left="1000" w:header="400" w:footer="400"/>
          <w:pgNumType w:fmt="decimal"/>
          <w:cols w:space="720"/>
          <w:titlePg w:val="0"/>
        </w:sectPr>
      </w:pPr>
    </w:p>
    <w:p>
      <w:pPr>
        <w:pStyle w:val="Normal212"/>
      </w:pPr>
    </w:p>
    <w:p>
      <w:pPr>
        <w:pStyle w:val="Normal212"/>
      </w:pPr>
      <w:r>
        <w:pict>
          <v:shape id="_x0000_i1732" type="#_x0000_t75" alt="LexisNexis®" style="width:147.75pt;height:30pt">
            <v:imagedata r:id="rId17" o:title=""/>
          </v:shape>
        </w:pict>
      </w:r>
      <w:r>
        <w:cr/>
      </w:r>
    </w:p>
    <w:p>
      <w:pPr>
        <w:pStyle w:val="Heading1210"/>
        <w:keepNext w:val="0"/>
        <w:spacing w:after="200" w:line="340" w:lineRule="atLeast"/>
        <w:ind w:left="0" w:right="0" w:firstLine="0"/>
        <w:jc w:val="center"/>
      </w:pPr>
      <w:hyperlink r:id="rId3010" w:history="1">
        <w:r>
          <w:rPr>
            <w:rFonts w:ascii="arial" w:eastAsia="arial" w:hAnsi="arial" w:cs="arial"/>
            <w:b/>
            <w:i/>
            <w:strike w:val="0"/>
            <w:color w:val="0077CC"/>
            <w:sz w:val="28"/>
            <w:u w:val="single"/>
            <w:vertAlign w:val="baseline"/>
          </w:rPr>
          <w:t>Colin Powell Contradicts President Trump's Leadership; Democrats Proposed A Bill In Honor Of George Floyd And Others; Protesters On The Street Of Brooklyn Tonight; Protesters Call To Defund The Police In Aftermath Of George Floyd's Killing; Interview With Sen. Cory Booker (D-NJ) About More And More Americans Thinking Racism Is A Big Problem In This Country; NASCAR Legends Voice Support For George Floyd Protests. Aired 10-11p ET</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Tonight 10:00 PM EST</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w:t>
      </w:r>
    </w:p>
    <w:p>
      <w:pPr>
        <w:pStyle w:val="Normal212"/>
        <w:keepNext w:val="0"/>
        <w:spacing w:after="0" w:line="240" w:lineRule="atLeast"/>
        <w:ind w:right="0"/>
        <w:jc w:val="both"/>
      </w:pPr>
      <w:bookmarkStart w:id="424" w:name="Bookmark_212"/>
      <w:bookmarkEnd w:id="424"/>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6945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Lemon, Chris Cuomo, Bill Weir</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Benjamin Crump, Sheila Jackson Lee, Cory Booker, Shannon Taylor, Bubba Wallace</w:t>
      </w:r>
    </w:p>
    <w:p>
      <w:pPr>
        <w:pStyle w:val="Normal2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Former U.S. National Security Advisor, Colin Powell joins the list of growing people who oppose President Trump's twisted policy. Democrats in Congress have released a sweeping bill aimed at the widespread calls for police reform. As protests continue over the death of George Floyd, more athletes are using their platform to speak out including drivers for NASCAR's cup series.</w:t>
      </w:r>
    </w:p>
    <w:p>
      <w:pPr>
        <w:pStyle w:val="Normal212"/>
        <w:keepNext/>
        <w:spacing w:before="240" w:after="0" w:line="340" w:lineRule="atLeast"/>
        <w:ind w:left="0" w:right="0" w:firstLine="0"/>
        <w:jc w:val="left"/>
      </w:pPr>
      <w:bookmarkStart w:id="425" w:name="Body_210"/>
      <w:bookmarkEnd w:id="425"/>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33" style="position:absolute;z-index:252104704"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[22:00:00]</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LEMON, CNN HOST: Yes, you're 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CUOMO, CNN HOST: Just scary window into our future, brother.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What are you talking about?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The lawyer for the one of the three officers.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First of all, it's totally right that he's gotten to see the body camera footage. No question about it. I know there's a law in place. I know there's a prosecution coming.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just think as a matter of law and policy, you have to have people see the body camera footage in these situations. I know there's a prosecution. I know you want to preserve testimony. I get it. I'm a lawyer. But this is bigger than that.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He's saying what this guy said. What George Floyd was doing. What this officer was saying. And this whole dialogue. We don't have any access to it.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These are the police for the community that work for this community? It's just not right, Don.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Well, I agree with you. And listen, I'm always a bit leery sometimes when I think the best place to fight your case is in the courtroom.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Of course. LEMON: I think they're going to work that out. I didn't get to see a lot of it because I was getting ready for this. And quite frankly, I was reading over Dr. King's I have a dream speech. I agree there is one -- there's a section that sticks out to me, Chris. That I think America needs to hear. Because of all that's all going on. And I just want to read some of it and then we're going to move 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Please. Please.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Where he talks about the fierce urgency of now. He says we have also come to this hallowed spot to remind America of the fierce urgency of now. This is no time to engage in the luxury of cooling off or to take the tranquilizing drug of gradualism. Now is the time to make real the promises of democracy.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Lord, now is the time to rise from the dark and desolate valley of segregation to the sunlit path of racial justice. Now is the time to lift our nation from the quick sands of racial injustice to the solid rock of brotherhood. Now is the time to make justice a reality for all of God's children.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where we are right now in this moment. When people are finally willing to stand up and say, I'm ready to listen. What can I do? Now is the time. When protestors are out there saying we don't want the status quo. We want you to come with us into the future where we don't have to deal with people dying at the hands of police officers who are brutalizing people.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for racial justice and equality. That is where we are and that's what we need to keep our eyes on in this very moment.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Can't disagree with any of that nor should I.</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But, you know, look, inspiration. Aspiration.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It's only as good as the perspiration that follows it.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And if people don't come together and realize the basic rule of politics. That politicians act out of fear of consequence more than out of good conscious.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And if you come together and you come and you say what you want you got a good chance of getting it.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But I've got to tell you all the pressure that's on this prosecution, and so many seeing it as a kind of spring board to a new normal. This case against these other officers is going to get tricky.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And we don't have the evidence of the body camera footage and what was said that may give a different flavor. I do not see how they're going to be able to depict George Floyd as resisting in a way that warranted what was done to him. Not just to the standard of your training.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But of decency and of criminality.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[22:04:54]</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I've got to run. I don't -- I don't disagree with you. I think that this obviously George Floyd sparked this. And that will work itself out in the courtroom. And I think better minds than me are going to make sure that that happens.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speaking to the larger issue here. Why people are on the street. It's beyond that. They are tired of injustice.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run because we are way over here. But thank you for listening. I'll talk to you soon. Mr. Christopher Cuomo, I love you, brother. I'll see you soon.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I love you, Don Lemon.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Thank you very much.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where we are tonight. This is CNN TONIGHT. I'm Don Lemon.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to talk about the moment that we're in and how we move forward. And offer people not only some advice on how to move forward, but also something that will help you understand and not be so depressed. A little bit of hope.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now is the time it's not the time, now is not the time to stay on the sidelines. It's time to take action. It is time to stand up. To stand up like in your very own way. Like Mitt Romney. Like Generals Jim Mattis and Colin Powell. Even Roger Goodell and NASCAR. Now is the time.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protestors are out there on the streets tonight they are calling for action. They are making their voices heard. They are demanding justice for George Floyd and beyond. Demanding that this president hear them. Demanding that he stand up and not hide behind fences or in a bunker. Now is the time.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this president who is literally and figuratively in a bunker behind a wall, confined to the White House. The people's house is now a fortress. Hemmed in by protesters in the streets of America. And by his sagging poll numbers.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poll numbers in a free fall. Down seven points in just one month. And I want you to take a look at this. This is from a brand-new CNN poll. Eighty-four percent of Americans say peaceful protests of police violence against African-Americans are justified. Look at that number. Eighty-four percent.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chance today to say something those 84 percent of Americans about them to tell these protestors that he hears them. The president says this. This is at a round table with law enforcement officials.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OF AMERICA: We want to make sure we don't have any bad actors in there. And sometimes you'll see some horrible things like we witnessed recently. But 99, I say 99.9 but let's go with 99 percent of them are great, great people. And they've done jobs that are record setting.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LEMON: With thousands and thousands of peaceful protestors flooding the streets. Live pictures now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protesters are out flooding the streets with 84 percent of Americans. When did 84 percent of us ever agree on anything? Eighty-four percent saying those protests are justified.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president doesn't mention the protests. He doesn't mention George Floyd's name. We know what this president thinks about police brutality. He told us.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Like when you guys put somebody in the car and you're protecting their head, you know. The way you put the hand -- like don't hit their head and they've just killed somebody. Don't hit their head. I said you can take the hand away, OK?</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(APPLAUSE)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 know what he thinks about peaceful protests. Peaceful protests by NFL players taking a knee to protest police brutality and racial inequality. Even after NFL commissioner Roger Goodell admitted the league was wrong for not listening to those players.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KAITLAN COLLINS, CNN WHITE HOUSE CORRESPONDENT: Does he still believe the NFL players who kneel as a form of protest against police brutality should be fired?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KAYLEIGH MCENANY, WHITE HOUSE PRESS SECRETARY: The president is very much against kneeling in general. The president has made clear for years that kneeling is tied to our national anthem. That it does not respect our military men and women across this country. He's not a fan of the kneeling movement. He's made that very clear. Particularly because he thinks it's disrespectful to our military as the kneeling originated at the kneeling during the national anthem.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tone deaf. That's a talking point. It's not what it's about. We know what the president thinks about NFL players peacefully protesting police brutality. He told us.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[22:10:01]</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Wouldn't you love to see one of these NFL owners when somebody disrespects our flag to say get that son of a bitch off the field right now. Out. He's fired. He's fired.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His words. I don't have to tell you. Just let him say it. We know what this president thinks about peaceful protestors like the ones in Lafayette Square just one week ago who were gassed and he could just so he could have his law and order tough guy photo-op in front of St. John's Church.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Is there any regret on the part of the president or anyone here about how people treated, people who were peacefully protesting and how they were rushed out so violently?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No. There's no regret on the part of this White House.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No regrets gassing people. We know what this president thinks about those peaceful protesters. He told us.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am your president of law and order and ally of all peaceful protestors. But in recent days, our nation has been gripped by professional anarchists, violent mobs, arsonists, looters, criminals, rioters, antifa, and others.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People show you who they are the first time. Believe them. They show you who they are the second time. You should really believe them especially if there's a second, third, fourth, fifth, sixth, seventh, eighth, ninth, tenth, eleventh and 12th time and more. And so on, and so on, and so on. They show you who they are. Believe them.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he cared about and cares about law enforcement. His tough guy moment. Law and order. Law and order. Tough guy moment. And he didn't care who he had to be who had to be gassed to get it. CNN was in that crowd last week. And what we saw was entirely peaceful. That is all the reporting we're getting back. Entirely peaceful. But it's hard to call yourself the law and order president when so many military leaders turn against you. Remember what I said that now is the time? Well now is the time that multiple retired four-star generals and admirals including the president's handpicked former defense secretary apparently agree.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denouncing the president's threat to use active military to put down protests around the country. The latest is the very respected Colin Powell.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POWELL, FORMER UNITED STATES NATIONAL SECURITY ADVISOR: We are in a turning point. I mean, the Republican Party, the president thought they were so immune. They can go and say anything they wanted. And even more troubling the Congress who just sit there and not in any way resist what the president is doing.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One Republican senator showing up at the president this weekend. It's Trump nemesis. And former presidential candidate Mitt Romney taking to the streets with Evangelical protestors yesterday.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MITT ROMNEY (R-UT): to end violence and brutality and to make sure that people understand that black lives matter.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Did you hear him? He actually mouthed the words and he actually said it. Black lives matter. Mitt Romney. A Republican. I said earlier that the president was in a literal and figurative bunker.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telling CNN that he was forced to cancel a trip to his private golf club in New Jersey this weekend when aides raise concerns about what it would look like if the president were to go golfing while thousands of protesters were out in the street. But he's clearly itching to get out of the White House of 1600 black lives matter avenue.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planning a restart to campaign rallies sometime in the next week or so. One adviser telling CNN why should anti-Trump protestors be out there and not us? But about that bunker.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how mad the president reportedly was when word leaked that the Secret Service had rushed him to the underground bunker for about an hour along with the first lady Melania Trump and their son Barron during protests? Remember when he insisted that it wasn't true. Insisted he was just inspecting the bunker.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VOICE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Well it was a false report. I wasn't down. I went down during the day. And I was there for a tiny little short period of time. And there's much more for an inspection. There was no problem during the day.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[22:14:59]</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 saw Leland got whacked pretty good, but that was during the night and this problem, these problems are during the night not during the day.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go down, I've gone down two or three times all for inspection. And you go there, someday you may need it, but you go there, and I went down, I looked at it, it was during the day. It was not a problem. And I read about it like a big thing.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VOICE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This maybe shocking to you, but it turns out that was a lie.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BARR, UNITED STATES ATTORNEY GENERAL: Things were so bad that the Secret Service recommended the president go to the bunker. We can't have that in our country.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The attorney general completely contradicting the president. It was not an inspection. It wasn't a little bitty time this inspection. That was a lie. How many times does someone have to lie to you before you figure out that they're just a liar?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an issue with telling the truth. Just one of thousands and thousands of lies. Lies on top of lies. Lies, lies and more lies. Big and small from this president. Listen to Colin Powell.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 The one word I have to use with respect about what he's been doing for the last several years is the word I would never have used before. I never would have used with any of the four presidents I've worked for. He lies. he lies about things. And he gets away with it because people would not hold him accountable.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You have to call things what they are. Colin Powell is right. Remember the first time I called this president a liar I said to you, man, it's really hard to call the president a liar. But as a journalist, as someone who conveys information and truth, you have to call it what it is. He's a liar. He lied. And continues to. And it's not the first time. And sure, it won't be the last.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could have just said you know what, the Secret Service does a great job protecting me and my family. If they say we've got to the bunker, we go to the bunker. He could have said that. Could have told the truth. That's what a lot of presidents would have done. Most of them, I think. But not this one. Instead, he blew it up into a lie. And when somebody lies about little things, you know the lie about big things too. This president will lie about anything. Even the bunker story. Because he cannot tolerate looking weak. That's why he stood in the Rose Garden last week declaring himself the law and order president while peaceful protestors were gassed so he could march over to St. John's Church scowling with a borrowed bible in his hand.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all that because he couldn't take looking weak. And now we know what we knew all along. He lied. I'll end this where I began. If that doesn't convince you now is the time, don't know what will.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are coming to pay respects to George Floyd today at a public viewing in his hometown of Houston. And joining me now is the attorney for the Floyd family. That is Ben Crump. And also, Congresswoman Sheila Jackson Lee also with him. Sheila Jackson Lee of Texas as well, of course.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 thank you so much. I hope you both can hear me. I appreciate you joining. It's OK, they can talk. We're all -- it's just us family here, Ben. Thank you so much. I appreciate it.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listen, we just heard from Earl Gray the attorney for Thomas Lane, one of the fired Minneapolis officers charged. He says George resisted. I want you to watch this and listen.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 GRAY, THOMAS LANE'S ATTORNEY: They then took Mr. Floyd out of the -- his vehicle because they were going to arrest him. And he resisted leaving his vehicle. He finally got him out of his vehicle. It wasn't a violent resistance. But it was not the kind of non-resistance that an individual should do when a police officer is arresting them. He should get out of his vehicle and follow the orders of the police officer. He didn't do that.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[22:19:58]</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OK, so, I don't know. Whatever. he went on to say that George Floyd resisted again when they tried to get him inside the squad car by falling to the ground. Is this relevant to what we later saw on camera? Eight minutes and 46 seconds.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CRUMP, ATTORNEY FOR FLOYD FAMILY: Don lemon, I believe and Philonise right in Florida here with me (Inaudible) they believe everybody who looks at that video believes, Don, it is completely irrelevant because we saw for eight minutes and 46 seconds George Floyd face down and handcuffed with that police officer knee on his neck where he said I can't breathe and called for his mother.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The former vice president Joe Biden met with George Floyd's family today. Tell us what you can share about the meeting, please.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CRUMP: Certainly, Don, it was very confident to the family. He tried to use his personal experiences of loss and grief to help them get ready for the funeral here in Houston, Texas tomorrow. And in many ways and comforting them, Don. He was also trying to comfort our country.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family is extremely grateful to Vice President Biden and Dr. Jill Biden who was also there. I mean, really reached out to this family in a way that was quite incredible. Quincy, George's son. Dr. Jill Biden said she wanted to stay in contact with him to offer him grief counselling. And I just thought that was incredibly special.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Let's listen to what the former vice president said about that meeting with the Floyd family.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CANDIDATE: Jill and I talked to him about it's hard enough to grieve but it's much harder to do it in public and it's much harder with the whole world watching. They're an incredible family. His little daughter was there. The one who said daddy is going to change the world. And I think her dad is going to change the world.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what's happened here is one of those great inflection points in American history for real in terms of civil liberties, civil rights and just treating people with dignity.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Listen, in our conversation last week, I know that is in stark contrast from what Philonise said how his conversation with the current president went. What does that mean to have the presumptive Democratic nominee for president say that about George Floyd?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CRUMP: You know, Don, I think to his family and to most black people in the America to have the person who is, I guess a few months possibly away from being the president of the United States to come and say your brother life mattered. Your father life mattered. And that all America is grieving with you. That is something that many black people never see in our lifetime.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have that is important. And we'll try to back it up with action at this funeral by having legislation passed in George Floyd's name.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Congresswoman, I want to talk about. Speaking of legislation, I want to talk to the congresswoman you helped to write that legislation and make it happen. Thousands of turning out to pay their respects to George Floyd. Fourteen days later large protests happening. Why do you think his death has resonated for people all around the globe, Congresswoman?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SHEILA JACKSON LEE (D-TX): We're at (Inaudible) high school. Thousands of people came out to honor their brother along with the family, Don. And thousands are in the streets, millions are in the streets around the nation.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no one can understand eight minutes and 46 seconds as the life seeped out of George Floyd and we heard him cry I can't breathe. And we heard him cry for his mama and we heard him murdered on the streets of Minneapolis on the streets of this nation.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equate that to the values of America. The fact of liberties and civil rights and due process and the right to free speech. And they also cannot equate that to the truth. Their eyes told them the truth. And then the officers tried to perpetrate the untruth.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tragedy of what we have now, Don, is we have a commander in chief, a president, that is not reached out his hand to comfort this family in the way that it should or the nation. And so, the protestors are saying that we want our country back. We are not going to stop. Until the most powerful lawmaking body in the nation.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proud of the Democrats today that took the George Floyd trust and integrity act. Law enforcement trust and integrity act working with the Congressional Black Caucus chairwoman Karen Bass and Speaker Pelosi and Mr. Schumer and all of the leadership.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[22:25:02]</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stood up today. We collectively stood up today. George Floyd's bill is the anchor of this legislation. And what we have said to the protestors, Don, is what you have been saying every night. We hear you. We hear you. Ben Crump, we hear you.</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Family of Floyd, George Floyd, big Floyd, Perry Floyd, we hear you. And I tell you I don't see any way we're going to be able to stop. I don't think Leader McConnell is going to be able to stop what is good.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And so, we're here to fight for this legislation. But tomorrow, if I might, we're here to honor this family tomorrow in a humble and spiritual way.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Well, I appreciate your very powerful words.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CRUMP: Amen.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And Ben Crump, I appreciate you joining us, and for the folks behind you, the family and the friends and all the people out there, please give them our regards. Thank you both. I appreciate it.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Pray for us.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Up next, CNN is out in the streets of Brooklyn with protestors headed for the Barclay Center. We will certainly pray for everyone. This country especially.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[22:30:00]</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 are following the story and the protest who are out in the streets in cities all across this country. Two weeks after the death of George Floyd in police custody. Let's check in with Bill Weir now, out in Brooklyn. Bill, where are you? What are you seeing?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WEIR, CNN CORRESPONDENT: Do, we're right by the Barclay Center. Home of the Brooklyn Nets and boy, it's been a long day. I have been following different groups all over Brooklyn all day. Today a 100 days after the first coronavirus case was confirmed.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started to reopen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400,000 people went back to work, but obviously there are 10s of thousands, hundreds of thousands still out of school, out of work. Full of rage. And motivated to stay in these streets. So, who knows how long it will go 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one sign that this is working today,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assembly passed the Eric Garner chokehold bill. Eric Gardner, of course, 2014 Staten Island. Cop stop him for selling loose cigarettes. One officer put a chokehold on him and killed him. Took five years for him to be fired without a pension. Nobody went to jail for that. City had to pay $6 million.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Senate passes it, the governor signs it, he's legacy of I can't breathe same last words of George Floyd. Will be that a cop was caught making that choke hold move to go to jail for 15 years. So, there is real fruit of this labor. How long it will go they seem to have plenty of energy, Don.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All right. Bill, they are wearing you out that's for sure, out there all day. Bill Weir, thank you very much. We'll check back with you throughout the program.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of protests over George Floyd death as a new CNN poll shows more and more Americans think racism is a big problem in this country. Well, they are right. Senator Cory Booker is here to talk about all of this and more. There he is. After the break.</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[22:35:00]</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As the protests continue tonight. The killing of George Floyd is leading to widespread calls for police reform. Democrats in Congress have released a sweeping bill aimed at reform. But will it be enough for protestors calling to defund the police? Interesting. Let's discuss now.</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Cory Booker. Senator, always good to see you. Thank you so much for joining tonight. You know, these protests all over the George Floyd death and the larger issue of police brutality have been going on for two weeks now. Give me your reaction to seeing people out there taking the streets all across this country and for this long?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CORY BOOKER (D-NJ): It's incredible. And frankly it's the only thing that really has made real change in this country. There's an old saying in Washington that if change doesn't come from Washington it comes to Washington by people who demand the change. And from the workers' rights movement to the suffrage movement, to the civil rights movement. All the great strides we have made in issues of justice and fairness really have come from mass non-violent protests around this country.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legislation like the Americans with disability act, people forget that there were incredibly courageous Americans with disabilities who do protest. Throwing themselves in front of buses in courageous action. So, this gives me incredible hope. Especially the diversity of the protesters, all ages, a rainbow coalition of individuals. Different religious background. All 50 states. More than a dozen other countries all talking about the -- pandemic challenge -- country with racism and structural racism.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It really is quite remarkable to watch. In a short time we have a lot to get to in a short time we have together, but I want to talk to you about this, because I don't know if -- who understands what this term means, defund the police. Because one of the rallying cries in this protest has been to defund the police. I'll play what Joe Biden said about it and talk to you. Here it is.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FORMER VICE PRESIDENT OF THE UNITED STATES, 2020 U.S. PRESIDENTIAL CANDIDATE: No, I don't support defunding the police. I support conditioning federal aid to police based on whether or not they meet certain basic standards of decency honorableness and in fact are able to demonstrate they can protect the community and everybody in the community.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many people are not sure. Including myself. I have been trying to read up on exactly what it means. It's kind of nebulous, it means certain things to some people and certain things to other people. So, you said that you don't support that slogan. Are you worried that it could actually harm the larger cause here of police reform?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Well, I think my worry is that Donald Trump and others of his (inaudible) are going to weaponized that slogan and distorts and pervert the sentiment and the substance that are coming from many of the great artists of activism out there right now, who are actually calling for things that widely, 80, 90 percent of Americans agree with.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knows that we are treating mental illness with this country. Not with healthcare. But tragically with police and prisons and jail. We are treating addiction in this country. Not with treatment, but with prisons and jail and police. And we know fundamentally I can show you data, you know, I cite of Seattle study that was done where they found what was more expensive to the city of Seattle? Leaving people on the streets with mental illness or putting them in supportive housing which is very expensive.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actually found out that it was cheaper to put them in supporting housing for taxpayers, because of the cost of the police and the jail and the hospital emergency room that folks would end up on. So, we don't have a society whose structure reflects our values of decency and love for one another.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when people are saying defund the police, what I hear from the activists that are often saying this is that there are better ways to go about -- that actually lower levels of crime. And elevate human potential that are lower cost to taxpayers, but are better investments in human potential and human possibility.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[22:40:07]</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don't -- I think we are going to create a false debate around this. Where it's a zero some gain. The reality is we as a society need to reimagine how to create police. Let me give you - this is an important story. I'm a new mayor in Newark, I'm meeting with the FBI on gang prevention. Violent crime is spiking in my city and they just give me a sober intelligence report about gang activity in Newark.</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the guy, how do we stop this? And the head of the FBI looks at me and says we don't stop this. In other words, he began to tell me that the police, the law enforcement they're treating this symptoms of a deeper problem. They can arrest a lot of people. But they are not going to stop it. There must be a different way. This is law enforcement saying there must be a different way to get the roots of the issue.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And listen, I don't disagree with you. I do think though that we all know that police reform is needed. And I agree someone -- taking a slogan and mischaracterizing what people -- what the intentions are, I think is a real possibility. Because even someone who studies up on this, I'm trying to figure out exactly what people mean by defunding the police.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need to reimagine the police department. Yes, it needs to be (inaudible) you know, any organization can you know, bear his looking at. But you're right, what does it actually mean when you say defund the police and not have someone create a false argument around it?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you're spot on with that. Senator, I have to run. I got to go, but I appreciate you joining us. We are going to talk more. This deserves a longer conversation. And we promise to have you back, thanks so much. And be safe.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Thank you. You as well.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LEMON: Yes. The prosecutor says a man accused of driving his car through a group of peaceful protestors in Virginia is an admitted KKK leader. And now the prosecutor there is looking into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She joins me next.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[22:45:00]</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LEMON: Virginia officials say a man accused of driving his car through a group of protestors admitted to being a leader of Ku Klux Klan, the KKK. He's name is Harry Rogers, he's charged an attempted malicious wrong doing, felony vandalism, assault and battery. Officials are now investigating whether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are appropriate.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talk now to Shannon Taylor, she an attorney for Henrico County Commonwealth. And we appreciate you joining us. Shannon, thank you very much.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TAYLOR, ATTORNEY, HENRICO COUNTY COMMONWEALTH: Thank you, Don.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You say the man that you have charged Harry Rogers is admitted KKK leader. Give us the facts please, about this incident and his involvement. What can you tell us?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Yes, so right now we have our witnesses who have described Mr. Rogers, driving his vehicle in what was an erratic manner. Approaching the peaceful protestors who are walking along the road. And when he gets to the group the back of the group, he stops the car. But then he revs that engine. And then proceeds to move forward and that's when he struck our victim. Who was on the bike? Struck the victim's bike and injured our individual.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OK, I just want to -- Shannon, let me -- this video. It's Harry Rogers from 2013. Displaying his confederate flag. This according to our affiliate WTBR. As we look at this, what exactly are you learning about his ideology? And I'm always shocked like this is 2013. I mean, who is in the KKK? I mean, Come on. But anyway. Go 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It's not just 2013. And we documented in 2014, as well as documented 2017.</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And now.</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In Charlottesville.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Right.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And now. And so, I think when we talk about how this speaks to this racist ideology. This is an individual who is devoted to this ideology. And as we indicated to the judge this morning is self- proclaimed. Being a high ranking official and appears to very proud of that.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LEMON: CNN reached out to Rogers' attorney for comment. But we haven't heard back. He is being held without bond. How will you determine if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are warranted in addition to the assault and battery and other charges?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Well, Don, I think when we all hear the word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We all know that this is criminal action that one is taking upon somebody merely because of their skin or their religious practice or sexual orientation. And we coerce have to believe that someone has to have hate in their heart to do that.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we talked about the legal idea of what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we will be looking at the definition with the code of Virginia and to see if we can fit the facts from all of the witnesses there. Through video footage, through social media and of course in addition to Mr. Rogers' statements. To see if we can be able to fit those elements of the crime. If we're able to do that, we will be charging.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Shannon, thank you. Best of luck. Please come back and update us. Thank you.</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Yes, sir. Thank you so much for having me.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Absolutely.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drivers, NASCAR drivers, speaking out against racism. In support of protests. Yep. The base. Bubba Wallace even wearing a Black Lives Matter shirt before Sunday's race. He joins me next.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[22:50:00]</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As marchers and protests continue over the death of George Floyd more athletes are using their platform to speak out. Here's what drivers for NASCAR's cup series have to say.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 events of recent weeks.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Highlighted the work we still need to do as a nation to condemn racial inequality and racism.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 deaths of George Floyd.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Breonna Taylor, Ahmaud Arbery and countless others in the black community are heart breaking.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Are heart breaking.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Are heartbreaking and can no longer be ignored. The process begins with us listening.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And learning.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Because understanding the problem is the first step in fixing it.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 are committed to listening with empathy and with an open heart.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To better educate ourselves.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 will use this education to advocate.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For change in our nation, our communities.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And most importantly in our own homes.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My next guest was one of those drivers and yesterday's NASCAR race in Atlanta he wore a t-shirt with George Floyd's last words I can't breathe on it as well as black lives matter. So, joining me now NASCAR driver Bubba Watson.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thank you so much for joining us. I appreciate you joining us here. I know that you are very busy and this is a, you know, a topic that some people are actually don't want to come on and talk about because they are concerned how it might affect them. So, I want to thank you for doing this and being brave enough to do it.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NASCAR DRIVER: Sure.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Tell me how that video came together and what it means for your sport.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WATSON: Well, first off its Wallace not Watson. I'm not the golfer. I'm the racer.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What did I say? I'm sorry, I'm sorry, I don't know why I did that man. I'm sorry, man. Sorry. My apologies.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No. All good. I get that a lot. No, I thought the video was well put together and you get to see, you know, mostly guys, you know, and how they come together, how we come together as a sport and as a community to stand up for what we believe in and what is right.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Jimmie Johnson took on the initiative and I have been in contact with Jimmie the most I ever have this week in the last seven days we have talked almost every day. And that is simply him wanting to learn and figure out how to be better as a human being so he can raise his daughters the right way and prep the next generation and show that we are all created equally. So utmost respect to all the guys that are in that and I still encourage from all series and all forms of motor sports to speak up and stand up and speak up and let your voice be heard.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You know, I heard on Friday, late Friday, that Jimmie was working on something and that he was reaching out to people to figure out exactly how to do it, but he wanted to do it and my reaction was after I got off the air on Friday, and I said, wow. NASCAR. That is going to be really interesting to see what they actually put together.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[22:55:04]</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I saw the video I was just amazed by it. And then now, apparently going to back it up with some action. As the top African- American driver in NASCAR, your experiences with this issue going to be way different than others. What are your conversations like with those other drivers?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Yeah, I think, you know, it really started with Todd Dillon. He wanted to have an Instagram live conversation and just hear my stories and I let it all out on the line. I told him the discrimination that I had went through with law enforcement and how I was treated and it's the wording that really stuck out to me of how I was treated. It wasn't any brutality. It wasn't anything with force.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words that were said. And that is what some people don't realize. It's the words and how they say it really triggers African- American people because it's like, what makes you say that? What makes you think that way?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NASCAR has stepped up to the plate big time. And they have reached out, the high ups at NASCAR, every single one of them reached out, and they have my utmost respect and they give me their support and the direction that we're heading so I am proud of NASCAR for stepping up to the plate and delivering in a huge way. The moment of silence that we had before we fired off in Atlanta.</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sat there at the start/finish line with tears in my eyes seeing every crew member stand on the wall, my crew members standing there proudly holding up the shirt that I wore prerace with I can't breathe black lives matter and we had our official you know, crisis -- kneel during the anthem. A member of our community, kneel during the African-American man that kneeled during the anthem had also served our country. That speaks volumes. And I talked to Jimmie about that.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What was the reaction? What was the reaction?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I didn't see it until after I got home. And I was blown away by that. And it was further up the grid so I didn't see it. But I told Jimmie today, I seen it, if I would have seen it I would have went there and stood next to him. Kneeled next to him, because it is such a powerful move. A man, an incredible man that has served our country kneeling down that people think it is disrespecting the flag and going against our military. It's definitely not.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 uneducated on what the kneeling meant when it started. But now reading about it and what it stands for and what it goes after and I'm still doing a lot of learning myself. Don't get me wrong. I don't know everything about you know, what is going on in the world but that is what we are trying to deliver the message across, listen and learn. To be able to better educate ourselves.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Listen, we're over. I'm sorry, can we just figure this time thing. Because I think what you are saying is very important. So sorry, my apologies to the producers. You could be mad at me. Blame me. So, I think it is important what you're saying that you have to learn and I'm just wondering the other -- the reaction from others in NASCAR.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this is quite honestly the president's base, right? These are the people he is speaking to when he calls people sons of bitches and when he says that, you know, it is disrespecting the flag, that whole narrative, to have NASCAR come out. What are you going to do if someone raises a confederate flag? What is the next action, Bubba? I don't know.</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That is a good question. That is why these conversations are being had right now each and every day. I need to get a new battery for my phone. It's been going through so much. But we are taking -- we are trying to figure out next steps and my next step would be to get rid of all confederate flags.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no individual that is uncomfortable showing up to our events to have a good time with their family that feels some type of way about something they've seen, an object they've seen flying. No one should feel uncomfortable when they come to a NASCAR race.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starts with confederate flags. Get them out of here. They have no place for them. The narrative on that before is, you know, I wasn't bothered by it but I don't speak for everybody else. I speak for myself what I am chasing is checkered flags. That was kind of my narrative but diving more into it and educating myself, people feel uncomfortable about that.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talk about that. That is the first thing they bring up. So, you know, there's going to be a lot of angry people that carry those flags proudly but it's time for change. We have to change that and I encourage NASCAR, we will have those conversations to remove those flags.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OK, so let me ask you. I'm from Louisiana so this is a term that we use all the time and even among friends. So, what are you going to do when -- you know, because NASCAR is viewed as the good ole boy sport, right?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you going to do, when, you know, because you know there are going to be people there who disagree with you and who are vehemently opposed to all of this.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Absolutely.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How do you keep the -- how do you have the back bone to stand up to -- this is your profession, this is your livelihood, this is what you love. And I would imagine in this profession especially among the fans you're in the minority, Bubba.</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Absolutely. I've been a minority all my life even in this world outside of racing we're a minority.</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212"/>
      </w:pPr>
    </w:p>
    <w:p>
      <w:pPr>
        <w:pStyle w:val="Normal212"/>
        <w:ind w:left="200"/>
        <w:sectPr>
          <w:type w:val="continuous"/>
          <w:pgMar w:top="840" w:right="1000" w:bottom="840" w:left="1000" w:header="400" w:footer="400"/>
          <w:pgNumType w:fmt="decimal"/>
          <w:cols w:space="720"/>
        </w:sectPr>
      </w:pPr>
      <w:r>
        <w:br/>
      </w:r>
      <w:r>
        <w:pict>
          <v:line id="_x0000_s1734"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3011"/>
          <w:headerReference w:type="default" r:id="rId3012"/>
          <w:footerReference w:type="even" r:id="rId3013"/>
          <w:footerReference w:type="default" r:id="rId3014"/>
          <w:headerReference w:type="first" r:id="rId3015"/>
          <w:footerReference w:type="first" r:id="rId3016"/>
          <w:pgSz w:w="12240" w:h="15840"/>
          <w:pgMar w:top="840" w:right="1000" w:bottom="840" w:left="1000" w:header="400" w:footer="400"/>
          <w:pgNumType w:fmt="decimal"/>
          <w:cols w:space="720"/>
          <w:titlePg w:val="0"/>
        </w:sectPr>
      </w:pPr>
    </w:p>
    <w:p>
      <w:pPr>
        <w:pStyle w:val="Normal213"/>
      </w:pPr>
    </w:p>
    <w:p>
      <w:pPr>
        <w:pStyle w:val="Normal213"/>
      </w:pPr>
      <w:r>
        <w:pict>
          <v:shape id="_x0000_i1735" type="#_x0000_t75" alt="LexisNexis®" style="width:147.75pt;height:30pt">
            <v:imagedata r:id="rId17" o:title=""/>
          </v:shape>
        </w:pict>
      </w:r>
      <w:r>
        <w:cr/>
      </w:r>
    </w:p>
    <w:p>
      <w:pPr>
        <w:pStyle w:val="Heading1211"/>
        <w:keepNext w:val="0"/>
        <w:spacing w:after="200" w:line="340" w:lineRule="atLeast"/>
        <w:ind w:left="0" w:right="0" w:firstLine="0"/>
        <w:jc w:val="center"/>
      </w:pPr>
      <w:hyperlink r:id="rId3017" w:history="1">
        <w:r>
          <w:rPr>
            <w:rFonts w:ascii="arial" w:eastAsia="arial" w:hAnsi="arial" w:cs="arial"/>
            <w:b/>
            <w:i/>
            <w:strike w:val="0"/>
            <w:color w:val="0077CC"/>
            <w:sz w:val="28"/>
            <w:u w:val="single"/>
            <w:vertAlign w:val="baseline"/>
          </w:rPr>
          <w:t>Complicating notions of violence: An embodied view of violence against women in Honduras</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Environment and Planning C: Politics and Space</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2020</w:t>
      </w:r>
    </w:p>
    <w:p>
      <w:pPr>
        <w:pStyle w:val="Normal213"/>
        <w:keepNext w:val="0"/>
        <w:spacing w:after="0" w:line="240" w:lineRule="atLeast"/>
        <w:ind w:right="0"/>
        <w:jc w:val="both"/>
      </w:pPr>
      <w:bookmarkStart w:id="426" w:name="Bookmark_213"/>
      <w:bookmarkEnd w:id="426"/>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213"/>
        <w:keepNext w:val="0"/>
        <w:spacing w:before="120" w:after="0" w:line="220" w:lineRule="atLeast"/>
        <w:ind w:left="0" w:right="0" w:firstLine="0"/>
        <w:jc w:val="left"/>
      </w:pPr>
      <w:r>
        <w:br/>
      </w:r>
      <w:r>
        <w:pict>
          <v:shape id="_x0000_i1736" type="#_x0000_t75" style="width:128.98pt;height:50.24pt">
            <v:imagedata r:id="rId806"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848-865; Vol.38; No.5; ISSN: 2399-6544, 2399-6552</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8102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Maaret Jokela-Pansini</w:t>
      </w:r>
    </w:p>
    <w:p>
      <w:pPr>
        <w:pStyle w:val="Normal213"/>
        <w:keepNext/>
        <w:spacing w:before="240" w:after="0" w:line="340" w:lineRule="atLeast"/>
        <w:ind w:left="0" w:right="0" w:firstLine="0"/>
        <w:jc w:val="left"/>
      </w:pPr>
      <w:bookmarkStart w:id="427" w:name="Body_211"/>
      <w:bookmarkEnd w:id="427"/>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37" style="position:absolute;z-index:252106752" from="0,2pt" to="512pt,2pt" strokecolor="#009ddb" strokeweight="2pt">
            <v:stroke linestyle="single"/>
            <w10:wrap type="topAndBottom"/>
          </v:line>
        </w:pict>
      </w:r>
    </w:p>
    <w:p>
      <w:pPr>
        <w:pStyle w:val="Normal213"/>
      </w:pPr>
    </w:p>
    <w:p>
      <w:pPr>
        <w:pStyle w:val="Normal2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Feminist geographic analysis has demonstrated that violence inflicted on women is embodied, experienced and personal and at the same time, linked to global socio-political and economic processes and patriarchal norms. Consequently, violence is a complex system instead of a norm located in certain places. In heavily militarised societies, patriarchal power regimes are even more prevalent because states’ security strategies promote a masculinist understanding of protection as to who should be protected and by whom – and from what. This study draws on feminist geopolitical analysis and explores how feminist activists in Honduras experience and resist violence in their everyday lives. The research is grounded in interviews, focus-group discussions and participant observation with Honduran activists. The findings demonstrate that violence and its effects are first embedded in women’s everyday lives through feelings of fear and unsafety on the streets, at the workplace and at home. Second, violence operates through structures and institutions such as the military and police, impunity for violence against women and the juridical restriction of reproductive rights. Third, the internationally financed war on drugs and ‘development’ projects contribute to violence, thus, there is a link between intimate experiences of violence and global economic and military powers that sustain violence. Activists therefore argue that, for their needs, the state’s and international organisations’ security approaches are inadequate. The paper weaves together feminist visions of collective self-care and discusses activists’ strategies against violence. This study contributes to a growing feminist geographic scholarship linking women’s bodily experiences with violence and responds to calls for complicating notions of violence.</w:t>
      </w:r>
    </w:p>
    <w:p>
      <w:pPr>
        <w:pStyle w:val="Normal2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Carmen: I think what happens a lot to all of us women is that we are facing many problems with this ‘security’ they are selling us; security based on repression, security based on militarisation, security based on closing us more and more inside our homes. And well, I think, as women, there is a lot of backlash regarding our autonomy and our bodies, of sexual and reproductive rights. I don’t know … there are just so many things involved.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Feminist geographic scholars have spoken for more critical and progressive scholarship to analyse violence and (in)security beyond place (Mollett, 2017; Mountz and Hyndman, 2006; Sundberg, 2014). They have criticised studies that define violence, particularly against women, primarily as individual, physical and mostly identified after the fact (Bichsel, 2017; Cuomo, 2013). In addition, these studies often locate violence in ‘other’ regions, where violence is ‘the norm’ and thus women are not traumatised by it. However, feminist geographers have argued that women are not inherently prone to conflict and acceptance of violence (Bichsel, 2017; Fluri and Piedalue, 2017). Focusing only on such local expressions of violence can thus result in overlooking global effects and the complexity of violence, or in other words, ‘the many things involved’.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Feminist geographic studies have demonstrated that violence is based on a socio-spatial dialectic, which draws on historical-materialist understandings (Tyner and Inwood, 2014). This notion draws on poststructuralist thought, which argues that what we take as the everyday, including our understanding of the ‘reality’ of violence, is itself the outcome of the political (Foucault, 1978). In addition, the political and its societal structures are mainly based on patriarchal ideas of the state (Fluri and Piedalue, 2017).</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Feminist geographers have further argued that in conflicts, patriarchal power relations are even more prevalent because it has primarily been men who hold political and economic power, and conflicts have played out on women’s bodies (Pain, 2015). Hence, an increasing number of studies in feminist geography have investigated interdependencies between militarism, government security strategies, spatialities of violence, and gender in conflict and militarised societies (Fluri, 2009; Hyndman, 2004; Pain, 2015; Slack et al., 2016). These studies have found an increase in the past few years of the number of state militaries and military police forces in the world – aiming to ‘protect’ citizens. Scholars have criticised such militarist protection strategies and argued that by analysing civil and political spaces through the discourse of protection, we lose crucial insight into the multiple, daily embodied experiences of women with violence (Christian et al., 2016).</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study draws on feminist geopolitics, which is first based on the idea that conflicts involve many scales, levels and actors besides states, which is why different forms of violence are structural and part of the same complex system (Fluri, 2009; Pain, 2015; Sjoberg and Gentry, 2015; True, 2012). Second, feminist geopolitics analyses embodied epistemologies and subjects and develops a politics of security at the scale of the (civilian) body, rather than focusing on military protection (Hyndman, 2004). Third, feminist geopolitical scholars have emphasised alternative ways to think about and build security. They have criticised how in prevalent discourses only certain people, institutions, places and activities have the agency to do politics and therefore, to provide security (Dowler and Sharp, 2014). For example, Pain (2009) has demonstrated how our understanding of security changes when we examine emotions about and with those who experience fear. Hyndman (2004) has stressed people’s safety and well-being and Koopman (2011) has urged scholars to investigate grassroots security practices as ‘altergeopolitics’. A common denominator in these studies is to think about daily, banal notions of security from below or rather, from all sides (Koopman, 2011).</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in Honduras is especially important to study because for almost a decade, international organisations have labelled Honduras as one the most dangerous countries in the world due to its high homicide rates (OHCHR, 2016; UNODC, 2013). Many international reports have presented violence in Honduras to be a local norm linked to gang violence, drug trafficking and militarisation. The government has bolstered its military forces in the name of national security and the region’s ‘war on drugs’. However, the state has also used military force against its citizens, including political opponents (Global Witness, 2015). An example since December 2018 concerns participants of the migrant caravans towards the United States, particularly women, who have reported violence as one of the main reasons for fleeing their country (Menjívar and Walsh, 2018).</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state and the international community conceptualise violence in Honduras as self-evident and criminalise some acts of violence but not others. They mostly measure violence through crime such as homicide rates and thus, blur the boundaries between violence and crime (McIlwaine, 1999). As scholars have noted, violence has a geography (Blomley, 2003; Tyner, 2016). However, even most seemingly place-based expressions of violence such as the violence against women in Honduras are produced in broader relationships with space (Springer and Le Billon, 2016). The task of researchers is thus to denaturalise or as I argue in this paper, to complicate such place-based notions of violence and regard ‘the many things involved’ that contribute to feminist activists’ experiences with violence.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study is based on a feminist geopolitical framework and aims to complicate notions of violence in Honduras and beyond. My analysis draws on three concepts of violence: (1) violence as a feeling, (2) violence constructed through structures and governmental institutions and (3) violence as both intimate and global. The study contributes to a growing feminist geographic scholarship investigating how violence and social injustice are interwoven into women’s everyday lives through social structures and institutions (Daley et al., 2017; Mollett, 2017) and how women develop strategies to resist violence. I focus on feminist activists who organise against violence inflicted on women in their roles as women, activists, family members, colleagues and citizens in urban areas. The research is grounded in interviews, focus-group discussions and participant observation with feminist activists in Tegucigalpa and San Pedro Sula, Honduras between 2013 and 2016.</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first demonstrate how the women interviewed experience violence in their daily lives through emotions such as fear and unsafety. Participants felt that violence was normalised by militarisation and increased armed violence on the streets. Violence then was a constant </w:t>
      </w:r>
      <w:r>
        <w:rPr>
          <w:rFonts w:ascii="arial" w:eastAsia="arial" w:hAnsi="arial" w:cs="arial"/>
          <w:b w:val="0"/>
          <w:i/>
          <w:strike w:val="0"/>
          <w:noProof w:val="0"/>
          <w:color w:val="000000"/>
          <w:position w:val="0"/>
          <w:sz w:val="20"/>
          <w:u w:val="none"/>
          <w:vertAlign w:val="baseline"/>
        </w:rPr>
        <w:t>feeling</w:t>
      </w:r>
      <w:r>
        <w:rPr>
          <w:rFonts w:ascii="arial" w:eastAsia="arial" w:hAnsi="arial" w:cs="arial"/>
          <w:b w:val="0"/>
          <w:i w:val="0"/>
          <w:strike w:val="0"/>
          <w:noProof w:val="0"/>
          <w:color w:val="000000"/>
          <w:position w:val="0"/>
          <w:sz w:val="20"/>
          <w:u w:val="none"/>
          <w:vertAlign w:val="baseline"/>
        </w:rPr>
        <w:t xml:space="preserve"> of having one’s rights violated and experiencing that violation. Second, I argue that women’s bodies become battlefields through </w:t>
      </w:r>
      <w:r>
        <w:rPr>
          <w:rFonts w:ascii="arial" w:eastAsia="arial" w:hAnsi="arial" w:cs="arial"/>
          <w:b w:val="0"/>
          <w:i/>
          <w:strike w:val="0"/>
          <w:noProof w:val="0"/>
          <w:color w:val="000000"/>
          <w:position w:val="0"/>
          <w:sz w:val="20"/>
          <w:u w:val="none"/>
          <w:vertAlign w:val="baseline"/>
        </w:rPr>
        <w:t>structures and governmental institutions.</w:t>
      </w:r>
      <w:r>
        <w:rPr>
          <w:rFonts w:ascii="arial" w:eastAsia="arial" w:hAnsi="arial" w:cs="arial"/>
          <w:b w:val="0"/>
          <w:i w:val="0"/>
          <w:strike w:val="0"/>
          <w:noProof w:val="0"/>
          <w:color w:val="000000"/>
          <w:position w:val="0"/>
          <w:sz w:val="20"/>
          <w:u w:val="none"/>
          <w:vertAlign w:val="baseline"/>
        </w:rPr>
        <w:t xml:space="preserve"> Such structures and institutions include militarisation expressed through physical and verbal violence by military and police forces, institutional violence such as domestic violence, restrictions on women’s reproductive rights and impunity of violence against women. Third, I expose how these different forms of violence are both </w:t>
      </w:r>
      <w:r>
        <w:rPr>
          <w:rFonts w:ascii="arial" w:eastAsia="arial" w:hAnsi="arial" w:cs="arial"/>
          <w:b w:val="0"/>
          <w:i/>
          <w:strike w:val="0"/>
          <w:noProof w:val="0"/>
          <w:color w:val="000000"/>
          <w:position w:val="0"/>
          <w:sz w:val="20"/>
          <w:u w:val="none"/>
          <w:vertAlign w:val="baseline"/>
        </w:rPr>
        <w:t>intimate and global</w:t>
      </w:r>
      <w:r>
        <w:rPr>
          <w:rFonts w:ascii="arial" w:eastAsia="arial" w:hAnsi="arial" w:cs="arial"/>
          <w:b w:val="0"/>
          <w:i w:val="0"/>
          <w:strike w:val="0"/>
          <w:noProof w:val="0"/>
          <w:color w:val="000000"/>
          <w:position w:val="0"/>
          <w:sz w:val="20"/>
          <w:u w:val="none"/>
          <w:vertAlign w:val="baseline"/>
        </w:rPr>
        <w:t xml:space="preserve"> and then draw connections to larger socio-political and economic power regimes such as foreign military aid to the Honduran government or multinational development projects.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part of this paper, I briefly discuss collective self-care as a grassroots security practice, which the activists in this study developed as an alternative measure to state security. I present collective self-care as a feminist imaginary of security and link this practice with academic work on the feminist ethics of care. The study therefore responds to feminist geographers’ call to view how informal and institutional networks perpetrate or resist forms of violence instead of focusing merely on state institutions. It seeks to understand processes that inform the expressions of violence instead of (or in addition to) seeking policy solutions (Springer and Le Billon, 2016).</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conclude that violence against women in Honduras is not based on a single place and urge empirical research to focus on the body and promote solidarity, movement building and well-being rather than masculinist ideas of the protection of civilians and territory.</w:t>
      </w:r>
    </w:p>
    <w:p>
      <w:pPr>
        <w:pStyle w:val="Normal2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Feminist geopolitics: An embodied view of violence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Feminist geopolitics regards domestic, private and global spaces from an embodied view as part of a ‘single complex of violence’ (Pain, 2015). Women’s everyday experiences or everyday violence referred to in this paper include more than physical harm; they are intimate and include invisible forms of violence such as deprivation, fear, humiliation, vulnerability and ‘ugly feelings’ such as anger (Pratt and Rosner, 2012). An embodied view of violence then means looking at the ways that violence itself as well as its emotional and psychological effects are wound into everyday lives and even what it means to live (Sjoberg, 2014). Structural violence occurs without a single person touching another and may include political, social, economic and environmental factors (Moser and McIlwaine, 2006) whereas institutional violence is caused, for example, by the police or military. Consequently, women’s embodied experiences reveal how structural1 and institutional violence are forms of oppression that produce geopolitical and geo-economic violence (Brown and Staeheli, 2003; Fluri and Piedalue, 2017; Wright, 2004). In addition to gender, violence affects women differently due to their ethnicity, race, class and nation, among others (Hyndman and Alwis, 2003).</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Scholars have argued that violence against women is rooted in processes that are not only structural and institutional but also, in an increasingly globalised world, rooted in capitalism and militarism (True, 2012). These studies have shown, for example, that the international political economy can render women insecure through poverty, a gendered division of labour and trafficking in women (Blanchard, 2003). Numerous actors in militarism are involved in complex global flows, including engineers, scientists, producers, sellers, intermediaries as well as buyers and users of arms, landmines, missiles, aircrafts and other resources (Enloe, 2016).</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Discourses of globalisation have been criticised for describing women as powerless victims and global capitalism or militarism as overpowering systems (Pratt and Rosner, 2012) but modern-day conflicts involve many scales, levels and actors, not only states or global economic or military powers (Fluri, 2009). Feminist geographers have therefore suggested an embodied view, which challenges binaries like global/local and public/private because the body crosses over spatially constructed boundaries (Pratt and Rosner, 2006, 2012).</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Feminist geopolitics has particularly studied violence in conflict as a spatially constructed phenomenon. In conflicts, people’s bodies are seen as territory or property and they become public sites of violence on which constructions of the nation and its boundaries take place (Hyndman, 2004). These studies have demonstrated that violence in conflict moves across spaces and extends to violence in the home (Pain, 2015) and from war to peace time, including through militarism. Pain argues that militarism and domestic violence are part of the same complex system of violence: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strategy is also-intimate: domestic violence is also-political. In both cases, these dynamics are made and lived. Wound into everyday lives, they are perpetrated, negotiated and resisted by individuals and groups of people in specific ways. They intersect with and frequently feed off obligations and customs of care, emotion, and social relations with others. And they are framed through gender, race and class, and refracted through the histories of places, nations and citizenship’ (Pain, 2015: 64).</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against women, including violence in conflicts and in partnerships, fuels the logic of ‘masculinist protection’ and the myth of a dominant male protecting a weaker female in which the female is unable to protect herself (Cuomo, 2013). This serves to create feminine and masculine identities but also to create an understanding of protection about who should be protected and by whom (Mohanty, 2013). Most importantly, such attitudes and practices neglect the everyday lives and self-identified needs of those who receive protection (Cuomo, 2013). Moreover, violence is normalised in contexts outside of conflicts. For example, Christian et al. (2016) have shown how sexualised violence against women is often rendered banal when it happens outside of conflicts and as part of daily life.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Particularly state-security approaches overlook patriarchal power regimes as well as how such regimes have primarily held political and economic power and how conflicts have played out on (women’s) bodies (Pain, 2015). Such global orders and patriarchal values together produce and reproduce conflict, inequality, violence as well as patriarchal attitudes and practices.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Feminist activists and scholars throughout the world have challenged the notion of security and extended its meaning to include the community and environment instead of merely individuals or the state. They have used the notion of care as a critical response to global neoliberal politics, which rely on profit and production (De la Bellacasa, 2012; Lawson, 2007; Robinson, 2013). My understanding of care is based on the definition by Fisher and Tronto (1990), which includes everything that we do to maintain, continue and repair our world so that we can live in it as well as possible, including our bodies, ourselves, and our environment, all of which we seek to interweave in a complex, life-sustaining web. (40)Collective self-care, then, is based on the idea that security-building happens through ourselves and our bodies (Mountz et al., 2015; Robinson, 2013). I use this notion of care to analyse activists’ strategies against everyday violence.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paper draws on these studies and develops an embodied perspective on violence in order to understand how feminist activists in Honduras have experienced violence in their everyday lives through feelings, structures, institutions and their intimate and global implications and as a result, developed their own strategies of security based on care.</w:t>
      </w:r>
    </w:p>
    <w:p>
      <w:pPr>
        <w:pStyle w:val="Normal2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Feminist perspectives: Reflections on methods and methodology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study focuses on feminist activists in Tegucigalpa and San Pedro Sula, Honduras, and therefore, relies on lived experiences of a specific group of activists with different intersectional identities who all identified themselves as feminists. Given this focus, it seeks not to homogenise women but rather to analyse how these feminist activists perceived and experienced violence (McCall, 2005). Hence, feminist perspectives here refer to both the activists interviewed as well as the study’s theoretical and methodological background. Following feminist political geographic scholarship, feminist perspectives mean practices that ‘pay explicit attention to women, gender and sexuality, and the ways in which other axes of identity are entwined with these in the relationships of power, oppression and domination that organise and construct the social world’ (Brown and Staeheli, 2003: 247). In my research, I concentrated particularly on four methodological reflections. First, in line with feminist scholars, I reflected on how using women’s narratives instead of quantitative data on violence gives agency to women (Daley and Popplewell, 2016). Women’s narratives can better reveal the complexities and structural causes of violence than a view of violence as a static concept. Hence, this paper is based on interviews, focus-group discussions and participant observation. The basis for my research began in 2008 and 2009, when I worked at the feminist organisation </w:t>
      </w:r>
      <w:r>
        <w:rPr>
          <w:rFonts w:ascii="arial" w:eastAsia="arial" w:hAnsi="arial" w:cs="arial"/>
          <w:b w:val="0"/>
          <w:i/>
          <w:strike w:val="0"/>
          <w:noProof w:val="0"/>
          <w:color w:val="000000"/>
          <w:position w:val="0"/>
          <w:sz w:val="20"/>
          <w:u w:val="none"/>
          <w:vertAlign w:val="baseline"/>
        </w:rPr>
        <w:t>Centro de Estudios de la Mujer – Honduras</w:t>
      </w:r>
      <w:r>
        <w:rPr>
          <w:rFonts w:ascii="arial" w:eastAsia="arial" w:hAnsi="arial" w:cs="arial"/>
          <w:b w:val="0"/>
          <w:i w:val="0"/>
          <w:strike w:val="0"/>
          <w:noProof w:val="0"/>
          <w:color w:val="000000"/>
          <w:position w:val="0"/>
          <w:sz w:val="20"/>
          <w:u w:val="none"/>
          <w:vertAlign w:val="baseline"/>
        </w:rPr>
        <w:t xml:space="preserve"> (CEM-H) in Tegucigalpa. Between January and December 2013, I conducted 20 semi-structured interviews and 3 focus-group discussions with over 30 activists and government representatives as well as participant observation at workshops and events on women’s rights in San Pedro Sula and Tegucigalpa in Honduras. In addition, my research makes use of meetings and discussions between 2014 and 2016 with over 20 Honduran women activists at the UN in Geneva, Switzerland. I focus on activists’ statements from three feminist organisations in Tegucigalpa and San Pedro Sula</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CEM-H in Tegucigalpa, </w:t>
      </w:r>
      <w:r>
        <w:rPr>
          <w:rFonts w:ascii="arial" w:eastAsia="arial" w:hAnsi="arial" w:cs="arial"/>
          <w:b w:val="0"/>
          <w:i/>
          <w:strike w:val="0"/>
          <w:noProof w:val="0"/>
          <w:color w:val="000000"/>
          <w:position w:val="0"/>
          <w:sz w:val="20"/>
          <w:u w:val="none"/>
          <w:vertAlign w:val="baseline"/>
        </w:rPr>
        <w:t>Foro de Mujeres por la Vida in San Pedro Sula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Centro de Derechos de las Mujeres</w:t>
      </w:r>
      <w:r>
        <w:rPr>
          <w:rFonts w:ascii="arial" w:eastAsia="arial" w:hAnsi="arial" w:cs="arial"/>
          <w:b w:val="0"/>
          <w:i w:val="0"/>
          <w:strike w:val="0"/>
          <w:noProof w:val="0"/>
          <w:color w:val="000000"/>
          <w:position w:val="0"/>
          <w:sz w:val="20"/>
          <w:u w:val="none"/>
          <w:vertAlign w:val="baseline"/>
        </w:rPr>
        <w:t xml:space="preserve">, based in both cities. All three organisations focus their activities on feminist issues such as promoting women’s reproductive rights and political participation as well as organising around violence against women. In addition, the three organisations are members of collective networks, such as the </w:t>
      </w:r>
      <w:r>
        <w:rPr>
          <w:rFonts w:ascii="arial" w:eastAsia="arial" w:hAnsi="arial" w:cs="arial"/>
          <w:b w:val="0"/>
          <w:i/>
          <w:strike w:val="0"/>
          <w:noProof w:val="0"/>
          <w:color w:val="000000"/>
          <w:position w:val="0"/>
          <w:sz w:val="20"/>
          <w:u w:val="none"/>
          <w:vertAlign w:val="baseline"/>
        </w:rPr>
        <w:t>Red Nacional de Defensoras de los Derechos Humanos en Honduras</w:t>
      </w:r>
      <w:r>
        <w:rPr>
          <w:rFonts w:ascii="arial" w:eastAsia="arial" w:hAnsi="arial" w:cs="arial"/>
          <w:b w:val="0"/>
          <w:i w:val="0"/>
          <w:strike w:val="0"/>
          <w:noProof w:val="0"/>
          <w:color w:val="000000"/>
          <w:position w:val="0"/>
          <w:sz w:val="20"/>
          <w:u w:val="none"/>
          <w:vertAlign w:val="baseline"/>
        </w:rPr>
        <w: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second reflection centred around my aim to pose research questions that were important for the participants involved in the study. In both interviews and informal conversations, I asked interviewees about challenges to women’s rights in Honduras. Feminist activists spoke about everyday experiences with violence, criticised the government’s militarist security measures and expressed the importance of self-care as a strategy against violence. The interview analysis using MAXQDA software revealed three main topics, which I will discuss in my findings: feelings of fear and unsafety, structural and institutional violence, and the global and intimate implications of violence.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following feminist research, I reflected on women having different experiences of violence based on ethnicity, race, sexuality, class and location (Collins, 2000; Crenshaw, 1991). This research has shown that women in poor communities are the most marginalised and face multiple forms of societal violence. In addition, there is important work, for example, on Honduran women of indigenous and Afro-American descent in rural communities who are particularly at high risk of experiencing discrimination and violence (Brondo, 2013; Mollett, 2016). Keeping these differences in mind, a feminist perspective seeks to highlight the specificity of women in the face of exclusion, discrimination and inequality (IM Defensoras, 2015).</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as Katz (1992) has argued, I considered that field sites are part of larger global political–economic processes, instead of ‘out there’, even though researchers often contextualise activists and their challenges in their local context and neglect these larger processes. Appropriately, feminist methodology stresses the responsibility of the researcher to think beyond the field and to address forms of global injustice (Katz, 2012; Okazawa-Rey, 2009). A feminist perspective stresses the importance of also seeing patriarchal structures in the international community and to acknowledge that everything is androcentric, including the theory of comprehensive protection of human rights with its instruments and mechanisms (IM Defensoras, 2015).</w:t>
      </w:r>
    </w:p>
    <w:p>
      <w:pPr>
        <w:pStyle w:val="Normal2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Protection: For whom, by whom and from what?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international organisations have designated Honduras as one of the most violent countries in the world (OHCHR, 2016; UNODC, 2013). According to reports, violence results from multiple factors including organised crime, corruption, a high level of socio-economic inequality and militarisation. In addition, these reports have shown that violence by military and police forces has increased since the coup d’état in 2009.</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28 June 2009, there was a coup d’état in Honduras in which the political allies of the Liberal Party and the National Party together with the military ousted the governing president Manuel Zelaya. The coup sparked large resistance movements and mobilised women across different groups and social identities under the collective resistance movement </w:t>
      </w:r>
      <w:r>
        <w:rPr>
          <w:rFonts w:ascii="arial" w:eastAsia="arial" w:hAnsi="arial" w:cs="arial"/>
          <w:b w:val="0"/>
          <w:i/>
          <w:strike w:val="0"/>
          <w:noProof w:val="0"/>
          <w:color w:val="000000"/>
          <w:position w:val="0"/>
          <w:sz w:val="20"/>
          <w:u w:val="none"/>
          <w:vertAlign w:val="baseline"/>
        </w:rPr>
        <w:t>Feministas en Resistencia.</w:t>
      </w:r>
      <w:r>
        <w:rPr>
          <w:rFonts w:ascii="arial" w:eastAsia="arial" w:hAnsi="arial" w:cs="arial"/>
          <w:b w:val="0"/>
          <w:i w:val="0"/>
          <w:strike w:val="0"/>
          <w:noProof w:val="0"/>
          <w:color w:val="000000"/>
          <w:position w:val="0"/>
          <w:sz w:val="20"/>
          <w:u w:val="none"/>
          <w:vertAlign w:val="baseline"/>
        </w:rPr>
        <w:t xml:space="preserve"> They protested on the streets against the ousting of the president but also against human rights violations by the military and police forces (Frank, 2013; Jokela-Pansini, 2016; Mendoza, 2010; Ronderos, 2011). Honduran civil society’s Truth Commission reported over 5000 human rights violations during the protests (Comisión de Verdad, 2013).</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to other countries in Latin America, Honduras was governed by a military regime for several decades during the 20th century. In the 1980s, the military committed serious human rights violations and was involved in torture and the ‘disappearances’ of those who opposed the government. Civil-society groups, including some feminist organisations, organised to reduce the military’s powers, especially in internal-security investigations (Call, 2002). During the decades following the democratisation process in the 1990s, Honduras went through a process of demilitarisation and the Honduran constitution prohibited military involvement in policing duties.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more recent years since the coup in 2009, the Honduran government has bolstered military and police forces to fight violence and enhance citizen security (UNODC, 2013), thus normalising the presence of military in public spaces. The government increased its military spending from 4.8% in 2012 to 6.9% in 2015 (SIPRI, 2017). Additionally, in January 2013, the country’s legislature revised the constitution and permitted a military police force. Consequently, the government launched the ‘military police of public order’ (</w:t>
      </w:r>
      <w:r>
        <w:rPr>
          <w:rFonts w:ascii="arial" w:eastAsia="arial" w:hAnsi="arial" w:cs="arial"/>
          <w:b w:val="0"/>
          <w:i/>
          <w:strike w:val="0"/>
          <w:noProof w:val="0"/>
          <w:color w:val="000000"/>
          <w:position w:val="0"/>
          <w:sz w:val="20"/>
          <w:u w:val="none"/>
          <w:vertAlign w:val="baseline"/>
        </w:rPr>
        <w:t>La Policía Militar del Orden Público</w:t>
      </w:r>
      <w:r>
        <w:rPr>
          <w:rFonts w:ascii="arial" w:eastAsia="arial" w:hAnsi="arial" w:cs="arial"/>
          <w:b w:val="0"/>
          <w:i w:val="0"/>
          <w:strike w:val="0"/>
          <w:noProof w:val="0"/>
          <w:color w:val="000000"/>
          <w:position w:val="0"/>
          <w:sz w:val="20"/>
          <w:u w:val="none"/>
          <w:vertAlign w:val="baseline"/>
        </w:rPr>
        <w:t xml:space="preserve"> (PMOP)), which consists of 4000 members. The military police focus particularly on urban areas and in 2017, the government increased its troops in Tegucigalpa and San Pedro Sula by 500 soldiers in each city.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government statements,2 the PMOP defends citizen security by acting against organised crime and common delinquencies to maintain public order and ‘bring back peace and citizen security’ to Honduras. As the UN Special Rapporteur on Human Rights has noted, the introduction of the military police was understandable as an emergency response given the political circumstances in Honduras after the coup (OHCHR, 2016). However, according to the Special Rapporteur, the soldiers’ mandate is to prevent abuses but they are trained for the conduct of war and not for providing citizen security.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Scholars have found similar security strategies of a state’s dealing with violence through armed forces in other countries. O’Neill and Thomas (2011) argue that in Guatemala, for example, the state has framed the structural causes of violence as individual violence carried out by ‘violent actors’, such as gangs or delinquents. Organised crime and gangs largely contribute to violence particularly in urban areas (Moser, 2004; Wilding, 2016). However, governments often use these kinds of alleged threats to legitimise violent interventions to protect common societal values and interests and to create and sustain the fear of a threat (Cohen, 2011). Such a strategy can also be seen in the ways that governments throughout the world fortify their national security against internal and external threats, such as terrorism (Sjoberg and Gentry, 2015). Further, such a security strategy can enable governments to use security measures on its opponents that would normally not be tolerated, such as the use of extreme violence. A recent example of these kinds of security measures is, for instance, the arrests and assassinations of protesters by the Honduran police and military after the national elections in November 2017. Between 30 November 2017 and 21 January 2018, the Honduran police and military forces killed 31 protesters, wounded hundreds and arrested over a thousand in the name of national security. Enloe (2016) argues that in militarised societies, ‘threats appear magnified, enemies seem to multiply, secrecy is more easily justified, intrusions of the state into civilians’ lives are easier to rationalise, and compromises to civil rights can become legitimised’. In such societies, this militarisation normalises violence, especially in a country struggling with corruption and a weak democratic system.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such security strategies neglect the questions of who is protected and how militarisation boosts violence, particularly on women. Violence against women in Honduras has increased in the past several years, including femicide, domestic violence, sexual harassment and labour-rights violations (OHCHR, 2016). Between 2010 and 2014, femicides rose by 250% and 2592 women were killed because of their gender (IACHR, 2017). Latin American feminists have called femicide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women because of the brutal ways the victims are murdered. Women’s mutilated corpses, left in public places, are used as a weapon to spread terror among women (Kennedy, 2006 in Prieto-Carrón et al., 2007). In Honduras, allegations of missing female children, teenagers and women increased by 306% between 2008 and 2015. These disappearances of women also involve other types of violence against women. In some cases, disappearances are related to transnational crimes such as human trafficking and smuggling (CEDAW Platform Honduras, 2016). Moreover, women in poor and marginalised communities endure multiple forms of violence because they are usually invisible to any form of state intervention (Ronderos, 2011).</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organisations have reported that violence and impunity for attacks on human rights activists escalated after the coup d’état in 2009, particularly against environmental activists (OHCHR, 2016). The government’s declaration ‘Honduras is open for business’ has attracted foreign companies to invest in so-called development projects, which are located particularly on indigenous people’s lands and the coastal region of the Garifuna people (Brondo, 2013). This has resulted in land grabbing and the persecution and killing of indigenous and afro-indigenous people defending their lands. These recent developments concerning violence on women and on (women) human rights activists raise the questions as to who is protected by armed security measures and how the safety of those who oppose state-based violence is guaranteed.</w:t>
      </w:r>
    </w:p>
    <w:p>
      <w:pPr>
        <w:pStyle w:val="Normal2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Violence as a feeling of fear and unsafety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[women] are dealing with on a daily basis is state violence and violence caused by other criminal sectors, which is everywhere, so we are in constant resistance against different aggressors. Previously, women in their communities fought against poverty, lack of water, or epidemic diseases. Now [we fight] against gangs, assassins, against corrupt police, enemies that are a lot harder [to fight] because they stand in front of you with guns.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was part of a conversation with a feminist activist who described everyday challenges of women in her home town San Pedro Sula. Violence by the state and violence by ‘other criminal sectors’ such as gangs resulted in feelings of fear and unsafety. Sweet and Ortiz Escalante (2015: 1832) call such perceptions of unsafety ‘a mirror of gendered power relations in society’, which limits women’s mobility and use of space. Such fear in everyday lives resulted in violence being ‘everywhere’: societal violence had existed before but gangs and corrupt police officials reinforced everyday violence particularly because they were armed. The participants explained that because violence was everywhere, everyone became a potential perpetrator, which increased their feeling unsafe in public spaces. Going to work, picking up children from school or going to demonstrations, the participants felt alert to being harassed, attacked, robbed or even killed.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statements demonstrate how violence affects women emotionally and ‘what it means to live’ (Sjoberg and Gentry, 2015); it begins with the feeling in one’s body of having one’s rights violated. In such cases, women’s perceptions of unsafety were a product of systemic and structural violence rather than actual attacks (Sweet and Ortiz Escalante, 2015). Because so much violence happens and I think we are tired and angry. When I pass the newspaper stand I feel angry because they write, ‘He killed her because she went out, he took her and killed her because she was dressed up that way’, or ‘he was jealous so he killed her’. So, all of this is making us ill and we need to find ways to feel better and continue our struggle. And to be strong so that these things won’t affect us.The focus-group participant quoted above described how violence in her view was always present. She and other activists shared their experiences on sexual harassment and how public discourses blamed violence on the victims. Experiencing violence and reading about violence against women made these women feel physically ill and evoked feelings in them of anger and fatigue. Hence, the women interviewed felt violence also through other women’s experiences. Violence according to these public discourses was a normal outcome because the victim failed to take care of her own security. This shows how violence against women, such as sexual violence, is rendered banal in everyday contexts (Christian et al., 2016). In this context, it means that women are expected to accept the violence happening to them and other women in society, to seek to avoid violence by dressing appropriately and to take responsibility if they are attacked. The government thinks that with the police and military police on the streets we are going to resolve problems of violence and insecurity, while there are in reality structural problems that sustain this situation. There are high levels of corruption […] and in this [situation] we, as women, are most affected because imagine, we are speaking of 483 femicides up to October [2013], only based on what is reported in the news. And of these, only 1% end in conviction.This activist emphasised that armed violence, whether by organised crime or military forces, intensifies violence against women.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to this activist’s statement, the shadow report of the Honduran feminist organisations on CEDAW in 2016 stated that the militarisation strategies of the Honduran government were one of the key challenges concerning violence against women (CEDAW Platform Honduras, 2016). The organisations urged the state to limit military presence in public institutions and spaces where the armed forces were unnecessary. In addition to experiencing physical violence by military officials, women felt unsafe in the presence of military.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statements demonstrate how violence and its effects are embedded into women’s everyday lives through emotions such as feelings of fear and unsafety. These were linked to militarisation, increased gang violence and the normalisation of sexualised violence against women on the streets. Violence thus was a constant feeling of having one’s rights violated and experiencing that violation.</w:t>
      </w:r>
    </w:p>
    <w:p>
      <w:pPr>
        <w:pStyle w:val="Normal2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Women’s bodies as battlefields: Structural and institutional violence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against a system which has repressed us even more after the coup d’état and which makes it look like all the violence we are experiencing is normal, and people see it this way. But we are demonstrating that it can’t be normal. We don’t accept that they penalise abortion or prohibit the morning after pill; we risk our lives because we are against [the government]. And not only with the system but also with the people who have grown up in this system. Because they think that we are rebels, although what we want is right. What we want is true peace, which is a huge challenge.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interviewed repeatedly emphasised violence caused by structures and institutions, including the military. Many interviewees drew connections with the coup in 2009 and its aftermath because the conflict had increased the number of armed forces in public spaces. Activists claimed it was difficult to perceive military officials as protectors because they represented a system that contributed to violence. The women interviewed explained how, during demonstrations against the coup in 2009, military officials had harassed activists physically and verbally. Some had shouted at women to go home to their families, called them whores or threatened them with sexual violence (Menjívar and Walsh, 2017; Ronderos, 2011). Such verbal and physical violence had continued at demonstrations the activists had attended even in the years following the coup.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Scholars have found that in Honduras, the legal and judicial system’s actions and inactions have contributed to violence on women (Menjívar and Walsh, 2017). In addition to physical and verbal violence, activists interviewed reported that the post-coup regime had begun restricting women’s reproductive rights, for example by prohibiting emergency contraception. Such institutional violence by military officials and institutions confirms scholars’ hypotheses that gendered violence and other inequalities persist from conflict to post-conflict situations (Pain, 2015). However, as the participant’s statement above shows, activists perceived it to be difficult to challenge restrictions on women’s rights because state institutions and individuals framed feminists as rebels.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activist reflected on how conflict and organised crime affected violence at home: So when we look at different forms of violence, at intimate and non-intimate femicides, we see a high percentage of femicides related to partners, ex-partners, boyfriends, and connections? their partners have with organised crime. So in the end, in this context, women and their bodies become battlefields.The activist’s statement on femicide corroborates notions of feminist geopolitics on how intimate violence is not separate from violence in conflict (Pain, 2015). Women’s bodies become battlefields of conflict because the justice system fails to protect victims of domestic and sexual violence. In this way, institutional practices normalise violence, and society no longer expects law enforcement officials to respond to complaints of violence against women. For example, in general, the police handle domestic and sexual violence cases with systematic indifference.3 This situation is reported in the Honduran Universal Periodic Review statement by civil society organisations on violence against women (The Advocates for Human Rights et al., 2014). It also states that women rarely report rape cases because the law enforcement and criminal justice systems hardly respond to these. According to the report, the law criminalises domestic violence but sanctions the first and second offenses of domestic violence merely by community service and 24 hour preventive detention if the violator is ‘caught in the act’. Hence, laws on violence against women are only as effective as their implementation (Wilding, 2016). The statements analysed here show how women’s bodies become battlefields through the normalisation of violence by structures and state institutions. These include militarisation, institutional restrictions on women’s rights and the impunity of violence against women at home.</w:t>
      </w:r>
    </w:p>
    <w:p>
      <w:pPr>
        <w:pStyle w:val="Normal2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Intimate and global implications of violence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whole situation of war that is taking place in this region is justified by drug trafficking. This has brought an enormous increase in violence in Honduras: Ninety-two murders per 100,000, almost one per thousand inhabitants, which is more than in a situation of war. And this has to do with this war. The systematic corruption in the police, the involvement of </w:t>
      </w:r>
      <w:r>
        <w:rPr>
          <w:rFonts w:ascii="arial" w:eastAsia="arial" w:hAnsi="arial" w:cs="arial"/>
          <w:b w:val="0"/>
          <w:i/>
          <w:strike w:val="0"/>
          <w:noProof w:val="0"/>
          <w:color w:val="000000"/>
          <w:position w:val="0"/>
          <w:sz w:val="20"/>
          <w:u w:val="none"/>
          <w:vertAlign w:val="baseline"/>
        </w:rPr>
        <w:t>maras</w:t>
      </w:r>
      <w:r>
        <w:rPr>
          <w:rFonts w:ascii="arial" w:eastAsia="arial" w:hAnsi="arial" w:cs="arial"/>
          <w:b w:val="0"/>
          <w:i w:val="0"/>
          <w:strike w:val="0"/>
          <w:noProof w:val="0"/>
          <w:color w:val="000000"/>
          <w:position w:val="0"/>
          <w:sz w:val="20"/>
          <w:u w:val="none"/>
          <w:vertAlign w:val="baseline"/>
        </w:rPr>
        <w:t xml:space="preserve"> (gangs), the police and state officials in this ‘war on drugs’ and in drug dealing. So, in other words, it is a hard situation.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statement demonstrates how violence against women is not only place-based but most importantly, rooted in the structures and processes of political economy that are increasingly globalised (True, 2012). The activist here refers to Honduras’ ranking as the most dangerous country in the world in 2013 with 92 murders per 100,000 but highlights that the war on drugs is systematic and multi-scalar and includes the international community. For example, the US government increased its military presence after the coup and sought closer US military involvement on the ground for combatting the drug trade in Central America (Cockburn, 2013). Numerous scholars and politicians have argued that countries supporting militarisation are contributing to violence in Honduras and should suspend their military aid to the government (Frank, 2013).</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context, in 2013, over 145 civil-society organisations including feminist organisations from Honduras called on the then US president Obama and other presidents in the Americas to change policies that promote militarisation to combat organised crime. The organisations stated in a letter4 that militarisation had led to ‘a dramatic surge in violent crime, often reportedly perpetrated by security forces themselves’. The letter continued that human rights abuses against families and communities were, in many cases, directly attributable to failed and counterproductive security policies that had militarised their societies in the name of the ‘war on drugs’ (see also Beeton and Watts, 2016).</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‘war on drugs’, participants interviewed for this study were concerned about the persecution of (women) leaders in Honduras and worldwide. According to international organisations, more than a thousand human rights defenders globally were killed, harassed, detained or subjected to other violations. An international investigatory group of lawyers (</w:t>
      </w:r>
      <w:r>
        <w:rPr>
          <w:rFonts w:ascii="arial" w:eastAsia="arial" w:hAnsi="arial" w:cs="arial"/>
          <w:b w:val="0"/>
          <w:i/>
          <w:strike w:val="0"/>
          <w:noProof w:val="0"/>
          <w:color w:val="000000"/>
          <w:position w:val="0"/>
          <w:sz w:val="20"/>
          <w:u w:val="none"/>
          <w:vertAlign w:val="baseline"/>
        </w:rPr>
        <w:t>International Advisory Group of Experts</w:t>
      </w:r>
      <w:r>
        <w:rPr>
          <w:rFonts w:ascii="arial" w:eastAsia="arial" w:hAnsi="arial" w:cs="arial"/>
          <w:b w:val="0"/>
          <w:i w:val="0"/>
          <w:strike w:val="0"/>
          <w:noProof w:val="0"/>
          <w:color w:val="000000"/>
          <w:position w:val="0"/>
          <w:sz w:val="20"/>
          <w:u w:val="none"/>
          <w:vertAlign w:val="baseline"/>
        </w:rPr>
        <w:t>) and the local police confirmed that in March 2016, a group including private-company employees, government officials and security forces murdered Berta Cáceres, an indigenous, environmental and women’s rights defender, because she had organised against a hydroelectric project in Agua Zarca, Honduras. The project was funded by local actors, but also by the Finnish Finnfund and the Dutch Development Bank FMO, supported partly as development projects by the respective governments (Global Witness, 2015).</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human rights organisations, the first police statements to characterise Cáceres’ killing as a romantically or sexually motivated ‘crime of passion’ – as well as the sexualised threats she received before her murder – are exemplary of the gendered misrepresentation of women’s human rights activism.5 Cáceres’ death triggered a global solidarity movement, which pressured the Honduran government to convict the men responsible for her murder. The Court sentenced seven men who had been hired by executives within Desa, the local hydroelectric company operating on the Lenca community’s lands (Front Line Defenders, 2018). Cáceres’ murder, police statements and the international solidarity movement against her murder show how the body crosses over spatially constructed boundaries such as the local and the global (Pratt and Rosner, 2006). Consequently, women’s bodies become public sites of violence in the name of national and global security and development (Hyndman, 2004).</w:t>
      </w:r>
    </w:p>
    <w:p>
      <w:pPr>
        <w:pStyle w:val="Normal2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Collective (self-)care: Embodied strategies of resisting everyday violence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all of this is making us ill and we need to find ways to feel better and continue our struggle. And to be strong so that these things won’t affect us.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and feminist activists worldwide have drawn on self-care practices to deal with the previously described experiences of everyday and embodied violence and ‘to find ways to feel better’. The women human rights defenders’ network in Honduras and in the Mesoamerican region, including the organisations interviewed for this study, understand violence as both psychological (e.g. threat, fear, feeling of insecurity and trauma) and physical (e.g. harassment and sexual violence) (IM Defensoras, 2013). Self-care in the network’s understanding is based on the idea of building a community and thus recognising each other as part of a collective.6 The notion of self-care, </w:t>
      </w:r>
      <w:r>
        <w:rPr>
          <w:rFonts w:ascii="arial" w:eastAsia="arial" w:hAnsi="arial" w:cs="arial"/>
          <w:b w:val="0"/>
          <w:i/>
          <w:strike w:val="0"/>
          <w:noProof w:val="0"/>
          <w:color w:val="000000"/>
          <w:position w:val="0"/>
          <w:sz w:val="20"/>
          <w:u w:val="none"/>
          <w:vertAlign w:val="baseline"/>
        </w:rPr>
        <w:t>autocuidado</w:t>
      </w:r>
      <w:r>
        <w:rPr>
          <w:rFonts w:ascii="arial" w:eastAsia="arial" w:hAnsi="arial" w:cs="arial"/>
          <w:b w:val="0"/>
          <w:i w:val="0"/>
          <w:strike w:val="0"/>
          <w:noProof w:val="0"/>
          <w:color w:val="000000"/>
          <w:position w:val="0"/>
          <w:sz w:val="20"/>
          <w:u w:val="none"/>
          <w:vertAlign w:val="baseline"/>
        </w:rPr>
        <w:t xml:space="preserve">, in the Latin American context (and beyond) is entangled with indigenous worldviews of </w:t>
      </w:r>
      <w:r>
        <w:rPr>
          <w:rFonts w:ascii="arial" w:eastAsia="arial" w:hAnsi="arial" w:cs="arial"/>
          <w:b w:val="0"/>
          <w:i/>
          <w:strike w:val="0"/>
          <w:noProof w:val="0"/>
          <w:color w:val="000000"/>
          <w:position w:val="0"/>
          <w:sz w:val="20"/>
          <w:u w:val="none"/>
          <w:vertAlign w:val="baseline"/>
        </w:rPr>
        <w:t>buen vivir</w:t>
      </w:r>
      <w:r>
        <w:rPr>
          <w:rFonts w:ascii="arial" w:eastAsia="arial" w:hAnsi="arial" w:cs="arial"/>
          <w:b w:val="0"/>
          <w:i w:val="0"/>
          <w:strike w:val="0"/>
          <w:noProof w:val="0"/>
          <w:color w:val="000000"/>
          <w:position w:val="0"/>
          <w:sz w:val="20"/>
          <w:u w:val="none"/>
          <w:vertAlign w:val="baseline"/>
        </w:rPr>
        <w:t xml:space="preserve">, living well (Gudynas, 2011) and feminist ideas. In this regard, notions such as security or development refer not only to individuals and the collective but rather, to a broader community and the environment. Activists and scholars have described both </w:t>
      </w:r>
      <w:r>
        <w:rPr>
          <w:rFonts w:ascii="arial" w:eastAsia="arial" w:hAnsi="arial" w:cs="arial"/>
          <w:b w:val="0"/>
          <w:i/>
          <w:strike w:val="0"/>
          <w:noProof w:val="0"/>
          <w:color w:val="000000"/>
          <w:position w:val="0"/>
          <w:sz w:val="20"/>
          <w:u w:val="none"/>
          <w:vertAlign w:val="baseline"/>
        </w:rPr>
        <w:t>buen vivir</w:t>
      </w:r>
      <w:r>
        <w:rPr>
          <w:rFonts w:ascii="arial" w:eastAsia="arial" w:hAnsi="arial" w:cs="arial"/>
          <w:b w:val="0"/>
          <w:i w:val="0"/>
          <w:strike w:val="0"/>
          <w:noProof w:val="0"/>
          <w:color w:val="000000"/>
          <w:position w:val="0"/>
          <w:sz w:val="20"/>
          <w:u w:val="none"/>
          <w:vertAlign w:val="baseline"/>
        </w:rPr>
        <w:t xml:space="preserve"> and self-care as critical responses to global neoliberal politics, which rely on profit and production (Escobar, 2014; Mountz et al., 2015; Robinson, 2013). Hence, this understanding together with the activist’s statement reflects the definition of care by Fisher and Tronto (1990), which includes our bodies, ourselves and our environment.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Feminist scholars have argued that care is central for feminist thinking. It is based on mutuality and trust, the idea of thinking-with-many, of thinking and doing collectively (Lawson, 2007; Puíg de la Bellacasa, 2017). For example, in a workshop I attended during my fieldwork, such practices included discussing problems related to activism, sharing best practices and using relaxation and self-expression exercises. Talking about lived experiences in numerous roles – as feminists, women human rights defenders, survivors of domestic violence, migrants and inhabitants of neighbourhoods in which </w:t>
      </w:r>
      <w:r>
        <w:rPr>
          <w:rFonts w:ascii="arial" w:eastAsia="arial" w:hAnsi="arial" w:cs="arial"/>
          <w:b w:val="0"/>
          <w:i/>
          <w:strike w:val="0"/>
          <w:noProof w:val="0"/>
          <w:color w:val="000000"/>
          <w:position w:val="0"/>
          <w:sz w:val="20"/>
          <w:u w:val="none"/>
          <w:vertAlign w:val="baseline"/>
        </w:rPr>
        <w:t>maras</w:t>
      </w:r>
      <w:r>
        <w:rPr>
          <w:rFonts w:ascii="arial" w:eastAsia="arial" w:hAnsi="arial" w:cs="arial"/>
          <w:b w:val="0"/>
          <w:i w:val="0"/>
          <w:strike w:val="0"/>
          <w:noProof w:val="0"/>
          <w:color w:val="000000"/>
          <w:position w:val="0"/>
          <w:sz w:val="20"/>
          <w:u w:val="none"/>
          <w:vertAlign w:val="baseline"/>
        </w:rPr>
        <w:t xml:space="preserve"> (gangs) have a strong presence – was crucial for individual and collective well-being. As one activist explained, sharing personal stories and listening to others with care was a crucial part of ‘feeling safe’ and of building security.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the aforementioned feminist scholars who argue that if we want to care for others, we need to build social institutions that encourage care and emphasise mutuality and well-being. These studies reflect activists’ needs described in the statement above, which focus on finding ways to ‘feel better’ and to ‘be strong’ in order to cope with the challenges of violence and (in)security. In further conversations, activists emphasised the need of such collective spaces because they also defended the rights of others, not only themselves.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contributing to personal and collective well-being, intimate and social cooperation coupled with caring for others may also provide the ground for new or alternative political opportunities (Pratt and Rosner, 2012). Hence, a feminist vision of care is political and thinking about care from marginalised experiences has a potential to transform knowledge (Fisher and Tronto, 1990; Lawson, 2007; Robinson, 2008). Such practices strengthen solidarity building, which the activists interviewed considered crucial for responding to challenges against women’s rights. By reimagining care as not just relational but also as a political practice and a resource, we draw attention to how both care as responsibility and care as emotion are constituted globally and thus, beyond place.</w:t>
      </w:r>
    </w:p>
    <w:p>
      <w:pPr>
        <w:pStyle w:val="Normal2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Conclusions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study explored how feminist activists in Honduras experienced and perceived the violence that shaped their everyday lives. The research was based on interviews, focus-group discussions and participant observation with feminist activists in Tegucigalpa and San Pedro Sula, Honduras between 2013 and 2016 explained how embodied approaches help to understand violence against women as a complex system.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introduced three concepts of violence: first, this article demonstrated that violence and its effects are embedded into women’s everyday lives through feelings of fear and unsafety. Participants linked their sense of violence being everywhere to the normalisation of sexualised violence against women on the streets, increased gang violence and militarisation. Violence thus became a constant </w:t>
      </w:r>
      <w:r>
        <w:rPr>
          <w:rFonts w:ascii="arial" w:eastAsia="arial" w:hAnsi="arial" w:cs="arial"/>
          <w:b w:val="0"/>
          <w:i/>
          <w:strike w:val="0"/>
          <w:noProof w:val="0"/>
          <w:color w:val="000000"/>
          <w:position w:val="0"/>
          <w:sz w:val="20"/>
          <w:u w:val="none"/>
          <w:vertAlign w:val="baseline"/>
        </w:rPr>
        <w:t>feeling</w:t>
      </w:r>
      <w:r>
        <w:rPr>
          <w:rFonts w:ascii="arial" w:eastAsia="arial" w:hAnsi="arial" w:cs="arial"/>
          <w:b w:val="0"/>
          <w:i w:val="0"/>
          <w:strike w:val="0"/>
          <w:noProof w:val="0"/>
          <w:color w:val="000000"/>
          <w:position w:val="0"/>
          <w:sz w:val="20"/>
          <w:u w:val="none"/>
          <w:vertAlign w:val="baseline"/>
        </w:rPr>
        <w:t xml:space="preserve"> of having one’s rights violated and experiencing that violation.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the study depicts how women’s bodies become battlefields through </w:t>
      </w:r>
      <w:r>
        <w:rPr>
          <w:rFonts w:ascii="arial" w:eastAsia="arial" w:hAnsi="arial" w:cs="arial"/>
          <w:b w:val="0"/>
          <w:i/>
          <w:strike w:val="0"/>
          <w:noProof w:val="0"/>
          <w:color w:val="000000"/>
          <w:position w:val="0"/>
          <w:sz w:val="20"/>
          <w:u w:val="none"/>
          <w:vertAlign w:val="baseline"/>
        </w:rPr>
        <w:t>structures and institutions</w:t>
      </w:r>
      <w:r>
        <w:rPr>
          <w:rFonts w:ascii="arial" w:eastAsia="arial" w:hAnsi="arial" w:cs="arial"/>
          <w:b w:val="0"/>
          <w:i w:val="0"/>
          <w:strike w:val="0"/>
          <w:noProof w:val="0"/>
          <w:color w:val="000000"/>
          <w:position w:val="0"/>
          <w:sz w:val="20"/>
          <w:u w:val="none"/>
          <w:vertAlign w:val="baseline"/>
        </w:rPr>
        <w:t xml:space="preserve"> such as militarisation, restriction of women’s reproductive rights and domestic violence, all of which are parts of the same complex. This corroborates notions in feminist geography claiming that when violence is embedded in and produced by socio-political oppression, it is also intimate (Pain, 2015).</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the article considers violence against women as both </w:t>
      </w:r>
      <w:r>
        <w:rPr>
          <w:rFonts w:ascii="arial" w:eastAsia="arial" w:hAnsi="arial" w:cs="arial"/>
          <w:b w:val="0"/>
          <w:i/>
          <w:strike w:val="0"/>
          <w:noProof w:val="0"/>
          <w:color w:val="000000"/>
          <w:position w:val="0"/>
          <w:sz w:val="20"/>
          <w:u w:val="none"/>
          <w:vertAlign w:val="baseline"/>
        </w:rPr>
        <w:t>intimate and global</w:t>
      </w:r>
      <w:r>
        <w:rPr>
          <w:rFonts w:ascii="arial" w:eastAsia="arial" w:hAnsi="arial" w:cs="arial"/>
          <w:b w:val="0"/>
          <w:i w:val="0"/>
          <w:strike w:val="0"/>
          <w:noProof w:val="0"/>
          <w:color w:val="000000"/>
          <w:position w:val="0"/>
          <w:sz w:val="20"/>
          <w:u w:val="none"/>
          <w:vertAlign w:val="baseline"/>
        </w:rPr>
        <w:t xml:space="preserve"> and then shows how different forms of violence – emotional, structural and physical – are entangled with global political and socio-economic processes. It shows through the two examples of foreign military aid and a hydroelectric project in Agua Zarca how women’s bodies become public sites of violence in the name of national and global security and development (Hyndman, 2004).</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contributes to feminist geographers’ work seeking to denaturalise violence. It complicates the notion of violence and demonstrates that violence and its effects are embedded into women’s everyday lives through different spatialities, scales and power regimes. Feminist scholarship emphasises the entanglements of global processes such as political economies and militarism with women’s intimate, embodied, everyday experiences with violence. In line with this, I suggest that violence against women in Honduras is not based in a single place. Therefore, responses to violence against women should go beyond identifying women as ‘victims’ of individual violence and training military and police forces to protect them. It raises the questions of who gets to live a life free of violence and how.</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paper shows how feminist activists adopted collective self-care practices as a strategy of resisting the threatening experiences of violence that envelop their everyday spaces because government institutions fail to provide protection or even side with the perpetrators. I argue, following feminist geographers (Lawson, 2007; Mountz and Hyndman, 2006; Robinson, 2008), that such a strategy, besides enhancing individual and collective well-being, is a different way of doing politics and of building alternative imaginaries of security.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Pratt and Rosner (2012) argue, ‘Feminist solidarity emerges not through some abstract identification as a woman or a feminist but through actual, unpredictable, sometimes angry or distrustful intimate relations, through the hard work of communication and collaboration’. Hence, the paper suggests adopting feminist visions of care in empirical research and collective responses around violence and (in)security based on solidarity, movement building and well-being.</w:t>
      </w:r>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3"/>
        <w:spacing w:line="60" w:lineRule="exact"/>
      </w:pPr>
      <w:r>
        <w:pict>
          <v:line id="_x0000_s1738" style="position:absolute;z-index:252107776" from="0,2pt" to="512pt,2pt" strokecolor="#009ddb" strokeweight="2pt">
            <v:stroke linestyle="single"/>
            <w10:wrap type="topAndBottom"/>
          </v:line>
        </w:pict>
      </w:r>
    </w:p>
    <w:p>
      <w:pPr>
        <w:pStyle w:val="Normal21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1I acknowledge that the terms structural and institutional violence are broad and cannot be separated from other forms of violence such as individual violence. See, for example McIlwaine (1999) for an overview of different categorisations of violence.; 2Documentos/BDL/2016/10608 (accessed 18 December 2017).; 3See, for example the report of The Advocates for Human Rights, the International Action Network on Small Arms and Comité de América Latina y el Caribe para la Defensa de los Derechos de las Mujeres–Honduras (2014).; 4See </w:t>
      </w:r>
      <w:hyperlink r:id="rId3018" w:history="1">
        <w:r>
          <w:rPr>
            <w:rFonts w:ascii="arial" w:eastAsia="arial" w:hAnsi="arial" w:cs="arial"/>
            <w:b w:val="0"/>
            <w:i/>
            <w:strike w:val="0"/>
            <w:noProof w:val="0"/>
            <w:color w:val="0077CC"/>
            <w:position w:val="0"/>
            <w:sz w:val="20"/>
            <w:u w:val="single"/>
            <w:vertAlign w:val="baseline"/>
          </w:rPr>
          <w:t>https://justassociates.org/sites/justassociates.org/files/eng_letter_to_heads_of_states_-_sica_april_30_2013.pdf</w:t>
        </w:r>
      </w:hyperlink>
      <w:r>
        <w:rPr>
          <w:rFonts w:ascii="arial" w:eastAsia="arial" w:hAnsi="arial" w:cs="arial"/>
          <w:b w:val="0"/>
          <w:i w:val="0"/>
          <w:strike w:val="0"/>
          <w:noProof w:val="0"/>
          <w:color w:val="000000"/>
          <w:position w:val="0"/>
          <w:sz w:val="20"/>
          <w:u w:val="none"/>
          <w:vertAlign w:val="baseline"/>
        </w:rPr>
        <w:t xml:space="preserve"> and </w:t>
      </w:r>
      <w:hyperlink r:id="rId3019" w:history="1">
        <w:r>
          <w:rPr>
            <w:rFonts w:ascii="arial" w:eastAsia="arial" w:hAnsi="arial" w:cs="arial"/>
            <w:b w:val="0"/>
            <w:i/>
            <w:strike w:val="0"/>
            <w:noProof w:val="0"/>
            <w:color w:val="0077CC"/>
            <w:position w:val="0"/>
            <w:sz w:val="20"/>
            <w:u w:val="single"/>
            <w:vertAlign w:val="baseline"/>
          </w:rPr>
          <w:t>https://nacla.org/article/us-re-militarization-central-america-and-mexico</w:t>
        </w:r>
      </w:hyperlink>
      <w:r>
        <w:rPr>
          <w:rFonts w:ascii="arial" w:eastAsia="arial" w:hAnsi="arial" w:cs="arial"/>
          <w:b w:val="0"/>
          <w:i w:val="0"/>
          <w:strike w:val="0"/>
          <w:noProof w:val="0"/>
          <w:color w:val="000000"/>
          <w:position w:val="0"/>
          <w:sz w:val="20"/>
          <w:u w:val="none"/>
          <w:vertAlign w:val="baseline"/>
        </w:rPr>
        <w:t xml:space="preserve">.; 5See also ISHR (2016).; 6In addition to self-care responses focusing on well-being, feminist organisations had been taking precautionary (human) security measures against violence. Such measures included setting up video cameras and providing safety instructions for employees and visitors. For example, after an interview at a feminist organisation, the interviewee instructed me that the organisation’s protocol was to wait inside for transportation. In addition, there were video cameras in front of the office because of previous assaults against the employees. In November 2013, I attended a workshop of a feminist election observation group preparing its work for the upcoming national elections. The workshop organisers instructed the activists to stay in groups to avoid assault or harassment on the streets. These strategies are important to mention here because they indicate how activists think collectively about security. However, I regard these strategies in this context as security practices against immediate threats of violence rather than as self-care practices focusing on </w:t>
      </w:r>
      <w:r>
        <w:rPr>
          <w:rFonts w:ascii="arial" w:eastAsia="arial" w:hAnsi="arial" w:cs="arial"/>
          <w:b w:val="0"/>
          <w:i/>
          <w:strike w:val="0"/>
          <w:noProof w:val="0"/>
          <w:color w:val="000000"/>
          <w:position w:val="0"/>
          <w:sz w:val="20"/>
          <w:u w:val="none"/>
          <w:vertAlign w:val="baseline"/>
        </w:rPr>
        <w:t>feeling better</w:t>
      </w:r>
      <w:r>
        <w:rPr>
          <w:rFonts w:ascii="arial" w:eastAsia="arial" w:hAnsi="arial" w:cs="arial"/>
          <w:b w:val="0"/>
          <w:i w:val="0"/>
          <w:strike w:val="0"/>
          <w:noProof w:val="0"/>
          <w:color w:val="000000"/>
          <w:position w:val="0"/>
          <w:sz w:val="20"/>
          <w:u w:val="none"/>
          <w:vertAlign w:val="baseline"/>
        </w:rPr>
        <w:t>.</w:t>
      </w:r>
    </w:p>
    <w:p>
      <w:pPr>
        <w:pStyle w:val="Normal213"/>
        <w:keepNext/>
        <w:spacing w:before="240" w:after="0" w:line="340" w:lineRule="atLeast"/>
        <w:ind w:left="0" w:right="0" w:firstLine="0"/>
        <w:jc w:val="left"/>
      </w:pPr>
      <w:bookmarkStart w:id="428" w:name="Bibliography_1"/>
      <w:bookmarkEnd w:id="428"/>
      <w:r>
        <w:rPr>
          <w:rFonts w:ascii="arial" w:eastAsia="arial" w:hAnsi="arial" w:cs="arial"/>
          <w:b/>
          <w:i w:val="0"/>
          <w:strike w:val="0"/>
          <w:noProof w:val="0"/>
          <w:color w:val="000000"/>
          <w:position w:val="0"/>
          <w:sz w:val="28"/>
          <w:u w:val="none"/>
          <w:vertAlign w:val="baseline"/>
        </w:rPr>
        <w:t>Bibliography</w:t>
      </w:r>
    </w:p>
    <w:p>
      <w:pPr>
        <w:pStyle w:val="Normal213"/>
        <w:spacing w:line="60" w:lineRule="exact"/>
      </w:pPr>
      <w:r>
        <w:pict>
          <v:line id="_x0000_s1739" style="position:absolute;z-index:252108800" from="0,2pt" to="512pt,2pt" strokecolor="#009ddb" strokeweight="2pt">
            <v:stroke linestyle="single"/>
            <w10:wrap type="topAndBottom"/>
          </v:line>
        </w:pict>
      </w:r>
    </w:p>
    <w:p>
      <w:pPr>
        <w:pStyle w:val="Normal213"/>
      </w:pPr>
    </w:p>
    <w:p>
      <w:pPr>
        <w:pStyle w:val="Normal2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Beeton D, Watts R,  (2016)  No, Honduras isn’t necessarily getting safer. Despite cheerleading from some, U.S. security aid to Honduras continues to sow violence. NACLA Report on the Americas  48(4): 315–318.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Bichsel C,  (2017)  Violence as a human condition: Recent contributions from the German social sciences. Environment and Planning D: Society and Space  35(3): 550–560.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Blanchard EM,  (2003)  Gender, international relations, and the development of feminist security theory. Signs: Journal of Women in Culture and Society  28(4): 1289–1312.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Blomley N,  (2003)  Law, property, and the geography of violence: The frontier, the survey, and the grid. Annals of the Association of American Geographers  93(1): 121–141.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Brondo KV,  (2013) Land Grab: Green Neoliberalism, Gender, and Garifuna Resistance in Honduras.  Tucson:  University of Arizona Press.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M, Staeheli L,  (2003)  “Are we there yet?” Feminist political geographies. Gender, Place &amp; Culture  10(3): 247–255.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 CT,  (2002)  War transitions and the new civilian security in Latin America. Comparative Politics  35(1): 1–20. </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CEDAW Platform Honduras (2016) Assessing the government’s progress in implementing the United Nations convention on the elimination of all forms of discrimination against women 2007–2012. Available at: </w:t>
      </w:r>
      <w:hyperlink r:id="rId3020" w:history="1">
        <w:r>
          <w:rPr>
            <w:rFonts w:ascii="arial" w:eastAsia="arial" w:hAnsi="arial" w:cs="arial"/>
            <w:b w:val="0"/>
            <w:i/>
            <w:strike w:val="0"/>
            <w:noProof w:val="0"/>
            <w:color w:val="0077CC"/>
            <w:position w:val="0"/>
            <w:sz w:val="20"/>
            <w:u w:val="single"/>
            <w:vertAlign w:val="baseline"/>
          </w:rPr>
          <w:t>http://tbinternet.ohchr.org/Treaties/CEDAW/Shared</w:t>
        </w:r>
      </w:hyperlink>
      <w:r>
        <w:rPr>
          <w:rFonts w:ascii="arial" w:eastAsia="arial" w:hAnsi="arial" w:cs="arial"/>
          <w:b w:val="0"/>
          <w:i w:val="0"/>
          <w:strike w:val="0"/>
          <w:noProof w:val="0"/>
          <w:color w:val="000000"/>
          <w:position w:val="0"/>
          <w:sz w:val="20"/>
          <w:u w:val="none"/>
          <w:vertAlign w:val="baseline"/>
        </w:rPr>
        <w:t xml:space="preserve"> Documents/HND/INT_CEDAW_NGO_HND_25392_E.pdf (accessed 14 September 2017).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 J, Dowler L, Cuomo D,  (2016)  Fear, feminist geopolitics and the hot and banal. Political Geography  54: 64–72.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Cockburn C,  (2013)  War and security, women and gender: An overview of the issues. Gender &amp; Development  21(3): 433–452.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S,  (2011)  Whose side were we on? The undeclared politics of moral panic theory. Crime, Media, Culture: An International Journal  7(3): 237–243.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 PH,  (2000) Black Feminist Thought: Knowledge, Consciousness, and the Politics of Empowerment.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Comisión de Verdad (2013) La voz más autorizada es la de las víctimas. Informe Final 2013. Tegucigalpa. Available at: </w:t>
      </w:r>
      <w:hyperlink r:id="rId3021" w:history="1">
        <w:r>
          <w:rPr>
            <w:rFonts w:ascii="arial" w:eastAsia="arial" w:hAnsi="arial" w:cs="arial"/>
            <w:b w:val="0"/>
            <w:i/>
            <w:strike w:val="0"/>
            <w:noProof w:val="0"/>
            <w:color w:val="0077CC"/>
            <w:position w:val="0"/>
            <w:sz w:val="20"/>
            <w:u w:val="single"/>
            <w:vertAlign w:val="baseline"/>
          </w:rPr>
          <w:t>http://iepala.es/IMG/pdf/Informe_Comision_de_Verdad.pdf</w:t>
        </w:r>
      </w:hyperlink>
      <w:r>
        <w:rPr>
          <w:rFonts w:ascii="arial" w:eastAsia="arial" w:hAnsi="arial" w:cs="arial"/>
          <w:b w:val="0"/>
          <w:i w:val="0"/>
          <w:strike w:val="0"/>
          <w:noProof w:val="0"/>
          <w:color w:val="000000"/>
          <w:position w:val="0"/>
          <w:sz w:val="20"/>
          <w:u w:val="none"/>
          <w:vertAlign w:val="baseline"/>
        </w:rPr>
        <w:t xml:space="preserve"> (accessed 30 April 2014).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Crenshaw K,  (1991)  Mapping the margins: Intersectionality, identity politics, and violence against women of color. Stanford Law Review  43(6): 1241–1299.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D,  (2013)  Security and fear: The geopolitics of intimate partner violence policing. Geopolitics  18(4): 856–874.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Daley P, McCann E, Mountz A, , et al. (2017)  Re-imagining politics &amp; space: Why here, why now? Environment and Planning C: Politics and Space  35(1): 3–5.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Daley P, Popplewell R,  (2016)  The appeal of third termism and militarism in Burundi. Review of African Political Economy  43(150): 648–657.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 Bellacasa MP,  (2012)  Nothing comes without its world: Thinking with care. The Sociological Review  60(2): 197–216.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Dowler L, Sharp J,  (2014) A feminist geopolitics? In: Dittmer J, Sharp J,  (eds) Geopolitics: An Introductory Reader.  London:  Routledge, pp.296–302.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Enloe C,  (2016) Globalization and Militarism: Feminists Make the Link. 2nd ed.  London:  Rowman &amp; Littlefield.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A,  (2014) Development, critiques of. In: D’Alisa G, Demaria F, Kallis G,  (eds) Degrowth: A Vocabulary for a New Era.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pp.57–60.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Fisher B, Tronto JC,  (1990) Toward a feminist theory of care. In: Abel EK, Nelson MK,  (eds) Circles of Care: Work and Identity in Women’s Lives.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University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Press.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Fluri JL,  (2009)  Geopolitics of gender and violence “from below”. Political Geography  28(4): 259–265.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Fluri JL, Piedalue A,  (2017)  Embodying violence: Critical geographies of gender, race, and culture. Gender, Place &amp; Culture  24(4): 534–544.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Foucault M,  (1978)  Discipline and punish: The birth of the prison. Contemporary Sociology  7(5): 1–333. </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D,  (2013) Hopeless in Honduras. Foreign Affairs, 22 November. Available at: </w:t>
      </w:r>
      <w:hyperlink r:id="rId3022" w:history="1">
        <w:r>
          <w:rPr>
            <w:rFonts w:ascii="arial" w:eastAsia="arial" w:hAnsi="arial" w:cs="arial"/>
            <w:b w:val="0"/>
            <w:i/>
            <w:strike w:val="0"/>
            <w:noProof w:val="0"/>
            <w:color w:val="0077CC"/>
            <w:position w:val="0"/>
            <w:sz w:val="20"/>
            <w:u w:val="single"/>
            <w:vertAlign w:val="baseline"/>
          </w:rPr>
          <w:t>https://www.foreignaffairs.com/articles/honduras/2013-11-22/hopeless-honduras</w:t>
        </w:r>
      </w:hyperlink>
      <w:r>
        <w:rPr>
          <w:rFonts w:ascii="arial" w:eastAsia="arial" w:hAnsi="arial" w:cs="arial"/>
          <w:b w:val="0"/>
          <w:i w:val="0"/>
          <w:strike w:val="0"/>
          <w:noProof w:val="0"/>
          <w:color w:val="000000"/>
          <w:position w:val="0"/>
          <w:sz w:val="20"/>
          <w:u w:val="none"/>
          <w:vertAlign w:val="baseline"/>
        </w:rPr>
        <w:t xml:space="preserve"> (accessed 9 January 2015). </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Front Line Defenders (2018) Case history: Berta Cáceres. Available at: </w:t>
      </w:r>
      <w:hyperlink r:id="rId3023" w:history="1">
        <w:r>
          <w:rPr>
            <w:rFonts w:ascii="arial" w:eastAsia="arial" w:hAnsi="arial" w:cs="arial"/>
            <w:b w:val="0"/>
            <w:i/>
            <w:strike w:val="0"/>
            <w:noProof w:val="0"/>
            <w:color w:val="0077CC"/>
            <w:position w:val="0"/>
            <w:sz w:val="20"/>
            <w:u w:val="single"/>
            <w:vertAlign w:val="baseline"/>
          </w:rPr>
          <w:t>https://www.frontlinedefenders.org/en/case/honduras-berta-caceres-killed</w:t>
        </w:r>
      </w:hyperlink>
      <w:r>
        <w:rPr>
          <w:rFonts w:ascii="arial" w:eastAsia="arial" w:hAnsi="arial" w:cs="arial"/>
          <w:b w:val="0"/>
          <w:i w:val="0"/>
          <w:strike w:val="0"/>
          <w:noProof w:val="0"/>
          <w:color w:val="000000"/>
          <w:position w:val="0"/>
          <w:sz w:val="20"/>
          <w:u w:val="none"/>
          <w:vertAlign w:val="baseline"/>
        </w:rPr>
        <w:t xml:space="preserve"> (accessed 20 September 2019).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Witness (2015) How Many More? 2014’s Deadly Environment: The Killing and Intimidation of Environmental and Land Activists, with a Spotlight on Honduras.  London:  Global Witness Limited.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Gudynas E,  (2011)  Buen Vivir: Today’s tomorrow. Development  54(4): 441–447.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Hyndman J,  (2004)  Mind the gap: Bridging feminist and political geography through geopolitics. Political Geography  23(3): 307–322.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Hyndman J, Alwis MD,  (2003)  Beyond gender: Towards a feminist analysis of humanitarianism and development in Sri Lanka. Women’s Studies Quarterly  31(3/4): 212–226. </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IACHR (2017) IACHR annual report 2017. Available at: </w:t>
      </w:r>
      <w:hyperlink r:id="rId3024" w:history="1">
        <w:r>
          <w:rPr>
            <w:rFonts w:ascii="arial" w:eastAsia="arial" w:hAnsi="arial" w:cs="arial"/>
            <w:b w:val="0"/>
            <w:i/>
            <w:strike w:val="0"/>
            <w:noProof w:val="0"/>
            <w:color w:val="0077CC"/>
            <w:position w:val="0"/>
            <w:sz w:val="20"/>
            <w:u w:val="single"/>
            <w:vertAlign w:val="baseline"/>
          </w:rPr>
          <w:t>http://www.oas.org/en/iachr/docs/annual/2016/TOC.asp</w:t>
        </w:r>
      </w:hyperlink>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Defensoras (2013)  Policy and practice note. A feminist alternative for the protection, self-care, and safety of women human rights defenders in Mesoamerica. Journal of Human Rights Practice  5(3): 446–459. </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Defensoras (2015) Violence against women human rights defenders in Mesoamerica 2012–2014 report. Available at: </w:t>
      </w:r>
      <w:hyperlink r:id="rId3025" w:history="1">
        <w:r>
          <w:rPr>
            <w:rFonts w:ascii="arial" w:eastAsia="arial" w:hAnsi="arial" w:cs="arial"/>
            <w:b w:val="0"/>
            <w:i/>
            <w:strike w:val="0"/>
            <w:noProof w:val="0"/>
            <w:color w:val="0077CC"/>
            <w:position w:val="0"/>
            <w:sz w:val="20"/>
            <w:u w:val="single"/>
            <w:vertAlign w:val="baseline"/>
          </w:rPr>
          <w:t>http://im-defensoras.org/wp-content/uploads/2016/04/286224690-Violence-Against-WHRDs-in-Mesoamerica-2012-2014-Report.pdf</w:t>
        </w:r>
      </w:hyperlink>
      <w:r>
        <w:rPr>
          <w:rFonts w:ascii="arial" w:eastAsia="arial" w:hAnsi="arial" w:cs="arial"/>
          <w:b w:val="0"/>
          <w:i w:val="0"/>
          <w:strike w:val="0"/>
          <w:noProof w:val="0"/>
          <w:color w:val="000000"/>
          <w:position w:val="0"/>
          <w:sz w:val="20"/>
          <w:u w:val="none"/>
          <w:vertAlign w:val="baseline"/>
        </w:rPr>
        <w:t xml:space="preserve"> (accessed 12 May 2016). </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ISHR (2016) Open Statement to the Human Rights Council, the Special Rapporteur on Violence against Women, and the Working Group on Discrimination against Women in Law and Practice. International Service for Human Rights. Available at </w:t>
      </w:r>
      <w:hyperlink r:id="rId3026" w:history="1">
        <w:r>
          <w:rPr>
            <w:rFonts w:ascii="arial" w:eastAsia="arial" w:hAnsi="arial" w:cs="arial"/>
            <w:b w:val="0"/>
            <w:i/>
            <w:strike w:val="0"/>
            <w:noProof w:val="0"/>
            <w:color w:val="0077CC"/>
            <w:position w:val="0"/>
            <w:sz w:val="20"/>
            <w:u w:val="single"/>
            <w:vertAlign w:val="baseline"/>
          </w:rPr>
          <w:t>http://www.ishr.ch/news/agenda-2030-women-defenders-call-inclusion-accountability-and-justice#Statement</w:t>
        </w:r>
      </w:hyperlink>
      <w:r>
        <w:rPr>
          <w:rFonts w:ascii="arial" w:eastAsia="arial" w:hAnsi="arial" w:cs="arial"/>
          <w:b w:val="0"/>
          <w:i w:val="0"/>
          <w:strike w:val="0"/>
          <w:noProof w:val="0"/>
          <w:color w:val="000000"/>
          <w:position w:val="0"/>
          <w:sz w:val="20"/>
          <w:u w:val="none"/>
          <w:vertAlign w:val="baseline"/>
        </w:rPr>
        <w:t xml:space="preserve"> on WHRDs (accessed 28 October 2017)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Jokela-Pansini M,  (2016)  Spatial imaginaries and collective identity in women’s human rights struggles in Honduras. Gender, Place and Culture  23(10): 1465–1479.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Katz C,  (1992)  All the world is staged: Intellectuals and the projects of ethnography. Environment and Planning D: Society and Space  10(5): 495–510.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Katz C,  (2012) Partners in crime? Neoliberalism and the production of new political subjectivities. In: Laurie N, Bondi L,  (eds) Working the Spaces of Neoliberalism: Activism, Professionalisation and Incorporation.  Oxford:  Blackwell, pp.227–235.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Koopman S,  (2011)  Alter-geopolitics: Other securities are happening. Geoforum  42(3): 274–284.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Lawson VA,  (2007)  Geographies of care and responsibility. Annals of the Association of American Geographers  97(1): 1–11.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McCall L,  (2005)  The complexity of intersectionality. Signs: Journal of Women in Culture and Society  30(3): 1771–1800.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McIlwaine C,  (1999)  Geography and development: Violence and crime as development issues. Progress in Human Geography  23(3): 453–463.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Mendoza B,  (2010) Reflexiones Teoricas Para un Movimiento Feminista de la No-Violencia.  Tegucigalpa:  Centro de Estudios de la Mujer Honduras (CEM-H).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Menjívar C, Walsh SD,  (2017)  The architecture of feminicide: The state, inequalities, and everyday gender violence in Honduras. Latin American Research Review  52(2): 221–240. </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Menjívar C, Walsh SD,  (2018) Gender violence: One driver of the Central American caravan. Available at: </w:t>
      </w:r>
      <w:hyperlink r:id="rId3027" w:history="1">
        <w:r>
          <w:rPr>
            <w:rFonts w:ascii="arial" w:eastAsia="arial" w:hAnsi="arial" w:cs="arial"/>
            <w:b w:val="0"/>
            <w:i/>
            <w:strike w:val="0"/>
            <w:noProof w:val="0"/>
            <w:color w:val="0077CC"/>
            <w:position w:val="0"/>
            <w:sz w:val="20"/>
            <w:u w:val="single"/>
            <w:vertAlign w:val="baseline"/>
          </w:rPr>
          <w:t>https://genderpolicyreport.umn.edu/gender-violence-one-driver-of-the-central-american-caravan/?fbclid=IwAR2XIQWLg3bf8q2nOD3IfHrpde2CWmB0–jYh8jVrnian6OyI1HTnhU3Dls</w:t>
        </w:r>
      </w:hyperlink>
      <w:r>
        <w:rPr>
          <w:rFonts w:ascii="arial" w:eastAsia="arial" w:hAnsi="arial" w:cs="arial"/>
          <w:b w:val="0"/>
          <w:i w:val="0"/>
          <w:strike w:val="0"/>
          <w:noProof w:val="0"/>
          <w:color w:val="000000"/>
          <w:position w:val="0"/>
          <w:sz w:val="20"/>
          <w:u w:val="none"/>
          <w:vertAlign w:val="baseline"/>
        </w:rPr>
        <w:t xml:space="preserve"> (accessed 11 December 2018).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Mohanty CT,  (2013)  Transnational feminist crossings: On neoliberalism and radical critique. Signs: Journal of Women in Culture and Society  38(4): 967–991.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Mollett S,  (2016)  The power to plunder: Rethinking land grabbing in Latin America. Antipode  48(2): 412–432.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Mollett S,  (2017)  Irreconcilable differences? A postcolonial intersectional reading of gender, development and human rights in Latin America. Gender, Place &amp; Culture  24(1): 1–17.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Moser CON,  (2004)  Urban violence and insecurity: An introductory roadmap. Environment and Urbanization  16(2): 3–16.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Moser CON, McIlwaine C,  (2006)  Latin American urban violence as a development concern: Towards a framework for violence reduction. World Development  34(1): 89–112.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Mountz A, Bonds A, Mansfield B, , et al. (2015)  For slow scholarship: A feminist politics of resistance through collective action in the neoliberal university. ACME: An International Journal for Critical Geographies  14(4): 1235–1259.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Mountz A, Hyndman J,  (2006)  Feminist approaches to the global intimate. Women’s Studies Quarterly  34(1/2): 446–463. </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OHCHR (2016) Preliminary observations on the official visit to Honduras by the special rapporteur on extrajudicial, summary or arbitrary executions, 23 to 27 May 2016. Available at: </w:t>
      </w:r>
      <w:hyperlink r:id="rId3028" w:history="1">
        <w:r>
          <w:rPr>
            <w:rFonts w:ascii="arial" w:eastAsia="arial" w:hAnsi="arial" w:cs="arial"/>
            <w:b w:val="0"/>
            <w:i/>
            <w:strike w:val="0"/>
            <w:noProof w:val="0"/>
            <w:color w:val="0077CC"/>
            <w:position w:val="0"/>
            <w:sz w:val="20"/>
            <w:u w:val="single"/>
            <w:vertAlign w:val="baseline"/>
          </w:rPr>
          <w:t>http://www.ohchr.org/EN/NewsEvents/Pages/DisplayNews.aspx?NewsID=20030&amp;LangID=E</w:t>
        </w:r>
      </w:hyperlink>
      <w:r>
        <w:rPr>
          <w:rFonts w:ascii="arial" w:eastAsia="arial" w:hAnsi="arial" w:cs="arial"/>
          <w:b w:val="0"/>
          <w:i w:val="0"/>
          <w:strike w:val="0"/>
          <w:noProof w:val="0"/>
          <w:color w:val="000000"/>
          <w:position w:val="0"/>
          <w:sz w:val="20"/>
          <w:u w:val="none"/>
          <w:vertAlign w:val="baseline"/>
        </w:rPr>
        <w:t xml:space="preserve"> (accessed 14 January 2017).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Okazawa-Rey M,  (2009) Solidarity with Palestinian women: Notes from a Japanese Black U.S. feminist. In: Sudbury J, Okazawa-Rey M,  (eds) Activist Scholarship: Antiracism, Feminism, and Social Change.  Boulder, CO:  Paradigm Publishers, pp.205–223.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O’Neill KL, Thomas K,  (2011) Securing the City: Neoliberalism, Space, and Insecurity in Postwar Guatemala.  Durham, NC:  Duke University Press.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Pain R,  (2009)  Globalized fear? Towards an emotional geopolitics. Progress in Human Geography  33(4): 466–486.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Pain R,  (2015)  Intimate war. Political Geography  44: 64–73.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Pratt G, Rosner V,  (2006)  Introduction: The global and the intimate. Women’s Studies Quarterly  34(1/2): 13–24.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Pratt G, Rosner V,  (2012) The Global and the Intimate: Feminism in Our Time.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Columbia University Press.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Prieto-Carrón M, Thomson M, Macdonald M,  (2007)  No more killings! Women respond to femicides in Central America. Gender &amp; Development  15(1): 25–40.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Puíg de la Bellacasa M,  (2017) Matters of Care: Speculative Ethics in More than Human Worlds.  Minneapolis:  University of Minnesota Press.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Robinson F,  (2008)  The importance of care in the theory and practice of human security. Journal of International Political Theory  4(2): 167–188.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Robinson F,  (2013)  Global care ethics: Beyond distribution, beyond justice. Journal of Global Ethics  9(2): 131–143.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Ronderos K,  (2011)  Poverty reduction, political violence and women’s rights in Honduras. Community Development Journal  46(3): 315–326.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SIPRI (2017) SIPRI Yearbook 2017: Armaments, Disarmament and International Security.  Oxford: Oxford University Press.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Sjoberg L,  (2014)  Intimacy, warfare, and gender hierarchy. Political Geography  44: 74–76.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Sjoberg L, Gentry CE,  (2015)  Introduction: Gender and everyday/intimate terrorism. Critical Studies on Terrorism  8(3): 358–361.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Slack J, Martínez DE, Lee AE, , et al. (2016)  The geography of border militarisation: Violence, death and health in Mexico and the United States. Journal of Latin American Geography  15(1): 7–32.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Springer S, Le Billon P,  (2016)  Violence and space: An introduction to the geographies of violence. Political Geography  52: 1–3.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Sundberg J,  (2014)  Decolonizing posthumanist geographies. Cultural Geographies  21(1): 33–47.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Sweet EL, Ortiz Escalante S,  (2015)  Bringing bodies into planning: Visceral methods, fear and gender violence. Urban Studies  52(10): 1826–1845. </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Advocates for Human Rights, the International Action Network on Small Arms and Comité de América Latina y el Caribe para la Defensa de los Derechos de las Mujeres–Honduras (2014) Universal Periodic Review – 22nd Session – Honduras. Violence against Women. Available at </w:t>
      </w:r>
      <w:hyperlink r:id="rId3029" w:history="1">
        <w:r>
          <w:rPr>
            <w:rFonts w:ascii="arial" w:eastAsia="arial" w:hAnsi="arial" w:cs="arial"/>
            <w:b w:val="0"/>
            <w:i/>
            <w:strike w:val="0"/>
            <w:noProof w:val="0"/>
            <w:color w:val="0077CC"/>
            <w:position w:val="0"/>
            <w:sz w:val="20"/>
            <w:u w:val="single"/>
            <w:vertAlign w:val="baseline"/>
          </w:rPr>
          <w:t>https://www.upr-info.org/sites/default/files/document/honduras/session_22_-_mai_2015/js14_upr22_hnd_e_main.pdf</w:t>
        </w:r>
      </w:hyperlink>
      <w:r>
        <w:rPr>
          <w:rFonts w:ascii="arial" w:eastAsia="arial" w:hAnsi="arial" w:cs="arial"/>
          <w:b w:val="0"/>
          <w:i w:val="0"/>
          <w:strike w:val="0"/>
          <w:noProof w:val="0"/>
          <w:color w:val="000000"/>
          <w:position w:val="0"/>
          <w:sz w:val="20"/>
          <w:u w:val="none"/>
          <w:vertAlign w:val="baseline"/>
        </w:rPr>
        <w:t xml:space="preserve"> (accessed 11 November 2017).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 J,  (2012) The Political Economy of Violence Against Women.  Oxford:  Oxford University Press.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Tyner J,  (2016)  Herding elephants: Geographic perspectives on gendered violence. Dialogues in Human Geography  6(2): 190–197.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Tyner J, Inwood J,  (2014)  Violence as fetish: Geography, Marxism, and dialectics. Progress in Human Geography  38(6): 771–784.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UNODC (2013) World Drug Report 2013.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United Nations Office on Drugs and Crime.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Wilding P,  (2016)  Crossing disciplinary, empirical and theoretical boundaries on gender and violence. Dialogues in Human Geography  6(2): 198–201.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Wright MW,  (2004)  From protests to politics: Sex work, women’s worth, and Ciudad Juárez modernity. Annals of the Association of American Geographers  94(2): 369–386. </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2024</w:t>
      </w:r>
    </w:p>
    <w:p>
      <w:pPr>
        <w:pStyle w:val="Normal213"/>
      </w:pPr>
    </w:p>
    <w:p>
      <w:pPr>
        <w:pStyle w:val="Normal213"/>
        <w:ind w:left="200"/>
        <w:sectPr>
          <w:type w:val="continuous"/>
          <w:pgMar w:top="840" w:right="1000" w:bottom="840" w:left="1000" w:header="400" w:footer="400"/>
          <w:pgNumType w:fmt="decimal"/>
          <w:cols w:space="720"/>
        </w:sectPr>
      </w:pPr>
      <w:r>
        <w:br/>
      </w:r>
      <w:r>
        <w:pict>
          <v:line id="_x0000_s1740"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3030"/>
          <w:headerReference w:type="default" r:id="rId3031"/>
          <w:footerReference w:type="even" r:id="rId3032"/>
          <w:footerReference w:type="default" r:id="rId3033"/>
          <w:headerReference w:type="first" r:id="rId3034"/>
          <w:footerReference w:type="first" r:id="rId3035"/>
          <w:pgSz w:w="12240" w:h="15840"/>
          <w:pgMar w:top="840" w:right="1000" w:bottom="840" w:left="1000" w:header="400" w:footer="400"/>
          <w:pgNumType w:fmt="decimal"/>
          <w:cols w:space="720"/>
          <w:titlePg w:val="0"/>
        </w:sectPr>
      </w:pPr>
    </w:p>
    <w:p>
      <w:pPr>
        <w:pStyle w:val="Normal214"/>
      </w:pPr>
    </w:p>
    <w:p>
      <w:pPr>
        <w:pStyle w:val="Normal214"/>
      </w:pPr>
      <w:r>
        <w:pict>
          <v:shape id="_x0000_i1741" type="#_x0000_t75" alt="LexisNexis®" style="width:147.75pt;height:30pt">
            <v:imagedata r:id="rId17" o:title=""/>
          </v:shape>
        </w:pict>
      </w:r>
      <w:r>
        <w:cr/>
      </w:r>
    </w:p>
    <w:p>
      <w:pPr>
        <w:pStyle w:val="Heading1212"/>
        <w:keepNext w:val="0"/>
        <w:spacing w:after="200" w:line="340" w:lineRule="atLeast"/>
        <w:ind w:left="0" w:right="0" w:firstLine="0"/>
        <w:jc w:val="center"/>
      </w:pPr>
      <w:hyperlink r:id="rId3036" w:history="1">
        <w:r>
          <w:rPr>
            <w:rFonts w:ascii="arial" w:eastAsia="arial" w:hAnsi="arial" w:cs="arial"/>
            <w:b/>
            <w:i/>
            <w:strike w:val="0"/>
            <w:color w:val="0077CC"/>
            <w:sz w:val="28"/>
            <w:u w:val="single"/>
            <w:vertAlign w:val="baseline"/>
          </w:rPr>
          <w:t>Philadelphia Protesters Take To Iconic "Rocky" Steps; Huge Protests Across America Against Brutality, For Equality; Black Lives Matter Supporters Gathering Around The Globe; International Crisis Group Statement On U.S. Protests; Louisiana Issues Storm Evacuation Orders For Several Parishes; India Sees Largest Single-Day Spike With 10K-Plus Cases Of COVID-19; National Guard Could Leave D.C. Monday. Aired 4-5a ET</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4:00 AM EST</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2020 Sunday</w:t>
      </w:r>
    </w:p>
    <w:p>
      <w:pPr>
        <w:pStyle w:val="Normal214"/>
        <w:keepNext w:val="0"/>
        <w:spacing w:after="0" w:line="240" w:lineRule="atLeast"/>
        <w:ind w:right="0"/>
        <w:jc w:val="both"/>
      </w:pPr>
      <w:bookmarkStart w:id="429" w:name="Bookmark_214"/>
      <w:bookmarkEnd w:id="429"/>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5998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Allen, Athena Jones, Bill Weir, Paul Vercammen, Dianne Gallagher, Nic Robertson, Al Goodman, Matt Rivers, Ryan Browne, Patrick Snell</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Comfort Ero, Muhammad Munir</w:t>
      </w:r>
    </w:p>
    <w:p>
      <w:pPr>
        <w:pStyle w:val="Normal2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Philadelphia, a police inspector is facing charges after he was seen hitting a protester on the head with a baton. With prayer and with protest, hundreds of thousands of people across America are remembering George Floyd, nearly two weeks after his death in police custody. The International Crisis Group is calling on the U.S. president and other officials to stop using incendiary tactics with demonstrators.</w:t>
      </w:r>
    </w:p>
    <w:p>
      <w:pPr>
        <w:pStyle w:val="Normal214"/>
        <w:keepNext/>
        <w:spacing w:before="240" w:after="0" w:line="340" w:lineRule="atLeast"/>
        <w:ind w:left="0" w:right="0" w:firstLine="0"/>
        <w:jc w:val="left"/>
      </w:pPr>
      <w:bookmarkStart w:id="430" w:name="Body_212"/>
      <w:bookmarkEnd w:id="430"/>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42" style="position:absolute;z-index:252110848"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[04:00:00]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ALLEN, CNN ANCHOR (voice-over): Live from CNN World Headquarters in Atlanta, welcome to our viewers here in the United States and around the world. I'm Natalie Allen. And this is CNN NEWSROOM.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Thank you for joining us. And yet again, we begin with huge protests across the U.S. on Saturday. But they were overwhelmingly peaceful nearly two weeks after the death of George Floyd. And there were far fewer police.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notable exception was right here in Seattle, Washington. Officers used so-called flashbang devices to disperse this crowd. The city has temporarily banned the use of tear gas. Police say several officers were hurt by demonstrators throwing rocks, bottles, even explosives.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nation's capital, the area near the White House designated Black Lives Matter Plaza clearly visible in a satellite photo from space right here. The mayor joined a huge crowd Saturday. The protest in Washington was one of the largest seen yet in the nation's capital. CNN's Athena Jones was there.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ATHENA JONES, CNN NATIONAL CORRESPONDENT: We're here at Black Lives Matter Plaza, a newly renamed plaza, renamed by Mayor Muriel Bowser. It is painted in bright huge yellow letters with the words Black Lives Matter.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this protest has been going on for hours and hours. Thousands of people marching to this area from all parts of Washington, D.C. It has been a festive atmosphere. It has been a positive atmosphere. You have a lot of different races out here, old, young, people carrying signs. There was a priest from the National Cathedral, a white priest, out in front of St. John's Episcopal Church, which the president used as a photo-op earlier this week, saying we want to reclaim this space for the people.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talked to multiple participants and black participants, who say we believe this diverse showing is a sign that people are finally getting it. Nonblack people finally get what black people have been trying to say for decades, that there is discrimination against black people.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very, very positive environment here and no conflicts with police. Very much different from what we saw earlier in the week, when just in the same area outside of the White House, there were pepper spray and flashbangs used to clear the crowd of peaceful protesters so the president could have his photo-op.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nothing like that today in Washington. Peaceful, with thousands and thousands of people out here, showing their support for change and urging people to not only get out and vote in the fall but also pushing for other changes in police departments across the country -- Athena Jones, CNN, Washington, D.C.</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ALLEN: A similar scene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where protesters marched into the night, keeping things peaceful. CNN's Bill Weir was out with them.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WEIR, CNN CHIEF CLIMATE CORRESPONDENT: It is the 12th night of protesting in the United States, the "Twelfth Night," of course, a Shakespeare comedy, but this is a real life drama that is playing out in cities big and small.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now over two hours past a mandatory curfew. And yet NYPD,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is letting this group of several hundred protesters march at will. They're determined, disciplined, energized by news this week that four NYPD commanders were reassigned as punishment for roughing up peaceful protesters.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officers up in Buffalo, who shoved a 75-year-old man and stepped over his bleeding, unconscious body, were charged with second degree assault. They see that as a victory.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they are calling for police reform that would open up the disciplinary records of officers, eliminate chokeholds, make calling 9-1-1 and making false accusations against a person of color, would make that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organizers say this is the fruit of their labor this week and you've seen, basically, the police response evolve over the week. It went from very aggressive violence, containment, now to letting these folks wear themselves out.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was a full day of massive, peaceful protests in many cities now. And it will be interesting to see if this momentum carries through the weekend and into next week as people, who have never protested before, are feeling this movement.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[04:05:00]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WEIR: Oh.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WEIR: And so -- and such is the peril of marching backwards.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good, Emilio?</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good, all right. I'm Bill Weir, CNN,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ALLEN: That's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Now to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These two police officers, seen on video pushing a 75-year-old man protesting there, have now been arraigned after being arrested. Both officers pleaded not guilty to one count of assault in the second degree.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crowd celebrated when they walked out with cheers and applause. The district attorney says the elderly man was treated for a head injury, loss of consciousness and bleeding from one ear. Officials say he's in serious but stable condition.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Los Angeles, thousands of protesters marched through different parts of the city. Our reporters tell us the crowds were diverse, with people of all ethnicities and backgrounds, and the atmosphere was peaceful and energetic. Police mostly stayed away. CNN's Paul Vercammen was at one of the protests.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VERCAMMEN, CNN CORRESPONDENT: Spirited protests throughout Los Angeles. Many of them spread out. And as you see and hear this scene, the honking of horns, the celebrating of the protesters and the chanting that they're doing, it's clear that the LAPD took some sort of hands-off approach as we hear the chants of "George Floyd."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protest, we have not seen officers anywhere. And earlier in the day, we were at the University of Southern California; same thing. There were no officers in sight.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talked to one young man. He just received his graduate degree in physical therapy and he wanted to make a point and that is, education is going to be critical to ending brutality by police against citizens. But he says it's a struggle for black men.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Sometimes it feels like when you're getting these high-level degrees, you're trying to outrun racism and it's a race that you can't win. So we want people to help us carry this baton, stand by our sides.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want to take our allies and march toward the gates of racism and injustice and I don't think it stands a chance anymore.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VERCAMMEN: And now over here near Pan-Pacific Park in Los Angeles you can hear the chants. "No justice, no peace, no racist police." Among the chants, "George Floyd," we've heard all day long. Again, we have not seen a police presence here.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protesters walking miles throughout Los Angeles and getting appreciative honks from passersby -- reporting in Los Angeles, I'm Paul Vercammen, now back to you.</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The brother of George Floyd will testify before Congress Wednesday. Philonise Floyd will appear before the House Judiciary Committee. Democrats invited him to testify at their hearing on policing practices and accountability. They are still deciding whether he will appear virtually or in person.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 memorial for George Floyd was held Saturday in North Carolina, not far from where he was born in Fayetteville. Hundreds lined up ahead of that service to pay their respects. CNN's Dianne Gallagher was there.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DIANNE GALLAGHER, CNN CORRESPONDENT: The second of the three memorials set for George Floyd was a much smaller affair. Organizers called it intimate, a way to make sure that his family was able to say goodbye.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was born about 20 minutes from here in Fayetteville, North Carolina. They held a service in Raeford, where his sister, Bridgett, still lives. The family coming together, all dressed in white, during the service alternating between cheers and dancing and tears and hugging during this memorial service.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speakers talked about George when he was young, personality traits and also how he died and for some, what they believed that his death could become the catalyst for, change in the United States.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before this private memorial service, there was a public viewing that allowed people here in North Carolina to pay their respects to George Floyd with the proper conditions.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sheriff had people wearing masks and social distancing inside, not spending too much time there. This has been something that people in the area say they are affected by, they wanted to be here in person and see George Floyd.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state of Texas will get their opportunity to do so on Monday and Tuesday, when a public viewing and private service and then burial for George Floyd's family will take place -- Dianne Gallagher, CNN, Raeford, North Carolina.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 ALLEN: Now to Philadelphia.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[04:10:00]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A police inspector faces charges now after a video appears to show him hitting a protester on the head with a baton. We warn you, what you're about to see is disturbing.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(INAUDIBLE).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(voice-over): That inspector there faces charges of assault. But the local Fraternal Order of Police vows to defend him. It says the district attorney has an anti-police agenda.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Demonstrations over George Floyd's death grow in London and it is not the only global city to see protests. We'll have some of the highlights from around the world next here.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 prominent European think tank is weighing in on U.S. protesters calling out U.S. politicians, telling them to stop stirring the pot. I'll have an interview coming up here.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The wave of outrage over the death of George Floyd has swept around the world.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[04:15:00]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Demonstrations now in many nations, not just the U.S. But while global protesters support calls for equality in America, they're also demanding justice closer to home. Our Nic Robertson has more from London.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No justice, no peace. No justice, no peace.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 ROBERTSON, CNN INTERNATIONAL DIPLOMATIC EDITOR (voice-over): The calls are getting louder, the voices more numerous. London is leaning into America's pain and demanding an end to its own.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 feel that what happened in the U.S. was just -- it was the spark that sparked everywhere. And it happens here. I've experienced it.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ROBERTSON: Racism.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Yes, definitely.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When you see that happening across the world, you feel a part of yourself die and everyone out here right now has felt that.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personally know more about the U.S. and issues there but it's definitely an issue here. And I think we all need to be here together.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It's a worldwide issue, no matter where you are. It's an issue everywhere. We all need to rise up.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ROBERTSON: What is clear, by the day, these protests are gathering global momentum, spreading so far around the world the sun never sets on someone demanding justice for George Floyd, asking us to understand Black Lives Matter and calling for change.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Black Lives Matter.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ROBERTSON (voice-over): Sydney, Adelaide, Brisbane, Melbourne, right across Australia Saturday, the ripples of anger at George Floyd's killing have turned to waves of protests, demanding better rights for aboriginals.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Northern France, crowds joined the global outrage; indeed, point to a place on the planet and they'll have had protests.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South Korea, Kenya, South Africa, Lebanon, Canada, where PM Justin Trudeau took a knee, all of these just in the past 48 hours.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Everywhere there is hope the swell of support will amount to change finally.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BAYELE, LONDON PROTEST ORGANIZER: I've awoken a part of me which has been begging to be released for years and years. And this year, 2020, there's something in the air about 2020. I think it's a culmination of many different variables, Trumpian anxiety, coronavirus, George Floyd, Belly Mujinga.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to be here, it feels like I should have been here -- I should have been here from day one.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ROBERTSON (voice-over): Every indication here, still plenty more protests to come -- Nic Robertson, CNN, London.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Let's take you now live to Spain where a protest is expected to get underway in Madrid in the next hour. Al Goodman is there for us.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you and I have been talking about coronavirus epidemic there, people were just allowed to come back out on the streets and now they want to get out on the streets.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GOODMAN, CNN CORRESPONDENT: And they are getting out on the streets, Natalie. We're outside the American embassy in Madrid, which normally has a police presence but not like this.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these walls is the tall embassy building. And over here we have the -- you can see down in the shaded area the start of the protests. Now it looks like the police will keep the protests back. This is in solidarity with American protesters who have been out in cities across the United States, protesting against the death of George Floyd, the African American man, who died after a white police officer kneeled on his neck.</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organizers here say that these are basically African immigrants and descendants of African immigrants here in Spain. They say there is racism here in Spain as well, so it is not just solidarity with what happened to George Floyd in Minneapolis and so many other people across the United States.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say what is happening right here in Spain, they feel the racism and they want this to stop -- Natalie.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We know you'll be covering that protest there. And thank you, Al Goodman, for us in Madrid.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International Crisis Group, the ICG, that's what it is called, it is calling on the U.S. president and other officials to stop using incendiary tactics with demonstrators.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appearance at a church near the White House Monday was cited as an example. In a statement, the think tank released this week, it says the U.S. should seek for justice for Floyd standing in support of local officials and community leaders who are calling for calm and reform, abandon its martial rhetoric and stop making the situation worse.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joined now by the Africa program director for the International Crisis Group, Comfort Ero from London.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coming on, Comfort.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[04:20:00]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COMFORT ERO, AFRICA PROGRAM DIRECTOR, INTERNATIONAL CRISIS GROUP: Thank you for having me.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Certainly. Well, this crisis group, I want to tell our viewers, has recently issued statements, on the growth of ISIS in Niger in Africa, of Syria and Idlib province, regarding the long war there.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it sends a statement to the United States about what is going on here.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unprecedented is it that typically the world leader of peace and justice receives such a statement?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 It is very unusual, it is very unprecedented in the 25 years of Crisis Group, we have never considered or looked at the internal affairs of the United States. In fact, we looked at the United States as a leader in our work. And this is the first time that we have found ourselves having to confront an internal issue that has raised significant concerns globally because of the nature of the violence but also the nature of brute force by the people in that country as well.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The report implores the president, Donald Trump, as well as prominent elected and security officials, to stop courting conflict.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they doing so?</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 I think one of the key things, as you picked up in our own statement, we're concerned about the inflammatory language, we're concerned about the idea of calling -- deploying the Army to deal with enemies of the states and the citizens.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concerned that the language is polarizing and you'll notice in our statement we called for the president, for leaders of the United States, to tamp down tensions rather than exacerbate them, to dispense with the incendiary rhetoric that suggests the U.S. is in an armed conflict and suggested instead to call the police to account.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descriptions that you would give to other countries globally, where there is deadly violent conflict, where we see the leaders of the States using hardline forces, so these are the very prescriptions that the United States uses globally, whether it is in Africa or Asia, whether it is in other crisis areas.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you'll see it reflected in the U.S. in the last two weeks in relation to the George Floyd murder.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President Trump is seen as polarizing, I don't know if he has expressed much empathy in his presidency or has worked to heal the country right now. We had that one photo-op, considered a stunt, outside the church of the president.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you like to hear from him specifically to help promote domestic tranquility?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 I mean, it is not for me to tell the president of the United States how to behave. What we're very clear about, in the way you see rising tensions in any country, where you see such divisions, where you see the display of raw, brutal force, where you see the display of very shocking abuse of power, there are very clear indications if you don't deal with it quickly, you don't try to reconcile, to be inclusive, you don't try to deal with accountability, don't try to ensure responsibility, that the situation will continue to spiral out of control.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in our -- as I said in our statement and in the 25 years of work that we have done, we have learned those lessons of what you need to do, what you shouldn't do, to help prevent further escalation and to ensure crisis resolution.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number one, you know, be inclusive, as you said, be empathetic, seek out, reach out, reconciliation, acknowledge the pain, acknowledge what has been done and hold to account those who are deemed to have perpetrated a crime and ensure that those security forces should ever be used, you know, in these kind of ways against the people.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language that is used, the way in which people are characterized, is also -- feeds into a deadly volatile situation already.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Well, we appreciate you coming on and talking about this; again, the statement came from the International Crisis Group. Thank you so much, Comfort Ero, we appreciate your time.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 Thank you.</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The artist, Banksy, has made a statement about the Black Lives Matter movement, saying the system is failing people of color.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[04:25:00]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The influential anonymous artist put this striking picture on Instagram: a framed black figure with a candle and flowers surrounding it. An American flag above has caught fire from the candle flame. The social critic says racism is, quote, "a white problem" and therefore, white people are responsible for fixing it.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Latin American countries are dealing with the coronavirus. They are in crisis mode. But not every leader is taking it seriously. We're talking about Jair Bolsonaro mainly of Brazil. We'll tell you how bad it is in that country, coming up.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people who live along the U.S. Gulf Coast prepare for tropical storm Cristobal. We'll tell you more about that and where it is targeting next.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4:30 am on the U.S. East Coast. Welcome back to our viewers in the U.S. and around the world. I'm Natalie Allen. Our top stories for you.</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nations of the world, the U.S. continues to have the largest number of COVID infections. On Saturday, more than 22,000 new cases and 659 deaths were reported. That brings the American tally to more than 1.9 million cases and almost 100,000 deaths.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is reporting nearly 10,000 new coronavirus cases in a 24-hour period. Government health officials say it is the biggest single day jump so far.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[04:30:00]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Johns Hopkins University in the U.S. says India has the fifth highest number of cases, more than 247,000; nearly 7,000 people have died. The country began to ease its nationwide lockdown last week. Brazil's health ministry is changing the way it shares vital coronavirus data. On Saturday, the website began on Saturday, the website began showing just new cases and deaths from the past 24 hours and not cumulative totals.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Jair Bolsonaro says the change will help the country focus on, quote, "the moment." The last time Brazil released total numbers publicly was Thursday, when it surpassed Italy in reported deaths. CNN's Matt Rivers explains how all of Latin America is suffering right now.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RIVERS, CNN CORRESPONDENT (voice-over): It's been a bad week for many countries in Latin America. In its hardest hit countries, Brazil, Mexico, Chile and Peru, the combined case total now tops 1 million.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Brazil, the crisis is horrific, roughly 650,000 cases and counting the death toll now third highest in the world, officially surpassing Italy and likely to overtake the United Kingdom soon.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Brazil's leader remains unfazed; as people are dying, the president struck a now familiar note, criticizing lockdown measures.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poor are becoming miserable and the middle class are becoming poor," he says. "Everyone in Brazil is becoming the same."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focus, the economy. The IMF estimates Brazil's economy will shrink by 5.3 percent by the end of the year and unemployment in the country could reach an all-time high.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Mexico, meanwhile, the outbreak is only getting worse. Daily records in new deaths and cases were reported this week, the curve not flattening but spiking. And yet its president, Andres Manuel Lopez Obrador, was out traveling this week. As for fighting the virus he had nearly useless advice.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lie. Don't cheat. Don't betray," he says. "That will help a lot in not getting the virus."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now has more than 110,000 cases and roughly 13,000 deaths. In one children's hospital in Jalisco State, there are 21 confirmed coronavirus cases, three of them newborns.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in Peru, grim sights, people collapsing in the streets, some dragged to hospitals by their family members, the less fortunate left to die. Experts are worried the situation will worsen, as the case total there tops 190,000.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Oxygen needed to keep people alive is in short supply. Desperate Peruvians have turned online or to an emerging black market to purchase oxygen tanks.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across Latin America have begun to reopen their economies in various ways. But the WHO Is warning countries not to do so too fast. The agency says the transmission rate in Central and South America has not yet reached its peak -- Matt Rivers, CNN, Mexico City.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I'm joined now by Dr. Muhammad Munir, a virologist at Lancaster University. He joins me from Lancaster, England.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coming on. Good to see you.</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MUHAMMAD MUNIR, VIROLOGIST, LANCASTER UNIVERSITY: Good morning, Natalie.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Good morning. Well, what we're seeing in Latin America is just horrible. However, deaths are coming down now in the world. We're seeing more testing, more contact tracing.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is part of this hospitals now have the experience to treat this virus and are better equipped in dealing with it?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MUNIR: Yes, that is true. I think for the last five months, most of the infrastructure had been improved, especially with feeling a little more experienced how to track patients with critical needs. And normally in the United States but I think throughout the world, the overall situation of tackling patients who need critical care is improving.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therefore the number of deaths and mortalities are going down. But the number of new cases are increasing in many parts of the world and that is worrying because the virus is staying in the population for a longer time. And the number of cases are so high that even tracing and tracking and isolation is probably not possible.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Right. We were just talking about what India is dealing with right now.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let's talk about, now that we have this story with George Floyd's killing and what that is doing as far as bringing people out all around the world, restrictions on people's movements.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Lockdowns were just easing as this story unfolded in Minneapolis. So now we have thousands, millions of people in the street rallying around the world, many wearing masks.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[04:35:00]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But how can people best protect themselves in these crowds as they move along streets in these cities?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MUNIR: Yes, certainly this protest is for a reason. However, no doubt they are at higher risk. And primarily because, once you are in such crowding, it is very difficult to do 6 feet distance and, if any tension arises, people are going to run faster and breathe faster; therefore, they're going to spread the infection and share the infection.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contracts the infection, they're going to take it back to the family until they're tested and cleared. But on the positive note, outside, the virus is spread less frequently than inside and the majority of people participating in the protests are probably healthy. However, the risk is still there, because the virus is still not fully under control and many states still are having a high proportion of the virus in the population.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And did you say it is important that people get tested after they have taken part in a protest?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MUNIR: Yes, absolutely. Once you are in a gathering of mixed people, especially coming from the black minority because they are at more risk for contracting the infection, the chances for you to get the infection are high if you participate.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going to leave the protest or some point go back to the family, if you have contracted the infection, you'll spread that infection and that can spark community spread if they're not tested before they get back to the family.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Well, as we said, these rallies are taking place all over the world. They have been going on for almost two weeks in the United States.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will it take to see whether these protests have caused an uptick or a spike in cases?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MUNIR: Well, this is a really important point, especially when it comes to the United States because the United States is in a very critical state because many states still have no receding in the number of cases and the peak is still hovering in an L shape, which is concerning.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protests, after 7 to 12 days, we will start seeing the infection coming up and see the clinical sign and if they are reported and properly captured after 1.5-2 weeks, this number of cases from the protests will be coming part of the total calculation, when is pretty concerning, that would increase the total number in a given country.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You have to hand it to many of these protesters, they're so angry and they're so hurt but they have got their masks on. You know, many people are working to stay safe during this time. As you say, we'll wait and see if there is a problem with cases after a few more days.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Muhammad Munir, we always appreciate your expertise. Thank you for your time.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MUNIR: Thank you for having me.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Certainly.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was the 76th anniversary of the D-Day landings during World War II. It was marked not with its usual pomp and ceremony but with a socially distanced ceremony in Normandy, France.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scaled-back affair was, of course, because of the coronavirus pandemic, with only around 20 people attending. It is in stark contrast to last year's 75th anniversary, where 4,000 people were there. But so many people, of course, are there in spirit.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Orlando, Florida, we're getting incredible images of a large funnel cloud that appeared on Saturday. A spokesperson for the city telling CNN that a tornado touched down near downtown and damaged several homes and power lines.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reports of several tornadoes in Central Florida as storms moved through. They came from the outer bands of tropical storm Cristobal. And that storm is being felt over the southern U.S. Coast.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parishes in Louisiana are under evacuation orders as the storm gets closer. That's an area south of New Orleans that is expected to get hit first. The storm is packing maximum sustained winds of 50 miles per hour and is expected to strengthen as it moves north in the Gulf of Mexico.</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(WEATHER REPORT)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[04:40:00]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With thousands of National Guard troops descended on Washington, D.C., amid the racial equality protests, next here, in a CNN exclusive, a top general tells us when they'll likely be leaving.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[04:45:00]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We're learning about reports that the Pentagon pushed back on a White House call to send thousands of extra troops to Washington and other cities in the U.S. A senior defense official tells CNN the White House wanted 10,000 active duty troops to quell protests.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Defense Secretary Mark Esper and Joint Chiefs of Staff chair General Mark Milley pushed back. Only 1,600 were sent in.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National Guard troops sent to Washington to help deal with the protests could be leaving now as early as Monday. Pentagon reporter Ryan Browne has more about it in this CNN exclusive.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BROWNE, CNN CORRESPONDENT: Some of the nearly 4,000 additional National Guard troops that were brought to the nation's capital in the response to the recent protests could start going home as soon as Monday. The top general in the D.C. National Guard told CNN in an exclusive interview at the D.C. National Guard headquarters.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 GEN. WILLIAM J. WALKER, D.C. NATIONAL GUARD: They'll be redeploying this week, probably as early as Monday. BROWNE: Do you have a sense of how many, is that all of them?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just a portion of them?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They will leave as the situation dictates.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BROWNE: Now the presence of those troops from some 11 states was a major point of contention between the White House and the D.C. local government, D.C.'s mayor asking the White House to remove those troops and telling the governors to send their troops home, saying that local law enforcement could handle the protests.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Defense officials say because of the peaceful nature of the recent protests, they could potentially begin drawing down the number of troops. The general also addressed another controversy involving the National Guard here in Washington, that is those low-level helicopter flights that took place Monday.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accuse those helicopter flights of being intended to disperse some of the peaceful protests. The top general said the flights were not directed by the Pentagon but that the flights themselves were under investigation.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I have a joint task force commander, a general that serves under me. And so he had the aircraft in the air. I am not a pilot. So I don't know if that was the -- if they were too low. I don't know if they were too low.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I can tell you, a full investigation is underway right now and it's going to be thorough. It's going to be comprehensive.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BROWNE: The general echoed other senior military leaders saying, at this time, active duty troops were not needed to respond to the recent social unrest but saying he did not have a crystal ball and would remain watchful as the days moved forward -- Ryan Browne, CNN, Washington.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The top U.S. attorney William Barr is pushing back on reports he gave the final order to clear peaceful protesters outside the White House in Lafayette Square Monday. Tear gas and rubber bullets were used about 30 minutes before curfew went into effect.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then posed for a photo with a Bible outside what is called the Presidents' Church. White House says the decision to move on protesters came from Barr and that the president didn't know the plan.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Barr tells the Associated Press he's not involved in giving tactical commands. He says his attitude was, get it done but he did not say go do it.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football teams are putting rivalries aside and standing against racism and police brutality. We'll have a report about their support of Black Lives Matter after this. (MUSIC PLAYING)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[04:50:00]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Players from several teams in the German Bundesliga demonstrated their solidarity with the global Black Lives Matter movement on Saturday. Teams knelt before kickoff and held a moment of silence at one match while other players wore Black Lives Matter armbands. From "CNN SPORT'S" Patrick Snell has more about it.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SNELL, CNN CORRESPONDENT (voice-over): The most powerful of images, two rival Bundesliga teams, Borussia Dortmund and Hertha Berlin, amid a moment of silence, 22 players on one knee together, in the center circle ahead of kickoff.</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pre-match warmup, support for the Black Lives Matter movement was on full display. The Dortmund team's T-shirts bearing slogans against police brutality and the ugly stain of racism.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 tribute to the memory of George Floyd, the 46 year-old unarmed American, whose death last month in Minnesota police custody led to widespread protests across numerous U.S. cities.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Germany's top football league, another poignant show of unity and solidarity on Saturday, as Mainz's Cameroonian player Pierre Kunde Malong took a knee after scoring in his team's victory over Frankfurt.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ahead of them, match Leverkusen, champions-elect Bayern Munich with another hugely symbolic gesture, as borne out by their Reds against Racism message. Each and every player on the Bavarian team also wearing arm bands displaying their own powerful message of support.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on a weekend where players knew in advance there would be no sanctions against them for anti-racism protests.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 With just four games left and a 7-point lead, an eighth consecutive title looked a mere formality now for Munich. An important 4-2 victory for sure but as FC Bayern star Leon Goretzka himself put it in a post-match tweet, it comes with an even more important message -- Patrick Snell, CNN, Atlanta.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So German soccer players there and now we have the story of a German piano player, hoping his musical message will soothe emotions stirred up by all of the protests we're seeing. He drove 12 hours from Oklahoma City to Minneapolis with his large piano on wheels to attend the memorial for George Floyd. What happened next, well, here it is.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[04:55:00]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am from Germany and everybody is telling me how awful the pictures are. I just want to do something. Music is the perfect medium to restore peace, I think.</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Didn't matter who it was, white, black, brown. A little girl came up and played "Happy Birthday."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It was exciting.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It brings a whole different vibe to us. Yes, we're in the middle of a protest, in the middle of a riot, but music can change people.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We're not rioters, not thugs, not looters. You see this beautiful, classic music.</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Just glad I had the chance to share my experience with the world, you know.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Nobody would have imagined any of this would happen. Nobody would have imagined there would be a guy with a piano in the middle of the street.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You see someone and you don't know what they have in them. You don't know what talent they possess. You don't know what type of leader they can be.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Everyone out here celebrating, everyone out here dancing, loving, whatever and we're having fun.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This is what Minnesota is about. This is our community, our home. Rather than the damages we've seen, which regardless of how you feel about it, this is what we're about. Coming together. The music.</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They need to hear us. Change starts with us and them. It starts with both sides.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Got to meet in the middle. Got to come together as one.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It doesn't matter what you look like. It is how you are here and how you show that to the world.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You all saw it today, so thank you.</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(APPLAUSE)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More of that for sure.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so much for watching CNN NEWSROOM. I'm Natalie Allen. I'll see you about this time in 24 hours.</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2020</w:t>
      </w:r>
    </w:p>
    <w:p>
      <w:pPr>
        <w:pStyle w:val="Normal214"/>
      </w:pPr>
    </w:p>
    <w:p>
      <w:pPr>
        <w:pStyle w:val="Normal214"/>
        <w:ind w:left="200"/>
        <w:sectPr>
          <w:type w:val="continuous"/>
          <w:pgMar w:top="840" w:right="1000" w:bottom="840" w:left="1000" w:header="400" w:footer="400"/>
          <w:pgNumType w:fmt="decimal"/>
          <w:cols w:space="720"/>
        </w:sectPr>
      </w:pPr>
      <w:r>
        <w:br/>
      </w:r>
      <w:r>
        <w:pict>
          <v:line id="_x0000_s1743"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3037"/>
          <w:headerReference w:type="default" r:id="rId3038"/>
          <w:footerReference w:type="even" r:id="rId3039"/>
          <w:footerReference w:type="default" r:id="rId3040"/>
          <w:headerReference w:type="first" r:id="rId3041"/>
          <w:footerReference w:type="first" r:id="rId3042"/>
          <w:pgSz w:w="12240" w:h="15840"/>
          <w:pgMar w:top="840" w:right="1000" w:bottom="840" w:left="1000" w:header="400" w:footer="400"/>
          <w:pgNumType w:fmt="decimal"/>
          <w:cols w:space="720"/>
          <w:titlePg w:val="0"/>
        </w:sectPr>
      </w:pPr>
    </w:p>
    <w:p>
      <w:pPr>
        <w:pStyle w:val="Normal215"/>
      </w:pPr>
    </w:p>
    <w:p>
      <w:pPr>
        <w:pStyle w:val="Normal215"/>
      </w:pPr>
      <w:r>
        <w:pict>
          <v:shape id="_x0000_i1744" type="#_x0000_t75" alt="LexisNexis®" style="width:147.75pt;height:30pt">
            <v:imagedata r:id="rId17" o:title=""/>
          </v:shape>
        </w:pict>
      </w:r>
      <w:r>
        <w:cr/>
      </w:r>
    </w:p>
    <w:p>
      <w:pPr>
        <w:pStyle w:val="Heading1213"/>
        <w:keepNext w:val="0"/>
        <w:spacing w:after="200" w:line="340" w:lineRule="atLeast"/>
        <w:ind w:left="0" w:right="0" w:firstLine="0"/>
        <w:jc w:val="center"/>
      </w:pPr>
      <w:hyperlink r:id="rId3043" w:history="1">
        <w:r>
          <w:rPr>
            <w:rFonts w:ascii="arial" w:eastAsia="arial" w:hAnsi="arial" w:cs="arial"/>
            <w:b/>
            <w:i/>
            <w:strike w:val="0"/>
            <w:color w:val="0077CC"/>
            <w:sz w:val="28"/>
            <w:u w:val="single"/>
            <w:vertAlign w:val="baseline"/>
          </w:rPr>
          <w:t>07/24 Links Pt2: Melanie Phillips: Betraying Jewish history by watering down the Holocaust; Arsen Ostrovsky: Xinjiang Shows We Haven't Learnt a Thing from Auschwitz</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2020 Friday 11:20 PM EST</w:t>
      </w:r>
    </w:p>
    <w:p>
      <w:pPr>
        <w:pStyle w:val="Normal215"/>
        <w:keepNext w:val="0"/>
        <w:spacing w:after="0" w:line="240" w:lineRule="atLeast"/>
        <w:ind w:right="0"/>
        <w:jc w:val="both"/>
      </w:pPr>
      <w:bookmarkStart w:id="431" w:name="Bookmark_215"/>
      <w:bookmarkEnd w:id="431"/>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8150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215"/>
        <w:keepNext/>
        <w:spacing w:before="240" w:after="0" w:line="340" w:lineRule="atLeast"/>
        <w:ind w:left="0" w:right="0" w:firstLine="0"/>
        <w:jc w:val="left"/>
      </w:pPr>
      <w:bookmarkStart w:id="432" w:name="Body_213"/>
      <w:bookmarkEnd w:id="432"/>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45" style="position:absolute;z-index:252112896" from="0,2pt" to="512pt,2pt" strokecolor="#009ddb" strokeweight="2pt">
            <v:stroke linestyle="single"/>
            <w10:wrap type="topAndBottom"/>
          </v:line>
        </w:pict>
      </w:r>
    </w:p>
    <w:p>
      <w:pPr>
        <w:pStyle w:val="Normal215"/>
      </w:pP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24, 2020( Elder of Ziyon: </w:t>
      </w:r>
      <w:hyperlink r:id="rId245"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Ian:Melanie Phillips: Betraying Jewish history by watering down the Holocaust[1] The British baroness Ruth Deech, whose family were Jewish refugees from Nazism, recently delivered an impassioned address to the Oxford Jewish community about the way the Holocaust is being evacuated of meaning by memorials and museums in its name.Her concern was prompted by the controversial plan to build a Holocaust memorial and learning center in London's Victoria Tower Gardens, a small park near the Houses of Parliament.Westminster council, the local planning authority, has turned down this proposal on environmental grounds. The space is a small, green oasis that would not only be marred by a jarring brutalist structure, but risks becoming submerged by tourist traffic and anti-Jewish vandals alike.The British government is making extraordinary and arguably irregular efforts to overturn this decision and get this center built. Its insistence is all the more strange given that there are already five major Holocaust memorials in Britain.Deech's concerns, however, go far deeper than inappropriate positioning. Her sharpest point is that these memorials tend to shy away from the real causes of Jew-hatred. </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are increasingly being used to promote a self-congratulatory and sometimes self-exculpatory image of the country that erects them.Britain's memorials, for example, do not note how in the 1930s and 1940s, the U.K. government blocked the entry into Palestine of desperate European Jews in flagrant repudiation of the British Mandate to settle Jews there, thus facilitating their extermination in the Nazi slaughter."The Holocaust didn't involve "injustices" against the Jews. It involved the attempt to exterminate the entire Jewish people."Hungary, Ukraine and other Eastern European countries have used Holocaust memorializing to erase their own complicity in the slaughter of the Jews, presenting themselves instead as historic victims of the Nazis or even equating the Nazi killing of Jews with the Soviet killing of other minorities.As Deech observed, the Holocaust tends to be lumped together with other genocides and examples of racism or persecution, thus watering down its significance. The message becomes a generalized one of avoiding hatred and intolerance.But that doesn't address or explain the roots of the Holocaust: "Namely, centuries of Jewish persecution; first, on the grounds of religion, and then on the grounds of race, and now on the grounds of a distorted left-wing view of the State of Israel."Arsen Ostrovsky: Xinjiang Shows We Haven't Learnt a Thing from Auschwitz[2] Secretary of State Mike Pompeo has called Chinese government actions in Xianjiang the "stain of the century," and asserted that China is "in a league of its own" on human rights violations.The Treasury Department has also imposed Magnitsky sanctions on some of the Chinese officials responsible for these crimes, while President Trump has signed into law the Uyghur Human Rights Policy Act, giving the U.S. an even greater array of tools to target Chinese abuses—which the administration has signaled its preparedness to use.Meantime, there is currently a bipartisan bill before Congress to ensure that goods made with forced labor by the Uyghurs in Xinjiang do not enter the U.S. market.The next, and perhaps most powerful step, must be to invoke the Convention on the Prevention and Punishment of the Crime of Genocide against China, which is a signatory.However, one cannot help but ask, where is the rest of the international community?The Muslim world has completely turned its back to the cries of their own people being slaughtered. As Ilan Berman of the American Foreign Policy Council suggests, they have been entirely outmaneuvered by China, their silence bought with billions of dollars in supposed aid and investment.Enlightened Europe, which recently managed to secure over 1,000 parliamentarians to sign a letter condemning Israel's proposed application of sovereignty over the West Bank, has not been able to muster more than a whimper when it comes to China.Meantime, the United Nations, which was created in the wake of the Holocaust to serve a bulwark against genocide and crimes against humanity, has likewise been deafeningly silent, with China's Security Council veto guaranteeing virtual impunity. At the same time, in an abominable act of injustice, China is now set to be elected to the U.N. Human Rights Council, according to U.N. Watch.In his 1986 Nobel Peace Prize acceptance speech, Holocaust survivor Elie Wiesel warned us "there may be times when we are powerless to prevent injustice, but there must never be a time when we fail to protest."Here, too, we cannot remain silent, thereby giving China impunity for its crimes. We must speak up for the Uyghur people.</w:t>
      </w:r>
      <w:hyperlink r:id="rId3044" w:history="1">
        <w:r>
          <w:rPr>
            <w:rFonts w:ascii="arial" w:eastAsia="arial" w:hAnsi="arial" w:cs="arial"/>
            <w:b w:val="0"/>
            <w:i/>
            <w:strike w:val="0"/>
            <w:noProof w:val="0"/>
            <w:color w:val="0077CC"/>
            <w:position w:val="0"/>
            <w:sz w:val="20"/>
            <w:u w:val="single"/>
            <w:vertAlign w:val="baseline"/>
          </w:rPr>
          <w:t>https://www.mrdrybones.com/blog/D20723_2.png</w:t>
        </w:r>
      </w:hyperlink>
      <w:r>
        <w:rPr>
          <w:rFonts w:ascii="arial" w:eastAsia="arial" w:hAnsi="arial" w:cs="arial"/>
          <w:b w:val="0"/>
          <w:i w:val="0"/>
          <w:strike w:val="0"/>
          <w:noProof w:val="0"/>
          <w:color w:val="000000"/>
          <w:position w:val="0"/>
          <w:sz w:val="20"/>
          <w:u w:val="none"/>
          <w:vertAlign w:val="baseline"/>
        </w:rPr>
        <w:t xml:space="preserve"> Trustee in leading UK Muslim charity resigns over anti-Semitic comments[3] A trustee and former top official in the UK's largest Muslim charity has resigned after The Times reported Friday that he had posted anti-Semitic comments on social media.The newspaper found posts from 2014 and 2015 in which Islamic Relief Worldwide's Heshmat Khalifa said the Jews were 'grandchildren of monkeys and pigs,' a common refrain among anti-Semitic Muslims, based on controversial Quranic verse.In other posts he called Egyptian President Abdel-Fattah el-Sissi a 'Zionist Pimp' for his support of Israel, as well as a 'Zionist pig,' a 'Zionist traitor' and a 'Zionist criminal.'He also called the Hamas terror organization, responsible for thousands of deaths of Israeli civilians, 'the purest resistance movement in modern history.'Based in Birmingham, Islamic Relief Worldwide has branches in 40 countries and is one of the largest Islamic charities in the world. Following The Times' revelation of the comments, Khalifa stepped down from his posts as trustee as well as chairman of Islamic Relief Australia and director of offices in Germany and South Africa.Egyptian-born Khalifa, 63, has been a British citizen since 2005. He told the paper he regretted his comments, saying they were 'my expressions of frustration with the political regime, rather than beliefs that I hold.' NGO Monitor: Islamic Relief Worldwide (IRW)[4] On December 12, 2014 IRW announced it had commissioned an 'independent investigation' that found 'absolutely no evidence of any links with terrorism' and that 'not one of these many audits over many years has found a shred of evidence that Islamic Relief funds terrorism or has terrorist links anywhere in the world.'In a statement to the media, Israel's General Security Service (Shin Bet) said it could not respond to IRW's announcement 'without an in-depth examination of [the audit's] findings, its scope or who it was carried out by.' It claimed the Israeli government's decision to declare IRW illegal was 'based on information that has been accumulated over years, that the fund is a central player in financing of Hamas [and] on accumulated knowledge and experience in fighting terror and financing of terror organizations.'In January 2016, the UK-based bank HSBC announced that it was ending all links to IRW, 'amid concerns that cash for aid could end up with terrorist groups abroad.'On June 19, 2014, Israel's Defense Minister declared IRW to be illegal, based on its alleged role in funneling money to Hamas, and banned it from operating in Israel and the West Bank. (Hamas is a designated terror organization by Israel, the U.S., EU, and Canada.) According to news reports, the decision was made after 'the Israel Security Agency (Shin Bet), the coordinator for government activities in the territories, and legal authorities provided incriminating information against IRW.'Who Is Black Lives Matter?[5] "Black Lives Matter" is more popular than either President Trump or Joe Biden, the presumptive Democratic nominee, according to recent polling. The online research firm Civiqs found in June that voters approved of the movement by a 28-point margin. Rasmussen found 62% of likely voters viewed it favorably and 32% very favorably.This demonstrates that there is a national consensus that the lives of black fellow citizens matter, which has not always been the case in our history. It also suggests strong support for better, fairer policing in minority communities. But that seems far more likely to be because large majorities believe in the principle of the Declaration of Independence that all men are created equal rather than because they support the agenda of the organization with the innocuous-sounding name, Black Lives Matter.Fact is, "black lives matter" is a matter of common decency entirely separate from the activist, ideological, left-wing agenda of the BLM group. That organization has stated aims that go far beyond addressing police brutality. Its goals include, without apology, the upending of American society. Yet it has gained massively more attention, support, and money since the death of George Floyd, an unarmed black man, in Minneapolis police custody. It is therefore important that the public, much of which thinks that by supporting BLM, they are backing obviously decent and humane reforms, knows enough to make the distinction between the idea and the ideologues hijacking it.The co-founders of Black Lives Matter are avowed Marxists. At least one names a convicted cop killer among her heroes. A key mentor in building and shaping the group is a two-time vice presidential candidate for the Communist Party USA. The national organization is financially supported through a leftist group whose board of directors includes a convicted terrorist. A 2017 report from Black Lives Matter describes its founders, Alicia Garza, Patrisse Khan-Cullors, and Opal Tometi, as 'three radical Black organizers.' The women espouse Marxism and openly push radical identity politics.Susan Rosenberg was listed as vice chair of the board of directors for Thousand Currents, BLM's financial sponsor, until the website was pulled down in late June. She had been a member of a radical leftist revolutionary militant group known as the May 19th Communist Organization, which was affiliated with the Weather Underground terrorist group and the radical Black Liberation Army. She was convicted on weapons and explosives charges and sentenced to 58 years in prison, serving 16 years behind bars before being pardoned by President Bill Clinton at the end of his second term in January 2001. MEMRI: Nation Of Islam Official Ishmael Muhammad: Jews Control Hollywood; They Fueled Slavery, Sold Sheets And Nooses To The KKK; Proposed COVID-19 Vaccine Is Part Of Kissinger's Plan To Depopulate The World [6] On July 12, 2020, Ishmael Muhammad, the National Secretary to Nation of Islam leader Louis Farrakhan, delivered a speech defending Farrakhan's July 4, 2020 speech (see MEMRI TV Clip No. 8119.) In his speech, Ishmael Muhammad claimed that Jews have always been spying on black people, that it was a Jew who had first invested in the Ku Klux Klan, and that Jewish merchants sold sheets, guns, and ropes to the Klan. Muhammad also said that the proposed COVID-19 vaccine is part of a plan to cull the world's population in accordance with a plan devised by former U.S. Secretary of State Henry Kissinger. Muhammad said that the accusations of Farrakhan being antisemitic are "trickery" intended to promote a "political, economic, and social agenda," and he claimed that the Jews control Hollywood and the music industry. He said that they are the "architects of the filth [that] has led to the perversity of [American] society and culture." In addition, Muhammad encouraged his listeners to thanks celebrities who have publicly supported Farrakhan such as athletes DeSean Jackson and Stephen Jackson, and musicians Ice Cube and Sean "Puffy" Combs.Jews "Sold Sheets, And Guns, And Ropes To The Ku Klux Klan... Jews Were The Slave auctioneers, The Brokers... Keeping The Slave Economy Oiled..."Ishmael Muhammad: "You [Jews] have always been guilty of spying on us. What are you afraid of? Why do you always have to deal shrewdly with us? [...] "This is your history, you owe us an apology. One member of the Jewish community invested in a new group of white terrorists, known as the Ku Klux Klan. [...] "Was it not your merchants, that sold sheets, and guns, and ropes to the Ku Klux Klan? [...] "Jews were the slave auctioneers, the brokers, and wholesalers, keeping the slave economy oiled with money, markets, and supplies. [...] "You [Jews] Stoned, You Jailed, You Persecuted, And You Killed [God's] Prophets Unjustly... You Will Not Do To Farrakhan What You Did To The Prophets Before"."Your rabbis created the Talmud and concocted the so-called 'Hamitic Curse' and claimed that black people were cursed by God to be black and ugly and punished to be your slaves forever. This is how you relate to us. [...] "This is why it is said in the Book of Revelations: 'Behold I give of the Synagogue of Satan, of those that say they are Jews, and they are not.' Play Video[7]Omar's challenger Antone Melton-Meaux: Progressive and pro-Israel not mutually exclusive[8] He said that it is America's 'obligation' to honor the 10-year memorandum of understanding, or MOU, signed in 2016 between the United States and Israel to provide $38 billion in defense assistance to Israel.Regarding the U.S. 'Peace to Prosperity' Mideast plan released earlier this year, Melton-Meaux said it was a 'take it or leave it' offer to the Palestinians, adding that 'it wasn't thoughtful.'He noted that from his experience as a mediator, 'any meaningful long-term solution between parties that have long-term disputes has to come from the stakeholders themselves. It can't come from third parties. We can't force or implement a peace plan upon the Israelis and the Palestinians.'While Melton-Meaux pointed out that the Taylor Force Act—passed in 2018 that defunded most U.S. assistance to the Palestinian Authority for its rewarding of terrorists and their families—was 'good legislation,' along those same lines he faulted the Trump administration defunding virtually all humanitarian assistance to the Palestinians.On Iran, Melton-Meaux called for returning to the negotiating table to deal with the sunset clauses under the 2015 nuclear deal, which the United States withdrew from in May 2018. Since then, the Trump administration has reimposed sanctions lifted under it and enacted new financial penalties in what has been dubbed a 'maximum pressure' campaign against the regime.Melton-Meaux said he supports extending the 2010 U.N. arms embargo on Iran, which will expire on Oct. 18.'Iran can't just simply wait out the clock—whether it's on ballistic missiles or enriched uranium or centrifuges,' he said. 'All those things have sunset provisions in them.'In a letter in May, 387 members—or nearly 90 percent—of the House of Representatives, including Omar, called on U.S. Secretary of State Mike Pompeo to work with U.S. allies in extending the U.N. arms embargo on Iran.At the end of the day, Melton-Meaux said that 'though my campaign is to represent the best interests of the 5th Congressional District, I'm running to represent everyone in this district. That includes the Jewish community, the Somali community, African-American community, working-class people.'He added 'to the extent that I can be a useful partner on the issue of U.S.-Israel [relations] or how we communicate with each other in a supportive, thoughtful way, especially on issues of anti-Semitism or other race issues, I am proud to be a part of that.'Omar campaign sends mailer accusing opponent of being 'in pocket of Wall Street'[9] The re-election campaign of Rep. Ilhan Omar (D-Minn.) sent out a mailer received by voters last week that accuses her top primary opponent of being 'in the pocket of the GOP,' 'in the pocket of Wall Street' and 'in the pocket of the medical industry,' citing quotes from only Jewish donors.The headline of the mailer, which was obtained and first reported by VICE News, states 'Can We Trust Antone Melton-Meaux's Money?'The only names cited in the mailer, which features quotes from MinnPost and BuzzFeed, are Jewish: billionaire Jonathan Gray, retired real estate executive Stanley Weinstein and billionaire hedge-fund owner Seth Klarman.When asked by VICE News if the congresswoman personally approved the mailer, Omar's advisers declined to comment on the record.'Our campaign is supported by a grassroots coalition of people of all faiths, background and ethnicities,' said Omar spokesman Isaiah Breen in a statement to VICE News. 'Right-wing donors are going on the record explicitly declaring their hate for Ilhan and desire to unseat her, using overtly xenophobic language. But we will continue to build an inclusive movement fighting for an America where everyone has their basic rights protected.'JNS has reached out to Melton-Meaux's campaign for comment. Melton-Meaux is one of four candidates challenging Omar in an Aug. 11 primary for Minnesota's 5th Congressional District.Since entering Congress in 2019, Omar has perpetuated anti-Semitic tropes on social media that has been criticized by Jewish, pro-Israel and other organizations, as well as members of Congress. She also introduced a resolution in Congress that promotes boycotts of Israel, likening them to boycotts of Nazi Germany. (h/t MtTB) WATCH: EPISODE 1 of EXPOSING FARRAKHAN by @AmericansAA[10]: "THE JEWISH EXPERT"Cannon &amp;#38; Jackson can "apologize" but that doesn't cure all those who've been infected with Farrakhanism!Farrakhanism has clearly poisoned too many minds, but that won't stop us from exposing his hate! pic.twitter .com/qbKQDhUF52[11] — Dov Hikind (@HikindDov) July 23, 2020[12] ;Bitter row over Black Lives Matter, bullying, threats and accusations of anti-semitism at Amber Valley council meeting[13] A bitter row over Black Lives Matter, bullying, threats and accusations of anti-semitism broke out at a raucous Amber Valley council meeting.At  a meeting on Wednesday, July 22, Amber Valley Borough Council debated a motion formally putting its support behind the Black Lives Matter movement, to recognise injustices faced by black, Asian and minority ethnic residents and to reaffirm its commitment to equality and tackling discrimination.However, a bitter row broke out with councillors claiming they had been bullied and threatened with being 'branded racist' if they did not vote to support the motion.The Labour administration denied this was the case but said if Conservatives had problems with voting to support it then they did 'have something to answer for on this issue'.They had written in a public letter last month that if Tory councillors felt 'forced' to sign on to the statement this was 'problematic on so many layers' and 'clearly suggests they don't support the statement and hence don't 'condemn all kinds of racism in the world''.Cllr Kevin Buttery, Tory opposition group leader said he and his colleagues 'oppose discrimination in all its forms' but claimed 'antisemitism is still rife in Amber Valley Labour,' citing the Labour leadership.Cllr Ben Bellamy, deputy leader, said he felt 'under personal attack' and that the accusation was 'disgraceful and disgusting'.He said: 'He (Cllr Buttery) appears to have accused me of antisemitism and I ask him to withdraw that horrendous, horrendous accusation.'Wiley must immediately apologise and make amends for antisemitic rant or no respectable label or manager should ever work with him again[14] The British rapper Wiley has spent the day delivering an antisemitic rant on Twitter, comparing Jews to the Ku Klux Klan, making comments about Jewish power and control of the 'system' and insisting repeatedly that 'Israel does not belong to you'.Among the comments were: 'Is it anti semetic [sic] to say Jewish people have power?' 'If you work for a company owned by 2 Jewish men and you challenge the Jewish community in anyway of course you will get fired' 'My ex manager was South Africa/ Jewish and I promise you he taught me so much about how this all works I was shocked [sic]' 'Red Necks Are the KKK and Jewish people are the LawWork that out [sic]' 'Listen to me Jewish community Israel is not your country I'm sorry'; Jewish community ya too touchy anyway Israel is not yours hold that'; 'Israel does not belong to you'; 'I don't care Cos Israel is ours what about that'; and 'Israel is ours who wants to talk about that?'; a sentiment also repeated here; here; and here 'Certain people out here actually using hitlers tricks and I don't like hitler just saying tho [sic]' 'In some cases the oppressed become the oppressor [sic]' 'The Star of David that's our ting [sic]' 'I'm not anti semetic I am anti slippery people there's a difference [sic]'Some other tweets in the rant can be accessed here; here; here; here; here; here; here; here; and here.Wiley's repeated claim that 'Israel does not belong to you', accompanied by the assertion that 'Israel is ours who wants to talk about that?', as well as his claim that 'The Star of David that's our ting [sic]', suggests that he may be espousing views associated with the hateful Black Israelite Hebrews movement, which has been known to harass Jews and has been connected to at least one violent antisemitic shooting in the United States.Wiley's racist ramblings, which he apparently referred to as 'Black History Lesson For Today', come after Ice Cube tweeted a picture of an antisemitic mural and several other celebrities have promoted the antisemitic hate preacher Louis Farrakhan.A spokesperson for Campaign Against Antisemitism said: 'Likening Jews to the KKK is a hideous antisemitic slur, which Wiley can add to the antisemitic tropes he has tweeted about Jewish power and Jews in business. He joins a number of celebrities who have promoted antisemitic themes or individuals in recent weeks, some of whom have apologised and sought rehabilitation. Wiley must immediately do the same, otherwise no respectable label or manager should work with him ever again.' Not familiar with @WileyCEO[15]'s music as I'm not a fan of kiddy pop. But I am familiar with the antisemitic ideas he's spreading right now. I'm also familiar with the defiant tone. He sounds the same as white racists who say 'I don't care - I'm just telling the truth.' pic.twitter .com/eLTgwEBffk[16] — leekern (@leekern13) July 24, 2020[17];British Rapper Claims He's Not Antisemitic After Twitter Rant Against Jews, Israel[18] A British rapper who goes by the stage name Wiley went a Twitter rant on Friday about Jews and Israel, but later claimed he was not antisemitic.The  artist, whose real name is Richard Kylea Cowie Jr., wrote in a series of Twitter posts about how the Jewish community was 'too touchy' and that 'Israel is not yours I will not stop saying it I don't care.'He said, 'Israel is ours who wants to talk about that ?' He then shared a screenshot of a Yahoo Image search for 'german no jews allowed sign,' and one enlarged sign that says 'NO dogs, colored, Mexicans, Jews, Irish.'The 41-year-old, who released his album 'Boasty Gang' in June, also compared the Jewish community to the Ku Klux Klan.He tweeted, 'If you work for a company owned by 2 Jewish men and you challenge the Jewish community in anyway of course you will get fired.' He then added, 'Infact [sic] there are 2 sets of people who nobody has really wanted to challenge #Jewish &amp;#38; #KKK but being in business for 20 years you start to undestand [sic] why.''Is it anti semetic to say Jewish people have power?' he asked. 'The Law hides behind the police who are the KKK.'Is it time for Jews to walk away from universities?[19] In response to an alarming spike in campus anti-Semitism, the Jewish community is debating whether it should walk away from colleges and universities that once restricted its children with quotas and now openly permits their harassment.You can talk about systemic and structural racism, but on American campuses, African Americans and other select minorities have powerful advocates for their causes.Whether through the office of residence life or that of the dean of diversity and inclusion, the slightest hint that the campus environment is unwelcoming in any way to certain minorities will be met with the strongest possible response, even to the point of shredding traditions of free speech or academic freedom in the process.The very notion of an unwelcoming environment mobilizes the campus bureaucracy and large segments of the student community through "intersectionality" to close ranks, denounce the offense and root out the offenders.Contrast that with the environment Jewish students face. They receive eviction notices under their doors. They must put up with the phony and vile accusations during "Israel Apartheid Week" that are linked to an upsurge in anti-Semitic incidents, including violence. They can be told, as they are at San Francisco State University, that they are not welcome if they are Zionists.They can be accused of having undue influence, as a Muslim faculty member at University of California, Berkeley rattles off a list of buildings named after Jewish donors, as if there is something sordid in Jewish donations, while ignoring that Middle East studies departments are flush with foreign money. They must endure endless attempts within student governments to get the institution to boycott, divest, and sanction Israel, known as BDS, that even if affirmed will never be lawfully implemented, knowing that the function of such is to demonize Israel and Jews.Few administrators speak for them. No part of the intersectionality community will come to their defense. The campus bureaucracy doesn't care if they feel welcome. In fact, a complaint to the dean of diversity and inclusion will often result in a lecture telling them they are responsible of their own harassment.Courses in Middle East politics are all too frequently taught by Palestinian sympathizers who use the classroom to stir up anti-Semitism by demonizing Israel and Jews.So, is it time for Jews to leave the university? It isn't a new question. Some 30 years ago, fundamentalist Christians and conservatives began asking themselves the same question. We might talk about diversity but finding a fundamentalist Christian or political conservative in a faculty position in a major university is a rarity. The environment actively discourages them.This Guardian photo isn't what it seems[20] The Guardian edit is significant because it describes the police action entirely as 'kneel[ing]' on 'the demonstrator's neck', providing no context, whilst AP's original caption is more clear in stating that the officer 'puts his knee' on the demonstrator 'to make an arrest'. In other words, the full AP caption suggests to most readers that the knee represented a momentary snapshot within the context of the police arrest. Our research could find no media outlet other than the Guardian that took the original AP caption and made such edits.We decided to research the matter further, and contacted the Israeli Police to ask for a comment on the Guardian photo. Sure enough, their international media spokesperson confirmed to us that the protester was only keeled on for literally a second or two whilst being arrested and placed in handcuffs, and that he didn't suffer any injuries from the arrest.The police officer in Minneapolis, let's remember, keeled on George Floyd's neck for 7 minutes, 46 seconds before he died.The spokesperson also provided the following statement: It is a shame that the photo taken presents only a partial picture of a few seconds of the severe violence that preceded the photo that was directed directly at police officers at the scene. During the protest that escalated into a violent incident and disturbances, a police officer was bitten by a female demonstrator who was being evacuated from the road at the time of the protest.After being bitten, the policeman tried to arrest the woman and several demonstrators jumped on the officer and attacked him, including the demonstrator in the picture who swung an iron bar at the policeman. The iron bar turned out to be a bicycle seat bar and during the incident the demonstrator kicked the officer.We view violence directed at police officers as a serious incident and will not allow violent protesters to attack officers or border policeman.In court with the man who tried to kill me as I prayed on Yom Kippur[21] Across the room sat a man, a murderer, who had tried to kill me and 51 others praying in the Halle Synagogue last Yom Kippur. Responding to question after question from the judge, he espoused the most hateful ideology, showing no shame at his open contempt and cruel rhetoric toward Muslims and Jews, people of Arab and Turkish descent, Black people, women — even other white people who didn't support his cause.During the first day of the trial for the Halle attacker, an exchange between the judge and the assailant took well over three hours. As a victim of attempted murder by this person, I had been petrified of this moment. It drained me. Yet rather than feel angry, sad or afraid at his awful statements, I sat there feeling relieved and even empowered.This man displayed in open court that he was exactly who we thought he was. Even in a court of law, he stood by his convictions and his quest to act on them. This person was rendered psychologically fit to stand trial by psychiatrists; his statements were not born of insanity or delusion. This man possesses a worldview that kills people. And he is not alone.I decided to be a co-plaintiff in this trial in order to play a role in the fight against right-wing extremism, to bring to surface policy issues in need of systemic change and to seek a form of personal justice. I am the granddaughter of four Holocaust survivors. For the two still living in my home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not to mention the rest of my immediate and extended family, my choice to live in Germany is complicated.I am here to help strengthen the Jewish community in Germany, focusing primarily on students and young adults through my work with Hillel Germany, using my credentials as a rabbi and organizer. And I am also here in order to be closer to my personal history and to the emotional reality of miraculous existence. In Berlin, one cannot ignore history. Stepping into a synagogue is an act of counterculture; we are here, persevering, despite the odds. Unlike many of my Jewish peers growing up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this mentality feels natural to me. Here it is a norm. German Antisemitism Tsar Urges Investigation Into Celebrity Chef Turned Conspiracy Theorist[22] The German government's top antisemitism official on Friday called for federal prosecutors to launch an investigation into a celebrity chef who has reinvented himself as a Jew-hating conspiracy theorist.In a radio interview, Felix Klein — the federal commissioner appointed in 2018 to tackle rising antisemitism in Germany — denounced the behavior of chef Attila Hildmann as 'scandalous.'A self-described 'ultra right-winger' of Turkish origin who was brought up by German adoptive parents, the 39-year-old Hildmann is known in Germany for his recipe books and frequent appearances on food programs.But with the spiraling coronavirus pandemic, Hildmann has swapped his vegan recipes for outlandish claims about the global extent of 'Jewish' and 'Zionist' power, deliberately using Nazi terms like 'parasites' and 'subhumans' to underline his point that Covid-19 is a symptom of wider global conspiracy run by prominent Jews such as financier George Soros and Facebook founder Mark Zuckerberg.Hildmann's actions were 'scandalous and, in my opinion, relevant under criminal law,' Klein said. He urged prosecutors to probe Hildmann's record of 'antisemitic agitation, relativization of the Holocaust and mockery of Holocaust victims.'Austria drawing up legislation to ban antisemitism on social media[23] Austria's government is drawing up legislation to require social media platforms to remove antisemitic material, following the publication of a report which found that TikTok, a platform popular with children, was rife with antisemitism.On Thursday, Karoline Edtstadler, Austria's minister for the EU and the constitution strongly condemned TikTok for allowing antisemitic messages to be spread via its platform.'In the past, we were always horrified to find the Shoah played down and profoundly tasteless jokes about the atrocities of the Nazi regime on the internet. Antisemitism and radical ideas are spreading extremely quickly, especially on social media platforms,' Edtstadler said.'Internet platforms - be they from the USA, China or Europe - have a clear responsibility to act actively against the distribution of illegal content and to abide by our laws if they have users in Austria. Illegal content must be deleted immediately. This is currently not happening satisfactorily. We therefore support initiatives such as the Digital Services Act at European level, but we will go ahead in Austria and enforce clear rules," the minister added.Her comments came in response to media reports that antisemitic and racist messages are being disseminated via TikTok. In June, a report by Gabriel Weimann and Natalie Masri of the Institute for Counter Terrorism (ICT) found that antisemitic and racist material was widespread on the Chinese-owned platform, but often concealed within modified hashtags or through the use of symbols which are harder for computer algorithms to track. One post depicted Jews with oversized noses, while another shared a video game in which the main character was Christchurch shooter Brenton Tarrant.'Antisemites are not born, they are brought up by their surroundings. It is absolutely unacceptable that content of this kind can be put online and shared online free of consequences, on a platform on which children and young people in particular reside,' Edtstadler said.Holocaust survivor, 90, stabbed to death in her Moscow apartment[24] A 90-year-old Holocaust survivor was murdered in her Moscow apartment.The body of Irina Shur, a former professor at the Gerasimov Institute of Cinematography, was found at her apartment late last week, TASS reported Wednesday. She had been stabbed multiple times and had been dead for at least 24 hours.A 69-year-old woman was arrested in connection with the murder. The woman had been a case worker charged with caring for Shur as recently as 2016. The two women remained in contact thereafter, an unnamed official told TASS.The door to Shur's apartment showed no signs of forced entry, leading investigators to believe she knew her killer and opened the door for them. The apartment was found in neat condition with no valuables missing, making it difficult to ascertain the motive, the report said.One theory being investigated is that Shur was killed by perpetrators seeking to take over her apartment, which is situated in the pricey Dorogomilov district, Moskva24 reported. Man held over Baltimore attack on teens who say they were called 'dirty Jews'[25] A 34-year-old man was arrested in the robbery of four Jewish teens outside a Baltimore mall. The teens said the knife-wielding attacker targeted them for their religious observance.Baltimore County Police arrested Seneca Rice, an area man, on unrelated charges last week. He will be charged in county court for the July 9 incident outside the Towson Town Center, the Baltimore Sun reported.The teens said Rice told them they were 'dirty Jews' and took one of their kippahs. They also said he took their shopping bags, cellphones and wallets.Each teen told investigators separately that they felt targeted for their religious beliefs.Surveillance cameras filmed the incident.Rice is facing charges of robbery, second-degree assault and theft, according to the report, and is being held without bail. Exclusive: Leader Of Dylann Roof-Worshipping Neo-Nazi Group Exposed[26] A prominent white supremacist who encourages acts of domestic terror and who once claimed to have influenced the Pittsburgh synagogue shooter is a 27-year-old restaurant worker in California, a new HuffPost investigation has confirmed. For years, a man using the pseudonym 'Vic Mackey' has been the leading voice in a confederation of neo-Nazis called the 'Bowl Patrol,' a reference to white supremacist murderer Dylann Roof's 'bowl cut' hairstyle.In podcasts, videos and social media posts reviewed by HuffPost, Mackey has called on his followers — including nearly 1,000 on Telegram — to commit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threatened activists and journalists with rape and violence and celebrated white nationalist massacres — in Christchurch, New Zealand; El Paso, Texas; Poway, California, and elsewhere — all while keeping his real identity secret. Though it's hard to know the exact number of people Mackey has influenced, the Southern Poverty Law Center and the Anti-Defamation League see him as a leader in this network of extremists, some of whom have been arrested in connection with threats or plans of real-world violence in Roof's name.Even as so many other white nationalists have been unmasked in recent years — among them cops, soldiers and politicians — Mackey has remained elusive. But in recent weeks, the Anonymous Comrades Collective, a group of anti-fascist researchers, has traced Mackey's online history and believes he is a man named Andrew Richard Casarez, a 27-year-old pizza delivery driver who lives in a Sacramento suburb. Neo-Nazi group member pleads guilty to vandalizing Wisconsin synagogue[27] A Wisconsin man pleaded guilty to federal charges that he vandalized a synagogue as part of his involvement in a white supremacist and neo-Nazi group.Yousef Barasneh was 22 when he was arrested in January as part of a nationwide investigation into The Base, which planned to carry out coordinated vandalism of synagogues across the country in an effort the hate group called Operation Kristallnacht, the Milwaukee Journal-Sentinel reported.Six other men involved in the group were arrested at the same time.Barasneh spray-painted a swastika and other Nazi imagery, as well as the word 'Jude,' German for Jew, on the building of the Beth Israel Sinai Congregation in Racine in September. Racine is about 12 miles from his suburban Milwaukee home.According to the plea agreement approved Friday, Barasneh admitted that he had online conversations with other members of The Base about 'acts of violence against Jewish Americans and non-white Americans, Base military training camps, and ways to make improvised explosive devices,' the Journal-Sentinel reported.He faces a maximum sentence of 10 years in prison and a $250,000 fine. US Department of Justice takes action against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village targeting Orthodox Jews[28] The US Attorney's Office for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sent a letter Monday notifying the Village of Airmont in Rockland County, N.Y., that they plan to file suit against the village on the grounds that are violating terms of the Federal Religious Land Use and Institutionalized Persons Act of 2000 (RLUIPA).RLUIPA, as the law is commonly referred to, was created in part to ensure that municipalities did not create zoning or landmarking laws that would discriminate against religious institutions or "unreasonably" limit religious structures or assembly within in a jurisdiction.The US Attorney's Office said in its letter that the village's zoning code "substantially burdens, discriminates against and unreasonably limits the practice of religion by the village's Orthodox Jewish community."In a statement, Agudath Israel of America said it is "grateful that the [US] Justice Department is prepared to take all steps necessary to fight religious discrimination and ensure religious liberty."The Orthodox Jewish Public Affairs Committee also praised the move. In a statement, the OJPCA said that "the Village of Airmont was created three decades ago essentially to abuse government power against Orthodox Jews. Time and again, the DOJ stepped in to stop it, and here we are again because the essence of the village has not changed."The Village of Airmont is no stranger to allegations that it discriminates against Orthodox Jews. Its establishment in 1991 was considered by some as a way to take control over local zoning ordinances and limit the construction of houses of worship. Since Torah-observant Jews don't drive on Saturday (Shabbat) and most Jewish holidays, they often live within walking distance of a congregation.By denying the construction of synagogues, many believed that village officials were effectively trying to keep out the Orthodox.In 1st drill, IDF's Ghost Unit tests new tactics with jets, tanks and robots[29] The Israel Defense Forces new multidisciplinary Ghost Unit completed its first major exercise on Thursday, testing a variety of new fighting techniques including a method of having ground troops identify targets for fighter jets, the military said.The Ghost Unit was created earlier this year as part of the IDF's multiyear Momentum Plan and is meant to develop and test new combat tactics. Unlike more homogeneous combat units in the IDF, the Ghost Unit is made up of a wide range of capabilities from various branches of the military: infantry troops, fighter jets, attack helicopters, tanks, combat engineering, drones, K-9s and robotics.Over the past few weeks, the unit held its first major exercise. The recently formed detachment is specifically tasked with improving the IDF's ability to quickly find and destroy enemy targets and fighters, as part of a general understanding in the military that regardless of the outcome, any conflict that drags on for too long will be considered a loss.'This drill represents a significant milestone in the process of making the unit operational and demonstrates advancement in the development of innovative capabilities and fighting techniques, along with the integration of ground forces, air power, intelligence and telecommunications,' said Brig. Gen. Yaron Finkelman, head of the 98th Paratroopers Division, which contains the Ghost Unit. Soldiers and a K-9 from the IDF's Ghost Unit take part in a weeks-long training exercise in July 2020. (Israel Defense Forces)'We will continue to learn, to change, to improve, to strengthen the preparedness of ground troops for the next war,' he said.During the exercise, the unit tested out a number of new 'breakthrough capabilities that were developed in collaboration with a number of defense contractors,' as well as several 'innovative' fighting techniques that brought together disparate capabilities into one effort. Israeli photographer wins international iPhone photography contest[30] Since its inception in 2007, the iPhone Photography Awards has never ceased to attract photography enthusiasts and iPhone users from across the globe. Thousands of photos are submitted to the contest every year, but only a handful win. The contest was launched shortly after the release of the first iPhone and has been running ever since. Every year, three overall winners are selected as well as three additional winners for each of the annually changing 18 categories. This year, the 22-year-old Israeli photographer, Avishai Futerman, won second place in the Nature category.Taken in the stunningly beautiful mountainous area of Fiordland National Park, located in the southwest part of New Zealand's South Island, the image depicts a kea bird spreading its wings against the snow-covered mountain peaks of Mount Luxmore. Displaying somewhat darker shades of green, with clear orange streaks on its wings, this majestic bird, captured in mid-flight, is staring directly at the camera. </w:t>
      </w:r>
      <w:hyperlink r:id="rId3045" w:history="1">
        <w:r>
          <w:rPr>
            <w:rFonts w:ascii="arial" w:eastAsia="arial" w:hAnsi="arial" w:cs="arial"/>
            <w:b w:val="0"/>
            <w:i/>
            <w:strike w:val="0"/>
            <w:noProof w:val="0"/>
            <w:color w:val="0077CC"/>
            <w:position w:val="0"/>
            <w:sz w:val="20"/>
            <w:u w:val="single"/>
            <w:vertAlign w:val="baseline"/>
          </w:rPr>
          <w:t>https://images.jpost.com/image/upload/f_auto,fl_lossy/t_JD_ArticleMainImageFaceDetect/461160</w:t>
        </w:r>
      </w:hyperlink>
      <w:r>
        <w:rPr>
          <w:rFonts w:ascii="arial" w:eastAsia="arial" w:hAnsi="arial" w:cs="arial"/>
          <w:b w:val="0"/>
          <w:i w:val="0"/>
          <w:strike w:val="0"/>
          <w:noProof w:val="0"/>
          <w:color w:val="000000"/>
          <w:position w:val="0"/>
          <w:sz w:val="20"/>
          <w:u w:val="none"/>
          <w:vertAlign w:val="baseline"/>
        </w:rPr>
        <w:t xml:space="preserve"> Former NYT writer Bari Weiss: 'Jewish values are bigger than any fancy title'[31]She said that being publicly criticized as a Jew has inspired her to reconnect with Judaism.'I say this a lot: It's not enough for a Jew to be an anti-anti-Semite. That's not what we were put on earth to do. We were put on earth to be Jews. The more deeply I connected to my own Judaism, Jewish history, the stronger my conviction has become. I am just extremely clear on who I am, what I'm about, and what I'm fighting for,' she said.And that, said Weiss, was what made her decide to leave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Times.'I think a lot of people think [my resignation is] nuts, like, why would you give up the prestige of that? For me, it's extremely clear: I am part of a line of a people that is about values that are way bigger than any fancy platform or title. That's really what drives me,' she said.On a global level, Weiss believes the pandemic has intensified anti-Semitism. She cites people's need for a scapegoat in times of unrest as one of the reasons; increased screen time also further polarizes people politically, in her opinion, and online interactions facilitate people's dehumanization of others who they never meet face to face.What's needed at this moment is to think 'Zionistically,' she said, clarifying that she wasn't just speaking about supporting Israel, but rather thinking creatively and audaciously.'Think back to the people living in comfortable homes in Budapest who decided in the 1900s and 1910s, 'We're going to put on sandals and move to a swamp.' If they were capable of that kind of radical imagination, so could we be too,' Weiss said.Play Video[32] We have lots of ideas, but we need more resources to be even more effective. Please donate today[33] to help get the message out and to help defend Israel. [ 1]: </w:t>
      </w:r>
      <w:hyperlink r:id="rId3046" w:history="1">
        <w:r>
          <w:rPr>
            <w:rFonts w:ascii="arial" w:eastAsia="arial" w:hAnsi="arial" w:cs="arial"/>
            <w:b w:val="0"/>
            <w:i/>
            <w:strike w:val="0"/>
            <w:noProof w:val="0"/>
            <w:color w:val="0077CC"/>
            <w:position w:val="0"/>
            <w:sz w:val="20"/>
            <w:u w:val="single"/>
            <w:vertAlign w:val="baseline"/>
          </w:rPr>
          <w:t>https://www.israelhayom.com/opinions/betraying-jewish-history-by-watering-down-the-holocaust/</w:t>
        </w:r>
      </w:hyperlink>
      <w:r>
        <w:rPr>
          <w:rFonts w:ascii="arial" w:eastAsia="arial" w:hAnsi="arial" w:cs="arial"/>
          <w:b w:val="0"/>
          <w:i w:val="0"/>
          <w:strike w:val="0"/>
          <w:noProof w:val="0"/>
          <w:color w:val="000000"/>
          <w:position w:val="0"/>
          <w:sz w:val="20"/>
          <w:u w:val="none"/>
          <w:vertAlign w:val="baseline"/>
        </w:rPr>
        <w:t xml:space="preserve"> [ 2]: </w:t>
      </w:r>
      <w:hyperlink r:id="rId3047" w:history="1">
        <w:r>
          <w:rPr>
            <w:rFonts w:ascii="arial" w:eastAsia="arial" w:hAnsi="arial" w:cs="arial"/>
            <w:b w:val="0"/>
            <w:i/>
            <w:strike w:val="0"/>
            <w:noProof w:val="0"/>
            <w:color w:val="0077CC"/>
            <w:position w:val="0"/>
            <w:sz w:val="20"/>
            <w:u w:val="single"/>
            <w:vertAlign w:val="baseline"/>
          </w:rPr>
          <w:t>https://www.newsweek.com/china-xinjiang-auchwitz-holocaust-genocide-world-silent-1520032</w:t>
        </w:r>
      </w:hyperlink>
      <w:r>
        <w:rPr>
          <w:rFonts w:ascii="arial" w:eastAsia="arial" w:hAnsi="arial" w:cs="arial"/>
          <w:b w:val="0"/>
          <w:i w:val="0"/>
          <w:strike w:val="0"/>
          <w:noProof w:val="0"/>
          <w:color w:val="000000"/>
          <w:position w:val="0"/>
          <w:sz w:val="20"/>
          <w:u w:val="none"/>
          <w:vertAlign w:val="baseline"/>
        </w:rPr>
        <w:t xml:space="preserve"> [ 3]: </w:t>
      </w:r>
      <w:hyperlink r:id="rId3048" w:history="1">
        <w:r>
          <w:rPr>
            <w:rFonts w:ascii="arial" w:eastAsia="arial" w:hAnsi="arial" w:cs="arial"/>
            <w:b w:val="0"/>
            <w:i/>
            <w:strike w:val="0"/>
            <w:noProof w:val="0"/>
            <w:color w:val="0077CC"/>
            <w:position w:val="0"/>
            <w:sz w:val="20"/>
            <w:u w:val="single"/>
            <w:vertAlign w:val="baseline"/>
          </w:rPr>
          <w:t>https://www.timesofisrael.com/trustee-in-leading-uk-muslim-charity-resigns-over-anti-semitic-comments</w:t>
        </w:r>
      </w:hyperlink>
      <w:r>
        <w:rPr>
          <w:rFonts w:ascii="arial" w:eastAsia="arial" w:hAnsi="arial" w:cs="arial"/>
          <w:b w:val="0"/>
          <w:i w:val="0"/>
          <w:strike w:val="0"/>
          <w:noProof w:val="0"/>
          <w:color w:val="000000"/>
          <w:position w:val="0"/>
          <w:sz w:val="20"/>
          <w:u w:val="none"/>
          <w:vertAlign w:val="baseline"/>
        </w:rPr>
        <w:t xml:space="preserve">/ [ 4]: </w:t>
      </w:r>
      <w:hyperlink r:id="rId3049" w:history="1">
        <w:r>
          <w:rPr>
            <w:rFonts w:ascii="arial" w:eastAsia="arial" w:hAnsi="arial" w:cs="arial"/>
            <w:b w:val="0"/>
            <w:i/>
            <w:strike w:val="0"/>
            <w:noProof w:val="0"/>
            <w:color w:val="0077CC"/>
            <w:position w:val="0"/>
            <w:sz w:val="20"/>
            <w:u w:val="single"/>
            <w:vertAlign w:val="baseline"/>
          </w:rPr>
          <w:t>https://www.ngo-monitor.org/ngos/islamic_relief_worldwide_irw_/</w:t>
        </w:r>
      </w:hyperlink>
      <w:r>
        <w:rPr>
          <w:rFonts w:ascii="arial" w:eastAsia="arial" w:hAnsi="arial" w:cs="arial"/>
          <w:b w:val="0"/>
          <w:i w:val="0"/>
          <w:strike w:val="0"/>
          <w:noProof w:val="0"/>
          <w:color w:val="000000"/>
          <w:position w:val="0"/>
          <w:sz w:val="20"/>
          <w:u w:val="none"/>
          <w:vertAlign w:val="baseline"/>
        </w:rPr>
        <w:t xml:space="preserve"> [ 5]: </w:t>
      </w:r>
      <w:hyperlink r:id="rId3050" w:history="1">
        <w:r>
          <w:rPr>
            <w:rFonts w:ascii="arial" w:eastAsia="arial" w:hAnsi="arial" w:cs="arial"/>
            <w:b w:val="0"/>
            <w:i/>
            <w:strike w:val="0"/>
            <w:noProof w:val="0"/>
            <w:color w:val="0077CC"/>
            <w:position w:val="0"/>
            <w:sz w:val="20"/>
            <w:u w:val="single"/>
            <w:vertAlign w:val="baseline"/>
          </w:rPr>
          <w:t>https://www.washingtonexaminer.com/opinion/who-is-black-lives-matter</w:t>
        </w:r>
      </w:hyperlink>
      <w:r>
        <w:rPr>
          <w:rFonts w:ascii="arial" w:eastAsia="arial" w:hAnsi="arial" w:cs="arial"/>
          <w:b w:val="0"/>
          <w:i w:val="0"/>
          <w:strike w:val="0"/>
          <w:noProof w:val="0"/>
          <w:color w:val="000000"/>
          <w:position w:val="0"/>
          <w:sz w:val="20"/>
          <w:u w:val="none"/>
          <w:vertAlign w:val="baseline"/>
        </w:rPr>
        <w:t xml:space="preserve"> [ 6]: </w:t>
      </w:r>
      <w:hyperlink r:id="rId3051" w:history="1">
        <w:r>
          <w:rPr>
            <w:rFonts w:ascii="arial" w:eastAsia="arial" w:hAnsi="arial" w:cs="arial"/>
            <w:b w:val="0"/>
            <w:i/>
            <w:strike w:val="0"/>
            <w:noProof w:val="0"/>
            <w:color w:val="0077CC"/>
            <w:position w:val="0"/>
            <w:sz w:val="20"/>
            <w:u w:val="single"/>
            <w:vertAlign w:val="baseline"/>
          </w:rPr>
          <w:t>https://www.memri.org/reports/nation-islam-official-ishmael-muhammad-jews-control-hollywood-they-fueled-slavery-sold</w:t>
        </w:r>
      </w:hyperlink>
      <w:r>
        <w:rPr>
          <w:rFonts w:ascii="arial" w:eastAsia="arial" w:hAnsi="arial" w:cs="arial"/>
          <w:b w:val="0"/>
          <w:i w:val="0"/>
          <w:strike w:val="0"/>
          <w:noProof w:val="0"/>
          <w:color w:val="000000"/>
          <w:position w:val="0"/>
          <w:sz w:val="20"/>
          <w:u w:val="none"/>
          <w:vertAlign w:val="baseline"/>
        </w:rPr>
        <w:t xml:space="preserve"> [ 7]: </w:t>
      </w:r>
      <w:hyperlink r:id="rId3052" w:history="1">
        <w:r>
          <w:rPr>
            <w:rFonts w:ascii="arial" w:eastAsia="arial" w:hAnsi="arial" w:cs="arial"/>
            <w:b w:val="0"/>
            <w:i/>
            <w:strike w:val="0"/>
            <w:noProof w:val="0"/>
            <w:color w:val="0077CC"/>
            <w:position w:val="0"/>
            <w:sz w:val="20"/>
            <w:u w:val="single"/>
            <w:vertAlign w:val="baseline"/>
          </w:rPr>
          <w:t>http://www.youtube.com/embed/AKRNgRtdrtw</w:t>
        </w:r>
      </w:hyperlink>
      <w:r>
        <w:rPr>
          <w:rFonts w:ascii="arial" w:eastAsia="arial" w:hAnsi="arial" w:cs="arial"/>
          <w:b w:val="0"/>
          <w:i w:val="0"/>
          <w:strike w:val="0"/>
          <w:noProof w:val="0"/>
          <w:color w:val="000000"/>
          <w:position w:val="0"/>
          <w:sz w:val="20"/>
          <w:u w:val="none"/>
          <w:vertAlign w:val="baseline"/>
        </w:rPr>
        <w:t xml:space="preserve"> [ 8]: </w:t>
      </w:r>
      <w:hyperlink r:id="rId3053" w:history="1">
        <w:r>
          <w:rPr>
            <w:rFonts w:ascii="arial" w:eastAsia="arial" w:hAnsi="arial" w:cs="arial"/>
            <w:b w:val="0"/>
            <w:i/>
            <w:strike w:val="0"/>
            <w:noProof w:val="0"/>
            <w:color w:val="0077CC"/>
            <w:position w:val="0"/>
            <w:sz w:val="20"/>
            <w:u w:val="single"/>
            <w:vertAlign w:val="baseline"/>
          </w:rPr>
          <w:t>https://www.jns.org/ilhan-omars-challenger-antone-melton-meaux-says-being-progressive-and-pro-israel-are-not-mutually-exclusive</w:t>
        </w:r>
      </w:hyperlink>
      <w:r>
        <w:rPr>
          <w:rFonts w:ascii="arial" w:eastAsia="arial" w:hAnsi="arial" w:cs="arial"/>
          <w:b w:val="0"/>
          <w:i w:val="0"/>
          <w:strike w:val="0"/>
          <w:noProof w:val="0"/>
          <w:color w:val="000000"/>
          <w:position w:val="0"/>
          <w:sz w:val="20"/>
          <w:u w:val="none"/>
          <w:vertAlign w:val="baseline"/>
        </w:rPr>
        <w:t xml:space="preserve">/ [ 9]: </w:t>
      </w:r>
      <w:hyperlink r:id="rId3054" w:history="1">
        <w:r>
          <w:rPr>
            <w:rFonts w:ascii="arial" w:eastAsia="arial" w:hAnsi="arial" w:cs="arial"/>
            <w:b w:val="0"/>
            <w:i/>
            <w:strike w:val="0"/>
            <w:noProof w:val="0"/>
            <w:color w:val="0077CC"/>
            <w:position w:val="0"/>
            <w:sz w:val="20"/>
            <w:u w:val="single"/>
            <w:vertAlign w:val="baseline"/>
          </w:rPr>
          <w:t>https://www.jns.org/omar-campaign-sends-mailer-accusing-opponent-of-being-in-pocket-of-wall-street</w:t>
        </w:r>
      </w:hyperlink>
      <w:r>
        <w:rPr>
          <w:rFonts w:ascii="arial" w:eastAsia="arial" w:hAnsi="arial" w:cs="arial"/>
          <w:b w:val="0"/>
          <w:i w:val="0"/>
          <w:strike w:val="0"/>
          <w:noProof w:val="0"/>
          <w:color w:val="000000"/>
          <w:position w:val="0"/>
          <w:sz w:val="20"/>
          <w:u w:val="none"/>
          <w:vertAlign w:val="baseline"/>
        </w:rPr>
        <w:t xml:space="preserve">/ [ 10]: </w:t>
      </w:r>
      <w:hyperlink r:id="rId3055" w:history="1">
        <w:r>
          <w:rPr>
            <w:rFonts w:ascii="arial" w:eastAsia="arial" w:hAnsi="arial" w:cs="arial"/>
            <w:b w:val="0"/>
            <w:i/>
            <w:strike w:val="0"/>
            <w:noProof w:val="0"/>
            <w:color w:val="0077CC"/>
            <w:position w:val="0"/>
            <w:sz w:val="20"/>
            <w:u w:val="single"/>
            <w:vertAlign w:val="baseline"/>
          </w:rPr>
          <w:t>https://twitter.com/AmericansAA?ref_src=twsrc%5Etfw</w:t>
        </w:r>
      </w:hyperlink>
      <w:r>
        <w:rPr>
          <w:rFonts w:ascii="arial" w:eastAsia="arial" w:hAnsi="arial" w:cs="arial"/>
          <w:b w:val="0"/>
          <w:i w:val="0"/>
          <w:strike w:val="0"/>
          <w:noProof w:val="0"/>
          <w:color w:val="000000"/>
          <w:position w:val="0"/>
          <w:sz w:val="20"/>
          <w:u w:val="none"/>
          <w:vertAlign w:val="baseline"/>
        </w:rPr>
        <w:t xml:space="preserve"> [ 11]: </w:t>
      </w:r>
      <w:hyperlink r:id="rId3056" w:history="1">
        <w:r>
          <w:rPr>
            <w:rFonts w:ascii="arial" w:eastAsia="arial" w:hAnsi="arial" w:cs="arial"/>
            <w:b w:val="0"/>
            <w:i/>
            <w:strike w:val="0"/>
            <w:noProof w:val="0"/>
            <w:color w:val="0077CC"/>
            <w:position w:val="0"/>
            <w:sz w:val="20"/>
            <w:u w:val="single"/>
            <w:vertAlign w:val="baseline"/>
          </w:rPr>
          <w:t>https://t.co/qbKQDhUF52</w:t>
        </w:r>
      </w:hyperlink>
      <w:r>
        <w:rPr>
          <w:rFonts w:ascii="arial" w:eastAsia="arial" w:hAnsi="arial" w:cs="arial"/>
          <w:b w:val="0"/>
          <w:i w:val="0"/>
          <w:strike w:val="0"/>
          <w:noProof w:val="0"/>
          <w:color w:val="000000"/>
          <w:position w:val="0"/>
          <w:sz w:val="20"/>
          <w:u w:val="none"/>
          <w:vertAlign w:val="baseline"/>
        </w:rPr>
        <w:t xml:space="preserve"> [ 12]: </w:t>
      </w:r>
      <w:hyperlink r:id="rId3057" w:history="1">
        <w:r>
          <w:rPr>
            <w:rFonts w:ascii="arial" w:eastAsia="arial" w:hAnsi="arial" w:cs="arial"/>
            <w:b w:val="0"/>
            <w:i/>
            <w:strike w:val="0"/>
            <w:noProof w:val="0"/>
            <w:color w:val="0077CC"/>
            <w:position w:val="0"/>
            <w:sz w:val="20"/>
            <w:u w:val="single"/>
            <w:vertAlign w:val="baseline"/>
          </w:rPr>
          <w:t>https://twitter.com/HikindDov/status/1286397732853288961?ref_src=twsrc%5Etfw</w:t>
        </w:r>
      </w:hyperlink>
      <w:r>
        <w:rPr>
          <w:rFonts w:ascii="arial" w:eastAsia="arial" w:hAnsi="arial" w:cs="arial"/>
          <w:b w:val="0"/>
          <w:i w:val="0"/>
          <w:strike w:val="0"/>
          <w:noProof w:val="0"/>
          <w:color w:val="000000"/>
          <w:position w:val="0"/>
          <w:sz w:val="20"/>
          <w:u w:val="none"/>
          <w:vertAlign w:val="baseline"/>
        </w:rPr>
        <w:t xml:space="preserve"> [ 13]: </w:t>
      </w:r>
      <w:hyperlink r:id="rId3058" w:history="1">
        <w:r>
          <w:rPr>
            <w:rFonts w:ascii="arial" w:eastAsia="arial" w:hAnsi="arial" w:cs="arial"/>
            <w:b w:val="0"/>
            <w:i/>
            <w:strike w:val="0"/>
            <w:noProof w:val="0"/>
            <w:color w:val="0077CC"/>
            <w:position w:val="0"/>
            <w:sz w:val="20"/>
            <w:u w:val="single"/>
            <w:vertAlign w:val="baseline"/>
          </w:rPr>
          <w:t>https://www.derbytelegraph.co.uk/news/local-news/bitter-row-over-black-lives-4356604</w:t>
        </w:r>
      </w:hyperlink>
      <w:r>
        <w:rPr>
          <w:rFonts w:ascii="arial" w:eastAsia="arial" w:hAnsi="arial" w:cs="arial"/>
          <w:b w:val="0"/>
          <w:i w:val="0"/>
          <w:strike w:val="0"/>
          <w:noProof w:val="0"/>
          <w:color w:val="000000"/>
          <w:position w:val="0"/>
          <w:sz w:val="20"/>
          <w:u w:val="none"/>
          <w:vertAlign w:val="baseline"/>
        </w:rPr>
        <w:t xml:space="preserve"> [ 14]: </w:t>
      </w:r>
      <w:hyperlink r:id="rId3059" w:history="1">
        <w:r>
          <w:rPr>
            <w:rFonts w:ascii="arial" w:eastAsia="arial" w:hAnsi="arial" w:cs="arial"/>
            <w:b w:val="0"/>
            <w:i/>
            <w:strike w:val="0"/>
            <w:noProof w:val="0"/>
            <w:color w:val="0077CC"/>
            <w:position w:val="0"/>
            <w:sz w:val="20"/>
            <w:u w:val="single"/>
            <w:vertAlign w:val="baseline"/>
          </w:rPr>
          <w:t>https://antisemitism.uk/wiley-must-immediately-apologise-and-make-amends-for-antisemitic-rant-or-no-respectable-label-or-manager-should-ever-work-with-him-again</w:t>
        </w:r>
      </w:hyperlink>
      <w:r>
        <w:rPr>
          <w:rFonts w:ascii="arial" w:eastAsia="arial" w:hAnsi="arial" w:cs="arial"/>
          <w:b w:val="0"/>
          <w:i w:val="0"/>
          <w:strike w:val="0"/>
          <w:noProof w:val="0"/>
          <w:color w:val="000000"/>
          <w:position w:val="0"/>
          <w:sz w:val="20"/>
          <w:u w:val="none"/>
          <w:vertAlign w:val="baseline"/>
        </w:rPr>
        <w:t xml:space="preserve">/ [ 15]: </w:t>
      </w:r>
      <w:hyperlink r:id="rId3060" w:history="1">
        <w:r>
          <w:rPr>
            <w:rFonts w:ascii="arial" w:eastAsia="arial" w:hAnsi="arial" w:cs="arial"/>
            <w:b w:val="0"/>
            <w:i/>
            <w:strike w:val="0"/>
            <w:noProof w:val="0"/>
            <w:color w:val="0077CC"/>
            <w:position w:val="0"/>
            <w:sz w:val="20"/>
            <w:u w:val="single"/>
            <w:vertAlign w:val="baseline"/>
          </w:rPr>
          <w:t>https://twitter.com/WileyCEO?ref_src=twsrc%5Etfw</w:t>
        </w:r>
      </w:hyperlink>
      <w:r>
        <w:rPr>
          <w:rFonts w:ascii="arial" w:eastAsia="arial" w:hAnsi="arial" w:cs="arial"/>
          <w:b w:val="0"/>
          <w:i w:val="0"/>
          <w:strike w:val="0"/>
          <w:noProof w:val="0"/>
          <w:color w:val="000000"/>
          <w:position w:val="0"/>
          <w:sz w:val="20"/>
          <w:u w:val="none"/>
          <w:vertAlign w:val="baseline"/>
        </w:rPr>
        <w:t xml:space="preserve"> [ 16]: </w:t>
      </w:r>
      <w:hyperlink r:id="rId3061" w:history="1">
        <w:r>
          <w:rPr>
            <w:rFonts w:ascii="arial" w:eastAsia="arial" w:hAnsi="arial" w:cs="arial"/>
            <w:b w:val="0"/>
            <w:i/>
            <w:strike w:val="0"/>
            <w:noProof w:val="0"/>
            <w:color w:val="0077CC"/>
            <w:position w:val="0"/>
            <w:sz w:val="20"/>
            <w:u w:val="single"/>
            <w:vertAlign w:val="baseline"/>
          </w:rPr>
          <w:t>https://t.co/eLTgwEBffk</w:t>
        </w:r>
      </w:hyperlink>
      <w:r>
        <w:rPr>
          <w:rFonts w:ascii="arial" w:eastAsia="arial" w:hAnsi="arial" w:cs="arial"/>
          <w:b w:val="0"/>
          <w:i w:val="0"/>
          <w:strike w:val="0"/>
          <w:noProof w:val="0"/>
          <w:color w:val="000000"/>
          <w:position w:val="0"/>
          <w:sz w:val="20"/>
          <w:u w:val="none"/>
          <w:vertAlign w:val="baseline"/>
        </w:rPr>
        <w:t xml:space="preserve"> [ 17]: </w:t>
      </w:r>
      <w:hyperlink r:id="rId3062" w:history="1">
        <w:r>
          <w:rPr>
            <w:rFonts w:ascii="arial" w:eastAsia="arial" w:hAnsi="arial" w:cs="arial"/>
            <w:b w:val="0"/>
            <w:i/>
            <w:strike w:val="0"/>
            <w:noProof w:val="0"/>
            <w:color w:val="0077CC"/>
            <w:position w:val="0"/>
            <w:sz w:val="20"/>
            <w:u w:val="single"/>
            <w:vertAlign w:val="baseline"/>
          </w:rPr>
          <w:t>https://twitter.com/leekern13/status/1286638439841116160?ref_src=twsrc%5Etfw</w:t>
        </w:r>
      </w:hyperlink>
      <w:r>
        <w:rPr>
          <w:rFonts w:ascii="arial" w:eastAsia="arial" w:hAnsi="arial" w:cs="arial"/>
          <w:b w:val="0"/>
          <w:i w:val="0"/>
          <w:strike w:val="0"/>
          <w:noProof w:val="0"/>
          <w:color w:val="000000"/>
          <w:position w:val="0"/>
          <w:sz w:val="20"/>
          <w:u w:val="none"/>
          <w:vertAlign w:val="baseline"/>
        </w:rPr>
        <w:t xml:space="preserve"> [ 18]: </w:t>
      </w:r>
      <w:hyperlink r:id="rId3063" w:history="1">
        <w:r>
          <w:rPr>
            <w:rFonts w:ascii="arial" w:eastAsia="arial" w:hAnsi="arial" w:cs="arial"/>
            <w:b w:val="0"/>
            <w:i/>
            <w:strike w:val="0"/>
            <w:noProof w:val="0"/>
            <w:color w:val="0077CC"/>
            <w:position w:val="0"/>
            <w:sz w:val="20"/>
            <w:u w:val="single"/>
            <w:vertAlign w:val="baseline"/>
          </w:rPr>
          <w:t>https://www.algemeiner.com/2020/07/24/british-rapper-claims-hes-not-antisemitic-after-twitter-rant-against-jews-israel/</w:t>
        </w:r>
      </w:hyperlink>
      <w:r>
        <w:rPr>
          <w:rFonts w:ascii="arial" w:eastAsia="arial" w:hAnsi="arial" w:cs="arial"/>
          <w:b w:val="0"/>
          <w:i w:val="0"/>
          <w:strike w:val="0"/>
          <w:noProof w:val="0"/>
          <w:color w:val="000000"/>
          <w:position w:val="0"/>
          <w:sz w:val="20"/>
          <w:u w:val="none"/>
          <w:vertAlign w:val="baseline"/>
        </w:rPr>
        <w:t xml:space="preserve"> [ 19]: </w:t>
      </w:r>
      <w:hyperlink r:id="rId3064" w:history="1">
        <w:r>
          <w:rPr>
            <w:rFonts w:ascii="arial" w:eastAsia="arial" w:hAnsi="arial" w:cs="arial"/>
            <w:b w:val="0"/>
            <w:i/>
            <w:strike w:val="0"/>
            <w:noProof w:val="0"/>
            <w:color w:val="0077CC"/>
            <w:position w:val="0"/>
            <w:sz w:val="20"/>
            <w:u w:val="single"/>
            <w:vertAlign w:val="baseline"/>
          </w:rPr>
          <w:t>https://www.israelhayom.com/opinions/is-it-time-for-jews-to-walk-away-from-universities/</w:t>
        </w:r>
      </w:hyperlink>
      <w:r>
        <w:rPr>
          <w:rFonts w:ascii="arial" w:eastAsia="arial" w:hAnsi="arial" w:cs="arial"/>
          <w:b w:val="0"/>
          <w:i w:val="0"/>
          <w:strike w:val="0"/>
          <w:noProof w:val="0"/>
          <w:color w:val="000000"/>
          <w:position w:val="0"/>
          <w:sz w:val="20"/>
          <w:u w:val="none"/>
          <w:vertAlign w:val="baseline"/>
        </w:rPr>
        <w:t xml:space="preserve"> [ 20]: </w:t>
      </w:r>
      <w:hyperlink r:id="rId3065" w:history="1">
        <w:r>
          <w:rPr>
            <w:rFonts w:ascii="arial" w:eastAsia="arial" w:hAnsi="arial" w:cs="arial"/>
            <w:b w:val="0"/>
            <w:i/>
            <w:strike w:val="0"/>
            <w:noProof w:val="0"/>
            <w:color w:val="0077CC"/>
            <w:position w:val="0"/>
            <w:sz w:val="20"/>
            <w:u w:val="single"/>
            <w:vertAlign w:val="baseline"/>
          </w:rPr>
          <w:t>https://camera-uk.org/2020/07/23/this-guardian-photo-isnt-what-it-seems/</w:t>
        </w:r>
      </w:hyperlink>
      <w:r>
        <w:rPr>
          <w:rFonts w:ascii="arial" w:eastAsia="arial" w:hAnsi="arial" w:cs="arial"/>
          <w:b w:val="0"/>
          <w:i w:val="0"/>
          <w:strike w:val="0"/>
          <w:noProof w:val="0"/>
          <w:color w:val="000000"/>
          <w:position w:val="0"/>
          <w:sz w:val="20"/>
          <w:u w:val="none"/>
          <w:vertAlign w:val="baseline"/>
        </w:rPr>
        <w:t xml:space="preserve"> [ 21]: </w:t>
      </w:r>
      <w:hyperlink r:id="rId3066" w:history="1">
        <w:r>
          <w:rPr>
            <w:rFonts w:ascii="arial" w:eastAsia="arial" w:hAnsi="arial" w:cs="arial"/>
            <w:b w:val="0"/>
            <w:i/>
            <w:strike w:val="0"/>
            <w:noProof w:val="0"/>
            <w:color w:val="0077CC"/>
            <w:position w:val="0"/>
            <w:sz w:val="20"/>
            <w:u w:val="single"/>
            <w:vertAlign w:val="baseline"/>
          </w:rPr>
          <w:t>https://www.timesofisrael.com/in-a-german-court-with-the-man-who-tried-to-kill-me-as-i-prayed-on-yom-kippur</w:t>
        </w:r>
      </w:hyperlink>
      <w:r>
        <w:rPr>
          <w:rFonts w:ascii="arial" w:eastAsia="arial" w:hAnsi="arial" w:cs="arial"/>
          <w:b w:val="0"/>
          <w:i w:val="0"/>
          <w:strike w:val="0"/>
          <w:noProof w:val="0"/>
          <w:color w:val="000000"/>
          <w:position w:val="0"/>
          <w:sz w:val="20"/>
          <w:u w:val="none"/>
          <w:vertAlign w:val="baseline"/>
        </w:rPr>
        <w:t xml:space="preserve">/ [ 22]: </w:t>
      </w:r>
      <w:hyperlink r:id="rId3067" w:history="1">
        <w:r>
          <w:rPr>
            <w:rFonts w:ascii="arial" w:eastAsia="arial" w:hAnsi="arial" w:cs="arial"/>
            <w:b w:val="0"/>
            <w:i/>
            <w:strike w:val="0"/>
            <w:noProof w:val="0"/>
            <w:color w:val="0077CC"/>
            <w:position w:val="0"/>
            <w:sz w:val="20"/>
            <w:u w:val="single"/>
            <w:vertAlign w:val="baseline"/>
          </w:rPr>
          <w:t>https://www.algemeiner.com/2020/07/24/german-antisemitism-tsar-urges-investigation-into-celebrity-chef-turned-conspiracy-theorist/</w:t>
        </w:r>
      </w:hyperlink>
      <w:r>
        <w:rPr>
          <w:rFonts w:ascii="arial" w:eastAsia="arial" w:hAnsi="arial" w:cs="arial"/>
          <w:b w:val="0"/>
          <w:i w:val="0"/>
          <w:strike w:val="0"/>
          <w:noProof w:val="0"/>
          <w:color w:val="000000"/>
          <w:position w:val="0"/>
          <w:sz w:val="20"/>
          <w:u w:val="none"/>
          <w:vertAlign w:val="baseline"/>
        </w:rPr>
        <w:t xml:space="preserve"> [ 23]: </w:t>
      </w:r>
      <w:hyperlink r:id="rId3068" w:history="1">
        <w:r>
          <w:rPr>
            <w:rFonts w:ascii="arial" w:eastAsia="arial" w:hAnsi="arial" w:cs="arial"/>
            <w:b w:val="0"/>
            <w:i/>
            <w:strike w:val="0"/>
            <w:noProof w:val="0"/>
            <w:color w:val="0077CC"/>
            <w:position w:val="0"/>
            <w:sz w:val="20"/>
            <w:u w:val="single"/>
            <w:vertAlign w:val="baseline"/>
          </w:rPr>
          <w:t>https://www.jpost.com/diaspora/antisemitism/austria-drawing-up-legislation-to-ban-antisemitism-on-social-media-636207</w:t>
        </w:r>
      </w:hyperlink>
      <w:r>
        <w:rPr>
          <w:rFonts w:ascii="arial" w:eastAsia="arial" w:hAnsi="arial" w:cs="arial"/>
          <w:b w:val="0"/>
          <w:i w:val="0"/>
          <w:strike w:val="0"/>
          <w:noProof w:val="0"/>
          <w:color w:val="000000"/>
          <w:position w:val="0"/>
          <w:sz w:val="20"/>
          <w:u w:val="none"/>
          <w:vertAlign w:val="baseline"/>
        </w:rPr>
        <w:t xml:space="preserve"> [ 24]: </w:t>
      </w:r>
      <w:hyperlink r:id="rId3069" w:history="1">
        <w:r>
          <w:rPr>
            <w:rFonts w:ascii="arial" w:eastAsia="arial" w:hAnsi="arial" w:cs="arial"/>
            <w:b w:val="0"/>
            <w:i/>
            <w:strike w:val="0"/>
            <w:noProof w:val="0"/>
            <w:color w:val="0077CC"/>
            <w:position w:val="0"/>
            <w:sz w:val="20"/>
            <w:u w:val="single"/>
            <w:vertAlign w:val="baseline"/>
          </w:rPr>
          <w:t>https://www.timesofisrael.com/holocaust-survivor-90-stabbed-to-death-in-her-moscow-apartment</w:t>
        </w:r>
      </w:hyperlink>
      <w:r>
        <w:rPr>
          <w:rFonts w:ascii="arial" w:eastAsia="arial" w:hAnsi="arial" w:cs="arial"/>
          <w:b w:val="0"/>
          <w:i w:val="0"/>
          <w:strike w:val="0"/>
          <w:noProof w:val="0"/>
          <w:color w:val="000000"/>
          <w:position w:val="0"/>
          <w:sz w:val="20"/>
          <w:u w:val="none"/>
          <w:vertAlign w:val="baseline"/>
        </w:rPr>
        <w:t xml:space="preserve">/ [ 25]: </w:t>
      </w:r>
      <w:hyperlink r:id="rId3070" w:history="1">
        <w:r>
          <w:rPr>
            <w:rFonts w:ascii="arial" w:eastAsia="arial" w:hAnsi="arial" w:cs="arial"/>
            <w:b w:val="0"/>
            <w:i/>
            <w:strike w:val="0"/>
            <w:noProof w:val="0"/>
            <w:color w:val="0077CC"/>
            <w:position w:val="0"/>
            <w:sz w:val="20"/>
            <w:u w:val="single"/>
            <w:vertAlign w:val="baseline"/>
          </w:rPr>
          <w:t>https://www.timesofisrael.com/man-held-over-baltimore-attack-on-teens-who-say-they-were-called-dirty-jews</w:t>
        </w:r>
      </w:hyperlink>
      <w:r>
        <w:rPr>
          <w:rFonts w:ascii="arial" w:eastAsia="arial" w:hAnsi="arial" w:cs="arial"/>
          <w:b w:val="0"/>
          <w:i w:val="0"/>
          <w:strike w:val="0"/>
          <w:noProof w:val="0"/>
          <w:color w:val="000000"/>
          <w:position w:val="0"/>
          <w:sz w:val="20"/>
          <w:u w:val="none"/>
          <w:vertAlign w:val="baseline"/>
        </w:rPr>
        <w:t xml:space="preserve">/ [ 26]: </w:t>
      </w:r>
      <w:hyperlink r:id="rId3071" w:history="1">
        <w:r>
          <w:rPr>
            <w:rFonts w:ascii="arial" w:eastAsia="arial" w:hAnsi="arial" w:cs="arial"/>
            <w:b w:val="0"/>
            <w:i/>
            <w:strike w:val="0"/>
            <w:noProof w:val="0"/>
            <w:color w:val="0077CC"/>
            <w:position w:val="0"/>
            <w:sz w:val="20"/>
            <w:u w:val="single"/>
            <w:vertAlign w:val="baseline"/>
          </w:rPr>
          <w:t>https://www.huffingtonpost.com.au/entry/dylann-roof-neo-nazi-group-exposed_n_5f19c94cc5b6128e6822947d</w:t>
        </w:r>
      </w:hyperlink>
      <w:r>
        <w:rPr>
          <w:rFonts w:ascii="arial" w:eastAsia="arial" w:hAnsi="arial" w:cs="arial"/>
          <w:b w:val="0"/>
          <w:i w:val="0"/>
          <w:strike w:val="0"/>
          <w:noProof w:val="0"/>
          <w:color w:val="000000"/>
          <w:position w:val="0"/>
          <w:sz w:val="20"/>
          <w:u w:val="none"/>
          <w:vertAlign w:val="baseline"/>
        </w:rPr>
        <w:t xml:space="preserve"> [ 27]: </w:t>
      </w:r>
      <w:hyperlink r:id="rId3072" w:history="1">
        <w:r>
          <w:rPr>
            <w:rFonts w:ascii="arial" w:eastAsia="arial" w:hAnsi="arial" w:cs="arial"/>
            <w:b w:val="0"/>
            <w:i/>
            <w:strike w:val="0"/>
            <w:noProof w:val="0"/>
            <w:color w:val="0077CC"/>
            <w:position w:val="0"/>
            <w:sz w:val="20"/>
            <w:u w:val="single"/>
            <w:vertAlign w:val="baseline"/>
          </w:rPr>
          <w:t>https://www.timesofisrael.com/man-in-neo-nazi-group-pleads-guilty-to-vandalizing-wisconsin-synagogue</w:t>
        </w:r>
      </w:hyperlink>
      <w:r>
        <w:rPr>
          <w:rFonts w:ascii="arial" w:eastAsia="arial" w:hAnsi="arial" w:cs="arial"/>
          <w:b w:val="0"/>
          <w:i w:val="0"/>
          <w:strike w:val="0"/>
          <w:noProof w:val="0"/>
          <w:color w:val="000000"/>
          <w:position w:val="0"/>
          <w:sz w:val="20"/>
          <w:u w:val="none"/>
          <w:vertAlign w:val="baseline"/>
        </w:rPr>
        <w:t xml:space="preserve">/ [ 28]: </w:t>
      </w:r>
      <w:hyperlink r:id="rId3073" w:history="1">
        <w:r>
          <w:rPr>
            <w:rFonts w:ascii="arial" w:eastAsia="arial" w:hAnsi="arial" w:cs="arial"/>
            <w:b w:val="0"/>
            <w:i/>
            <w:strike w:val="0"/>
            <w:noProof w:val="0"/>
            <w:color w:val="0077CC"/>
            <w:position w:val="0"/>
            <w:sz w:val="20"/>
            <w:u w:val="single"/>
            <w:vertAlign w:val="baseline"/>
          </w:rPr>
          <w:t>https://www.israelhayom.com/2020/07/23/us-department-of-justice-takes-action-against-</w:t>
        </w:r>
      </w:hyperlink>
      <w:hyperlink r:id="rId3073" w:history="1">
        <w:r>
          <w:rPr>
            <w:rFonts w:ascii="arial" w:eastAsia="arial" w:hAnsi="arial" w:cs="arial"/>
            <w:b/>
            <w:i/>
            <w:strike w:val="0"/>
            <w:noProof w:val="0"/>
            <w:color w:val="0077CC"/>
            <w:position w:val="0"/>
            <w:sz w:val="20"/>
            <w:u w:val="single"/>
            <w:vertAlign w:val="baseline"/>
          </w:rPr>
          <w:t>new-york</w:t>
        </w:r>
      </w:hyperlink>
      <w:hyperlink r:id="rId3073" w:history="1">
        <w:r>
          <w:rPr>
            <w:rFonts w:ascii="arial" w:eastAsia="arial" w:hAnsi="arial" w:cs="arial"/>
            <w:b w:val="0"/>
            <w:i/>
            <w:strike w:val="0"/>
            <w:noProof w:val="0"/>
            <w:color w:val="0077CC"/>
            <w:position w:val="0"/>
            <w:sz w:val="20"/>
            <w:u w:val="single"/>
            <w:vertAlign w:val="baseline"/>
          </w:rPr>
          <w:t>-village-targeting-orthodox-jews/</w:t>
        </w:r>
      </w:hyperlink>
      <w:r>
        <w:rPr>
          <w:rFonts w:ascii="arial" w:eastAsia="arial" w:hAnsi="arial" w:cs="arial"/>
          <w:b w:val="0"/>
          <w:i w:val="0"/>
          <w:strike w:val="0"/>
          <w:noProof w:val="0"/>
          <w:color w:val="000000"/>
          <w:position w:val="0"/>
          <w:sz w:val="20"/>
          <w:u w:val="none"/>
          <w:vertAlign w:val="baseline"/>
        </w:rPr>
        <w:t xml:space="preserve"> [ 29]: </w:t>
      </w:r>
      <w:hyperlink r:id="rId3074" w:history="1">
        <w:r>
          <w:rPr>
            <w:rFonts w:ascii="arial" w:eastAsia="arial" w:hAnsi="arial" w:cs="arial"/>
            <w:b w:val="0"/>
            <w:i/>
            <w:strike w:val="0"/>
            <w:noProof w:val="0"/>
            <w:color w:val="0077CC"/>
            <w:position w:val="0"/>
            <w:sz w:val="20"/>
            <w:u w:val="single"/>
            <w:vertAlign w:val="baseline"/>
          </w:rPr>
          <w:t>https://www.timesofisrael.com/in-1st-drill-idfs-ghost-unit-tests-out-new-tactics-with-jets-tanks-and-robots</w:t>
        </w:r>
      </w:hyperlink>
      <w:r>
        <w:rPr>
          <w:rFonts w:ascii="arial" w:eastAsia="arial" w:hAnsi="arial" w:cs="arial"/>
          <w:b w:val="0"/>
          <w:i w:val="0"/>
          <w:strike w:val="0"/>
          <w:noProof w:val="0"/>
          <w:color w:val="000000"/>
          <w:position w:val="0"/>
          <w:sz w:val="20"/>
          <w:u w:val="none"/>
          <w:vertAlign w:val="baseline"/>
        </w:rPr>
        <w:t xml:space="preserve">/ [ 30]: </w:t>
      </w:r>
      <w:hyperlink r:id="rId3075" w:history="1">
        <w:r>
          <w:rPr>
            <w:rFonts w:ascii="arial" w:eastAsia="arial" w:hAnsi="arial" w:cs="arial"/>
            <w:b w:val="0"/>
            <w:i/>
            <w:strike w:val="0"/>
            <w:noProof w:val="0"/>
            <w:color w:val="0077CC"/>
            <w:position w:val="0"/>
            <w:sz w:val="20"/>
            <w:u w:val="single"/>
            <w:vertAlign w:val="baseline"/>
          </w:rPr>
          <w:t>https://www.jpost.com/international/israeli-photographer-wins-international-iphone-photography-contest-636213</w:t>
        </w:r>
      </w:hyperlink>
      <w:r>
        <w:rPr>
          <w:rFonts w:ascii="arial" w:eastAsia="arial" w:hAnsi="arial" w:cs="arial"/>
          <w:b w:val="0"/>
          <w:i w:val="0"/>
          <w:strike w:val="0"/>
          <w:noProof w:val="0"/>
          <w:color w:val="000000"/>
          <w:position w:val="0"/>
          <w:sz w:val="20"/>
          <w:u w:val="none"/>
          <w:vertAlign w:val="baseline"/>
        </w:rPr>
        <w:t xml:space="preserve"> [ 31]: </w:t>
      </w:r>
      <w:hyperlink r:id="rId3076" w:history="1">
        <w:r>
          <w:rPr>
            <w:rFonts w:ascii="arial" w:eastAsia="arial" w:hAnsi="arial" w:cs="arial"/>
            <w:b w:val="0"/>
            <w:i/>
            <w:strike w:val="0"/>
            <w:noProof w:val="0"/>
            <w:color w:val="0077CC"/>
            <w:position w:val="0"/>
            <w:sz w:val="20"/>
            <w:u w:val="single"/>
            <w:vertAlign w:val="baseline"/>
          </w:rPr>
          <w:t>https://www.timesofisrael.com/former-nyt-writer-bari-weiss-jewish-values-are-bigger-than-any-fancy-title</w:t>
        </w:r>
      </w:hyperlink>
      <w:r>
        <w:rPr>
          <w:rFonts w:ascii="arial" w:eastAsia="arial" w:hAnsi="arial" w:cs="arial"/>
          <w:b w:val="0"/>
          <w:i w:val="0"/>
          <w:strike w:val="0"/>
          <w:noProof w:val="0"/>
          <w:color w:val="000000"/>
          <w:position w:val="0"/>
          <w:sz w:val="20"/>
          <w:u w:val="none"/>
          <w:vertAlign w:val="baseline"/>
        </w:rPr>
        <w:t xml:space="preserve">/ [ 32]: </w:t>
      </w:r>
      <w:hyperlink r:id="rId295"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[ 33]: </w:t>
      </w:r>
      <w:hyperlink r:id="rId296"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2020</w:t>
      </w:r>
    </w:p>
    <w:p>
      <w:pPr>
        <w:pStyle w:val="Normal215"/>
      </w:pPr>
    </w:p>
    <w:p>
      <w:pPr>
        <w:pStyle w:val="Normal215"/>
        <w:ind w:left="200"/>
        <w:sectPr>
          <w:type w:val="continuous"/>
          <w:pgMar w:top="840" w:right="1000" w:bottom="840" w:left="1000" w:header="400" w:footer="400"/>
          <w:pgNumType w:fmt="decimal"/>
          <w:cols w:space="720"/>
        </w:sectPr>
      </w:pPr>
      <w:r>
        <w:br/>
      </w:r>
      <w:r>
        <w:pict>
          <v:line id="_x0000_s1746"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3077"/>
          <w:headerReference w:type="default" r:id="rId3078"/>
          <w:footerReference w:type="even" r:id="rId3079"/>
          <w:footerReference w:type="default" r:id="rId3080"/>
          <w:headerReference w:type="first" r:id="rId3081"/>
          <w:footerReference w:type="first" r:id="rId3082"/>
          <w:pgSz w:w="12240" w:h="15840"/>
          <w:pgMar w:top="840" w:right="1000" w:bottom="840" w:left="1000" w:header="400" w:footer="400"/>
          <w:pgNumType w:fmt="decimal"/>
          <w:cols w:space="720"/>
          <w:titlePg w:val="0"/>
        </w:sectPr>
      </w:pPr>
    </w:p>
    <w:p>
      <w:pPr>
        <w:pStyle w:val="Normal216"/>
      </w:pPr>
    </w:p>
    <w:p>
      <w:pPr>
        <w:pStyle w:val="Normal216"/>
      </w:pPr>
      <w:r>
        <w:pict>
          <v:shape id="_x0000_i1747" type="#_x0000_t75" alt="LexisNexis®" style="width:147.75pt;height:30pt">
            <v:imagedata r:id="rId17" o:title=""/>
          </v:shape>
        </w:pict>
      </w:r>
      <w:r>
        <w:cr/>
      </w:r>
    </w:p>
    <w:p>
      <w:pPr>
        <w:pStyle w:val="Heading1214"/>
        <w:keepNext w:val="0"/>
        <w:spacing w:after="200" w:line="340" w:lineRule="atLeast"/>
        <w:ind w:left="0" w:right="0" w:firstLine="0"/>
        <w:jc w:val="center"/>
      </w:pPr>
      <w:hyperlink r:id="rId3083" w:history="1">
        <w:r>
          <w:rPr>
            <w:rFonts w:ascii="arial" w:eastAsia="arial" w:hAnsi="arial" w:cs="arial"/>
            <w:b/>
            <w:i/>
            <w:strike w:val="0"/>
            <w:color w:val="0077CC"/>
            <w:sz w:val="28"/>
            <w:u w:val="single"/>
            <w:vertAlign w:val="baseline"/>
          </w:rPr>
          <w:t>The Left's Political Exploitation Exposed; Liberal Mobs' Violent Takeover; Dem Leaders Silent As Chaos Rock America; Media Pushes Own Narratives In Bubba Wallace's Case; FBI Investigation Indicates Rope Found In NASCAR Driver Bubba Wallace's Garage Not Noose; Democratic Presidential Candidate Joe Biden Holds Virtual Fundraiser With Former President Barack Obama; Judge Orders Case Against Michael Flynn To Be Closed After Justice Department Drops Charges</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INGRAHAM ANGLE 10:00 PM EST</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216"/>
        <w:keepNext w:val="0"/>
        <w:spacing w:after="0" w:line="240" w:lineRule="atLeast"/>
        <w:ind w:right="0"/>
        <w:jc w:val="both"/>
      </w:pPr>
      <w:bookmarkStart w:id="433" w:name="Bookmark_216"/>
      <w:bookmarkEnd w:id="433"/>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7278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Ingraham, Raymond Arroyo</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Raheem Kassam, Josh Hawley, Burgess Owens, Niger Innis, Solomon Wisenberg</w:t>
      </w:r>
    </w:p>
    <w:p>
      <w:pPr>
        <w:pStyle w:val="Normal216"/>
        <w:keepNext/>
        <w:spacing w:before="240" w:after="0" w:line="340" w:lineRule="atLeast"/>
        <w:ind w:left="0" w:right="0" w:firstLine="0"/>
        <w:jc w:val="left"/>
      </w:pPr>
      <w:bookmarkStart w:id="434" w:name="Body_214"/>
      <w:bookmarkEnd w:id="434"/>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48" style="position:absolute;z-index:252114944"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HANNITY, FOX NEWS HOST: Live Free or Die, American and the World on the Brink, we'll talk about the 2020 radical agenda, America's founding principles, how they're at stake. The promises kept by this President, how socialism always fails, hannity.com. We'll never be the hate Trump media mob. Let not your heart be troubled.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 am in Washington, I don't see you. Where are you?</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INGRAHAM, FOX NEWS HOST: Oh, how sad. Well, I'll be watching tomorrow night. I can't wait to watch and fantastic interviews with Scott. Senator Scott and everybody. It was a fantastic show. You had a great lineup, Sean.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Mark Levin needs a little coffee tonight. He seemed a little--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He was a little subdued, Hannity. He was a little bit subdued.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The great ones never subdued, never subdued.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It was fantastic. And I'll be watching tomorrow night.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It was fantastic. All right. Have a great show, Laura.</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All right, I will. I'm Laura Ingraham. This is The Ingraham Angle from Washington tonight. Don't reward the rioters. That's the focus of tonight's Angle.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March, we've been warning you about the Democrats new normal lingo. Remember? Now, we told you that they saw the Coronavirus as a political opportunity to exploit not a medical issue to manage. When vote by mail on the Green New Deal recovery proposal started to resurface, it was obvious where all of this was going.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didn't realize however was how far they'd take things. Welcome to the Summer of Love. Well, look at the scene in Madison Wisconsin, protesters tearing down a statue of a famed abolitionist, why not? If it were just the vandalism though of public property, it would be bad enough, but last night we saw what these social justice frauds are really capable of.</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PLAYING)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That went on for a while. That man who was attacked was Wisconsin state senator Tim Carpenter, an extremely liberal Democrat. He described it this way. I took this pic, it got me assaulted and beat up, punched, and kicked in the head. Next ribs, maybe concussion, left eye is a little blurry, sore neck and ribs, eight to 10 people attacked me. Innocent people are going to get killed. Capital locked, stuck in office. Stop violence now, please.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literally mugged by reality. Well, first saying please to these people won't work. They're committing acts of violence against fellow citizens and property with impunity and they know it. I have a second point though. Where the heck is Joe Biden? Where's Pelosi? Why haven't they come out to condemn this violence against a member of their own party? Why haven't they demanded swift action to protect taxpayer property on public lands? Why aren't reporters demanding that Biden answer specific questions about what's happening? Questions like Vice President Biden, do you support renaming the District of Columbia since after all the protesters say, well it was named after Christopher Columbus.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sir, what about Washington state, which after all is named after that slave holder George Washington. And Mr. Vice President, is the Jefferson Memorial even worth preserving? And what people try to create autonomous zones within a city, sir. What should be done about that? What would you do about that? After all, we know loud and clear at this point what President Trump believes about all these issues.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UNITED STATES OF AMERICA: I think many of the people that are knocking down these statues don't even have any idea what this statue is, what it means. Now they're looking at Jesus Christ. They're looking at George Washington. They're looking at Abraham Lincoln, Thomas Jefferson, not going to happen not as long as I'm here.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Democrats are concerned, I think they could care less whether or not it happens. And., I think the American people get it.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Now since Biden won't hold real campaign events or do any press conferences and since the media, they're not even trying to do its job covering him Americans are left to assume that Biden will basically give the radical elements on the Left almost everything they want.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long before Adam Schiff met with the Ukraine whistleblower, AOC, Ilhan Omar and the squad were basically running the show. They told Nancy Pelosi, they wanted Trump impeached, remember? And soon enough they got their wish. And Pelosi's old chum Congressman Eliot Engel. He was just beaten in his primary by an AOC endorsed challenger. That happened last night.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Bernie may not have won his primaries nomination, his party's nomination but he's winning on policy. Lord knows that Biden, he certainly doesn't have the raw energy to run toe-to-toe with Trump on the stump. But why should he, he can just appear at virtual fundraisers like he did last night. And Obama, well, let's watch.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FORMER PRESIDENT, UNITED STATES OF AMERICA: There is a great awakening going on around the country particularly among younger people who are saying not only are they fed up with the shambolic, disorganized, mean spirited approach to governance, but more than that are eager to take on some of the core challenges that have been facing this country for centuries.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Is it just me or is he really rusty at this point? Biden just stand there, scratching his chin, nodding, he doesn't have to campaign. But the fact of the matter is these protests have essentially become adjuncts of the Biden campaign. They're proxies for a man incapable of winning this on the merits. And when things get really violent, which they invariably will, and do, the Biden people say nothing. So, as not to upset the radicals.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happened to silence is violence. Joe. Everyone on the Left is running a scam here. The media are perpetrating the ongoing fraud of BLM and ANTIFA. They knew George Floyd's tragic death would be used to bash Trump and also to create unrest. And they basically abandoned all pretense of objectivity in covering it.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CNN or CBS actually covered the protests the way they covered the anti- lockdown protests at the Michigan State Capital some weeks ago, we'd see the crowds and the people attacking the statues that would thin significantly. And the activists themselves, what about them? They pretend to be all about more love, less hate. Yet they are some of the most hateful and vicious people you will ever meet.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organizers dispatch man bun Maoist to scream obscenities at good men and women in uniform trying to keep the peace. Then they post it on social media to recruit more skinny jeans wearing socialist trolls. Here's the Black Lives Matter.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leader. Leader with Martha MacCallum earlier.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HAWK NEWSOME, CHAIR, BLM GREATER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If this country doesn't give us what we want, then we will burn down this system and replace it.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Burn down this system and replace it. Businesses small and large are cowering in the face of all these threats and rushing in to establish new centers for sensitivity and inclusion, creating jobs for thousands of new diversity monitors. It's all a protection racket. And none of it will work. And as for the Biden campaign. Well, it's false promise, which we exposed last night, is to convince you that once elected, Joe will calm everything down.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ask you, have other liberal leaders, have they been able to calm things down, take down the temperature?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Yes or no, will you commit to defunding Minneapolis Police Department?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cannot support the full abolition.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And the D.C. mayor's home, Muriel Bowser that was surrounded. This was after she painted that street and kicked the National Guard out of the hotels in defiance of President Trump. That goofy mayor of Seattle basically gave her cities chop radicals the run of the place. And in return, they just turned more violent.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as Tim Scott reminded us today on the Senate floor, they're not capable of doing much of anything, even on the issues they care about. Democrats aren't serious about these issues. They claim they're for police reform. Please, they wouldn't even allow debate on the GOP police reform bill, that was drafted by Scott. Of course, an African American senator.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TIM SCOTT (R-SC): Detroit, Atlanta, Minneapolis, Los Angeles, Philadelphia, all these cities could have banned chokeholds themselves. All these communities have been run by Democrats for decades, decades.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When you were speaking yesterday, you said that Republicans are, quote, trying to get away with murder, actually the murder of George Floyd. Senate Republicans are demanding an apology for that statement. Will you apologize?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NANCY PELOSI (D-CA): Absolutely, positively not. The fact is, people say, I think you, frankly, in the press have given them far too much credit for a bill that does nothing. They're saying, well, you have your bill, they have theirs, yes, our bill just something, theirs does not.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Is Tim Scott working--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With all due respect. I'm sorry.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The follow up was, that was Tim Scott and she just pretended she didn't hear Democrats don't really care about police reform. They don't care when dozens of their own constituencies are gunned down over a single weekend. Most probably don't even support defunding the police either. But that doesn't matter.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their clear message to voters is this. We won't do a thing to speak against or stop the violence or the destruction of public property until Trump is out of office.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 going to put this very bluntly tonight. The rioters are intimidation squads bought and paid for by Democrat interests. And electing Biden is only going to empower them. It will reward and encourage them to just keep issuing demands up the ante. In order to stop the rampages against traditional institutions, you need to first believe that the country is even worth saving that we live in a great nation, which is, of course, one that has a rich and complex history.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powerful people, though, in the Democrat Party, they've given up on America. After all, America elected Trump. Until late May, their quest to destroy Trump had already led them to subvert the FBI and our intelligence agencies, abuse the impeachment process, abuse emergency powers during a pandemic. And now, with no more cards left to play, they're in a de facto alliance with odious, vindictive anti-American radicals and by unleashing these elements into our society, Democrats have created a monster that escaped the lab.</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PLAYING)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If we reward them with a Biden victory, what did they learn? They learn that burning it down works for what they've done to America and what they plan to do, Democrats need to be beaten and beaten badly in November because of the tacit approval of Democrats and fawning media coverage, the brick and crowbar crowd are feeling empowered.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holding you hostage and they'll hold Biden hostage if he's elected. It's time to liberate America all over again. And that's the Angle.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is Raheem Kassam, editor at The National Pulse and host of the War Room Pandemic podcast. Raheem, how long before these radicals get tired of statues and start coming after people?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RAHEEM KASSAM, THE NATIONAL PULSE EDITOR-IN-CHIEF: Well, not very long at all, Laura. And it was an excellent monologue that walked everyone through exactly what we're seeing out on the streets of Washington, D.C. at the moment. You have protesters marching around residential neighborhoods in the middle of the night screaming, no justice, no sleep. This has long since been about statues. We had the argument a couple of years ago. We're actually at the tail end of the argument. This is about, as they say, in their own words, burning down the institutions.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Joe Biden, if you listen very carefully, you can hear Joe Biden squealing from his basement. I am their leader. I must follow them. And that's exactly what he intends to do. When these Jacobins, when these Marxists take power and we saw last night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how that more and more hard line progressives are taking power and are on the conveyor belt, too big in Congress. That is exactly what Joe Biden intends to do, is hand them everything they want.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look at who they are and who they join in this assault on Americans institutions. The Chinese Communist Party is doing the same thing from the outside in, the mullahs in Tehran are doing the same thing from the outside in. And the big tech companies are doing the same thing from the inside in.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there is no doubt about it. When you look at this from a historical context, America is at war with itself and that's because the Democratic Party of America has decided to declare war on America and its institutions. It's time that conservatives in Congress and all across the country realize we've been at war for a long time. No more. We hear you. We don't want to hear you. We know what you stand for and we're against it.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Here's where one of the BLM's co-founders Raheem said on CNN last week. And this all flew under the radar somehow. Watch.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PATRISSE CULLORS, CO-FOUNDER, BLACK LIVES MATTER GLOBAL NETWORK: Trump not only needs to not be an office in November, but he should resign now. We are going to push for is a move to get Trump out while we're also going to continue to push and pressure Vice President Joe Biden around his policies.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They want him out. They want him out before the election. I don't think they even want an election to take place or debates or anything like that. They want to push him out of office under threat of violence. Raheem, final word.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KASSAM: Well, that's it. When the Ukraine impeachment fails, when Russia gate fails, when the use (ph) of the FBI and all the intelligence institutions fails, we've seen all of that play out. Now, the Left's last card is mob violence. And that's what we're seeing right now. We don't want to see Rastaman (ph) in the reign of terror in this country. So, I implore the President, it's time to crack down. It's time. You know, Law and Order as a tweet is fine. Let's do law and order in the streets.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Yes, it's time that we have real action. And Republicans on Capitol Hill, they need to speak out as well. And we're about to talk to one of them. Raheem, thank you so much.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been totally silent after the anarchists and other radicals have been attacking our historic monuments and statues, so we want to know what they really think.</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they hiding? So, we reached out to all 47 Democrats in the Senate, the two independents in there, as well as Speaker Nancy Pelosi. Here was our question.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support changing the names of any monuments, colleges, cities, or states named after George Washington, Thomas Jefferson, or James Madison? If not, please explain why? Guess how many responded? One. Senator Joe Manchin. And he didn't even answer the question.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about Confederate statues. It never was. It's about destroying our culture and our history. And the Democrat Party is just happy to let it all happen if it means defeating Donald Trump. Here to respond to the silence from his colleagues is Missouri Senator Josh Hawley. Senator, it shouldn't be a hard question to answer. It's kind of a yes or no deal with a short explanation. But they all cowed and decided to hide. Reaction.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JOSH HAWLEY (R-MO): You know, I can't say that I'm all surprised, Laura, because right now, the United States Senate, you've got the Senate Democrats watching the statues of Washington and Ulysses S. Grant. Now, Lincoln come down at the same time. They're trying to force through renaming all of our military bases and war memorials for fallen soldiers, taking those down behind closed doors without any public discussion. This is their agenda. This doesn't have anything to do with pursuing justice or unifying the country. This is all about sheer political gain, political calculation and trying to satisfy the cancel culture that they are pushing forward. And I'd tell you what, Laura, it's a mistake. It's dividing the country. It's the wrong thing to do.</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Now, Senator Hawley, in my angle, I just laid out how the Democrats are using these extremists as a proxy campaign for Biden and that's why they're allowing them to do what they're doing and not commenting on it, because they think for now at least, it's helping them. Do you see that in the future changing at all?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HAWLEY: Oh, I think that Americans are not going to want to see our history erased wholesale. And when you're pulling down statues of Ulysses S. Grant, when you're taking down statues of Theodore Roosevelt, now protesters in D.C. say they're going to pull down statues of Abraham Lincoln. I just don't think that this is where the American people are. I mean, we can have a conversation as a country about, for instance, military bases, how we name them, how we do it. We ought to have that conversation in public. We ought to have that together like we would as a family. We ought to do it out in the open, which is, by the way, what I propose.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introduced legislation that would stop the Democrat's mandatory back door backroom renaming of all of these bases and taking down all of these memorials to fallen soldiers who would say. Well, let's have a conversation out of the open. Let's involve everybody. Let's do it in public. Let's be reasonable about this. But that's not what they want, Laura. And I think that this is I think they're going to find that the American people are tired of the canceled culture. They're tired of the woke mob and they want to hold on to who we are together and to find common ground.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Well, I think they want an end to this madness. And so far, a lot of your colleagues seem to be hiding as well. They'll issue a Twitter statement every now and then. But I haven't seen a lot of leadership from many Republicans on the Hill other than you on this. And I know you're offering your legislation to try to combat what Senator Warren is doing to rush the renaming of all these bases. But Senator Nancy Pelosi, I've got to get to this because she accused Republicans of trying to, get away with murder with their policing reform bill.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 Nancy, just double down on that. I just play the sound bite. Chuck Schumer now has backed her. Watch.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Do you think it was appropriate for Speaker Pelosi to say that Republicans are getting away with murder?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CHUCK SCHUMER (D-NY): Pelosi's answer to that question herself would average what she said was fine with me.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What she said is, I'm not apologizing. And that's what I believe, despite the fact that the legislation was offered by Senator Tim Scott, African American senator. They don't want to even debate on this. Senator Hawley.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HAWLEY: You know, last week, Laura, when Senator Scott put forward his proposal, the Democrats took to the Senate floor and they called it a token, which you know, Senator Scott pointed out is a word that is sometimes used about African Americans and not in a very nice way. They know exactly what they're doing. They're fine playing the race baiting game when it's against Republicans. They're fine using that kind of language as it relates to Senator Scott, which is absolutely abhorrent and ridiculous.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again, this is all about politics. They want what they think is an issue that they can take to, I guess, the people who they think are a key part of their voting coalition, which is this woke mob and the cancel culture, which these Democrats are pushing forward and embracing. And I say again, Laura, I think the American people are tired of this. I think they want to have a conversation together like adults, and they want to find common ground. And that's what we what we should be trying to do.</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Senator Hawley, just finally and very quickly, your reaction to the appeals court in D.C. reversing that lower court's decision to kind of put off dismissing the Flynn case, a big victory for General Flynn today. Is someone going to finally pay for what happened to General Flynn?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HAWLEY: Well, I will tell you what law we need to get to the bottom. I mean, we - I mean, Congress of the United States Senate has a job to do here, the Judiciary Committee, and figuring out how in the world this case, this Flynn case where you had the FBI, the career FBI folks say, there's nothing here, we should move on. And then the Obama White House gets involved and all of a sudden, they're going gangbusters after Flynn.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thing with the FISA court where you've got the FBI trying to go lying to the FISA court to get a warrant to tap the Donald Trump presidential campaign in the middle of an election. I mean, what is going on here? What is going on at the FBI? What was the Obama White House's involvement? These are the things we need to find out and people do need to be held accountable.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All right, Senator Hawley, great to see you tonight. Thanks so much.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HAWLEY: Thank you.</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The Bubba Wallace affair exposed the usual characters who sew racial division, but it also revealed a new vanguard of the Left. Burgess Owens and Niger Innis will identify them and issue a warning. Next.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Yesterday, we got really welcome news. The FBI concluded that that rope and NASCAR driver, Bubba Wallace's garage was not a noose, but rather a pull-down rope. Now, despite this, Wallace made an odd choice by appearing with CNN's Don Lemon last night. What? Where he doubled down on the debunked narrative. It was bizarre. Thankfully, he struck a much more conciliatory tone today, saying in a statement that he was relieved that this wasn't what he feared, it was, and he thanked the FBI. That's good. Now Wallace, it seems, has more sense than the media grifters who've staked their careers on stoking these racial tensions like Reverend Al.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SHARPTON, MSNBC HOST: Why was a noose in the stall? It's clear what a noose represents whether or not they knew that sooner or later the one black driver would use that stall? Really doesn't add, so why it was in the stall at all. And then did someone know that it was in the stall when they did belatedly assign Bubba there. So, I don't think this answers a lot of questions.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Oh, my God. How is he still taken seriously by anyone? And then there's The Atlantic's Jemele Hill, who rejected reality to write, it was a noose. Aren't you tired of those periods after one word? They just don't believe it was directed at Bubba Wallace. I know facts nor context is your strong suit but do try to keep up. Hill is a veteran of sports media, an industry that, even after her departure is increasingly aligning itself with the Left. It's going totally Left. They pummeled the NFL into submission and are well on their way to doing the same with NASCAR.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A. SMITH, ESPN HOST: I think you've had about four or five black drivers in NASCAR's history for crying out loud. He still didn't see their practices indicate anything that was inclusionary whatsoever, as far as I'm concerned.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KELLERMAN, ESPN HOST: I prefer it when the roaches are in the walls. I don't want to see him crawling across the floor. So that's how I feel when I see the solidarity of NASCAR, at least publicly with Bubba Wallace. Roaches get back behind the walls.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Here are some questions. When did the sports media become this way and why did they think they had to? For those answers, we go to Burgess Owens, former NFL player, candidate for Utah's 4th Congressional District. And Niger Innis, spokesman for the Congress of Racial Equality.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Burgess, this might seem trivial, but sports are, they're ingrained the part of our culture. We all love sports and brings us together. And if the media and activists just keep bending them to their will. What does that do to how, you know, open and frankly, inclusive sports is to society?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BURGESS OWENS, FORMER NFL PLAYER: Well, this is what the Leftist do. And Laura, we have to understand, we've been at this for a long time. These are Marxists and we understand that and really get to realize that we've been at war for these guys for quite a while. It's just that now that we've had these Marxist people come out of college and now running these organizations like the NFL, NASCAR, and I just like to tell folks in NASCAR be very aware of the Trojan horse.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 have - someone who understands your heart, who represents your sport, should never be going with as Black Lives Matter was nothing but a bunch of Marxists that hate our country, hate our culture, everything that you stand for. So, I would say for this young man, man up, number one. And if you can't understand that you're a tool for the Marxist, then get ready to realize, we understand what true are, what cancel would look like in the future for sure.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Niger, why do you think his first appearance was on - Bubba Wallace's first appearance was on with Don Lemon, known Leftist. He's an interesting guy, but he's a known leftist, obviously hates Trump and pretty much sees America as a pretty racist place. Was that an unusual choice for Mr. Wallace?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NIGER INNIS, SPOKESMAN FOR THE CONGRESS OF RACIAL EQUALITY: Well, it's entirely predictable, because there is a currency in being a race or gender or sexual orientation victim these days. And I'm glad that Bubba Wallace had the decency to turn around and say it was obviously a mistaken situation, it wasn't what he had originally thought.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actually think there is a big silver lining in this situation, I think that the way that the NASCAR community for the most part overwhelmingly rallied behind Bubba Wallace I think is, again, a testament to how great our country is, how far our country has gone in terms of race relations. NASCAR is mostly, probably 98 percent white, it's disproportionately southern, and yet when this incident came out it was uniformly condemned and they uniformly, near uniformly, rallied around Bubba Wallace. That's a good thing. That's a good thing for our country.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It is a good thing, but the, I think the drumbeat against NASCAR has been incredibly elitist. And this has been going on for years a bunch of dumb -- these are a bunch of dumb, hayseed, right wing racists who just go to the track and just watch a car go round and round. You've heard this for years.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INNIS: That's about the only group you can still stereotype, Laura, are white men of the south.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Right. Yes, exactly. They've been slammed for years. And this one ESPN analyst, Burgess, Kevin Blackistone, this is why his take on the situation was.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BLACKISTONE, ESPN ANALYST: Is not surprising at all. Let's just remember that until the last two weeks, NASCAR endorsed and embraced this sort of performative racism week in and week out by embracing and wrapping itself in the Confederate flag.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Case in point, Burgess, they are a bunch of racists and they need to be taken down.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BURGESS OWENS, FORMER NFL PLAYER: We have to remember, this is an election year, and we could have predicted four years ago this was going to happen. They were going to try to get a rise until the very end. And the American people get it. I think the silver lining is that we now understand that the hypothetical socialist Marxist idea we are now seeing in real time. So we will get this, our country will come out of this, we'll come out the other end a much stronger nation because we realized, again, we've up against an enemy. We've got to get that done for sure.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 hope so, Burgess. And CBS host Gayle King, Niger, really quickly, asked Bubba Wallace this question even after everything was debunked.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GAYLE KING, CBS HOST: You said you were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 know that the federal investigators are saying. What do you think happened here?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NASCAR DRIVER: No, I don't think I was.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Despite the straightforward answer, this was King's spin minutes later.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GAYLE KING, CBS HOST: Now for anybody to question it and say it's not a noose, it was a rope, whatever it is -- to say it's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 still not really know what happened here.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INGRAHAM: Niger, what's confusing here?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it wasn't something that was in the garage for a year plus.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INNIS: All these folks, these instigators in the media that are desperate to promote racism in a country that has overwhelmingly evolved on the issue of race, they better read the book "The Boy Who Cried Wolf," read that all over again, because at some point the wolf comes calling, and then no one is going to really listen because they have lost all their credibility.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Niger, you always go to the best analogy, OK, because the wolf will come calling. OK, we don't want the wolves to come calling anytime soon.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Gentlemen, it's great to see you tonight, both of you. Thanks so much for being with us.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up next, this week's edition of "Joe Down Below" with special guest Barack Obama, what you haven't seen. Plus, are we becoming a Plexiglas nation? Who benefits from that? Raymond Arroyo has it all, "Seen and Unseen" next.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It's time for our "Seen and Unseen" segment where we expose the big cultural stories of the day. With all the details we're joined by FOX News contributor Raymond Arroyo. Ray, there was a big reunion last night, Barack and Joe together again. Pray tell what happened.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ARROYO, FOX NEWS CONTRIBUTOR: They came together for a virtual fundraiser, Laura. President Obama wore black on black, he looked like he was dressed for a funeral. And once Joe Biden showed up, Obama's outfit made perfect sense. And in between the occasional Biden nap, the Democratic duo raised $7.4 million. It was Biden's biggest fundraiser yet, all due to Obama, really. When Biden attempted to speak, things went off the rails.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CANDIDATE: -- mass migration disrupted impacts of technology, strengthened the global health security, stopped, stopped the cold war future that we're talking about. We're talking about a peaceful cold war, what are we talking about?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What are we talking about?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What are we talking about?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What? Wait, what?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Obama was asking the same question, Laura.</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Raymond, wait, I have to tell everybody. Raymond had to have edited that. There is no way he said that, I don't believe it for a second, I don't believe it. Can't be. Cannot be.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That is unedited footage, Laura Ingraham. And then Obama spent a lot of time on this fundraiser talking about educational opportunities for poor kids and how Trump had not done enough. Trump told me the other day, he authorized $250 million for federal funds for traditional black colleges and universities. He's fought for school choice. He called it the civil rights statement of the year last week. So that argument, I just don't think it's going to work.</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Biden clearly, Laura, wants to stay where he is. The Democrats announced today they're going to have a virtual convention with Joe Biden accepting in Milwaukee, I kid you not. He will accept in Milwaukee, but the delegates for the most part will be at home.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Raymond, it all makes sense because if he wins there will be a virtual presidency as well. This is all going to be -- AOCc and Ilhan Omar will basically be, what you need here, what do you need next month? Got it, and then just send it in virtually. Of course, do you actually think he's going to debate Trump if he's 10 points up in the polls, if we believe these polls? You think he's actually going to debate him? No way. No way.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We'll see. I'd like to be there. The first one is at Notre Dame. I hope we get to cover it.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 have to show you this. Joe Biden at one point took a prerecorded question during this fundraiser. Talking back to prerecorded questioners usually does not work out well. Watch.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CANDIDATE: We have a question coming up now from someone else. Is that true, am I correct?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Hi, President Obama and V.P. Biden. My name is Florencia (ph).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You're an ICU nurse, aren't you? Is that what I was told?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An ICU might help at this point, Laura. He shouldn't dismiss her so quickly. Laura, Biden has been so reluctant to host any large rallies.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None.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She's still laughing.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None.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But in Barcelona, they opened an opera house with an audience that the V.P. might feel very comfortable around -- 2,300 potted plants. Watch.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Laura, my question here is, did the Ficus in the orchestra pay extra? That was a question that kept coming to my mind as I watched that.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Well, I think those plans are about as excited as the Democrat electorate is about Biden, the same emotion.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If the Democrats decide to try something like this, they could put marijuana plants in the first rows and get the double messaging going. That would be an interesting set.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Believe, I was in California, we were in California last week, all I saw were pot plants everywhere. They're encroaching on the wonderful vineyards in the Santa Ynez Valley. That's what I saw.</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Raymond, you think we're becoming what you like to call a PN nation, a Plexiglas nation in the wake of the coronavirus. What is happening out there? We seem to be separated from one another.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ARROYO: Laura, everywhere you turn there are Plexiglas partitions, there are domes, there are separators popping up, even on the streets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You all got your happy hour going on. All right, that's the new happy hours? What's on the menu? What you all got on the menu over there?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Laura, yoga classes in Canada are being conducted under Plexiglas domes, restaurants are trying out all manner of Plexiglas lampshades to protect the clients. Everyone can feel as if they are working at a check cashing establishment. They have walls of bullet proof Plexiglas between them and everyone else. It all reminds me of that old "Get Smart" show. Do you remember this?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 cone of silence.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concerned about the conference room.</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What?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Laura, why are they putting the cone of silence around people outside when they're eating outside? We've got a new report, it takes 34 minutes in sunlight for COVID to die. Why are we all suddenly under these terrariums, human terrariums? I don't like this at all. When you're outside, maintain a little distance and enjoy your meal.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 don't like any of the headgear situation that people are wearing. That headgear, it makes me nervous. I'd rather just roll the dice.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I may get you a big face shield, Laura. I think you'd look fun in a big face shield.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 have two dogs, they have that cone of shame. I'm sure it would fit around my neck, and probably a lot of people would love to see that. I'm just going to do it for charity. I'll just walk around all day with a cone of shame and all the liberals will be happy, I will make them happy for once. Raymond, it's great to see you, hilarious. This has been an award winning "Seen and Unseen" tonight. Thanks so much.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We'll post it online.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Yes, we will.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big win for justice and Michael Flynn this morning as an appeals court ordered a dismissal finally of Flynn's case. And it was noted that they contributed to that decision that may be the bigger story tonight, what contributed to it. And in moments we'll tell you what Peter Strzok's notations regarding Biden Susan Rice reveal. Stay there.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 What did you know about those moves to investigate Michael Flynn, and was there anything improper done?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CANDIDATE: I know nothing about those moves to investigate Michael Flynn.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STEPHANOPOULOS: But you were reported to be at a January 5th, 2017, meeting where you and the president were briefed on the FBI's plan to question Michael Flynn.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 thought you asked me whether or not I had a need to do with him being prosecuted. I'm sorry. I was aware that they asked for an investigation, but that's all I know about it.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Always touching the earpiece there. What do you really know, Joe? Or Joe don't know. Mike Flynn's attorneys are out with shocking evidence suggesting that Biden may have first floated the idea of using the Logan Act to go after Trump's incoming national security adviser. According to handwritten notes from disgraced former FBI agent Peter Strzok, Biden specifically mentioned the Logan Act in discussions about Flynn's calls with Kislyak. According to Flynn's lawyers, quote, "It appears that Vice President Biden personally raised the idea of the Logan Act. That became an admitted pretext to investigate General Flynn." Flynn's legal team also mentioned some familiar faces who may have been in the room at the time, including Obama, Comey, Sally Yates, and none other than Susan Rice, that's right, the woman who lied to us about Benghazi and who 15 minutes after Trump became president emailed a memo to herself about how Obama wanted the Flynn case handled, quote, by the book. She's on the short-list, by the way, naturally, to be Biden's running mate. And even if she doesn't get that job, she will certainly get a top post in his administration. Covering for corruption seems to really have its perks.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 assured, a Biden win won't just unleash chaos and misery onto the streets, it will mean bringing unsavory characters like Rice back into power. It's retribution time, my friends.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as this played out, the federal appeals court ordered district judge Emmet Sullivan to allow the DOJ to finally drop its case against Flynn. Sullivan will now have to end his despicable anti-Trump crusade, and obviously this is outstanding news for all Americans who believe in the rule of law, and of course, for General Flynn and his family.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GEN. MICHAEL FLYNN (RET), FORMER NATIONAL SECURITY ADVISER: The justice system prevailed in the decision today, and that's good for all of us. And it hopefully will renew some sense of confidence in the American public that are paying close attention to what's going on in our elections. And this is really another one of those marks in our history where you can truly say that voting matters and elections count.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I'll say. Joining me now is Sol Wisenberg, former deputy independent counsel. Sol, we have been talking about this Flynn case, you and I, for so long now. Was a justice finally served today?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SOLOMON WISENBERG, FORMER DEPUTY INDEPENDENT COUNSEL: Justice was served. We'll see whether or not it's final, because Judge Sullivan does have the right to ask a full panel, the full appellate court, to rehear the case. And the judges themselves, if they get enough of them, can ask for it to be reheard. I don't think that's going to happen. I think this is the end, and I certainly hope it is. And it was an outstanding opinion.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One thing we noticed, Sol, in the court filing from Flynn's legal team is that they say Strzok's notes were written on January 4th, but that was a day before the White House meeting where Obama brought up the Flynn case. And the DOJ says Strzok's notes were taken between January 3rd and 5th of 2017. So you noticed this confusion in the dates as well. What's going on here?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WISENBERG: I think Sidney (ph) has just got it wrong. This has to be notes of the January 5th meeting because it is so similar, similar in some respects to the Susan Rice memo and to the interview of Sally Yates. So it's got the exact same number of people. This has got to be the January 5th meeting that we've all talked about so often.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interesting is that Strzok wasn't at that meeting, so unless he was hiding behind the curtains, somebody had to have dictated this to him, somebody who was there, and presumably that would be Comey, or maybe Comey dictated it to McCabe.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what's interesting is what it does and doesn't corroborate about what we know. It corroborates very important stuff. Number one, that the president and vice president are talking about the Logan Act, which is just ridiculous. It corroborates that the president is saying to Comey, should we maybe not share national security information with the incoming team? So that's very, very important.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something striking that it doesn't say, nowhere in the notes does it say that the president wanted it done by the book, which, as you know, is mentioned four or five times in the Susan Rice CYA email that you talked about. So very, very interesting.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 think three times, four times. So if it was something that was mentioned three or four times, especially a line like that or a phrase like that, Sol, you'd think someone with the attention to detail, Strzok would've written that down. So that's a little odd.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Comey saying, according to the notes, that this seems to have been legit, what Flynn did seems to have been legit. How significant is that?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WISENBERG: I think it's very significant because he says it, but even after he says it, the president still says, is there any reason that I shouldn't be sharing it? In these notes, which obviously are not as detailed as the Susan Rice email, the notes just have Comey saying it appears to say, yes, there are calls, but it appears to be legit. And it's not clear that Comey has even raised this issue. It looks like the president did. But in the Susan Rice version it makes it appear like Comey is the one raising the possibility that maybe information shouldn't be shared. And after the president says it, Comey says, well, they appear to be legitimate. This is in the Susan Rice version. And the president inquires about whether it maybe shouldn't be shared, the information, and Comey says -- and he's talking about the whole Crossfire Hurricane -- and Comey says, well, potentially. We'll have to monitor it.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whole tone of the Susan Rice's is that's a really a concern of Jim Comey, whereas these notes indicate it's more President Obama.</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Sol, thank you so much. This is fascinating, and we'll see if Susan Rice gets the nod from bought Biden after all this.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final thoughts when we come back. Don't miss it.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JOHNSON, BLACK ENTERTAINMENT TELEVISION CO-FOUNDER: The people who are basically tearing down statues trying to make a statement are basically borderline anarchists. They really have no agenda other than the idea we are going to topple a statue. It's not going to close the labor gap between what white workers are paid and what black workers are paid.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going to take people off welfare or food stamps.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He's right about that. But they do have an agenda. That's Robert Johnson, the co-founder of BET, one of the most successful African-American businessmen in the country. Hope folks are listening.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the time we have tonight. Shannon Bream and the "FOX NEWS @ NIGHT" team take it all from here. Shannon, I took 10 seconds. I'm so sorry.</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216"/>
      </w:pPr>
    </w:p>
    <w:p>
      <w:pPr>
        <w:pStyle w:val="Normal216"/>
        <w:ind w:left="200"/>
        <w:sectPr>
          <w:type w:val="continuous"/>
          <w:pgMar w:top="840" w:right="1000" w:bottom="840" w:left="1000" w:header="400" w:footer="400"/>
          <w:pgNumType w:fmt="decimal"/>
          <w:cols w:space="720"/>
        </w:sectPr>
      </w:pPr>
      <w:r>
        <w:br/>
      </w:r>
      <w:r>
        <w:pict>
          <v:line id="_x0000_s1749"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3084"/>
          <w:headerReference w:type="default" r:id="rId3085"/>
          <w:footerReference w:type="even" r:id="rId3086"/>
          <w:footerReference w:type="default" r:id="rId3087"/>
          <w:headerReference w:type="first" r:id="rId3088"/>
          <w:footerReference w:type="first" r:id="rId3089"/>
          <w:pgSz w:w="12240" w:h="15840"/>
          <w:pgMar w:top="840" w:right="1000" w:bottom="840" w:left="1000" w:header="400" w:footer="400"/>
          <w:pgNumType w:fmt="decimal"/>
          <w:cols w:space="720"/>
          <w:titlePg w:val="0"/>
        </w:sectPr>
      </w:pPr>
    </w:p>
    <w:p>
      <w:pPr>
        <w:pStyle w:val="Normal217"/>
      </w:pPr>
    </w:p>
    <w:p>
      <w:pPr>
        <w:pStyle w:val="Normal217"/>
      </w:pPr>
      <w:r>
        <w:pict>
          <v:shape id="_x0000_i1750" type="#_x0000_t75" alt="LexisNexis®" style="width:147.75pt;height:30pt">
            <v:imagedata r:id="rId17" o:title=""/>
          </v:shape>
        </w:pict>
      </w:r>
      <w:r>
        <w:cr/>
      </w:r>
    </w:p>
    <w:p>
      <w:pPr>
        <w:pStyle w:val="Heading1215"/>
        <w:keepNext w:val="0"/>
        <w:spacing w:after="200" w:line="340" w:lineRule="atLeast"/>
        <w:ind w:left="0" w:right="0" w:firstLine="0"/>
        <w:jc w:val="center"/>
      </w:pPr>
      <w:hyperlink r:id="rId3090" w:history="1">
        <w:r>
          <w:rPr>
            <w:rFonts w:ascii="arial" w:eastAsia="arial" w:hAnsi="arial" w:cs="arial"/>
            <w:b/>
            <w:i/>
            <w:strike w:val="0"/>
            <w:color w:val="0077CC"/>
            <w:sz w:val="28"/>
            <w:u w:val="single"/>
            <w:vertAlign w:val="baseline"/>
          </w:rPr>
          <w:t xml:space="preserve">NYPD creates Asian </w:t>
        </w:r>
      </w:hyperlink>
      <w:hyperlink r:id="rId3090" w:history="1">
        <w:r>
          <w:rPr>
            <w:rFonts w:ascii="arial" w:eastAsia="arial" w:hAnsi="arial" w:cs="arial"/>
            <w:b/>
            <w:i/>
            <w:strike w:val="0"/>
            <w:color w:val="0077CC"/>
            <w:sz w:val="28"/>
            <w:u w:val="single"/>
            <w:vertAlign w:val="baseline"/>
          </w:rPr>
          <w:t>hate</w:t>
        </w:r>
      </w:hyperlink>
      <w:hyperlink r:id="rId3090" w:history="1">
        <w:r>
          <w:rPr>
            <w:rFonts w:ascii="arial" w:eastAsia="arial" w:hAnsi="arial" w:cs="arial"/>
            <w:b/>
            <w:i/>
            <w:strike w:val="0"/>
            <w:color w:val="0077CC"/>
            <w:sz w:val="28"/>
            <w:u w:val="single"/>
            <w:vertAlign w:val="baseline"/>
          </w:rPr>
          <w:t xml:space="preserve"> </w:t>
        </w:r>
      </w:hyperlink>
      <w:hyperlink r:id="rId3090" w:history="1">
        <w:r>
          <w:rPr>
            <w:rFonts w:ascii="arial" w:eastAsia="arial" w:hAnsi="arial" w:cs="arial"/>
            <w:b/>
            <w:i/>
            <w:strike w:val="0"/>
            <w:color w:val="0077CC"/>
            <w:sz w:val="28"/>
            <w:u w:val="single"/>
            <w:vertAlign w:val="baseline"/>
          </w:rPr>
          <w:t>crimes</w:t>
        </w:r>
      </w:hyperlink>
      <w:hyperlink r:id="rId3090" w:history="1">
        <w:r>
          <w:rPr>
            <w:rFonts w:ascii="arial" w:eastAsia="arial" w:hAnsi="arial" w:cs="arial"/>
            <w:b/>
            <w:i/>
            <w:strike w:val="0"/>
            <w:color w:val="0077CC"/>
            <w:sz w:val="28"/>
            <w:u w:val="single"/>
            <w:vertAlign w:val="baseline"/>
          </w:rPr>
          <w:t xml:space="preserve"> task force</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NBCNEWS.com</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2020 Wednesday GENERAL_EDIT_CORRECTION ERROR Document ID 113 Has error Validate old format failed - Input Date Invalid - 00:44:00 GMT: Unparseable date: "00:44:00 GMT" GMT</w:t>
      </w:r>
    </w:p>
    <w:p>
      <w:pPr>
        <w:pStyle w:val="Normal217"/>
        <w:keepNext w:val="0"/>
        <w:spacing w:after="0" w:line="240" w:lineRule="atLeast"/>
        <w:ind w:right="0"/>
        <w:jc w:val="both"/>
      </w:pPr>
      <w:bookmarkStart w:id="435" w:name="Bookmark_217"/>
      <w:bookmarkEnd w:id="435"/>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NBCNEWS.com All Rights Reserved</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Romero</w:t>
      </w:r>
    </w:p>
    <w:p>
      <w:pPr>
        <w:pStyle w:val="Normal217"/>
        <w:keepNext/>
        <w:spacing w:before="240" w:after="0" w:line="340" w:lineRule="atLeast"/>
        <w:ind w:left="0" w:right="0" w:firstLine="0"/>
        <w:jc w:val="left"/>
      </w:pPr>
      <w:bookmarkStart w:id="436" w:name="Body_215"/>
      <w:bookmarkEnd w:id="436"/>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751" style="position:absolute;z-index:252116992"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full-text</w:t>
      </w:r>
    </w:p>
    <w:p>
      <w:pPr>
        <w:pStyle w:val="Normal217"/>
        <w:keepNext w:val="0"/>
        <w:spacing w:before="240" w:after="0" w:line="260" w:lineRule="atLeast"/>
        <w:ind w:left="0" w:right="0" w:firstLine="0"/>
        <w:jc w:val="both"/>
      </w:pPr>
      <w:hyperlink r:id="rId3091" w:history="1">
        <w:r>
          <w:rPr>
            <w:rFonts w:ascii="arial" w:eastAsia="arial" w:hAnsi="arial" w:cs="arial"/>
            <w:b w:val="0"/>
            <w:i/>
            <w:strike w:val="0"/>
            <w:color w:val="0077CC"/>
            <w:sz w:val="20"/>
            <w:u w:val="single"/>
            <w:vertAlign w:val="baseline"/>
          </w:rPr>
          <w:t>https://www.nbcnews.com/news/asian-america/</w:t>
        </w:r>
      </w:hyperlink>
      <w:hyperlink r:id="rId3091" w:history="1">
        <w:r>
          <w:rPr>
            <w:rFonts w:ascii="arial" w:eastAsia="arial" w:hAnsi="arial" w:cs="arial"/>
            <w:b/>
            <w:i/>
            <w:strike w:val="0"/>
            <w:color w:val="0077CC"/>
            <w:sz w:val="20"/>
            <w:u w:val="single"/>
            <w:vertAlign w:val="baseline"/>
          </w:rPr>
          <w:t>new-york</w:t>
        </w:r>
      </w:hyperlink>
      <w:hyperlink r:id="rId3091" w:history="1">
        <w:r>
          <w:rPr>
            <w:rFonts w:ascii="arial" w:eastAsia="arial" w:hAnsi="arial" w:cs="arial"/>
            <w:b w:val="0"/>
            <w:i/>
            <w:strike w:val="0"/>
            <w:color w:val="0077CC"/>
            <w:sz w:val="20"/>
            <w:u w:val="single"/>
            <w:vertAlign w:val="baseline"/>
          </w:rPr>
          <w:t>-police-create-asian-</w:t>
        </w:r>
      </w:hyperlink>
      <w:hyperlink r:id="rId3091" w:history="1">
        <w:r>
          <w:rPr>
            <w:rFonts w:ascii="arial" w:eastAsia="arial" w:hAnsi="arial" w:cs="arial"/>
            <w:b/>
            <w:i/>
            <w:strike w:val="0"/>
            <w:color w:val="0077CC"/>
            <w:sz w:val="20"/>
            <w:u w:val="single"/>
            <w:vertAlign w:val="baseline"/>
          </w:rPr>
          <w:t>hate</w:t>
        </w:r>
      </w:hyperlink>
      <w:hyperlink r:id="rId3091" w:history="1">
        <w:r>
          <w:rPr>
            <w:rFonts w:ascii="arial" w:eastAsia="arial" w:hAnsi="arial" w:cs="arial"/>
            <w:b w:val="0"/>
            <w:i/>
            <w:strike w:val="0"/>
            <w:color w:val="0077CC"/>
            <w:sz w:val="20"/>
            <w:u w:val="single"/>
            <w:vertAlign w:val="baseline"/>
          </w:rPr>
          <w:t>-</w:t>
        </w:r>
      </w:hyperlink>
      <w:hyperlink r:id="rId3091" w:history="1">
        <w:r>
          <w:rPr>
            <w:rFonts w:ascii="arial" w:eastAsia="arial" w:hAnsi="arial" w:cs="arial"/>
            <w:b/>
            <w:i/>
            <w:strike w:val="0"/>
            <w:color w:val="0077CC"/>
            <w:sz w:val="20"/>
            <w:u w:val="single"/>
            <w:vertAlign w:val="baseline"/>
          </w:rPr>
          <w:t>crimes</w:t>
        </w:r>
      </w:hyperlink>
      <w:hyperlink r:id="rId3091" w:history="1">
        <w:r>
          <w:rPr>
            <w:rFonts w:ascii="arial" w:eastAsia="arial" w:hAnsi="arial" w:cs="arial"/>
            <w:b w:val="0"/>
            <w:i/>
            <w:strike w:val="0"/>
            <w:color w:val="0077CC"/>
            <w:sz w:val="20"/>
            <w:u w:val="single"/>
            <w:vertAlign w:val="baseline"/>
          </w:rPr>
          <w:t>-task-force-n1237193</w:t>
        </w:r>
      </w:hyperlink>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task force was created following a string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an outcry from the Asian American community about the police response.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image</w:t>
      </w:r>
    </w:p>
    <w:p>
      <w:pPr>
        <w:pStyle w:val="Normal217"/>
        <w:keepNext w:val="0"/>
        <w:spacing w:before="240" w:after="0" w:line="260" w:lineRule="atLeast"/>
        <w:ind w:left="0" w:right="0" w:firstLine="0"/>
        <w:jc w:val="both"/>
      </w:pPr>
      <w:hyperlink r:id="rId3092" w:history="1">
        <w:r>
          <w:rPr>
            <w:rFonts w:ascii="arial" w:eastAsia="arial" w:hAnsi="arial" w:cs="arial"/>
            <w:b w:val="0"/>
            <w:i/>
            <w:strike w:val="0"/>
            <w:color w:val="0077CC"/>
            <w:sz w:val="20"/>
            <w:u w:val="single"/>
            <w:vertAlign w:val="baseline"/>
          </w:rPr>
          <w:t>https://media2.s-nbcnews.com/i/newscms/2020_34/3097441/191112-nypd-mn-1635_8abfeffb77b1018d27a99f03c621658a.jpg</w:t>
        </w:r>
      </w:hyperlink>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2020</w:t>
      </w:r>
    </w:p>
    <w:p>
      <w:pPr>
        <w:pStyle w:val="Normal217"/>
      </w:pPr>
    </w:p>
    <w:p>
      <w:pPr>
        <w:pStyle w:val="Normal217"/>
        <w:ind w:left="200"/>
        <w:sectPr>
          <w:type w:val="continuous"/>
          <w:pgMar w:top="840" w:right="1000" w:bottom="840" w:left="1000" w:header="400" w:footer="400"/>
          <w:pgNumType w:fmt="decimal"/>
          <w:cols w:space="720"/>
        </w:sectPr>
      </w:pPr>
      <w:r>
        <w:br/>
      </w:r>
      <w:r>
        <w:pict>
          <v:line id="_x0000_s1752"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3093"/>
          <w:headerReference w:type="default" r:id="rId3094"/>
          <w:footerReference w:type="even" r:id="rId3095"/>
          <w:footerReference w:type="default" r:id="rId3096"/>
          <w:headerReference w:type="first" r:id="rId3097"/>
          <w:footerReference w:type="first" r:id="rId3098"/>
          <w:pgSz w:w="12240" w:h="15840"/>
          <w:pgMar w:top="840" w:right="1000" w:bottom="840" w:left="1000" w:header="400" w:footer="400"/>
          <w:pgNumType w:fmt="decimal"/>
          <w:cols w:space="720"/>
          <w:titlePg w:val="0"/>
        </w:sectPr>
      </w:pPr>
    </w:p>
    <w:p>
      <w:pPr>
        <w:pStyle w:val="Normal218"/>
      </w:pPr>
    </w:p>
    <w:p>
      <w:pPr>
        <w:pStyle w:val="Normal218"/>
      </w:pPr>
      <w:r>
        <w:pict>
          <v:shape id="_x0000_i1753" type="#_x0000_t75" alt="LexisNexis®" style="width:147.75pt;height:30pt">
            <v:imagedata r:id="rId17" o:title=""/>
          </v:shape>
        </w:pict>
      </w:r>
      <w:r>
        <w:cr/>
      </w:r>
    </w:p>
    <w:p>
      <w:pPr>
        <w:pStyle w:val="Heading1216"/>
        <w:keepNext w:val="0"/>
        <w:spacing w:after="200" w:line="340" w:lineRule="atLeast"/>
        <w:ind w:left="0" w:right="0" w:firstLine="0"/>
        <w:jc w:val="center"/>
      </w:pPr>
      <w:hyperlink r:id="rId3099" w:history="1">
        <w:r>
          <w:rPr>
            <w:rFonts w:ascii="arial" w:eastAsia="arial" w:hAnsi="arial" w:cs="arial"/>
            <w:b/>
            <w:i/>
            <w:strike w:val="0"/>
            <w:color w:val="0077CC"/>
            <w:sz w:val="28"/>
            <w:u w:val="single"/>
            <w:vertAlign w:val="baseline"/>
          </w:rPr>
          <w:t>The Rape Tax</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Journal of Interpersonal Violence</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w:t>
      </w:r>
    </w:p>
    <w:p>
      <w:pPr>
        <w:pStyle w:val="Normal218"/>
        <w:keepNext w:val="0"/>
        <w:spacing w:after="0" w:line="240" w:lineRule="atLeast"/>
        <w:ind w:right="0"/>
        <w:jc w:val="both"/>
      </w:pPr>
      <w:bookmarkStart w:id="437" w:name="Bookmark_218"/>
      <w:bookmarkEnd w:id="437"/>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218"/>
        <w:keepNext w:val="0"/>
        <w:spacing w:before="120" w:after="0" w:line="220" w:lineRule="atLeast"/>
        <w:ind w:left="0" w:right="0" w:firstLine="0"/>
        <w:jc w:val="left"/>
      </w:pPr>
      <w:r>
        <w:br/>
      </w:r>
      <w:r>
        <w:pict>
          <v:shape id="_x0000_i1754" type="#_x0000_t75" style="width:128.98pt;height:50.24pt">
            <v:imagedata r:id="rId806"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773-782; ISSN: 0886-2605</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4263 words</w:t>
      </w:r>
    </w:p>
    <w:p>
      <w:pPr>
        <w:pStyle w:val="Normal218"/>
        <w:keepNext/>
        <w:spacing w:before="240" w:after="0" w:line="340" w:lineRule="atLeast"/>
        <w:ind w:left="0" w:right="0" w:firstLine="0"/>
        <w:jc w:val="left"/>
      </w:pPr>
      <w:bookmarkStart w:id="438" w:name="Body_216"/>
      <w:bookmarkEnd w:id="438"/>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755" style="position:absolute;z-index:252119040" from="0,2pt" to="512pt,2pt" strokecolor="#009ddb" strokeweight="2pt">
            <v:stroke linestyle="single"/>
            <w10:wrap type="topAndBottom"/>
          </v:line>
        </w:pict>
      </w:r>
    </w:p>
    <w:p>
      <w:pPr>
        <w:pStyle w:val="Normal218"/>
      </w:pP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study examines the justice system's decision that sexual violence, particularly rape, is not an economic crime. The authors estimate the tangible and intangible financial costs of sexual violence in Michigan. In 1996, rape and sexual assault cost Michigan more than $6.5 billion, most of which came in the form of intangible costs. Sex-offense homicide cost more than $18 million, two thirds of which was intangible costs. If divided equallyas a “rape tax,” each resident of Michigan would have paid nearly $700 in 1996 to cover the cost of sexual violence. The implication is that prevention is the best way to reduce the high cost of sexual violence. Furthermore, rape and sexual assault need to be identified as a public health issue to raise awareness about sexual violence. Finally, courts and prosecutors need to think about sexual violence as an economic crime to better protect victims and survivors of sexual violence.</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Article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 OF INTERPERSONAL VIOLENCE / July 2002Post et al. / RAPE TAX This study examines the justice system's decision that sexual violence, particularly rape, is not an economic crime. The authors estimate the tangible and intangible financial costs of sexual violence in Michigan. In 1996, rape and sexual assault cost Michigan more than $6.5 billion, most of which came in the form of intangible costs. Sex-offense homicide cost more than $18 mil- lion, two thirds of which was intangible costs. If divided equally as a "rape tax," each resident of Michigan would have paid nearly $700 in 1996 to cover the cost of sexual violence. The implica- tion is that prevention is the best way to reduce the high cost of sexual violence. Furthermore, rape and sexual assault need to be identified as a public health issue to raise awareness about sexual violence. Finally, courts and prosecutors need to think about sexual violence as an eco- nomic crime to better protect victims and survivors of sexual violence. The Rape Tax Tangible and Intangible Costs of Sexual Violence LORI A. POST NANCY J. MEZEY CHRISTOPHER MAXWELL WILMA NOVALS WIBERT Michigan State University A recent Supreme Court ruling determined rape to be a "noneconomic violent" crime that does not affect interstate commerce (Willing, 2000). The Supreme Court's decision calls into question society's understanding of the economic cost of rape in particular and sexual violence in general. This arti- cle questions the Supreme Court's decision by estimating the financial costs of sexual violence in Michigan. Definition of Terms Although there are debates concerning the definition of rape and sexual assault (Koss, 1993) that are beyond the scope of this article, we define rape and sexual assault as sexual activity that is forced on a woman against her 773 Authors' Note: The authors wish to thank the Women's Center, Inc., and the Violence Pre- vention Section at the Michigan Department of Community Health for supporting their work as well as providing the Michigan Violence Against Women Survey. JOURNAL OF INTERPERSONAL VIOLENCE, Vol. 17 No. 7, July 2002 773-782  2002 Sage Publications will by any man, including current and ex-partners. We define sex-offense homicide as any sexually motivated homicide with known circumstances that include rape or sexual assault (SASS, 2001). Sexual violence is the umbrella term that encompasses rape, sexual assault, and sex-offense homicide. Problems in Assessing the Costs of Sexual Violence Researchers estimate that 20% of women are raped during their lifetime (Koss, 1993). Rape and sexual assault have been difficult to research because an estimated 50% to 90% of rapes are not reported (Gise &amp; Paddison, 1988). The problem of underreporting contributes to the difficulty of estimating the prevalence and incidence, as well as the cost of rape and sexual assault. To exacerbate the problem of underreporting, rape and sexual assault that result in homicide are not included as a sex crime in the FBI Uniform Crime Reports (UCR). The FBI codes crimes according to a hierarchy in which "only the most serious offense committed during an incident is counted, even if there are multiple offenses" (Schneider &amp; Wiersema, 1990, p. 27). Because homicide ranks higher than rape and sexual assault, sexual violence ending in homicide is reported only as homicide and not as a sex crime. Furthermore, because reporting to the UCR is voluntary, the UCR only reflects numbers from agencies that choose to report. In addition, reporting agencies may use different definitions of rape and sexual assault than those used by the UCR, leading to confusion as to which crimes actually involved rape and sexual assault (Schneider &amp; Wiersema, 1990, p. 27). Such confusion may lead to the underreporting of sex-offense homicidesas wellasrapeandsexualassault. Despite the underreporting of sex-offense homicide, it is important to dis- tinguish between types of homicide for three reasons. First, we conceptualize sex-offense homicide as the most extreme form of sexual violence and there- fore believe it should be included in sexual violence analyses. Second, rape and "sexual assault murder victims differ markedly from other murder vic- tims" (Greenfeld, 1997, p. 29). Third, sex-offense homicide is the most expensive crime, costing nearly $3 million per victimization (Miller, Cohen, &amp; Wiersema, 1996). Given its conceptual connections to rape and sexual assault, as well as its unique empirical differences from other homicides, it is important to consider the economic impact of sex-offense homicide when assessing the cost of sexual violence in general. 774 JOURNAL OF INTERPERSONAL VIOLENCE / July 2002 Assessing the Costs of Sexual Violence Sexual violence has immediate and long-term physical and emotional consequences for survivors. These consequences translate into tangible and intangible costs. Tangible costs of sexual violence include the costs of medi- cal care, mental health services, loss of economic productivity, insurance administration costs, police investigations, criminal prosecutions, and costs associated with the correctional system (Miller et al., 1996). Intangible costs of rape and sexual assault include the psychological pain and suffering of survivors and the generalized fear of victimization in society. Researchers have described in detail the numerous psychological outcomes experienced by rape and sexual assault survivors, including feelings of pow- erlessness, difficulty concentrating, lowered self-esteem, depression, and the development of phobias (Resick, 1993). The culmination of psychological effects is that individuals with a history of rape and sexual assault are 6 times more likely to report having attempted suicide, especially if the assault hap- pened before the victim was 16 years old (Davidson, 1996). Although the intangible losses of sexual violence are difficult to measure, they unquestion- ably result in a reduced quality of life and lowered productivity for individu- als and for society at large. Estimating Intangible and Tangible Costs of Crime In perhaps the most comprehensive analysis of crime costs, Miller et al. (1996) estimated intangible losses by averaging the monetary value of jury awards for pain and suffering. They calculated tangible losses by using a vari- ety of sources, including the National Crime Victimization Survey (NCVS), state and federal data, previous research estimates, and a survey designed specifically for their study. Despite a comprehensive design, the study by Miller et al. underestimates tangible costs, particularly because it excludes "two of the largest costs associated with crime--the cost of operating the criminal justice system and costs associated with actions taken to reduce the risk of becoming a crime victim" (pp. 16-17). Miller et al. (1996) found that even with excluding and underestimating major costs, the cost of crime is huge. Costs of crime vary from a high of nearly $3 million per incident of sex-offense homicide to a low of $350 per Post et al. / RAPE TAX 775 larceny or attempted larceny. The total annual losses due to crime in 1993 were $105 billion for tangible losses and $345 billion for intangible losses, making a grand total of $450 billion (p. 17). The cost of crime is largely paid by insurance companies, the government, and individuals. METHOD Estimating the Cost of Single Incidents of Sexual Violence in Michigan First, we estimated the prevalence of rape and sexual assault and the inci- dence of sex-offense homicide in Michigan by conducting secondary data analysis using the 1996 Violence Against Michigan Women Survey (VAMWS). VAMWS is a random-sample, household-based survey con- ducted by the Michigan Department of Community Health and at Michigan Health Associates in conjunction with the Centers for Disease Control and Prevention and the Gallup Organization. VAMWS polled women between the ages of 18 and 69. It included male-to-female violence and had questions regarding sexual activity forced against the respondent's will (i.e., rape and sexual assault). Second, a cost-of-living calculator translates 1993 costs from Miller et al.'s study to 1996 costs to match our data. Finally, we translated national figures reported by Miller et al. (1996) to Michigan figures using Michigan specific adjustment factors. In the VAMWS, 1.9% of women in the weighted sample reported having been forced into sexual activity against their will in the past year by any male. The U.S. Census (U.S. Census Bureau, 2000) estimated that 3,239,323 women from 18 to 69 years old resided in Michigan in 1996. Therefore, we estimate that 61,581 women between the ages of 18 and 69 were raped and/or sexually assaulted in Michigan in 1996. This number is higher than those found in other surveys, but it is consistent with UCR trends revealing that Michigan has the second-highest rape prevalence in the nation (Kuecker, 1999). Because the survey did not count homicide victims, we added 5 women into the analysis from the FBI Supplementary Homicide Files. The cost-of-living calculator from the American Institute for Economic Research (AIER) adjusts for inflation since 1993 (AIER, 2001). We obtained 1996 state-specific cost multipliers for medical costs, lifetime productivity loss, and composite costs (i.e., other costs excluding medical and lifetime productivity loss costs) from the Public Services Research Institute, which focuses on health economics and is directed by Ted Miller. We multiplied the 776 JOURNAL OF INTERPERSONAL VIOLENCE / July 2002 1996 national costs by the Michigan cost multiplier to calculate estimates of 1996 Michigan costs (1996 Michigan specific cost multiplier for medical costs = 1.195, for estimated lifetime productivity loss = 1.006, and for com- posite costs = 1.148). Table 1 contains the inflation adjustments from 1993 to 1996 for the national cost per victimization of rape and sexual assault and for sex-offense homicide. The 1996 figures consist of Miller et al.'s 1993 figures adjusted for inflation using the AIER's cost-of-living calculator. Table 1 shows that nationally the total cost of one rape or sexual assault was $87,000 in 1993 and $94,466 in 1996. Because the cost of living in Michigan is higher than the national cost of living, Table 1 estimates the total cost of one rape or sexual assault to be $108,447 in Michigan in 1996, more than $10,000 higher than the national average. Table 1 also shows that sex-offense homicide is much more costly than one incident of rape or sexual assault (more than $3 million compared to $87,000 in 1996, respectively). The difference in cost is due to the greater loss of productivity, medical care, and lost quality of life. As with rape and sexual assault, sex-offense homicide is more costly in Michigan than it is on the national level. Estimating the Aggregate Cost of Sexual Violence in Michigan The cost of sexual violence per incident is multiplied by the prevalence to estimate the total cost of sexual violence against women ages 18 to 69 years in Michigan in 1996 (see Table 2). Table 2 shows that the total cost of rape and sexual assault is much more than $6.5 billion. This figure includes nearly $400 million in tangible losses and more than $6 billion in intangible losses (i.e., lost quality of life). The total cost of tangible losses for sex-offense homicide is more than $18 million, including nearly $6.5 million in tangible losses and nearly $12 million in lost quality of life. The costs of rape, sexual assault, and sex-offense homicide in Michigan add up to $6,696,598,457 for 1 year. Post et al. / RAPE TAX 777 LIMITATIONS, DISCUSSION, AND POLICY IMPLICATIONS In establishing the cost of sexual violence committed against women ages 18 to 69 in Michigan, we faced limitations that led to a gross underestimation. For example, in addition to the causes of underestimations in Miller et al.'s 1996 study, our studyunderestimatessexualviolencebecauseweusedpreva- 778 TABLE 1: Cost of Rape, Sexual Assault, and Sex-Offense Homicide per Incident in the United States and Michigan in 1993 and 1996 (in dollars) Lost Medical Care/ Mental Police/Fire Social/Victim Property Loss/ Subtotal: Quality Productivity Ambulance Health Care Service Services Damages Tangible Losses of Life Total Rape, sexual assault United States, 1993 2,200 500 2,200 37 27 100 5,100 81,400 87,000 United States, 1996 2,389 543 2,389 40 29 109 5,538 88,385 94,466 Michigan, 1996 2,403 649 2,743 46 33 125 6,358 101,466 108,447 Sex-offense homicide United States, 1993 1,000,000 16,300 4,800 1,300 0 120 1,030,000 1,910,000 2,940,000 United States, 1996 1,085,813 17,699 5,212 1,412 0 130 1,118,388 2,073,903 3,192,291 Michigan, 1996 1,092,328 21,150 5,983 1,621 0 149 1,283,909 2,380,841 3,664,750 NOTE: Totals may not add up due to rounding. TABLE 2: Total Estimated Cost of Rape, Sexual Assault, and Sex-Offense Homicides in Michigan in 1996 (in thousands of dollars) Lost Medical Care/ Mental Police/Fire Social/Victim Property Loss/ Subtotal: Quality Productivity Ambulance Health Care Service Services Damages Tangible Losses of Life Total Rape, sexual assault 147,979 39,966 168,917 2,833 2,032 7,698 391,532 6,248,378 6,678,275 Sexual-offense homicide 5,462 106 30 8 0 0.0745 6,420 11,904 18,324 Total sexual violence 153,441 40,072 168,947 2,841 2,032 9,731 397,952 6,260,282 6,696,598 NOTE: Totals may not add up due to rounding. lence instead of incidence. Females who have been raped or sexually assaulted are more likely to be assaulted a second time (Messman-Moore, 2000). Therefore, calculating the cost of sexual violence using incidents would produce greater numbers. Furthermore, VAMWS only includes female respondents ages 18 to 69, thus excluding males and younger and older women who are at risk of being raped and sexually assaulted (Tjaden &amp; Thoennes, 1998). Even with gross underestimations, however, sexual violence is expensive, costing Michigan government agencies, insurance companies, hospitals, and citizens more than $6.5 billion per year. It is important to note that previous studies on the cost of crime have largely overlooked intangible costs. Mental health care is the greatest tangible cost, making up 43% of all tangible costs of rape and sexual assault. The intangible loss of quality of life and dimin- ished mental health contributes to much of the loss in productivity, which is the second largest tangible cost. Lost productivity is the largest tangible cost of sex-offense homicide, making up 85%. As with rape and sexual assault, the intangible cost of sex- offense homicide is nearly twice as great as the tangible costs. Sex-offense homicide is the most costly of crimes (Miller et al., 1996). One incident of sex-offense homicide costs nearly 34 times the cost of rape and sexual assault. On a national level, the cost of sexual violence is enormous. Using data from the NCVS and basing estimates on 1995 Census data, Tjaden and Thoennes (1998) estimated that nearly 0.3% of women, or 302,091, over the age of 18 years had been raped or sexually assaulted in the past year. At a cost of $87,000 per incident, the total cost of sexual assault and rape for the United States in 1995 was more than $26 billion. Furthermore, the UCR Supplemen- tary Homicide Reports show 70 sex-offense homicides for 1996. At a cost of $2,940,000 per incident, the total cost of sex-offense homicide for the United States in 1996 was more than $205,800,000. Thus, the total national cost of sexual violence in 1996 was nearly $261.25 billion. Although looking at national costs is important, this article focuses on state-level costs that can help guide more local legal, political, and cultural ideas concerning rape, sexual assault, and sex-offense homicide. The higher cost of living and higher rates of rape in Michigan are evidence that under- standing the costs of specific crimes on a state level offers more insight into local crime and criminal victimization than do national-level data. Understanding the enormous cost of sexual violence leads to several important policy implications. First, because society cannot control the cost of sexual violence after the crime has been committed, the best control mech- anism is through prevention. To evaluate the cost effectiveness of a preven- Post et al. / RAPE TAX 779 tion program, policy makers need to know the cost of a crime to determine if the cost of the program outweighs the cost of the crime (Cohen, 2000). Second, the prevalence and cost of sexual violence needs to be identified as a public health issue. By highlighting sexual violence, public health offi- cials can take action and use funds to raise public awareness about sexual vio- lence. Public health efforts targeting other previously ignored issues such as driving while intoxicated (DWI) and the use of seat belts have been largely successful in reducing the number of deaths due to these two problems (National Highway Traffic Safety Administration, 2001a, 2001b). Similar sexual violence prevention campaigns should be initiated. Third, courts and prosecutors need to think about sexual violence as an economic crime to better protect victims and survivors of sexual violence. Researchers argue that "it is a misconception that violent crimes are crimes of passion that are impervious to economic factors" (Becsi, 1999). As a crime largely against women, rape can be "an act of economic violence," particu- larly when the perpetrator steals a woman's material possessions or takes control of her labor (Turshen, 2000, p. 803), as happens when a woman expe- riences a loss of productivity. In intimate relationships, some men threaten to withhold money to coerce their economically dependent female partners to have sexual relations with them (Mahoney &amp; Williams, 1998). Furthermore, the fact that sexual violence (including sexual-offense homicide) is the most costly crime in the United States makes it an economic crime, even if the motive for sexual violence is not always economic. Survivors and their families and friends understand well the emotional and financial costs of sexual violence. However, too often it is not until the "bottom line" is presented that serious problems are noticed and action is taken to address those problems. Our conservative estimate of the bottom line is that rape, sexual assault, and sex-offense homicides cost Michigan more than $6.5 billion per year. If divided equally among Michigan's population in 1996, rape and sexual assault would have cost each resident of Michigan (hereafter Michigander) $40.20 in tangible losses and $641.57 in intangible losses, for a total of $685.71. Sex-offense homicide would have cost each Michigander $0.66 in tangible losses and $1.22 in intangible losses, for a total of $1.88. If there had been a "sexual violence tax" in 1996, the average Michigan family of four would have paid an extra $2,750 in taxes. The U.S. Supreme Court and the judicial system in general may not define rape as an economic crime. But the economic costs of rape, sexual assault, and sex-offense homicide are astronomical. Laws and public policy that ignore the economic burden sexual violence places on society at large, as well as on individual survivors, are laws and public policy that misunderstand and underestimate the nature and cost of sexual violence. 780 JOURNAL OF INTERPERSONAL VIOLENCE / July 2002 REFERENCES American Institute for Economic Research. (2001). AIER cost-of-living calculator. Retrieved April 16, 2001, from </w:t>
      </w:r>
      <w:hyperlink r:id="rId3100" w:history="1">
        <w:r>
          <w:rPr>
            <w:rFonts w:ascii="arial" w:eastAsia="arial" w:hAnsi="arial" w:cs="arial"/>
            <w:b w:val="0"/>
            <w:i/>
            <w:strike w:val="0"/>
            <w:noProof w:val="0"/>
            <w:color w:val="0077CC"/>
            <w:position w:val="0"/>
            <w:sz w:val="20"/>
            <w:u w:val="single"/>
            <w:vertAlign w:val="baseline"/>
          </w:rPr>
          <w:t>http://www.aier.org/colcalc.html</w:t>
        </w:r>
      </w:hyperlink>
      <w:r>
        <w:rPr>
          <w:rFonts w:ascii="arial" w:eastAsia="arial" w:hAnsi="arial" w:cs="arial"/>
          <w:b w:val="0"/>
          <w:i w:val="0"/>
          <w:strike w:val="0"/>
          <w:noProof w:val="0"/>
          <w:color w:val="000000"/>
          <w:position w:val="0"/>
          <w:sz w:val="20"/>
          <w:u w:val="none"/>
          <w:vertAlign w:val="baseline"/>
        </w:rPr>
        <w:t xml:space="preserve"> Becsi, Z. (1999). Economics and crime in the states. Economic Review, 84(1), 38-56. Cohen, M. A. (2000). Measuring the costs and benefits of crime and justice. Criminal Justice 2000, 4, 263-315. Davidson, J. R. (1996). The association of sexual assault and attempted suicide within the com- munity. Archives of General Psychiatry, 53, 530-555. Gise, L. H., &amp; Paddison, P. (1988). Rape, sexual abuse, and its victims. The Violent Patient, 11(4), 629-648. Greenfeld, L. A. (1997). Sex offenses and sex offenders: An analysis of data on rape and sexual assault (NCJ-163392). Washington, DC: Bureau of Justice Statistics. Koss, M. P. (1993). Detecting the scope of rape: A review of prevalence research methods. Jour- nal of Interpersonal Violence, 8, 198-222. Kuecker, T. (1999). Uniform Crime Reports data on reported forcible rapes in Michigan, Vio- lence and Intentional Injury Prevention Program. East Lansing: University of Michigan, Institute for Children, Youth, and Families. Mahoney, P., &amp; Williams, L. M. (1998). Sexual assault in marriage: Prevalence, consequences, and treatment of wife rape. In J. L. Jasinski &amp; L. M. Williams (Eds.), Partner violence: A comprehensive review of 20 years of research (pp. 113-162). Thousand Oaks, CA: Sage. Messman-Moore, T. (2000). Child sexual abuse and revictimization in the form of adult sexual abuse, adult physical abuse, and adult psychological maltreatment. Journal of Interpersonal Violence, 15(5), 489-504. Miller, T. R., Cohen, M. A., &amp; Wiersema, B. (1996). Victim costs and consequences: A new look (NCJ-155282). Washington, DC: National Institute of Justice. National Highway Transportation Safety Administration. (2001a). Repeat intoxicated driver laws. State legislative fact sheets. Retrieved April 13, 2001, from </w:t>
      </w:r>
      <w:hyperlink r:id="rId3101" w:history="1">
        <w:r>
          <w:rPr>
            <w:rFonts w:ascii="arial" w:eastAsia="arial" w:hAnsi="arial" w:cs="arial"/>
            <w:b w:val="0"/>
            <w:i/>
            <w:strike w:val="0"/>
            <w:noProof w:val="0"/>
            <w:color w:val="0077CC"/>
            <w:position w:val="0"/>
            <w:sz w:val="20"/>
            <w:u w:val="single"/>
            <w:vertAlign w:val="baseline"/>
          </w:rPr>
          <w:t>http://www.nhtsa.dot.gov</w:t>
        </w:r>
      </w:hyperlink>
      <w:r>
        <w:rPr>
          <w:rFonts w:ascii="arial" w:eastAsia="arial" w:hAnsi="arial" w:cs="arial"/>
          <w:b w:val="0"/>
          <w:i w:val="0"/>
          <w:strike w:val="0"/>
          <w:noProof w:val="0"/>
          <w:color w:val="000000"/>
          <w:position w:val="0"/>
          <w:sz w:val="20"/>
          <w:u w:val="none"/>
          <w:vertAlign w:val="baseline"/>
        </w:rPr>
        <w:t xml:space="preserve">/ people/outreach/stateleg/repaeatintoxdrivers.htm National Highway Transportation Safety Administration. (2001b). Strengthening seat belt use laws--Increase belt use, decrease fatalities and injuries. State legislative fact sheets. Retrieved April 13, 2001, from </w:t>
      </w:r>
      <w:hyperlink r:id="rId3102" w:history="1">
        <w:r>
          <w:rPr>
            <w:rFonts w:ascii="arial" w:eastAsia="arial" w:hAnsi="arial" w:cs="arial"/>
            <w:b w:val="0"/>
            <w:i/>
            <w:strike w:val="0"/>
            <w:noProof w:val="0"/>
            <w:color w:val="0077CC"/>
            <w:position w:val="0"/>
            <w:sz w:val="20"/>
            <w:u w:val="single"/>
            <w:vertAlign w:val="baseline"/>
          </w:rPr>
          <w:t>http://www.nhtsa.dot.gov/people/outreach/stateleg/</w:t>
        </w:r>
      </w:hyperlink>
      <w:r>
        <w:rPr>
          <w:rFonts w:ascii="arial" w:eastAsia="arial" w:hAnsi="arial" w:cs="arial"/>
          <w:b w:val="0"/>
          <w:i w:val="0"/>
          <w:strike w:val="0"/>
          <w:noProof w:val="0"/>
          <w:color w:val="000000"/>
          <w:position w:val="0"/>
          <w:sz w:val="20"/>
          <w:u w:val="none"/>
          <w:vertAlign w:val="baseline"/>
        </w:rPr>
        <w:t xml:space="preserve"> seatbeltuse.htm Resick, P. A. (1993). The psychological impact of rape. Journal of Interpersonal Violence, 8, 223-255. SASS. (2001). Violence data. Violence and intentional injury prevention program. Retrieved Sept. 30, 2001, from </w:t>
      </w:r>
      <w:hyperlink r:id="rId3103" w:history="1">
        <w:r>
          <w:rPr>
            <w:rFonts w:ascii="arial" w:eastAsia="arial" w:hAnsi="arial" w:cs="arial"/>
            <w:b w:val="0"/>
            <w:i/>
            <w:strike w:val="0"/>
            <w:noProof w:val="0"/>
            <w:color w:val="0077CC"/>
            <w:position w:val="0"/>
            <w:sz w:val="20"/>
            <w:u w:val="single"/>
            <w:vertAlign w:val="baseline"/>
          </w:rPr>
          <w:t>http://vip.msu.edu/sass/data/dataright1.html</w:t>
        </w:r>
      </w:hyperlink>
      <w:r>
        <w:rPr>
          <w:rFonts w:ascii="arial" w:eastAsia="arial" w:hAnsi="arial" w:cs="arial"/>
          <w:b w:val="0"/>
          <w:i w:val="0"/>
          <w:strike w:val="0"/>
          <w:noProof w:val="0"/>
          <w:color w:val="000000"/>
          <w:position w:val="0"/>
          <w:sz w:val="20"/>
          <w:u w:val="none"/>
          <w:vertAlign w:val="baseline"/>
        </w:rPr>
        <w:t xml:space="preserve"> Schneider, V. W., &amp; Wiersema, B. (1990). Limits and use of the Uniform Crime Reports. In D. L. MacKenzie, P. J. Baunach, &amp; R. R. Roberg (Eds.), Measuring crime: Large-scale, long- range efforts (pp. 21-48). Albany: State University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Press. Tjaden, P., &amp; Thoennes, N. (1998). Prevalence, incidence, and consequences of violence against women: Findings from the National Violence Against Women Survey. Washington, DC: National Institute of Justice; Centers for Disease Control and Prevention. Turshen, M. (2000). The political economy of violence against women during armed conflict in Uganda. Social Research, 67(3), 803-824. U.S. Census Bureau. (2000). Population estimates for the U.S. and states by single year of age and sex: July 1, 1996. Population Estimates Program, Population Division, U.S. Census Post et al. / RAPE TAX 781 Bureau. Retrieved March 9, 2000, from </w:t>
      </w:r>
      <w:hyperlink r:id="rId3104" w:history="1">
        <w:r>
          <w:rPr>
            <w:rFonts w:ascii="arial" w:eastAsia="arial" w:hAnsi="arial" w:cs="arial"/>
            <w:b w:val="0"/>
            <w:i/>
            <w:strike w:val="0"/>
            <w:noProof w:val="0"/>
            <w:color w:val="0077CC"/>
            <w:position w:val="0"/>
            <w:sz w:val="20"/>
            <w:u w:val="single"/>
            <w:vertAlign w:val="baseline"/>
          </w:rPr>
          <w:t>http://eire.census.gov/popest/archives/state/stats/st-</w:t>
        </w:r>
      </w:hyperlink>
      <w:r>
        <w:rPr>
          <w:rFonts w:ascii="arial" w:eastAsia="arial" w:hAnsi="arial" w:cs="arial"/>
          <w:b w:val="0"/>
          <w:i w:val="0"/>
          <w:strike w:val="0"/>
          <w:noProof w:val="0"/>
          <w:color w:val="000000"/>
          <w:position w:val="0"/>
          <w:sz w:val="20"/>
          <w:u w:val="none"/>
          <w:vertAlign w:val="baseline"/>
        </w:rPr>
        <w:t xml:space="preserve"> 99-13.txt Violence Against Michigan Women Survey. (1999). Lansing, MI: Michigan Department of Community Health. Willing, R. (2000, May 16). Court rejects rape law. USA Today, p. 1A. Lori A. Post completed her doctorate in demography from Michigan State University. Currently, she has a postdoctoral position with a joint appointment as the director of the Violence and Intentional Injury Prevention Program at the Institute for Children, Youth, and Families and also in the Department of Communication at Michigan State Univer- sity. Her research focuses are violence against women and research methods. Nancy J. Mezey is a doctoral student in sociology at Michigan State University. Her areas of concentration are in family sociology, social inequalities, the sociology of sexualities, and African studies. Her research interests include the formation of diverse family forms and intimate partner violence. Christopher Maxwell is an assistant professor in the School of Criminal Justice at Michi- gan State University. His research interests include the social control and criminal jus- tice processing of intimate violence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efficacy of aggres- sion and delinquency prevention programs, and the impact of social and ecological contexts on patterns of delinquency, crime, and criminal justice decision making. Wilma Novals Wibert is a doctoral candidate in family child ecology at Michigan State University. Although her primary interests involve educational risk factors associated with family poverty and mobility, she has also worked examining the issues of partner violence and gang violence. 782 JOURNAL OF INTERPERSONAL VIOLENCE / July 2002 </w:t>
      </w:r>
    </w:p>
    <w:p>
      <w:pPr>
        <w:pStyle w:val="Normal218"/>
        <w:keepNext/>
        <w:spacing w:before="240" w:after="0" w:line="340" w:lineRule="atLeast"/>
        <w:ind w:left="0" w:right="0" w:firstLine="0"/>
        <w:jc w:val="left"/>
      </w:pPr>
      <w:bookmarkStart w:id="439" w:name="Bibliography_2"/>
      <w:bookmarkEnd w:id="439"/>
      <w:r>
        <w:rPr>
          <w:rFonts w:ascii="arial" w:eastAsia="arial" w:hAnsi="arial" w:cs="arial"/>
          <w:b/>
          <w:i w:val="0"/>
          <w:strike w:val="0"/>
          <w:noProof w:val="0"/>
          <w:color w:val="000000"/>
          <w:position w:val="0"/>
          <w:sz w:val="28"/>
          <w:u w:val="none"/>
          <w:vertAlign w:val="baseline"/>
        </w:rPr>
        <w:t>Bibliography</w:t>
      </w:r>
    </w:p>
    <w:p>
      <w:pPr>
        <w:pStyle w:val="Normal218"/>
        <w:spacing w:line="60" w:lineRule="exact"/>
      </w:pPr>
      <w:r>
        <w:pict>
          <v:line id="_x0000_s1756" style="position:absolute;z-index:252120064" from="0,2pt" to="512pt,2pt" strokecolor="#009ddb" strokeweight="2pt">
            <v:stroke linestyle="single"/>
            <w10:wrap type="topAndBottom"/>
          </v:line>
        </w:pict>
      </w:r>
    </w:p>
    <w:p>
      <w:pPr>
        <w:pStyle w:val="Normal218"/>
      </w:pP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Institute for Economic Research ,          . (2001). AIER cost-of-living calculator. Retrieved April 16, 2001, from </w:t>
      </w:r>
      <w:hyperlink r:id="rId3100" w:history="1">
        <w:r>
          <w:rPr>
            <w:rFonts w:ascii="arial" w:eastAsia="arial" w:hAnsi="arial" w:cs="arial"/>
            <w:b w:val="0"/>
            <w:i/>
            <w:strike w:val="0"/>
            <w:noProof w:val="0"/>
            <w:color w:val="0077CC"/>
            <w:position w:val="0"/>
            <w:sz w:val="20"/>
            <w:u w:val="single"/>
            <w:vertAlign w:val="baseline"/>
          </w:rPr>
          <w:t>http://www.aier.org/colcalc.html</w:t>
        </w:r>
      </w:hyperlink>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Becsi, Z. ,           (1999). Economics and crime in the states. Economic Review, 84(1), 38-56.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Cohen, M. A. ,           (2000). Measuring the costs and benefits of crime and justice. Criminal Justice 2000, 4, 263-315.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Davidson, J. R. ,           (1996). The association of sexual assault and attempted suicide within the community. Archives of General Psychiatry, 53, 530-555.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Gise, L. H. ,          , &amp; Paddison, P. ,  (1988). Rape, sexual abuse, and its victims. The Violent Patient, 11(4), 629-648.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Greenfeld, L. A. ,           (1997). Sex offenses and sex offenders: An analysis of data on rape and sexual assault (NCJ-163392). Washington, DC: Bureau of Justice Statistics.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Koss, M. P. ,           (1993). Detecting the scope of rape: A review of prevalence research methods. Journal of Interpersonal Violence, 8, 198-222.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Kuecker, T. ,           (1999). Uniform Crime Reports data on reported forcible rapes in Michigan, Violence and Intentional InjuryPrevention Program. East Lansing: University of Michigan, Institute for Children, Youth, and Families.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Mahoney, P. ,          , &amp; Williams, L. M. ,  (1998). Sexual assault in marriage: Prevalence, consequences, and treatment of wife rape. In J. L. Jasinski ,  &amp; L. M. Williams ,  (Eds.), Partner violence: A comprehensive review of 20 years of research (pp. 113-162). Thousand Oaks, CA: SAGE Publications.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Messman-Moore, T. ,           (2000). Child sexual abuse and revictimization in the form of adult sexual abuse, adult physical abuse, and adult psychological maltreatment. Journal of Interpersonal Violence, 15(5), 489-504.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Miller, T. R. ,          , Cohen, M. A. , , &amp; Wiersema, B. ,  (1996). Victim costs and consequences: A new look (NCJ-155282). Washington, DC: National Institute of Justice.               </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Highway Transportation Safety Administration ,          . (2001a). Repeat intoxicated driver laws. State legislative fact sheets. Retrieved April 13, 2001, from </w:t>
      </w:r>
      <w:hyperlink r:id="rId3105" w:history="1">
        <w:r>
          <w:rPr>
            <w:rFonts w:ascii="arial" w:eastAsia="arial" w:hAnsi="arial" w:cs="arial"/>
            <w:b w:val="0"/>
            <w:i/>
            <w:strike w:val="0"/>
            <w:noProof w:val="0"/>
            <w:color w:val="0077CC"/>
            <w:position w:val="0"/>
            <w:sz w:val="20"/>
            <w:u w:val="single"/>
            <w:vertAlign w:val="baseline"/>
          </w:rPr>
          <w:t>http://www.nhtsa.dot.gov/people/outreach/stateleg/repaeatintoxdrivers.htm</w:t>
        </w:r>
      </w:hyperlink>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Highway Transportation Safety Administration ,          . (2001b). Strengthening seat belt use laws—Increase belt use, decrease fatalities and injuries. State legislative fact sheets. Retrieved April 13, 2001, from </w:t>
      </w:r>
      <w:hyperlink r:id="rId3106" w:history="1">
        <w:r>
          <w:rPr>
            <w:rFonts w:ascii="arial" w:eastAsia="arial" w:hAnsi="arial" w:cs="arial"/>
            <w:b w:val="0"/>
            <w:i/>
            <w:strike w:val="0"/>
            <w:noProof w:val="0"/>
            <w:color w:val="0077CC"/>
            <w:position w:val="0"/>
            <w:sz w:val="20"/>
            <w:u w:val="single"/>
            <w:vertAlign w:val="baseline"/>
          </w:rPr>
          <w:t>http://www.nhtsa.dot.gov/people/outreach/stateleg/seatbeltuse.htm</w:t>
        </w:r>
      </w:hyperlink>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Resick, P. A. ,           (1993). The psychological impact of rape. Journal of Interpersonal Violence, 8, 223-255.               </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SASS ,          . (2001). Violence data. Violence and intentional injuryprevention program. Retrieved Sept. 30, 2001, from </w:t>
      </w:r>
      <w:hyperlink r:id="rId3103" w:history="1">
        <w:r>
          <w:rPr>
            <w:rFonts w:ascii="arial" w:eastAsia="arial" w:hAnsi="arial" w:cs="arial"/>
            <w:b w:val="0"/>
            <w:i/>
            <w:strike w:val="0"/>
            <w:noProof w:val="0"/>
            <w:color w:val="0077CC"/>
            <w:position w:val="0"/>
            <w:sz w:val="20"/>
            <w:u w:val="single"/>
            <w:vertAlign w:val="baseline"/>
          </w:rPr>
          <w:t>http://vip.msu.edu/sass/data/dataright1.html</w:t>
        </w:r>
      </w:hyperlink>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Schneider, V. W. ,          , &amp; Wiersema, B. ,  (1990). Limits and use of the Uniform Crime Reports. In D. L. MacKenzie , , P. J. Baunach , , &amp; R. R. Roberg ,  (Eds.), Measuring crime: Large-scale, long-range efforts (pp. 21-48). Albany: State University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Press.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Tjaden, P. ,          , &amp; Thoennes, N. ,  (1998). Prevalence, incidence, and consequences of violence against women: Findings from the National Violence Against Women Survey. Washington, DC: National Institute of Justice; Centers for Disease Control and Prevention.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Turshen, M. ,           (2000). The political economy of violence against women during armed conflict in Uganda. Social Research, 67(3), 803-824.               </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Census Bureau ,          . (2000). Population estimates for the U.S. and states bysingle year of age and sex: July1, 1996. Population Estimates Program, Population Division, U.S. Census Bureau. Retrieved March 9, 2000, from </w:t>
      </w:r>
      <w:hyperlink r:id="rId3107" w:history="1">
        <w:r>
          <w:rPr>
            <w:rFonts w:ascii="arial" w:eastAsia="arial" w:hAnsi="arial" w:cs="arial"/>
            <w:b w:val="0"/>
            <w:i/>
            <w:strike w:val="0"/>
            <w:noProof w:val="0"/>
            <w:color w:val="0077CC"/>
            <w:position w:val="0"/>
            <w:sz w:val="20"/>
            <w:u w:val="single"/>
            <w:vertAlign w:val="baseline"/>
          </w:rPr>
          <w:t>http://eire.census.gov/popest/archives/state/stats/st-99-13.txt</w:t>
        </w:r>
      </w:hyperlink>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Violence Against Michigan Women Survey. (1999). Lansing, MI: Michigan Department of Community Health.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Willing, R. ,           (2000, May 16). Court rejects rape law. USA Today, p.1A-1A.               </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218"/>
      </w:pPr>
    </w:p>
    <w:p>
      <w:pPr>
        <w:pStyle w:val="Normal218"/>
        <w:ind w:left="200"/>
        <w:sectPr>
          <w:type w:val="continuous"/>
          <w:pgMar w:top="840" w:right="1000" w:bottom="840" w:left="1000" w:header="400" w:footer="400"/>
          <w:pgNumType w:fmt="decimal"/>
          <w:cols w:space="720"/>
        </w:sectPr>
      </w:pPr>
      <w:r>
        <w:br/>
      </w:r>
      <w:r>
        <w:pict>
          <v:line id="_x0000_s1757"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3108"/>
          <w:headerReference w:type="default" r:id="rId3109"/>
          <w:footerReference w:type="even" r:id="rId3110"/>
          <w:footerReference w:type="default" r:id="rId3111"/>
          <w:headerReference w:type="first" r:id="rId3112"/>
          <w:footerReference w:type="first" r:id="rId3113"/>
          <w:pgSz w:w="12240" w:h="15840"/>
          <w:pgMar w:top="840" w:right="1000" w:bottom="840" w:left="1000" w:header="400" w:footer="400"/>
          <w:pgNumType w:fmt="decimal"/>
          <w:cols w:space="720"/>
          <w:titlePg w:val="0"/>
        </w:sectPr>
      </w:pPr>
    </w:p>
    <w:p>
      <w:pPr>
        <w:pStyle w:val="Normal219"/>
      </w:pPr>
    </w:p>
    <w:p>
      <w:pPr>
        <w:pStyle w:val="Normal219"/>
      </w:pPr>
      <w:r>
        <w:pict>
          <v:shape id="_x0000_i1758" type="#_x0000_t75" alt="LexisNexis®" style="width:147.75pt;height:30pt">
            <v:imagedata r:id="rId17" o:title=""/>
          </v:shape>
        </w:pict>
      </w:r>
      <w:r>
        <w:cr/>
      </w:r>
    </w:p>
    <w:p>
      <w:pPr>
        <w:pStyle w:val="Heading1217"/>
        <w:keepNext w:val="0"/>
        <w:spacing w:after="200" w:line="340" w:lineRule="atLeast"/>
        <w:ind w:left="0" w:right="0" w:firstLine="0"/>
        <w:jc w:val="center"/>
      </w:pPr>
      <w:hyperlink r:id="rId3114" w:history="1">
        <w:r>
          <w:rPr>
            <w:rFonts w:ascii="arial" w:eastAsia="arial" w:hAnsi="arial" w:cs="arial"/>
            <w:b/>
            <w:i/>
            <w:strike w:val="0"/>
            <w:color w:val="0077CC"/>
            <w:sz w:val="28"/>
            <w:u w:val="single"/>
            <w:vertAlign w:val="baseline"/>
          </w:rPr>
          <w:t>Today in History - Aug. 3</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2020 Friday 10:00 AM EST</w:t>
      </w:r>
    </w:p>
    <w:p>
      <w:pPr>
        <w:pStyle w:val="Normal219"/>
        <w:keepNext w:val="0"/>
        <w:spacing w:after="0" w:line="240" w:lineRule="atLeast"/>
        <w:ind w:right="0"/>
        <w:jc w:val="both"/>
      </w:pPr>
      <w:bookmarkStart w:id="440" w:name="Bookmark_219"/>
      <w:bookmarkEnd w:id="440"/>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219"/>
        <w:keepNext w:val="0"/>
        <w:spacing w:before="120" w:after="0" w:line="220" w:lineRule="atLeast"/>
        <w:ind w:left="0" w:right="0" w:firstLine="0"/>
        <w:jc w:val="left"/>
      </w:pPr>
      <w:r>
        <w:br/>
      </w:r>
      <w:r>
        <w:pict>
          <v:shape id="_x0000_i1759" type="#_x0000_t75" style="width:150pt;height:21.75pt">
            <v:imagedata r:id="rId86"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1633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Canadian Press</w:t>
      </w:r>
    </w:p>
    <w:p>
      <w:pPr>
        <w:pStyle w:val="Normal219"/>
        <w:keepNext/>
        <w:spacing w:before="240" w:after="0" w:line="340" w:lineRule="atLeast"/>
        <w:ind w:left="0" w:right="0" w:firstLine="0"/>
        <w:jc w:val="left"/>
      </w:pPr>
      <w:bookmarkStart w:id="441" w:name="Body_217"/>
      <w:bookmarkEnd w:id="441"/>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760" style="position:absolute;z-index:252122112"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History for Aug. 3:</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1460, King James II of Scotland died in a cannon explosion.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1492, Italian explorer Christopher Columbus sailed from Palos, Spain, with 119 men and three ships - the "Nina," "Pinta" and "Santa Maria" - on his first voyage to the New World. Supported by the king and queen of Spain, he sailed in search for a new passage to China. Instead, he came upon many West Indies islands.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1527, Captain John Rut wrote the first recorded letter from the New World to the old. He sent a report to England's King Henry the Eighth about conditions in Newfoundland and Labrador.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1583, the first English settlement in North America was founded at St. John's, after Sir Humphrey Gilbert proclaimed England's authority over Newfoundland. On his return voyage home, Gilbert and his ship were lost at sea.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1751, the first printing press in Canada was set up in Halifax by Bartholomew Green.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1778, the "La Scala" opera house opened in Milan.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1811, Elisha Graves Otis, who invented the elevator brake, was born near Halifax, Vt. His safety device, first demonstrated publicly in 1854, made skyscrapers a practical reality.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1847, Quebec City, Montreal, Toronto and Buffalo were connected by telegraph.</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1858, English explorer John Speke discovered Lake Victoria, the source of the Nile River.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1860, Joseph Howe was elected premier of Nova Scotia.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1876, the first telephone call from one building to another took place in Mount Pleasant, Ont. Alexander Graham Bell called his uncle in Brantford, Ont.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1902, Martin Noth, German Lutheran Old Testament scholar, was born. His contributions include his theory that before Israel had a king, it was a tribal federation with its worship focused on a central sanctuary rather than on several shrines.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1914, Germany declared war on France and Belgium at the outset of the First World War.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1916, Irish nationalist Sir Roger Casement was hanged in London after being convicted of treason for plotting to win Irish independence by revolution. Casement, who was knighted for his work in the British consular service, had sought German aid for a rebellion that was planned for Easter of 1916.  But the seizure of a rebel arms shipment and Casement's capture doomed the uprising to failure.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1924, author Leon Uris was born in Baltimore, Md.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1940, Latvia became the 14th Soviet republic.</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1949, the National Basketball Association was formed by a merger of the Basketball Association of America and the National Basketball League.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1958, the American atomic submarine "Nautilus" became the first vessel to cross the North Pole underwater.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1960, the African country of Niger achieved full independence from French rule.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1961, Saskatchewan Premier Tommy Douglas was elected national leader of the newly formed New Democratic Party at its founding convention in Ottawa. The Baptist minister was a skilled orator who popularized the concept of the welfare state.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Britain's 42,000 striking dockworkers, who had brought port operations to a halt and caused a state of emergency in the country, went back to work.</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1977, the Canadian government rejected aboriginal demands for their own political territory in the Northwest Territories. Prime Minister Pierre Trudeau said Ottawa would never agree to a political territory based solely on race.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1980, the Moscow Summer Olympics, boycotted by the United States and many other western countries, ended. Russia and East Germany captured most of the medals. The boycott of the Games was part of the U.S. response to the Soviet invasion of Afghanistan. The Soviet Union and the Eastern bloc boycotted the next Summer Olympics, held in Los Angeles in 1984.</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13,000 U.S. air traffic controllers went on strike, despite President Ronald Reagan's warning that they would be fired if they did not return to work. Reagan carried out his threat.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1987, the Iran-Contra hearings ended with none of the 29 witnesses tying U.S. President Ronald Reagan directly to the diversion of arms-sales profits to Nicaraguan rebels.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1990, the parliament of newly democratic Hungary chose Arpad Goencz as its new president. He had been sentenced to life in prison for his part in the country's anti-Communist uprising in 1956.</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 Donovan Bailey anchored Canada's victory in the men's 400-metre relay final at the Atlanta Olympics. The 100-metre champ was joined on the medal podium by Robert Esmie, Glenroy Gilbert and Bruny Surin.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1999, the Toronto Dominion Bank announced it would take over Canada Trust in an $8 billion deal.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1999, arbitrators ruled the U.S. government had to pay the heirs of Dallas dressmaker Abraham Zapruder $16 million for his movie footage that captured the assassination of President John F. Kennedy.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 the Queen Mother was named an honorary companion of the Order of Canada.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2004, the Statue of Liberty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Liberty Island reopened for business with new security measures, after being closed since the Sept. 11, 2001 terror attacks.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Second World War veteran Ernest "Smoky" Smith, the last Canadian to be awarded the Victoria Cross, died at age 91.</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over 40 cars of a CN Rail train derailed, spilling thousands of litres of oil and a toxic pole-treating chemical in Lake Wabamun, Alta.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four Canadian soldiers from Princess Patricia's Canadian Light Infantry were killed and 10 others injured in Taliban ambush in Pashmul, Afghanistan. (The four soldiers were Sgt. Vaughn Ingram, Cpl. Bryce Keller, Cpl. Christopher Reid, and Pte. Kevin Dallaire).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Alexander Solzhenitsyn, the Nobel Prize-winning author whose books chronicled the horrors of the Soviet gulag system, died from a chronic heart condition. He was 89.</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British Petroleum began the successful "static kill" of the blown-out well in the Gulf of Mexico that caused the biggest offshore oil leak in U.S. history. The first step was to force a slow torrent of heavy mud down the broken wellhead to push the crude back to its underground source. The next day, BP pumped fresh cement to keep the oil from finding its way back out.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Calgary-based Talisman Energy announced it would pay US$858 million for a 49 per cent interest in BP's Colombian oil and gas exploration assets, while Ecopetrol SA would hold the other 51 per cent. BP was divesting up to $30 billion of assets to help it pay the huge price tag for the cleanup costs of the Gulf of Mexico oil spill.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a brazen daylight attack on Kandahar Airfield resulted in the deaths of up to 10 Taliban fighters as military officials called the attempt amateurish and desperate. Three Canadian soldiers received a commendation for their courage in responding to the attack.</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the Manitoba government apologized for its part in uprooting members of the Sayisi Dene band in 1956 from their north-central homeland and relocating them to a Churchill community where they were unable to pursue their traditional lifestyle.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a warehouse driver at a Manchester, Conn., beer distributorship went on a shooting rampage, killing eight people and injuring two before committing suicide. He had just left a disciplinary hearing where he was asked to resign because he stole beer from the company.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the Muscular Dystrophy Association announced that comedian Jerry Lewis was no longer its national chairman and he would not appear on that year's telethon, ending a 45-year run in which he raised $1.66 billion. Lewis did not comment publicly on reasons for the split. Despite his absence, officials said the telethon on Sept. 4 raised nearly $61.5 million, an increase of about $2.6 million over 2010.</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according to a study by the Interactive Advertising Bureau of Canada, online advertising revenues pushed the Internet past daily newspapers as the second largest ad revenue source in Canada, after TV.</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a 6.1-magnitude earthquake struck China's mountainous farming region of Ludian county, killing over 600 people and injuring 2,400 others.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a 77-year-old man was killed when a powerful tornado touched down west of Lake Manitoba, lifting several homes off their foundations and sweeping one vehicle into the lake. The RCMP said the man was found dead outside what remained of his wrecked home in Alonsa.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the federal government delivered $11 million to help the City of Toronto defray some of the costs associated with an influx of asylum seekers.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a mass shooting at a Walmart store in El Paso, Texas left 22 dead and 24 injured after a lone gunman opened fire.  The FBI was investigating the shooting as an act of domestic terrorism and a possible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 a charge that could see the gunman facing the death penalty.  Authorities said following his arrest, the accused shooter, 21-year-old gun Patrick Crusius, told investigators that he allegedly set out to kill as many Mexicans as he could.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the songwriter who co-founded Village People and co-wrote their classic hits "Y-M-C-A," "Macho Man" and "In the Navy" died in Paris at the age of 82. Henri Belolo founded the six-member Village People with Jacques Morali and lead singer Victor Willis in 1977. In 1978, the group released the international hit "Y-M-C-A,'' co-written by Belolo. It peaked at Number Two on the Billboard chart.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the Pro Football Hall of Fame welcomed eight new members in Canton, Ohio.  Former players to be enshrined were tight end Tony Gonzalez, defensive backs Champ Bailey, Ed Reed and Ty Law, centre Kevin Mawae and senior selection Johnny Robinson, a defensive back who helped the Chiefs win Super Bowl 4.  They are joined by two contributors: the late owner of the Denver Broncos, Pat Bowlen, and Gil Brandt, former personnel director for the Dallas Cowboys, now the NFL's top draft consultant.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Press)</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2020</w:t>
      </w:r>
    </w:p>
    <w:p>
      <w:pPr>
        <w:pStyle w:val="Normal219"/>
      </w:pPr>
    </w:p>
    <w:p>
      <w:pPr>
        <w:pStyle w:val="Normal219"/>
        <w:ind w:left="200"/>
        <w:sectPr>
          <w:type w:val="continuous"/>
          <w:pgMar w:top="840" w:right="1000" w:bottom="840" w:left="1000" w:header="400" w:footer="400"/>
          <w:pgNumType w:fmt="decimal"/>
          <w:cols w:space="720"/>
        </w:sectPr>
      </w:pPr>
      <w:r>
        <w:br/>
      </w:r>
      <w:r>
        <w:pict>
          <v:line id="_x0000_s1761"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3115"/>
          <w:headerReference w:type="default" r:id="rId3116"/>
          <w:footerReference w:type="even" r:id="rId3117"/>
          <w:footerReference w:type="default" r:id="rId3118"/>
          <w:headerReference w:type="first" r:id="rId3119"/>
          <w:footerReference w:type="first" r:id="rId3120"/>
          <w:pgSz w:w="12240" w:h="15840"/>
          <w:pgMar w:top="840" w:right="1000" w:bottom="840" w:left="1000" w:header="400" w:footer="400"/>
          <w:pgNumType w:fmt="decimal"/>
          <w:cols w:space="720"/>
          <w:titlePg w:val="0"/>
        </w:sectPr>
      </w:pPr>
    </w:p>
    <w:p>
      <w:pPr>
        <w:pStyle w:val="Normal220"/>
      </w:pPr>
    </w:p>
    <w:p>
      <w:pPr>
        <w:pStyle w:val="Normal220"/>
      </w:pPr>
      <w:r>
        <w:pict>
          <v:shape id="_x0000_i1762" type="#_x0000_t75" alt="LexisNexis®" style="width:147.75pt;height:30pt">
            <v:imagedata r:id="rId17" o:title=""/>
          </v:shape>
        </w:pict>
      </w:r>
      <w:r>
        <w:cr/>
      </w:r>
    </w:p>
    <w:p>
      <w:pPr>
        <w:pStyle w:val="Heading1218"/>
        <w:keepNext w:val="0"/>
        <w:spacing w:after="200" w:line="340" w:lineRule="atLeast"/>
        <w:ind w:left="0" w:right="0" w:firstLine="0"/>
        <w:jc w:val="center"/>
      </w:pPr>
      <w:hyperlink r:id="rId3121" w:history="1">
        <w:r>
          <w:rPr>
            <w:rFonts w:ascii="arial" w:eastAsia="arial" w:hAnsi="arial" w:cs="arial"/>
            <w:b/>
            <w:i/>
            <w:strike w:val="0"/>
            <w:color w:val="0077CC"/>
            <w:sz w:val="28"/>
            <w:u w:val="single"/>
            <w:vertAlign w:val="baseline"/>
          </w:rPr>
          <w:t>08/31 Links Pt2: Jonathan Tobin: Why they scrawl 'Free Palestine' on synagogues; Melanie Phillips: The free world's craven and hypocritical fifth column</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2020 Monday 11:25 PM EST</w:t>
      </w:r>
    </w:p>
    <w:p>
      <w:pPr>
        <w:pStyle w:val="Normal220"/>
        <w:keepNext w:val="0"/>
        <w:spacing w:after="0" w:line="240" w:lineRule="atLeast"/>
        <w:ind w:right="0"/>
        <w:jc w:val="both"/>
      </w:pPr>
      <w:bookmarkStart w:id="442" w:name="Bookmark_220"/>
      <w:bookmarkEnd w:id="442"/>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6327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220"/>
        <w:keepNext/>
        <w:spacing w:before="240" w:after="0" w:line="340" w:lineRule="atLeast"/>
        <w:ind w:left="0" w:right="0" w:firstLine="0"/>
        <w:jc w:val="left"/>
      </w:pPr>
      <w:bookmarkStart w:id="443" w:name="Body_218"/>
      <w:bookmarkEnd w:id="443"/>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763" style="position:absolute;z-index:252124160" from="0,2pt" to="512pt,2pt" strokecolor="#009ddb" strokeweight="2pt">
            <v:stroke linestyle="single"/>
            <w10:wrap type="topAndBottom"/>
          </v:line>
        </w:pict>
      </w:r>
    </w:p>
    <w:p>
      <w:pPr>
        <w:pStyle w:val="Normal220"/>
      </w:pP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31, 2020( Elder of Ziyon: </w:t>
      </w:r>
      <w:hyperlink r:id="rId245"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Ian:Jonathan Tobin: Why they scrawl 'Free Palestine' on synagogues[1] The impulse to spray paint 'Free Palestine' on Jewish sites is an injustice not just because it is vandalism, but also because the conflict between Israel and the Palestinians has nothing to with a synagogue—and certainly not one on in the Midwestern United States. Blaming American Jews for the grievances that some may have against Israel, regardless of the merit or lack thereof of such complaints, is also a form of anti-Semitism.Nevertheless, the connection between the BLM movement and anti-Israel sentiment is an undeniable fact. So it is hardly surprising that when demonstrators began marching through a residential neighborhood in Kenosha chanting and threatening people in the dead of night, one participant would choose to scrawl 'Free Palestine' with a can of paint in the driveway of the Beth Hillel Temple.Should such incidents influence American Jewish attitudes towards the BLM movement or impact black-Jewish relations?No matter what is done by BLM marchers or said in the platform promulgated by the movement to support intersectional critiques of Israel and backing for BDS, there is nothing that will shake the overall Jewish commitment to the cause of social justice and equal rights. </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well-founded concerns about the BLM movement itself, sympathy and support for efforts to fight to save black lives and to create a more just society will always have overwhelming Jewish support.Still, Jewish groups can and must make clear to their African-American counterparts that they will not accept a situation in which anti-Zionist agitation, which is inherently anti-Semitic and often threatening to Jews, is tolerated—let alone encouraged. Where insults and threats happen, violence often follows, as we saw last year in the spate of anti-Semitic attacks on Orthodox Jews in the Greater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area by African-Americans.Yet just as concerns about racism do not justify violence or attacks on property, there should also be a clear understanding that acceptance of anti-Semitic lies about Israel or its American supporters cannot be tolerated. Those who allow themselves to be so taken up by the outrage propping up the BLM movement to rationalize or excuse vandalism like 'Free Palestine' must realize that this undermines that cause. It also obligates Jews and those who claim to speak for them to stand against their efforts.Melanie Phillips: The free world's craven and hypocritical fifth column[2] Even now, the British government is obsessed with meeting the Palestinians' demands; even now, it is perpetuating the falsehood that Israel is not legally entitled to apply its sovereignty to the disputed territories.The prime minister, Boris Johnson, couched his tepid welcome for the United Arab Emirates' historic decision to normalize relations with Israel as a welcome for Israel's suspension of its sovereignty plan.Raab reportedly came to Jerusalem to try to persuade Israel to drop this plan altogether. Quite apart from their malice and shamelessness, the Brits simply haven't grasped that the issue for the region is no longer the Palestinians (as if it ever was). It's now Iran.It is fear of Iran that fueled the UAE deal. The Gulf states understand that they need Israel and the United States to neutralize the threat of Iranian regional hegemony. And they are deeply concerned that if Joe Biden becomes president, he will become Obama mark two, reinstating the JCPOA and again paving the way for an Iranian nuclear bomb with international approval.Clearly, this concern is shared in Jerusalem, so much so that it's prompting some to wonder whether Israel will attack Iran before November's election.Trump's resumed sanctions have weakened the regime. The assassination of Qassem Soleimani, the strategic genius of the Iranian Revolutionary Guards Corps' Quds Force, was a blow from which it has not recovered. There also has been a series of unexplained explosions in Iran's sensitive weapons infrastructure.So there's never been a more promising opportunity to deliver a decisive blow against the regime, preferably by reimposing draconian sanctions. But there's also never been such a dangerous time, with rising tensions and increasing Iran-backed attacks across both the Lebanese and Gaza borders - and with this wounded regime perhaps determined, if it believes it is indeed going down, to take Israel with it.Such a time demands a unified resolve among those trying to stop this evil. And standing up against it are the United States, Israel, and the Gulf states.But on the other side stand the United Kingdom, France, and Germany, supporting Russia and China in shoring up a regime that has waged a 40-year war against the West, intends to wipe Israel off the map, and is getting ever closer to possessing the nuclear weapons that it thinks will enable it to do so.Britain, France, and Germany now risk becoming a shocking fifth column in the defense of the free world.The End of the UAE Boycott Is a Blow to BDS[3] The Boycott, Divestment, and Sanctions (BDS) movement against Israel suffered a major blow this weekend, when the UAE revoked its 1972 decree to boycott the State of Israel. Abu Dhabi's crown prince, Sheikh Mohammed bin Zayed Al Nahyan, effectively tore up the decree as part of the nascent Abraham Accord signed with Israel.Even though Israel has powered through the Arab boycott — becoming a regional economic superpower — the UAE's symbolic move is a message in a bottle: we are open to Israel for business. The end of the boycott effectively implies normalization of trade and commerce between the two nations. UAE citizens, in other words, may soon find 'Bamba' — an Israeli snack food — in their supermarkets.This, of course, is an affront to the traditional mandate of most Arab nations since Israel's inception, if not before. The Khartoum Resolution of 1967 set the stage for a steadfast political and economic boycott of Israel. It was at this summit, following Israel's shocking victory in the Six-Day War, that the Arab League declared the now infamous 'Three Nos': no peace with Israel, no recognition of Israel, no negotiations with Israel.The boycott unified Arab states in the region and at the United Nations. Anti-Israel resolutions intensified and became the norm. But Israel's peace treaty with Egypt in 1979 and then with Jordan in 1994 weakened the Arab alliance — and with it, its boycott. Still, there was no love lost between Israel and its new 'friends.' It was a cold peace, and trade and commerce between them was minimal.The boycott movement re-intensified with the failure of the Oslo Accords and the onset of Palestinian terrorism against the Jewish state.Terror failed to bring down Israel. The Palestinian leadership turned to promoting an intensive defamation and boycott campaign in an attempt to criminalize Israel, called BDS. The campaign was linked to labeling Israel an 'apartheid state,' and it falsely drew parallels with apartheid-era South Africa. Across the West, students on university campuses lobbied for BDS and tried deceiving the international community by calling Israel a racist state.</w:t>
      </w:r>
      <w:hyperlink r:id="rId3122" w:history="1">
        <w:r>
          <w:rPr>
            <w:rFonts w:ascii="arial" w:eastAsia="arial" w:hAnsi="arial" w:cs="arial"/>
            <w:b w:val="0"/>
            <w:i/>
            <w:strike w:val="0"/>
            <w:noProof w:val="0"/>
            <w:color w:val="0077CC"/>
            <w:position w:val="0"/>
            <w:sz w:val="20"/>
            <w:u w:val="single"/>
            <w:vertAlign w:val="baseline"/>
          </w:rPr>
          <w:t>https://www.mrdrybones.com/blog/D20830_2.png</w:t>
        </w:r>
      </w:hyperlink>
      <w:r>
        <w:rPr>
          <w:rFonts w:ascii="arial" w:eastAsia="arial" w:hAnsi="arial" w:cs="arial"/>
          <w:b w:val="0"/>
          <w:i w:val="0"/>
          <w:strike w:val="0"/>
          <w:noProof w:val="0"/>
          <w:color w:val="000000"/>
          <w:position w:val="0"/>
          <w:sz w:val="20"/>
          <w:u w:val="none"/>
          <w:vertAlign w:val="baseline"/>
        </w:rPr>
        <w:t xml:space="preserve"> An inside job: How a UK engineer helped the Irgun break into Acre prison in 1947[4] A major pre-state prison break operation by a Zionist militia that freed 250 inmates from a British jail has been exposed as an inside job, according to a report Sunday that cited the family members of the Jewish architect and engineer who built the prison.According to The Guardian, the Zionist architect, Peres Etkes, handed the entire building plans of the prison in Acre to the Irgun paramilitary group, enabling the legendary 1947 storming, which is seen as a major event that weakened the British Mandate and led to the creation of Israel.The Irgun operation at the Acre prison, built on the ruins of a 12th century crusader fortress, was well-planned. Fighters seized adjacent Turkish baths and managed to blow a hole in the wall, while others threw a grenade in another part of the prison as a diversion. At least one attacker was disguised as a British engineer.During the operation, 16 people were killed, including 7 Irgun members. The freed prisoners were both Arab and Jewish, including 27 incarcerated members of the Irgun and the Lehi militias.Until now, it wasn't known what brought about the success of the highly sophisticated operation.Etkes was a Russian-American Jew employed by the British forces, whose real mission, according to the report, was to help establish a future Jewish state.His niece Aliza Margulis was quoted as saying the architect told her the secret in the 1950s. He told her he had shared the plans 'because the prison was like a fortress, and unless they had the map, there was no way to get out.'It was unclear from the story why the details were only being published now.Gil Margulis, Aliza's son and Etkes's great-nephew, said: 'I was reading the history and people keep saying, 'How did they do it? How did it happen?' Sometimes you need a little insider information. Well, they had a lot of insider information - they had the exact plans. They actually had the plans of the whole prison from the guy who made it.'Gil Margulis said he has recently been researching Etkes's life, 50 years after his death. He said he found his memoir, although it ends before the Acre prison break. Yisrael Medad: Clarifying Herodotus on "Palestine"[5] Every Arab and pro-Palestinian will quote Herodotus to "prove" that the "original" name of this country called Eretz-Yisrael was "Palestine".* You can read: The name 'Palestine' first appeared in Herodotus' 5th century BCE histories to describe the coastal area of the Levant where the Philistines livedSo the name did not start with the Romans and Herod but from a Greek text.But let's quote Herodotus, I:105: The Phoenicians and the Syrians of Palestine and Thence they went on to invade Egypt; and when they were in Syria which is called Palestine (ἐνθεῦτεν δὲ ἤισαν ἐπ᾽ Αἴγυπτον. καὶ ἐπείτε ἐγένοντο ἐν τῇ Παλαιστίνῃ Συρίῃ)But that continues so: and as they retreated, when they came to the city of Ascalon in Syria,Is "Palestine" a separate country or a region and is it in Syria?In III:5, we read, Now by this way only is there a known entrance to Egypt: for from Phenicia to the borders of the city of Cadytis belongs to the Syrians who are called of Palestine, and from Cadytis, which is a city I suppose not much less than Sardis, from this city the trading stations on the sea- coast as far as the city of Ienysos belong to the king of Arabia, and then from Ienysos again the country belongs to the Syrians as far as the Serbonian lakeObviously, the geography of then is not continguous today. That 464 BCE text filtered down to the Romans.Harvard to Welcome Chief Palestinian Rejectionist[6] Erekat: Molder of Young Minds?How can someone who has repeatedly gone on record with outright lies be trusted by Harvard to teach the truth to the 'best and brightest?' Why would Harvard entrust Erekat with shaping the minds of these future leaders? And finally, while Erekat cloaks himself as a diplomat and is treated by the media as a moderate Palestinian voice — having appeared on the BBC, CNN and even the more conservative Fox News — he is, by contrast, an extremist who said in a 2014 Al Jazeera interview that violence against Israelis is a Palestinian 'right' and that he 'cannot accept Israel as a Jewish state.'Perhaps Harvard was influenced by the media's embrace of Saeb Erekat. Accordingly, news outlets should seriously begin considering the consequences of giving Erekat a platform. At the very least, they should call him out for the litany of lies and anti-Zionism that he has disseminated. Journalistic integrity hinges on Saeb Erekat no longer being portrayed by the media as a moderate .Given his history of lies, rejectionism, and extremism, the Kennedy School of Government should either rescind their offer for Erekat to serve as one of its fellows for this year, or at the very least balance his ideology with another fellow representing the pro-Israel camp.Tomorrow's leaders should be presented with a true, fair and balanced perspective about conflicts so that they may develop their own opinions. Associated Press profile on Al Sharpton forgets to mention the times he incited anti-Semitic riots[7] MSNBC's Al Sharpton enjoys a position of power and privilege in elite society, which is really something to behold considering he helped incite anti-Semitic riots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the 1990s.'Decades later, Sharpton still insists: No justice, no peace,' reads the headline to an especially soft-glow profile published this week by the Associated Press.It adds, 'Sharpton — once dismissed by some as a fraud, a jester — is still standing. He reaches multitudes on television and on radio. The man who helped popularize the 1980s cry, 'No justice, no peace,' is putting himself at the center of a new wave of activism, in a new millennium.'Absent from the Associated Press's love letter to the cable news host is any mention of the fact that 'No justice, no peace' was the same slogan that Sharpton chanted in 1991 as he incited anti-Semitic riots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where violent agitators also chanted, 'Kill the Jews!'You are not going to read about that in the Associated Press's profile.In July 1991, then-City College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professor Leonard Jeffries delivered an address wherein he accused 'rich Jews' of financing the slave trade and controlling Hollywood so they could 'put together a system of destruction for black people.'Sharpton, naturally, defended Jeffries's remarks, telling critics at the time, 'If the Jews want to get it on, tell them to pin their yarmulkes back and come over to my house.'Exactly one day after he challenged Jews to come and fight him, a Jewish motorist accidentally struck and killed a 7-year-old black child in Crown Heights, Brooklyn, sparking an anti-Semitic riot in which Jewish rabbinical scholar Yankel Rosenbaum was stabbed to death, as noted by my Washington Examiner colleague Phil Klein.Sharpton himself led marches in the streets, where demonstrators chanted, 'No justice, no peace' and 'Kill the Jews!' Nah... all Zionists right or left are calling @lsarsour[8] out on her antisemitism, it has nothing to do with white nationalists but very clever move to try and put Zionists in same category as racists seeing how now the country is fighting racism, she wants them to fight Zionists..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/Qp1cOLLR9R[9] — Sarai (Sarah Idan) Miss Iraq (@RealSarahIdan) August 30, 2020[10]  Meet the organisers... Piers Corbyn along with Louise May Creffield.... This party was their baby.... pic.twitter .com/eGMBjo8SwP[11] — David Collier (@mishtal) August 31, 2020[12] ;German Jews Condemn Far-Right Coronavirus Protest Outside Reichstag in Berlin[13] Germany's Jewish community reacted with dismay over the weekend as hundreds of far-right demonstrators attempted to storm the historic building in Berlin that houses the country's federal parliament.As  nearly 40,000 activists descended on the German capital on Saturday for a protest that decried coronavirus restrictions as a globalist plot, violence broke out at several junctures during the demonstration, with police making over 300 arrests.Some demonstrators wore yellow Star of David symbols marked with the word 'Corona' — a deliberate appropriation of the Nazi persecution of the Jews that has been widely denounced as antisemitic.Toward the end of the day, hundreds of right-wing extremists charged onto the steps of the Reichstag, where the German parliament, the Bundestag, hold its sessions. Many brandished the discarded red, white and black flag of Imperial Germany — a symbol favored by the far right because of post-war Germany's ban on the swastika and other Nazi symbols.'We are dismayed and deeply concerned about yesterday's images in front of the Reichstag building,' the Central Council of Jews in Germany declared on Twitter, in a post that included the hashtag '#Nazisraus' — 'Nazis Out.'Dozens of NY Jews protest outside UN against China's persecution of Uighurs[14] Dozens of Jewish New Yorkers gather outside United Nations Headquarters for a rally in solidarity with the Muslim Uighur community being persecuted in China.An estimated 1 million Uighurs and members of other Muslim minority groups such as Kazakhs are held in Chinese-run prison-like detention centers — many for indefinite terms — amid reports of harsh treatment and poor living conditions.Speakers read testimony given by survivors of the Chinese detention camps and lead chants of 'never again' that are repeated by the crowd.'We're here to say 'wake up from your sleep,' Congress [and] pass meaningful legislationEach of us [must also] wake up from [our sleep], wake up from your sleep [anyone] who loves the oppressed, for we were oppressed in the land of Egypt,' says rabbinical student Hody Nemes over a megaphone.Guardian op-ed promotes dishonest 'pinkwashing' charge against Israel[15] A Guardian op-ed by Mark Gevisser accused Richard Grenell, the gay former US ambassador to Germany who's now the Trump campaign's senior adviser on LGBT outreach, of 'pink-washing', ('How Trump's chief pink-washer is setting back LGBT+ equality', Aug. 28th).The piece, in an effort to provide international context to the charge against Grennel, turns to Israel in the following paragraph: Israel uses its pro-LGBTQ+ policies to garner support in the US and western Europe, and to promote itself as a beacon of tolerance in a hostile neighbourhood. By promoting gay rights, activists claim, Israel 'pink-washes' its human rights abuse of Palestinians. However, the pinkwashing accusation against Israel is nothing more than an ad hominem attack disguised as a counter-argument. The reason why ad hominem attacks are considered logical fallacies is because they question the motives of your opponent - which is irrelevant to the argument - in order to deflect attention away from the issue being debated.Since pro-Palestinian activists can't possibly refute the argument that Israel's record on LGBT rights is dramatically more progressive than in 'Palestine', they pivot instead to the putative motives of Israeli and pro-Israeli activists who boast of the country's tolerance towards sexual minorities.As pro-Palestinian activists rarely focus their efforts on peace, but, instead, on demonising Israel as a uniquely malevolent force in the world whilst painting Palestinian aspirations as intrinsically progressive, any information which contradicts this moral binary must be obfuscated.The fact is that the Palestinians are among the most homophobic people in the world. As this graph illustrating a 2014 Pew poll demonstrates, only 1 per cent of Palestinians believe homosexuality is morally acceptable.BBC reports on Corona in Gaza include context-free portrayal of blockade[16] None of those reports informed BBC audiences that the restrictions imposed by Israel on the entry of goods and materials to the Gaza Strip are confined to dual-use items: i.e. those which can be used for the purpose of terrorism.The two written reports also mentioned the healthcare system:Report 1: 'An outbreak in impoverished Gaza has been greatly feared because of its weak health care system.'Report 2: 'The BBC's Yolande Knell in Jerusalem says the outbreak has caused alarm because of Gaza's weak healthcare system.'However - as is more often than not the case in BBC reporting on that topic - audiences were not provided with any information on how infighting between Hamas and Fatah - along with Hamas' prioritisation of terror over civilian welfare - has affected services such as water, power and healthcare in the Gaza Strip.When the Covid-19 pandemic began BBC audiences were told in various reports that there were between 50 and 87 ventilators in the Gaza Strip. Yolande Knell's statement that there are now 'about 100 ventilators' in the Gaza Strip probably reflects the fact that the World Health Organisation has in recent months delivered ventilators, testing kits and additional medical equipment to the territory - unreported by BBC News - with Israel's cooperation. We know what you mean, @Katelyn_Caralle[17], but "wall-to-wall Arab support" doesn't accurately reflect Arab states denying Palestinians equal rights, including the right to employment in a wide array of professions, to own property, to travel freely, and more... pic.twitter .com/n7kpiNZTBG[18] — HonestReporting (@HonestReporting) August 31, 2020[19] ;Delegitimizing Northern Kibbutz, AFP Calls It 'Settlement'[20] Contrary to basic journalistic standards of impartiality and accuracy, and echoing radical leftist and Islamist calls to treat all Jewish presence in the Jews' ancestral homeland as 'colonialist,' 'privileged' and therefore illegitimate, an AFP Arabic report mistranslated the word 'kibbutz' into Mustawtana, 'settlement.' The Aug. 3 article, 'A company seeks to turn grasshoppers into a key means in facing global nutrition challenges,' erred:The roots of this idea go back to Tamir's childhood, who remembers stories about locusts completely destroying fields during the 1950s in the settlement where he grew up. [Translation by CAMERA Arabic.]However, Dror Tamir, CEO of 'Hargol,' was born and raised in Kibbutz Ma'anit, internationally recognized as within Israel, inside the ceasefire line of 1949. Moreover, even without information about the Kibbutz's specific location, the very fact that Tamir's birthplace was inhabited by Israeli Jews during the 1950s, as the article itself reports, is sufficient to rule it out as a 'settlement,' since they were only built after 1967.Notably , the English version of the same AFP article (entitled 'Plague to protein: Israeli firm seeks to put locusts on the menu') correctly refers to Tamir's home community as a 'kibbutz.' To this day, the Arabic report remains in its erroneous form, even after CAMERA, and later Tamir himself, urged AFP to correct the mistranslation.Controversy turns Seth Rogen's 'An American Pickle' sour[21] The movie was based on a short story by Simon Rich, and, despite its brief 90-minute running time, might have been better if it had been made into a Saturday Night Live skit.If you watch even a few minutes of the film, which debuted on HBO earlier this month, you'll quickly get why Rogen doubled down in Maron's podcast on his regard for the grandparents' take-no-guff generation - it's the setup for the film, making Rogen's jokes basically a bit of not particularly well disguised PR.By the end, though, there's simply not that much depth in An American Pickle. The time travel conceit allows Rogen to skip right over sensitive subjects such as the Holocaust, Israel, socialism and, as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A.O. Scott puts it, 'the drama of Jewish male selfhood that preoccupied so many in the middle generations - the whole Philip Roth-Woody Allen megillah.'Rogen has made a career of playing slacker characters, from Freaks and Geeks to Superbad and Knocked Up, so I'm not sure why I expected something more.Still, the controversy from the podcast worked - it got me to watch Rogen's movie. Too bad it was not much more than a sour pickle. Outrage After Online Publication Uses Auschwitz Photo to Illustrate Story About R. Kelly Incarceration[22] A leading Australian Jewish group voiced outrage over the weekend after the online publication Viral Thread used an image of the Auschwitz concentration camp to illustrate a story about R&amp;#38;B singer R. Kelly being attacked in a Chicago jail.The Anti-Defamation Commission wrote to Viral Thread demanding that it remove the picture immediately from its August 28th story about the rapper allegedly being assaulted by a fellow inmate at Chicago's Metropolitan Correctional Center, where the 53-year-old 'Ignition' singer is awaiting trial on sex abuse charges. The story has been shared more than 3,500 times.In a statement, ADC Chairman Dr. Dvir Abramovich called the use of the photo a 'trivialization, disrespect and abuse of the Holocaust taken to a new low.''This shockingly insensitive incident is a terrible insult to the memory of those who were slaughtered in that horrific killing centre and to the soldiers who gave their lives to defeat Hitler, and a slap in the face to those who survived,' he said.A screenshot of the Viral Threat story. </w:t>
      </w:r>
      <w:hyperlink r:id="rId3123" w:history="1">
        <w:r>
          <w:rPr>
            <w:rFonts w:ascii="arial" w:eastAsia="arial" w:hAnsi="arial" w:cs="arial"/>
            <w:b w:val="0"/>
            <w:i/>
            <w:strike w:val="0"/>
            <w:noProof w:val="0"/>
            <w:color w:val="0077CC"/>
            <w:position w:val="0"/>
            <w:sz w:val="20"/>
            <w:u w:val="single"/>
            <w:vertAlign w:val="baseline"/>
          </w:rPr>
          <w:t>https://49yzp92imhtx8radn224z7y1-wpengine.netdna-ssl.com/wp-content/uploads/2020/08/Screen-Shot-2020-08-30-at-11.27.32-AM.png</w:t>
        </w:r>
      </w:hyperlink>
      <w:r>
        <w:rPr>
          <w:rFonts w:ascii="arial" w:eastAsia="arial" w:hAnsi="arial" w:cs="arial"/>
          <w:b w:val="0"/>
          <w:i w:val="0"/>
          <w:strike w:val="0"/>
          <w:noProof w:val="0"/>
          <w:color w:val="000000"/>
          <w:position w:val="0"/>
          <w:sz w:val="20"/>
          <w:u w:val="none"/>
          <w:vertAlign w:val="baseline"/>
        </w:rPr>
        <w:t xml:space="preserve"> 'I shouldn't have to say this, but the Metropolitan Corrections Center in Chicago is not Auschwitz, and it's impossible to understand how anyone thought it was appropriate to use this image,' he added. 'There can never be any justification for using the Holocaust to promote an entertainment story. Clearly, the people at Viral Thread need to be reminded that Auschwitz was the largest mass murder site in history and was the centerpiece of Hitler's Final Solution where more than 1.1 million people (90 percent of them Jews) were gassed, shot, starved and died painfully during the grotesque experiments carried out by Dr. Josef Mengele.'Suspects arrested in antisemitic vandalism of Cleveland Jewish buildings[23] A 20-year-old man, a 23-year-old woman and a 16-year-old from Beachwood, Ohio are facing charges for the painting of swastikas, and antisemitic images and words on several Jewish-owned businesses in University Heights near Cleveland in July, according to local news outlet cleveland.com.;Bo Briele Truitt, 23, was arrested about two weeks ago and charged with ethnic intimidation, inducing panic, contributing to the delinquency of a minor and criminal damaging in Shaker Heights Municipal Court, according to University Heights police.Gabriel Truitt, 20, was arrested on Thursday and is facing similar charges.A 16-year-old girl was also charged in the incident earlier this month in Cuyahoga County Juvenile Court, according to police."The University Heights Police Department condemns antisemitism and acts of ethnic intimidation, and we will remain diligent in our zero-tolerance efforts to prevent, investigate, and apprehend those who commit such cowardly and hateful acts," said University Heights police earlier this month.In July, a swastika and other graffiti were spray-painted on several buildings, including a Jewish organization, in a shopping strip in a heavily Jewish Cleveland suburb.Two haredim lightly injured in Brooklyn hit-and-run[24] Two Jewish men were targeted by a vehicle in a hit-and-run in the Williamsburg neighborhood of Brooklyn on Sunday, according to local news sources. The two men suffered minor injuries; Shomrim and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are searching for the vehicle.Video from the scene shows the black Chevrolet Camaro careening toward the two haredi men and then speeding away from the scene."This attempted murder in Williamsburg is a warning sign to authorities around the world. The next murder motivated by antisemitism is around the corner," said Yaakov Hagoel, vice chairman of the World Zionist Organization. "I call on governments around the world to increase the protection of Jewish institutions and the punishment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Breaking: Car rams down Orthodox Jews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last night. pic.twitter.com/fMdB18rEgB[25] — Reagan Battalion (@ReaganBattalion) August 30, 2020[26]Israeli House to establish first Holocaust memorial in Georgia[27] Pro-Israel NGO Israeli House is positioned to inaugurate the first Holocaust memorial in Georgia this September.Israeli  House announced that they intend to establish the memorial in Oni, Georgia, in cooperation with the Georgian Government and the European Association for the Preservation and Promotion of Jewish Culture and Heritage (AEPJ), who works with the Israeli House under the auspices of the Council of Europe.Not only will it be the first Holocaust memorial in Georgia, but it will also be the first memorial to be established in a city where there is no Holocaust history. The organization noted, however, that Sergey Metreveli - a Georgian who saved Jews during the Holocaust and was named as one of the Righteous Among the Nations by Yad Vashem - lived in Oni, and although minuscule, was the extent to which the Holocaust was evident in Georgia.Israeli House works in hasbara - Israeli public diplomacy - educating international audiences on Israel's history and the plights of the Jewish people.Israel's Elbit Systems Wins US Army Contract Worth Up to $79 Million[28] Israeli defense company Elbit Systems said on Monday its US subsidiary won a contract to supply the US Army with gunner hand stations, commander hand stations and circuit cards for the Bradley Infantry Fighting Vehicle.The contract, worth up to $79 million, will be carried out over five years. An initial purchase order of $26 million followed by a purchase order of $12 million have been issued the contract.The gunner hand stations enable crew members to target and fire, and work in collaboration with the commander hand stations that drive the vehicles' turret. The circuit cards provide processing and power supply to the hand station units.Reviving old therapy, Israeli doctors unleash lung radiation against COVID-19[29] Doctors at Sheba Medical Center outside Tel Aviv are set to give lung radiation to coronavirus patients after the Health Ministry approved a 30-person trial, Israel's first for the experimental therapy.The coronavirus pandemic has left doctors worldwide struggling with hard-to-treat lung inflammations the likes of which many haven't seen before.Sheba doctors believe that targeted radiation on the lungs may slow inflammation there, and prevent or reduce the effects of the pneumonia that causes many coronavirus deaths. Within days, they will start radiation therapy on the first patients.'Low-dose radiation is extremely effective in reducing the types of inflammatory cells that invade the lungs of coronavirus patients, prevent them from oxygenating the blood, and cause failure of the systems and possibly death, and I'm hopeful that this will save lives,' Zvi Symon, the director of Sheba's Radiation Oncology Department and the doctor behind the trial, told The Times of Israel.'These doses won't kill the virus itself or change the viral replication rate in the body in any way, but we anticipate they will reduce the severe inflammation in the lung that it induces and it's this inflammation that causes patients to die from inflammatory failure,' he stressed.'We have already seen that in animal models low-dose radiation has a broad range of anti-inflammatory effects,' Symon added. Israeli startup to use gene-editing tools to enhance cannabis seeds[30] CanBreed CEO and co-founder Ido Margalit at the startup's cannabis R&amp;#38;D site in Givat Chen (Courtesy)Israeli startup CanBreed said it has reached a licensing agreement to use gene editing tools to provide cannabis growers with enhanced seeds for the production of medical grade cannabis.The Givat Chen, Israel-based firm, founded in 2017 by Ido Margalit and Tal Sherman, said it has received a nonexclusive intellectual property licensing agreement to use CRISPR-Cas9 gene editing technology from Corteva Agriscience and the Broad Institute of MIT and Harvard, which hold the rights to the technology.CanBreed has developed what it says are 'stable' cannabis seeds that will allow farmers to grow cannabis from seeds as opposed to cloning, as it is done now, from branches of the plant that are rooted.'The cloning of the branches help maintain the uniformity of DNA of the weed,' but as the plant grows, the genes could be expressed differently from those of the mother plant, explained Margalit, who also serves as CEO of the startup.Since cannabis is a medical plant, standardization and uniformity are required, and 'using clones does not serve that purpose,' he said. 'The only solution to that is growing cannabis from stable seeds.' Technion develops mapping system to assist blind in navigating cities[31] Researchers at the Technion - Israel Institute of Technology have designed a new mapping system intended assist blind pedestrians in navigating their way around busy city streets.As opposed to the normal system already in place, which employs a network of pedestrian signals equipped with tone indicators notifying the visually impaired when the intersection is clear (accelerated tone means its safe to cross, whereas a steady tone means it's not), the Technion examined the possibility of developing software working in conjunction with the OpenStreetMap geo-database - a Wikipedia-like collaborative world map generated through volunteer edits and crowdsourced users, who can insert, edit or analyze areas they are familiar with to create the full world view.The researchers, led by Asst. Prof. Sagi Dalyot of the Faculty of Civil and Environmental Engineering's Transportation and Geo-Information Engineering division, published their findings in the scientific Sage journal Environment and Planning B: Urban Analytics and City Science."While most of us take way-finding and orientation for granted, instinctively utilizing our visual channels to do so, millions of blind people around the world face challenges and obstacles when attempting to perform the most basic tasks, such as walking to the corner store or using public transportation," the study authors noted in their findings, explaining their work."This research aims at developing a way-finding algorithm that relies on the OpenStreetMap mapping catalog for planning accessible and safe routes specifically suited to blind pedestrians," they said. I am honored to welcome the #firefighting[32] task force from Israel this morning. They will be deployed tmw for 10 days to fight the deadly #fires[33] that have been ravaging #CA[34]. #Israel[35] &amp;#38; the #US[36] stand together and serve together. @IsraelMFA[37] @IsraelinUSA[38] pic.twitter .com/D7fTD3PHRX[39] — Shlomi Kofman (@ShlomiKofman) August 30, 2020[40] ; Play Video[41] We have lots of ideas, but we need more resources to be even more effective. Please donate today[42] to help get the message out and to help defend Israel. [ 1]: https://www.jns .org/opinion/why-they-scrawl-free-palestine-on-synagogues/ [ 2]: </w:t>
      </w:r>
      <w:hyperlink r:id="rId3124" w:history="1">
        <w:r>
          <w:rPr>
            <w:rFonts w:ascii="arial" w:eastAsia="arial" w:hAnsi="arial" w:cs="arial"/>
            <w:b w:val="0"/>
            <w:i/>
            <w:strike w:val="0"/>
            <w:noProof w:val="0"/>
            <w:color w:val="0077CC"/>
            <w:position w:val="0"/>
            <w:sz w:val="20"/>
            <w:u w:val="single"/>
            <w:vertAlign w:val="baseline"/>
          </w:rPr>
          <w:t>https://www.israelhayom.com/opinions/the-free-worlds-craven-and-hypocritical-fifth-column/</w:t>
        </w:r>
      </w:hyperlink>
      <w:r>
        <w:rPr>
          <w:rFonts w:ascii="arial" w:eastAsia="arial" w:hAnsi="arial" w:cs="arial"/>
          <w:b w:val="0"/>
          <w:i w:val="0"/>
          <w:strike w:val="0"/>
          <w:noProof w:val="0"/>
          <w:color w:val="000000"/>
          <w:position w:val="0"/>
          <w:sz w:val="20"/>
          <w:u w:val="none"/>
          <w:vertAlign w:val="baseline"/>
        </w:rPr>
        <w:t xml:space="preserve"> [ 3]: </w:t>
      </w:r>
      <w:hyperlink r:id="rId3125" w:history="1">
        <w:r>
          <w:rPr>
            <w:rFonts w:ascii="arial" w:eastAsia="arial" w:hAnsi="arial" w:cs="arial"/>
            <w:b w:val="0"/>
            <w:i/>
            <w:strike w:val="0"/>
            <w:noProof w:val="0"/>
            <w:color w:val="0077CC"/>
            <w:position w:val="0"/>
            <w:sz w:val="20"/>
            <w:u w:val="single"/>
            <w:vertAlign w:val="baseline"/>
          </w:rPr>
          <w:t>https://www.algemeiner.com/2020/08/31/uaes-end-of-boycott-is-a-blow-to-bds/</w:t>
        </w:r>
      </w:hyperlink>
      <w:r>
        <w:rPr>
          <w:rFonts w:ascii="arial" w:eastAsia="arial" w:hAnsi="arial" w:cs="arial"/>
          <w:b w:val="0"/>
          <w:i w:val="0"/>
          <w:strike w:val="0"/>
          <w:noProof w:val="0"/>
          <w:color w:val="000000"/>
          <w:position w:val="0"/>
          <w:sz w:val="20"/>
          <w:u w:val="none"/>
          <w:vertAlign w:val="baseline"/>
        </w:rPr>
        <w:t xml:space="preserve"> [ 4]: </w:t>
      </w:r>
      <w:hyperlink r:id="rId3126" w:history="1">
        <w:r>
          <w:rPr>
            <w:rFonts w:ascii="arial" w:eastAsia="arial" w:hAnsi="arial" w:cs="arial"/>
            <w:b w:val="0"/>
            <w:i/>
            <w:strike w:val="0"/>
            <w:noProof w:val="0"/>
            <w:color w:val="0077CC"/>
            <w:position w:val="0"/>
            <w:sz w:val="20"/>
            <w:u w:val="single"/>
            <w:vertAlign w:val="baseline"/>
          </w:rPr>
          <w:t>https://www.timesofisrael.com/an-inside-job-how-a-uk-engineer-helped-the-irgun-break-into-acre-prison-in-1947</w:t>
        </w:r>
      </w:hyperlink>
      <w:r>
        <w:rPr>
          <w:rFonts w:ascii="arial" w:eastAsia="arial" w:hAnsi="arial" w:cs="arial"/>
          <w:b w:val="0"/>
          <w:i w:val="0"/>
          <w:strike w:val="0"/>
          <w:noProof w:val="0"/>
          <w:color w:val="000000"/>
          <w:position w:val="0"/>
          <w:sz w:val="20"/>
          <w:u w:val="none"/>
          <w:vertAlign w:val="baseline"/>
        </w:rPr>
        <w:t xml:space="preserve">/ [ 5]: </w:t>
      </w:r>
      <w:hyperlink r:id="rId3127" w:history="1">
        <w:r>
          <w:rPr>
            <w:rFonts w:ascii="arial" w:eastAsia="arial" w:hAnsi="arial" w:cs="arial"/>
            <w:b w:val="0"/>
            <w:i/>
            <w:strike w:val="0"/>
            <w:noProof w:val="0"/>
            <w:color w:val="0077CC"/>
            <w:position w:val="0"/>
            <w:sz w:val="20"/>
            <w:u w:val="single"/>
            <w:vertAlign w:val="baseline"/>
          </w:rPr>
          <w:t>http://myrightword.blogspot.com/2020/08/clarfiying-herodotus-on-palestine.html</w:t>
        </w:r>
      </w:hyperlink>
      <w:r>
        <w:rPr>
          <w:rFonts w:ascii="arial" w:eastAsia="arial" w:hAnsi="arial" w:cs="arial"/>
          <w:b w:val="0"/>
          <w:i w:val="0"/>
          <w:strike w:val="0"/>
          <w:noProof w:val="0"/>
          <w:color w:val="000000"/>
          <w:position w:val="0"/>
          <w:sz w:val="20"/>
          <w:u w:val="none"/>
          <w:vertAlign w:val="baseline"/>
        </w:rPr>
        <w:t xml:space="preserve"> [ 6]: </w:t>
      </w:r>
      <w:hyperlink r:id="rId3128" w:history="1">
        <w:r>
          <w:rPr>
            <w:rFonts w:ascii="arial" w:eastAsia="arial" w:hAnsi="arial" w:cs="arial"/>
            <w:b w:val="0"/>
            <w:i/>
            <w:strike w:val="0"/>
            <w:noProof w:val="0"/>
            <w:color w:val="0077CC"/>
            <w:position w:val="0"/>
            <w:sz w:val="20"/>
            <w:u w:val="single"/>
            <w:vertAlign w:val="baseline"/>
          </w:rPr>
          <w:t>https://honestreporting.com/harvard-to-welcome-chief-palestinian-rejectionist</w:t>
        </w:r>
      </w:hyperlink>
      <w:r>
        <w:rPr>
          <w:rFonts w:ascii="arial" w:eastAsia="arial" w:hAnsi="arial" w:cs="arial"/>
          <w:b w:val="0"/>
          <w:i w:val="0"/>
          <w:strike w:val="0"/>
          <w:noProof w:val="0"/>
          <w:color w:val="000000"/>
          <w:position w:val="0"/>
          <w:sz w:val="20"/>
          <w:u w:val="none"/>
          <w:vertAlign w:val="baseline"/>
        </w:rPr>
        <w:t xml:space="preserve">/ [ 7]: </w:t>
      </w:r>
      <w:hyperlink r:id="rId3129" w:history="1">
        <w:r>
          <w:rPr>
            <w:rFonts w:ascii="arial" w:eastAsia="arial" w:hAnsi="arial" w:cs="arial"/>
            <w:b w:val="0"/>
            <w:i/>
            <w:strike w:val="0"/>
            <w:noProof w:val="0"/>
            <w:color w:val="0077CC"/>
            <w:position w:val="0"/>
            <w:sz w:val="20"/>
            <w:u w:val="single"/>
            <w:vertAlign w:val="baseline"/>
          </w:rPr>
          <w:t>https://www.washingtonexaminer.com/opinion/associated-press-profile-on-al-sharpton-forgets-to-mention-the-time-he-incited-anti-semitic-riots</w:t>
        </w:r>
      </w:hyperlink>
      <w:r>
        <w:rPr>
          <w:rFonts w:ascii="arial" w:eastAsia="arial" w:hAnsi="arial" w:cs="arial"/>
          <w:b w:val="0"/>
          <w:i w:val="0"/>
          <w:strike w:val="0"/>
          <w:noProof w:val="0"/>
          <w:color w:val="000000"/>
          <w:position w:val="0"/>
          <w:sz w:val="20"/>
          <w:u w:val="none"/>
          <w:vertAlign w:val="baseline"/>
        </w:rPr>
        <w:t xml:space="preserve"> [ 8]: </w:t>
      </w:r>
      <w:hyperlink r:id="rId3130" w:history="1">
        <w:r>
          <w:rPr>
            <w:rFonts w:ascii="arial" w:eastAsia="arial" w:hAnsi="arial" w:cs="arial"/>
            <w:b w:val="0"/>
            <w:i/>
            <w:strike w:val="0"/>
            <w:noProof w:val="0"/>
            <w:color w:val="0077CC"/>
            <w:position w:val="0"/>
            <w:sz w:val="20"/>
            <w:u w:val="single"/>
            <w:vertAlign w:val="baseline"/>
          </w:rPr>
          <w:t>https://twitter.com/lsarsour?ref_src=twsrc%5Etfw</w:t>
        </w:r>
      </w:hyperlink>
      <w:r>
        <w:rPr>
          <w:rFonts w:ascii="arial" w:eastAsia="arial" w:hAnsi="arial" w:cs="arial"/>
          <w:b w:val="0"/>
          <w:i w:val="0"/>
          <w:strike w:val="0"/>
          <w:noProof w:val="0"/>
          <w:color w:val="000000"/>
          <w:position w:val="0"/>
          <w:sz w:val="20"/>
          <w:u w:val="none"/>
          <w:vertAlign w:val="baseline"/>
        </w:rPr>
        <w:t xml:space="preserve"> [ 9]: </w:t>
      </w:r>
      <w:hyperlink r:id="rId3131" w:history="1">
        <w:r>
          <w:rPr>
            <w:rFonts w:ascii="arial" w:eastAsia="arial" w:hAnsi="arial" w:cs="arial"/>
            <w:b w:val="0"/>
            <w:i/>
            <w:strike w:val="0"/>
            <w:noProof w:val="0"/>
            <w:color w:val="0077CC"/>
            <w:position w:val="0"/>
            <w:sz w:val="20"/>
            <w:u w:val="single"/>
            <w:vertAlign w:val="baseline"/>
          </w:rPr>
          <w:t>https://t.co/Qp1cOLLR9R</w:t>
        </w:r>
      </w:hyperlink>
      <w:r>
        <w:rPr>
          <w:rFonts w:ascii="arial" w:eastAsia="arial" w:hAnsi="arial" w:cs="arial"/>
          <w:b w:val="0"/>
          <w:i w:val="0"/>
          <w:strike w:val="0"/>
          <w:noProof w:val="0"/>
          <w:color w:val="000000"/>
          <w:position w:val="0"/>
          <w:sz w:val="20"/>
          <w:u w:val="none"/>
          <w:vertAlign w:val="baseline"/>
        </w:rPr>
        <w:t xml:space="preserve"> [ 10]: </w:t>
      </w:r>
      <w:hyperlink r:id="rId3132" w:history="1">
        <w:r>
          <w:rPr>
            <w:rFonts w:ascii="arial" w:eastAsia="arial" w:hAnsi="arial" w:cs="arial"/>
            <w:b w:val="0"/>
            <w:i/>
            <w:strike w:val="0"/>
            <w:noProof w:val="0"/>
            <w:color w:val="0077CC"/>
            <w:position w:val="0"/>
            <w:sz w:val="20"/>
            <w:u w:val="single"/>
            <w:vertAlign w:val="baseline"/>
          </w:rPr>
          <w:t>https://twitter.com/RealSarahIdan/status/1299966909866102784?ref_src=twsrc%5Etfw</w:t>
        </w:r>
      </w:hyperlink>
      <w:r>
        <w:rPr>
          <w:rFonts w:ascii="arial" w:eastAsia="arial" w:hAnsi="arial" w:cs="arial"/>
          <w:b w:val="0"/>
          <w:i w:val="0"/>
          <w:strike w:val="0"/>
          <w:noProof w:val="0"/>
          <w:color w:val="000000"/>
          <w:position w:val="0"/>
          <w:sz w:val="20"/>
          <w:u w:val="none"/>
          <w:vertAlign w:val="baseline"/>
        </w:rPr>
        <w:t xml:space="preserve"> [ 11]: </w:t>
      </w:r>
      <w:hyperlink r:id="rId3133" w:history="1">
        <w:r>
          <w:rPr>
            <w:rFonts w:ascii="arial" w:eastAsia="arial" w:hAnsi="arial" w:cs="arial"/>
            <w:b w:val="0"/>
            <w:i/>
            <w:strike w:val="0"/>
            <w:noProof w:val="0"/>
            <w:color w:val="0077CC"/>
            <w:position w:val="0"/>
            <w:sz w:val="20"/>
            <w:u w:val="single"/>
            <w:vertAlign w:val="baseline"/>
          </w:rPr>
          <w:t>https://t.co/eGMBjo8SwP</w:t>
        </w:r>
      </w:hyperlink>
      <w:r>
        <w:rPr>
          <w:rFonts w:ascii="arial" w:eastAsia="arial" w:hAnsi="arial" w:cs="arial"/>
          <w:b w:val="0"/>
          <w:i w:val="0"/>
          <w:strike w:val="0"/>
          <w:noProof w:val="0"/>
          <w:color w:val="000000"/>
          <w:position w:val="0"/>
          <w:sz w:val="20"/>
          <w:u w:val="none"/>
          <w:vertAlign w:val="baseline"/>
        </w:rPr>
        <w:t xml:space="preserve"> [ 12]: </w:t>
      </w:r>
      <w:hyperlink r:id="rId3134" w:history="1">
        <w:r>
          <w:rPr>
            <w:rFonts w:ascii="arial" w:eastAsia="arial" w:hAnsi="arial" w:cs="arial"/>
            <w:b w:val="0"/>
            <w:i/>
            <w:strike w:val="0"/>
            <w:noProof w:val="0"/>
            <w:color w:val="0077CC"/>
            <w:position w:val="0"/>
            <w:sz w:val="20"/>
            <w:u w:val="single"/>
            <w:vertAlign w:val="baseline"/>
          </w:rPr>
          <w:t>https://twitter.com/mishtal/status/1300362657132879873?ref_src=twsrc%5Etfw</w:t>
        </w:r>
      </w:hyperlink>
      <w:r>
        <w:rPr>
          <w:rFonts w:ascii="arial" w:eastAsia="arial" w:hAnsi="arial" w:cs="arial"/>
          <w:b w:val="0"/>
          <w:i w:val="0"/>
          <w:strike w:val="0"/>
          <w:noProof w:val="0"/>
          <w:color w:val="000000"/>
          <w:position w:val="0"/>
          <w:sz w:val="20"/>
          <w:u w:val="none"/>
          <w:vertAlign w:val="baseline"/>
        </w:rPr>
        <w:t xml:space="preserve"> [ 13]: </w:t>
      </w:r>
      <w:hyperlink r:id="rId3135" w:history="1">
        <w:r>
          <w:rPr>
            <w:rFonts w:ascii="arial" w:eastAsia="arial" w:hAnsi="arial" w:cs="arial"/>
            <w:b w:val="0"/>
            <w:i/>
            <w:strike w:val="0"/>
            <w:noProof w:val="0"/>
            <w:color w:val="0077CC"/>
            <w:position w:val="0"/>
            <w:sz w:val="20"/>
            <w:u w:val="single"/>
            <w:vertAlign w:val="baseline"/>
          </w:rPr>
          <w:t>https://www.algemeiner.com/2020/08/31/german-jews-condemn-far%e2%80%90right-coronavirus-protest-outside-reichstag-in-berlin/</w:t>
        </w:r>
      </w:hyperlink>
      <w:r>
        <w:rPr>
          <w:rFonts w:ascii="arial" w:eastAsia="arial" w:hAnsi="arial" w:cs="arial"/>
          <w:b w:val="0"/>
          <w:i w:val="0"/>
          <w:strike w:val="0"/>
          <w:noProof w:val="0"/>
          <w:color w:val="000000"/>
          <w:position w:val="0"/>
          <w:sz w:val="20"/>
          <w:u w:val="none"/>
          <w:vertAlign w:val="baseline"/>
        </w:rPr>
        <w:t xml:space="preserve"> [ 14]: </w:t>
      </w:r>
      <w:hyperlink r:id="rId3136" w:history="1">
        <w:r>
          <w:rPr>
            <w:rFonts w:ascii="arial" w:eastAsia="arial" w:hAnsi="arial" w:cs="arial"/>
            <w:b w:val="0"/>
            <w:i/>
            <w:strike w:val="0"/>
            <w:noProof w:val="0"/>
            <w:color w:val="0077CC"/>
            <w:position w:val="0"/>
            <w:sz w:val="20"/>
            <w:u w:val="single"/>
            <w:vertAlign w:val="baseline"/>
          </w:rPr>
          <w:t>https://www.timesofisrael.com/liveblog_entry/dozens-of-ny-jews-protest-outside-un-against-chinas-persecution-of-uighurs/</w:t>
        </w:r>
      </w:hyperlink>
      <w:r>
        <w:rPr>
          <w:rFonts w:ascii="arial" w:eastAsia="arial" w:hAnsi="arial" w:cs="arial"/>
          <w:b w:val="0"/>
          <w:i w:val="0"/>
          <w:strike w:val="0"/>
          <w:noProof w:val="0"/>
          <w:color w:val="000000"/>
          <w:position w:val="0"/>
          <w:sz w:val="20"/>
          <w:u w:val="none"/>
          <w:vertAlign w:val="baseline"/>
        </w:rPr>
        <w:t xml:space="preserve"> [ 15]: </w:t>
      </w:r>
      <w:hyperlink r:id="rId3137" w:history="1">
        <w:r>
          <w:rPr>
            <w:rFonts w:ascii="arial" w:eastAsia="arial" w:hAnsi="arial" w:cs="arial"/>
            <w:b w:val="0"/>
            <w:i/>
            <w:strike w:val="0"/>
            <w:noProof w:val="0"/>
            <w:color w:val="0077CC"/>
            <w:position w:val="0"/>
            <w:sz w:val="20"/>
            <w:u w:val="single"/>
            <w:vertAlign w:val="baseline"/>
          </w:rPr>
          <w:t>https://camera-uk.org/2020/08/30/guardian-op-ed-promotes-dishonest-pinkwashing-charge-against-israel/</w:t>
        </w:r>
      </w:hyperlink>
      <w:r>
        <w:rPr>
          <w:rFonts w:ascii="arial" w:eastAsia="arial" w:hAnsi="arial" w:cs="arial"/>
          <w:b w:val="0"/>
          <w:i w:val="0"/>
          <w:strike w:val="0"/>
          <w:noProof w:val="0"/>
          <w:color w:val="000000"/>
          <w:position w:val="0"/>
          <w:sz w:val="20"/>
          <w:u w:val="none"/>
          <w:vertAlign w:val="baseline"/>
        </w:rPr>
        <w:t xml:space="preserve"> [ 16]: </w:t>
      </w:r>
      <w:hyperlink r:id="rId3138" w:history="1">
        <w:r>
          <w:rPr>
            <w:rFonts w:ascii="arial" w:eastAsia="arial" w:hAnsi="arial" w:cs="arial"/>
            <w:b w:val="0"/>
            <w:i/>
            <w:strike w:val="0"/>
            <w:noProof w:val="0"/>
            <w:color w:val="0077CC"/>
            <w:position w:val="0"/>
            <w:sz w:val="20"/>
            <w:u w:val="single"/>
            <w:vertAlign w:val="baseline"/>
          </w:rPr>
          <w:t>https://camera-uk.org/2020/08/30/bbc-reports-on-corona-in-gaza-include-context-free-portrayal-of-blockade/</w:t>
        </w:r>
      </w:hyperlink>
      <w:r>
        <w:rPr>
          <w:rFonts w:ascii="arial" w:eastAsia="arial" w:hAnsi="arial" w:cs="arial"/>
          <w:b w:val="0"/>
          <w:i w:val="0"/>
          <w:strike w:val="0"/>
          <w:noProof w:val="0"/>
          <w:color w:val="000000"/>
          <w:position w:val="0"/>
          <w:sz w:val="20"/>
          <w:u w:val="none"/>
          <w:vertAlign w:val="baseline"/>
        </w:rPr>
        <w:t xml:space="preserve"> [ 17]: </w:t>
      </w:r>
      <w:hyperlink r:id="rId3139" w:history="1">
        <w:r>
          <w:rPr>
            <w:rFonts w:ascii="arial" w:eastAsia="arial" w:hAnsi="arial" w:cs="arial"/>
            <w:b w:val="0"/>
            <w:i/>
            <w:strike w:val="0"/>
            <w:noProof w:val="0"/>
            <w:color w:val="0077CC"/>
            <w:position w:val="0"/>
            <w:sz w:val="20"/>
            <w:u w:val="single"/>
            <w:vertAlign w:val="baseline"/>
          </w:rPr>
          <w:t>https://twitter.com/Katelyn_Caralle?ref_src=twsrc%5Etfw</w:t>
        </w:r>
      </w:hyperlink>
      <w:r>
        <w:rPr>
          <w:rFonts w:ascii="arial" w:eastAsia="arial" w:hAnsi="arial" w:cs="arial"/>
          <w:b w:val="0"/>
          <w:i w:val="0"/>
          <w:strike w:val="0"/>
          <w:noProof w:val="0"/>
          <w:color w:val="000000"/>
          <w:position w:val="0"/>
          <w:sz w:val="20"/>
          <w:u w:val="none"/>
          <w:vertAlign w:val="baseline"/>
        </w:rPr>
        <w:t xml:space="preserve"> [ 18]: </w:t>
      </w:r>
      <w:hyperlink r:id="rId3140" w:history="1">
        <w:r>
          <w:rPr>
            <w:rFonts w:ascii="arial" w:eastAsia="arial" w:hAnsi="arial" w:cs="arial"/>
            <w:b w:val="0"/>
            <w:i/>
            <w:strike w:val="0"/>
            <w:noProof w:val="0"/>
            <w:color w:val="0077CC"/>
            <w:position w:val="0"/>
            <w:sz w:val="20"/>
            <w:u w:val="single"/>
            <w:vertAlign w:val="baseline"/>
          </w:rPr>
          <w:t>https://t.co/n7kpiNZTBG</w:t>
        </w:r>
      </w:hyperlink>
      <w:r>
        <w:rPr>
          <w:rFonts w:ascii="arial" w:eastAsia="arial" w:hAnsi="arial" w:cs="arial"/>
          <w:b w:val="0"/>
          <w:i w:val="0"/>
          <w:strike w:val="0"/>
          <w:noProof w:val="0"/>
          <w:color w:val="000000"/>
          <w:position w:val="0"/>
          <w:sz w:val="20"/>
          <w:u w:val="none"/>
          <w:vertAlign w:val="baseline"/>
        </w:rPr>
        <w:t xml:space="preserve"> [ 19]: </w:t>
      </w:r>
      <w:hyperlink r:id="rId3141" w:history="1">
        <w:r>
          <w:rPr>
            <w:rFonts w:ascii="arial" w:eastAsia="arial" w:hAnsi="arial" w:cs="arial"/>
            <w:b w:val="0"/>
            <w:i/>
            <w:strike w:val="0"/>
            <w:noProof w:val="0"/>
            <w:color w:val="0077CC"/>
            <w:position w:val="0"/>
            <w:sz w:val="20"/>
            <w:u w:val="single"/>
            <w:vertAlign w:val="baseline"/>
          </w:rPr>
          <w:t>https://twitter.com/HonestReporting/status/1300355933286080512?ref_src=twsrc%5Etfw</w:t>
        </w:r>
      </w:hyperlink>
      <w:r>
        <w:rPr>
          <w:rFonts w:ascii="arial" w:eastAsia="arial" w:hAnsi="arial" w:cs="arial"/>
          <w:b w:val="0"/>
          <w:i w:val="0"/>
          <w:strike w:val="0"/>
          <w:noProof w:val="0"/>
          <w:color w:val="000000"/>
          <w:position w:val="0"/>
          <w:sz w:val="20"/>
          <w:u w:val="none"/>
          <w:vertAlign w:val="baseline"/>
        </w:rPr>
        <w:t xml:space="preserve"> [ 20]: </w:t>
      </w:r>
      <w:hyperlink r:id="rId3142" w:history="1">
        <w:r>
          <w:rPr>
            <w:rFonts w:ascii="arial" w:eastAsia="arial" w:hAnsi="arial" w:cs="arial"/>
            <w:b w:val="0"/>
            <w:i/>
            <w:strike w:val="0"/>
            <w:noProof w:val="0"/>
            <w:color w:val="0077CC"/>
            <w:position w:val="0"/>
            <w:sz w:val="20"/>
            <w:u w:val="single"/>
            <w:vertAlign w:val="baseline"/>
          </w:rPr>
          <w:t>https://www.camera.org/article/delegitimizing-northern-kibbutz-afp-calls-it-settlement/</w:t>
        </w:r>
      </w:hyperlink>
      <w:r>
        <w:rPr>
          <w:rFonts w:ascii="arial" w:eastAsia="arial" w:hAnsi="arial" w:cs="arial"/>
          <w:b w:val="0"/>
          <w:i w:val="0"/>
          <w:strike w:val="0"/>
          <w:noProof w:val="0"/>
          <w:color w:val="000000"/>
          <w:position w:val="0"/>
          <w:sz w:val="20"/>
          <w:u w:val="none"/>
          <w:vertAlign w:val="baseline"/>
        </w:rPr>
        <w:t xml:space="preserve"> [ 21]: </w:t>
      </w:r>
      <w:hyperlink r:id="rId3143" w:history="1">
        <w:r>
          <w:rPr>
            <w:rFonts w:ascii="arial" w:eastAsia="arial" w:hAnsi="arial" w:cs="arial"/>
            <w:b w:val="0"/>
            <w:i/>
            <w:strike w:val="0"/>
            <w:noProof w:val="0"/>
            <w:color w:val="0077CC"/>
            <w:position w:val="0"/>
            <w:sz w:val="20"/>
            <w:u w:val="single"/>
            <w:vertAlign w:val="baseline"/>
          </w:rPr>
          <w:t>https://www.jpost.com/j-spot/controversy-turns-seth-rogens-an-american-pickle-sour-640141</w:t>
        </w:r>
      </w:hyperlink>
      <w:r>
        <w:rPr>
          <w:rFonts w:ascii="arial" w:eastAsia="arial" w:hAnsi="arial" w:cs="arial"/>
          <w:b w:val="0"/>
          <w:i w:val="0"/>
          <w:strike w:val="0"/>
          <w:noProof w:val="0"/>
          <w:color w:val="000000"/>
          <w:position w:val="0"/>
          <w:sz w:val="20"/>
          <w:u w:val="none"/>
          <w:vertAlign w:val="baseline"/>
        </w:rPr>
        <w:t xml:space="preserve"> [ 22]: </w:t>
      </w:r>
      <w:hyperlink r:id="rId3144" w:history="1">
        <w:r>
          <w:rPr>
            <w:rFonts w:ascii="arial" w:eastAsia="arial" w:hAnsi="arial" w:cs="arial"/>
            <w:b w:val="0"/>
            <w:i/>
            <w:strike w:val="0"/>
            <w:noProof w:val="0"/>
            <w:color w:val="0077CC"/>
            <w:position w:val="0"/>
            <w:sz w:val="20"/>
            <w:u w:val="single"/>
            <w:vertAlign w:val="baseline"/>
          </w:rPr>
          <w:t>https://www.algemeiner.com/2020/08/30/outrage-after-online-publication-uses-auschwitz-photo-to-illustrate-story-about-r-kelly-incarceration/</w:t>
        </w:r>
      </w:hyperlink>
      <w:r>
        <w:rPr>
          <w:rFonts w:ascii="arial" w:eastAsia="arial" w:hAnsi="arial" w:cs="arial"/>
          <w:b w:val="0"/>
          <w:i w:val="0"/>
          <w:strike w:val="0"/>
          <w:noProof w:val="0"/>
          <w:color w:val="000000"/>
          <w:position w:val="0"/>
          <w:sz w:val="20"/>
          <w:u w:val="none"/>
          <w:vertAlign w:val="baseline"/>
        </w:rPr>
        <w:t xml:space="preserve"> [ 23]: </w:t>
      </w:r>
      <w:hyperlink r:id="rId3145" w:history="1">
        <w:r>
          <w:rPr>
            <w:rFonts w:ascii="arial" w:eastAsia="arial" w:hAnsi="arial" w:cs="arial"/>
            <w:b w:val="0"/>
            <w:i/>
            <w:strike w:val="0"/>
            <w:noProof w:val="0"/>
            <w:color w:val="0077CC"/>
            <w:position w:val="0"/>
            <w:sz w:val="20"/>
            <w:u w:val="single"/>
            <w:vertAlign w:val="baseline"/>
          </w:rPr>
          <w:t>https://www.jpost.com/diaspora/suspects-arrested-in-antisemitic-vandalism-of-cleveland-jewish-buildings-640429</w:t>
        </w:r>
      </w:hyperlink>
      <w:r>
        <w:rPr>
          <w:rFonts w:ascii="arial" w:eastAsia="arial" w:hAnsi="arial" w:cs="arial"/>
          <w:b w:val="0"/>
          <w:i w:val="0"/>
          <w:strike w:val="0"/>
          <w:noProof w:val="0"/>
          <w:color w:val="000000"/>
          <w:position w:val="0"/>
          <w:sz w:val="20"/>
          <w:u w:val="none"/>
          <w:vertAlign w:val="baseline"/>
        </w:rPr>
        <w:t xml:space="preserve"> [ 24]: </w:t>
      </w:r>
      <w:hyperlink r:id="rId3146" w:history="1">
        <w:r>
          <w:rPr>
            <w:rFonts w:ascii="arial" w:eastAsia="arial" w:hAnsi="arial" w:cs="arial"/>
            <w:b w:val="0"/>
            <w:i/>
            <w:strike w:val="0"/>
            <w:noProof w:val="0"/>
            <w:color w:val="0077CC"/>
            <w:position w:val="0"/>
            <w:sz w:val="20"/>
            <w:u w:val="single"/>
            <w:vertAlign w:val="baseline"/>
          </w:rPr>
          <w:t>https://www.jpost.com/diaspora/two-haredim-lightly-injured-in-hit-and-run-in-brooklyn-640574</w:t>
        </w:r>
      </w:hyperlink>
      <w:r>
        <w:rPr>
          <w:rFonts w:ascii="arial" w:eastAsia="arial" w:hAnsi="arial" w:cs="arial"/>
          <w:b w:val="0"/>
          <w:i w:val="0"/>
          <w:strike w:val="0"/>
          <w:noProof w:val="0"/>
          <w:color w:val="000000"/>
          <w:position w:val="0"/>
          <w:sz w:val="20"/>
          <w:u w:val="none"/>
          <w:vertAlign w:val="baseline"/>
        </w:rPr>
        <w:t xml:space="preserve"> [ 25]: </w:t>
      </w:r>
      <w:hyperlink r:id="rId3147" w:history="1">
        <w:r>
          <w:rPr>
            <w:rFonts w:ascii="arial" w:eastAsia="arial" w:hAnsi="arial" w:cs="arial"/>
            <w:b w:val="0"/>
            <w:i/>
            <w:strike w:val="0"/>
            <w:noProof w:val="0"/>
            <w:color w:val="0077CC"/>
            <w:position w:val="0"/>
            <w:sz w:val="20"/>
            <w:u w:val="single"/>
            <w:vertAlign w:val="baseline"/>
          </w:rPr>
          <w:t>https://t.co/fMdB18rEgB</w:t>
        </w:r>
      </w:hyperlink>
      <w:r>
        <w:rPr>
          <w:rFonts w:ascii="arial" w:eastAsia="arial" w:hAnsi="arial" w:cs="arial"/>
          <w:b w:val="0"/>
          <w:i w:val="0"/>
          <w:strike w:val="0"/>
          <w:noProof w:val="0"/>
          <w:color w:val="000000"/>
          <w:position w:val="0"/>
          <w:sz w:val="20"/>
          <w:u w:val="none"/>
          <w:vertAlign w:val="baseline"/>
        </w:rPr>
        <w:t xml:space="preserve"> [ 26]: </w:t>
      </w:r>
      <w:hyperlink r:id="rId3148" w:history="1">
        <w:r>
          <w:rPr>
            <w:rFonts w:ascii="arial" w:eastAsia="arial" w:hAnsi="arial" w:cs="arial"/>
            <w:b w:val="0"/>
            <w:i/>
            <w:strike w:val="0"/>
            <w:noProof w:val="0"/>
            <w:color w:val="0077CC"/>
            <w:position w:val="0"/>
            <w:sz w:val="20"/>
            <w:u w:val="single"/>
            <w:vertAlign w:val="baseline"/>
          </w:rPr>
          <w:t>https://twitter.com/ReaganBattalion/status/1300140671572078592?ref_src=twsrc%5Etfw</w:t>
        </w:r>
      </w:hyperlink>
      <w:r>
        <w:rPr>
          <w:rFonts w:ascii="arial" w:eastAsia="arial" w:hAnsi="arial" w:cs="arial"/>
          <w:b w:val="0"/>
          <w:i w:val="0"/>
          <w:strike w:val="0"/>
          <w:noProof w:val="0"/>
          <w:color w:val="000000"/>
          <w:position w:val="0"/>
          <w:sz w:val="20"/>
          <w:u w:val="none"/>
          <w:vertAlign w:val="baseline"/>
        </w:rPr>
        <w:t xml:space="preserve"> [ 27]: </w:t>
      </w:r>
      <w:hyperlink r:id="rId3149" w:history="1">
        <w:r>
          <w:rPr>
            <w:rFonts w:ascii="arial" w:eastAsia="arial" w:hAnsi="arial" w:cs="arial"/>
            <w:b w:val="0"/>
            <w:i/>
            <w:strike w:val="0"/>
            <w:noProof w:val="0"/>
            <w:color w:val="0077CC"/>
            <w:position w:val="0"/>
            <w:sz w:val="20"/>
            <w:u w:val="single"/>
            <w:vertAlign w:val="baseline"/>
          </w:rPr>
          <w:t>https://www.jpost.com/diaspora/israeli-house-to-establish-first-holocaust-memorial-in-georgia-640573</w:t>
        </w:r>
      </w:hyperlink>
      <w:r>
        <w:rPr>
          <w:rFonts w:ascii="arial" w:eastAsia="arial" w:hAnsi="arial" w:cs="arial"/>
          <w:b w:val="0"/>
          <w:i w:val="0"/>
          <w:strike w:val="0"/>
          <w:noProof w:val="0"/>
          <w:color w:val="000000"/>
          <w:position w:val="0"/>
          <w:sz w:val="20"/>
          <w:u w:val="none"/>
          <w:vertAlign w:val="baseline"/>
        </w:rPr>
        <w:t xml:space="preserve"> [ 28]: </w:t>
      </w:r>
      <w:hyperlink r:id="rId3150" w:history="1">
        <w:r>
          <w:rPr>
            <w:rFonts w:ascii="arial" w:eastAsia="arial" w:hAnsi="arial" w:cs="arial"/>
            <w:b w:val="0"/>
            <w:i/>
            <w:strike w:val="0"/>
            <w:noProof w:val="0"/>
            <w:color w:val="0077CC"/>
            <w:position w:val="0"/>
            <w:sz w:val="20"/>
            <w:u w:val="single"/>
            <w:vertAlign w:val="baseline"/>
          </w:rPr>
          <w:t>https://www.algemeiner.com/2020/08/31/israels-elbit-systems-wins-us-army-contract-worth-up-to-79-million/</w:t>
        </w:r>
      </w:hyperlink>
      <w:r>
        <w:rPr>
          <w:rFonts w:ascii="arial" w:eastAsia="arial" w:hAnsi="arial" w:cs="arial"/>
          <w:b w:val="0"/>
          <w:i w:val="0"/>
          <w:strike w:val="0"/>
          <w:noProof w:val="0"/>
          <w:color w:val="000000"/>
          <w:position w:val="0"/>
          <w:sz w:val="20"/>
          <w:u w:val="none"/>
          <w:vertAlign w:val="baseline"/>
        </w:rPr>
        <w:t xml:space="preserve"> [ 29]: </w:t>
      </w:r>
      <w:hyperlink r:id="rId3151" w:history="1">
        <w:r>
          <w:rPr>
            <w:rFonts w:ascii="arial" w:eastAsia="arial" w:hAnsi="arial" w:cs="arial"/>
            <w:b w:val="0"/>
            <w:i/>
            <w:strike w:val="0"/>
            <w:noProof w:val="0"/>
            <w:color w:val="0077CC"/>
            <w:position w:val="0"/>
            <w:sz w:val="20"/>
            <w:u w:val="single"/>
            <w:vertAlign w:val="baseline"/>
          </w:rPr>
          <w:t>https://www.timesofisrael.com/reviving-old-therapy-israeli-doctors-unleash-lung-radiation-against-covid-19</w:t>
        </w:r>
      </w:hyperlink>
      <w:r>
        <w:rPr>
          <w:rFonts w:ascii="arial" w:eastAsia="arial" w:hAnsi="arial" w:cs="arial"/>
          <w:b w:val="0"/>
          <w:i w:val="0"/>
          <w:strike w:val="0"/>
          <w:noProof w:val="0"/>
          <w:color w:val="000000"/>
          <w:position w:val="0"/>
          <w:sz w:val="20"/>
          <w:u w:val="none"/>
          <w:vertAlign w:val="baseline"/>
        </w:rPr>
        <w:t xml:space="preserve">/ [ 30]: </w:t>
      </w:r>
      <w:hyperlink r:id="rId3152" w:history="1">
        <w:r>
          <w:rPr>
            <w:rFonts w:ascii="arial" w:eastAsia="arial" w:hAnsi="arial" w:cs="arial"/>
            <w:b w:val="0"/>
            <w:i/>
            <w:strike w:val="0"/>
            <w:noProof w:val="0"/>
            <w:color w:val="0077CC"/>
            <w:position w:val="0"/>
            <w:sz w:val="20"/>
            <w:u w:val="single"/>
            <w:vertAlign w:val="baseline"/>
          </w:rPr>
          <w:t>https://www.timesofisrael.com/israeli-startup-to-use-gene-editing-tools-to-enhance-cannabis-seeds</w:t>
        </w:r>
      </w:hyperlink>
      <w:r>
        <w:rPr>
          <w:rFonts w:ascii="arial" w:eastAsia="arial" w:hAnsi="arial" w:cs="arial"/>
          <w:b w:val="0"/>
          <w:i w:val="0"/>
          <w:strike w:val="0"/>
          <w:noProof w:val="0"/>
          <w:color w:val="000000"/>
          <w:position w:val="0"/>
          <w:sz w:val="20"/>
          <w:u w:val="none"/>
          <w:vertAlign w:val="baseline"/>
        </w:rPr>
        <w:t xml:space="preserve">/ [ 31]: </w:t>
      </w:r>
      <w:hyperlink r:id="rId3153" w:history="1">
        <w:r>
          <w:rPr>
            <w:rFonts w:ascii="arial" w:eastAsia="arial" w:hAnsi="arial" w:cs="arial"/>
            <w:b w:val="0"/>
            <w:i/>
            <w:strike w:val="0"/>
            <w:noProof w:val="0"/>
            <w:color w:val="0077CC"/>
            <w:position w:val="0"/>
            <w:sz w:val="20"/>
            <w:u w:val="single"/>
            <w:vertAlign w:val="baseline"/>
          </w:rPr>
          <w:t>https://www.jpost.com/israel-news/technion-develops-mapping-system-to-assist-blind-in-navigating-cities-640569</w:t>
        </w:r>
      </w:hyperlink>
      <w:r>
        <w:rPr>
          <w:rFonts w:ascii="arial" w:eastAsia="arial" w:hAnsi="arial" w:cs="arial"/>
          <w:b w:val="0"/>
          <w:i w:val="0"/>
          <w:strike w:val="0"/>
          <w:noProof w:val="0"/>
          <w:color w:val="000000"/>
          <w:position w:val="0"/>
          <w:sz w:val="20"/>
          <w:u w:val="none"/>
          <w:vertAlign w:val="baseline"/>
        </w:rPr>
        <w:t xml:space="preserve"> [ 32]: </w:t>
      </w:r>
      <w:hyperlink r:id="rId3154" w:history="1">
        <w:r>
          <w:rPr>
            <w:rFonts w:ascii="arial" w:eastAsia="arial" w:hAnsi="arial" w:cs="arial"/>
            <w:b w:val="0"/>
            <w:i/>
            <w:strike w:val="0"/>
            <w:noProof w:val="0"/>
            <w:color w:val="0077CC"/>
            <w:position w:val="0"/>
            <w:sz w:val="20"/>
            <w:u w:val="single"/>
            <w:vertAlign w:val="baseline"/>
          </w:rPr>
          <w:t>https://twitter.com/hashtag/firefighting?src=hash&amp;#38;ref_src=twsrc%5Etfw</w:t>
        </w:r>
      </w:hyperlink>
      <w:r>
        <w:rPr>
          <w:rFonts w:ascii="arial" w:eastAsia="arial" w:hAnsi="arial" w:cs="arial"/>
          <w:b w:val="0"/>
          <w:i w:val="0"/>
          <w:strike w:val="0"/>
          <w:noProof w:val="0"/>
          <w:color w:val="000000"/>
          <w:position w:val="0"/>
          <w:sz w:val="20"/>
          <w:u w:val="none"/>
          <w:vertAlign w:val="baseline"/>
        </w:rPr>
        <w:t xml:space="preserve"> [ 33]: </w:t>
      </w:r>
      <w:hyperlink r:id="rId3155" w:history="1">
        <w:r>
          <w:rPr>
            <w:rFonts w:ascii="arial" w:eastAsia="arial" w:hAnsi="arial" w:cs="arial"/>
            <w:b w:val="0"/>
            <w:i/>
            <w:strike w:val="0"/>
            <w:noProof w:val="0"/>
            <w:color w:val="0077CC"/>
            <w:position w:val="0"/>
            <w:sz w:val="20"/>
            <w:u w:val="single"/>
            <w:vertAlign w:val="baseline"/>
          </w:rPr>
          <w:t>https://twitter.com/hashtag/fires?src=hash&amp;#38;ref_src=twsrc%5Etfw</w:t>
        </w:r>
      </w:hyperlink>
      <w:r>
        <w:rPr>
          <w:rFonts w:ascii="arial" w:eastAsia="arial" w:hAnsi="arial" w:cs="arial"/>
          <w:b w:val="0"/>
          <w:i w:val="0"/>
          <w:strike w:val="0"/>
          <w:noProof w:val="0"/>
          <w:color w:val="000000"/>
          <w:position w:val="0"/>
          <w:sz w:val="20"/>
          <w:u w:val="none"/>
          <w:vertAlign w:val="baseline"/>
        </w:rPr>
        <w:t xml:space="preserve"> [ 34]: </w:t>
      </w:r>
      <w:hyperlink r:id="rId3156" w:history="1">
        <w:r>
          <w:rPr>
            <w:rFonts w:ascii="arial" w:eastAsia="arial" w:hAnsi="arial" w:cs="arial"/>
            <w:b w:val="0"/>
            <w:i/>
            <w:strike w:val="0"/>
            <w:noProof w:val="0"/>
            <w:color w:val="0077CC"/>
            <w:position w:val="0"/>
            <w:sz w:val="20"/>
            <w:u w:val="single"/>
            <w:vertAlign w:val="baseline"/>
          </w:rPr>
          <w:t>https://twitter.com/hashtag/CA?src=hash&amp;#38;ref_src=twsrc%5Etfw</w:t>
        </w:r>
      </w:hyperlink>
      <w:r>
        <w:rPr>
          <w:rFonts w:ascii="arial" w:eastAsia="arial" w:hAnsi="arial" w:cs="arial"/>
          <w:b w:val="0"/>
          <w:i w:val="0"/>
          <w:strike w:val="0"/>
          <w:noProof w:val="0"/>
          <w:color w:val="000000"/>
          <w:position w:val="0"/>
          <w:sz w:val="20"/>
          <w:u w:val="none"/>
          <w:vertAlign w:val="baseline"/>
        </w:rPr>
        <w:t xml:space="preserve"> [ 35]: </w:t>
      </w:r>
      <w:hyperlink r:id="rId261" w:history="1">
        <w:r>
          <w:rPr>
            <w:rFonts w:ascii="arial" w:eastAsia="arial" w:hAnsi="arial" w:cs="arial"/>
            <w:b w:val="0"/>
            <w:i/>
            <w:strike w:val="0"/>
            <w:noProof w:val="0"/>
            <w:color w:val="0077CC"/>
            <w:position w:val="0"/>
            <w:sz w:val="20"/>
            <w:u w:val="single"/>
            <w:vertAlign w:val="baseline"/>
          </w:rPr>
          <w:t>https://twitter.com/hashtag/Israel?src=hash&amp;#38;ref_src=twsrc%5Etfw</w:t>
        </w:r>
      </w:hyperlink>
      <w:r>
        <w:rPr>
          <w:rFonts w:ascii="arial" w:eastAsia="arial" w:hAnsi="arial" w:cs="arial"/>
          <w:b w:val="0"/>
          <w:i w:val="0"/>
          <w:strike w:val="0"/>
          <w:noProof w:val="0"/>
          <w:color w:val="000000"/>
          <w:position w:val="0"/>
          <w:sz w:val="20"/>
          <w:u w:val="none"/>
          <w:vertAlign w:val="baseline"/>
        </w:rPr>
        <w:t xml:space="preserve"> [ 36]: </w:t>
      </w:r>
      <w:hyperlink r:id="rId3157" w:history="1">
        <w:r>
          <w:rPr>
            <w:rFonts w:ascii="arial" w:eastAsia="arial" w:hAnsi="arial" w:cs="arial"/>
            <w:b w:val="0"/>
            <w:i/>
            <w:strike w:val="0"/>
            <w:noProof w:val="0"/>
            <w:color w:val="0077CC"/>
            <w:position w:val="0"/>
            <w:sz w:val="20"/>
            <w:u w:val="single"/>
            <w:vertAlign w:val="baseline"/>
          </w:rPr>
          <w:t>https://twitter.com/hashtag/US?src=hash&amp;#38;ref_src=twsrc%5Etfw</w:t>
        </w:r>
      </w:hyperlink>
      <w:r>
        <w:rPr>
          <w:rFonts w:ascii="arial" w:eastAsia="arial" w:hAnsi="arial" w:cs="arial"/>
          <w:b w:val="0"/>
          <w:i w:val="0"/>
          <w:strike w:val="0"/>
          <w:noProof w:val="0"/>
          <w:color w:val="000000"/>
          <w:position w:val="0"/>
          <w:sz w:val="20"/>
          <w:u w:val="none"/>
          <w:vertAlign w:val="baseline"/>
        </w:rPr>
        <w:t xml:space="preserve"> [ 37]: </w:t>
      </w:r>
      <w:hyperlink r:id="rId3158" w:history="1">
        <w:r>
          <w:rPr>
            <w:rFonts w:ascii="arial" w:eastAsia="arial" w:hAnsi="arial" w:cs="arial"/>
            <w:b w:val="0"/>
            <w:i/>
            <w:strike w:val="0"/>
            <w:noProof w:val="0"/>
            <w:color w:val="0077CC"/>
            <w:position w:val="0"/>
            <w:sz w:val="20"/>
            <w:u w:val="single"/>
            <w:vertAlign w:val="baseline"/>
          </w:rPr>
          <w:t>https://twitter.com/IsraelMFA?ref_src=twsrc%5Etfw</w:t>
        </w:r>
      </w:hyperlink>
      <w:r>
        <w:rPr>
          <w:rFonts w:ascii="arial" w:eastAsia="arial" w:hAnsi="arial" w:cs="arial"/>
          <w:b w:val="0"/>
          <w:i w:val="0"/>
          <w:strike w:val="0"/>
          <w:noProof w:val="0"/>
          <w:color w:val="000000"/>
          <w:position w:val="0"/>
          <w:sz w:val="20"/>
          <w:u w:val="none"/>
          <w:vertAlign w:val="baseline"/>
        </w:rPr>
        <w:t xml:space="preserve"> [ 38]: </w:t>
      </w:r>
      <w:hyperlink r:id="rId3159" w:history="1">
        <w:r>
          <w:rPr>
            <w:rFonts w:ascii="arial" w:eastAsia="arial" w:hAnsi="arial" w:cs="arial"/>
            <w:b w:val="0"/>
            <w:i/>
            <w:strike w:val="0"/>
            <w:noProof w:val="0"/>
            <w:color w:val="0077CC"/>
            <w:position w:val="0"/>
            <w:sz w:val="20"/>
            <w:u w:val="single"/>
            <w:vertAlign w:val="baseline"/>
          </w:rPr>
          <w:t>https://twitter.com/IsraelinUSA?ref_src=twsrc%5Etfw</w:t>
        </w:r>
      </w:hyperlink>
      <w:r>
        <w:rPr>
          <w:rFonts w:ascii="arial" w:eastAsia="arial" w:hAnsi="arial" w:cs="arial"/>
          <w:b w:val="0"/>
          <w:i w:val="0"/>
          <w:strike w:val="0"/>
          <w:noProof w:val="0"/>
          <w:color w:val="000000"/>
          <w:position w:val="0"/>
          <w:sz w:val="20"/>
          <w:u w:val="none"/>
          <w:vertAlign w:val="baseline"/>
        </w:rPr>
        <w:t xml:space="preserve"> [ 39]: </w:t>
      </w:r>
      <w:hyperlink r:id="rId3160" w:history="1">
        <w:r>
          <w:rPr>
            <w:rFonts w:ascii="arial" w:eastAsia="arial" w:hAnsi="arial" w:cs="arial"/>
            <w:b w:val="0"/>
            <w:i/>
            <w:strike w:val="0"/>
            <w:noProof w:val="0"/>
            <w:color w:val="0077CC"/>
            <w:position w:val="0"/>
            <w:sz w:val="20"/>
            <w:u w:val="single"/>
            <w:vertAlign w:val="baseline"/>
          </w:rPr>
          <w:t>https://t.co/D7fTD3PHRX</w:t>
        </w:r>
      </w:hyperlink>
      <w:r>
        <w:rPr>
          <w:rFonts w:ascii="arial" w:eastAsia="arial" w:hAnsi="arial" w:cs="arial"/>
          <w:b w:val="0"/>
          <w:i w:val="0"/>
          <w:strike w:val="0"/>
          <w:noProof w:val="0"/>
          <w:color w:val="000000"/>
          <w:position w:val="0"/>
          <w:sz w:val="20"/>
          <w:u w:val="none"/>
          <w:vertAlign w:val="baseline"/>
        </w:rPr>
        <w:t xml:space="preserve"> [ 40]: </w:t>
      </w:r>
      <w:hyperlink r:id="rId3161" w:history="1">
        <w:r>
          <w:rPr>
            <w:rFonts w:ascii="arial" w:eastAsia="arial" w:hAnsi="arial" w:cs="arial"/>
            <w:b w:val="0"/>
            <w:i/>
            <w:strike w:val="0"/>
            <w:noProof w:val="0"/>
            <w:color w:val="0077CC"/>
            <w:position w:val="0"/>
            <w:sz w:val="20"/>
            <w:u w:val="single"/>
            <w:vertAlign w:val="baseline"/>
          </w:rPr>
          <w:t>https://twitter.com/ShlomiKofman/status/1300067459609706496?ref_src=twsrc%5Etfw</w:t>
        </w:r>
      </w:hyperlink>
      <w:r>
        <w:rPr>
          <w:rFonts w:ascii="arial" w:eastAsia="arial" w:hAnsi="arial" w:cs="arial"/>
          <w:b w:val="0"/>
          <w:i w:val="0"/>
          <w:strike w:val="0"/>
          <w:noProof w:val="0"/>
          <w:color w:val="000000"/>
          <w:position w:val="0"/>
          <w:sz w:val="20"/>
          <w:u w:val="none"/>
          <w:vertAlign w:val="baseline"/>
        </w:rPr>
        <w:t xml:space="preserve"> [ 41]: </w:t>
      </w:r>
      <w:hyperlink r:id="rId295"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[ 42]: </w:t>
      </w:r>
      <w:hyperlink r:id="rId296"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2020</w:t>
      </w:r>
    </w:p>
    <w:p>
      <w:pPr>
        <w:pStyle w:val="Normal220"/>
      </w:pPr>
    </w:p>
    <w:p>
      <w:pPr>
        <w:pStyle w:val="Normal220"/>
        <w:ind w:left="200"/>
        <w:sectPr>
          <w:type w:val="continuous"/>
          <w:pgMar w:top="840" w:right="1000" w:bottom="840" w:left="1000" w:header="400" w:footer="400"/>
          <w:pgNumType w:fmt="decimal"/>
          <w:cols w:space="720"/>
        </w:sectPr>
      </w:pPr>
      <w:r>
        <w:br/>
      </w:r>
      <w:r>
        <w:pict>
          <v:line id="_x0000_s1764"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3162"/>
          <w:headerReference w:type="default" r:id="rId3163"/>
          <w:footerReference w:type="even" r:id="rId3164"/>
          <w:footerReference w:type="default" r:id="rId3165"/>
          <w:headerReference w:type="first" r:id="rId3166"/>
          <w:footerReference w:type="first" r:id="rId3167"/>
          <w:pgSz w:w="12240" w:h="15840"/>
          <w:pgMar w:top="840" w:right="1000" w:bottom="840" w:left="1000" w:header="400" w:footer="400"/>
          <w:pgNumType w:fmt="decimal"/>
          <w:cols w:space="720"/>
          <w:titlePg w:val="0"/>
        </w:sectPr>
      </w:pPr>
    </w:p>
    <w:p>
      <w:pPr>
        <w:pStyle w:val="Normal221"/>
      </w:pPr>
    </w:p>
    <w:p>
      <w:pPr>
        <w:pStyle w:val="Normal221"/>
      </w:pPr>
      <w:r>
        <w:pict>
          <v:shape id="_x0000_i1765" type="#_x0000_t75" alt="LexisNexis®" style="width:147.75pt;height:30pt">
            <v:imagedata r:id="rId17" o:title=""/>
          </v:shape>
        </w:pict>
      </w:r>
      <w:r>
        <w:cr/>
      </w:r>
    </w:p>
    <w:p>
      <w:pPr>
        <w:pStyle w:val="Heading1219"/>
        <w:keepNext w:val="0"/>
        <w:spacing w:after="200" w:line="340" w:lineRule="atLeast"/>
        <w:ind w:left="0" w:right="0" w:firstLine="0"/>
        <w:jc w:val="center"/>
      </w:pPr>
      <w:hyperlink r:id="rId3168" w:history="1">
        <w:r>
          <w:rPr>
            <w:rFonts w:ascii="arial" w:eastAsia="arial" w:hAnsi="arial" w:cs="arial"/>
            <w:b/>
            <w:i/>
            <w:strike w:val="0"/>
            <w:color w:val="0077CC"/>
            <w:sz w:val="28"/>
            <w:u w:val="single"/>
            <w:vertAlign w:val="baseline"/>
          </w:rPr>
          <w:t>MTP DAILY for June 23, 2020</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MSNBC MTP DAILY 5:00 PM EST</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221"/>
        <w:keepNext w:val="0"/>
        <w:spacing w:after="0" w:line="240" w:lineRule="atLeast"/>
        <w:ind w:right="0"/>
        <w:jc w:val="both"/>
      </w:pPr>
      <w:bookmarkStart w:id="444" w:name="Bookmark_221"/>
      <w:bookmarkEnd w:id="444"/>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ASC Services II Media, LLC</w:t>
      </w:r>
    </w:p>
    <w:p>
      <w:pPr>
        <w:pStyle w:val="Normal2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21"/>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MSNBC</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7766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Chuck Todd, Kasie Hunt, Joe Fryer, Pete Williams, Steve Kornacki</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Richard Besser, Dick Durbin, Mick Mulvaney</w:t>
      </w:r>
    </w:p>
    <w:p>
      <w:pPr>
        <w:pStyle w:val="Normal2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Dr. Fauci warns of disturbing surge of infections as President Trump suggests he wants less testing. Sen. Dick Durbin (D-IL) is interviewed about the Republican police reform bill which is set for a test vote, goal remains to get first wave of virus outbreak under control in United States. President Trump downplays rising cases as result of more testing. Virus cases grow in more than half of United States. Trump admin. health experts testify before House. White House Coronavirus Task Force officials testify that President Trump has not asked them to slow down testing. Arizona reports nearly 3,600 virus cases in one day. Virus hospitalizations rise as President Trump visits Arizona. WHO says global case uptick is not a testing phenomenon. Texas Governor recommends residents stay at home. Senate Dems threaten to block GOP police reform bill. FBI concludes that noose found in NASCAR driver Bubba Wallace`s garage stall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21"/>
        <w:keepNext/>
        <w:spacing w:before="240" w:after="0" w:line="340" w:lineRule="atLeast"/>
        <w:ind w:left="0" w:right="0" w:firstLine="0"/>
        <w:jc w:val="left"/>
      </w:pPr>
      <w:bookmarkStart w:id="445" w:name="Body_219"/>
      <w:bookmarkEnd w:id="445"/>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766" style="position:absolute;z-index:252126208"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All of our beds are full. There are 12 patients waiting for admission to ICU which we have no beds so that means we`re pending transfer. Half of them are on intubated, on ventilators.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We don`t enough nurses for these patients.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One nurse is not enough for one patient. That`s how sick they are.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Sometimes patients don`t respond. And you don`t know why. And -- it`s hard. It`s hard to do that over and over and over again.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Sometimes everything you do is just not enough and everyday things change.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 feel like the worst is yet to come.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This virus is no joke. It`s something we still need to continue to take seriously.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CHUCK TODD, MSNBC HOST: Beginning the show with a reminder of what life is like for medical workers on the frontline of this pandemic. We haven`t had to do that in a while when the frontlines are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But here we are, we`ve got the spike. The surge is back and the frontline distress is back, as well.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Tuesday. It is MEET THE PRESS DAILY. I`m Chuck Todd. And we begin tonight with what Dr. Fauci testified today is a quote, disturbing surge of infections in states across the country while President Trump is on his way to rally crowds in Arizona which is one of those hotspots, perhaps the hottest of all the hotspots right now.</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spiking cases in multiple states cannot be explained away by simply more testing as the president has suggested. Texas hit a record number of hospitalizations for 11 days in a row now, ii days in a row they have set a hospitalization record. South Carolina, eight days in a row of record hospitalizations. Arizona, also eight straight days of record hospitalizations. California just saw its highest number of hospitalizations since April 30th.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Texas, Governor Abbott said the state is reporting a record number of cases today which has just officially did moments ago and he urged Texans to stay home.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GREG ABBOTT (R-TX): Because the spread is so rampant right now, there is never a reason for you to have to leave your home unless you do need to go out. The safest place for you is that you`re home.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So those stay-at-home recommendations are a notable shift in tone for a governor who has defended his state`s reopening plans in some of the redder parts of Texas. Now, nationally cases are steadily rising and while some of that can be explained by a steady rise in testing, it doesn`t seem to give health experts like Dr. Fauci much comfort. Today he testified before the House alongside a number of one-time familiar faces from what used to be those coronavirus task force meetings.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ALERGY AND INFECTOUS DISEASE: In other areas of the country we are now seeing a disturbing surge of infections that looks like it`s a combination but one of the things is an increase in community spread and that`s something that I`m really quite concerned about that and you know that this has been something that`s been in the press over the past couple of days.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going down from 30,000 to 25,000 to 20,000 and now we saw the state about flat and now we`re going up. A couple of days ago there were 30,000 new infections. That`s very troublesome to me. Right now the next couple of weeks are going to be critical in our ability to address those surging that we are seeing in Florida, in Texas, in Arizona and in other states. They`re not the only ones that are having a difficulty. Bottom line, Mr. Chairman, it`s a mixed bag. Some good and some now we have a problem with.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Dr. Fauci`s testimony was as you might expect sobering and at odds -- at times at odds with the president. While the administration has assured there will be no second wave. Dr. Fauci said we still haven`t got in the first wave under control yet. As President Trump holds campaign rallies, Dr. Fauci today plea with the public not to congregate in crowds, whether talking about protests or rallies.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president downplays the rising cases pointing to a declining rate in deaths which you can see on the scaled graphic t better show you those trends. Dr. Fauci today reminded the public that deaths lag considerably behind cases. And he also testified that he was concerned about the consequences of President Trump`s decision to cut ties with the World Health Organization.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health officials continue to emphasize that they want more testing contradicting President Trump`s suggestion that testing should be scaled back because it`s making us look bad.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mentioned, President Trump this afternoon is in Arizona to tout his efforts to build a wall along the Southern Border. He will also be rallying students in Phoenix as he continues to ramp up his re-election campaign.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my NBC News colleagues, Kasie Hunt is following developments in Capitol Hill, Joe Fryer is in Phoenix, where the crowds are waiting for the president`s arrival. But I want to start on Capitol Hill. Because Kasie, we got today what we haven`t got in about 60 days which was a coronavirus task force briefing. It just happened to be done via a committee hearing in Congress since we haven`t had a public briefing in two months.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KASIE HUNT, MSNBC NEWS CAPITOL HILL CORRESPONDENT, KASIE D.C.: That`s right, Chuck. And you know, they appeared here in person which we didn`t see when they testified a few months ago at the height of the pandemic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when they were also going before the cameras basically daily at about this hour of the day and the reality is while they were able to point to some successes and Dr. Fauci praised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both their you know, kind of overall flattening of the curve but also in how they are carefully reopening according to rules, he mentioned that.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have those examples to point to but that curve that you showed is where we are right now and it`s going in the wrong direction and Dr. Fauci said that the next few weeks are going to be absolutely critical to what happens next and it`s coming as you`ve reported and point out when the president essentially wants to move on to a re-election campaign and move on from the coronavirus when many people across the country are still starting to feel its affects perhaps for the first time very intensely.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you saw it in Tulsa where there were so many people who perhaps were interested in signing up to attend the rally, but did not feel comfortable actually going to an indoor arena. And in some ways there`s an irony to the reality that the president`s own failures in the public health sphere may in fact mean he can`t run that re-election campaign that he is so desperately wants to.</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that, you know, fed his approach to everything, the energy that he would get from those crowds, they can`t gather anymore so instead, of course, we have this event based on an issue that was a touchstone for him in 2016 that he always used in times of trying to energize his base of supporters when in fact our focus is somewhere completely different, Chuck.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And I`m curious, I saw one exchange with one House Republican who essentially wanted to get Dr. Fauci to say that everybody is trying their best in the White House I guess. He was not happy. He seemed to imply that Fauci was going out of his way to criticize the president and Fauci back- off on that, but I noticed there wasn`t -- that was an exception. There didn`t seem to be a lot of House Republicans trying to protect the president as much. As we had seen in previous years.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I didn`t think so, Chuck. I think the coronavirus hearings have been an exception to this pattern of Republicans tending to stand up for the president in these kinds of hearings. I think you saw that on the Senate side, as well, with Lamar Alexander.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Right.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This is an issue for members of Congress that crosses their roles as officials for a local area representative of their constituents and the national conversation. There aren`t as many issues that fit that quite so neatly as this one and I think for each member it was very important to be seen taking this seriously in front of the constituents that they will have to face in fall.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got hospitals in their district, doctors, they need PPE. A lot of them had been on the phone trying to scrounge some up in the past because of those kinds of problems. So yeah. I think the tone was different and for a good reason.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Well, Kasie Hunt, getting us started on Capitol Hill, I think the president underestimates that issue for fellow Republicans that are also on the ballot with him this cycle. Anyway, Kasie Hunt, thank you.</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Fryer, set the scene for us right now. Here, the president is arriving. The state is literally the hottest of hotspots in the country right now. We`ve got the hospitalization issue in Arizona which is bordering on a crisis situation so set the scene. Are you seeing people take precautions? What are you seeing on the ground there?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FRYER, NBC NEWS CORRESPONDENT: Yeah. So right now the group, a lot of them students, but also some other adults have moved inside the church. They`re listening to other speakers right now, waiting for their keynote speaker, the president, who is on his way here to this mega church. We can tell you on the inside right now the vast, vast, vast majority of people are not wearing masks inside. They are all sitting close together.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a situation that public health officials aren`t going to be thrilled to see. Not much social distancing, very little mask wearing and of course that becomes a problem not just when people cough or sneeze but also if they are sitting and sort of chanting or yelling or anything like that.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this sort of earlier today. We saw the lines forming, people in lines for hours waiting to get in. Very few people wearing masks then. We are under the impression now a lot of folks were that they would have to wear them on the inside. But so far we are seeing very few people doing just that.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let`s set the scene here in Arizona as you said, this is one of the hottest hotspots in the country. In fact, just today the newest numbers came out, another record. Nearly 3,600 new cases were announced here today. Hospitalizations in the state, the ICU beds around 84 percent full right now. Another major problem right now is testing, a lot of folks say it is hard to schedule a test. If you go and wait in line for a test then you maybe have to wait hours to get it and then if you do get a test some people say the wait to get the results might be seven days or even longer.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testing remains a problem. All of this adds up to a situation where last week the governor said, OK, I will let cities and counties if they want to let people enforce mask rules they can do that and a number of cities and counties jumped in including Phoenix, including Maricopa County. Chuck, back to you.</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Kasie Hunt and Joe Fryer, getting us started, both there. That testing issue is specifically in Arizona really rings awkward for a president who is talking about slowing testing down. I have a feeling Arizona residents are going to be scratching their heads on that one. Thank you both.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with the medical perspective, Dr. Richard Besser, he is a former acting director of the CDC. Dr. Besser, it seems as if, you tell me, it feels like, and even Dr. Fauci seemed to hint at this very gently, we are right back to where we started. It feels like we are right back where we were on, I don`t know, late March where cases are rising. Not as much testing. The only good news now is we have a lot more testing than we did then but it seems like our caseload is back up, our curves are in the wrong direction. Is there any way to turn this around?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RICHARD BESSER, FORMER ACTING DIRECTOR OF THE CDC: You know, Chuck, I think in many ways we are in a worst place than we were early on and what I mean by that is that we are in a situation where we are seeing incredibly mixed messages. We are hearing from some political leaders that there`s nothing to worry about. Go about your job. Get back to your social life.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hearing from every public health leader in the country as well as a lot of political leaders that this is really serious. That we are in the early days of the pandemic and what we do as a nation, what we do individually, what we do collectively, is going to determine how many people die from this in the months to come and whether we`re able to get the economy up and running in a sustainable way.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you`re seeing in different states, different approaches to this. You know? We are seeing in some northeast states,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Massachusetts where the curves have really turned and the numbers are going down and we are going to need to see the proof of concept. Can they open up carefully and slowly?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they have the public health systems in place to test people, to track people, to provide the capability for everyone to isolate and quarantine in a way that you can allow people to have more activity? There will be some cases but those cases won`t turn into localized outbreaks or outbreaks that overwhelm the health care system.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How would you explain why the E.U. is basically flatten their curve almost down, I think there are 4,000 cases collectively and the E.U., the European Union in collectively, those nations, this is a very -- as close to an apples to apples as we can get between the United States and Europe, they spiked about a week before we did but we were on the same trajectories going up. And their roller coaster went down. Ours didn`t.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BESSER: Yeah. I mean, when you look at Europe and you break it down country by country, you will see some countries that have done better than others. Some countries that have had spikes and that have to readjust. What we are seeing in the United States though is the -- lack of leadership from the top that says we are in this together, building a national spirit, building an approach.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expect to see in the U.S. and it is appropriate that things are taking place on a different time course and different states depending on what`s going on locally. But what you don`t want to see have had happening is states that are seeing an increase in cases, not reacting very quickly. Telling people, hey, it is OK. Go about your business.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want to see is slow, careful opening, based on the best public health science so that you can react and adjust as you`re seeing what`s happening. I`m very worried though that even in the states that have seen a big downturn, that hasn`t been the engagement at the community level and in particular with communities of color to ensure that people who are going back to work have the protections that they need, that they`re able to get sick leave or time off if they need to quarantine.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into this period of increased economic activity just at the time when the supplemental, unemployment insurance is running out. When eviction, protection is running out, when mortgage foreclosure protection is running out. So you`re going to see people who are in a position of having to decide, hey, I know I was exposed, but if I don`t go to work, I`m not putting food on the table and I may get evicted. And you want to make it as easy as possible for everyone in America to do the right thing to protect themselves, their families and their community.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You heard there the governor of Texas is not ready to institute a stay-at-home order but he`s recommending people stay at home. Right? Maybe that`s politics that`s preventing him from going all the way, but he is letting the local communities issue mask ordinances and things like that. What would you be advising the governor of Texas to do right now? He does seems to be the startled by the numbers. I mean, he is -- you could -- the shift in tone is pretty obvious to watch over the last 72 hours.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BESSER: You know, Chuck, if you recall early on, in the U.S. where there was somewhat delay in terms of telling people to go into a shelter in place and social distancing and the modeling work after that, every day really matters. So in a state that is seeing a dramatic increase, in states that are seeing their health care system, starting to feel that pressure, running out of beds, running out of ICU beds.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take that really seriously. And one of the reasons for that is that there`s a tremendous lag between the increases in cases which states will see and hospitalizations and deaths from this disease. Because it takes a while from being exposed before you have symptoms, and then from having symptoms to severe symptoms that take you to the hospital and then being in the hospital it can be a couple weeks before you`ll either recover or succumb. So, you have to act really, really quickly we you see signs that things are moving in the wrong direction.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Dr. Richard Besser, former acting Director of the CDC, I had a lot more questions but I don`t have enough time. I appreciate you coming on and sharing your expertise with us.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BESSER: Thanks, Chuck.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You know? Hopefully some warnings will get heeded.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ahead of a big hearing tomorrow, a former prosecutor says Roger Stone got special treatment from the Department of Justice.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Democrats appear to be ready to block the Republicans` police reform bill tomorrow calling it woefully inadequate. I`ll ask Senator Dick Durbin if there`s a chance to find common ground.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later, it`s Super Tuesday for progressives. Six states are holding primaries today. We will show you the races that could be big opportunities for progressive candidates.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Welcome back. Top Senate Democrats are making it pretty clear they will not be supporting the Republican police reform bill which is set for a test vote tomorrow calling the Republican bill quote woefully inadequate. Senators Schumer, Harris and Booker sent a letter to Majority Leader McConnell today saying in part, this bill is not salvageable and we need bipartisan talks to get to a constructive starting point. McConnell accused Democrats of playing politics even before that letter was sent.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MITCH MCCONNELL (R-KY), MAJORITY LEADER: The American people expect us to do our jobs, discuss, debate and legislate on the subject that has captured the nation`s attention. Discussion, debate, votes on amendments, tomorrow we`ll find out whether even these modest steps are a bridge too far for our colleagues on the Democratic side.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With me now is Senator Dick Durbin, Democrat from Illinois and a Senate Minority WHIP. Senator Durbin, good to see you, sir.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DICK DURBIN (D-IL): Good to see you, too, Chuck.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Let me start with tomorrow`s vote. Are you whipping that vote? Are you encouraging Democrats not to vote to allow the bill to be -- to allow debate to begin or the letter that Schumer sent speaks for itself and you`re not whipping?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Well, I can tell you, the Democratic caucus operates a little differently than most. We had a discussion naturally, a telephone conference discussion that was pretty lengthy and there was some strong feelings expressed in it and at the end of it, members started stepping forward and saying we are going to stick with Booker and Harris on this. And more and more momentum was building for that.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there`s a significant number that have joined me and Chuck and Cory Booker and Kamala Harris in saying we have to vote no on this motion to proceed. This is the wrong way to do a job which needs to be done.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Do you think that there are seven Democrats that might vote with the Republicans tomorrow?</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I don`t know the answer to that, but I think that the momentum is growing in our caucus to stand together and here`s what it boils down to, Chuck. We realize and I bet you do, too. This is a unique moment in history. I have seen a lot of political activity and political movements. I have never seen what`s going on the streets across America and around the world.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struck a chord with America and the rest of the world. Eight minutes and 46 seconds changed the way we look at the issue of race and law enforcement. And now we have to seize this once in a lifetime opportunity. Not to come through with a bill which doesn`t meet the needs and make real change but something that really is significant.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I guess the question`s going to be, Senator is, how do you answer to criticism says, you are not even letting them put forth what they`re going to put forth? You`ve got a House bill that you are going to like. I have a feeling that is likely to pass the House. Let`s -- I get the lack of trust with the amendment process these days with leadership. I understand that issue.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Yeah.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But you`re going to have to -- how do you answer the criticism that, you know what, you are not even letting the other side put their money where their mouth is, put there -- lay their cards on the table here, see the amendment process -- because you have multiple chances to negotiate. You have a conference committee, you can vote it down. Why not let the process start tomorrow?</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The reason why the major civil rights groups and police reform groups all universally opposed the Republican amendment is they understand the process in the Senate. We do, too. You do, too, Chuck. When McConnell decides to calls something on the floor he decides whether there`s going to be an amendment offered. Ever heard of an amendment tree? He fills it.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Yes.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And then when it comes to the amendments that are offered, he`ll decide which ones we get to vote on and the things are not going his way, he`ll decide to stop the bill or pull the bill. That is not the way to get this done. I have been involved in immigration. I have been involved in criminal justice reform. I`ve been in all in a lot of these others.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one, being the first step act under President Trump. Each and every one of them started off with a bipartisan basis, a handful of Senators, both political parties said this is what we believe in and now we are going to fight for it. And we are going to fend off amendments, fend of amendments. That will hurt us, we will accept those that don`t and we can move forward. That`s how the Senate really works when it comes to historic significance.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Right. If Senator McConnell said open amendment process, would your mind change on starting debate?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Even if an open amendment, if the starting debate is on as suggested today, a bill that has bipartisan backing to it. It can make a difference. I have been in those rooms where you sit down and literally spend hours at a time to try to find that common ground and once found it you said this is isn`t exactly what I want. It isn`t exactly what you want, but together, it`s a good offering. It will really get the job done.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let`s stand together on a bipartisan basis for it. That`s how things should work if you`re dealing with real change. You know, I don`t want to miss this opportunity. This young generation that`s out in the streets, there are others too, many different ages, but the younger people out in the streets are looking at us, us grown-ups and saying, for goodness sake, we don`t want to live in the shadow of racism. Would you please change this country for the better? We can`t miss this opportunity with something that doesn`t get the job done.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So in some ways your decision not to let this bill advance, this is basically a lack of trust with the way the leadership has conducted business on the floor of the Senate?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And I won`t go into chapter and verse of how I became a disciple of that point of view, but I got plenty of evidence to back it up. I can tell you what it boils down to. I believe, I do sincerely believe that there are Senators, Democrats and Republicans, willing to sit down now and put together a bipartisan coalition and that is exactly what Chuck Schumer asked for today. I hope we can move on that. We ought to be doing this, we ought to be sparing future victims from what we`ve seen too often in these videotapes.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You have worked a lot -- I want to pivot to immigration here. The president wants to suspend these work visas and you worked hard on a H1B, this is a bipartisan, there`s a lot of support on the right side of the aisle on this. Lindsey Graham even gently tweeted criticism, I think, yesterday on the president`s decision. Is there anything you can legislatively do to tie the president`s hands on this?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Well, I can tell you. Last Thursday when the Supreme Court reached the decision on DACA it was the worst day in Stephen Miller`s life. Stephen Miller, of course, is the president`s immigration consultant. He`s been a pretty tough character to work with. Over and over again he fends off people who want to come to this country and be part of the heritage of a country of immigrants and now he had a bad day last week and answered it this week with an effort to exclude even people who come to work here, who are desperately needed.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think to yourself, what are they trying to prove? We want to make sure that we have an immigration system that works, they just want to shut it down. And this move this week is they are trying to take at least some of the steam out of the criticism that was thrown at them for the way they handle DACA.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I understand that but is there anything you can do to legislatively stop him from doing this or no?</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Nothing that would survive a president`s veto. So, let`s be honest about it. He is in charge. The election`s in four months and a few days if I remember correctly. The American people get the last word on the subject.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Yes. Senator Dick Durbin, Democrat from Illinois, I appreciate you coming on sharing your views on both of those key topics and we`ll be watching tomorrow to see if anything moves. Thank you, sir.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Thanks, Chuck.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Up next, some new allegations that Roger Stone got special treatment from the Justice Department.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I`ll talk to the former acting White House chief of staff who admits President Trump didn`t hire very well. Mick Mulvaney on the president, the administration and the fallout from the Bolton book will join me live in just a few minutes.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Welcome back. Assisting U.S. Attorney Aaron Zelinsky, a prosecutor who worked on and then withdrew from the Roger Stone case, plans to testify to Congress tomorrow that his team was pressured by the "highest levels of the Department of Justice to argue for a lower sentence for Stone."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opening statement released by the House Judiciary Committee this afternoon, he plans to tell the committee that "What I heard repeatedly was that Roger Stone was being treated differently from any other defendant because of his relationship to the president."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for the latest is NBC News justice correspondent Pete Williams. Pete, that`s a charge that had been whispered about, had been blind quoted about, had been sourced up. Now, we are hearing first-hand. What is the Justice Department saying?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WILLIAMS, NBC NEWS JUSTICE CORRESPONDENT: Well, remember what the Justice Department said at the time was that the attorney general didn`t think that that initial sentencing recommendation accurately reflected similar sentences for similar offenses and he thought it was out of line.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Zelinsky doesn`t say in his testimony where this pressure was coming from. He said he heard about this from his supervisors, that the U.S. attorney who had been put into the acting position by Attorney General Barr, Tim Shea, feared the president was getting all sorts of heat from the Justice Department to water down the description of Stone`s crimes and call for a lesser sentence.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interestingly, the sentence that the judge ultimately imposed of three and a third years was pretty much in line with the Justice Department`s revised sentence recommendations. Zelinsky`s initial had been something like seven or eight years.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a couple of things are really interesting about this, Chuck. Number one is Zelinsky is stepping forward to say all of this, which is gutsy. He is still unlike one of the four prosecutors who stepped down, who quit the government altogether, Zelinsky is still a prosecutor. He is now at the U.S. attorney`s office in Maryland. But secondly, the Justice Department reviewed and completely cleared his testimony. That`s interesting, too.</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It is. You have an update, by the way, an FBI investigation involving the NASCAR driver Bubba Wallace.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Right.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I don`t mean to take a bit of a turn here, but we got this breaking news and it`s -- well, it is important to get it out there. What do you got, Pete?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Yeah, I think it`s interesting because remember Bubba Wallace said he found this noose, so the FBI was investigating whether there was some sort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here. Now, they say no, there wasn`t. And here is why. They say they have now concluded that that noose was in the specific garage, garage number four at NASCAR, as early as last October, October of 2019.</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didn`t get assigned that garage until last week. And so the Justice Department says there`s no way that whoever put that noose there would have known that Bubba Wallace was ultimately going to be assigned that specific garage, so they say there`s no federal crime here.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Well, they came in pretty quick, and I guess they are now done with that investigation. Pete Williams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Yes.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 with the latest there, our justice correspondent, thank you, sir. Much appreciated.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You bet.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And right after the break, we`ll speak with former acting White House chief of staff Mick Mulvaney.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John Bolton is a stupid guy, and he was a guy with no heart. And I fired him, and I didn`t think it was a big deal. And I wasn`t around him very much. But what he did do is he took classified information, and he published it during a presidency. It`s, you know, one thing to write a book after, during. And I believe that he`s a criminal. And I believe, frankly, he should go to jail for that.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Welcome back. That was President Trump continuing his attack on his former national security adviser John Bolton as Bolton continues to attack him on his book tour. Bolton said this week that working in the Trump White House is "like living inside a pinball machine." He called President Trump`s stunningly uninformed and said his sole motivation is reelection.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said, Bolton is now the fourth former top administration official to question the president`s fitness for office. Former Secretary of State Rex Tillerson, former Defense Secretary Jim Mattis, and former Chief of Staff John Kelly have all gone public with warnings about the president`s competency or character.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is former acting White House chief of staff, former OMB director, Mick Mulvaney. His tenure at the White House overlapped quite a bit with John Bolton`s time as national security adviser. They had the competing offices in the West Wing, two of the few with a fireplace in them, if I`m not mistaken. Mr. Mulvaney, thank you for coming on. Good to see you, sir.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 MULVANEY, FORMER DIRECTOR OF THE OFFICE OF MANAGEMENT AND BUDGET, FORMER ACTING WHITE HOUSE CHIEF OF STAFF: Chuck, it is good to see you. How are you been?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Oh, you know, locked up like the rest of us here a little bit. Let me start quickly. I want to get to the Bolton book. But I want to start with the virus. You were chief of staff basically in the early days of the start of this pandemic.</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MULVANEY: Yeah.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You got -- you look back on some things that you wish you`d have done sooner, you wish the administration had done. Have you done your own after action report and feel as if there are some things you would have done differently now?</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MULVANEY: Chuck, it is easy to sort of look back and say would you do things differently because the information was changing so rapidly. Keep in mind, from early on, the only metric we really have, the only measuring stick was the previous coronavirus as we had dealt with in the recent past which was SARS and MERS.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very, very deadly diseases, much deadlier, by the way, a higher fatality rate than coronavirus, but they weren`t nearly as contagious. We didn`t know that at the time. What we thought was if we can keep coronavirus, COVID, out of the United States, we can really prevent serious difficulties here, so we focused mostly on what they called containment.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it wasn`t until the virus got to Italy that we learned more about how easy it was to move the virus, to contract the virus, and that`s when we knew we had difficulties with containment and to switch to mitigation.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fast forward, here we are three, four months into it, and the CDC is telling us now that it is not as easy to get the disease, for example, from hard surfaces, it is not as easy to get it from somebody who`s asymptomatic.</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information is changing. So, yeah, easy to look back and say, yeah, we would do something different if we knew then what we know now. But given what we had at the time, I thought we did a really, really good job on trying to contain it and then trying to mitigate it.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You look at our curve and the E.U.`s curve. It is hard to sit there and say it looks like we have done a good job.</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MULVANEY: Look, we don`t have the same type of culture we have, we don`t have the same type of society they have. You got -- keep in mind, public health in this nation is driven by the states. We don`t have a sort of national public health system. We do, but it`s administered and run by the states, which is why you`re seeing so many different policies across the 50 states.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part of the way we are structured. So you`re going to get a different result here than you would say in China which has an authoritarian approach or even in some European countries that have a more centralized approach. Look, am I happy with the number of people who have the disease? Absolutely not. Do I think we are doing a better job?</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in mind that we looked so closely, Chuck, at the numbers of people who are infected. Really, that`s not the critical metric. The critical metric is do we have enough health care capacity to deal with the folks who need to go to the hospital? It looks like if we get this disease but get decent health care, the fatality rates go down dramatically.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places where we had difficulty, the places where there has been difficulties all over the world, is when there`s too many people getting it at one time to where they overwhelm the health care system and can`t get the care they need. In that case, the fatality rates go dramatically up.</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it`s a very dynamic situation. Everybody, you know, hopes that we can do better, wishes we can do better, is working to do better. I don`t think it is fair to look back and say, oh, you made this mistake, you made that mistake, just because the information changes so rapidly.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Let me move to the Bolton book. You made an interesting comment late last week when you said if there`s one criticism of the president you thought was valid, he didn`t hire very well. Well, it struck me as sort of like I thought that was his chief pitch as a candidate. I want to play a bit of sound bite from the president and as a candidate talking about his hiring process. Take a listen.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TRUMP: I know the best people.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get the best people.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guys that are so good.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have the best people in the world.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people.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people in every profession.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get the best people. We need to get the best and the finest. And if we don`t, we`ll be in trouble for a long period of time.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Look, I can go through the statistics here: Four chiefs of staff, three secretaries of defense, four national security advisers. Why is the hiring process with this president so difficult?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MULVANEY: Well, I mean, keep in mind, Barack Obama had four chiefs of staffs in his first term as well. The average life expectancy of chief of staff is not that long in first term. I think four in the second term. But it`s a tough job.</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that is not your question. Look, I think if there`s -- if you look back at those comments of the president when he was running for office, I think what the president didn`t know is Washington, D.C., and hiring good business people is one thing.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Washington, D.C. are different, and he learned the hard way with John Bolton. I give the president credit for this. He was not afraid to hire people that he knew would disagree with him. It is one of the reasons he hired me to run the Office of Management and Budget, because he knew I was more fiscally conservative than he was. He welcomed that. He welcomed that difference of opinion.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 think he made a mistake was not realizing that Washington, D.C. is full of people who are not really interested engaging in a debate. They are interested in just sort of winning an argument. That is where John Bolton was. We had a lot of folks who had different opinions than the president.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going in the Oval Office, they make their case, the president will make the ultimate decision, and then almost all of us would line up and said, OK, I had my say, I participated in the debate, I will now be able to go forward in a good conscious and support what the president has decided, except Bolton.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Bolton is never willing to accept and still isn`t. He is still continuing to undermine the president today because he doesn`t like the president`s policies. He wants to be more militarily aggressive. He would love to be at war with Iran, I think. I think he would like to have military intervention with Venezuela, maybe in Korea.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doesn`t want any of those things. Instead of going along with the president after having his say, Bolton continued to try and undermine him. I think that is the big difference and that is what I say -- what I mean when I say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When did you know that Bolton was a bad fit?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MULVANEY: Before I was chief of staff. I think Bolton got there in April of `19. I was the chief of staff effectively December of `19. John was tough to work with. You know, Sarah Huckabee Sanders`s book is out. She details the things accurately.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Yeah.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MULVANEY: She said he was tough to work with. He really was. He thought and many times, Chuck, that he was the secretary of state. And at times, he thought he was the president. And that`s just tough. That was the joke in the building, you know, President Bolton. That`s what a lot of folks refer to him. He was tough to work with. He really was.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again, that`s not a problem as long as at the end of the day you`re willing to sort of rally around the president`s decisions. But John could never do that. His ego is too big to follow the president down any road that John Bolton would not have gone down if he was president.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In fairness, you have been around this town a long time. The book on John Bolton was out. John Bolton was a guy whose views were well-known. He`s a process guy. And it seems to me the most generous thing I could say about the disagreements between I think you and Bolton are this. He seems to be a process guy to the "T." Dot every "I," cross every "T."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Trump White House doesn`t do that. How much of it was that do you think the breakdown with the relationship between the president and Mr. Bolton?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MULVANEY: In fact, I would disagree with that entirely. John was a John process guy, whatever. He would do what he wanted to do. He would not participate in the broader process. I think that`s a major criticism of his. But look, I wasn`t involved in his hiring. I was surprised when he was hired. You know I`m not an interventionist neoconservative (ph) like he is. I was surprised by the hiring.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again, the president gives him credit, always welcoming people, encouraging people who disagree with him to join the team. So it was Bolton who is not able to conform his behavior to be a good part of the team, not the president`s hiring.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We have never seen a sitting president have a former secretary of defense, a former chief of staff, a former national security adviser, and a former secretary of state question their fitness for office. That`s a big hurdle to go into re-election with, is it not?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MULVANEY: Oh, you know, I think it`s much more an inside the beltway kind of discussion. I don`t think most voters really care what Secretary Tillerson thinks about the president or honestly quite honestly vice versa. We pay a lot of attention to it because we`re from Washington, D.C. You`re from Washington, D.C. I`m back home in South Carolina thankfully.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it makes for a good news story for a couple days, something interesting. But I don`t think it drives an election one way or the other nor should it.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Curious. Are you done with elective politics?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MULVANEY: Yes.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No, you`re not running again? You are done?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MULVANEY: No. I`m too short to be president and not interested in being governor of South Carolina. So, I`m looking forward to going back to the private sector. Be in Washington every now and then but mostly back in South Carolina.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All right. Mick Mulvaney, I`m going to leave it there. Appreciate you coming on, sharing the campaign`s perspective here, and your perspective on Mr. Bolton. Good to catch up and hope to have you on again, sir.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MULVANEY: Thanks, Chuck.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You got it. Up next, it`s a Super Tuesday of sorts, for progressives that is. Steve Kornacki is at the big board with a primary result forecast that we`ll get the results for some time next month the way ballots are going to be counted. We`ll see. We`ll be right back.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Welcome back. You know what we like to say around here. If it`s Tuesday, someone is voting somewhere. Well, the somewhere today is in six states. It`s something of perhaps a progressive Super Tuesday. It could be a big day for some progressive candidates.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Progressive Democratic candidates in places like Kentucky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have the opportunity to score some victories over so-called moderate or establishment candidates, including the chairman of the House Foreign Affairs Committee, Congressman Eliott Engel.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us bring in NBC News national political correspondent Steve Kornacki at the big board. So Steve, this is probably the biggest progressive day we`ve had this cycle right now perhaps, seeing since it is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KORNACKI, MSNBC NATIONAL POLITICAL CORRESPONDENT: Yeah, absolutely, and also happening now with the Black Lives Matter movement taking hold all over the country. In fact, take a look at this question from a poll within the last week. This was asking voters in each party, in the presidential race.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give you a sense of where folks are in these parties right now, how important will race relations be to your vote for president? You see among Democrats, basically nine out of 10 Democrats right now are saying they consider race relations extremely or very important. That`s in the presidential race but it gives you a sense perhaps of the mood within the party right now.</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back to 2018, two years ago. Remember the "Me Too" movement was really taking hold back then. And what happened in democratic primaries? A record number of female candidates were nominated. I think one question here is: Will this -- added to among Democratic voters -- translate into more success for African-American candidates?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instance, take a look at what is going on in Kentucky. We got polls closing in a big chunk of Kentucky in just a few minutes. Here`s the democratic Senate primary. Charles Booker, state representative, is running against Amy McGrath. The winner of this takes on Mitch McConnell in the general election.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race a couple months ago. It looked like Amy McGrath would certainly be the Democratic nominee. In the wake of the Black Lives Matter movement, really catching fire here, Booker has gotten a lot of national attention. He started to raise some money, got some big endorsements, seems to have a lot of momentum. Interesting test here today in Kentucky.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we`ve been talking about this all day here, mail-in voting. These are the stats the secretary of state just gave us. They`ve already got 560,000 ballots. They were received in the mail. They had another 100,000 plus that were cast in person today, 100,000 in person early.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add these all up. This goes way past already Kentucky. More votes cast than in the 2019 governor`s primary than in the 2016 democratic presidential primary there. More to come still. The winner, as we say, of the Senate primary, though, it is still Kentucky. It is a presidential election year. Donald Trump won the state basically two to one over Hillary Clinton in 2016.</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you get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couple congressional primaries there, House races. Eliot Engel, three-decade incumbent, facing the challenge of his life. We are keeping an eye on that one. Also, Yvette Clarke nearly lost two years ago, now a rematch. We are keeping an eye on that, as well. So, yeah, interesting test here, Chuck, from the progressive left to watch tonight.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Absolutely. Hopefully, we`ll get results maybe next week at how things are going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KORNACKI: The new normal.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 these days with our new counting and new ballots. I know. Kentucky used to be such a fast-counting state.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KORNACKI: Right.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Anyway, Steve Kornacki, thank you. Kentucky, you always count on Kentucky. They got 100 percent for everybody. Well, on our way to break, we want to show you what the scene looks like in Phoenix, Arizona where the president is about to rally a crowd, mostly compromised of young people. But, honestly, what really stands out from this indoor event is that you see virtually no social distancing and virtually no one wearing masks.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high level Arizona officials are expected to attend this event. And remember, Arizona is currently arguably the hottest spot in the country. We`ll be right back.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Well, that`s all we have for tonight. We`ll be back tomorrow with more MEET THE PRESS DAILY. "THE BEAT WITH ARI MELBER" starts right now. Good evening, Ari.</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 MELBER, MSNBC HOST: Good evening, Chuck.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RUSH TRANSCRIPT. THIS COPY MAY NOT BE IN ITS FINAL FORM AND MAY BE UPDATED.</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221"/>
      </w:pPr>
    </w:p>
    <w:p>
      <w:pPr>
        <w:pStyle w:val="Normal221"/>
        <w:ind w:left="200"/>
        <w:sectPr>
          <w:type w:val="continuous"/>
          <w:pgMar w:top="840" w:right="1000" w:bottom="840" w:left="1000" w:header="400" w:footer="400"/>
          <w:pgNumType w:fmt="decimal"/>
          <w:cols w:space="720"/>
        </w:sectPr>
      </w:pPr>
      <w:r>
        <w:br/>
      </w:r>
      <w:r>
        <w:pict>
          <v:line id="_x0000_s1767"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3169"/>
          <w:headerReference w:type="default" r:id="rId3170"/>
          <w:footerReference w:type="even" r:id="rId3171"/>
          <w:footerReference w:type="default" r:id="rId3172"/>
          <w:headerReference w:type="first" r:id="rId3173"/>
          <w:footerReference w:type="first" r:id="rId3174"/>
          <w:pgSz w:w="12240" w:h="15840"/>
          <w:pgMar w:top="840" w:right="1000" w:bottom="840" w:left="1000" w:header="400" w:footer="400"/>
          <w:pgNumType w:fmt="decimal"/>
          <w:cols w:space="720"/>
          <w:titlePg w:val="0"/>
        </w:sectPr>
      </w:pPr>
    </w:p>
    <w:p>
      <w:pPr>
        <w:pStyle w:val="Normal222"/>
      </w:pPr>
    </w:p>
    <w:p>
      <w:pPr>
        <w:pStyle w:val="Normal222"/>
      </w:pPr>
      <w:r>
        <w:pict>
          <v:shape id="_x0000_i1768" type="#_x0000_t75" alt="LexisNexis®" style="width:147.75pt;height:30pt">
            <v:imagedata r:id="rId17" o:title=""/>
          </v:shape>
        </w:pict>
      </w:r>
      <w:r>
        <w:cr/>
      </w:r>
    </w:p>
    <w:p>
      <w:pPr>
        <w:pStyle w:val="Heading1220"/>
        <w:keepNext w:val="0"/>
        <w:spacing w:after="200" w:line="340" w:lineRule="atLeast"/>
        <w:ind w:left="0" w:right="0" w:firstLine="0"/>
        <w:jc w:val="center"/>
      </w:pPr>
      <w:hyperlink r:id="rId3175" w:history="1">
        <w:r>
          <w:rPr>
            <w:rFonts w:ascii="arial" w:eastAsia="arial" w:hAnsi="arial" w:cs="arial"/>
            <w:b/>
            <w:i/>
            <w:strike w:val="0"/>
            <w:color w:val="0077CC"/>
            <w:sz w:val="28"/>
            <w:u w:val="single"/>
            <w:vertAlign w:val="baseline"/>
          </w:rPr>
          <w:t>Sikh Coalition, North American Punjabi Trucking Association Issue Public Comment on SAMHSA Proposed Rule</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2020 Saturday 1:21 AM  EST</w:t>
      </w:r>
    </w:p>
    <w:p>
      <w:pPr>
        <w:pStyle w:val="Normal222"/>
        <w:keepNext w:val="0"/>
        <w:spacing w:after="0" w:line="240" w:lineRule="atLeast"/>
        <w:ind w:right="0"/>
        <w:jc w:val="both"/>
      </w:pPr>
      <w:bookmarkStart w:id="446" w:name="Bookmark_222"/>
      <w:bookmarkEnd w:id="446"/>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4043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22"/>
        <w:keepNext/>
        <w:spacing w:before="240" w:after="0" w:line="340" w:lineRule="atLeast"/>
        <w:ind w:left="0" w:right="0" w:firstLine="0"/>
        <w:jc w:val="left"/>
      </w:pPr>
      <w:bookmarkStart w:id="447" w:name="Body_220"/>
      <w:bookmarkEnd w:id="447"/>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769" style="position:absolute;z-index:252128256"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Nov. 14 -- Sim J. Singh, manager of senior policy and advocacy at the Sikh Coalition,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 Raman Dhillon, CEO of the North American Punjabi Trucking Association, Fresno, California, have issued a public comment on the Substance Abuse and Mental Health Services Administration proposed rule entitled "Mandatory Guidelines for Federal Workplace Drug Testing Programs". The comment was written on Nov. 9, 2020, and posted on Nov. 12, 2020:</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Sikh Coalition and the North American Punjabi Trucking Association ("NAPTA") jointly submit these comments in response to the Mandatory Guidelines for Federal Workplace Drug Testing Programs, the notice published by the Department of Health and Human Services ("HHS"), Substance Abuse and Mental Health Services Administration ("SAMHSA" or "Agency"), soliciting comments in Docket No. SAMHSA-2020-000 regarding the Agency's notification of mandatory guidelines.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way of introduction, the Sikh Coalition is the nation's largest Sikh American legal and civil rights organization. The Sikh Coalition owes its existence in large part to the effort to combat bias against Sikh-Americans after September 11, 2001,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police profiling, employment discrimination, and other forms of discrimination. For over a decade, Sikhs in commercial trucking, medical, information technology, and other industries have contacted our organization for legal assistance requesting religious accommodations to employment-based hair testing. In addition, Sikh commercial truck drivers have contacted our organization for legal help in relation to bias incidents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including assaults.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NAPTA is an organization advocating to improve business and safety standards for all of its members. NAPTA's more than 1,100 members represent a number of diverse religious communities within the South Asian diaspora, including Sikhs. At present, Sikhs represent tens of thousands of drivers within the trucking industry. In 2018, a report cited that 30,000 Sikh American drivers had entered the industry within the last two years alone./1</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Sikh Coalition and NAPTA appreciate the safety concerns that the proposed policy seeks to address; indeed, NAPTA has a vested interest in ensuring that America's roads remain safe for commercial drivers. Notwithstanding, our organizations remain concerned about privacy as it relates to hair testing, and impacts on equal employment opportunity for federal employees, federal contractors and other individuals subject to the proposed regulations including, but not limited to, commercial drivers. These equal employment opportunity concerns include both 1) the disparate impact that false positives may have Punjabis, South Asians and Sikhs who overwhelmingly have brown or black hair, and 2) ramifications of faith-based exemption requests to hair testing by observant Sikhs who maintain unshorn hair. For these reasons, our organizations unequivocally do not support hair testing in the governmental or private sector.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SIKHS, SIKHISM &amp; UNSHORN HAIR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Observant Sikhs are currently employed in federal workplaces such as the U.S. Military, Federal Bureau of Investigations, Secret Service, Customs Border Protection, Department of Justice, among many others. They are also integral parts of the private sector, working as government contractors, and in federally regulated industries in which drug testing is an employment requirement. For example, Sikhs represent a disproportionately large demographic/2 of the federally regulated commercial trucking industry./3</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every job Sikhs and other religious minorities participate in could be impacted as a result of drug hair testing policies and procedures.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Sikhism is the fifth largest world religion, with over 25 million followers. Sikhism was founded in Punjab, India in 1469 by Guru Nanak, who rejected the caste system and declared all human beings equal. The Sikh religion is monotheistic, believing in one God that is all eternal, all-pervading, and all equal. It is estimated that approximately half a million Sikhs reside within the United States.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Observant Sikhs are required to wear a religious uniform consisting of a dastaar (turban) and articles of faith, including but not limited to kesh (uncut hair, including an unshorn beard). Sikhs wear these articles of faith as part of their external uniform to unify and bind them to the beliefs of the religion and to remind them of their commitment to Sikh teachings at all times. The articles of faith distinguish a Sikh and have deep spiritual significance. For example, a Sikh turban is not simply a piece of cloth, but rather a commitment to upholding freedom, justice, and dignity for all people. The dastaar can be worn by both men and women.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Maintaining unshorn kesh is one of the primary means through which most Sikhs practice their faith. This religious mandate includes not only hair on the head, but all body hair for men and women. Maintaining kesh unshorn is rooted in the Sikh belief that hair is a divine gift; thus, maintaining it unshorn is considered living in harmony with the will of God. The Sikh religious code of conduct (the Rehat Maryada) explicitly forbids the removal or cutting of any hair, and doing so weakens a Sikh's connection to God and to the Sikh religious community. In short, maintaining uncut hair is an essential part of the Sikh way of life.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Uncut hair and turbans historically have been central features of the Sikh identity. In the 18th century, Sikhs in South Asia were persecuted and subject to forcible conversion. The method of conversion was to remove a Sikh's turban and cut off his hair. Since then, denying a Sikh the right to wear a turban and maintain unshorn hair has symbolized denying that person the right to belong to the Sikh faith; it is perceived by adherents as the most humiliating and hurtful physical injury that can be inflicted upon a Sikh.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&amp; ETHNICITY-BASED DISPARATE IMPACT OF HAIR TESTING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Sikh Coalition and NAPTA understand that the Fixing America's Surface Transportation ("FAST") Act mandated that HHS promulgate scientific and technical guidance for hair-based drug testing for the transportation industry, and that private employers across a variety sectors routinely use hair-based drug testing to ostensibly advance safety in their industries. Notwithstanding, neither organization supports the use of hair for drug testing given privacy and equal employment opportunity concerns.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agency discussed at its proposed guidelines (see sec. CITE), black and brown hair submitted for testing is subject to a higher rate of false positives. This translates to real adverse employment action towards the unfortunate employees who submitted the samples, as evidenced by the Jones case./4</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Sikhs, Punjabis, and other South Asians, typically have brown or black hair, and are already disproportionately subject to high rates of bias such as employment discrimination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example, the FBI's most recent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indicate that Sikhs were the third most targeted faith group in 2018 and saw an increase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of 200% from 2017 to 2018. Our organizations cannot support initiatives that potentially subject our already vulnerable communities to a greater likelihood of discrimination - particularly given that so many Sikhs and South Asians derive their livelihood from commercial trucking, the industry that will foremost be subject to federally regulated hair testing. The harm is unjustifiably high when compared to oral fluids and urine testing, are far more reliable to detect recent drug ingestion and rationally related to workplace safety. Indeed, drug hair testing is unable to detect immediate drug use to keep workplaces and industries safe. Accordingly, we do not agree that hair testing should be added to the matrix of the Federal Workplace Drug Testing Program. Notwithstanding, Congress, through the FAST Act, has mandated the opposite. We thus appreciate any and all safeguards that narrowly tailor usage of hair testing and mitigate false positives and corresponding race and ethnicity-based disparities - despite the higher cost and logistical complexity these safeguards may pose. SAMHSA has outlined several of these safeguards in the proposed regulations, for example: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Limiting the use of hair testing to only pre-employment and random collections.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Using a two-test method, i.e., collecting and testing an authorized alternate specimen (urine or oral fluids) if a donor cannot explain a positive hair testing result, and notifying the agency of a positive hair test only if this corroborating evidence (i.e., admission of illicit drug use) is obtained.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agree that the inclusion of these specific safeguards are necessary and request that the Agency take additional actions that minimize false positives in hair testing and/or mitigate the disparate impact on racial and ethnic minorities.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FAITH-BASED EXEMPTIONS TO HAIR TESTING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Consistent with the mandate of the FAST Act, the proposed regulation provides an exemption to hair testing for individuals who cannot provide hair samples for religious reasons. Hair tests pose a grave problem for observant Sikhs given that they are religiously mandated to maintain unshorn hair, i.e., cannot remove or cut any hair on their person. Each year the Sikh Coalition fields inquiries from observant Sikh employees across the transportation, medical, pharmaceutical, technology and other sectors who require assistance obtaining religious accommodations to hair-based drug testing.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Sikh Coalition represented three observant Sikh truck drivers who were wrongfully terminated from transportation logistics giant J.B. Hunt for refusing to submit hair samples for drug testing./5</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Equal Employment Opportunity Commission brokered a settlement between the parties in 2016, after a seven-year federal investigation during which it concluded that JB Hunt had, in fact, discriminated against the Sikh truck drivers in violation of federal anti-discrimination law by failing to provide religious accommodations./6</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course of the investigation, J.B. Hunt revised its written policies and procedures regarding discrimination and religious accommodations, and established an alternative to drug testing by hair sample for those who require religious accommodations.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Religious Freedom Restoration Act ("RFRA") compels the faith-based exemption to hair testing articulated in both the FAST Act and proposed regulation. Both Congress and HHS are bound by RFRA, which provides that the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shall not substantially burden a person's exercise of religion" unless it "demonstrates that application of the burden to the person (1) is in furtherance of a compelling governmental interest; and (2) is the least restrictive means of furthering that compelling governmental interest."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 U.S.C. Sec. 2000bb-1(a), (b). RFRA's substantial burden prong is "clearly" and "easily" satisfied when the government directly penalizes religious exercise,/7 as it would if it required observant Sikhs (and other religious minorities who maintain unshorn hair for religious reasons)/8 to cut their hair and submit samples for testing.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if the federal workplace drug testing program did not provide an exemption to hair testing then an observant Sikh individual would be required to cut their hair and provide a hair sample in order to obtain or maintain employment. The government would substantially burden the Sikh's religious exercise by placing the individual in the untenable position of choosing between gainful employment and their sacred religious beliefs. This action would likewise bar the Sikh's ability to obtain gainful employment on the basis of religion, and chill their free exercise rights.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hypothetical, the government would clearly violate the individual Sikh's rights under RFRA. While the burden may be "in furtherance of a compelling government interest" - namely safety - it is not "the least restrictive means of furthering that compelling government interest." This is because more narrowly tailored forms of advancing the government's interest in safety exist, namely, alternative forms of testing (e.g., urine and oral fluids testing).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imperative that the proposed regulation include an exemption because employers routinely fail to provide religious accommodations to drug tests. Many managers who make hiring and related employment decisions are simply ignorant of their obligations under federal and state anti-discrimination laws. While employers are generally knowledgeable of their duty not to discriminate on the basis of race or sex, the duty to accommodate religious beliefs or practices/9 is often completely unknown and therefore overlooked by employers.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employers are aware of their obligations under anti-discrimination law, the standard under Title VII (and analogous state law) is fairly weak and thus often ignored. Employers must provide religious accommodations absent "undue hardship," which the Supreme Court has defined as a "minimal cost or burden." It is too easy for employers to argue that perceived safety risks trump any duty to accommodate. Employers have argued that safety is paramount such that they must conduct hair sample testing in addition to DOT-mandated urine testing, and that providing any alternative to hair sample testing is logistically burdensome.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employers often fail to accommodate requests for religious accommodation because drug testing (particularly pre-employment) is normally outsourced to third-party laboratories. Third-party techs administering drug testing often fail to recognize that they are acting as agents of the employer, and are normally untrained to respond to requests for religious accommodation.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Notwithstanding, we do not believe that RFRA's strict mandate ends simply with the creation of the exemption to hair testing. Religious minorities like Sikhs may still be subject to adverse employment actions and possible disparate impact discrimination given that the proposed regulation provides only cursory information about faith-based exemptions. We also have good reason to worry that federal agencies and private employers may make adverse inferences or take adverse employment action when individuals assert their religious right to refuse hair testing for faith-based reasons. Agencies and employers could subject applicants/employees to direct retaliation or view them as "less safe" choices for failing to provide hair samples - resulting in failures to hire or termination.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must provide more specific guidance of implementation of the faith-based exemption to comply with RFRA's requirement that the government use the least restrictive means to further its compelling governmental interest. Specifically, the Agency should provide the following: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Detailed guidance around how third-party laboratories communicate faith-based refusals to test to federal agencies in and outside of the Federal CCF form so that those refusals are not mistakenly communicated or misclassified as general refusals to test. (In addition, creation of a record is imperative in the event of employment discrimination or RFRA-based legal challenge.)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Guidance that ensures neither regulating federal agencies nor private employers can make adverse inferences or take adverse employment actions simply because individuals assert their religious (or medical or other legal) right to accommodation in the form of an alternate testing method -- whether in direct retaliation or because those applicants/employees are viewed as "less safe" choices for not providing a hair sample.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Training and instruction of collectors, MROs, and certified laboratories that specifically addresses faith-based objections and the diverse religious populations which may request them, RFRA, employment discrimination law, and equal employment opportunity best practices vis a vis hair testing refusals for religious (and medical) reasons.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Certification and recertification of laboratories should depend, in part, upon their appropriate classification, communication and handling of religious (and medical) accommodation requests to hair testing.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ACCOMMODATION OF RELIGIOUS HEADWEAR/ATTIRE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RFRA mandates that the Agency clarify Section 8.3(d) of the proposed regulation to ensure that collectors provide faith-based exemptions to the request that donors remove any unnecessary outer garments such as a coat or jacket and any hat or hood. Specifically, the proposed regulation should provide for an exemption for religious headwear, religious clothing and related articles of faith. Moreover, consistent with RFRA's mandate the agency should provide analogous training to collectors to ensure that they do not mandate that donors remove religious attire during collection.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detailed earlier, the Sikh Coalition represented three observant Sikhs who were terminated by JB Hunt for refusing to provide hair samples for drug tests. It must be noted that the Coalition additionally represented a fourth client who was terminated by JB Hunt for refusing to remove his religiously-mandated turban - a purported extraneous garment - for a urinalysis drug test. For observant Sikhs, mandating that a turban be removed is akin to demanding a strip search - and would force the donor to choose between their job and their faith. In other instances, some individuals may wear a hat but do not want to remove their head covering due to religious observances.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current proposed guidelines, a collector could make the same illegal demand of a Sikh,/10 Muslim, Jew or other donor who wears religious clothing or headwear. As discussed previously, employers and collectors often have limited knowledge and expertise to appropriately respond to faith-based objections to drug testing requirements. Misunderstandings may be compounded if donors are limited English proficient. Thus, the Agency should revise Subpart D to include an explicit exemption to religious (and medical) attire/headwear; in addition, the proposed regulation should provide for specific training for collectors on cultural competency and appropriately responding to these types of faith-based objections.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VAGUENESS IN COLLECTION PROCEDURES WHEN DONOR IS UNABLE TO PROVIDE A HAIR SAMPLE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SAMHSA must also ensure that federal agencies that adopt drug hair testing do not establish collection procedures for alternate specimens or other follow-up procedures that create disparate, adverse, or other discriminatory impacts on religious or racial/ethnic minorities. For example, we believe that section 8.6 of the proposed guidelines is unreasonably vague and provides too much discretion to agencies to promulgate differing procedures for the provision of alternate specimens. There is a distinct lack of standardization within the post-collection procedures, and an expectation that agencies create their own, different procedures for providing alternate specimens. While it is unclear, there appears to be room for federal agencies to create additional and/or onerous screening requirements (such as additional or more frequent drug testing) because a donor has requested a faith-based (or medical or other) exemption to hair testing. We worry that the discretion in such open-ended guidance will allow for discrimination against religious minorities and others who require exemptions to hair testing. As such, the Agency must ensure that donors submitting to hair testing have a clear understanding of the limits to alternate specimen collection procedures established by federal agencies in order to reduce the likelihood of discrimination.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conclusion, the Sikh Coalition and NAPTA appreciates the opportunity to comment on this matter. We do not support the inclusion of drug hair testing in the Federal Workplace Drug Testing Program when urinalysis and oral fluids are far more reliable and reasonable in relation to workplace safety requirements. Hair testing has raised concerns by the Agency that selective drug binding with the wide variation of color pigments distributed amongst the population may introduce bias in drug test results. The proposed incorporation of hair testing creates challenges for racial and religious minorities that are not adequately mitigated with the two-test approach. As such, the Agency must address the concerns we have raised to remain consistent with federal protections on the free exercise of religion and equal employment opportunities. The Sikh Coalition is available to share resources and provide additional information to the Agency in ensuring that Sikhs are afforded the appropriate and necessary accommodations in a non-discriminatory manner.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Cbsnews.com, More Than 30,000 Indian-American Sikhs have entered the trucking industry in 2 Years, (November 23, 2018), </w:t>
      </w:r>
      <w:hyperlink r:id="rId3176" w:history="1">
        <w:r>
          <w:rPr>
            <w:rFonts w:ascii="arial" w:eastAsia="arial" w:hAnsi="arial" w:cs="arial"/>
            <w:b w:val="0"/>
            <w:i/>
            <w:strike w:val="0"/>
            <w:noProof w:val="0"/>
            <w:color w:val="0077CC"/>
            <w:position w:val="0"/>
            <w:sz w:val="20"/>
            <w:u w:val="single"/>
            <w:vertAlign w:val="baseline"/>
          </w:rPr>
          <w:t>https://www.cbsnews.com/news/sikh-indian-americans-becoming-truckers-mintu-pandher-laramie-wyoming/</w:t>
        </w:r>
      </w:hyperlink>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The Economist, An All-american Industry Changes the All-american Way, (May 3, 2018), at A1, </w:t>
      </w:r>
      <w:hyperlink r:id="rId3177" w:history="1">
        <w:r>
          <w:rPr>
            <w:rFonts w:ascii="arial" w:eastAsia="arial" w:hAnsi="arial" w:cs="arial"/>
            <w:b w:val="0"/>
            <w:i/>
            <w:strike w:val="0"/>
            <w:noProof w:val="0"/>
            <w:color w:val="0077CC"/>
            <w:position w:val="0"/>
            <w:sz w:val="20"/>
            <w:u w:val="single"/>
            <w:vertAlign w:val="baseline"/>
          </w:rPr>
          <w:t>https://www.economist.com/united-states/2018/05/03/an-all-american-industry-changes-the-all-american-way</w:t>
        </w:r>
      </w:hyperlink>
      <w:r>
        <w:rPr>
          <w:rFonts w:ascii="arial" w:eastAsia="arial" w:hAnsi="arial" w:cs="arial"/>
          <w:b w:val="0"/>
          <w:i w:val="0"/>
          <w:strike w:val="0"/>
          <w:noProof w:val="0"/>
          <w:color w:val="000000"/>
          <w:position w:val="0"/>
          <w:sz w:val="20"/>
          <w:u w:val="none"/>
          <w:vertAlign w:val="baseline"/>
        </w:rPr>
        <w:t>.</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Cbsnews.com, More Than 30,000 Indian-American Sikhs have entered the trucking industry in 2 Years, (November 23, 2018), </w:t>
      </w:r>
      <w:hyperlink r:id="rId3176" w:history="1">
        <w:r>
          <w:rPr>
            <w:rFonts w:ascii="arial" w:eastAsia="arial" w:hAnsi="arial" w:cs="arial"/>
            <w:b w:val="0"/>
            <w:i/>
            <w:strike w:val="0"/>
            <w:noProof w:val="0"/>
            <w:color w:val="0077CC"/>
            <w:position w:val="0"/>
            <w:sz w:val="20"/>
            <w:u w:val="single"/>
            <w:vertAlign w:val="baseline"/>
          </w:rPr>
          <w:t>https://www.cbsnews.com/news/sikh-indian-americans-becoming-truckers-mintu-pandher-laramie-wyoming/</w:t>
        </w:r>
      </w:hyperlink>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Jones v. City of Boston, 845 F.3d 28 (1st Cir. 2016).</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It must be noted that a fourth client was terminated by JB Hunt for refusing to remove his religiously-mandated turban - a purported extraneous garment - for a urinalysis drug test.</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Dan Weikel, Sikh truck drivers reach accord in religious discrimination case involving a major shipping company, Los Angeles Times (Nov. 15, 2016), </w:t>
      </w:r>
      <w:hyperlink r:id="rId3178" w:history="1">
        <w:r>
          <w:rPr>
            <w:rFonts w:ascii="arial" w:eastAsia="arial" w:hAnsi="arial" w:cs="arial"/>
            <w:b w:val="0"/>
            <w:i/>
            <w:strike w:val="0"/>
            <w:noProof w:val="0"/>
            <w:color w:val="0077CC"/>
            <w:position w:val="0"/>
            <w:sz w:val="20"/>
            <w:u w:val="single"/>
            <w:vertAlign w:val="baseline"/>
          </w:rPr>
          <w:t>https://www.latimes.com/local/lanow/la-me-ln-sikh-truckers-20161115-story.html</w:t>
        </w:r>
      </w:hyperlink>
      <w:r>
        <w:rPr>
          <w:rFonts w:ascii="arial" w:eastAsia="arial" w:hAnsi="arial" w:cs="arial"/>
          <w:b w:val="0"/>
          <w:i w:val="0"/>
          <w:strike w:val="0"/>
          <w:noProof w:val="0"/>
          <w:color w:val="000000"/>
          <w:position w:val="0"/>
          <w:sz w:val="20"/>
          <w:u w:val="none"/>
          <w:vertAlign w:val="baseline"/>
        </w:rPr>
        <w: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Burwell v. Hobby Lobby Stores, Inc., 134 S.Ct. 2751, 2779 (2014) (substantial burden "clearly" shown where family business fined for "providing insurance coverage in accordance with their religious beliefs"); Holt v. Hobbs, 135 S. Ct. 853, 862 (2015) ("easily" established where prisoner faced "serious disciplinary action" for growing religious beard).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Other faiths which have a sacrosanct reverence for hair include, e.g., Rastafarians, Apostolic Pentecostals, Native Americans, Nordic Hedons, and Amish.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Title VII of the Civil Rights Act of 1964 prohibits an employer from discriminating against an employee on the basis of religion when a workplace requirement conflicts with that employee's religious practice - unless the employer shows that it cannot reasonably accommodate the employee's religious needs without imposing an "undue hardship" on the employer's business. Ansonia Board of Education v. Philbrook, 479 U.S. 60, 63 (1986) (citing 42 U.S.C. Sec. 2000e(j)). The U.S. Supreme Court has determined that an accommodation causes "undue hardship" whenever it results in "more than a de minimus cost" to the employer - in other words, a minimal cost or burden. See Trans World Airlines, Inc. v. Hardison, 432 U.S. 63,74, n. 9; Philbrook, 479 U.S. at 67. Courts generally find that documented health and safety objections qualify as a "de minimus cost or burden" on an employer in the face of a request for religious accommodation - particularly where the employer provides evidence that the proposed accommodation would either cause or increase safety risks or the risk of legal liability for the employer. See, e.g., Bhatia v. Chevron U .S.A., 734 F.2d 1382, 1383 - 84 (9th Cir. 1984).</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A Sikh turban wraps their turban everyday. It is not a hat or cap that can be taken on and off casually or in public.</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rule can be viewed at: </w:t>
      </w:r>
      <w:hyperlink r:id="rId3179" w:history="1">
        <w:r>
          <w:rPr>
            <w:rFonts w:ascii="arial" w:eastAsia="arial" w:hAnsi="arial" w:cs="arial"/>
            <w:b w:val="0"/>
            <w:i/>
            <w:strike w:val="0"/>
            <w:noProof w:val="0"/>
            <w:color w:val="0077CC"/>
            <w:position w:val="0"/>
            <w:sz w:val="20"/>
            <w:u w:val="single"/>
            <w:vertAlign w:val="baseline"/>
          </w:rPr>
          <w:t>https://beta.regulations.gov/document/SAMHSA-2020-0001-0002</w:t>
        </w:r>
      </w:hyperlink>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3180" w:history="1">
        <w:r>
          <w:rPr>
            <w:rFonts w:ascii="arial" w:eastAsia="arial" w:hAnsi="arial" w:cs="arial"/>
            <w:b w:val="0"/>
            <w:i/>
            <w:strike w:val="0"/>
            <w:noProof w:val="0"/>
            <w:color w:val="0077CC"/>
            <w:position w:val="0"/>
            <w:sz w:val="20"/>
            <w:u w:val="single"/>
            <w:vertAlign w:val="baseline"/>
          </w:rPr>
          <w:t>editor@targetednews.com</w:t>
        </w:r>
      </w:hyperlink>
      <w:r>
        <w:rPr>
          <w:rFonts w:ascii="arial" w:eastAsia="arial" w:hAnsi="arial" w:cs="arial"/>
          <w:b w:val="0"/>
          <w:i w:val="0"/>
          <w:strike w:val="0"/>
          <w:noProof w:val="0"/>
          <w:color w:val="000000"/>
          <w:position w:val="0"/>
          <w:sz w:val="20"/>
          <w:u w:val="none"/>
          <w:vertAlign w:val="baseline"/>
        </w:rPr>
        <w:t xml:space="preserve">, Springfield, Virginia; 703/304-1897; </w:t>
      </w:r>
      <w:hyperlink r:id="rId3181" w:history="1">
        <w:r>
          <w:rPr>
            <w:rFonts w:ascii="arial" w:eastAsia="arial" w:hAnsi="arial" w:cs="arial"/>
            <w:b w:val="0"/>
            <w:i/>
            <w:strike w:val="0"/>
            <w:noProof w:val="0"/>
            <w:color w:val="0077CC"/>
            <w:position w:val="0"/>
            <w:sz w:val="20"/>
            <w:u w:val="single"/>
            <w:vertAlign w:val="baseline"/>
          </w:rPr>
          <w:t>https://targetednews.com</w:t>
        </w:r>
      </w:hyperlink>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C22-RJbehera-1488494</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2020</w:t>
      </w:r>
    </w:p>
    <w:p>
      <w:pPr>
        <w:pStyle w:val="Normal222"/>
      </w:pPr>
    </w:p>
    <w:p>
      <w:pPr>
        <w:pStyle w:val="Normal222"/>
        <w:ind w:left="200"/>
        <w:sectPr>
          <w:type w:val="continuous"/>
          <w:pgMar w:top="840" w:right="1000" w:bottom="840" w:left="1000" w:header="400" w:footer="400"/>
          <w:pgNumType w:fmt="decimal"/>
          <w:cols w:space="720"/>
        </w:sectPr>
      </w:pPr>
      <w:r>
        <w:br/>
      </w:r>
      <w:r>
        <w:pict>
          <v:line id="_x0000_s1770"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3182"/>
          <w:headerReference w:type="default" r:id="rId3183"/>
          <w:footerReference w:type="even" r:id="rId3184"/>
          <w:footerReference w:type="default" r:id="rId3185"/>
          <w:headerReference w:type="first" r:id="rId3186"/>
          <w:footerReference w:type="first" r:id="rId3187"/>
          <w:pgSz w:w="12240" w:h="15840"/>
          <w:pgMar w:top="840" w:right="1000" w:bottom="840" w:left="1000" w:header="400" w:footer="400"/>
          <w:pgNumType w:fmt="decimal"/>
          <w:cols w:space="720"/>
          <w:titlePg w:val="0"/>
        </w:sectPr>
      </w:pPr>
    </w:p>
    <w:p>
      <w:pPr>
        <w:pStyle w:val="Normal223"/>
      </w:pPr>
    </w:p>
    <w:p>
      <w:pPr>
        <w:pStyle w:val="Normal223"/>
      </w:pPr>
      <w:r>
        <w:pict>
          <v:shape id="_x0000_i1771" type="#_x0000_t75" alt="LexisNexis®" style="width:147.75pt;height:30pt">
            <v:imagedata r:id="rId17" o:title=""/>
          </v:shape>
        </w:pict>
      </w:r>
      <w:r>
        <w:cr/>
      </w:r>
    </w:p>
    <w:p>
      <w:pPr>
        <w:pStyle w:val="Heading1221"/>
        <w:keepNext w:val="0"/>
        <w:spacing w:after="200" w:line="340" w:lineRule="atLeast"/>
        <w:ind w:left="0" w:right="0" w:firstLine="0"/>
        <w:jc w:val="center"/>
      </w:pPr>
      <w:hyperlink r:id="rId3188" w:history="1">
        <w:r>
          <w:rPr>
            <w:rFonts w:ascii="arial" w:eastAsia="arial" w:hAnsi="arial" w:cs="arial"/>
            <w:b/>
            <w:i/>
            <w:strike w:val="0"/>
            <w:color w:val="0077CC"/>
            <w:sz w:val="28"/>
            <w:u w:val="single"/>
            <w:vertAlign w:val="baseline"/>
          </w:rPr>
          <w:t>Top Sports Advisory at 5 p.m., Friday, June 26; Top Sports Advisory at 5 p.m., Friday, June 26</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2020 Friday 05:06 PM EST</w:t>
      </w:r>
    </w:p>
    <w:p>
      <w:pPr>
        <w:pStyle w:val="Normal223"/>
        <w:keepNext w:val="0"/>
        <w:spacing w:after="0" w:line="240" w:lineRule="atLeast"/>
        <w:ind w:right="0"/>
        <w:jc w:val="both"/>
      </w:pPr>
      <w:bookmarkStart w:id="448" w:name="Bookmark_223"/>
      <w:bookmarkEnd w:id="448"/>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223"/>
        <w:keepNext w:val="0"/>
        <w:spacing w:before="120" w:after="0" w:line="220" w:lineRule="atLeast"/>
        <w:ind w:left="0" w:right="0" w:firstLine="0"/>
        <w:jc w:val="left"/>
      </w:pPr>
      <w:r>
        <w:br/>
      </w:r>
      <w:r>
        <w:pict>
          <v:shape id="_x0000_i1772" type="#_x0000_t75" style="width:150pt;height:21.75pt">
            <v:imagedata r:id="rId86" o:title=""/>
          </v:shape>
        </w:pic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ADVISORIES,SPORTS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1641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Canadian Press</w:t>
      </w:r>
    </w:p>
    <w:p>
      <w:pPr>
        <w:pStyle w:val="Normal223"/>
        <w:keepNext/>
        <w:spacing w:before="240" w:after="0" w:line="340" w:lineRule="atLeast"/>
        <w:ind w:left="0" w:right="0" w:firstLine="0"/>
        <w:jc w:val="left"/>
      </w:pPr>
      <w:bookmarkStart w:id="449" w:name="Body_221"/>
      <w:bookmarkEnd w:id="449"/>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773" style="position:absolute;z-index:252130304"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from Canadian Press Sports!</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Advisories will hit the wire around 10 a.m., 2 p.m. and 5 p.m. ET on weekdays and will also be sent to editors by email. The AP sports digest will be sent out around 3 p.m. On weekends and holidays, the advisories will move at 2 p.m. and 6 p.m. If you'd like to be added to the email list (or removed) please contact Mike Koreen at </w:t>
      </w:r>
      <w:hyperlink r:id="rId3189" w:history="1">
        <w:r>
          <w:rPr>
            <w:rFonts w:ascii="arial" w:eastAsia="arial" w:hAnsi="arial" w:cs="arial"/>
            <w:b w:val="0"/>
            <w:i/>
            <w:strike w:val="0"/>
            <w:noProof w:val="0"/>
            <w:color w:val="0077CC"/>
            <w:position w:val="0"/>
            <w:sz w:val="20"/>
            <w:u w:val="single"/>
            <w:vertAlign w:val="baseline"/>
          </w:rPr>
          <w:t>mike.koreen@thecanadianpress.com</w:t>
        </w:r>
      </w:hyperlink>
      <w:r>
        <w:rPr>
          <w:rFonts w:ascii="arial" w:eastAsia="arial" w:hAnsi="arial" w:cs="arial"/>
          <w:b w:val="0"/>
          <w:i w:val="0"/>
          <w:strike w:val="0"/>
          <w:noProof w:val="0"/>
          <w:color w:val="000000"/>
          <w:position w:val="0"/>
          <w:sz w:val="20"/>
          <w:u w:val="none"/>
          <w:vertAlign w:val="baseline"/>
        </w:rPr>
        <w:t xml:space="preserve"> All Times Eastern.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look at today's lineup:</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BASEBALL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Jays' 2020 plans remain up in the air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BBA-Blue-Jays-Return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 Toronto Blue Jays president Mark Shapiro says the club has not made a decision on where training camp will be held or where home games will be played this season.Shapiro says the team is looking at Toronto and Dunedin, Fla., as options. MOVED. 600 words. By Gregory Strong.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HOCKEY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 hope for some good luck at Draft Lottery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HKN-Draft-Lottery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 The Ottawa Senators are hoping for some good luck when the first phase of the 2020 NHL Draft Lottery goes on Friday.The lottery - used to determine the first 15 picks in the draft - will include the seven teams that did not make the Stanley Cup qualifiers, plus eight teams that will be eliminated in the playoff qualifiers. PHOTO. Will be updated after 8 p.m. event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RUGBY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Wolfpack return to action Aug. 2 in England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RGL-Wolfpack-Return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Toronto Wolfpack will be back in action Aug. 2 in England, but there are more obstacles to overcome before rugby league returns to Canada this season.The Super League announced Friday the transatlantic team will be one of six clubs in action when the sport resumes after a 140-day hiatus due to the global pandemic. PHOTO. 650 words. MOVED. By Neil Davidson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SOCCER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coach John Herdman knew Liverpool skipper back when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SOC-Liverpool-Henderson-Herdman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UNDATED - Canada coach John Herdman is a diehard Newcastle fan but he can be forgiven a smile when Liverpool captain Jordan Henderson hoists the English Premier League trophy. A young Herdman coached an even-younger Henderson while at Sunderland's academy. 700 words. By Neil Davidson. PHOTO. MOVED.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Canadians learn Champions League path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SOC-Champions-League-Women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NYON - The Women's Champions League path has been set for Canadians Kadeisha Buchanan and Ashley Lawrence.The European club championship has been on hold due to the global pandemic, with the last action in late October with the completion of the round of 16. PHOTO. 250 wors. MOVED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UFC</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Boser looking to save the UFC some money - and make a point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MMA-UFC-Boser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UNDATED - Alberta heavyweight Tanner (The Bulldozer) Boser made US$12,000 for his last UFC fight. Brazilian Philipe (Monstro) Lins, who arrived in the UFC on the heels of a $1-million payday in the Professional Fighters League, made almost seven times that last time out in his UFC debut. With both fighters having matching win bonuses, Boser says he can save the UFC a bundle with a victory Saturday on a Fight Night card in Las Vegas. 600 words. By Neil Davidson. ETA: 6 p.m.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Lockdown U members earn all-decade nomination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FBO-CFL-Lions-Phillips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UNDATED _ For years, Ryan Phillips was the elder statesman of Lockdown U, the stingy secondary that helped the B.C. Lions win two Grey Cups. Fittingly, the unit is well repesented in nominations for the CFL's all-decade (2010-19) team. Phillips and former teammates Dante Marsh and Korey Banks were all selected for consideration on the squad. 800 words. By Dan Ralph. MOVED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Fatherhood a welcome distraction for Wieneke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FBO-CFL-Alouettes-Wieneke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Fatherhood is helping Montreal Alouettes receiver Jake Wieneke deal with the uncertainty created by the COVID-19 pandemic.The 2020 CFL regular season remains on hold due to the novel coronavirus outbreak. The earliest it will begin is September, but commissioner Randy Ambrosie has also stated a cancelled campaign remains possible. PHOTO. 700 words. By Dan Ralph. MOVED.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BASKETBALL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Short story on Toronto Raptors schedule release (ETA: 8 p.m.)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PLANS</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highlights of Friday's AP Sports report. An up-to-the minute listing of all stories planned, including games and events, is available in Coverage Plan on AP Newsroom, </w:t>
      </w:r>
      <w:hyperlink r:id="rId3190" w:history="1">
        <w:r>
          <w:rPr>
            <w:rFonts w:ascii="arial" w:eastAsia="arial" w:hAnsi="arial" w:cs="arial"/>
            <w:b w:val="0"/>
            <w:i/>
            <w:strike w:val="0"/>
            <w:noProof w:val="0"/>
            <w:color w:val="0077CC"/>
            <w:position w:val="0"/>
            <w:sz w:val="20"/>
            <w:u w:val="single"/>
            <w:vertAlign w:val="baseline"/>
          </w:rPr>
          <w:t>http://newsroom.ap.org/coverageplan</w:t>
        </w:r>
      </w:hyperlink>
      <w:r>
        <w:rPr>
          <w:rFonts w:ascii="arial" w:eastAsia="arial" w:hAnsi="arial" w:cs="arial"/>
          <w:b w:val="0"/>
          <w:i w:val="0"/>
          <w:strike w:val="0"/>
          <w:noProof w:val="0"/>
          <w:color w:val="000000"/>
          <w:position w:val="0"/>
          <w:sz w:val="20"/>
          <w:u w:val="none"/>
          <w:vertAlign w:val="baseline"/>
        </w:rPr>
        <w:t xml:space="preserve"> You can also find a link to Coverage Plan on the left navigation of the Newsroom home page,            </w:t>
      </w:r>
      <w:hyperlink r:id="rId3191" w:history="1">
        <w:r>
          <w:rPr>
            <w:rFonts w:ascii="arial" w:eastAsia="arial" w:hAnsi="arial" w:cs="arial"/>
            <w:b w:val="0"/>
            <w:i/>
            <w:strike w:val="0"/>
            <w:noProof w:val="0"/>
            <w:color w:val="0077CC"/>
            <w:position w:val="0"/>
            <w:sz w:val="20"/>
            <w:u w:val="single"/>
            <w:vertAlign w:val="baseline"/>
          </w:rPr>
          <w:t>http://newsroom.ap.org</w:t>
        </w:r>
      </w:hyperlink>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access to AP Newsroom and other technical issues, contact AP Customer Support at 877-836-9477 or </w:t>
      </w:r>
      <w:hyperlink r:id="rId3192" w:history="1">
        <w:r>
          <w:rPr>
            <w:rFonts w:ascii="arial" w:eastAsia="arial" w:hAnsi="arial" w:cs="arial"/>
            <w:b w:val="0"/>
            <w:i/>
            <w:strike w:val="0"/>
            <w:noProof w:val="0"/>
            <w:color w:val="0077CC"/>
            <w:position w:val="0"/>
            <w:sz w:val="20"/>
            <w:u w:val="single"/>
            <w:vertAlign w:val="baseline"/>
          </w:rPr>
          <w:t>apcustomersupport@ap.org</w:t>
        </w:r>
      </w:hyperlink>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times EDT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supervisor is Fred Lief, followed by John Nicholson at 5 p.m. and Vin Cherwoo at 1 a.m.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sports desk can be reached at 800-845-8450, ext. 1630. Sports photos, ext. 1918; graphics, ext. 7636; agate, ext. 1635.</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AP's Ralph Russo hosts the latest AP Top 25 College Football Podcast. </w:t>
      </w:r>
      <w:hyperlink r:id="rId3193" w:history="1">
        <w:r>
          <w:rPr>
            <w:rFonts w:ascii="arial" w:eastAsia="arial" w:hAnsi="arial" w:cs="arial"/>
            <w:b w:val="0"/>
            <w:i/>
            <w:strike w:val="0"/>
            <w:noProof w:val="0"/>
            <w:color w:val="0077CC"/>
            <w:position w:val="0"/>
            <w:sz w:val="20"/>
            <w:u w:val="single"/>
            <w:vertAlign w:val="baseline"/>
          </w:rPr>
          <w:t>https://podcasts.apple.com/podcast/idhttps-podcasts-apple-com-us-podcast-ap-top-25-college/id1138957862</w:t>
        </w:r>
      </w:hyperlink>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STORIES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BKN--VIRUS OUTBREAK-NBA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NBA and its players' union complete their deal that will allow the league to restart the season with strict safety protocols next month in Florida at the Disney campus. To be announced later in the day are the schedules for the "seeding games" - eight games for each of the 22 clubs -- and their broadcasting slots. By Basketball Writer Tim Reynolds. SENT: 450 words, photos. With sidebar on team, broadcasting schedules (by 9 p.m.).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BBO--BASEBALL'S RETURN-SUMMER CAMP</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Once they arrive, major leaguers will have about three weeks to get ready for the season. They will not have the luxury of a spacious spring training complex. How teams approach their summer camp is one of the intriguing questions heading into the shortened season. By Jay Cohen. UPCOMING: 600 words, photos by 7 p.m.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BBO--VIRUS OUTBREAK-MLB-NO PAYCHECKS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Dayton says it will be "weird" to resume spring training with the Atlanta Braves knowing he won't be getting another paycheque. The pitcher is among 11 players who received $286,500 in advances that are higher than their prorated pay. By Baseball Writer Ronald Blum. UPCOMING: 600 words, photos by 7 p.m.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HKN--VIRUS OUTBREAK-TRAINING CAMPS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NHL players tested positive for COVID-19 during the first two weeks of voluntary workouts, and veteran forward Jason Spezza expects more such results. Training camps are set to open July 10, with quarantining not in effect. By Hockey Writer Stephen Whyno. SENT: 800 words, photos.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SOC--WOMEN'S-WORLD CUP-REACTION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WELLINGTON, New Zealand - The Women's World Cup is heading to Australia and New Zealand in 2023, the first time the soccer showcase will be in the Southern Hemisphere. The two nations have strong commitments from their governments. By Steve McMorran and Dennis Passa. SENT: 800 words, photos.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virus Latest across all sports has been sent. Separate virus sidebars have been sent on: tennis (Davis Cup, Fed Cup rescheduled; Goran Ivanisevic, ex-star who coaches Novak Djokovic, tests positive); boxing (Roberto Duran tests positive); college football (Tennessee budget cuts); soccer (CEO of Serbian champion tests positive); cricket (infected Pakistani players).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CAR--NASCAR-WALLACE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POND, Pa. -- Bubba Wallace discusses the noose found in his Talladega garage stall. The noose had been there since last October, and the FBI determined this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directed at the lone Black driver in NASCAR's top series. By Dan Gelston. UPCOMING: 600 words, photos by 6 p.m. With sidebar on North Carolina rope ad (sent), Pocono Preview (sent).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GLF--Travellers CHAMPIONSHIP</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CROMWELL, Conn. -- Mackenzie Hughes, who flirted with a 59 before finishing at 60, is in front entering the second round of the Travelers Championship. Rory McElroy is among three players three shots behind. By Pat Eaton-Robb. UPCOMING: 700 words, photos by 8 p.m.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BBN--NATIONALS-ZIMMERMAN AP DIARY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10th installment of his AP diary, Washington Nationals first baseman Ryan Zimmerman says he is still deciding whether to play in 2020 because of concerns about his family's health. By Ryan Zimmerman, as told to AP Sports Writer Howard Fendrich. SENT: 650 words, photos.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HKN--DRAFT LOTTERY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night he was supposed to be selected, presumptive top pick Alexis Lafrenière might find out where he's going when the NHL holds the first phase of its draft lottery. By Hockey Writer Stephen Whyno. UPCOMING: 500 words, photos. Lottery starts 8 p.m.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FBN--NFL-COACHING SUMMIT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takeaway following a two-day NFL coaching summit is that there's no shortage of qualified minority candidates waiting for opportunities to be head coaches and co-ordinators. By Pro Football Writer Rob Maaddi. UPCOMING: 750 words, photos by 3 p.m.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FBC--GEORGIA TECH-IRISH PUNTER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Irish teenager who quit Gaelic football to attend a punting camp in Australia has landed a full scholarship at Georgia Tech. The academy Down Under has produced dozens of punters for elite college football teams, with some of the players now in the NFL. By Ken Maguire. SENT: 800 words, photos.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SOC--CHAMPION LIVERPOOL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 England - Warning about the dangers posed by the pandemic, police criticize the thousands of Liverpool fans who partied on the streets to celebrate the end of the club's 30-year title drought. By Global Soccer Writer Rob Harris. SENT: 400 words, photos. With sidebars on team owners (sent), manager (sent).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SOC--NWSL-COMMISSIONER BAIRD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Baird became commissioner of the National Women's Soccer League on March 10. Two days later, she shut down the league because of the new coronavirus. It's not how she imagined her first 48 hours on the job. By Anne M. Peterson. UPCOMING: 500 words, photos by 7 p.m.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SOC--FIFA INVESTIGATION-PLATINI</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French soccer great Michel Platini is placed under investigation in Switzerland over a $2 million payment he received from FIFA in 2011, the AP learns. Platini was president of European soccer's governing body at the time. By Graham Dunbar. SENT: 350 words, photos.</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2020</w:t>
      </w:r>
    </w:p>
    <w:p>
      <w:pPr>
        <w:pStyle w:val="Normal223"/>
      </w:pPr>
    </w:p>
    <w:p>
      <w:pPr>
        <w:pStyle w:val="Normal223"/>
        <w:ind w:left="200"/>
        <w:sectPr>
          <w:type w:val="continuous"/>
          <w:pgMar w:top="840" w:right="1000" w:bottom="840" w:left="1000" w:header="400" w:footer="400"/>
          <w:pgNumType w:fmt="decimal"/>
          <w:cols w:space="720"/>
        </w:sectPr>
      </w:pPr>
      <w:r>
        <w:br/>
      </w:r>
      <w:r>
        <w:pict>
          <v:line id="_x0000_s1774"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3194"/>
          <w:headerReference w:type="default" r:id="rId3195"/>
          <w:footerReference w:type="even" r:id="rId3196"/>
          <w:footerReference w:type="default" r:id="rId3197"/>
          <w:headerReference w:type="first" r:id="rId3198"/>
          <w:footerReference w:type="first" r:id="rId3199"/>
          <w:pgSz w:w="12240" w:h="15840"/>
          <w:pgMar w:top="840" w:right="1000" w:bottom="840" w:left="1000" w:header="400" w:footer="400"/>
          <w:pgNumType w:fmt="decimal"/>
          <w:cols w:space="720"/>
          <w:titlePg w:val="0"/>
        </w:sectPr>
      </w:pPr>
    </w:p>
    <w:p>
      <w:pPr>
        <w:pStyle w:val="Normal224"/>
      </w:pPr>
    </w:p>
    <w:p>
      <w:pPr>
        <w:pStyle w:val="Normal224"/>
      </w:pPr>
      <w:r>
        <w:pict>
          <v:shape id="_x0000_i1775" type="#_x0000_t75" alt="LexisNexis®" style="width:147.75pt;height:30pt">
            <v:imagedata r:id="rId17" o:title=""/>
          </v:shape>
        </w:pict>
      </w:r>
      <w:r>
        <w:cr/>
      </w:r>
    </w:p>
    <w:p>
      <w:pPr>
        <w:pStyle w:val="Heading1222"/>
        <w:keepNext w:val="0"/>
        <w:spacing w:after="200" w:line="340" w:lineRule="atLeast"/>
        <w:ind w:left="0" w:right="0" w:firstLine="0"/>
        <w:jc w:val="center"/>
      </w:pPr>
      <w:hyperlink r:id="rId3200" w:history="1">
        <w:r>
          <w:rPr>
            <w:rFonts w:ascii="arial" w:eastAsia="arial" w:hAnsi="arial" w:cs="arial"/>
            <w:b/>
            <w:i/>
            <w:strike w:val="0"/>
            <w:color w:val="0077CC"/>
            <w:sz w:val="28"/>
            <w:u w:val="single"/>
            <w:vertAlign w:val="baseline"/>
          </w:rPr>
          <w:t>US election: Where Kamala Harris stands on the key issues</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FRANCE 24 (English)</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2020 Friday</w:t>
      </w:r>
    </w:p>
    <w:p>
      <w:pPr>
        <w:pStyle w:val="Normal224"/>
        <w:keepNext w:val="0"/>
        <w:spacing w:after="0" w:line="240" w:lineRule="atLeast"/>
        <w:ind w:right="0"/>
        <w:jc w:val="both"/>
      </w:pPr>
      <w:bookmarkStart w:id="450" w:name="Bookmark_224"/>
      <w:bookmarkEnd w:id="450"/>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FRANCE 24 Provided by Syndigate Media Inc. All Rights Reserved</w:t>
      </w:r>
    </w:p>
    <w:p>
      <w:pPr>
        <w:pStyle w:val="Normal224"/>
        <w:keepNext w:val="0"/>
        <w:spacing w:before="120" w:after="0" w:line="220" w:lineRule="atLeast"/>
        <w:ind w:left="0" w:right="0" w:firstLine="0"/>
        <w:jc w:val="left"/>
      </w:pPr>
      <w:r>
        <w:br/>
      </w:r>
      <w:r>
        <w:pict>
          <v:shape id="_x0000_i1776" type="#_x0000_t75" style="width:90.01pt;height:84.76pt">
            <v:imagedata r:id="rId3201" o:title=""/>
          </v:shape>
        </w:pic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1577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Philippe THEISE</w:t>
      </w:r>
    </w:p>
    <w:p>
      <w:pPr>
        <w:pStyle w:val="Normal224"/>
        <w:keepNext/>
        <w:spacing w:before="240" w:after="0" w:line="340" w:lineRule="atLeast"/>
        <w:ind w:left="0" w:right="0" w:firstLine="0"/>
        <w:jc w:val="left"/>
      </w:pPr>
      <w:bookmarkStart w:id="451" w:name="Body_222"/>
      <w:bookmarkEnd w:id="451"/>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777" style="position:absolute;z-index:252132352"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strategists have struggled to agree on a line of attack against Kamala Harris, Joe Biden's running mate on the Democratic presidential ticket, branding her both a "radical leftist" and not progressive enough. We take a look at where she stands on the key issues as she prepares to square off with Vice President Mike Pence in their only debate on Wednesday.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California's junior senator and former attorney general, Harris, 55, is the first Black woman to appear on a major party's presidential ticket. Democrats are hoping that her Jamaican and Indian heritage might energise a broad spectrum of voters – including people of colour, women and immigrants – to turn out for Biden.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fell on the centre of the spectrum of left-leaning candidates for the 2020 Democratic nomination. She said she wanted to keep an option for private health insurance on the table while her left-of-centre rivals, Senator Bernie Sanders and Senator Elizabeth Warren, pushed for a government-run system. She said she regretted that a 2011 California anti-truancy law she had supported later led to the arrests of parents whose children had missed school; she announced support for independent probes into police misconduct, a position she opposed as a Senate candidate in 2016.</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Harris's past record as a prosecutor and in the Senate are coming under particular scrutiny as she runs alongside Biden, who at 77 would become the oldest US president ever sworn into office if he wins in November.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24 takes a look at where Senator Harris stands on the issues.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Policing and criminal justice reform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cites her experience as a California prosecutor to support her ability to pursue criminal justice reform. Her 2020 presidential campaign website outlines her intent to end the mass incarceration of Americans and particularly Black Americans, and begin a shift from policies that punish drug use by legalising cannabis and expunging prior marijuana convictions. Her website also said she planned to end mandatory minimum sentences for drug crimes, eliminate private prisons and detention centres, and open a Bureau of Children and Family Justice that would protect the civil rights of minors in the justice system.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days after George Floyd died while being detained by police, Senator Harris issued a statement calling the deaths of Black Americans in encounters with police and would-be vigilantes "the result of broader systematic racism".  She co-introduced the Justice in Policing Act of 2020 to train police to eschew racial profiling and ban the federal use of chokeholds and no-knock warrants, which allow police to enter suspects' homes without first announcing their presence. The act would also create a national registry to ensure that officers who are fired for misconduct cannot join police departments in other jurisdictions.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Harris's record as a "reformer" when she served as California's attorney general and San Francisco district attorney is the subject of debate. She turned down requests as attorney general to investigate police shootings in San Francisco in 2014 but supported a Department of Justice probe there in 2016,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When police unions spoke out to prevent public access to disciplinary hearings in 2007, she also held her tongue, the Times reported.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and the environment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issued a statement in 2019 describing herself as a "proud co-sponsor" of Democratic Senate colleague Ed Markey's Green New Deal resolution, proponents of which say it would fight global warming while creating millions of jobs and helping communities that have borne the brunt of pollution.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environmental nonprofit Greenpeace noted that Harris introduced the Climate Equity Act in 2019, which would ensure that environmental measures are evaluated for their effect on poorer communities, and would create an Office of Climate and Environmental Justice Accountability. Harris said in a June debate while running for president that she would rejoin the Paris Agreement to fight climate change "on day one" should she win.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criticised Chevron's plans to expand an oil refinery in the San Francisco Bay Area as California attorney general and supported a group of 17 state attorneys general, AGs United for Clean Power, that was established to pressure fossil fuel companies to stop misrepresenting climate science.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 gave Harris a B+ on its #Climate2020 presidential scorecard, the same grade (with a slightly higher numeric score) it gave Biden.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Harris published an essay on Medium last July explaining her support for Medicare for All – a policy that would extend the federal health insurance now available only to those above age 65, with disabilities or with kidney disease to all Americans. Harris wrote she would examine prescription drug costs to bring them into line with foreign prices, and create "a comprehensive maternal health programme to dramatically reduce deaths" among women and infants of colour. She proposed phasing in this system over 10 years and allowing private insurers to continue offering plans, provided they were in line with federal rules.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Harris unveiled a plan that would require states with a history of seeking to restrict abortion rights to obtain federal approval before any such law took effect, citing a new Alabama law that allows doctors performing abortions to be sentenced to up to 99 years in prison.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tolerate a perspective that is about going backward and not understanding women have agency, women have value, women have authority to make decisions about their own lives and their own bodies," she said in an interview with MSNBC.</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 control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proposed on her campaign website that gun sellers who sell five or more firearms per year carry out background checks on all buyers and supported banning the import of AR-15-style assault weapons that perpetrators have used in at least five recent US mass shootings, including the 2018 murder of 17 people at a high school in Parkland, Florida. She also wants the US Congress to repeal the Protection of Commerce in Arms Act, a 2005 law that keeps law-violating gun manufacturers and sellers from being held accountable for gun violence. Harris said during her presidential campaign that, if elected, she would punish and fine gunmakers and vendors for "willful and serious" violations of US and state law, including making assault weapons attractive to children via video games. She has also proposed allocating money collected from fines for mental health treatment and local "violence intervention" programmes.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LGBTQ rights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supports the passage of the Equality Act, legislation that would expand landmark civil rights laws including the 1964 Civil Rights Act and the Fair Housing Act to include sexual orientation and gender identity as protected categories. She co-introduced the Census Equality Act, which would have allowed LGBTQ people to identify as such when responding to the 2020 US Census but the bill did not advance for a Senate vote. Harris has cited her creation of one of the nation's early LGBTQ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units as San Francisco DA, and her opposition to the legal idea of "panic defence" used by alleged perpetrators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LGBTQ people as California AG. She also declined to enforce a ban on same-sex marriage that California voters approved on a 2008 referendum while serving as AG, a stance she took several years before a Supreme Court ruling made same-sex marriage legal throughout the US.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LGBTQ rights organisation Human Rights Campaign, Alphonso David, called Harris "an exceptional choice" for VP.</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inequality and the economy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Senator Harris announced a proposal called the LIFT (Livable Incomes for Families Today) the Middle Class Act, which would give tax credits to families earning less than $100,000 and single people earning less than $50,000; her campaign website cited a study that said more than half of American households could not cover an unforeseen $500 expense. She has also supported a tax credit for tenants whose rent and utility bills exceed 30 percent of their gross income.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called for $100 billion to help potential homeowners in communities in which government agencies and banks once systemically refused home loans to Blacks and other minorities, an illegal practice known as redlining. She has also called for a $60 billion investment in science and technology education at institutions of higher learning that have historically served minority students.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has argued that investing a total of $1 trillion in infrastructure would create more than 15 million jobs.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presidential run, she proposed spending $385 billion on repairing and upgrading public transportation networks such as roads and rails, and $250 billion on safe drinking water infrastructure, citing a report that noted racially and ethnically diverse US communities had lower-quality drinking water.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to the people of Flint, Michigan was unbelievable," Harris tweeted in March 2018, referring to the majority-Black city where a 2014 government decision to save money by sourcing drinking water from a local river led to unsafe lead levels, complaints of hair loss and rashes, and an increase in miscarriages and fetal deaths.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shocking example of government irresponsibility and systemic racism," Harris wrote. "Nearly four years later, we cannot forget about them."</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2020</w:t>
      </w:r>
    </w:p>
    <w:p>
      <w:pPr>
        <w:pStyle w:val="Normal224"/>
      </w:pPr>
    </w:p>
    <w:p>
      <w:pPr>
        <w:pStyle w:val="Normal224"/>
        <w:ind w:left="200"/>
        <w:sectPr>
          <w:type w:val="continuous"/>
          <w:pgMar w:top="840" w:right="1000" w:bottom="840" w:left="1000" w:header="400" w:footer="400"/>
          <w:pgNumType w:fmt="decimal"/>
          <w:cols w:space="720"/>
        </w:sectPr>
      </w:pPr>
      <w:r>
        <w:br/>
      </w:r>
      <w:r>
        <w:pict>
          <v:line id="_x0000_s1778"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3202"/>
          <w:headerReference w:type="default" r:id="rId3203"/>
          <w:footerReference w:type="even" r:id="rId3204"/>
          <w:footerReference w:type="default" r:id="rId3205"/>
          <w:headerReference w:type="first" r:id="rId3206"/>
          <w:footerReference w:type="first" r:id="rId3207"/>
          <w:pgSz w:w="12240" w:h="15840"/>
          <w:pgMar w:top="840" w:right="1000" w:bottom="840" w:left="1000" w:header="400" w:footer="400"/>
          <w:pgNumType w:fmt="decimal"/>
          <w:cols w:space="720"/>
          <w:titlePg w:val="0"/>
        </w:sectPr>
      </w:pPr>
    </w:p>
    <w:p>
      <w:pPr>
        <w:pStyle w:val="Normal225"/>
      </w:pPr>
    </w:p>
    <w:p>
      <w:pPr>
        <w:pStyle w:val="Normal225"/>
      </w:pPr>
      <w:r>
        <w:pict>
          <v:shape id="_x0000_i1779" type="#_x0000_t75" alt="LexisNexis®" style="width:147.75pt;height:30pt">
            <v:imagedata r:id="rId17" o:title=""/>
          </v:shape>
        </w:pict>
      </w:r>
      <w:r>
        <w:cr/>
      </w:r>
    </w:p>
    <w:p>
      <w:pPr>
        <w:pStyle w:val="Heading1223"/>
        <w:keepNext w:val="0"/>
        <w:spacing w:after="200" w:line="340" w:lineRule="atLeast"/>
        <w:ind w:left="0" w:right="0" w:firstLine="0"/>
        <w:jc w:val="center"/>
      </w:pPr>
      <w:hyperlink r:id="rId3208" w:history="1">
        <w:r>
          <w:rPr>
            <w:rFonts w:ascii="arial" w:eastAsia="arial" w:hAnsi="arial" w:cs="arial"/>
            <w:b/>
            <w:i/>
            <w:strike w:val="0"/>
            <w:color w:val="0077CC"/>
            <w:sz w:val="28"/>
            <w:u w:val="single"/>
            <w:vertAlign w:val="baseline"/>
          </w:rPr>
          <w:t>Poll Vault: Joe Biden leading in six key battleground states that went for Trump four years ago</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NBC News TODAY SHOW 7:00 AM EST</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2020 Friday</w:t>
      </w:r>
    </w:p>
    <w:p>
      <w:pPr>
        <w:pStyle w:val="Normal225"/>
        <w:keepNext w:val="0"/>
        <w:spacing w:after="0" w:line="240" w:lineRule="atLeast"/>
        <w:ind w:right="0"/>
        <w:jc w:val="both"/>
      </w:pPr>
      <w:bookmarkStart w:id="452" w:name="Bookmark_225"/>
      <w:bookmarkEnd w:id="452"/>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ASC Services II Media, LLC</w:t>
      </w:r>
    </w:p>
    <w:p>
      <w:pPr>
        <w:pStyle w:val="Normal2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25"/>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Broadcasting Co. Inc.</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1572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SAVANNAH GUTHRIE, PETER ALEXANDER</w:t>
      </w:r>
    </w:p>
    <w:p>
      <w:pPr>
        <w:pStyle w:val="Normal2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a surge in coronavirus cases and hospitalizations across many states, President Trump`s handling of the pandemic is taking a toll on his re-election prospects with the President trailing Joe Biden in polls in six swing states that he won in 2016. Biden campaign in Pennsylvania condemned the President for saying he`d order a slowdown of coronavirus testing. Meanwhile with protesters in the nation`s capital rallying around plans to tear down the Emancipation Memorial honoring Abraham Lincoln standing over a freed slave.</w:t>
      </w:r>
    </w:p>
    <w:p>
      <w:pPr>
        <w:pStyle w:val="Normal225"/>
        <w:keepNext/>
        <w:spacing w:before="240" w:after="0" w:line="340" w:lineRule="atLeast"/>
        <w:ind w:left="0" w:right="0" w:firstLine="0"/>
        <w:jc w:val="left"/>
      </w:pPr>
      <w:bookmarkStart w:id="453" w:name="Body_223"/>
      <w:bookmarkEnd w:id="453"/>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780" style="position:absolute;z-index:252134400"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(07:09:22): And now to the race for the White House and the latest polls that showing Joe Biden leading the President in key swing states. The President weighed in on that and a lot more in a new interview overnight. NBC`s Peter Alexander at the White House with more on that. Hi, Peter, good morning.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ALEXANDER (NBC News White House Correspondent) Savannah, good morning to you. President Trump while traveling in Wisconsin, a must-win state for him, appeared to acknowledge the current state of this race with polls showing if the election were held today that he would likely lose to former Vice President Joe Biden. And today the White House coronavirus task force is going to hold its first briefing since late April nearly two months ago. But this one will happen at the Health and Human Services Department, not here at the White House. And the President is not scheduled to attend.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ALEXANDER (07:10:05): With a surge in coronavirus cases and hospitalizations across many states, President Trump`s handling of the pandemic is taking a toll on his re-election prospects with the President trailing Joe Biden in polls in six swing states that he won in 2016.</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(Fox News) (07:10:20): I don`t want to be nice or unnice, okay? But I mean, the man can`t speak and he`s going to be your President because some people don`t love me, maybe.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ALEXANDER (07:10:32): Biden campaign in Pennsylvania condemned the President for saying he`d order a slowdown of coronavirus testing.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(07:10:38): He thinks that finding out more Americans are sick will make him look bad. Well, this pandemic didn`t happen to him. It happened to all of us.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(07:10:48): (Crowd protesting)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ALEXANDER (07:10:50): Meanwhile with protesters in the nation`s capital rallying around plans to tear down the Emancipation Memorial honoring Abraham Lincoln standing over a freed slave. U.S. Park Police late Thursday put up fencing and stood guard around the nearly one hundred fifty-year-old statue. President Trump delivered this new warning. If the destruction of statues does not stop--</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(Fox News) (07:11:10): Every night we`re going to get tougher and tougher. And at some point there`s going to be retribution because there has to be. These people are vandals. But they`re agitators. But they`re really, they`re terrorists in a sense.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ALEXANDER (07:11:22): But the President also expressed openness to removing some controversial statues.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(07:11:27): We can take things down, too, but they ought to go through a process legally. And then we take it down, in some cases put them in museums or wherever they may go.</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ALEXANDER (07:11:36): In his comments last night, the President also renewed his argument in favor of stop and frisk. That`s a police practice that disproportionally targeted people of color before it was ended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 President praised former mayor Rudy Giuliani`s use of it but said former mayor Mike Bloomberg took it too far. Savannah.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(07:11:55): All right. Peter, and back to the pandemic, overnight the Trump administration announcing a new challenge to Obamacare. What do you know about this?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ALEXANDER (07:12:03): Yeah, that`s right. This comes, of course, right in the middle of the coronavirus pandemic. The Justice Department late last night filing a new legal brief, asking the Supreme Court to overturn Obamacare, the Affordable Care Act, arguing that the individual mandate is unconstitutional and basically that the rest of the law should be struck down with it. If the justices agree, this would cost roughly twenty million Americans their health insurance coverage and it would erase its protections for pre-existing conditions. Notably the move came the very same day the government reported that nearly half a million people who lost health insurance during the coronavirus shutdown enrolled in coverage through the Obamacare exchanges, a nearly fifty percent jump from the same time last year. Savannah.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(07:12:48): Peter Alexander at the White House. Thank you, Peter.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(07:12:51): Twelve minutes after the hour. Hoda to you.</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(07:12:52): All right. Savannah, thank you.</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(07:12:53): Meantime, NASCAR has released a photo of the noose found in Bubba Wallace`s garage stall at Talladega Superspeedway in Alabama. NASCAR`s President Steve Phelps said, quote, "The noose was real and our initial reaction was to protect our driver." Release of the photo comes two days o after the FBI concluded that Wallace was not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the garage door pull-rope fashioned like a noose had been there since as early as last fall. Savannah.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(07:13:23): Some big news this morning, Hoda, from the world of horseracing. Churchill Downs announced Thursday that a limited number of fans will be allowed at The Kentucky Derby in September. The Run for the Roses was rescheduled from May to September because of the coronavirus. Track officials say they`ve worked with state health experts to lay out guidelines to help keep spectators safe. The Kentucky Derby is now set for September 5th. It`ll air right here on NBC.</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(07:13:49): All right. Why don`t we get a quick check of the weather? Let`s head to Al. This is the first full weekend of the summer. Is that right, Al?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ROKER (07:13:57): That`s right. And it`s going to be rather unsettled for a lot of folks, especially in the Midwest and Northeast. We`re already watching rain make its way up through the Upper Midwest and into Ohio. Look at this. We`ve got forty-three million people at risk today for severe weather, including Chicago just to the west of Detroit, north of Iowa city. And then as we move on into tomorrow, we`ve got that risk for thirty-eight million people from Eastern Ohio all the way into the Northeast. This system today will be pushing into the Midwest. Storms, gusty winds into Chicago and their suburbs. Then as we move into tomorrow, it`ll continue to move east with a damaging wind threat causing problems there. And then on Sunday, the front lingers along the East Coast. Strong storms for the Northeast and the Mid-Atlantic States. Rainfall amounts are going to be anywhere from one to three inches in a wide swath. Kansas City, Chicago, Detroit, Pittsburgh, all the way down to Knoxville.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(07:14:50): We`re going to get to your local forecast, coming up in the next thirty seconds.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(Weather follows)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ROKER (07:15:57): And that`s your latest weather. Ladies.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(07:15:58): All right, Al, thank you.</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(07:16:00): Coming up, we have a name change ahead for the Dixie Chicks, a major overhaul for an iconic Disney ride. These are the latest responses to the growing social justice movement and how people are reacting this morning. Savannah.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(07:16:14): Also ahead, Hoda, a TODAY Exclusive. We`re going to take you to China for a first-hand look at efforts to find a coronavirus vaccine. Why scientists there are so hopeful we could see one by the end of the year. But first on a Friday morning, this is TODAY on NBC.</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(07:18:36): Just ahead, a clear view of the Mona Lisa. A live report from Paris on the big changes coming to the iconic Louvre when it reopens. But first, your local news and weather.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(07:30:01): Seven-thirty now on a Friday morning. It`s the twenty-sixth day of June. We told you about the Eiffel Tower`s reopening yesterday. Well, now they`re getting ready to reopen another iconic landmark. We`re going to tell you about that in a live report from Paris. It`s exciting. Welcome. Craig`s off. And, Savannah, I have to give you an attagirl, man. You have been working the morning shift with me and you`ve been working NIGHTLY NEWS all week. You`re on the home stretch.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(07:30:27): Oh.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(07:30:27): It`s your Friday but just in-- just a hat`s off to you.</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(07:30:32): Oh, well, thank you so much, Hoda. And we`ve got a lot to cover this morning. Let`s get to the seven-thirty headlines. And we`ll start with the coronavirus. Nearly three dozen states reporting a surge in cases in just the past week. Texas one of the hardest hit states with almost exactly six thousand new coronavirus cases. Governor Greg Abbott under fire for reopening too early. And now, he`s putting his state`s reopening plans on pause. In the meantime, in Arizona, three thousand new cases reported on Wednesday. In the Phoenix area, more than half of the people testing positive are under the age of forty-five.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(07:31:07): Chuck E. Cheese is filing for bankruptcy protection. The forty-three-year-old chain known for its pizza and the big mouse mascot has been struggling before the coronavirus pandemic. But the company said the prolonged closure due to the lockdown restrictions led to Thursday`s Chapter 11 filing. Chuck E. Cheese says it will continue to reopen locations and offer carryout and delivery while it negotiates with debt and leaseholders. Savannah.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(07:31:36): And, Hoda, what a sight. A U.S. submarine got a surprise welcome this week from some Florida locals, you might say. Take a look. This video was captured off the coast of Broward County on Wednesday. The pod of dolphins appear to be leading the way as the vessel makes its way through the water. Pretty cool sight.</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225"/>
      </w:pPr>
    </w:p>
    <w:p>
      <w:pPr>
        <w:pStyle w:val="Normal225"/>
        <w:ind w:left="200"/>
        <w:sectPr>
          <w:type w:val="continuous"/>
          <w:pgMar w:top="840" w:right="1000" w:bottom="840" w:left="1000" w:header="400" w:footer="400"/>
          <w:pgNumType w:fmt="decimal"/>
          <w:cols w:space="720"/>
        </w:sectPr>
      </w:pPr>
      <w:r>
        <w:br/>
      </w:r>
      <w:r>
        <w:pict>
          <v:line id="_x0000_s1781"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3209"/>
          <w:headerReference w:type="default" r:id="rId3210"/>
          <w:footerReference w:type="even" r:id="rId3211"/>
          <w:footerReference w:type="default" r:id="rId3212"/>
          <w:headerReference w:type="first" r:id="rId3213"/>
          <w:footerReference w:type="first" r:id="rId3214"/>
          <w:pgSz w:w="12240" w:h="15840"/>
          <w:pgMar w:top="840" w:right="1000" w:bottom="840" w:left="1000" w:header="400" w:footer="400"/>
          <w:pgNumType w:fmt="decimal"/>
          <w:cols w:space="720"/>
          <w:titlePg w:val="0"/>
        </w:sectPr>
      </w:pPr>
    </w:p>
    <w:p>
      <w:pPr>
        <w:pStyle w:val="Normal226"/>
      </w:pPr>
    </w:p>
    <w:p>
      <w:pPr>
        <w:pStyle w:val="Normal226"/>
      </w:pPr>
      <w:r>
        <w:pict>
          <v:shape id="_x0000_i1782" type="#_x0000_t75" alt="LexisNexis®" style="width:147.75pt;height:30pt">
            <v:imagedata r:id="rId17" o:title=""/>
          </v:shape>
        </w:pict>
      </w:r>
      <w:r>
        <w:cr/>
      </w:r>
    </w:p>
    <w:p>
      <w:pPr>
        <w:pStyle w:val="Heading1224"/>
        <w:keepNext w:val="0"/>
        <w:spacing w:after="200" w:line="340" w:lineRule="atLeast"/>
        <w:ind w:left="0" w:right="0" w:firstLine="0"/>
        <w:jc w:val="center"/>
      </w:pPr>
      <w:hyperlink r:id="rId3215" w:history="1">
        <w:r>
          <w:rPr>
            <w:rFonts w:ascii="arial" w:eastAsia="arial" w:hAnsi="arial" w:cs="arial"/>
            <w:b/>
            <w:i/>
            <w:strike w:val="0"/>
            <w:color w:val="0077CC"/>
            <w:sz w:val="28"/>
            <w:u w:val="single"/>
            <w:vertAlign w:val="baseline"/>
          </w:rPr>
          <w:t>Rep. Tulsi Gabbard (D-HI) Is Interviewed About The Vaccine Priority; Trump Wants Changes To $900 Billion Relief Package; Debate Over Who Should Receive COVID Vaccine Next; Clock Ticking On Election Legal Battles; New COVID Strain Not Expected To Hinder Vaccine Efforts; Spiritual Void From Holiday Service Restrictions; Election Legal Battle Stalled Amid Senate Runoffs; President-Elect Avoids Questions About Son Hunter, Promises His DOJ Will Be Indpendent</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FOX NEWS @ NIGHT 11:00 PM EST</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2020 Tuesday</w:t>
      </w:r>
    </w:p>
    <w:p>
      <w:pPr>
        <w:pStyle w:val="Normal226"/>
        <w:keepNext w:val="0"/>
        <w:spacing w:after="0" w:line="240" w:lineRule="atLeast"/>
        <w:ind w:right="0"/>
        <w:jc w:val="both"/>
      </w:pPr>
      <w:bookmarkStart w:id="454" w:name="Bookmark_226"/>
      <w:bookmarkEnd w:id="454"/>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7246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Bream, Gillian Turner, Chad Pergram, Aishah Hasnie, Rick Leventhal, Mark Meredith, Richard Fowler, Miranda Devine</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Brian Morgenstern, Tulsi Gabbard, John Yoo, Catherine Engelbrecht</w:t>
      </w:r>
    </w:p>
    <w:p>
      <w:pPr>
        <w:pStyle w:val="Normal226"/>
        <w:keepNext/>
        <w:spacing w:before="240" w:after="0" w:line="340" w:lineRule="atLeast"/>
        <w:ind w:left="0" w:right="0" w:firstLine="0"/>
        <w:jc w:val="left"/>
      </w:pPr>
      <w:bookmarkStart w:id="455" w:name="Body_224"/>
      <w:bookmarkEnd w:id="455"/>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783" style="position:absolute;z-index:252136448"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KILMEADE, FOX NEWS HOST: And guess what, unless Senator Josh Hawley and Lindsey Graham's Twitter account have been hacked, they agree. They're all in for it.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that's it for me tonight. Brian Kilmeade, filling in for Laura Ingraham in "THE INGRAHAM ANGLE." If you want to catch more of me, and who wouldn't? Watch "FOX &amp; FRIENDS" every day from 6:00 to 9:00. Then listen to the radio show The Brian Kilmeade Show, from 9:00 to noon everywhere around the country and around the world.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Bream knows that quite well. She's on every single week and has never asked for payment. She just donates her intellect and her background to our audience, but that I respect and thank you, Shannon. Are you ready to take the mantle?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BREAM, FOX NEWS ANCHOR: Listen, I'm honored just to spend time with you and whatever way that I can, Brian. And if that means calling into your radio show, count me. I've got a question tonight, though, about all this breaking news. This deal of, you know, 2000 more dollars, are they going to do the rest of what the President said which was cut out all this other stuff, like these billions of dollars to other countries, and to the Smithsonians and everything else? I don't know if they can get one part of the deal from the president without doing the rest.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KILMEADE: I don't know that the Pakistani gender program is going to be hard to deny. Best of luck, guys. Back to the drawing board, it sounds like. Shannon's going to make it exciting hour for you.</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All right, Brian. Merry Christmas.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KILMEADE: Go get them. Back at you.</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 start with breaking news. Is the President hinting that he might not actually sign that new combo COVID relief government funding deal, citing the billions of dollars going to other countries instead of bearing checks directly to Americans?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a round of pardons from him sparking controversy tonight. Here's straight from the White House when deputy communications director, Brian Morgenstern, joins us in minutes.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tensions tonight over who should be next in line to get the coronavirus vaccine as one Democrat says inmates should be prioritized in at least one state maybe more agree with that plan. Congresswoman Tulsi Gabbard joins us live to discuss that and why she voted no on the COVID relief deal last night.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clock is ticking on election challenges filed by the Trump campaign with one lawsuit in Georgia stalled as the President's legal team says they are being stonewalled, we investigate, and our legal panel weighs in on whether the President is getting a fair shot at a day in court ahead of the state's critical Senate runoff elections.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FOX NEWS @ NIGHT, I'm Shannon Bream in Washington. We begin tonight with correspondent Gillian Turner on President Trump's detailed critique of that government leave COVID funding package Congress passed just last night. Good evening, Gillian.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GILLIAN TURNER, FOX NEWS CHANNEL CORRESPONDENT: That's right, Shannon. Good night to you as well. Breaking tonight, President Trump is asking lawmakers to make 11th hour changes to this massive coronavirus stimulus package that they passed last night after months of stalled out negotiations.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President's beef with this 5,000 plus page bill, he says, Americans need more money in their pockets than the 600 bucks on offer. He also wants all the wasteful spending tossed out.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$505 million to Belize, Costa Rica, El Salvador, Guatemala, Honduras, Nicaragua, and Panama, $40 million for the Kennedy Center in Washington D.C. and an additional $154 million for the National Gallery of Art.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(voice over): He says what's left over for hardworking Americans doesn't cut the mustard.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$900 billion package provides hardworking taxpayers with only $600 each in relief payments, and not enough money is given to small businesses.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He says $2,000 is more in line with what most Americans actually need. The changes he's asking for are actually for two bills, two mammoth pieces of legislation rolled into one. There's the coronavirus stimulus, and then there's the government annual spending bill. Many Democrats actually agree with the president, they say 600 bucks is nowhere near enough.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TULSI GABBARD (D-HI): Six hundred bucks. I'll tell you in Hawaii that, in most cases, won't even cover 25 percent of your rent.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insult and a slap in the face to every single American in this country who is struggling because of this COVID pandemic.</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Well, some Republicans say 600 is too much.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RAND PAUL (R-KY): Why stop at $600 a person? Why not $1,000? Why not $2,000? Maybe these new free money Republicans should join the everybody gets a guaranteed income caucus.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There's still another whopper bill waiting President Trump's signature, the National Defense Authorization Act that funds the U.S. military. He wants to veto it because it doesn't include a repeal of protections for social media companies known as Section 230.</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could override his veto for the first time in his term, but there are some concerns the House might not have the votes.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Also breaking tonight, Shannon, the President has granted full pardons to 15 people. This includes three former Republican lawmakers and he has commuted the sentences of five others. Shannon?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We're tracking all of that. We'll debate those pardons a little bit later. Gillian, thank you.</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You bet.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Also included in President Trump's list of pardons, two former border patrol agents, Ignacio Ramos and Jose Compean. You may remember following this case years ago.</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the pair stopped an illegal immigrant for drug trafficking. The agent said the suspect resisted arrest and they thought he was armed. Mr. Ramos shot the suspect to fled back across the border. Ramos and Compean were sentenced to 11 and 12 years in prison respectively. In 2009, President George W. Bush commuted their sentences with bipartisan supports.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not the only one in Washington scrutinizing the new $900 billion COVID relief package. For a closer look at what's in the text and the government funding bill it's attached to and why some members of Congress from both sides of the aisle are criticizing it tonight, here's correspondent from Congress Chad Pergram. Hey, Chad.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 PERGRAM, FOX NEWS CHANNEL CONGRESSIONAL CORRESPONDENT: Shannon, there's a reason why Congress calls such catch all bills, Christmas trees. One is that they usually come just before Christmas. And, two, you never quite really know what you'll discover under the tree.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The yays are 359, the nays are 53.</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PERGRAM (voice over): Tucked into the bill is a hodgepodge of renewed tax cut provisions, tax breaks for NASCAR tracks and craft distillers, an anti- doping program for horse racing. Two new Smithsonian museums on the National Mall. Women's History and the Museum of the American Latino, a prohibition on sending e cigarettes through the mail. Congress decided to lift criminal fines if you misuse the logo of Smokey Bear. And you won't go to jail now if you transport water chestnut plants or alligator grass between states.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JAMIE RASKIN (D-MD): Too little in some places. The process has been too messy undoubtedly. But this package is way too badly needed for us to do anything but to pass it. It was a legislative lift in more ways than one. The coronavirus package is the longest ever, nearly 5,600 pages or nearly five volumes of war and peace by Leo Tolstoy.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MARK GREEN (R-TN): The sheer fact that it was 5,593 pages handed us -- handed to us with five hours and 45 minutes to read it before we had to vote on it, that principle alone is enough to vote no on it.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PERGRAM: Republican Wisconsin Senator Ron Johnson voted no, calling the bill a quote monstrosity. Johnson said it'll be weeks, maybe months before we know what's in it. Others didn't like it, but went along.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MICHAEL BURGESS (R-TX): This is a tough way to legislate to save everything to the very end and then passed a very large bill and we don't even have a hard copy of the bill.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PERGRAM: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Democrat, Alexandria Ocasio-Cortez, said the fact that lawmakers only had a few hours to look at the bill, let alone read it, was the equivalent of taking hostages. Shannon.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Chad Pergram on Capitol Hill as this continues to unfold. Thank you, Chad.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President Trump tonight focusing on what he calls wasteful spending in that COVID government funding relief package. Here's more of what he had to say earlier tonight.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I'm also asking Congress to immediately get rid of the wasteful and unnecessary items from this legislation and to send me a suitable bill, or else the next administration will have to deliver a COVID relief package. And maybe that administration will be me. And we will get it done.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 lot to unpack there on that and presidential pardons and the vaccine and COVID news as well. We're joined by White House deputy communications director, Brian Morgenstern. Welcome back, Brian.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MORGENSTERN, WHITE HOUSE DEPUTY COMMUNICATIONS DIRECTOR: Thanks, Shannon. Great to be with you.</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as soon as the President said, hey, I think it should be more like $2,000, immediate reaction from both sides of the aisle. House Speaker Nancy Pelosi tweeting this, "Republicans repeatedly refused to say what amount the president wanted for direct checks. At last, the President has agreed to $2,000. Democrats are ready to bring this to the floor this week by unanimous consent. Let's do it.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members of The Squad. We've got Congresswoman Tlaib and Congresswoman Ocasio-Cortez saying, great. We wrote the COVID amendment that would give $2,000 checks. So, let's get it done. You have Senator Josh Hawley, Republican saying, yes, there is more money needed. So, how would this deal work out? I understand the other part of this equation is the President wants a lot of stuff cut out.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MORGENSTERN: Right. That's right, Shannon. Obviously, a lot of moving parts with this. As we've learned more about the 5,500-page bill in the hours or day or hours. Really since it's come out, we've learned a lot about it. The President's focus has remained the same which is stimulus checks to American families, PPP for small businesses to keep people connected to their jobs. Relief for businesses like restaurants that employed 15 million Americans, getting schools open, getting vaccines out.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issues that are directly tied to the coronavirus, the more we've heard from people around the country, citizens, legislators about all the things that are in this bill that are not focused on those core issues, the President developed, you know, these really strong concerns. And that's what you saw on that video. He thinks we can do better.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MORGENSTERN: He wants Congress to do better. And that's what he's encouraging them to do tonight.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Brian, there is there a chance he will not sign this measure that got to his desk last night early this morning.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MORGENSTERN: So, he hopes not to be in that position. As he says so often, we'll see what happens, what he's done tonight is done a call to action for Congress to do better, to strip out the things that are not addressing these core issues and to address the core issues in a more robust way. And we hope they'll do that.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Potential then if there aren't significant changes that he would veto or simply not sign that bill. We will watch that. There's also a watch on now to see whether he will sign the Defense Authorization Bill with funding for our military, there's been a lot of dispute about that, and whether there's a veto proof majority, is he going to veto that bill?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MORGENSTERN: So, Shannon, the administration had put out a formal, straight -- statement of position that he intends to veto it, and it's for a variety of reasons. It's, you know, at Section 230, very important Chinese propaganda is all over the internet. And there doesn't seem to be an effort to identify that or flag it or censor it. But there are censorship efforts towards Americans, including the President. So that's an important issue.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important issues like his ability to draw down troops in Afghanistan, to move troops around in Europe, out of Germany, to move troops out of South Korea, his powers as commander in chief. It's important that he really protect those because he's trying to end foreign war -- the endless wars. And so, he doesn't want those powers curtailed. That's an important issue as well. So, he hasn't moved off his position, but again, trying to work with Congress to make changes so that we can be productive together. Hopefully it will come to that, but of course, he has issued the threat.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There are worries about a different new strain of the coronavirus in the U.K. We continue to hear that these mutations, from a lot of experts, are not going to impact us in a negative way, that they are likely to be -- they'll be -- they'll respond the same way to the vaccine. We hope all of those things are accurate as we wait to find out.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Meantime,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Cuomo is going after the federal government, saying you should be banning flights or having some kind of travel restriction regarding these flights. A piece in the Business Insider, he says, it's reprehensible and grossly negligent that the federal government is doing nothing to address the new strain of the coronavirus circulating in the U.K.</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President's gotten a lot of heat for travel bans in the past, but it sounds like Governor Cuomo wants one now.</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MORGENSTERN: Yes. I mean, if we're talking about gross negligence and putting lives at risk, I mean, Governor Cuomo is your poster boy. And so, his criticism is frankly ridiculous. President Trump has had stringent travel restrictions in place since March. A lot of these countries are catching up to him, because he saw the value in that, the lifesaving value in it.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can tell the American people is, at this point, our health professionals are telling us that they feel confident these vaccines, that we're putting out, are still going to work against these strain viruses, mutate very frequently. That's not a surprise.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guidance remains the same, that washing your hands, wearing your mask, socially distancing, just being careful, using common sense, the guidance remains the same. So, their behavior doesn't necessarily have to change.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President Trump used the Defense Production Act and other authorities to get the world's leading testing system up and running. And that enables a lot of jurisdictions and companies like airlines to do testing to help protect people traveling as well. And a number of airlines that are flying from Britain to the United States are doing that.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travel restrictions in place, testing is going on, and the guidance really remains the same. So, Governor Cuomo is just picking an opportunity to criticize the administration when in fact his response to COVID has been horrible, but President Trump is doing what he can to protect the American people.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Yes. So, a lot of questions about what's going 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the past and moving forward. Ryan Morgenstern from the White House, great to see you. Merry Christmas. Happy Holidays. Hope to see you again soon.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MORGENSTERN: Same to you, Shannon. Merry Christmas. Happy New Year. See you soon.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OK. U.S. Surgeon General Jerome Adams is confident that this new strain of coronavirus in the U.K. is not going to impact vaccination efforts here in the U.S. Not stopping though,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for pushing for new international travel restrictions as we were just discussing.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Correspondent Aishah Hasnie has the story for us tonight. Good evening, Aishah.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AISHAH HASNIE, FOX NEWS CHANNEL CORRESPONDENT: Good evening, Shannon. Yes. So right now, there are no confirmed cases of that U.K. strain here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area, but it could possibly be here already, and that is why Governor Cuomo is basically trying to find out where exactly it could be and he wants to know that immediately. He's calling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hospitals to start testing for this strain.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as you know, the U.K. strain is set to be 70 percent more contagious. And Dr. Anthony Fauci does believe that it is already here in the U.S. Now, several other countries have already banned travel from the U.K. But Dr. Fauci has said that he does not support a travel ban.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though, Governor Cuomo announced that he did strike a deal with three airlines to require passengers from England to provide a negative COVID test before heading for the Empire State. But he says the federal government should test travelers from all countries calling it reprehensible that the Trump administration hasn't acted swiftly enough. Listen.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ANDREW CUOMO (D-NY): I think what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did is a very simple model for them to replicate. This comes down to simple testing. And the requirement that we say we want people tested, like the other 120 countries not to do it, I think is gross negligence.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HASNIE: Meanwhile, the nation's Surgeon General, Dr. Jerome Adams, trying to calm fears over how effective the new vaccines really might be against this new strain.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JEROME ADAMS, U.S. SURGEON GENERAL: There is no indication, thus far, that this new variant will be resistant to vaccines. There may be a day when we do have a variant that doesn't respond to these vaccines. And that's OK too, because that's what happens with seasonal flu. My level of concern about this is not so much about the variant, it is about the fact that we need people to be particularly cautious this holiday season about taking safety measures.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HASNIE: And as the holiday season gets underway, listen to this, Governor Cuomo mages gift himself and New Yorkers a football game. After banning fans from stadiums all season long, Cuomo told reporters this morning that he is working on finding a way to allow fans to attend a bills game in- person. Now that the team has made it to the playoffs, he says, of course, it will all come down to the infection rate in the Buffalo area. But, Shannon, this U.K. strain really could throw a wrench into all of that. Shannon.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Listen, so many twists and turns in this year. We've learned to be flexible because that's all we can do at this point. Aishah, great to you see tonight.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HASNIE: You bet.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California Governor, Gavin Newsom, consistently citing science as justification for his state's strict lockdown measures. But now, a prominent voice in the medical field in California argues the governor's measures are doing more harm than good. Senior correspondent, Rick Leventhal, is live from Los Angeles with the story. Good evening, Rick.</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LEVENTHAL, FOX NEWS CHANNEL SENIOR CORRESPONDENT: Hey Shannon, a doctor at Stanford University says these lockdowns are a failure of imagination and not doing much to slow the spread of the virus. He suggests focusing on protecting the elderly and the most vulnerable. But the governor apparently isn't listening. Gavin Newsom says it's too risky to celebrate Christmas and New Year's Eve the traditional way, saying the current three-week lockdown will likely be extended for most of the state because more people keep getting sick.</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half million new cases in the past two weeks. The surge overwhelming some emergency rooms with some hospitals in the south, warning, they're running out of beds. And administrators begging people to start following the rules.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RISHI SIKKA, SYSTEM ENTERPRISES PRESIDENT: Please, celebrate outside. Please wear your mask, and please avoid non-essential travel.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THOMAS MCGINN, PHYSICIAN ENTERPRISE EXECUTIVE VICE PRESIDENT: California is in a crisis mode in its health systems. We're breaking records that we do not want to break, no readmissions for COVID, number of patients, on ventilators number of patients in our ICUs, and sadly the number of mortality that we're witnessing.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But one doctor at Stanford, Dr. Jay Bhattacharya, says the state should be working harder to protect the elderly and not shutting everything down for everyone else, saying the lockdowns are causing more harm than good.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JAY BHATTACHARYA, PROFESSOR OF MEDICINE, STANFORD UNIVERSITY: It doesn't respect the facts about this epidemic and about this virus. The virus spreads in households. It spreads basically in ways that we kind of know where's the lockdown sort of -- sort of suppresses society in places where the virus doesn't necessarily, you know, spread a lot.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The governor who's quarantining at home disagrees.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GAVIN NEWSOM (D-CA): The death rate is climbing as well sober, sober reminder of how deadly this disease is, and how tragic the loss of every life is, but particularly those lives that are lost during the holiday seasons.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Well, critics say the tough statewide restrictions haven't seemed to have any effect on the outbreak here. California reported 52,000 new cases in a single day last week, which is what the entire nation was averaging back in October. Shannon.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Right you are, Rick Leventhal, in L.A. Thanks so much, Rick.</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Of course.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President Trump tonight blasting the COVID relief and government spending packages passed by Congress. Well, our next guest, Hawaii Congresswoman, Tulsi Gabbard, voted against the bill. She's live with us to explain why, next.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Religion is at the heart of the holidays for millions around the world. So, tonight, we're examining how the pandemic is affecting religious observances and what adjustments are being made in those celebrations. Correspondent Garrett Tenney shows us tonight from Chicago.</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MCKAY, PARISHIONER: It's emotionally difficult because you're not connecting in the same way.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GARRETT TENNEY, FOX NEWS CHANNEL CORRESPONDENT: Cheryl McKay has been going to church regularly her entire life and for most of this year, Church has been right here in her living room.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MCKAY: It's like a regular service, but it's online, so you'll lose the impact of people being there with you.</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TENNEY: That impact will be felt this week at Christmas services across the country. COVID restrictions are forcing churches that typically see their largest crowds of the year to severely limit their capacity. Some are requiring tickets and RSVPs to attend and either shrinking or getting rid of their Christmas choirs, while others are holding drive-in services.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lot of houses of worship, First Presbyterian Church in Evanston, Illinois, is now completely virtual and plans to tweak its annual Christmas Pageant to stream online.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RAY HYLTON, FIRST PRESBYTERIAN CHURCH: If it was more of an outreach to the community in a way that just having people come to the building, we wouldn't have been able to accomplish that.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TENNEY: The move to virtual services has been a bit of a mixed bag for churches. During the first five months of the pandemic, more than half of congregations reported an increase in participation. And while 41 percent saw a decline in donations, 28 percent reported an increase, according to a study by the Lake Institute on Faith and Giving.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HYLTON: Financially, I had all these doomsday scenarios in my mind. And surprisingly, people have given, maybe even given more.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TENNEY: For many churches, like First Presbyterian, virtual worship is here to stay even after the pandemic is over. But others like Chicago's St. Jerome Catholic Parish, are concerned that if they don't cut the cord, parish earners won't comeback.</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NOEL REYES, SAINT JEROME PARISH: That really is the danger of people not returning to church anymore, because it turned out to be a very well -- how do we call this, comfortable at home, they can just get up in their pajamas or not even in powerlifting or shower to go to church.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TENNEY: While most churches are limiting capacity, many are also adding services this week to make sure no family is told there's no room at the end on Christmas.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Evanston, Illinois, I'm Garrett Tenney, Fox News.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CDC says that teachers and first responders and other essential workers should be next in line for the coronavirus vaccine. Democratic Congresswoman Ayanna Pressley has a different idea. This is a bit of what she tweeted. "COVID-19 is rampant in our prisons, jails, and detention centers, incarcerated individuals must be prioritized once a vaccine is available.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bring in Democratic Congresswoman Tulsi Gabbard for her take on the vaccine distribution and why she voted no on this brand-new COVID relief and government funding package. Welcome back, Congresswoman. Good to have you.</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Thank you, Shannon, always good to be with you.</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You've made a point of saying that you don't think you should be a priority for the vaccine. Although you could have access as a member of Congress. What do you make of how we're trying to figure out who comes next in this call by Congresswoman Pressley that it should go to people who are in inmates who are in jails and prisons?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Let's just first look at kind of the twisted set of priorities that the CDC has put out that have been heartless and frankly revealing their arrogance in the decisions that they're making that basically say the lives of elderly Americans just don't count. So, the way -- the guidance that the CDC is putting out as essentially putting essential workers ahead of the line of our most vulnerable seniors.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we say essential workers, we're not talking about those high-risk health care workers, our police officers, or our firefighters. When the CDC talks about essential workers, they're talking about everyone from somebody who works at a liquor store, to actors in Hollywood and many others in between saying that these are the people who should step in front of line ahead of those most vulnerable seniors, those who we know through statistics are more likely to die from COVID than younger Americans.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very clear that it is our most vulnerable, our seniors those 65 to 74 years old, who are at high-risk of complications, who should be getting this vaccine first. Members of Congress like myself certainly should not be getting precedence over them. And that's why I call them my colleagues. If you are healthy and under 65, stand in solidarity with our seniors. Don't get the vaccine until our seniors can.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says it's all about this choice whether you're going to try to prevent deaths of the people who are elderly and compromised and the most vulnerable, whether you're trying to curb the spread. They say, "The trade-off between the two is muddied by the fact that the definition of essential workers, as you said, used by the CDC comprises nearly 70 percent of the American workforce, sweeping in not only grocery store clerks and emergency responders, but tugboat operators, exterminators and nuclear energy workers." I mean, do we know anything about how the CDC gets to these definitions and decisions?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You know, I've looked through a number of their slides as they go through their own kind of analysis on how they're defining this. But really, the conclusion that I've come away with is when they talk about essential workers, it seems to be very arbitrary without any rhyme or reason who qualifies for this. It is a very vague definition that, frankly, it just doesn't make any sense to me.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sends a dangerous message when they say that these so-called essential workers are more important and take precedence to get the vaccine ahead of people like my aunt who is over 65, who has a severe underlying health condition and essentially imprisoned in her own home, because she knows that if she leaves, whether it's just to go to the doctor or dentist appointment, she could be putting her own life at risk if she gets COVID. And it is this -- it is for this reason that we should follow science and save the lives of the most vulnerable, our elderly Americans, make sure that they have the precedence to get this vaccine ahead of younger, healthier Americans who are less likely to have that high mortality rate.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And that risk. Yes. OK. Quickly, before you go, I want to ask about why you voted no. We've heard about a lot of the things that were tucked into the COVID relief and the government funding bill, the package that went together, why was your vote no last night?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It's a terrible bill, Shannon. It is an absolute disgrace. I saw President Trump's statement. I agree with it. It is a terrible bill that is an insult and a slap in the face to the American people who are struggling and suffering right now. I was thinking about all of those families who are sitting in their car, waiting hours in line to pick up free food from the food bank, people who have lost their jobs, who are afraid of being evicted from their apartments because they can't afford to pay the rent. And to see this bill passed through Congress, that is touted as this great COVID relief bill and say, hey, here, you get 600 bucks while they see hundreds of billions of dollars going to, you know, corporate special interests, military industrial complex, foreign countries. It is absolutely offensive, and Congress does need to come back in and fix this.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We'll see if they can get together, the two sides. Thank you very much for your time. We're going to get cut off. But Congressman, good to see you.</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Thank you.</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an update on a big case that the Trump campaign is fighting in Georgia, next.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Allegations of widespread voter fraud, members of Congress objecting to electors, and two looming senate run offs. It's a lot going on down in Georgia. Let's discuss all of it True The Vote founder, Catherine Engelbrecht, and U.C. Berkeley Law Professor, John Yoo. Welcome back to you both.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ENGELBRECHT, FOUNDER, TRUE THE VOTE: Thank you.</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YOO, LAW PROFESSOR, U.C. BERKELEY: Hey, Shannon.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Catherine, I want to start with you. Quickly tell us about what you're working on in Georgia. I know that the RNC and that you're also involved with efforts pre-election now two weeks away from tonight, to get better monitoring and other things in place prior to the election rather than trying to challenge it after the fact when the votes are cast. And it's as we're seeing, much harder to challenge.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ENGELBRECHT: Absolutely right. Well, we're doing a variety of things in Georgia. But our focus at the moment is a preemptive challenge of just over 364,000 voters who appear to be ineligible. And there's a very unique condition in Georgia law that allows for Georgia voters to bring these challenges. And so, we're helping support voters from across the state to try to reconcile accurate roles and accurate voting standards before the voting starts.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So, John, that takes us to another case that is proceeding or not proceeding in Georgia State court, where the Trump campaign is challenging thousands of voters, they say, voted in Georgia's primary or general election back in November, but they were disqualified or ineligible in some way is their claim. And they have detailed dozens of affidavits and people that they can point to to say that these are concrete cases. Now, a judge was assigned to the case, the attorneys say, based on statutory provision, she cannot actually hear the case. So, they're calling for another judge to be appointed to hear the case. Otherwise, time's going to run out, and they say they can't get any response from the Chief Judge there or the Fulton County Clerk. So, are they really getting their day in court if there's not a judge assigned who can actually hear the case?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YOO: Of course, we'd worry about any kind of shenanigans or procedural problems, just getting your foot in the door of the basic trial court. They can always go on appeal and ask for an order what we sometimes call a writ of mandamus or an interlocutory order to get the appeals court to say to the lower court, come on, go ahead. But when you look at the merits of the case, I think it's basically the same claims about absentee ballots and signature verification, that they've also had a chance to bring in federal court, too, where they've lost. And it goes, actually, to your first guest's point. Because what all these courts have said, is that you should have brought these cases a long time ago, before the election, you've had a lot of time to challenge this consent decree in Georgia. Why are you waiting until right until you're up against the choice of the electors and the opening the electoral college votes in Washington in early January?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and their claim is that they have these documented cases of people who cast ballots, and they didn't know until after the fact that they weren't eligible and did cast ballots. But Catherine, that gets to your point, that you're trying to get some of these stopped before the vote and the runoffs. Quickly, do you -- do you see that there'll be any movement on your case in time?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ENGELBRECHT: Well, I mean, we bring in these challenges with the help of the voters across the state, county by county, and there are hearings going on daily. So, we'll see what unfolds, but it's the right of every elector, and it's something that we intend to help support to try and bring a free and fair election across the state this January.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John. Well, we've got you, I want to ask you several Presidential pardons coming out tonight and a lot of folks criticizing the President about who's getting these pardons. But is this pretty common place for a President wrapping up a term?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YOO: Yes, of course, and the President's pardon power is basically unlimited. He can't pardon for state crimes. He can't pardon for impeachment. And he can't pardon for civil cases. Other than that, the President is allowed to pardon for any federal criminal conviction. And so, I think that you could criticize his motives for doing it. But that doesn't challenge the basic legitimacy and constitutionality of the pardons themselves. And I think he's felt that people been mistreated by the Muller investigation, that some people have been singled out. And that's up to the President to mitigate the harshness of the law by using the pardon power.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John and Catherine, we're going to track these cases, and keep folks updated. Thank you very much for your time, both of you.</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ENGELBRECHT: Thanks, Shannon. Merry Christmas.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YOO: Thank you, Shannon.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Merry Christmas. Well, the state attorney, you'll remember, who dropped all those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 charges against Jussie Smollett. Well, now, she wants to wipe out scores of drug convictions starting with pot but keeping the door open to extend this expungement program to cocaine and heroin, possibly. We're going to debate that, next.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DOOCY, FOX NEWS CHANNEL GENERAL ASSIGNMENTS REPORTER: Do you still think that the stories from the fall about your son, Hunter, were Russian disinformation and a smear campaign like you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PRESIDENT-ELECT OF THE UNITED STATES: Yes, yes, yes. God love you, man. You're a one-horse pony, I tell you. Thank you. Thank you. I promise you, my Justice Department will be totally on its own, making its judgments about how they should proceed.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Joe Biden, once again, not exactly answering the question about his son, Hunter's overseas business dealings, again, pointing to a Russian disinformation campaign instead of the actually confirmed federal investigation. So, let's dissect it with Fox News Contributors Richard Fowler and Miranda Devine. Welcome to you both. Miranda, I'll start with you. You've been digging on this story. What do you make of his response today?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MIRANDA DEVINE, FOX NEWS CHANNEL CONTRIBUTOR: Well, it's pretty typical of Joe Biden whenever he's confronted with a difficult question, which I must admit, is not very often, but Richard Doocy, as usual, comes up with the goods, and as usual, Joe Biden attacks the reporter. And he wasn't going to answer that, obviously. As he was walking through the curtains, he thought better of it. So, he decided to call Peter Doocy, a one-horse pony, whatever that is. I don't know if that's anything to do with a, you know, dog-faced pony soldier.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answering the question about Russian disinformation. But he did volunteer an answer to a different question, which wasn't asked of him, but which obviously has been sort of workshopped with his crew, and that is that he will not interfere with the Attorney General's work and the DOJ's work, investigating his son, Hunter. But of course, he doesn't really have to because whoever he chooses as Attorney General knows exactly what Joe Biden's wishes are.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Richard, we know there has been kind of a confirmation from Hunter Biden himself. He is under investigation. The Federalists pointing out today that James Biden, the brother of Joe Biden, also there's an investigation involving a hospital business that he was involved with, not necessarily of him directly. But there are a lot of things going on. It's not just a Russian disinformation campaign.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FOWLER, FOX NEWS CHANNEL CONTRIBUTOR: Listen, there's a lot of things going on. And that's why the Justice Department has done a great job of investigating this. Bill Barr in a press conference this week indicated that there's no need for a special counsel because we have career bureaucrat, justice -- judge attorneys who work at the Justice Department who will take this case on. I think Joe Biden has been absolutely clear when it comes to how he plans to manage his Justice Department, as one that is independent of the White House, of one that they have a job to be the attorney for the American people, and he plans to make it no different.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if you look at his two picks, both are -- the potential, his shortlist, both Doug Jones, as well as Merrick Garland. They're stellar picks for that same reason. They understand the rule of law. They understand what the Justice Department should be. And if either of those men are selected, they will implement the rules that justify them without political persuasion from the White House.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I want to get quick comment from you both on Cook County state attorney Kim Foxx saying they may expunge some of the convictions based on marijuana drug charges. And if it works, there's a possibility that they're looking at doing the same thing for certain amounts of cocaine and heroin. Quickly, Miranda, to you first.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DEVINE: Look, you know, no one would complain about expunging small amounts of marijuana. But when you're getting into thousands of dollars' worth, you're talking about dealers. And that's effectively what you're doing, especially when she's talking about moving on to cocaine and other harder drugs. You're actually decriminalizing drug use and drug dealing. And all that does is lead you to the tragedy of mental illness, and all the other problems of homelessness and dysfunction that we see with a permissive drunk culture. And I think she'd be much better off talking about having perhaps a drug court, where people go instead to rehab and that would do a lot more for society rather than just saying no problem; take as many drugs as you like.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Let me get Richard in here for a very quick final comment.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FOWLER: Well, I think you have to look at it from -- you can't look at this in the back. You have to understand that in many of the communities in Chicago and other parts of the country, we have seen these drug laws impact communities of color more so than any other community. So, what Kim Foxx is doing here very artfully is saying, we can all agree that marijuana has some medicinal purposes to it, and why not let those folks continue to live their lives without a felony on their record.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get -- we'll track it and see how this plays out. We got to leave it there, but Richard and Miranda, thank you both for your time. Appreciate it. OK, what we're learning tonight about that mass attack of U.S. government systems, next.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Joe Biden says President Trump is downplaying a massive hacking of U.S. government computer systems. As tonight we're getting new details on how the hack was carried out, how extensive it may be, and how long it take to clean it all up. Correspondent Mark Meredith has the story.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It is a grave risk and it continues.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MEREDITH, FOX NEWS CHANNEL WASHINGTON-BASED CORRESPONDENT (voice over): President-Elect Joe Biden says he has no reason to believe a recently discovered cyber attack on government and private systems is under control.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This assault happened on Donald Trump's watch when he wasn't watching.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MEREDITH (voice over): In addition to accessing the Departments of Energy and Commerce, officials say hackers also gained access to dozens of e-mail accounts at the Treasury Department and systems used by the department's highest ranking officials.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MARK WARNER (D-VA): I don't think we've seen a hacker of this level of sophistication. This broadly attacking both public agencies and private sector companies.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MEREDITH (voice over): It's unclear if Treasury Secretary Steven Mnuchin's e-mails were targeted. Mnuchin said Monday, he thinks things are under control.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MNUCHIN, U.S. SECRETARY OF TREASURY: The good news is there's been no damage, nor have we seen any large amounts of information displaced.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MEREDITH (voice over): Last week, the President's national security adviser cut a European trip short to address the crisis. But cyber experts say the full effects of the breach remain unknown, after hackers through various methods including stolen encryption keys, accessed all sorts of data.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WALLENSTROM, CEO, WICKR: There can be really significant things. It's just whatever was sent an e-mail, whatever attachments were there, whatever sort of files exists. Those are accessible.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MEREDITH (voice over): President Trump tweeted Saturday, China may be responsible for the attack, a statement contradicted by his own Secretary of State and Attorney General.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BARR, U.S. ATTORNEY GENERAL: This certainly appears to be the Russians, but I'm not going to discuss it beyond that.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MEREDITH (voice over): The President-Elect says he does plan to respond to the breach but would not say how. The outgoing Trump administration has also not yet said how it may retaliate, but Senator Mark Warner says going forward, the U.S. needs a global response.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WARNER: We need a set of cyber standards, not just with us, but with our allies, so that when we see a Russian -- an adversary like Russia violate those standards, the Russians or any other adversary should expect us to punch back and fight back.</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MEREDITH (on camera): How about some good news? So far, there is no evidence that the IRS was compromised or that taxpayer data was accessed by hackers. However, experts stress, Shannon that the full scale of this attack really is still being looked at. Shannon?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Mark, thank you so much. That's it for us tonight. Most watched, most trusted, most grateful you spent the evening with us. Good night from Washington, I'm Shannon Bream.</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2020</w:t>
      </w:r>
    </w:p>
    <w:p>
      <w:pPr>
        <w:pStyle w:val="Normal226"/>
      </w:pPr>
    </w:p>
    <w:p>
      <w:pPr>
        <w:pStyle w:val="Normal226"/>
        <w:ind w:left="200"/>
        <w:sectPr>
          <w:type w:val="continuous"/>
          <w:pgMar w:top="840" w:right="1000" w:bottom="840" w:left="1000" w:header="400" w:footer="400"/>
          <w:pgNumType w:fmt="decimal"/>
          <w:cols w:space="720"/>
        </w:sectPr>
      </w:pPr>
      <w:r>
        <w:br/>
      </w:r>
      <w:r>
        <w:pict>
          <v:line id="_x0000_s1784"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3216"/>
          <w:headerReference w:type="default" r:id="rId3217"/>
          <w:footerReference w:type="even" r:id="rId3218"/>
          <w:footerReference w:type="default" r:id="rId3219"/>
          <w:headerReference w:type="first" r:id="rId3220"/>
          <w:footerReference w:type="first" r:id="rId3221"/>
          <w:pgSz w:w="12240" w:h="15840"/>
          <w:pgMar w:top="840" w:right="1000" w:bottom="840" w:left="1000" w:header="400" w:footer="400"/>
          <w:pgNumType w:fmt="decimal"/>
          <w:cols w:space="720"/>
          <w:titlePg w:val="0"/>
        </w:sectPr>
      </w:pPr>
    </w:p>
    <w:p>
      <w:pPr>
        <w:pStyle w:val="Normal227"/>
      </w:pPr>
    </w:p>
    <w:p>
      <w:pPr>
        <w:pStyle w:val="Normal227"/>
      </w:pPr>
      <w:r>
        <w:pict>
          <v:shape id="_x0000_i1785" type="#_x0000_t75" alt="LexisNexis®" style="width:147.75pt;height:30pt">
            <v:imagedata r:id="rId17" o:title=""/>
          </v:shape>
        </w:pict>
      </w:r>
      <w:r>
        <w:cr/>
      </w:r>
    </w:p>
    <w:p>
      <w:pPr>
        <w:pStyle w:val="Heading1225"/>
        <w:keepNext w:val="0"/>
        <w:spacing w:after="200" w:line="340" w:lineRule="atLeast"/>
        <w:ind w:left="0" w:right="0" w:firstLine="0"/>
        <w:jc w:val="center"/>
      </w:pPr>
      <w:hyperlink r:id="rId3222" w:history="1">
        <w:r>
          <w:rPr>
            <w:rFonts w:ascii="arial" w:eastAsia="arial" w:hAnsi="arial" w:cs="arial"/>
            <w:b/>
            <w:i/>
            <w:strike w:val="0"/>
            <w:color w:val="0077CC"/>
            <w:sz w:val="28"/>
            <w:u w:val="single"/>
            <w:vertAlign w:val="baseline"/>
          </w:rPr>
          <w:t>07/15 Links Pt2: The Attacks on the Uniqueness of the Holocaust; Israel's outgoing U.N. ambassador: 'We have to fight anti-Semitism on all fronts'; Israel's law against slavery</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2020 Wednesday 11:20 PM EST</w:t>
      </w:r>
    </w:p>
    <w:p>
      <w:pPr>
        <w:pStyle w:val="Normal227"/>
        <w:keepNext w:val="0"/>
        <w:spacing w:after="0" w:line="240" w:lineRule="atLeast"/>
        <w:ind w:right="0"/>
        <w:jc w:val="both"/>
      </w:pPr>
      <w:bookmarkStart w:id="456" w:name="Bookmark_227"/>
      <w:bookmarkEnd w:id="456"/>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7064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227"/>
        <w:keepNext/>
        <w:spacing w:before="240" w:after="0" w:line="340" w:lineRule="atLeast"/>
        <w:ind w:left="0" w:right="0" w:firstLine="0"/>
        <w:jc w:val="left"/>
      </w:pPr>
      <w:bookmarkStart w:id="457" w:name="Body_225"/>
      <w:bookmarkEnd w:id="457"/>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786" style="position:absolute;z-index:252138496" from="0,2pt" to="512pt,2pt" strokecolor="#009ddb" strokeweight="2pt">
            <v:stroke linestyle="single"/>
            <w10:wrap type="topAndBottom"/>
          </v:line>
        </w:pict>
      </w:r>
    </w:p>
    <w:p>
      <w:pPr>
        <w:pStyle w:val="Normal227"/>
      </w:pPr>
    </w:p>
    <w:p>
      <w:pPr>
        <w:pStyle w:val="Normal2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15, 2020( Elder of Ziyon: </w:t>
      </w:r>
      <w:hyperlink r:id="rId245"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Ian:BESA: The Attacks on the Uniqueness of the Holocaust[1] The last decade has seen an explosion of attacks on the memory of the Holocaust. This expresses itself in many ways, including the casting of doubt on the Holocaust's uniqueness. This version was aired in recent public debates in Germany and can also be found in historical manipulations by academic scholars.The memory of the Holocaust has been under assault for decades from all sides: the extreme right, the extreme left, and parts of the Islamic world. A common tactic is to assert that the Holocaust was not unique, contrary to the Jewish claim.Looking at the question on a purely empirical basis, the Holocaust was unambiguously a unique event. </w:t>
      </w:r>
    </w:p>
    <w:p>
      <w:pPr>
        <w:pStyle w:val="Normal2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elements are comparable to other genocides, its combined characteristics are not. Several criteria collectively make the Holocaust an unprecedented event: the totality of the targeting (all Jews everywhere), its priority (all branches of the German state were involved in the effort), its industrial character, and its impracticality (instead of exploiting Jews for labor purposes, they were killed.)Leading Holocaust philosopher Emil L. Fackenheim noted that the Armenian genocide was confined to the Turkish Empire. And even within that empire, not all Armenians there were targeted—for instance, those living in Jerusalem were spared. Geographical confinement also applies to the genocides in Cambodia, Rwanda, Bosnia, and Sudan.As Fackenheim pointed out, the Nazis, by contrast, set out to exterminate every last Jew on the face of the earth. He said that while the Holocaust does belong to the species 'genocide,' the planned and largely executed borderless extermination of the Jews during the Holocaust is without precedent and, thus far at least, without sequel. It is thus entirely appropriate to call it 'unique.'</w:t>
      </w:r>
      <w:hyperlink r:id="rId3223" w:history="1">
        <w:r>
          <w:rPr>
            <w:rFonts w:ascii="arial" w:eastAsia="arial" w:hAnsi="arial" w:cs="arial"/>
            <w:b w:val="0"/>
            <w:i/>
            <w:strike w:val="0"/>
            <w:noProof w:val="0"/>
            <w:color w:val="0077CC"/>
            <w:position w:val="0"/>
            <w:sz w:val="20"/>
            <w:u w:val="single"/>
            <w:vertAlign w:val="baseline"/>
          </w:rPr>
          <w:t>https://2.bp.blogspot.com/proxy/25fnoK24JhrNW3DCeVggYDSY3k--yayeIjF8kC7OxsiVWcyZQx0Eojvd3uU9SHeRJZlg6VULguXfV-5S-WEa=s0-d</w:t>
        </w:r>
      </w:hyperlink>
      <w:r>
        <w:rPr>
          <w:rFonts w:ascii="arial" w:eastAsia="arial" w:hAnsi="arial" w:cs="arial"/>
          <w:b w:val="0"/>
          <w:i w:val="0"/>
          <w:strike w:val="0"/>
          <w:noProof w:val="0"/>
          <w:color w:val="000000"/>
          <w:position w:val="0"/>
          <w:sz w:val="20"/>
          <w:u w:val="none"/>
          <w:vertAlign w:val="baseline"/>
        </w:rPr>
        <w:t xml:space="preserve"> Israel's Centrist Consensus[2] So 'Left' and 'Right' mean only one thing in the Israeli context: where you stand on relinquishing territory in the Land of Israel, particular regarding the territories of Judea &amp;#38; Samaria (the mountainous regions overlooking the coastal plain) and the Jordan Valley, liberated from Jordan's 19-year illegal occupation (1949-1967) in Israel's 6-Day War of defense of June 1967.Radical Leftists promote immediate and unilateral, unconditional withdrawal from what they term 'occupied' territories (misrepresenting the Geneva Convention of 1949); the less extreme Left supports a negotiated withdrawal from most of these disputed territories. Both support - with more or less enthusiasm - the idea of the establishment of a 'Palestinian' state in those territories.Extreme Rightists claim all of the biblical Land of Israel and historical Mandatory Palestine as Israel's patrimony, based on various international legal instruments like the San Remo treaty, and reject any notion of an Israeli withdrawal; they dismiss a 'Palestinian' identity separate from wider Arab nationalism, oppose vigorously the idea of a Palestinian state, and would like to see most Arabs who identify as Palestinian move to neighboring Arab states. The less radical Right grudgingly acknowledges a 'Palestinian' movement but insists this can be accommodated within existing nation-states in the region, promoting various forms of autonomy, and focuses on Israel's security needs and the belligerence of the Arab and Palestinian leadership, noting the unlikelihood of any real peace possibilities in the near future.The middle ground - incorporating various aspects of the more restrained concepts of both the Right and Left in Israel - is actually the 'high ground' held by a majority of Israelis, proven in polls and at the ballot box over the past few decades. This is what I call the moderate Center in Israel, and it is far more powerful, and widespread, than most people realize - not least as it doesn't get the headlines with pithy media phrases like 'Peace Now' and 'Annexation', or 'Destroy the terrorists' and 'Disengagement' and the like. Ironically but significantly, every government and prime minister of Israel, with perhaps the exception of Ehud Barak in 1999-2000, has followed the policy lines of this centrist trend - even 'Leftists' like Shimon Peres (who used conservative economic policies to save Israel's economy in the '80s) and 'Rightists' like Menachem Begin and Ariel Sharon (who were the only Israeli prime ministers to withdraw from territories with Israeli civilian communities living in them).Where is the 'Center' marked? For English speakers' reference, Rabbi Daniel Gordis is right there, as are journalists/commentators like Yossi Klein Halevi and Haviv Rettig Gur, and historian Gil Troy; former minister and human rights activist Natan Sharansky and former Labor party MK Einat Wilf; and many of the politicians and thinkers and supporters of Blue &amp;#38; White (Benny Gantz, and Moshe Yaalon, less so Lapid's Yesh Atid), Likud (which has also right-wingers of course in it), and Labor (which has also left-wingers, mostly in fact, of course).But forget the political parties and labels: read anything by Amotz Asa El (he writes a column in the JPost called 'Middle Israel') or for that matter anything I write. There are Centrists in almost every Israeli political party and movement, except the hard Left and the hard Right, both of which are peripheral in Israeli society though they receive substantial press coverage. Even most of the 1.4 million Arab Israelis, some 20% of Israel's population, can be included, perhaps ironically, in this category (though for historical, social, religious and cultural reasons many of them unfortunately vote for the most radical, anti-Israel, antisemitic and belligerent politicians to represent their sector in the Knesset). This is clear from both their behavior and polling data. (h/t Yerushalimey)Phyllis Chesler: Israel's law against slavery[3] Bravo, Kudos, every kind of Kol Ha Kavod, to all those Knesset members, on both the right and the left, especially former Justice Minister, Ayelet Shaked, and Gilad Erdan, then-Minister of Internal Security (now Israel's new Ambassador to the United Nations), who worked on the new legislation that criminalized customers ("Johns"), not prostitutes; who understood that prostitution is violence against women; and who were wise enough to also pass a funded enforcement provision which has just gone into effect.This is a revolutionary law because it recognizes that prostitution is violence against women.Although the issue is hotly debated, especially among feminists ('sex workers have to eat, they can't starve'), I stand with Knesset member, Shelly Yachimovich (Labor) who stated: 'The war against prostitution is like a war to free the slaves.'Oddly enough, many anti-capitalist feminists rarely glorify mind-numbing factory, agricultural, or low-level office work. They are clear that the 'workers' are being oppressed. When it comes to prostitution, the alleged 'work' is often viewed as a form of resistance, rather than as a forced choice, as a 'job' which they actually say allows women greater independence than marriage ever can.If caught, the newly criminalized customers ('Johns'), will have to pay a fine of 2,000 shekalim ($580.00). Repeat offenders might face criminal charges.This is not the first time that I've been called upon to write about the Israeli heroes who were and still are fighting violence against women. Dr. Anat Gur is a pioneering Israeli therapist, the founder of the Women's Wisdom Center, a professor at Bar Ilan, and an author (Women Abandoned: Women in Prostitution, Foreign Bodies: Eating Disorders, Childhood Sexual Abuse, and Trauma Informed Treatment), has worked with women prisoners, incest and eating disorder victims, and prostitutes since 1984.According to Dr. Gur: 'Prostitution is not a job or a livelihood for women. In addition to the severe violence, humiliation, and ongoing rapes, it is not 'easy money' for anyone but the pimps and traffickers of women, not for the girls and women who are exploited as prostitutes. Prostitution is the direct continuation of the exploitation of the most vulnerable women in society, those who have already been 'groomed' by childhood incest, and are ready to be exploited as prostitutes.'Dr. Gur independently confirmed the important, and also long-time research of Dr. Melissa Farley, namely that the complex Post Traumatic Stress Disorders among prostitutes are more severe than the Stress experienced by many combat veterans of more recognized wars. Dr. Gur told me: 'While exploited in prostitution, they are completely disassociated and disconnected and cannot afford to tell what is really happening to them.' WaPo: Israel's outgoing U.N. ambassador: 'We have to fight anti-Semitism on all fronts'[4] Israel's outgoing ambassador to the United Nations, Danny Danon, spoke to The Washington Post about his five years in the position, security threats in the region and anti-Semitisim. The following is a lightly edited transcript.Q: On Jan.?27 of this year, you tweeted a video to remember the victims of the Holocaust and included the voices of several other ambassadors to the U.N. Why did you do that? A: The issue of anti-Semitism is very important to me — it is a global issue. We should not be silent about it. That's why I dedicated a lot of effort to educate my colleagues at the U.N. about the danger of hate [and] anti-Semitism.Q: In this fight against anti-Semitism, how important is it to also fight the glorification of the Nazis or Nazi symbols? A: I think we have to fight anti-Semitism on all fronts. Today with social media it is a challenge, and we have debates with scholars and legal experts about what we can do regarding,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how to deal with freedom of speech and where we draw the line. We cherish freedom of speech, but we cannot cherish freedom of hate.Q: Were you directly confronted with anti-Semitism during your time at the U.N.? A: I had difficult moments, both when you hear the voices coming from Iran or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Pittsburgh here in the U.S.Q: You mentioned in interviews trips to Dubai and to other Arab countries. How is Israel's relationship with the Arab states at the moment? A: It's a very important and strategic relationship, beneficial for both sides. We share the common threat over the Iranian regime, which is threatening the entire region.We collaborate and can collaborate more. The issue is whether the Arab states actually recognize, publicly, the accomplishments and cooperation. I think it is about time to move to the next level and to see what we can do publicly, not only behind closed doors.Guardian op-ed attacks liberal Zionists (or anyone supporting Israel's existence)[5] We were expecting the Guardian to weigh in on Peter Beinart's recent conversion from 'liberal Zionist' to anti-Zionist, and, sure enough, yesterday they published an op-ed by Joshua Leifer, Beinart's colleague at Jewish Currents - the site that ran his call for an end to the Jewish state.Leifer's piece ('The two-state solution is a political fiction liberal Zionists still cling to', July 14) attacks liberal Zionists - whose members included, until two seconds ago, Peter Beinart - for advocating the 'political fiction' of two states. He then suggests that Israeli support over the years for two-states was a 'washing' of sorts - a public relations scheme to deflect criticism of what he later called the state's 'territorial expansion'. The abstract idea of two states has also served a valuable strategic purpose for the Israeli government and professional Israel advocates. References to Israel's putative commitment to two states in theory have become a way to shield Israel from criticism, and consequences, for actions that in practice rendered a two-state solution impossible.In order to maintain his fiction that when Israeli leaders said they supported two-states they didn't really mean it, Leifer (like Beinart in his piece) has to erase the fact that PA leaders have, on three occasions, rejected Israeli peace offers that would have resulted in a two-state solution. The offers would have created a sovereign Palestinian state in over 90% of the West Bank, 100% of Gaza, and a capital in east Jerusalem.Perhaps it's not surprising that Leifer omits such important historical facts, as to do so would require acknowledging that Palestinians possess moral agency, and that their leaders' bad decisions have invariably led to bad outcomes.Leifer than scolds 'self-defined liberal' Zionists for the fact that they still won't 'confront their contradictions, or surrender their talking points'. The liberal Zionist groups he's attacking, he makes clear in a subsequent sentence, includes J Street, Americans for Peace Now and other leftist groups that are extraordinarily critical of Israel, yet, unlike the Guardian writer, support Zionism.Then, after erroneously claiming that all West Bank Palestinians live under Israel's 'military dictatorship', ignoring that the overwhelming majority live in PA ruled Area A, he goes after liberal Zionists again: the position staked out by Dermer and the Trump administration is not that different from the liberal Zionist one: both envision a Palestinian 'state' as an archipelago of isolated, non-contiguous Bantustans subordinated to Israeli control.It's unclear what he bases this on. But, the fact is that the Israeli offers we noted previously would have included a territorially contiguous Palestinian state in the West Bank and east Jerusalem, with a free passage route to connect Gaza.Kareem Abdul-Jabbar: Where Is the Outrage Over Anti-Semitism in Sports and Hollywood?[6] The Hollywood Reporter columnist calls out the hateful outbursts against Jews by Ice Cube, DeSean Jackson and others and explains how the muted response "perpetuates racism" and contributes to an overall "Apatholypse."Recent incidents of anti-Semitic tweets and posts from sports and entertainment celebrities are a very troubling omen for the future of the Black Lives Matter movement, but so too is the shocking lack of massive indignation. Given the New Woke-fulness in Hollywood and the sports world, we expected more passionate public outrage. What we got was a shrug of meh-rage.When reading the dark squishy entrails of popular culture, meh-rage in the face of sustained prejudice is an indisputable sign of the coming Apatholypse: apathy to all forms of social justice. After all, if it's OK to discriminate against one group of people by hauling out cultural stereotypes without much pushback, it must be OK to do the same to others. Illogic begets illogic.Ice Cube's June 10 daylong series of tweets, which involved some creepy symbols and images, in general implied that Jews were responsible for the oppression of blacks. NFL player DeSean Jackson tweeted out several anti-Semitic messages, including a quote he incorrectly thought was from Hitler (not your go-to guy for why-can't-we-all-get-along quotes) stating that Jews had a plan to 'extort America' and achieve 'world domination.' Isn't that SPECTRE's job in James Bond movies?These statements would be laughed at by anyone with a middle-school grasp of reason, but then former NBA player Stephen Jackson, a self-proclaimed activist, undid whatever progress his previous advocacy may have achieved by agreeing with DeSean Jackson on social media. Then he went on to talk about the Rothschilds owning all the banks and his support for the notorious homophobe and anti-Semite Louis Farrakhan. That is the kind of dehumanizing characterization of a people that causes the police abuses that killed his friend, George Floyd.ViacomCBS Drops Nick Cannon After Anti-Semitic Tirade[7] ViacomCBS dropped Nick Cannon from its MTV network following an anti-Semitic tirade in which the host, among other things, accused Jewish people of controlling the global banking system."ViacomCBS condemns bigotry of any kind and we categorically denounce all forms of anti-Semitism," the media conglomerate, which owns MTV, VH-1, and Cannon's 'Wild 'N Out' television show, said in a statement Wednesday. "We have spoken with Nick Cannon about an episode of his podcast 'Cannon's Class' on YouTube, which promoted hateful speech and spread anti-Semitic conspiracy theories."Cannon sparked a firestorm of criticism earlier in the week after he praised anti-Semitic leader Louis Farrakhan and spread conspiracy theories about Jewish people during an episode of his YouTube show. Cannon issued a non-apology in which he said he does not condone hate speech.Fox Television and the producers of Cannon's upcoming daytime talk show have remained silent about his comments. Cannon hosts Fox's The Masked Singer television show and is currently working on a daytime television show with Lionsgate's Debmar-Mercury group. This insane person is the black feminist activist Angela Davis, huge inspiration behind Critical Race Theory thought and Dr. Ibram X. Kendi. The anti-Israel and anti-Semitic streak in Woke activism isn't some weird outgrowth. It's a significant part of the project. pic.twitter.com/wFhYsMr0oB[8] — James Lindsay, knows kung fu (@ConceptualJames) July 14, 2020[9] Ilhan Omar snags Pelosi endorsement, but falls behind in fundraising[10] House Speaker Nancy Pelosi has lent her considerable political weight to the reelection bid of Rep. Ilhan Omar, who has faced allegations of invoking anti-Semitism.Meanwhile , an opponent in the Democrat primary who has attracted the support of pro-Israel givers nationwide has outraised Omar by millions of dollars.'Ilhan is a valued and important Member of our Caucus,' Pelosi said Tuesday in a statement. 'In her first term, Ilhan has already established herself as a leader on a host of issues — from child nutrition to housing to US-Africa relations.'Pelosi was among Democrats in 2019 who joined in criticizing Omar for a number of statements about pro-Israel influence that were seen as anti-Semitic. Omar apologized for some but not all of the statements.Antone Melton-Meaux, one of four Democrats challenging Omar in the August 11 primary for Minnesota's 5th congressional district, has fundraised nationally in part by rebuking Omar for her stances on Israel, including support for boycotts of the Jewish state.The Minneapolis Star Tribune reported Tuesday that Melton-Meaux had raised $3.2 million in the last quarter while Omar had brought in $472,000. Ilhan Omar's Payments to Husband's Firm Hit $1 Million in 2020 Cycle[11] Rep. Ilhan Omar (D., Minn.) continues to dish out six-figure payments to her husband's firm, which has now received more than $1 million from her campaign this cycle.Federal Election Commission records released Tuesday afternoon show that Omar's campaign funneled $228,384.93 last quarter to the E Street Group, a D.C.-based consulting firm run by the congresswoman's husband, Tim Mynett. The payments, predominantly for digital and fundraising services, bring the total that Omar's campaign has sent to Mynett's firm to just over $1 million for the 2020 cycle.Omar, a freshmen congresswoman, has faced scrutiny over numerous financial and personal issues since she was elected in 2018. She has drawn criticism for a lack of transparency about her previous marriages, over campaign finance violations, and for a potential violation of House ethics rules pertaining to the advance she received on a recently published memoir. Pressed for answers, she has routinely dismissed the inquiries as "smears" and "conspiracy theories."Mynett's firm is the top vendor for Omar's campaign, which doled out $521,000 between April 1 and June 30 with Mynett's share accounting for 44 percent of that total.The financial relationship between Mynett and Omar began before the two announced they were married this March, but it is unclear how long the two were romantically linked before they tied the knot. Omar denied the two were romantically involved, but Mynett's then-wife alleged in divorce papers that the two were having an affair.University of York adopts International Definition of Antisemitism[12] The University of York has reportedly adopted the International Definition of Antisemitism.Campaign Against Antisemitism has long urged widespread adoption of the Definition. The UK was the first country in the world to adopt the International Definition, something for which Campaign Against Antisemitism and Lord Pickles worked hard over many meetings with officials at Downing Street.In recent months, other universities, including the University of Bristol and University College London also adopted the Definition, while the University of Warwick is mired in controversy for refusing to do so.The development follows a call on universities to adopt the International Definition by the Secretary of State for Housing, Communities and Local Government.California Board of Education Urged to Reject Campaign to Impose Ethnic Studies Curriculum Viewed as Antisemitic[13] Eighty-eight Jewish and pro-Israel groups have expressed concern in a letter over a campaign to subvert the California Department of Education's approval process and institute an ethnic studies program viewed by many as antisemitic.Members of the Ethnic Studies Model Curriculum Advisory Committee (ESMCAC) are pushing for the adoption of a draft ethnic studies model curriculum accused of political bias, which California Governor Gavin Newsom called 'deeply offensive' and Board of Education President Linda Darling-Hammond said needed to be 'substantially redesigned.'Last year, the California state legislature's Jewish Caucus charged that the proposed curriculum 'erases the American Jewish experience, fails to discuss antisemitism, reinforces negative stereotypes about Jews, singles out Israel for criticism, and would institutionalize the teaching of antisemitic stereotypes in our public schools.'Tuesday's letter to Darling-Hammond said, 'The Save CA Ethnic Studies campaign has promulgated a plethora of misinformation and sown a great deal of confusion among school board members and school district residents. We therefore urge you to issue an official statement pointing out the misguided and premature nature of these resolutions and urging district school board members to wait until the state's revision process is completed before affirming support for the high school ethnic studies model curriculum or considering whether and how to implement it in their district.'Institutional Antisemitism: Non-Profit's Tweet Shows Scope of Jew-Hatred[14] In a social media climate riddled with antisemitic messages from personalities such as DeSean Jackson and Ice Cube, it's easy to overlook hate speech from sources that aren't as high-profile. As is often the case, however, the prejudice that flies under the radar is just as vile as the rest — and perhaps even more dangerous.Consider the UK-based organization Muslim Public Affairs Committee (MPACUK), which recently tweeted a message touting notoriously bigoted academic Norman Finkelstein and his book The Holocaust Industry, a virulently antisemitic work whose claims include allegations that Jews use the Holocaust as a cynical scheme aimed at stifling purportedly legitimate criticism of Israel.The anti-Zionist Finkelstein, who is Jewish and in the past has referred to relatives of his who were murdered during the Holocaust, has a large following of far-left and far-right bigots who leverage his religion and experiences to 'disprove' the fact that Zionism is a viable, non-racist ideology.The MPACUK's Twitter message — which also retweeted a video of Finkelstein chastising a Jewish Zionist at a University of Waterloo event — included this text:Florida State University Student Senate, Led by President Accused of Antisemitism, Filibusters Resolution Defending Jewish Students[15] A Florida State University student government resolution that sought to combat antisemitism and ensure the empowerment of Jewish students on campus was successfully filibustered last week by the Student Senate, whose president has himself been accused of antisemitism.Ahmad Daraldik — who is Palestinian-American — recently replaced the previous president of the Student Senate who was expelled for criticizing the Black Lives Matter movement.It was later discovered that Daraldik had made numerous offensive comments online, such as 'stupid Jew' and 'f**k Israel.' In addition, a web page belonging to Daraldik openly minimizes the Holocaust, calling it simply an 'atrocity' and comparing Israel unfavorably to Nazi Germany.A bid to remove Daraldik gained a majority vote, but fell short of the two-thirds majority required.In response, Jewish students and their allies pushed Resolution #59, which called for the appointment of a student liaison to 'increase Jewish communication and representation' in student government, requiring education in 'Jewish culture and antisemitism through communication with the Jewish community on campus,' and the creation of a task force to deal with issues facing Jewish students on campus.Winnipeg Free Press Commentator Wrongly Claims Jesus Was Palestinian[16] It's undisputed that Jesus was a Jew born in the land of Judea who lived in the Galilee. In fact, Jesus would never have even heard the word 'Palestine', a Roman word implemented to erase Jewish history.The imperialist term 'Palestine' was coined by the Romans after they destroyed Jerusalem's Holy Temple, crucified thousands, and exiled the Jewish people from their ancestral homeland. The Romans named the area 'Palestina' after the Philistines, one of many ancient adversaries who sought to wipe the Jews off the map. The Arab people only took the areas in question seven hundred years after Jesus' death.Even the anti-Israel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issued a correction recently for claiming that Jesus was a Palestinian Jew: 'Because of an editing error, an article last Saturday referred incorrectly to Jesus's background. While he lived in an area that later came to be known as Palestine, Jesus was a Jew who was born in Bethlehem.'Make no mistake, Jesus did not identify as a Palestinian or as an Arab as present-day Palestinians do, and any efforts to claim to the contrary, serves to de-Judaize Jesus.Studies find far-right using Telegram, ISIS using Facebook[17] The social media platform Telegram is being used by far-right extremists to promote hate and violence against Jews, blacks and law enforcement, according to a new study by the Simon Wiesenthal Center.Wiesenthal Center officials indicated that much of their real-time research has been shared with the Department of Justice, Homeland Security and the FBI. The center urged Telegram to introduce clear and comprehensive policy guidelines to stop the proliferation of hate, extremism and terrorism on its social-media platform.'Our researchers found that far-right channels on Telegram are used to glorify terrorist actors and movements, including the murderers of Jews and Muslims at prayer,' Wiesenthal Center associate dean Rabbi Abraham Cooper said. 'The sharing of harmful material and incitement to lone-wolf violence regularly occurs on these channels.'The study cited research by the Institute for Strategic Dialogue, a London-based think tank, which found that Telegram channels associated with white supremacy and racism grew by more than 6,000 users during March.The think tank released a study on Monday that found a pro-ISIS account network on Facebook consisting of several hundred accounts and reaching audiences in the tens of thousands.ADL Offers up to $10,000 Reward for Those Tied to Anti-Semitic Attack in Brooklyn[18]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is investigating a possible bias-crime attack against a Jewish man on Saturday, and now the Anti-Defamation League is offering a reward to help catch the assailants.According to NYPD spokesman Det. Hubert Reyes, the 51-year-old victim was walking down a street in Brooklyn, N.Y., on July 11 when occupants in a blue SUV began yelling anti-Semitic slurs at him. The victim answered them back, and 'two men in the vehicle stepped out and punched the victim in the head.The assailants drove off while the victim walked to a nearby hospital, where he was treated for a laceration to his head and a broken finger on his right hand.'We are alarmed and deeply disturbed that another violent anti-Semitic incident has occurred in Brooklyn,' said Etzion Neuer, interim regional director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/New Jersey ADL. 'This is horrific, and the hate must stop. The fact that this alleged attack took place during the Sabbath makes it even more egregious.'The ADL is offering a reward of up to $10,000 information leading to the arrest and conviction of the attackers.Even though it has a large and heavily Orthodox Jewish population, Brooklyn is no stranger to anti-Semitic incidents.German regional police chief forced out over force's far-right links[19] The police chief in the German state of Hesse on Tuesday resigned over suspected far-right links in the regional force he was heading.Udo Muench took early retirement after it emerged that police computers were used in unauthorized searches for details of two prominent personalities, including a far-left politician, who subsequently received threatening letters and emails.The messages were signed 'NSU 2.0,' a reference to the German neo-Nazi cell National Socialist Underground that committed a string of racist murders in the 2000s.While far-right extremism was once thought to plague mostly eastern states, Hesse was shaken last year by the murder of pro-migrant politician Walter Luebke at the hands of a neo-Nazi.It was also in a city in the region — Hanau — where a man gunned down nine people of foreign origin in February this year.The row entangling Hesse's police force came as German law enforcement services are under close scrutiny over far-right extremism in their midst, a debate that has also been amplified by the Black Lives Matter protests in the United States. Kent Police investigate far-right stickers with phrases like 'Hitler was right' just weeks after CAA revealed how similar stickers were appearing in the area[20] Kent Police are investigating far-right stickers with phrases such as 'Hitler was right', 'they lied about Hitler' and 'national socialist now', just weeks after Campaign Against Antisemitism reported that similar stickers appeared in the area.The new graffiti was found in Cliftonville and Dane Valley in the first week of July.The report comes soon after members of the proscribed National Action group were sentenced to prison, having engaged, amongst other activities, in far-right stickering and recruitment campaigns.At the time, Campaign Against Antisemitism commented that we have monitored and reported on far-right stickering operations, including on university campuses, for a long time, including by the new far-right Hundred Handers group. We continue to call on the authorities to take action against these seemingly low-level incidents, including because they are gateways into more heinous and dangerous activity.Israeli-Made Drones to Help Rescue Operations in Northern Norway[21] Swarms of Israeli-made drones will patrol the arctic skies of Norway to help the country's rescue services in cases of emergencies in remote locations. After a year of trials, Israeli manufacturer Atlas Dynamics has signed a contract with Norwegian People's Aid (NPAID), one of the world's top arctic rescue units for its Atlas Pro drones, designed to operate in extreme cold conditions for hours at a time.The drones are equipped with artificial intelligence and distributed communication systems that enable them to operate as a swarm and independently from their human operator and transmit the information in real-time to the rescue forces.The MESH technology will allow rescue crews to quickly scan large territories to locate those in need of rescue, which in the case of the northern Norwegian terrain made up of rugged mountains, glaciers, and fjords, usually means adventurous hikers. The drones will replace manned helicopters currently used for such missions.According to the company, Atlas Dynamics and the Norwegian rescue organization plan to develop more shared products later this year that will assist in rescue operations next winter.Atlas Dynamics was founded in 2016 by Ivan Tolchinsky — who serves as CEO — Guy Cherni (CMO), and Omri Cherni (COO). The company has offices in Tel Aviv, the UK, the US, and Latvia. According to data on PitchBook, the company raised a total of $8 million in funding .Former Google Exec Launches Israel's First Investment Fund Dedicated to Gaming[22] Eitan Reisel launched on Wednesday VGames, the first games-focused investment fund out of Israel. The first-of-its-kind fund has already raised $30 million, which it will invest solely in games studios in Israel and parts of eastern Europe.Reisel, a former Google executive and naval officer, was introduced to the world of gaming in 2013 when he led the games division in the large tech company. After several years, he left to focus on building the first investment fund dedicated to the companies operating out of Israel.'Israel is an unbelievable gaming industry,' said Reisel, speaking exclusively to CTech. 'There are amazing companies that grow here, unicorns and multi-million dollar companies. I wanted to support the new generation.' He explains that Israel's data-driven economy environment coincides nicely with programmers' abilities to keep people tapping on their phones.The gaming industry is one of the most lucrative industries in the world, with 2020 projecting revenues of more than $4 billion in Israel alone. With millions of people spending a lot of time this year in quarantine, those figures are only expected to rise as people continue to stay at home.VGames will be investing in the pre-seed and seed stages for gaming studios. It already has a portfolio of four gaming studios, including InnPlay Labs and Brain Games. Citing success stories such as Miniclip and Playtika, Reisel has high hopes: 'Israel is becoming the global leader in games. Aside from cyber security, you don't see as much success with unicorns and multi-billion dollar companies under one category.'Solar-Powered Transmitters to Warn Israeli Drivers of Camels on the Road[23] Ayman El-Sayed and Yoav Ludmer have found a technological solution for the deadly danger of camels roaming the roads of Israel's Negev desert region. There have been several accidents involving camels and cars over recent years, with several people losing their lives and dozens being injured.Every camel currently carries an ID tag that identifies its owner in case the camel is lost or involved in an accident. El-Sayed and Ludmer, who teamed up at Startup Negev, a new tech accelerator catering to Israel's Bedouin minority, created a system based on radio signals. Every camel will receive a solar-powered collar that will transmit its location. As soon as the camel comes within 100 meters of a road or rail track, GPS users will receive an automatic notification, for example via the Waze application, allowing the driver to slow down and be ready for the hazard.The project is about to enter the pilot stage during which an antenna will be set up at the entrance to Bedouin city Rahat capable of detecting transmissions from nine kilometers away.'The goal of this initiative is to monitor wandering farm animals and prevent car accidents,' said El-Sayed. 'We are here to protect the lives of the camels and of the drivers and raise the awareness of the different dangers that exist on the road.'Ludmer is the CEO and founder of communications company SMBIT.Gideon Shavit, chairman of Advanced Technology Center (Mata) and the entrepreneur behind Startup Negev, said: 'The goal of this project is to encourage the Bedouin community across the Negev to join Israel's tech entrepreneurs.'Masa's new program offering allows fellows to work remotely from Israel[24] Masa Israel Journey, an umbrella organization for long-term experiences in Israel, is offering a new program for young professionals titled Masa Remote Israel.The premise is that the fellows would move to Tel Aviv for four months, while working their current jobs in their home country. Throughout that time, they would participate in Masa's educational and social program schedule - which will be fixed around the fellow's current job and time zone, so that they are able to get in a full working day.The cost of the program is around $1,780 per month, however, Masa usually awards scholarships to those requesting, which would normally covers rent as well as in some cases minimal program costs.The program is geared towards post-college graduates under the age of 30, from English-speaking countries such as the United States, Canada or the UK.Second Temple period Jewish ritual bath uncovered, in need of rescuing[25] A Second Temple period Jewish ritual bath was discovered by chance last month in the Lower Galilee and a group of locals are trying to save it from its current destiny of destruction.The 2,000-year-old facility was revealed during a salvage excavation by the Israel Antiquities Authority in preparation for construction works of a new highway intersection near Kibbutz Hannaton.Construction projects in Israel are required by law to be preceded by an archeological survey. However, considering the density of the country's territory both in terms of population and of ancient remains, when researchers find something, in most cases they just document it and move as much as possible out of harm's way before the works continue. The newly discovered mikve is set to represent no lucky exception and is set to buried again by the highway within a few weeks.However, some Hannaton residents are hoping to be able to transfer the whole structure to the kibbutz and to create a small archaeological park around it. The mission especially resonated with them also because Hannaton is already home to a very special ritual bath, the only one in Israel that is open to anyone wishes to experience it regardless of religion, sex or age, as explained to The Jerusalem Post by Anat Harrel, a tour guide and a member of the kibbutz's mikve committee.'A few weeks ago, I participated into a tour visit of the ancient ritual bath organized by the IAA, which runs many initiatives to bring the public to archaeological excavations,' she said. 'After learning that the mikve is going to be covered in cement I asked if it would be possible for us to build a replica for the kibbutz. The archaeologists actually suggested moving the whole thing.'Once determined that the move would be possible logistically, the question has become to find the necessary funds. For this purpose, Harrel, together with Rabbi Haviva Ner-David who runs the mikve in the kibbutz, and Steve Gray, another resident, launched a fundraising campaign to collect the $75,000 necessary for the first phase of the project.</w:t>
      </w:r>
      <w:hyperlink r:id="rId3224" w:history="1">
        <w:r>
          <w:rPr>
            <w:rFonts w:ascii="arial" w:eastAsia="arial" w:hAnsi="arial" w:cs="arial"/>
            <w:b w:val="0"/>
            <w:i/>
            <w:strike w:val="0"/>
            <w:noProof w:val="0"/>
            <w:color w:val="0077CC"/>
            <w:position w:val="0"/>
            <w:sz w:val="20"/>
            <w:u w:val="single"/>
            <w:vertAlign w:val="baseline"/>
          </w:rPr>
          <w:t>https://images.jpost.com/image/upload/f_auto,fl_lossy/t_JD_ArticleMainImageFaceDetect/460625;Play</w:t>
        </w:r>
      </w:hyperlink>
      <w:r>
        <w:rPr>
          <w:rFonts w:ascii="arial" w:eastAsia="arial" w:hAnsi="arial" w:cs="arial"/>
          <w:b w:val="0"/>
          <w:i w:val="0"/>
          <w:strike w:val="0"/>
          <w:noProof w:val="0"/>
          <w:color w:val="000000"/>
          <w:position w:val="0"/>
          <w:sz w:val="20"/>
          <w:u w:val="none"/>
          <w:vertAlign w:val="baseline"/>
        </w:rPr>
        <w:t xml:space="preserve"> Video[26] We have lots of ideas, but we need more resources to be even more effective. Please donate today[27] to help get the message out and to help defend Israel. [ 1]: </w:t>
      </w:r>
      <w:hyperlink r:id="rId3225" w:history="1">
        <w:r>
          <w:rPr>
            <w:rFonts w:ascii="arial" w:eastAsia="arial" w:hAnsi="arial" w:cs="arial"/>
            <w:b w:val="0"/>
            <w:i/>
            <w:strike w:val="0"/>
            <w:noProof w:val="0"/>
            <w:color w:val="0077CC"/>
            <w:position w:val="0"/>
            <w:sz w:val="20"/>
            <w:u w:val="single"/>
            <w:vertAlign w:val="baseline"/>
          </w:rPr>
          <w:t>https://besacenter.org/perspectives-papers/holocaust-uniqueness/</w:t>
        </w:r>
      </w:hyperlink>
      <w:r>
        <w:rPr>
          <w:rFonts w:ascii="arial" w:eastAsia="arial" w:hAnsi="arial" w:cs="arial"/>
          <w:b w:val="0"/>
          <w:i w:val="0"/>
          <w:strike w:val="0"/>
          <w:noProof w:val="0"/>
          <w:color w:val="000000"/>
          <w:position w:val="0"/>
          <w:sz w:val="20"/>
          <w:u w:val="none"/>
          <w:vertAlign w:val="baseline"/>
        </w:rPr>
        <w:t xml:space="preserve"> [ 2]: </w:t>
      </w:r>
      <w:hyperlink r:id="rId3226" w:history="1">
        <w:r>
          <w:rPr>
            <w:rFonts w:ascii="arial" w:eastAsia="arial" w:hAnsi="arial" w:cs="arial"/>
            <w:b w:val="0"/>
            <w:i/>
            <w:strike w:val="0"/>
            <w:noProof w:val="0"/>
            <w:color w:val="0077CC"/>
            <w:position w:val="0"/>
            <w:sz w:val="20"/>
            <w:u w:val="single"/>
            <w:vertAlign w:val="baseline"/>
          </w:rPr>
          <w:t>https://blogs.timesofisrael.com/israels-centrist-consensus</w:t>
        </w:r>
      </w:hyperlink>
      <w:r>
        <w:rPr>
          <w:rFonts w:ascii="arial" w:eastAsia="arial" w:hAnsi="arial" w:cs="arial"/>
          <w:b w:val="0"/>
          <w:i w:val="0"/>
          <w:strike w:val="0"/>
          <w:noProof w:val="0"/>
          <w:color w:val="000000"/>
          <w:position w:val="0"/>
          <w:sz w:val="20"/>
          <w:u w:val="none"/>
          <w:vertAlign w:val="baseline"/>
        </w:rPr>
        <w:t xml:space="preserve">/ [ 3]: </w:t>
      </w:r>
      <w:hyperlink r:id="rId3227" w:history="1">
        <w:r>
          <w:rPr>
            <w:rFonts w:ascii="arial" w:eastAsia="arial" w:hAnsi="arial" w:cs="arial"/>
            <w:b w:val="0"/>
            <w:i/>
            <w:strike w:val="0"/>
            <w:noProof w:val="0"/>
            <w:color w:val="0077CC"/>
            <w:position w:val="0"/>
            <w:sz w:val="20"/>
            <w:u w:val="single"/>
            <w:vertAlign w:val="baseline"/>
          </w:rPr>
          <w:t>http://www.israelnationalnews.com/News/News.aspx/283517</w:t>
        </w:r>
      </w:hyperlink>
      <w:r>
        <w:rPr>
          <w:rFonts w:ascii="arial" w:eastAsia="arial" w:hAnsi="arial" w:cs="arial"/>
          <w:b w:val="0"/>
          <w:i w:val="0"/>
          <w:strike w:val="0"/>
          <w:noProof w:val="0"/>
          <w:color w:val="000000"/>
          <w:position w:val="0"/>
          <w:sz w:val="20"/>
          <w:u w:val="none"/>
          <w:vertAlign w:val="baseline"/>
        </w:rPr>
        <w:t xml:space="preserve"> [ 4]: </w:t>
      </w:r>
      <w:hyperlink r:id="rId3228" w:history="1">
        <w:r>
          <w:rPr>
            <w:rFonts w:ascii="arial" w:eastAsia="arial" w:hAnsi="arial" w:cs="arial"/>
            <w:b w:val="0"/>
            <w:i/>
            <w:strike w:val="0"/>
            <w:noProof w:val="0"/>
            <w:color w:val="0077CC"/>
            <w:position w:val="0"/>
            <w:sz w:val="20"/>
            <w:u w:val="single"/>
            <w:vertAlign w:val="baseline"/>
          </w:rPr>
          <w:t>https://www.washingtonpost.com/national-security/israels-outgoing-un-ambassador-we-have-to-fight-anti-semitism-on-all-fronts/2020/07/14/4aaeddac-c2c3-11ea-9fdd-b7ac6b051dc8_story.html</w:t>
        </w:r>
      </w:hyperlink>
      <w:r>
        <w:rPr>
          <w:rFonts w:ascii="arial" w:eastAsia="arial" w:hAnsi="arial" w:cs="arial"/>
          <w:b w:val="0"/>
          <w:i w:val="0"/>
          <w:strike w:val="0"/>
          <w:noProof w:val="0"/>
          <w:color w:val="000000"/>
          <w:position w:val="0"/>
          <w:sz w:val="20"/>
          <w:u w:val="none"/>
          <w:vertAlign w:val="baseline"/>
        </w:rPr>
        <w:t xml:space="preserve"> [ 5]: </w:t>
      </w:r>
      <w:hyperlink r:id="rId3229" w:history="1">
        <w:r>
          <w:rPr>
            <w:rFonts w:ascii="arial" w:eastAsia="arial" w:hAnsi="arial" w:cs="arial"/>
            <w:b w:val="0"/>
            <w:i/>
            <w:strike w:val="0"/>
            <w:noProof w:val="0"/>
            <w:color w:val="0077CC"/>
            <w:position w:val="0"/>
            <w:sz w:val="20"/>
            <w:u w:val="single"/>
            <w:vertAlign w:val="baseline"/>
          </w:rPr>
          <w:t>https://camera-uk.org/2020/07/15/guardian-op-ed-attacks-liberal-zionists-or-anyone-supporting-israels-existence/</w:t>
        </w:r>
      </w:hyperlink>
      <w:r>
        <w:rPr>
          <w:rFonts w:ascii="arial" w:eastAsia="arial" w:hAnsi="arial" w:cs="arial"/>
          <w:b w:val="0"/>
          <w:i w:val="0"/>
          <w:strike w:val="0"/>
          <w:noProof w:val="0"/>
          <w:color w:val="000000"/>
          <w:position w:val="0"/>
          <w:sz w:val="20"/>
          <w:u w:val="none"/>
          <w:vertAlign w:val="baseline"/>
        </w:rPr>
        <w:t xml:space="preserve"> [ 6]: </w:t>
      </w:r>
      <w:hyperlink r:id="rId3230" w:history="1">
        <w:r>
          <w:rPr>
            <w:rFonts w:ascii="arial" w:eastAsia="arial" w:hAnsi="arial" w:cs="arial"/>
            <w:b w:val="0"/>
            <w:i/>
            <w:strike w:val="0"/>
            <w:noProof w:val="0"/>
            <w:color w:val="0077CC"/>
            <w:position w:val="0"/>
            <w:sz w:val="20"/>
            <w:u w:val="single"/>
            <w:vertAlign w:val="baseline"/>
          </w:rPr>
          <w:t>https://www.hollywoodreporter.com/news/kareem-abdul-jabbar-is-outrage-anti-semitism-sports-hollywood-1303210</w:t>
        </w:r>
      </w:hyperlink>
      <w:r>
        <w:rPr>
          <w:rFonts w:ascii="arial" w:eastAsia="arial" w:hAnsi="arial" w:cs="arial"/>
          <w:b w:val="0"/>
          <w:i w:val="0"/>
          <w:strike w:val="0"/>
          <w:noProof w:val="0"/>
          <w:color w:val="000000"/>
          <w:position w:val="0"/>
          <w:sz w:val="20"/>
          <w:u w:val="none"/>
          <w:vertAlign w:val="baseline"/>
        </w:rPr>
        <w:t xml:space="preserve"> [ 7]: </w:t>
      </w:r>
      <w:hyperlink r:id="rId3231" w:history="1">
        <w:r>
          <w:rPr>
            <w:rFonts w:ascii="arial" w:eastAsia="arial" w:hAnsi="arial" w:cs="arial"/>
            <w:b w:val="0"/>
            <w:i/>
            <w:strike w:val="0"/>
            <w:noProof w:val="0"/>
            <w:color w:val="0077CC"/>
            <w:position w:val="0"/>
            <w:sz w:val="20"/>
            <w:u w:val="single"/>
            <w:vertAlign w:val="baseline"/>
          </w:rPr>
          <w:t>https://freebeacon.com/latest-news/viacomcbs-drops-nick-cannon-after-anti-semitic-tirade/</w:t>
        </w:r>
      </w:hyperlink>
      <w:r>
        <w:rPr>
          <w:rFonts w:ascii="arial" w:eastAsia="arial" w:hAnsi="arial" w:cs="arial"/>
          <w:b w:val="0"/>
          <w:i w:val="0"/>
          <w:strike w:val="0"/>
          <w:noProof w:val="0"/>
          <w:color w:val="000000"/>
          <w:position w:val="0"/>
          <w:sz w:val="20"/>
          <w:u w:val="none"/>
          <w:vertAlign w:val="baseline"/>
        </w:rPr>
        <w:t xml:space="preserve"> [ 8]: </w:t>
      </w:r>
      <w:hyperlink r:id="rId3232" w:history="1">
        <w:r>
          <w:rPr>
            <w:rFonts w:ascii="arial" w:eastAsia="arial" w:hAnsi="arial" w:cs="arial"/>
            <w:b w:val="0"/>
            <w:i/>
            <w:strike w:val="0"/>
            <w:noProof w:val="0"/>
            <w:color w:val="0077CC"/>
            <w:position w:val="0"/>
            <w:sz w:val="20"/>
            <w:u w:val="single"/>
            <w:vertAlign w:val="baseline"/>
          </w:rPr>
          <w:t>https://t.co/wFhYsMr0oB</w:t>
        </w:r>
      </w:hyperlink>
      <w:r>
        <w:rPr>
          <w:rFonts w:ascii="arial" w:eastAsia="arial" w:hAnsi="arial" w:cs="arial"/>
          <w:b w:val="0"/>
          <w:i w:val="0"/>
          <w:strike w:val="0"/>
          <w:noProof w:val="0"/>
          <w:color w:val="000000"/>
          <w:position w:val="0"/>
          <w:sz w:val="20"/>
          <w:u w:val="none"/>
          <w:vertAlign w:val="baseline"/>
        </w:rPr>
        <w:t xml:space="preserve"> [ 9]: </w:t>
      </w:r>
      <w:hyperlink r:id="rId3233" w:history="1">
        <w:r>
          <w:rPr>
            <w:rFonts w:ascii="arial" w:eastAsia="arial" w:hAnsi="arial" w:cs="arial"/>
            <w:b w:val="0"/>
            <w:i/>
            <w:strike w:val="0"/>
            <w:noProof w:val="0"/>
            <w:color w:val="0077CC"/>
            <w:position w:val="0"/>
            <w:sz w:val="20"/>
            <w:u w:val="single"/>
            <w:vertAlign w:val="baseline"/>
          </w:rPr>
          <w:t>https://twitter.com/ConceptualJames/status/1283111675521118208?ref_src=twsrc%5Etfw</w:t>
        </w:r>
      </w:hyperlink>
      <w:r>
        <w:rPr>
          <w:rFonts w:ascii="arial" w:eastAsia="arial" w:hAnsi="arial" w:cs="arial"/>
          <w:b w:val="0"/>
          <w:i w:val="0"/>
          <w:strike w:val="0"/>
          <w:noProof w:val="0"/>
          <w:color w:val="000000"/>
          <w:position w:val="0"/>
          <w:sz w:val="20"/>
          <w:u w:val="none"/>
          <w:vertAlign w:val="baseline"/>
        </w:rPr>
        <w:t xml:space="preserve"> [ 10]: </w:t>
      </w:r>
      <w:hyperlink r:id="rId3234" w:history="1">
        <w:r>
          <w:rPr>
            <w:rFonts w:ascii="arial" w:eastAsia="arial" w:hAnsi="arial" w:cs="arial"/>
            <w:b w:val="0"/>
            <w:i/>
            <w:strike w:val="0"/>
            <w:noProof w:val="0"/>
            <w:color w:val="0077CC"/>
            <w:position w:val="0"/>
            <w:sz w:val="20"/>
            <w:u w:val="single"/>
            <w:vertAlign w:val="baseline"/>
          </w:rPr>
          <w:t>https://www.timesofisrael.com/ilhan-omar-snags-pelosi-endorsement-but-falls-behind-in-fundraising</w:t>
        </w:r>
      </w:hyperlink>
      <w:r>
        <w:rPr>
          <w:rFonts w:ascii="arial" w:eastAsia="arial" w:hAnsi="arial" w:cs="arial"/>
          <w:b w:val="0"/>
          <w:i w:val="0"/>
          <w:strike w:val="0"/>
          <w:noProof w:val="0"/>
          <w:color w:val="000000"/>
          <w:position w:val="0"/>
          <w:sz w:val="20"/>
          <w:u w:val="none"/>
          <w:vertAlign w:val="baseline"/>
        </w:rPr>
        <w:t xml:space="preserve">/ [ 11]: </w:t>
      </w:r>
      <w:hyperlink r:id="rId3235" w:history="1">
        <w:r>
          <w:rPr>
            <w:rFonts w:ascii="arial" w:eastAsia="arial" w:hAnsi="arial" w:cs="arial"/>
            <w:b w:val="0"/>
            <w:i/>
            <w:strike w:val="0"/>
            <w:noProof w:val="0"/>
            <w:color w:val="0077CC"/>
            <w:position w:val="0"/>
            <w:sz w:val="20"/>
            <w:u w:val="single"/>
            <w:vertAlign w:val="baseline"/>
          </w:rPr>
          <w:t>https://freebeacon.com/democrats/ilhan-omar-funnels-228000-more-into-husbands-firm/</w:t>
        </w:r>
      </w:hyperlink>
      <w:r>
        <w:rPr>
          <w:rFonts w:ascii="arial" w:eastAsia="arial" w:hAnsi="arial" w:cs="arial"/>
          <w:b w:val="0"/>
          <w:i w:val="0"/>
          <w:strike w:val="0"/>
          <w:noProof w:val="0"/>
          <w:color w:val="000000"/>
          <w:position w:val="0"/>
          <w:sz w:val="20"/>
          <w:u w:val="none"/>
          <w:vertAlign w:val="baseline"/>
        </w:rPr>
        <w:t xml:space="preserve"> [ 12]: </w:t>
      </w:r>
      <w:hyperlink r:id="rId3236" w:history="1">
        <w:r>
          <w:rPr>
            <w:rFonts w:ascii="arial" w:eastAsia="arial" w:hAnsi="arial" w:cs="arial"/>
            <w:b w:val="0"/>
            <w:i/>
            <w:strike w:val="0"/>
            <w:noProof w:val="0"/>
            <w:color w:val="0077CC"/>
            <w:position w:val="0"/>
            <w:sz w:val="20"/>
            <w:u w:val="single"/>
            <w:vertAlign w:val="baseline"/>
          </w:rPr>
          <w:t>https://antisemitism.uk/university-of-york-adopts-international-definition-of-antisemitism</w:t>
        </w:r>
      </w:hyperlink>
      <w:r>
        <w:rPr>
          <w:rFonts w:ascii="arial" w:eastAsia="arial" w:hAnsi="arial" w:cs="arial"/>
          <w:b w:val="0"/>
          <w:i w:val="0"/>
          <w:strike w:val="0"/>
          <w:noProof w:val="0"/>
          <w:color w:val="000000"/>
          <w:position w:val="0"/>
          <w:sz w:val="20"/>
          <w:u w:val="none"/>
          <w:vertAlign w:val="baseline"/>
        </w:rPr>
        <w:t xml:space="preserve">/ [ 13]: </w:t>
      </w:r>
      <w:hyperlink r:id="rId3237" w:history="1">
        <w:r>
          <w:rPr>
            <w:rFonts w:ascii="arial" w:eastAsia="arial" w:hAnsi="arial" w:cs="arial"/>
            <w:b w:val="0"/>
            <w:i/>
            <w:strike w:val="0"/>
            <w:noProof w:val="0"/>
            <w:color w:val="0077CC"/>
            <w:position w:val="0"/>
            <w:sz w:val="20"/>
            <w:u w:val="single"/>
            <w:vertAlign w:val="baseline"/>
          </w:rPr>
          <w:t>https://www.algemeiner.com/2020/07/14/california-board-of-education-urged-to-reject-campaign-to-impose-ethnic-studies-curriculum-viewed-as-antisemitic/</w:t>
        </w:r>
      </w:hyperlink>
      <w:r>
        <w:rPr>
          <w:rFonts w:ascii="arial" w:eastAsia="arial" w:hAnsi="arial" w:cs="arial"/>
          <w:b w:val="0"/>
          <w:i w:val="0"/>
          <w:strike w:val="0"/>
          <w:noProof w:val="0"/>
          <w:color w:val="000000"/>
          <w:position w:val="0"/>
          <w:sz w:val="20"/>
          <w:u w:val="none"/>
          <w:vertAlign w:val="baseline"/>
        </w:rPr>
        <w:t xml:space="preserve"> [ 14]: </w:t>
      </w:r>
      <w:hyperlink r:id="rId3238" w:history="1">
        <w:r>
          <w:rPr>
            <w:rFonts w:ascii="arial" w:eastAsia="arial" w:hAnsi="arial" w:cs="arial"/>
            <w:b w:val="0"/>
            <w:i/>
            <w:strike w:val="0"/>
            <w:noProof w:val="0"/>
            <w:color w:val="0077CC"/>
            <w:position w:val="0"/>
            <w:sz w:val="20"/>
            <w:u w:val="single"/>
            <w:vertAlign w:val="baseline"/>
          </w:rPr>
          <w:t>https://www.algemeiner.com/2020/07/15/institutional-antisemitism-non-profits-tweet-shows-scope-of-jew-hatred/</w:t>
        </w:r>
      </w:hyperlink>
      <w:r>
        <w:rPr>
          <w:rFonts w:ascii="arial" w:eastAsia="arial" w:hAnsi="arial" w:cs="arial"/>
          <w:b w:val="0"/>
          <w:i w:val="0"/>
          <w:strike w:val="0"/>
          <w:noProof w:val="0"/>
          <w:color w:val="000000"/>
          <w:position w:val="0"/>
          <w:sz w:val="20"/>
          <w:u w:val="none"/>
          <w:vertAlign w:val="baseline"/>
        </w:rPr>
        <w:t xml:space="preserve"> [ 15]: </w:t>
      </w:r>
      <w:hyperlink r:id="rId3239" w:history="1">
        <w:r>
          <w:rPr>
            <w:rFonts w:ascii="arial" w:eastAsia="arial" w:hAnsi="arial" w:cs="arial"/>
            <w:b w:val="0"/>
            <w:i/>
            <w:strike w:val="0"/>
            <w:noProof w:val="0"/>
            <w:color w:val="0077CC"/>
            <w:position w:val="0"/>
            <w:sz w:val="20"/>
            <w:u w:val="single"/>
            <w:vertAlign w:val="baseline"/>
          </w:rPr>
          <w:t>https://www.algemeiner.com/2020/07/14/florida-state-university-student-senate-led-by-president-accused-of-antisemitism-filibusters-resolution-defending-jewish-students/</w:t>
        </w:r>
      </w:hyperlink>
      <w:r>
        <w:rPr>
          <w:rFonts w:ascii="arial" w:eastAsia="arial" w:hAnsi="arial" w:cs="arial"/>
          <w:b w:val="0"/>
          <w:i w:val="0"/>
          <w:strike w:val="0"/>
          <w:noProof w:val="0"/>
          <w:color w:val="000000"/>
          <w:position w:val="0"/>
          <w:sz w:val="20"/>
          <w:u w:val="none"/>
          <w:vertAlign w:val="baseline"/>
        </w:rPr>
        <w:t xml:space="preserve"> [ 16]: </w:t>
      </w:r>
      <w:hyperlink r:id="rId3240" w:history="1">
        <w:r>
          <w:rPr>
            <w:rFonts w:ascii="arial" w:eastAsia="arial" w:hAnsi="arial" w:cs="arial"/>
            <w:b w:val="0"/>
            <w:i/>
            <w:strike w:val="0"/>
            <w:noProof w:val="0"/>
            <w:color w:val="0077CC"/>
            <w:position w:val="0"/>
            <w:sz w:val="20"/>
            <w:u w:val="single"/>
            <w:vertAlign w:val="baseline"/>
          </w:rPr>
          <w:t>https://honestreporting.ca/winnipeg-free-press-commentator-wrongly-claims-jesus-was-palestinian</w:t>
        </w:r>
      </w:hyperlink>
      <w:r>
        <w:rPr>
          <w:rFonts w:ascii="arial" w:eastAsia="arial" w:hAnsi="arial" w:cs="arial"/>
          <w:b w:val="0"/>
          <w:i w:val="0"/>
          <w:strike w:val="0"/>
          <w:noProof w:val="0"/>
          <w:color w:val="000000"/>
          <w:position w:val="0"/>
          <w:sz w:val="20"/>
          <w:u w:val="none"/>
          <w:vertAlign w:val="baseline"/>
        </w:rPr>
        <w:t xml:space="preserve">/ [ 17]: </w:t>
      </w:r>
      <w:hyperlink r:id="rId3241" w:history="1">
        <w:r>
          <w:rPr>
            <w:rFonts w:ascii="arial" w:eastAsia="arial" w:hAnsi="arial" w:cs="arial"/>
            <w:b w:val="0"/>
            <w:i/>
            <w:strike w:val="0"/>
            <w:noProof w:val="0"/>
            <w:color w:val="0077CC"/>
            <w:position w:val="0"/>
            <w:sz w:val="20"/>
            <w:u w:val="single"/>
            <w:vertAlign w:val="baseline"/>
          </w:rPr>
          <w:t>https://www.jpost.com/international/studies-find-far-right-using-telegram-isis-using-facebook-635035</w:t>
        </w:r>
      </w:hyperlink>
      <w:r>
        <w:rPr>
          <w:rFonts w:ascii="arial" w:eastAsia="arial" w:hAnsi="arial" w:cs="arial"/>
          <w:b w:val="0"/>
          <w:i w:val="0"/>
          <w:strike w:val="0"/>
          <w:noProof w:val="0"/>
          <w:color w:val="000000"/>
          <w:position w:val="0"/>
          <w:sz w:val="20"/>
          <w:u w:val="none"/>
          <w:vertAlign w:val="baseline"/>
        </w:rPr>
        <w:t xml:space="preserve"> [ 18]: </w:t>
      </w:r>
      <w:hyperlink r:id="rId3242" w:history="1">
        <w:r>
          <w:rPr>
            <w:rFonts w:ascii="arial" w:eastAsia="arial" w:hAnsi="arial" w:cs="arial"/>
            <w:b w:val="0"/>
            <w:i/>
            <w:strike w:val="0"/>
            <w:noProof w:val="0"/>
            <w:color w:val="0077CC"/>
            <w:position w:val="0"/>
            <w:sz w:val="20"/>
            <w:u w:val="single"/>
            <w:vertAlign w:val="baseline"/>
          </w:rPr>
          <w:t>https://www.jewishpress.com/news/us-news/ny/adl-offers-up-to-10000-reward-for-those-tied-to-anti-semitic-attack-in-brooklyn/2020/07/15/</w:t>
        </w:r>
      </w:hyperlink>
      <w:r>
        <w:rPr>
          <w:rFonts w:ascii="arial" w:eastAsia="arial" w:hAnsi="arial" w:cs="arial"/>
          <w:b w:val="0"/>
          <w:i w:val="0"/>
          <w:strike w:val="0"/>
          <w:noProof w:val="0"/>
          <w:color w:val="000000"/>
          <w:position w:val="0"/>
          <w:sz w:val="20"/>
          <w:u w:val="none"/>
          <w:vertAlign w:val="baseline"/>
        </w:rPr>
        <w:t xml:space="preserve"> [ 19]: </w:t>
      </w:r>
      <w:hyperlink r:id="rId3243" w:history="1">
        <w:r>
          <w:rPr>
            <w:rFonts w:ascii="arial" w:eastAsia="arial" w:hAnsi="arial" w:cs="arial"/>
            <w:b w:val="0"/>
            <w:i/>
            <w:strike w:val="0"/>
            <w:noProof w:val="0"/>
            <w:color w:val="0077CC"/>
            <w:position w:val="0"/>
            <w:sz w:val="20"/>
            <w:u w:val="single"/>
            <w:vertAlign w:val="baseline"/>
          </w:rPr>
          <w:t>https://www.timesofisrael.com/german-regional-police-chief-forced-out-over-forces-far-right-links</w:t>
        </w:r>
      </w:hyperlink>
      <w:r>
        <w:rPr>
          <w:rFonts w:ascii="arial" w:eastAsia="arial" w:hAnsi="arial" w:cs="arial"/>
          <w:b w:val="0"/>
          <w:i w:val="0"/>
          <w:strike w:val="0"/>
          <w:noProof w:val="0"/>
          <w:color w:val="000000"/>
          <w:position w:val="0"/>
          <w:sz w:val="20"/>
          <w:u w:val="none"/>
          <w:vertAlign w:val="baseline"/>
        </w:rPr>
        <w:t xml:space="preserve">/ [ 20]: </w:t>
      </w:r>
      <w:hyperlink r:id="rId3244" w:history="1">
        <w:r>
          <w:rPr>
            <w:rFonts w:ascii="arial" w:eastAsia="arial" w:hAnsi="arial" w:cs="arial"/>
            <w:b w:val="0"/>
            <w:i/>
            <w:strike w:val="0"/>
            <w:noProof w:val="0"/>
            <w:color w:val="0077CC"/>
            <w:position w:val="0"/>
            <w:sz w:val="20"/>
            <w:u w:val="single"/>
            <w:vertAlign w:val="baseline"/>
          </w:rPr>
          <w:t>https://antisemitism.uk/kent-police-investigate-far-right-stickers-with-phrases-like-hitler-was-right-just-weeks-after-caa-revealed-how-similar-stickers-were-appearing-in-the-area</w:t>
        </w:r>
      </w:hyperlink>
      <w:r>
        <w:rPr>
          <w:rFonts w:ascii="arial" w:eastAsia="arial" w:hAnsi="arial" w:cs="arial"/>
          <w:b w:val="0"/>
          <w:i w:val="0"/>
          <w:strike w:val="0"/>
          <w:noProof w:val="0"/>
          <w:color w:val="000000"/>
          <w:position w:val="0"/>
          <w:sz w:val="20"/>
          <w:u w:val="none"/>
          <w:vertAlign w:val="baseline"/>
        </w:rPr>
        <w:t xml:space="preserve">/ [ 21]: </w:t>
      </w:r>
      <w:hyperlink r:id="rId3245" w:history="1">
        <w:r>
          <w:rPr>
            <w:rFonts w:ascii="arial" w:eastAsia="arial" w:hAnsi="arial" w:cs="arial"/>
            <w:b w:val="0"/>
            <w:i/>
            <w:strike w:val="0"/>
            <w:noProof w:val="0"/>
            <w:color w:val="0077CC"/>
            <w:position w:val="0"/>
            <w:sz w:val="20"/>
            <w:u w:val="single"/>
            <w:vertAlign w:val="baseline"/>
          </w:rPr>
          <w:t>https://www.algemeiner.com/2020/07/14/israeli-made-drones-to-help-rescue-operations-in-northern-norway/</w:t>
        </w:r>
      </w:hyperlink>
      <w:r>
        <w:rPr>
          <w:rFonts w:ascii="arial" w:eastAsia="arial" w:hAnsi="arial" w:cs="arial"/>
          <w:b w:val="0"/>
          <w:i w:val="0"/>
          <w:strike w:val="0"/>
          <w:noProof w:val="0"/>
          <w:color w:val="000000"/>
          <w:position w:val="0"/>
          <w:sz w:val="20"/>
          <w:u w:val="none"/>
          <w:vertAlign w:val="baseline"/>
        </w:rPr>
        <w:t xml:space="preserve"> [ 22]: </w:t>
      </w:r>
      <w:hyperlink r:id="rId3246" w:history="1">
        <w:r>
          <w:rPr>
            <w:rFonts w:ascii="arial" w:eastAsia="arial" w:hAnsi="arial" w:cs="arial"/>
            <w:b w:val="0"/>
            <w:i/>
            <w:strike w:val="0"/>
            <w:noProof w:val="0"/>
            <w:color w:val="0077CC"/>
            <w:position w:val="0"/>
            <w:sz w:val="20"/>
            <w:u w:val="single"/>
            <w:vertAlign w:val="baseline"/>
          </w:rPr>
          <w:t>https://www.algemeiner.com/2020/07/15/former-google-exec-launches-israels-first-investment-fund-dedicated-to-gaming/</w:t>
        </w:r>
      </w:hyperlink>
      <w:r>
        <w:rPr>
          <w:rFonts w:ascii="arial" w:eastAsia="arial" w:hAnsi="arial" w:cs="arial"/>
          <w:b w:val="0"/>
          <w:i w:val="0"/>
          <w:strike w:val="0"/>
          <w:noProof w:val="0"/>
          <w:color w:val="000000"/>
          <w:position w:val="0"/>
          <w:sz w:val="20"/>
          <w:u w:val="none"/>
          <w:vertAlign w:val="baseline"/>
        </w:rPr>
        <w:t xml:space="preserve"> [ 23]: </w:t>
      </w:r>
      <w:hyperlink r:id="rId3247" w:history="1">
        <w:r>
          <w:rPr>
            <w:rFonts w:ascii="arial" w:eastAsia="arial" w:hAnsi="arial" w:cs="arial"/>
            <w:b w:val="0"/>
            <w:i/>
            <w:strike w:val="0"/>
            <w:noProof w:val="0"/>
            <w:color w:val="0077CC"/>
            <w:position w:val="0"/>
            <w:sz w:val="20"/>
            <w:u w:val="single"/>
            <w:vertAlign w:val="baseline"/>
          </w:rPr>
          <w:t>https://www.algemeiner.com/2020/07/15/solar-powered-transmitters-to-warn-israeli-drivers-of-camels-on-the-road/</w:t>
        </w:r>
      </w:hyperlink>
      <w:r>
        <w:rPr>
          <w:rFonts w:ascii="arial" w:eastAsia="arial" w:hAnsi="arial" w:cs="arial"/>
          <w:b w:val="0"/>
          <w:i w:val="0"/>
          <w:strike w:val="0"/>
          <w:noProof w:val="0"/>
          <w:color w:val="000000"/>
          <w:position w:val="0"/>
          <w:sz w:val="20"/>
          <w:u w:val="none"/>
          <w:vertAlign w:val="baseline"/>
        </w:rPr>
        <w:t xml:space="preserve"> [ 24]: </w:t>
      </w:r>
      <w:hyperlink r:id="rId3248" w:history="1">
        <w:r>
          <w:rPr>
            <w:rFonts w:ascii="arial" w:eastAsia="arial" w:hAnsi="arial" w:cs="arial"/>
            <w:b w:val="0"/>
            <w:i/>
            <w:strike w:val="0"/>
            <w:noProof w:val="0"/>
            <w:color w:val="0077CC"/>
            <w:position w:val="0"/>
            <w:sz w:val="20"/>
            <w:u w:val="single"/>
            <w:vertAlign w:val="baseline"/>
          </w:rPr>
          <w:t>https://www.jpost.com/diaspora/masas-new-program-offering-allows-fellows-to-work-remotely-from-israel-635099</w:t>
        </w:r>
      </w:hyperlink>
      <w:r>
        <w:rPr>
          <w:rFonts w:ascii="arial" w:eastAsia="arial" w:hAnsi="arial" w:cs="arial"/>
          <w:b w:val="0"/>
          <w:i w:val="0"/>
          <w:strike w:val="0"/>
          <w:noProof w:val="0"/>
          <w:color w:val="000000"/>
          <w:position w:val="0"/>
          <w:sz w:val="20"/>
          <w:u w:val="none"/>
          <w:vertAlign w:val="baseline"/>
        </w:rPr>
        <w:t xml:space="preserve"> [ 25]: </w:t>
      </w:r>
      <w:hyperlink r:id="rId3249" w:history="1">
        <w:r>
          <w:rPr>
            <w:rFonts w:ascii="arial" w:eastAsia="arial" w:hAnsi="arial" w:cs="arial"/>
            <w:b w:val="0"/>
            <w:i/>
            <w:strike w:val="0"/>
            <w:noProof w:val="0"/>
            <w:color w:val="0077CC"/>
            <w:position w:val="0"/>
            <w:sz w:val="20"/>
            <w:u w:val="single"/>
            <w:vertAlign w:val="baseline"/>
          </w:rPr>
          <w:t>https://www.jpost.com/health-science/second-temple-period-jewish-ritual-bath-uncovered-in-need-of-rescuing-634920</w:t>
        </w:r>
      </w:hyperlink>
      <w:r>
        <w:rPr>
          <w:rFonts w:ascii="arial" w:eastAsia="arial" w:hAnsi="arial" w:cs="arial"/>
          <w:b w:val="0"/>
          <w:i w:val="0"/>
          <w:strike w:val="0"/>
          <w:noProof w:val="0"/>
          <w:color w:val="000000"/>
          <w:position w:val="0"/>
          <w:sz w:val="20"/>
          <w:u w:val="none"/>
          <w:vertAlign w:val="baseline"/>
        </w:rPr>
        <w:t xml:space="preserve"> [ 26]: </w:t>
      </w:r>
      <w:hyperlink r:id="rId295"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[ 27]: </w:t>
      </w:r>
      <w:hyperlink r:id="rId296"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2020</w:t>
      </w:r>
    </w:p>
    <w:p>
      <w:pPr>
        <w:pStyle w:val="Normal227"/>
      </w:pPr>
    </w:p>
    <w:p>
      <w:pPr>
        <w:pStyle w:val="Normal227"/>
        <w:ind w:left="200"/>
        <w:sectPr>
          <w:type w:val="continuous"/>
          <w:pgMar w:top="840" w:right="1000" w:bottom="840" w:left="1000" w:header="400" w:footer="400"/>
          <w:pgNumType w:fmt="decimal"/>
          <w:cols w:space="720"/>
        </w:sectPr>
      </w:pPr>
      <w:r>
        <w:br/>
      </w:r>
      <w:r>
        <w:pict>
          <v:line id="_x0000_s1787"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3250"/>
          <w:headerReference w:type="default" r:id="rId3251"/>
          <w:footerReference w:type="even" r:id="rId3252"/>
          <w:footerReference w:type="default" r:id="rId3253"/>
          <w:headerReference w:type="first" r:id="rId3254"/>
          <w:footerReference w:type="first" r:id="rId3255"/>
          <w:pgSz w:w="12240" w:h="15840"/>
          <w:pgMar w:top="840" w:right="1000" w:bottom="840" w:left="1000" w:header="400" w:footer="400"/>
          <w:pgNumType w:fmt="decimal"/>
          <w:cols w:space="720"/>
          <w:titlePg w:val="0"/>
        </w:sectPr>
      </w:pPr>
    </w:p>
    <w:p>
      <w:pPr>
        <w:pStyle w:val="Normal228"/>
      </w:pPr>
    </w:p>
    <w:p>
      <w:pPr>
        <w:pStyle w:val="Normal228"/>
      </w:pPr>
      <w:r>
        <w:pict>
          <v:shape id="_x0000_i1788" type="#_x0000_t75" alt="LexisNexis®" style="width:147.75pt;height:30pt">
            <v:imagedata r:id="rId17" o:title=""/>
          </v:shape>
        </w:pict>
      </w:r>
      <w:r>
        <w:cr/>
      </w:r>
    </w:p>
    <w:p>
      <w:pPr>
        <w:pStyle w:val="Heading1226"/>
        <w:keepNext w:val="0"/>
        <w:spacing w:after="200" w:line="340" w:lineRule="atLeast"/>
        <w:ind w:left="0" w:right="0" w:firstLine="0"/>
        <w:jc w:val="center"/>
      </w:pPr>
      <w:hyperlink r:id="rId3256" w:history="1">
        <w:r>
          <w:rPr>
            <w:rFonts w:ascii="arial" w:eastAsia="arial" w:hAnsi="arial" w:cs="arial"/>
            <w:b/>
            <w:i/>
            <w:strike w:val="0"/>
            <w:color w:val="0077CC"/>
            <w:sz w:val="28"/>
            <w:u w:val="single"/>
            <w:vertAlign w:val="baseline"/>
          </w:rPr>
          <w:t>Gates of Vienna News Feed 11/26/2020</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Gates of Vienna</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2020 Friday 5:35 AM EST</w:t>
      </w:r>
    </w:p>
    <w:p>
      <w:pPr>
        <w:pStyle w:val="Normal228"/>
        <w:keepNext w:val="0"/>
        <w:spacing w:after="0" w:line="240" w:lineRule="atLeast"/>
        <w:ind w:right="0"/>
        <w:jc w:val="both"/>
      </w:pPr>
      <w:bookmarkStart w:id="458" w:name="Bookmark_228"/>
      <w:bookmarkEnd w:id="458"/>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10182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Baron Bodissey</w:t>
      </w:r>
    </w:p>
    <w:p>
      <w:pPr>
        <w:pStyle w:val="Normal228"/>
        <w:keepNext/>
        <w:spacing w:before="240" w:after="0" w:line="340" w:lineRule="atLeast"/>
        <w:ind w:left="0" w:right="0" w:firstLine="0"/>
        <w:jc w:val="left"/>
      </w:pPr>
      <w:bookmarkStart w:id="459" w:name="Body_226"/>
      <w:bookmarkEnd w:id="459"/>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789" style="position:absolute;z-index:252140544"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27, 2020( Gates of Vienna: </w:t>
      </w:r>
      <w:hyperlink r:id="rId401" w:history="1">
        <w:r>
          <w:rPr>
            <w:rFonts w:ascii="arial" w:eastAsia="arial" w:hAnsi="arial" w:cs="arial"/>
            <w:b w:val="0"/>
            <w:i/>
            <w:strike w:val="0"/>
            <w:noProof w:val="0"/>
            <w:color w:val="0077CC"/>
            <w:position w:val="0"/>
            <w:sz w:val="20"/>
            <w:u w:val="single"/>
            <w:vertAlign w:val="baseline"/>
          </w:rPr>
          <w:t>http://gatesofvienna.net</w:t>
        </w:r>
      </w:hyperlink>
      <w:r>
        <w:rPr>
          <w:rFonts w:ascii="arial" w:eastAsia="arial" w:hAnsi="arial" w:cs="arial"/>
          <w:b w:val="0"/>
          <w:i w:val="0"/>
          <w:strike w:val="0"/>
          <w:noProof w:val="0"/>
          <w:color w:val="000000"/>
          <w:position w:val="0"/>
          <w:sz w:val="20"/>
          <w:u w:val="none"/>
          <w:vertAlign w:val="baseline"/>
        </w:rPr>
        <w:t xml:space="preserve">/ Delivered by Newstex)  The Supreme Court blocked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Cuomo's latest COVID restrictions on attendance at religious services. Meanwhile, the Disney Corporation is planning to lay off 32,000 more employees as its theme parks remain closed due to the Wuhan Coronavirus. In other news, an Afghan migrant has reportedly fled Germany after allegedly stabbing his wife to death. To see the headlines and the articles, click 'Continue reading' below. </w:t>
      </w:r>
    </w:p>
    <w:p>
      <w:pPr>
        <w:pStyle w:val="Normal2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Fjordman, JD, Reader from Chicago, SS, and all the other tipsters who sent these in. Notice to tipsters: Please don't submit extensive excerpts from articles that have been posted behind a subscription firewall, or are otherwise under copyright protection. Caveat: Articles in the news feed are posted 'as is'. Gates of Vienna cannot vouch for the authenticity or accuracy of the contents of any individual item posted here. I check each entry to make sure it is relatively interesting, not patently offensive, and at least superficially plausible. The link to the original is included with each item's title. Further research and verification are left to the reader. [1][2] [3][4][5][6][7][8][9][10][11][12][13][14][15][16][17][18][19][20][21][22][23][24][25][26][27][28] [29][30][31][32] [33][34][35][36][37][38][39][40][41][42][43][44][45][46][47][48][49][50][51][52][53][54][55] [56] [57] [58] [59] [60][61][62][63][64] [65][66][67][68][69] [70][71][72] [73]  Poland: Second COVID-19 Wave Not Showing Up in Unemployment Statistics[74] According to Statistics Poland (GUS), the unemployment rate in October was 6.1 percent, which means it did not change since September or even June 2020. Despite the serious issues faced by companies due to the coronavirus crisis, the job market seems to be very stable. It is also important to note that unemployment has grown by only 0.7 percent since March, when it was at its lowest in 2020. This means that the increase in number of registered unemployed was only 110,000.[75]  UK: Chancellor: Economic Crisis Has 'Just Begun', Unemployment to Hit 2.6 Million[76] The United Kingdom's economic emergency is 'just beginning', according to Chancellor of the Exchequer Rishi Sunak, who predicted that unemployment will rise by over one million in the coming months. According to the latest statistics, there are currently 1.62 million unemployed people in the UK, up by over 300,000 from 2019. The Chancellor said that despite record peace-time spending, the government is expecting unemployment to hit 2.6 million by the middle of next year — the highest rate since 2012.[77]  'The Fraud Was Executed by Many Means': Sidney Powell 'Releases Kraken' With Dual Lawsuits in Michigan, Georgia[78] Sidney Powell has finally released the Kraken — filing two lawsuits in Michigan and Georgia late Wednesday alleging massive schemes to rig the election for Joe Biden. In Georgia, Powell claims in a 104-page complaint filed in the US District Court in Atlanta that the purpose of the scheme was 'illegally and fraudulently manipulating the vote count to make certain the election of Joe Biden as president of the United States.' 'Old-fashioned ballot-stuffing' has been 'amplified and rendered virtually invisible by computer software created and run by domestic and foreign actors for that very purpose,' the suit continues, adding that 'Mathematical and statistical anomalies rising to the level of impossibilities, as shown by affidavits of multiple witnesses, documentation, and expert testimony evince this scheme across the state of Georgia.'[79]  'Zero Masks and Zero Concern': Underground Parties Rage in Los Angeles in Defiance of COVID-19 Restrictions[80] With COVID-19 cases continuing to spike throughout Los Angeles County — forcing bars, restaurants and nightclubs to shut their doors to remain in compliance with state mandates, 'underground parties with hundreds of people continue to take place every weekend,' according to FoxLA, which has been conducting an undercover investigation for several months.[81]  6 Million American Households Could Face Eviction on January 1[82] The CDC's eviction moratorium expires on January 1. Even if the Biden administration has a plan to help renters, unless Trump acts there will be a 20-day gap when landlords can try to evict anyone who didn't pay.[83]  Another Democrat Caught Violating His Own COVID Rules[84] The Democratic Mayor of Denver was caught violating his own COVID travel ordinance, getting on a plane to see family just 30 minutes after decreeing that people should not travel to visit their own relatives. 'Pass the potatoes, not COVID,' Denver Mayor Michael Hancock tweeted Wednesday, adding 'Stay home as much as you can, especially if you're sick. Host virtual gatherings instead of in-person dinners.' 'Avoid travel, if you can,' the tweet also stated, continuing 'Order your holiday meal from a local eatery. Shop online with a small business for Black Friday.'[85]  Atlanta Homicides Up 30% From 2019, Reach Highest in 30 Years[86] Atlanta has seen 131 homicides this year, a 30% increase from the 99 homicides in 2019. 'We are seeing a significant increase not only in Atlanta but across the country,' said Atlanta Police Deputy Chief Timothy Peek.[87]  Biden Delivers Holiday Message: 'Limit Family Gatherings, Get People Away From Each Other'[88] Joe Biden delivered a Thanksgiving message Wednesday which consisted of urging Americans not to see each other, and vowing to find sick people and separate them from their families. After saying that families should only engage in limited get togethers, just as his will be doing, Biden stated that 'We still have months of this battle ahead of us.' 'More testing. We'll find people with cases and get them away from one another, slowing the number of infections. More protective gear for businesses and our schools,' Biden said.[89]  Breathwork Helps Tame Stress, Benefits Your Mind and Body[90] Breathing is universal, habitual and nearly always automatic. However, you do have choices about the way you breathe — fast or slow, shallow or deep. This can send messages to your body that affect your blood pressure, immune function, mood and stress level. For instance, when you get stressed, your breathing pattern and rate change, often resulting in more chest breathing in response to a fight-or-flight situation. This is triggered by the autonomic nervous system. What's interesting about the function of breathing is that it's both a voluntary and involuntary process. This means that your body breathes automatically, but you also can consciously control your breathing, which is one strategy that has proven effective in reducing physiological stress markers and increasing feelings of calm. So, simply by changing the way you breathe, you influence your health. This is a strategy taught most frequently in the practice of yoga. Breathing consciously, maintaining awareness and intent on the function, is called breathwork. Yogis have used this technique for centuries as a tool for healing and to relieve physical, mental and emotional stress.[91]  Corey Booker is Introducing South African Style Land Confiscation Bill to Give Land to 'Black Farmers'[92] Will South African style land transfer legislation be coming to the United States? An American nationalist by the name of Michael Lewis reached out to the Red Elephants to raise awareness about legislation being introduced by U.S. Senator Cory Booker that would set up a race-based land grant system inside of the U.S. Department of Agriculture. On November 19, 2020 Booker released a statement about the bill titled The Justice for Black Farmers Act that plans to establish The Equitable Land Access Service system. This land redistribution system would be led by an Under Secretary of Agriculture for Equitable Land Access. This is a land redistribution scheme, plan and simple. A federal agency would be tasked with purchasing billions of dollars in private land annually on the American taxpayer's dime. And to add insult to injury, that land would then be given exclusively to people based on their race.[93]  Democrat Senators Ask YouTube CEO to Censor Election 'Misinformation'[94] A group of Democratic Senators has requested YouTube remove videos containing election 'misinformation.' They want YouTube to implement the strict censorship measures we have seen from Twitter. In a letter addressed to YouTube CEO Susan Wojcicki, Senators Gary Peters of Michigan, Robert Mendez of New Jersey, Mazie Hirono of Hawaii, and Amy Klobuchar of Minnesota, expressed 'deep concern' over the election misinformation spreading on the video-sharing platform.[95]  Disney to Lay Off 32,000 Employees as Lockdowns Keep Theme Parks Shuttered[96] Walt Disney Co. is planning to lay off 32,000 employees as lockdowns continue to keep theme parks shuttered. Many of the cuts will come from its theme parks. Its California park, Disneyland, has been closed since pandemic lockdowns began in March. The company originally announced 28,000 jobs cuts in September. Disney also said it may take additional measures, such as not declaring future dividends and cutting company contribution to pension and postretirement medical plans.[97]  Gov. Cuomo Lashes Out at Cops Who Won't Enforce His Thanksgiving Restrictions[98]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Gov. Andrew Cuomo is not happy with various members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 enforcement community who have refused to enforce his restrictions on indoor gatherings for Thanksgiving.[99]  Have a Historically Accurate Thanksgiving![100] As every public school child knows, the first Thanksgiving took place in 1621, when our Pilgrim forefathers took a break from slaughtering Peaceful, Environmentally Friendly, Indigenous Peoples to invite them to dinner in order to infect them with smallpox, before embarking on their mission to fry the planet so that the world would end on Jan. 22, 2031. (Copyright: Alexandria Ocasio-Cortez) Consider this description of the Pilgrims' treatment of the Indigenous peoples:[101]  Here is the Evidence of Election Fraud and it Currently Includes Hundreds of Cases, Encompassing Millions of Stolen or Fraudulent Votes[102] The current 2020 Presidential Election is in a state of crisis. Not only have Big Tech and Big Media ignored vast evidence of election fraud, but these institutions have conspired to promote one candidate as the winner, long before the conclusion of all election software audits, statistical analysi s, recounts and court proceedings (which will include witness testimony of election interference and coercion). HereIsTheEvidence.com is a one-stop source for journalists, truth seekers and patriotic Americans who want to protect the integrity of the election process. The site is a crowdsourced compilation that aggregates publicly available items of evidence that would be admissible in court. The site does n ot contain general election news stories, rumors or updates. The site contains statistical evidence, court documents, photos, audio, video and witness testimony, affidavits, and historical context — all sourced, timestamped and categorized by state of occurrence. The compilation so far contains ove r six hundred incidences, encompassing millions of potential illegal or stolen votes.[103]  'Kraken' Lawsuit Accuses Iran of 'Monitoring and Manipulating' 2020 Election, Stoking Deep Dive by Journalist[104] An interesting thread has popped up on Twitter in the wake of attorney Sidney Powell's recently filed lawsuits alleging widespread election fraud in Michigan and Georgia ('the Kraken') — which claims in part that China and Iran monitored and manipulated elections, 'including the most recent US general election in 2020.' Journalist and Iran expert Heshmat Alavi, who describes himself as a 'political activist and supporter for regime change in Iran,' has compiled a lengthy expos in response to this claim, and brings readers down the rabbit hole regarding Iran's penetration into US politics. The thread is heavy on media, so it will be embedded in its entirety.[105]  Nursing Home COVID-19 Deaths Now Eclipse 100,000 in the U.S.[106] More than 100,000 Americans linked to nursing homes and long-term care facilities have now died due to COVID-19, according to a recent report. Elderly people are particularly vulnerable to the highly-contagious virus, making assisted-living facilities and retirement centers particularly at risk. It is estimated that of the 260,000 U.S. coronavirus deaths recorded by Johns Hopkins University, long-term care facilities account for 40% of them.[107]  Powell Files Georgia Lawsuit Over Voter Fraud, Dominion, Only 12,000 Votes Needed to Overturn Election[108] In the lawsuit, Powell makes claims similar to those the Trump campaign made today in Gettysburg, Pennsylvania: Votes were mishandled, election observers were kept from watching mail-in votes being counted, and fake ballots were potentially used to push Joe Biden over the edge of victory. The lawsuit also notes, as National File reporter Jack Hadfield noted, that previous Georgia lawsuits have established that 'The Georgia Supreme Court has made clear that Plaintiffs need not show how the voters would have voted if their ballots had been regular [only] that were were enough irregular ballots to place in doubt the result,' which would mean only 12,000 votes in the Georgia presidential race.[109]  Rand Paul on Biden Secretary of State Pick: 'I'm Going to Ask Him to Apologize for Supporting Iraq War'[110] Senator Rand Paul stated Tuesday that he will ask Tony Blinken, Joe Biden's pick for secretary of state, to apologize for supporting the war in Iraq. 'On foreign policy, I am very worried that there will be a big shift, and it's back to those who believe that we should militarily intervene abroad in a big way,' Paul said during a Fox News interview. 'You have neoconservatives on the right who want to intervene for geopolitical reasons, but then you have liberals, like Blinken and Samantha Power and others, who want to intervene for 'humanitarian' reasons,' Paul added.[111]  Supreme Court Overturns Pandemic Restrictions on Religious Gatherings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[112] In a 5-4 ruling late Wednesday, the U.S. Supreme Court blocked attendance restrictions on houses of worship imposed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 The restrictions, set by Cuomo on October 6, color coded areas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experiencing high rates of positive COVID-19 tests. Religious services in 'red' areas were capped at 10 people, with less affected areas being capped at 25 people. The high court sided with the Roman Catholic Diocese of Brooklyn and two Orthodox Jewish congregations that said the restrictions were a violation of the First Amendment.[113]  The Left's Plan for 2020 Election Violence[114] After months of civil unrest — which includes aggravated assaults, looting of businesses, arson, cop-killings and crime — the anarchists and professional-protesters have witnessed police departments taking little, if any, action to curb the tide of crime committed by the Antifa and other groups. That alone has emboldened these so-called protesters to create havoc in the United States. The anarchists plan is described in a document from the political group, the Transition Integrity Project. They released an ostensibly bi-partisan report, 'Preventing a Disrupted Presidential Election.' In September, Judicial Watch's investigative team leader Chris Farrell examined 'The Militant Left's Plan to Disrupt the 2020 Presidential Election.' It is disturbing reading. The main takeaway from the Judicial Watch special report? This is not simply the thinking of a group of nutty left-wing academics and activists, but a document straight from the center of the Democratic Party. According to Canada Free Press, the figure at the heart of the Transition Integrity Project is John Podesta, the senior strategist for the Democratic Party. Podesta was a top aide to presidents Bill Clinton and Barack Obama, founder of the influential liberal think tank, the Center for American Pro gress, and chairman of Hillary Clinton's presidential campaign. For the electoral 'war games' mapped out in the TIP report, Podesta played Joe Biden. 'TIP is a collection of professional Democratic operatives and Republican 'Never Trumpers,'' the Judicial Watch report notes. 'Organizers and leaders include Georgetown law professor Rosa Brooks, Nils Gilman of the 'independent' Berggruen Institute in California,' and Podesta. Anti-Trump Republican s in the group include Michael Steele, David Frum, and Bill Kristol. Judicial Watch's disturbing conclusion? The publication of the TIP report 'is an information warfare strategy employed for revolutionary political purposes.'[115]  These RINOs Are Democrats Who Want Trump Gone[116] Sen. Lisa Murkowski (R-AK), Sen. Susan Collins (R-ME), Rep. Francis Rooney (R-FL), Rep. Adam Kinzinger (R-IL), Rep. John Shimkus (R-IL), Rep. Paul Mitchell (R-MI), Rep. Fred Upton (R-MI), Rep. John Curtis (R-UT), Rep. Denver Riggleman (R-VA), another state which I believe Trump actually won, Rep. W ill Hurd (R-TX) and Rep. Tom Reed (R-NY). All of them are conveniently ignoring these glaring facts: Because the turn out for Trump was so massive, this is what it did for the Republican Party: Republicans now control redistricting coming next year by a margin of 27 states. Devastating for the Democrat/Communist Party USA. If they bothe red to pay attention, the evidence of vote fraud is overwhelming. Second, Trump as a candidate has every right to contest the election — just like Gore. The bottom line is all those RINOs have kicked their party's leader in the gut. They should all do their constituents a favor and come out — register as a Democrat because you're all now naked as a pig in a sty. Not one of them believe in fair and honest elections. It took 37 days to resolve the Bush/Gore race. Support for Gore never wavered. It's now been 23 days since America watched the greatest heist (next to the Federal Reserve Banking Act of 1913) ever perpetrated on the American people: the stea ling of an election. Last week, Sen. Tom Cotton said show us the evidence not press conferences. The purpose of the press conference was (1) a show of power and unity, and (2) to give Americans an overview of the legal war underway. Signed, sworn affidavits under penalty of perjury was discussed by Sidney Powell. Th ey are evidence admitted in a court of law. Sidney Powell, Lin Wood, Jenna Ellis, Victoria Toensing, Joseph diGenova and all the other lawyers working on this steal are working under enormous pressure because of the time clock. I doubt many are getting much sleep, but they are fighting back. They are all very good at what they do and I bel ieve the courts at all levels are prepared to deal with this constitutional crisis.[117]  Twitter Blocks Links to Sidney Powell's Legal Defense Fund Website, Brands it 'Potentially Harmful'[118] In its latest act of censorship against Sidney Powell, one of the attorneys spearheading legal challenges that allege voter fraud in the 2020 US presidential election, Twitter has blocked links to her legal defense fund website. Twitter appears to have started blocking links to the site shortly after Powell published her 104-page complaint in Georgia that alleges 'massive election fraud' and 'multiple violations of Georgia laws.'[119]  Twitter Bans Senator Doug Mastriano After He Led Hearing Over Pennsylvania Election Discrepancies[120] Twitter has suspended the personal account of State Senator Doug Mastriano of Pennsylvania's District 33. The Republican senator got the boot within 24 hours of holding a hearing on election oversight in light of allegations of voter fraud. Mastriano was at the helm of this week's hearing regarding allegations of election fraud and malpractice.[121]  U.S. Billionaires Have Grown Their Wealth by More Than $1 Trillion Since the COVID-19 Outbreak Began in March — While 29 of Them Have at Least Doubled Their Worth Through the Pandemic[122] A report found that 650 U.S. billionaires gained $1.008 trillion in wealth between March 18 and November 24. The group includes Elon Musk, Mark Zuckerberg, Jeff Bezos and John Tyson.[123]  Video: Crowd Gasps at PA Hearing After Learning of 600k Vote Dump for Biden, Just 3k for Trump[124] 'Normally you would expect to see a smooth curve going up. Not any big spikes so that big spike that occurs there is a prime indicator of fraudulent voting.' Video footage from Wednesday's Pennsylvania State Legislature Hearing on Election Irregularities shows the crowd reacting in audible shock after learning about the bizarre reported spike of over half a million votes for Democrat Joe Biden, compared to barely a few thousand for President Donald Trum p, that led to the pro-Biden media calling Pennsylvania for the former Vice President. 'Normally you would expect to see a smooth curve going up,' a witness told Trump campaign lawyer Rudy Giuliani. 'Not any big spikes so that big spike that occurs there is a prime indicator of fraudulent voting.' 'And when you look at this entire curve, with all these spikes, can you you calculate how much of a vote that accounted for for Biden, and how much for Trump?' Giuliani asked. 'Close to 600,000, I think our figures were like 570 some odd thousand that all those spikes represented over time,' the witness stated.[125]  Video: Obama Blames Trump for His Own Border 'Cages'[126] Barack Obama took a shot at President Trump in an interview Wednesday, blaming him for border 'cages' that were actually instituted and used under the former President's administration. Obama was decrying the level of support that Trump received from hispanic voters during the election campaign.[127]  War Memorial to Veterans is Vandalized and Statue Toppled as Protests Rage in Portland Over Thanksgiving[128] A MEMORIAL dedicated to US veterans is one of multiple structures that have been defaced or destroyed as part of a Thanksgiving Day backlash a day after protesters clashed with federal officers in Oregon. Videos and photos shared to social media on Thursday showed the vandalized stone stature in Portland's Lone Fir Cemetery with the words 'F**k USA' scrawled in red spray paint.[129]  'Stand Down Officers!': Angry Crowd Heckles Cops After Toronto BBQ-Owner Arrested for Ignoring Lockdown[130] Authored by Lauren O'Neil via blogto.com The sauce has hit the fan at Toronto's Adamson Barbecue restaurant, where, after opening for a third day in defiance of multiple lockdown orders, owner Adam Skelly was just taken away in handcuffs by police. 'A 33-year-old man was arrested for Attempting to Obstruct Police,' reads an update issued by TPS Operatins shortly after 1 p.m. on Thursday.[131]  B.C. Imam: Jews Are 'Monkeys and Pigs, ' Prays for Their Destruction[132] B'nai Brith Canada Victoria, B.C. — B'nai Brith Canada has reached out to police following the revelation of another act of incitement by a firebrand religious figure. In a Facebook post flagged Monday by the Jerusalem Center for Public Affairs, Younus Kathrada calls Jews 'Brothers of monkeys and khanzeer' (pigs in Arabic), and calls on Allah to 'Tear them apart.' The suggestion that Jews are related to monkeys and pigs — an unclean animal in both Islam and Judaism — is a well-known antisemitic smear in the Muslim world.[133]  BBQ Rebellion: Restaurant Owner Arrested After Days of Defying Toronto Lockdown[134] Restaurant owner Adam Skelly was arrested by Toronto police Thursday after defying the city's Wuhan coronavirus lockdown order for several days by opening his barbeque restaurant for indoor dining. Skelly was arrested shortly before 12:30 p.m. on Thursday by police who had blockaded the entrance to his restaurant Adamson Barbecue, located in the Toronto district of Etobicoke, which is currently under a lockdown ordered by Ontario Premier Doug Ford.[135]  CSIS Alleges Iran Used Toronto Company to Wire Millions to Canada Despite Sanctions[136] A Toronto currency exchange business helped Iran secretly wire millions of dollars into Canada in violation of sanctions, according to a classified intelligence report that calls the financial transfers a threat to national security. A Canadian Security Intelligence Service report obtained by Global News accuses Alireza Onghaei, the investor immigrant behind the company, of 'assisting the government of Iran in the clandestine wiring of monies into Canada.' The money was routed through Dubai in order to 'circumvent sanctions,' CSIS wrote in its Dec. 20, 2019, report on Onghaei, the owner of ONG Currency Exchange Inc., on Toronto's Yonge Street.[137]  Afghan Migrant Flees Germany After Allegedly Murdering Wife[138] A 41-year-old Afghan migrant living in Munich is believed to be on the run after allegedly stabbing his wife to death, hiding her corpse, and fleeing Germany. The Afghan migrant's wife was reported missing by family members last week on Tuesday. While police did conduct a search of the couple's apartment several times, they were initially unable to find the missing woman.[139]  Austrian Government Steps Up Protection of Churches After Vienna Attack in Run-Up to Christmas[140] Austria has begun tightening security at its churches and other sites of religious worship, fearing copycat attacks after an Islamist gunman killed four people in a rampage earlier this month in the capital Vienna. The attacker may have also intended to target houses of worship, Interior Minister Karl Nehammer said on Thursday. 'It cannot be ruled out that the perpetrator also wanted to deliberately seek out victims in churches,' Nehammer told reporters, citing the investigation's findings. 'There will therefore be a reinforced protection of church facilities as of today.' Currently, there is no concrete threat against places of worship, but the minister explained that security is being tightened against possible copycat attacks in the 'sensitive phase' of the run-up to Christmas.[141]  Douglas Murray: Western Europe Unable to Accept the East's Different Viewpoint[142] Many European conflicts along the East-West fault line are caused by the fact that Western Europe is unable to accept the East's different approaches on key political and social issues, acclaimed British author and political commentator Douglas Murray told daily Magyar Nemzet in an interview. Murray believes that Eastern and Western Europe speak past one another, and Western European countries often resort to threats, which he says is quite unfortunate.[143]  EU Threatens to Walk Out of Brexit Talks Unless Britain Accepts Brussels' Demands[144] Brexit deal talks are over if Britain will not give in to the European Union's demands, Brussels' top man is claimed to have told UK negotiators, as the clock runs down in the final weeks until Britain is expected to finally and fully leave the bloc. While talks between the European power bloc and its erstwhile member have dragged on for years, they have been fundamentally hobbled from day one by the simple fact that both sides want outcomes so radically different; anything approaching accommodation would ultimately be a betrayal to their own interests.[145]  Four More Students Charged in France Over Teacher's Beheading[146] Four teenage students have been charged in France over the killing of Samuel Paty, including three for allegedly pointing out the teacher to his murderer, a judical source said Thursday. Three other pupils were charged with complicity earlier this month over the beheading last month of Paty, who had shown his students cartoons of the Prophet Mohammed as part of a lesson on free speech. Paty's murder sparked a torrent of outrage that prompted President Emmanuel Macron to crack down on Islamist extremism and violence in a country reeling from a wave of jihadist attacks since 2015 that have killed more than 250 people.[147]  German Government to Spend €1 Billion to 'Fight Against the Right'[148] The German federal government agreed on Wednesday to an enormous package of measures worth €1 billion to 'fight against the right', which will channel millions to pro-migrant organizations, civil society NGOs, left-wing activists, academic institutions, and federal states over the coming years. The project aims to 'learn to better understand the causes of right-wing extremism and racism, respond to the actions of right-wing extremists as a strong state, and strengthen the support of democratic civil society,' the government announced. As Junge Freiheit reported, the funds, an average of €250 million euros per year, will be redistributed between 2021 to 2024.[149]  German Far-Left Extremist Police Taskforce Investigate Antifa Attempted Homicide[150] The Leipzig police taskforce on far-left extremism (Soko Linx) has opened an attempted homicide investigation after Antifa black bloc members brutally attacked anti-lockdown protesters. The investigation comes after a group of 15 to 20 black bloc extremists surrounded several Querdenker ('lateral thinker') anti-lockdown protesters on Saturday at just after 6 pm during an unauthorised march.[151]  Hungarians Are 'Street Fighters for the Rule of Law', Says PM Orban in Die Zeit Interview[152] Hungarians are 'street fighters of the rule of law', Prime Minister Viktor Orban said in an interview with German centrist-liberal weekly Die Zeit. Orban emphasized that for three decades, the Hungarians had 'historically done a lot' to enforce the rule of law east of the former Iron Curtain 'but on the basis of objective criteria'. He said 'there was a dictatorship here 30 years ago, Hungary was in the sphere of interest of the Soviet Union, my comrades and I sacrificed years of our lives to change that.'[153]  More Than 3 Out of 10 Women Were Abused During Greece's First Lockdown[154] According to an online survey that took place in Greece from July to October, more than 3 in 10 women have been victims of domestic violence. The survey was conducted by the Citizen Protection Ministry and the Center for Security Research, following an increase in reported abuse during the first lockdown. The online survey was completed by 750 women, of whom 36% said they had been victims of violence not long ago. Evi Lezgi, psychologist for the help line 15900 stated that during the first lockdown which lasted for 42 days, the help line had 3,000 calls and 500 emails.[155]  Muslim Man Sentenced to 15 Years for Attempting to Murder French Gendarmes[156] Brahim Mokkadem, who attempted to run over three French gendarmerie officers in 2015, has been convicted and sentenced to 15 years in prison. In court, Mokkadem claimed that he had wanted to end his own life as he was in debt after losing €15,000 in gambling, and decided on July 1st, 2015, to ram his car into a gendarmerie vehicle that was accompanying firefighters attending a brush fire.[157]  Orban, Morawiecki Meet Today in Budapest as Battle With EU Rages on Over Rule of Law[158] Polish Prime Minister Mateusz Morawiecki is traveling to Budapest today to coordinate the two countries' next steps in the row with the European Union, national news agency MTI reports. The EU's two biggest financial commitments came to a standstill after Poland and Hungary — in a move later also backed by Slovenia — vetoed the EU budget on account that the European Commission and the European Council wanting to bring back rule of law criteria for the distribution of EU funds, a mechanism that was already put aside at the July EU summit. This means that as of now, the EU's seven-year budget of €1.1 trillion for the 2021-2027 period and the €750 billion coronavirus recovery package are both on hold. Of the two, the recovery package is the biggest issue, as it cannot move forward absent the agreement of all 27 member states while the shaky economies of the two biggest southern recipient member states, Italy and Spain, sorely need the funds. In the absence of a new budget seven-year budget, the EU will automatically use the previous year's figures. While that will keep the EU running, the new budget had made some major changes such as a more flexible approach to funding, and higher budget allocation dedicated to fight climate change and increasing spending on healthcare.[159]  PM Orban: George Soros is an 'Economic Criminal' Aiming to Overwhelm Europe With Migrants[160] Project Syndicate, a commentary and analysis website partly financed by billionaire financier George Soros, refused to publish Hungarian Prime Minister Viktor Orban's response to Soros' op-ed article from Nov. 18. In the article, Soros accused Orban and Poland's 'de facto ruler Jaroslaw Kaczynski' of finding the rule of law 'a practical limit on personal and political corruption.' In response, Orban has published the letter on a Hungarian government website.[161]  'Polish-Hungarian Relations Could be an Example for EU States to Follow, ' Says Polish Minister[162] Poland and Hungary treat each other seriously and are able to reach a compromise while maintaining their national interests, says Michal Dworczyk, the chief of the Polish Prime Ministers' Chancellery. Minister Dworczyk spoke of Polish-Hungarian relations, in particular in context of the recent struggle around the EU budget, in an interview for Polsat News. 'These relations are a partnership which could be role models for other EU countries. Both of these states treat each other with respect. Both of them are able to work out a compromise while maintaining their national interests,' he underlined.[163]  UK Govt: Lockdown Likely to Last 12+ Months, 'Hard Winter' Coming, Repeated Vaccinations May be Required[164] Lockdowns won't end until anticipated vaccines 'come to our aid' in the future and the country can expect a 'hard winter', the Prime Minister has said, as the government's science advisor warned it is quite possible the coronavirus will simply mutate to outperform vaccinations. Speaking at the Downing Street press conference hours after the details of the new post-lockdown-lockdown were revealed to the country, Prime Minister Boris Johnson made clear to the nation that there was no reasonable hope of lockdown ending soon, saying merely that there was 'reason to hope' that spring would see an end of 'this era of restrictions'.[165]  UK Travel Agency Boycotts Qantas Over 'No Vaccine, No Flight' Policy[166] A UK travel agency has announced it will be boycotting Australian airline Qantas over its 'no vaccine, no flight' policy, saying travelers should have freedom of choice. Last week, Qantas CEO Alan Joyce announced the airline would implement a policy barring anyone who has not had the COVID-19 vaccine from using their service. 'We are looking at changing our terms and conditions to say, for international travelers, that we will ask people to have a vaccination before they can get on the aircraft,' he said.[167]  UK: Boris Government Assures UN of Its 'Commitment to the Global Compact on Migration'[168] Boris Johnson's government has reaffirmed its commitment to the United Nations' controversial Global Compact for Migration, rejected by the Trump administration in the United States, and by conservative-led governments in countries including Australia, Poland, and Hungary. Speaking at the International Organization for Migration (IOM, or UN Migration Agency) Council, the British ambassador to the United Nations in Geneva, Julian Braithwaite, bragged that the British government is 'the second-largest donor' to the IOM, and insisted that it was 'ready to support' the globalist body on its 'journey'.[169]  UK: Brexiteer MP Slams COVID Tiers as 'Authoritarian', Farage Predicts Mass Rebellion[170] Steve Baker MP has condemned as 'authoritarian' the government throwing 99 per cent of England under Tiers 2 and 3 coronavirus restrictions. Brexit leader Nigel Farage predicts 'mass rulebreaking' from the British public. On Thursday, the government announced that after the second lockdown ends on December 2nd, England will be forced back into regional tiered restrictions ranging from the lowest (Tier 1) to the highest (Tier 3).[171]  UK: Get Woke, Go Broke: BBC Starting to Lose Core Older Audience[172] The UK's media watchdog Ofcom has warned the BBC that it is losing its core audience of older viewers, the report coming after the broadcaster has actively sought to attract younger viewers and prioritise diversity. Ofcom's report found that the proportion of over-55s that have a positive view of the BBC, which is funded through a mandatory television tax called the TV Licence, had fallen from 64 to 62 per cent in two years. The media regulator said in its annual report that 'reach is decreasing among these loyal groups, and older audiences, in particular, are starting to show signs of decreasing satisfaction.'[173]  UK: Police Design New Uniform Hijab Hoping That it Will Attract More Muslim Women to Join Up[174] A police officer who helped design a new hijab because the one provided was uncomfortable and unsafe said she hopes it will inspire other Muslim women to join the force. Pc Uzma Amireddy, a positive action coordinator, said the hijab given to her by North Yorkshire Police was uncomfortable, did not look good and was potentially unsafe in hostile situations.[175]  UK: Professor Scrooge Says Christmas Break Will Lead to Third Wave of Coronavirus[176] Another government figure has put a dampener on Britons' attempts to enjoy their very restricted Christmas celebrations, after a SAGE scientist said that Boris Johnson's relaxation of lockdown for a few days over the holiday period would cause a third coronavirus wave. After the British government had spent two months toying with the public over whether they would be allowed to have family Christmases, Boris Johnson announced that up to three households could mix between December 23rd and 27th.[177]  UK: Video: Elvis Impersonator's Solo House Party Crashed by Cops[178] An Elvis impersonator in the UK was left all shook up after fools rushed in to his house despite the fact that the man appeared to be lonesome. The clip shows the man wearing headphones singing along to an Elvis track with his back turned to the door. As soon as he sees someone walk in behind him, the man dashes to confront the intruder, only to realize that he is a masked police officer. After shouting at the man to turn off the music, another two police officers enter the room.[179]  Von Der Leyen: Poland and Hungary Should Go to European Court of Justice Over Rule-of-Law Mechanism[180] Countries that oppose a rule-of-law clause in the next European Union budget can take their objections to the European Court of Justice, the head of the European Commission, Ursula von der Leyen, told the European Parliament on Wednesday. In response, Polish Prime Minister Mateusz Morawiecki said, 'In the European Court of Justice, one can only appeal to legal acts which have been passed.'[181]  Young Female ISIS Radical Attacks People in Swiss Shopping Mall With Knife[182] At 2 p.m. on Monday, police say a 28-year-old woman stole a knife in a department store in the center of Lugano, Switzerland, and attacked two women in the name of Islamic State. Without taking the price tag off the knife, she lunged at two women walking nearby. She stabbed one in the neck and started strangling the other one. According to witnesses, she shouted that she belongs to the Islamic State. The woman in the mall was eventually disarmed by a group of customers who detained her before the police arrived. The subsequent investigation confirmed that the attack was Islamist-motivated.[183]  Islamists May be Responsible for Czech Soldier Who Died in Sinai Helicopter Crash, Says President Zeman[184] Czech President Milos Zeman said that the helicopter crash in the Sinai bordering Egypt and Israeli, in which a Czech soldier died, could have been caused by Islamists who might have shot the helicopter down. Zeman is calling for a thorough investigation of the case after previous information referred to the helicopter crash as an accident. 'I'm not entirely sure if it was an accident because Islamic radicals are operating in the Sinai Peninsula, and it is possible that they shot the helicopter down,' said Zeman on Tuesday. The president made the remarks while speaking about the fact that he does not consider Russia or China to be the enemy, but instead viewed world terrorism as the biggest threat, especially following a spate of recent Islamic terror attacks in France and Austria.[185]  Iran Releases Australian Academic in Exchange for 3 Convicted Terrorists[186] The government of Iran has released Australian professor Kylie Moore-Gilbert two years after imprisoning her on espionage charges, exchanging her for three Iranian men imprisoned in Thailand after a failed bomb plot against Israeli diplomats. As a professor of Middle Eastern studies at Melbourne University, Moore-Gilbert had entered Iran in 2018 for an academic conference. During her departure, she was arrested at the Tehran airport and charged with spying. After a secret trial, she was sentenced to 10 years in an Iranian prison.[187]  Google, Facebook and Twitter Threaten to Leave Pakistan Over Crackdown on Speech Offensive to Islam[188] The Asia Internet Coalition — which includes Google, Facebook and Twitter — is threatening to pull out of Pakistan because of new rules that would have a significant impact upon the freedom of expression. How bitterly ironic. The global tech giants, long established as enemies of the freedom of expression, are now facing the same pressures with which they have tormented users in America (and other Western countries). Social media companies or Internet service providers will face up to $3,140,000 in fines 'for failure to curb the sharing of content deemed to be defamatory of Islam,' among other 'offences.' So while they were protecting Islam in the West, they, too, have now come up against the Sharia, and this enrages them to the extent that they now want to leave Pakistan.[189]  Parents in China Sometimes Allowed to Have Third Child[190] Some parents in China are finding that they are quietly being allowed to have more than two children, despite laws officially capping the number of children a family can have at two. Women in some areas who have had more than two children said officials have yet to come after them, according to a report by the Wall Street Journal.[191]  Broke Wife of Hungry Panda Delivery Driver Who Was Hit and Killed by a Bus in Sydney is Left With NOTHING Thanks to Cruel Insurance Loophole[192] Xiaojun Chen, 43, was killed after a bus ploughed into him in Zetland in Sydney's inner east back in September.[193]  'Designed to Inflict Maximum Damage': Chilling Spike in China's Economic 'War' Against Australia With 82 Ships Carrying a Staggering $1.1billion Worth of Coal Stranded in Hostile Waters — With 1,500 Seafarers on Board[194] Coal exports to the Asian nation have dropped 96 per cent in the first three weeks of November as 82 Australian ships laden with 8.8 million tonnes of coal are left floating off Chinese ports.[195]  Dramatic Escalation in Australia's China Trade Crisis as Beijing Blocks 53 Ships Carrying $700million Worth of Coal — Our Second-Biggest Export — From Entering the Country[196] A total of 53 ships carrying 5.7 million tonnes of Australia's coal are still waiting to dock off ports in China, as the Communist Party continues to turn the screws on Australian exporters in bitter feud.[197]  Lash Technician Who Was Dragged Out of Her Car by Cops at a COVID-19 Checkpoint in Shocking Video Has Her Business Smashed by a Molotov Cocktail Attack[198] Natalie Bonett, 29, was stopped by police at a blockade in north of Melbourne, on her way to work in September for having her phone attached to a car charger.[199]  Victoria Smashes the Virus: State Hits Official COVID Elimination Goal After 28 Straight Days With No New Cases[200] Victoria has officially eliminated COVID-19 with Friday marking four weeks without a new case of the virus. Some 9,828 Victorians were tested in the 24 hours to Friday morning.[201]  California Church Stabbing Suspect Had Been Deported Three Times, Officials Say[202] A homeless man accused of fatally stabbing two people inside a California church over the weekend was deported three times and never turned over to federal immigration officials before the attack, despite multiple arrests and convictions for violent crimes, authorities said Wednesday. On Sunday, Fernando De Jesus Lopez-Garcia, 32, allegedly stabbed five people inside the Grace Baptist Church in San Jose. A man died at the scene and a woman later died at a hospital, San Jose Police Chief Edgardo Garcia said Wednesday during a news conference. The lack of cooperation between local police and federal immigration agents because of California's sanctuary policies was criticized by a high ranking federal agent who said the attack could have been avoided.[203]  Frontex: Migration Flows to Greece Drop by 74%[204] In the first ten months of 2020, migration flows to Greece dropped 74% compared to flows registered in the same period in 2019. The data was released by Frontex, the European Border and Coast Guard Agency. Specifically, according to the data, some 17,000 crossings into Greece were recorded between January and October 2020. Most of the 1,050 crossings recorded in October 2020 occurred over land, as opposed to sea crossings.[205]  Tensions Rise Over Housing of Migrants on Spanish Islands[206] BARCELONA, Spain — A row over where to house African migrants increasingly arriving by boat on Spain's Canary Islands deepened Thursday, when the mayor of the most affected town urged the Spanish government to transfer them out of local hotels. More than 20,000 West Africans and Moroccans have reached the archipelago in the Atlantic Ocean by boat or been rescued at sea so far this year, up from 1,500 in the same period of 2019. Onalia Bueno, mayor of Mogan in Gran Canaria island, said the government should remove 3,471 migrants, including unaccompanied minors, from 10 hotels in her area by the year's end, when hoteliers' contracts expire, and take them to government facilities, including in the mainland.[207]  UK: Migrants: Arrests Over Small Boat Supply to People Smugglers[208] A man and a woman have been arrested on suspicion of facilitating illegal immigration by supplying small boats to people smugglers. It follows an arrest in October as part of a National Crime Agency (NCA) investigation into a criminal network. Officers believe the group was involved in buying at least six vessels, which were then moved to France or Belgium. Three of those boats were found back in England, having carried migrants across the Channel.[209]  UK: Official Figures Reveal Over Half of 'Underage' Migrants Are Actually Adults[210] Figures from the United Kingdom's Home Office have revealed that well over half of migrants claiming to be under the age of eighteen have lied about their ages and are actually adults. Investigations carried out by UK immigration authorities have revealed that of the 3,755 'underage' migrants who have arrived on the island since 2015, at least 2,203 were discovered to have been lying about their age, the Daily Mail reports. Per UK law, asylum seekers under the age of 18 who are victims of conflict, terrorism, or humanitarian disasters have the right to claim housing and financial benefits until they reach the age of 25.[211]  Saying Trans Women Aren't Women Could Soon be a Crime in Scotland, Depending on How it's Said[212] Depending on how it is said, saying that trans women are not women could soon be breaking the law in Scotland — that's according to Scotland's Justice Secretary. Proponents of freedom of speech fear that trans activists could use the law as a weapon against their enemies. Humza Yousaf, the Justice Secretary said that saying gender is fixed is not hate speech against trans individuals unless the intention was to 'stir up hatred.' His remarks follow criticism from public figures such as Rowan Atkinson and Chris Brookmyre, who felt that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would have a 'chilling effect' on the public debate of controversial social issues.[213]  She Was Bullied Out of Her Job at the Guardian for Her 'Unwoke' Views on Trans Rights. Now Suzanne Moore Writes a Blisteringly Powerful Riposte That Femail Proudly Publishes — in the Name of Free Speech[214] Award-winning journalist Suzanne Moore wrote a piece on trans issues for The Guardian before 338 of her 'colleagues' wrote a letter of complaint to the editor. Six months later, Suzanne resigned.[215]  Snowden: The Modern Internet Became 'Less for the Individual' And All About Centralized Control and Censorship[216] Pulitzer-prize winning journalist Glenn Greenwald has interviewed NSA whistleblower Edward Snowden. Greenwald was the journalist Snowden contacted in 2013 when he decided to go public with documents revealing global mass surveillance carried out by US and British spy agencies. In the video interview published on Wednesday, Greenwald and Snowden, who is living in exile, spoke about a range of issues, including the state of the internet today and how it compares to its early days. Greenwald wanted Snowden to recall what the internet was like in its infancy, for the benefit of those who are too young to remember it and only know it the way it is today — marked by centralization, and corporate Big Tech control and censorship.[217]  Jupiter and Saturn to Align, Appear as One Bright Star Right Before Christmas[218] Astronomers have announced that on this year's December 21st winter solstice, a rare astronomical event will occur as the planets Jupiter and Saturn line up perfectly in the view from Earth. The last time this event happened was almost four centuries ago in 1623. Around that time, the famous astronomer Johannes Kepler theorized that this remarkable alignment that appears so brightly in the sky, could have been the very 'Bethlehem Star' phenomenon recorded in the Gospels about the birth of Jesus.[219] [ 1]: #430485 [ 2]: #430558 [ 3]: #430459 [ 4]: #430465 [ 5]: #430424 [ 6]: #430451 [ 7]: #430475 [ 8]: #430453 [ 9]: #430443 [ 10]: #430426 [ 11]: #430521 [ 12]: #430471 [ 13]: #430479 [ 14]: #430416 [ 15]: #430428 [ 16]: #430461 [ 17]: #430481 [ 18]: #430432 [ 19]: #430449 [ 20]: #430467 [ 21]: #430422 [ 22]: #430420 [ 23]: #430517 [ 24]: #430515 [ 25]: #430441 [ 26]: #430430 [ 27]: #430455 [ 28]: #430532 [ 29]: #430463 [ 30]: #430526 [ 31]: #430546 [ 32]: #430528 [ 33]: #430540 [ 34]: #430534 [ 35]: #430493 [ 36]: #430556 [ 37]: #430536 [ 38]: #430489 [ 39]: #430542 [ 40]: #430505 [ 41]: #430507 [ 42]: #430544 [ 43]: #430503 [ 44]: #430499 [ 45]: #430491 [ 46]: #430554 [ 47]: #430447 [ 48]: #430538 [ 49]: #430552 [ 50]: #430550 [ 51]: #430414 [ 52]: #430548 [ 53]: #430445 [ 54]: #430501 [ 55]: #430497 [ 56]: #430495 [ 57]: #430473 [ 58]: #430530 [ 59]: #430469 [ 60]: #430412 [ 61]: #430437 [ 62]: #430408 [ 63]: #430439 [ 64]: #430435 [ 65]: #430457 [ 66]: #430509 [ 67]: #430511 [ 68]: #430513 [ 69]: #430487 [ 70]: #430523 [ 71]: #430410 [ 72]: #430519 [ 73]: #430477 [ 74]: </w:t>
      </w:r>
      <w:hyperlink r:id="rId3257" w:history="1">
        <w:r>
          <w:rPr>
            <w:rFonts w:ascii="arial" w:eastAsia="arial" w:hAnsi="arial" w:cs="arial"/>
            <w:b w:val="0"/>
            <w:i/>
            <w:strike w:val="0"/>
            <w:noProof w:val="0"/>
            <w:color w:val="0077CC"/>
            <w:position w:val="0"/>
            <w:sz w:val="20"/>
            <w:u w:val="single"/>
            <w:vertAlign w:val="baseline"/>
          </w:rPr>
          <w:t>https://rmx.news/article/article/poland-second-covid-19-wave-not-showing-up-in-unemployment-statistics</w:t>
        </w:r>
      </w:hyperlink>
      <w:r>
        <w:rPr>
          <w:rFonts w:ascii="arial" w:eastAsia="arial" w:hAnsi="arial" w:cs="arial"/>
          <w:b w:val="0"/>
          <w:i w:val="0"/>
          <w:strike w:val="0"/>
          <w:noProof w:val="0"/>
          <w:color w:val="000000"/>
          <w:position w:val="0"/>
          <w:sz w:val="20"/>
          <w:u w:val="none"/>
          <w:vertAlign w:val="baseline"/>
        </w:rPr>
        <w:t xml:space="preserve"> [ 75]: #topheadline [ 76]: </w:t>
      </w:r>
      <w:hyperlink r:id="rId3258" w:history="1">
        <w:r>
          <w:rPr>
            <w:rFonts w:ascii="arial" w:eastAsia="arial" w:hAnsi="arial" w:cs="arial"/>
            <w:b w:val="0"/>
            <w:i/>
            <w:strike w:val="0"/>
            <w:noProof w:val="0"/>
            <w:color w:val="0077CC"/>
            <w:position w:val="0"/>
            <w:sz w:val="20"/>
            <w:u w:val="single"/>
            <w:vertAlign w:val="baseline"/>
          </w:rPr>
          <w:t>https://www.breitbart.com/europe/2020/11/26/sunak-economic-crisis-has-just-begun-unemployment-to-hit-2-6-million/</w:t>
        </w:r>
      </w:hyperlink>
      <w:r>
        <w:rPr>
          <w:rFonts w:ascii="arial" w:eastAsia="arial" w:hAnsi="arial" w:cs="arial"/>
          <w:b w:val="0"/>
          <w:i w:val="0"/>
          <w:strike w:val="0"/>
          <w:noProof w:val="0"/>
          <w:color w:val="000000"/>
          <w:position w:val="0"/>
          <w:sz w:val="20"/>
          <w:u w:val="none"/>
          <w:vertAlign w:val="baseline"/>
        </w:rPr>
        <w:t xml:space="preserve"> [ 77]: #topheadline [ 78]: </w:t>
      </w:r>
      <w:hyperlink r:id="rId3259" w:history="1">
        <w:r>
          <w:rPr>
            <w:rFonts w:ascii="arial" w:eastAsia="arial" w:hAnsi="arial" w:cs="arial"/>
            <w:b w:val="0"/>
            <w:i/>
            <w:strike w:val="0"/>
            <w:noProof w:val="0"/>
            <w:color w:val="0077CC"/>
            <w:position w:val="0"/>
            <w:sz w:val="20"/>
            <w:u w:val="single"/>
            <w:vertAlign w:val="baseline"/>
          </w:rPr>
          <w:t>https://www.zerohedge.com/political/fraud-was-executed-many-means-sidney-powell-releases-kraken-dual-lawsuits-michigan</w:t>
        </w:r>
      </w:hyperlink>
      <w:r>
        <w:rPr>
          <w:rFonts w:ascii="arial" w:eastAsia="arial" w:hAnsi="arial" w:cs="arial"/>
          <w:b w:val="0"/>
          <w:i w:val="0"/>
          <w:strike w:val="0"/>
          <w:noProof w:val="0"/>
          <w:color w:val="000000"/>
          <w:position w:val="0"/>
          <w:sz w:val="20"/>
          <w:u w:val="none"/>
          <w:vertAlign w:val="baseline"/>
        </w:rPr>
        <w:t xml:space="preserve"> [ 79]: #topheadline [ 80]: </w:t>
      </w:r>
      <w:hyperlink r:id="rId3260" w:history="1">
        <w:r>
          <w:rPr>
            <w:rFonts w:ascii="arial" w:eastAsia="arial" w:hAnsi="arial" w:cs="arial"/>
            <w:b w:val="0"/>
            <w:i/>
            <w:strike w:val="0"/>
            <w:noProof w:val="0"/>
            <w:color w:val="0077CC"/>
            <w:position w:val="0"/>
            <w:sz w:val="20"/>
            <w:u w:val="single"/>
            <w:vertAlign w:val="baseline"/>
          </w:rPr>
          <w:t>https://www.zerohedge.com/medical/zero-masks-and-zero-concern-underground-parties-rage-los-angeles-defiance-covid-19</w:t>
        </w:r>
      </w:hyperlink>
      <w:r>
        <w:rPr>
          <w:rFonts w:ascii="arial" w:eastAsia="arial" w:hAnsi="arial" w:cs="arial"/>
          <w:b w:val="0"/>
          <w:i w:val="0"/>
          <w:strike w:val="0"/>
          <w:noProof w:val="0"/>
          <w:color w:val="000000"/>
          <w:position w:val="0"/>
          <w:sz w:val="20"/>
          <w:u w:val="none"/>
          <w:vertAlign w:val="baseline"/>
        </w:rPr>
        <w:t xml:space="preserve"> [ 81]: #topheadline [ 82]: </w:t>
      </w:r>
      <w:hyperlink r:id="rId3261" w:history="1">
        <w:r>
          <w:rPr>
            <w:rFonts w:ascii="arial" w:eastAsia="arial" w:hAnsi="arial" w:cs="arial"/>
            <w:b w:val="0"/>
            <w:i/>
            <w:strike w:val="0"/>
            <w:noProof w:val="0"/>
            <w:color w:val="0077CC"/>
            <w:position w:val="0"/>
            <w:sz w:val="20"/>
            <w:u w:val="single"/>
            <w:vertAlign w:val="baseline"/>
          </w:rPr>
          <w:t>https://www.fastcompany.com/90579826/6-million-american-households-could-face-eviction-on-january-1</w:t>
        </w:r>
      </w:hyperlink>
      <w:r>
        <w:rPr>
          <w:rFonts w:ascii="arial" w:eastAsia="arial" w:hAnsi="arial" w:cs="arial"/>
          <w:b w:val="0"/>
          <w:i w:val="0"/>
          <w:strike w:val="0"/>
          <w:noProof w:val="0"/>
          <w:color w:val="000000"/>
          <w:position w:val="0"/>
          <w:sz w:val="20"/>
          <w:u w:val="none"/>
          <w:vertAlign w:val="baseline"/>
        </w:rPr>
        <w:t xml:space="preserve"> [ 83]: #topheadline [ 84]: </w:t>
      </w:r>
      <w:hyperlink r:id="rId3262" w:history="1">
        <w:r>
          <w:rPr>
            <w:rFonts w:ascii="arial" w:eastAsia="arial" w:hAnsi="arial" w:cs="arial"/>
            <w:b w:val="0"/>
            <w:i/>
            <w:strike w:val="0"/>
            <w:noProof w:val="0"/>
            <w:color w:val="0077CC"/>
            <w:position w:val="0"/>
            <w:sz w:val="20"/>
            <w:u w:val="single"/>
            <w:vertAlign w:val="baseline"/>
          </w:rPr>
          <w:t>https://summit.news/2020/11/26/another-democrat-caught-violating-his-own-covid-rules/</w:t>
        </w:r>
      </w:hyperlink>
      <w:r>
        <w:rPr>
          <w:rFonts w:ascii="arial" w:eastAsia="arial" w:hAnsi="arial" w:cs="arial"/>
          <w:b w:val="0"/>
          <w:i w:val="0"/>
          <w:strike w:val="0"/>
          <w:noProof w:val="0"/>
          <w:color w:val="000000"/>
          <w:position w:val="0"/>
          <w:sz w:val="20"/>
          <w:u w:val="none"/>
          <w:vertAlign w:val="baseline"/>
        </w:rPr>
        <w:t xml:space="preserve"> [ 85]: #topheadline [ 86]: </w:t>
      </w:r>
      <w:hyperlink r:id="rId3263" w:history="1">
        <w:r>
          <w:rPr>
            <w:rFonts w:ascii="arial" w:eastAsia="arial" w:hAnsi="arial" w:cs="arial"/>
            <w:b w:val="0"/>
            <w:i/>
            <w:strike w:val="0"/>
            <w:noProof w:val="0"/>
            <w:color w:val="0077CC"/>
            <w:position w:val="0"/>
            <w:sz w:val="20"/>
            <w:u w:val="single"/>
            <w:vertAlign w:val="baseline"/>
          </w:rPr>
          <w:t>https://disrn.com/news/atlanta-homicides-up-30-from-2019-highest-in-30-years-say-police</w:t>
        </w:r>
      </w:hyperlink>
      <w:r>
        <w:rPr>
          <w:rFonts w:ascii="arial" w:eastAsia="arial" w:hAnsi="arial" w:cs="arial"/>
          <w:b w:val="0"/>
          <w:i w:val="0"/>
          <w:strike w:val="0"/>
          <w:noProof w:val="0"/>
          <w:color w:val="000000"/>
          <w:position w:val="0"/>
          <w:sz w:val="20"/>
          <w:u w:val="none"/>
          <w:vertAlign w:val="baseline"/>
        </w:rPr>
        <w:t xml:space="preserve"> [ 87]: #topheadline [ 88]: </w:t>
      </w:r>
      <w:hyperlink r:id="rId3264" w:history="1">
        <w:r>
          <w:rPr>
            <w:rFonts w:ascii="arial" w:eastAsia="arial" w:hAnsi="arial" w:cs="arial"/>
            <w:b w:val="0"/>
            <w:i/>
            <w:strike w:val="0"/>
            <w:noProof w:val="0"/>
            <w:color w:val="0077CC"/>
            <w:position w:val="0"/>
            <w:sz w:val="20"/>
            <w:u w:val="single"/>
            <w:vertAlign w:val="baseline"/>
          </w:rPr>
          <w:t>https://summit.news/2020/11/26/biden-delivers-holiday-message-limit-family-gatherings-get-people-away-from-each-other/</w:t>
        </w:r>
      </w:hyperlink>
      <w:r>
        <w:rPr>
          <w:rFonts w:ascii="arial" w:eastAsia="arial" w:hAnsi="arial" w:cs="arial"/>
          <w:b w:val="0"/>
          <w:i w:val="0"/>
          <w:strike w:val="0"/>
          <w:noProof w:val="0"/>
          <w:color w:val="000000"/>
          <w:position w:val="0"/>
          <w:sz w:val="20"/>
          <w:u w:val="none"/>
          <w:vertAlign w:val="baseline"/>
        </w:rPr>
        <w:t xml:space="preserve"> [ 89]: #topheadline [ 90]: </w:t>
      </w:r>
      <w:hyperlink r:id="rId3265" w:history="1">
        <w:r>
          <w:rPr>
            <w:rFonts w:ascii="arial" w:eastAsia="arial" w:hAnsi="arial" w:cs="arial"/>
            <w:b w:val="0"/>
            <w:i/>
            <w:strike w:val="0"/>
            <w:noProof w:val="0"/>
            <w:color w:val="0077CC"/>
            <w:position w:val="0"/>
            <w:sz w:val="20"/>
            <w:u w:val="single"/>
            <w:vertAlign w:val="baseline"/>
          </w:rPr>
          <w:t>https://articles.mercola.com/sites/articles/archive/2020/11/26/breathwork-benefits.aspx</w:t>
        </w:r>
      </w:hyperlink>
      <w:r>
        <w:rPr>
          <w:rFonts w:ascii="arial" w:eastAsia="arial" w:hAnsi="arial" w:cs="arial"/>
          <w:b w:val="0"/>
          <w:i w:val="0"/>
          <w:strike w:val="0"/>
          <w:noProof w:val="0"/>
          <w:color w:val="000000"/>
          <w:position w:val="0"/>
          <w:sz w:val="20"/>
          <w:u w:val="none"/>
          <w:vertAlign w:val="baseline"/>
        </w:rPr>
        <w:t xml:space="preserve"> [ 91]: #topheadline [ 92]: </w:t>
      </w:r>
      <w:hyperlink r:id="rId3266" w:history="1">
        <w:r>
          <w:rPr>
            <w:rFonts w:ascii="arial" w:eastAsia="arial" w:hAnsi="arial" w:cs="arial"/>
            <w:b w:val="0"/>
            <w:i/>
            <w:strike w:val="0"/>
            <w:noProof w:val="0"/>
            <w:color w:val="0077CC"/>
            <w:position w:val="0"/>
            <w:sz w:val="20"/>
            <w:u w:val="single"/>
            <w:vertAlign w:val="baseline"/>
          </w:rPr>
          <w:t>https://theredelephants.com/corey-booker-is-introducing-south-african-style-land-confiscation-bill-to-dispossess-whites-and-give-million-acres-in-land-to-black-farmers</w:t>
        </w:r>
      </w:hyperlink>
      <w:r>
        <w:rPr>
          <w:rFonts w:ascii="arial" w:eastAsia="arial" w:hAnsi="arial" w:cs="arial"/>
          <w:b w:val="0"/>
          <w:i w:val="0"/>
          <w:strike w:val="0"/>
          <w:noProof w:val="0"/>
          <w:color w:val="000000"/>
          <w:position w:val="0"/>
          <w:sz w:val="20"/>
          <w:u w:val="none"/>
          <w:vertAlign w:val="baseline"/>
        </w:rPr>
        <w:t xml:space="preserve">/ [ 93]: #topheadline [ 94]: </w:t>
      </w:r>
      <w:hyperlink r:id="rId3267" w:history="1">
        <w:r>
          <w:rPr>
            <w:rFonts w:ascii="arial" w:eastAsia="arial" w:hAnsi="arial" w:cs="arial"/>
            <w:b w:val="0"/>
            <w:i/>
            <w:strike w:val="0"/>
            <w:noProof w:val="0"/>
            <w:color w:val="0077CC"/>
            <w:position w:val="0"/>
            <w:sz w:val="20"/>
            <w:u w:val="single"/>
            <w:vertAlign w:val="baseline"/>
          </w:rPr>
          <w:t>https://reclaimthenet.org/democrat-senators-ask-youtube-ceo-to-censor-election-misinformation</w:t>
        </w:r>
      </w:hyperlink>
      <w:r>
        <w:rPr>
          <w:rFonts w:ascii="arial" w:eastAsia="arial" w:hAnsi="arial" w:cs="arial"/>
          <w:b w:val="0"/>
          <w:i w:val="0"/>
          <w:strike w:val="0"/>
          <w:noProof w:val="0"/>
          <w:color w:val="000000"/>
          <w:position w:val="0"/>
          <w:sz w:val="20"/>
          <w:u w:val="none"/>
          <w:vertAlign w:val="baseline"/>
        </w:rPr>
        <w:t xml:space="preserve">/ [ 95]: #topheadline [ 96]: </w:t>
      </w:r>
      <w:hyperlink r:id="rId3268" w:history="1">
        <w:r>
          <w:rPr>
            <w:rFonts w:ascii="arial" w:eastAsia="arial" w:hAnsi="arial" w:cs="arial"/>
            <w:b w:val="0"/>
            <w:i/>
            <w:strike w:val="0"/>
            <w:noProof w:val="0"/>
            <w:color w:val="0077CC"/>
            <w:position w:val="0"/>
            <w:sz w:val="20"/>
            <w:u w:val="single"/>
            <w:vertAlign w:val="baseline"/>
          </w:rPr>
          <w:t>https://disrn.com/news/walt-disney-to-lay-off-32000-as-lockdowns-keep-theme-parks-shuttered</w:t>
        </w:r>
      </w:hyperlink>
      <w:r>
        <w:rPr>
          <w:rFonts w:ascii="arial" w:eastAsia="arial" w:hAnsi="arial" w:cs="arial"/>
          <w:b w:val="0"/>
          <w:i w:val="0"/>
          <w:strike w:val="0"/>
          <w:noProof w:val="0"/>
          <w:color w:val="000000"/>
          <w:position w:val="0"/>
          <w:sz w:val="20"/>
          <w:u w:val="none"/>
          <w:vertAlign w:val="baseline"/>
        </w:rPr>
        <w:t xml:space="preserve"> [ 97]: #topheadline [ 98]: </w:t>
      </w:r>
      <w:hyperlink r:id="rId3269" w:history="1">
        <w:r>
          <w:rPr>
            <w:rFonts w:ascii="arial" w:eastAsia="arial" w:hAnsi="arial" w:cs="arial"/>
            <w:b w:val="0"/>
            <w:i/>
            <w:strike w:val="0"/>
            <w:noProof w:val="0"/>
            <w:color w:val="0077CC"/>
            <w:position w:val="0"/>
            <w:sz w:val="20"/>
            <w:u w:val="single"/>
            <w:vertAlign w:val="baseline"/>
          </w:rPr>
          <w:t>https://disrn.com/news/gov-cuomo-lashes-out-at-cops-who-wont-enforce-his-thanksgiving-restrictions</w:t>
        </w:r>
      </w:hyperlink>
      <w:r>
        <w:rPr>
          <w:rFonts w:ascii="arial" w:eastAsia="arial" w:hAnsi="arial" w:cs="arial"/>
          <w:b w:val="0"/>
          <w:i w:val="0"/>
          <w:strike w:val="0"/>
          <w:noProof w:val="0"/>
          <w:color w:val="000000"/>
          <w:position w:val="0"/>
          <w:sz w:val="20"/>
          <w:u w:val="none"/>
          <w:vertAlign w:val="baseline"/>
        </w:rPr>
        <w:t xml:space="preserve"> [ 99]: #topheadline [ 100]: </w:t>
      </w:r>
      <w:hyperlink r:id="rId3270" w:history="1">
        <w:r>
          <w:rPr>
            <w:rFonts w:ascii="arial" w:eastAsia="arial" w:hAnsi="arial" w:cs="arial"/>
            <w:b w:val="0"/>
            <w:i/>
            <w:strike w:val="0"/>
            <w:noProof w:val="0"/>
            <w:color w:val="0077CC"/>
            <w:position w:val="0"/>
            <w:sz w:val="20"/>
            <w:u w:val="single"/>
            <w:vertAlign w:val="baseline"/>
          </w:rPr>
          <w:t>https://townhall.com/columnists/anncoulter/2020/11/25/have-a-historically-accurate-thanksgiving%E2%80%94p-n2580681</w:t>
        </w:r>
      </w:hyperlink>
      <w:r>
        <w:rPr>
          <w:rFonts w:ascii="arial" w:eastAsia="arial" w:hAnsi="arial" w:cs="arial"/>
          <w:b w:val="0"/>
          <w:i w:val="0"/>
          <w:strike w:val="0"/>
          <w:noProof w:val="0"/>
          <w:color w:val="000000"/>
          <w:position w:val="0"/>
          <w:sz w:val="20"/>
          <w:u w:val="none"/>
          <w:vertAlign w:val="baseline"/>
        </w:rPr>
        <w:t xml:space="preserve"> [ 101]: #topheadline [ 102]: </w:t>
      </w:r>
      <w:hyperlink r:id="rId3271" w:history="1">
        <w:r>
          <w:rPr>
            <w:rFonts w:ascii="arial" w:eastAsia="arial" w:hAnsi="arial" w:cs="arial"/>
            <w:b w:val="0"/>
            <w:i/>
            <w:strike w:val="0"/>
            <w:noProof w:val="0"/>
            <w:color w:val="0077CC"/>
            <w:position w:val="0"/>
            <w:sz w:val="20"/>
            <w:u w:val="single"/>
            <w:vertAlign w:val="baseline"/>
          </w:rPr>
          <w:t>https://www.dcclothesline.com/2020/11/25/here-is-the-evidence-of-election-fraud-and-it-currently-includes-hundreds-of-cases-encompassing-millions-of-stolen-or-fraudulent-votes/</w:t>
        </w:r>
      </w:hyperlink>
      <w:r>
        <w:rPr>
          <w:rFonts w:ascii="arial" w:eastAsia="arial" w:hAnsi="arial" w:cs="arial"/>
          <w:b w:val="0"/>
          <w:i w:val="0"/>
          <w:strike w:val="0"/>
          <w:noProof w:val="0"/>
          <w:color w:val="000000"/>
          <w:position w:val="0"/>
          <w:sz w:val="20"/>
          <w:u w:val="none"/>
          <w:vertAlign w:val="baseline"/>
        </w:rPr>
        <w:t xml:space="preserve"> [ 103]: #topheadline [ 104]: </w:t>
      </w:r>
      <w:hyperlink r:id="rId3272" w:history="1">
        <w:r>
          <w:rPr>
            <w:rFonts w:ascii="arial" w:eastAsia="arial" w:hAnsi="arial" w:cs="arial"/>
            <w:b w:val="0"/>
            <w:i/>
            <w:strike w:val="0"/>
            <w:noProof w:val="0"/>
            <w:color w:val="0077CC"/>
            <w:position w:val="0"/>
            <w:sz w:val="20"/>
            <w:u w:val="single"/>
            <w:vertAlign w:val="baseline"/>
          </w:rPr>
          <w:t>https://www.zerohedge.com/geopolitical/kraken-lawsuit-accuses-iran-monitoring-and-manipulating-2020-election-stoking-deep</w:t>
        </w:r>
      </w:hyperlink>
      <w:r>
        <w:rPr>
          <w:rFonts w:ascii="arial" w:eastAsia="arial" w:hAnsi="arial" w:cs="arial"/>
          <w:b w:val="0"/>
          <w:i w:val="0"/>
          <w:strike w:val="0"/>
          <w:noProof w:val="0"/>
          <w:color w:val="000000"/>
          <w:position w:val="0"/>
          <w:sz w:val="20"/>
          <w:u w:val="none"/>
          <w:vertAlign w:val="baseline"/>
        </w:rPr>
        <w:t xml:space="preserve"> [ 105]: #topheadline [ 106]: </w:t>
      </w:r>
      <w:hyperlink r:id="rId3273" w:history="1">
        <w:r>
          <w:rPr>
            <w:rFonts w:ascii="arial" w:eastAsia="arial" w:hAnsi="arial" w:cs="arial"/>
            <w:b w:val="0"/>
            <w:i/>
            <w:strike w:val="0"/>
            <w:noProof w:val="0"/>
            <w:color w:val="0077CC"/>
            <w:position w:val="0"/>
            <w:sz w:val="20"/>
            <w:u w:val="single"/>
            <w:vertAlign w:val="baseline"/>
          </w:rPr>
          <w:t>https://disrn.com/news/nursing-home-covid-19-deaths-now-eclipse-100000-in-the-us</w:t>
        </w:r>
      </w:hyperlink>
      <w:r>
        <w:rPr>
          <w:rFonts w:ascii="arial" w:eastAsia="arial" w:hAnsi="arial" w:cs="arial"/>
          <w:b w:val="0"/>
          <w:i w:val="0"/>
          <w:strike w:val="0"/>
          <w:noProof w:val="0"/>
          <w:color w:val="000000"/>
          <w:position w:val="0"/>
          <w:sz w:val="20"/>
          <w:u w:val="none"/>
          <w:vertAlign w:val="baseline"/>
        </w:rPr>
        <w:t xml:space="preserve"> [ 107]: #topheadline [ 108]: </w:t>
      </w:r>
      <w:hyperlink r:id="rId3274" w:history="1">
        <w:r>
          <w:rPr>
            <w:rFonts w:ascii="arial" w:eastAsia="arial" w:hAnsi="arial" w:cs="arial"/>
            <w:b w:val="0"/>
            <w:i/>
            <w:strike w:val="0"/>
            <w:noProof w:val="0"/>
            <w:color w:val="0077CC"/>
            <w:position w:val="0"/>
            <w:sz w:val="20"/>
            <w:u w:val="single"/>
            <w:vertAlign w:val="baseline"/>
          </w:rPr>
          <w:t>https://nationalfile.com/kraken-release-powell-files-georgia-lawsuit-over-voter-fraud-dominion-only-12000-votes-needed-to-overturn-election</w:t>
        </w:r>
      </w:hyperlink>
      <w:r>
        <w:rPr>
          <w:rFonts w:ascii="arial" w:eastAsia="arial" w:hAnsi="arial" w:cs="arial"/>
          <w:b w:val="0"/>
          <w:i w:val="0"/>
          <w:strike w:val="0"/>
          <w:noProof w:val="0"/>
          <w:color w:val="000000"/>
          <w:position w:val="0"/>
          <w:sz w:val="20"/>
          <w:u w:val="none"/>
          <w:vertAlign w:val="baseline"/>
        </w:rPr>
        <w:t xml:space="preserve">/ [ 109]: #topheadline [ 110]: </w:t>
      </w:r>
      <w:hyperlink r:id="rId3275" w:history="1">
        <w:r>
          <w:rPr>
            <w:rFonts w:ascii="arial" w:eastAsia="arial" w:hAnsi="arial" w:cs="arial"/>
            <w:b w:val="0"/>
            <w:i/>
            <w:strike w:val="0"/>
            <w:noProof w:val="0"/>
            <w:color w:val="0077CC"/>
            <w:position w:val="0"/>
            <w:sz w:val="20"/>
            <w:u w:val="single"/>
            <w:vertAlign w:val="baseline"/>
          </w:rPr>
          <w:t>https://summit.news/2020/11/26/rand-paul-on-biden-secretary-of-state-pick-im-going-to-ask-him-to-apologize-for-supporting-iraq-war/</w:t>
        </w:r>
      </w:hyperlink>
      <w:r>
        <w:rPr>
          <w:rFonts w:ascii="arial" w:eastAsia="arial" w:hAnsi="arial" w:cs="arial"/>
          <w:b w:val="0"/>
          <w:i w:val="0"/>
          <w:strike w:val="0"/>
          <w:noProof w:val="0"/>
          <w:color w:val="000000"/>
          <w:position w:val="0"/>
          <w:sz w:val="20"/>
          <w:u w:val="none"/>
          <w:vertAlign w:val="baseline"/>
        </w:rPr>
        <w:t xml:space="preserve"> [ 111]: #topheadline [ 112]: </w:t>
      </w:r>
      <w:hyperlink r:id="rId3276" w:history="1">
        <w:r>
          <w:rPr>
            <w:rFonts w:ascii="arial" w:eastAsia="arial" w:hAnsi="arial" w:cs="arial"/>
            <w:b w:val="0"/>
            <w:i/>
            <w:strike w:val="0"/>
            <w:noProof w:val="0"/>
            <w:color w:val="0077CC"/>
            <w:position w:val="0"/>
            <w:sz w:val="20"/>
            <w:u w:val="single"/>
            <w:vertAlign w:val="baseline"/>
          </w:rPr>
          <w:t>https://disrn.com/news/supreme-court-overturns-pandemic-restrictions-on-religious-gatherings-in-</w:t>
        </w:r>
      </w:hyperlink>
      <w:hyperlink r:id="rId3276" w:history="1">
        <w:r>
          <w:rPr>
            <w:rFonts w:ascii="arial" w:eastAsia="arial" w:hAnsi="arial" w:cs="arial"/>
            <w:b/>
            <w:i/>
            <w:strike w:val="0"/>
            <w:noProof w:val="0"/>
            <w:color w:val="0077CC"/>
            <w:position w:val="0"/>
            <w:sz w:val="20"/>
            <w:u w:val="single"/>
            <w:vertAlign w:val="baseline"/>
          </w:rPr>
          <w:t>new-york</w:t>
        </w:r>
      </w:hyperlink>
      <w:r>
        <w:rPr>
          <w:rFonts w:ascii="arial" w:eastAsia="arial" w:hAnsi="arial" w:cs="arial"/>
          <w:b w:val="0"/>
          <w:i w:val="0"/>
          <w:strike w:val="0"/>
          <w:noProof w:val="0"/>
          <w:color w:val="000000"/>
          <w:position w:val="0"/>
          <w:sz w:val="20"/>
          <w:u w:val="none"/>
          <w:vertAlign w:val="baseline"/>
        </w:rPr>
        <w:t xml:space="preserve"> [ 113]: #topheadline [ 114]: </w:t>
      </w:r>
      <w:hyperlink r:id="rId3277" w:history="1">
        <w:r>
          <w:rPr>
            <w:rFonts w:ascii="arial" w:eastAsia="arial" w:hAnsi="arial" w:cs="arial"/>
            <w:b w:val="0"/>
            <w:i/>
            <w:strike w:val="0"/>
            <w:noProof w:val="0"/>
            <w:color w:val="0077CC"/>
            <w:position w:val="0"/>
            <w:sz w:val="20"/>
            <w:u w:val="single"/>
            <w:vertAlign w:val="baseline"/>
          </w:rPr>
          <w:t>https://newswithviews.com/the-lefts-plan-for-2020-election-violence</w:t>
        </w:r>
      </w:hyperlink>
      <w:r>
        <w:rPr>
          <w:rFonts w:ascii="arial" w:eastAsia="arial" w:hAnsi="arial" w:cs="arial"/>
          <w:b w:val="0"/>
          <w:i w:val="0"/>
          <w:strike w:val="0"/>
          <w:noProof w:val="0"/>
          <w:color w:val="000000"/>
          <w:position w:val="0"/>
          <w:sz w:val="20"/>
          <w:u w:val="none"/>
          <w:vertAlign w:val="baseline"/>
        </w:rPr>
        <w:t xml:space="preserve">/ [ 115]: #topheadline [ 116]: </w:t>
      </w:r>
      <w:hyperlink r:id="rId3278" w:history="1">
        <w:r>
          <w:rPr>
            <w:rFonts w:ascii="arial" w:eastAsia="arial" w:hAnsi="arial" w:cs="arial"/>
            <w:b w:val="0"/>
            <w:i/>
            <w:strike w:val="0"/>
            <w:noProof w:val="0"/>
            <w:color w:val="0077CC"/>
            <w:position w:val="0"/>
            <w:sz w:val="20"/>
            <w:u w:val="single"/>
            <w:vertAlign w:val="baseline"/>
          </w:rPr>
          <w:t>https://newswithviews.com/these-rinos-are-democrats-who-want-trump-gone</w:t>
        </w:r>
      </w:hyperlink>
      <w:r>
        <w:rPr>
          <w:rFonts w:ascii="arial" w:eastAsia="arial" w:hAnsi="arial" w:cs="arial"/>
          <w:b w:val="0"/>
          <w:i w:val="0"/>
          <w:strike w:val="0"/>
          <w:noProof w:val="0"/>
          <w:color w:val="000000"/>
          <w:position w:val="0"/>
          <w:sz w:val="20"/>
          <w:u w:val="none"/>
          <w:vertAlign w:val="baseline"/>
        </w:rPr>
        <w:t xml:space="preserve">/ [ 117]: #topheadline [ 118]: </w:t>
      </w:r>
      <w:hyperlink r:id="rId3279" w:history="1">
        <w:r>
          <w:rPr>
            <w:rFonts w:ascii="arial" w:eastAsia="arial" w:hAnsi="arial" w:cs="arial"/>
            <w:b w:val="0"/>
            <w:i/>
            <w:strike w:val="0"/>
            <w:noProof w:val="0"/>
            <w:color w:val="0077CC"/>
            <w:position w:val="0"/>
            <w:sz w:val="20"/>
            <w:u w:val="single"/>
            <w:vertAlign w:val="baseline"/>
          </w:rPr>
          <w:t>https://reclaimthenet.org/twitter-blocks-sidney-powell-legal-defense-fund-website</w:t>
        </w:r>
      </w:hyperlink>
      <w:r>
        <w:rPr>
          <w:rFonts w:ascii="arial" w:eastAsia="arial" w:hAnsi="arial" w:cs="arial"/>
          <w:b w:val="0"/>
          <w:i w:val="0"/>
          <w:strike w:val="0"/>
          <w:noProof w:val="0"/>
          <w:color w:val="000000"/>
          <w:position w:val="0"/>
          <w:sz w:val="20"/>
          <w:u w:val="none"/>
          <w:vertAlign w:val="baseline"/>
        </w:rPr>
        <w:t xml:space="preserve">/ [ 119]: #topheadline [ 120]: </w:t>
      </w:r>
      <w:hyperlink r:id="rId3280" w:history="1">
        <w:r>
          <w:rPr>
            <w:rFonts w:ascii="arial" w:eastAsia="arial" w:hAnsi="arial" w:cs="arial"/>
            <w:b w:val="0"/>
            <w:i/>
            <w:strike w:val="0"/>
            <w:noProof w:val="0"/>
            <w:color w:val="0077CC"/>
            <w:position w:val="0"/>
            <w:sz w:val="20"/>
            <w:u w:val="single"/>
            <w:vertAlign w:val="baseline"/>
          </w:rPr>
          <w:t>https://reclaimthenet.org/twitter-suspends-senator-doug-mastriano</w:t>
        </w:r>
      </w:hyperlink>
      <w:r>
        <w:rPr>
          <w:rFonts w:ascii="arial" w:eastAsia="arial" w:hAnsi="arial" w:cs="arial"/>
          <w:b w:val="0"/>
          <w:i w:val="0"/>
          <w:strike w:val="0"/>
          <w:noProof w:val="0"/>
          <w:color w:val="000000"/>
          <w:position w:val="0"/>
          <w:sz w:val="20"/>
          <w:u w:val="none"/>
          <w:vertAlign w:val="baseline"/>
        </w:rPr>
        <w:t xml:space="preserve">/ [ 121]: #topheadline [ 122]: </w:t>
      </w:r>
      <w:hyperlink r:id="rId3281" w:history="1">
        <w:r>
          <w:rPr>
            <w:rFonts w:ascii="arial" w:eastAsia="arial" w:hAnsi="arial" w:cs="arial"/>
            <w:b w:val="0"/>
            <w:i/>
            <w:strike w:val="0"/>
            <w:noProof w:val="0"/>
            <w:color w:val="0077CC"/>
            <w:position w:val="0"/>
            <w:sz w:val="20"/>
            <w:u w:val="single"/>
            <w:vertAlign w:val="baseline"/>
          </w:rPr>
          <w:t>https://www.dailymail.co.uk/news/article-8990277/American-billionaires-grown-wealth-COVID-19-pandemic-hit-March.html</w:t>
        </w:r>
      </w:hyperlink>
      <w:r>
        <w:rPr>
          <w:rFonts w:ascii="arial" w:eastAsia="arial" w:hAnsi="arial" w:cs="arial"/>
          <w:b w:val="0"/>
          <w:i w:val="0"/>
          <w:strike w:val="0"/>
          <w:noProof w:val="0"/>
          <w:color w:val="000000"/>
          <w:position w:val="0"/>
          <w:sz w:val="20"/>
          <w:u w:val="none"/>
          <w:vertAlign w:val="baseline"/>
        </w:rPr>
        <w:t xml:space="preserve"> [ 123]: #topheadline [ 124]: </w:t>
      </w:r>
      <w:hyperlink r:id="rId3282" w:history="1">
        <w:r>
          <w:rPr>
            <w:rFonts w:ascii="arial" w:eastAsia="arial" w:hAnsi="arial" w:cs="arial"/>
            <w:b w:val="0"/>
            <w:i/>
            <w:strike w:val="0"/>
            <w:noProof w:val="0"/>
            <w:color w:val="0077CC"/>
            <w:position w:val="0"/>
            <w:sz w:val="20"/>
            <w:u w:val="single"/>
            <w:vertAlign w:val="baseline"/>
          </w:rPr>
          <w:t>https://nationalfile.com/video-crowd-gasps-at-pa-hearing-after-learning-of-600k-vote-dump-for-biden-just-3k-for-trump</w:t>
        </w:r>
      </w:hyperlink>
      <w:r>
        <w:rPr>
          <w:rFonts w:ascii="arial" w:eastAsia="arial" w:hAnsi="arial" w:cs="arial"/>
          <w:b w:val="0"/>
          <w:i w:val="0"/>
          <w:strike w:val="0"/>
          <w:noProof w:val="0"/>
          <w:color w:val="000000"/>
          <w:position w:val="0"/>
          <w:sz w:val="20"/>
          <w:u w:val="none"/>
          <w:vertAlign w:val="baseline"/>
        </w:rPr>
        <w:t xml:space="preserve">/ [ 125]: #topheadline [ 126]: </w:t>
      </w:r>
      <w:hyperlink r:id="rId3283" w:history="1">
        <w:r>
          <w:rPr>
            <w:rFonts w:ascii="arial" w:eastAsia="arial" w:hAnsi="arial" w:cs="arial"/>
            <w:b w:val="0"/>
            <w:i/>
            <w:strike w:val="0"/>
            <w:noProof w:val="0"/>
            <w:color w:val="0077CC"/>
            <w:position w:val="0"/>
            <w:sz w:val="20"/>
            <w:u w:val="single"/>
            <w:vertAlign w:val="baseline"/>
          </w:rPr>
          <w:t>https://summit.news/2020/11/26/video-obama-blames-trump-for-his-own-border-cages/</w:t>
        </w:r>
      </w:hyperlink>
      <w:r>
        <w:rPr>
          <w:rFonts w:ascii="arial" w:eastAsia="arial" w:hAnsi="arial" w:cs="arial"/>
          <w:b w:val="0"/>
          <w:i w:val="0"/>
          <w:strike w:val="0"/>
          <w:noProof w:val="0"/>
          <w:color w:val="000000"/>
          <w:position w:val="0"/>
          <w:sz w:val="20"/>
          <w:u w:val="none"/>
          <w:vertAlign w:val="baseline"/>
        </w:rPr>
        <w:t xml:space="preserve"> [ 127]: #topheadline [ 128]: </w:t>
      </w:r>
      <w:hyperlink r:id="rId3284" w:history="1">
        <w:r>
          <w:rPr>
            <w:rFonts w:ascii="arial" w:eastAsia="arial" w:hAnsi="arial" w:cs="arial"/>
            <w:b w:val="0"/>
            <w:i/>
            <w:strike w:val="0"/>
            <w:noProof w:val="0"/>
            <w:color w:val="0077CC"/>
            <w:position w:val="0"/>
            <w:sz w:val="20"/>
            <w:u w:val="single"/>
            <w:vertAlign w:val="baseline"/>
          </w:rPr>
          <w:t>https://www.the-sun.com/news/1865995/war-memorial-vandalized-statue-toppled-protests-portland-oregon/</w:t>
        </w:r>
      </w:hyperlink>
      <w:r>
        <w:rPr>
          <w:rFonts w:ascii="arial" w:eastAsia="arial" w:hAnsi="arial" w:cs="arial"/>
          <w:b w:val="0"/>
          <w:i w:val="0"/>
          <w:strike w:val="0"/>
          <w:noProof w:val="0"/>
          <w:color w:val="000000"/>
          <w:position w:val="0"/>
          <w:sz w:val="20"/>
          <w:u w:val="none"/>
          <w:vertAlign w:val="baseline"/>
        </w:rPr>
        <w:t xml:space="preserve"> [ 129]: #topheadline [ 130]: </w:t>
      </w:r>
      <w:hyperlink r:id="rId3285" w:history="1">
        <w:r>
          <w:rPr>
            <w:rFonts w:ascii="arial" w:eastAsia="arial" w:hAnsi="arial" w:cs="arial"/>
            <w:b w:val="0"/>
            <w:i/>
            <w:strike w:val="0"/>
            <w:noProof w:val="0"/>
            <w:color w:val="0077CC"/>
            <w:position w:val="0"/>
            <w:sz w:val="20"/>
            <w:u w:val="single"/>
            <w:vertAlign w:val="baseline"/>
          </w:rPr>
          <w:t>https://www.zerohedge.com/medical/stand-down-officers-angry-crowd-heckles-cops-after-toronto-bbq-owner-arrested-ignoring</w:t>
        </w:r>
      </w:hyperlink>
      <w:r>
        <w:rPr>
          <w:rFonts w:ascii="arial" w:eastAsia="arial" w:hAnsi="arial" w:cs="arial"/>
          <w:b w:val="0"/>
          <w:i w:val="0"/>
          <w:strike w:val="0"/>
          <w:noProof w:val="0"/>
          <w:color w:val="000000"/>
          <w:position w:val="0"/>
          <w:sz w:val="20"/>
          <w:u w:val="none"/>
          <w:vertAlign w:val="baseline"/>
        </w:rPr>
        <w:t xml:space="preserve"> [ 131]: #topheadline [ 132]: </w:t>
      </w:r>
      <w:hyperlink r:id="rId3286" w:history="1">
        <w:r>
          <w:rPr>
            <w:rFonts w:ascii="arial" w:eastAsia="arial" w:hAnsi="arial" w:cs="arial"/>
            <w:b w:val="0"/>
            <w:i/>
            <w:strike w:val="0"/>
            <w:noProof w:val="0"/>
            <w:color w:val="0077CC"/>
            <w:position w:val="0"/>
            <w:sz w:val="20"/>
            <w:u w:val="single"/>
            <w:vertAlign w:val="baseline"/>
          </w:rPr>
          <w:t>https://www.bnaibrith.ca/bc_imam_jews_are_monkeys_and_pigs</w:t>
        </w:r>
      </w:hyperlink>
      <w:r>
        <w:rPr>
          <w:rFonts w:ascii="arial" w:eastAsia="arial" w:hAnsi="arial" w:cs="arial"/>
          <w:b w:val="0"/>
          <w:i w:val="0"/>
          <w:strike w:val="0"/>
          <w:noProof w:val="0"/>
          <w:color w:val="000000"/>
          <w:position w:val="0"/>
          <w:sz w:val="20"/>
          <w:u w:val="none"/>
          <w:vertAlign w:val="baseline"/>
        </w:rPr>
        <w:t xml:space="preserve"> [ 133]: #topheadline [ 134]: </w:t>
      </w:r>
      <w:hyperlink r:id="rId3287" w:history="1">
        <w:r>
          <w:rPr>
            <w:rFonts w:ascii="arial" w:eastAsia="arial" w:hAnsi="arial" w:cs="arial"/>
            <w:b w:val="0"/>
            <w:i/>
            <w:strike w:val="0"/>
            <w:noProof w:val="0"/>
            <w:color w:val="0077CC"/>
            <w:position w:val="0"/>
            <w:sz w:val="20"/>
            <w:u w:val="single"/>
            <w:vertAlign w:val="baseline"/>
          </w:rPr>
          <w:t>https://www.breitbart.com/europe/2020/11/26/bbq-rebellion-restaurant-owner-arrested-after-days-defying-toronto-lockdown/</w:t>
        </w:r>
      </w:hyperlink>
      <w:r>
        <w:rPr>
          <w:rFonts w:ascii="arial" w:eastAsia="arial" w:hAnsi="arial" w:cs="arial"/>
          <w:b w:val="0"/>
          <w:i w:val="0"/>
          <w:strike w:val="0"/>
          <w:noProof w:val="0"/>
          <w:color w:val="000000"/>
          <w:position w:val="0"/>
          <w:sz w:val="20"/>
          <w:u w:val="none"/>
          <w:vertAlign w:val="baseline"/>
        </w:rPr>
        <w:t xml:space="preserve"> [ 135]: #topheadline [ 136]: </w:t>
      </w:r>
      <w:hyperlink r:id="rId3288" w:history="1">
        <w:r>
          <w:rPr>
            <w:rFonts w:ascii="arial" w:eastAsia="arial" w:hAnsi="arial" w:cs="arial"/>
            <w:b w:val="0"/>
            <w:i/>
            <w:strike w:val="0"/>
            <w:noProof w:val="0"/>
            <w:color w:val="0077CC"/>
            <w:position w:val="0"/>
            <w:sz w:val="20"/>
            <w:u w:val="single"/>
            <w:vertAlign w:val="baseline"/>
          </w:rPr>
          <w:t>https://globalnews.ca/news/7468366/csis-iran-toronto-company-millions-canada-sanctions/</w:t>
        </w:r>
      </w:hyperlink>
      <w:r>
        <w:rPr>
          <w:rFonts w:ascii="arial" w:eastAsia="arial" w:hAnsi="arial" w:cs="arial"/>
          <w:b w:val="0"/>
          <w:i w:val="0"/>
          <w:strike w:val="0"/>
          <w:noProof w:val="0"/>
          <w:color w:val="000000"/>
          <w:position w:val="0"/>
          <w:sz w:val="20"/>
          <w:u w:val="none"/>
          <w:vertAlign w:val="baseline"/>
        </w:rPr>
        <w:t xml:space="preserve"> [ 137]: #topheadline [ 138]: </w:t>
      </w:r>
      <w:hyperlink r:id="rId3289" w:history="1">
        <w:r>
          <w:rPr>
            <w:rFonts w:ascii="arial" w:eastAsia="arial" w:hAnsi="arial" w:cs="arial"/>
            <w:b w:val="0"/>
            <w:i/>
            <w:strike w:val="0"/>
            <w:noProof w:val="0"/>
            <w:color w:val="0077CC"/>
            <w:position w:val="0"/>
            <w:sz w:val="20"/>
            <w:u w:val="single"/>
            <w:vertAlign w:val="baseline"/>
          </w:rPr>
          <w:t>https://www.breitbart.com/europe/2020/11/26/afghan-migrant-flees-germany-after-allegedly-murdering-wife/</w:t>
        </w:r>
      </w:hyperlink>
      <w:r>
        <w:rPr>
          <w:rFonts w:ascii="arial" w:eastAsia="arial" w:hAnsi="arial" w:cs="arial"/>
          <w:b w:val="0"/>
          <w:i w:val="0"/>
          <w:strike w:val="0"/>
          <w:noProof w:val="0"/>
          <w:color w:val="000000"/>
          <w:position w:val="0"/>
          <w:sz w:val="20"/>
          <w:u w:val="none"/>
          <w:vertAlign w:val="baseline"/>
        </w:rPr>
        <w:t xml:space="preserve"> [ 139]: #topheadline [ 140]: </w:t>
      </w:r>
      <w:hyperlink r:id="rId3290" w:history="1">
        <w:r>
          <w:rPr>
            <w:rFonts w:ascii="arial" w:eastAsia="arial" w:hAnsi="arial" w:cs="arial"/>
            <w:b w:val="0"/>
            <w:i/>
            <w:strike w:val="0"/>
            <w:noProof w:val="0"/>
            <w:color w:val="0077CC"/>
            <w:position w:val="0"/>
            <w:sz w:val="20"/>
            <w:u w:val="single"/>
            <w:vertAlign w:val="baseline"/>
          </w:rPr>
          <w:t>https://www.rt.com/news/507914-austria-protection-churches-vienna/</w:t>
        </w:r>
      </w:hyperlink>
      <w:r>
        <w:rPr>
          <w:rFonts w:ascii="arial" w:eastAsia="arial" w:hAnsi="arial" w:cs="arial"/>
          <w:b w:val="0"/>
          <w:i w:val="0"/>
          <w:strike w:val="0"/>
          <w:noProof w:val="0"/>
          <w:color w:val="000000"/>
          <w:position w:val="0"/>
          <w:sz w:val="20"/>
          <w:u w:val="none"/>
          <w:vertAlign w:val="baseline"/>
        </w:rPr>
        <w:t xml:space="preserve"> [ 141]: #topheadline [ 142]: </w:t>
      </w:r>
      <w:hyperlink r:id="rId3291" w:history="1">
        <w:r>
          <w:rPr>
            <w:rFonts w:ascii="arial" w:eastAsia="arial" w:hAnsi="arial" w:cs="arial"/>
            <w:b w:val="0"/>
            <w:i/>
            <w:strike w:val="0"/>
            <w:noProof w:val="0"/>
            <w:color w:val="0077CC"/>
            <w:position w:val="0"/>
            <w:sz w:val="20"/>
            <w:u w:val="single"/>
            <w:vertAlign w:val="baseline"/>
          </w:rPr>
          <w:t>https://rmx.news/article/article/douglas-murray-western-europe-unable-to-accept-the-east-s-different-approaches</w:t>
        </w:r>
      </w:hyperlink>
      <w:r>
        <w:rPr>
          <w:rFonts w:ascii="arial" w:eastAsia="arial" w:hAnsi="arial" w:cs="arial"/>
          <w:b w:val="0"/>
          <w:i w:val="0"/>
          <w:strike w:val="0"/>
          <w:noProof w:val="0"/>
          <w:color w:val="000000"/>
          <w:position w:val="0"/>
          <w:sz w:val="20"/>
          <w:u w:val="none"/>
          <w:vertAlign w:val="baseline"/>
        </w:rPr>
        <w:t xml:space="preserve"> [ 143]: #topheadline [ 144]: </w:t>
      </w:r>
      <w:hyperlink r:id="rId3292" w:history="1">
        <w:r>
          <w:rPr>
            <w:rFonts w:ascii="arial" w:eastAsia="arial" w:hAnsi="arial" w:cs="arial"/>
            <w:b w:val="0"/>
            <w:i/>
            <w:strike w:val="0"/>
            <w:noProof w:val="0"/>
            <w:color w:val="0077CC"/>
            <w:position w:val="0"/>
            <w:sz w:val="20"/>
            <w:u w:val="single"/>
            <w:vertAlign w:val="baseline"/>
          </w:rPr>
          <w:t>https://www.breitbart.com/europe/2020/11/26/eu-threatens-to-walk-out-of-brexit-talks-unless-britain-accepts-brussels-demands/</w:t>
        </w:r>
      </w:hyperlink>
      <w:r>
        <w:rPr>
          <w:rFonts w:ascii="arial" w:eastAsia="arial" w:hAnsi="arial" w:cs="arial"/>
          <w:b w:val="0"/>
          <w:i w:val="0"/>
          <w:strike w:val="0"/>
          <w:noProof w:val="0"/>
          <w:color w:val="000000"/>
          <w:position w:val="0"/>
          <w:sz w:val="20"/>
          <w:u w:val="none"/>
          <w:vertAlign w:val="baseline"/>
        </w:rPr>
        <w:t xml:space="preserve"> [ 145]: #topheadline [ 146]: </w:t>
      </w:r>
      <w:hyperlink r:id="rId3293" w:history="1">
        <w:r>
          <w:rPr>
            <w:rFonts w:ascii="arial" w:eastAsia="arial" w:hAnsi="arial" w:cs="arial"/>
            <w:b w:val="0"/>
            <w:i/>
            <w:strike w:val="0"/>
            <w:noProof w:val="0"/>
            <w:color w:val="0077CC"/>
            <w:position w:val="0"/>
            <w:sz w:val="20"/>
            <w:u w:val="single"/>
            <w:vertAlign w:val="baseline"/>
          </w:rPr>
          <w:t>https://news.yahoo.com/four-more-students-charged-france-090230558.html</w:t>
        </w:r>
      </w:hyperlink>
      <w:r>
        <w:rPr>
          <w:rFonts w:ascii="arial" w:eastAsia="arial" w:hAnsi="arial" w:cs="arial"/>
          <w:b w:val="0"/>
          <w:i w:val="0"/>
          <w:strike w:val="0"/>
          <w:noProof w:val="0"/>
          <w:color w:val="000000"/>
          <w:position w:val="0"/>
          <w:sz w:val="20"/>
          <w:u w:val="none"/>
          <w:vertAlign w:val="baseline"/>
        </w:rPr>
        <w:t xml:space="preserve"> [ 147]: #topheadline [ 148]: </w:t>
      </w:r>
      <w:hyperlink r:id="rId3294" w:history="1">
        <w:r>
          <w:rPr>
            <w:rFonts w:ascii="arial" w:eastAsia="arial" w:hAnsi="arial" w:cs="arial"/>
            <w:b w:val="0"/>
            <w:i/>
            <w:strike w:val="0"/>
            <w:noProof w:val="0"/>
            <w:color w:val="0077CC"/>
            <w:position w:val="0"/>
            <w:sz w:val="20"/>
            <w:u w:val="single"/>
            <w:vertAlign w:val="baseline"/>
          </w:rPr>
          <w:t>https://rmx.news/article/article/german-government-to-spend-1-billion-to-fight-against-the-right</w:t>
        </w:r>
      </w:hyperlink>
      <w:r>
        <w:rPr>
          <w:rFonts w:ascii="arial" w:eastAsia="arial" w:hAnsi="arial" w:cs="arial"/>
          <w:b w:val="0"/>
          <w:i w:val="0"/>
          <w:strike w:val="0"/>
          <w:noProof w:val="0"/>
          <w:color w:val="000000"/>
          <w:position w:val="0"/>
          <w:sz w:val="20"/>
          <w:u w:val="none"/>
          <w:vertAlign w:val="baseline"/>
        </w:rPr>
        <w:t xml:space="preserve"> [ 149]: #topheadline [ 150]: </w:t>
      </w:r>
      <w:hyperlink r:id="rId3295" w:history="1">
        <w:r>
          <w:rPr>
            <w:rFonts w:ascii="arial" w:eastAsia="arial" w:hAnsi="arial" w:cs="arial"/>
            <w:b w:val="0"/>
            <w:i/>
            <w:strike w:val="0"/>
            <w:noProof w:val="0"/>
            <w:color w:val="0077CC"/>
            <w:position w:val="0"/>
            <w:sz w:val="20"/>
            <w:u w:val="single"/>
            <w:vertAlign w:val="baseline"/>
          </w:rPr>
          <w:t>https://www.breitbart.com/europe/2020/11/26/german-far-left-extremist-police-taskforce-investigate-antifa-attempted-homicide/</w:t>
        </w:r>
      </w:hyperlink>
      <w:r>
        <w:rPr>
          <w:rFonts w:ascii="arial" w:eastAsia="arial" w:hAnsi="arial" w:cs="arial"/>
          <w:b w:val="0"/>
          <w:i w:val="0"/>
          <w:strike w:val="0"/>
          <w:noProof w:val="0"/>
          <w:color w:val="000000"/>
          <w:position w:val="0"/>
          <w:sz w:val="20"/>
          <w:u w:val="none"/>
          <w:vertAlign w:val="baseline"/>
        </w:rPr>
        <w:t xml:space="preserve"> [ 151]: #topheadline [ 152]: </w:t>
      </w:r>
      <w:hyperlink r:id="rId3296" w:history="1">
        <w:r>
          <w:rPr>
            <w:rFonts w:ascii="arial" w:eastAsia="arial" w:hAnsi="arial" w:cs="arial"/>
            <w:b w:val="0"/>
            <w:i/>
            <w:strike w:val="0"/>
            <w:noProof w:val="0"/>
            <w:color w:val="0077CC"/>
            <w:position w:val="0"/>
            <w:sz w:val="20"/>
            <w:u w:val="single"/>
            <w:vertAlign w:val="baseline"/>
          </w:rPr>
          <w:t>https://rmx.news/article/article/hungarians-are-the-street-fighters-for-the-rule-of-law-says-pm-orban-in-die-zeit-interview</w:t>
        </w:r>
      </w:hyperlink>
      <w:r>
        <w:rPr>
          <w:rFonts w:ascii="arial" w:eastAsia="arial" w:hAnsi="arial" w:cs="arial"/>
          <w:b w:val="0"/>
          <w:i w:val="0"/>
          <w:strike w:val="0"/>
          <w:noProof w:val="0"/>
          <w:color w:val="000000"/>
          <w:position w:val="0"/>
          <w:sz w:val="20"/>
          <w:u w:val="none"/>
          <w:vertAlign w:val="baseline"/>
        </w:rPr>
        <w:t xml:space="preserve"> [ 153]: #topheadline [ 154]: </w:t>
      </w:r>
      <w:hyperlink r:id="rId3297" w:history="1">
        <w:r>
          <w:rPr>
            <w:rFonts w:ascii="arial" w:eastAsia="arial" w:hAnsi="arial" w:cs="arial"/>
            <w:b w:val="0"/>
            <w:i/>
            <w:strike w:val="0"/>
            <w:noProof w:val="0"/>
            <w:color w:val="0077CC"/>
            <w:position w:val="0"/>
            <w:sz w:val="20"/>
            <w:u w:val="single"/>
            <w:vertAlign w:val="baseline"/>
          </w:rPr>
          <w:t>https://greekcitytimes.com/2020/11/27/3-out-of-10-women-abused-lockdown/</w:t>
        </w:r>
      </w:hyperlink>
      <w:r>
        <w:rPr>
          <w:rFonts w:ascii="arial" w:eastAsia="arial" w:hAnsi="arial" w:cs="arial"/>
          <w:b w:val="0"/>
          <w:i w:val="0"/>
          <w:strike w:val="0"/>
          <w:noProof w:val="0"/>
          <w:color w:val="000000"/>
          <w:position w:val="0"/>
          <w:sz w:val="20"/>
          <w:u w:val="none"/>
          <w:vertAlign w:val="baseline"/>
        </w:rPr>
        <w:t xml:space="preserve"> [ 155]: #topheadline [ 156]: </w:t>
      </w:r>
      <w:hyperlink r:id="rId3298" w:history="1">
        <w:r>
          <w:rPr>
            <w:rFonts w:ascii="arial" w:eastAsia="arial" w:hAnsi="arial" w:cs="arial"/>
            <w:b w:val="0"/>
            <w:i/>
            <w:strike w:val="0"/>
            <w:noProof w:val="0"/>
            <w:color w:val="0077CC"/>
            <w:position w:val="0"/>
            <w:sz w:val="20"/>
            <w:u w:val="single"/>
            <w:vertAlign w:val="baseline"/>
          </w:rPr>
          <w:t>https://www.breitbart.com/europe/2020/11/26/muslim-man-sentenced-15-years-attempting-murder-french-gendarmes/</w:t>
        </w:r>
      </w:hyperlink>
      <w:r>
        <w:rPr>
          <w:rFonts w:ascii="arial" w:eastAsia="arial" w:hAnsi="arial" w:cs="arial"/>
          <w:b w:val="0"/>
          <w:i w:val="0"/>
          <w:strike w:val="0"/>
          <w:noProof w:val="0"/>
          <w:color w:val="000000"/>
          <w:position w:val="0"/>
          <w:sz w:val="20"/>
          <w:u w:val="none"/>
          <w:vertAlign w:val="baseline"/>
        </w:rPr>
        <w:t xml:space="preserve"> [ 157]: #topheadline [ 158]: </w:t>
      </w:r>
      <w:hyperlink r:id="rId3299" w:history="1">
        <w:r>
          <w:rPr>
            <w:rFonts w:ascii="arial" w:eastAsia="arial" w:hAnsi="arial" w:cs="arial"/>
            <w:b w:val="0"/>
            <w:i/>
            <w:strike w:val="0"/>
            <w:noProof w:val="0"/>
            <w:color w:val="0077CC"/>
            <w:position w:val="0"/>
            <w:sz w:val="20"/>
            <w:u w:val="single"/>
            <w:vertAlign w:val="baseline"/>
          </w:rPr>
          <w:t>https://rmx.news/article/article/orban-morawiecki-meet-today-in-budapest-as-battle-with-eu-rages-on-over-rule-of-law</w:t>
        </w:r>
      </w:hyperlink>
      <w:r>
        <w:rPr>
          <w:rFonts w:ascii="arial" w:eastAsia="arial" w:hAnsi="arial" w:cs="arial"/>
          <w:b w:val="0"/>
          <w:i w:val="0"/>
          <w:strike w:val="0"/>
          <w:noProof w:val="0"/>
          <w:color w:val="000000"/>
          <w:position w:val="0"/>
          <w:sz w:val="20"/>
          <w:u w:val="none"/>
          <w:vertAlign w:val="baseline"/>
        </w:rPr>
        <w:t xml:space="preserve"> [ 159]: #topheadline [ 160]: </w:t>
      </w:r>
      <w:hyperlink r:id="rId3300" w:history="1">
        <w:r>
          <w:rPr>
            <w:rFonts w:ascii="arial" w:eastAsia="arial" w:hAnsi="arial" w:cs="arial"/>
            <w:b w:val="0"/>
            <w:i/>
            <w:strike w:val="0"/>
            <w:noProof w:val="0"/>
            <w:color w:val="0077CC"/>
            <w:position w:val="0"/>
            <w:sz w:val="20"/>
            <w:u w:val="single"/>
            <w:vertAlign w:val="baseline"/>
          </w:rPr>
          <w:t>https://rmx.news/article/article/project-syndicat-refuses-to-publish-pm-orban-s-response-to-george-soros-article</w:t>
        </w:r>
      </w:hyperlink>
      <w:r>
        <w:rPr>
          <w:rFonts w:ascii="arial" w:eastAsia="arial" w:hAnsi="arial" w:cs="arial"/>
          <w:b w:val="0"/>
          <w:i w:val="0"/>
          <w:strike w:val="0"/>
          <w:noProof w:val="0"/>
          <w:color w:val="000000"/>
          <w:position w:val="0"/>
          <w:sz w:val="20"/>
          <w:u w:val="none"/>
          <w:vertAlign w:val="baseline"/>
        </w:rPr>
        <w:t xml:space="preserve"> [ 161]: #topheadline [ 162]: </w:t>
      </w:r>
      <w:hyperlink r:id="rId3301" w:history="1">
        <w:r>
          <w:rPr>
            <w:rFonts w:ascii="arial" w:eastAsia="arial" w:hAnsi="arial" w:cs="arial"/>
            <w:b w:val="0"/>
            <w:i/>
            <w:strike w:val="0"/>
            <w:noProof w:val="0"/>
            <w:color w:val="0077CC"/>
            <w:position w:val="0"/>
            <w:sz w:val="20"/>
            <w:u w:val="single"/>
            <w:vertAlign w:val="baseline"/>
          </w:rPr>
          <w:t>https://rmx.news/article/article/polish-hungarian-relations-could-be-an-example-for-eu-states-to-follow-says-polish-minister</w:t>
        </w:r>
      </w:hyperlink>
      <w:r>
        <w:rPr>
          <w:rFonts w:ascii="arial" w:eastAsia="arial" w:hAnsi="arial" w:cs="arial"/>
          <w:b w:val="0"/>
          <w:i w:val="0"/>
          <w:strike w:val="0"/>
          <w:noProof w:val="0"/>
          <w:color w:val="000000"/>
          <w:position w:val="0"/>
          <w:sz w:val="20"/>
          <w:u w:val="none"/>
          <w:vertAlign w:val="baseline"/>
        </w:rPr>
        <w:t xml:space="preserve"> [ 163]: #topheadline [ 164]: </w:t>
      </w:r>
      <w:hyperlink r:id="rId3302" w:history="1">
        <w:r>
          <w:rPr>
            <w:rFonts w:ascii="arial" w:eastAsia="arial" w:hAnsi="arial" w:cs="arial"/>
            <w:b w:val="0"/>
            <w:i/>
            <w:strike w:val="0"/>
            <w:noProof w:val="0"/>
            <w:color w:val="0077CC"/>
            <w:position w:val="0"/>
            <w:sz w:val="20"/>
            <w:u w:val="single"/>
            <w:vertAlign w:val="baseline"/>
          </w:rPr>
          <w:t>https://www.breitbart.com/europe/2020/11/26/uk-govt-lockdown-likely-to-last-12-months-hard-winter-coming/</w:t>
        </w:r>
      </w:hyperlink>
      <w:r>
        <w:rPr>
          <w:rFonts w:ascii="arial" w:eastAsia="arial" w:hAnsi="arial" w:cs="arial"/>
          <w:b w:val="0"/>
          <w:i w:val="0"/>
          <w:strike w:val="0"/>
          <w:noProof w:val="0"/>
          <w:color w:val="000000"/>
          <w:position w:val="0"/>
          <w:sz w:val="20"/>
          <w:u w:val="none"/>
          <w:vertAlign w:val="baseline"/>
        </w:rPr>
        <w:t xml:space="preserve"> [ 165]: #topheadline [ 166]: </w:t>
      </w:r>
      <w:hyperlink r:id="rId3303" w:history="1">
        <w:r>
          <w:rPr>
            <w:rFonts w:ascii="arial" w:eastAsia="arial" w:hAnsi="arial" w:cs="arial"/>
            <w:b w:val="0"/>
            <w:i/>
            <w:strike w:val="0"/>
            <w:noProof w:val="0"/>
            <w:color w:val="0077CC"/>
            <w:position w:val="0"/>
            <w:sz w:val="20"/>
            <w:u w:val="single"/>
            <w:vertAlign w:val="baseline"/>
          </w:rPr>
          <w:t>https://summit.news/2020/11/26/uk-travel-agency-boycotts-qantas-over-no-vaccine-no-flight-policy/</w:t>
        </w:r>
      </w:hyperlink>
      <w:r>
        <w:rPr>
          <w:rFonts w:ascii="arial" w:eastAsia="arial" w:hAnsi="arial" w:cs="arial"/>
          <w:b w:val="0"/>
          <w:i w:val="0"/>
          <w:strike w:val="0"/>
          <w:noProof w:val="0"/>
          <w:color w:val="000000"/>
          <w:position w:val="0"/>
          <w:sz w:val="20"/>
          <w:u w:val="none"/>
          <w:vertAlign w:val="baseline"/>
        </w:rPr>
        <w:t xml:space="preserve"> [ 167]: #topheadline [ 168]: </w:t>
      </w:r>
      <w:hyperlink r:id="rId3304" w:history="1">
        <w:r>
          <w:rPr>
            <w:rFonts w:ascii="arial" w:eastAsia="arial" w:hAnsi="arial" w:cs="arial"/>
            <w:b w:val="0"/>
            <w:i/>
            <w:strike w:val="0"/>
            <w:noProof w:val="0"/>
            <w:color w:val="0077CC"/>
            <w:position w:val="0"/>
            <w:sz w:val="20"/>
            <w:u w:val="single"/>
            <w:vertAlign w:val="baseline"/>
          </w:rPr>
          <w:t>https://www.breitbart.com/europe/2020/11/26/boris-govt-assures-un-of-its-commitment-to-the-global-compact-on-migration/</w:t>
        </w:r>
      </w:hyperlink>
      <w:r>
        <w:rPr>
          <w:rFonts w:ascii="arial" w:eastAsia="arial" w:hAnsi="arial" w:cs="arial"/>
          <w:b w:val="0"/>
          <w:i w:val="0"/>
          <w:strike w:val="0"/>
          <w:noProof w:val="0"/>
          <w:color w:val="000000"/>
          <w:position w:val="0"/>
          <w:sz w:val="20"/>
          <w:u w:val="none"/>
          <w:vertAlign w:val="baseline"/>
        </w:rPr>
        <w:t xml:space="preserve"> [ 169]: #topheadline [ 170]: </w:t>
      </w:r>
      <w:hyperlink r:id="rId3305" w:history="1">
        <w:r>
          <w:rPr>
            <w:rFonts w:ascii="arial" w:eastAsia="arial" w:hAnsi="arial" w:cs="arial"/>
            <w:b w:val="0"/>
            <w:i/>
            <w:strike w:val="0"/>
            <w:noProof w:val="0"/>
            <w:color w:val="0077CC"/>
            <w:position w:val="0"/>
            <w:sz w:val="20"/>
            <w:u w:val="single"/>
            <w:vertAlign w:val="baseline"/>
          </w:rPr>
          <w:t>https://www.breitbart.com/europe/2020/11/26/brexiteer-mp-slams-covid-tiers-authoritarian-farage-predicts-mass-rebellion/</w:t>
        </w:r>
      </w:hyperlink>
      <w:r>
        <w:rPr>
          <w:rFonts w:ascii="arial" w:eastAsia="arial" w:hAnsi="arial" w:cs="arial"/>
          <w:b w:val="0"/>
          <w:i w:val="0"/>
          <w:strike w:val="0"/>
          <w:noProof w:val="0"/>
          <w:color w:val="000000"/>
          <w:position w:val="0"/>
          <w:sz w:val="20"/>
          <w:u w:val="none"/>
          <w:vertAlign w:val="baseline"/>
        </w:rPr>
        <w:t xml:space="preserve"> [ 171]: #topheadline [ 172]: </w:t>
      </w:r>
      <w:hyperlink r:id="rId3306" w:history="1">
        <w:r>
          <w:rPr>
            <w:rFonts w:ascii="arial" w:eastAsia="arial" w:hAnsi="arial" w:cs="arial"/>
            <w:b w:val="0"/>
            <w:i/>
            <w:strike w:val="0"/>
            <w:noProof w:val="0"/>
            <w:color w:val="0077CC"/>
            <w:position w:val="0"/>
            <w:sz w:val="20"/>
            <w:u w:val="single"/>
            <w:vertAlign w:val="baseline"/>
          </w:rPr>
          <w:t>https://www.breitbart.com/europe/2020/11/26/get-woke-go-broke-bbc-starting-lose-core-older-audience/</w:t>
        </w:r>
      </w:hyperlink>
      <w:r>
        <w:rPr>
          <w:rFonts w:ascii="arial" w:eastAsia="arial" w:hAnsi="arial" w:cs="arial"/>
          <w:b w:val="0"/>
          <w:i w:val="0"/>
          <w:strike w:val="0"/>
          <w:noProof w:val="0"/>
          <w:color w:val="000000"/>
          <w:position w:val="0"/>
          <w:sz w:val="20"/>
          <w:u w:val="none"/>
          <w:vertAlign w:val="baseline"/>
        </w:rPr>
        <w:t xml:space="preserve"> [ 173]: #topheadline [ 174]: </w:t>
      </w:r>
      <w:hyperlink r:id="rId3307" w:history="1">
        <w:r>
          <w:rPr>
            <w:rFonts w:ascii="arial" w:eastAsia="arial" w:hAnsi="arial" w:cs="arial"/>
            <w:b w:val="0"/>
            <w:i/>
            <w:strike w:val="0"/>
            <w:noProof w:val="0"/>
            <w:color w:val="0077CC"/>
            <w:position w:val="0"/>
            <w:sz w:val="20"/>
            <w:u w:val="single"/>
            <w:vertAlign w:val="baseline"/>
          </w:rPr>
          <w:t>https://www.dailymail.co.uk/news/article-8991029/Police-design-new-uniform-hijab-hoping-attract-Muslim-women-join-up.html</w:t>
        </w:r>
      </w:hyperlink>
      <w:r>
        <w:rPr>
          <w:rFonts w:ascii="arial" w:eastAsia="arial" w:hAnsi="arial" w:cs="arial"/>
          <w:b w:val="0"/>
          <w:i w:val="0"/>
          <w:strike w:val="0"/>
          <w:noProof w:val="0"/>
          <w:color w:val="000000"/>
          <w:position w:val="0"/>
          <w:sz w:val="20"/>
          <w:u w:val="none"/>
          <w:vertAlign w:val="baseline"/>
        </w:rPr>
        <w:t xml:space="preserve"> [ 175]: #topheadline [ 176]: </w:t>
      </w:r>
      <w:hyperlink r:id="rId3308" w:history="1">
        <w:r>
          <w:rPr>
            <w:rFonts w:ascii="arial" w:eastAsia="arial" w:hAnsi="arial" w:cs="arial"/>
            <w:b w:val="0"/>
            <w:i/>
            <w:strike w:val="0"/>
            <w:noProof w:val="0"/>
            <w:color w:val="0077CC"/>
            <w:position w:val="0"/>
            <w:sz w:val="20"/>
            <w:u w:val="single"/>
            <w:vertAlign w:val="baseline"/>
          </w:rPr>
          <w:t>https://www.breitbart.com/europe/2020/11/26/professor-scrooge-says-christmas-break-will-lead-third-wave-coronavirus/</w:t>
        </w:r>
      </w:hyperlink>
      <w:r>
        <w:rPr>
          <w:rFonts w:ascii="arial" w:eastAsia="arial" w:hAnsi="arial" w:cs="arial"/>
          <w:b w:val="0"/>
          <w:i w:val="0"/>
          <w:strike w:val="0"/>
          <w:noProof w:val="0"/>
          <w:color w:val="000000"/>
          <w:position w:val="0"/>
          <w:sz w:val="20"/>
          <w:u w:val="none"/>
          <w:vertAlign w:val="baseline"/>
        </w:rPr>
        <w:t xml:space="preserve"> [ 177]: #topheadline [ 178]: </w:t>
      </w:r>
      <w:hyperlink r:id="rId3309" w:history="1">
        <w:r>
          <w:rPr>
            <w:rFonts w:ascii="arial" w:eastAsia="arial" w:hAnsi="arial" w:cs="arial"/>
            <w:b w:val="0"/>
            <w:i/>
            <w:strike w:val="0"/>
            <w:noProof w:val="0"/>
            <w:color w:val="0077CC"/>
            <w:position w:val="0"/>
            <w:sz w:val="20"/>
            <w:u w:val="single"/>
            <w:vertAlign w:val="baseline"/>
          </w:rPr>
          <w:t>https://summit.news/2020/11/26/video-elvis-impersonators-house-crashed-by-cops/</w:t>
        </w:r>
      </w:hyperlink>
      <w:r>
        <w:rPr>
          <w:rFonts w:ascii="arial" w:eastAsia="arial" w:hAnsi="arial" w:cs="arial"/>
          <w:b w:val="0"/>
          <w:i w:val="0"/>
          <w:strike w:val="0"/>
          <w:noProof w:val="0"/>
          <w:color w:val="000000"/>
          <w:position w:val="0"/>
          <w:sz w:val="20"/>
          <w:u w:val="none"/>
          <w:vertAlign w:val="baseline"/>
        </w:rPr>
        <w:t xml:space="preserve"> [ 179]: #topheadline [ 180]: </w:t>
      </w:r>
      <w:hyperlink r:id="rId3310" w:history="1">
        <w:r>
          <w:rPr>
            <w:rFonts w:ascii="arial" w:eastAsia="arial" w:hAnsi="arial" w:cs="arial"/>
            <w:b w:val="0"/>
            <w:i/>
            <w:strike w:val="0"/>
            <w:noProof w:val="0"/>
            <w:color w:val="0077CC"/>
            <w:position w:val="0"/>
            <w:sz w:val="20"/>
            <w:u w:val="single"/>
            <w:vertAlign w:val="baseline"/>
          </w:rPr>
          <w:t>https://rmx.news/article/article/von-der-leyen-poland-and-hungary-should-go-to-european-court-of-justice-over-rule-of-law-mechanism</w:t>
        </w:r>
      </w:hyperlink>
      <w:r>
        <w:rPr>
          <w:rFonts w:ascii="arial" w:eastAsia="arial" w:hAnsi="arial" w:cs="arial"/>
          <w:b w:val="0"/>
          <w:i w:val="0"/>
          <w:strike w:val="0"/>
          <w:noProof w:val="0"/>
          <w:color w:val="000000"/>
          <w:position w:val="0"/>
          <w:sz w:val="20"/>
          <w:u w:val="none"/>
          <w:vertAlign w:val="baseline"/>
        </w:rPr>
        <w:t xml:space="preserve"> [ 181]: #topheadline [ 182]: </w:t>
      </w:r>
      <w:hyperlink r:id="rId3311" w:history="1">
        <w:r>
          <w:rPr>
            <w:rFonts w:ascii="arial" w:eastAsia="arial" w:hAnsi="arial" w:cs="arial"/>
            <w:b w:val="0"/>
            <w:i/>
            <w:strike w:val="0"/>
            <w:noProof w:val="0"/>
            <w:color w:val="0077CC"/>
            <w:position w:val="0"/>
            <w:sz w:val="20"/>
            <w:u w:val="single"/>
            <w:vertAlign w:val="baseline"/>
          </w:rPr>
          <w:t>https://rmx.news/article/article/young-female-is-radical-attacks-people-in-a-swiss-shopping-mall-with-a-knife</w:t>
        </w:r>
      </w:hyperlink>
      <w:r>
        <w:rPr>
          <w:rFonts w:ascii="arial" w:eastAsia="arial" w:hAnsi="arial" w:cs="arial"/>
          <w:b w:val="0"/>
          <w:i w:val="0"/>
          <w:strike w:val="0"/>
          <w:noProof w:val="0"/>
          <w:color w:val="000000"/>
          <w:position w:val="0"/>
          <w:sz w:val="20"/>
          <w:u w:val="none"/>
          <w:vertAlign w:val="baseline"/>
        </w:rPr>
        <w:t xml:space="preserve"> [ 183]: #topheadline [ 184]: </w:t>
      </w:r>
      <w:hyperlink r:id="rId3312" w:history="1">
        <w:r>
          <w:rPr>
            <w:rFonts w:ascii="arial" w:eastAsia="arial" w:hAnsi="arial" w:cs="arial"/>
            <w:b w:val="0"/>
            <w:i/>
            <w:strike w:val="0"/>
            <w:noProof w:val="0"/>
            <w:color w:val="0077CC"/>
            <w:position w:val="0"/>
            <w:sz w:val="20"/>
            <w:u w:val="single"/>
            <w:vertAlign w:val="baseline"/>
          </w:rPr>
          <w:t>https://rmx.news/article/article/islamists-may-be-responsible-for-czech-soldier-who-died-in-sinai-helicopter-crash-says-president-zeman</w:t>
        </w:r>
      </w:hyperlink>
      <w:r>
        <w:rPr>
          <w:rFonts w:ascii="arial" w:eastAsia="arial" w:hAnsi="arial" w:cs="arial"/>
          <w:b w:val="0"/>
          <w:i w:val="0"/>
          <w:strike w:val="0"/>
          <w:noProof w:val="0"/>
          <w:color w:val="000000"/>
          <w:position w:val="0"/>
          <w:sz w:val="20"/>
          <w:u w:val="none"/>
          <w:vertAlign w:val="baseline"/>
        </w:rPr>
        <w:t xml:space="preserve"> [ 185]: #topheadline [ 186]: </w:t>
      </w:r>
      <w:hyperlink r:id="rId3313" w:history="1">
        <w:r>
          <w:rPr>
            <w:rFonts w:ascii="arial" w:eastAsia="arial" w:hAnsi="arial" w:cs="arial"/>
            <w:b w:val="0"/>
            <w:i/>
            <w:strike w:val="0"/>
            <w:noProof w:val="0"/>
            <w:color w:val="0077CC"/>
            <w:position w:val="0"/>
            <w:sz w:val="20"/>
            <w:u w:val="single"/>
            <w:vertAlign w:val="baseline"/>
          </w:rPr>
          <w:t>https://disrn.com/news/iran-releases-australian-academic-in-exchange-for-3-convicted-terrorists</w:t>
        </w:r>
      </w:hyperlink>
      <w:r>
        <w:rPr>
          <w:rFonts w:ascii="arial" w:eastAsia="arial" w:hAnsi="arial" w:cs="arial"/>
          <w:b w:val="0"/>
          <w:i w:val="0"/>
          <w:strike w:val="0"/>
          <w:noProof w:val="0"/>
          <w:color w:val="000000"/>
          <w:position w:val="0"/>
          <w:sz w:val="20"/>
          <w:u w:val="none"/>
          <w:vertAlign w:val="baseline"/>
        </w:rPr>
        <w:t xml:space="preserve"> [ 187]: #topheadline [ 188]: </w:t>
      </w:r>
      <w:hyperlink r:id="rId3314" w:history="1">
        <w:r>
          <w:rPr>
            <w:rFonts w:ascii="arial" w:eastAsia="arial" w:hAnsi="arial" w:cs="arial"/>
            <w:b w:val="0"/>
            <w:i/>
            <w:strike w:val="0"/>
            <w:noProof w:val="0"/>
            <w:color w:val="0077CC"/>
            <w:position w:val="0"/>
            <w:sz w:val="20"/>
            <w:u w:val="single"/>
            <w:vertAlign w:val="baseline"/>
          </w:rPr>
          <w:t>https://www.jihadwatch.org/2020/11/google-facebook-and-twitter-threaten-to-leave-pakistan-over-crackdown-on-speech-offensive-to-islam</w:t>
        </w:r>
      </w:hyperlink>
      <w:r>
        <w:rPr>
          <w:rFonts w:ascii="arial" w:eastAsia="arial" w:hAnsi="arial" w:cs="arial"/>
          <w:b w:val="0"/>
          <w:i w:val="0"/>
          <w:strike w:val="0"/>
          <w:noProof w:val="0"/>
          <w:color w:val="000000"/>
          <w:position w:val="0"/>
          <w:sz w:val="20"/>
          <w:u w:val="none"/>
          <w:vertAlign w:val="baseline"/>
        </w:rPr>
        <w:t xml:space="preserve"> [ 189]: #topheadline [ 190]: </w:t>
      </w:r>
      <w:hyperlink r:id="rId3315" w:history="1">
        <w:r>
          <w:rPr>
            <w:rFonts w:ascii="arial" w:eastAsia="arial" w:hAnsi="arial" w:cs="arial"/>
            <w:b w:val="0"/>
            <w:i/>
            <w:strike w:val="0"/>
            <w:noProof w:val="0"/>
            <w:color w:val="0077CC"/>
            <w:position w:val="0"/>
            <w:sz w:val="20"/>
            <w:u w:val="single"/>
            <w:vertAlign w:val="baseline"/>
          </w:rPr>
          <w:t>https://disrn.com/news/parents-in-china-sometimes-allowed-to-have-third-child</w:t>
        </w:r>
      </w:hyperlink>
      <w:r>
        <w:rPr>
          <w:rFonts w:ascii="arial" w:eastAsia="arial" w:hAnsi="arial" w:cs="arial"/>
          <w:b w:val="0"/>
          <w:i w:val="0"/>
          <w:strike w:val="0"/>
          <w:noProof w:val="0"/>
          <w:color w:val="000000"/>
          <w:position w:val="0"/>
          <w:sz w:val="20"/>
          <w:u w:val="none"/>
          <w:vertAlign w:val="baseline"/>
        </w:rPr>
        <w:t xml:space="preserve"> [ 191]: #topheadline [ 192]: </w:t>
      </w:r>
      <w:hyperlink r:id="rId3316" w:history="1">
        <w:r>
          <w:rPr>
            <w:rFonts w:ascii="arial" w:eastAsia="arial" w:hAnsi="arial" w:cs="arial"/>
            <w:b w:val="0"/>
            <w:i/>
            <w:strike w:val="0"/>
            <w:noProof w:val="0"/>
            <w:color w:val="0077CC"/>
            <w:position w:val="0"/>
            <w:sz w:val="20"/>
            <w:u w:val="single"/>
            <w:vertAlign w:val="baseline"/>
          </w:rPr>
          <w:t>https://www.dailymail.co.uk/news/article-8988891/Family-Sydney-delivery-driver-killed-work-left-loophole-system.html</w:t>
        </w:r>
      </w:hyperlink>
      <w:r>
        <w:rPr>
          <w:rFonts w:ascii="arial" w:eastAsia="arial" w:hAnsi="arial" w:cs="arial"/>
          <w:b w:val="0"/>
          <w:i w:val="0"/>
          <w:strike w:val="0"/>
          <w:noProof w:val="0"/>
          <w:color w:val="000000"/>
          <w:position w:val="0"/>
          <w:sz w:val="20"/>
          <w:u w:val="none"/>
          <w:vertAlign w:val="baseline"/>
        </w:rPr>
        <w:t xml:space="preserve"> [ 193]: #topheadline [ 194]: </w:t>
      </w:r>
      <w:hyperlink r:id="rId3317" w:history="1">
        <w:r>
          <w:rPr>
            <w:rFonts w:ascii="arial" w:eastAsia="arial" w:hAnsi="arial" w:cs="arial"/>
            <w:b w:val="0"/>
            <w:i/>
            <w:strike w:val="0"/>
            <w:noProof w:val="0"/>
            <w:color w:val="0077CC"/>
            <w:position w:val="0"/>
            <w:sz w:val="20"/>
            <w:u w:val="single"/>
            <w:vertAlign w:val="baseline"/>
          </w:rPr>
          <w:t>https://www.dailymail.co.uk/news/article-8991413/Australias-coal-flotilla-coast-China-carrying-blacklisted-cargo-worth-1-1BILLION.html</w:t>
        </w:r>
      </w:hyperlink>
      <w:r>
        <w:rPr>
          <w:rFonts w:ascii="arial" w:eastAsia="arial" w:hAnsi="arial" w:cs="arial"/>
          <w:b w:val="0"/>
          <w:i w:val="0"/>
          <w:strike w:val="0"/>
          <w:noProof w:val="0"/>
          <w:color w:val="000000"/>
          <w:position w:val="0"/>
          <w:sz w:val="20"/>
          <w:u w:val="none"/>
          <w:vertAlign w:val="baseline"/>
        </w:rPr>
        <w:t xml:space="preserve"> [ 195]: #topheadline [ 196]: </w:t>
      </w:r>
      <w:hyperlink r:id="rId3318" w:history="1">
        <w:r>
          <w:rPr>
            <w:rFonts w:ascii="arial" w:eastAsia="arial" w:hAnsi="arial" w:cs="arial"/>
            <w:b w:val="0"/>
            <w:i/>
            <w:strike w:val="0"/>
            <w:noProof w:val="0"/>
            <w:color w:val="0077CC"/>
            <w:position w:val="0"/>
            <w:sz w:val="20"/>
            <w:u w:val="single"/>
            <w:vertAlign w:val="baseline"/>
          </w:rPr>
          <w:t>https://www.dailymail.co.uk/news/article-8987747/Australian-coal-worth-700MILLION-stuck-Chinese-ports-latest-trade-war-escalation.html</w:t>
        </w:r>
      </w:hyperlink>
      <w:r>
        <w:rPr>
          <w:rFonts w:ascii="arial" w:eastAsia="arial" w:hAnsi="arial" w:cs="arial"/>
          <w:b w:val="0"/>
          <w:i w:val="0"/>
          <w:strike w:val="0"/>
          <w:noProof w:val="0"/>
          <w:color w:val="000000"/>
          <w:position w:val="0"/>
          <w:sz w:val="20"/>
          <w:u w:val="none"/>
          <w:vertAlign w:val="baseline"/>
        </w:rPr>
        <w:t xml:space="preserve"> [ 197]: #topheadline [ 198]: </w:t>
      </w:r>
      <w:hyperlink r:id="rId3319" w:history="1">
        <w:r>
          <w:rPr>
            <w:rFonts w:ascii="arial" w:eastAsia="arial" w:hAnsi="arial" w:cs="arial"/>
            <w:b w:val="0"/>
            <w:i/>
            <w:strike w:val="0"/>
            <w:noProof w:val="0"/>
            <w:color w:val="0077CC"/>
            <w:position w:val="0"/>
            <w:sz w:val="20"/>
            <w:u w:val="single"/>
            <w:vertAlign w:val="baseline"/>
          </w:rPr>
          <w:t>https://www.dailymail.co.uk/news/article-8990167/Lash-technician-dragged-car-cops-Covid-19-checkpoint-business-targeted.html</w:t>
        </w:r>
      </w:hyperlink>
      <w:r>
        <w:rPr>
          <w:rFonts w:ascii="arial" w:eastAsia="arial" w:hAnsi="arial" w:cs="arial"/>
          <w:b w:val="0"/>
          <w:i w:val="0"/>
          <w:strike w:val="0"/>
          <w:noProof w:val="0"/>
          <w:color w:val="000000"/>
          <w:position w:val="0"/>
          <w:sz w:val="20"/>
          <w:u w:val="none"/>
          <w:vertAlign w:val="baseline"/>
        </w:rPr>
        <w:t xml:space="preserve"> [ 199]: #topheadline [ 200]: </w:t>
      </w:r>
      <w:hyperlink r:id="rId3320" w:history="1">
        <w:r>
          <w:rPr>
            <w:rFonts w:ascii="arial" w:eastAsia="arial" w:hAnsi="arial" w:cs="arial"/>
            <w:b w:val="0"/>
            <w:i/>
            <w:strike w:val="0"/>
            <w:noProof w:val="0"/>
            <w:color w:val="0077CC"/>
            <w:position w:val="0"/>
            <w:sz w:val="20"/>
            <w:u w:val="single"/>
            <w:vertAlign w:val="baseline"/>
          </w:rPr>
          <w:t>https://www.dailymail.co.uk/news/article-8991545/Victoria-officially-eliminated-coronavirus-28-straight-days-no-new-cases.html</w:t>
        </w:r>
      </w:hyperlink>
      <w:r>
        <w:rPr>
          <w:rFonts w:ascii="arial" w:eastAsia="arial" w:hAnsi="arial" w:cs="arial"/>
          <w:b w:val="0"/>
          <w:i w:val="0"/>
          <w:strike w:val="0"/>
          <w:noProof w:val="0"/>
          <w:color w:val="000000"/>
          <w:position w:val="0"/>
          <w:sz w:val="20"/>
          <w:u w:val="none"/>
          <w:vertAlign w:val="baseline"/>
        </w:rPr>
        <w:t xml:space="preserve"> [ 201]: #topheadline [ 202]: </w:t>
      </w:r>
      <w:hyperlink r:id="rId3321" w:history="1">
        <w:r>
          <w:rPr>
            <w:rFonts w:ascii="arial" w:eastAsia="arial" w:hAnsi="arial" w:cs="arial"/>
            <w:b w:val="0"/>
            <w:i/>
            <w:strike w:val="0"/>
            <w:noProof w:val="0"/>
            <w:color w:val="0077CC"/>
            <w:position w:val="0"/>
            <w:sz w:val="20"/>
            <w:u w:val="single"/>
            <w:vertAlign w:val="baseline"/>
          </w:rPr>
          <w:t>https://www.foxnews.com/us/san-jose-church-stabbing-immigrant-deported</w:t>
        </w:r>
      </w:hyperlink>
      <w:r>
        <w:rPr>
          <w:rFonts w:ascii="arial" w:eastAsia="arial" w:hAnsi="arial" w:cs="arial"/>
          <w:b w:val="0"/>
          <w:i w:val="0"/>
          <w:strike w:val="0"/>
          <w:noProof w:val="0"/>
          <w:color w:val="000000"/>
          <w:position w:val="0"/>
          <w:sz w:val="20"/>
          <w:u w:val="none"/>
          <w:vertAlign w:val="baseline"/>
        </w:rPr>
        <w:t xml:space="preserve"> [ 203]: #topheadline [ 204]: </w:t>
      </w:r>
      <w:hyperlink r:id="rId3322" w:history="1">
        <w:r>
          <w:rPr>
            <w:rFonts w:ascii="arial" w:eastAsia="arial" w:hAnsi="arial" w:cs="arial"/>
            <w:b w:val="0"/>
            <w:i/>
            <w:strike w:val="0"/>
            <w:noProof w:val="0"/>
            <w:color w:val="0077CC"/>
            <w:position w:val="0"/>
            <w:sz w:val="20"/>
            <w:u w:val="single"/>
            <w:vertAlign w:val="baseline"/>
          </w:rPr>
          <w:t>https://greekcitytimes.com/2020/11/27/migration-flows-greece-drop-74/</w:t>
        </w:r>
      </w:hyperlink>
      <w:r>
        <w:rPr>
          <w:rFonts w:ascii="arial" w:eastAsia="arial" w:hAnsi="arial" w:cs="arial"/>
          <w:b w:val="0"/>
          <w:i w:val="0"/>
          <w:strike w:val="0"/>
          <w:noProof w:val="0"/>
          <w:color w:val="000000"/>
          <w:position w:val="0"/>
          <w:sz w:val="20"/>
          <w:u w:val="none"/>
          <w:vertAlign w:val="baseline"/>
        </w:rPr>
        <w:t xml:space="preserve"> [ 205]: #topheadline [ 206]: </w:t>
      </w:r>
      <w:hyperlink r:id="rId3323" w:history="1">
        <w:r>
          <w:rPr>
            <w:rFonts w:ascii="arial" w:eastAsia="arial" w:hAnsi="arial" w:cs="arial"/>
            <w:b w:val="0"/>
            <w:i/>
            <w:strike w:val="0"/>
            <w:noProof w:val="0"/>
            <w:color w:val="0077CC"/>
            <w:position w:val="0"/>
            <w:sz w:val="20"/>
            <w:u w:val="single"/>
            <w:vertAlign w:val="baseline"/>
          </w:rPr>
          <w:t>https://abcnews.go.com/International/wireStory/tensions-rise-housing-migrants-spanish-islands-74419946</w:t>
        </w:r>
      </w:hyperlink>
      <w:r>
        <w:rPr>
          <w:rFonts w:ascii="arial" w:eastAsia="arial" w:hAnsi="arial" w:cs="arial"/>
          <w:b w:val="0"/>
          <w:i w:val="0"/>
          <w:strike w:val="0"/>
          <w:noProof w:val="0"/>
          <w:color w:val="000000"/>
          <w:position w:val="0"/>
          <w:sz w:val="20"/>
          <w:u w:val="none"/>
          <w:vertAlign w:val="baseline"/>
        </w:rPr>
        <w:t xml:space="preserve"> [ 207]: #topheadline [ 208]: </w:t>
      </w:r>
      <w:hyperlink r:id="rId3324" w:history="1">
        <w:r>
          <w:rPr>
            <w:rFonts w:ascii="arial" w:eastAsia="arial" w:hAnsi="arial" w:cs="arial"/>
            <w:b w:val="0"/>
            <w:i/>
            <w:strike w:val="0"/>
            <w:noProof w:val="0"/>
            <w:color w:val="0077CC"/>
            <w:position w:val="0"/>
            <w:sz w:val="20"/>
            <w:u w:val="single"/>
            <w:vertAlign w:val="baseline"/>
          </w:rPr>
          <w:t>https://www.bbc.co.uk/news/uk-england-kent-55089276</w:t>
        </w:r>
      </w:hyperlink>
      <w:r>
        <w:rPr>
          <w:rFonts w:ascii="arial" w:eastAsia="arial" w:hAnsi="arial" w:cs="arial"/>
          <w:b w:val="0"/>
          <w:i w:val="0"/>
          <w:strike w:val="0"/>
          <w:noProof w:val="0"/>
          <w:color w:val="000000"/>
          <w:position w:val="0"/>
          <w:sz w:val="20"/>
          <w:u w:val="none"/>
          <w:vertAlign w:val="baseline"/>
        </w:rPr>
        <w:t xml:space="preserve"> [ 209]: #topheadline [ 210]: </w:t>
      </w:r>
      <w:hyperlink r:id="rId3325" w:history="1">
        <w:r>
          <w:rPr>
            <w:rFonts w:ascii="arial" w:eastAsia="arial" w:hAnsi="arial" w:cs="arial"/>
            <w:b w:val="0"/>
            <w:i/>
            <w:strike w:val="0"/>
            <w:noProof w:val="0"/>
            <w:color w:val="0077CC"/>
            <w:position w:val="0"/>
            <w:sz w:val="20"/>
            <w:u w:val="single"/>
            <w:vertAlign w:val="baseline"/>
          </w:rPr>
          <w:t>https://rmx.news/article/article/uk-official-figures-reveal-over-half-of-underage-migrants-are-actually-adults</w:t>
        </w:r>
      </w:hyperlink>
      <w:r>
        <w:rPr>
          <w:rFonts w:ascii="arial" w:eastAsia="arial" w:hAnsi="arial" w:cs="arial"/>
          <w:b w:val="0"/>
          <w:i w:val="0"/>
          <w:strike w:val="0"/>
          <w:noProof w:val="0"/>
          <w:color w:val="000000"/>
          <w:position w:val="0"/>
          <w:sz w:val="20"/>
          <w:u w:val="none"/>
          <w:vertAlign w:val="baseline"/>
        </w:rPr>
        <w:t xml:space="preserve"> [ 211]: #topheadline [ 212]: </w:t>
      </w:r>
      <w:hyperlink r:id="rId3326" w:history="1">
        <w:r>
          <w:rPr>
            <w:rFonts w:ascii="arial" w:eastAsia="arial" w:hAnsi="arial" w:cs="arial"/>
            <w:b w:val="0"/>
            <w:i/>
            <w:strike w:val="0"/>
            <w:noProof w:val="0"/>
            <w:color w:val="0077CC"/>
            <w:position w:val="0"/>
            <w:sz w:val="20"/>
            <w:u w:val="single"/>
            <w:vertAlign w:val="baseline"/>
          </w:rPr>
          <w:t>https://reclaimthenet.org/saying-trans-women-arent-women-could-soon-be-a-crime-in-scotland</w:t>
        </w:r>
      </w:hyperlink>
      <w:r>
        <w:rPr>
          <w:rFonts w:ascii="arial" w:eastAsia="arial" w:hAnsi="arial" w:cs="arial"/>
          <w:b w:val="0"/>
          <w:i w:val="0"/>
          <w:strike w:val="0"/>
          <w:noProof w:val="0"/>
          <w:color w:val="000000"/>
          <w:position w:val="0"/>
          <w:sz w:val="20"/>
          <w:u w:val="none"/>
          <w:vertAlign w:val="baseline"/>
        </w:rPr>
        <w:t xml:space="preserve">/ [ 213]: #topheadline [ 214]: </w:t>
      </w:r>
      <w:hyperlink r:id="rId3327" w:history="1">
        <w:r>
          <w:rPr>
            <w:rFonts w:ascii="arial" w:eastAsia="arial" w:hAnsi="arial" w:cs="arial"/>
            <w:b w:val="0"/>
            <w:i/>
            <w:strike w:val="0"/>
            <w:noProof w:val="0"/>
            <w:color w:val="0077CC"/>
            <w:position w:val="0"/>
            <w:sz w:val="20"/>
            <w:u w:val="single"/>
            <w:vertAlign w:val="baseline"/>
          </w:rPr>
          <w:t>https://www.dailymail.co.uk/femail/article-8987293/SUZANNE-MOORE-writes-riposte-bullied-job-unwoke-views-trans-rights.html</w:t>
        </w:r>
      </w:hyperlink>
      <w:r>
        <w:rPr>
          <w:rFonts w:ascii="arial" w:eastAsia="arial" w:hAnsi="arial" w:cs="arial"/>
          <w:b w:val="0"/>
          <w:i w:val="0"/>
          <w:strike w:val="0"/>
          <w:noProof w:val="0"/>
          <w:color w:val="000000"/>
          <w:position w:val="0"/>
          <w:sz w:val="20"/>
          <w:u w:val="none"/>
          <w:vertAlign w:val="baseline"/>
        </w:rPr>
        <w:t xml:space="preserve"> [ 215]: #topheadline [ 216]: </w:t>
      </w:r>
      <w:hyperlink r:id="rId3328" w:history="1">
        <w:r>
          <w:rPr>
            <w:rFonts w:ascii="arial" w:eastAsia="arial" w:hAnsi="arial" w:cs="arial"/>
            <w:b w:val="0"/>
            <w:i/>
            <w:strike w:val="0"/>
            <w:noProof w:val="0"/>
            <w:color w:val="0077CC"/>
            <w:position w:val="0"/>
            <w:sz w:val="20"/>
            <w:u w:val="single"/>
            <w:vertAlign w:val="baseline"/>
          </w:rPr>
          <w:t>https://reclaimthenet.org/snowden-the-modern-internet-became-less-for-the-individual</w:t>
        </w:r>
      </w:hyperlink>
      <w:r>
        <w:rPr>
          <w:rFonts w:ascii="arial" w:eastAsia="arial" w:hAnsi="arial" w:cs="arial"/>
          <w:b w:val="0"/>
          <w:i w:val="0"/>
          <w:strike w:val="0"/>
          <w:noProof w:val="0"/>
          <w:color w:val="000000"/>
          <w:position w:val="0"/>
          <w:sz w:val="20"/>
          <w:u w:val="none"/>
          <w:vertAlign w:val="baseline"/>
        </w:rPr>
        <w:t xml:space="preserve">/ [ 217]: #topheadline [ 218]: </w:t>
      </w:r>
      <w:hyperlink r:id="rId3329" w:history="1">
        <w:r>
          <w:rPr>
            <w:rFonts w:ascii="arial" w:eastAsia="arial" w:hAnsi="arial" w:cs="arial"/>
            <w:b w:val="0"/>
            <w:i/>
            <w:strike w:val="0"/>
            <w:noProof w:val="0"/>
            <w:color w:val="0077CC"/>
            <w:position w:val="0"/>
            <w:sz w:val="20"/>
            <w:u w:val="single"/>
            <w:vertAlign w:val="baseline"/>
          </w:rPr>
          <w:t>https://disrn.com/news/bethlehem-star-jupiter-and-saturn-will-align-and-appear-as-one-bright-star-right-before-christmas-again</w:t>
        </w:r>
      </w:hyperlink>
      <w:r>
        <w:rPr>
          <w:rFonts w:ascii="arial" w:eastAsia="arial" w:hAnsi="arial" w:cs="arial"/>
          <w:b w:val="0"/>
          <w:i w:val="0"/>
          <w:strike w:val="0"/>
          <w:noProof w:val="0"/>
          <w:color w:val="000000"/>
          <w:position w:val="0"/>
          <w:sz w:val="20"/>
          <w:u w:val="none"/>
          <w:vertAlign w:val="baseline"/>
        </w:rPr>
        <w:t xml:space="preserve"> [ 219]: #topheadline </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2020</w:t>
      </w:r>
    </w:p>
    <w:p>
      <w:pPr>
        <w:pStyle w:val="Normal228"/>
      </w:pPr>
    </w:p>
    <w:p>
      <w:pPr>
        <w:pStyle w:val="Normal228"/>
        <w:ind w:left="200"/>
        <w:sectPr>
          <w:type w:val="continuous"/>
          <w:pgMar w:top="840" w:right="1000" w:bottom="840" w:left="1000" w:header="400" w:footer="400"/>
          <w:pgNumType w:fmt="decimal"/>
          <w:cols w:space="720"/>
        </w:sectPr>
      </w:pPr>
      <w:r>
        <w:br/>
      </w:r>
      <w:r>
        <w:pict>
          <v:line id="_x0000_s1790"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3330"/>
          <w:headerReference w:type="default" r:id="rId3331"/>
          <w:footerReference w:type="even" r:id="rId3332"/>
          <w:footerReference w:type="default" r:id="rId3333"/>
          <w:headerReference w:type="first" r:id="rId3334"/>
          <w:footerReference w:type="first" r:id="rId3335"/>
          <w:pgSz w:w="12240" w:h="15840"/>
          <w:pgMar w:top="840" w:right="1000" w:bottom="840" w:left="1000" w:header="400" w:footer="400"/>
          <w:pgNumType w:fmt="decimal"/>
          <w:cols w:space="720"/>
          <w:titlePg w:val="0"/>
        </w:sectPr>
      </w:pPr>
    </w:p>
    <w:p>
      <w:pPr>
        <w:pStyle w:val="Normal229"/>
      </w:pPr>
    </w:p>
    <w:p>
      <w:pPr>
        <w:pStyle w:val="Normal229"/>
      </w:pPr>
      <w:r>
        <w:pict>
          <v:shape id="_x0000_i1791" type="#_x0000_t75" alt="LexisNexis®" style="width:147.75pt;height:30pt">
            <v:imagedata r:id="rId17" o:title=""/>
          </v:shape>
        </w:pict>
      </w:r>
      <w:r>
        <w:cr/>
      </w:r>
    </w:p>
    <w:p>
      <w:pPr>
        <w:pStyle w:val="Heading1227"/>
        <w:keepNext w:val="0"/>
        <w:spacing w:after="200" w:line="340" w:lineRule="atLeast"/>
        <w:ind w:left="0" w:right="0" w:firstLine="0"/>
        <w:jc w:val="center"/>
      </w:pPr>
      <w:hyperlink r:id="rId3336" w:history="1">
        <w:r>
          <w:rPr>
            <w:rFonts w:ascii="arial" w:eastAsia="arial" w:hAnsi="arial" w:cs="arial"/>
            <w:b/>
            <w:i/>
            <w:strike w:val="0"/>
            <w:color w:val="0077CC"/>
            <w:sz w:val="28"/>
            <w:u w:val="single"/>
            <w:vertAlign w:val="baseline"/>
          </w:rPr>
          <w:t>Golden Dawn Found Guilty of Running Criminal Organization in Greece</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2020 Wednesday 09:54 EST</w:t>
      </w:r>
    </w:p>
    <w:p>
      <w:pPr>
        <w:pStyle w:val="Normal229"/>
        <w:keepNext w:val="0"/>
        <w:spacing w:after="0" w:line="240" w:lineRule="atLeast"/>
        <w:ind w:right="0"/>
        <w:jc w:val="both"/>
      </w:pPr>
      <w:bookmarkStart w:id="460" w:name="Bookmark_229"/>
      <w:bookmarkEnd w:id="460"/>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1108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Niki Kitsantonis and Iliana Magra</w:t>
      </w:r>
    </w:p>
    <w:p>
      <w:pPr>
        <w:pStyle w:val="Normal2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court tied the far-right party to a string of attacks, including the fatal stabbing of a left-wing rapper.</w:t>
      </w:r>
    </w:p>
    <w:p>
      <w:pPr>
        <w:pStyle w:val="Normal229"/>
        <w:keepNext/>
        <w:spacing w:before="240" w:after="0" w:line="340" w:lineRule="atLeast"/>
        <w:ind w:left="0" w:right="0" w:firstLine="0"/>
        <w:jc w:val="left"/>
      </w:pPr>
      <w:bookmarkStart w:id="461" w:name="Body_227"/>
      <w:bookmarkEnd w:id="461"/>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792" style="position:absolute;z-index:252142592"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tied the far-right party to a string of attacks, including the fatal stabbing of a left-wing rapper.</w:t>
      </w:r>
    </w:p>
    <w:p>
      <w:pPr>
        <w:pStyle w:val="Normal2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ATHENS — In a landmark verdict in Greece’s highest-profile political trial in decades, an Athens court on Wednesday found the </w:t>
      </w:r>
      <w:hyperlink r:id="rId3337" w:history="1">
        <w:r>
          <w:rPr>
            <w:rFonts w:ascii="arial" w:eastAsia="arial" w:hAnsi="arial" w:cs="arial"/>
            <w:b w:val="0"/>
            <w:i/>
            <w:strike w:val="0"/>
            <w:noProof w:val="0"/>
            <w:color w:val="0077CC"/>
            <w:position w:val="0"/>
            <w:sz w:val="20"/>
            <w:u w:val="single"/>
            <w:vertAlign w:val="baseline"/>
          </w:rPr>
          <w:t>neo-fascist party Golden Dawn</w:t>
        </w:r>
      </w:hyperlink>
      <w:r>
        <w:rPr>
          <w:rFonts w:ascii="arial" w:eastAsia="arial" w:hAnsi="arial" w:cs="arial"/>
          <w:b w:val="0"/>
          <w:i w:val="0"/>
          <w:strike w:val="0"/>
          <w:noProof w:val="0"/>
          <w:color w:val="000000"/>
          <w:position w:val="0"/>
          <w:sz w:val="20"/>
          <w:u w:val="none"/>
          <w:vertAlign w:val="baseline"/>
        </w:rPr>
        <w:t xml:space="preserve"> guilty of running a criminal organization as it rose to prominence during the country’s financial crisis, systematically targeting migrants and left-wing critics.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came more than five years after the trial began in a makeshift courtroom in Greece’s largest high-security prison near Athens, and as at the beginning of the trial, none of the party officials were in the courtroom where the verdict was announced.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thousands of Greek citizens had gathered outside the court on Wednesday, waving banners reading, “They are not innocent,” “Nazis out” and “Life terms to the murderers,” as some 2,000 police officers patrolled the area and helicopters and drones circled above.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three-judge criminal court tied the party to a string of attacks including the fatal stabbing in 2013 of a left-wing rapper, Pavlos Fyssas. The party member who stabbed Mr. Fyssas, Giorgos Roupakias, was found guilty of murder on Wednesday.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five Golden Dawn supporters or members were found guilty of attempted murder over assaults on three Egyptian fishermen in 2012, while four were found guilty of causing bodily harm over assaults on members of Greece’s Communist Party trade union in 2013.</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an important day for democracy,” the country’s president, Katerina Sakellaropoulou, said. “Today’s decision is a confirmation of the fact that democracy and its institutions are always capable of fending off any attempt to undermine them.”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Kyriakos Mitsotakis said the ruling brought an end to “a traumatic cycle in the country’s public life.”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ballot box, the Nazi entity was also condemned in court,” he said, referring to Golden Dawn’s failure to re-enter Greece’s Parliament last year. “Democracy won today.”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Formed in the 1980s by a former Greek army commando, the Golden Dawn party was catapulted from obscurity to become Greece’s third largest political party at the peak of the country’s financial crisis in 2012, tapping into public discontent against austerity and a growing influx of immigrants.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its time in Greek Parliament from 2012 to 2019, the party maintained public support by casting itself as patriotic and fighting the system from within, but it retained links with neo-fascist parties in other European countries and the United States.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spate of violent attacks in 2013, culminating in the fatal stabbing of Mr. Fyssas, precipitated the party’s unraveling.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after the killing, police arrested the entire party leadership as a judicial investigation began into suspicions that Golden Dawn had conducted criminal activities under its military-style leadership.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eventually began in April 2015 with a 3,000-page case file, 69 defendants — one has since died — and 120 witnesses for the prosecution. Although Golden Dawn’s legislators avoided appearing in court whenever possible, the proceedings took their toll on the party’s appeal. Once at the forefront of Greek politics, Golden Dawn failed to win re-election to Greek Parliament last year.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the party’s fall, the threat of neo-Nazism in Greece has not receded. Former members of Parliament including Ilias Kasidiaris, Golden Dawn’s one-time spokesman, have formed their own parties espousing similar views. And less extreme right-wing parties have also sprung up in the party’s wake, including the nationalist Greek Solution.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Dawn, for its part, has systematically denied any direct link to the attacks and has described the trial and charges brought against the party’s leadership as “politically motivated” and a “conspiracy.” “All supporters await an acquittal tomorrow, a decision that will trigger an even more vociferous nationalist campaign to reclaim our country,” the party said in a statement released on the eve of the trial.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human rights group Amnesty International said in a statement on Monday that a guilty verdict would boost efforts to crack down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accusations against the leaders and members of Golden Dawn, including the murder of Pavlos Fyssas, expose a fissure that exists not just within Greece but across Europe and beyond,” said Nils Muiznieks, Europe director at Amnesty. “The impact of this verdict, in what is an emblematic trial of an extreme far-right party with an aggressive anti-migrant and anti-human rights stance, will be felt far beyond Greece’s borders.”</w:t>
      </w:r>
    </w:p>
    <w:p>
      <w:pPr>
        <w:pStyle w:val="Normal2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news of the guilty verdict was announced, the thousands outside the court erupted in cheers that </w:t>
      </w:r>
      <w:hyperlink r:id="rId3337" w:history="1">
        <w:r>
          <w:rPr>
            <w:rFonts w:ascii="arial" w:eastAsia="arial" w:hAnsi="arial" w:cs="arial"/>
            <w:b w:val="0"/>
            <w:i/>
            <w:strike w:val="0"/>
            <w:noProof w:val="0"/>
            <w:color w:val="0077CC"/>
            <w:position w:val="0"/>
            <w:sz w:val="20"/>
            <w:u w:val="single"/>
            <w:vertAlign w:val="baseline"/>
          </w:rPr>
          <w:t>echoed out from the avenue and the surrounding balconies overlooking the court</w:t>
        </w:r>
      </w:hyperlink>
      <w:r>
        <w:rPr>
          <w:rFonts w:ascii="arial" w:eastAsia="arial" w:hAnsi="arial" w:cs="arial"/>
          <w:b w:val="0"/>
          <w:i w:val="0"/>
          <w:strike w:val="0"/>
          <w:noProof w:val="0"/>
          <w:color w:val="000000"/>
          <w:position w:val="0"/>
          <w:sz w:val="20"/>
          <w:u w:val="none"/>
          <w:vertAlign w:val="baseline"/>
        </w:rPr>
        <w: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Police said two people were detained after scuffles broke out between protesters and police officers shortly before the verdict was issued. A group of around 600 people broke off from the crowd of about 20,000 people, and lobbed some 150 firebombs and stones at officers, a police statement said, adding that 10 police vehicles were vandalized by protesters trying to gain access to the court building. The police used tear gas and a water cannon to disperse the crowd, the statement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before the decision, Elena Karvouni, 68, who was among those gathered, said that it was important for her to be at the court, despite the pandemic. Some wore masks and gloves and some were attempting to maintain social distance in the crowd.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mother and as a citizen of this country that has fought with blood against fascism, it wasn’t possible that I wouldn’t be here,” she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Elena Kritikou, 50, said that the throngs of young people crowing Alexandras Avenue in Athens and the area outside the court made her feel exhilarated.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there is hope for a better tomorrow,” she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waiting for the verdict, people chanted antifascist slogans — “Pavlos lives, crush the Nazis,” and “No acquittal for the Nazis” — while the Italian resistance song “Bella Ciao” played in the background.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my duty to be here,” said Giannis, a 19-year-old computing student who did not want to give his last name. “I didn’t know Pavlos Fyssas personally but someone else could have also been in his place, it could have been me.”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tolerate groups like Golden Dawn — it needs to be condemned,” he added.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Magda Fyssa reacted to the guilty verdict against the Golden Dawn party in Athens. Her son, the left-wing rapper Pavlos Fyssas, was fatally stabbed by a party member in 2013. (PHOTOGRAPH BY PETROS GIANNAKOURIS/ASSOCIATED PRESS)</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2021</w:t>
      </w:r>
    </w:p>
    <w:p>
      <w:pPr>
        <w:pStyle w:val="Normal229"/>
      </w:pPr>
    </w:p>
    <w:p>
      <w:pPr>
        <w:pStyle w:val="Normal229"/>
        <w:ind w:left="200"/>
        <w:sectPr>
          <w:type w:val="continuous"/>
          <w:pgMar w:top="840" w:right="1000" w:bottom="840" w:left="1000" w:header="400" w:footer="400"/>
          <w:pgNumType w:fmt="decimal"/>
          <w:cols w:space="720"/>
        </w:sectPr>
      </w:pPr>
      <w:r>
        <w:br/>
      </w:r>
      <w:r>
        <w:pict>
          <v:line id="_x0000_s1793"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3338"/>
          <w:headerReference w:type="default" r:id="rId3339"/>
          <w:footerReference w:type="even" r:id="rId3340"/>
          <w:footerReference w:type="default" r:id="rId3341"/>
          <w:headerReference w:type="first" r:id="rId3342"/>
          <w:footerReference w:type="first" r:id="rId3343"/>
          <w:pgSz w:w="12240" w:h="15840"/>
          <w:pgMar w:top="840" w:right="1000" w:bottom="840" w:left="1000" w:header="400" w:footer="400"/>
          <w:pgNumType w:fmt="decimal"/>
          <w:cols w:space="720"/>
          <w:titlePg w:val="0"/>
        </w:sectPr>
      </w:pPr>
    </w:p>
    <w:p>
      <w:pPr>
        <w:pStyle w:val="Normal230"/>
      </w:pPr>
    </w:p>
    <w:p>
      <w:pPr>
        <w:pStyle w:val="Normal230"/>
      </w:pPr>
      <w:r>
        <w:pict>
          <v:shape id="_x0000_i1794" type="#_x0000_t75" alt="LexisNexis®" style="width:147.75pt;height:30pt">
            <v:imagedata r:id="rId17" o:title=""/>
          </v:shape>
        </w:pict>
      </w:r>
      <w:r>
        <w:cr/>
      </w:r>
    </w:p>
    <w:p>
      <w:pPr>
        <w:pStyle w:val="Heading1228"/>
        <w:keepNext w:val="0"/>
        <w:spacing w:after="200" w:line="340" w:lineRule="atLeast"/>
        <w:ind w:left="0" w:right="0" w:firstLine="0"/>
        <w:jc w:val="center"/>
      </w:pPr>
      <w:hyperlink r:id="rId3344" w:history="1">
        <w:r>
          <w:rPr>
            <w:rFonts w:ascii="arial" w:eastAsia="arial" w:hAnsi="arial" w:cs="arial"/>
            <w:b/>
            <w:i/>
            <w:strike w:val="0"/>
            <w:color w:val="0077CC"/>
            <w:sz w:val="28"/>
            <w:u w:val="single"/>
            <w:vertAlign w:val="baseline"/>
          </w:rPr>
          <w:t>Greek Neo-Fascists Found Guilty Of Being Criminal Organization</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2020 Thursday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0"/>
        <w:keepNext w:val="0"/>
        <w:spacing w:after="0" w:line="240" w:lineRule="atLeast"/>
        <w:ind w:right="0"/>
        <w:jc w:val="both"/>
      </w:pPr>
      <w:bookmarkStart w:id="462" w:name="Bookmark_230"/>
      <w:bookmarkEnd w:id="462"/>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11</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Niki Kitsantonis and Iliana Magra</w:t>
      </w:r>
    </w:p>
    <w:p>
      <w:pPr>
        <w:pStyle w:val="Normal230"/>
        <w:keepNext/>
        <w:spacing w:before="240" w:after="0" w:line="340" w:lineRule="atLeast"/>
        <w:ind w:left="0" w:right="0" w:firstLine="0"/>
        <w:jc w:val="left"/>
      </w:pPr>
      <w:bookmarkStart w:id="463" w:name="Body_228"/>
      <w:bookmarkEnd w:id="463"/>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795" style="position:absolute;z-index:252144640"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tied the far-right party to a string of attacks, including the fatal stabbing of a left-wing rapper.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ATHENS -- In a landmark verdict in Greece's highest-profile political trial in decades, an Athens court on Wednesday found the neo-fascist party Golden Dawn guilty of running a criminal organization as it rose to prominence during the country's financial crisis, systematically targeting migrants and left-wing critics.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ruling came more than five years after the trial began in a makeshift courtroom in Greece's largest high-security prison near Athens, and as at the beginning of the trial, none of the party officials were in the courtroom where the verdict was announced.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thousands of Greek citizens had gathered outside the court on Wednesday, waving banners reading, ''They are not innocent,'' ''Nazis out'' and ''Life terms to the murderers,'' as some 2,000 police officers patrolled the area and helicopters and drones circled above.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three-judge criminal court tied the party to a string of attacks including the fatal stabbing in 2013 of a left-wing rapper, Pavlos Fyssas. The party member who stabbed Mr. Fyssas, Giorgos Roupakias, was found guilty of murder on Wednesday.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five Golden Dawn supporters or members were found guilty of attempted murder over assaults on three Egyptian fishermen in 2012, while four were found guilty of causing bodily harm over assaults on members of Greece's Communist Party trade union in 2013.</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is an important day for democracy,'' the country's president, Katerina Sakellaropoulou, said. ''Today's decision is a confirmation of the fact that democracy and its institutions are always capable of fending off any attempt to undermine them.''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Kyriakos Mitsotakis said the ruling brought an end to ''a traumatic cycle in the country's public life.''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ballot box, the Nazi entity was also condemned in court,'' he said, referring to Golden Dawn's failure to re-enter Greece's Parliament last year. ''Democracy won today.''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Formed in the 1980s by a former Greek army commando, the Golden Dawn party was catapulted from obscurity to become Greece's third largest political party at the peak of the country's financial crisis in 2012, tapping into public discontent against austerity and a growing influx of immigrants.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its time in Greek Parliament from 2012 to 2019, the party maintained public support by casting itself as patriotic and fighting the system from within, but it retained links with neo-fascist parties in other European countries and the United States.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spate of violent attacks in 2013, culminating in the fatal stabbing of Mr. Fyssas, precipitated the party's unraveling.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days after the killing, police arrested the entire party leadership as a judicial investigation began into suspicions that Golden Dawn had conducted criminal activities under its military-style leadership.</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trial eventually began in April 2015 with a 3,000-page case file, 69 defendants -- one has since died -- and 120 witnesses for the prosecution. Although Golden Dawn's legislators avoided appearing in court whenever possible, the proceedings took their toll on the party's appeal. Once at the forefront of Greek politics, Golden Dawn failed to win re-election to Greek Parliament last year.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despite the party's fall, the threat of neo-Nazism in Greece has not receded. Former members of Parliament including Ilias Kasidiaris, Golden Dawn's one-time spokesman, have formed their own parties espousing similar views. And less extreme right-wing parties have also sprung up in the party's wake, including the nationalist Greek Solution.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Golden Dawn, for its part, has systematically denied any direct link to the attacks and has described the trial and charges brought against the party's leadership as ''politically motivated'' and a ''conspiracy.'' ''All supporters await an acquittal tomorrow, a decision that will trigger an even more vociferous nationalist campaign to reclaim our country,'' the party said in a statement released on the eve of the trial.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human rights group Amnesty International said in a statement on Monday that a guilty verdict would boost efforts to crack down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accusations against the leaders and members of Golden Dawn, including the murder of Pavlos Fyssas, expose a fissure that exists not just within Greece but across Europe and beyond,'' said Nils Muiznieks, Europe director at Amnesty. ''The impact of this verdict, in what is an emblematic trial of an extreme far-right party with an aggressive anti-migrant and anti-human rights stance, will be felt far beyond Greece's borders.''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news of the guilty verdict was announced, the thousands outside the court erupted in cheers that echoed out from the avenue and the surrounding balconies overlooking the court.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Greek Police said two people were detained after scuffles broke out between protesters and police officers shortly before the verdict was issued. A group of around 600 people broke off from the crowd of about 20,000 people, and lobbed some 150 firebombs and stones at officers, a police statement said, adding that 10 police vehicles were vandalized by protesters trying to gain access to the court building. The police used tear gas and a water cannon to disperse the crowd, the statement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before the decision, Elena Karvouni, 68, who was among those gathered, said that it was important for her to be at the court, despite the pandemic. Some wore masks and gloves and some were attempting to maintain social distance in the crowd.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mother and as a citizen of this country that has fought with blood against fascism, it wasn't possible that I wouldn't be here,'' she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Elena Kritikou, 50, said that the throngs of young people crowing Alexandras Avenue in Athens and the area outside the court made her feel exhilarated.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like there is hope for a better tomorrow,'' she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waiting for the verdict, people chanted antifascist slogans -- ''Pavlos lives, crush the Nazis,'' and ''No acquittal for the Nazis'' -- while the Italian resistance song ''Bella Ciao'' played in the background.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my duty to be here,'' said Giannis, a 19-year-old computing student who did not want to give his last name. ''I didn't know Pavlos Fyssas personally but someone else could have also been in his place, it could have been me.''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tolerate groups like Golden Dawn -- it needs to be condemned,'' he added.</w:t>
      </w:r>
    </w:p>
    <w:p>
      <w:pPr>
        <w:pStyle w:val="Normal230"/>
        <w:keepNext w:val="0"/>
        <w:spacing w:before="240" w:after="0" w:line="260" w:lineRule="atLeast"/>
        <w:ind w:left="0" w:right="0" w:firstLine="0"/>
        <w:jc w:val="left"/>
      </w:pPr>
      <w:r>
        <w:br/>
      </w:r>
      <w:hyperlink r:id="rId3345" w:history="1">
        <w:r>
          <w:rPr>
            <w:rFonts w:ascii="arial" w:eastAsia="arial" w:hAnsi="arial" w:cs="arial"/>
            <w:b w:val="0"/>
            <w:i/>
            <w:strike w:val="0"/>
            <w:color w:val="0077CC"/>
            <w:sz w:val="20"/>
            <w:u w:val="single"/>
            <w:vertAlign w:val="baseline"/>
          </w:rPr>
          <w:t>https://www.nytimes.com/2020/10/07/world/europe/golden-dawn-guilty-verdict-greece.html</w:t>
        </w:r>
      </w:hyperlink>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0"/>
        <w:spacing w:line="60" w:lineRule="exact"/>
      </w:pPr>
      <w:r>
        <w:pict>
          <v:line id="_x0000_s1796" style="position:absolute;z-index:252145664"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Magda Fyssa reacted to the guilty verdict against the Golden Dawn party in Athens. Her son, the left-wing rapper Pavlos Fyssas, was fatally stabbed by a party member in 2013. (PHOTOGRAPH BY PETROS GIANNAKOURIS/ASSOCIATED PRESS)               </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2020</w:t>
      </w:r>
    </w:p>
    <w:p>
      <w:pPr>
        <w:pStyle w:val="Normal230"/>
      </w:pPr>
    </w:p>
    <w:p>
      <w:pPr>
        <w:pStyle w:val="Normal230"/>
        <w:ind w:left="200"/>
        <w:sectPr>
          <w:type w:val="continuous"/>
          <w:pgMar w:top="840" w:right="1000" w:bottom="840" w:left="1000" w:header="400" w:footer="400"/>
          <w:pgNumType w:fmt="decimal"/>
          <w:cols w:space="720"/>
        </w:sectPr>
      </w:pPr>
      <w:r>
        <w:br/>
      </w:r>
      <w:r>
        <w:pict>
          <v:line id="_x0000_s1797"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3346"/>
          <w:headerReference w:type="default" r:id="rId3347"/>
          <w:footerReference w:type="even" r:id="rId3348"/>
          <w:footerReference w:type="default" r:id="rId3349"/>
          <w:headerReference w:type="first" r:id="rId3350"/>
          <w:footerReference w:type="first" r:id="rId3351"/>
          <w:pgSz w:w="12240" w:h="15840"/>
          <w:pgMar w:top="840" w:right="1000" w:bottom="840" w:left="1000" w:header="400" w:footer="400"/>
          <w:pgNumType w:fmt="decimal"/>
          <w:cols w:space="720"/>
          <w:titlePg w:val="0"/>
        </w:sectPr>
      </w:pPr>
    </w:p>
    <w:p>
      <w:pPr>
        <w:pStyle w:val="Normal231"/>
      </w:pPr>
    </w:p>
    <w:p>
      <w:pPr>
        <w:pStyle w:val="Normal231"/>
      </w:pPr>
      <w:r>
        <w:pict>
          <v:shape id="_x0000_i1798" type="#_x0000_t75" alt="LexisNexis®" style="width:147.75pt;height:30pt">
            <v:imagedata r:id="rId17" o:title=""/>
          </v:shape>
        </w:pict>
      </w:r>
      <w:r>
        <w:cr/>
      </w:r>
    </w:p>
    <w:p>
      <w:pPr>
        <w:pStyle w:val="Heading1229"/>
        <w:keepNext w:val="0"/>
        <w:spacing w:after="200" w:line="340" w:lineRule="atLeast"/>
        <w:ind w:left="0" w:right="0" w:firstLine="0"/>
        <w:jc w:val="center"/>
      </w:pPr>
      <w:hyperlink r:id="rId3352" w:history="1">
        <w:r>
          <w:rPr>
            <w:rFonts w:ascii="arial" w:eastAsia="arial" w:hAnsi="arial" w:cs="arial"/>
            <w:b/>
            <w:i/>
            <w:strike w:val="0"/>
            <w:color w:val="0077CC"/>
            <w:sz w:val="28"/>
            <w:u w:val="single"/>
            <w:vertAlign w:val="baseline"/>
          </w:rPr>
          <w:t>With foreign policy largely missing from NZ's election campaign, what global challenges face the next government?</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2020 Thursday</w:t>
      </w:r>
    </w:p>
    <w:p>
      <w:pPr>
        <w:pStyle w:val="Normal231"/>
        <w:keepNext w:val="0"/>
        <w:spacing w:after="0" w:line="240" w:lineRule="atLeast"/>
        <w:ind w:right="0"/>
        <w:jc w:val="both"/>
      </w:pPr>
      <w:bookmarkStart w:id="464" w:name="Bookmark_231"/>
      <w:bookmarkEnd w:id="464"/>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231"/>
        <w:keepNext w:val="0"/>
        <w:spacing w:before="120" w:after="0" w:line="220" w:lineRule="atLeast"/>
        <w:ind w:left="0" w:right="0" w:firstLine="0"/>
        <w:jc w:val="left"/>
      </w:pPr>
      <w:r>
        <w:br/>
      </w:r>
      <w:r>
        <w:pict>
          <v:shape id="_x0000_i1799" type="#_x0000_t75" style="width:383.95pt;height:92.99pt">
            <v:imagedata r:id="rId3353" o:title=""/>
          </v:shape>
        </w:pic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1078 words</w:t>
      </w:r>
    </w:p>
    <w:p>
      <w:pPr>
        <w:pStyle w:val="Normal231"/>
        <w:keepNext/>
        <w:spacing w:before="240" w:after="0" w:line="340" w:lineRule="atLeast"/>
        <w:ind w:left="0" w:right="0" w:firstLine="0"/>
        <w:jc w:val="left"/>
      </w:pPr>
      <w:bookmarkStart w:id="465" w:name="Body_229"/>
      <w:bookmarkEnd w:id="465"/>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00" style="position:absolute;z-index:252147712" from="0,2pt" to="512pt,2pt" strokecolor="#009ddb" strokeweight="2pt">
            <v:stroke linestyle="single"/>
            <w10:wrap type="topAndBottom"/>
          </v:line>
        </w:pict>
      </w:r>
    </w:p>
    <w:p>
      <w:pPr>
        <w:pStyle w:val="Normal231"/>
      </w:pPr>
    </w:p>
    <w:p>
      <w:pPr>
        <w:pStyle w:val="Normal231"/>
        <w:keepNext w:val="0"/>
        <w:spacing w:before="240" w:after="0" w:line="260" w:lineRule="atLeast"/>
        <w:ind w:left="0" w:right="0" w:firstLine="0"/>
        <w:jc w:val="both"/>
      </w:pPr>
      <w:hyperlink r:id="rId3354" w:history="1">
        <w:r>
          <w:rPr>
            <w:rFonts w:ascii="arial" w:eastAsia="arial" w:hAnsi="arial" w:cs="arial"/>
            <w:b w:val="0"/>
            <w:i/>
            <w:strike w:val="0"/>
            <w:color w:val="0077CC"/>
            <w:sz w:val="20"/>
            <w:u w:val="single"/>
            <w:vertAlign w:val="baseline"/>
          </w:rPr>
          <w:t>Link to Image</w:t>
        </w:r>
      </w:hyperlink>
    </w:p>
    <w:p>
      <w:pPr>
        <w:pStyle w:val="Normal231"/>
        <w:keepNext w:val="0"/>
        <w:spacing w:before="240" w:after="0" w:line="260" w:lineRule="atLeast"/>
        <w:ind w:left="0" w:right="0" w:firstLine="0"/>
        <w:jc w:val="both"/>
      </w:pPr>
      <w:hyperlink r:id="rId3355" w:history="1">
        <w:r>
          <w:rPr>
            <w:rFonts w:ascii="arial" w:eastAsia="arial" w:hAnsi="arial" w:cs="arial"/>
            <w:b w:val="0"/>
            <w:i/>
            <w:strike w:val="0"/>
            <w:color w:val="0077CC"/>
            <w:sz w:val="20"/>
            <w:u w:val="single"/>
            <w:vertAlign w:val="baseline"/>
          </w:rPr>
          <w:t>Link to Story</w:t>
        </w:r>
      </w:hyperlink>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time, New Zealand looks outwards at the world. For the past three years, however, the world has watched New Zealand deal with a terror attack, a natural disaster and a global pandemic.</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reversal is reflected in the current election campaign. While refugees, trade deals and our military presence in Iraq were all in the mix in 2017, in 2020 foreign policy has been largely absent from political debate.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focus on domestic safety and well-being, it's understandable New Zealand is largely inward-looking. But the world will still be there after October 17, and the next government will face some serious foreign policy challenges.</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do with the WHOPerhaps most immediately crucial is what to do about the World Health Organisation. While New Zealand is supporting global efforts to develop and distribute a COVID-19 vaccine, pressing for improved global preparedness for the next pandemic must be a priority.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Muslims spiked after the mosque attacks, and Ardern promises to make such abuse illegal</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know more about whether political parties propose changes to the WHO, and whether they will increase (or decrease) our small (0.1% ) contribution to its total budget.</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doubly complicated by the United States withdrawing from the WHO and cutting its funding (10.8% of the total budget), effectively abandoning a leadership role.</w:t>
      </w:r>
    </w:p>
    <w:p>
      <w:pPr>
        <w:pStyle w:val="Normal231"/>
      </w:pP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ready for another pandemic? WHO Director-General Tedros Adhanom Ghebreyesus addresses a COVID-19 press conference in Geneva. GettyImages Working with the USThe broader global role of the US presents huge problems for an incoming government, too. The US elections taking place a month after New Zealand's only heighten this — including the possibility of President Donald Trump being re-elected.</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both Jacinda Ardern and Judith Collins have promised to work with whoever wins, the nature of our relationship with the US is in the balance.</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was drawn into the Iraq conflict under a National-led government as part of the price of being a member of the ' Five Eyes ' security alliance. Despite reservations, the current Labour-led coalition maintained a troop presence until early 2020 .</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though, the Labour-led government has steered away from other potential American adventures (such as with Iran). But it has kept New Zealand broadly aligned with its Five Eyes partners over China and Hong Kong.</w:t>
      </w:r>
    </w:p>
    <w:p>
      <w:pPr>
        <w:pStyle w:val="Normal231"/>
      </w:pP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and Democratic presidential candidate Joe Biden square off in the first 2020 presidential election debate. AAP China and securityEven with the recent revelations that Zhenhua Data was collecting information on a number of prominent New Zealanders, both major party leaders avoided direct criticism of China.</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Winston Peters was less diplomatic , but the probability that Five Eyes carries out the same kind of data gathering means New Zealand's position is highly sensitive.</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With the election looming and New Zealand First struggling in the polls, where have those populist votes gone?</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National and ACT take a conventional line on maintaining and strengthening traditional alliances, while Labour's election policy focuses more on trade and climate change than security.</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however, are clear that New Zealand law should ensure our armed forces never engage in overseas military action without United Nations sanction and the approval of parliament.</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crisisThe Greens are also more emphatic on climate change, stressing the need to halve New Zealand's CO₂ emissions by 2030 under the Paris Agreement .</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Labour , National , ACT and the Greens all commit to combating climate change at home (albeit with different policies and timelines), they diverge over international commitments.</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National Party that signed the Paris Agreement in 2015, but New Zealand's commitments under the agreement will take effect from 2021 — during the term of the next government.</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Ardern government also entered negotiations over the Agreement on Climate Change, Trade and Sustainability . Involving six small nations, the novel initiative affirms the importance of developing international trade rules that support and advance climate and broader sustainable development objectives.</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coalition also significantly increased contributions to the Global Green Fund, the mechanism for supporting developing world efforts to reduce emissions.</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trade valuesGiven New Zealand's need to trade underpins a broad consensus by most political parties, the lack of debate is maybe not a great surprise. Trade negotiations begun by one government are often concluded by another when power changes hands.</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Helen Clark's Labour government negotiated the free trade agreement with China, John Key's National-led government cemented it in place, and the current Labour-led regime recently concluded an ' upgrade '.</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major parties have different names at the top of their dance cards, but in reality they all want new trade deals with Britain, Europe, Canada and America.</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NZ election 2020: survey shows voters are divided on climate policy and urgency of action</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 had there been any — lies in the values that underpin any future trade deals. Labour emphasises the importance of environmental and labour standards. National is more tepid, raising the question of whether parliament should approve trade deals before they are signed.</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go further, calling for trade to be environmentally sustainable and 'fair' by respecting human rights, democracy and national sovereignty.</w: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place in the world: Prime Minister Jacinda Ardern speaks during the General Debate of the General Assembly of the United Nations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2018. AAP NZ's helping handBeyond trade, there is broad consensus on New Zealand's overseas assistance focus and priorities . The problem is, no-one is talking about the tiny amount we spend.</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target is for nations to spend 0.7% of GDP on overseas aid. New Zealand spends just 0.278%.</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foreign aid spending during an economic crisis is clearly a difficult proposition — as, apparently, is any substantive debate about international relations in general.</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sooner or later all of these issues will come back to the top of New Zealand's political agenda. At which time voters will discover just how equipped the next parliament is to meet those challenges.</w:t>
      </w:r>
    </w:p>
    <w:p>
      <w:pPr>
        <w:pStyle w:val="Normal2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MENAFN0810202001990000ID1100927887</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2021</w:t>
      </w:r>
    </w:p>
    <w:p>
      <w:pPr>
        <w:pStyle w:val="Normal231"/>
      </w:pPr>
    </w:p>
    <w:p>
      <w:pPr>
        <w:pStyle w:val="Normal231"/>
        <w:ind w:left="200"/>
        <w:sectPr>
          <w:type w:val="continuous"/>
          <w:pgMar w:top="840" w:right="1000" w:bottom="840" w:left="1000" w:header="400" w:footer="400"/>
          <w:pgNumType w:fmt="decimal"/>
          <w:cols w:space="720"/>
        </w:sectPr>
      </w:pPr>
      <w:r>
        <w:br/>
      </w:r>
      <w:r>
        <w:pict>
          <v:line id="_x0000_s1801"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3356"/>
          <w:headerReference w:type="default" r:id="rId3357"/>
          <w:footerReference w:type="even" r:id="rId3358"/>
          <w:footerReference w:type="default" r:id="rId3359"/>
          <w:headerReference w:type="first" r:id="rId3360"/>
          <w:footerReference w:type="first" r:id="rId3361"/>
          <w:pgSz w:w="12240" w:h="15840"/>
          <w:pgMar w:top="840" w:right="1000" w:bottom="840" w:left="1000" w:header="400" w:footer="400"/>
          <w:pgNumType w:fmt="decimal"/>
          <w:cols w:space="720"/>
          <w:titlePg w:val="0"/>
        </w:sectPr>
      </w:pPr>
    </w:p>
    <w:p>
      <w:pPr>
        <w:pStyle w:val="Normal232"/>
      </w:pPr>
    </w:p>
    <w:p>
      <w:pPr>
        <w:pStyle w:val="Normal232"/>
      </w:pPr>
      <w:r>
        <w:pict>
          <v:shape id="_x0000_i1802" type="#_x0000_t75" alt="LexisNexis®" style="width:147.75pt;height:30pt">
            <v:imagedata r:id="rId17" o:title=""/>
          </v:shape>
        </w:pict>
      </w:r>
      <w:r>
        <w:cr/>
      </w:r>
    </w:p>
    <w:p>
      <w:pPr>
        <w:pStyle w:val="Heading1230"/>
        <w:keepNext w:val="0"/>
        <w:spacing w:after="200" w:line="340" w:lineRule="atLeast"/>
        <w:ind w:left="0" w:right="0" w:firstLine="0"/>
        <w:jc w:val="center"/>
      </w:pPr>
      <w:hyperlink r:id="rId3362" w:history="1">
        <w:r>
          <w:rPr>
            <w:rFonts w:ascii="arial" w:eastAsia="arial" w:hAnsi="arial" w:cs="arial"/>
            <w:b/>
            <w:i/>
            <w:strike w:val="0"/>
            <w:color w:val="0077CC"/>
            <w:sz w:val="28"/>
            <w:u w:val="single"/>
            <w:vertAlign w:val="baseline"/>
          </w:rPr>
          <w:t>With foreign policy largely missing from NZ's election campaign, what global challenges face the next government?</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 English (Middle East and North Africa Financial Network)</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2020 Thursday</w:t>
      </w:r>
    </w:p>
    <w:p>
      <w:pPr>
        <w:pStyle w:val="Normal232"/>
        <w:keepNext w:val="0"/>
        <w:spacing w:after="0" w:line="240" w:lineRule="atLeast"/>
        <w:ind w:right="0"/>
        <w:jc w:val="both"/>
      </w:pPr>
      <w:bookmarkStart w:id="466" w:name="Bookmark_232"/>
      <w:bookmarkEnd w:id="466"/>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232"/>
        <w:keepNext w:val="0"/>
        <w:spacing w:before="120" w:after="0" w:line="220" w:lineRule="atLeast"/>
        <w:ind w:left="0" w:right="0" w:firstLine="0"/>
        <w:jc w:val="left"/>
      </w:pPr>
      <w:r>
        <w:br/>
      </w:r>
      <w:r>
        <w:pict>
          <v:shape id="_x0000_i1803" type="#_x0000_t75" style="width:149.98pt;height:50.24pt">
            <v:imagedata r:id="rId3363" o:title=""/>
          </v:shape>
        </w:pic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1080 words</w:t>
      </w:r>
    </w:p>
    <w:p>
      <w:pPr>
        <w:pStyle w:val="Normal232"/>
        <w:keepNext/>
        <w:spacing w:before="240" w:after="0" w:line="340" w:lineRule="atLeast"/>
        <w:ind w:left="0" w:right="0" w:firstLine="0"/>
        <w:jc w:val="left"/>
      </w:pPr>
      <w:bookmarkStart w:id="467" w:name="Body_230"/>
      <w:bookmarkEnd w:id="467"/>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04" style="position:absolute;z-index:252149760" from="0,2pt" to="512pt,2pt" strokecolor="#009ddb" strokeweight="2pt">
            <v:stroke linestyle="single"/>
            <w10:wrap type="topAndBottom"/>
          </v:line>
        </w:pict>
      </w:r>
    </w:p>
    <w:p>
      <w:pPr>
        <w:pStyle w:val="Normal232"/>
      </w:pPr>
    </w:p>
    <w:p>
      <w:pPr>
        <w:pStyle w:val="Normal232"/>
        <w:keepNext w:val="0"/>
        <w:spacing w:before="240" w:after="0" w:line="260" w:lineRule="atLeast"/>
        <w:ind w:left="0" w:right="0" w:firstLine="0"/>
        <w:jc w:val="both"/>
      </w:pPr>
      <w:hyperlink r:id="rId3364" w:history="1">
        <w:r>
          <w:rPr>
            <w:rFonts w:ascii="arial" w:eastAsia="arial" w:hAnsi="arial" w:cs="arial"/>
            <w:b w:val="0"/>
            <w:i/>
            <w:strike w:val="0"/>
            <w:color w:val="0077CC"/>
            <w:sz w:val="20"/>
            <w:u w:val="single"/>
            <w:vertAlign w:val="baseline"/>
          </w:rPr>
          <w:t>Link to Image</w:t>
        </w:r>
      </w:hyperlink>
    </w:p>
    <w:p>
      <w:pPr>
        <w:pStyle w:val="Normal232"/>
        <w:keepNext w:val="0"/>
        <w:spacing w:before="240" w:after="0" w:line="260" w:lineRule="atLeast"/>
        <w:ind w:left="0" w:right="0" w:firstLine="0"/>
        <w:jc w:val="both"/>
      </w:pPr>
      <w:hyperlink r:id="rId3355" w:history="1">
        <w:r>
          <w:rPr>
            <w:rFonts w:ascii="arial" w:eastAsia="arial" w:hAnsi="arial" w:cs="arial"/>
            <w:b w:val="0"/>
            <w:i/>
            <w:strike w:val="0"/>
            <w:color w:val="0077CC"/>
            <w:sz w:val="20"/>
            <w:u w:val="single"/>
            <w:vertAlign w:val="baseline"/>
          </w:rPr>
          <w:t>Link to Story</w:t>
        </w:r>
      </w:hyperlink>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time, New Zealand looks outwards at the world. For the past three years, however, the world has watched New Zealand deal with a terror attack, a natural disaster and a global pandemic. This reversal is reflected in the current election campaign. While refugees, trade deals and our military presence in Iraq were all in the mix in 2017, in 2020 foreign policy has been largely absent from political debate.Given the focus on domestic safety and well-being, it's understandable New Zealand is largely inward-looking.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world will still be there after October 17, and the next government will face some serious foreign policy challenges.What to do with the WHOPerhaps most immediately crucial is what to do about the World Health Organisation. While New Zealand is supporting global efforts to develop and distribute a COVID-19 vaccine, pressing for improved global preparedness for the next pandemic must be a priority. Read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Muslims spiked after the mosque attacks, and Ardern promises to make such abuse illegal We should know more about whether political parties propose changes to the WHO, and whether they will increase (or decrease) our small (0.1% ) contribution to its total budget.This is doubly complicated by the United States withdrawing from the WHO and cutting its funding (10.8% of the total budget), effectively abandoning a leadership role.</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ready for another pandemic? WHO Director-General Tedros Adhanom Ghebreyesus addresses a COVID-19 press conference in Geneva. GettyImages Working with the USThe broader global role of the US presents huge problems for an incoming government, too. The US elections taking place a month after New Zealand's only heighten this — including the possibility of President Donald Trump being re-elected. Although both Jacinda Ardern and Judith Collins have promised to work with whoever wins, the nature of our relationship with the US is in the balance.New Zealand was drawn into the Iraq conflict under a National-led government as part of the price of being a member of the ' Five Eyes ' security alliance. Despite reservations, the current Labour-led coalition maintained a troop presence until early 2020 . So far, though, the Labour-led government has steered away from other potential American adventures (such as with Iran). But it has kept New Zealand broadly aligned with its Five Eyes partners over China and Hong Kong.</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and Democratic presidential candidate Joe Biden square off in the first 2020 presidential election debate. AAP China and securityEven with the recent revelations that Zhenhua Data was collecting information on a number of prominent New Zealanders, both major party leaders avoided direct criticism of China.Winston Peters was less diplomatic , but the probability that Five Eyes carries out the same kind of data gathering means New Zealand's position is highly sensitive. Read more: With the election looming and New Zealand First struggling in the polls, where have those populist votes gone? Both National and ACT take a conventional line on maintaining and strengthening traditional alliances, while Labour's election policy focuses more on trade and climate change than security.The Greens, however, are clear that New Zealand law should ensure our armed forces never engage in overseas military action without United Nations sanction and the approval of parliament. The climate crisisThe Greens are also more emphatic on climate change, stressing the need to halve New Zealand's CO₂ emissions by 2030 under the Paris Agreement . While Labour , National , ACT and the Greens all commit to combating climate change at home (albeit with different policies and timelines), they diverge over international commitments. It was the National Party that signed the Paris Agreement in 2015, but New Zealand's commitments under the agreement will take effect from 2021 — during the term of the next government.The Ardern government also entered negotiations over the Agreement on Climate Change, Trade and Sustainability . Involving six small nations, the novel initiative affirms the importance of developing international trade rules that support and advance climate and broader sustainable development objectives.The current coalition also significantly increased contributions to the Global Green Fund, the mechanism for supporting developing world efforts to reduce emissions. Our trade valuesGiven New Zealand's need to trade underpins a broad consensus by most political parties, the lack of debate is maybe not a great surprise. Trade negotiations begun by one government are often concluded by another when power changes hands.For example, Helen Clark's Labour government negotiated the free trade agreement with China, John Key's National-led government cemented it in place, and the current Labour-led regime recently concluded an ' upgrade '. All the major parties have different names at the top of their dance cards, but in reality they all want new trade deals with Britain, Europe, Canada and America. Read more: NZ election 2020: survey shows voters are divided on climate policy and urgency of action The debate — had there been any — lies in the values that underpin any future trade deals. Labour emphasises the importance of environmental and labour standards. National is more tepid, raising the question of whether parliament should approve trade deals before they are signed.The Greens go further, calling for trade to be environmentally sustainable and 'fair' by respecting human rights, democracy and national sovereignty.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place in the world: Prime Minister Jacinda Ardern speaks during the General Debate of the General Assembly of the United Nations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2018. AAP NZ's helping handBeyond trade, there is broad consensus on New Zealand's overseas assistance focus and priorities . The problem is, no-one is talking about the tiny amount we spend.The United Nations target is for nations to spend 0.7% of GDP on overseas aid. New Zealand spends just 0.278%. Increasing foreign aid spending during an economic crisis is clearly a difficult proposition — as, apparently, is any substantive debate about international relations in general.But sooner or later all of these issues will come back to the top of New Zealand's political agenda. At which time voters will discover just how equipped the next parliament is to meet those challenges.</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MENAFN0810202001990000ID1100927887</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2020</w:t>
      </w:r>
    </w:p>
    <w:p>
      <w:pPr>
        <w:pStyle w:val="Normal232"/>
      </w:pPr>
    </w:p>
    <w:p>
      <w:pPr>
        <w:pStyle w:val="Normal232"/>
        <w:ind w:left="200"/>
        <w:sectPr>
          <w:type w:val="continuous"/>
          <w:pgMar w:top="840" w:right="1000" w:bottom="840" w:left="1000" w:header="400" w:footer="400"/>
          <w:pgNumType w:fmt="decimal"/>
          <w:cols w:space="720"/>
        </w:sectPr>
      </w:pPr>
      <w:r>
        <w:br/>
      </w:r>
      <w:r>
        <w:pict>
          <v:line id="_x0000_s1805"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3365"/>
          <w:headerReference w:type="default" r:id="rId3366"/>
          <w:footerReference w:type="even" r:id="rId3367"/>
          <w:footerReference w:type="default" r:id="rId3368"/>
          <w:headerReference w:type="first" r:id="rId3369"/>
          <w:footerReference w:type="first" r:id="rId3370"/>
          <w:pgSz w:w="12240" w:h="15840"/>
          <w:pgMar w:top="840" w:right="1000" w:bottom="840" w:left="1000" w:header="400" w:footer="400"/>
          <w:pgNumType w:fmt="decimal"/>
          <w:cols w:space="720"/>
          <w:titlePg w:val="0"/>
        </w:sectPr>
      </w:pPr>
    </w:p>
    <w:p>
      <w:pPr>
        <w:pStyle w:val="Normal233"/>
      </w:pPr>
    </w:p>
    <w:p>
      <w:pPr>
        <w:pStyle w:val="Normal233"/>
      </w:pPr>
      <w:r>
        <w:pict>
          <v:shape id="_x0000_i1806" type="#_x0000_t75" alt="LexisNexis®" style="width:147.75pt;height:30pt">
            <v:imagedata r:id="rId17" o:title=""/>
          </v:shape>
        </w:pict>
      </w:r>
      <w:r>
        <w:cr/>
      </w:r>
    </w:p>
    <w:p>
      <w:pPr>
        <w:pStyle w:val="Heading1231"/>
        <w:keepNext w:val="0"/>
        <w:spacing w:after="200" w:line="340" w:lineRule="atLeast"/>
        <w:ind w:left="0" w:right="0" w:firstLine="0"/>
        <w:jc w:val="center"/>
      </w:pPr>
      <w:hyperlink r:id="rId3371" w:history="1">
        <w:r>
          <w:rPr>
            <w:rFonts w:ascii="arial" w:eastAsia="arial" w:hAnsi="arial" w:cs="arial"/>
            <w:b/>
            <w:i/>
            <w:strike w:val="0"/>
            <w:color w:val="0077CC"/>
            <w:sz w:val="28"/>
            <w:u w:val="single"/>
            <w:vertAlign w:val="baseline"/>
          </w:rPr>
          <w:t xml:space="preserve">State Bar Task Force Recommends Expanding Eavesdropping Powers to </w:t>
        </w:r>
      </w:hyperlink>
      <w:hyperlink r:id="rId3371" w:history="1">
        <w:r>
          <w:rPr>
            <w:rFonts w:ascii="arial" w:eastAsia="arial" w:hAnsi="arial" w:cs="arial"/>
            <w:b/>
            <w:i/>
            <w:strike w:val="0"/>
            <w:color w:val="0077CC"/>
            <w:sz w:val="28"/>
            <w:u w:val="single"/>
            <w:vertAlign w:val="baseline"/>
          </w:rPr>
          <w:t>Hate</w:t>
        </w:r>
      </w:hyperlink>
      <w:hyperlink r:id="rId3371" w:history="1">
        <w:r>
          <w:rPr>
            <w:rFonts w:ascii="arial" w:eastAsia="arial" w:hAnsi="arial" w:cs="arial"/>
            <w:b/>
            <w:i/>
            <w:strike w:val="0"/>
            <w:color w:val="0077CC"/>
            <w:sz w:val="28"/>
            <w:u w:val="single"/>
            <w:vertAlign w:val="baseline"/>
          </w:rPr>
          <w:t xml:space="preserve"> </w:t>
        </w:r>
      </w:hyperlink>
      <w:hyperlink r:id="rId3371" w:history="1">
        <w:r>
          <w:rPr>
            <w:rFonts w:ascii="arial" w:eastAsia="arial" w:hAnsi="arial" w:cs="arial"/>
            <w:b/>
            <w:i/>
            <w:strike w:val="0"/>
            <w:color w:val="0077CC"/>
            <w:sz w:val="28"/>
            <w:u w:val="single"/>
            <w:vertAlign w:val="baseline"/>
          </w:rPr>
          <w:t>Crimes</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2020 Friday</w:t>
      </w:r>
    </w:p>
    <w:p>
      <w:pPr>
        <w:pStyle w:val="Normal233"/>
        <w:keepNext w:val="0"/>
        <w:spacing w:after="0" w:line="240" w:lineRule="atLeast"/>
        <w:ind w:right="0"/>
        <w:jc w:val="both"/>
      </w:pPr>
      <w:bookmarkStart w:id="468" w:name="Bookmark_233"/>
      <w:bookmarkEnd w:id="468"/>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33"/>
        <w:keepNext w:val="0"/>
        <w:spacing w:before="120" w:after="0" w:line="220" w:lineRule="atLeast"/>
        <w:ind w:left="0" w:right="0" w:firstLine="0"/>
        <w:jc w:val="left"/>
      </w:pPr>
      <w:r>
        <w:br/>
      </w:r>
      <w:r>
        <w:pict>
          <v:shape id="_x0000_i1807" type="#_x0000_t75" style="width:161.98pt;height:80.99pt">
            <v:imagedata r:id="rId101" o:title=""/>
          </v:shape>
        </w:pic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 words</w:t>
      </w:r>
    </w:p>
    <w:p>
      <w:pPr>
        <w:pStyle w:val="Normal233"/>
        <w:keepNext/>
        <w:spacing w:before="240" w:after="0" w:line="340" w:lineRule="atLeast"/>
        <w:ind w:left="0" w:right="0" w:firstLine="0"/>
        <w:jc w:val="left"/>
      </w:pPr>
      <w:bookmarkStart w:id="469" w:name="Body_231"/>
      <w:bookmarkEnd w:id="469"/>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08" style="position:absolute;z-index:252151808"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Morrison &amp; Foerster LLP has issued the following press release: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Carrie H. Cohen, Morrison &amp; Foerster partner and chair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Bar Association (NYSBA) Task Force on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led the task force in creating a new report that recommends expanding the list of offenses that allow for video surveillance and eavesdropping warrants to include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defined under § 485.05 of the state’s Penal Law.</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33"/>
      </w:pPr>
    </w:p>
    <w:p>
      <w:pPr>
        <w:pStyle w:val="Normal233"/>
        <w:ind w:left="200"/>
        <w:sectPr>
          <w:type w:val="continuous"/>
          <w:pgMar w:top="840" w:right="1000" w:bottom="840" w:left="1000" w:header="400" w:footer="400"/>
          <w:pgNumType w:fmt="decimal"/>
          <w:cols w:space="720"/>
        </w:sectPr>
      </w:pPr>
      <w:r>
        <w:br/>
      </w:r>
      <w:r>
        <w:pict>
          <v:line id="_x0000_s1809"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3372"/>
          <w:headerReference w:type="default" r:id="rId3373"/>
          <w:footerReference w:type="even" r:id="rId3374"/>
          <w:footerReference w:type="default" r:id="rId3375"/>
          <w:headerReference w:type="first" r:id="rId3376"/>
          <w:footerReference w:type="first" r:id="rId3377"/>
          <w:pgSz w:w="12240" w:h="15840"/>
          <w:pgMar w:top="840" w:right="1000" w:bottom="840" w:left="1000" w:header="400" w:footer="400"/>
          <w:pgNumType w:fmt="decimal"/>
          <w:cols w:space="720"/>
          <w:titlePg w:val="0"/>
        </w:sectPr>
      </w:pPr>
    </w:p>
    <w:p>
      <w:pPr>
        <w:pStyle w:val="Normal234"/>
      </w:pPr>
    </w:p>
    <w:p>
      <w:pPr>
        <w:pStyle w:val="Normal234"/>
      </w:pPr>
      <w:r>
        <w:pict>
          <v:shape id="_x0000_i1810" type="#_x0000_t75" alt="LexisNexis®" style="width:147.75pt;height:30pt">
            <v:imagedata r:id="rId17" o:title=""/>
          </v:shape>
        </w:pict>
      </w:r>
      <w:r>
        <w:cr/>
      </w:r>
    </w:p>
    <w:p>
      <w:pPr>
        <w:pStyle w:val="Heading1232"/>
        <w:keepNext w:val="0"/>
        <w:spacing w:after="200" w:line="340" w:lineRule="atLeast"/>
        <w:ind w:left="0" w:right="0" w:firstLine="0"/>
        <w:jc w:val="center"/>
      </w:pPr>
      <w:hyperlink r:id="rId3378" w:history="1">
        <w:r>
          <w:rPr>
            <w:rFonts w:ascii="arial" w:eastAsia="arial" w:hAnsi="arial" w:cs="arial"/>
            <w:b/>
            <w:i/>
            <w:strike w:val="0"/>
            <w:color w:val="0077CC"/>
            <w:sz w:val="28"/>
            <w:u w:val="single"/>
            <w:vertAlign w:val="baseline"/>
          </w:rPr>
          <w:t>Linking Violent Thinking</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Journal of Interpersonal Violence</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w:t>
      </w:r>
    </w:p>
    <w:p>
      <w:pPr>
        <w:pStyle w:val="Normal234"/>
        <w:keepNext w:val="0"/>
        <w:spacing w:after="0" w:line="240" w:lineRule="atLeast"/>
        <w:ind w:right="0"/>
        <w:jc w:val="both"/>
      </w:pPr>
      <w:bookmarkStart w:id="470" w:name="Bookmark_234"/>
      <w:bookmarkEnd w:id="470"/>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234"/>
        <w:keepNext w:val="0"/>
        <w:spacing w:before="120" w:after="0" w:line="220" w:lineRule="atLeast"/>
        <w:ind w:left="0" w:right="0" w:firstLine="0"/>
        <w:jc w:val="left"/>
      </w:pPr>
      <w:r>
        <w:br/>
      </w:r>
      <w:r>
        <w:pict>
          <v:shape id="_x0000_i1811" type="#_x0000_t75" style="width:128.98pt;height:50.24pt">
            <v:imagedata r:id="rId806" o:title=""/>
          </v:shape>
        </w:pic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75-96; ISSN: 0886-2605</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9844 words</w:t>
      </w:r>
    </w:p>
    <w:p>
      <w:pPr>
        <w:pStyle w:val="Normal234"/>
        <w:keepNext/>
        <w:spacing w:before="240" w:after="0" w:line="340" w:lineRule="atLeast"/>
        <w:ind w:left="0" w:right="0" w:firstLine="0"/>
        <w:jc w:val="left"/>
      </w:pPr>
      <w:bookmarkStart w:id="471" w:name="Body_232"/>
      <w:bookmarkEnd w:id="471"/>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12" style="position:absolute;z-index:252153856" from="0,2pt" to="512pt,2pt" strokecolor="#009ddb" strokeweight="2pt">
            <v:stroke linestyle="single"/>
            <w10:wrap type="topAndBottom"/>
          </v:line>
        </w:pict>
      </w:r>
    </w:p>
    <w:p>
      <w:pPr>
        <w:pStyle w:val="Normal234"/>
      </w:pPr>
    </w:p>
    <w:p>
      <w:pPr>
        <w:pStyle w:val="Normal2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offenders often articulate offense-supportive cognitions during rehabilitation, yet these statements have received little theoretical attention, and intervention approaches have targeted each type of statement individually, as if they were unrelated. An implicit theory approach to cognitions has proved fruitful for research and intervention. The authors apply it to violent offenders. The first study presents a grounded theory investigation of offense-supportive cognition in prisoners attending an intensive rehabilitation program for violent offenders. Analysis of offense transcripts enabled the identification of several implicit theories. These results were refined with a second sample and trialed in the rehabilitation program. Findings suggest that several implicit theories held by violent offenders are linked to each other through the widespread normalization of violence. Few offenders experienced their violent behavior as abnormal, or completely outside of their control, once initiated. The authors make suggestions for enhancing the empirical status of this research domain, particularly through experimental investigations.</w:t>
      </w:r>
    </w:p>
    <w:p>
      <w:pPr>
        <w:pStyle w:val="Normal2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Article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75 Linking Violent ThinkingImplicit Theory-Based Research with Violent Offenders SAGE Publications, Inc.200910.1177/0886260508315781 Devon L. L.Polaschek Victoria University of Wellington, New Zealand Susan W.Calvert University of Kent, United Kingdom Theresa A.Gannon University of Kent, United Kingdom Wellington, New Zealand Violent offenders often articulate offense-supportive cognitions during rehabilitation, yet these statements have received little theoretical attention, and intervention approaches have targeted each type of statement individually, as if they were unrelated. An implicit theory approach to cognitions has proved fruitful for research and intervention. The authors apply it to violent offenders. The first study presents a grounded theory investigation of offense-supportive cognition in prisoners attending an intensive rehabilitation program for violent offenders. Analysis of offense transcripts enabled the identification of several implicit theories. These results were refined with a second sample and trialed in the rehabilitation program. Findings suggest that several implicit theories held by violent offenders are linked to each other through the widespread normalization of violence. Few offenders experienced their violent behavior as abnormal, or completely outside of their control, once initiated. The authors make suggestions for enhancing the empirical status of this research domain, particularly through experimental investigations. domestic violence homicide youth violence violent offenders Western societies are preoccupied with what to do about violent crime and violent offenders. Yet our understanding of how to effectively rehabilitate violent offenders has a long way to go (Polaschek &amp; Collie, 2004). The dominant model of offender rehabilitation is cognitive–behavioral, with cognition listed as one of the “big four” criminogenic needs (Andrews &amp; Bonta, 1998). Thus, violent offender rehabilitation program designers invariably report that they target cognitive factors (Polaschek &amp; Collie, 76 2004), but there is as yet little theoretical guidance about which forms of cognition to target or how. This article focuses on offenders' violence-supportive thinking. The small number of descriptions in the published literature of how violence prevention programs tackle violence-supportive cognition—often viewed as distorted or deviant beliefs—imply that each belief statement an offender raises should be challenged as if it exists in isolation from a more substan- tial network of related cognitive content (see Polaschek &amp; Collie, 2004). Alternatively, programs are based on broad approaches to dealing with “irrational thinking” associated with other forms of psychopathology (e.g., Ellis, 1977; also see Serin &amp; Preston, 2001) or on non–empirically derived typologies from related fields (e.g., Yochelson &amp; Samenow, 1976, 1977; also see Bush, 1995). This piecemeal approach is both theoretically inco- herent, and unhelpful for practitioners. In this article, we describe part of a program of research that explores whether the statements offenders make about their offending can fruitfully be conceptualized as the products of their underlying causal theories. First, we outline the theoretical background to the implicit theory (IT) approach and clarify why it is preferable to the term schema. Second, we review pre- vious research on schemata and violence, before presenting two studies that develop and cross-validate a series of ITs derived from offence transcripts obtained from violent offenders. Finally, we discuss our results and con- sider future research. The IT Approach Theorists in developmental (Wellman, 1990), cognitive (Kuhn, 1989), and social psychology (Dweck, Chiu, &amp; Hong, 1995) have proposed that humans process efficiently complex social information by developing and using ITs. Based on past experience, ITs are composed of structured inter- connected belief networks organized around an underlying dominant theme, or theory. These structures are hypothesized to guide behavior implicitly and allow individuals to predict and anticipate what usually hap- pens during a social event (Ward, 2000). There are two central features of ITs: beliefs and desires. Put simply, indi- vidual actions are carried out to achieve certain desires, but these actions are guided by prior beliefs rather than an objective judgment of the world (Wellman, 1990). For many researchers, the term theory serves as a useful metaphor for explaining how everyday ITs function. First, rather like scien- tific theory, knowledge within ITs is intrinsically linked through an underlying 77 theme. It is impossible to meaningfully isolate knowledge fragments because meaning is determined by interconnections with other pieces of knowledge embedded in the theory framework (Wellman, 1990). Second, everyday ITs resemble scientific theory in that they identify ontology. That is, individuals are described with reference to their minds and their basic mental function- ing. Finally, like scientific theories, everyday ITs involve inductive and deductive reasoning. Put simply, like scientists, ordinary people develop comprehensive theories about the actions of individuals. They construct hypotheses about the beliefs, intentions, and desires of individuals and how these relate to behavior. Like scientific theories, these causal hypotheses may be revised in the face of contradictory data collected about an individual. However, unlike good scientific theorizing, once developed, well-formed ITs are highly resistant to revision. Theory holders may ignore or “twist” incon- sistent evidence to maintain support for the theory's accuracy. For example, hostile individuals guided by the theory that others also are usually hostile and self-serving will tend to interpret an unexpected bump from another indi- vidual as having malicious intent, even when independent judges view the other's intent as unambiguously benign (Epps &amp; Kendall, 1995). Ward and colleagues demonstrated the theoretical value of the IT per- spective with sexual offenders' offense-supportive beliefs (Polaschek &amp; Gannon, 2004; Polaschek &amp; Ward, 2002; Ward, 2000; Ward &amp; Keenan, 1999). For example, Ward and Keenan (1999) argued that during child- hood, some child molesters develop ITs about children and sexuality that help to explain and predict atypical sexual experiences such as child sexual abuse. In time, these children develop into men who use these theories to make predictions about children's beliefs and desires. The result may be that offenders interpret friendly, innocent child behaviors as revealing underlying sexual intent. The fruitfulness of the IT approach with sex offenders is also already evident in the therapeutic and research domains. Therapists have begun to use the IT approach to reconceptualize treatment programs for child sexual offenders (see Drake, Ward, Nathan, &amp; Lee, 2001), and it has also gener- ated novel research (e.g., Gannon, Wright, Beech, &amp; Williams, 2006; Mihailides, Devilly, &amp; Ward, 2004). To summarize, we view ITs as a type of schema. However, the term schema has several diverse meanings in psychology (Ward, 2000). The advantages of using the term IT include (a) its specificity (theory content is organized around beliefs and desires, and theories are actively involved in interpreting and organizing incoming information and in predicting behav- ior) and (b) the substantial body of associated psychological theory that 78 provides a robust developmental context for ITs, facilitating the integration of offense-supportive cognition into etiological theories of offending (see Ward, Polaschek, &amp; Beech, 2006). Schemata and Violence Although the IT approach has not been applied previously to nonsexual violent offending, several studies have examined the variously defined concept of schemata both experimentally and in qualitative designs. Schemata are irregularly defined as caches of stored knowledge (Alba &amp; Hasher, 1983), structures that organize knowledge abstractly (Fiske, 2004), or theories about how parts of the world function (Alford &amp; Beck, 1997). Like ITs, however, schemata are assumed to exist largely outside conscious awareness and to take an active role in drawing meaning from incoming stimuli. In addition, the accessibility of schemata—like that of ITs—is hypothesized to vary. Schemata may become more prominent and influential when primed by situational fac- tors and are difficult to override under conditions of high cognitive load in which information processing is particularly likely to be automated. Social cognitive research on aggression in children (Quiggle, Garber, Panak, &amp; Dodge, 1992), adolescents (e.g., Graham &amp; Hudley, 1994), and adults (Matthews &amp; Norris, 2002) has focused on a single schema type: the hostile attribution bias (HAB; Nasby, Hayden, &amp; DePaulo, 1980). The HAB refers to the tendency to attribute hostile intent to others' behavior, even when there is no objective evidence with which to do so. Typically, aggres- sive research participants who are exposed to unambiguously hostile, ambiguously hostile, and benign social stimuli demonstrate that they per- ceive the first two types as hostile (e.g., Dill, Anderson, Anderson, &amp; Deuser, 1997). Sometimes, they may even rate benign stimuli as hostile (Epps &amp; Kendall, 1995). The HAB is a relatively automatic occurrence for highly aggressive people (Tiedens, 2001; Zelli, Huesmann, &amp; Cervone, 1995), yet only one experimental study has been conducted with criminals. Copello and Tata (1990) compared violent and nonviolent offenders with hospital workers and found that both offender groups were more likely to demon- strate the HAB for ambiguous stimuli than were the hospital controls. Honor-related schemata have also been subjected to experimental research. Nisbett and colleagues (e.g., Nisbett, 1993) have undertaken a historic study of the honor-related schemata of men in southern states of the United States. Their experimental findings demonstrate that southern men have complex schemata related to the social preservation of an honorable self-image. Compared to northern men, when southern male students were insulted in 79 front of a bystander, they sought redress through violence. That is, they were more likely to complete a scenario with the male protagonist's injuring or threatening the approacher (Cohen, Nisbett, Bowdle, &amp; Schwarz, 1996). Qualitative studies with violent offenders have identified themes in their violence-related thinking that are suggestive of schemata. Polaschek and Donovan (2006) conducted a grounded theory analysis of cognitive content from two sources: (a) 20 offense process narratives obtained from violent pris- oners undertaking a rehabilitation program and (b) audiotapes of 15 group treatment sessions from the cognitive restructuring module of the same program.1 Grounded theory is a rigorous approach to inductively building theory from basic descriptive data about phenomena and is ideal in domains in which there is a dearth of theory and the phenomena themselves may not even be well described. Polaschek and Donavan found that these predomi- nantly Maaori and Pacific Island men believed their violence to be (a) an acceptable way of exacting revenge, having fun, increasing social status, and obtaining material needs or wants, (b) something they were meant to do because they were good at it, (c) a normal way to interact with others, vital to survival and to reputation maintenance, and (d) beyond the offender's control, made inevitable by others' behavior or their own self-regulative inadequacies. Lopez and Emmer (2002) interviewed 17 mainly Hispanic and African American adolescent male Texans selected because their violent offenses appeared to be primarily driven by strong belief systems. Similarly to Polaschek and Donovan (2006), each participant took part in a semistructured interview designed to elicit as much detail as possible about their offending and used grounded theory as the primary analytic tool. They focused on 41 descriptions that they labeled belief driven/violent assault, in which offenders reported using very high levels of violence “based on a `hypermasculine' concept of what it means to be a `man on the streets'” (p. 34). They identified two subtypes: vigi- lante and honor crimes. Vigilante crimes were enacted to protect other less capa- ble individuals (e.g., women), and honor crimes to protect oneself or one's gang from perceived threats to physical well-being, status, or reputation. The most authoritative and complete qualitative analysis of how violent men think is the work of Hans Toch (1992). From interviews with seriously violent inmates and parolees, Toch proposed that offenders shared two broad approaches to thinking about interactions with others that made vio- lence more likely. Self-preserving strategies are concerned with consolidat- ing and increasing social status for one's own or others' appraisal. Second, approaches that dehumanize others are ways of thinking about and using violence in which it is clear that other people's rights and needs are of little importance compared to getting one's own needs met. 80 Taken together, previous studies have suggested that violent offenders may have distinctive cognitive structures that go beyond the HAB, war- ranting a more systematic investigation of the utility of an IT approach with their beliefs. We report here two studies that examine the potential utility of an IT approach with violent offender cognition. In the first, we developed a preliminary series of ITs using a grounded theory analysis of offenders' narrative descriptions of violent offenses. The aim of Study 2 was to exam- ine the validity and reliability of the results of Study 1, using data from a second set of transcripts, and two raters, and also to report on a trial of the ITs in a group therapy context. Finally, we present the refined ITs, link them to previous research, and consider next steps in their development. Study 1 Method Data source. The raw data used in this study were archival, comprising 20 typed transcripts of offense process interviews conducted with men in the assessment phase of a multimodal, high-intensity group rehabilitation program for violent offenders during 1999 and 2000 (the National Violence Prevention Unit [NVPU]; Polaschek, Wilson, Townsend, &amp; Daly, 2005). During assessment, offenders completed a battery of psychometric tests and several interviews. The offense process interview was conducted by psychologists specifically trained in offense process interviewing (see Polaschek, Hudson, Ward, and Siegert, 2001), aimed at gaining as much detail as possible from the offender about the events surrounding his index offense, along with his thinking, affective responses, and the volitional components of the resulting offense process. Either in the interview or shortly afterward, the interviewer typed the resulting narrative onto a com- puter. The average transcript length was approximately 2,500 words. The mean age of participants at the time of the index violent offense was 22.4 years (SD = 7.9, range = 17 to 45 years). Mean sentence length was 3 years and 2 months (i.e., 38 months; SD = 3.2, range = 1 year, 8 months to 6 years, 6 months). At the time of data collection, all men were in the sec- ond half of their sentence. Half of the sample identified their ethnicity as Maaori, a quarter as Pacific Island, four as New Zealanders of European descent, and one as Asian. Most (80%) had violent convictions prior to their index offense. The index offenses were primarily serious assaults but included three aggravated robberies and two homicides. 81 Data analysis procedure. The data were coded using a grounded theory procedure based on Strauss and Corbin (1990). We chose this approach because of its suitability for research that is primarily inductive (i.e., where the process involves generating a few broad categories of phenomena from many specific instances) and where there is a dearth of theory. In the first stage, the first author identified in each narrative vignette all of the content that contained evidence of offender theorizing. A liberal approach was taken to identifying material for this first step: Anything the offender said to explain or provide some way of understanding his violent behavior or that of others at the scene (e.g., victim, bystanders, co-offenders) was included at this stage. Once identified, this material was broken down into meaning units, blocks of text varying in length from a single phrase to one or two sentences. Next, meaning units were coded into provisional categories on the basis of semantic similarity with other units. Each category was assigned a descrip- tive name based on the common semantic content of the meaning units. Each meaning unit was assigned to one or more categories (multiple coding), and a new category was created if the concept did not fit any existing category. Consider the following example from a transcript: “(I had to beat him up) (for pulling that stupid stunt on me).” The parentheses delineate mean- ing units. The first meaning unit was coded to the provisional category vio- lence is expected of me, and the second to victim deserved violence for his actions and I am entitled to punish others. When this coding was completed for the first 10 transcripts, provisional categories were combined or subsumed under more abstract categories. Next, further meaning units were coded from the other 10 transcripts and used to test the adequacy of these provisional categories. Individual cate- gories were expanded or two or more categories were combined and given a more abstract label to accommodate more data, and, where necessary, new categories were developed to allow new data to be incorporated. Results and Discussion Four violence-related ITs emerged from this analysis: (a) beat or be beaten, (b) I am the law, (c) violence is normal, and (d) I get out of control. We briefly describe each of these theories but leave more detailed descrip- tion and examples until after they have been refined further, in Study 2. Beat or be beaten is a complex IT. Men holding this theory appeared pre- occupied with how others—especially other men—view them. They are vigilant to cues that indicate that their self-image is being challenged or 82 threatened and believe that only violence can dissipate this threat. Some men see the resulting violence as essential to preventing others from exploiting them, whereas others see it as an opportunity for self-advancement. The greatest number of meaning units (57%) was identified as representative of this IT.2 Offenders who hold the I am the law IT appeared to see themselves as assum- ing a mantle of moral leadership in their family or wider community. They do not commit violent acts because they are threatened but on behalf of others, usu- ally their clan, gang, extended family, or friends. They act as judge, jury, and exe- cutioner, sometimes at the specific behest of others but sometimes without consulting the parties they claim to be protecting. The targets of their violence can thus be despised groups in society (e.g., foreigners, gays, or sex offenders) or individuals who have transgressed against someone under their protection. I am the law was the supraordinate category for 39% of meaning units. Violence is normal captures the commonly expressed view that violence is a routine occurrence between people, achieving goals such as having other people agree with one's point of view and making children do what they are told. Offenders expressed this view when talking of others' vio- lence as well as their own. They regarded violence as superior to other methods for solving problems: with no significant negative consequences for victims or themselves. Because of the pervasiveness of this view, it often co-occurred with other ITs in the same narrative, and 46% of mean- ing units were coded as representative of this IT. Finally, I get out of control refers to the theory that an offender is unable to regulate his aggressive behavior without outside intervention. The char- acteristic of this IT is the passive observer role taken by the theorist: He sees his behavior as unfolding once triggered without any active agency on his part; he feels consumed by larger forces. This was the least common theory, with about 12% of meaning units exemplifying it. In conclusion, Study 1 demonstrated that a systematic qualitative exam- ination of offenders' descriptions of their violent offenses produced 237 codable meaning units that could be collapsed into four distinct ITs. However, further investigation was needed to ensure that raters using new data could reliably identify these theories. Study 2 The purpose of Study 2 was to investigate—and, if necessary, improve— the reliability of categories proposed in Study 1 across new cases. There 83 were several stages: (a) A new sample of transcripts was drawn from the same source as Study 1—archived files of prisoners who underwent assess- ment at the NVPU—and relevant passages were coded by two raters (the first and second authors); (b) the results of Study 1 were trialed in the offense-related thinking component of the NVPU program, and the first author collated therapists' feedback on clinical utility; (c) information from these activities was used to refine the theories and their descriptions; and (d) this final version was used by the same two raters to recode the transcripts. Study 2a: Independent Coding Study Method of data collection and analysis. As for Study 1, transcripts were extracted from the archived treatment files of 23 men entering the rehabil- itation program at the NVPU. The mean age of these men at the time of the index offense was 24.6 years (SD = 8.4), and their mean sentence length was 4 years and 3 months. Most participants were Maaori or Pacific men; 26% were European New Zealanders. Index offenses were equally divided between aggravated robbery and serious assault or homicide. The first author examined each new transcript for examples of relevant material and marked each passage of text for later coding. This process identified 38 passages, varying from one sentence to a paragraph in length. The first author also prepared detailed descriptions of the theories and examples of the relevant meaning units from Study 1. This material, along with the text passages from Sample 2, was forwarded to the second rater, who then independently coded the new passages to ITs. Rater instructions allowed for multiple coding; that is, the coding of text to more than one IT. Results and discussion. Rater 1 made 46 classifications, and Rater 2 made 48. Of these, 41 were in agreement. Among the disagreements were 3 cases in which Rater 1 chose I am the law, and Rater 2 chose beat or be beaten. Thus, of 53 classifications made by one or more raters, there was agreement on 77%, with evidence that there was a degree of confusion in reliably differentiating I am the law from beat or be beaten. Although no excerpt was classified to more than two categories, almost 40% were coded to more than one category, also suggesting that clarity of definition could be improved. Finally, these 53 classifications were unevenly distributed across the categories. Almost half (26) were to beat or be beaten, 14 were to I am the law, 8 to violence is normal, and 5 to I am out of control. Discussion between raters suggested three areas of development that could enhance classification reliability and improve discriminability. First, beat or 84 be beaten appeared to take two distinct forms: positive, approach-oriented self-enhancement and negative “I had no other choice” self-preservation subtypes. Second, confusion over I am the law and beat or be beaten could substantially reduce if I am the law was the only category used when an offender viewed himself as acting on behalf of others. Third, raters agreed that violence is normal was functioning as a supraordinate category for I am the law and beat or be beaten. Reexamination of the material surrounding the excerpts chosen for coding showed—as it had in the original study—that violence is normal was an underlying assumption of both of these theories. However, raters only used the violence is normal category in coding when the offender in the transcript directly spoke to the assumption because it was being challenged by an outsider, such as child protection services. Otherwise, offenders rarely questioned whether violence should have occurred, even when they were discussing the actions of others. Thus, we reasoned that violence is normal often did not warrant active theorizing because it was so pervasive a theory, it had attained the status of a kind of universal truth that did not warrant conscious attention. Study 2b: Clinical Utility Evaluation Method. A substantial revision of the manual for the offense-related think- ing module of the NVPU program coincided with the results of the first study, enabling the program to trial the provisional ITs identified. Three pairs of group therapists trialed the ITs and associated descriptions and examples used by the raters in Study 2a, in each of their respective groups. Approximately 30 offenders used this material during the module in which they were taught to identify the thinking associated with their offending patterns. Results and discussion. Examination of feedback from the prisoners and from oral discussion with therapists was largely positive. The ITs were clin- ically credible and easily learned by prisoners, who found many personal examples of the first three: I am the law, beat or be beaten, and violence is normal. However, few examples were found of I am out of control. Therapists reported that in program sessions, this IT was too readily seen as an excuse by men focused on taking responsibility for their offending. And therapists and offenders wanted an IT that uniquely captured “victim thinking,” theorizing that external agents had forced the man into acting violently (see self-preservation below). Based on the feedback from both parts of Study 2, we made the follow- ing changes: Beat or be beaten was divided into two subtypes, labeled 85 Figure 1 Representation of Relationships Among Implicit Theories self-enhancement and self-preservation, and we dropped violence is normal as a specific IT, instead recasting it as normalization of violence, a back- ground assumption for both beat or be beaten subtypes and I am the law. The remaining IT, I get out of control, was retained but placed outside of the normalization of violence context: Men who theorized that the violence in their transcript was caused by personal dysregulation—although often normalizing some violence—regarded the violence they were discussing as abnormal in some way. These revisions are displayed in Figure 1, and each aspect is described in the next section. When these revisions were used by the two raters from Study 2a to recode all material formerly coded as I am the law and beat or be beaten, agreement was improved. Of 35 classifications made, only two disagree- ments occurred, and just three extracts were allocated to more than one IT. There was 100% agreement on which form of beat or be beaten was present. Final percentages for each of these three ITs were 23% beat or be beaten: self-enhancement, 40% beat or be beaten: self-preservation, and 37% I am 86 the law. We did not recode I get out of control or make any changes to its definition. It remains a “stand-alone” theory, conceptually distinct from the others (see Figure 1), and was exemplified by 12% of overall meaning units. Finally, we undertook a preliminary examination of the frequency of ITs and their co-occurrence within individual offense transcripts. For each tran- script, we summed the number of ITs found and counted the frequency of co-occurrence, based on the revised model in Figure 1. Two transcripts pro- vided evidence of three ITs. Both were coded as demonstrating I am the law and beat or be beaten: self preservation. One also showed I get out of control, the other beat or be beaten: self-enhancement. Another four tran- scripts showed evidence of two ITs; there was no consistent pattern of co- occurrence. The remaining 17 evinced only one IT, although there often were multiple examples of it. These findings stand in contrast to the clini- cal utility evaluation. In the clinical setting prisoners were examining sev- eral of their own offenses to discern common patterns and were at a point in treatment where they may have been more open to identifying their offending-related thinking. Hence, most offenders identified multiple ITs as underpinning their previous thinking about their offending. Final Results and Discussion Final Theoretical Refinement Normalization of Violence Renamed and reconceptualized from a stand-alone IT in Study 1 (vio- lence is normal), the normalization of violence is now proposed as a back- ground assumption for three of the remaining four ITs: both forms of beat or be beaten and I am the law. Violent prisoners spoke of violence as a rou- tine occurrence between people that hardly needs explaining and that could be helpful in achieving some personal and social goals. Violence “resolves” conflicts, “persuades” others to do things, can be exhilarating or simply make you feel better, and usually it makes others treat you with respect. Whatever the end goal, violence is believed to be both acceptable and effec- tive with little or no lasting negative consequences. Men believed that physical wounds are insignificant and heal quickly. They are also likely to believe that harmful psychological effects, when they do occur, either also ameliorate quickly or are the result of other fac- tors such as a victim's preexisting psychological problems (“she was already nutcase before this”). Men often minimized the seriousness of their 87 own childhood or adult victimization. For example, they would comment that severe discipline had not caused them any harm and that it was needed because they were difficult children. Of adult beatings they would say, “Yeah, I got a beating, but it wasn't anything.” In the background portions of their offense process interviews, men spoke of having been taught boxing by their fathers so that they could defend themselves properly at school. One man spoke of passing on this tradition: “My son was getting into fights at school. So I taught both sons to box after school, so they could defend themselves. I didn't want my sons looking like [cowards] or being walking [sic] over by every Tom, Dick, or Harry. Everyone needs respect.” Other examples of violence normalization were “she wouldn't listen to me unless I hit her first” (A8), “how else was I going to get through to him that schoolwork was important” (A13), and “I told him this would happen if he didn't pay up in time.” Beat or Be Beaten Both subtypes of the beat or be beaten IT refer to the need to act violently to achieve or maintain agency, status, and autonomy in a violent world. These theorists view others—especially other men—as prevailingly hostile. Their social status appraisals are focused on the beliefs and desires of oth- ers, particularly those who signify hostile intent. The term beat or be beaten was chosen to capture the preemptive nature of violence instigated from this IT: Men predicted that had they not taken the first step, they would have been assaulted or psychologically violated in some way (e.g., disrespected), and the prediction was “confirmed” when the victim inevitably retaliated. Among violent offenders, the beat or be beaten theory enjoys widespread support. It certainly is not an example of the cognitive pathology of isolated individuals. On the contrary, offenders who hold this IT cluster together, par- ticularly in custodial institutions, thus reinforcing the theory for each other. Commonly, when one offender thought that another offender was sending him a “message” that required aggressive retaliation, checking with the other man confirmed that the affronted man's perception was correct. Self-enhancement. In this subtype, men view their social self-image as constantly under construction, in much the same way as narcissistic indi- viduals are theorized to do (Morf &amp; Rhodewalt, 2001). Men who mani- fested this subtype seemed accepting of the adversarial world they lived in and confident that they were meant to succeed in it. They regarded chal- lenges from others as rewarding and even proactively sought out opportu- nities to demonstrate their social dominance, making predictions about how 88 to enhance their status. This IT is mainly associated with violence between men, and the following are examples of it: I thought I was a gangsta, one bad dude, I could do anything I want and no one could stop me. . . . Don't ever get smart on me, like you're thinking bad things about me `cause I beat you up. If you aren't cool, don't even talk to me. (B4) Used to go to town on Friday nights just to have a fight. If I wasn't beating someone up I was getting beaten up. I loved it, chance to prove myself. (B18) Self-preservation. This IT subtype shares close links with the HAB. Men who espouse this theory are resentful and mistrustful of others, believing themselves to be victims and vulnerable to exploitation. They describe themselves as forced into violence by evidence of others' intent to prey on them, a theoretical framework that may become so pervasive as to meet the criteria for paranoid personality disorder. This IT can apply to violence against men or women, sometimes even in intimate relationships. He was trying it on: if I hadn't sorted it then, it would just have got worse. (A9) I am still [angry] at the guys who [stole my drug supply]. It is bad for me. If I get ripped off, people will think that they can get away with it. It has got to stop. (B19) I was about 20 when I started to go hard. I learned in jail that if I don't do violence this [derogatory person term] is going to walk all over me. I don't like hurting people, but what choice have I got? (B11) I Am the Law In the third IT, the theorist believes himself to be morally superior to and entitled—even obliged—to attack, harm, or discipline others when their behavior requires it. The hallmark of this IT is that violence is delivered in the service of the protection of others: family and friends or the social order. This theory underpins vigilantism: According to men holding this theory, they are the local sheriff, they can identify when violence is needed, and they are best qualified to deliver it. When working on behalf of society, men may use this IT to perpetrate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attacks on foreigners, gays, or child sex offenders. A man said of a premeditated solo assault on a child molester soon after the victim had arrived on his low-security wing: “I beat him up because that's what you do. That's what I learned [in a previous placement in a high-security prison]: you go after them. They are scum.” 89 Men who theorize that they should act violently on behalf of others expect approval and are hurt when their actions meet with disapproval especially from the parties they are protecting: usually a woman or child. Such is their belief in their own judgments that they may not even consult the “aggrieved” party prior to acting or may act despite their objections. Although both this theory and beat or be beaten are about social identity maintenance or enhancement (Craig, 2002), there is a key difference. The beat or be beaten theorist enhances or retains his status in the eyes of oth- ers by standing up to an opponent who has already established high social status by physical prowess. To assault an opponent who was unable to defend himself (e.g., someone who was not a good fighter or was physically small) would result in a loss of status. By contrast the I am the law theorist believes he can achieve a positive outcome for his social group—and thus maintain or elevate his social status—by physically punishing people who may be relatively vulnerable, easily defeated individuals (Craig, 2002). That the victim is unable to defend himself or herself and may be terrified is of little importance when acting on behalf of others. People come to me with their problems because they know they can rely on me to sort them out. (B5) My niece phoned me up. Her partner had been hitting her. She'd been asking me what she should do. I said “just throw him out” but she said, “I can't, it's my baby's father.” So me and him had a fight. I went a bit overboard, my niece got really mad at me. She called the police. I was really hurt that she did that, after she asked for my help. (A1) I Get Out of Control This IT refers to problems with self-control, reflected in offenders' theo- rizing that they are unable to regulate their own behavior without assistance. Men who violently assault others sometimes attribute this behavior to uncon- trollable anger or rage (see Polaschek &amp; Donovan, 2006). Others make the attribution to their behavior itself, noting that although they intended to carry out a minor act of violence, somehow they became engrossed and “went too far.” Because they perceive themselves to be incapable of adequate self-regulation, they may then hold others responsible when they become dysregulated: “He shouldn't have done that to me, he knows how I am when . . .” Loss of self-control of course is often attributed to external situational factors such as drug or alcohol intoxication or unusual life stressors. Given 90 the neurotoxic effects of a number of drugs and the relationship among arousal, affect, and aggression (Anderson &amp; Bushman, 2002), both of these explanations could be valid on occasion. Yet in these data, alcohol and drugs were rarely offered as causes of severe dysregulation: Serious violent offenders often emphasized that despite drinking alcohol they were in con- trol of their thinking, intent, and behavior. Instead, severely out of control behavior was sometimes theorized to be caused by rage or most often by the forward momentum of violent action. The following are examples of I get out of control: “I know once on the streets I'm going to get into [violence], it just can't be helped” (B2), “All of a sudden I go on a rage” (B8), “I really lost it. I really laid into him” (B10), “I was planning on doing things differently but once I got going, just see red, nothing else matters” (A6), and “I only meant to hurt him a bit. But once I started . . . my friends had to pull me off him. That's how it is sometimes with me” (A14). Conclusions and Future Directions In these two studies, we have developed and conducted a preliminary validation of ITs derived from violent offenders' descriptions of their offenses, using grounded theory. We have discussed the theories as rela- tively separate entities, but a number of offense transcripts contained evi- dence of more than one type, and men in treatment who used the ITs from Study 1 usually reported that at least two or three of them underpinned aspects of their violent offending. A number of links can be made between our final results and previous research, suggesting that these ITs may have ecological validity. For example, the theoretical importance of beliefs that normalize violence, effectively desen- sitizing people to its use, has been recognized for some time by aggression the- orists and researchers (Anderson &amp; Bushman, 2002; Huesmann, 1998). Against this backdrop of widespread acceptance of violence, Figure 1 and the descriptions above illustrate that violence is specifically useful in achieving social influence in three ways: self-enhancement, self-preservation, and the protection of others. These beat or be beaten and I am the law theories are related to results from previous qualitative studies. Lopez and Emmer (2002) found that the most frequently occurring belief-driven type of violent assault was the honor crime of which there were two types, those committed to defend or protect one's own image (i.e., beat or be beaten: self-preservation) and those committed to defend the image and reputation of a gang (I am the law). 91 Toch's (1992) analysis of prisoners' violence produced three distinct ways in which violence was used to enhance the perpetrator's image in his and others' minds. He distinguished between self-image defending (the use of aggression to punish those who have shed any kind of doubt on the man's image) and self-defending (perceiving physical danger in others that requires a defensive display of violence), both of which appear to overlap beat or be beaten: self-preservation. His third strategy was self-image promoting (cre- ating opportunities to demonstrate one's prowess in dominating and defeat- ing others), which can be likened to beat or be beaten: self-enhancement. Nisbett's (1993) investigations into the underpinnings of honor-based crime in the U.S. South also is echoed in our theories. Nisbett noted that the socialization of U.S. southern men includes the development of several aggression-related “culture of honor” schemata. One is that preemptive vio- lence is necessary to defend, protect, or enhance personal reputation rela- tive to other men and to prevent others' violence. This description covers both aspects of the beat or be beaten IT. I am the law also has connections with Nisbett's (1993) work. Southern men learn that a man has the right to take the law into his own hands to pro- tect himself, his property, and family—here Nisbett quoted a North Carolina proverb: “every man is a sheriff on his own hearth” (p. 444). Toch (1992) dis- cussed a similar worldview when he described the norm enforcer: a man who acts as a one-man posse, who feels that he knows when rules have been vio- lated; his conception of how violators must be dealt with is primitive and direct, and invariably involves his active participation. . . . They patrol their beat alertly searching for black knights carrying off maidens. (pp. 164-165) As we have noted, Toch further observed that such men intervened more to advertise themselves than to help with the actual problem. I am out of control has not been reported in previous sociological and qualitative research with seriously violent men. Instead of being a theory about social relationships and self-image, we suggest that this IT may be more the man's observation of the experience of profoundly deficient self- regulation, possibly underpinned partly by biological and genetic factors. There is a developing body of empirical research that suggests that serious chronic violent offenders may not be simply making excuses. They may be right: It is harder for them to regulate themselves than it is for others. Research with a New Zealand birth cohort identified a variable in young children that Caspi, Henry, McGee, Moffitt, and Silva (1995) called lack of 92 control, which they described as encapsulating “an inability to modulate impulsive expression, impersistence in problem solving, as well as sensi- tivity to stress and challenge that is expressed in affectively charged nega- tive reactions” (p. 59). Henry, Caspi, Moffitt, and Silva (1996), using the same large cohort of New Zealand boys, found that scores on the lack of control variable as early as 5 years were uniquely predictive of violent con- victions at 18 years. Because genetic endowment and environment so often work together, young boys with this under-regulated temperament are also likely to be undercontained by parents with a similar temperament and to see affective and behavioral dyscontrol modeled by those same caregivers. As such a person matures, he may learn both that some people around him engage unpredictably in behavior that harms others and that he too is inca- pable of anticipating the consequences of his own responses in some cir- cumstances, leading him to develop this theory about himself. Each of the ITs, then, shows external consistency. In other words, our proposed ITs can be linked to existing bodies of research, but we believe that they tie together existing work in a more theoretically coherent and clini- cally useful manner. And clinically, therapists reported that the use of the ITs greatly streamlined and simplified the process of identifying and challeng- ing offense-supportive thoughts in the program. It was easy for men to grasp the concept that if they continued to theorize in the ways we identified, they were much more likely to move toward further violent offending. Grouping cognitions into theories as this approach does greatly simplifies the task for men who already often have compromised learning ability. And because they are theories, they can be generalized to new situations offenders run into in the course of rehabilitation, enhancing retention of the key cognitive concepts and greatly assisting release-related safety planning. There are several limitations to the present studies and many fruitful directions for future research. First, the transcripts for these studies were con- structed with men approaching the end of their sentences, thus creating a sub- stantial time delay between offending and recall that is likely to have reduced participants' recall accuracy compared to soon after the offense. Different styles of interviewing by therapists in obtaining the descriptions may also have influenced how offenders talked about their offending. Both of these concerns, along with the characteristics of our sample, support the impor- tance of additional studies with new raters and samples at this early stage of development. We would not expect our findings—obtained as they were from high-risk, chronically violent men entering a particular prison rehabilitation program—to necessarily generalize to other samples such as mentally disor- dered offenders, or women, or even men with less significant histories of 93 violence. Another interesting question is the extent to which these ITs sup- port nonviolent offending by violent offenders. Are they relevant for use with men who specialize in intimate violence? A history of intimate partner assault is common in men entering the NVPU program, but it is rarely the only type of violence they perpetrate, suggesting that as intimate violence offenders, they belong to the higher risk subtypes who commit other forms of antisocial and violent crime (see Holtzworth-Munroe &amp; Meehan, 2004). Do lower risk intimate violence subtypes hold these ITs? We were also reluctant to report rates of IT co-occurrence in our pre- liminary study because our main aim was to identify the ITs themselves rather than to investigate individual differences in IT use. Future qualitative research is needed to investigate IT co-occurrence within individual offend- ers and relationships between ITs and offense characteristics. Experimental studies, in addition to qualitative approaches, would enhance empirical validation of the proposed ITs. If ITs are often outside of awareness, implicit methods may be ideal, rather than questionnaires that rely on conscious, deliberative processing. For example, priming men using cues from social situations relating to each of these ITs should increase the likelihood of particular kinds of aggressive behavior (e.g., toward particu- lar targets). So exposure to an opportunity to prove himself should make a man who holds the beat or be beaten: self-enhancement IT more likely to be aggressive toward a worthy (i.e., high-status) opponent but not toward a woman (Bargh, 2006; Kamphuis, de Ruiter, Janssen, &amp; Spierling, 2005). In contrast, performance on inhibitory control tasks—with or without arousal-related priming—could provide more information about the verac- ity of the I get out of control theory. There is some evidence already that some violent men find stopping tasks and altering goals difficult, once started (Bergvall, Wessely, Forsman, &amp; Hansen, 2001). Identifying and comparing inhibitory performance for men who provide this IT as an expla- nation for their offending with those who do not may have value in estab- lishing whether it is a genuine observation or simply an excuse. Finally, humans do not theorize in a vacuum. Some ITs may be associ- ated with particular motivational structures. For example, beat or be beaten: self-enhancement would be predicted to be associated with approach- related goals and self-preservation with avoidant goals. Experimental designs can permit examination of behavioral intentions and attitudes (Palfai &amp; Ostafin, 2003). We encourage researchers to follow up with empirical investigations of our hypotheses and look forward to the further examination of the rehabilitative utility of this approach to working with offense-related cognition. 94 Notes 1. These men were from a later cohort of the program. 2. Percentages add up to more than 100% because of multiple coding. References Alba, J.W., &amp; Hasher, L. (1983). Is memory schematic? Psychological Bulletin, 93, 203-223. Alford, B.A., &amp; Beck, A.T. (1997). The integrative power of cognitive therapy.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Guilford. Anderson, C.A., &amp; Bushman, B.J. (2002). Human aggression. Annual Review of Psychology, 53, 27-51. Andrews, D.A., &amp; Bonta, J. (1998). The psychology of criminal conduct (2nd ed.). Cincinnati, OH: Anderson. Bargh, J.A. (2006). What have we been priming all these years? On the development, mechanisms, and ecology of nonconscious social behavior. European Journal of Social Psychology, 36, 147-168. Bergvall, A., Wessely, H., Forsman, A., &amp; Hansen, S. (2001). A deficit in attentional set shifting of violent offenders. Psychological Medicine, 31, 1095-1105. Bush, J. (1995). Cognitive self change: A program manual. Burlington: Vermont Department of Corrections. Caspi, A., Henry, B., McGee, R., Moffitt, T., &amp; Silva, P. (1995). Temperamental origins of child and adolescent behavior problems: From age 3 to age 15. Child Development , 66, 55-68. Cohen, D., Nisbett, R.E., Bowdle, B.F., &amp; Schwarz, N. (1996). Insult, aggression, and the southern culture of honor: An "experimental ethnography." Journal of Personality and Social Psychology, 70, 945-960. Copello, A.G., &amp; Tata, P.R. (1990). Violent behavior and interpretive bias: An experimental study of the resolution of ambiguity in violent offenders. British Journal of Clinical Psychology, 29, 417-428. Craig, K.M. (2002). Examining hate-motivated aggression: A review of the social psychological literature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a distinct form of aggression. Aggression and Violent Behavior, 7, 85-101. Dill, K.E., Anderson, C.A., Anderson, K.B., &amp; Deuser, W.E. (1997). Effects of aggressive personality on social expectations and social perceptions. Journal of Research in Personality , 31, 272-292. Drake, C.R., Ward, T., Nathan, P., &amp; Lee, J.K.P. (2001). Challenging the cognitive distortions of child molesters: An implicit theory approach. Journal of Sexual Aggression, 7, 25-40. Dweck, C.S., Chiu, C., &amp; Hong, Y. (1995). Implicit theories and their role in judgments and reactions: A world from two perspectives. Psychological Inquiry, 6, 267-285. Ellis, A. (1977). Anger: How to live with and without it. Secaucus, NJ: Citadel. Epps, J., &amp; Kendall, P.C. (1995). Hostile attributional bias in adults. Cognitive Therapy and Research, 19, 159-178. Fiske, S.T. (2004). Social beings: A core motives approach to social psychology. Hoboken, NJ: John Wiley . Gannon, T.A., Wright, D.B., Beech, A.R., &amp; Williams, S.E. (2006). Do child molesters hold distorted beliefs? What does their memory recall tell us? Journal of Sexual Aggression, 12, 5-18. 95 Graham, S., &amp; Hudley, C. (1994). Attributions of aggressive and nonaggressive African-American male early adolescents: A study of construct accessibility. Developmental Psychology, 30, 365-373. Henry, B., Caspi, A., Moffitt, T.E., &amp; Silva, P.A. (1996). Temperamental and familial predictors of violent and nonviolent criminal convictions: Age 3 to age 18. Developmental Psychology, 32, 614-623. Holtzworth-Munroe, A., &amp; Meehan, J.C. (2004). Typologies of men who are maritally violent: Scientific and clinical implications. Journal of Interpersonal Violence , 19, 1369-1389. Huesmann, L.R. (1998). The role of social information processing and cognitive schema in the acquisition and maintenance of habitual aggressive behavior. In R. G. Geen &amp; E. Donnerstein (Eds.), Human aggression: Theories, research, and implications for social policy (pp. 73-109). San Diego, CA: Academic Press. Kamphuis, J.J., de Ruiter, C., Janssen, B., &amp; Spierling, M. (2005). Preliminary evidence for an automatic link between sex and power among men who molest children. Journal of Interpersonal Violence, 20, 1351-1365. Kuhn, D. (1989). Children and adults as intuitive scientists. Psychological Bulletin, 96, 674-689. Lopez, V.A., &amp; Emmer, E.T. (2002). Influences of beliefs and values on male adolescents' decision to commit violent offences. Psychology of Men and Masculinity, 3, 28-40. Matthews, B.A., &amp; Norris, F.H. (2002). When is believing "seeing"? Hostile attribution bias as a function of self-reported aggression. Journal of Applied Social Psychology, 32, 1-32. Mihailides, S., Devilly, G., &amp; Ward, T. (2004). Implicit cognitive distortions and sexual offending . Sexual Abuse: A Journal of Research and Treatment, 16, 333-350. Morf, C.C., &amp; Rhodewalt, F. (2001). Unraveling the paradoxes of narcissism: A dynamic self-regulatory processing model. Psychological Inquiry, 12, 177-196. Nasby, W., Hayden, B., &amp; DePaulo, B.M. (1980). Attributional bias among aggressive boys to interpret unambiguous social stimuli as displays of hostility. Journal of Abnormal Psychology, 89, 459-468. Nisbett, R.E. (1993). Violence and U.S. regional culture. American Psychologist, 48, 441-449. Palfai, T.P., &amp; Ostafin, B.D. (2003). Alcohol-related motivational tendencies in hazardous drinkers: Assessing implicit response tendencies using the modified-IAT. Behaviour Research &amp; Therapy, 41, 1149-1162. Polaschek, D.L.L., &amp; Collie, R.M. (2004). Rehabilitating serious violent adult offenders: An empirical and theoretical stocktake. Psychology, Crime and Law, 10, 321-334. Polaschek, D.L.L., &amp; Donovan, K.F. (2006). Offending-related cognition in violent offenders: A grounded theory investigation. Unpublished manuscript. Polaschek, D.L.L., &amp; Gannon, T.A. (2004). The implicit theories of rapists: What convicted offenders tell us. Sexual Abuse: A Journal of Research and Treatment, 16, 299-314. Polaschek, D.L.L., Hudson, S.M., Ward, T., &amp; Siegert, R.J. (2001). Rapists' offense processes: A preliminary descriptive model. Journal of Interpersonal Violence, 16, 523-544. Polaschek, D.L.L., &amp; Ward, T. (2002). The implicit theories of potential rapists: What our questionnaires tell us. Aggression and Violent Behavior , 7, 385-406. Polaschek, D.L.L., Wilson, N.J., Townsend, M., &amp; Daly, L. (2005). Cognitive-behavioral rehabilitation for high-risk violent offenders: An outcome evaluation of the Violence Prevention Unit. Journal of Interpersonal Violence, 20, 1611-1627. Quiggle, N.L., Garber, J., Panak, W.F., &amp; Dodge, K.A. (1992). Social information processing in aggressive and depressed children. Child Development, 63, 1305-1320. 96 Serin, R.C., &amp; Preston, D.L. (2001). Managing and treating violent offenders. In J. B. Ashford, B. D. Sales, &amp; W. H. Reid (Eds.), Treating adult and juvenile offenders with special needs (pp. 249-271). Washington, DC: American Psychological Association . Strauss, A., &amp; Corbin, J. (1990). Basics of qualitative research: Grounded theory procedures and techniques. Newbury Park, CA: Sage. Tiedens, L.Z. (2001). The effect of anger on the hostile inferences of aggressive and nonaggressive people: Specific emotions, cognitive processing, and chronic accessibility. Motivation and Emotion, 25, 233-251. Toch, H. (1992). Violent men: An inquiry into the psychology of violence (Rev. ed.). Washington, DC: American Psychological Association. Ward, T. (2000). Sexual offenders' cognitive distortions as implicit theories. Aggression and Violent Behavior, 5, 491-507. Ward, T., &amp; Keenan, T. (1999). Child molesters' implicit theories. Journal of Interpersonal Violence, 14, 821-838. Ward, T., Polaschek, D.L.L., &amp; Beech, A.R. (2006). Theories of sexual offending. Chichester, UK: Wiley. Wellman, H.M. (1990). The child's theory of mind. Cambridge, MA: MIT Press. Yochelson, S., &amp; Samenow, S. (1976). The criminal personality, Vol. 1: A profile for change.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Jason Aronson . Yochelson, S., &amp; Samenow, S. (1977). The criminal personality, Vol. 2: The change process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Jason Aronson. Zelli, A., Huesmann, L.R., &amp; Cervone, D. (1995). Social inference and individual differences in aggression: Evidence for spontaneous judgments of hostility. Aggressive Behavior, 21, 405-417. Devon L. L. Polaschek, PhD, is an associate professor/reader in criminal justice psychology at Victoria University of Wellington in New Zealand. Her research interests include theory, intervention, and intervention evaluation with serious violent and sexual offenders, and experi- mental approaches to offender assessment. She is a research consultant to the National Violence Prevention Unit at Rimutaka Prison, near Wellington. Susan W. Calvert is a clinical psychologist in private practice in Wellington, New Zealand, with a long-standing interest in the assessment and treatment of serious violent offenders. Theresa A. Gannon received her DPhil in forensic psychology from the University of Sussex, United Kingdom, and worked for 3 years as a postdoctoral fellow in New Zealand. She is a lecturer in forensic psychology at the University of Kent, United Kingdom, and a forensic psychologist in training at the Trevor Gibbens Unit, Kent.</w:t>
      </w:r>
    </w:p>
    <w:p>
      <w:pPr>
        <w:pStyle w:val="Normal234"/>
        <w:keepNext/>
        <w:spacing w:before="240" w:after="0" w:line="340" w:lineRule="atLeast"/>
        <w:ind w:left="0" w:right="0" w:firstLine="0"/>
        <w:jc w:val="left"/>
      </w:pPr>
      <w:bookmarkStart w:id="472" w:name="Bibliography_3"/>
      <w:bookmarkEnd w:id="472"/>
      <w:r>
        <w:rPr>
          <w:rFonts w:ascii="arial" w:eastAsia="arial" w:hAnsi="arial" w:cs="arial"/>
          <w:b/>
          <w:i w:val="0"/>
          <w:strike w:val="0"/>
          <w:noProof w:val="0"/>
          <w:color w:val="000000"/>
          <w:position w:val="0"/>
          <w:sz w:val="28"/>
          <w:u w:val="none"/>
          <w:vertAlign w:val="baseline"/>
        </w:rPr>
        <w:t>Bibliography</w:t>
      </w:r>
    </w:p>
    <w:p>
      <w:pPr>
        <w:pStyle w:val="Normal234"/>
        <w:spacing w:line="60" w:lineRule="exact"/>
      </w:pPr>
      <w:r>
        <w:pict>
          <v:line id="_x0000_s1813" style="position:absolute;z-index:252154880"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 J.W. , , &amp; Hasher, L. ,  (1983). Is memory schematic?                 Psychological Bulletin, 93, 203-223.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Alford, B.A. , , &amp; Beck, A.T. ,  (1997). The integrative power of cognitive therapy.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Guilford.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Anderson, C.A. , , &amp; Bushman, B.J. ,  (2002). Human aggression. Annual Review of Psychology, 53, 27-51.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D.A. , , &amp; Bonta, J. ,  (1998). The psychology of criminal conduct (2nd ed.). Cincinnati, OH: Anderson.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Bargh, J.A. ,  (2006). What have we been priming all these years? On the development, mechanisms, and ecology of nonconscious social behavior. European Journal of Social Psychology, 36, 147-168.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Bergvall, A. , , Wessely, H. , , Forsman, A. , , &amp; Hansen, S. ,  (2001). A deficit in attentional set shifting of violent offenders. Psychological Medicine, 31, 1095-1105.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 J. ,  (1995). Cognitive self change: A program manual. Burlington: Vermont Department of Corrections.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Caspi, A. , , Henry, B. , , McGee, R. , , Moffitt, T. , , &amp; Silva, P. ,  (1995). Temperamental origins of child and adolescent behavior problems: From age 3 to age 15. Child Development , 66, 55-68.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Cohen, D. , , Nisbett, R.E. , , Bowdle, B.F. , , &amp; Schwarz, N. ,  (1996). Insult, aggression, and the southern culture of honor: An "experimental ethnography."                 Journal of Personality and Social Psychology, 70, 945-960.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Copello, A.G. , , &amp; Tata, P.R. ,  (1990). Violent behavior and interpretive bias: An experimental study of the resolution of ambiguity in violent offenders. British Journal of Clinical Psychology, 29, 417-428.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K.M. ,  (2002). Examining hate-motivated aggression: A review of the social psychological literature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a distinct form of aggression. Aggression and Violent Behavior, 7, 85-101.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Dill, K.E. , , Anderson, C.A. , , Anderson, K.B. , , &amp; Deuser, W.E. ,  (1997). Effects of aggressive personality on social expectations and social perceptions. Journal of Research in Personality , 31, 272-292.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Drake, C.R. , , Ward, T. , , Nathan, P. , , &amp; Lee, J.K.P. ,  (2001). Challenging the cognitive distortions of child molesters: An implicit theory approach. Journal of Sexual Aggression, 7, 25-40.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Dweck, C.S. , , Chiu, C. , , &amp; Hong, Y. ,  (1995). Implicit theories and their role in judgments and reactions: A world from two perspectives. Psychological Inquiry, 6, 267-285.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Ellis, A. ,  (1977). Anger: How to live with and without it. Secaucus, NJ: Citadel.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Epps, J. , , &amp; Kendall, P.C. ,  (1995). Hostile attributional bias in adults. Cognitive Therapy and Research, 19, 159-178.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Fiske, S.T. ,  (2004). Social beings: A core motives approach to social psychology. Hoboken, NJ: John Wiley .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Gannon, T.A. , , Wright, D.B. , , Beech, A.R. , , &amp; Williams, S.E. ,  (2006). Do child molesters hold distorted beliefs? What does their memory recall tell us? Journal of Sexual Aggression, 12, 5-18.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 S. , , &amp; Hudley, C. ,  (1994). Attributions of aggressive and nonaggressive African-American male early adolescents: A study of construct accessibility. Developmental Psychology, 30, 365-373.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B. , , Caspi, A. , , Moffitt, T.E. , , &amp; Silva, P.A. ,  (1996). Temperamental and familial predictors of violent and nonviolent criminal convictions: Age 3 to age 18. Developmental Psychology, 32, 614-623.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Holtzworth-Munroe, A. , , &amp; Meehan, J.C. ,  (2004). Typologies of men who are maritally violent: Scientific and clinical implications. Journal of Interpersonal Violence , 19, 1369-1389.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Huesmann, L.R. ,  (1998). The role of social information processing and cognitive schema in the acquisition and maintenance of habitual aggressive behavior. In R. G. Geen ,  &amp; E. Donnerstein ,  (Eds.), Human aggression: Theories, research, and implications for social policy (pp. 73-109). San Diego, CA: Academic Press.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Kamphuis, J.J. , , de Ruiter, C. , , Janssen, B. , , &amp; Spierling, M. ,  (2005). Preliminary evidence for an automatic link between sex and power among men who molest children. Journal of Interpersonal Violence, 20, 1351-1365.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Kuhn, D. ,  (1989). Children and adults as intuitive scientists. Psychological Bulletin, 96, 674-689.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Lopez, V.A. , , &amp; Emmer, E.T. ,  (2002). Influences of beliefs and values on male adolescents' decision to commit violent offences. Psychology of Men and Masculinity, 3, 28-40.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Matthews, B.A. , , &amp; Norris, F.H. ,  (2002). When is believing "seeing"? Hostile attribution bias as a function of self-reported aggression. Journal of Applied Social Psychology, 32, 1-32.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Mihailides, S. , , Devilly, G. , , &amp; Ward, T. ,  (2004). Implicit cognitive distortions and sexual offending . Sexual Abuse: A Journal of Research and Treatment, 16, 333-350.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Morf, C.C. , , &amp; Rhodewalt, F. ,  (2001). Unraveling the paradoxes of narcissism: A dynamic self-regulatory processing model. Psychological Inquiry, 12, 177-196.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Nasby, W. , , Hayden, B. , , &amp; DePaulo, B.M. ,  (1980). Attributional bias among aggressive boys to interpret unambiguous social stimuli as displays of hostility. Journal of Abnormal Psychology, 89, 459-468.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Nisbett, R.E. ,  (1993). Violence and U.S. regional culture. American Psychologist, 48, 441-449.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Palfai, T.P. , , &amp; Ostafin, B.D. ,  (2003). Alcohol-related motivational tendencies in hazardous drinkers: Assessing implicit response tendencies using the modified-IAT. Behaviour Research &amp; Therapy, 41, 1149-1162.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Polaschek, D.L.L. , , &amp; Collie, R.M. ,  (2004). Rehabilitating serious violent adult offenders: An empirical and theoretical stocktake. Psychology, Crime and Law, 10, 321-334.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Polaschek, D.L.L. , , &amp; Donovan, K.F. ,  (2006). Offending-related cognition in violent offenders: A grounded theory investigation. Unpublished manuscript.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Polaschek, D.L.L. , , &amp; Gannon, T.A. ,  (2004). The implicit theories of rapists: What convicted offenders tell us. Sexual Abuse: A Journal of Research and Treatment, 16, 299-314.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Polaschek, D.L.L. , , Hudson, S.M. , , Ward, T. , , &amp; Siegert, R.J. ,  (2001). Rapists' offense processes: A preliminary descriptive model. Journal of Interpersonal Violence, 16, 523-544.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Polaschek, D.L.L. , , &amp; Ward, T. ,  (2002). The implicit theories of potential rapists: What our questionnaires tell us. Aggression and Violent Behavior , 7, 385-406.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Polaschek, D.L.L. , , Wilson, N.J. , , Townsend, M. , , &amp; Daly, L. ,  (2005). Cognitive-behavioral rehabilitation for high-risk violent offenders: An outcome evaluation of the Violence Prevention Unit. Journal of Interpersonal Violence, 20, 1611-1627.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Quiggle, N.L. , , Garber, J. , , Panak, W.F. , , &amp; Dodge, K.A. ,  (1992). Social information processing in aggressive and depressed children. Child Development, 63, 1305-1320.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Serin, R.C. , , &amp; Preston, D.L. ,  (2001). Managing and treating violent offenders. In J. B. Ashford , , B. D. Sales , , &amp; W. H. Reid ,  (Eds.), Treating adult and juvenile offenders with special needs (pp. 249-271). Washington, DC: American Psychological Association .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Strauss, A. , , &amp; Corbin, J. ,  (1990). Basics of qualitative research: Grounded theory procedures and techniques. Newbury Park, CA: SAGE Publications.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Tiedens, L.Z. ,  (2001). The effect of anger on the hostile inferences of aggressive and nonaggressive people: Specific emotions, cognitive processing, and chronic accessibility. Motivation and Emotion, 25, 233-251.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Toch, H. ,  (1992). Violent men: An inquiry into the psychology of violence (Rev. ed.). Washington, DC: American Psychological Association.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Ward, T. ,  (2000). Sexual offenders' cognitive distortions as implicit theories. Aggression and Violent Behavior, 5, 491-507.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Ward, T. , , &amp; Keenan, T. ,  (1999). Child molesters' implicit theories. Journal of Interpersonal Violence, 14, 821-838.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Ward, T. , , Polaschek, D.L.L. , , &amp; Beech, A.R. ,  (2006). Theories of sexual offending. Chichester, UK: Wiley.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Wellman, H.M. ,  (1990). The child's theory of mind. Cambridge, MA: MIT Press.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Yochelson, S. , , &amp; Samenow, S. ,  (1976). The criminal personality, Vol. 1: A profile for change.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Jason Aronson .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Yochelson, S. , , &amp; Samenow, S. ,  (1977). The criminal personality, Vol. 2: The change process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Jason Aronson.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Zelli, A. , , Huesmann, L.R. , , &amp; Cervone, D. ,  (1995). Social inference and individual differences in aggression: Evidence for spontaneous judgments of hostility. Aggressive Behavior, 21, 405-417.           </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234"/>
      </w:pPr>
    </w:p>
    <w:p>
      <w:pPr>
        <w:pStyle w:val="Normal234"/>
        <w:ind w:left="200"/>
        <w:sectPr>
          <w:type w:val="continuous"/>
          <w:pgMar w:top="840" w:right="1000" w:bottom="840" w:left="1000" w:header="400" w:footer="400"/>
          <w:pgNumType w:fmt="decimal"/>
          <w:cols w:space="720"/>
        </w:sectPr>
      </w:pPr>
      <w:r>
        <w:br/>
      </w:r>
      <w:r>
        <w:pict>
          <v:line id="_x0000_s1814"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3379"/>
          <w:headerReference w:type="default" r:id="rId3380"/>
          <w:footerReference w:type="even" r:id="rId3381"/>
          <w:footerReference w:type="default" r:id="rId3382"/>
          <w:headerReference w:type="first" r:id="rId3383"/>
          <w:footerReference w:type="first" r:id="rId3384"/>
          <w:pgSz w:w="12240" w:h="15840"/>
          <w:pgMar w:top="840" w:right="1000" w:bottom="840" w:left="1000" w:header="400" w:footer="400"/>
          <w:pgNumType w:fmt="decimal"/>
          <w:cols w:space="720"/>
          <w:titlePg w:val="0"/>
        </w:sectPr>
      </w:pPr>
    </w:p>
    <w:p>
      <w:pPr>
        <w:pStyle w:val="Normal235"/>
      </w:pPr>
    </w:p>
    <w:p>
      <w:pPr>
        <w:pStyle w:val="Normal235"/>
      </w:pPr>
      <w:r>
        <w:pict>
          <v:shape id="_x0000_i1815" type="#_x0000_t75" alt="LexisNexis®" style="width:147.75pt;height:30pt">
            <v:imagedata r:id="rId17" o:title=""/>
          </v:shape>
        </w:pict>
      </w:r>
      <w:r>
        <w:cr/>
      </w:r>
    </w:p>
    <w:p>
      <w:pPr>
        <w:pStyle w:val="Heading1233"/>
        <w:keepNext w:val="0"/>
        <w:spacing w:after="200" w:line="340" w:lineRule="atLeast"/>
        <w:ind w:left="0" w:right="0" w:firstLine="0"/>
        <w:jc w:val="center"/>
      </w:pPr>
      <w:hyperlink r:id="rId3385" w:history="1">
        <w:r>
          <w:rPr>
            <w:rFonts w:ascii="arial" w:eastAsia="arial" w:hAnsi="arial" w:cs="arial"/>
            <w:b/>
            <w:i/>
            <w:strike w:val="0"/>
            <w:color w:val="0077CC"/>
            <w:sz w:val="28"/>
            <w:u w:val="single"/>
            <w:vertAlign w:val="baseline"/>
          </w:rPr>
          <w:t>The GOP's stupid crusade against Obamacare</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Business Insider</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2020 Friday 6:00 PM EST</w:t>
      </w:r>
    </w:p>
    <w:p>
      <w:pPr>
        <w:pStyle w:val="Normal235"/>
        <w:keepNext w:val="0"/>
        <w:spacing w:after="0" w:line="240" w:lineRule="atLeast"/>
        <w:ind w:right="0"/>
        <w:jc w:val="both"/>
      </w:pPr>
      <w:bookmarkStart w:id="473" w:name="Bookmark_235"/>
      <w:bookmarkEnd w:id="473"/>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2052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Plotz,Henry Blodget,Linette Lopez,Anthony L. Fisher</w:t>
      </w:r>
    </w:p>
    <w:p>
      <w:pPr>
        <w:pStyle w:val="Normal235"/>
        <w:keepNext/>
        <w:spacing w:before="240" w:after="0" w:line="340" w:lineRule="atLeast"/>
        <w:ind w:left="0" w:right="0" w:firstLine="0"/>
        <w:jc w:val="left"/>
      </w:pPr>
      <w:bookmarkStart w:id="474" w:name="Body_233"/>
      <w:bookmarkEnd w:id="474"/>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16" style="position:absolute;z-index:252156928" from="0,2pt" to="512pt,2pt" strokecolor="#009ddb" strokeweight="2pt">
            <v:stroke linestyle="single"/>
            <w10:wrap type="topAndBottom"/>
          </v:line>
        </w:pict>
      </w:r>
    </w:p>
    <w:p>
      <w:pPr>
        <w:pStyle w:val="Normal235"/>
      </w:pPr>
    </w:p>
    <w:p>
      <w:pPr>
        <w:pStyle w:val="Normal2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26, 2020( The Business Insider: </w:t>
      </w:r>
      <w:hyperlink r:id="rId3386" w:history="1">
        <w:r>
          <w:rPr>
            <w:rFonts w:ascii="arial" w:eastAsia="arial" w:hAnsi="arial" w:cs="arial"/>
            <w:b w:val="0"/>
            <w:i/>
            <w:strike w:val="0"/>
            <w:noProof w:val="0"/>
            <w:color w:val="0077CC"/>
            <w:position w:val="0"/>
            <w:sz w:val="20"/>
            <w:u w:val="single"/>
            <w:vertAlign w:val="baseline"/>
          </w:rPr>
          <w:t>http://www.businessinsider.com</w:t>
        </w:r>
      </w:hyperlink>
      <w:r>
        <w:rPr>
          <w:rFonts w:ascii="arial" w:eastAsia="arial" w:hAnsi="arial" w:cs="arial"/>
          <w:b w:val="0"/>
          <w:i w:val="0"/>
          <w:strike w:val="0"/>
          <w:noProof w:val="0"/>
          <w:color w:val="000000"/>
          <w:position w:val="0"/>
          <w:sz w:val="20"/>
          <w:u w:val="none"/>
          <w:vertAlign w:val="baseline"/>
        </w:rPr>
        <w:t xml:space="preserve">/ Delivered by Newstex)  Hello, everyone! Welcome to the new edition of Insider Today. Please sign up here to receive it in your inbox.[1] QUOTE OF THE DAY "I suspect it was more risky to visit the shopping center than to visit the gym." — Norwegian Goril Bjerkan. </w:t>
      </w:r>
    </w:p>
    <w:p>
      <w:pPr>
        <w:pStyle w:val="Normal2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Norway reopened gyms this week[2] after conducting a controlled, randomized study that found no increase of Covid risk for gym-goers. WHAT'S HAPPENINGUS hits highest number of confirmed coronavirus cases for the second day in a row: New cases topped 39,000[3] as the pandemic surges in the South and West, especially in Arizona. Younger patients comprise a "disturbing" percentage[4] of the new cases. States are delaying or rolling back reopening plans. Texas closed its bars[5]. The head of the CDC also said that the US probably has had 10 times as many infections — more than 20 million — than the official numbers say.The House passed a sweeping police reform bill. Democrats and three Republicans voted for the bill,[6] which would ban chokeholds and create a misconduct database. The bill was named for George Floyd. Democrats blocked a weaker Republican bill in the Senate, and a compromise law is unlikely. Today the House will also vote and approve a bill to make Washington, DC a state. It has zero chance in the Republican Senate.It was definitely a noose. NASCAR released a photo[7] of what it found in Bubba Wallace's garage, and it's a noose. The FBI says photographic evidence suggests it had been there for months, and thus wasn't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targeting Wallace. But it's sure a noose.VIEWS OF THE DAY Trump's latest effort to destroy Obamacare is particularly stupidHas there ever been a more perverse use of time, energy, and taxpayer funds than the decade-long campaign to gut Obamacare? The Affordable Care Act was a mediocre law based on a conservative think tank's proposal[8] that provides a few bare protections for Americans — protections that every developed country in the world gives routinely.And it was a magnificent gift to Republicans. It got them off the hook for having to do real healthcare reform — the kind that really would socialize medicine. It made Democrats responsible for all the delays and horrors that still plague American healthcare. And it took the best Democratic campaign message off the table.But Republicans simply refused to accept the gift. In act after act of nihilistic self-sabotage, Republicans have spent a decade trying to destroy Obamacare (70 attempts to repeal it in the House! 70!) And last night, the Trump administration did it again.[9]In the midst of a pandemic, as tens of millions of Americans lose jobs and health insurance, the Trump administration asked the Supreme Court to annihilate the ACA. The Trump administration is joining a bunch of red states in arguing that the entire law must fall because the individual mandate no longer has any tax penalty attached to it.Wiping out the law would endanger the insurance of more than 20 million Americans. More importantly, it would abolish protections for people with pre-existing conditions, hurling all of us back down into the living hell where a health problem — a chronic illness, a bout with cancer — makes us uninsurable, and where were one illness from catastrophe and bankruptcy.Needless to say, Trump offers no replacement for Obamacare. He doesn't have a better idea, because Obamacare was the conservative solution for the nation's insurance crisis.Trump and the Republicans have now guaranteed a round of ads attacking them for trying to take away healthcare from millions of Americans during a pandemic. These ads will be extremely, 100% true. — DPTrump reveals he has no vision for a second termSay what you want about Donald Trump circa 2016: He had a vision. It was a dystopian and delusional vision of a walled-off America[10] that would "take the oil[11]" from countries we'd previously invaded and left in ruins, but it was a vision.In a Fox News town hall[12] hosted by Sean Hannity on Thursday, Trump was given the chance to lay out his second term ambitions in the friendliest media environment possible.To fend off accusations that the media unfairly takes Trump's words out of context, here's his answer in total:"Well, one of the things that will be really great, you know the word experience is still good. I always say talent is more important than experience. I've always said that. But the word experience is a very important word. It's an, a very important meaning.I never did this before. I never slept over in Washington. I was in Washington, I think, 17 times. All of a sudden, I'm president of the United States. You know the story. I'm riding down Pennsylvania Avenue with our First Lady and I say, 'This is great. But I didn't know very many people in Washington. It wasn't my thing. I was from Manhattan,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Now I know everybody, and I have great people in the administration."You make some mistakes. Like, you know, an idiot like Bolton. All he wanted to do was drop bombs on everybody. You don't have to drop bombs on everybody. You don't have to kill people."He doesn't express a single policy ambition. He doesn't talk about completing the unfinished business of his first term. His only goal appears to be avoiding becoming a one-term "loser" — his greatest fear[13]. — Anthony FisherFacebook's real customers are starting to get madOn Thursday, Verizon announced that it is pulling advertising from Facebook and Instagram[14] until Facebook "can create an acceptable solution that makes us comfortable." The problem, according to Verizon, is that it is finding its ads next to conspiracy theories and hate speech on Facebook's platforms.Verizon isn't the only company pulling its business. Last week civil rights groups released a statement calling on companies to pause spending on social media in the month of July. Brands like Eddie Bauer and Ben &amp;#38; Jerry's have already pulled their advertising. One of the world's biggest advertisers, Unilever, announced this afternoon[15] that it's pulling its ads from Facebook and Twitter for the rest of the yearWill this change anything? Facebook says no. Carolyn Everson, vice president of Global Business Group at Facebook said in a statement that Facebook doesn't make policy decisions based on revenue pressure (funny, I know), but on principle.Tell that to Google, which has continued to incrementally improve YouTube since advertisers boycotted that platform in 2017 and again last year.Facebook probably won't completely change its DNA and hire millions of people to monitor political speech because of an advertising boycott. But angry advertisers will have more of an impact that a million people embracing the movement to #DeleteFacebook. We all know who Facebook's real clients are. — Linette Lopez IDEA OF THE DAY The nation of immigrants has made immigration almost impossible. When policies change piecemeal, you can lose track of how things used to be. Nowhere is that more true than with immigration policy, where the Trump administration has effectively choked the US off immigrants.Slate's Elora Mukherjee catalogs[16] the "dizzying" list of new policies — no asylum for gender-based persecution, no au pairs, no green cards issued outside the US, no, no no... It's now practically impossible to get into the US legally. If you do get in, it's almost impossible to work legally, to earn a green card, to bring over your family.And, the final insult, even if you do every single thing right, qualify for citizenship, and yearn to take the oath — too bad: The Trump administration has effectively cancelled naturalization ceremonies. — DP BUSINESS &amp;#38; ECONOMY Microsoft will permanently close all its retail stores, shifting its focus to online sales.[17] This will come as no surprise to those of us who had no idea Microsoft has retail stores. The stores had been closed temporarily by the pandemic.Support for Brexit has collapsed. A huge majority of Brits — 57% to 35%— [18]now want to remain in the EU. Too late: PM Boris Johnson has vowed that the UK is leaving, and will end its transition period this year. The survey was taken before the pandemic. LIFE Every COVID-19 symptom, ranked from most common to least. [19]You know the common ones, but what about "COVID toes"?Liverpool wins its first Premier League soccer title. The famed English team, which had never won the Premier League, which was founded in 1992, clinched yesterday. Liverpool took the crown with seven games to go after its rival Manchester City lost. Soccer purists think Liverpool is one of the best and most entertaining teams[20] ever, and it's on track to have the best record in Premier League history.They drove from California to Maine during pandemic with a 2-year-old. They were moving. It took them four days. They drove through 18 states. And they only had contact with 10 people.[21] THE BIG 3* A Tanzanian miner became a millionaire by finding two huge tanzanite gemstones. [22]He sold them for $3.35 million and now wants to build a school and a mall.Starbucks barista gets more than $20,000 from GoFundMe. [23]She had refused to serve a woman who wasn't wearing a mask.A Black attorney explains the racial wealth gap.[24] Lynette S. Hoag on the systemic racism that leaves her with just $50,000 in retirement savings while her white lawyer friends have $1 million, even though they went to the same schools.*The most popular stories on Insider today. Read the original article on Business Insider[25] [ 1]: </w:t>
      </w:r>
      <w:hyperlink r:id="rId3387" w:history="1">
        <w:r>
          <w:rPr>
            <w:rFonts w:ascii="arial" w:eastAsia="arial" w:hAnsi="arial" w:cs="arial"/>
            <w:b w:val="0"/>
            <w:i/>
            <w:strike w:val="0"/>
            <w:noProof w:val="0"/>
            <w:color w:val="0077CC"/>
            <w:position w:val="0"/>
            <w:sz w:val="20"/>
            <w:u w:val="single"/>
            <w:vertAlign w:val="baseline"/>
          </w:rPr>
          <w:t>https://www.insider.com/insider-today</w:t>
        </w:r>
      </w:hyperlink>
      <w:r>
        <w:rPr>
          <w:rFonts w:ascii="arial" w:eastAsia="arial" w:hAnsi="arial" w:cs="arial"/>
          <w:b w:val="0"/>
          <w:i w:val="0"/>
          <w:strike w:val="0"/>
          <w:noProof w:val="0"/>
          <w:color w:val="000000"/>
          <w:position w:val="0"/>
          <w:sz w:val="20"/>
          <w:u w:val="none"/>
          <w:vertAlign w:val="baseline"/>
        </w:rPr>
        <w:t xml:space="preserve"> [ 2]:            </w:t>
      </w:r>
      <w:hyperlink r:id="rId3388" w:history="1">
        <w:r>
          <w:rPr>
            <w:rFonts w:ascii="arial" w:eastAsia="arial" w:hAnsi="arial" w:cs="arial"/>
            <w:b w:val="0"/>
            <w:i/>
            <w:strike w:val="0"/>
            <w:noProof w:val="0"/>
            <w:color w:val="0077CC"/>
            <w:position w:val="0"/>
            <w:sz w:val="20"/>
            <w:u w:val="single"/>
            <w:vertAlign w:val="baseline"/>
          </w:rPr>
          <w:t>https://www.nytimes.com/2020/06/25/health/coronavirus-gyms-fitness.html?action=click&amp;#38;module=News&amp;#38;pgtype=HomepageHomepage</w:t>
        </w:r>
      </w:hyperlink>
      <w:r>
        <w:rPr>
          <w:rFonts w:ascii="arial" w:eastAsia="arial" w:hAnsi="arial" w:cs="arial"/>
          <w:b w:val="0"/>
          <w:i w:val="0"/>
          <w:strike w:val="0"/>
          <w:noProof w:val="0"/>
          <w:color w:val="000000"/>
          <w:position w:val="0"/>
          <w:sz w:val="20"/>
          <w:u w:val="none"/>
          <w:vertAlign w:val="baseline"/>
        </w:rPr>
        <w:t xml:space="preserve"> [ 3]:            </w:t>
      </w:r>
      <w:hyperlink r:id="rId3389" w:history="1">
        <w:r>
          <w:rPr>
            <w:rFonts w:ascii="arial" w:eastAsia="arial" w:hAnsi="arial" w:cs="arial"/>
            <w:b w:val="0"/>
            <w:i/>
            <w:strike w:val="0"/>
            <w:noProof w:val="0"/>
            <w:color w:val="0077CC"/>
            <w:position w:val="0"/>
            <w:sz w:val="20"/>
            <w:u w:val="single"/>
            <w:vertAlign w:val="baseline"/>
          </w:rPr>
          <w:t>https://www.businessinsider.com/us-sets-another-record-for-single-day-new-coronavirus-cases-2020-6</w:t>
        </w:r>
      </w:hyperlink>
      <w:r>
        <w:rPr>
          <w:rFonts w:ascii="arial" w:eastAsia="arial" w:hAnsi="arial" w:cs="arial"/>
          <w:b w:val="0"/>
          <w:i w:val="0"/>
          <w:strike w:val="0"/>
          <w:noProof w:val="0"/>
          <w:color w:val="000000"/>
          <w:position w:val="0"/>
          <w:sz w:val="20"/>
          <w:u w:val="none"/>
          <w:vertAlign w:val="baseline"/>
        </w:rPr>
        <w:t xml:space="preserve"> [ 4]:            </w:t>
      </w:r>
      <w:hyperlink r:id="rId3390" w:history="1">
        <w:r>
          <w:rPr>
            <w:rFonts w:ascii="arial" w:eastAsia="arial" w:hAnsi="arial" w:cs="arial"/>
            <w:b w:val="0"/>
            <w:i/>
            <w:strike w:val="0"/>
            <w:noProof w:val="0"/>
            <w:color w:val="0077CC"/>
            <w:position w:val="0"/>
            <w:sz w:val="20"/>
            <w:u w:val="single"/>
            <w:vertAlign w:val="baseline"/>
          </w:rPr>
          <w:t>https://www.nytimes.com/2020/06/25/us/coronavirus-cases-young-people.html?action=click&amp;#38;module=Spotlight&amp;#38;pgtype=HomepageHomepage</w:t>
        </w:r>
      </w:hyperlink>
      <w:r>
        <w:rPr>
          <w:rFonts w:ascii="arial" w:eastAsia="arial" w:hAnsi="arial" w:cs="arial"/>
          <w:b w:val="0"/>
          <w:i w:val="0"/>
          <w:strike w:val="0"/>
          <w:noProof w:val="0"/>
          <w:color w:val="000000"/>
          <w:position w:val="0"/>
          <w:sz w:val="20"/>
          <w:u w:val="none"/>
          <w:vertAlign w:val="baseline"/>
        </w:rPr>
        <w:t xml:space="preserve"> [ 5]:            </w:t>
      </w:r>
      <w:hyperlink r:id="rId3391" w:history="1">
        <w:r>
          <w:rPr>
            <w:rFonts w:ascii="arial" w:eastAsia="arial" w:hAnsi="arial" w:cs="arial"/>
            <w:b w:val="0"/>
            <w:i/>
            <w:strike w:val="0"/>
            <w:noProof w:val="0"/>
            <w:color w:val="0077CC"/>
            <w:position w:val="0"/>
            <w:sz w:val="20"/>
            <w:u w:val="single"/>
            <w:vertAlign w:val="baseline"/>
          </w:rPr>
          <w:t>https://www.businessinsider.com/texas-gov-abbott-executive-order-covid-bars-close-by-noon-today-2020-6</w:t>
        </w:r>
      </w:hyperlink>
      <w:r>
        <w:rPr>
          <w:rFonts w:ascii="arial" w:eastAsia="arial" w:hAnsi="arial" w:cs="arial"/>
          <w:b w:val="0"/>
          <w:i w:val="0"/>
          <w:strike w:val="0"/>
          <w:noProof w:val="0"/>
          <w:color w:val="000000"/>
          <w:position w:val="0"/>
          <w:sz w:val="20"/>
          <w:u w:val="none"/>
          <w:vertAlign w:val="baseline"/>
        </w:rPr>
        <w:t xml:space="preserve"> [ 6]:            </w:t>
      </w:r>
      <w:hyperlink r:id="rId3392" w:history="1">
        <w:r>
          <w:rPr>
            <w:rFonts w:ascii="arial" w:eastAsia="arial" w:hAnsi="arial" w:cs="arial"/>
            <w:b w:val="0"/>
            <w:i/>
            <w:strike w:val="0"/>
            <w:noProof w:val="0"/>
            <w:color w:val="0077CC"/>
            <w:position w:val="0"/>
            <w:sz w:val="20"/>
            <w:u w:val="single"/>
            <w:vertAlign w:val="baseline"/>
          </w:rPr>
          <w:t>https://www.washingtonpost.com/powerpost/house-poised-to-pass-broad-police-reform-legislation-in-wake-of-george-floyds-killing/2020/06/25/445307f8-b6ed-11ea-a8da-693df3d7674a_story.html</w:t>
        </w:r>
      </w:hyperlink>
      <w:r>
        <w:rPr>
          <w:rFonts w:ascii="arial" w:eastAsia="arial" w:hAnsi="arial" w:cs="arial"/>
          <w:b w:val="0"/>
          <w:i w:val="0"/>
          <w:strike w:val="0"/>
          <w:noProof w:val="0"/>
          <w:color w:val="000000"/>
          <w:position w:val="0"/>
          <w:sz w:val="20"/>
          <w:u w:val="none"/>
          <w:vertAlign w:val="baseline"/>
        </w:rPr>
        <w:t xml:space="preserve"> [ 7]:            </w:t>
      </w:r>
      <w:hyperlink r:id="rId3393" w:history="1">
        <w:r>
          <w:rPr>
            <w:rFonts w:ascii="arial" w:eastAsia="arial" w:hAnsi="arial" w:cs="arial"/>
            <w:b w:val="0"/>
            <w:i/>
            <w:strike w:val="0"/>
            <w:noProof w:val="0"/>
            <w:color w:val="0077CC"/>
            <w:position w:val="0"/>
            <w:sz w:val="20"/>
            <w:u w:val="single"/>
            <w:vertAlign w:val="baseline"/>
          </w:rPr>
          <w:t>https://www.insider.com/bubba-wallace-noose-photo-nascar-2020-6</w:t>
        </w:r>
      </w:hyperlink>
      <w:r>
        <w:rPr>
          <w:rFonts w:ascii="arial" w:eastAsia="arial" w:hAnsi="arial" w:cs="arial"/>
          <w:b w:val="0"/>
          <w:i w:val="0"/>
          <w:strike w:val="0"/>
          <w:noProof w:val="0"/>
          <w:color w:val="000000"/>
          <w:position w:val="0"/>
          <w:sz w:val="20"/>
          <w:u w:val="none"/>
          <w:vertAlign w:val="baseline"/>
        </w:rPr>
        <w:t xml:space="preserve"> [ 8]:            </w:t>
      </w:r>
      <w:hyperlink r:id="rId3394" w:history="1">
        <w:r>
          <w:rPr>
            <w:rFonts w:ascii="arial" w:eastAsia="arial" w:hAnsi="arial" w:cs="arial"/>
            <w:b w:val="0"/>
            <w:i/>
            <w:strike w:val="0"/>
            <w:noProof w:val="0"/>
            <w:color w:val="0077CC"/>
            <w:position w:val="0"/>
            <w:sz w:val="20"/>
            <w:u w:val="single"/>
            <w:vertAlign w:val="baseline"/>
          </w:rPr>
          <w:t>https://www.politifact.com/factchecks/2010/apr/01/barack-obama/obama-says-heritage-foundation-source-health-excha/</w:t>
        </w:r>
      </w:hyperlink>
      <w:r>
        <w:rPr>
          <w:rFonts w:ascii="arial" w:eastAsia="arial" w:hAnsi="arial" w:cs="arial"/>
          <w:b w:val="0"/>
          <w:i w:val="0"/>
          <w:strike w:val="0"/>
          <w:noProof w:val="0"/>
          <w:color w:val="000000"/>
          <w:position w:val="0"/>
          <w:sz w:val="20"/>
          <w:u w:val="none"/>
          <w:vertAlign w:val="baseline"/>
        </w:rPr>
        <w:t xml:space="preserve"> [ 9]:            </w:t>
      </w:r>
      <w:hyperlink r:id="rId3395" w:history="1">
        <w:r>
          <w:rPr>
            <w:rFonts w:ascii="arial" w:eastAsia="arial" w:hAnsi="arial" w:cs="arial"/>
            <w:b w:val="0"/>
            <w:i/>
            <w:strike w:val="0"/>
            <w:noProof w:val="0"/>
            <w:color w:val="0077CC"/>
            <w:position w:val="0"/>
            <w:sz w:val="20"/>
            <w:u w:val="single"/>
            <w:vertAlign w:val="baseline"/>
          </w:rPr>
          <w:t>https://www.businessinsider.com/trump-administration-urged-supreme-court-to-overturn-aca-amid-pandemic-2020-6</w:t>
        </w:r>
      </w:hyperlink>
      <w:r>
        <w:rPr>
          <w:rFonts w:ascii="arial" w:eastAsia="arial" w:hAnsi="arial" w:cs="arial"/>
          <w:b w:val="0"/>
          <w:i w:val="0"/>
          <w:strike w:val="0"/>
          <w:noProof w:val="0"/>
          <w:color w:val="000000"/>
          <w:position w:val="0"/>
          <w:sz w:val="20"/>
          <w:u w:val="none"/>
          <w:vertAlign w:val="baseline"/>
        </w:rPr>
        <w:t xml:space="preserve"> [ 10]:            </w:t>
      </w:r>
      <w:hyperlink r:id="rId3396" w:history="1">
        <w:r>
          <w:rPr>
            <w:rFonts w:ascii="arial" w:eastAsia="arial" w:hAnsi="arial" w:cs="arial"/>
            <w:b w:val="0"/>
            <w:i/>
            <w:strike w:val="0"/>
            <w:noProof w:val="0"/>
            <w:color w:val="0077CC"/>
            <w:position w:val="0"/>
            <w:sz w:val="20"/>
            <w:u w:val="single"/>
            <w:vertAlign w:val="baseline"/>
          </w:rPr>
          <w:t>https://www.politifact.com/truth-o-meter/promises/trumpometer/promise/1397/build-wall-and-make-mexico-pay-it/</w:t>
        </w:r>
      </w:hyperlink>
      <w:r>
        <w:rPr>
          <w:rFonts w:ascii="arial" w:eastAsia="arial" w:hAnsi="arial" w:cs="arial"/>
          <w:b w:val="0"/>
          <w:i w:val="0"/>
          <w:strike w:val="0"/>
          <w:noProof w:val="0"/>
          <w:color w:val="000000"/>
          <w:position w:val="0"/>
          <w:sz w:val="20"/>
          <w:u w:val="none"/>
          <w:vertAlign w:val="baseline"/>
        </w:rPr>
        <w:t xml:space="preserve"> [ 11]:            </w:t>
      </w:r>
      <w:hyperlink r:id="rId3397" w:history="1">
        <w:r>
          <w:rPr>
            <w:rFonts w:ascii="arial" w:eastAsia="arial" w:hAnsi="arial" w:cs="arial"/>
            <w:b w:val="0"/>
            <w:i/>
            <w:strike w:val="0"/>
            <w:noProof w:val="0"/>
            <w:color w:val="0077CC"/>
            <w:position w:val="0"/>
            <w:sz w:val="20"/>
            <w:u w:val="single"/>
            <w:vertAlign w:val="baseline"/>
          </w:rPr>
          <w:t>https://www.brookings.edu/blog/markaz/2016/09/16/trumps-take-the-oil-madness/</w:t>
        </w:r>
      </w:hyperlink>
      <w:r>
        <w:rPr>
          <w:rFonts w:ascii="arial" w:eastAsia="arial" w:hAnsi="arial" w:cs="arial"/>
          <w:b w:val="0"/>
          <w:i w:val="0"/>
          <w:strike w:val="0"/>
          <w:noProof w:val="0"/>
          <w:color w:val="000000"/>
          <w:position w:val="0"/>
          <w:sz w:val="20"/>
          <w:u w:val="none"/>
          <w:vertAlign w:val="baseline"/>
        </w:rPr>
        <w:t xml:space="preserve"> [ 12]:            </w:t>
      </w:r>
      <w:hyperlink r:id="rId3398" w:history="1">
        <w:r>
          <w:rPr>
            <w:rFonts w:ascii="arial" w:eastAsia="arial" w:hAnsi="arial" w:cs="arial"/>
            <w:b w:val="0"/>
            <w:i/>
            <w:strike w:val="0"/>
            <w:noProof w:val="0"/>
            <w:color w:val="0077CC"/>
            <w:position w:val="0"/>
            <w:sz w:val="20"/>
            <w:u w:val="single"/>
            <w:vertAlign w:val="baseline"/>
          </w:rPr>
          <w:t>https://www.youtube.com/watch?v=m0YKf-caVuY</w:t>
        </w:r>
      </w:hyperlink>
      <w:r>
        <w:rPr>
          <w:rFonts w:ascii="arial" w:eastAsia="arial" w:hAnsi="arial" w:cs="arial"/>
          <w:b w:val="0"/>
          <w:i w:val="0"/>
          <w:strike w:val="0"/>
          <w:noProof w:val="0"/>
          <w:color w:val="000000"/>
          <w:position w:val="0"/>
          <w:sz w:val="20"/>
          <w:u w:val="none"/>
          <w:vertAlign w:val="baseline"/>
        </w:rPr>
        <w:t xml:space="preserve"> [ 13]:            </w:t>
      </w:r>
      <w:hyperlink r:id="rId3399" w:history="1">
        <w:r>
          <w:rPr>
            <w:rFonts w:ascii="arial" w:eastAsia="arial" w:hAnsi="arial" w:cs="arial"/>
            <w:b w:val="0"/>
            <w:i/>
            <w:strike w:val="0"/>
            <w:noProof w:val="0"/>
            <w:color w:val="0077CC"/>
            <w:position w:val="0"/>
            <w:sz w:val="20"/>
            <w:u w:val="single"/>
            <w:vertAlign w:val="baseline"/>
          </w:rPr>
          <w:t>https://www.businessinsider.com/donald-trump-worried-son-don-jr-would-be-a-loser-2018-6</w:t>
        </w:r>
      </w:hyperlink>
      <w:r>
        <w:rPr>
          <w:rFonts w:ascii="arial" w:eastAsia="arial" w:hAnsi="arial" w:cs="arial"/>
          <w:b w:val="0"/>
          <w:i w:val="0"/>
          <w:strike w:val="0"/>
          <w:noProof w:val="0"/>
          <w:color w:val="000000"/>
          <w:position w:val="0"/>
          <w:sz w:val="20"/>
          <w:u w:val="none"/>
          <w:vertAlign w:val="baseline"/>
        </w:rPr>
        <w:t xml:space="preserve"> [ 14]:            </w:t>
      </w:r>
      <w:hyperlink r:id="rId3400" w:history="1">
        <w:r>
          <w:rPr>
            <w:rFonts w:ascii="arial" w:eastAsia="arial" w:hAnsi="arial" w:cs="arial"/>
            <w:b w:val="0"/>
            <w:i/>
            <w:strike w:val="0"/>
            <w:noProof w:val="0"/>
            <w:color w:val="0077CC"/>
            <w:position w:val="0"/>
            <w:sz w:val="20"/>
            <w:u w:val="single"/>
            <w:vertAlign w:val="baseline"/>
          </w:rPr>
          <w:t>https://www.businessinsider.com/verizon-joins-facebook-ad-boycott-2020-6</w:t>
        </w:r>
      </w:hyperlink>
      <w:r>
        <w:rPr>
          <w:rFonts w:ascii="arial" w:eastAsia="arial" w:hAnsi="arial" w:cs="arial"/>
          <w:b w:val="0"/>
          <w:i w:val="0"/>
          <w:strike w:val="0"/>
          <w:noProof w:val="0"/>
          <w:color w:val="000000"/>
          <w:position w:val="0"/>
          <w:sz w:val="20"/>
          <w:u w:val="none"/>
          <w:vertAlign w:val="baseline"/>
        </w:rPr>
        <w:t xml:space="preserve"> [ 15]:            </w:t>
      </w:r>
      <w:hyperlink r:id="rId3401" w:history="1">
        <w:r>
          <w:rPr>
            <w:rFonts w:ascii="arial" w:eastAsia="arial" w:hAnsi="arial" w:cs="arial"/>
            <w:b w:val="0"/>
            <w:i/>
            <w:strike w:val="0"/>
            <w:noProof w:val="0"/>
            <w:color w:val="0077CC"/>
            <w:position w:val="0"/>
            <w:sz w:val="20"/>
            <w:u w:val="single"/>
            <w:vertAlign w:val="baseline"/>
          </w:rPr>
          <w:t>https://www.businessinsider.com/unilever-halt-ads-facebook-twitter-2020-6</w:t>
        </w:r>
      </w:hyperlink>
      <w:r>
        <w:rPr>
          <w:rFonts w:ascii="arial" w:eastAsia="arial" w:hAnsi="arial" w:cs="arial"/>
          <w:b w:val="0"/>
          <w:i w:val="0"/>
          <w:strike w:val="0"/>
          <w:noProof w:val="0"/>
          <w:color w:val="000000"/>
          <w:position w:val="0"/>
          <w:sz w:val="20"/>
          <w:u w:val="none"/>
          <w:vertAlign w:val="baseline"/>
        </w:rPr>
        <w:t xml:space="preserve"> [ 16]:            </w:t>
      </w:r>
      <w:hyperlink r:id="rId3402" w:history="1">
        <w:r>
          <w:rPr>
            <w:rFonts w:ascii="arial" w:eastAsia="arial" w:hAnsi="arial" w:cs="arial"/>
            <w:b w:val="0"/>
            <w:i/>
            <w:strike w:val="0"/>
            <w:noProof w:val="0"/>
            <w:color w:val="0077CC"/>
            <w:position w:val="0"/>
            <w:sz w:val="20"/>
            <w:u w:val="single"/>
            <w:vertAlign w:val="baseline"/>
          </w:rPr>
          <w:t>https://slate.com/news-and-politics/2020/06/trump-america-closed-immigrants.html</w:t>
        </w:r>
      </w:hyperlink>
      <w:r>
        <w:rPr>
          <w:rFonts w:ascii="arial" w:eastAsia="arial" w:hAnsi="arial" w:cs="arial"/>
          <w:b w:val="0"/>
          <w:i w:val="0"/>
          <w:strike w:val="0"/>
          <w:noProof w:val="0"/>
          <w:color w:val="000000"/>
          <w:position w:val="0"/>
          <w:sz w:val="20"/>
          <w:u w:val="none"/>
          <w:vertAlign w:val="baseline"/>
        </w:rPr>
        <w:t xml:space="preserve"> [ 17]:            </w:t>
      </w:r>
      <w:hyperlink r:id="rId3403" w:history="1">
        <w:r>
          <w:rPr>
            <w:rFonts w:ascii="arial" w:eastAsia="arial" w:hAnsi="arial" w:cs="arial"/>
            <w:b w:val="0"/>
            <w:i/>
            <w:strike w:val="0"/>
            <w:noProof w:val="0"/>
            <w:color w:val="0077CC"/>
            <w:position w:val="0"/>
            <w:sz w:val="20"/>
            <w:u w:val="single"/>
            <w:vertAlign w:val="baseline"/>
          </w:rPr>
          <w:t>https://www.businessinsider.com/microsoft-will-shut-down-retail-stores-2020-6</w:t>
        </w:r>
      </w:hyperlink>
      <w:r>
        <w:rPr>
          <w:rFonts w:ascii="arial" w:eastAsia="arial" w:hAnsi="arial" w:cs="arial"/>
          <w:b w:val="0"/>
          <w:i w:val="0"/>
          <w:strike w:val="0"/>
          <w:noProof w:val="0"/>
          <w:color w:val="000000"/>
          <w:position w:val="0"/>
          <w:sz w:val="20"/>
          <w:u w:val="none"/>
          <w:vertAlign w:val="baseline"/>
        </w:rPr>
        <w:t xml:space="preserve"> [ 18]:            </w:t>
      </w:r>
      <w:hyperlink r:id="rId3404" w:history="1">
        <w:r>
          <w:rPr>
            <w:rFonts w:ascii="arial" w:eastAsia="arial" w:hAnsi="arial" w:cs="arial"/>
            <w:b w:val="0"/>
            <w:i/>
            <w:strike w:val="0"/>
            <w:noProof w:val="0"/>
            <w:color w:val="0077CC"/>
            <w:position w:val="0"/>
            <w:sz w:val="20"/>
            <w:u w:val="single"/>
            <w:vertAlign w:val="baseline"/>
          </w:rPr>
          <w:t>https://www.businessinsider.com/brexit-poll-most-british-people-want-to-rejoin-eu-2020-6</w:t>
        </w:r>
      </w:hyperlink>
      <w:r>
        <w:rPr>
          <w:rFonts w:ascii="arial" w:eastAsia="arial" w:hAnsi="arial" w:cs="arial"/>
          <w:b w:val="0"/>
          <w:i w:val="0"/>
          <w:strike w:val="0"/>
          <w:noProof w:val="0"/>
          <w:color w:val="000000"/>
          <w:position w:val="0"/>
          <w:sz w:val="20"/>
          <w:u w:val="none"/>
          <w:vertAlign w:val="baseline"/>
        </w:rPr>
        <w:t xml:space="preserve"> [ 19]:            </w:t>
      </w:r>
      <w:hyperlink r:id="rId3405" w:history="1">
        <w:r>
          <w:rPr>
            <w:rFonts w:ascii="arial" w:eastAsia="arial" w:hAnsi="arial" w:cs="arial"/>
            <w:b w:val="0"/>
            <w:i/>
            <w:strike w:val="0"/>
            <w:noProof w:val="0"/>
            <w:color w:val="0077CC"/>
            <w:position w:val="0"/>
            <w:sz w:val="20"/>
            <w:u w:val="single"/>
            <w:vertAlign w:val="baseline"/>
          </w:rPr>
          <w:t>https://www.businessinsider.com/covid-19-symptoms-cdc-list-2020-4</w:t>
        </w:r>
      </w:hyperlink>
      <w:r>
        <w:rPr>
          <w:rFonts w:ascii="arial" w:eastAsia="arial" w:hAnsi="arial" w:cs="arial"/>
          <w:b w:val="0"/>
          <w:i w:val="0"/>
          <w:strike w:val="0"/>
          <w:noProof w:val="0"/>
          <w:color w:val="000000"/>
          <w:position w:val="0"/>
          <w:sz w:val="20"/>
          <w:u w:val="none"/>
          <w:vertAlign w:val="baseline"/>
        </w:rPr>
        <w:t xml:space="preserve"> [ 20]:            </w:t>
      </w:r>
      <w:hyperlink r:id="rId3406" w:history="1">
        <w:r>
          <w:rPr>
            <w:rFonts w:ascii="arial" w:eastAsia="arial" w:hAnsi="arial" w:cs="arial"/>
            <w:b w:val="0"/>
            <w:i/>
            <w:strike w:val="0"/>
            <w:noProof w:val="0"/>
            <w:color w:val="0077CC"/>
            <w:position w:val="0"/>
            <w:sz w:val="20"/>
            <w:u w:val="single"/>
            <w:vertAlign w:val="baseline"/>
          </w:rPr>
          <w:t>https://www.theguardian.com/football/2020/jun/25/how-liverpool-became-premier-league-champions</w:t>
        </w:r>
      </w:hyperlink>
      <w:r>
        <w:rPr>
          <w:rFonts w:ascii="arial" w:eastAsia="arial" w:hAnsi="arial" w:cs="arial"/>
          <w:b w:val="0"/>
          <w:i w:val="0"/>
          <w:strike w:val="0"/>
          <w:noProof w:val="0"/>
          <w:color w:val="000000"/>
          <w:position w:val="0"/>
          <w:sz w:val="20"/>
          <w:u w:val="none"/>
          <w:vertAlign w:val="baseline"/>
        </w:rPr>
        <w:t xml:space="preserve"> [ 21]:            </w:t>
      </w:r>
      <w:hyperlink r:id="rId3407" w:history="1">
        <w:r>
          <w:rPr>
            <w:rFonts w:ascii="arial" w:eastAsia="arial" w:hAnsi="arial" w:cs="arial"/>
            <w:b w:val="0"/>
            <w:i/>
            <w:strike w:val="0"/>
            <w:noProof w:val="0"/>
            <w:color w:val="0077CC"/>
            <w:position w:val="0"/>
            <w:sz w:val="20"/>
            <w:u w:val="single"/>
            <w:vertAlign w:val="baseline"/>
          </w:rPr>
          <w:t>https://www.businessinsider.com/cross-country-road-trip-coronavirus-pandemic-family-2020-6</w:t>
        </w:r>
      </w:hyperlink>
      <w:r>
        <w:rPr>
          <w:rFonts w:ascii="arial" w:eastAsia="arial" w:hAnsi="arial" w:cs="arial"/>
          <w:b w:val="0"/>
          <w:i w:val="0"/>
          <w:strike w:val="0"/>
          <w:noProof w:val="0"/>
          <w:color w:val="000000"/>
          <w:position w:val="0"/>
          <w:sz w:val="20"/>
          <w:u w:val="none"/>
          <w:vertAlign w:val="baseline"/>
        </w:rPr>
        <w:t xml:space="preserve"> [ 22]:            </w:t>
      </w:r>
      <w:hyperlink r:id="rId3408" w:history="1">
        <w:r>
          <w:rPr>
            <w:rFonts w:ascii="arial" w:eastAsia="arial" w:hAnsi="arial" w:cs="arial"/>
            <w:b w:val="0"/>
            <w:i/>
            <w:strike w:val="0"/>
            <w:noProof w:val="0"/>
            <w:color w:val="0077CC"/>
            <w:position w:val="0"/>
            <w:sz w:val="20"/>
            <w:u w:val="single"/>
            <w:vertAlign w:val="baseline"/>
          </w:rPr>
          <w:t>https://www.insider.com/tanzanian-miner-millionaire-2-huge-gemstones-2020-6</w:t>
        </w:r>
      </w:hyperlink>
      <w:r>
        <w:rPr>
          <w:rFonts w:ascii="arial" w:eastAsia="arial" w:hAnsi="arial" w:cs="arial"/>
          <w:b w:val="0"/>
          <w:i w:val="0"/>
          <w:strike w:val="0"/>
          <w:noProof w:val="0"/>
          <w:color w:val="000000"/>
          <w:position w:val="0"/>
          <w:sz w:val="20"/>
          <w:u w:val="none"/>
          <w:vertAlign w:val="baseline"/>
        </w:rPr>
        <w:t xml:space="preserve"> [ 23]:            </w:t>
      </w:r>
      <w:hyperlink r:id="rId3409" w:history="1">
        <w:r>
          <w:rPr>
            <w:rFonts w:ascii="arial" w:eastAsia="arial" w:hAnsi="arial" w:cs="arial"/>
            <w:b w:val="0"/>
            <w:i/>
            <w:strike w:val="0"/>
            <w:noProof w:val="0"/>
            <w:color w:val="0077CC"/>
            <w:position w:val="0"/>
            <w:sz w:val="20"/>
            <w:u w:val="single"/>
            <w:vertAlign w:val="baseline"/>
          </w:rPr>
          <w:t>https://www.insider.com/starbucks-barista-refuses-service-face-mask-customer-san-diego-karen-2020-6</w:t>
        </w:r>
      </w:hyperlink>
      <w:r>
        <w:rPr>
          <w:rFonts w:ascii="arial" w:eastAsia="arial" w:hAnsi="arial" w:cs="arial"/>
          <w:b w:val="0"/>
          <w:i w:val="0"/>
          <w:strike w:val="0"/>
          <w:noProof w:val="0"/>
          <w:color w:val="000000"/>
          <w:position w:val="0"/>
          <w:sz w:val="20"/>
          <w:u w:val="none"/>
          <w:vertAlign w:val="baseline"/>
        </w:rPr>
        <w:t xml:space="preserve"> [ 24]:            </w:t>
      </w:r>
      <w:hyperlink r:id="rId3410" w:history="1">
        <w:r>
          <w:rPr>
            <w:rFonts w:ascii="arial" w:eastAsia="arial" w:hAnsi="arial" w:cs="arial"/>
            <w:b w:val="0"/>
            <w:i/>
            <w:strike w:val="0"/>
            <w:noProof w:val="0"/>
            <w:color w:val="0077CC"/>
            <w:position w:val="0"/>
            <w:sz w:val="20"/>
            <w:u w:val="single"/>
            <w:vertAlign w:val="baseline"/>
          </w:rPr>
          <w:t>https://www.businessinsider.com/personal-finance/racial-wealth-gap-black-attorney-2020-6</w:t>
        </w:r>
      </w:hyperlink>
      <w:r>
        <w:rPr>
          <w:rFonts w:ascii="arial" w:eastAsia="arial" w:hAnsi="arial" w:cs="arial"/>
          <w:b w:val="0"/>
          <w:i w:val="0"/>
          <w:strike w:val="0"/>
          <w:noProof w:val="0"/>
          <w:color w:val="000000"/>
          <w:position w:val="0"/>
          <w:sz w:val="20"/>
          <w:u w:val="none"/>
          <w:vertAlign w:val="baseline"/>
        </w:rPr>
        <w:t xml:space="preserve"> [ 25]:            </w:t>
      </w:r>
      <w:hyperlink r:id="rId3411" w:history="1">
        <w:r>
          <w:rPr>
            <w:rFonts w:ascii="arial" w:eastAsia="arial" w:hAnsi="arial" w:cs="arial"/>
            <w:b w:val="0"/>
            <w:i/>
            <w:strike w:val="0"/>
            <w:noProof w:val="0"/>
            <w:color w:val="0077CC"/>
            <w:position w:val="0"/>
            <w:sz w:val="20"/>
            <w:u w:val="single"/>
            <w:vertAlign w:val="baseline"/>
          </w:rPr>
          <w:t>https://www.businessinsider.com/gop-crusade-against-aca-obamacare-during-pandemic-is-terrible-2020-6</w:t>
        </w:r>
      </w:hyperlink>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2020</w:t>
      </w:r>
    </w:p>
    <w:p>
      <w:pPr>
        <w:pStyle w:val="Normal235"/>
      </w:pPr>
    </w:p>
    <w:p>
      <w:pPr>
        <w:pStyle w:val="Normal235"/>
        <w:ind w:left="200"/>
        <w:sectPr>
          <w:type w:val="continuous"/>
          <w:pgMar w:top="840" w:right="1000" w:bottom="840" w:left="1000" w:header="400" w:footer="400"/>
          <w:pgNumType w:fmt="decimal"/>
          <w:cols w:space="720"/>
        </w:sectPr>
      </w:pPr>
      <w:r>
        <w:br/>
      </w:r>
      <w:r>
        <w:pict>
          <v:line id="_x0000_s1817"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3412"/>
          <w:headerReference w:type="default" r:id="rId3413"/>
          <w:footerReference w:type="even" r:id="rId3414"/>
          <w:footerReference w:type="default" r:id="rId3415"/>
          <w:headerReference w:type="first" r:id="rId3416"/>
          <w:footerReference w:type="first" r:id="rId3417"/>
          <w:pgSz w:w="12240" w:h="15840"/>
          <w:pgMar w:top="840" w:right="1000" w:bottom="840" w:left="1000" w:header="400" w:footer="400"/>
          <w:pgNumType w:fmt="decimal"/>
          <w:cols w:space="720"/>
          <w:titlePg w:val="0"/>
        </w:sectPr>
      </w:pPr>
    </w:p>
    <w:p>
      <w:pPr>
        <w:pStyle w:val="Normal236"/>
      </w:pPr>
    </w:p>
    <w:p>
      <w:pPr>
        <w:pStyle w:val="Normal236"/>
      </w:pPr>
      <w:r>
        <w:pict>
          <v:shape id="_x0000_i1818" type="#_x0000_t75" alt="LexisNexis®" style="width:147.75pt;height:30pt">
            <v:imagedata r:id="rId17" o:title=""/>
          </v:shape>
        </w:pict>
      </w:r>
      <w:r>
        <w:cr/>
      </w:r>
    </w:p>
    <w:p>
      <w:pPr>
        <w:pStyle w:val="Heading1234"/>
        <w:keepNext w:val="0"/>
        <w:spacing w:after="200" w:line="340" w:lineRule="atLeast"/>
        <w:ind w:left="0" w:right="0" w:firstLine="0"/>
        <w:jc w:val="center"/>
      </w:pPr>
      <w:hyperlink r:id="rId3418" w:history="1">
        <w:r>
          <w:rPr>
            <w:rFonts w:ascii="arial" w:eastAsia="arial" w:hAnsi="arial" w:cs="arial"/>
            <w:b/>
            <w:i/>
            <w:strike w:val="0"/>
            <w:color w:val="0077CC"/>
            <w:sz w:val="28"/>
            <w:u w:val="single"/>
            <w:vertAlign w:val="baseline"/>
          </w:rPr>
          <w:t>George Floyd Is Laid to Rest; Trump Focuses Ire On 75-Year-Old Protester Shoved By Police; Republicans Dodge Questions After Trump Tweets Conspiracy Theory About 75-Year-Old Protester; Videos Released In Fatal Police Shooting Of Black Man In NJ; Protests Underway For 15th Night As Floyd Is Laid To Rest; Rep. Jim Clyburn (D-SC) Is Interviewed on His Advice and Warning to Biden on V.P. Pick. Aired 7- 8p ET</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ERIN BURNETT OUTFRONT 7:00 PM EST</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236"/>
        <w:keepNext w:val="0"/>
        <w:spacing w:after="0" w:line="240" w:lineRule="atLeast"/>
        <w:ind w:right="0"/>
        <w:jc w:val="both"/>
      </w:pPr>
      <w:bookmarkStart w:id="475" w:name="Bookmark_236"/>
      <w:bookmarkEnd w:id="475"/>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7593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Burnett, Shimon Prokupecz, Kaitlan Collins, Martin Savidge, Sara Sidner, Jeff Zeleny</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Mark Poloncarz, William Wagstaff, Shavar Jeffries, Tiffany Cofield, Jim Clyburn</w:t>
      </w:r>
    </w:p>
    <w:p>
      <w:pPr>
        <w:pStyle w:val="Normal2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George Floyd is laid to rest next to his mother, the President of the United States pushes a conspiracy theory about a 75- year-old protester. Protests are growing around the country as more deadly police incidents are caught on tape. Rep. Jim Clyburn (D-SC) is interviewed on his advice and warning to Biden on V.P. pick.</w:t>
      </w:r>
    </w:p>
    <w:p>
      <w:pPr>
        <w:pStyle w:val="Normal236"/>
        <w:keepNext/>
        <w:spacing w:before="240" w:after="0" w:line="340" w:lineRule="atLeast"/>
        <w:ind w:left="0" w:right="0" w:firstLine="0"/>
        <w:jc w:val="left"/>
      </w:pPr>
      <w:bookmarkStart w:id="476" w:name="Body_234"/>
      <w:bookmarkEnd w:id="476"/>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19" style="position:absolute;z-index:252158976"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BLITZER, CNN HOST: May he rest in peace and may his memory be a blessing.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Burnett OUTFRONT starts right now.</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BURNETT, CNN HOST: OUTFRONT next, as George Floyd is laid to rest next to his mother, the President of the United States pushes a conspiracy theory about a 75-year-old protester. A protester who's still in the hospital after police pushed him down on the street.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protests growing around the country as more deadly police incidents are caught on tape. The family of a black man fatally shot six times by a New Jersey State Trooper wants answers and the family attorney is OUTFRONT.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Congressman Jim Clyburn, whose endorsement of Joe Biden helped seal his path to the nomination, OUTFRONT tonight with strong advice and a warning for the former Vice President.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OUTFRONT.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good evening. I'm Erin Burnett.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OUTFRONT tonight, it's not OK. On the day when the nation said a final goodbye to George Floyd whose death has sparked a national movement and international movement on racism and police brutality. The President of the United States chose not to mention George Floyd. Instead, he chose to smear this man, 75-year-old protester, a peaceful protester in Buffalo who was shoved to the ground by police last week.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United States tweeting without any evidence whatsoever that that protester could be in ANTIFA agitator and quote, "I watched he felt harder than was pushed. Could be a setup?"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setup? I want to play the incident that Trump is suggesting isn't a setup. It is difficult to watch, Martin Gugino, you see him there. Interacts with police, he's pushed, he falls. Then, he has blood coming out of his ear and I want to just note to you that this was five days ago. Gugino was still in the hospital. He's in the intensive care unit. He's still in the hospital. The two officers have been charged with assault. So where does the President of the United States come up with an absurd conspiracy theory about that 75-year-old man being a member of ANTIFA and purposely falling? Well, he was watching the far right pro Trump network which aired a so called report. A report based on a blog, which absolutely no evidence.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the thing. This isn't just an absurd thing and it's disturbing, and it can't be dismissed or normalized anymore that this is how the President of the United States spends his time. It should not be partisan to say that this is not OK and it's inappropriate. But while critics and Democrats called Trump's accusation dark, dangerous, untrue, their words, most Republicans went into the now familiar dodge dance.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Marco Rubio said, "I didn't see it. You're telling me about it. I don't read Twitter, I only write on it." Or Sen. John Cornyn, "I'm not going to comment on the President's tweets." Here are three more for good measure.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 RAJU, CNN SENIOR CONGRESSIONAL CORRESPONDENT: What about the President's tweet though, was that appropriate, sir?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MITCH MCCONNELL (R-KY): As I said we are discussing in a Senate Republican conference, what response we think is appropriate to the events of the last two weeks.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KEVIN CRAMER (R-ND): I just saw the tweet and I know nothing of the episode, so I don't know. I'm not as fixated, I guess, as some people said.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RAJU: You saw the President's tweet this morning where he talked about this Buffalo protest.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PAT ROBERTS (R-KS): I haven't read the damn thing, I don't want to hear it.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RAJU: Well, we have it for you here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I know.</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He says he doesn't want to hear it and nor do most of his Republican colleagues. They just want to move on and not talk about it. And on the one hand, we get it, right? They don't want to let President Trump's tweets to find them. Anybody would understand that, right?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this point, President Trump's tweets are the main way that he speaks to all Americans and to the world and they do define him. His tweets therefore matter and it isn't OK anymore for people of good conscience to avoid them when they want to. So there were some exceptions to the dodges and the claims of ignorance. Sen. Mitt Romney nailed it.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MITT ROMNEY (R-UT): I saw that tweet. It was a shocking thing to say and I won't dignify it with any further comment.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BURNETT: And Sen. Lisa Murkowski called it out, "It just makes no sense that we're fanning the flames right at this time." All of this tonight coming as the protests around the country continue. Shimon Prokupecz is OUTFRONT among protesters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Shimon, what is happening tonight?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SHIMON PROKUPECZ, CNN CRIME &amp; JUSTICE REPORTER: Yes. So, Erin, these are several hundred protesters, marchers who set off from Washington Square Park. We're now walking across East 42nd Street off of 3rd Ave. And again, we are heading towards Gracie Mansion that is where the Mayor resides. And as you can see here, we are at the front line.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conversation here today with the demonstrators has been about police reform and what they want and what they would like to see, of course, the names of all of the different people over the course of several years that have died at the hands of police.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[19:05:03]</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names have been chanted. You see a sign here with the different names of people who have died and encounters with police. And so this continues every night here as protesters take to the streets here in Manhattan and really marching, Erin, for hours. This will go on for several more hours.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BURNETT: All right. Shimon, thank you very much as you said you're in the heart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go to Kaitlan Collins now but White House. Kaitlan, any reaction behind the scenes on what the President chose to tweet about today, of course, which is the 75-year-old man who fell and is still in the hospital?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KAITLAN COLLINS, CNN WHITE HOUSE CORRESPONDENT: Well, we asked the White House for comment on it. They haven't commented on it so far. And as you saw, the President stayed behind closed doors today. We did see his Chief of Staff on Capitol Hill and he said he learned a long time ago not to comment on the President's tweets.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clearly a feeling that you saw a lot of Republicans had, though people behind the scenes are talking about it because they have not felt like what the President has said so far in response to George Floyd's death and the unrest that you've seen across the nation has really helped him politically.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saw that CNN poll that said over 60 percent of adults that were surveyed said they believe actually what he said so far has been more harmful than helpful. And so White House aides had been trying to plan maybe for a speech the President was going to give on unifying the nation, some police reform proposals that they wanted to put forward as you're seeing lawmakers talk about it on Capitol Hill. And so they don't view a tweet like this from the President as helpful to them, of course.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haven't seen any of the White House officials say that on the record, but it does make their days harder given that the President is floating this conspiracy theory and we should note that Gugino's attorney said that the law enforcement has not ever suggested anything sinister about what happened there on his behalf, of course.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even spoke with a friend of his earlier who said he wanted to make clear that people knew that Martin Gugino is a real person with a real name. He's not some faceless person and that's who the President is choosing to attack on Twitter to his 80 million followers.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BURNETT: All right. Thank you very much, Kaitlan. And I want to go OUTFRONT now two Mark Poloncarz, the Democratic Erie County Executive which, of course, is home to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where this incident with Mr. Gugino happened where the President tweeted.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look, you have the President accusing a 75-year-old man, Martin Gugino, of possibly being an ANTIFA provocateur. He claimed Mr. Gugino 'fell harder than was pushed, could be a setup of'. Then, we saw blood coming from Mr. Gugino's head who was still in the hospital. What's your response to the President, Mark?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POLONCARZ, (D) ERIE COUNTY EXECUTIVE, WHERE BUFFALO IS LOCATED: Well, first, Erin, it's good to be with you tonight. I mean, the President's tweets were unconscionable. The tweet was unconscionable, it's reprehensible. Today should have been a day about George Floyd and his funeral. Instead, the President was coming up with a wild conspiracy theory that has no merit whatsoever about Mr. Gugino.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noted, Mr. Gugino is still at the Erie County Medical Center. He did announce earlier today through local media that he has moved out of the intensive care unit and I can confirm that. And he also has been confirmed to me through the Erie County Medical Center that he has been down - I should say, upgraded from a serious to fair condition, so he is doing better and I think we're all very pleased to hear that.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the President did today was to put out a baseless conspiracy theory that has no merit whatsoever and I know that because I was getting reports from law enforcement that night and it's never been accused that Mr. Gugino was a member of ANTIFA. He is a well known peace activist in this era (inaudible) protest for environmental justice, of social justice and to smear his name like the President did without any basis, in fact, is reprehensible.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I mean, and I know you mentioned it there that he's well known and obviously was peacefully protesting. But just to be clear here, have you seen any indication that he did anything wrong or he had any intentions of doing anything other than peacefully protesting?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POLONCARZ: We have no indications of that. As you could see from the video, he approached the line by himself. There was a line of police officers. Now, while it may have been post curfew, he did not pose any threat to the officers and we're all very sorry about the incident that happened. Charges have been alleged against two officers and the judicial process will go through now.</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problem is we had that incident and then we had an incident last Monday in which a police officer following a protest was run over by (inaudible)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Trooper, Ronald Ensminger Jr., who's also in hospital and recovering. So we had these multiple instances, our community was a tinderbox. We've had in a number of days a very peaceful protests and it has been peaceful on all sides.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that are protesting for law enforcement, others that are protesting against racial injustice and police brutality. And they've been peaceful.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President issues a tweet today, which is basically like throwing a match on a tinderbox trying to make an allegation (inaudible) no matter whatsoever. Our community is trying to heal from the incident of last Thursday as well as the incident of last Monday.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[19:10:04]</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it peacefully and then the President comes out with a tweet that has no merit whatsoever and I know that from - I have the direct communications from law enforcement and it makes no sense especially when we should be honoring the life of George Floyd today, not further sowing the divisions that exist in our country.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what do you think happen there at that moment? I mean, I know the two officers involved have been suspended, charged with assault. They've pleaded not guilty. They have been released, obviously, the 57 members of the buffalo emergency response team, right, had resigned from the unit sort of in support of those officers. What should happen here? Was there any mal-intent?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POLONCARZ: I don't know if there was mal-intent. I can't imagine the officers wanted to push him down. There is another video from across Niagara Square in which you can actually see Mr. Floyd or not, excuse me, Mr. Floyd, Mr. Gugino's head snap back and hit the ground. You can hear his head at the ground.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imagine officers were intended (inaudible)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Yes. It certainly doesn't seem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POLONCARZ: -- talking about a 75-year-old man.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Yes.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POLONCARZ: And so it's very important that we realize that while there may not have been intent to cause that serious injury, they did push him. And under the law that is a potential assault. Now, it is before the district attorney now. It is going to go before the courts and the judicial process needs to move forward. They're entitled to due process. They are, of course, presumed innocent until proven guilty. And I think our community is going to be working to ensure that the right thing is done, not only in the situation here so that they get their due process but also that we addressed police brutality and injustice not just in Erie County in the City of Buffalo, but across our country.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have come out protesting that. I was part of a peaceful protest that marched from downtown to another part of the City of Buffalo where there were 5,000 of us and I think each of us are just looking to change what has been unfortunately a bad system.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being a police officer is very difficult. Many of them serve well. Most of them serve well, but for the ones that are not we need to move.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Mark, I appreciate your time. Thank you.</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POLONCARZ: Thank you.</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next, a 28-year-old black man pulled over for speeding moments later dead. Shot by an officer after a struggle, so what happened? Plus, a final goodbye to George Floyd. One of Floyd's close friends who pointed to Floyd as a role model for her young students is going to come OUTFRONT and tell you about it.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Trump's base has been with him since the beginning. Is it strong enough now to win when polls are showing - losing support among both women and independents?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[19:16:09]</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Tonight, echoes of George Floyd. Newly released video showing a black man telling officers I can't breathe. He was tased multiple times during a fatal arrest in Texas. It's one of several videos revealing deadly encounters between police and people of color.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Savidge is OUTFRONT. And I want to warn you in this piece, some of the videos are disturbing.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SAVIDGE, CNN CORRESPONDENT(voice over): It is all too horribly familiar.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Stop resisting.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(voice over): Even the dying words of the victim sound the same, but if you think you know these cases, you probably don't. March 28, 2019 Austin, Texas, Sheriff's deputies pursuing 40-year-old Javier Ambler. Police say Ambler had not dimmed his headlights as he drove past a deputy and that Ambler led them on a 22 minute chase when they tried to pull them over. Body camera footage captures what happens during his arrest.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Documents obtained by CNN reveal Ambler exited his car with his hands up. He was not intoxicated or armed, according to the incident report.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Hands behind your back.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(voice over): Officer say Ambler resisted police attempts to restrain him and refused their commands. Amber can be heard telling deputies he has a heart condition.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JAVIER AMBLER: Sir. Sir, I have congestive.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Let me see your hands or I'm going to tase you again. Other hand, I'm going to tase you again.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(voice over): The officers tase Ambler multiple times and the body camera video shows him going into distress. He's heard saying I can't breathe in the video.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AMBLER: I can't breathe. I can't breathe.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(voice over): Shortly afterwards, officers realize Ambler is no longer responsive. They removed his handcuffs and administer CPR. Javier Ambler is pronounced dead less than an hour later.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District Attorney investigation into the incidents ongoing. The Office of Professional Standards in the Sheriff's Office says the officers acted in accordance with department guidelines.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Get on the ground.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(voice over): February 29th of this year Las Cruces, New Mexico. It begins as a traffic stop. Police say they learned after they stopped him that Antonio Valenzuela has an open warrant for parole violation. According to the local district attorney's office which is investigating Valenzuela runs away. Officers tased him twice.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District Attorney on the ground, Valenzuela continues to struggle.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I'm going to f--king choke you out, bro.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(voice over): One of the officers applies a chokehold referred to as a vascular neck restraint or VNR. EMS (ph) is called to the scene and begin life saving measures, but are unsuccessful. The officer who used the neck restraint has been charged with involuntary manslaughter. His lawyer did not immediately respond to CNN's request for comment.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23, Garden State Parkway, New Jersey, 28-year-old Maurice Gordon is pulled over for speeding according to the State Attorney General's office, which just released this video.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Gordon's car won't restart, State Trooper Sgt. Randall Wetzel tells him to sit in the police cruiser to stay out of traffic. The officer offers Gordon a mask and the dashcam footage seems routine. Then Gordon unfastened his seatbelt and appears to attempt to get out of the car. The officer orders him back and his struggle begins.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New Jersey Attorney General's Office which is reviewing the case, Gordon twice, tried to get into the driver's seat of Trooper Wetzel's cruiser. The first time the officer uses pepper spray on Gordon, then for a second attempt another struggle and eventually six gunshots.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collapses to the road and dies.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SAVIDGE: And we reached out to Trooper Wetzel, but so far we have not heard an answer back. Meanwhile, the Governor of New Jersey says that case will go to a grand jury to determine whether or not charges will be filed against the State Trooper.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[19:20:04]</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Erin, of course, we'll continue to follow that case and many others like it, Erin.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Martin, thank you very much and I want to go OUTFRONT now to William Wagstaff, the Attorney for Maurice Gordon's family and Shavar Jeffries, a civil rights attorney and community leader who's trying to help the family get answers about Maurice's death.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William, let me start with you. That video just released yesterday, 16 days after Gordon's death. What do you want everyone to know about what happened? WILLIAM WAGSTAFF, MAURICE GORDON FAMILY ATTORNEY: Well, I think it's very interesting that at the outset, the Attorney General's Office stonewalled the family. I had to insist for multiple days up until the week after he had passed to try to even see the video, to try to give the family some comfort. The only information that the family had was that their son was dead. They had no problem with releasing biographical information about Mr. Gordon to the public, however, would give the family no information.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was his killer? Did he die on the scene? Did he die in the hospital? Did he die in an ambulance?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when they finally allow me access to see the video, they don't show me the entire encounter. There was no conversation about restrictions to the amount that I would see. I get there, my colleague and I and then they stopped the video with 15 minutes left and it becomes hostile where they tell me, well, if you keep pushing to see any more of the video, that's going to be the end of this meeting.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convincingly try to tell people that this was justified and I think that this is at this point, another institutional cover up. They have done nothing from the beginning to even reach out to the family.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has not called the mother, has not called the father and then to add insult to injury, yesterday over my written objection to them releasing the video for public consumption before the family has the opportunity to review it in private so that they can process the video, get the opportunity to deal with their emotions. It's on YouTube before the family even learns about it.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and his sister are sitting, doing preparations for the funeral and they get text messages saying the video was on YouTube. So the New Jersey State Attorney General's Office found it appropriate for the world at large to see his last moments before his family was able to.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Shavar, what do you make of that and also to the point that William is saying that you believe there's about 15 minutes of the video that are missing? Where is that video and what do you think is on there? Why do you think that - you haven't seen it, that it hasn't been released, Shavar?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SHAVAR JEFFRIES, CIVIL RIGHTS ATTORNEY AND COMMUNITY LEADER: Those are questions for the state attorney general. I mean, all of the information and evidence relevant to what happened to Mr. Gordon should be released and should be released properly. I think is also very important to understand what happened to Mr. Gordon on larger context of issues by the New Jersey State Troopers in terms of racial profiling.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the New Jersey State Troopers were under federal monitoring for racial profiling. They were under a significant lawsuit and litigation action for discriminating against black and brown. Officers within the State Troopers New Jersey in fact has the worst black to white incarceration rate in the country, 12 to one, and 30 to one for children. So there's a long standing issue in terms of racial profiling both by the New Jersey State Police as well as local law enforcement in the State of New Jersey. And this is part of what the context within which we have to understand what happened to Mr. Gordon. All evidence should be released and released properly so that this family can know what happened to Mr. Gordon so that the people can know whether or not the officers conduct was appropriate here as well.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Certainly seems clear if they're going to put out any, you put it all out. That appears, I mean, it seems to me pretty obvious.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William, parts of the video that we do have and again I emphasize it's the only parts that we do have. They're difficult to watch, but it is important as people try to understand what happened here. This video starts after the officer hands Gordon a mask. Obviously, this happened just a couple weeks ago, so presumably because of coronavirus and then here's what happened.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(Inaudible) get in the car. (Inaudible). Get in the f--king car.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they appear to scuffle the officers repeatedly telling Maurice Gordon to get back in the car. According to the Attorney General's Office, Gordon appears to try to get into the driver's seat twice before he is fatally shot, again, with those six shots. Do you have any knowledge at this point as to what happened, why Gordon got out of the car, what he might have been trying to do?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WAGSTAFF: If you look at the context of the entire stop, at the time that he exited the vehicle, he had been detained for probably 40 to 45 minutes. He was first in his own vehicle for 20 to 30 minutes. There was no information coming about where the tow truck was, whether or not he was going to actually receive a summons and he exited his vehicle to try to find out what was happening.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[19:25:03]</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trooper got out of his vehicle and met him halfway and then invited him to sit in his own car. Notwithstanding him requiring to submit to a pat-down, which I don't believe that if it was a 40-year- old white businessman that he would have had to submit to a pat-down before sitting in the back of the cruiser while waiting for a tow truck. He wasn't under arrest.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setting that aside, he gets in the back of the cruiser and now he tries to take your seatbelt off. The trooper says put your seatbelt back on which he complies with. At the 45 to 50 minute mark, it appears to me that Mr. Gordon is no longer comfortable.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black man in America and you've watched the way that people of color interact with police, after 50 minutes not being told that you're under arrest, not having any meaningful communication with the officer, he appeared to me that he was trying to leave to go back to his vehicle, which the officers should have allowed him to go back to his vehicle.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did not want him to leave the vehicle, then engage him verbally don't engage him physically. Before you get to the point where you use deadly force, there should be steps along that continuum before you get to shoot this man in cold blood on the side of the Garden State Parkway.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I mean, I think it is important to when you add the 40 to 50 minutes the pat-down. I think this gives people the context they really need to understand this better, because we just have these clips, right? And when you look at them on their own, you don't have all of that information.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Shavar, the New Jersey Attorney General's Office, they released the audio and video of what they call five episodes. Again, so they've got a lot of video missing, but they have released what they want people to see with Gordon over the course of about 30 hours. The first episode of a 911 call from a friend of Gordon's who called 911 to express concern about him. He said he looked panic. That he had said something about a paranormal experience. He was acting totally different.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try to understand what happened here, the state of mind, how this could have possibly - whether it was even relevant in this case of what happened, do you feel you know at this point all of the information?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JEFFRIES: We absolutely don't know all the information, which is why we need to State to release the evidence properly so that again, the family and the public can evaluate what happened. I mean, what's very important to understand here too is the overwhelming amount of interactions that police have with civilians involved non-violent civilians, and oftentimes, frankly, relatively minor infractions.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a report about someone didn't dim their lights enough. This was speeding. People are speeding constantly on the New Jersey Turnpike. Officers have to understand that and in this situation officer confirm that the individual was on armed and he frisked and knew he was unarmed. Officers have to be able to use a variety of tactics that are non-violent to deal with non-violent situations.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officers too quick to become authoritative and they use physicality which causes these situations to happen again and again with black people who are viewed as a threat in ways that white people are not. I'm very confident if this was that officer's white brother, he would have dealt with him in a different sort of way. But he just took a seatbelt off, which is all that happened here.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I appreciate both of your time very much, William, Shavar, thank you. As we'll continue to follow Mr. Gordon's case.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next, Joe Biden today honoring George Floyd at today's emotional funeral. (BEGIN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CANDIDATE: And unlike most, you must grieve in public. A burden that is now your purpose to change the world for the better in the name of George Floyd.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a new report on how close President Trump came to firing his Defense Secretary the other day.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[19:32:29]</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BURNETT: You're looking at live pictures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 large group of protesters taking to the streets near city hall just hours after George Floyd was laid to rest, buried next to his mother who he called out for as he was pinned down by police in Minnesota. Hundred of friends and family members filling a church in Houston today to demand justice and honor his legacy.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Sidner is OUTFRONT.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SIDNER, CNN NATIONAL CORRESPONDENT (voice-over): A fourth and final farewell for George Floyd, a man whose death has sparked new life into a movement.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family members breaking down in front of the casket just before his body was sealed inside forever.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GUSTA BOOKER, GREATER ST. MATTHEW BAPTIST CHURCH: Let justice run down like waters and righteousness like a mighty stream.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love you, and I thank god for giving me my own personal Superman.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BROOKE WILLIAMS, FLOYD'S NIECE: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please. Someone said make America great again, but when has America ever been great?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AL SHARPTON, NATIONAL ACTION NETWORK: We must commit to this family all of these families, all five of his children, grandchildren, and all, that until these people pay for what they did, that we're going to be there with them because lives like George will not matter until somebody pays the cost for taking their lives.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PRESUMPTIVE PRESIDENTIAL NOMINEE: Unlike most, you must grieve in public and it's a burden, a burden that is now your purpose to change the world for the better in the name of George Floyd.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SIDNER: Among the 500 family and friends of Floyd inside the Fountain of Praise Church in Houston, the black American families who know their pain all too well, their children killed by police too. The family of Ferguson's Michael Brown,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Eric Garner, and Dallas' Botham Jean attended the services, offering their support.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around the country pushing cities around the nation to consider police reform after two weeks of nationwide demonstrations. The Houston police chief himself demanding reform from the inside out.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ART ACEVEDO, HOUSTON POLICE: The community recognizing bad policing when they see it, and there are still too many instances where bad policing is tolerated. So, we need to -- we need to say no.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The Houston mayor going further, announcing at Floyd's funeral an executive order to ban chokeholds among other reforms.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[19:35:01]</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SYLVESTER TURNER (D), HOUSTON, TX: In this city, we will ban chokeholds and strangleholds. In this city, we will require de- escalation.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SIDNER: In Minneapolis, a judge approved a restraining order to stop police there from using neck restraints and chokeholds. In Los Angeles, official announcing a moratorium on one type of chokehold.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 promise by the mayor to cut some police funds and move them to youth and social services.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Texas, a procession following Floyd's casket to its final resting place. His body to be laid to rest next to his mother whom he cried out for in his final moments.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The family has been a three-city sojourn and had to hold their -- the family has been a three-city sojourn and had to hold their heads up high in four memorials. They are now going to that final resting place for George Floyd where he will be buried next to his mother and he will be in the last mile of that taken in a horse-drawn carriage so that the public can line the streets and say their final good-byes as well -- Erin.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Sara, thank you very much.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to go to Tiffany Cofield now, one of George Floyd's close friends.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Tiffany, I know you were a teacher in Houston's third ward where George Floyd grew up. You had him mentor your students. I know you were at the funeral today and hard day. We're looking at pictures of you all together.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it like being in that room with so many people honoring a person that you held so dear?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TIFFANY COFIELD, FRIEND OF GEORGE FLOYD: It was so good to be surrounded by the love for him and people from all different walks of life, people that knew him (AUDIO GAP) coming together and getting a small peek at the man that we all cherished and loved and knew and had to hang out with and spent time with. And so, you know, it was -- it was -- it was really nice to have that much support and love for him overall.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Tiffany, you know, now, to all of us, you know, he -- he is a symbol of something happening in this country and around the world, of people -- people standing up and protesting for justice. But, you know, on a personal level, tell us about him.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 know you would ask George to come speak to your students, students who lived in the projects in the third ward because he grew up there as well. He was a role model for them. I mean, tell us about that. Tell us what he did, what kind of a role model he was.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COFIELD: Well, he would never ask me to do something he wouldn't do himself. And we would do various community events with (AUDIO GAP) and different people, a community aspect. And then when to my students, some of them didn't have a father figure in their home. And I was looking at an alternative charter school (INAUDIBLE). And that's actually how I met him.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incident that occurred in the city at the time and we were having discussion in the classroom about it. And couple of the young men, (AUDIO GAP) and why do I need to leave. Oh, man, (AUDIO GAP) he could help them. He could help them (AUDIO GAP).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when I first met him, we just had a lot of dialogue, a lot of conversation simply about where these young men come from, just gave me a better insight and ideology to why they responded the way they did, you know, when they would come to school sometimes just different character at times (AUDIO GAP) but they endured while living (INAUDIBLE). And sometimes, you know, it would be a little more difficult to get to do certain things. (AUDIO GAP)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never -- he was always very genuine and very concerned. He loved his community. He loved third ward, he loved (INAUDIBLE).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knew anytime, every time he would be around, I could you just felt -- we felt like everything was OK because his presence made a difference.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[19:40:10]</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you know, it's such a loss. It's a loss. His presence is not being here is a real loss.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Well, Tiffany, I am so sorry for your loss, you know, your personal loss, your real deep personal loss. But I appreciate you sharing this with everybody because it's important that someone be known for who they were on that deep personal level, even though, of course, he is -- he is now a symbol to so many of something so big. Thank you, Tiffany.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COFIELD: Thank you.</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next, Congressman James Clyburn has some advice and a warning for his friend Joe Biden. Congressman Clyburn is OUTFRONT.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we travel to where Trump's base to find out what they think of the president's handling of two crises.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Sometimes you look at him and you go, OK, that may have been crossing a line, but he means well. He loves our country.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[19:45:07]</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New tonight, House Majority Leader Hoyer says he hopes to hold a vote on Democrats sweeping police reform bill in just two weeks. It is the most expansive effort for police reform in recent history. And the reforms include banning the use of chokeholds, that would be nationally done, creating a national police misconduct registry, and requiring federal uniformed officers to wear body cameras.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OUTFRONT now, House majority whip and Democratic congressman from South Carolina, James Clyburn, who has also endorsed Joe Biden for president.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Congressman, it's good to have you with me tonight.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mentioned a few specifics of the bill. And, obviously, you know, I talked to the chief of police in Houston just the other day. You know, there's a lot of agreement in many police departments on things like those chokeholds.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Senate is working on its own version. As of now, their proposal does not include a ban on chokeholds.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any proposal that doesn't include that a non-starter for you and for Democrats?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JAMES CLYBURN (D-SC): Well, thank you very much for having me, Erin.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 I hate to ever call anything a non-starter because if you get 90 percent of what you want and that's one little thing, 10 percent, you might go ahead and fight another day. I'm a great believer in Lyndon Johnson's old adage, a half loaf is better than no loaf at all. So, I never call anything a non-starter.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BURNETT: And, you know, you had ten days of protests. And then some Democrats started to, you know, much more loudly call to defund or dismantle police departments in the wake of George Floyd's death. And, you know, we even heard that as a chant on the streets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yesterday.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a few of your colleagues are saying. (BEGIN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ALEXANDRIA OCASIO-CORTEZ (D-NY): What are you willing to sacrifice to make sure that overfunded police departments are defunded?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ILHAN OMAR (D-MN): The Minneapolis Police Department is rotten to the root. So, when we dismantle it, we get rid of that cancer.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That was Ilhan Omar and Alexandria Ocasio-Cortez.</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 you have warned, Congressman, that language like this could hijack police reform efforts. President Trump has already seized on it. You know, he tweeted: Law and order, not defund and abolish the police. The radical left Democrats have gone crazy.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say to Democrats who are -- who are raising this, who are saying police departments should be defunded and dismantled?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CLYBURN: Well, if you've got a rotten police department, treat it like you treat a rotten apple. Get rid of it.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departments are needed. Police departments are wanted. We want good police departments and good police.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everybody keeps telling me about what happened in Camden, New Jersey. I know what happened in Camden, New Jersey. They got rid of a rotten police department and they turned over the policing to the county, even hired some private people to do the policing.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not defund policing. They defunded a rotten department. There's a difference.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will say to all of my friends, I'd seen to be -- to me, history is instructive. I was there the moment John Lewis back in the '60s and early '70s. We saw how our movement got hijacked. We did a lot back then that led to where we are today. We would have done even more if we had not got overtaken by sloganeering, burn baby burn, took off in this country.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not John Lewis. He never struck a match. That was not Jim Clyburn. I never threw a brick.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trying to get things so that our children and grandchildren can have a better life in these United States of America. And I will say to all of those people who are benefitting from those efforts, be careful that we don't get hijacked this time like we got the last time.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Powerfully said.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there are -- as you know because you've endorsed Joe Biden and I remember talking to you about that down, obviously, in South Carolina. There are several African-American women on his short list for vice president. And he, of course, has said he is going to pick a woman.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he need to pick an African-American woman? Do you think that this is -- is now something he must do?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CLYBURN: I will never tell anybody what they must do, and I don't want anybody telling me what I must do. Let's share what I should do and maybe what you should do.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will say this, I will be very proud -- I'm the father of three African-American women. I would love to see an African-American woman. That would be a plus, but it would not be a must.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do you think given the crossroads we're in when it comes to race, that Biden could pick, you know, really anyone who is not African American?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[19:50:04]</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before what happened here with Mr. Floyd, he -- he was looking at -- you know, a wide variety of women, right? Some white, some African-American women. Do you think that now he must pick someone who is African-American?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 used the word "must", so I'll use your word "should". But do you think that is changing the way he should look at this decision?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CLYBURN: I don't know. I said from the beginning, we must do the vetting, we must do the polling, and then I would say to the vice president, after your committee, he has a committee doing this, finish it with the vetting and the polling, then you take a look with your head and your heart.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very strongly that we ought not fly in the face of history. I saw what happened with Sarah Palin. She was a great choice, everybody thought. But she wasn't vetted properly.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thing with Geraldine Ferrero, she was a great choice for Mondale, and all of a sudden, the vetting wasn't done of her husband, and that was a big problem. So, let's just calm down, do the vetting, do the polling, and then let the vice president sit down with those results and let his head and heart be his guide.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Well, we know he listens so much to everything you say as his long time friend and confidant. Thank you so much, Congressman. I appreciate your time tonight.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CLYBURN: Thank you.</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next, what Trump voters are saying about forcefully clearing protesters for the photo op in front of the church.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 thought he was displaying support for the Christian church and that historic church. But I thought he was very, very brave to walk there. (END VIDEO CLIP)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[19:50:55]</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Tonight, "The Wall Street Journal" reporting President Trump nearly fired Defense Secretary Mark Esper over their disagreement about using American troops to stop protests. It is the kind of turmoil the voters in the crucial state of Florida can overlook and support Trump in November.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Zeleny is OUTFRONT.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ZELENY, CNN SENIOR WASHINGTON CORRESPONDENT (voice-over): From front yards to a store front campaign office, signs of the president's reelection are blossoming in Trump country, which more than ever these days feels like a world away from Washington.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Sometimes you look at them and go, OK, that may have been crossing a line. But he means well. He loves our country.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ZELENY: Here in Jacksonville and northern Florida, the Trump army is mobilizing for November, promoting the president's record and not dwelling on his rhetoric.</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ADAMS, TRUMP SUPPORTER: For me, specifically, it's the judiciary.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ZELENY: Steve Adams (ph), a retired naval aviator, believes Trump's most important legacy is building a conservative federal bench. That alone he said warrants a second term.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Trump supporters are not watching events unfold across the country, they simply view them through a different lens than many Americans. From the photo-op outside St. John's Church last week.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BEVERLY SLOUGH, TRUMP SUPPORTER: I thought he was displaying support for the Christian church and that historic church, but I thought he was very, very brave to walk there.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ZELENY: To the blistering criticism from decorated military leaders like former Defense Secretary James Mattis and Colin Powell.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DICKSON, TRUMP SUPPORTER: Mattis has his opinion. Powell has his. But they are so many Republican leaders solidly behind the president that he's going to continue to have a large base of support.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ZELENY: The question is whether that base is enough to win, with one poll after another showing an erosion for Trump among independents and women.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Black, the local Republican chairman, said he doesn't believe those polls. DEAN BLACK, CHAIRMAN, DUVAL COUNTY, REPUBLICAN PARTY: I don't think independent voters are going to be turned off in a way that is damaging to President Trump and the Republican Party.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ZELENY: In 2016, Trump carried Duval County which includes all of Jacksonville by slightly more than one point and neighboring St. John's County by more than 30 points. It's that combination he'll need to win to Florida again.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love Jacksonville.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ZELENY: Jacksonville is now being considered by the Trump campaign for the party's August convention, which prompted cries of outrage today.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 No RNC! No RNC!</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ZELENY: Mayor Lenny Curry, a Republican, removed the Confederate statue overnight and marched along peaceful protesters.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camera): One of the issues facing your city is President Trump's reelection. Does his rhetoric make it more difficult for you to do your job?</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LENNY CURRY (R), JACKSONVILLE, FL: I have no problem with doing my job. I signed up for this.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ZELENY: The Trump campaign's TV ads here address the president's style head 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CAMPAIGN TV AD: President Trump's not always polite. Mr. Nice Guy won't cut it.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ZELENY: And that sentiment is echoed in conversations with one Trump voter after another here.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DEETER, TRUMP SUPPORTER: I have issues with his approach to things. But I don't feel the Democratic candidate right now is very strong or would be able to take the nation further. So, come November, I probably will support him again. Unless there's just total collapse.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Jeff joins me now, you know, from Jacksonville.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Jeff, to Trump supporters, you know, what do they see about his political standing right now?</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ZELENY: Well, Erin, there's no question that through the years, President Trump, Donald Trump, the traditional rules of presidential politics don't apply to him, so the voters we talked to believe that he absolutely will be re-elected. In fact they're more confident of that than some of Trump's own advisers are.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Erin, this is the question here. Even as Republican officials are deciding whether to hold the national convention right here in Jacksonville, which, of course, would excite Trump supporters, how does that affect the rest of the electorate? Independent voters and Democrats say they're exhausted by all of this.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we go forward over the next four and a half months or so, the exhaustion factor versus the excitement factor, that is the balance -- Erin.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Right, right. The excited ones are going to vote for him regardless. It's the others that he needs to make end roads with.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so much, Zeleny.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Appreciate your time and all of yours.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starts now.</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36"/>
      </w:pPr>
    </w:p>
    <w:p>
      <w:pPr>
        <w:pStyle w:val="Normal236"/>
        <w:ind w:left="200"/>
        <w:sectPr>
          <w:type w:val="continuous"/>
          <w:pgMar w:top="840" w:right="1000" w:bottom="840" w:left="1000" w:header="400" w:footer="400"/>
          <w:pgNumType w:fmt="decimal"/>
          <w:cols w:space="720"/>
        </w:sectPr>
      </w:pPr>
      <w:r>
        <w:br/>
      </w:r>
      <w:r>
        <w:pict>
          <v:line id="_x0000_s1820"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3419"/>
          <w:headerReference w:type="default" r:id="rId3420"/>
          <w:footerReference w:type="even" r:id="rId3421"/>
          <w:footerReference w:type="default" r:id="rId3422"/>
          <w:headerReference w:type="first" r:id="rId3423"/>
          <w:footerReference w:type="first" r:id="rId3424"/>
          <w:pgSz w:w="12240" w:h="15840"/>
          <w:pgMar w:top="840" w:right="1000" w:bottom="840" w:left="1000" w:header="400" w:footer="400"/>
          <w:pgNumType w:fmt="decimal"/>
          <w:cols w:space="720"/>
          <w:titlePg w:val="0"/>
        </w:sectPr>
      </w:pPr>
    </w:p>
    <w:p>
      <w:pPr>
        <w:pStyle w:val="Normal237"/>
      </w:pPr>
    </w:p>
    <w:p>
      <w:pPr>
        <w:pStyle w:val="Normal237"/>
      </w:pPr>
      <w:r>
        <w:pict>
          <v:shape id="_x0000_i1821" type="#_x0000_t75" alt="LexisNexis®" style="width:147.75pt;height:30pt">
            <v:imagedata r:id="rId17" o:title=""/>
          </v:shape>
        </w:pict>
      </w:r>
      <w:r>
        <w:cr/>
      </w:r>
    </w:p>
    <w:p>
      <w:pPr>
        <w:pStyle w:val="Heading1235"/>
        <w:keepNext w:val="0"/>
        <w:spacing w:after="200" w:line="340" w:lineRule="atLeast"/>
        <w:ind w:left="0" w:right="0" w:firstLine="0"/>
        <w:jc w:val="center"/>
      </w:pPr>
      <w:hyperlink r:id="rId3425" w:history="1">
        <w:r>
          <w:rPr>
            <w:rFonts w:ascii="arial" w:eastAsia="arial" w:hAnsi="arial" w:cs="arial"/>
            <w:b/>
            <w:i/>
            <w:strike w:val="0"/>
            <w:color w:val="0077CC"/>
            <w:sz w:val="28"/>
            <w:u w:val="single"/>
            <w:vertAlign w:val="baseline"/>
          </w:rPr>
          <w:t>Celebrity views on COVID-19 aren't welcome — except when drawing attention to heroes</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Global English (Middle East and North Africa Financial Network)</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w:t>
      </w:r>
    </w:p>
    <w:p>
      <w:pPr>
        <w:pStyle w:val="Normal237"/>
        <w:keepNext w:val="0"/>
        <w:spacing w:after="0" w:line="240" w:lineRule="atLeast"/>
        <w:ind w:right="0"/>
        <w:jc w:val="both"/>
      </w:pPr>
      <w:bookmarkStart w:id="477" w:name="Bookmark_237"/>
      <w:bookmarkEnd w:id="477"/>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237"/>
        <w:keepNext w:val="0"/>
        <w:spacing w:before="120" w:after="0" w:line="220" w:lineRule="atLeast"/>
        <w:ind w:left="0" w:right="0" w:firstLine="0"/>
        <w:jc w:val="left"/>
      </w:pPr>
      <w:r>
        <w:br/>
      </w:r>
      <w:r>
        <w:pict>
          <v:shape id="_x0000_i1822" type="#_x0000_t75" style="width:149.98pt;height:50.24pt">
            <v:imagedata r:id="rId3363" o:title=""/>
          </v:shape>
        </w:pic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1178 words</w:t>
      </w:r>
    </w:p>
    <w:p>
      <w:pPr>
        <w:pStyle w:val="Normal237"/>
        <w:keepNext/>
        <w:spacing w:before="240" w:after="0" w:line="340" w:lineRule="atLeast"/>
        <w:ind w:left="0" w:right="0" w:firstLine="0"/>
        <w:jc w:val="left"/>
      </w:pPr>
      <w:bookmarkStart w:id="478" w:name="Body_235"/>
      <w:bookmarkEnd w:id="478"/>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23" style="position:absolute;z-index:252161024" from="0,2pt" to="512pt,2pt" strokecolor="#009ddb" strokeweight="2pt">
            <v:stroke linestyle="single"/>
            <w10:wrap type="topAndBottom"/>
          </v:line>
        </w:pict>
      </w:r>
    </w:p>
    <w:p>
      <w:pPr>
        <w:pStyle w:val="Normal237"/>
      </w:pPr>
    </w:p>
    <w:p>
      <w:pPr>
        <w:pStyle w:val="Normal237"/>
        <w:keepNext w:val="0"/>
        <w:spacing w:before="240" w:after="0" w:line="260" w:lineRule="atLeast"/>
        <w:ind w:left="0" w:right="0" w:firstLine="0"/>
        <w:jc w:val="both"/>
      </w:pPr>
      <w:hyperlink r:id="rId3426" w:history="1">
        <w:r>
          <w:rPr>
            <w:rFonts w:ascii="arial" w:eastAsia="arial" w:hAnsi="arial" w:cs="arial"/>
            <w:b w:val="0"/>
            <w:i/>
            <w:strike w:val="0"/>
            <w:color w:val="0077CC"/>
            <w:sz w:val="20"/>
            <w:u w:val="single"/>
            <w:vertAlign w:val="baseline"/>
          </w:rPr>
          <w:t>Link to Image</w:t>
        </w:r>
      </w:hyperlink>
    </w:p>
    <w:p>
      <w:pPr>
        <w:pStyle w:val="Normal237"/>
        <w:keepNext w:val="0"/>
        <w:spacing w:before="240" w:after="0" w:line="260" w:lineRule="atLeast"/>
        <w:ind w:left="0" w:right="0" w:firstLine="0"/>
        <w:jc w:val="both"/>
      </w:pPr>
      <w:hyperlink r:id="rId3427" w:history="1">
        <w:r>
          <w:rPr>
            <w:rFonts w:ascii="arial" w:eastAsia="arial" w:hAnsi="arial" w:cs="arial"/>
            <w:b w:val="0"/>
            <w:i/>
            <w:strike w:val="0"/>
            <w:color w:val="0077CC"/>
            <w:sz w:val="20"/>
            <w:u w:val="single"/>
            <w:vertAlign w:val="baseline"/>
          </w:rPr>
          <w:t>Link to Story</w:t>
        </w:r>
      </w:hyperlink>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1, the One Campaign, a global anti-poverty organization co-founded by uber-celebrity-activist Bono , announced that its #PassTheMic campaign had ended successfully . Over the past two months, celebrities teamed up for online discussions about COVID-19 with scientific experts who were then invited to take over their social media accounts. In so doing, they leveraged the attention-getting cultural power of celebrity to circulate reliable information about the pandemic. Julia Roberts went first, with a widely viewed and publicized discussion with the man she called a 'personal hero' : Dr. Anthony Fauci, director of the U.S. National Institute of Allergy and Infectious Diseases, arguably a celebrity in his own right . But most of the guests hosted were not household names.Celebrities, who are defined by their hoarding of cultural attention, are only effective or welcome in the current global health crisis, it would appear, when they forgo their attention-seeking natures and instead direct the spotlight elsewhere.We saw this early in the pandemic when some celebrities tried to comment on the crisis in their usual, attention-getting ways — and failed.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 Roberts interviews Dr. Anthony Fauci, director of the U.S. National Institute of Allergy and Infectious Diseases. Painful videoAs a scholar who has spent years studying the cultural politics of celebrity, I can pinpoint when the broader public began to turn on celebrities during the pandemic and derided them.It was March 18, not long after most of the United States had shut down. Actor Gal Gadot turned on a camera, sighed over being a whole six days in isolation, and began to sing the first line of John Lennon's 'Imagine.' The camera then cut to a sequence of celebrity friends (Kristen Wiig, Mark Ruffalo, Jimmy Fallon …. ) each singing a line of the song from their various socially isolated locations. Jon Caramanica, pop music critic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panned the performance for being full of ' smug self-satisfaction ,' as well as for its lack of musicality. He tartly observed: 'It is proof that even if no one meets up in person, horribleness can spread .'The video prompted a series of stories asking whether the coronavirus had 'shattered our fame obsession ' and identifying the 'other COVID-19 outbreak: loopy celebrity quarantine videos .' Madonna, a few days later, gave media analysts and consumers fresh material for derision when she took to her petal-strewn, candle-encircled bath to tell us that coronavirus is ' the great equalizer .' Just like us?It's worth looking at why these videos fell so flat and struck a sour note both politically and musically. Such efforts failed to balance their privileged status with performed 'ordinariness' that has been at the heart of celebrity representations of self for many years . Maintaining celebrity is often a matter of projecting an air of ordinariness that might legitimize the star's special status by pleading that they are, after all, 'just like us.' But the spectacle of wealthy celebrities performing a song that exhorts us to 'imagine no possessions,' while not making any demonstrable material contribution to the fight against COVID-19, struck many viewers as vainly self-serving and desperately out of touch with the struggles of many people .The balancing of ordinariness and privilege has always been a fragile act of public relations. When the Hollywood studio system was in full sway, publicity departments were aware of the power of ordinariness. For example, publicists let it be known that child star Judy Garland loved playing baseball, and they produced photographs to support this evidence of healthy, ordinary American girlhood. But Garland's childhood, as we now know, was far from ordinary or healthy . More recently, stars or their publicists perform this ordinariness through social media, but the public's approval hangs in a precarious balance. Julia Roberts's conversation with Fauci avoids the 'Imagine' effect partly because it is directed to specific beneficial actions. After 9/11But we have been here before: in the days following 9/11, celebrity came under renewed scrutiny and even derision. As the Australian celebrity studies scholar David Marshall recalls, after the Twin Towers fell, there followed a month of 'the new sobriety,' during which 'celebrity represented everything that was excessively insignificant,' but it amounted to little more than a 'temporary chastising blip.'When challenges like this confront the celebrity system, like most systems, it adapts. In the days following 9/11, Marshall notes, stars like George Clooney and Tom Hanks publicly praised first responders, whom they characterized as the real stars. Clooney was part of organizing the 'America: Tribute to Heroes' fundraising concert and Hanks, speaking at it, declared, speaking of himself and other celebrity artists: ' Those of us here tonight are not heroes .' This is the performative mode that I call ' reluctant celebrity ,' when the celebrity expresses a disinclination to be a highly visible public individual, turning attention elsewhere as a means of, paradoxically, hanging on to that public visibility.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Neil Young performs John Lennon's 'Imagine' at 'A Tribute to Heroes' concert in 2001. And to a great degree, in America post-9/11, it worked. But now? Things are different. In this together?The virus has discredited the primary narrative: 'We are all in this together.' That narrative was more convincing to many Americans in the autumn of 2001, even though that crisis exacerbated social inequity, particularly for American Muslims: in 2016, public health research reported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Muslims in the U.S. were five times more common than before 9/11 . Still, a broad audience could find Neil Young's performance of 'Imagine' at the 'America: Tribute to Heroes' concert in 2001 appropriate and moving, given how its lyrics readily suggested a call to reject racist and violent responses to the attacks. Today, the COVID-19 pandemic has patently displayed inequity, and each week brings fresh accounts of how lower-income people and Black and racialized communities have been disproportionately impacted by the virus in the U.S. and Canada. This is why Gadot's reflection in the 'Imagine' video, 'doesn't matter who you are, where you're from, we're all in this together,' falls flat. 'Imagine' is, at this moment, a drastically inappropriate choice.Reinforcing currencyWhich brings us back to Julia Roberts and #PassTheMic. When celebrities perform a modest reluctance and a generous sharing of public attention, they reinforce their own currency and importance. By (seemingly) stepping aside, celebrities reveal their capacity to reoccupy the centres of cultural space. Celebrity may be unserious in so many ways, but it's worth taking our responses to it at moments like these seriously. They have much to teach us about how we are processing, however messily, crucial issues of equity and collective well-being.</w:t>
      </w:r>
    </w:p>
    <w:p>
      <w:pPr>
        <w:pStyle w:val="Normal2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MENAFN1407202001990000ID1100482905</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2020</w:t>
      </w:r>
    </w:p>
    <w:p>
      <w:pPr>
        <w:pStyle w:val="Normal237"/>
      </w:pPr>
    </w:p>
    <w:p>
      <w:pPr>
        <w:pStyle w:val="Normal237"/>
        <w:ind w:left="200"/>
        <w:sectPr>
          <w:type w:val="continuous"/>
          <w:pgMar w:top="840" w:right="1000" w:bottom="840" w:left="1000" w:header="400" w:footer="400"/>
          <w:pgNumType w:fmt="decimal"/>
          <w:cols w:space="720"/>
        </w:sectPr>
      </w:pPr>
      <w:r>
        <w:br/>
      </w:r>
      <w:r>
        <w:pict>
          <v:line id="_x0000_s1824"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3428"/>
          <w:headerReference w:type="default" r:id="rId3429"/>
          <w:footerReference w:type="even" r:id="rId3430"/>
          <w:footerReference w:type="default" r:id="rId3431"/>
          <w:headerReference w:type="first" r:id="rId3432"/>
          <w:footerReference w:type="first" r:id="rId3433"/>
          <w:pgSz w:w="12240" w:h="15840"/>
          <w:pgMar w:top="840" w:right="1000" w:bottom="840" w:left="1000" w:header="400" w:footer="400"/>
          <w:pgNumType w:fmt="decimal"/>
          <w:cols w:space="720"/>
          <w:titlePg w:val="0"/>
        </w:sectPr>
      </w:pPr>
    </w:p>
    <w:p>
      <w:pPr>
        <w:pStyle w:val="Normal238"/>
      </w:pPr>
    </w:p>
    <w:p>
      <w:pPr>
        <w:pStyle w:val="Normal238"/>
      </w:pPr>
      <w:r>
        <w:pict>
          <v:shape id="_x0000_i1825" type="#_x0000_t75" alt="LexisNexis®" style="width:147.75pt;height:30pt">
            <v:imagedata r:id="rId17" o:title=""/>
          </v:shape>
        </w:pict>
      </w:r>
      <w:r>
        <w:cr/>
      </w:r>
    </w:p>
    <w:p>
      <w:pPr>
        <w:pStyle w:val="Heading1236"/>
        <w:keepNext w:val="0"/>
        <w:spacing w:after="200" w:line="340" w:lineRule="atLeast"/>
        <w:ind w:left="0" w:right="0" w:firstLine="0"/>
        <w:jc w:val="center"/>
      </w:pPr>
      <w:hyperlink r:id="rId3434" w:history="1">
        <w:r>
          <w:rPr>
            <w:rFonts w:ascii="arial" w:eastAsia="arial" w:hAnsi="arial" w:cs="arial"/>
            <w:b/>
            <w:i/>
            <w:strike w:val="0"/>
            <w:color w:val="0077CC"/>
            <w:sz w:val="28"/>
            <w:u w:val="single"/>
            <w:vertAlign w:val="baseline"/>
          </w:rPr>
          <w:t>Military Deploying Medical Personnel As Texas Sees Surge; Dr. Fauci Says U.S. Reopened Too Quickly; Atlanta Mayor Says She Has Coronavirus, But No Symptoms; WH Won't Denounce Confederate Flag After Trump Tweets NASCAR's Flag Decision Has Caused Lowest Ratings Ever; White House Struggles To Defend Trump's Confederate Flag Tweet; Around 137 University Of Washington Students Test Positive For Virus. Aired 7-8p ET</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ERIN BURNETT OUTFRONT 7:00 PM EST</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w:t>
      </w:r>
    </w:p>
    <w:p>
      <w:pPr>
        <w:pStyle w:val="Normal238"/>
        <w:keepNext w:val="0"/>
        <w:spacing w:after="0" w:line="240" w:lineRule="atLeast"/>
        <w:ind w:right="0"/>
        <w:jc w:val="both"/>
      </w:pPr>
      <w:bookmarkStart w:id="479" w:name="Bookmark_238"/>
      <w:bookmarkEnd w:id="479"/>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6989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Burnett, Jeremy Diamond, Nick Watt, John Kasich, Bill Weir, Jeanne Moos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Jonathan Reiner, Richard Besser, David De La Zerda, Ben Jealous, Ana Mari Cauce</w:t>
      </w:r>
    </w:p>
    <w:p>
      <w:pPr>
        <w:pStyle w:val="Normal2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military is now deploying medical personnel to Texas as cases surge. One hundred and thirty-seven students at the University of Washington have been infected with coronavirus and classes haven't even started yet. Today, President Trump ramping up his divisive and racially charged rhetoric, suggesting he disagrees with NASCAR's decision to ban the Confederate flag at its races.</w:t>
      </w:r>
    </w:p>
    <w:p>
      <w:pPr>
        <w:pStyle w:val="Normal238"/>
        <w:keepNext/>
        <w:spacing w:before="240" w:after="0" w:line="340" w:lineRule="atLeast"/>
        <w:ind w:left="0" w:right="0" w:firstLine="0"/>
        <w:jc w:val="left"/>
      </w:pPr>
      <w:bookmarkStart w:id="480" w:name="Body_236"/>
      <w:bookmarkEnd w:id="480"/>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26" style="position:absolute;z-index:252163072"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BLITZER, CNN HOST: They were married for 63 years before dying within three days of each other. May they rest in peace and may their memories be a blessing.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BURNETT OUTFRONT" starts right now.</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BURNETT, CNN HOST: OUTFRONT next, the breaking news, the military now deploying medical personnel to Texas as cases surge. Two top doctors say the U.S. is in free fall.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137 students with coronavirus and classes haven't even started yet. I'll talk to the president of a major university about the outbreak on her campus. Can it be contained?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President embraces the confederate flag. The White House won't denounce it. What is Trump's reelection strategy and will it work? Let's go OUTFRONT.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good evening, I'm Erin Burnett.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OUTFRONT tonight, the breaking news, the U.S. Military just announcing it will send medical personnel to Texas as the pandemic pushes the state to the brink. It is yet another sign that hospitals and first responders in Texas are becoming overwhelmed by the surge and it is not just Texas, 32 states are seeing a spike in new cases tonight. More than 130,000 Americans have now died from coronavirus.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tonight warning that states reopen too quickly and that the problem is getting worse.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We went up, never came down to baseline and now it's surging back up. So it's a serious situation that we have to address immediately.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two top doctors in the country with these ominous words. (BEGIN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ROCHELLE WALENSKY, CNN MEDICAL ANALYST: I believe we are in free fall.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PETER HOTEZ, PROFESSOR &amp; FOUNDING DEAN, NATIONAL SCHOOL OF TROPICAL MEDICINE, BAYLOR COLLEGE OF MEDICINE: We're in free fall and need to stop it.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The President though is in complete denial. The White House claiming the U.S. is quote a leader in the fight against coronavirus.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KAYLEIGH MCENANY, WHITE HOUSE PRESS SECRETARY: I think the world is looking at us as a leader in COVID-19.</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Wow. Is this what she means that the United States has 4 percent of the world's population, but 25 percent of the world's coronavirus deaths? Maybe not. Maybe this, maybe the green line at the top of the chart.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U.S. cases in March. You see at the beginning roughly the same spot is Italy, Germany and France. Look at that green line now, surging. It is in a league of its own, as other countries have plunged close to the flat line. That is leadership. Certainly not the kind though that anyone wants to trump it.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administration's misleading comments on coronavirus, however, don't even stop there. The White House is now defending President Trump's false claim that 99 percent of Coronavirus cases are 'totally harmless'. Here's his Press Secretary and Chief of Staff both earlier today.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The President was noting the fact that the vast majority of Americans who contract coronavirus will come out on the other side of this.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REP. MARK MEADOWS (R-NC): When you look at the facts, when you look at really what we're dealing with, a lot of these cases are asymptomatic.</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That though is not what President Trump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Now we have tested almost 40 million people, by so doing we showcase 99 percent of which are totally harmless.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Totally harmless. I mean, first of all let's just start here with person number one as he likes to do. If it is harmless, then why does he have anyone take a coronavirus test who goes close to him? Well, every single person who goes close to the President does take a coronavirus test, the reason is because it is not harmless.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the way, that's because a person aged 74 with underlying conditions like Donald J. Trump has an estimated 17 percent chance of hospitalization if he gets coronavirus according to the Imperial College London. So on its face saying - the President's assertion that coronavirus is 99 percent harmless as false should be a really easy thing to say that that was wrong. But it isn't easy in the Trump White House where obeisance Trump's objectivity.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STEPHEN HAHN, FDA COMMISSIONER: I'm not going to get into who's right and who's wrong.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Well, we do get in the business of who's right and who's wrong when it comes to facts and fiction, and here's some numbers, 15 percent to 20 percent. That is the number of Coronavirus cases that wind up needing oxygen or being hospitalized according to the WHO.</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you come out on the other side, how are you? Well, for a lot of people, not the same. Listen to some of the survivors who told me about how serious and long lasting their side effects still are.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VANDERHOOF, RECOVERING FROM CORONAVIRUS: I still feel the effects of COVID. You lose so much weight and lose so much muscle that you're just going to feel horrible for a while.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My lung capacity is completely shot. I mean I was playing soccer before this and now I'm getting winded just kicking the ball against the wall.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would never would have imagined in a million years that I would have got this virus the way that I did. It turned into a cough attack where I couldn't take a small breath without fearing for my life.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none of them are even in the age bracket as the President or just the statistics or the statistics, death is a very real risk for those young Americans is not harmless either.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[19:05:02]</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Diamond is OUTFRONT. And Jeremy the virus is surging, but the White House is not acknowledging this tonight.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DIAMOND, CNN WHITE HOUSE CORRESPONDENT: No, they certainly are not, Erin. And as we are seeing these cases of the virus surging across the country, it's very clear at this point, Erin, that the President has decided to pass up on an opportunity to lead the country, to encourage Americans to take this virus more seriously.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and the White House are much more focused on spinning the current situation that is happening in this country in a much more positive light. We heard both the White House Chief of Staff and the White House Press Secretary try and back up the President's claim that 99 percent of these cases are totally harmless.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know that that is a baseless claim. But this White House insisted today that the President was not only not downplaying the situation with the virus, but tried to point to statistics like the mortality rate to try and back up what the President was saying.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does it not back it up as you just showed your viewers, but we also know that mortality rate is one of those lagging indicators. And unfortunately, many experts are predicting that the mortality rate is going to go up in the weeks to come.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talking with White House officials, Erin, I can tell you that the message from the White House this week is not to focus on encouraging Americans to take this more seriously. Instead, it is focused on saying we are in a different place than we were when there was this first surge that the infrastructure is in place, thanks to the work of this administration.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Erin, all we have to focus on is what the public health experts are saying and like we heard from Dr. Anthony Fauci today, this is a serious situation and Americans need to do more to try and bend that curve, Erin.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Yes. He couldn't have been more clear. All right. Thank you very much, Jeremy.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to go now to former White House medical adviser under President George W. Bush, Dr. Jonathan Reiner and former acting CDC Director under President Obama, Dr. Richard Besser. I appreciate both of your time.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Reiner, the United States, 4 percent of the world population about 25 percent of all coronavirus deaths and there were other examples I gave. But when you just look at that on its face, is the United States a leader in the fight against coronavirus?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REINER, DIRECTOR OF CARDIAC CATHETERIZATION LABORATORY, GEORGE WASHINGTON UNIVERSITY HOSPITAL: Leading from behind. The American response to this has been really woeful. We were incredibly delayed in testing. It took almost 50 days to test the first 20,000 people after the first American tested positive on January 20th.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a very long time to get the word out to the public to wear face masks and still that's debated by our leadership. So we are truly leading from behind. We have, as you said, 4 percent of the world's population over 25 percent of the mortality with this virus.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learned a lot, but I think the President gaslighting this, the President's statement that basically for 99 percent of people this is basically harmless, really dishonors the 130,000 people who have died. That's twice the number of deaths that we had of American soldiers in Vietnam, 130,000, families morning. All to create this fiction that there's nothing to see here, but it's more toxic than that.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tell the public that 99 percent of people have no harmful effects from this, then people are willing to go out, not social distance, not wear a mask and that's how you sabotage recovery from this, not how you promote recovery from the pandemic. So it's really toxic and for someone who really wants to move to the other side of this, I can't imagine the President really wants that effect.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Yes. Which is sort of shocking in the sense of if he wants the economy back, the ways are very clear and he's not pursuing them. Dr. Besser, last week when the EU put on a list of who could come to the EU, the United States if you're an American citizen, you can't go because of coronavirus, because they're worried the Americans are going to bring coronavirus over there.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that is - sure a leader but a leader in doing things the wrong way. I mean, it almost seems as if we're becoming an outlier.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RICHARD BESSER, FORMER ACTING CDC DIRECTOR UNDER OBAMA: Well, I mean, when you look at the graphs from Europe, when you look at many Asian countries, South Korea, Vietnam, you see that it is possible to turn this around and drive numbers down to a level where public health can do their job and identify cases and track and provide isolation and quarantine. What we're seeing in the United States are numbers that are going in the opposite direction and it's frightening.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you hear every public health leader in the nation, calling on people to do the right thing, to wear masks, to social distance, to wash their hands and then you hear political leaders giving mixed messages. Some saying yes, follow public health, but others saying no, there's nothing to worry about. It's a recipe for disaster and that's what we're seeing across our country.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Dr. Reiner, the White House today defended the President's claim of 99 percent of cases being harmless, which, of course, as you pointed out is not true.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[19:10:02]</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has said this before, he said 15 people in a couple of days, it's going to go to zero in terms of U.S. cases. That was in February and March. He said it's going to go away, hopefully, by the end of the month, right? This is again and again and again and I did, of course, point out the irony of he himself making this comment when his age group would be nearly at 20 percent chance of hospitalization and a very significant chance of death.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troubling is it that that he just is saying things that aren't true that you can't trust him right now on this topic? REINER: Well, almost everything the President says about the coronavirus pandemic has been wrong. And either the President lacks the cognitive ability to absorb the data and to understand the science or he's lying. There's no middle ground.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President says something like he said today about 99 percent of people are left harmless by this virus, you really wonder about it. The truth is about 20 percent of people will need hospitalization, about 20 percent of those people will need critical care. And if you end up on a ventilator, 80 percent of those folks will die.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the young people are - as you mentioned, young people, people in their 20s are often left with very debilitating illnesses that can go on for weeks or months. This is nothing to be trifled with and the President's statements, as I said a few minutes ago are absolutely corrosive.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Dr. Besser, you also have this issue globally. The WHO has made plenty of mistakes here and raised a lot of questions about its credibility and they have changed course on guidance. Now, part of that is because information changes but now they're being accused of ignoring the risk of coronavirus traveling as an aerosol in the air, right?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just by talking, you walk by and it just kind of hangs out there and someone else can walk through it and get it, which is scary. But if true, as we're understanding that that is true, why would the WHO not admit it, why would they not put it out there?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BESSER: Well, I think, Erin, it's absolutely essential that the United States participates as part of the global community. The efforts of the U.S. to withdraw from WHO do nothing to help the WHO be successful.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though that some of this conversation about aerosol versus respiratory droplets is a distraction. Because if the science comes down, yes, aerosol is an important means of transmitting, it's not going to call on us to do less, it would call on us to do more and the fact that in America, people aren't doing what it takes to prevent transmission of respiratory droplets, wearing masks, social distancing, staying home if they're sick, washing hands, we see those measures working around the globe at containing this.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we focus on what works and what's worked in many other countries, we can be successful in America and part of it is this - getting away from this being such a partisan divide and transferring this to being the American way, that we're all looking out for each other.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Thank you both very much. I appreciate it, Dr. Besser, Dr. Reiner.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BESSER: Thank you.</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next breaking news, the Mayor of Atlanta announcing she has tested positive for coronavirus, what she is saying tonight.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Trump embracing the confederate flag as Pentagon leaders go in the opposite direction. Why won't the President denounce the confederate flag?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breaking news, new cases just announced at the University of Washington, 137 students now have coronavirus with a number growing tonight. I'm going to speak to the university's president.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[19:17:31]</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Breaking news, Atlanta Mayor Keisha Lance Bottoms announcing moments ago that she has tested positive for coronavirus. The Mayor tweeting, "COVID-19 has literally hit home. I have had no symptoms and have tested positive."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as states across this country grapple with a record number of new cases. Nick Watt is OUTFRONT.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WATT, CNN NATIONAL CORRESPONDENT(voice over): On Independence Day, Florida suffered more new cases than any state has ever, still the Governor seems sanguine.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RON DESANTIS (R) FLORIDA: I mean, there's no need really be fearful about it.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(voice over): But some Mayors are.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FRANCIS SUAREZ (R), MIAMI: What happened is what's happened across the country which is when we opened, people began to socialize as if the coronavirus didn't exist.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(voice over): Miami-Dade just closed dine in restaurants again.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DAN GELBER (D), MIAMI BEACH: We're starting to roll the carpet back up. It's pretty clear we have this real problem.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(voice over): Because a staggering 26 percent of old COVID-19 test in the county came back positive on Sunday.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HOTEZ: I fear that we're spiraling out of control.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(voice over): In Texas, the number of patients in the hospital is hitting a new record high every day.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RON NIRENBERG (I), SAN ANTONIO, TEXAS: If the pace continues, we're a week away from running out of hospital beds and ICU capacity.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(voice over): Now, remember those Memorial Day crash back in May? Well, three weeks later, new case counts climbed nationally and 32 states are now going in the wrong direction. Did we learn a lesson? Well, this was backwater Jackson, the Ozarks Memorial weekend and July 4th, almost indistinguishable.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crowds across the country this past weekend, too many drawn to water and a house party in LA and a beach party on Fire Island. So many celebrating shaking off the Brits, but not this virus, not even close.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GOTTLIEB, FORMER FDA COMMISSIONER: We're right back where we were at the peak of the epidemic during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outbreak.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 (voice over): And remember, what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looked like in April. Crowded hospitals, more trucks outside. Today, though, a different story.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ANDREW CUOMO (D)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numbers have actually declined since we started reopening.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(voice over): They took it slow, mandated masks very early and harsh words for the President for not acknowledging the danger.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He is facilitating the virus. He is enabling the virus. How did this become a political statement? This is common sense.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[10:20:00]</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And meanwhile here in California, like so many other places in this country, we're playing a horrible waiting game. Cases have been climbing for a few weeks. Hospitalizations now at an all time high. Will the death toll also rise?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here says he is modestly optimistic it won't because a lot of the people that are being infected are younger, so therefore less susceptible, but we just don't know yet, Erin.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Nick, thank you.</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to bring in Dr. David De La Zerda. He is the ICU Medical Director at Miami's Jackson Health System, which is the largest public health system in Florida. I appreciate your time, Dr. De La Zerda. I know that you are in the middle of caring for patients here as we speak, so I thank you for taking the time to tell us what you're seeing.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hospitalizations in Miami-Dade nearly double, ICU beds have more than doubled up, 114 percent, ventilators up even more than that. And I know you're in the ICU now, what do you see today?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DAVID DE LA ZERDA, JACKSON MEMORIAL HOSPITAL ICU MEDICAL DIRECTORY AND PULMONOLOGIST: Hi. thank you for having me. Yes, we seen that there is an impressive amount of new cases in the last week or so. So as you reported, we have more admissions and we have also more admissions to the ICU. So we seen a lot of patients right now.</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what is their condition in terms of when you go in, how do you feel seeing these people now?</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 ZERDA: This time is younger than last time, we're talking about 35 to 45, so not really major health problems they have. So caring for really young patients, we're not really past medical history, I mean, it's sometimes scary. You want to do your best to keep this patient safe and you keep seeing patients coming to your unit.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enough beds for now, but you just keep seeing patients come in and come in every day. So it's hard to keep up.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you just said that they're younger now, 35 to 45 and how that can be scary. And, obviously, the Governor of your state, DeSantis, said that the median age back in March of cases was 65 and now it's 36, which is sort of what you're saying too.</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reality of it is, Doctor, you and I both know a lot of younger people think it won't - they won't really get sick and so this doesn't really impact them, that it's going to - it just - it's not an issue for them. What do you say to people who have that feeling given what you're seeing in the hospital?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 ZERDA: That's a great point what you mentioned. So sometimes young people believe they will not get sick and they believe like most of the diseases is for all patients. But this disease, COVID-19, is anybody can get sick, from the youngest to the oldest and I think that's what we see now.</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you point out, we've seen everybody from 34 to 45 dying in the ICU. So the message to young people is they can also get sick and they should also take care of themselves.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today, when Gov. DeSantis address the surge in cases, here's part of what he said, Doctor, let me show you, let me play it for you.</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So if you are at 5 percent positivity and you test 50,000 and then you test 100,000, the positivity stays the same. Yes, you'll have twice as many tests come back positive, but it's not really evidence that it's more prevalent.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Would you agree with that, Doctor, if the percent positivity rate stays the same, you test more people, it's not evidence that it's more prevalent?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 ZERDA: I mean, the point is, yes, if you are testing more, you will see more cases positive, of course. If you don't test you will not see those cases. I want to add to that, that we're also seeing this increase in admissions in the hospital. So we're getting more tests, you see more patients in the community. But more concerned we also seen patients in the hospital.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agree one thing is to check for prevalence with a number of cases in the community. That's why we're getting with the testing. But what is concerning to me is the increased cases also admitted to the hospital. So I think that's two important points to make.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Well, Dr. De La Zerda, I really appreciate your time. And I know that you literally came to us just from taking care of a patient. So our thoughts are with you and thank you.</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 ZERDA: Thank you very much and again, sorry, I was kind of late. Thank you.</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No. No. No, that's OK. We're glad to hear from you and I appreciate your time.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Atlanta Mayor Keisha Lance Bottoms will be joining Chris Cuomo tonight and that is at nine o'clock. As I said, she just said that she has tested positive for coronavirus, so you'll see that at nine.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next, President Trump embracing the confederate flag and the White House Press Secretary cannot give a definitive answer on what is a pretty simple question.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Does he think it was a mistake for NASCAR to ban it? MCENANY: The President said he wasn't making a judgment one way or the other.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137 students at the University of Washington infected with coronavirus. New cases added tonight. The university's President Is OUTFRONT.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[19:25:01]</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[10:28:57]</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Tonight, the White House refusing to denounce the confederate flag after President Trump criticized NASCAR's ban. Tweeting, "Flag decision has caused lowest ratings," all caps, "EVER."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Does he believe NASCAR should fly the confederate flag and why don't they Fly it here?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The whole point of the tweet was to note the incident, the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in fact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 the very end, the ban on the flag was mentioned in the broader context of the fact that he rejects this notion that somehow NASCAR men and women who go to these sporting events are racist.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Does he think it was a mistake for NASCAR to ban it?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The President said he wasn't making a judgment one way or the other.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OK. If that's not making a judgment one way or the other, OUTFRONT now Ben Jealous former President and CEO of the NAACP, currently President of People for The American Way and former Republican Governor of Ohio, John Kasich.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let me just ask this question point blank. President Trump is essentially embracing the confederate flag, right? Why else would you tweet out flag decisions as in the decision to remove it has caused lowest ratings ever all caps exclamation point.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[19:30:06]</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[19:30:07]</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Why is he doing this?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KASICH, CNN SENIOR POLITICAL COMMENTATOR: He's flailing, Erin. He -- he is in a meltdown. He looks at his polls and he doesn't know who to blame. He blames his advisers, even -- he's even blaming Fox News now.</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he's flailing. And he doesn't know how to -- how to stop things. So I think he's just throwing everything out over the period of the last three days hoping he's going to strike a chord. What he doesn't realize is that base he has, the edges of that base are beginning to fray. That base is getting smaller and smaller. And at the same time, of course, because he's a Republican, he's causing a brand problem for Republicans.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mark my words, there's going to be a point in time where these folks are going to leave, you know? And then many of them will say, well, I was never a part of this. You know, I never supported him.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meantime, because they had gone along, they have enabled him to do these kinds of just totally outrageous things.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I mean, Ben, you have -- you know, the press secretary of the president saying he was not making a judgment one way or the other. I mean, I don't even know where to begin with that. He's clearly making a judgment, right? Bring back that Confederate flag and you'll get your ratings back because racism works.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what's -- what's the point here, Ben? How else -- is there any other way to interpret it?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JEALOUS, PRESIDENT, PEOPLE FOR THE AMERICAN WAY AND FOUNDATION: Trump is like a one-hit wonder who when he loses his crowd just goes back to that one-hit song. And his hit song for his -- really his entire career in politics has been one of racism and hatred and division. What he's not realizing is he's losing people because of his song.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GOP must be begging him at this point to learn how to sing a new song. That's his song. He's sticking with it. And let's pray that it keeps driving voters to look somewhere else, because we cannot have four more years of this.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Governor Kasich, the president gave two speeches over the holiday weekend. Let me play a byte from each to give you a sense of what he did. This is very much him versus them, us very them -- here it is.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We are now in the process of defeating the radical left, the Marxists, the anarchists, the agitators, the looters. Our children are taught in school to hate their own country and to believe that the men and women who built it were not heroes but that were villains.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"The Wall Street Journal" editorial, Governor, gave the speech a rave review, writing, quote: President Trump delivered one of the best speeches of his presidency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I saw that.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 Friday night at Mount Rushmore.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continued: Mr. Trump is trying to rally the country in defense of traditional American principles that are now under radical and unprecedented assault.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you know, the papers come out against him before.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Yes.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He must be thrilled for this analysis. What do you say?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Well, I'm out here in the middle of America. I don't know any angry mobs that are trying to teach our kids to hate the country. I'm sure there's some professor out there doing something or somebody is going to call me and say, oh, you don't understand what's going 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 understand what's going on. And I just rejected it. It's like -- it's like the main course is division and anger and why? Because, Erin, he's in freefall, and he's trying to figure out what he can say that stoke up that base, but it's not going to grow things. You see, these things that have been happening, the elections, the midterms have dealt division a big major blow.</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think there's a way for us to look at this as Americans and say, you know, that's not going to cut it. That's not going to work. And it's the Fourth of July. The Fourth of a July is a time when Ronald Reagan and George H.W. Bush would rally people to what America is about, which is unity and together and lifting and equal opportunity for everyone. Not division and anger and talk about angry -- I don't know what he's talking about.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protesters, he kind of almost lumps them in. And these protesters are marching, as Ben will tell you, because for too long, there's not been enough justice in this system to make sure that people of all colors are treated equally.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BURNETT: And, Ben, you know, you see gun violence up across the country. You got a state of emergency in Georgia, right, with National Guard now in the streets, 31 people shot, five people killed over the weekend.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44 shootings and 63 victims. These are horrible things that are happening.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more and more protests separately from that in your hometown of Baltimore. Protesters tore down the statue of Christopher Columbus over the weekend, we can see that there. You know, the governor of Maryland said everybody should be against how that was handled.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concerned images like that play into the president's hands?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JEALOUS: Protesters always need to have discipline. And to be clear, their own excesses will be used against them and their cause. With that said, let's be very clear -- what we're seeing is a response that includes not just a response to what happens in our streets, but the way in which the president impacts that.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[19:35:09]</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four years, the people of this country have heard him make calls on the FOP to make calls on the Border Patrol, to be as violent as possible.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president goes in Fraternal Order of Police and encourages violent tactics, the country reaps that whirlwind. We've got to be clear that we need somebody at the top who is a uniter.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is absolutely right. This president is the low watermark for presidential leadership we have ever seen. There's no Republican nor Democrat who would ever do what this president has done. And it includes the way that he's spoken to the police of this country repeatedly at their conventions, urged in on television and on Twitter urging them to be as violent as possible.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I appreciate both of you.</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Erin, one thing I want to say is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Go ahead, Governor. Yes?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 when you look at the terrible, terrible loss of life in Chicago, driven primarily by gangs, OK? That is a separate issue from the issue of protesting.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Yes.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Secondly, Americans, by and large, support the police, but it's getting rid of the ones who are not qualified who shouldn't be there. That's the issue. So let's just make sure they don't connect those things together.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Well, I appreciate it, and I thank you for making that point. Thank you both.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Thank you, Erin.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next, classes haven't even started at the University of Washington, but tonight, 137 students have tested positive for coronavirus. Is the school rethinking plans to reopen in just weeks? The university president is my guest.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U.S. and Brazil lead the world in coronavirus cases and deaths. It is not all they have in common. Our Bill Weir is on the round with special investigation in Sao Paulo.</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[19:40:44] BURNETT: Breaking news, 137 students now testing positive for coronavirus at the University of Washington. The numbers just updated moments ago. They are up from 121, earlier today.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OUTFRONT now, the president of the University of Washington, Ana Mari Cauce.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President Cauce, I really appreciate your time.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know most of these cases are students living in fraternity houses. They are there now. June 30th, 38 students and those 10 of those frat houses tested positive, by July 3rd, 117, now 137.</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have any sense of how big this will be and whether there will be more cases?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MARI CAUCE, PRESIDENT, UNIVERSITY OF WASHINGTON: Well, first of all, thank you very much, Erin, for giving me a chance to talk to you today. I'm talking to you, first of all, as the university president who was the very first to make the decision to take our entire university online.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already proven that we put students first, and then also, I'm a child clinical psychologist that studied risk behavior amongst adolescents. So, this has been a wake-up call. There's no question about it. We may get more trickling in, you know. We will -- we will see.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that, you know, what's important is, first of all, you know, we've never closed. People like to think are you going to open or close, we have never closed. We have been working with over 2,000 students that have been on campus the entire time. And we have been working with them to ensure that they follow public health guidance.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there have been issues and those students living off campus. In this case, in the Greek neighborhood, and it points where they need to work with our entire campus population. Even though we're still fully online.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Right, and I know some of the problem is across the country, people are coming back to school or they are saying come back even if it's online learning, because at least there will be more control over them there. And I know -- you know, you could have 45,000 students back to school this fall. Some in dorms, but many on campus, to your point, fraternity row, off campus, privately owned and operated.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you control what happens there since it will come on to the actual campus?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CAUCE: Well, I think it's not a question of how do we control it. It's how do we work in partnership with our students to make sure that they control it.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we need to change the narrative. We need to keep in mind that these students have been hearing from public health officials, from high government officials, in some cases from other university presidents that there are they are a low risk group. What they need to do is worry about protecting granny.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need to change the narrative and make it very clear to students that they are not just transmitters, that the fact that they are staying away from granny isn't enough, that they are every bit as susceptible to getting the virus as the elderly.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they may not die, less than 1 percent of students under 30, of people under 30 die, they need to protect themselves. We're learning more and more about how asymptomatic people may end up having very serious health effects in the future. And we need to get that message clear to students.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need to work with them and begin to shift as we have gone from stay at home to, you know, being out some of the time. We need to shift from an abstinence to a harm reduction model, an area in which the University of Washington has been a national leader.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lots of success with this approach. There's a reason why we wear seat belts. Why friends don't let friends drive drunk. Why most youth no longer smoke and why teen pregnancy is at an all-time low. We need to help students take control themselves over their environment and to practice harm reduction, risk reduction behaviors. I had a lot of confidence that students can do that.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let me ask you, when you look at this and balance this out, I know you made the point you were the first to go online, but you got 45,000 students. You know, most of whom, many of whom want to come back. Is this changing your -- any of your plans for reopening when you look at these close to 140 cases suddenly happening in the Greek community?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CAUCE: Like I say, it's a wakeup call. It make it is clear that we're going to have to not only work with students on campus, but with students in the entire neighborhood.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[19:45:01]</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have to make sure, I mean, these outbreak was first detected in a city testing site that was stood up as a result of a partnership between the city, county and UW Medicine. UW -- we are so lucky we have a world class medical center that we can rely on. They are helping us develop the kinds of testing strategies that will allow us to do disease surveillance so that we can catch these things right away.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Well, I appreciate your time, President Cauce. Thank you.</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CAUCE: Thank you.</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next, the U.S. and Brazil leading the world -- in both cases and deaths. The leaders using a similar playbook in handling the pandemic. We have a special investigation report on the ground from Sao Paulo.</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beloved actor being mourned tonight. Forty-one years old after his death from coronavirus.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[19:50:02]</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Tonight, the U.S. death toll 132,000 and climbing, far and away leading the world in deaths from this devastating virus. Brazil is in second place. The leaders of both countries using a similar playbook.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Weier is on the ground investigating OUTFRONT.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WEIR, CNN CORRESPONDENT (voice-over): In the age of COVID-19, Presidents Trump and Bolsonaro are two of a kind. Both love Twitter and by all appearances hate wearing masks.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openly at odds with their nation's top doctors.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 SCHWARTZMANN, PRO-BOLSONARO ACTIVIST AND YOUTUBER: He's good. Bolsonaro, he's good.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WEIR: And rely instead on the support of fans as they dismiss the pandemic as a little flu and a lot of hype.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camera): So you don't believe COVID-19 exists at all? It's a hoax?</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"It could exist", this pro-Bolsonaro YouTuber tells me. But if it exists, it's weak.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sounds just like his president who when asked about his nation passing China in fatalities said, so what? I mourn but what do you want me to do? I can't work miracles.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pot and pan protests that now ring out every time he goes on TV are one sign of a nation at odds with itself. Testing is still hard to come by and as they dig mass graves from Amazonia to Rio, some experts believe the official 1.6 million infections reported could be 12 to 16 times higher.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 big cities are opening up. Just as Bolsonaro uses veto power to water new laws to protect the public, ones that would make mask-wearing mandatory in churches, schools, shops and prisons.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PASTERNAK, MICROBIOLOGIST AND PRESIDENT, QUSTION OF SCIENCE INSTITUTE: It's crazy. It's crazy. Science is being ignored and this government as it has never been before.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WEIR: Natalia Pasternak is a microbiologist who lobbies for more science and is among the many who are horrified when Bolsonaro fired his respected health minister for advancing quarantines.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loyal general with in no health care experience is now running the nation's pandemic response. PASTERNAK: Are we going to be able to care for these people? I mean, will there be hospitals for everyone? Will there be ventilators for everyone?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reach the situation that they reach in Italy where the doctor is forced to choose the person that gets the ventilator. I hope we never come to that but I'm afraid we might.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WEIR: And a huge development from here in Brazil. Just a few hours ago, President Bolsonaro appeared in front of the palace wearing a mask, warned the people nearby to stay back and revealed he went in for a lung scan and got at least his fourth COVID-19 test. He had three more back in mid March when they visited the White House, Erin, the trip in which his entourage infected the mayor of Miami who had since recovered.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will be fascinating to see if he develops any symptoms, the spokesman for the president's would not confirm whether or not he has a fever.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Well, thank you very much.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that is going to get everyone focusing on what happens to him. Thank you.</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next, his wife documented the battle with coronavirus. It included resuscitation and amputated leg and he fought for 90 days. We'll bring you the Broadway star's story, next.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[19:57:40]</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Tonight, a devastating loss. Broadway actor Nick Cordero battled coronavirus for 95 days before the disease took his life at age 41. Cordero's wife chronicled his fight on social. People around the world followed. All of us hoping for his recovery.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 Moos is OUTFRONT.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 MOOS, CNN NATIONAL CORRESPONDENT (voice-over): Broadway star Nick Cordero struggled for three months in the ICU in a coma, up and down.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KLOOTS, NICK CORDERO'S WIFE: But he is awake. Dada is awake, yey!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But more down than up.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KLOOTS: I'm asking again for all the prayers, mega prayers.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His ordeal documented by his wife Amanda Kloots. From "Bullets Over Broadway", to "Law and Order", his career was going great.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CORDERO, ACTOR: This one could be one of the great ones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Until it was cut short by COVID-19.</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has another angel in heaven now posted his wife. Nick had been young and healthy as Alec Baldwin noted.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ALEC BALDWIN, ACTOR: Forty-one years old. My God.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Last June, Nick was looking at his newborn son Elvis in the ICU. This June, Nick was in the ICU himself.</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through it all, Amanda shared the experience.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KLOOTS: He told me four times that he won't survive.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He was put on a ventilator.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KLOOTS: His pulse gone for two minutes and they had to resuscitate his heart.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They had to amputate a leg.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KLOOTS: It was a situation of life or leg.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He communicated with his eyes.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KLOOTS: By looking up or down to yes or no questions.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Amanda recruited an army to say prayers, created a #wakeupnick, inspired people to sing and dance.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Wake up, Nick.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Wake up, nick.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Wake up, nick.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Fans sent in artwork, a GoFundMe page for medical expenses, zoom past $850,000 and rising. Just a few days before his death, his wife spoke with CBS.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KLOOTS: So I grab his hand, and I'm waiting for the day that he holds my hand back.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That day apparently never came. He missed seeing his son's first steps.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KLOOTS: Come on. Come 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Nick Cordero was out lived by his 1-year-old who will grow up hearing stories of how much he was loved.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CORDERO: Oh, yeah.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MOOS: Jeanne Moos, CNN,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Thanks for joining us.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starts now.</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238"/>
      </w:pPr>
    </w:p>
    <w:p>
      <w:pPr>
        <w:pStyle w:val="Normal238"/>
        <w:ind w:left="200"/>
        <w:sectPr>
          <w:type w:val="continuous"/>
          <w:pgMar w:top="840" w:right="1000" w:bottom="840" w:left="1000" w:header="400" w:footer="400"/>
          <w:pgNumType w:fmt="decimal"/>
          <w:cols w:space="720"/>
        </w:sectPr>
      </w:pPr>
      <w:r>
        <w:br/>
      </w:r>
      <w:r>
        <w:pict>
          <v:line id="_x0000_s1827"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3435"/>
          <w:headerReference w:type="default" r:id="rId3436"/>
          <w:footerReference w:type="even" r:id="rId3437"/>
          <w:footerReference w:type="default" r:id="rId3438"/>
          <w:headerReference w:type="first" r:id="rId3439"/>
          <w:footerReference w:type="first" r:id="rId3440"/>
          <w:pgSz w:w="12240" w:h="15840"/>
          <w:pgMar w:top="840" w:right="1000" w:bottom="840" w:left="1000" w:header="400" w:footer="400"/>
          <w:pgNumType w:fmt="decimal"/>
          <w:cols w:space="720"/>
          <w:titlePg w:val="0"/>
        </w:sectPr>
      </w:pPr>
    </w:p>
    <w:p>
      <w:pPr>
        <w:pStyle w:val="Normal239"/>
      </w:pPr>
    </w:p>
    <w:p>
      <w:pPr>
        <w:pStyle w:val="Normal239"/>
      </w:pPr>
      <w:r>
        <w:pict>
          <v:shape id="_x0000_i1828" type="#_x0000_t75" alt="LexisNexis®" style="width:147.75pt;height:30pt">
            <v:imagedata r:id="rId17" o:title=""/>
          </v:shape>
        </w:pict>
      </w:r>
      <w:r>
        <w:cr/>
      </w:r>
    </w:p>
    <w:p>
      <w:pPr>
        <w:pStyle w:val="Heading1237"/>
        <w:keepNext w:val="0"/>
        <w:spacing w:after="200" w:line="340" w:lineRule="atLeast"/>
        <w:ind w:left="0" w:right="0" w:firstLine="0"/>
        <w:jc w:val="center"/>
      </w:pPr>
      <w:hyperlink r:id="rId3441" w:history="1">
        <w:r>
          <w:rPr>
            <w:rFonts w:ascii="arial" w:eastAsia="arial" w:hAnsi="arial" w:cs="arial"/>
            <w:b/>
            <w:i/>
            <w:strike w:val="0"/>
            <w:color w:val="0077CC"/>
            <w:sz w:val="28"/>
            <w:u w:val="single"/>
            <w:vertAlign w:val="baseline"/>
          </w:rPr>
          <w:t>Dems' Baseless Attacks On Judge Barrett; Dem: Barrett Part Of Plot To Steal Election; Sen. Harris: Hearing Did Nothing To Alleviate Concerns About Why Barrett Was Chosen; Sen. Hirono Accuses Barrett Of Being "More To The Right Of Justice Scalia"; Facebook &amp; Twitter Censor Hunter Biden Bombshell; Europe's Lockdown Was A Spectacular Disaster; Fauci: Skip Your Normal Thanksgiving; U.S. Sunbelt Has COVID Under Control; Scott Atlas: U.S. COVID Policy A Crime Against Humanity; CNN Still Pushing The Panic Button; CNN Thinks They Know The "Real Science"; Negative Health Effects Of Lockdowns Examined; Democratic Presidential Candidate Joe Biden Campaign To Seniors In Florida; Joe Biden Criticizes Trump Campaign Ad Featuring Dr. Anthony Fauci</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INGRAHAM ANGLE 10:00 PM EST</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2020 Wednesday</w:t>
      </w:r>
    </w:p>
    <w:p>
      <w:pPr>
        <w:pStyle w:val="Normal239"/>
        <w:keepNext w:val="0"/>
        <w:spacing w:after="0" w:line="240" w:lineRule="atLeast"/>
        <w:ind w:right="0"/>
        <w:jc w:val="both"/>
      </w:pPr>
      <w:bookmarkStart w:id="481" w:name="Bookmark_239"/>
      <w:bookmarkEnd w:id="481"/>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6736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Ingraham, Jonathan Turley, Raymond Arroyo</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Robert Dunn, Josh Hawley, Harvey Risch, Candace Owens</w:t>
      </w:r>
    </w:p>
    <w:p>
      <w:pPr>
        <w:pStyle w:val="Normal239"/>
        <w:keepNext/>
        <w:spacing w:before="240" w:after="0" w:line="340" w:lineRule="atLeast"/>
        <w:ind w:left="0" w:right="0" w:firstLine="0"/>
        <w:jc w:val="left"/>
      </w:pPr>
      <w:bookmarkStart w:id="482" w:name="Body_237"/>
      <w:bookmarkEnd w:id="482"/>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29" style="position:absolute;z-index:252165120"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HANNITY, FOX NEWS HOST: If you live in Arizona, Nevada, if you live in the congressional district number two in Maine and New Hampshire, well, you will decide this election. You're the ultimate jury.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your DVR, never miss an episode. Let not your heart be troubled Laura Ingraham, she will decide the next election, whatever she says. Now, you are getting your turkey fryer because you whined about it last night and embarrassed me on national TV, so I got one for you today and it's in the mail.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INGRAHAM, FOX NEWS HOST: OK, well, number one, you promised me the fryer--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I did. I did.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--four years ago.</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I keep my word.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And--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I did actually.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And so I whined about it. No, I just gently coax you into having a non-Biden senior moment and remembering the fryer.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Oh, my gosh.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That's all I did.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Let me humbly admit. I will admit. I did not follow through. But I'm good for my word and I am making it up this year.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All right.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And I tell you how to cook--</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OK. All right.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HANNITY: --your first deep fried turkey - Butterball turkey fryer.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The first turkey we got to cook is Biden. And I'm going to do that in THE ANGLE. Hannity, awesome show. Have a good one. Watch. Get a glass of wine. I'm Laura Ingraham. This is THE INGRAHAM ANGLE from Washington tonight.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Josh Hawley is here. He's taken on Twitter and Facebook, over their censorship of a story pretty harmful to Joe and Hunter Biden. So what is he doing and why does he say this is a tipping point?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Dr. Scott Atlas made huge waves last night at THE ANGLE, calling out the so-called medical experts who are still advocating lockdowns. Now, we have a really important update for you on that tonight.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is something that Joe Biden should probably stop talking about? Of course, Raymond Arroyo reveals it in "Seen &amp; Unseen."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and final day of confirmation hearings for Supreme Court nominee Amy Coney Barrett came to a merciful close for Democrats. Now, once again, they chose to spend hour upon hour embarrassing themselves with a number of failed attempts to try to intimidate or trip up the judge. I'd like to do these reviews, because I know you have realized you're not watching us. But let's start with dang dick Blumenthal's pathetic attempt to entrap Judge Barrett.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RICHARD BLUMENTHAL (D-CT): Lawrence v. Texas, which held that the government cannot criminalize gay and lesbian relationships. Was it correctly decided?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CONEY BARRETT, SUPREME COURT NOMINEE: Senator Blumenthal I again, you know, I've said throughout the hearing that I can't grade precedent on the words of Justice Kagan give it a thumbs up or thumbs down.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BLUMENTHAL: So you can't give me a yes or no answer. Again, forgive me for interrupting, but my time is limited.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BARRETT: Well, Senator Blumenthal, I can't give a yes or no.</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Blumenthal was just positively unbearable. A higher power must have gotten involved.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BLUMENTHAL: Legislative activism from the bench and the kind of activism that I fear you will bring to the bench is one--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Now the microphone Gods agree, because Blumenthal is a complete insufferable bore and not to mention, he's a doppelganger of George McFly from "Back to the Future." Do we have it? No. Yes.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Senator Klobuchar tried to spin Barrett's nomination as some corrupt bargain.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AMY KLOBUCHAR (D-MN): Did you have then a general understanding that one of the President's campaign promises was to repeal the Affordable Care Act when you were nominated?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BARRETT: I'm aware that the President opposes the Affordable Care Act.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Well, I know you're aware now, but were you aware of back then?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BARRETT: It's just been part of the public discourse.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OK. But it just - then is the answer yes then?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BARRETT: You are suggesting I have animus or that I cut a deal with the president - that isn't what happened.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Amy's just mad that she's not up there. She's not going to the court. It was another swing and a miss. And as the hearing full of grandstanding by sorry, buffoonish senators, and it wouldn't be complete without Spartacus creating another unserious spectacle.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CORY BOOKER (D-NJ): Do you think it's wrong to separate children from their parents to deter immigrants from coming to the United States?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BARRETT: Well, Senator Booker, that's been a matter of policy debate. I can't express a view on that.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We're debating things that - to me are basic questions of human rights. I'm sorry that we can't have a simple affirmation of what I think most Americans would agree 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Biden's buddy Senator Chris Coons, he tried to tarnish the reputations of Barrett's and the late Justice Scalia in one fell swoop.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CHRIS COONS (D-DE): Justice Scalia's philosophy is significant. But I also think you've made it clear that it's largely your philosophy. If Justice Scalia had had his way we'd be in a very different country with regards to gender discrimination.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BARRETT: I hope that you aren't suggesting that I don't have my own mind or that I couldn't think independently or that I would just decide like, let me see what Justice Scalia has said about this in the past, because I assure you, I have my own mind.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Now, funny, I didn't hear any commentators on CNN or MSNBC charge Coons with mansplaining to Judge Barrett. Why is that? I think Senator Marsha Blackburn summed it up best in her closing remarks.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MARSHA BLACKBURN (R-TN): They projected stereotypes onto you. Those stereotypes are what they think about us, as women on the political right. And they enjoy being able to mark and to ridicule and to diminish and to demean. To them it is political sport. It is the politics of personal destruction.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Joining me now is Jonathan Turley, George Washington University Law Professor, Fox News Contributor; and Robert Dunn, Attorney and a former clerk to Supreme Court Justice Clarence Thomas.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this was - it was nowhere near the level of abuse that Kavanaugh got, of course two years ago. But they still had to get in their jabs and to try to make it as painful as possible for Barrett and her family. Your reaction tonight.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TURLEY, FOX NEW CONTRIBUTOR: Well, she did very well. The questions that were asked of her really weren't premised on getting an answer of any kinds, since she had continually cited the Ginsburg rule, so she would not talk about future cases. But that really wasn't the point.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like the Democratic senators, were really sort of making a case unrelated to the nominee. They were bringing up President Trump and all of the sort of political divisive issues that have gone into this election.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questioning, I think, all this was rather embarrassing. I thought the high point was Dick Durbin. I thought he did a very good job. In fact, the exchanges between Durbin and Barrett were the most substantive of the hearing. They almost stumbled on that accidentally. But they actually hit substantive moments where cases were discussed.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was most interesting about the hearing was really when she talked about - or when she was allowed to talk about her views of the law. And she gave a full throated endorsement of originalism. One of the most clear and unambiguous endorsements of originalism I've seen in a nominee.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what's interesting is unlike many other nominees, she clearly means it. In fact, not since Scalia have I seen a nominee that meant it like she did. She's a real live originalist.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Yes.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TURLEY: And she also made very clear in these hearings that she does not believe that Roe v. Wade is so called super-precedent, and that's very important.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Well, Robert, Senator Klobuchar, at one point, seem to want to - well, she was inferring or implying I should say, implying that Judge Barrett got nominated because of her role in working for Bush v. Gore, as a young lawyer in the challenge to the 2000 election results. Watch this exchange.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Many argue that Bush v. Gore hurt the courts legitimacy. If you are confirmed, the Supreme Court will have not one, not two, but three justices who worked on behalf of the Republican Party in matters related to the Bush v. Gore case.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BARRETT: You're asking me whether I was nominated for this seat because I worked on Bush versus Gore for a very brief period of time as a young associate. That doesn't make sense to me.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Now, Robert, Klobuchar is a former prosecutor. But back to Jonathan's point, these were just, for the most part, lame questions. I might not think Durbin was as great as Jonathan did, but he's maybe a little bit better. But it's not exactly an all-star lineup to compare yourself to.</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DUNN, CLERKED FOR JUSTICE CLARENCE THOMAS: No, I mean, the question makes sense, though, given how much love Trump has for Bush, for Bush's brother. I mean, we all know that two of them are thick as thieves. So that line of questioning was spot 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thought one of the interesting exchanges to me was with Kamala Harris where she was attacking Judge Barrett for rulings on behalf of corporations against employees. And she was counting up statistics as to you've ruled in favor of this constituency this many times and that constituency that many times.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me that that was a perfect sort of revelatory moment of the differences in what Judge Barrett thinks she's doing when she's sitting on the bench and what Senator Harris thinks she should be doing. Because I went back and I looked at those opinions and all Judge Barrett is doing is applying the Federal Arbitration Act. It's a federal statute that requires judges to basically give deference to arbitration agreements.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Senator Harris doesn't like the outcome, guess what, she sits in the branch of Congress that could repeal, amend or replace the Federal Arbitration Act. So to sit there and judge or sit in judgment of Judge Barrett, for applying a federal statute that Congress enacted, is just insane. Judge Barrett is doing her job, and sometimes employees win, sometimes corporations win, but that shouldn't matter to the judge. And it clearly doesn't matter to her, she follows the law. And that's, I think, what we saw, what the country saw for two days.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Jonathan, a few friends of mine who aren't the biggest Trump fans, were messaging me yesterday saying, Wow, I wasn't expecting this type of judge to - and respond the way she did. I don't know what they were expecting, like some scary jurist or someone who was seeming to be too meek or wasn't informed. I don't know what they were expecting. But I think she won over a lot of people who are very concerned.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TURLEY: Well, the polling actually shows that. She went up in the polls. More people are supporting her nomination. She's very, very good in these confirmation hearings. And I think that, in many ways, she is sort of the Rocky Balboa of nominees. And that in her previous palette confirmation, they threw everything they had at her. They hit her with everything. And they really didn't leave a mark.</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interesting on this confirmation they really stayed out of her reach. They - this was not someone that they expect that they would be able to take down. But, what's unfortunate is that a lot of these cases were really misrepresented in a way that I thought was grossly unfair. They brought up a case involving fetal remains, and it's an abortion case. And they kept hitting her with that case.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agreed with her position in that case. It's that her position ultimately prevailed. And so it was intellectual disconnect.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Yes.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TURLEY: And I thought she was very diplomatic instead of saying, wait, wait, wait, you seem to be missing the second half of the story?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Yes. And for all the law geeks out there, they also screwed up yesterday - they were trying to equate voting to - voting against accepting a case En Banc with a federal court of appeals and ruling on the merits. And this was from a lawyer. It was quite - I can't remember which senator it was. I was like, you've got to be kidding me.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like - this is like stuff you learned second year of law school. Jonathan and Robert, we got to roll, but thanks--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TURLEY: Well, there's also--</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Well, we got to roll, I'm sorry.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TURLEY: OK.</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Come back soon. Jonathan and Robert, thanks so much.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there is zero doubt that Amy Coney Barrett is eminently qualified for the Supreme Court, Biden's running mate today was relegated to just taking some pathetic, ineffective jabs.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KAMALA HARRIS (D-CA) VICE PRESIDENTIAL NOMINEE: This hearing has done nothing to alleviate the concerns raised about why this nominee was chosen to be candidate. People are very, very scared. They are scared that allowing President Trump to jam this confirmation through would roll back rights for generations. They are also deeply concerned about what this means for our nation's continued pursuit of the timeless principle of equal justice under law.</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That was a really compelling read. I'm concerned that we have senators who can't speak off the cuff. Here to respond is Senator Josh Hawley who sits on the Senate Judiciary Committee, but was actually in the room. Well, Senator, your colleague Senator Harris says that Amy Coney Barrett will be an affront to the principle of equal justice under the law. Your response tonight.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JOSH HAWLEY (R-MO): Well, first of all in terms of sounding scared, I thought Senator Harris sounded scared and I can see why, because Amy Coney Barrett is one tough customer. She sat in there, in that chair for 12 hours, two different days, answered every question that came out. And I think there's a reason Senator Harris didn't want to show up in-person. She didn't actually want to go toe to toe with Judge Barrett, because it's clear who came out on top.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listen, the Democrats - bottom line, Laura, the Democrats don't know what to do with a strong independent woman of faith who is unabashedly pro- Life and not backing down from her convictions. She carried the day - the last two days. And the only thing that's an affront is the Democrats. They're an affront to this whole constitutional process. They tried to make a mockery of it. They lost.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Senator Hirono, for people who missed it, made this claim about Judge Barrett.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MAZIE HIRONO (D-HI): In accepting your nomination you described Justice Scalia as your mentor, that's been mentioned many times before. It appears that you may be even more to the right of Justice Scalia, whom you described as the staunchest conservative.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That was another Oliver Wendell Holmes there. Senator, I watched this just having clerked on the court and I had the privilege of knowing Justice Scalia quite well, and of course, Justice Thomas. And I see the senators up there, and I think, is this really the best the Democrats can do? Is Hawaii really proud of Mazie Hirono?</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HAWLEY: It was it was quite a performance by the Senate Democrats over these last two days, trying to twist Judge Barrett's words, trying to make stuff up out of whole cloth, attacking her for faith. They said they wouldn't and then they went right on ahead and did. Senator Leahy attacked her for speaking to a group of Christian law students. I mean, imagine that, the horror of it.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Blumenthal, Senator Hirono, attacked her for adhering to the positions of her Catholic faith. Again, imagine that. It's - there are only 65 million Catholics in America. Imagine a devout Catholic who would think this kind of stuff is just outrageous, and they're going to lose, Laura is the bottom line here. They're going to lose. Judge Barrett did not back down one inch. And I couldn't be more proud to support her.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INGRAHAM: And really quickly, senator, your reaction to that story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today, based on emails between Hunter Biden and Burisma officials. Now, among them was one from this Burisma executive who thanked Hunter for, "The opportunity to meet your father and spent some time together."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look, this story stunned from the very beginning. But now the aftermath is Facebook and Twitter censored it and anyone who shared it? You've spoken about the immunity these companies get. What is going on here?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HAWLEY: It's basically at this point, Laura, big tech versus democracy. I mean, that's what it is. These tech companies want to rig an election. They want to control what we read. They want to control journalists in this country. They want to control the news. And we just can't let them.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I will be inviting and asking Facebook and Twitter to come testify under oath to my Subcommittee in the United States Senate. The American people deserve answers. I've also asked the Federal Election Committee to open an investigation. This is - looks like to me like an in- kind campaign contribution to the Biden campaign.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know what context did Twitter and Facebook and others have with the Biden campaign when they decided to start censoring this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story on behalf of the Bidens. This thing just stinks. It reeks. And this is going to pull the lid off, I think, on just the corruption surrounding big tech.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INGRAHAM: No. And Twitter CEO Jack Dorsey, Senator, put out a statement earlier tonight saying, "Our communication around our actions 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article was not great. And blocking URL sharing via tweet or DM was zero context as to why we're blocking: unacceptable." Well, that's not saying they're unblocking it though, senator, right? It's just saying that we needed to explain why we blocked it.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HAWLEY: Yes, it's so insulting. I read that statement, and I was insulted by it. It insults the intelligence of every single American citizen. We're not stupid. We can see that Twitter rushed to suppress this story, to censor it on behalf of the Bidens--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It's pathetic.</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HAWLEY: Just like Facebook rushed to do the same thing. Yes, this is - they - the fix is in. They want to rig the election and use their monopoly power and we can't let them do it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No, no. And Senate has to act. You guys have to hold the Senate and then that legislation has to move forward. Senator, great to see you tonight, thanks for joining us.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HAWLEY: Thank you.</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Coming up, Dr. Scott Atlas dropped a bombshell last night about those who are still pushing these coronavirus lockdowns. And, well, he said they better be held accountable. My ANGLE provides an important update in moments.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"Biden and the COVID experts exposed," that's the focus of tonight's ANGLE. When do you think about it Joe Biden really has only one argument for his presidency that even attempts at cutting through, and it would be that he is better at handling COVID. Well, tonight his running mate made the case on Maddow.</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We must trust the scientists. Leave them to do their work. Leave them to guide our decisions and our policies. Joe cares deeply about science. He is knowledgeable, he is fascinated, he is interested. He is engaged in what science can do and must do to help the American people.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Oh, he likes reading science. She's reading notes. But there are a number of countries in Europe that listen to those same scientists who advocated widespread lockdowns and the results in Europe are a spectacular disaster.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you care about daily cases, the U.K. has soared past the U.S. and the EU is close. Check out our case fatality rate compared to the EU and the U.K. Now, on the trajectory of deaths, who's doing better? Well, we are. We're down 37 percent, but Europe deaths are skyrocketing, up 493 percent and 402 percent in the U.K.</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given all this, and with the W.H.O.'S warning about how lockdowns are hurting the poor, one might think that Europe now sees the folly of its own COVID response, right? No. They're instituting more locked downs. Can you believe it?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certainly, our experts, the one that Kamala was talking about there, well, they recognize what's happening, surely they do. Well, what's Dr. Anthony Fauci saying? Mostly, he's worrying about those of you who refuse to skip your normal Thanksgiving with family and friends--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That you may have to bite the bullet and sacrifice that social gathering unless you're pretty certain that the people that you're dealing with are not infected.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I'll have the turkey stuffing and a side of antibodies, please. Come on. Some of this is simple. A thing called Farr's Law tells us that we can't hide for a virus that has a natural ebb and flow. And the obvious conclusion from the European experience is that lockdowns only delay the inevitable. A few months ago, the airheads in the media were freaking out about the Sunbelt's COVID surge. Remember that? Well look at them now. Here's Texas, and Arizona and look at Florida. Wow.</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White House COVID Advisor Scott Atlas appearing on THE ANGLE, he offered a brutal assessment of the public health commentariat. He didn't name names, but he didn't have to.</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ATLAS, SPECIAL ADVISOR TO THE PRESIDENT: History will record the faces of the public health expertise as some of the most sinful egregious epic failures in the history of public policy. And honestly, some people say a crime against humanity, these people should be held accountable to what they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Of course, he's talking about every single public health expert who told us that lockdowns work. They also told us that Europe had a better approach and that vaccines are the only way to get back to normal.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If you're talking about getting back to a degree of normality, which resembles where we were prior to COVID, it's going to be well into 2021, maybe even towards the end of 2021.</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PETER HOTEZ, BAYLOR COLLEGE OF MEDICINE: Get ready for a really tough time this winter. And get ready to hunker down.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SCOTT GOTTLIEB, FORMER COMMISSIONER, FOOD AND DRUG ADMINISTRATION: We're still going to have a lot of death and disease between now and the end of the year.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Reviled by the same people last spring, we now see that Sweden had the right approach and then the U.S. led by Trump was a close second. Now, if current trends continue, we'll end up having fewer cases than Europe and a far better economy than the Eurozone as well.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pushed therapeutics, and as a former patient in a high risk group himself, he showed us he recovered within 10 days. He had, obviously, great therapeutics behind himself. But he showed us with his own actions that we need to get back to work even during a pandemic.</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you're a regular ANGLE viewer, you may not know the real truth and that's frightening. America is going in the right direction on the stats that matter. So while case numbers may be going up, because we're testing what a million people a day, deaths are down. And while case numbers are up, because you know we're testing all that, we have to remember, CNN doesn't know the truth.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BRIANNA KEILAR, CNN HOST: Not a single state in this country is heading in the right direction with coronavirus infections.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KING, CNN ANCHOR: We do this every day. Orange and red are bad. This is horrific, a horrific map.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POPPY HARLOW, CNN ANCHOR: There's no green state on that entire map now of the U.S.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ALISYN CAMEROTA, CNN ANCHOR: Small household gatherings are a growing source of coronavirus spread.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Now, what's the chance that none of these people have gone to a dinner party without masks in the past six months? Zero. Public health officials like Fauci have a duty to consider the unintended consequences of the pandemic response. But they rarely if ever do.</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scientists have signed on to the Great Barrington Declaration against lockdowns and for a return to common sense anti-COVID measures. But the last thing Democrats want to hear are these four words "Go back to work."</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BERMAN, CNN ANCHOR: We've known for some time that Scott Atlas and the body language from the White House has been that they are supportive of the idea of herd immunity.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They are now inflicting their idea of herd immunity on the country.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SANJAY GUPTA, CNN CHIEF MEDICAL CORRESPONDENT: This is the embodiment to me of anti-science.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The science? Now that's funny. There was never any real science behind COVID lockdowns, and the evidence that all of our mask wearing works is also murky to say the least. A new CDC study shows that the majority of those infected with COVID-19 always wore masks. Oops.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wait, that must be why Joe wore not one but two masks yesterday when visiting Florida. Tomorrow it will be three masks. By Election Day, I don't know, maybe he will have 20 overlapping masks on his face. Doesn't that make you all feel safe?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ANGLE.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Dr. Harvey Risch, professor of epidemiology at the Yale School of Medicine. Dr. Risch, beyond lockdowns, you say that the experts who have run our response, and certainly running the European response, or are killing Americans in other ways. Explain.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HARVEY RISCH, YALE SCHOOL OF PUBLIC HEALTH: Good evening, Laura. Yes, I think that it's taken a very high toll on people out of work, people limited in their economic opportunities having to pay bills and rent and mortgages and so on, and not being able to do that. And it's taken a toll on their mental health as well. The inability to seek medical attention that they would otherwise have had to get for other diseases is a very important component of the cost of lockdown.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Well, there is a moment from Dr. William Haseltine lately where he is poo-pooing, along with a lot of experts who I'm sure make a lot of money being on a lot of boards, poo-pooing the idea of acquiring or herd immunity. Watch.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WILLIAM HASELTINE, FORMER HARVARD MEDICAL SCHOOL PROFESSOR: Herd immunity is another word for mass murder. That is exactly what it is. If you allow this virus to spread as they are advocating. We are looking at two to six million Americans dead, not just this year, but every year. The reason for that is that there is no such thing as herd immunity.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Any response to that? I'm not sure what he's wearing. Is that the "Star Trek" enterprise outfit? Whatever. Dr. Risch what do you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RISCH: I don't know how he can say that, honestly. People do have some degree of immunity that lasts for at least a few months if not quite a bit longer. We know that herd immunity does not have to be 80 percent or 90 percent. There was a paper in "Science" by Tom Britton a few months ago that showed that with communities the way they normally mix, people in communities, herd immunity can be obtained somewhere in the 40 percent to 50 percent range. And herd immunity is what's going to save the country from an endemic pandemic, and that's what we have to face.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Dr. Irwin Redlener of Columbia University wants Fauci and company to resign. But here's why.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IRWIN REDLENER, MSNBC PUBLIC HEALTH ANALYST: I have an op-ed coming out tomorrow morning that will be calling for Fauci and five of his colleagues to step down en masse now before the election. Donald Trump is unhinged and has caused an incredible number of problems, including a lot of unnecessary, unavoidable deaths among people who could have survived if we had been doing things the right way from the beginning of this crisis.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Dr. Risch, you likely think Fauci and Redfield should resign for other reasons, I imagine.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RISCH: Correct. But blaming the president for the deaths when the FDA caused the deaths is really hypocritical and absurd.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We also don't know how many excess deaths there are. I know in Denver they found out, Doctor, that there were an excess number of individuals dying at home from heart attacks in the two weeks following their really strict lockdown. People were just refusing to notice their own signs of pain or not wanting to act on it. So there are all sorts of ripple effects from these lockdowns that I never hear Dr. Fauci talk about ever.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RISCH: That's correct. That's all going 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Dr. Risch, thank you so much.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up ahead, Joe Biden loses his grip on reality and comes to the defense of his favorite campaign surrogate. Raymond Arroyo explains. "Seen and Unseen" next.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It's time for our "Seen and Unseen" segment where we reveal the stories behind the headlines. For that we are joined by our next guest, FOX News contributor Raymond Arroyo whose new book "The Spider Who Saved Christmas" is out tomorrow.</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Joe Biden was off the trail, but the coverage of his Florida campaigning was scant. So what did we miss?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ARROYO, FOX NEWS CONTRIBUTOR: Laura, Biden went down to Florida to make his case to seniors, but he sounded like a PSA pitch man. Listen.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NOMINEE: If we do not find an answer to Alzheimer's within the next 19 years, every single solitary bed that exists the United States of America now will be occupied by an Alzheimer's patient.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OK, The Alzheimer's -- what happened there?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The Alzheimer's Foundation projects 11 million people to be stricken with Alzheimer's dementia in 20 years. Are there only 11 million beds in the United States? There are nearly 5 million hotel rooms, OK.</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is the president responsible for doing what scientists and researchers can't? This is the problem with politicizing a disease, making it a campaign issue, which we have seen over and over again in this campaign, certainly from the Biden side of things.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It always falls flat, Raymond. And when Trump runs an ad, quoting Dr. Fauci, accurately, I might add, in saluting the administration's handling of COVID, Biden rushes in to defend his surrogate Fauci.</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NOMINEE: He's running a national ad quoting Dr. Fauci out of context. Even after Fauci said that he didn't say that about the president, the Trump ad campaign said they were going to continue to use the ad knowing, knowing it was a lie. Can any of you ever remember anything like that in a presidential campaign with a mainstream candidate?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Laura, can you ever remember a mainstream candidate lying in a presidential campaign about, say, his background or his son Hunter promising access to his V.P. dad?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NOMINEE: I don't know what he was doing. I know he was on the board. I found out he was on the board after he was on the board, and that was it.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conflict of interest. There's been no indication of any conflict of interest from Ukraine or anywhere else, period.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hard coal miner, anthracite coal, Scranton, Pennsylvania.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HBCUs -- I got started out of an HBCU, Delaware State.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ARROYO: For the record, Laura, Biden was never a coal miner. He never attended a Historically Black University, Delaware State or otherwise. And once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released those emails from Hunter Biden showing that Joe Biden met with Ukrainian energy officials before lobbying to fire that Ukrainian prosecutor, Biden today shut down coverage and public events, announcing a lid before 10:00 a.m. This man has more lids than Tupperware, Laura. I've never seen anything like it.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That's good. That's good.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be hard for people to understand the whole grift thing, but let's just say grift, OK. The Biden family and gripped. Before we go -- before we go, Raymond, you have a picture book out.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I do indeed. It's called "The Spider who Saved Christmas." It's coming out tomorrow.</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Where did it come from? Where did it come from? That's an interesting title.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Remnants of this title are all around us every Christmas, Laura. It's the tinsel we see in trees. That's the homage, if you will, the remnant of this story. But somehow we have forgotten the story itself. It's an old legend that goes back centuries. It's about a spider who encounters Mary and Joseph and the Baby Jesus in the middle of the Christmas story. And I thought it's uplifting for families. It also teaches us that you can find hope in even the darkest places. And sometimes that hope comes from very common things and even frightening things at times.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kids have loved it. It's a great conversation starter at the holidays. And I think people are going to love it.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We haven't even had Halloween, and it's already Christmas. We're already pushing the Christmas books.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Well, we've got to mention it. It's out there.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I'm afraid of spiders, as Raymond know, because he will always say there's a spider on you, and I scream. So I'm terrified of spiders, but the book is fabulous. Of course, I've already read it. The book is fabulous. Raymond, congrats. And you can get to Amazon, Barnes &amp; Noble, wherever books are sold.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still ahead, what do the Democrats focus? Race, of course, during the Barrett hearing. And what does it tell us about the future of the Democrat Party? Candace Owens is here. You're kidding me. Who better to get reaction on that? Next.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When they weren't fearmongering over COVID, Senate Dems were trying to pelt Judge Amy Coney Barrett with loaded racial questions.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KAMALA HARRIS, (D-CA) VICE PRESIDENTIAL CANDIDATE: Voting discrimination still exists. No one doubts that. Do you agree with that statement?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MAZIE HIRONO, (D-HI) SENATE JUDICIARY COMMITTEE: Do you believe, Judge Barrett, that voter suppression or discrimination in voting currently exist?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DICK DURBIN, (D-IL) SENATE JUDICIARY COMMITTEE: Does the president have the authority to unilaterally deny the right to vote to any person based on their race?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Georgetown should ask Dick Durbin for his law degree back. Senator Booker leveled perhaps the most disgusting of all charges.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CORY BOOKER, (D-NJ) PRESIDENTIAL CANDIDATE: I hope you understand my heart when I look at a justice who, it seems that the fixes is in, is going to serve on the Supreme Court and hasn't taken steps to understand the pervasiveness, the facts, the truth about cases of race that are going to come before you.</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And the winner for best male actor in a continuing drama goes to Spartacus.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Candace Owens, Blexit movement founder, author of "Blackout." Candace, I just want you to react to Spartacus, because he was trying to conjure up all this emotion. I think he's a frustrated thespian.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CANDACE OWENS, COMMUNICATIONS DIRECTOR, TURNING POINTS USA: Honestly, it is just always remarkable to see him. And you are correct. This is the "I am Spartacus" guy during the Brett Kavanaugh hearings. And he always just seems like he's "Days of Our Lives." There is no one more soap opera. Laura, I hope you understand with me coming on the show where my heart is in talking about these issues.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OWENS: He's not even a good actor.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also plainly ridiculous that they keep asking these questions, because what they are trying to examine her on is her emotionality. And that's the last thing Americans should want in the Supreme Court, in a Supreme Court justice. We don't want emotionality. We want rationality. We want to make sure that she is able to serve and apply the Constitution and apply the law equally. And we know she can.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under all of this is some sort of an implication that she might be a racist, right, because that always seems what the Democratic attack is. They want to always paint somebody as a racist if they are a conservative. She has two black children. So this is falling flat.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will say this -- they're not landing any hits on her. She is strong. She is strong, and every time they attempt to attack her on something and it seems so meaningless, I actually think it helps our side and it makes him look very, very bad.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No, they were just flailing all day long. It got tedious to watch, but it was enjoyable.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Candace, I want to get to this. The media, apparently they want everyone to believe that now if you have to wait in the line to vote your basically living in the new Jim Crow era.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WILLIAMS, MSNBC HOST: Eleven hours to vote in the United States of America. Let's use plain English and call it what it is -- voter suppression.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ANDREW CUOMO, (D)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Would you wait 10 hours to vote? It creates a big risk of de facto suppression.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JOHNSON, MSNBC POLITICAL COMMENTATOR: Voter suppression tactics that are being used in Texas, forcing people, oftentimes black and brown people, to stand in line for three, four, and five hours.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Candace, when did having to wait in a line become a civil rights violation?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OWENS: I am telling you, we are the most overprivileged people that have ever lived in the history of the world. The fact that this is even a discussion or a debate, mind you, the same people that will wait 20 hours in the line on Black Friday for a black screen TV. These are the people we are talking about, right. And now all of a sudden, it's this great injustice in America. Forget the flatscreen TVs that we're willing to wait for, but what's a great injustice is we have to wait in line to vote.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I being oppressed on Sundays when I have to wait at Trader Joe's and the line is wrapped all the way around? Have I been oppressed my entire life, Laura, at the DMV? Have I been scoring oppression points my entire life? It's waiting in a line. That is not voter suppression. It takes a little bit of patience. And I think it's plainly ridiculous. But again, what are they trying to feed? It's this narrative that somehow we are trying to stop people from voting.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the way, do you want to know why half of these lines are so long? Because of COVID-19 restrictions. They keep showing these aerial images. Now we all have to be six feet apart. that contributes to this madness that we're seeing.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Laura, it's important to point out this is early voting. This is optional. You can go back another day. So all of this is madness, but that's what the left is always about, emotionality and madness and a lack of rationality.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INGRAHAM: Before we go, Candace, I have to get your thoughts on this really important story tonight from "The Hollywood Reporter," OK. Jussie Smollett is now to make feature directorial debut with James Earl Hardy book adaption. Candace, didn't he already make his debut when he directed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What happened there? Wasn't that his first production?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OWENS: This was absolutely his first production. But you know what this really speaks to is just the corruption and the protection that is around him. Could you imagine if a white person faked their own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amount of people and the hoops that they have to jumped through, he should be canceled and we should hear from him again. In fact, in my opinion, Jussie Smollett should be in prison for what he did. He went to foster a narrative that there were race issues and he paid people in order to do this. And look at this. He gets another chance. He gets to be a director, Laura.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Unbelievable, rewarding failure. Candace, great to see you.</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still ahead, Trump turns up the heat in Iowa. The Last Bite explains.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Trump was on fire tonight in Des Moines, but it was this moment that really turned up the heat.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Should I take off the tie or not, what do you think? I don't know. Maybe yes?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(APPLAUSE)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feels so much better.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It was like a Tom Jones moment. I'm really dating myself by saying that, by the way. All right. That's all the time we have tonight. Shannon Bream, the "FOX NEWS @ NIGHT" team take it all from here, Shannon.</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2020</w:t>
      </w:r>
    </w:p>
    <w:p>
      <w:pPr>
        <w:pStyle w:val="Normal239"/>
      </w:pPr>
    </w:p>
    <w:p>
      <w:pPr>
        <w:pStyle w:val="Normal239"/>
        <w:ind w:left="200"/>
        <w:sectPr>
          <w:type w:val="continuous"/>
          <w:pgMar w:top="840" w:right="1000" w:bottom="840" w:left="1000" w:header="400" w:footer="400"/>
          <w:pgNumType w:fmt="decimal"/>
          <w:cols w:space="720"/>
        </w:sectPr>
      </w:pPr>
      <w:r>
        <w:br/>
      </w:r>
      <w:r>
        <w:pict>
          <v:line id="_x0000_s1830"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3442"/>
          <w:headerReference w:type="default" r:id="rId3443"/>
          <w:footerReference w:type="even" r:id="rId3444"/>
          <w:footerReference w:type="default" r:id="rId3445"/>
          <w:headerReference w:type="first" r:id="rId3446"/>
          <w:footerReference w:type="first" r:id="rId3447"/>
          <w:pgSz w:w="12240" w:h="15840"/>
          <w:pgMar w:top="840" w:right="1000" w:bottom="840" w:left="1000" w:header="400" w:footer="400"/>
          <w:pgNumType w:fmt="decimal"/>
          <w:cols w:space="720"/>
          <w:titlePg w:val="0"/>
        </w:sectPr>
      </w:pPr>
    </w:p>
    <w:p>
      <w:pPr>
        <w:pStyle w:val="Normal240"/>
      </w:pPr>
    </w:p>
    <w:p>
      <w:pPr>
        <w:pStyle w:val="Normal240"/>
      </w:pPr>
      <w:r>
        <w:pict>
          <v:shape id="_x0000_i1831" type="#_x0000_t75" alt="LexisNexis®" style="width:147.75pt;height:30pt">
            <v:imagedata r:id="rId17" o:title=""/>
          </v:shape>
        </w:pict>
      </w:r>
      <w:r>
        <w:cr/>
      </w:r>
    </w:p>
    <w:p>
      <w:pPr>
        <w:pStyle w:val="Heading1238"/>
        <w:keepNext w:val="0"/>
        <w:spacing w:after="200" w:line="340" w:lineRule="atLeast"/>
        <w:ind w:left="0" w:right="0" w:firstLine="0"/>
        <w:jc w:val="center"/>
      </w:pPr>
      <w:hyperlink r:id="rId3448" w:history="1">
        <w:r>
          <w:rPr>
            <w:rFonts w:ascii="arial" w:eastAsia="arial" w:hAnsi="arial" w:cs="arial"/>
            <w:b/>
            <w:i/>
            <w:strike w:val="0"/>
            <w:color w:val="0077CC"/>
            <w:sz w:val="28"/>
            <w:u w:val="single"/>
            <w:vertAlign w:val="baseline"/>
          </w:rPr>
          <w:t>11/24 Links Pt2: How Trump can expose biggest lie in Middle East: Palestinian 'refugee' myth; BDS Without Campus; Facebook Said It Would Ban Holocaust Deniers. Instead, Its Algorithm Provided a Network for Them</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2020 Tuesday 11:25 PM EST</w:t>
      </w:r>
    </w:p>
    <w:p>
      <w:pPr>
        <w:pStyle w:val="Normal240"/>
        <w:keepNext w:val="0"/>
        <w:spacing w:after="0" w:line="240" w:lineRule="atLeast"/>
        <w:ind w:right="0"/>
        <w:jc w:val="both"/>
      </w:pPr>
      <w:bookmarkStart w:id="483" w:name="Bookmark_240"/>
      <w:bookmarkEnd w:id="483"/>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6947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240"/>
        <w:keepNext/>
        <w:spacing w:before="240" w:after="0" w:line="340" w:lineRule="atLeast"/>
        <w:ind w:left="0" w:right="0" w:firstLine="0"/>
        <w:jc w:val="left"/>
      </w:pPr>
      <w:bookmarkStart w:id="484" w:name="Body_238"/>
      <w:bookmarkEnd w:id="484"/>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32" style="position:absolute;z-index:252167168" from="0,2pt" to="512pt,2pt" strokecolor="#009ddb" strokeweight="2pt">
            <v:stroke linestyle="single"/>
            <w10:wrap type="topAndBottom"/>
          </v:line>
        </w:pict>
      </w:r>
    </w:p>
    <w:p>
      <w:pPr>
        <w:pStyle w:val="Normal240"/>
      </w:pP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24, 2020( Elder of Ziyon: </w:t>
      </w:r>
      <w:hyperlink r:id="rId245"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 How Trump can expose biggest lie in Middle East: Palestinian 'refugee' myth [1] The outgoing Team Trump should issue an updated, unclassified report that provides a current estimate of the number of people receiving UNRWA assistance today who were personally displaced in 1948, aren't residing within the borders of the Palestinian Authority and aren't citizens or permanent residents of another country, such as Jordan. This number should be easy to estimate by simply requesting figures from Israeli, Palestinian, UN, Jordanian and other Mideast officials. The public release of these figures could spark an international debate over UNRWA's mandate. Secretary of State Mike Pompeo should also announce an official US policy change that for purposes of future US funding and planning, Palestinian refugees are narrowly defined as people who were personally displaced from then-Palestine between 1948 and 1949 and aren't currently citizens or permanent residents of the Palestinian Authority or any country. </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move would challenge the notion that UNRWA is a refugee agency and demonstrate how it instead has kept people in poverty. Unlike the UN High Commissioner for Refugees, which has a mandate to resettle refugees, UNRWA has encouraged multiple generations of helpless people to remain erroneously identified as refugees. The policy change would thus upend the mythology of a Palestinian 'right of return' — making it clear that Israel determines who becomes Israeli citizens, not a UN agency. With all of this established, destitute Palestinians living in the West Bank might finally be encouraged to lead economically productive lives within a future Palestinian state. The United States should not be alone in this effort. The United Arab Emirates and Saudi Arabia are among the agency's top contributors. As they look to a future of peaceful coexistence with Israel, they can influence UNRWA's mandate and remove a significant historical hindrance to the peace process. American allies in Europe may also quietly seek to reduce UNRWA's unending financial burden. They, too, may be persuaded to join a reform coalition. UNRWA has done enough damage. It's time for reform.</w:t>
      </w:r>
      <w:hyperlink r:id="rId3449" w:history="1">
        <w:r>
          <w:rPr>
            <w:rFonts w:ascii="arial" w:eastAsia="arial" w:hAnsi="arial" w:cs="arial"/>
            <w:b w:val="0"/>
            <w:i/>
            <w:strike w:val="0"/>
            <w:noProof w:val="0"/>
            <w:color w:val="0077CC"/>
            <w:position w:val="0"/>
            <w:sz w:val="20"/>
            <w:u w:val="single"/>
            <w:vertAlign w:val="baseline"/>
          </w:rPr>
          <w:t>https://1.bp.blogspot.com/proxy/4__j-BAGURUb01AOqbjMCd7wRo2i-3KN8yFYRAQeN6BuhdrOpWWbRHNlodj2I3BQbaJC0iNtlbOYAu-wQvSF=s581-dThe</w:t>
        </w:r>
      </w:hyperlink>
      <w:r>
        <w:rPr>
          <w:rFonts w:ascii="arial" w:eastAsia="arial" w:hAnsi="arial" w:cs="arial"/>
          <w:b w:val="0"/>
          <w:i w:val="0"/>
          <w:strike w:val="0"/>
          <w:noProof w:val="0"/>
          <w:color w:val="000000"/>
          <w:position w:val="0"/>
          <w:sz w:val="20"/>
          <w:u w:val="none"/>
          <w:vertAlign w:val="baseline"/>
        </w:rPr>
        <w:t xml:space="preserve"> Peace Illusion[2]It is not surprising that Israelis, including those, like Schwartz and Wilf, who want a two-state solution to the conflict, will not accept the putative right of return. What is surprising and dismaying is that Western governments, including that of the United States, have failed to recognize the centrality and pernicious character of this demand. How, then, should the Biden Administration approach the Israeli-Palestinian conflict beginning in 2021? First, it should follow the lead of the Trump Administration, which declined to continue to fund UNRWA, and seek to abolish that agency. In their concluding chapter, the authors of The War of Return offer some helpful suggestions for how to do so. Second, the new administration should make clear to the Palestinian authorities that the necessary condition for the continuation of an American-sponsored peace process is a clear, unambiguous, publicly and repeatedly stated renunciation of the right of return. By retaining their claim to this right, the Palestinians signal that they continue to pursue the destruction of Israel, in which case no settlement is possible. Third, the Biden Administration should observe the diplomatic equivalent of the Hippocratic Oath in medicine: it should do no harm. Persisting in trying to broker an agreement while the Palestinians insist on a right of return does do harm. It encourages the Palestinians to believe, or at least to hope, that the American government does not oppose the elimination of Israel, which in turn gives them reason to continue to seek it. As long as they call for millions of people to be able to make themselves at home in a country that they have never seen, with the vast majority of whose citizens they do not share a common language, common aspirations, or common values, and whom they have been taught their whole lives to despise, nothing American diplomats can do will end the Israeli-Palestinian conflict. Under such circumstances that is precisely what the United States should do about that conflict: nothing.Jonathan S. Tobin: The man Israel left behind and the damage left with him[3]What followed was a long-running shadow play in which many American Jews and Israelis portrayed Pollard as a martyr to anti-Semitism—something that only undermined the otherwise strong case for clemency for him and also hardened the desire of U.S. intelligence to keep him in prison in order to make an example of him. Eventually, he even became a bargaining chip in which his release was offered as an inducement to make Israel make territorial concessions in peace negotiations, though in the end, Netanyahu's efforts to get President Bill Clinton to free him in this manner ultimately failed. While the value of his spying and the damage he did to America remains a matter of debate, what isn't in question is that this affair created unnecessary tension between the two allies that lasted for decades. Just as bad was the shadow that his spying cast on the loyalty of every Jew working in the Pentagon. Indeed, U.S. authorities spent many years hounding Jewish personnel searching for another mythical Israeli spy, harming the careers of many Jews. It also fed into an anti-Semitic narrative that dovetailed with the 'Israel Lobby' myth that portrayed the United States as being ruthlessly manipulated by Jews who were more loyal to Israel than to America. It is only right that the ordeal of the spy, who paid far more dearly than he should have for his mistakes (Pollard served more time in prison than many murderers), is over. Let's hope that after so much suffering, he finds some peace in Israel and will avoid doing anything that will fuel a revival of the controversy he engendered. But it is just as important that his many supporters not misinterpret what happened to him as being solely a morality tale of a heroic Jew who was persecuted by anti-Semites for helping Israel. Both the hapless Pollard and his cynical Israeli handlers—none of whom were ever truly held accountable for their part in this fiasco—supplied ammunition to those anti-Semites who falsely claim that there is a contradiction between being an American patriot and having a deep concern for Israel. Sadly, that will remain Jonathan Pollard's true legacy long after he has completed his journey to the Jewish state.Netanyahu phones Pollard: 'When are we going to see you here? We're waiting'[4]Prime Minister Benjamin Netanyahu on Monday spoke by phone with Jonathan Pollard, telling the former US Navy analyst convicted of spying for Israel that the Jewish state is waiting for him to move here after his parole ended. 'When are we going to see you here? We're waiting for you,' Netanyahu told Pollard, speaking in English. Pollard's reply, which caused Netanyahu to chuckle, could not be heard. 'You should feel comfortable and you should really feel at home,' the prime minister added. He also promised to make sure Pollard's wife Esther gets the cancer treatment she needs. Caroline Glick: To be clear, I think the title the Jew hating "Jewish Voice for Peace" gave to their panel featuring four enemies of Jewry is accurate (facebook)[5]To be clear, I think the title the Jew hating "Jewish Voice for Peace" gave to their panel featuring four enemies of Jewry is accurate, or at least the beginning "Dismantling Anti-Semitism," is accurate. "Dismantling" in the sense of "deconstructing," as in denying anti-Semitism exists or denying that it is a problem, or both. That is their object. And by the way, they aren't wrong, by their bigoted standards. The Jew hating left has by and large jettisoned the racial anti-Semitism of the Nazis. They've replaced it with the anti-Zionism of the Soviets. The essence of both is the same -- hatred of Jews in their most pronounced, significant contemporary form. We often forget that the term "anti-Semitism" was invented by Jew haters who sought to provide a veneer of "science" to their new form of Jew hatred. Eugenics, scientism and "race science" were all the rage among the Western elite in the mid to late 19th century. By reinventing Jews as "Semites" and calling them a race, the Jew haters were able to pretend that they weren't bigots whose lives were centered on their obsessive hatred of the Jews and desire to annihilate them. The were simply intellectuals, "researching" race and "discovering" -- surprise, surprise -- that Semites, that is, Jews, were subhuman and needed to be annihilated. Anti-Zionism is the new veneer, adapted to the popular anti-colonialism of the chic progressive, post-nationalist neo-imperialist left. It's not that they hate Jews -- heaven forbid! Some of their best friends are Jews. It's just that the Jewish state, that is, the center of the Jewish world and the largest Jewish community in the world, is inherently evil and racist and must be annihilated. And Jews outside of Israel who support the Jewish state need to be booted out of civil society.Human rights and antisemitism: Beyond the partisan divide - opinion[6]AT THE SAME time, there are legitimate concerns regarding the perception that the US declaration, coming at this time, is partisan and politicized, and thus detracts from the potential impact. The issues stemming from the hostile takeover of the human rights movement by obsessive anti-Israel ideologues started long before the current administration, and should not be simply dismissed in the context of American political polarization. Addressing this point, antisemitism analyst Ben Cohen warned, 'In practical terms, then, to announce such a policy during the twilight of the Trump administration is perhaps condemning it to an undeserved fate. Undeserved, because the basic idea underlying the policy is a sound one - that trafficking in antisemitic canards should not be permitted to hide behind noble labels such as freedom of speech, and nor should doing so leave offenders free from the material consequences of their actions. That is a courageous position to take.' Liberals for whom human rights are sacred principles need to stop turning a blind eye to the systematic distortions and abuses led by Human Rights Watch and the others. The evidence is in plain view for all who care to look. To cite one of many examples, in 2006 Ken Roth derisively referred to the Israeli responses to a brutal Hezbollah terrorist attack as 'an eye for an eye' and 'the morality of some more primitive moment,' are, in the words of the head of the ADL at the time, Abraham Foxman, 'a classic antisemitic stereotype.' Legitimate criticism of Israeli actions must not be confused with or used to justify demonization and hatred. Precisely because the basic idea 'is a sound one' and the evidence is overwhelming, it is important that this initiative be joined by Democratic Party officials in the United States, and by Europeans. The demand for serious measures, such as pressing these organizations to adopt and implement the IHRA working definition of antisemitism, are not bounded by party affiliation. Human rights, antisemitism and the need to take a strong stand against attempts to confuse them are too important to be rejected on the basis of narrow political partisanship.David Dinkins,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first and only Black mayor, dies at 93[7]</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during Dinkins' term, was battling high crime, a fierce economic recession and the AIDS epidemic. But it was his role in the 1991 Crown Heights riot that would most define his mayoralty. The riot was sparked in the racially divided Brooklyn neighborhood by the acquittal of a young black man, Lemrick Nelson, in the killing of Yankel Rosenbaum, a 29-year-old Jewish student. Speaking in 2011, Dinkins remembered his handling of the riot as one of his chief regrets. "The thing that hurt the most, I suppose, was to be accused by some of permitting - holding the police back - and permitting young blacks to attack Jews," Dinkins said,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this was untrue, inaccurate and not so, and that's kind of painful. But if I had it to do over again, I would have said maybe 24 hours earlier to the police, 'What you're doing isn't working,' which I finally said." Media Blackout: Panel on Antisemitism to Feature Notable BDS Proponents[8]BDS Movement: Bent on Israel's Destruction A casual newsreader could be persuaded to believe that the BDS movement is non-violent and simply aims to advance Palestinian interests. But this could not be farther from the truth. A few quotes from BDS leaders reveal their real motive: 'Definitely, most definitely, we oppose a Jewish state in any part of Palestine.'#8212; Omar Barghouti, founder, BDS(Barghouti subsequently clarified that 'Palestine' encompasses all of present-day Israel)'The real aim of BDS is to bring down the State of Israel this should be stated as an unambiguous goal.'#8212; As'ad Abu Khalil, Professor of Political Science at California State University, Stanislaus and BDS leader'I think the BDS movement will gain strength from forthrightly explaining why Israel has no right to exist.'#8212; John Spritzler, author and BDS leader.Despite its adherents' attempt to cloak the movement in 'progressive' terms, BDS has one goal: to demonize Israel incessantly in hopes that the masses will eventually agree that the lone Jewish state is illegitimate and should thus be eradicated. Play Video[9]Tlaib: I Hope Blinken Doesn't Suppress My Right to Speak Out Against Bibi[10]She subsequently tweeted on November 23: '[Secretary of State Mike] Pompeo has moved to suppress BDS [Boycott, Divestment and Sanctions], a peaceful protest movement protected by the 1st Amendment. I hope that Mr. Blinken and President-Elect Biden's Administration will change course from [President Donald] Trump's State Department &amp;#38; not target or suppress support of Palestinian human rights.' On November 19, the State Department classified the BDS movement as anti-Semitic and announced that it will take steps to ensure that foreign aid does not go to organizations that boycott Israel or support BDS. Pro-Israel Twitter users criticized Tlaib's tweets as being anti-Semitic. 'If a Jewish American politician tweeted this, they would be immediately accused of being more loyal to Israel than the people they representby Rashida Tlaib,' Israel-based writer Hen Mazzig tweeted.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Democratic Assemblyman Dov Hikind, who also heads the Americans Against Antisemitism watchdog, similarly tweeted, 'Biden names a Jew to his cabinet. What's Rashida's response?! 'Welp, as long as that Judische pick doesn't stop me from focusing my hatred on one country, Israel, then he's a good Jew!' It's not your 1A right you're trying to protect but your vile Jew-hatred!' International human rights lawyer Arsen Ostrovsky also tweeted to Tlaib, 'You are just obsessed with Israel and BDS. Why don't you focus a little more on your district, than engaging in mild Antisemitism and bigotry.' You are just obsessed with Israel and BDS. Why don't you focus a little more on your district, than engaging in mild Antisemitism and bigotry. pic.twitter.com/zDDlzAUELJ[11] — Arsen Ostrovsky (@Ostrov_A) November 23, 2020[12] This is a classic antisemitic trope. She's suggesting a Jewish man would suppress her free speech on Israel, because he is a Jew. @JoeBiden[13] needs to stop Rashida &amp;#38; her fellow travellers racism before his party ends up like @uklabour[14] </w:t>
      </w:r>
      <w:hyperlink r:id="rId24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/sWvJHTkTHg[15] — (((GnasherJewגנאשר))) (@GnasherJew) November 24, 2020[16] BDS Without Campus[17]In late September, students at Columbia College voted yes on a resolution for the university to divest its assets from companies that do business with Israel. But this vote looked different from hundreds of other Boycott, Divest, Sanctions resolutions: Instead of holding demonstrations on the campus quad, hosting speakers on campus for teach-ins, and posting flyers on bulletin boards, all campaigning happened online. The vote had originally been scheduled for April 2020, but after the first wave of the coronavirus cleared out the campus, it was postponed until the fall in the hope that it could happen in-person then. But for the fall semester, Columbia only invited back to campus students who had extenuating circumstances at home, forcing a change in organizing tactics and a decrease in the campaign's visibility. 'I don't remember seeing anything that was like vote for or against BDS It seemed very vague to me,' first-year student in Columbia's Engineering School Ben Stettin told me. 'Also, [I was] not sure if freshmen were allowed to vote in it.' What happens when a social movement rooted in physical campus protest moves online? From all sides, the new environment presents new challenges and opportunities. Removed from campuses, some of the vitriol of discussion may be diffused. Conversely, by moving online, debate can extend beyond the students on campus and include outside agitators. Israel rhetoric varies greatly from campus to campus, affected by the students' political leanings, institutional support for Israel-Palestine conversations, and college reputation for activism. Students at the University of California, Berkeley have served as national leaders in college activism since the Vietnam antiwar movement. Its students frequently protest and debate about Israel, boycotting and shouting down speakers, sponsoring and teaching courses about Israeli settler-colonialism through the university's DeCal system, and lobbying local government representatives. At Berkeley and other 'activist campuses,' students supporting Israel often end up defending against attacks rather than proactively educating and advocating. 'Before COVID I think Berkeley's pro-Israel community in some aspect largely felt like we were on the defensive a lot of the time and it was largely about putting out fires that were started by the pro-Palestinian movements on campus,' said Garrett Layton, a junior at Berkeley and executive board member of Bears for Israel. 'There were protests consistently. There was a lot of propaganda, negative propaganda People would just kind of spin each other's language to try and demonize the other side.'Albanian Prime Minister says antisemitism is threat to civilisation after the country adopts the International Definition of Antisemitism[18]Antisemitism is a threat to civilisation, according to Albania's Prime Minister, who made the statement within days of his Government adopting the International Definition of Antisemitism. Speaking at a forum against antisemitism organised in partnership with the Jewish Agency for Israel, Albanian Prime Minister Edi Rama said: 'We need to continue and fight any form of antisemitism, which is a threat to our own civilisation.' The first such forum to be staged in the Balkans, and held online owing to the Coronavirus pandemic, it was attended by top diplomats, including US Secretary of State Mike Pompeo. The event was held just days after the Muslim state's Parliament voted unanimously to adopt the Definition. During the forum, it was stated that Jews were protected in Albania during WWII, and that no Jews were handed over to the Nazis, despite occupation by Nazi Germany from 1943 to 1944.Manchester  Metropolitan University and Buckingham New University adopt International Definition of Antisemitism[19]Manchester Metropolitan University and Buckingham New University have both reportedly adopted the International Definition of Antisemitism. Buckingham New University's Vice-Chancellor Professor Nick Braisby reportedly said: 'Antisemitism is repugnant. It is a form of racism, has no place within society and will not be tolerated at our University. Our decision to adopt the [International] Definition of Antisemitism demonstrates our commitment to be an inclusive community that welcomes and celebrates all of our members irrespective of their background or ethnicity. Adopting the Definition is an important step in our ongoing work towards eradicating racism, harassment, discrimination and prejudice.' They join Lancaster University and the University of Cambridge as recent adopters of the Definition. Recently, Gavin Williamson, the Education Secretary, called on universities to adopt the Definition.Lancaster University adopts International Definition of Antisemitism after campaign by Jewish students[20]Lancaster University has adopted the International Definition of Antisemitism after a campaign by Jewish students. The University agreed to adopt the Definition at a meeting of the University Council on 20th November. The University's Vice Chancellor, Professor Andy Schofield, said: 'This is one important element of the University's wider commitment to ensure that the University is fair and inclusive. We will be continuing to work with our partners in both Israel and Palestine to increase our awareness and understanding of the major issues that affect our diverse community.' Previously, Jewish students at Lancaster had protested perceived inaction by the University following a call from the Education Secretary for universities to adopt the Definition. The Jewish Society's President had said: 'We will not stop working until this Definition is adopted.'SJP-Backed Student Referendum at Tufts Pushes Antisemitic Libel That Israel Trains US Police to Harm Minorities[21]A notorious anti-Israel group is pushing a student referendum at Tufts University that promotes the discredited libel that the Jewish state trains US police forces to harm minorities. The Students for Justice in Palestine (SJP) chapter at the Massachusetts institution got the initiative — which calls for the 'demilitarization' of the Tufts University Police Department (TUPD) — on the Tufts Community Union (TCU) Senate special election ballot that will be sent out this week. Several unnamed members of SJP told The Tufts Daily that the referendum was specifically related to alleged Israeli training of the TUPD. 'Our referendum is seeking to promote the safety of students (especially POC students) by demanding the Tufts administration prohibit TUPD officers from attending military-led and/or similar international trips in the future, refine the vetting process to prevent prior attendees from being hired, and apologize for sending the former Tufts police chief to a militarized training trip,' they commented. #TwoState[22] is what they tell the suckers. For the radical Left the only real solution is the dissolution of Israel: </w:t>
      </w:r>
      <w:hyperlink r:id="rId3450" w:history="1">
        <w:r>
          <w:rPr>
            <w:rFonts w:ascii="arial" w:eastAsia="arial" w:hAnsi="arial" w:cs="arial"/>
            <w:b w:val="0"/>
            <w:i/>
            <w:strike w:val="0"/>
            <w:noProof w:val="0"/>
            <w:color w:val="0077CC"/>
            <w:position w:val="0"/>
            <w:sz w:val="20"/>
            <w:u w:val="single"/>
            <w:vertAlign w:val="baseline"/>
          </w:rPr>
          <w:t>https://t.co/WhMgVtq7sg</w:t>
        </w:r>
      </w:hyperlink>
      <w:r>
        <w:rPr>
          <w:rFonts w:ascii="arial" w:eastAsia="arial" w:hAnsi="arial" w:cs="arial"/>
          <w:b w:val="0"/>
          <w:i w:val="0"/>
          <w:strike w:val="0"/>
          <w:noProof w:val="0"/>
          <w:color w:val="000000"/>
          <w:position w:val="0"/>
          <w:sz w:val="20"/>
          <w:u w:val="none"/>
          <w:vertAlign w:val="baseline"/>
        </w:rPr>
        <w:t xml:space="preserve">[23] — Yishai Fleisher يشاي ישי פליישר (@YishaiFleisher) November 24, 2020[24] "Human Rights Watch" head @KenRoth[25] is a bigger fan of #Qatari[26] political Islam than #UAE[27]-Israel peace.And  that's all you have to know about @hrw[28] in the Middle East pic.twitter .com/FC6D3BLRWq[29] — Asher Fredman אשר פרדמן (@fredman_a) November 23, 2020[30] ;Facebook Still Ignoring Warnings of Neo-Nazi Fundraising Network on Its Platforms, New Report Claims[31]Tech giant Facebook has failed to heed warnings that a far-right network involving 80,000 activists continues to use both the Facebook and Instagram platforms to raise funds, according to a new report issued on Monday. Headlined 'Hatebook,' the report[32] from the Center for Countering Digital Hate — a London-based NGO — argued that it was 'a sign of the impunity with which modern Fascists radicalize, recruit and finance on Facebook and Instagram that they feel comfortable using the platforms to sell branded merchandise, as though they were mainstream brands.' Pulling no punches, the report continued: 'Popular and mainstream brands are unlikely to be aware that their advertisements appear next to extreme Neo-Nazi material on Facebook and Instagram, especially as they have been reassured that countermeasures are in place. Governments will be appalled that their counter-extremism efforts are being undermined so openly.' The report claimed that Facebook 'was told about this specific problem two years ago but failed to take action.' It added: 'The scale of their inaction means it would not be unreasonable to conclude that it 'knows and intends' that its platforms are used for such purposes. Instead, it has allowed the development of a network of over forty Fascist and Neo-Nazi Facebook pages and Instagram accounts, with a total of 80,000 followers, hawking merchandise.' The report alleged that 'this Fascist finance network is intimately linked with two violent neo-Nazi extremist movements operating out of Ukraine: Azov Battalion and Misanthropic Division. Both groups have sought to export their ideology to Western countries, gain followers and incite violence.'Facebook Said It Would Ban Holocaust Deniers. Instead, Its Algorithm Provided a Network for Them[33]Last month, Facebook announced a crackdown: The platform would no longer permit content that 'denies or distorts the Holocaust' as part of its larger policy prohibiting hate speech. While noting that successful enforcement could take time, Monika Bickert, Facebook's vice president of content policy, explained the ban in a blog post. 'Our decision is supported by the well-documented rise in anti-Semitism globally and the alarming level of ignorance about the Holocaust, especially among young people,' she wrote. But as of mid-November, The Markup has found, numerous Facebook pages for well-known Holocaust denial groups remain active—and for users who find the pages, Facebook's algorithms continue to recommend related content, effectively creating a network for pushing anti-Semitic content. Facebook has long struggled to tamp down on quick-traveling misinformation and shape-shifting conspiracy groups, but many of the discriminatory pages The Markup found either belonged to groups with a long history of prominence within the Holocaust denial movement or directly referenced well-known anti-Semitic or white nationalist memes, making them seem like obvious targets for Facebook's crackdown. It's unclear whether Facebook considers the posts and groups The Markup found unacceptable. The company did not announce how it would define Holocaust denialism, and the company did not respond to multiple requests for comment; all the pages and posts referenced in this article were still active as of Nov. 23 at 5 p.m . ET. (h/t L_King) Oh wow, I just found out the Qatar propagandist that went on an antisemitic rant, calling me a fake Jew and a Khazar, was given space at @washingtonpost[34] to complain about cyberbulling and the need for twitter to take action against "hate speech."Can't even make this shit up. pic.twitter .com/h3EE7YafaG[35] — Alex VanNess (@thealexvanness) November 23, 2020[36] ;Deutsche Welle Corrects UN Resolution 194 Doesn't Guarantee 'Right of Return'[37]Finally, there is no evidence that the Trump administration took 'umbrage' with UN Resolution 194. Because of the reasons detailed above — the resolution, a suggestion, is conditional on the willing of returning refugees to live at peace with their neighbors; the resolution placed resettlement, return and compensation on equal footing, and the plan also called for a conciliation commission — the resolution does not pose a problem for supporters of Israel, the Trump administration among them. In short, contrary to the article's original claim, UN Resolution 194 does not guarantee a 'right of return.' Thus, while Israel, the Trump administration and the Obama administration all oppose the 'right of return,' they do not take umbrage with the UN Resolution. In response to communication with CAMERA, Deutsche Welle forthrightly set the record straight, giving the text in question an overhaul. The amended text now correctly states that the Trump administration takes umbrage with UNRWA and its mandate (as opposed to with UN Resolution 194) and that the President's opposition to the 'right of return' has long been the White House's position. In addition, the revised no longer makes the false claim that UN Resolution 194 'guarantees' a Palestinian 'right of return.' The amended text now states: In 2018, President Donald Trump deferred payment of US yearly contributions of more than $300 million, taking umbrage generally with UNRWA and its mandate. Among other things, the Trump administration is at odds with the organization over the right of return for Palestinian refugees, an issue that has long been a thorn in the side of both Israel and the White House.Furthermore , editors commendably appended the following correction to the bottom of the article: When your anti-Israel bias is so entrenched that recognizing Israel's existence, making peace is depicted as "deepening... sectarian divides" and destabilizing the Middle East.@Vice[38] @moirasool[39], any space for how Iran's aggression is pushing others to change longstanding policy? pic.twitter .com/zt7ywJs2gg[40] — HonestReporting (@HonestReporting) November 24, 2020[41] ;German far-right activists wish to protest 'Zionism' in front of synagogue[42]Right-wing extremists in Germany are planning to demonstrate for 'freedom for Palestine' and against 'Zionism' in front of a synagogue. The event is scheduled for Tuesday in Brunswick, 120 miles west of Berlin, the Braunschweiger Zeitung reported Friday. Separately, on Friday, an unknown individual threw a large stone slab at a window of the Jewish Community in Essen, 150 miles west of Brunswick, the RIAS anti-racism watchdog group reported. No one was hurt in the incident, which police are investigating as a possible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organizers of the Brunswick rally belong to the far-right Dierechte party and have advertised the event on social networks as scheduled to take place between 7:33 and 7:45 p.m . - a reference to the 12 years in power of the Nazi Party 1930s and '40s. 'Freedom for Palestine - Humanity is non-negotiable. Stop Zionism!' the slogan for the event reads. City authorities said they have not authorized the demonstration and will disperse it if it takes place.Dutch right-wing politician resigns in wake of party's anti-Semitism scandal[43]The leader of the Dutch right-wing Forum for Democracy party resigned Monday following reports that members of its youth movement had engaged in anti-Semitic behavior. Thierry Baudet, a colorful politician who in 2018 published a nude self-portrait on Instagram, said that assuming responsibility for the anti-Semitism scandal was not the immediate reason for stepping down. Rather, the trigger was demands within the party that the guilty members be kicked out before the completion of an internal disciplinary review of their actions. The review is of members of the party's section for young members who in a WhatsApp group shared Nazi songs. One of them called 'Der Untermensch,' or 'Subhuman,' a 1942 Nazi propaganda book inciting hatred of Jews and Slavs, a 'masterpiece,' the Het Parool newspaper reported last week. Some party members seek to 'skip the process and throw people under the bus before we know what's happened,' Baudet said in a video he shared on social media announcing his resignation as party leader. He warned against a 'trial by the media, which isn't trustworthy.' If the accused engaged in anti-Semitism, he said, 'they should leave the party, and my resignation will be an act of assuming responsibility for what happened.' Man charged with stirring up racial hatred with antisemitic coronavirus hoax wears Nazi armband to court[44]A man charged with stirring up racial hatred with an antisemitic coronavirus hoax is understood to have appeared in court wearing a Nazi armband. Matthew Henegan, 35, faces seven charges of publishing, distributing and possessing material in March and April that is likely to stir up racial hatred. It is also claimed that he distributed leaflets in Cambridgeshire, where he resides, and possessing a document titled 'How To Make Armour Piercing Bullets', which apparently contains information likely to be useful in terrorism. Mr Henegan is currently on bail and reportedly appeared at a preliminary hearing at the Old Bailey wearing dark glasses, a hairband and an armband with a red swastika. According to a report, the judge asked the defendant's lawyer: 'Can you see what he's wearing?', and ordered Mr Henegan to leave the courtroom. The defendant asked: 'Are we done for the day then?' The judge replied: 'We are not.' The defendant replied: 'I have a right to freedom of expression, freedom of dress, freedom of religion. They are rights not for debate.' The judge instructed the lawyer to give his client advice and said: 'Next time it will not be out in the public corridor.' Mr Henegan returned to the courtroom with a jacket, with the armband no longer visible.Percepto to create fleet of robots and drones to monitor industrial sites[45]Percepto, an Israeli maker of drones, said Wednesday it is launching a new solution that will create a fleet of fully autonomous robots and drones to monitor industrial sites by teaming up with US robot maker Boston Dynamics. The development of the new solution will be funded by a $45 million strategic investment led by Koch Disruptive Technologies, whose parent company operates numerous industrial sites and is also a customer of Percepto's services. As part of the cooperation, Percepto will integrate a solution it originally developed for its Sparrow drone into a Boston Dynamics robot, the Spot. The new Autonomous Inspection &amp;#38; Monitoring (AIM) software and hardware suite is able to work all autonomous vehicles or robots. This symbiosis between Percepto's AIM and Boston Dynamics' Spot robot will allow the dog-like machine to automate inspection rounds completely controlled remotely via the platform, offering high resolution imaging and thermal vision to detect issues including problems on machines or electrical conductors, water and steam leaks around plants, and equipment with degraded performance. Israeli crack team combats plague of locusts in war-torn Ethiopia[46]At the request of Ethiopian Prime Minister Abiy Ahmed, a crack team of Israelis swooped into the war-, storm-, and famine-struck country earlier this month to aid in its fight against a further plague — desert locusts. Currently on the ground in the country's eastern Somali region, the Israeli delegation is testing out an innovative technique of using drone surveillance and targeted night-time spraying, which will reduce the amount of pesticides. As the country faces civil war in the north and massive flooding from Cyclone Gati, the locust swarms have invaded the country and are affecting over 70,000 households. To combat the spread of the swarming menace, a four-man team, headed by Israeli Ministry of Agriculture locust expert Dr. Yoav Motro, was sent by Foreign Minister Gabi Ashkenazi. 'It's the worst it has been in 75 years. And a tropical cyclone that hit the eastern part of the region in the past few days will only make things more complex,' Motro told The Times of Israel. 'One has to note these regions do not deal with locusts on a regular basis — which hampers their readiness and their resilience to it.' According to local Ethiopian media, the team arrived with two tonnes of equipment, including 27 surveying drones, 2 generators and a large supply of spray pesticides. Is this house under a convent in Nazareth the boyhood home of Jesus?[47]The house in question, or what's left of it, can be found underneath the Sisters of Nazareth convent in central Nazareth, Israel. It's near the famous Church of the Annunciation, the spot where many Christians believe the angel Gabriel informed Mary that she would have a child. The building has been dated to the first century AD and, according to Professor Dark, it appears to be "a typical family home of its time and place." "There was nothing unusual about it. It's not pitifully poor, but there's no sign of any great wealth either. It's very ordinary," he told CBS News. "If this is the childhood environment of Jesus, there's no reason to believe he grew up in anything other than a very typical Galilean rural home of its time." So, what are the clues?One, says Dark, is the quality of construction. "Whoever built the house had a very good understanding of stone-working. That would be consistent with the sort of knowledge we would expect of someone who might be called a tekton," the Ancient Greek word for craftsman that was used to refer to Joseph. "By itself, that's not got flashing lights saying, 'this is where Jesus lived.' But it's underneath a fifth to seventh century Byzantine church." Dark said that church is "almost certainly" the one described by a pilgrim in the 380s and known as the Church of the Nutrition [taken to mean the nurturing or upbringing of Christ]. The name stems from the idea that it was built over a crypt that contained the home of the young prophet. StandWithUs UK Gala 2020 Online - Celebrating 10 Years of StandWithUs UK Play Video[48]Play Video[49] We have lots of ideas, but we need more resources to be even more effective. Please donate today[50] to help get the message out and to help defend Israel. [ 1]: </w:t>
      </w:r>
      <w:hyperlink r:id="rId3451" w:history="1">
        <w:r>
          <w:rPr>
            <w:rFonts w:ascii="arial" w:eastAsia="arial" w:hAnsi="arial" w:cs="arial"/>
            <w:b w:val="0"/>
            <w:i/>
            <w:strike w:val="0"/>
            <w:noProof w:val="0"/>
            <w:color w:val="0077CC"/>
            <w:position w:val="0"/>
            <w:sz w:val="20"/>
            <w:u w:val="single"/>
            <w:vertAlign w:val="baseline"/>
          </w:rPr>
          <w:t>https://nypost.com/2020/11/23/how-trump-can-expose-biggest-lie-in-middle-east-palestinian-refugee-myth/</w:t>
        </w:r>
      </w:hyperlink>
      <w:r>
        <w:rPr>
          <w:rFonts w:ascii="arial" w:eastAsia="arial" w:hAnsi="arial" w:cs="arial"/>
          <w:b w:val="0"/>
          <w:i w:val="0"/>
          <w:strike w:val="0"/>
          <w:noProof w:val="0"/>
          <w:color w:val="000000"/>
          <w:position w:val="0"/>
          <w:sz w:val="20"/>
          <w:u w:val="none"/>
          <w:vertAlign w:val="baseline"/>
        </w:rPr>
        <w:t xml:space="preserve"> [ 2]: </w:t>
      </w:r>
      <w:hyperlink r:id="rId3452" w:history="1">
        <w:r>
          <w:rPr>
            <w:rFonts w:ascii="arial" w:eastAsia="arial" w:hAnsi="arial" w:cs="arial"/>
            <w:b w:val="0"/>
            <w:i/>
            <w:strike w:val="0"/>
            <w:noProof w:val="0"/>
            <w:color w:val="0077CC"/>
            <w:position w:val="0"/>
            <w:sz w:val="20"/>
            <w:u w:val="single"/>
            <w:vertAlign w:val="baseline"/>
          </w:rPr>
          <w:t>https://www.americanpurpose.com/articles/the-peace-illusion/</w:t>
        </w:r>
      </w:hyperlink>
      <w:r>
        <w:rPr>
          <w:rFonts w:ascii="arial" w:eastAsia="arial" w:hAnsi="arial" w:cs="arial"/>
          <w:b w:val="0"/>
          <w:i w:val="0"/>
          <w:strike w:val="0"/>
          <w:noProof w:val="0"/>
          <w:color w:val="000000"/>
          <w:position w:val="0"/>
          <w:sz w:val="20"/>
          <w:u w:val="none"/>
          <w:vertAlign w:val="baseline"/>
        </w:rPr>
        <w:t xml:space="preserve"> [ 3]: </w:t>
      </w:r>
      <w:hyperlink r:id="rId3453" w:history="1">
        <w:r>
          <w:rPr>
            <w:rFonts w:ascii="arial" w:eastAsia="arial" w:hAnsi="arial" w:cs="arial"/>
            <w:b w:val="0"/>
            <w:i/>
            <w:strike w:val="0"/>
            <w:noProof w:val="0"/>
            <w:color w:val="0077CC"/>
            <w:position w:val="0"/>
            <w:sz w:val="20"/>
            <w:u w:val="single"/>
            <w:vertAlign w:val="baseline"/>
          </w:rPr>
          <w:t>http://www.israelnationalnews.com/News/News.aspx/291857</w:t>
        </w:r>
      </w:hyperlink>
      <w:r>
        <w:rPr>
          <w:rFonts w:ascii="arial" w:eastAsia="arial" w:hAnsi="arial" w:cs="arial"/>
          <w:b w:val="0"/>
          <w:i w:val="0"/>
          <w:strike w:val="0"/>
          <w:noProof w:val="0"/>
          <w:color w:val="000000"/>
          <w:position w:val="0"/>
          <w:sz w:val="20"/>
          <w:u w:val="none"/>
          <w:vertAlign w:val="baseline"/>
        </w:rPr>
        <w:t xml:space="preserve"> [ 4]: </w:t>
      </w:r>
      <w:hyperlink r:id="rId3454" w:history="1">
        <w:r>
          <w:rPr>
            <w:rFonts w:ascii="arial" w:eastAsia="arial" w:hAnsi="arial" w:cs="arial"/>
            <w:b w:val="0"/>
            <w:i/>
            <w:strike w:val="0"/>
            <w:noProof w:val="0"/>
            <w:color w:val="0077CC"/>
            <w:position w:val="0"/>
            <w:sz w:val="20"/>
            <w:u w:val="single"/>
            <w:vertAlign w:val="baseline"/>
          </w:rPr>
          <w:t>https://www.timesofisrael.com/netanyahu-phones-pollard-when-are-we-going-to-see-you-here-were-waiting</w:t>
        </w:r>
      </w:hyperlink>
      <w:r>
        <w:rPr>
          <w:rFonts w:ascii="arial" w:eastAsia="arial" w:hAnsi="arial" w:cs="arial"/>
          <w:b w:val="0"/>
          <w:i w:val="0"/>
          <w:strike w:val="0"/>
          <w:noProof w:val="0"/>
          <w:color w:val="000000"/>
          <w:position w:val="0"/>
          <w:sz w:val="20"/>
          <w:u w:val="none"/>
          <w:vertAlign w:val="baseline"/>
        </w:rPr>
        <w:t xml:space="preserve">/ [ 5]: </w:t>
      </w:r>
      <w:hyperlink r:id="rId3455" w:history="1">
        <w:r>
          <w:rPr>
            <w:rFonts w:ascii="arial" w:eastAsia="arial" w:hAnsi="arial" w:cs="arial"/>
            <w:b w:val="0"/>
            <w:i/>
            <w:strike w:val="0"/>
            <w:noProof w:val="0"/>
            <w:color w:val="0077CC"/>
            <w:position w:val="0"/>
            <w:sz w:val="20"/>
            <w:u w:val="single"/>
            <w:vertAlign w:val="baseline"/>
          </w:rPr>
          <w:t>https://www.facebook.com/128657860538310/posts/4651323658271685/</w:t>
        </w:r>
      </w:hyperlink>
      <w:r>
        <w:rPr>
          <w:rFonts w:ascii="arial" w:eastAsia="arial" w:hAnsi="arial" w:cs="arial"/>
          <w:b w:val="0"/>
          <w:i w:val="0"/>
          <w:strike w:val="0"/>
          <w:noProof w:val="0"/>
          <w:color w:val="000000"/>
          <w:position w:val="0"/>
          <w:sz w:val="20"/>
          <w:u w:val="none"/>
          <w:vertAlign w:val="baseline"/>
        </w:rPr>
        <w:t xml:space="preserve"> [ 6]: </w:t>
      </w:r>
      <w:hyperlink r:id="rId3456" w:history="1">
        <w:r>
          <w:rPr>
            <w:rFonts w:ascii="arial" w:eastAsia="arial" w:hAnsi="arial" w:cs="arial"/>
            <w:b w:val="0"/>
            <w:i/>
            <w:strike w:val="0"/>
            <w:noProof w:val="0"/>
            <w:color w:val="0077CC"/>
            <w:position w:val="0"/>
            <w:sz w:val="20"/>
            <w:u w:val="single"/>
            <w:vertAlign w:val="baseline"/>
          </w:rPr>
          <w:t>https://www.jpost.com/opinion/human-rights-and-antisemitism-beyond-the-partisan-divide-opinion-650043</w:t>
        </w:r>
      </w:hyperlink>
      <w:r>
        <w:rPr>
          <w:rFonts w:ascii="arial" w:eastAsia="arial" w:hAnsi="arial" w:cs="arial"/>
          <w:b w:val="0"/>
          <w:i w:val="0"/>
          <w:strike w:val="0"/>
          <w:noProof w:val="0"/>
          <w:color w:val="000000"/>
          <w:position w:val="0"/>
          <w:sz w:val="20"/>
          <w:u w:val="none"/>
          <w:vertAlign w:val="baseline"/>
        </w:rPr>
        <w:t xml:space="preserve"> [ 7]: </w:t>
      </w:r>
      <w:hyperlink r:id="rId3457" w:history="1">
        <w:r>
          <w:rPr>
            <w:rFonts w:ascii="arial" w:eastAsia="arial" w:hAnsi="arial" w:cs="arial"/>
            <w:b w:val="0"/>
            <w:i/>
            <w:strike w:val="0"/>
            <w:noProof w:val="0"/>
            <w:color w:val="0077CC"/>
            <w:position w:val="0"/>
            <w:sz w:val="20"/>
            <w:u w:val="single"/>
            <w:vertAlign w:val="baseline"/>
          </w:rPr>
          <w:t>https://www.jpost.com/american-politics/david-dinkins-new-yorks-first-and-only-black-mayor-dies-at-93-650134</w:t>
        </w:r>
      </w:hyperlink>
      <w:r>
        <w:rPr>
          <w:rFonts w:ascii="arial" w:eastAsia="arial" w:hAnsi="arial" w:cs="arial"/>
          <w:b w:val="0"/>
          <w:i w:val="0"/>
          <w:strike w:val="0"/>
          <w:noProof w:val="0"/>
          <w:color w:val="000000"/>
          <w:position w:val="0"/>
          <w:sz w:val="20"/>
          <w:u w:val="none"/>
          <w:vertAlign w:val="baseline"/>
        </w:rPr>
        <w:t xml:space="preserve"> [ 8]: </w:t>
      </w:r>
      <w:hyperlink r:id="rId3458" w:history="1">
        <w:r>
          <w:rPr>
            <w:rFonts w:ascii="arial" w:eastAsia="arial" w:hAnsi="arial" w:cs="arial"/>
            <w:b w:val="0"/>
            <w:i/>
            <w:strike w:val="0"/>
            <w:noProof w:val="0"/>
            <w:color w:val="0077CC"/>
            <w:position w:val="0"/>
            <w:sz w:val="20"/>
            <w:u w:val="single"/>
            <w:vertAlign w:val="baseline"/>
          </w:rPr>
          <w:t>https://honestreporting.com/media-blackout-panel-on-antisemitism-to-feature-notable-bds-proponents</w:t>
        </w:r>
      </w:hyperlink>
      <w:r>
        <w:rPr>
          <w:rFonts w:ascii="arial" w:eastAsia="arial" w:hAnsi="arial" w:cs="arial"/>
          <w:b w:val="0"/>
          <w:i w:val="0"/>
          <w:strike w:val="0"/>
          <w:noProof w:val="0"/>
          <w:color w:val="000000"/>
          <w:position w:val="0"/>
          <w:sz w:val="20"/>
          <w:u w:val="none"/>
          <w:vertAlign w:val="baseline"/>
        </w:rPr>
        <w:t xml:space="preserve">/ [ 9]: </w:t>
      </w:r>
      <w:hyperlink r:id="rId3459" w:history="1">
        <w:r>
          <w:rPr>
            <w:rFonts w:ascii="arial" w:eastAsia="arial" w:hAnsi="arial" w:cs="arial"/>
            <w:b w:val="0"/>
            <w:i/>
            <w:strike w:val="0"/>
            <w:noProof w:val="0"/>
            <w:color w:val="0077CC"/>
            <w:position w:val="0"/>
            <w:sz w:val="20"/>
            <w:u w:val="single"/>
            <w:vertAlign w:val="baseline"/>
          </w:rPr>
          <w:t>http://www.youtube.com/embed/rL-XtKMZUWc</w:t>
        </w:r>
      </w:hyperlink>
      <w:r>
        <w:rPr>
          <w:rFonts w:ascii="arial" w:eastAsia="arial" w:hAnsi="arial" w:cs="arial"/>
          <w:b w:val="0"/>
          <w:i w:val="0"/>
          <w:strike w:val="0"/>
          <w:noProof w:val="0"/>
          <w:color w:val="000000"/>
          <w:position w:val="0"/>
          <w:sz w:val="20"/>
          <w:u w:val="none"/>
          <w:vertAlign w:val="baseline"/>
        </w:rPr>
        <w:t xml:space="preserve"> [ 10]: </w:t>
      </w:r>
      <w:hyperlink r:id="rId3460" w:history="1">
        <w:r>
          <w:rPr>
            <w:rFonts w:ascii="arial" w:eastAsia="arial" w:hAnsi="arial" w:cs="arial"/>
            <w:b w:val="0"/>
            <w:i/>
            <w:strike w:val="0"/>
            <w:noProof w:val="0"/>
            <w:color w:val="0077CC"/>
            <w:position w:val="0"/>
            <w:sz w:val="20"/>
            <w:u w:val="single"/>
            <w:vertAlign w:val="baseline"/>
          </w:rPr>
          <w:t>https://jewishjournal.com/news/325191/tlaib-i-hope-blinken-doesnt-suppress-my-right-to-speak-out-against-bibi/</w:t>
        </w:r>
      </w:hyperlink>
      <w:r>
        <w:rPr>
          <w:rFonts w:ascii="arial" w:eastAsia="arial" w:hAnsi="arial" w:cs="arial"/>
          <w:b w:val="0"/>
          <w:i w:val="0"/>
          <w:strike w:val="0"/>
          <w:noProof w:val="0"/>
          <w:color w:val="000000"/>
          <w:position w:val="0"/>
          <w:sz w:val="20"/>
          <w:u w:val="none"/>
          <w:vertAlign w:val="baseline"/>
        </w:rPr>
        <w:t xml:space="preserve"> [ 11]: </w:t>
      </w:r>
      <w:hyperlink r:id="rId3461" w:history="1">
        <w:r>
          <w:rPr>
            <w:rFonts w:ascii="arial" w:eastAsia="arial" w:hAnsi="arial" w:cs="arial"/>
            <w:b w:val="0"/>
            <w:i/>
            <w:strike w:val="0"/>
            <w:noProof w:val="0"/>
            <w:color w:val="0077CC"/>
            <w:position w:val="0"/>
            <w:sz w:val="20"/>
            <w:u w:val="single"/>
            <w:vertAlign w:val="baseline"/>
          </w:rPr>
          <w:t>https://t.co/zDDlzAUELJ</w:t>
        </w:r>
      </w:hyperlink>
      <w:r>
        <w:rPr>
          <w:rFonts w:ascii="arial" w:eastAsia="arial" w:hAnsi="arial" w:cs="arial"/>
          <w:b w:val="0"/>
          <w:i w:val="0"/>
          <w:strike w:val="0"/>
          <w:noProof w:val="0"/>
          <w:color w:val="000000"/>
          <w:position w:val="0"/>
          <w:sz w:val="20"/>
          <w:u w:val="none"/>
          <w:vertAlign w:val="baseline"/>
        </w:rPr>
        <w:t xml:space="preserve"> [ 12]: </w:t>
      </w:r>
      <w:hyperlink r:id="rId3462" w:history="1">
        <w:r>
          <w:rPr>
            <w:rFonts w:ascii="arial" w:eastAsia="arial" w:hAnsi="arial" w:cs="arial"/>
            <w:b w:val="0"/>
            <w:i/>
            <w:strike w:val="0"/>
            <w:noProof w:val="0"/>
            <w:color w:val="0077CC"/>
            <w:position w:val="0"/>
            <w:sz w:val="20"/>
            <w:u w:val="single"/>
            <w:vertAlign w:val="baseline"/>
          </w:rPr>
          <w:t>https://twitter.com/Ostrov_A/status/1330951372599156737?ref_src=twsrc%5Etfw</w:t>
        </w:r>
      </w:hyperlink>
      <w:r>
        <w:rPr>
          <w:rFonts w:ascii="arial" w:eastAsia="arial" w:hAnsi="arial" w:cs="arial"/>
          <w:b w:val="0"/>
          <w:i w:val="0"/>
          <w:strike w:val="0"/>
          <w:noProof w:val="0"/>
          <w:color w:val="000000"/>
          <w:position w:val="0"/>
          <w:sz w:val="20"/>
          <w:u w:val="none"/>
          <w:vertAlign w:val="baseline"/>
        </w:rPr>
        <w:t xml:space="preserve"> [ 13]: </w:t>
      </w:r>
      <w:hyperlink r:id="rId280" w:history="1">
        <w:r>
          <w:rPr>
            <w:rFonts w:ascii="arial" w:eastAsia="arial" w:hAnsi="arial" w:cs="arial"/>
            <w:b w:val="0"/>
            <w:i/>
            <w:strike w:val="0"/>
            <w:noProof w:val="0"/>
            <w:color w:val="0077CC"/>
            <w:position w:val="0"/>
            <w:sz w:val="20"/>
            <w:u w:val="single"/>
            <w:vertAlign w:val="baseline"/>
          </w:rPr>
          <w:t>https://twitter.com/JoeBiden?ref_src=twsrc%5Etfw</w:t>
        </w:r>
      </w:hyperlink>
      <w:r>
        <w:rPr>
          <w:rFonts w:ascii="arial" w:eastAsia="arial" w:hAnsi="arial" w:cs="arial"/>
          <w:b w:val="0"/>
          <w:i w:val="0"/>
          <w:strike w:val="0"/>
          <w:noProof w:val="0"/>
          <w:color w:val="000000"/>
          <w:position w:val="0"/>
          <w:sz w:val="20"/>
          <w:u w:val="none"/>
          <w:vertAlign w:val="baseline"/>
        </w:rPr>
        <w:t xml:space="preserve"> [ 14]: </w:t>
      </w:r>
      <w:hyperlink r:id="rId3463" w:history="1">
        <w:r>
          <w:rPr>
            <w:rFonts w:ascii="arial" w:eastAsia="arial" w:hAnsi="arial" w:cs="arial"/>
            <w:b w:val="0"/>
            <w:i/>
            <w:strike w:val="0"/>
            <w:noProof w:val="0"/>
            <w:color w:val="0077CC"/>
            <w:position w:val="0"/>
            <w:sz w:val="20"/>
            <w:u w:val="single"/>
            <w:vertAlign w:val="baseline"/>
          </w:rPr>
          <w:t>https://twitter.com/UKLabour?ref_src=twsrc%5Etfw</w:t>
        </w:r>
      </w:hyperlink>
      <w:r>
        <w:rPr>
          <w:rFonts w:ascii="arial" w:eastAsia="arial" w:hAnsi="arial" w:cs="arial"/>
          <w:b w:val="0"/>
          <w:i w:val="0"/>
          <w:strike w:val="0"/>
          <w:noProof w:val="0"/>
          <w:color w:val="000000"/>
          <w:position w:val="0"/>
          <w:sz w:val="20"/>
          <w:u w:val="none"/>
          <w:vertAlign w:val="baseline"/>
        </w:rPr>
        <w:t xml:space="preserve"> [ 15]: </w:t>
      </w:r>
      <w:hyperlink r:id="rId3464" w:history="1">
        <w:r>
          <w:rPr>
            <w:rFonts w:ascii="arial" w:eastAsia="arial" w:hAnsi="arial" w:cs="arial"/>
            <w:b w:val="0"/>
            <w:i/>
            <w:strike w:val="0"/>
            <w:noProof w:val="0"/>
            <w:color w:val="0077CC"/>
            <w:position w:val="0"/>
            <w:sz w:val="20"/>
            <w:u w:val="single"/>
            <w:vertAlign w:val="baseline"/>
          </w:rPr>
          <w:t>https://t.co/sWvJHTkTHg</w:t>
        </w:r>
      </w:hyperlink>
      <w:r>
        <w:rPr>
          <w:rFonts w:ascii="arial" w:eastAsia="arial" w:hAnsi="arial" w:cs="arial"/>
          <w:b w:val="0"/>
          <w:i w:val="0"/>
          <w:strike w:val="0"/>
          <w:noProof w:val="0"/>
          <w:color w:val="000000"/>
          <w:position w:val="0"/>
          <w:sz w:val="20"/>
          <w:u w:val="none"/>
          <w:vertAlign w:val="baseline"/>
        </w:rPr>
        <w:t xml:space="preserve"> [ 16]: </w:t>
      </w:r>
      <w:hyperlink r:id="rId3465" w:history="1">
        <w:r>
          <w:rPr>
            <w:rFonts w:ascii="arial" w:eastAsia="arial" w:hAnsi="arial" w:cs="arial"/>
            <w:b w:val="0"/>
            <w:i/>
            <w:strike w:val="0"/>
            <w:noProof w:val="0"/>
            <w:color w:val="0077CC"/>
            <w:position w:val="0"/>
            <w:sz w:val="20"/>
            <w:u w:val="single"/>
            <w:vertAlign w:val="baseline"/>
          </w:rPr>
          <w:t>https://twitter.com/GnasherJew/status/1331122913911693314?ref_src=twsrc%5Etfw</w:t>
        </w:r>
      </w:hyperlink>
      <w:r>
        <w:rPr>
          <w:rFonts w:ascii="arial" w:eastAsia="arial" w:hAnsi="arial" w:cs="arial"/>
          <w:b w:val="0"/>
          <w:i w:val="0"/>
          <w:strike w:val="0"/>
          <w:noProof w:val="0"/>
          <w:color w:val="000000"/>
          <w:position w:val="0"/>
          <w:sz w:val="20"/>
          <w:u w:val="none"/>
          <w:vertAlign w:val="baseline"/>
        </w:rPr>
        <w:t xml:space="preserve"> [ 17]: </w:t>
      </w:r>
      <w:hyperlink r:id="rId3466" w:history="1">
        <w:r>
          <w:rPr>
            <w:rFonts w:ascii="arial" w:eastAsia="arial" w:hAnsi="arial" w:cs="arial"/>
            <w:b w:val="0"/>
            <w:i/>
            <w:strike w:val="0"/>
            <w:noProof w:val="0"/>
            <w:color w:val="0077CC"/>
            <w:position w:val="0"/>
            <w:sz w:val="20"/>
            <w:u w:val="single"/>
            <w:vertAlign w:val="baseline"/>
          </w:rPr>
          <w:t>https://www.tabletmag.com/sections/community/articles/bds-without-campus</w:t>
        </w:r>
      </w:hyperlink>
      <w:r>
        <w:rPr>
          <w:rFonts w:ascii="arial" w:eastAsia="arial" w:hAnsi="arial" w:cs="arial"/>
          <w:b w:val="0"/>
          <w:i w:val="0"/>
          <w:strike w:val="0"/>
          <w:noProof w:val="0"/>
          <w:color w:val="000000"/>
          <w:position w:val="0"/>
          <w:sz w:val="20"/>
          <w:u w:val="none"/>
          <w:vertAlign w:val="baseline"/>
        </w:rPr>
        <w:t xml:space="preserve"> [ 18]: </w:t>
      </w:r>
      <w:hyperlink r:id="rId3467" w:history="1">
        <w:r>
          <w:rPr>
            <w:rFonts w:ascii="arial" w:eastAsia="arial" w:hAnsi="arial" w:cs="arial"/>
            <w:b w:val="0"/>
            <w:i/>
            <w:strike w:val="0"/>
            <w:noProof w:val="0"/>
            <w:color w:val="0077CC"/>
            <w:position w:val="0"/>
            <w:sz w:val="20"/>
            <w:u w:val="single"/>
            <w:vertAlign w:val="baseline"/>
          </w:rPr>
          <w:t>https://antisemitism.org/albanian-prime-minister-says-antisemitism-is-threat-to-civilisation-after-the-country-adopts-the-international-definition-of-antisemitism</w:t>
        </w:r>
      </w:hyperlink>
      <w:r>
        <w:rPr>
          <w:rFonts w:ascii="arial" w:eastAsia="arial" w:hAnsi="arial" w:cs="arial"/>
          <w:b w:val="0"/>
          <w:i w:val="0"/>
          <w:strike w:val="0"/>
          <w:noProof w:val="0"/>
          <w:color w:val="000000"/>
          <w:position w:val="0"/>
          <w:sz w:val="20"/>
          <w:u w:val="none"/>
          <w:vertAlign w:val="baseline"/>
        </w:rPr>
        <w:t xml:space="preserve">/ [ 19]: </w:t>
      </w:r>
      <w:hyperlink r:id="rId3468" w:history="1">
        <w:r>
          <w:rPr>
            <w:rFonts w:ascii="arial" w:eastAsia="arial" w:hAnsi="arial" w:cs="arial"/>
            <w:b w:val="0"/>
            <w:i/>
            <w:strike w:val="0"/>
            <w:noProof w:val="0"/>
            <w:color w:val="0077CC"/>
            <w:position w:val="0"/>
            <w:sz w:val="20"/>
            <w:u w:val="single"/>
            <w:vertAlign w:val="baseline"/>
          </w:rPr>
          <w:t>https://antisemitism.org/manchester-metropolitan-university-and-buckingham-new-university-adopt-international-definition-of-antisemitism</w:t>
        </w:r>
      </w:hyperlink>
      <w:r>
        <w:rPr>
          <w:rFonts w:ascii="arial" w:eastAsia="arial" w:hAnsi="arial" w:cs="arial"/>
          <w:b w:val="0"/>
          <w:i w:val="0"/>
          <w:strike w:val="0"/>
          <w:noProof w:val="0"/>
          <w:color w:val="000000"/>
          <w:position w:val="0"/>
          <w:sz w:val="20"/>
          <w:u w:val="none"/>
          <w:vertAlign w:val="baseline"/>
        </w:rPr>
        <w:t xml:space="preserve">/ [ 20]: </w:t>
      </w:r>
      <w:hyperlink r:id="rId3469" w:history="1">
        <w:r>
          <w:rPr>
            <w:rFonts w:ascii="arial" w:eastAsia="arial" w:hAnsi="arial" w:cs="arial"/>
            <w:b w:val="0"/>
            <w:i/>
            <w:strike w:val="0"/>
            <w:noProof w:val="0"/>
            <w:color w:val="0077CC"/>
            <w:position w:val="0"/>
            <w:sz w:val="20"/>
            <w:u w:val="single"/>
            <w:vertAlign w:val="baseline"/>
          </w:rPr>
          <w:t>https://antisemitism.org/lancaster-university-adopts-international-definition-of-antisemitism-after-campaign-by-jewish-students</w:t>
        </w:r>
      </w:hyperlink>
      <w:r>
        <w:rPr>
          <w:rFonts w:ascii="arial" w:eastAsia="arial" w:hAnsi="arial" w:cs="arial"/>
          <w:b w:val="0"/>
          <w:i w:val="0"/>
          <w:strike w:val="0"/>
          <w:noProof w:val="0"/>
          <w:color w:val="000000"/>
          <w:position w:val="0"/>
          <w:sz w:val="20"/>
          <w:u w:val="none"/>
          <w:vertAlign w:val="baseline"/>
        </w:rPr>
        <w:t xml:space="preserve">/ [ 21]: </w:t>
      </w:r>
      <w:hyperlink r:id="rId3470" w:history="1">
        <w:r>
          <w:rPr>
            <w:rFonts w:ascii="arial" w:eastAsia="arial" w:hAnsi="arial" w:cs="arial"/>
            <w:b w:val="0"/>
            <w:i/>
            <w:strike w:val="0"/>
            <w:noProof w:val="0"/>
            <w:color w:val="0077CC"/>
            <w:position w:val="0"/>
            <w:sz w:val="20"/>
            <w:u w:val="single"/>
            <w:vertAlign w:val="baseline"/>
          </w:rPr>
          <w:t>https://www.algemeiner.com/2020/11/23/sjp-backed-student-referendum-at-tufts-pushes-antisemitic-libel-that-israel-trains-us-police-to-harm-minorities/</w:t>
        </w:r>
      </w:hyperlink>
      <w:r>
        <w:rPr>
          <w:rFonts w:ascii="arial" w:eastAsia="arial" w:hAnsi="arial" w:cs="arial"/>
          <w:b w:val="0"/>
          <w:i w:val="0"/>
          <w:strike w:val="0"/>
          <w:noProof w:val="0"/>
          <w:color w:val="000000"/>
          <w:position w:val="0"/>
          <w:sz w:val="20"/>
          <w:u w:val="none"/>
          <w:vertAlign w:val="baseline"/>
        </w:rPr>
        <w:t xml:space="preserve"> [ 22]: </w:t>
      </w:r>
      <w:hyperlink r:id="rId3471" w:history="1">
        <w:r>
          <w:rPr>
            <w:rFonts w:ascii="arial" w:eastAsia="arial" w:hAnsi="arial" w:cs="arial"/>
            <w:b w:val="0"/>
            <w:i/>
            <w:strike w:val="0"/>
            <w:noProof w:val="0"/>
            <w:color w:val="0077CC"/>
            <w:position w:val="0"/>
            <w:sz w:val="20"/>
            <w:u w:val="single"/>
            <w:vertAlign w:val="baseline"/>
          </w:rPr>
          <w:t>https://twitter.com/hashtag/TwoState?src=hash&amp;#38;ref_src=twsrc%5Etfw</w:t>
        </w:r>
      </w:hyperlink>
      <w:r>
        <w:rPr>
          <w:rFonts w:ascii="arial" w:eastAsia="arial" w:hAnsi="arial" w:cs="arial"/>
          <w:b w:val="0"/>
          <w:i w:val="0"/>
          <w:strike w:val="0"/>
          <w:noProof w:val="0"/>
          <w:color w:val="000000"/>
          <w:position w:val="0"/>
          <w:sz w:val="20"/>
          <w:u w:val="none"/>
          <w:vertAlign w:val="baseline"/>
        </w:rPr>
        <w:t xml:space="preserve"> [ 23]: </w:t>
      </w:r>
      <w:hyperlink r:id="rId3450" w:history="1">
        <w:r>
          <w:rPr>
            <w:rFonts w:ascii="arial" w:eastAsia="arial" w:hAnsi="arial" w:cs="arial"/>
            <w:b w:val="0"/>
            <w:i/>
            <w:strike w:val="0"/>
            <w:noProof w:val="0"/>
            <w:color w:val="0077CC"/>
            <w:position w:val="0"/>
            <w:sz w:val="20"/>
            <w:u w:val="single"/>
            <w:vertAlign w:val="baseline"/>
          </w:rPr>
          <w:t>https://t.co/WhMgVtq7sg</w:t>
        </w:r>
      </w:hyperlink>
      <w:r>
        <w:rPr>
          <w:rFonts w:ascii="arial" w:eastAsia="arial" w:hAnsi="arial" w:cs="arial"/>
          <w:b w:val="0"/>
          <w:i w:val="0"/>
          <w:strike w:val="0"/>
          <w:noProof w:val="0"/>
          <w:color w:val="000000"/>
          <w:position w:val="0"/>
          <w:sz w:val="20"/>
          <w:u w:val="none"/>
          <w:vertAlign w:val="baseline"/>
        </w:rPr>
        <w:t xml:space="preserve"> [ 24]: </w:t>
      </w:r>
      <w:hyperlink r:id="rId3472" w:history="1">
        <w:r>
          <w:rPr>
            <w:rFonts w:ascii="arial" w:eastAsia="arial" w:hAnsi="arial" w:cs="arial"/>
            <w:b w:val="0"/>
            <w:i/>
            <w:strike w:val="0"/>
            <w:noProof w:val="0"/>
            <w:color w:val="0077CC"/>
            <w:position w:val="0"/>
            <w:sz w:val="20"/>
            <w:u w:val="single"/>
            <w:vertAlign w:val="baseline"/>
          </w:rPr>
          <w:t>https://twitter.com/YishaiFleisher/status/1331111143037865987?ref_src=twsrc%5Etfw</w:t>
        </w:r>
      </w:hyperlink>
      <w:r>
        <w:rPr>
          <w:rFonts w:ascii="arial" w:eastAsia="arial" w:hAnsi="arial" w:cs="arial"/>
          <w:b w:val="0"/>
          <w:i w:val="0"/>
          <w:strike w:val="0"/>
          <w:noProof w:val="0"/>
          <w:color w:val="000000"/>
          <w:position w:val="0"/>
          <w:sz w:val="20"/>
          <w:u w:val="none"/>
          <w:vertAlign w:val="baseline"/>
        </w:rPr>
        <w:t xml:space="preserve"> [ 25]: </w:t>
      </w:r>
      <w:hyperlink r:id="rId266" w:history="1">
        <w:r>
          <w:rPr>
            <w:rFonts w:ascii="arial" w:eastAsia="arial" w:hAnsi="arial" w:cs="arial"/>
            <w:b w:val="0"/>
            <w:i/>
            <w:strike w:val="0"/>
            <w:noProof w:val="0"/>
            <w:color w:val="0077CC"/>
            <w:position w:val="0"/>
            <w:sz w:val="20"/>
            <w:u w:val="single"/>
            <w:vertAlign w:val="baseline"/>
          </w:rPr>
          <w:t>https://twitter.com/KenRoth?ref_src=twsrc%5Etfw</w:t>
        </w:r>
      </w:hyperlink>
      <w:r>
        <w:rPr>
          <w:rFonts w:ascii="arial" w:eastAsia="arial" w:hAnsi="arial" w:cs="arial"/>
          <w:b w:val="0"/>
          <w:i w:val="0"/>
          <w:strike w:val="0"/>
          <w:noProof w:val="0"/>
          <w:color w:val="000000"/>
          <w:position w:val="0"/>
          <w:sz w:val="20"/>
          <w:u w:val="none"/>
          <w:vertAlign w:val="baseline"/>
        </w:rPr>
        <w:t xml:space="preserve"> [ 26]: </w:t>
      </w:r>
      <w:hyperlink r:id="rId3473" w:history="1">
        <w:r>
          <w:rPr>
            <w:rFonts w:ascii="arial" w:eastAsia="arial" w:hAnsi="arial" w:cs="arial"/>
            <w:b w:val="0"/>
            <w:i/>
            <w:strike w:val="0"/>
            <w:noProof w:val="0"/>
            <w:color w:val="0077CC"/>
            <w:position w:val="0"/>
            <w:sz w:val="20"/>
            <w:u w:val="single"/>
            <w:vertAlign w:val="baseline"/>
          </w:rPr>
          <w:t>https://twitter.com/hashtag/Qatari?src=hash&amp;#38;ref_src=twsrc%5Etfw</w:t>
        </w:r>
      </w:hyperlink>
      <w:r>
        <w:rPr>
          <w:rFonts w:ascii="arial" w:eastAsia="arial" w:hAnsi="arial" w:cs="arial"/>
          <w:b w:val="0"/>
          <w:i w:val="0"/>
          <w:strike w:val="0"/>
          <w:noProof w:val="0"/>
          <w:color w:val="000000"/>
          <w:position w:val="0"/>
          <w:sz w:val="20"/>
          <w:u w:val="none"/>
          <w:vertAlign w:val="baseline"/>
        </w:rPr>
        <w:t xml:space="preserve"> [ 27]: </w:t>
      </w:r>
      <w:hyperlink r:id="rId3474" w:history="1">
        <w:r>
          <w:rPr>
            <w:rFonts w:ascii="arial" w:eastAsia="arial" w:hAnsi="arial" w:cs="arial"/>
            <w:b w:val="0"/>
            <w:i/>
            <w:strike w:val="0"/>
            <w:noProof w:val="0"/>
            <w:color w:val="0077CC"/>
            <w:position w:val="0"/>
            <w:sz w:val="20"/>
            <w:u w:val="single"/>
            <w:vertAlign w:val="baseline"/>
          </w:rPr>
          <w:t>https://twitter.com/hashtag/UAE?src=hash&amp;#38;ref_src=twsrc%5Etfw</w:t>
        </w:r>
      </w:hyperlink>
      <w:r>
        <w:rPr>
          <w:rFonts w:ascii="arial" w:eastAsia="arial" w:hAnsi="arial" w:cs="arial"/>
          <w:b w:val="0"/>
          <w:i w:val="0"/>
          <w:strike w:val="0"/>
          <w:noProof w:val="0"/>
          <w:color w:val="000000"/>
          <w:position w:val="0"/>
          <w:sz w:val="20"/>
          <w:u w:val="none"/>
          <w:vertAlign w:val="baseline"/>
        </w:rPr>
        <w:t xml:space="preserve"> [ 28]: </w:t>
      </w:r>
      <w:hyperlink r:id="rId3475" w:history="1">
        <w:r>
          <w:rPr>
            <w:rFonts w:ascii="arial" w:eastAsia="arial" w:hAnsi="arial" w:cs="arial"/>
            <w:b w:val="0"/>
            <w:i/>
            <w:strike w:val="0"/>
            <w:noProof w:val="0"/>
            <w:color w:val="0077CC"/>
            <w:position w:val="0"/>
            <w:sz w:val="20"/>
            <w:u w:val="single"/>
            <w:vertAlign w:val="baseline"/>
          </w:rPr>
          <w:t>https://twitter.com/hrw?ref_src=twsrc%5Etfw</w:t>
        </w:r>
      </w:hyperlink>
      <w:r>
        <w:rPr>
          <w:rFonts w:ascii="arial" w:eastAsia="arial" w:hAnsi="arial" w:cs="arial"/>
          <w:b w:val="0"/>
          <w:i w:val="0"/>
          <w:strike w:val="0"/>
          <w:noProof w:val="0"/>
          <w:color w:val="000000"/>
          <w:position w:val="0"/>
          <w:sz w:val="20"/>
          <w:u w:val="none"/>
          <w:vertAlign w:val="baseline"/>
        </w:rPr>
        <w:t xml:space="preserve"> [ 29]: </w:t>
      </w:r>
      <w:hyperlink r:id="rId3476" w:history="1">
        <w:r>
          <w:rPr>
            <w:rFonts w:ascii="arial" w:eastAsia="arial" w:hAnsi="arial" w:cs="arial"/>
            <w:b w:val="0"/>
            <w:i/>
            <w:strike w:val="0"/>
            <w:noProof w:val="0"/>
            <w:color w:val="0077CC"/>
            <w:position w:val="0"/>
            <w:sz w:val="20"/>
            <w:u w:val="single"/>
            <w:vertAlign w:val="baseline"/>
          </w:rPr>
          <w:t>https://t.co/FC6D3BLRWq</w:t>
        </w:r>
      </w:hyperlink>
      <w:r>
        <w:rPr>
          <w:rFonts w:ascii="arial" w:eastAsia="arial" w:hAnsi="arial" w:cs="arial"/>
          <w:b w:val="0"/>
          <w:i w:val="0"/>
          <w:strike w:val="0"/>
          <w:noProof w:val="0"/>
          <w:color w:val="000000"/>
          <w:position w:val="0"/>
          <w:sz w:val="20"/>
          <w:u w:val="none"/>
          <w:vertAlign w:val="baseline"/>
        </w:rPr>
        <w:t xml:space="preserve"> [ 30]: </w:t>
      </w:r>
      <w:hyperlink r:id="rId3477" w:history="1">
        <w:r>
          <w:rPr>
            <w:rFonts w:ascii="arial" w:eastAsia="arial" w:hAnsi="arial" w:cs="arial"/>
            <w:b w:val="0"/>
            <w:i/>
            <w:strike w:val="0"/>
            <w:noProof w:val="0"/>
            <w:color w:val="0077CC"/>
            <w:position w:val="0"/>
            <w:sz w:val="20"/>
            <w:u w:val="single"/>
            <w:vertAlign w:val="baseline"/>
          </w:rPr>
          <w:t>https://twitter.com/fredman_a/status/1330967901428461569?ref_src=twsrc%5Etfw</w:t>
        </w:r>
      </w:hyperlink>
      <w:r>
        <w:rPr>
          <w:rFonts w:ascii="arial" w:eastAsia="arial" w:hAnsi="arial" w:cs="arial"/>
          <w:b w:val="0"/>
          <w:i w:val="0"/>
          <w:strike w:val="0"/>
          <w:noProof w:val="0"/>
          <w:color w:val="000000"/>
          <w:position w:val="0"/>
          <w:sz w:val="20"/>
          <w:u w:val="none"/>
          <w:vertAlign w:val="baseline"/>
        </w:rPr>
        <w:t xml:space="preserve"> [ 31]: </w:t>
      </w:r>
      <w:hyperlink r:id="rId3478" w:history="1">
        <w:r>
          <w:rPr>
            <w:rFonts w:ascii="arial" w:eastAsia="arial" w:hAnsi="arial" w:cs="arial"/>
            <w:b w:val="0"/>
            <w:i/>
            <w:strike w:val="0"/>
            <w:noProof w:val="0"/>
            <w:color w:val="0077CC"/>
            <w:position w:val="0"/>
            <w:sz w:val="20"/>
            <w:u w:val="single"/>
            <w:vertAlign w:val="baseline"/>
          </w:rPr>
          <w:t>https://www.algemeiner.com/2020/11/23/facebook-still-ignoring-warnings-of-neo-nazi-fundraising-network-on-its-platforms-new-report-claims/</w:t>
        </w:r>
      </w:hyperlink>
      <w:r>
        <w:rPr>
          <w:rFonts w:ascii="arial" w:eastAsia="arial" w:hAnsi="arial" w:cs="arial"/>
          <w:b w:val="0"/>
          <w:i w:val="0"/>
          <w:strike w:val="0"/>
          <w:noProof w:val="0"/>
          <w:color w:val="000000"/>
          <w:position w:val="0"/>
          <w:sz w:val="20"/>
          <w:u w:val="none"/>
          <w:vertAlign w:val="baseline"/>
        </w:rPr>
        <w:t xml:space="preserve"> [ 32]: </w:t>
      </w:r>
      <w:hyperlink r:id="rId3479" w:history="1">
        <w:r>
          <w:rPr>
            <w:rFonts w:ascii="arial" w:eastAsia="arial" w:hAnsi="arial" w:cs="arial"/>
            <w:b w:val="0"/>
            <w:i/>
            <w:strike w:val="0"/>
            <w:noProof w:val="0"/>
            <w:color w:val="0077CC"/>
            <w:position w:val="0"/>
            <w:sz w:val="20"/>
            <w:u w:val="single"/>
            <w:vertAlign w:val="baseline"/>
          </w:rPr>
          <w:t>https://252f2edd-1c8b-49f5-9bb2-cb57bb47e4ba.filesusr.com/ugd/f4d9b9_55b47be4de914daf866cfa1810cc56c5.pdf</w:t>
        </w:r>
      </w:hyperlink>
      <w:r>
        <w:rPr>
          <w:rFonts w:ascii="arial" w:eastAsia="arial" w:hAnsi="arial" w:cs="arial"/>
          <w:b w:val="0"/>
          <w:i w:val="0"/>
          <w:strike w:val="0"/>
          <w:noProof w:val="0"/>
          <w:color w:val="000000"/>
          <w:position w:val="0"/>
          <w:sz w:val="20"/>
          <w:u w:val="none"/>
          <w:vertAlign w:val="baseline"/>
        </w:rPr>
        <w:t xml:space="preserve"> [ 33]: </w:t>
      </w:r>
      <w:hyperlink r:id="rId3480" w:history="1">
        <w:r>
          <w:rPr>
            <w:rFonts w:ascii="arial" w:eastAsia="arial" w:hAnsi="arial" w:cs="arial"/>
            <w:b w:val="0"/>
            <w:i/>
            <w:strike w:val="0"/>
            <w:noProof w:val="0"/>
            <w:color w:val="0077CC"/>
            <w:position w:val="0"/>
            <w:sz w:val="20"/>
            <w:u w:val="single"/>
            <w:vertAlign w:val="baseline"/>
          </w:rPr>
          <w:t>https://themarkup.org/news/2020/11/24/facebook-ban-holocaust-deniers-antisemitism</w:t>
        </w:r>
      </w:hyperlink>
      <w:r>
        <w:rPr>
          <w:rFonts w:ascii="arial" w:eastAsia="arial" w:hAnsi="arial" w:cs="arial"/>
          <w:b w:val="0"/>
          <w:i w:val="0"/>
          <w:strike w:val="0"/>
          <w:noProof w:val="0"/>
          <w:color w:val="000000"/>
          <w:position w:val="0"/>
          <w:sz w:val="20"/>
          <w:u w:val="none"/>
          <w:vertAlign w:val="baseline"/>
        </w:rPr>
        <w:t xml:space="preserve"> [ 34]: </w:t>
      </w:r>
      <w:hyperlink r:id="rId525" w:history="1">
        <w:r>
          <w:rPr>
            <w:rFonts w:ascii="arial" w:eastAsia="arial" w:hAnsi="arial" w:cs="arial"/>
            <w:b w:val="0"/>
            <w:i/>
            <w:strike w:val="0"/>
            <w:noProof w:val="0"/>
            <w:color w:val="0077CC"/>
            <w:position w:val="0"/>
            <w:sz w:val="20"/>
            <w:u w:val="single"/>
            <w:vertAlign w:val="baseline"/>
          </w:rPr>
          <w:t>https://twitter.com/washingtonpost?ref_src=twsrc%5Etfw</w:t>
        </w:r>
      </w:hyperlink>
      <w:r>
        <w:rPr>
          <w:rFonts w:ascii="arial" w:eastAsia="arial" w:hAnsi="arial" w:cs="arial"/>
          <w:b w:val="0"/>
          <w:i w:val="0"/>
          <w:strike w:val="0"/>
          <w:noProof w:val="0"/>
          <w:color w:val="000000"/>
          <w:position w:val="0"/>
          <w:sz w:val="20"/>
          <w:u w:val="none"/>
          <w:vertAlign w:val="baseline"/>
        </w:rPr>
        <w:t xml:space="preserve"> [ 35]: </w:t>
      </w:r>
      <w:hyperlink r:id="rId3481" w:history="1">
        <w:r>
          <w:rPr>
            <w:rFonts w:ascii="arial" w:eastAsia="arial" w:hAnsi="arial" w:cs="arial"/>
            <w:b w:val="0"/>
            <w:i/>
            <w:strike w:val="0"/>
            <w:noProof w:val="0"/>
            <w:color w:val="0077CC"/>
            <w:position w:val="0"/>
            <w:sz w:val="20"/>
            <w:u w:val="single"/>
            <w:vertAlign w:val="baseline"/>
          </w:rPr>
          <w:t>https://t.co/h3EE7YafaG</w:t>
        </w:r>
      </w:hyperlink>
      <w:r>
        <w:rPr>
          <w:rFonts w:ascii="arial" w:eastAsia="arial" w:hAnsi="arial" w:cs="arial"/>
          <w:b w:val="0"/>
          <w:i w:val="0"/>
          <w:strike w:val="0"/>
          <w:noProof w:val="0"/>
          <w:color w:val="000000"/>
          <w:position w:val="0"/>
          <w:sz w:val="20"/>
          <w:u w:val="none"/>
          <w:vertAlign w:val="baseline"/>
        </w:rPr>
        <w:t xml:space="preserve"> [ 36]: </w:t>
      </w:r>
      <w:hyperlink r:id="rId3482" w:history="1">
        <w:r>
          <w:rPr>
            <w:rFonts w:ascii="arial" w:eastAsia="arial" w:hAnsi="arial" w:cs="arial"/>
            <w:b w:val="0"/>
            <w:i/>
            <w:strike w:val="0"/>
            <w:noProof w:val="0"/>
            <w:color w:val="0077CC"/>
            <w:position w:val="0"/>
            <w:sz w:val="20"/>
            <w:u w:val="single"/>
            <w:vertAlign w:val="baseline"/>
          </w:rPr>
          <w:t>https://twitter.com/thealexvanness/status/1330744883552858113?ref_src=twsrc%5Etfw</w:t>
        </w:r>
      </w:hyperlink>
      <w:r>
        <w:rPr>
          <w:rFonts w:ascii="arial" w:eastAsia="arial" w:hAnsi="arial" w:cs="arial"/>
          <w:b w:val="0"/>
          <w:i w:val="0"/>
          <w:strike w:val="0"/>
          <w:noProof w:val="0"/>
          <w:color w:val="000000"/>
          <w:position w:val="0"/>
          <w:sz w:val="20"/>
          <w:u w:val="none"/>
          <w:vertAlign w:val="baseline"/>
        </w:rPr>
        <w:t xml:space="preserve"> [ 37]: </w:t>
      </w:r>
      <w:hyperlink r:id="rId3483" w:history="1">
        <w:r>
          <w:rPr>
            <w:rFonts w:ascii="arial" w:eastAsia="arial" w:hAnsi="arial" w:cs="arial"/>
            <w:b w:val="0"/>
            <w:i/>
            <w:strike w:val="0"/>
            <w:noProof w:val="0"/>
            <w:color w:val="0077CC"/>
            <w:position w:val="0"/>
            <w:sz w:val="20"/>
            <w:u w:val="single"/>
            <w:vertAlign w:val="baseline"/>
          </w:rPr>
          <w:t>https://www.camera.org/article/deutsche-welle-corrects-un-resolution-194-doesnt-guarantee-right-of-return/</w:t>
        </w:r>
      </w:hyperlink>
      <w:r>
        <w:rPr>
          <w:rFonts w:ascii="arial" w:eastAsia="arial" w:hAnsi="arial" w:cs="arial"/>
          <w:b w:val="0"/>
          <w:i w:val="0"/>
          <w:strike w:val="0"/>
          <w:noProof w:val="0"/>
          <w:color w:val="000000"/>
          <w:position w:val="0"/>
          <w:sz w:val="20"/>
          <w:u w:val="none"/>
          <w:vertAlign w:val="baseline"/>
        </w:rPr>
        <w:t xml:space="preserve"> [ 38]: </w:t>
      </w:r>
      <w:hyperlink r:id="rId3484" w:history="1">
        <w:r>
          <w:rPr>
            <w:rFonts w:ascii="arial" w:eastAsia="arial" w:hAnsi="arial" w:cs="arial"/>
            <w:b w:val="0"/>
            <w:i/>
            <w:strike w:val="0"/>
            <w:noProof w:val="0"/>
            <w:color w:val="0077CC"/>
            <w:position w:val="0"/>
            <w:sz w:val="20"/>
            <w:u w:val="single"/>
            <w:vertAlign w:val="baseline"/>
          </w:rPr>
          <w:t>https://twitter.com/VICE?ref_src=twsrc%5Etfw</w:t>
        </w:r>
      </w:hyperlink>
      <w:r>
        <w:rPr>
          <w:rFonts w:ascii="arial" w:eastAsia="arial" w:hAnsi="arial" w:cs="arial"/>
          <w:b w:val="0"/>
          <w:i w:val="0"/>
          <w:strike w:val="0"/>
          <w:noProof w:val="0"/>
          <w:color w:val="000000"/>
          <w:position w:val="0"/>
          <w:sz w:val="20"/>
          <w:u w:val="none"/>
          <w:vertAlign w:val="baseline"/>
        </w:rPr>
        <w:t xml:space="preserve"> [ 39]: </w:t>
      </w:r>
      <w:hyperlink r:id="rId3485" w:history="1">
        <w:r>
          <w:rPr>
            <w:rFonts w:ascii="arial" w:eastAsia="arial" w:hAnsi="arial" w:cs="arial"/>
            <w:b w:val="0"/>
            <w:i/>
            <w:strike w:val="0"/>
            <w:noProof w:val="0"/>
            <w:color w:val="0077CC"/>
            <w:position w:val="0"/>
            <w:sz w:val="20"/>
            <w:u w:val="single"/>
            <w:vertAlign w:val="baseline"/>
          </w:rPr>
          <w:t>https://twitter.com/moirasool?ref_src=twsrc%5Etfw</w:t>
        </w:r>
      </w:hyperlink>
      <w:r>
        <w:rPr>
          <w:rFonts w:ascii="arial" w:eastAsia="arial" w:hAnsi="arial" w:cs="arial"/>
          <w:b w:val="0"/>
          <w:i w:val="0"/>
          <w:strike w:val="0"/>
          <w:noProof w:val="0"/>
          <w:color w:val="000000"/>
          <w:position w:val="0"/>
          <w:sz w:val="20"/>
          <w:u w:val="none"/>
          <w:vertAlign w:val="baseline"/>
        </w:rPr>
        <w:t xml:space="preserve"> [ 40]: </w:t>
      </w:r>
      <w:hyperlink r:id="rId3486" w:history="1">
        <w:r>
          <w:rPr>
            <w:rFonts w:ascii="arial" w:eastAsia="arial" w:hAnsi="arial" w:cs="arial"/>
            <w:b w:val="0"/>
            <w:i/>
            <w:strike w:val="0"/>
            <w:noProof w:val="0"/>
            <w:color w:val="0077CC"/>
            <w:position w:val="0"/>
            <w:sz w:val="20"/>
            <w:u w:val="single"/>
            <w:vertAlign w:val="baseline"/>
          </w:rPr>
          <w:t>https://t.co/zt7ywJs2gg</w:t>
        </w:r>
      </w:hyperlink>
      <w:r>
        <w:rPr>
          <w:rFonts w:ascii="arial" w:eastAsia="arial" w:hAnsi="arial" w:cs="arial"/>
          <w:b w:val="0"/>
          <w:i w:val="0"/>
          <w:strike w:val="0"/>
          <w:noProof w:val="0"/>
          <w:color w:val="000000"/>
          <w:position w:val="0"/>
          <w:sz w:val="20"/>
          <w:u w:val="none"/>
          <w:vertAlign w:val="baseline"/>
        </w:rPr>
        <w:t xml:space="preserve"> [ 41]: </w:t>
      </w:r>
      <w:hyperlink r:id="rId3487" w:history="1">
        <w:r>
          <w:rPr>
            <w:rFonts w:ascii="arial" w:eastAsia="arial" w:hAnsi="arial" w:cs="arial"/>
            <w:b w:val="0"/>
            <w:i/>
            <w:strike w:val="0"/>
            <w:noProof w:val="0"/>
            <w:color w:val="0077CC"/>
            <w:position w:val="0"/>
            <w:sz w:val="20"/>
            <w:u w:val="single"/>
            <w:vertAlign w:val="baseline"/>
          </w:rPr>
          <w:t>https://twitter.com/HonestReporting/status/1331216419661484034?ref_src=twsrc%5Etfw</w:t>
        </w:r>
      </w:hyperlink>
      <w:r>
        <w:rPr>
          <w:rFonts w:ascii="arial" w:eastAsia="arial" w:hAnsi="arial" w:cs="arial"/>
          <w:b w:val="0"/>
          <w:i w:val="0"/>
          <w:strike w:val="0"/>
          <w:noProof w:val="0"/>
          <w:color w:val="000000"/>
          <w:position w:val="0"/>
          <w:sz w:val="20"/>
          <w:u w:val="none"/>
          <w:vertAlign w:val="baseline"/>
        </w:rPr>
        <w:t xml:space="preserve"> [ 42]: </w:t>
      </w:r>
      <w:hyperlink r:id="rId3488" w:history="1">
        <w:r>
          <w:rPr>
            <w:rFonts w:ascii="arial" w:eastAsia="arial" w:hAnsi="arial" w:cs="arial"/>
            <w:b w:val="0"/>
            <w:i/>
            <w:strike w:val="0"/>
            <w:noProof w:val="0"/>
            <w:color w:val="0077CC"/>
            <w:position w:val="0"/>
            <w:sz w:val="20"/>
            <w:u w:val="single"/>
            <w:vertAlign w:val="baseline"/>
          </w:rPr>
          <w:t>https://www.jpost.com/diaspora/antisemitism/german-far-right-activists-wish-to-protest-zionism-in-front-of-synagogue-650073</w:t>
        </w:r>
      </w:hyperlink>
      <w:r>
        <w:rPr>
          <w:rFonts w:ascii="arial" w:eastAsia="arial" w:hAnsi="arial" w:cs="arial"/>
          <w:b w:val="0"/>
          <w:i w:val="0"/>
          <w:strike w:val="0"/>
          <w:noProof w:val="0"/>
          <w:color w:val="000000"/>
          <w:position w:val="0"/>
          <w:sz w:val="20"/>
          <w:u w:val="none"/>
          <w:vertAlign w:val="baseline"/>
        </w:rPr>
        <w:t xml:space="preserve"> [ 43]: </w:t>
      </w:r>
      <w:hyperlink r:id="rId3489" w:history="1">
        <w:r>
          <w:rPr>
            <w:rFonts w:ascii="arial" w:eastAsia="arial" w:hAnsi="arial" w:cs="arial"/>
            <w:b w:val="0"/>
            <w:i/>
            <w:strike w:val="0"/>
            <w:noProof w:val="0"/>
            <w:color w:val="0077CC"/>
            <w:position w:val="0"/>
            <w:sz w:val="20"/>
            <w:u w:val="single"/>
            <w:vertAlign w:val="baseline"/>
          </w:rPr>
          <w:t>https://www.timesofisrael.com/dutch-right-wing-politician-resigns-in-wake-of-partys-anti-semitism-scandal</w:t>
        </w:r>
      </w:hyperlink>
      <w:r>
        <w:rPr>
          <w:rFonts w:ascii="arial" w:eastAsia="arial" w:hAnsi="arial" w:cs="arial"/>
          <w:b w:val="0"/>
          <w:i w:val="0"/>
          <w:strike w:val="0"/>
          <w:noProof w:val="0"/>
          <w:color w:val="000000"/>
          <w:position w:val="0"/>
          <w:sz w:val="20"/>
          <w:u w:val="none"/>
          <w:vertAlign w:val="baseline"/>
        </w:rPr>
        <w:t xml:space="preserve">/ [ 44]: </w:t>
      </w:r>
      <w:hyperlink r:id="rId3490" w:history="1">
        <w:r>
          <w:rPr>
            <w:rFonts w:ascii="arial" w:eastAsia="arial" w:hAnsi="arial" w:cs="arial"/>
            <w:b w:val="0"/>
            <w:i/>
            <w:strike w:val="0"/>
            <w:noProof w:val="0"/>
            <w:color w:val="0077CC"/>
            <w:position w:val="0"/>
            <w:sz w:val="20"/>
            <w:u w:val="single"/>
            <w:vertAlign w:val="baseline"/>
          </w:rPr>
          <w:t>https://antisemitism.org/man-charged-with-stirring-up-racial-hatred-with-antisemitic-coronavirus-hoax-wears-nazi-armband-to-court</w:t>
        </w:r>
      </w:hyperlink>
      <w:r>
        <w:rPr>
          <w:rFonts w:ascii="arial" w:eastAsia="arial" w:hAnsi="arial" w:cs="arial"/>
          <w:b w:val="0"/>
          <w:i w:val="0"/>
          <w:strike w:val="0"/>
          <w:noProof w:val="0"/>
          <w:color w:val="000000"/>
          <w:position w:val="0"/>
          <w:sz w:val="20"/>
          <w:u w:val="none"/>
          <w:vertAlign w:val="baseline"/>
        </w:rPr>
        <w:t xml:space="preserve">/ [ 45]: </w:t>
      </w:r>
      <w:hyperlink r:id="rId3491" w:history="1">
        <w:r>
          <w:rPr>
            <w:rFonts w:ascii="arial" w:eastAsia="arial" w:hAnsi="arial" w:cs="arial"/>
            <w:b w:val="0"/>
            <w:i/>
            <w:strike w:val="0"/>
            <w:noProof w:val="0"/>
            <w:color w:val="0077CC"/>
            <w:position w:val="0"/>
            <w:sz w:val="20"/>
            <w:u w:val="single"/>
            <w:vertAlign w:val="baseline"/>
          </w:rPr>
          <w:t>https://www.timesofisrael.com/percepto-to-create-fleet-of-robots-and-drones-to-monitor-industrial-sites</w:t>
        </w:r>
      </w:hyperlink>
      <w:r>
        <w:rPr>
          <w:rFonts w:ascii="arial" w:eastAsia="arial" w:hAnsi="arial" w:cs="arial"/>
          <w:b w:val="0"/>
          <w:i w:val="0"/>
          <w:strike w:val="0"/>
          <w:noProof w:val="0"/>
          <w:color w:val="000000"/>
          <w:position w:val="0"/>
          <w:sz w:val="20"/>
          <w:u w:val="none"/>
          <w:vertAlign w:val="baseline"/>
        </w:rPr>
        <w:t xml:space="preserve">/ [ 46]: </w:t>
      </w:r>
      <w:hyperlink r:id="rId3492" w:history="1">
        <w:r>
          <w:rPr>
            <w:rFonts w:ascii="arial" w:eastAsia="arial" w:hAnsi="arial" w:cs="arial"/>
            <w:b w:val="0"/>
            <w:i/>
            <w:strike w:val="0"/>
            <w:noProof w:val="0"/>
            <w:color w:val="0077CC"/>
            <w:position w:val="0"/>
            <w:sz w:val="20"/>
            <w:u w:val="single"/>
            <w:vertAlign w:val="baseline"/>
          </w:rPr>
          <w:t>https://www.timesofisrael.com/israeli-crack-team-combats-plague-of-locusts-in-war-torn-ethiopia</w:t>
        </w:r>
      </w:hyperlink>
      <w:r>
        <w:rPr>
          <w:rFonts w:ascii="arial" w:eastAsia="arial" w:hAnsi="arial" w:cs="arial"/>
          <w:b w:val="0"/>
          <w:i w:val="0"/>
          <w:strike w:val="0"/>
          <w:noProof w:val="0"/>
          <w:color w:val="000000"/>
          <w:position w:val="0"/>
          <w:sz w:val="20"/>
          <w:u w:val="none"/>
          <w:vertAlign w:val="baseline"/>
        </w:rPr>
        <w:t xml:space="preserve">/ [ 47]: </w:t>
      </w:r>
      <w:hyperlink r:id="rId3493" w:history="1">
        <w:r>
          <w:rPr>
            <w:rFonts w:ascii="arial" w:eastAsia="arial" w:hAnsi="arial" w:cs="arial"/>
            <w:b w:val="0"/>
            <w:i/>
            <w:strike w:val="0"/>
            <w:noProof w:val="0"/>
            <w:color w:val="0077CC"/>
            <w:position w:val="0"/>
            <w:sz w:val="20"/>
            <w:u w:val="single"/>
            <w:vertAlign w:val="baseline"/>
          </w:rPr>
          <w:t>https://www.cbsnews.com/news/jesus-christ-boyhood-home-under-nazareth-convent-israel-archaeologist-says/</w:t>
        </w:r>
      </w:hyperlink>
      <w:r>
        <w:rPr>
          <w:rFonts w:ascii="arial" w:eastAsia="arial" w:hAnsi="arial" w:cs="arial"/>
          <w:b w:val="0"/>
          <w:i w:val="0"/>
          <w:strike w:val="0"/>
          <w:noProof w:val="0"/>
          <w:color w:val="000000"/>
          <w:position w:val="0"/>
          <w:sz w:val="20"/>
          <w:u w:val="none"/>
          <w:vertAlign w:val="baseline"/>
        </w:rPr>
        <w:t xml:space="preserve"> [ 48]: </w:t>
      </w:r>
      <w:hyperlink r:id="rId3494" w:history="1">
        <w:r>
          <w:rPr>
            <w:rFonts w:ascii="arial" w:eastAsia="arial" w:hAnsi="arial" w:cs="arial"/>
            <w:b w:val="0"/>
            <w:i/>
            <w:strike w:val="0"/>
            <w:noProof w:val="0"/>
            <w:color w:val="0077CC"/>
            <w:position w:val="0"/>
            <w:sz w:val="20"/>
            <w:u w:val="single"/>
            <w:vertAlign w:val="baseline"/>
          </w:rPr>
          <w:t>http://www.youtube.com/embed/oGi2WbCnW-0</w:t>
        </w:r>
      </w:hyperlink>
      <w:r>
        <w:rPr>
          <w:rFonts w:ascii="arial" w:eastAsia="arial" w:hAnsi="arial" w:cs="arial"/>
          <w:b w:val="0"/>
          <w:i w:val="0"/>
          <w:strike w:val="0"/>
          <w:noProof w:val="0"/>
          <w:color w:val="000000"/>
          <w:position w:val="0"/>
          <w:sz w:val="20"/>
          <w:u w:val="none"/>
          <w:vertAlign w:val="baseline"/>
        </w:rPr>
        <w:t xml:space="preserve"> [ 49]: </w:t>
      </w:r>
      <w:hyperlink r:id="rId295"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[ 50]: </w:t>
      </w:r>
      <w:hyperlink r:id="rId296"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2020</w:t>
      </w:r>
    </w:p>
    <w:p>
      <w:pPr>
        <w:pStyle w:val="Normal240"/>
      </w:pPr>
    </w:p>
    <w:p>
      <w:pPr>
        <w:pStyle w:val="Normal240"/>
        <w:ind w:left="200"/>
        <w:sectPr>
          <w:type w:val="continuous"/>
          <w:pgMar w:top="840" w:right="1000" w:bottom="840" w:left="1000" w:header="400" w:footer="400"/>
          <w:pgNumType w:fmt="decimal"/>
          <w:cols w:space="720"/>
        </w:sectPr>
      </w:pPr>
      <w:r>
        <w:br/>
      </w:r>
      <w:r>
        <w:pict>
          <v:line id="_x0000_s1833"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3495"/>
          <w:headerReference w:type="default" r:id="rId3496"/>
          <w:footerReference w:type="even" r:id="rId3497"/>
          <w:footerReference w:type="default" r:id="rId3498"/>
          <w:headerReference w:type="first" r:id="rId3499"/>
          <w:footerReference w:type="first" r:id="rId3500"/>
          <w:pgSz w:w="12240" w:h="15840"/>
          <w:pgMar w:top="840" w:right="1000" w:bottom="840" w:left="1000" w:header="400" w:footer="400"/>
          <w:pgNumType w:fmt="decimal"/>
          <w:cols w:space="720"/>
          <w:titlePg w:val="0"/>
        </w:sectPr>
      </w:pPr>
    </w:p>
    <w:p>
      <w:pPr>
        <w:pStyle w:val="Normal241"/>
      </w:pPr>
    </w:p>
    <w:p>
      <w:pPr>
        <w:pStyle w:val="Normal241"/>
      </w:pPr>
      <w:r>
        <w:pict>
          <v:shape id="_x0000_i1834" type="#_x0000_t75" alt="LexisNexis®" style="width:147.75pt;height:30pt">
            <v:imagedata r:id="rId17" o:title=""/>
          </v:shape>
        </w:pict>
      </w:r>
      <w:r>
        <w:cr/>
      </w:r>
    </w:p>
    <w:p>
      <w:pPr>
        <w:pStyle w:val="Heading1239"/>
        <w:keepNext w:val="0"/>
        <w:spacing w:after="200" w:line="340" w:lineRule="atLeast"/>
        <w:ind w:left="0" w:right="0" w:firstLine="0"/>
        <w:jc w:val="center"/>
      </w:pPr>
      <w:hyperlink r:id="rId3501" w:history="1">
        <w:r>
          <w:rPr>
            <w:rFonts w:ascii="arial" w:eastAsia="arial" w:hAnsi="arial" w:cs="arial"/>
            <w:b/>
            <w:i/>
            <w:strike w:val="0"/>
            <w:color w:val="0077CC"/>
            <w:sz w:val="28"/>
            <w:u w:val="single"/>
            <w:vertAlign w:val="baseline"/>
          </w:rPr>
          <w:t>The Battle Over Free Speech Online Is a Volcano That's Ready to Blow</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Sri Lanka Guardian</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w:t>
      </w:r>
    </w:p>
    <w:p>
      <w:pPr>
        <w:pStyle w:val="Normal241"/>
        <w:keepNext w:val="0"/>
        <w:spacing w:after="0" w:line="240" w:lineRule="atLeast"/>
        <w:ind w:right="0"/>
        <w:jc w:val="both"/>
      </w:pPr>
      <w:bookmarkStart w:id="485" w:name="Bookmark_241"/>
      <w:bookmarkEnd w:id="485"/>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Sri Lanka Guardian All Rights Reserved</w:t>
      </w:r>
    </w:p>
    <w:p>
      <w:pPr>
        <w:pStyle w:val="Normal241"/>
        <w:keepNext w:val="0"/>
        <w:spacing w:before="120" w:after="0" w:line="220" w:lineRule="atLeast"/>
        <w:ind w:left="0" w:right="0" w:firstLine="0"/>
        <w:jc w:val="left"/>
      </w:pPr>
      <w:r>
        <w:br/>
      </w:r>
      <w:r>
        <w:pict>
          <v:shape id="_x0000_i1835" type="#_x0000_t75" style="width:83.99pt;height:63.74pt">
            <v:imagedata r:id="rId3502" o:title=""/>
          </v:shape>
        </w:pic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2595 words</w:t>
      </w:r>
    </w:p>
    <w:p>
      <w:pPr>
        <w:pStyle w:val="Normal241"/>
        <w:keepNext/>
        <w:spacing w:before="240" w:after="0" w:line="340" w:lineRule="atLeast"/>
        <w:ind w:left="0" w:right="0" w:firstLine="0"/>
        <w:jc w:val="left"/>
      </w:pPr>
      <w:bookmarkStart w:id="486" w:name="Body_239"/>
      <w:bookmarkEnd w:id="486"/>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36" style="position:absolute;z-index:252169216"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threatened to close Twitter down a day after the social media giant marked his tweets with a fact-check warning label for the first time. The president followed this threat up with an executive order that would encourage federal regulators to allow tech companies to be held liable for the comments, videos, and other content posted by users on their platforms. As is often the case with this president, his impetuous actions were more than a touch self-serving and legally dubious absent a congressionally legislated regulatory framework.</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himself, Trump does raise an interesting issue-namely whether and how we should regulate the social media companies such as Twitter and Facebook, as well as the search engines (Google, Bing) that disseminate their content. Section 230 of the Communications Decency Act largely immunizes internet platforms from any liability as a publisher or speaker for third-party content (in contrast to conventional media).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statute directed the courts to not hold providers liable for removing content, even if the content is constitutionally protected. On the other hand, it doesn't direct the Federal Communications Commission (FCC) to enforce anything, which calls into question whether the FCC does in fact have the existing legal authority to regulate social media (see this article by Harold Feld, senior vice president of the think tank Public Knowledge, for more elaboration on this point). Nor is it clear that vigorous antitrust remedies via the Federal Trade Commission (FTC) would solve the problem, even though FTC Chairman Joe Simons suggested last year that breaking up major technology platforms could be the right remedy to rein in dominant companies and restore competition.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spite of Simons' enthusiasm for undoing past mergers, it is unclear how breaking up the social media behemoths and turning them into smaller entities would automatically produce competition that would simultaneously solve problems like fake news, revenge porn, cyberbullying, or hate speech. In fact, it might produce the opposite result, much as the elimination of the 'fairness doctrine' laid the foundations for the emergence of a multitude of hyper-partisan talk radio shows and later, Fox News.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current conditions, the Silicon Valley-based social media giants have rarely had to face consequences for the dissemination of misinformation, or outright distortion (in the form of fake news), and have profited mightily from it.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has made various attempts to establish a broader regulatory framework for social media companies over the past few years, in part by imposing existing TV and radio ad regulations on social media companies, introducing privacy legislation in California, as well as having congressional hearings featuring Facebook, Twitter and Google, where their CEOs testified on social media's role in spreading disinformation during the 2016 election. But an overarching attempt to establish a regulatory framework for social media efforts has seldom found consensus among the power lobbies in Washington, and, consequently, legislative efforts have foundered.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2020 elections near, the GOP has little interest in censoring Donald Trump. Likewise, Silicon Valley elites have largely seized control of the Democratic Party's policy-making apparatus, so good luck expecting the Democratic Party to push hard on regulating big tech, especially if their dollars ultimately help to lead the country to a Biden presidency and a congressional supermajority. As things stand today, there's not even a hint of a regulatory impulse in this direction in Joe Biden's camp. As for Donald Trump, he can fulminate all he likes about having Twitter calling into question the veracity of his tweets, but that very conflict is red meat for his base. Trump wants to distract Americans from the awful coronavirus death toll, which recently topped 100,000, civil unrest on the streets of America's major cities, and a deep recession that has put 41 million Americans out of work. A war with Twitter is right out of his usual political playbook.</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same token, social media companies cannot solve this problem simply by making themselves the final arbiter of fact-checking, as opposed to an independent regulatory body. Twitter attaching a fact check to a tweet from President Trump looks like a self-serving attempt to forestall a more substantial regulatory effort. Even under the generous assumption that social media giants had the financial resources, knowledge, or people to do this correctly, as a general principle, it is not a good idea to let the principal actors of an industry regulate themselves, especially when that arbiter is effectively one person, as is the case at Facebook. As Atlantic columnist Zeynep Tufekci wrote recently, 'Facebook's young CEO is an emperor of information who decides rules of amplification and access to speech for billions of people, simply due to the way ownership of Facebook shares are structured: Zuckerberg personally controls 60 percent of the voting power.' At least Zuckerberg (unlike Twitter's Jack Dorsey) has personally acknowledged that 'Facebook shouldn't be the arbiter of truth of everything that people say online… Private companies probably shouldn't be, especially these platform companies, shouldn't be in the position of doing that.'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we can quickly dismiss is a revival of the old fairness doctrine, which, until its abolition in 1987, required any media companies holding FCC-broadcast licenses to allow the airing of opposing views on controversial issues of public importance. That doctrine first came under challenge in 1969 on First Amendment grounds in the case of Red Lion Broadcasting Co., Inc. v. Federal Communications Commission. Dylan Matthews explained in the Washington Post that '[t]he Court ruled unanimously that while broadcasters have First Amendment speech rights, the fact that the spectrum is owned by the government and merely leased to broadcasters gives the FCC the right to regulate news content.' In theory, the idea that the broadcast spectrum is still owned by the government and merely 'leased' to private media could arguably be extended to the internet broadband spectrum, so that social media companies and digital platforms, like broadcast media companies, would have to abide by a range of public interest obligations, some of which may infringe upon their First Amendment freedoms. 'However,' Matthews went on to point out, 'First Amendment jurisprudence after Red Lion started to allow more speech rights to broadcasters, and put the constitutionality of the Fairness Doctrine in question.' It is unlikely that this would change, especially given the configuration of the Supreme Court led by Justice John Roberts, which has tended to adopt a strongly pro-corporate bias in the majority of its rulings.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FCC still retains some discretion to regulate conventional media on the basis of public interest considerations, but Philip M. Napoli, James R. Shepley Professor of Public Policy in the Sanford School of Public Policy at Duke University, has argued that 'the FCC's ability to regulate on behalf of the public interest is in many ways confined to the narrow context of broadcasting.'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there would likely have to be some reimagination of the FCC's concept of public interest, so as to justify expanding their regulatory remit into the realm of social media. Napoli has suggested that: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'Massive aggregations of [private] user data provide the economic engine for Facebook, Google, and beyond.…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understand aggregate user data as a public resource, then just as broadcast licensees must abide by public interest obligations in exchange for the privilege of monetizing the broadcast spectrum, so too should large digital platforms abide by public interest obligations in exchange for the privilege of monetizing our data.'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still would mandate changes being initiated by Congress. As things stand today, existing legal guidelines for digital platforms in the U.S. fall under Section 230 of the Communications Decency Act. The goal of that legislation was to establish some guidelines for digital platforms in light of the jumble of (often conflicting) pre-existing case law that had arisen well before we had the internet. The legislation broadly immunizes internet platforms from any liability as a publisher or speaker for third-party content. By contrast, a platform that publishes digitally can still be held liable for its own content, of course. So, a newspaper such as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or an online publication such as the Daily Beast could still be held liable for one of its own articles online, but not for its comments section.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quality of public discourse has suffered mightily for the immunity granted by Section 230, the public doesn't have much power to do anything about it. There is, however, a growing coalition of business powers that have bristled for many years at their inability to hold these platforms accountable for the claims made by critics and customers of their products, and to prevent the expansion of Section 230 into international trade agreements, as it had already seeped into parts of the new USMCA agreement with Mexico and Canada.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story about the fight explained that 'companies' motivations vary somewhat. Hollywood is concerned about copyright abuse, especially abroad, while Marriott would like to make it harder for Airbnb to fight local hotel laws. IBM wants consumer online services to be more responsible for the content on their sites.' At this point, it is necessary to be prepared for the sophistication and capacity of business lobbies in Washington to initiate a national controversy like the recent headlines of struggles at Twitter and Facebook with Trump to serve a long-term regulatory goal.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Oregon Senator Ron Wyden, an advocate of Section 230, argued that 'companies in return for that protection-that they wouldn't be sued indiscriminately-were being responsible in terms of policing their platforms.' In other words, the quid pro quo for such immunity was precisely the kind of moderation that is conspicuously lacking today. However, Danielle Citron, a University of Maryland law professor and author of the book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Cyberspace, suggested there was no quid pro quo in the legislation, noting that '[t]here are countless individuals who are chased offline as a result of cyber mobs and harassment.'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issues of intimidation or targeted groups cited by Citron, there are additional problems, such as the dissemination of content designed to interfere with the function of democracy (seen in evidence in the 2016 presidential election), that can otherwise disrupt society. This is not a problem unique to the United States. Disinformation was spread during the Brexit referendum, for starters. Another overseas example is featured in a Wall Street Journal article that reported in June, '[a]fter a live stream of a shooting spree at New Zealand mosques last year was posted on Facebook, Australia passed legislation that allows social-media platforms to be fined if they don't remove violent content quickly.' Likewise, Germany passed its NetzDG law, which was designed to compel large social media platforms, such as Facebook, Instagram, Twitter, and YouTube, to block or remove 'manifestly unlawful' content, such as hate speech, 'within 24 hours of receiving a complaint but have up to one week or potentially more if further investigation is required,' according to an analysis of the law written by Human Rights Watch.</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whether Section 230 confers similar obligations in the U.S.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this ambiguity, many still argue that the immunity conferred by Section 230 is too broad. Last year, Republican Senator Josh Hawley introduced the Ending Support for Internet Censorship Act, the aim being to narrow the scope of immunity conferred on large social media companies by Section 230 of the Communications Decency Act. The stated goal of the legislation was to compel these companies to 'submit to an external audit that proves by clear and convincing evidence that their algorithms and content-removal practices are politically neutral.'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Hawley's proposals, for example, Google or Bing would not be allowed to arbitrarily limit the range of political ideology available. The proposed legislation would also require the FTC to examine the algorithms as a condition of continuing to give these companies immunity under Section 230. Any change in the search engine algorithm would require pre-clearance from the FTC.</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Hawley's proposal would fundamentally alter business models of social media companies that today depend on huge volumes of user-generated content. But it certainly will not solve the problem of fake news, which has emerged as an increasingly controversial flashpoint in the discussion on how to regulate social media. The problem with Hawley's proposal is that it could potentially require digital platforms to engage in further content moderation. Ironically, then, efforts to retain the platform's political neutrality could well create disincentives against moderation and in fact encourage platforms to err on the side of extremism (which might inadvertently include the dissemination of misinformation).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Knowledge's Harold Feld noted that Section 230 does not exempt the application of federal or state criminal laws, such as sex trafficking or illegal drugs, with respect to third-party content protection. But he recognized that it by no means constitutes a complete solution to the problems raised here. In his book The Case for the Digital Platform Act, he proposes that Congress create a new agency with permanent oversight jurisdiction over social media. Such an agency could 'monitor the impact of a law over time, and… mitigate impacts from a law that turns out to be too harsh in practice, or creates uncertainty, or otherwise has negative unintended consequences.' To maintain ample flexibility and democratic legitimacy, Feld proposed that the agency have the 'capacity to report to Congress on the need to amend legislation in light of unfolding developments.'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Regulating the free-for-all on social media is unlikely to circumscribe our civil liberties or democracy one way or another, so the First Amendment enthusiasts can breathe easy. The experiment in letting anybody say whatever he/she wants, true or false, and be heard instantly around the world at the push of a button has done less to serve the cause of free speech, or enhance the quality of journalism, than it has to turn a few social media entrepreneurs into multi-hundred millionaires or billionaires.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managed to have the civil rights revolution even though radio and TV and Hollywood were regulated, so there is no reason to think that a more robust series of regulations of social media will throw us back into the political dark ages or stifle free expression. Even with the dawn of the internet era, major journalistic exposes have largely emerged from traditional newspapers and magazines, online publications such as the Huffington Post, or curated blogs, not random tweets, or Facebook posts. Congress should call Trump's bluff on social media, by crafting regulation appropriate for the 21st century.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have to wait until after the 2020 election, but it is a problem that won't go away.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was produced by Economy for All, a project of the Independent Media Institute.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Auerback is a market analyst and commentator.</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2020</w:t>
      </w:r>
    </w:p>
    <w:p>
      <w:pPr>
        <w:pStyle w:val="Normal241"/>
      </w:pPr>
    </w:p>
    <w:p>
      <w:pPr>
        <w:pStyle w:val="Normal241"/>
        <w:ind w:left="200"/>
        <w:sectPr>
          <w:type w:val="continuous"/>
          <w:pgMar w:top="840" w:right="1000" w:bottom="840" w:left="1000" w:header="400" w:footer="400"/>
          <w:pgNumType w:fmt="decimal"/>
          <w:cols w:space="720"/>
        </w:sectPr>
      </w:pPr>
      <w:r>
        <w:br/>
      </w:r>
      <w:r>
        <w:pict>
          <v:line id="_x0000_s1837"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3503"/>
          <w:headerReference w:type="default" r:id="rId3504"/>
          <w:footerReference w:type="even" r:id="rId3505"/>
          <w:footerReference w:type="default" r:id="rId3506"/>
          <w:headerReference w:type="first" r:id="rId3507"/>
          <w:footerReference w:type="first" r:id="rId3508"/>
          <w:pgSz w:w="12240" w:h="15840"/>
          <w:pgMar w:top="840" w:right="1000" w:bottom="840" w:left="1000" w:header="400" w:footer="400"/>
          <w:pgNumType w:fmt="decimal"/>
          <w:cols w:space="720"/>
          <w:titlePg w:val="0"/>
        </w:sectPr>
      </w:pPr>
    </w:p>
    <w:p>
      <w:pPr>
        <w:pStyle w:val="Normal242"/>
      </w:pPr>
    </w:p>
    <w:p>
      <w:pPr>
        <w:pStyle w:val="Normal242"/>
      </w:pPr>
      <w:r>
        <w:pict>
          <v:shape id="_x0000_i1838" type="#_x0000_t75" alt="LexisNexis®" style="width:147.75pt;height:30pt">
            <v:imagedata r:id="rId17" o:title=""/>
          </v:shape>
        </w:pict>
      </w:r>
      <w:r>
        <w:cr/>
      </w:r>
    </w:p>
    <w:p>
      <w:pPr>
        <w:pStyle w:val="Heading1240"/>
        <w:keepNext w:val="0"/>
        <w:spacing w:after="200" w:line="340" w:lineRule="atLeast"/>
        <w:ind w:left="0" w:right="0" w:firstLine="0"/>
        <w:jc w:val="center"/>
      </w:pPr>
      <w:hyperlink r:id="rId3509" w:history="1">
        <w:r>
          <w:rPr>
            <w:rFonts w:ascii="arial" w:eastAsia="arial" w:hAnsi="arial" w:cs="arial"/>
            <w:b/>
            <w:i/>
            <w:strike w:val="0"/>
            <w:color w:val="0077CC"/>
            <w:sz w:val="28"/>
            <w:u w:val="single"/>
            <w:vertAlign w:val="baseline"/>
          </w:rPr>
          <w:t>'Origin of Everything' on PBS Sparks Interest with Controversial &amp; Everyday Topics (EUR Exclusive!)</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EUR/Electronic Urban Report</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2020 Wednesday 4:06 PM EST</w:t>
      </w:r>
    </w:p>
    <w:p>
      <w:pPr>
        <w:pStyle w:val="Normal242"/>
        <w:keepNext w:val="0"/>
        <w:spacing w:after="0" w:line="240" w:lineRule="atLeast"/>
        <w:ind w:right="0"/>
        <w:jc w:val="both"/>
      </w:pPr>
      <w:bookmarkStart w:id="487" w:name="Bookmark_242"/>
      <w:bookmarkEnd w:id="487"/>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3788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DesiV</w:t>
      </w:r>
    </w:p>
    <w:p>
      <w:pPr>
        <w:pStyle w:val="Normal242"/>
        <w:keepNext/>
        <w:spacing w:before="240" w:after="0" w:line="340" w:lineRule="atLeast"/>
        <w:ind w:left="0" w:right="0" w:firstLine="0"/>
        <w:jc w:val="left"/>
      </w:pPr>
      <w:bookmarkStart w:id="488" w:name="Body_240"/>
      <w:bookmarkEnd w:id="488"/>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39" style="position:absolute;z-index:252171264"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30, 2020( EUR/Electronic Urban Report: </w:t>
      </w:r>
      <w:hyperlink r:id="rId3510" w:history="1">
        <w:r>
          <w:rPr>
            <w:rFonts w:ascii="arial" w:eastAsia="arial" w:hAnsi="arial" w:cs="arial"/>
            <w:b w:val="0"/>
            <w:i/>
            <w:strike w:val="0"/>
            <w:noProof w:val="0"/>
            <w:color w:val="0077CC"/>
            <w:position w:val="0"/>
            <w:sz w:val="20"/>
            <w:u w:val="single"/>
            <w:vertAlign w:val="baseline"/>
          </w:rPr>
          <w:t>http://www.eurweb.com</w:t>
        </w:r>
      </w:hyperlink>
      <w:r>
        <w:rPr>
          <w:rFonts w:ascii="arial" w:eastAsia="arial" w:hAnsi="arial" w:cs="arial"/>
          <w:b w:val="0"/>
          <w:i w:val="0"/>
          <w:strike w:val="0"/>
          <w:noProof w:val="0"/>
          <w:color w:val="000000"/>
          <w:position w:val="0"/>
          <w:sz w:val="20"/>
          <w:u w:val="none"/>
          <w:vertAlign w:val="baseline"/>
        </w:rPr>
        <w:t xml:space="preserve"> Delivered by Newstex)  </w:t>
      </w:r>
      <w:hyperlink r:id="rId3511" w:history="1">
        <w:r>
          <w:rPr>
            <w:rFonts w:ascii="arial" w:eastAsia="arial" w:hAnsi="arial" w:cs="arial"/>
            <w:b w:val="0"/>
            <w:i/>
            <w:strike w:val="0"/>
            <w:noProof w:val="0"/>
            <w:color w:val="0077CC"/>
            <w:position w:val="0"/>
            <w:sz w:val="20"/>
            <w:u w:val="single"/>
            <w:vertAlign w:val="baseline"/>
          </w:rPr>
          <w:t>https://i2.wp.com/eurweb.com/wp-content/uploads/2020/09/Al-Sharpton-author-photo-color-credit-Michael-Frost-002.jpg?ssl=1</w:t>
        </w:r>
      </w:hyperlink>
      <w:r>
        <w:rPr>
          <w:rFonts w:ascii="arial" w:eastAsia="arial" w:hAnsi="arial" w:cs="arial"/>
          <w:b w:val="0"/>
          <w:i w:val="0"/>
          <w:strike w:val="0"/>
          <w:noProof w:val="0"/>
          <w:color w:val="000000"/>
          <w:position w:val="0"/>
          <w:sz w:val="20"/>
          <w:u w:val="none"/>
          <w:vertAlign w:val="baseline"/>
        </w:rPr>
        <w:t xml:space="preserve"> Al Sharpton (Photo: Michael Frost )*For many Black Americans, he is next to a Messiah. For many non-Black Americans, he is thought to be an agitator, riling up already uncomfortable societal quagmires that are better left swept under the rug. Media image aside, Reverend Al Sharpton[1] is neither of these things.The boy raised by a single mother in working class Queens,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developed a passion for civil rights activism as a pre-teen. </w:t>
      </w:r>
    </w:p>
    <w:p>
      <w:pPr>
        <w:pStyle w:val="Normal2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began marching alongside Reverend Jesse Jackson and other prominent civil rights activists at the tender age of thirteen, seeking to progress the legacy of Dr. Martin Luther King Jr.'s message of civil disobedience and taking the high road to equal rights under the law for Black Americans.As the years progressed, though the American civil rights movement has remained something of a moving target, much of the fight has landed at Reverend Al Sharpton's doorstep. Families of victims of police brutality, fatal racial discrimination and other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come to him in their quest to gain the media attention they need to enact criminal justice and legislative reform on behalf of their loved ones. The powerless and voiceless look to Reverend Sharpton to get their voices heard. As Sharpton, himself, put it to me during our conversation, 'People have called me an ambulance chaser, but we are the ambulance.' He is referring to victims' families who have been helped by Sharpton's National Action Network (NAN), providing everything from the media attention these families need to pressure prosecutors to take action towards justice, to gaining the attention of congress for policy reform, as well as emotional and financial support in some instances.Now, with his new book, Rise Up: Confronting A Country At The Crossroads, Reverend Al Sharpton outlines his unrelenting position on the weightiest political and societal issues of our time, recounts some hard lessons learned, and offers an inside glimpse into the mentors who shaped the man we see today. Most importantly, Reverend Sharpton outlines his plan for an America at the crossroads.ARE YOU BUYING THIS? Wisconsin Officer Who Shot Jacob Blake Thought He Was Trying to Kidnap His Own Child[2]</w:t>
      </w:r>
      <w:hyperlink r:id="rId3512" w:history="1">
        <w:r>
          <w:rPr>
            <w:rFonts w:ascii="arial" w:eastAsia="arial" w:hAnsi="arial" w:cs="arial"/>
            <w:b w:val="0"/>
            <w:i/>
            <w:strike w:val="0"/>
            <w:noProof w:val="0"/>
            <w:color w:val="0077CC"/>
            <w:position w:val="0"/>
            <w:sz w:val="20"/>
            <w:u w:val="single"/>
            <w:vertAlign w:val="baseline"/>
          </w:rPr>
          <w:t>https://i2.wp.com/eurweb.com/wp-content/uploads/2020/09/Al-Sharpton-Cover-art-courtesy-of-Hanover-Square-Press.jpg?ssl=1Allison</w:t>
        </w:r>
      </w:hyperlink>
      <w:r>
        <w:rPr>
          <w:rFonts w:ascii="arial" w:eastAsia="arial" w:hAnsi="arial" w:cs="arial"/>
          <w:b w:val="0"/>
          <w:i w:val="0"/>
          <w:strike w:val="0"/>
          <w:noProof w:val="0"/>
          <w:color w:val="000000"/>
          <w:position w:val="0"/>
          <w:sz w:val="20"/>
          <w:u w:val="none"/>
          <w:vertAlign w:val="baseline"/>
        </w:rPr>
        <w:t xml:space="preserve"> Kugel: In light of recent news in the Breonna Taylor case (no criminal charges were filed in her death), what was your first reaction when you heard that decision?Reverend Al Sharpton: It was alarming, but not surprising. I didn't have confidence in this investigation, because of the obvious policies of the prosecutor. The prosecutor guides the grand jury and there is nobody in there besides the prosecutor. This prosecutor is a protege of Mitch McConnell. I did not think that he was going to do anything. I did feel that the indictment of the other officer, [Brett] Hankison, for the endangerment of everybody but Breonna was just as offensive. What they are saying is that he was reckless in who he was shooting at and putting others at risk. What about who they shot, and her being at risk? It is one of the reasons why we do what we do, in saying there needs to be new laws. We just had a big march with tens of thousands of us, three weeks ago. Among two of the things we wanted are The George Floyd Policing and Justice Act that sat in the House, but the Senate hasn't taken it up. It would strengthen the laws that would have eliminated the no knock laws and put this whole thing in a different perspective. That's one of the things I talk about that in this new book (Rise Up, Hanover Square Press).Allison Kugel: Many people believe that you just show up wherever the action and media attention is. It's important for people to know that you and your National Action Network (NAN) are the ones who work to bring national attention to these cases in the first place. For example, it was your organization, NAN, that brought national attention to Trayvon Martin's murder and to George Floyd's murder. Without your hard work, the world wouldn't know the names Trayvon Martin or George Floyd. Why isn't this common knowledge? Reverend Al Sharpton: A lot of the media just doesn't say it. Ben Crump (Attorney for the Floyd family) and the families have said it. In fact, Breonna Taylor's mother's first interview was on my show (MSNBC's 'PoliticsNation'). They couldn't get a national show before my show. Sybrina Fulton (Trayvon Martin's mother) wrote about it her book on Trayvon. Ben Crump brought them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ask me to blow up Trayvon [in the media]. Trayvon had been buried for 2 weeks. I didn't even know about Trayvon until they came and met with me in my office. We made it an issue and called the first rally and had about 10,000 people out there. It ended up being the day my mother died, and I went ahead with the rally anyway. I said in the eulogy to George Floyd that people call me to blow things up, and I have an infrastructure with NAN where we support the family, we help them get legal advice and media advice, and we stay with them. Sometimes people can't cover their expenses if they need to do a rally. Some of them need to pay their rent, and NAN helps with that. They call us because they know we'll come.Allison Kugel: Who is your heir apparent once you reach a certain age and you are no longer able to do this work? Reverend Al Sharpton: That would come up through the ranks of NAN (Sharpton's National Action Network). We have a lot of young people in our youth and college division, and some of them have a lot of potential. It is not up to me to choose who it will be, but I think it will come up from the ranks of the movement. That is why I built an organization. I could have just resigned from NAN several years ago, not worried about raising five to ten million dollars a year, and just done radio and TV and been a personality. I built a structure because I wanted to go way beyond my viability. I came out of that kind of structure, but nobody anointed me. The point person before me was Reverend Jesse Jackson who was one of my mentors, but he didn't choose me. Cream rises to the top. You're going to take a lot of scrutiny. You're going to take a lot of attacks. I've been stabbed and done time in jail for marching. There is a downside to this, and not everybody is built for that.Allison Kugel: What you are saying is actually a great life lesson. Nobody anoints you. Nobody taps you on the head and says, 'You are the chosen one.' It has to come from within, and a person takes it upon themselves to take the ball and run with it. That applies to anything in life. Reverend Al Sharpton: Absolutely, and you will only do it if it comes from inside. If I sat down and asked somebody if they would go through what I went through I've done 90 days in jail at one time. Who would apply for that? But if it is in you, you take it as it comes because your commitment and your beliefs are bigger than whatever it is you are going to face. But this is not a career move. I started to write when I was 12, I started preaching before that, and I became youth director under Jesse and Reverend William Jones when I was 13. When I was 13 years old, I didn't sit down and say, 'If I do this, one day I'll have a show on MSNBC.' When I started, there was no MSNBC. There was no radio show syndication owned by blacks. You do things out of commitment and things result from that, but your critics will act like you just figured out this will make you famous. How would I know at 13 years old where this was going to go?Allison Kugel: After reading your book cover to cover I went to sleep and woke up the next morning with this thought: We are supposed to be the smartest, most sophisticated species on the planet. However, we have trillions of dollars in circulation on this planet, and millions of people are broke. We have more than enough food, to the point that we throw out ridiculous amounts of food every day, and millions of people are starving. So, we can't be that smart. Reverend Al Sharpton: I think you should be an activist. You are absolutely right. It's a matter of will and a matter of using the intelligence we claim to have to distribute things more wisely, and to make people the priority rather than greed and ego. It's a decision that we throw out food and not feed everybody. There is enough food for everybody. It is a decision to allow the water and the air to be polluted for people's profit. We can clean up the air and the water. That is part of why I'm saying we need to Rise Up (the title of Sharpton's new book, out 9/29), and this is not a book that just deals with blacks. I deal with climate change. I deal with LGBTQ rights. I'm saying, across the board, we could be better than this, but we are not rising up and demanding these things.</w:t>
      </w:r>
      <w:hyperlink r:id="rId3513" w:history="1">
        <w:r>
          <w:rPr>
            <w:rFonts w:ascii="arial" w:eastAsia="arial" w:hAnsi="arial" w:cs="arial"/>
            <w:b w:val="0"/>
            <w:i/>
            <w:strike w:val="0"/>
            <w:noProof w:val="0"/>
            <w:color w:val="0077CC"/>
            <w:position w:val="0"/>
            <w:sz w:val="20"/>
            <w:u w:val="single"/>
            <w:vertAlign w:val="baseline"/>
          </w:rPr>
          <w:t>https://i1.wp.com/eurweb.com/wp-content/uploads/2020/04/EUrVaghUwAAZLqP.jpg?ssl=1Allison</w:t>
        </w:r>
      </w:hyperlink>
      <w:r>
        <w:rPr>
          <w:rFonts w:ascii="arial" w:eastAsia="arial" w:hAnsi="arial" w:cs="arial"/>
          <w:b w:val="0"/>
          <w:i w:val="0"/>
          <w:strike w:val="0"/>
          <w:noProof w:val="0"/>
          <w:color w:val="000000"/>
          <w:position w:val="0"/>
          <w:sz w:val="20"/>
          <w:u w:val="none"/>
          <w:vertAlign w:val="baseline"/>
        </w:rPr>
        <w:t xml:space="preserve"> Kugel: In your book you illustrate a parallel between The Great Depression and The New Deal put in place by President Franklin Delano Roosevelt and our current economic crisis due to COVID-19 and the potential solution of a Green New Deal. Have you had the chance to speak with Kamala Harris or Joe Biden about this? Reverend Al Sharpton: During the [primary] campaign, yes. There was the meeting when Kamala came to Harlem and went with me to Sylvia's soul food restaurant. I've talked to them separately. I've not talked to them at length since they were nominated. Obviously, we've talked on the phone, but this is something that I'm pushing out and I'm encouraging them to do. With COVID-19 this country is going to go through a tremendous economic challenge. We need a Marshall Plan and government involvement to bring the country back. If we don't have that kind of engagement, we are going to have a very difficult 2021 and 2022.Allison Kugel: How do you see a Green New Deal rolling out despite the strong lobby for oil? How can a new administration circumvent that? Reverend Al Sharpton: Rise up and vote in this election and put in office people that will not be in any way swayed by the lobbyists. We have to change the lawmakers. Lobbyists can only go as far as who they can influence. You currently have people in the Senate and the Congress that they can influence. They have to have that majority commit to it; the same way Roosevelt did with The New Deal. That is why I wanted this book out before the upcoming election, to lay all of this out.Allison Kugel: With the worldwide protests that erupted after the murder of George Floyd, what do you ultimately see resulting from all the protesting? Reverend Al Sharpton: The legislation is one, as I said, but the overall result should be how we as a culture redefine policing and move past police being above the law while questioning the actions of some police is thought to be anti-police. I think legislation can enforce this, or we need a cultural shift. One of the reasons the Floyd case caught on the way it did is that it happened in the middle of a pandemic and everyone was in lockdown. There were no sports, so people were watching the news to see what was happening with the lockdown. They kept seeing this footage over and over again, and they couldn't turn to sports as a distraction. There was no distraction with George Floyd, and I think that caused an eruption. How could somebody press their weight with their knee on someone's neck for more than eight minutes unless there was some venom there?[embedded content]Allison Kugel: I believe everything happens for a reason. I love how you said that God chooses the most unlikely people to make the biggest impact on the world. George Floyd's story and his likeness will be passed down for generations to come. Has the Floyd family grasped the enormity of that? Reverend Al Sharpton: Yes, we talk about it all the time. His brother, Philonise, who does a lot of speaking for the family, we talk almost every day. We talked last night, and I think they have begun to understand the impact. Their immediate reaction was they didn't understand it, because they were suddenly thrust into something [public] and they were also mourning. As time has gone on and they see people responding to George and his image, they understand that maybe God used him as an instrument. I told them God absolutely used him as an instrument. Nothing but God could have brought it to this level, and you have to be at peace with that and also set your responsibility in that.Allison Kugel: I want to talk to you about Defund the Police. I read where you are not in favor of it, and I'm definitely not for it. Rather than defund the police, I am of the mind that some funds should be reallocated towards programs for compassion, empathy, tolerance, psychological competency, and things like that. What are your thoughts? Reverend Al Sharpton: I think that we should redistribute how we do the resources like dealing with some of the things you outlined. A month after we did the eulogies for George Floyd, I did a eulogy for a 17-year-old kid killed by a stray bullet in the Bronx, and a eulogy for a one-year old baby that was killed by a straight bullet in Brooklyn. How can we say we don't need policing when our communities are disproportionately victims of crime? We are the only community that has reasonable fear of cops and robbers. I think we need to reallocate how we deal with the funds for police. We must have police in presence because right now we are inundating our communities with guns and drugs, and that is reality. Ironically though, I think what people don't understand, Allison, is the one who has defunded the police is Trump. By Trump ineffectively handling COVID-19, most of these cities are going to be in deficit and will be laying off police. That is a bigger threat than people stating it at rallies. They have run out of funds. They are laying off teachers and policeman in some cities.Allison Kugel: Good point. And whether you love Trump or hate him, every American should be aware that an important part of our democracy is a free press, as well as our postal service. When you have somebody in the highest office in the land who essentially gaslights the American public and says, 'You can't trust the media, you can't trust the medical experts; only believe Me,' that is very dangerous rhetoric and undermines our democracy. Why do you think so many Trump supporters aren't seeing that? Reverend Al Sharpton: It baffles me on one level, and on another level, I think because the country is so divided, and they have been divided by the media. The media has convinced people that everybody but FOX {News] and a few radio talk show guys are buffaloing you or fooling you. They set a climate where a guy like Trump, who really is representing himself almost as an autocrat, can rise up and take advantage of that. He can say, 'Don't believe them, believe me. I'm one of you.' There is nobody more not one of them than Trump, with the glitzy billionaire lifestyle he lives. Whether he is a real billionaire or not, we don't know. But he's been able to sell that to people who are suffering through existence issues that are lower-middle class or poor, like I grew up. It's appealing to them that they are doing this to me, and he has identified 'they' as the liberal media. He gives everybody a blame game. In the interim, he does policies that don't help them, but that they can feel that it is not his fault, instead it's their fault.</w:t>
      </w:r>
      <w:hyperlink r:id="rId3514" w:history="1">
        <w:r>
          <w:rPr>
            <w:rFonts w:ascii="arial" w:eastAsia="arial" w:hAnsi="arial" w:cs="arial"/>
            <w:b w:val="0"/>
            <w:i/>
            <w:strike w:val="0"/>
            <w:noProof w:val="0"/>
            <w:color w:val="0077CC"/>
            <w:position w:val="0"/>
            <w:sz w:val="20"/>
            <w:u w:val="single"/>
            <w:vertAlign w:val="baseline"/>
          </w:rPr>
          <w:t>https://i2.wp.com/eurweb.com/wp-content/uploads/2019/08/image009-12.jpg?ssl=1Allison</w:t>
        </w:r>
      </w:hyperlink>
      <w:r>
        <w:rPr>
          <w:rFonts w:ascii="arial" w:eastAsia="arial" w:hAnsi="arial" w:cs="arial"/>
          <w:b w:val="0"/>
          <w:i w:val="0"/>
          <w:strike w:val="0"/>
          <w:noProof w:val="0"/>
          <w:color w:val="000000"/>
          <w:position w:val="0"/>
          <w:sz w:val="20"/>
          <w:u w:val="none"/>
          <w:vertAlign w:val="baseline"/>
        </w:rPr>
        <w:t xml:space="preserve"> Kugel: Throwing it back to the 2016 presidential election, do you think Hillary Clinton was a strong and viable candidate? Reverend Al Sharpton: I think she was a strong and viable candidate, but she did not run a strong and viable campaign. They did not engage the ground enough. To lose Michigan by 12,000 votes, I know three churches that could have given her that. They never went into Detroit. They never really went into Milwaukee. I think there was almost this feeling of, 'We got this. Nobody is going to vote for Trump.' She certainly had the credentials. I think she had the vision, and I think she is a decent person. I knew her since she was First Lady, but I think her campaign was too up in the air, too high ground. They didn't get on the ground, and that is where the voters were. It left an opening for Trump to do it. I think that Biden has not run that campaign so far.Allison Kugel: Meaning he has been on the ground? Reverend Al Sharpton: He has been on the ground and he has his infrastructure on the ground.Allison Kugel: As a Jewish American, this next question is more personal. There is a faction of the Black American movement that has become antisemitic as of late. It's confounding to me based on our shared history and a lot of our shared activism. How can we clear up some of these misconceptions? Reverend Al Sharpton: We need to stand and walk together and go back to the history. When I was a kid, I will never forget, Reverend Jackson brought me to the Jewish Theological Seminary, and I met Rabbi Abraham Joshua Heschel who marched with Dr. King. Rabbi Heschel gave me a collection of his books and I still have some, like God and Man, and some others. There are people like Heschel, who were part of the backbone of the Civil Rights Movement. I tell a lot of people today that when we talk about voting rights, Goodman, Chaney, and Schwerner, were three Jews who died to get us the right to vote. I don't think enough of us talk about that in the Black community. And yes, we may have had our disagreements, but the history of it is not put out enough and we have to deliberately deal with the misnomer that we have not come together and suffered together. I remember when 9/11 happened. I went to Mort Zuckerman, who was then the head of the Conference of Jewish Organizations, and I said I want to go to Israel and identify with the fact that they live under this kind of terrorism all the time, and we just went through it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[Former Israeli President] Shimon Peres invited me as his guest to Israel and I went and met with him. He asked me to take that message to [Yasser] Arafat. He set up a meeting with [Yasser] Arafat (late Chairman of the Palestine Liberation Organization), and I went and worked with them. There are people on both sides that don't want to let certain things go, but we have to keep standing up and represent the facts of history. We've suffered together, we've fought together, and at this time we cannot afford to be separate. We are fighting the same enemy. Most people that are racist are also antisemitic, and those who are antisemitic are mostly racist. We are connected and we need to stop acting like we are not.</w:t>
      </w:r>
      <w:hyperlink r:id="rId3515" w:history="1">
        <w:r>
          <w:rPr>
            <w:rFonts w:ascii="arial" w:eastAsia="arial" w:hAnsi="arial" w:cs="arial"/>
            <w:b w:val="0"/>
            <w:i/>
            <w:strike w:val="0"/>
            <w:noProof w:val="0"/>
            <w:color w:val="0077CC"/>
            <w:position w:val="0"/>
            <w:sz w:val="20"/>
            <w:u w:val="single"/>
            <w:vertAlign w:val="baseline"/>
          </w:rPr>
          <w:t>https://i2.wp.com/eurweb.com/wp-content/uploads/2020/05/uyttff-e1588344383740.png?ssl=1Allison</w:t>
        </w:r>
      </w:hyperlink>
      <w:r>
        <w:rPr>
          <w:rFonts w:ascii="arial" w:eastAsia="arial" w:hAnsi="arial" w:cs="arial"/>
          <w:b w:val="0"/>
          <w:i w:val="0"/>
          <w:strike w:val="0"/>
          <w:noProof w:val="0"/>
          <w:color w:val="000000"/>
          <w:position w:val="0"/>
          <w:sz w:val="20"/>
          <w:u w:val="none"/>
          <w:vertAlign w:val="baseline"/>
        </w:rPr>
        <w:t xml:space="preserve"> Kugel: I like that. A big part of your organization, the National Action Network, is Criminal Justice Reform. Recently Kim Kardashian worked with President Trump to have the life sentence of Alice Marie Johnson, a nonviolent offender, commuted. Would you ever be open to following suit and working with this current administration on Criminal Justice Reform? Reverend Al Sharpton: I don't trust Trump. I did support the [Emergency Community Supervision Act of 2020] bill that Corey Booker and Hakeem Jeffries came to me with. They said, 'Even though we are working with Jared Kushner, would you support this bill?' Van Jones called me, and he was working very closely with Jared Kushner. I said, 'I'm not going to do photo ops with them, but I support the bill.' I went on my show and endorsed the bill. I think you have to put principle over personality, but I don't want a photo opp with this president. He called me after he won and invited me to Mar-A-Lago, and I wouldn't go because I believe he is just a cynical manipulator. Even bad people can sometimes deliver good results, and I didn't want to get in the way of the results. I wanted to support it even though I do not trust him. Even a broken clock is right twice a day.Allison Kugel: (Laugh) Lastly, there has been a lot of rioting and looting mixed in with peaceful protesting. Your organization's famous slogan is, 'No Justice, No Peace.' Do you want to clear up, for people, what you mean by that?Reverend Al Sharpton: It means the only way we are going to have real peace, where we can live together as a society that respects each other, is to have justice. I don't mean 'no peace' in the sense of violence. I am absolutely, unequivocally against violence. I have denounced it everywhere and will continue to. As far as the two cops shot in Louisville, Kentucky, I think it is morally wrong. You cannot become like the people you are fighting. If you become like that, if you have the same values and the same moral code, they have already defeated you. At the same time, I think there's a difference between peace and quiet. Quiet means just shut up and suffer. Peace means let's strive to work together even if we've got to march and make noise together to get an equal society for everybody. That is what I mean by 'No Justice, No Peace.'Rise Up: Confronting A Country At The Crossroads, the latest book by Reverend Al Sharpton, is out Tuesday, September 29, 2020, everywhere books are sold. Visit </w:t>
      </w:r>
      <w:hyperlink r:id="rId3516" w:history="1">
        <w:r>
          <w:rPr>
            <w:rFonts w:ascii="arial" w:eastAsia="arial" w:hAnsi="arial" w:cs="arial"/>
            <w:b w:val="0"/>
            <w:i/>
            <w:strike w:val="0"/>
            <w:noProof w:val="0"/>
            <w:color w:val="0077CC"/>
            <w:position w:val="0"/>
            <w:sz w:val="20"/>
            <w:u w:val="single"/>
            <w:vertAlign w:val="baseline"/>
          </w:rPr>
          <w:t>www.alsharptonbooks.com</w:t>
        </w:r>
      </w:hyperlink>
      <w:r>
        <w:rPr>
          <w:rFonts w:ascii="arial" w:eastAsia="arial" w:hAnsi="arial" w:cs="arial"/>
          <w:b w:val="0"/>
          <w:i w:val="0"/>
          <w:strike w:val="0"/>
          <w:noProof w:val="0"/>
          <w:color w:val="000000"/>
          <w:position w:val="0"/>
          <w:sz w:val="20"/>
          <w:u w:val="none"/>
          <w:vertAlign w:val="baseline"/>
        </w:rPr>
        <w:t xml:space="preserve">[3] for links to purchase. Follow Reverend Sharpton on Instagram @real_sharpton and on Twitter @thereval. To learn more about the National Action Network (NAN), visit </w:t>
      </w:r>
      <w:hyperlink r:id="rId3517" w:history="1">
        <w:r>
          <w:rPr>
            <w:rFonts w:ascii="arial" w:eastAsia="arial" w:hAnsi="arial" w:cs="arial"/>
            <w:b w:val="0"/>
            <w:i/>
            <w:strike w:val="0"/>
            <w:noProof w:val="0"/>
            <w:color w:val="0077CC"/>
            <w:position w:val="0"/>
            <w:sz w:val="20"/>
            <w:u w:val="single"/>
            <w:vertAlign w:val="baseline"/>
          </w:rPr>
          <w:t>www.nationalactionnetwork</w:t>
        </w:r>
      </w:hyperlink>
      <w:r>
        <w:rPr>
          <w:rFonts w:ascii="arial" w:eastAsia="arial" w:hAnsi="arial" w:cs="arial"/>
          <w:b w:val="0"/>
          <w:i w:val="0"/>
          <w:strike w:val="0"/>
          <w:noProof w:val="0"/>
          <w:color w:val="000000"/>
          <w:position w:val="0"/>
          <w:sz w:val="20"/>
          <w:u w:val="none"/>
          <w:vertAlign w:val="baseline"/>
        </w:rPr>
        <w:t xml:space="preserve"> .net[4]. ;Photo of Reverend Al Sharpton Courtesy of Michael Frost. Book Cover Art, Courtesy of Hanover Square Press </w:t>
      </w:r>
      <w:hyperlink r:id="rId3518" w:history="1">
        <w:r>
          <w:rPr>
            <w:rFonts w:ascii="arial" w:eastAsia="arial" w:hAnsi="arial" w:cs="arial"/>
            <w:b w:val="0"/>
            <w:i/>
            <w:strike w:val="0"/>
            <w:noProof w:val="0"/>
            <w:color w:val="0077CC"/>
            <w:position w:val="0"/>
            <w:sz w:val="20"/>
            <w:u w:val="single"/>
            <w:vertAlign w:val="baseline"/>
          </w:rPr>
          <w:t>https://i1.wp.com/eurweb.com/wp-content/uploads/2018/03/allison-kugel-standing-shot1a.jpg?ssl=1</w:t>
        </w:r>
      </w:hyperlink>
      <w:r>
        <w:rPr>
          <w:rFonts w:ascii="arial" w:eastAsia="arial" w:hAnsi="arial" w:cs="arial"/>
          <w:b w:val="0"/>
          <w:i w:val="0"/>
          <w:strike w:val="0"/>
          <w:noProof w:val="0"/>
          <w:color w:val="000000"/>
          <w:position w:val="0"/>
          <w:sz w:val="20"/>
          <w:u w:val="none"/>
          <w:vertAlign w:val="baseline"/>
        </w:rPr>
        <w:t xml:space="preserve"> Allison Kugel;Allison Kugel is a syndicated entertainment and pop culture columnist and author of the book, Journaling Fame: A memoir of a life unhinged and on the record[5]. Follow her on Instagram @theallisonkugel[6] and at AllisonKugel.com [7]. ; Related [ 1]: </w:t>
      </w:r>
      <w:hyperlink r:id="rId3519" w:history="1">
        <w:r>
          <w:rPr>
            <w:rFonts w:ascii="arial" w:eastAsia="arial" w:hAnsi="arial" w:cs="arial"/>
            <w:b w:val="0"/>
            <w:i/>
            <w:strike w:val="0"/>
            <w:noProof w:val="0"/>
            <w:color w:val="0077CC"/>
            <w:position w:val="0"/>
            <w:sz w:val="20"/>
            <w:u w:val="single"/>
            <w:vertAlign w:val="baseline"/>
          </w:rPr>
          <w:t>https://eurweb.com/?s=Al+Sharpton</w:t>
        </w:r>
      </w:hyperlink>
      <w:r>
        <w:rPr>
          <w:rFonts w:ascii="arial" w:eastAsia="arial" w:hAnsi="arial" w:cs="arial"/>
          <w:b w:val="0"/>
          <w:i w:val="0"/>
          <w:strike w:val="0"/>
          <w:noProof w:val="0"/>
          <w:color w:val="000000"/>
          <w:position w:val="0"/>
          <w:sz w:val="20"/>
          <w:u w:val="none"/>
          <w:vertAlign w:val="baseline"/>
        </w:rPr>
        <w:t xml:space="preserve"> [ 2]: </w:t>
      </w:r>
      <w:hyperlink r:id="rId3520" w:history="1">
        <w:r>
          <w:rPr>
            <w:rFonts w:ascii="arial" w:eastAsia="arial" w:hAnsi="arial" w:cs="arial"/>
            <w:b w:val="0"/>
            <w:i/>
            <w:strike w:val="0"/>
            <w:noProof w:val="0"/>
            <w:color w:val="0077CC"/>
            <w:position w:val="0"/>
            <w:sz w:val="20"/>
            <w:u w:val="single"/>
            <w:vertAlign w:val="baseline"/>
          </w:rPr>
          <w:t>https://eurweb.com/2020/09/28/wisconsin-officer-who-shot-jacob-blake-thought-he-was-trying-to-kidnap-his-own-child/</w:t>
        </w:r>
      </w:hyperlink>
      <w:r>
        <w:rPr>
          <w:rFonts w:ascii="arial" w:eastAsia="arial" w:hAnsi="arial" w:cs="arial"/>
          <w:b w:val="0"/>
          <w:i w:val="0"/>
          <w:strike w:val="0"/>
          <w:noProof w:val="0"/>
          <w:color w:val="000000"/>
          <w:position w:val="0"/>
          <w:sz w:val="20"/>
          <w:u w:val="none"/>
          <w:vertAlign w:val="baseline"/>
        </w:rPr>
        <w:t xml:space="preserve"> [ 3]: </w:t>
      </w:r>
      <w:hyperlink r:id="rId3516" w:history="1">
        <w:r>
          <w:rPr>
            <w:rFonts w:ascii="arial" w:eastAsia="arial" w:hAnsi="arial" w:cs="arial"/>
            <w:b w:val="0"/>
            <w:i/>
            <w:strike w:val="0"/>
            <w:noProof w:val="0"/>
            <w:color w:val="0077CC"/>
            <w:position w:val="0"/>
            <w:sz w:val="20"/>
            <w:u w:val="single"/>
            <w:vertAlign w:val="baseline"/>
          </w:rPr>
          <w:t>http://www.alsharptonbooks.com</w:t>
        </w:r>
      </w:hyperlink>
      <w:r>
        <w:rPr>
          <w:rFonts w:ascii="arial" w:eastAsia="arial" w:hAnsi="arial" w:cs="arial"/>
          <w:b w:val="0"/>
          <w:i w:val="0"/>
          <w:strike w:val="0"/>
          <w:noProof w:val="0"/>
          <w:color w:val="000000"/>
          <w:position w:val="0"/>
          <w:sz w:val="20"/>
          <w:u w:val="none"/>
          <w:vertAlign w:val="baseline"/>
        </w:rPr>
        <w:t xml:space="preserve"> [ 4]: </w:t>
      </w:r>
      <w:hyperlink r:id="rId3521" w:history="1">
        <w:r>
          <w:rPr>
            <w:rFonts w:ascii="arial" w:eastAsia="arial" w:hAnsi="arial" w:cs="arial"/>
            <w:b w:val="0"/>
            <w:i/>
            <w:strike w:val="0"/>
            <w:noProof w:val="0"/>
            <w:color w:val="0077CC"/>
            <w:position w:val="0"/>
            <w:sz w:val="20"/>
            <w:u w:val="single"/>
            <w:vertAlign w:val="baseline"/>
          </w:rPr>
          <w:t>http://www.nationalactionnetwork.net</w:t>
        </w:r>
      </w:hyperlink>
      <w:r>
        <w:rPr>
          <w:rFonts w:ascii="arial" w:eastAsia="arial" w:hAnsi="arial" w:cs="arial"/>
          <w:b w:val="0"/>
          <w:i w:val="0"/>
          <w:strike w:val="0"/>
          <w:noProof w:val="0"/>
          <w:color w:val="000000"/>
          <w:position w:val="0"/>
          <w:sz w:val="20"/>
          <w:u w:val="none"/>
          <w:vertAlign w:val="baseline"/>
        </w:rPr>
        <w:t xml:space="preserve"> [ 5]: </w:t>
      </w:r>
      <w:hyperlink r:id="rId3522" w:history="1">
        <w:r>
          <w:rPr>
            <w:rFonts w:ascii="arial" w:eastAsia="arial" w:hAnsi="arial" w:cs="arial"/>
            <w:b w:val="0"/>
            <w:i/>
            <w:strike w:val="0"/>
            <w:noProof w:val="0"/>
            <w:color w:val="0077CC"/>
            <w:position w:val="0"/>
            <w:sz w:val="20"/>
            <w:u w:val="single"/>
            <w:vertAlign w:val="baseline"/>
          </w:rPr>
          <w:t>https://www.amazon.com/Journaling-Fame-Memoir-Unhinged-Record/dp/1635056004/ref=sr_1_1?ie=UTF8&amp;#38;qid=1516394580&amp;#38;sr=8-1&amp;#38;keywords=allison+kugel</w:t>
        </w:r>
      </w:hyperlink>
      <w:r>
        <w:rPr>
          <w:rFonts w:ascii="arial" w:eastAsia="arial" w:hAnsi="arial" w:cs="arial"/>
          <w:b w:val="0"/>
          <w:i w:val="0"/>
          <w:strike w:val="0"/>
          <w:noProof w:val="0"/>
          <w:color w:val="000000"/>
          <w:position w:val="0"/>
          <w:sz w:val="20"/>
          <w:u w:val="none"/>
          <w:vertAlign w:val="baseline"/>
        </w:rPr>
        <w:t xml:space="preserve"> [ 6]: </w:t>
      </w:r>
      <w:hyperlink r:id="rId3523" w:history="1">
        <w:r>
          <w:rPr>
            <w:rFonts w:ascii="arial" w:eastAsia="arial" w:hAnsi="arial" w:cs="arial"/>
            <w:b w:val="0"/>
            <w:i/>
            <w:strike w:val="0"/>
            <w:noProof w:val="0"/>
            <w:color w:val="0077CC"/>
            <w:position w:val="0"/>
            <w:sz w:val="20"/>
            <w:u w:val="single"/>
            <w:vertAlign w:val="baseline"/>
          </w:rPr>
          <w:t>https://www.instagram.com/theallisonkugel</w:t>
        </w:r>
      </w:hyperlink>
      <w:r>
        <w:rPr>
          <w:rFonts w:ascii="arial" w:eastAsia="arial" w:hAnsi="arial" w:cs="arial"/>
          <w:b w:val="0"/>
          <w:i w:val="0"/>
          <w:strike w:val="0"/>
          <w:noProof w:val="0"/>
          <w:color w:val="000000"/>
          <w:position w:val="0"/>
          <w:sz w:val="20"/>
          <w:u w:val="none"/>
          <w:vertAlign w:val="baseline"/>
        </w:rPr>
        <w:t xml:space="preserve">/ [ 7]: </w:t>
      </w:r>
      <w:hyperlink r:id="rId3524" w:history="1">
        <w:r>
          <w:rPr>
            <w:rFonts w:ascii="arial" w:eastAsia="arial" w:hAnsi="arial" w:cs="arial"/>
            <w:b w:val="0"/>
            <w:i/>
            <w:strike w:val="0"/>
            <w:noProof w:val="0"/>
            <w:color w:val="0077CC"/>
            <w:position w:val="0"/>
            <w:sz w:val="20"/>
            <w:u w:val="single"/>
            <w:vertAlign w:val="baseline"/>
          </w:rPr>
          <w:t>http://www.allisonkugel.com</w:t>
        </w:r>
      </w:hyperlink>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Pr>
        <w:pStyle w:val="Normal242"/>
      </w:pPr>
    </w:p>
    <w:p>
      <w:pPr>
        <w:pStyle w:val="Normal242"/>
        <w:ind w:left="200"/>
        <w:sectPr>
          <w:type w:val="continuous"/>
          <w:pgMar w:top="840" w:right="1000" w:bottom="840" w:left="1000" w:header="400" w:footer="400"/>
          <w:pgNumType w:fmt="decimal"/>
          <w:cols w:space="720"/>
        </w:sectPr>
      </w:pPr>
      <w:r>
        <w:br/>
      </w:r>
      <w:r>
        <w:pict>
          <v:line id="_x0000_s1840"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3525"/>
          <w:headerReference w:type="default" r:id="rId3526"/>
          <w:footerReference w:type="even" r:id="rId3527"/>
          <w:footerReference w:type="default" r:id="rId3528"/>
          <w:headerReference w:type="first" r:id="rId3529"/>
          <w:footerReference w:type="first" r:id="rId3530"/>
          <w:pgSz w:w="12240" w:h="15840"/>
          <w:pgMar w:top="840" w:right="1000" w:bottom="840" w:left="1000" w:header="400" w:footer="400"/>
          <w:pgNumType w:fmt="decimal"/>
          <w:cols w:space="720"/>
          <w:titlePg w:val="0"/>
        </w:sectPr>
      </w:pPr>
    </w:p>
    <w:p>
      <w:pPr>
        <w:pStyle w:val="Normal243"/>
      </w:pPr>
    </w:p>
    <w:p>
      <w:pPr>
        <w:pStyle w:val="Normal243"/>
      </w:pPr>
      <w:r>
        <w:pict>
          <v:shape id="_x0000_i1841" type="#_x0000_t75" alt="LexisNexis®" style="width:147.75pt;height:30pt">
            <v:imagedata r:id="rId17" o:title=""/>
          </v:shape>
        </w:pict>
      </w:r>
      <w:r>
        <w:cr/>
      </w:r>
    </w:p>
    <w:p>
      <w:pPr>
        <w:pStyle w:val="Heading1241"/>
        <w:keepNext w:val="0"/>
        <w:spacing w:after="200" w:line="340" w:lineRule="atLeast"/>
        <w:ind w:left="0" w:right="0" w:firstLine="0"/>
        <w:jc w:val="center"/>
      </w:pPr>
      <w:hyperlink r:id="rId3531" w:history="1">
        <w:r>
          <w:rPr>
            <w:rFonts w:ascii="arial" w:eastAsia="arial" w:hAnsi="arial" w:cs="arial"/>
            <w:b/>
            <w:i/>
            <w:strike w:val="0"/>
            <w:color w:val="0077CC"/>
            <w:sz w:val="28"/>
            <w:u w:val="single"/>
            <w:vertAlign w:val="baseline"/>
          </w:rPr>
          <w:t>Obamas' Higher Ground to Produce 'Ada Twist, Scientist' Animated Series forNetflix (Video)</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EUR/Electronic Urban Report</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 Friday 2:06 PM EST</w:t>
      </w:r>
    </w:p>
    <w:p>
      <w:pPr>
        <w:pStyle w:val="Normal243"/>
        <w:keepNext w:val="0"/>
        <w:spacing w:after="0" w:line="240" w:lineRule="atLeast"/>
        <w:ind w:right="0"/>
        <w:jc w:val="both"/>
      </w:pPr>
      <w:bookmarkStart w:id="489" w:name="Bookmark_243"/>
      <w:bookmarkEnd w:id="489"/>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3788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EURPublisher01</w:t>
      </w:r>
    </w:p>
    <w:p>
      <w:pPr>
        <w:pStyle w:val="Normal243"/>
        <w:keepNext/>
        <w:spacing w:before="240" w:after="0" w:line="340" w:lineRule="atLeast"/>
        <w:ind w:left="0" w:right="0" w:firstLine="0"/>
        <w:jc w:val="left"/>
      </w:pPr>
      <w:bookmarkStart w:id="490" w:name="Body_241"/>
      <w:bookmarkEnd w:id="490"/>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842" style="position:absolute;z-index:252173312"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02, 2020( EUR/Electronic Urban Report: </w:t>
      </w:r>
      <w:hyperlink r:id="rId3510" w:history="1">
        <w:r>
          <w:rPr>
            <w:rFonts w:ascii="arial" w:eastAsia="arial" w:hAnsi="arial" w:cs="arial"/>
            <w:b w:val="0"/>
            <w:i/>
            <w:strike w:val="0"/>
            <w:noProof w:val="0"/>
            <w:color w:val="0077CC"/>
            <w:position w:val="0"/>
            <w:sz w:val="20"/>
            <w:u w:val="single"/>
            <w:vertAlign w:val="baseline"/>
          </w:rPr>
          <w:t>http://www.eurweb.com</w:t>
        </w:r>
      </w:hyperlink>
      <w:r>
        <w:rPr>
          <w:rFonts w:ascii="arial" w:eastAsia="arial" w:hAnsi="arial" w:cs="arial"/>
          <w:b w:val="0"/>
          <w:i w:val="0"/>
          <w:strike w:val="0"/>
          <w:noProof w:val="0"/>
          <w:color w:val="000000"/>
          <w:position w:val="0"/>
          <w:sz w:val="20"/>
          <w:u w:val="none"/>
          <w:vertAlign w:val="baseline"/>
        </w:rPr>
        <w:t xml:space="preserve"> Delivered by Newstex)  </w:t>
      </w:r>
      <w:hyperlink r:id="rId3511" w:history="1">
        <w:r>
          <w:rPr>
            <w:rFonts w:ascii="arial" w:eastAsia="arial" w:hAnsi="arial" w:cs="arial"/>
            <w:b w:val="0"/>
            <w:i/>
            <w:strike w:val="0"/>
            <w:noProof w:val="0"/>
            <w:color w:val="0077CC"/>
            <w:position w:val="0"/>
            <w:sz w:val="20"/>
            <w:u w:val="single"/>
            <w:vertAlign w:val="baseline"/>
          </w:rPr>
          <w:t>https://i2.wp.com/eurweb.com/wp-content/uploads/2020/09/Al-Sharpton-author-photo-color-credit-Michael-Frost-002.jpg?ssl=1</w:t>
        </w:r>
      </w:hyperlink>
      <w:r>
        <w:rPr>
          <w:rFonts w:ascii="arial" w:eastAsia="arial" w:hAnsi="arial" w:cs="arial"/>
          <w:b w:val="0"/>
          <w:i w:val="0"/>
          <w:strike w:val="0"/>
          <w:noProof w:val="0"/>
          <w:color w:val="000000"/>
          <w:position w:val="0"/>
          <w:sz w:val="20"/>
          <w:u w:val="none"/>
          <w:vertAlign w:val="baseline"/>
        </w:rPr>
        <w:t xml:space="preserve"> Al Sharpton (Photo: Michael Frost )*For many Black Americans, he is next to a Messiah. For many non-Black Americans, he is thought to be an agitator, riling up already uncomfortable societal quagmires that are better left swept under the rug. Media image aside, Reverend Al Sharpton[1] is neither of these things.The boy raised by a single mother in working class Queens,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developed a passion for civil rights activism as a pre-teen.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began marching alongside Reverend Jesse Jackson and other prominent civil rights activists at the tender age of thirteen, seeking to progress the legacy of Dr. Martin Luther King Jr.'s message of civil disobedience and taking the high road to equal rights under the law for Black Americans.As the years progressed, though the American civil rights movement has remained something of a moving target, much of the fight has landed at Reverend Al Sharpton's doorstep. Families of victims of police brutality, fatal racial discrimination and other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come to him in their quest to gain the media attention they need to enact criminal justice and legislative reform on behalf of their loved ones. The powerless and voiceless look to Reverend Sharpton to get their voices heard. As Sharpton, himself, put it to me during our conversation, 'People have called me an ambulance chaser, but we are the ambulance.' He is referring to victims' families who have been helped by Sharpton's National Action Network (NAN), providing everything from the media attention these families need to pressure prosecutors to take action towards justice, to gaining the attention of congress for policy reform, as well as emotional and financial support in some instances.Now, with his new book, Rise Up: Confronting A Country At The Crossroads, Reverend Al Sharpton outlines his unrelenting position on the weightiest political and societal issues of our time, recounts some hard lessons learned, and offers an inside glimpse into the mentors who shaped the man we see today. Most importantly, Reverend Sharpton outlines his plan for an America at the crossroads.ARE YOU BUYING THIS? Wisconsin Officer Who Shot Jacob Blake Thought He Was Trying to Kidnap His Own Child[2]</w:t>
      </w:r>
      <w:hyperlink r:id="rId3512" w:history="1">
        <w:r>
          <w:rPr>
            <w:rFonts w:ascii="arial" w:eastAsia="arial" w:hAnsi="arial" w:cs="arial"/>
            <w:b w:val="0"/>
            <w:i/>
            <w:strike w:val="0"/>
            <w:noProof w:val="0"/>
            <w:color w:val="0077CC"/>
            <w:position w:val="0"/>
            <w:sz w:val="20"/>
            <w:u w:val="single"/>
            <w:vertAlign w:val="baseline"/>
          </w:rPr>
          <w:t>https://i2.wp.com/eurweb.com/wp-content/uploads/2020/09/Al-Sharpton-Cover-art-courtesy-of-Hanover-Square-Press.jpg?ssl=1Allison</w:t>
        </w:r>
      </w:hyperlink>
      <w:r>
        <w:rPr>
          <w:rFonts w:ascii="arial" w:eastAsia="arial" w:hAnsi="arial" w:cs="arial"/>
          <w:b w:val="0"/>
          <w:i w:val="0"/>
          <w:strike w:val="0"/>
          <w:noProof w:val="0"/>
          <w:color w:val="000000"/>
          <w:position w:val="0"/>
          <w:sz w:val="20"/>
          <w:u w:val="none"/>
          <w:vertAlign w:val="baseline"/>
        </w:rPr>
        <w:t xml:space="preserve"> Kugel: In light of recent news in the Breonna Taylor case (no criminal charges were filed in her death), what was your first reaction when you heard that decision?Reverend Al Sharpton: It was alarming, but not surprising. I didn't have confidence in this investigation, because of the obvious policies of the prosecutor. The prosecutor guides the grand jury and there is nobody in there besides the prosecutor. This prosecutor is a protege of Mitch McConnell. I did not think that he was going to do anything. I did feel that the indictment of the other officer, [Brett] Hankison, for the endangerment of everybody but Breonna was just as offensive. What they are saying is that he was reckless in who he was shooting at and putting others at risk. What about who they shot, and her being at risk? It is one of the reasons why we do what we do, in saying there needs to be new laws. We just had a big march with tens of thousands of us, three weeks ago. Among two of the things we wanted are The George Floyd Policing and Justice Act that sat in the House, but the Senate hasn't taken it up. It would strengthen the laws that would have eliminated the no knock laws and put this whole thing in a different perspective. That's one of the things I talk about that in this new book (Rise Up, Hanover Square Press).Allison Kugel: Many people believe that you just show up wherever the action and media attention is. It's important for people to know that you and your National Action Network (NAN) are the ones who work to bring national attention to these cases in the first place. For example, it was your organization, NAN, that brought national attention to Trayvon Martin's murder and to George Floyd's murder. Without your hard work, the world wouldn't know the names Trayvon Martin or George Floyd. Why isn't this common knowledge? Reverend Al Sharpton: A lot of the media just doesn't say it. Ben Crump (Attorney for the Floyd family) and the families have said it. In fact, Breonna Taylor's mother's first interview was on my show (MSNBC's 'PoliticsNation'). They couldn't get a national show before my show. Sybrina Fulton (Trayvon Martin's mother) wrote about it her book on Trayvon. Ben Crump brought them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ask me to blow up Trayvon [in the media]. Trayvon had been buried for 2 weeks. I didn't even know about Trayvon until they came and met with me in my office. We made it an issue and called the first rally and had about 10,000 people out there. It ended up being the day my mother died, and I went ahead with the rally anyway. I said in the eulogy to George Floyd that people call me to blow things up, and I have an infrastructure with NAN where we support the family, we help them get legal advice and media advice, and we stay with them. Sometimes people can't cover their expenses if they need to do a rally. Some of them need to pay their rent, and NAN helps with that. They call us because they know we'll come.Allison Kugel: Who is your heir apparent once you reach a certain age and you are no longer able to do this work? Reverend Al Sharpton: That would come up through the ranks of NAN (Sharpton's National Action Network). We have a lot of young people in our youth and college division, and some of them have a lot of potential. It is not up to me to choose who it will be, but I think it will come up from the ranks of the movement. That is why I built an organization. I could have just resigned from NAN several years ago, not worried about raising five to ten million dollars a year, and just done radio and TV and been a personality. I built a structure because I wanted to go way beyond my viability. I came out of that kind of structure, but nobody anointed me. The point person before me was Reverend Jesse Jackson who was one of my mentors, but he didn't choose me. Cream rises to the top. You're going to take a lot of scrutiny. You're going to take a lot of attacks. I've been stabbed and done time in jail for marching. There is a downside to this, and not everybody is built for that.Allison Kugel: What you are saying is actually a great life lesson. Nobody anoints you. Nobody taps you on the head and says, 'You are the chosen one.' It has to come from within, and a person takes it upon themselves to take the ball and run with it. That applies to anything in life. Reverend Al Sharpton: Absolutely, and you will only do it if it comes from inside. If I sat down and asked somebody if they would go through what I went through I've done 90 days in jail at one time. Who would apply for that? But if it is in you, you take it as it comes because your commitment and your beliefs are bigger than whatever it is you are going to face. But this is not a career move. I started to write when I was 12, I started preaching before that, and I became youth director under Jesse and Reverend William Jones when I was 13. When I was 13 years old, I didn't sit down and say, 'If I do this, one day I'll have a show on MSNBC.' When I started, there was no MSNBC. There was no radio show syndication owned by blacks. You do things out of commitment and things result from that, but your critics will act like you just figured out this will make you famous. How would I know at 13 years old where this was going to go?Allison Kugel: After reading your book cover to cover I went to sleep and woke up the next morning with this thought: We are supposed to be the smartest, most sophisticated species on the planet. However, we have trillions of dollars in circulation on this planet, and millions of people are broke. We have more than enough food, to the point that we throw out ridiculous amounts of food every day, and millions of people are starving. So, we can't be that smart. Reverend Al Sharpton: I think you should be an activist. You are absolutely right. It's a matter of will and a matter of using the intelligence we claim to have to distribute things more wisely, and to make people the priority rather than greed and ego. It's a decision that we throw out food and not feed everybody. There is enough food for everybody. It is a decision to allow the water and the air to be polluted for people's profit. We can clean up the air and the water. That is part of why I'm saying we need to Rise Up (the title of Sharpton's new book, out 9/29), and this is not a book that just deals with blacks. I deal with climate change. I deal with LGBTQ rights. I'm saying, across the board, we could be better than this, but we are not rising up and demanding these things.</w:t>
      </w:r>
      <w:hyperlink r:id="rId3513" w:history="1">
        <w:r>
          <w:rPr>
            <w:rFonts w:ascii="arial" w:eastAsia="arial" w:hAnsi="arial" w:cs="arial"/>
            <w:b w:val="0"/>
            <w:i/>
            <w:strike w:val="0"/>
            <w:noProof w:val="0"/>
            <w:color w:val="0077CC"/>
            <w:position w:val="0"/>
            <w:sz w:val="20"/>
            <w:u w:val="single"/>
            <w:vertAlign w:val="baseline"/>
          </w:rPr>
          <w:t>https://i1.wp.com/eurweb.com/wp-content/uploads/2020/04/EUrVaghUwAAZLqP.jpg?ssl=1Allison</w:t>
        </w:r>
      </w:hyperlink>
      <w:r>
        <w:rPr>
          <w:rFonts w:ascii="arial" w:eastAsia="arial" w:hAnsi="arial" w:cs="arial"/>
          <w:b w:val="0"/>
          <w:i w:val="0"/>
          <w:strike w:val="0"/>
          <w:noProof w:val="0"/>
          <w:color w:val="000000"/>
          <w:position w:val="0"/>
          <w:sz w:val="20"/>
          <w:u w:val="none"/>
          <w:vertAlign w:val="baseline"/>
        </w:rPr>
        <w:t xml:space="preserve"> Kugel: In your book you illustrate a parallel between The Great Depression and The New Deal put in place by President Franklin Delano Roosevelt and our current economic crisis due to COVID-19 and the potential solution of a Green New Deal. Have you had the chance to speak with Kamala Harris or Joe Biden about this? Reverend Al Sharpton: During the [primary] campaign, yes. There was the meeting when Kamala came to Harlem and went with me to Sylvia's soul food restaurant. I've talked to them separately. I've not talked to them at length since they were nominated. Obviously, we've talked on the phone, but this is something that I'm pushing out and I'm encouraging them to do. With COVID-19 this country is going to go through a tremendous economic challenge. We need a Marshall Plan and government involvement to bring the country back. If we don't have that kind of engagement, we are going to have a very difficult 2021 and 2022.Allison Kugel: How do you see a Green New Deal rolling out despite the strong lobby for oil? How can a new administration circumvent that? Reverend Al Sharpton: Rise up and vote in this election and put in office people that will not be in any way swayed by the lobbyists. We have to change the lawmakers. Lobbyists can only go as far as who they can influence. You currently have people in the Senate and the Congress that they can influence. They have to have that majority commit to it; the same way Roosevelt did with The New Deal. That is why I wanted this book out before the upcoming election, to lay all of this out.Allison Kugel: With the worldwide protests that erupted after the murder of George Floyd, what do you ultimately see resulting from all the protesting? Reverend Al Sharpton: The legislation is one, as I said, but the overall result should be how we as a culture redefine policing and move past police being above the law while questioning the actions of some police is thought to be anti-police. I think legislation can enforce this, or we need a cultural shift. One of the reasons the Floyd case caught on the way it did is that it happened in the middle of a pandemic and everyone was in lockdown. There were no sports, so people were watching the news to see what was happening with the lockdown. They kept seeing this footage over and over again, and they couldn't turn to sports as a distraction. There was no distraction with George Floyd, and I think that caused an eruption. How could somebody press their weight with their knee on someone's neck for more than eight minutes unless there was some venom there?[embedded content]Allison Kugel: I believe everything happens for a reason. I love how you said that God chooses the most unlikely people to make the biggest impact on the world. George Floyd's story and his likeness will be passed down for generations to come. Has the Floyd family grasped the enormity of that? Reverend Al Sharpton: Yes, we talk about it all the time. His brother, Philonise, who does a lot of speaking for the family, we talk almost every day. We talked last night, and I think they have begun to understand the impact. Their immediate reaction was they didn't understand it, because they were suddenly thrust into something [public] and they were also mourning. As time has gone on and they see people responding to George and his image, they understand that maybe God used him as an instrument. I told them God absolutely used him as an instrument. Nothing but God could have brought it to this level, and you have to be at peace with that and also set your responsibility in that.Allison Kugel: I want to talk to you about Defund the Police. I read where you are not in favor of it, and I'm definitely not for it. Rather than defund the police, I am of the mind that some funds should be reallocated towards programs for compassion, empathy, tolerance, psychological competency, and things like that. What are your thoughts? Reverend Al Sharpton: I think that we should redistribute how we do the resources like dealing with some of the things you outlined. A month after we did the eulogies for George Floyd, I did a eulogy for a 17-year-old kid killed by a stray bullet in the Bronx, and a eulogy for a one-year old baby that was killed by a straight bullet in Brooklyn. How can we say we don't need policing when our communities are disproportionately victims of crime? We are the only community that has reasonable fear of cops and robbers. I think we need to reallocate how we deal with the funds for police. We must have police in presence because right now we are inundating our communities with guns and drugs, and that is reality. Ironically though, I think what people don't understand, Allison, is the one who has defunded the police is Trump. By Trump ineffectively handling COVID-19, most of these cities are going to be in deficit and will be laying off police. That is a bigger threat than people stating it at rallies. They have run out of funds. They are laying off teachers and policeman in some cities.Allison Kugel: Good point. And whether you love Trump or hate him, every American should be aware that an important part of our democracy is a free press, as well as our postal service. When you have somebody in the highest office in the land who essentially gaslights the American public and says, 'You can't trust the media, you can't trust the medical experts; only believe Me,' that is very dangerous rhetoric and undermines our democracy. Why do you think so many Trump supporters aren't seeing that? Reverend Al Sharpton: It baffles me on one level, and on another level, I think because the country is so divided, and they have been divided by the media. The media has convinced people that everybody but FOX {News] and a few radio talk show guys are buffaloing you or fooling you. They set a climate where a guy like Trump, who really is representing himself almost as an autocrat, can rise up and take advantage of that. He can say, 'Don't believe them, believe me. I'm one of you.' There is nobody more not one of them than Trump, with the glitzy billionaire lifestyle he lives. Whether he is a real billionaire or not, we don't know. But he's been able to sell that to people who are suffering through existence issues that are lower-middle class or poor, like I grew up. It's appealing to them that they are doing this to me, and he has identified 'they' as the liberal media. He gives everybody a blame game. In the interim, he does policies that don't help them, but that they can feel that it is not his fault, instead it's their fault.</w:t>
      </w:r>
      <w:hyperlink r:id="rId3514" w:history="1">
        <w:r>
          <w:rPr>
            <w:rFonts w:ascii="arial" w:eastAsia="arial" w:hAnsi="arial" w:cs="arial"/>
            <w:b w:val="0"/>
            <w:i/>
            <w:strike w:val="0"/>
            <w:noProof w:val="0"/>
            <w:color w:val="0077CC"/>
            <w:position w:val="0"/>
            <w:sz w:val="20"/>
            <w:u w:val="single"/>
            <w:vertAlign w:val="baseline"/>
          </w:rPr>
          <w:t>https://i2.wp.com/eurweb.com/wp-content/uploads/2019/08/image009-12.jpg?ssl=1Allison</w:t>
        </w:r>
      </w:hyperlink>
      <w:r>
        <w:rPr>
          <w:rFonts w:ascii="arial" w:eastAsia="arial" w:hAnsi="arial" w:cs="arial"/>
          <w:b w:val="0"/>
          <w:i w:val="0"/>
          <w:strike w:val="0"/>
          <w:noProof w:val="0"/>
          <w:color w:val="000000"/>
          <w:position w:val="0"/>
          <w:sz w:val="20"/>
          <w:u w:val="none"/>
          <w:vertAlign w:val="baseline"/>
        </w:rPr>
        <w:t xml:space="preserve"> Kugel: Throwing it back to the 2016 presidential election, do you think Hillary Clinton was a strong and viable candidate? Reverend Al Sharpton: I think she was a strong and viable candidate, but she did not run a strong and viable campaign. They did not engage the ground enough. To lose Michigan by 12,000 votes, I know three churches that could have given her that. They never went into Detroit. They never really went into Milwaukee. I think there was almost this feeling of, 'We got this. Nobody is going to vote for Trump.' She certainly had the credentials. I think she had the vision, and I think she is a decent person. I knew her since she was First Lady, but I think her campaign was too up in the air, too high ground. They didn't get on the ground, and that is where the voters were. It left an opening for Trump to do it. I think that Biden has not run that campaign so far.Allison Kugel: Meaning he has been on the ground? Reverend Al Sharpton: He has been on the ground and he has his infrastructure on the ground.Allison Kugel: As a Jewish American, this next question is more personal. There is a faction of the Black American movement that has become antisemitic as of late. It's confounding to me based on our shared history and a lot of our shared activism. How can we clear up some of these misconceptions? Reverend Al Sharpton: We need to stand and walk together and go back to the history. When I was a kid, I will never forget, Reverend Jackson brought me to the Jewish Theological Seminary, and I met Rabbi Abraham Joshua Heschel who marched with Dr. King. Rabbi Heschel gave me a collection of his books and I still have some, like God and Man, and some others. There are people like Heschel, who were part of the backbone of the Civil Rights Movement. I tell a lot of people today that when we talk about voting rights, Goodman, Chaney, and Schwerner, were three Jews who died to get us the right to vote. I don't think enough of us talk about that in the Black community. And yes, we may have had our disagreements, but the history of it is not put out enough and we have to deliberately deal with the misnomer that we have not come together and suffered together. I remember when 9/11 happened. I went to Mort Zuckerman, who was then the head of the Conference of Jewish Organizations, and I said I want to go to Israel and identify with the fact that they live under this kind of terrorism all the time, and we just went through it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[Former Israeli President] Shimon Peres invited me as his guest to Israel and I went and met with him. He asked me to take that message to [Yasser] Arafat. He set up a meeting with [Yasser] Arafat (late Chairman of the Palestine Liberation Organization), and I went and worked with them. There are people on both sides that don't want to let certain things go, but we have to keep standing up and represent the facts of history. We've suffered together, we've fought together, and at this time we cannot afford to be separate. We are fighting the same enemy. Most people that are racist are also antisemitic, and those who are antisemitic are mostly racist. We are connected and we need to stop acting like we are not.</w:t>
      </w:r>
      <w:hyperlink r:id="rId3515" w:history="1">
        <w:r>
          <w:rPr>
            <w:rFonts w:ascii="arial" w:eastAsia="arial" w:hAnsi="arial" w:cs="arial"/>
            <w:b w:val="0"/>
            <w:i/>
            <w:strike w:val="0"/>
            <w:noProof w:val="0"/>
            <w:color w:val="0077CC"/>
            <w:position w:val="0"/>
            <w:sz w:val="20"/>
            <w:u w:val="single"/>
            <w:vertAlign w:val="baseline"/>
          </w:rPr>
          <w:t>https://i2.wp.com/eurweb.com/wp-content/uploads/2020/05/uyttff-e1588344383740.png?ssl=1Allison</w:t>
        </w:r>
      </w:hyperlink>
      <w:r>
        <w:rPr>
          <w:rFonts w:ascii="arial" w:eastAsia="arial" w:hAnsi="arial" w:cs="arial"/>
          <w:b w:val="0"/>
          <w:i w:val="0"/>
          <w:strike w:val="0"/>
          <w:noProof w:val="0"/>
          <w:color w:val="000000"/>
          <w:position w:val="0"/>
          <w:sz w:val="20"/>
          <w:u w:val="none"/>
          <w:vertAlign w:val="baseline"/>
        </w:rPr>
        <w:t xml:space="preserve"> Kugel: I like that. A big part of your organization, the National Action Network, is Criminal Justice Reform. Recently Kim Kardashian worked with President Trump to have the life sentence of Alice Marie Johnson, a nonviolent offender, commuted. Would you ever be open to following suit and working with this current administration on Criminal Justice Reform? Reverend Al Sharpton: I don't trust Trump. I did support the [Emergency Community Supervision Act of 2020] bill that Corey Booker and Hakeem Jeffries came to me with. They said, 'Even though we are working with Jared Kushner, would you support this bill?' Van Jones called me, and he was working very closely with Jared Kushner. I said, 'I'm not going to do photo ops with them, but I support the bill.' I went on my show and endorsed the bill. I think you have to put principle over personality, but I don't want a photo opp with this president. He called me after he won and invited me to Mar-A-Lago, and I wouldn't go because I believe he is just a cynical manipulator. Even bad people can sometimes deliver good results, and I didn't want to get in the way of the results. I wanted to support it even though I do not trust him. Even a broken clock is right twice a day.Allison Kugel: (Laugh) Lastly, there has been a lot of rioting and looting mixed in with peaceful protesting. Your organization's famous slogan is, 'No Justice, No Peace.' Do you want to clear up, for people, what you mean by that?Reverend Al Sharpton: It means the only way we are going to have real peace, where we can live together as a society that respects each other, is to have justice. I don't mean 'no peace' in the sense of violence. I am absolutely, unequivocally against violence. I have denounced it everywhere and will continue to. As far as the two cops shot in Louisville, Kentucky, I think it is morally wrong. You cannot become like the people you are fighting. If you become like that, if you have the same values and the same moral code, they have already defeated you. At the same time, I think there's a difference between peace and quiet. Quiet means just shut up and suffer. Peace means let's strive to work together even if we've got to march and make noise together to get an equal society for everybody. That is what I mean by 'No Justice, No Peace.'Rise Up: Confronting A Country At The Crossroads, the latest book by Reverend Al Sharpton, is out Tuesday, September 29, 2020, everywhere books are sold. Visit </w:t>
      </w:r>
      <w:hyperlink r:id="rId3516" w:history="1">
        <w:r>
          <w:rPr>
            <w:rFonts w:ascii="arial" w:eastAsia="arial" w:hAnsi="arial" w:cs="arial"/>
            <w:b w:val="0"/>
            <w:i/>
            <w:strike w:val="0"/>
            <w:noProof w:val="0"/>
            <w:color w:val="0077CC"/>
            <w:position w:val="0"/>
            <w:sz w:val="20"/>
            <w:u w:val="single"/>
            <w:vertAlign w:val="baseline"/>
          </w:rPr>
          <w:t>www.alsharptonbooks.com</w:t>
        </w:r>
      </w:hyperlink>
      <w:r>
        <w:rPr>
          <w:rFonts w:ascii="arial" w:eastAsia="arial" w:hAnsi="arial" w:cs="arial"/>
          <w:b w:val="0"/>
          <w:i w:val="0"/>
          <w:strike w:val="0"/>
          <w:noProof w:val="0"/>
          <w:color w:val="000000"/>
          <w:position w:val="0"/>
          <w:sz w:val="20"/>
          <w:u w:val="none"/>
          <w:vertAlign w:val="baseline"/>
        </w:rPr>
        <w:t xml:space="preserve">[3] for links to purchase. Follow Reverend Sharpton on Instagram @real_sharpton and on Twitter @thereval. To learn more about the National Action Network (NAN), visit </w:t>
      </w:r>
      <w:hyperlink r:id="rId3517" w:history="1">
        <w:r>
          <w:rPr>
            <w:rFonts w:ascii="arial" w:eastAsia="arial" w:hAnsi="arial" w:cs="arial"/>
            <w:b w:val="0"/>
            <w:i/>
            <w:strike w:val="0"/>
            <w:noProof w:val="0"/>
            <w:color w:val="0077CC"/>
            <w:position w:val="0"/>
            <w:sz w:val="20"/>
            <w:u w:val="single"/>
            <w:vertAlign w:val="baseline"/>
          </w:rPr>
          <w:t>www.nationalactionnetwork</w:t>
        </w:r>
      </w:hyperlink>
      <w:r>
        <w:rPr>
          <w:rFonts w:ascii="arial" w:eastAsia="arial" w:hAnsi="arial" w:cs="arial"/>
          <w:b w:val="0"/>
          <w:i w:val="0"/>
          <w:strike w:val="0"/>
          <w:noProof w:val="0"/>
          <w:color w:val="000000"/>
          <w:position w:val="0"/>
          <w:sz w:val="20"/>
          <w:u w:val="none"/>
          <w:vertAlign w:val="baseline"/>
        </w:rPr>
        <w:t xml:space="preserve"> .net[4]. ;Photo of Reverend Al Sharpton Courtesy of Michael Frost. Book Cover Art, Courtesy of Hanover Square Press </w:t>
      </w:r>
      <w:hyperlink r:id="rId3518" w:history="1">
        <w:r>
          <w:rPr>
            <w:rFonts w:ascii="arial" w:eastAsia="arial" w:hAnsi="arial" w:cs="arial"/>
            <w:b w:val="0"/>
            <w:i/>
            <w:strike w:val="0"/>
            <w:noProof w:val="0"/>
            <w:color w:val="0077CC"/>
            <w:position w:val="0"/>
            <w:sz w:val="20"/>
            <w:u w:val="single"/>
            <w:vertAlign w:val="baseline"/>
          </w:rPr>
          <w:t>https://i1.wp.com/eurweb.com/wp-content/uploads/2018/03/allison-kugel-standing-shot1a.jpg?ssl=1</w:t>
        </w:r>
      </w:hyperlink>
      <w:r>
        <w:rPr>
          <w:rFonts w:ascii="arial" w:eastAsia="arial" w:hAnsi="arial" w:cs="arial"/>
          <w:b w:val="0"/>
          <w:i w:val="0"/>
          <w:strike w:val="0"/>
          <w:noProof w:val="0"/>
          <w:color w:val="000000"/>
          <w:position w:val="0"/>
          <w:sz w:val="20"/>
          <w:u w:val="none"/>
          <w:vertAlign w:val="baseline"/>
        </w:rPr>
        <w:t xml:space="preserve"> Allison Kugel;Allison Kugel is a syndicated entertainment and pop culture columnist and author of the book, Journaling Fame: A memoir of a life unhinged and on the record[5]. Follow her on Instagram @theallisonkugel[6] and at AllisonKugel.com [7]. ; Related [ 1]: </w:t>
      </w:r>
      <w:hyperlink r:id="rId3519" w:history="1">
        <w:r>
          <w:rPr>
            <w:rFonts w:ascii="arial" w:eastAsia="arial" w:hAnsi="arial" w:cs="arial"/>
            <w:b w:val="0"/>
            <w:i/>
            <w:strike w:val="0"/>
            <w:noProof w:val="0"/>
            <w:color w:val="0077CC"/>
            <w:position w:val="0"/>
            <w:sz w:val="20"/>
            <w:u w:val="single"/>
            <w:vertAlign w:val="baseline"/>
          </w:rPr>
          <w:t>https://eurweb.com/?s=Al+Sharpton</w:t>
        </w:r>
      </w:hyperlink>
      <w:r>
        <w:rPr>
          <w:rFonts w:ascii="arial" w:eastAsia="arial" w:hAnsi="arial" w:cs="arial"/>
          <w:b w:val="0"/>
          <w:i w:val="0"/>
          <w:strike w:val="0"/>
          <w:noProof w:val="0"/>
          <w:color w:val="000000"/>
          <w:position w:val="0"/>
          <w:sz w:val="20"/>
          <w:u w:val="none"/>
          <w:vertAlign w:val="baseline"/>
        </w:rPr>
        <w:t xml:space="preserve"> [ 2]: </w:t>
      </w:r>
      <w:hyperlink r:id="rId3520" w:history="1">
        <w:r>
          <w:rPr>
            <w:rFonts w:ascii="arial" w:eastAsia="arial" w:hAnsi="arial" w:cs="arial"/>
            <w:b w:val="0"/>
            <w:i/>
            <w:strike w:val="0"/>
            <w:noProof w:val="0"/>
            <w:color w:val="0077CC"/>
            <w:position w:val="0"/>
            <w:sz w:val="20"/>
            <w:u w:val="single"/>
            <w:vertAlign w:val="baseline"/>
          </w:rPr>
          <w:t>https://eurweb.com/2020/09/28/wisconsin-officer-who-shot-jacob-blake-thought-he-was-trying-to-kidnap-his-own-child/</w:t>
        </w:r>
      </w:hyperlink>
      <w:r>
        <w:rPr>
          <w:rFonts w:ascii="arial" w:eastAsia="arial" w:hAnsi="arial" w:cs="arial"/>
          <w:b w:val="0"/>
          <w:i w:val="0"/>
          <w:strike w:val="0"/>
          <w:noProof w:val="0"/>
          <w:color w:val="000000"/>
          <w:position w:val="0"/>
          <w:sz w:val="20"/>
          <w:u w:val="none"/>
          <w:vertAlign w:val="baseline"/>
        </w:rPr>
        <w:t xml:space="preserve"> [ 3]: </w:t>
      </w:r>
      <w:hyperlink r:id="rId3516" w:history="1">
        <w:r>
          <w:rPr>
            <w:rFonts w:ascii="arial" w:eastAsia="arial" w:hAnsi="arial" w:cs="arial"/>
            <w:b w:val="0"/>
            <w:i/>
            <w:strike w:val="0"/>
            <w:noProof w:val="0"/>
            <w:color w:val="0077CC"/>
            <w:position w:val="0"/>
            <w:sz w:val="20"/>
            <w:u w:val="single"/>
            <w:vertAlign w:val="baseline"/>
          </w:rPr>
          <w:t>http://www.alsharptonbooks.com</w:t>
        </w:r>
      </w:hyperlink>
      <w:r>
        <w:rPr>
          <w:rFonts w:ascii="arial" w:eastAsia="arial" w:hAnsi="arial" w:cs="arial"/>
          <w:b w:val="0"/>
          <w:i w:val="0"/>
          <w:strike w:val="0"/>
          <w:noProof w:val="0"/>
          <w:color w:val="000000"/>
          <w:position w:val="0"/>
          <w:sz w:val="20"/>
          <w:u w:val="none"/>
          <w:vertAlign w:val="baseline"/>
        </w:rPr>
        <w:t xml:space="preserve"> [ 4]: </w:t>
      </w:r>
      <w:hyperlink r:id="rId3521" w:history="1">
        <w:r>
          <w:rPr>
            <w:rFonts w:ascii="arial" w:eastAsia="arial" w:hAnsi="arial" w:cs="arial"/>
            <w:b w:val="0"/>
            <w:i/>
            <w:strike w:val="0"/>
            <w:noProof w:val="0"/>
            <w:color w:val="0077CC"/>
            <w:position w:val="0"/>
            <w:sz w:val="20"/>
            <w:u w:val="single"/>
            <w:vertAlign w:val="baseline"/>
          </w:rPr>
          <w:t>http://www.nationalactionnetwork.net</w:t>
        </w:r>
      </w:hyperlink>
      <w:r>
        <w:rPr>
          <w:rFonts w:ascii="arial" w:eastAsia="arial" w:hAnsi="arial" w:cs="arial"/>
          <w:b w:val="0"/>
          <w:i w:val="0"/>
          <w:strike w:val="0"/>
          <w:noProof w:val="0"/>
          <w:color w:val="000000"/>
          <w:position w:val="0"/>
          <w:sz w:val="20"/>
          <w:u w:val="none"/>
          <w:vertAlign w:val="baseline"/>
        </w:rPr>
        <w:t xml:space="preserve"> [ 5]: </w:t>
      </w:r>
      <w:hyperlink r:id="rId3522" w:history="1">
        <w:r>
          <w:rPr>
            <w:rFonts w:ascii="arial" w:eastAsia="arial" w:hAnsi="arial" w:cs="arial"/>
            <w:b w:val="0"/>
            <w:i/>
            <w:strike w:val="0"/>
            <w:noProof w:val="0"/>
            <w:color w:val="0077CC"/>
            <w:position w:val="0"/>
            <w:sz w:val="20"/>
            <w:u w:val="single"/>
            <w:vertAlign w:val="baseline"/>
          </w:rPr>
          <w:t>https://www.amazon.com/Journaling-Fame-Memoir-Unhinged-Record/dp/1635056004/ref=sr_1_1?ie=UTF8&amp;#38;qid=1516394580&amp;#38;sr=8-1&amp;#38;keywords=allison+kugel</w:t>
        </w:r>
      </w:hyperlink>
      <w:r>
        <w:rPr>
          <w:rFonts w:ascii="arial" w:eastAsia="arial" w:hAnsi="arial" w:cs="arial"/>
          <w:b w:val="0"/>
          <w:i w:val="0"/>
          <w:strike w:val="0"/>
          <w:noProof w:val="0"/>
          <w:color w:val="000000"/>
          <w:position w:val="0"/>
          <w:sz w:val="20"/>
          <w:u w:val="none"/>
          <w:vertAlign w:val="baseline"/>
        </w:rPr>
        <w:t xml:space="preserve"> [ 6]: </w:t>
      </w:r>
      <w:hyperlink r:id="rId3523" w:history="1">
        <w:r>
          <w:rPr>
            <w:rFonts w:ascii="arial" w:eastAsia="arial" w:hAnsi="arial" w:cs="arial"/>
            <w:b w:val="0"/>
            <w:i/>
            <w:strike w:val="0"/>
            <w:noProof w:val="0"/>
            <w:color w:val="0077CC"/>
            <w:position w:val="0"/>
            <w:sz w:val="20"/>
            <w:u w:val="single"/>
            <w:vertAlign w:val="baseline"/>
          </w:rPr>
          <w:t>https://www.instagram.com/theallisonkugel</w:t>
        </w:r>
      </w:hyperlink>
      <w:r>
        <w:rPr>
          <w:rFonts w:ascii="arial" w:eastAsia="arial" w:hAnsi="arial" w:cs="arial"/>
          <w:b w:val="0"/>
          <w:i w:val="0"/>
          <w:strike w:val="0"/>
          <w:noProof w:val="0"/>
          <w:color w:val="000000"/>
          <w:position w:val="0"/>
          <w:sz w:val="20"/>
          <w:u w:val="none"/>
          <w:vertAlign w:val="baseline"/>
        </w:rPr>
        <w:t xml:space="preserve">/ [ 7]: </w:t>
      </w:r>
      <w:hyperlink r:id="rId3524" w:history="1">
        <w:r>
          <w:rPr>
            <w:rFonts w:ascii="arial" w:eastAsia="arial" w:hAnsi="arial" w:cs="arial"/>
            <w:b w:val="0"/>
            <w:i/>
            <w:strike w:val="0"/>
            <w:noProof w:val="0"/>
            <w:color w:val="0077CC"/>
            <w:position w:val="0"/>
            <w:sz w:val="20"/>
            <w:u w:val="single"/>
            <w:vertAlign w:val="baseline"/>
          </w:rPr>
          <w:t>http://www.allisonkugel.com</w:t>
        </w:r>
      </w:hyperlink>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243"/>
      </w:pPr>
    </w:p>
    <w:p>
      <w:pPr>
        <w:pStyle w:val="Normal243"/>
        <w:ind w:left="200"/>
        <w:sectPr>
          <w:type w:val="continuous"/>
          <w:pgMar w:top="840" w:right="1000" w:bottom="840" w:left="1000" w:header="400" w:footer="400"/>
          <w:pgNumType w:fmt="decimal"/>
          <w:cols w:space="720"/>
        </w:sectPr>
      </w:pPr>
      <w:r>
        <w:br/>
      </w:r>
      <w:r>
        <w:pict>
          <v:line id="_x0000_s1843"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3532"/>
          <w:headerReference w:type="default" r:id="rId3533"/>
          <w:footerReference w:type="even" r:id="rId3534"/>
          <w:footerReference w:type="default" r:id="rId3535"/>
          <w:headerReference w:type="first" r:id="rId3536"/>
          <w:footerReference w:type="first" r:id="rId3537"/>
          <w:pgSz w:w="12240" w:h="15840"/>
          <w:pgMar w:top="840" w:right="1000" w:bottom="840" w:left="1000" w:header="400" w:footer="400"/>
          <w:pgNumType w:fmt="decimal"/>
          <w:cols w:space="720"/>
          <w:titlePg w:val="0"/>
        </w:sectPr>
      </w:pPr>
    </w:p>
    <w:p>
      <w:pPr>
        <w:pStyle w:val="Normal244"/>
      </w:pPr>
    </w:p>
    <w:p>
      <w:pPr>
        <w:pStyle w:val="Normal244"/>
      </w:pPr>
      <w:r>
        <w:pict>
          <v:shape id="_x0000_i1844" type="#_x0000_t75" alt="LexisNexis®" style="width:147.75pt;height:30pt">
            <v:imagedata r:id="rId17" o:title=""/>
          </v:shape>
        </w:pict>
      </w:r>
      <w:r>
        <w:cr/>
      </w:r>
    </w:p>
    <w:p>
      <w:pPr>
        <w:pStyle w:val="Heading1242"/>
        <w:keepNext w:val="0"/>
        <w:spacing w:after="200" w:line="340" w:lineRule="atLeast"/>
        <w:ind w:left="0" w:right="0" w:firstLine="0"/>
        <w:jc w:val="center"/>
      </w:pPr>
      <w:hyperlink r:id="rId3538" w:history="1">
        <w:r>
          <w:rPr>
            <w:rFonts w:ascii="arial" w:eastAsia="arial" w:hAnsi="arial" w:cs="arial"/>
            <w:b/>
            <w:i/>
            <w:strike w:val="0"/>
            <w:color w:val="0077CC"/>
            <w:sz w:val="28"/>
            <w:u w:val="single"/>
            <w:vertAlign w:val="baseline"/>
          </w:rPr>
          <w:t>Protest for justice in classical music</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2020 Tuesday</w:t>
      </w:r>
    </w:p>
    <w:p>
      <w:pPr>
        <w:pStyle w:val="Normal244"/>
        <w:keepNext w:val="0"/>
        <w:spacing w:after="0" w:line="240" w:lineRule="atLeast"/>
        <w:ind w:right="0"/>
        <w:jc w:val="both"/>
      </w:pPr>
      <w:bookmarkStart w:id="491" w:name="Bookmark_244"/>
      <w:bookmarkEnd w:id="491"/>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C1</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992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Dobrin CLASSICAL MUSIC CRITIC</w:t>
      </w:r>
    </w:p>
    <w:p>
      <w:pPr>
        <w:pStyle w:val="Normal244"/>
        <w:keepNext/>
        <w:spacing w:before="240" w:after="0" w:line="340" w:lineRule="atLeast"/>
        <w:ind w:left="0" w:right="0" w:firstLine="0"/>
        <w:jc w:val="left"/>
      </w:pPr>
      <w:bookmarkStart w:id="492" w:name="Body_242"/>
      <w:bookmarkEnd w:id="492"/>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845" style="position:absolute;z-index:252175360"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Wednesday, just as the nation was building toward its boiling point, Anthony McGill took out his clarinet and MacBook Pro and recorded himself playing "America the Beautiful." He posted the video on Facebook and challenged others to do the same to put a spotlight on the struggle for justice and decency. Others did - many others.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Tenor Lawrence Brownlee responded by recording "There's a Man Going 'Round Taking Names.' " Stewart Goodyear, the pianist, posted a video of himself playing "Lift Every Voice and Sing," often referred to as the black national anthem.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Clarinetists, violinists, violists, trumpeters, cellists, and other artists crafted their own responses to McGill, who is principal clarinetist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Philharmonic, a Curtis Institute of Music professor and graduate, and a frequent guest with the Philadelphia Chamber Music Society. He caught the national spotlight in 2009 when he played for President Obama's inauguration along with pianist Gabriela Montero, violinist Itzhak Perlman, and cellist Yo-Yo Ma.</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views of his video and all of the responses filmed and posted in the past week have topped 120,000 - a virtual social media tsunami in the classical world.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McGill, the Philharmonic's firstever African American principal player, says that since the COVID-19 crisis silenced performances, he's "had a lot of time to ponder lots of things." First, he thought about expressing himself in words, but soon realized: "I had to do it with the clarinet."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McGill's video is striking for a number of reasons. For the first couple of phases, McGill starts out the piece as we're used to hearing it. Then he abruptly shifts the key to minor, turning the melody toward tragedy. On the second to last note, the music is suddenly hushed.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never plays the final note. Instead, he goes down on two knees with his hands and clarinet behind his back.</w:t>
      </w:r>
    </w:p>
    <w:p>
      <w:pPr>
        <w:pStyle w:val="Normal24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 need to figure this out and confront it'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plan for it, I didn't plan any of this out," said McGill. "But as I was playing and singing the words along in my head, I realized I didn't need to play the final note because we haven't resolved all of these issues, the terrible plague of violence and injustice and prejudice. For our country to shine from sea to sea, we need to figure this out and confront it and solve this problem."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down on two knees, he said, was a way of upping the ante - hashtag #TakeTwoKnees - since previous protests of going down on one knee drew objections from some.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saying, let's continue to do it, and take two knees. Because it's a sign of prayer, of vulnerability, of peaceful protest. In a way it's a sign of surrender to this situation we are in, that we are on our knees and praying people pay attention to this."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It might seem doubtful that a video could do much to create change, says violinist Rachel Barton Pine. But music in fact can be experienced as a powerful call to action, says Pine, who responded with a video of her playing "Nobody Knows the Trouble I See."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Anthony has done is so important for everyone to make their voices heard so we are all in this together on behalf of those who have been not treated as full members of society for so long."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'normal' isn't new," wrote McGill in text attached to his Facebook video. "It's just easier to see what's going on now that some of the horrific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happen every day make the national news. Complacency is rampant, and hiding behind privilege is obviously just as bad. If there were hashtag movements in the last century during America's 'good old days,' one could have easily been #BlackLivesDefinitelyDontMatter.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would have batted an eye."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McGill says that in making his statement, he thought a lot about a musician's own development and journey. "With our individual pursuit we think of coming close to some sort of perfection, and we have to be silent in so much of doing that art form. But at some point you start to think about what is going on around you. You start to think maybe someone will listen if I start to communicate in some other way."</w:t>
      </w:r>
    </w:p>
    <w:p>
      <w:pPr>
        <w:pStyle w:val="Normal24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Classical music as protest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musical genre most people associate with social protest might be pop music, classical music and musicians have long spoken out against injustice and tyranny. Philadelphia contralto Marian Anderson made a highly visible statement in 1939 when, denied a chance to sing at the Daughters of the American Revolution Constitution Hall, sang instead at the Lincoln Memorial for a crowd of 75,000.</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notable for his involvement in social causes was Leonard Bernstein," says Jonathan Rosenberg, Hunter College history professor and author of </w:t>
      </w:r>
      <w:r>
        <w:rPr>
          <w:rFonts w:ascii="arial" w:eastAsia="arial" w:hAnsi="arial" w:cs="arial"/>
          <w:b w:val="0"/>
          <w:i/>
          <w:strike w:val="0"/>
          <w:noProof w:val="0"/>
          <w:color w:val="000000"/>
          <w:position w:val="0"/>
          <w:sz w:val="20"/>
          <w:u w:val="none"/>
          <w:vertAlign w:val="baseline"/>
        </w:rPr>
        <w:t>Dangerous Melodies: Classical Music in America from the Great War through the Cold War</w:t>
      </w:r>
      <w:r>
        <w:rPr>
          <w:rFonts w:ascii="arial" w:eastAsia="arial" w:hAnsi="arial" w:cs="arial"/>
          <w:b w:val="0"/>
          <w:i w:val="0"/>
          <w:strike w:val="0"/>
          <w:noProof w:val="0"/>
          <w:color w:val="000000"/>
          <w:position w:val="0"/>
          <w:sz w:val="20"/>
          <w:u w:val="none"/>
          <w:vertAlign w:val="baseline"/>
        </w:rPr>
        <w:t>. "He was very much a voice on the left and arguably the most famous classical musician in the U.S." during his lifetime.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Composer Aaron Copland spoke out against America's Cold War policies, and conductor Arturo Toscanini spoke out fervently against fascism, Rosenberg points out.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classical music cut a larger profile in America then. Now, not so much. That McGill's video has had impact within classical music is clear. What about beyond?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ripple effect extends beyond the world of classical music, all the better," says Rosenberg. "Classical music can only benefit from trying to connect itself to the great questions of the day, which I think it doesn't often do. It kind of exists in this rarefied atmosphere. If his action can connect it to what's going on, I think it's a noble action. I hope it does resonate."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McGill surprised that his post struck a chord?</w:t>
      </w:r>
    </w:p>
    <w:p>
      <w:pPr>
        <w:pStyle w:val="Normal2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I'm very surprised. I've never done anything like this before," he said. "But it's great to see there are people feeling the same way. They need to express their pain, their support, their solidarity, because sometimes people feel voiceless. We all need inspiration at times like this." </w:t>
      </w:r>
      <w:hyperlink r:id="rId3539" w:history="1">
        <w:r>
          <w:rPr>
            <w:rFonts w:ascii="arial" w:eastAsia="arial" w:hAnsi="arial" w:cs="arial"/>
            <w:b w:val="0"/>
            <w:i/>
            <w:strike w:val="0"/>
            <w:noProof w:val="0"/>
            <w:color w:val="0077CC"/>
            <w:position w:val="0"/>
            <w:sz w:val="20"/>
            <w:u w:val="single"/>
            <w:vertAlign w:val="baseline"/>
          </w:rPr>
          <w:t>pdobrin@inquirer.com</w:t>
        </w:r>
      </w:hyperlink>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215-854-5611</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InquirerPeter</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2020</w:t>
      </w:r>
    </w:p>
    <w:p>
      <w:pPr>
        <w:pStyle w:val="Normal244"/>
      </w:pPr>
    </w:p>
    <w:p>
      <w:pPr>
        <w:pStyle w:val="Normal244"/>
        <w:ind w:left="200"/>
        <w:sectPr>
          <w:type w:val="continuous"/>
          <w:pgMar w:top="840" w:right="1000" w:bottom="840" w:left="1000" w:header="400" w:footer="400"/>
          <w:pgNumType w:fmt="decimal"/>
          <w:cols w:space="720"/>
        </w:sectPr>
      </w:pPr>
      <w:r>
        <w:br/>
      </w:r>
      <w:r>
        <w:pict>
          <v:line id="_x0000_s1846"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3540"/>
          <w:headerReference w:type="default" r:id="rId3541"/>
          <w:footerReference w:type="even" r:id="rId3542"/>
          <w:footerReference w:type="default" r:id="rId3543"/>
          <w:headerReference w:type="first" r:id="rId3544"/>
          <w:footerReference w:type="first" r:id="rId3545"/>
          <w:pgSz w:w="12240" w:h="15840"/>
          <w:pgMar w:top="840" w:right="1000" w:bottom="840" w:left="1000" w:header="400" w:footer="400"/>
          <w:pgNumType w:fmt="decimal"/>
          <w:cols w:space="720"/>
          <w:titlePg w:val="0"/>
        </w:sectPr>
      </w:pPr>
    </w:p>
    <w:p>
      <w:pPr>
        <w:pStyle w:val="Normal245"/>
      </w:pPr>
    </w:p>
    <w:p>
      <w:pPr>
        <w:pStyle w:val="Normal245"/>
      </w:pPr>
      <w:r>
        <w:pict>
          <v:shape id="_x0000_i1847" type="#_x0000_t75" alt="LexisNexis®" style="width:147.75pt;height:30pt">
            <v:imagedata r:id="rId17" o:title=""/>
          </v:shape>
        </w:pict>
      </w:r>
      <w:r>
        <w:cr/>
      </w:r>
    </w:p>
    <w:p>
      <w:pPr>
        <w:pStyle w:val="Heading1243"/>
        <w:keepNext w:val="0"/>
        <w:spacing w:after="200" w:line="340" w:lineRule="atLeast"/>
        <w:ind w:left="0" w:right="0" w:firstLine="0"/>
        <w:jc w:val="center"/>
      </w:pPr>
      <w:hyperlink r:id="rId3546" w:history="1">
        <w:r>
          <w:rPr>
            <w:rFonts w:ascii="arial" w:eastAsia="arial" w:hAnsi="arial" w:cs="arial"/>
            <w:b/>
            <w:i/>
            <w:strike w:val="0"/>
            <w:color w:val="0077CC"/>
            <w:sz w:val="28"/>
            <w:u w:val="single"/>
            <w:vertAlign w:val="baseline"/>
          </w:rPr>
          <w:t>Hong Kongers, Don't Idolize the U.K.</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Atlantic Online</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2020 Saturday</w:t>
      </w:r>
    </w:p>
    <w:p>
      <w:pPr>
        <w:pStyle w:val="Normal245"/>
        <w:keepNext w:val="0"/>
        <w:spacing w:after="0" w:line="240" w:lineRule="atLeast"/>
        <w:ind w:right="0"/>
        <w:jc w:val="both"/>
      </w:pPr>
      <w:bookmarkStart w:id="493" w:name="Bookmark_245"/>
      <w:bookmarkEnd w:id="493"/>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Atlantic Monthly Group, Inc. All Rights Reserved</w:t>
      </w:r>
    </w:p>
    <w:p>
      <w:pPr>
        <w:pStyle w:val="Normal245"/>
        <w:keepNext w:val="0"/>
        <w:spacing w:before="120" w:after="0" w:line="220" w:lineRule="atLeast"/>
        <w:ind w:left="0" w:right="0" w:firstLine="0"/>
        <w:jc w:val="left"/>
      </w:pPr>
      <w:r>
        <w:br/>
      </w:r>
      <w:r>
        <w:pict>
          <v:shape id="_x0000_i1848" type="#_x0000_t75" style="width:187.48pt;height:43.49pt">
            <v:imagedata r:id="rId735" o:title=""/>
          </v:shape>
        </w:pic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1897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Ysabelle Cheung</w:t>
      </w:r>
    </w:p>
    <w:p>
      <w:pPr>
        <w:pStyle w:val="Normal245"/>
        <w:keepNext/>
        <w:spacing w:before="240" w:after="0" w:line="340" w:lineRule="atLeast"/>
        <w:ind w:left="0" w:right="0" w:firstLine="0"/>
        <w:jc w:val="left"/>
      </w:pPr>
      <w:bookmarkStart w:id="494" w:name="Body_243"/>
      <w:bookmarkEnd w:id="494"/>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849" style="position:absolute;z-index:252177408"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uncertain and unstable year, I've learned not to take Hong Kong's freedom for granted. Prodemocracy protests consumed the city for months starting in early 2019, but the political climate changed abruptly in the spring, when Beijing passed a wide-ranging security law that many see as a crackdown on dissent. At the end of June, a few hours before the law went into effect, I walked outside to catch the last glimpses of protest around my neighborhood in Hong Kong. A local barber was removing a gas mask and goggles from the mannequin in his window; I noticed that a coffee shop had already taken down all of its protest figurines and posters. The citywide self-censorship was swift.</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day, British Prime Minister Boris Johnson declared that, in response to Beijing's actions, the United Kingdom would alter its existing visa policies, essentially paving the way to naturalized British citizenship for </w:t>
      </w:r>
      <w:hyperlink r:id="rId3547" w:history="1">
        <w:r>
          <w:rPr>
            <w:rFonts w:ascii="arial" w:eastAsia="arial" w:hAnsi="arial" w:cs="arial"/>
            <w:b w:val="0"/>
            <w:i/>
            <w:strike w:val="0"/>
            <w:noProof w:val="0"/>
            <w:color w:val="0077CC"/>
            <w:position w:val="0"/>
            <w:sz w:val="20"/>
            <w:u w:val="single"/>
            <w:vertAlign w:val="baseline"/>
          </w:rPr>
          <w:t>3 million Hong Kongers</w:t>
        </w:r>
      </w:hyperlink>
      <w:r>
        <w:rPr>
          <w:rFonts w:ascii="arial" w:eastAsia="arial" w:hAnsi="arial" w:cs="arial"/>
          <w:b w:val="0"/>
          <w:i w:val="0"/>
          <w:strike w:val="0"/>
          <w:noProof w:val="0"/>
          <w:color w:val="000000"/>
          <w:position w:val="0"/>
          <w:sz w:val="20"/>
          <w:u w:val="none"/>
          <w:vertAlign w:val="baseline"/>
        </w:rPr>
        <w:t xml:space="preserve">. Some of my friends and acquaintances felt a great sense of relief-the U.K. could be their haven, a place to restart. Rattled by arrests of demonstrators, journalists, and academics in Hong Kong, several people have already left for the U.K.; the prodemocracy activist Nathan Law announced in early July that he had </w:t>
      </w:r>
      <w:hyperlink r:id="rId3548" w:history="1">
        <w:r>
          <w:rPr>
            <w:rFonts w:ascii="arial" w:eastAsia="arial" w:hAnsi="arial" w:cs="arial"/>
            <w:b w:val="0"/>
            <w:i/>
            <w:strike w:val="0"/>
            <w:noProof w:val="0"/>
            <w:color w:val="0077CC"/>
            <w:position w:val="0"/>
            <w:sz w:val="20"/>
            <w:u w:val="single"/>
            <w:vertAlign w:val="baseline"/>
          </w:rPr>
          <w:t>fled Hong Kong</w:t>
        </w:r>
      </w:hyperlink>
      <w:r>
        <w:rPr>
          <w:rFonts w:ascii="arial" w:eastAsia="arial" w:hAnsi="arial" w:cs="arial"/>
          <w:b w:val="0"/>
          <w:i w:val="0"/>
          <w:strike w:val="0"/>
          <w:noProof w:val="0"/>
          <w:color w:val="000000"/>
          <w:position w:val="0"/>
          <w:sz w:val="20"/>
          <w:u w:val="none"/>
          <w:vertAlign w:val="baseline"/>
        </w:rPr>
        <w:t xml:space="preserve"> and would continue his activism in London.</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3549" w:history="1">
        <w:r>
          <w:rPr>
            <w:rFonts w:ascii="arial" w:eastAsia="arial" w:hAnsi="arial" w:cs="arial"/>
            <w:b w:val="0"/>
            <w:i/>
            <w:strike w:val="0"/>
            <w:noProof w:val="0"/>
            <w:color w:val="0077CC"/>
            <w:position w:val="0"/>
            <w:sz w:val="20"/>
            <w:u w:val="single"/>
            <w:vertAlign w:val="baseline"/>
          </w:rPr>
          <w:t>Read: Hong Kong is a colony once more</w:t>
        </w:r>
      </w:hyperlink>
      <w:r>
        <w:rPr>
          <w:rFonts w:ascii="arial" w:eastAsia="arial" w:hAnsi="arial" w:cs="arial"/>
          <w:b w:val="0"/>
          <w:i w:val="0"/>
          <w:strike w:val="0"/>
          <w:noProof w:val="0"/>
          <w:color w:val="000000"/>
          <w:position w:val="0"/>
          <w:sz w:val="20"/>
          <w:u w:val="none"/>
          <w:vertAlign w:val="baseline"/>
        </w:rPr>
        <w:t>]</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not yet explained how it will accommodate mass migration amid struggles with Brexit negotiations, COVID-19, budget cuts, and a shrinking economy. Personally, I'm less focused on these logistical issues than the possibility that Hong Kongers have an overly romantic view of life in the U.K. Everywhere I go in Hong Kong, I notice hints of colonial rule. Streets bear the names of dead monarchs; high tea with scones and Darjeeling is common in five-star hotels; the Union Jack flies at protests; some consider a British accent the ultimate status symbol. To many people here, the U.K. is an alternative motherland, an idyllic place of opportunity where one can, in fact, take freedom for granted. Although the U.K. may be more politically stable than Hong Kong, I know that it isn't the welcoming place many Hong Kongers seem to think it is.</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born in 1989 in London to Hong Kong immigrants. My parents were part of a large wave of migration that took place in the decade before the 1997 handover, when the U.K. transferred control of Hong Kong to mainland China. An estimated </w:t>
      </w:r>
      <w:hyperlink r:id="rId3550" w:history="1">
        <w:r>
          <w:rPr>
            <w:rFonts w:ascii="arial" w:eastAsia="arial" w:hAnsi="arial" w:cs="arial"/>
            <w:b w:val="0"/>
            <w:i/>
            <w:strike w:val="0"/>
            <w:noProof w:val="0"/>
            <w:color w:val="0077CC"/>
            <w:position w:val="0"/>
            <w:sz w:val="20"/>
            <w:u w:val="single"/>
            <w:vertAlign w:val="baseline"/>
          </w:rPr>
          <w:t>503,800</w:t>
        </w:r>
      </w:hyperlink>
      <w:r>
        <w:rPr>
          <w:rFonts w:ascii="arial" w:eastAsia="arial" w:hAnsi="arial" w:cs="arial"/>
          <w:b w:val="0"/>
          <w:i w:val="0"/>
          <w:strike w:val="0"/>
          <w:noProof w:val="0"/>
          <w:color w:val="000000"/>
          <w:position w:val="0"/>
          <w:sz w:val="20"/>
          <w:u w:val="none"/>
          <w:vertAlign w:val="baseline"/>
        </w:rPr>
        <w:t xml:space="preserve"> people left Hong Kong from 1987 to 1996, and by 2011 some 111,733 people born in Hong Kong were living in the U.K. Despite the long connection between Hong Kong and the U.K. and the large number of Chinese people in the country, our diaspora was not very unified or politically active. One illustration of this is that no person of British Chinese heritage was a member of Parliament until 2015. When </w:t>
      </w:r>
      <w:hyperlink r:id="rId3551" w:history="1">
        <w:r>
          <w:rPr>
            <w:rFonts w:ascii="arial" w:eastAsia="arial" w:hAnsi="arial" w:cs="arial"/>
            <w:b w:val="0"/>
            <w:i/>
            <w:strike w:val="0"/>
            <w:noProof w:val="0"/>
            <w:color w:val="0077CC"/>
            <w:position w:val="0"/>
            <w:sz w:val="20"/>
            <w:u w:val="single"/>
            <w:vertAlign w:val="baseline"/>
          </w:rPr>
          <w:t>Alan Mak</w:t>
        </w:r>
      </w:hyperlink>
      <w:r>
        <w:rPr>
          <w:rFonts w:ascii="arial" w:eastAsia="arial" w:hAnsi="arial" w:cs="arial"/>
          <w:b w:val="0"/>
          <w:i w:val="0"/>
          <w:strike w:val="0"/>
          <w:noProof w:val="0"/>
          <w:color w:val="000000"/>
          <w:position w:val="0"/>
          <w:sz w:val="20"/>
          <w:u w:val="none"/>
          <w:vertAlign w:val="baseline"/>
        </w:rPr>
        <w:t xml:space="preserve"> finally broke that barrier, many in the Asian diaspora community rejoiced, seeing his victory as a win for cultural representation. However, Mak seemed frustrated that his ethnicity was overshadowing his achievements as a politician; he told the </w:t>
      </w:r>
      <w:hyperlink r:id="rId3552" w:history="1">
        <w:r>
          <w:rPr>
            <w:rFonts w:ascii="arial" w:eastAsia="arial" w:hAnsi="arial" w:cs="arial"/>
            <w:b w:val="0"/>
            <w:i/>
            <w:strike w:val="0"/>
            <w:noProof w:val="0"/>
            <w:color w:val="0077CC"/>
            <w:position w:val="0"/>
            <w:sz w:val="20"/>
            <w:u w:val="single"/>
            <w:vertAlign w:val="baseline"/>
          </w:rPr>
          <w:t>South China Morning Post</w:t>
        </w:r>
      </w:hyperlink>
      <w:r>
        <w:rPr>
          <w:rFonts w:ascii="arial" w:eastAsia="arial" w:hAnsi="arial" w:cs="arial"/>
          <w:b w:val="0"/>
          <w:i w:val="0"/>
          <w:strike w:val="0"/>
          <w:noProof w:val="0"/>
          <w:color w:val="000000"/>
          <w:position w:val="0"/>
          <w:sz w:val="20"/>
          <w:u w:val="none"/>
          <w:vertAlign w:val="baseline"/>
        </w:rPr>
        <w:t> </w:t>
      </w:r>
      <w:hyperlink r:id="rId3552" w:history="1">
        <w:r>
          <w:rPr>
            <w:rFonts w:ascii="arial" w:eastAsia="arial" w:hAnsi="arial" w:cs="arial"/>
            <w:b w:val="0"/>
            <w:i/>
            <w:strike w:val="0"/>
            <w:noProof w:val="0"/>
            <w:color w:val="0077CC"/>
            <w:position w:val="0"/>
            <w:sz w:val="20"/>
            <w:u w:val="single"/>
            <w:vertAlign w:val="baseline"/>
          </w:rPr>
          <w:t>magazine</w:t>
        </w:r>
      </w:hyperlink>
      <w:r>
        <w:rPr>
          <w:rFonts w:ascii="arial" w:eastAsia="arial" w:hAnsi="arial" w:cs="arial"/>
          <w:b w:val="0"/>
          <w:i w:val="0"/>
          <w:strike w:val="0"/>
          <w:noProof w:val="0"/>
          <w:color w:val="000000"/>
          <w:position w:val="0"/>
          <w:sz w:val="20"/>
          <w:u w:val="none"/>
          <w:vertAlign w:val="baseline"/>
        </w:rPr>
        <w:t xml:space="preserve"> that if "Chinese for Labour think I am going to be representing every Chinese, Thai, Vietnamese and Korean-and there are many in my constituency-they are mistaken. It's a stupid story. I am not standing for the Chinese population of Britain. I am standing for the people of Havant and my country." His comments were tough to read for those, like me, hoping to hear pride in his dual identity. Yet I could empathize with Mak's desire to announce himself as a British citizen first and foremost.</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in the British Chinese diaspora, I was taught by people both inside and outside my community, in ways both implicit and explicit, that I should ignore my Chinese identity in order to conform and prove my "Britishness." One of my earliest memories is of a teacher warning my mother that if I continued to speak Cantonese at home, I would be considered a bad student and possibly never learn to read or write in English. I was only 5. In response, my mother stopped sending me to Cantonese school on Saturdays. (Later, I learned that bilingualism </w:t>
      </w:r>
      <w:hyperlink r:id="rId3553" w:history="1">
        <w:r>
          <w:rPr>
            <w:rFonts w:ascii="arial" w:eastAsia="arial" w:hAnsi="arial" w:cs="arial"/>
            <w:b w:val="0"/>
            <w:i/>
            <w:strike w:val="0"/>
            <w:noProof w:val="0"/>
            <w:color w:val="0077CC"/>
            <w:position w:val="0"/>
            <w:sz w:val="20"/>
            <w:u w:val="single"/>
            <w:vertAlign w:val="baseline"/>
          </w:rPr>
          <w:t>is an advantage</w:t>
        </w:r>
      </w:hyperlink>
      <w:r>
        <w:rPr>
          <w:rFonts w:ascii="arial" w:eastAsia="arial" w:hAnsi="arial" w:cs="arial"/>
          <w:b w:val="0"/>
          <w:i w:val="0"/>
          <w:strike w:val="0"/>
          <w:noProof w:val="0"/>
          <w:color w:val="000000"/>
          <w:position w:val="0"/>
          <w:sz w:val="20"/>
          <w:u w:val="none"/>
          <w:vertAlign w:val="baseline"/>
        </w:rPr>
        <w:t>, not a hindrance, in overall literacy.)</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primary school, I was taught how to think, act, and speak in the proper British way, and to love the monarchy. During Princess Diana's memorial service, in 1997, I was among the many students at my school who were asked to participate in a filmed event for a news station. Our task was to carry mourning flowers in and out of the park and, our teachers gently hinted, to cry. As I grew older, teachers fed me facts about Queen Victoria's "impressive" 64-year rule and her proclivity for tea and potatoes, among other quaint details. But they either didn't cover or only vaguely mentioned the darker realities of the British empire: the trauma of the Opium Wars, the slave trade in British India, and Hong Kong's colonization.</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3554" w:history="1">
        <w:r>
          <w:rPr>
            <w:rFonts w:ascii="arial" w:eastAsia="arial" w:hAnsi="arial" w:cs="arial"/>
            <w:b w:val="0"/>
            <w:i/>
            <w:strike w:val="0"/>
            <w:noProof w:val="0"/>
            <w:color w:val="0077CC"/>
            <w:position w:val="0"/>
            <w:sz w:val="20"/>
            <w:u w:val="single"/>
            <w:vertAlign w:val="baseline"/>
          </w:rPr>
          <w:t>Read: A polarized city, mirrored in its diaspora</w:t>
        </w:r>
      </w:hyperlink>
      <w:r>
        <w:rPr>
          <w:rFonts w:ascii="arial" w:eastAsia="arial" w:hAnsi="arial" w:cs="arial"/>
          <w:b w:val="0"/>
          <w:i w:val="0"/>
          <w:strike w:val="0"/>
          <w:noProof w:val="0"/>
          <w:color w:val="000000"/>
          <w:position w:val="0"/>
          <w:sz w:val="20"/>
          <w:u w:val="none"/>
          <w:vertAlign w:val="baseline"/>
        </w:rPr>
        <w:t>]</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questioned my lessons, and, more importantly, I never spoke about Chinese culture at school. I tried to assimilate. And yet I still felt out of place, never truly at home even though London was the only home I knew. I began to ask myself why I felt like an alien hiding among neighbors. Was I British or Cantonese?</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be both, I discovered, because no space was available for discourse on dual identities. When white acquaintances made fun of my Chinese friends, I was acutely aware that, despite comments that I "wasn't like them," I was vulnerable to the same treatment. At boarding school, these two groups fractured at the canteen: one table for white students, and one for Hong Kong exchange students. Both asked me to sit with them, and I would stand at the front of the large hall, thinking over my alliances, only to go back to my dorm room and skip the meal entirely.</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stereotyping was relentless. Strangers would yell "egg fried lice" and "wok face" at me, or, worse, call me "Suzie Wong" (a fictional Hong Kong prostitute </w:t>
      </w:r>
      <w:hyperlink r:id="rId3555" w:history="1">
        <w:r>
          <w:rPr>
            <w:rFonts w:ascii="arial" w:eastAsia="arial" w:hAnsi="arial" w:cs="arial"/>
            <w:b w:val="0"/>
            <w:i/>
            <w:strike w:val="0"/>
            <w:noProof w:val="0"/>
            <w:color w:val="0077CC"/>
            <w:position w:val="0"/>
            <w:sz w:val="20"/>
            <w:u w:val="single"/>
            <w:vertAlign w:val="baseline"/>
          </w:rPr>
          <w:t>from a novel</w:t>
        </w:r>
      </w:hyperlink>
      <w:r>
        <w:rPr>
          <w:rFonts w:ascii="arial" w:eastAsia="arial" w:hAnsi="arial" w:cs="arial"/>
          <w:b w:val="0"/>
          <w:i w:val="0"/>
          <w:strike w:val="0"/>
          <w:noProof w:val="0"/>
          <w:color w:val="000000"/>
          <w:position w:val="0"/>
          <w:sz w:val="20"/>
          <w:u w:val="none"/>
          <w:vertAlign w:val="baseline"/>
        </w:rPr>
        <w:t xml:space="preserve"> of the same title) or comment on my "exotic looks." People in the U.K. like to pass off such microaggressions as ignorance or humor, relabeling them as ethnic banter. "They don't know any better" is one excuse I've heard. Another: "It's just a joke." This derisive focus on my identity-and the minimization of my discomfort-eroded my self-confidence. Was I being overly sensitive? Why did I feel so much shame about who I was, and why did I feel powerless to defend myself?</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first year of university, several of my white flatmates pranked me by leaving in our kitchen a note written by a fake Chinese exchange student named Fung Ting. In it, she expressed that she was feeling overwhelmed and wanted to say hello. For days, I knocked on the door of an empty flat, worried about why this student never appeared. I wrote a note back: "I'm from Hong Kong too," I said. "Can't wait to meet you!" When the ruse was revealed, I was on the verge of tears. My flatmates' laughter was cruel; the joke was calculated and pointed. They understood my internal conflict so well that they were able to identify its core element: To empathize with those who look like you is to make a fool of yourself.</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a </w:t>
      </w:r>
      <w:hyperlink r:id="rId3556" w:history="1">
        <w:r>
          <w:rPr>
            <w:rFonts w:ascii="arial" w:eastAsia="arial" w:hAnsi="arial" w:cs="arial"/>
            <w:b w:val="0"/>
            <w:i/>
            <w:strike w:val="0"/>
            <w:noProof w:val="0"/>
            <w:color w:val="0077CC"/>
            <w:position w:val="0"/>
            <w:sz w:val="20"/>
            <w:u w:val="single"/>
            <w:vertAlign w:val="baseline"/>
          </w:rPr>
          <w:t>tweet by an</w:t>
        </w:r>
      </w:hyperlink>
      <w:r>
        <w:rPr>
          <w:rFonts w:ascii="arial" w:eastAsia="arial" w:hAnsi="arial" w:cs="arial"/>
          <w:b w:val="0"/>
          <w:i w:val="0"/>
          <w:strike w:val="0"/>
          <w:noProof w:val="0"/>
          <w:color w:val="000000"/>
          <w:position w:val="0"/>
          <w:sz w:val="20"/>
          <w:u w:val="none"/>
          <w:vertAlign w:val="baseline"/>
        </w:rPr>
        <w:t> </w:t>
      </w:r>
      <w:hyperlink r:id="rId3556" w:history="1">
        <w:r>
          <w:rPr>
            <w:rFonts w:ascii="arial" w:eastAsia="arial" w:hAnsi="arial" w:cs="arial"/>
            <w:b w:val="0"/>
            <w:i/>
            <w:strike w:val="0"/>
            <w:noProof w:val="0"/>
            <w:color w:val="0077CC"/>
            <w:position w:val="0"/>
            <w:sz w:val="20"/>
            <w:u w:val="single"/>
            <w:vertAlign w:val="baseline"/>
          </w:rPr>
          <w:t>Imperial College</w:t>
        </w:r>
      </w:hyperlink>
      <w:r>
        <w:rPr>
          <w:rFonts w:ascii="arial" w:eastAsia="arial" w:hAnsi="arial" w:cs="arial"/>
          <w:b w:val="0"/>
          <w:i w:val="0"/>
          <w:strike w:val="0"/>
          <w:noProof w:val="0"/>
          <w:color w:val="000000"/>
          <w:position w:val="0"/>
          <w:sz w:val="20"/>
          <w:u w:val="none"/>
          <w:vertAlign w:val="baseline"/>
        </w:rPr>
        <w:t> </w:t>
      </w:r>
      <w:hyperlink r:id="rId3556" w:history="1">
        <w:r>
          <w:rPr>
            <w:rFonts w:ascii="arial" w:eastAsia="arial" w:hAnsi="arial" w:cs="arial"/>
            <w:b w:val="0"/>
            <w:i/>
            <w:strike w:val="0"/>
            <w:noProof w:val="0"/>
            <w:color w:val="0077CC"/>
            <w:position w:val="0"/>
            <w:sz w:val="20"/>
            <w:u w:val="single"/>
            <w:vertAlign w:val="baseline"/>
          </w:rPr>
          <w:t>London professor</w:t>
        </w:r>
      </w:hyperlink>
      <w:r>
        <w:rPr>
          <w:rFonts w:ascii="arial" w:eastAsia="arial" w:hAnsi="arial" w:cs="arial"/>
          <w:b w:val="0"/>
          <w:i w:val="0"/>
          <w:strike w:val="0"/>
          <w:noProof w:val="0"/>
          <w:color w:val="000000"/>
          <w:position w:val="0"/>
          <w:sz w:val="20"/>
          <w:u w:val="none"/>
          <w:vertAlign w:val="baseline"/>
        </w:rPr>
        <w:t xml:space="preserve"> went viral after he recounted how an ethnically Chinese teenager deflected racist COVID-19 remarks in Italy. "There you go, we are all going to be infected," a passenger said as the teen boarded a train. The boy responded in Italian: "Ma'am, in my whole life I've seen China only on Google Maps." People on the train applauded. In the retweets from those of Chinese descent, I noticed a certain air of pride, of winning. But who has won what, in the game of assimilation? Why did the teenager stress that he had never traveled to China, instead of pointing out the explicit racism of the passenger? Was he trying to reject a part of his identity?</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3557" w:history="1">
        <w:r>
          <w:rPr>
            <w:rFonts w:ascii="arial" w:eastAsia="arial" w:hAnsi="arial" w:cs="arial"/>
            <w:b w:val="0"/>
            <w:i/>
            <w:strike w:val="0"/>
            <w:noProof w:val="0"/>
            <w:color w:val="0077CC"/>
            <w:position w:val="0"/>
            <w:sz w:val="20"/>
            <w:u w:val="single"/>
            <w:vertAlign w:val="baseline"/>
          </w:rPr>
          <w:t>Read: Why Trump intentionally misnames the coronavirus</w:t>
        </w:r>
      </w:hyperlink>
      <w:r>
        <w:rPr>
          <w:rFonts w:ascii="arial" w:eastAsia="arial" w:hAnsi="arial" w:cs="arial"/>
          <w:b w:val="0"/>
          <w:i w:val="0"/>
          <w:strike w:val="0"/>
          <w:noProof w:val="0"/>
          <w:color w:val="000000"/>
          <w:position w:val="0"/>
          <w:sz w:val="20"/>
          <w:u w:val="none"/>
          <w:vertAlign w:val="baseline"/>
        </w:rPr>
        <w: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wouldn't have questioned his response when I was growing up. Only with some distance have I been able to reflect on the push and pull of my two worlds. After I graduated from university, I moved to Hong Kong for work and to connect with my roots. I made friends with other Hong Kongers who had grown up abroad and, for the first time in my life, began to accept my complicated upbringing. I read the poems of Sarah Howe and listened to the music of Emmy the Great, who are both British Chinese. In 2015, I worked for a year and a half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joined communities that celebrated their American and Asian identities. Once I realized that my diaspora identity was complex-not definitive, but fluid-I also accepted my British side, this time on my own terms. These experiences away from the U.K. made me who I am today: someone who can embrace all aspects of her identity.</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when I look at the U.K., I feel frustrated that the British Chinese diaspora hasn't come together as a community. We are less visible in activism and politics than our Asian American counterparts in the U.S. In the </w:t>
      </w:r>
      <w:hyperlink r:id="rId3558" w:history="1">
        <w:r>
          <w:rPr>
            <w:rFonts w:ascii="arial" w:eastAsia="arial" w:hAnsi="arial" w:cs="arial"/>
            <w:b w:val="0"/>
            <w:i/>
            <w:strike w:val="0"/>
            <w:noProof w:val="0"/>
            <w:color w:val="0077CC"/>
            <w:position w:val="0"/>
            <w:sz w:val="20"/>
            <w:u w:val="single"/>
            <w:vertAlign w:val="baseline"/>
          </w:rPr>
          <w:t>New Statesman</w:t>
        </w:r>
      </w:hyperlink>
      <w:r>
        <w:rPr>
          <w:rFonts w:ascii="arial" w:eastAsia="arial" w:hAnsi="arial" w:cs="arial"/>
          <w:b w:val="0"/>
          <w:i w:val="0"/>
          <w:strike w:val="0"/>
          <w:noProof w:val="0"/>
          <w:color w:val="000000"/>
          <w:position w:val="0"/>
          <w:sz w:val="20"/>
          <w:u w:val="none"/>
          <w:vertAlign w:val="baseline"/>
        </w:rPr>
        <w:t> </w:t>
      </w:r>
      <w:hyperlink r:id="rId3558" w:history="1">
        <w:r>
          <w:rPr>
            <w:rFonts w:ascii="arial" w:eastAsia="arial" w:hAnsi="arial" w:cs="arial"/>
            <w:b w:val="0"/>
            <w:i/>
            <w:strike w:val="0"/>
            <w:noProof w:val="0"/>
            <w:color w:val="0077CC"/>
            <w:position w:val="0"/>
            <w:sz w:val="20"/>
            <w:u w:val="single"/>
            <w:vertAlign w:val="baseline"/>
          </w:rPr>
          <w:t>in 2013</w:t>
        </w:r>
      </w:hyperlink>
      <w:r>
        <w:rPr>
          <w:rFonts w:ascii="arial" w:eastAsia="arial" w:hAnsi="arial" w:cs="arial"/>
          <w:b w:val="0"/>
          <w:i w:val="0"/>
          <w:strike w:val="0"/>
          <w:noProof w:val="0"/>
          <w:color w:val="000000"/>
          <w:position w:val="0"/>
          <w:sz w:val="20"/>
          <w:u w:val="none"/>
          <w:vertAlign w:val="baseline"/>
        </w:rPr>
        <w:t xml:space="preserve">, the writer Lu-Hai Liang noted that "young grassroots activism among second generation Chinese is still almost unheard of." He followed up this year with </w:t>
      </w:r>
      <w:hyperlink r:id="rId3559" w:history="1">
        <w:r>
          <w:rPr>
            <w:rFonts w:ascii="arial" w:eastAsia="arial" w:hAnsi="arial" w:cs="arial"/>
            <w:b w:val="0"/>
            <w:i/>
            <w:strike w:val="0"/>
            <w:noProof w:val="0"/>
            <w:color w:val="0077CC"/>
            <w:position w:val="0"/>
            <w:sz w:val="20"/>
            <w:u w:val="single"/>
            <w:vertAlign w:val="baseline"/>
          </w:rPr>
          <w:t>an article</w:t>
        </w:r>
      </w:hyperlink>
      <w:r>
        <w:rPr>
          <w:rFonts w:ascii="arial" w:eastAsia="arial" w:hAnsi="arial" w:cs="arial"/>
          <w:b w:val="0"/>
          <w:i w:val="0"/>
          <w:strike w:val="0"/>
          <w:noProof w:val="0"/>
          <w:color w:val="000000"/>
          <w:position w:val="0"/>
          <w:sz w:val="20"/>
          <w:u w:val="none"/>
          <w:vertAlign w:val="baseline"/>
        </w:rPr>
        <w:t xml:space="preserve"> discussing the rise in Sinophobia, noting that British Chinese "are now asking themselves about their place in British life and why it has been low-profile for so long." </w:t>
      </w:r>
      <w:hyperlink r:id="rId3560" w:history="1">
        <w:r>
          <w:rPr>
            <w:rFonts w:ascii="arial" w:eastAsia="arial" w:hAnsi="arial" w:cs="arial"/>
            <w:b w:val="0"/>
            <w:i/>
            <w:strike w:val="0"/>
            <w:noProof w:val="0"/>
            <w:color w:val="0077CC"/>
            <w:position w:val="0"/>
            <w:sz w:val="20"/>
            <w:u w:val="single"/>
            <w:vertAlign w:val="baseline"/>
          </w:rPr>
          <w:t>Tweeting in July</w:t>
        </w:r>
      </w:hyperlink>
      <w:r>
        <w:rPr>
          <w:rFonts w:ascii="arial" w:eastAsia="arial" w:hAnsi="arial" w:cs="arial"/>
          <w:b w:val="0"/>
          <w:i w:val="0"/>
          <w:strike w:val="0"/>
          <w:noProof w:val="0"/>
          <w:color w:val="000000"/>
          <w:position w:val="0"/>
          <w:sz w:val="20"/>
          <w:u w:val="none"/>
          <w:vertAlign w:val="baseline"/>
        </w:rPr>
        <w:t>, the parliamentary candidate Johnny Luk urged "the British Chinese to confront our identity, step up &amp;amp; not sit on the fence so much."</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people in the community don't speak up as a group for many reasons, including a deep-rooted fear of social exclusion and learned helplessness. Although it may be unacceptable for public figures to be openly racist-the Duke of Edinburgh's 1986 remarks on the "</w:t>
      </w:r>
      <w:hyperlink r:id="rId3561" w:history="1">
        <w:r>
          <w:rPr>
            <w:rFonts w:ascii="arial" w:eastAsia="arial" w:hAnsi="arial" w:cs="arial"/>
            <w:b w:val="0"/>
            <w:i/>
            <w:strike w:val="0"/>
            <w:noProof w:val="0"/>
            <w:color w:val="0077CC"/>
            <w:position w:val="0"/>
            <w:sz w:val="20"/>
            <w:u w:val="single"/>
            <w:vertAlign w:val="baseline"/>
          </w:rPr>
          <w:t>slitty eyed</w:t>
        </w:r>
      </w:hyperlink>
      <w:r>
        <w:rPr>
          <w:rFonts w:ascii="arial" w:eastAsia="arial" w:hAnsi="arial" w:cs="arial"/>
          <w:b w:val="0"/>
          <w:i w:val="0"/>
          <w:strike w:val="0"/>
          <w:noProof w:val="0"/>
          <w:color w:val="000000"/>
          <w:position w:val="0"/>
          <w:sz w:val="20"/>
          <w:u w:val="none"/>
          <w:vertAlign w:val="baseline"/>
        </w:rPr>
        <w:t xml:space="preserve">" Chinese might be contended with now-racist aggression still occurs regularly. The Metropolitan Police reported </w:t>
      </w:r>
      <w:hyperlink r:id="rId3562" w:history="1">
        <w:r>
          <w:rPr>
            <w:rFonts w:ascii="arial" w:eastAsia="arial" w:hAnsi="arial" w:cs="arial"/>
            <w:b w:val="0"/>
            <w:i/>
            <w:strike w:val="0"/>
            <w:noProof w:val="0"/>
            <w:color w:val="0077CC"/>
            <w:position w:val="0"/>
            <w:sz w:val="20"/>
            <w:u w:val="single"/>
            <w:vertAlign w:val="baseline"/>
          </w:rPr>
          <w:t xml:space="preserve">267 </w:t>
        </w:r>
      </w:hyperlink>
      <w:hyperlink r:id="rId3562" w:history="1">
        <w:r>
          <w:rPr>
            <w:rFonts w:ascii="arial" w:eastAsia="arial" w:hAnsi="arial" w:cs="arial"/>
            <w:b/>
            <w:i/>
            <w:strike w:val="0"/>
            <w:noProof w:val="0"/>
            <w:color w:val="0077CC"/>
            <w:position w:val="0"/>
            <w:sz w:val="20"/>
            <w:u w:val="single"/>
            <w:vertAlign w:val="baseline"/>
          </w:rPr>
          <w:t>hate</w:t>
        </w:r>
      </w:hyperlink>
      <w:hyperlink r:id="rId3562" w:history="1">
        <w:r>
          <w:rPr>
            <w:rFonts w:ascii="arial" w:eastAsia="arial" w:hAnsi="arial" w:cs="arial"/>
            <w:b w:val="0"/>
            <w:i/>
            <w:strike w:val="0"/>
            <w:noProof w:val="0"/>
            <w:color w:val="0077CC"/>
            <w:position w:val="0"/>
            <w:sz w:val="20"/>
            <w:u w:val="single"/>
            <w:vertAlign w:val="baseline"/>
          </w:rPr>
          <w:t xml:space="preserve"> </w:t>
        </w:r>
      </w:hyperlink>
      <w:hyperlink r:id="rId3562" w:history="1">
        <w:r>
          <w:rPr>
            <w:rFonts w:ascii="arial" w:eastAsia="arial" w:hAnsi="arial" w:cs="arial"/>
            <w:b/>
            <w:i/>
            <w:strike w:val="0"/>
            <w:noProof w:val="0"/>
            <w:color w:val="0077CC"/>
            <w:position w:val="0"/>
            <w:sz w:val="20"/>
            <w:u w:val="single"/>
            <w:vertAlign w:val="baseline"/>
          </w:rPr>
          <w:t>crimes</w:t>
        </w:r>
      </w:hyperlink>
      <w:r>
        <w:rPr>
          <w:rFonts w:ascii="arial" w:eastAsia="arial" w:hAnsi="arial" w:cs="arial"/>
          <w:b w:val="0"/>
          <w:i w:val="0"/>
          <w:strike w:val="0"/>
          <w:noProof w:val="0"/>
          <w:color w:val="000000"/>
          <w:position w:val="0"/>
          <w:sz w:val="20"/>
          <w:u w:val="none"/>
          <w:vertAlign w:val="baseline"/>
        </w:rPr>
        <w:t xml:space="preserve"> against British East Asians-including </w:t>
      </w:r>
      <w:hyperlink r:id="rId3563" w:history="1">
        <w:r>
          <w:rPr>
            <w:rFonts w:ascii="arial" w:eastAsia="arial" w:hAnsi="arial" w:cs="arial"/>
            <w:b w:val="0"/>
            <w:i/>
            <w:strike w:val="0"/>
            <w:noProof w:val="0"/>
            <w:color w:val="0077CC"/>
            <w:position w:val="0"/>
            <w:sz w:val="20"/>
            <w:u w:val="single"/>
            <w:vertAlign w:val="baseline"/>
          </w:rPr>
          <w:t>violent assault</w:t>
        </w:r>
      </w:hyperlink>
      <w:r>
        <w:rPr>
          <w:rFonts w:ascii="arial" w:eastAsia="arial" w:hAnsi="arial" w:cs="arial"/>
          <w:b w:val="0"/>
          <w:i w:val="0"/>
          <w:strike w:val="0"/>
          <w:noProof w:val="0"/>
          <w:color w:val="000000"/>
          <w:position w:val="0"/>
          <w:sz w:val="20"/>
          <w:u w:val="none"/>
          <w:vertAlign w:val="baseline"/>
        </w:rPr>
        <w:t xml:space="preserve">, robbery, and verbal abuse-in the first three months of 2020 alone, compared with 375 in all of 2019. These crimes have mostly been greeted with silence. I have seen no large-scale protests; even the fairly prominent COVID-19 Anti-Racism Group, which distributed a </w:t>
      </w:r>
      <w:hyperlink r:id="rId3564" w:history="1">
        <w:r>
          <w:rPr>
            <w:rFonts w:ascii="arial" w:eastAsia="arial" w:hAnsi="arial" w:cs="arial"/>
            <w:b w:val="0"/>
            <w:i/>
            <w:strike w:val="0"/>
            <w:noProof w:val="0"/>
            <w:color w:val="0077CC"/>
            <w:position w:val="0"/>
            <w:sz w:val="20"/>
            <w:u w:val="single"/>
            <w:vertAlign w:val="baseline"/>
          </w:rPr>
          <w:t>petition</w:t>
        </w:r>
      </w:hyperlink>
      <w:r>
        <w:rPr>
          <w:rFonts w:ascii="arial" w:eastAsia="arial" w:hAnsi="arial" w:cs="arial"/>
          <w:b w:val="0"/>
          <w:i w:val="0"/>
          <w:strike w:val="0"/>
          <w:noProof w:val="0"/>
          <w:color w:val="000000"/>
          <w:position w:val="0"/>
          <w:sz w:val="20"/>
          <w:u w:val="none"/>
          <w:vertAlign w:val="baseline"/>
        </w:rPr>
        <w:t xml:space="preserve"> calling for the government to investigate these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hasn't managed to secure more than 5,000 signatures after four months. And while Asians have had to struggle with a </w:t>
      </w:r>
      <w:hyperlink r:id="rId3565" w:history="1">
        <w:r>
          <w:rPr>
            <w:rFonts w:ascii="arial" w:eastAsia="arial" w:hAnsi="arial" w:cs="arial"/>
            <w:b w:val="0"/>
            <w:i/>
            <w:strike w:val="0"/>
            <w:noProof w:val="0"/>
            <w:color w:val="0077CC"/>
            <w:position w:val="0"/>
            <w:sz w:val="20"/>
            <w:u w:val="single"/>
            <w:vertAlign w:val="baseline"/>
          </w:rPr>
          <w:t>rise</w:t>
        </w:r>
      </w:hyperlink>
      <w:r>
        <w:rPr>
          <w:rFonts w:ascii="arial" w:eastAsia="arial" w:hAnsi="arial" w:cs="arial"/>
          <w:b w:val="0"/>
          <w:i w:val="0"/>
          <w:strike w:val="0"/>
          <w:noProof w:val="0"/>
          <w:color w:val="000000"/>
          <w:position w:val="0"/>
          <w:sz w:val="20"/>
          <w:u w:val="none"/>
          <w:vertAlign w:val="baseline"/>
        </w:rPr>
        <w:t> </w:t>
      </w:r>
      <w:hyperlink r:id="rId3566" w:history="1">
        <w:r>
          <w:rPr>
            <w:rFonts w:ascii="arial" w:eastAsia="arial" w:hAnsi="arial" w:cs="arial"/>
            <w:b w:val="0"/>
            <w:i/>
            <w:strike w:val="0"/>
            <w:noProof w:val="0"/>
            <w:color w:val="0077CC"/>
            <w:position w:val="0"/>
            <w:sz w:val="20"/>
            <w:u w:val="single"/>
            <w:vertAlign w:val="baseline"/>
          </w:rPr>
          <w:t>in</w:t>
        </w:r>
      </w:hyperlink>
      <w:r>
        <w:rPr>
          <w:rFonts w:ascii="arial" w:eastAsia="arial" w:hAnsi="arial" w:cs="arial"/>
          <w:b w:val="0"/>
          <w:i w:val="0"/>
          <w:strike w:val="0"/>
          <w:noProof w:val="0"/>
          <w:color w:val="000000"/>
          <w:position w:val="0"/>
          <w:sz w:val="20"/>
          <w:u w:val="none"/>
          <w:vertAlign w:val="baseline"/>
        </w:rPr>
        <w:t xml:space="preserve"> Sinophobia everywhere since the outbreak of COVID-19, the difference in the U.K. is that the country presents itself as a long-term partner of Hong Kong, opening its borders to political refugees while doing little to make them feel welcome once they arrive.</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recognize that I speak from a place of privilege to even be able to write this essay and examine these concerns. Circumstances have changed dramatically since 1997. The next mass migration from Hong Kong to the U.K. is being motivated not by a looming threat but by a very concrete one. And I know that this threat is hardly equal to the one of feeling unwelcome in the U.K. However, leaving unexamined these romantic notions of the U.K. would be naive. I know that for myself, wherever I end up, I cannot imagine returning to a place of assimilation.</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2020</w:t>
      </w:r>
    </w:p>
    <w:p>
      <w:pPr>
        <w:pStyle w:val="Normal245"/>
      </w:pPr>
    </w:p>
    <w:p>
      <w:pPr>
        <w:pStyle w:val="Normal245"/>
        <w:ind w:left="200"/>
        <w:sectPr>
          <w:type w:val="continuous"/>
          <w:pgMar w:top="840" w:right="1000" w:bottom="840" w:left="1000" w:header="400" w:footer="400"/>
          <w:pgNumType w:fmt="decimal"/>
          <w:cols w:space="720"/>
        </w:sectPr>
      </w:pPr>
      <w:r>
        <w:br/>
      </w:r>
      <w:r>
        <w:pict>
          <v:line id="_x0000_s1850"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3567"/>
          <w:headerReference w:type="default" r:id="rId3568"/>
          <w:footerReference w:type="even" r:id="rId3569"/>
          <w:footerReference w:type="default" r:id="rId3570"/>
          <w:headerReference w:type="first" r:id="rId3571"/>
          <w:footerReference w:type="first" r:id="rId3572"/>
          <w:pgSz w:w="12240" w:h="15840"/>
          <w:pgMar w:top="840" w:right="1000" w:bottom="840" w:left="1000" w:header="400" w:footer="400"/>
          <w:pgNumType w:fmt="decimal"/>
          <w:cols w:space="720"/>
          <w:titlePg w:val="0"/>
        </w:sectPr>
      </w:pPr>
    </w:p>
    <w:p>
      <w:pPr>
        <w:pStyle w:val="Normal246"/>
      </w:pPr>
    </w:p>
    <w:p>
      <w:pPr>
        <w:pStyle w:val="Normal246"/>
      </w:pPr>
      <w:r>
        <w:pict>
          <v:shape id="_x0000_i1851" type="#_x0000_t75" alt="LexisNexis®" style="width:147.75pt;height:30pt">
            <v:imagedata r:id="rId17" o:title=""/>
          </v:shape>
        </w:pict>
      </w:r>
      <w:r>
        <w:cr/>
      </w:r>
    </w:p>
    <w:p>
      <w:pPr>
        <w:pStyle w:val="Heading1244"/>
        <w:keepNext w:val="0"/>
        <w:spacing w:after="200" w:line="340" w:lineRule="atLeast"/>
        <w:ind w:left="0" w:right="0" w:firstLine="0"/>
        <w:jc w:val="center"/>
      </w:pPr>
      <w:hyperlink r:id="rId3573" w:history="1">
        <w:r>
          <w:rPr>
            <w:rFonts w:ascii="arial" w:eastAsia="arial" w:hAnsi="arial" w:cs="arial"/>
            <w:b/>
            <w:i/>
            <w:strike w:val="0"/>
            <w:color w:val="0077CC"/>
            <w:sz w:val="28"/>
            <w:u w:val="single"/>
            <w:vertAlign w:val="baseline"/>
          </w:rPr>
          <w:t>Statement From N.Y. Gov. Cuomo on Anti-Semitic Graffiti in Merrick and at Hofstra University</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2020 Saturday 9:10 AM  EST</w:t>
      </w:r>
    </w:p>
    <w:p>
      <w:pPr>
        <w:pStyle w:val="Normal246"/>
        <w:keepNext w:val="0"/>
        <w:spacing w:after="0" w:line="240" w:lineRule="atLeast"/>
        <w:ind w:right="0"/>
        <w:jc w:val="both"/>
      </w:pPr>
      <w:bookmarkStart w:id="495" w:name="Bookmark_246"/>
      <w:bookmarkEnd w:id="495"/>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46"/>
        <w:keepNext/>
        <w:spacing w:before="240" w:after="0" w:line="340" w:lineRule="atLeast"/>
        <w:ind w:left="0" w:right="0" w:firstLine="0"/>
        <w:jc w:val="left"/>
      </w:pPr>
      <w:bookmarkStart w:id="496" w:name="Body_244"/>
      <w:bookmarkEnd w:id="496"/>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852" style="position:absolute;z-index:252179456"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statement on Oct. 9:</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Andrew M. Cuomo today released the following statement following reports that anti-Semitic graffiti was placed on private property in Merrick, Long Island and on two occasions at Hofstra University: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appalled and disgusted to learn of these heinous acts of hate in Merrick and at Hofstra University.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Jewish community is part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family, and our state has zero tolerance for anti-Semitism.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assure the homeowner whose property was damaged and the Hofstra community that we will do everything in our power to bring the perpetrators to justice, which is why I am directing our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assist the police in their investigations into these incidents.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more than ever - in the midst of the worst public health crisis in a century - we need to be united and show support for one another, and remember that love always conquers hate."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MSTRUCK-7262704 MSTRUCK</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2020</w:t>
      </w:r>
    </w:p>
    <w:p>
      <w:pPr>
        <w:pStyle w:val="Normal246"/>
      </w:pPr>
    </w:p>
    <w:p>
      <w:pPr>
        <w:pStyle w:val="Normal246"/>
        <w:ind w:left="200"/>
        <w:sectPr>
          <w:type w:val="continuous"/>
          <w:pgMar w:top="840" w:right="1000" w:bottom="840" w:left="1000" w:header="400" w:footer="400"/>
          <w:pgNumType w:fmt="decimal"/>
          <w:cols w:space="720"/>
        </w:sectPr>
      </w:pPr>
      <w:r>
        <w:br/>
      </w:r>
      <w:r>
        <w:pict>
          <v:line id="_x0000_s1853"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3574"/>
          <w:headerReference w:type="default" r:id="rId3575"/>
          <w:footerReference w:type="even" r:id="rId3576"/>
          <w:footerReference w:type="default" r:id="rId3577"/>
          <w:headerReference w:type="first" r:id="rId3578"/>
          <w:footerReference w:type="first" r:id="rId3579"/>
          <w:pgSz w:w="12240" w:h="15840"/>
          <w:pgMar w:top="840" w:right="1000" w:bottom="840" w:left="1000" w:header="400" w:footer="400"/>
          <w:pgNumType w:fmt="decimal"/>
          <w:cols w:space="720"/>
          <w:titlePg w:val="0"/>
        </w:sectPr>
      </w:pPr>
    </w:p>
    <w:p>
      <w:pPr>
        <w:pStyle w:val="Normal247"/>
      </w:pPr>
    </w:p>
    <w:p>
      <w:pPr>
        <w:pStyle w:val="Normal247"/>
      </w:pPr>
      <w:r>
        <w:pict>
          <v:shape id="_x0000_i1854" type="#_x0000_t75" alt="LexisNexis®" style="width:147.75pt;height:30pt">
            <v:imagedata r:id="rId17" o:title=""/>
          </v:shape>
        </w:pict>
      </w:r>
      <w:r>
        <w:cr/>
      </w:r>
    </w:p>
    <w:p>
      <w:pPr>
        <w:pStyle w:val="Heading1245"/>
        <w:keepNext w:val="0"/>
        <w:spacing w:after="200" w:line="340" w:lineRule="atLeast"/>
        <w:ind w:left="0" w:right="0" w:firstLine="0"/>
        <w:jc w:val="center"/>
      </w:pPr>
      <w:hyperlink r:id="rId3580" w:history="1">
        <w:r>
          <w:rPr>
            <w:rFonts w:ascii="arial" w:eastAsia="arial" w:hAnsi="arial" w:cs="arial"/>
            <w:b/>
            <w:i/>
            <w:strike w:val="0"/>
            <w:color w:val="0077CC"/>
            <w:sz w:val="28"/>
            <w:u w:val="single"/>
            <w:vertAlign w:val="baseline"/>
          </w:rPr>
          <w:t>STATEMENT FROM GOVERNOR CUOMO ON ANTI-SEMITIC GRAFFITI IN MERRICK AND AT HOFSTRA UNIVERSITY</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2020 Friday</w:t>
      </w:r>
    </w:p>
    <w:p>
      <w:pPr>
        <w:pStyle w:val="Normal247"/>
        <w:keepNext w:val="0"/>
        <w:spacing w:after="0" w:line="240" w:lineRule="atLeast"/>
        <w:ind w:right="0"/>
        <w:jc w:val="both"/>
      </w:pPr>
      <w:bookmarkStart w:id="497" w:name="Bookmark_247"/>
      <w:bookmarkEnd w:id="497"/>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NY </w:t>
      </w:r>
    </w:p>
    <w:p>
      <w:pPr>
        <w:pStyle w:val="Normal247"/>
        <w:keepNext/>
        <w:spacing w:before="240" w:after="0" w:line="340" w:lineRule="atLeast"/>
        <w:ind w:left="0" w:right="0" w:firstLine="0"/>
        <w:jc w:val="left"/>
      </w:pPr>
      <w:bookmarkStart w:id="498" w:name="Body_245"/>
      <w:bookmarkEnd w:id="498"/>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855" style="position:absolute;z-index:252181504"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Andrew M. Cuomo today released the following statement following reports that anti-Semitic graffiti was placed on private property in Merrick, Long Island and on two occasions at Hofstra University: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appalled and disgusted to learn of these heinous acts of hate in Merrick and at Hofstra University. The Jewish community is part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family, and our state has zero tolerance for anti-Semitism. I want to assure the homeowner whose property was damaged and the Hofstra community that we will do everything in our power to bring the perpetrators to justice, which is why I am directing our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assist the police in their investigations into these incidents. Now more than ever - in the midst of the worst public health crisis in a century - we need to be united and show support for one another, and remember that love always conquers hate."</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2020</w:t>
      </w:r>
    </w:p>
    <w:p>
      <w:pPr>
        <w:pStyle w:val="Normal247"/>
      </w:pPr>
    </w:p>
    <w:p>
      <w:pPr>
        <w:pStyle w:val="Normal247"/>
        <w:ind w:left="200"/>
        <w:sectPr>
          <w:type w:val="continuous"/>
          <w:pgMar w:top="840" w:right="1000" w:bottom="840" w:left="1000" w:header="400" w:footer="400"/>
          <w:pgNumType w:fmt="decimal"/>
          <w:cols w:space="720"/>
        </w:sectPr>
      </w:pPr>
      <w:r>
        <w:br/>
      </w:r>
      <w:r>
        <w:pict>
          <v:line id="_x0000_s1856"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3581"/>
          <w:headerReference w:type="default" r:id="rId3582"/>
          <w:footerReference w:type="even" r:id="rId3583"/>
          <w:footerReference w:type="default" r:id="rId3584"/>
          <w:headerReference w:type="first" r:id="rId3585"/>
          <w:footerReference w:type="first" r:id="rId3586"/>
          <w:pgSz w:w="12240" w:h="15840"/>
          <w:pgMar w:top="840" w:right="1000" w:bottom="840" w:left="1000" w:header="400" w:footer="400"/>
          <w:pgNumType w:fmt="decimal"/>
          <w:cols w:space="720"/>
          <w:titlePg w:val="0"/>
        </w:sectPr>
      </w:pPr>
    </w:p>
    <w:p>
      <w:pPr>
        <w:pStyle w:val="Normal248"/>
      </w:pPr>
    </w:p>
    <w:p>
      <w:pPr>
        <w:pStyle w:val="Normal248"/>
      </w:pPr>
      <w:r>
        <w:pict>
          <v:shape id="_x0000_i1857" type="#_x0000_t75" alt="LexisNexis®" style="width:147.75pt;height:30pt">
            <v:imagedata r:id="rId17" o:title=""/>
          </v:shape>
        </w:pict>
      </w:r>
      <w:r>
        <w:cr/>
      </w:r>
    </w:p>
    <w:p>
      <w:pPr>
        <w:pStyle w:val="Heading1246"/>
        <w:keepNext w:val="0"/>
        <w:spacing w:after="200" w:line="340" w:lineRule="atLeast"/>
        <w:ind w:left="0" w:right="0" w:firstLine="0"/>
        <w:jc w:val="center"/>
      </w:pPr>
      <w:hyperlink r:id="rId3587" w:history="1">
        <w:r>
          <w:rPr>
            <w:rFonts w:ascii="arial" w:eastAsia="arial" w:hAnsi="arial" w:cs="arial"/>
            <w:b/>
            <w:i/>
            <w:strike w:val="0"/>
            <w:color w:val="0077CC"/>
            <w:sz w:val="28"/>
            <w:u w:val="single"/>
            <w:vertAlign w:val="baseline"/>
          </w:rPr>
          <w:t>Al Sharpton Talks Misconceptions About His Place at the Center of Civil Rights</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EUR/Electronic Urban Report</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2020 Monday 8:06 PM EST</w:t>
      </w:r>
    </w:p>
    <w:p>
      <w:pPr>
        <w:pStyle w:val="Normal248"/>
        <w:keepNext w:val="0"/>
        <w:spacing w:after="0" w:line="240" w:lineRule="atLeast"/>
        <w:ind w:right="0"/>
        <w:jc w:val="both"/>
      </w:pPr>
      <w:bookmarkStart w:id="499" w:name="Bookmark_248"/>
      <w:bookmarkEnd w:id="499"/>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3788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Kugel</w:t>
      </w:r>
    </w:p>
    <w:p>
      <w:pPr>
        <w:pStyle w:val="Normal248"/>
        <w:keepNext/>
        <w:spacing w:before="240" w:after="0" w:line="340" w:lineRule="atLeast"/>
        <w:ind w:left="0" w:right="0" w:firstLine="0"/>
        <w:jc w:val="left"/>
      </w:pPr>
      <w:bookmarkStart w:id="500" w:name="Body_246"/>
      <w:bookmarkEnd w:id="500"/>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858" style="position:absolute;z-index:252183552"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28, 2020( EUR/Electronic Urban Report: </w:t>
      </w:r>
      <w:hyperlink r:id="rId3510" w:history="1">
        <w:r>
          <w:rPr>
            <w:rFonts w:ascii="arial" w:eastAsia="arial" w:hAnsi="arial" w:cs="arial"/>
            <w:b w:val="0"/>
            <w:i/>
            <w:strike w:val="0"/>
            <w:noProof w:val="0"/>
            <w:color w:val="0077CC"/>
            <w:position w:val="0"/>
            <w:sz w:val="20"/>
            <w:u w:val="single"/>
            <w:vertAlign w:val="baseline"/>
          </w:rPr>
          <w:t>http://www.eurweb.com</w:t>
        </w:r>
      </w:hyperlink>
      <w:r>
        <w:rPr>
          <w:rFonts w:ascii="arial" w:eastAsia="arial" w:hAnsi="arial" w:cs="arial"/>
          <w:b w:val="0"/>
          <w:i w:val="0"/>
          <w:strike w:val="0"/>
          <w:noProof w:val="0"/>
          <w:color w:val="000000"/>
          <w:position w:val="0"/>
          <w:sz w:val="20"/>
          <w:u w:val="none"/>
          <w:vertAlign w:val="baseline"/>
        </w:rPr>
        <w:t xml:space="preserve"> Delivered by Newstex)  </w:t>
      </w:r>
      <w:hyperlink r:id="rId3511" w:history="1">
        <w:r>
          <w:rPr>
            <w:rFonts w:ascii="arial" w:eastAsia="arial" w:hAnsi="arial" w:cs="arial"/>
            <w:b w:val="0"/>
            <w:i/>
            <w:strike w:val="0"/>
            <w:noProof w:val="0"/>
            <w:color w:val="0077CC"/>
            <w:position w:val="0"/>
            <w:sz w:val="20"/>
            <w:u w:val="single"/>
            <w:vertAlign w:val="baseline"/>
          </w:rPr>
          <w:t>https://i2.wp.com/eurweb.com/wp-content/uploads/2020/09/Al-Sharpton-author-photo-color-credit-Michael-Frost-002.jpg?ssl=1</w:t>
        </w:r>
      </w:hyperlink>
      <w:r>
        <w:rPr>
          <w:rFonts w:ascii="arial" w:eastAsia="arial" w:hAnsi="arial" w:cs="arial"/>
          <w:b w:val="0"/>
          <w:i w:val="0"/>
          <w:strike w:val="0"/>
          <w:noProof w:val="0"/>
          <w:color w:val="000000"/>
          <w:position w:val="0"/>
          <w:sz w:val="20"/>
          <w:u w:val="none"/>
          <w:vertAlign w:val="baseline"/>
        </w:rPr>
        <w:t xml:space="preserve"> Al Sharpton (Photo: Michael Frost )*For many Black Americans, he is next to a Messiah. For many non-Black Americans, he is thought to be an agitator, riling up already uncomfortable societal quagmires that are better left swept under the rug. Media image aside, Reverend Al Sharpton[1] is neither of these things.The boy raised by a single mother in working class Queens,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developed a passion for civil rights activism as a pre-teen. </w:t>
      </w:r>
    </w:p>
    <w:p>
      <w:pPr>
        <w:pStyle w:val="Normal2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began marching alongside Reverend Jesse Jackson and other prominent civil rights activists at the tender age of thirteen, seeking to progress the legacy of Dr. Martin Luther King Jr.'s message of civil disobedience and taking the high road to equal rights under the law for Black Americans.As the years progressed, though the American civil rights movement has remained something of a moving target, much of the fight has landed at Reverend Al Sharpton's doorstep. Families of victims of police brutality, fatal racial discrimination and other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come to him in their quest to gain the media attention they need to enact criminal justice and legislative reform on behalf of their loved ones. The powerless and voiceless look to Reverend Sharpton to get their voices heard. As Sharpton, himself, put it to me during our conversation, 'People have called me an ambulance chaser, but we are the ambulance.' He is referring to victims' families who have been helped by Sharpton's National Action Network (NAN), providing everything from the media attention these families need to pressure prosecutors to take action towards justice, to gaining the attention of congress for policy reform, as well as emotional and financial support in some instances.Now, with his new book, Rise Up: Confronting A Country At The Crossroads, Reverend Al Sharpton outlines his unrelenting position on the weightiest political and societal issues of our time, recounts some hard lessons learned, and offers an inside glimpse into the mentors who shaped the man we see today. Most importantly, Reverend Sharpton outlines his plan for an America at the crossroads.ARE YOU BUYING THIS? Wisconsin Officer Who Shot Jacob Blake Thought He Was Trying to Kidnap His Own Child[2]</w:t>
      </w:r>
      <w:hyperlink r:id="rId3512" w:history="1">
        <w:r>
          <w:rPr>
            <w:rFonts w:ascii="arial" w:eastAsia="arial" w:hAnsi="arial" w:cs="arial"/>
            <w:b w:val="0"/>
            <w:i/>
            <w:strike w:val="0"/>
            <w:noProof w:val="0"/>
            <w:color w:val="0077CC"/>
            <w:position w:val="0"/>
            <w:sz w:val="20"/>
            <w:u w:val="single"/>
            <w:vertAlign w:val="baseline"/>
          </w:rPr>
          <w:t>https://i2.wp.com/eurweb.com/wp-content/uploads/2020/09/Al-Sharpton-Cover-art-courtesy-of-Hanover-Square-Press.jpg?ssl=1Allison</w:t>
        </w:r>
      </w:hyperlink>
      <w:r>
        <w:rPr>
          <w:rFonts w:ascii="arial" w:eastAsia="arial" w:hAnsi="arial" w:cs="arial"/>
          <w:b w:val="0"/>
          <w:i w:val="0"/>
          <w:strike w:val="0"/>
          <w:noProof w:val="0"/>
          <w:color w:val="000000"/>
          <w:position w:val="0"/>
          <w:sz w:val="20"/>
          <w:u w:val="none"/>
          <w:vertAlign w:val="baseline"/>
        </w:rPr>
        <w:t xml:space="preserve"> Kugel: In light of recent news in the Breonna Taylor case (no criminal charges were filed in her death), what was your first reaction when you heard that decision?Reverend Al Sharpton: It was alarming, but not surprising. I didn't have confidence in this investigation, because of the obvious policies of the prosecutor. The prosecutor guides the grand jury and there is nobody in there besides the prosecutor. This prosecutor is a protege of Mitch McConnell. I did not think that he was going to do anything. I did feel that the indictment of the other officer, [Brett] Hankison, for the endangerment of everybody but Breonna was just as offensive. What they are saying is that he was reckless in who he was shooting at and putting others at risk. What about who they shot, and her being at risk? It is one of the reasons why we do what we do, in saying there needs to be new laws. We just had a big march with tens of thousands of us, three weeks ago. Among two of the things we wanted are The George Floyd Policing and Justice Act that sat in the House, but the Senate hasn't taken it up. It would strengthen the laws that would have eliminated the no knock laws and put this whole thing in a different perspective. That's one of the things I talk about that in this new book (Rise Up, Hanover Square Press).Allison Kugel: Many people believe that you just show up wherever the action and media attention is. It's important for people to know that you and your National Action Network (NAN) are the ones who work to bring national attention to these cases in the first place. For example, it was your organization, NAN, that brought national attention to Trayvon Martin's murder and to George Floyd's murder. Without your hard work, the world wouldn't know the names Trayvon Martin or George Floyd. Why isn't this common knowledge? Reverend Al Sharpton: A lot of the media just doesn't say it. Ben Crump (Attorney for the Floyd family) and the families have said it. In fact, Breonna Taylor's mother's first interview was on my show (MSNBC's 'PoliticsNation'). They couldn't get a national show before my show. Sybrina Fulton (Trayvon Martin's mother) wrote about it her book on Trayvon. Ben Crump brought them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ask me to blow up Trayvon [in the media]. Trayvon had been buried for 2 weeks. I didn't even know about Trayvon until they came and met with me in my office. We made it an issue and called the first rally and had about 10,000 people out there. It ended up being the day my mother died, and I went ahead with the rally anyway. I said in the eulogy to George Floyd that people call me to blow things up, and I have an infrastructure with NAN where we support the family, we help them get legal advice and media advice, and we stay with them. Sometimes people can't cover their expenses if they need to do a rally. Some of them need to pay their rent, and NAN helps with that. They call us because they know we'll come.Allison Kugel: Who is your heir apparent once you reach a certain age and you are no longer able to do this work? Reverend Al Sharpton: That would come up through the ranks of NAN (Sharpton's National Action Network). We have a lot of young people in our youth and college division, and some of them have a lot of potential. It is not up to me to choose who it will be, but I think it will come up from the ranks of the movement. That is why I built an organization. I could have just resigned from NAN several years ago, not worried about raising five to ten million dollars a year, and just done radio and TV and been a personality. I built a structure because I wanted to go way beyond my viability. I came out of that kind of structure, but nobody anointed me. The point person before me was Reverend Jesse Jackson who was one of my mentors, but he didn't choose me. Cream rises to the top. You're going to take a lot of scrutiny. You're going to take a lot of attacks. I've been stabbed and done time in jail for marching. There is a downside to this, and not everybody is built for that.Allison Kugel: What you are saying is actually a great life lesson. Nobody anoints you. Nobody taps you on the head and says, 'You are the chosen one.' It has to come from within, and a person takes it upon themselves to take the ball and run with it. That applies to anything in life. Reverend Al Sharpton: Absolutely, and you will only do it if it comes from inside. If I sat down and asked somebody if they would go through what I went through I've done 90 days in jail at one time. Who would apply for that? But if it is in you, you take it as it comes because your commitment and your beliefs are bigger than whatever it is you are going to face. But this is not a career move. I started to write when I was 12, I started preaching before that, and I became youth director under Jesse and Reverend William Jones when I was 13. When I was 13 years old, I didn't sit down and say, 'If I do this, one day I'll have a show on MSNBC.' When I started, there was no MSNBC. There was no radio show syndication owned by blacks. You do things out of commitment and things result from that, but your critics will act like you just figured out this will make you famous. How would I know at 13 years old where this was going to go?Allison Kugel: After reading your book cover to cover I went to sleep and woke up the next morning with this thought: We are supposed to be the smartest, most sophisticated species on the planet. However, we have trillions of dollars in circulation on this planet, and millions of people are broke. We have more than enough food, to the point that we throw out ridiculous amounts of food every day, and millions of people are starving. So, we can't be that smart. Reverend Al Sharpton: I think you should be an activist. You are absolutely right. It's a matter of will and a matter of using the intelligence we claim to have to distribute things more wisely, and to make people the priority rather than greed and ego. It's a decision that we throw out food and not feed everybody. There is enough food for everybody. It is a decision to allow the water and the air to be polluted for people's profit. We can clean up the air and the water. That is part of why I'm saying we need to Rise Up (the title of Sharpton's new book, out 9/29), and this is not a book that just deals with blacks. I deal with climate change. I deal with LGBTQ rights. I'm saying, across the board, we could be better than this, but we are not rising up and demanding these things.</w:t>
      </w:r>
      <w:hyperlink r:id="rId3513" w:history="1">
        <w:r>
          <w:rPr>
            <w:rFonts w:ascii="arial" w:eastAsia="arial" w:hAnsi="arial" w:cs="arial"/>
            <w:b w:val="0"/>
            <w:i/>
            <w:strike w:val="0"/>
            <w:noProof w:val="0"/>
            <w:color w:val="0077CC"/>
            <w:position w:val="0"/>
            <w:sz w:val="20"/>
            <w:u w:val="single"/>
            <w:vertAlign w:val="baseline"/>
          </w:rPr>
          <w:t>https://i1.wp.com/eurweb.com/wp-content/uploads/2020/04/EUrVaghUwAAZLqP.jpg?ssl=1Allison</w:t>
        </w:r>
      </w:hyperlink>
      <w:r>
        <w:rPr>
          <w:rFonts w:ascii="arial" w:eastAsia="arial" w:hAnsi="arial" w:cs="arial"/>
          <w:b w:val="0"/>
          <w:i w:val="0"/>
          <w:strike w:val="0"/>
          <w:noProof w:val="0"/>
          <w:color w:val="000000"/>
          <w:position w:val="0"/>
          <w:sz w:val="20"/>
          <w:u w:val="none"/>
          <w:vertAlign w:val="baseline"/>
        </w:rPr>
        <w:t xml:space="preserve"> Kugel: In your book you illustrate a parallel between The Great Depression and The New Deal put in place by President Franklin Delano Roosevelt and our current economic crisis due to COVID-19 and the potential solution of a Green New Deal. Have you had the chance to speak with Kamala Harris or Joe Biden about this? Reverend Al Sharpton: During the [primary] campaign, yes. There was the meeting when Kamala came to Harlem and went with me to Sylvia's soul food restaurant. I've talked to them separately. I've not talked to them at length since they were nominated. Obviously, we've talked on the phone, but this is something that I'm pushing out and I'm encouraging them to do. With COVID-19 this country is going to go through a tremendous economic challenge. We need a Marshall Plan and government involvement to bring the country back. If we don't have that kind of engagement, we are going to have a very difficult 2021 and 2022.Allison Kugel: How do you see a Green New Deal rolling out despite the strong lobby for oil? How can a new administration circumvent that? Reverend Al Sharpton: Rise up and vote in this election and put in office people that will not be in any way swayed by the lobbyists. We have to change the lawmakers. Lobbyists can only go as far as who they can influence. You currently have people in the Senate and the Congress that they can influence. They have to have that majority commit to it; the same way Roosevelt did with The New Deal. That is why I wanted this book out before the upcoming election, to lay all of this out.Allison Kugel: With the worldwide protests that erupted after the murder of George Floyd, what do you ultimately see resulting from all the protesting? Reverend Al Sharpton: The legislation is one, as I said, but the overall result should be how we as a culture redefine policing and move past police being above the law while questioning the actions of some police is thought to be anti-police. I think legislation can enforce this, or we need a cultural shift. One of the reasons the Floyd case caught on the way it did is that it happened in the middle of a pandemic and everyone was in lockdown. There were no sports, so people were watching the news to see what was happening with the lockdown. They kept seeing this footage over and over again, and they couldn't turn to sports as a distraction. There was no distraction with George Floyd, and I think that caused an eruption. How could somebody press their weight with their knee on someone's neck for more than eight minutes unless there was some venom there?[embedded content]Allison Kugel: I believe everything happens for a reason. I love how you said that God chooses the most unlikely people to make the biggest impact on the world. George Floyd's story and his likeness will be passed down for generations to come. Has the Floyd family grasped the enormity of that? Reverend Al Sharpton: Yes, we talk about it all the time. His brother, Philonise, who does a lot of speaking for the family, we talk almost every day. We talked last night, and I think they have begun to understand the impact. Their immediate reaction was they didn't understand it, because they were suddenly thrust into something [public] and they were also mourning. As time has gone on and they see people responding to George and his image, they understand that maybe God used him as an instrument. I told them God absolutely used him as an instrument. Nothing but God could have brought it to this level, and you have to be at peace with that and also set your responsibility in that.Allison Kugel: I want to talk to you about Defund the Police. I read where you are not in favor of it, and I'm definitely not for it. Rather than defund the police, I am of the mind that some funds should be reallocated towards programs for compassion, empathy, tolerance, psychological competency, and things like that. What are your thoughts? Reverend Al Sharpton: I think that we should redistribute how we do the resources like dealing with some of the things you outlined. A month after we did the eulogies for George Floyd, I did a eulogy for a 17-year-old kid killed by a stray bullet in the Bronx, and a eulogy for a one-year old baby that was killed by a straight bullet in Brooklyn. How can we say we don't need policing when our communities are disproportionately victims of crime? We are the only community that has reasonable fear of cops and robbers. I think we need to reallocate how we deal with the funds for police. We must have police in presence because right now we are inundating our communities with guns and drugs, and that is reality. Ironically though, I think what people don't understand, Allison, is the one who has defunded the police is Trump. By Trump ineffectively handling COVID-19, most of these cities are going to be in deficit and will be laying off police. That is a bigger threat than people stating it at rallies. They have run out of funds. They are laying off teachers and policeman in some cities.Allison Kugel: Good point. And whether you love Trump or hate him, every American should be aware that an important part of our democracy is a free press, as well as our postal service. When you have somebody in the highest office in the land who essentially gaslights the American public and says, 'You can't trust the media, you can't trust the medical experts; only believe Me,' that is very dangerous rhetoric and undermines our democracy. Why do you think so many Trump supporters aren't seeing that? Reverend Al Sharpton: It baffles me on one level, and on another level, I think because the country is so divided, and they have been divided by the media. The media has convinced people that everybody but FOX {News] and a few radio talk show guys are buffaloing you or fooling you. They set a climate where a guy like Trump, who really is representing himself almost as an autocrat, can rise up and take advantage of that. He can say, 'Don't believe them, believe me. I'm one of you.' There is nobody more not one of them than Trump, with the glitzy billionaire lifestyle he lives. Whether he is a real billionaire or not, we don't know. But he's been able to sell that to people who are suffering through existence issues that are lower-middle class or poor, like I grew up. It's appealing to them that they are doing this to me, and he has identified 'they' as the liberal media. He gives everybody a blame game. In the interim, he does policies that don't help them, but that they can feel that it is not his fault, instead it's their fault.</w:t>
      </w:r>
      <w:hyperlink r:id="rId3514" w:history="1">
        <w:r>
          <w:rPr>
            <w:rFonts w:ascii="arial" w:eastAsia="arial" w:hAnsi="arial" w:cs="arial"/>
            <w:b w:val="0"/>
            <w:i/>
            <w:strike w:val="0"/>
            <w:noProof w:val="0"/>
            <w:color w:val="0077CC"/>
            <w:position w:val="0"/>
            <w:sz w:val="20"/>
            <w:u w:val="single"/>
            <w:vertAlign w:val="baseline"/>
          </w:rPr>
          <w:t>https://i2.wp.com/eurweb.com/wp-content/uploads/2019/08/image009-12.jpg?ssl=1Allison</w:t>
        </w:r>
      </w:hyperlink>
      <w:r>
        <w:rPr>
          <w:rFonts w:ascii="arial" w:eastAsia="arial" w:hAnsi="arial" w:cs="arial"/>
          <w:b w:val="0"/>
          <w:i w:val="0"/>
          <w:strike w:val="0"/>
          <w:noProof w:val="0"/>
          <w:color w:val="000000"/>
          <w:position w:val="0"/>
          <w:sz w:val="20"/>
          <w:u w:val="none"/>
          <w:vertAlign w:val="baseline"/>
        </w:rPr>
        <w:t xml:space="preserve"> Kugel: Throwing it back to the 2016 presidential election, do you think Hillary Clinton was a strong and viable candidate? Reverend Al Sharpton: I think she was a strong and viable candidate, but she did not run a strong and viable campaign. They did not engage the ground enough. To lose Michigan by 12,000 votes, I know three churches that could have given her that. They never went into Detroit. They never really went into Milwaukee. I think there was almost this feeling of, 'We got this. Nobody is going to vote for Trump.' She certainly had the credentials. I think she had the vision, and I think she is a decent person. I knew her since she was First Lady, but I think her campaign was too up in the air, too high ground. They didn't get on the ground, and that is where the voters were. It left an opening for Trump to do it. I think that Biden has not run that campaign so far.Allison Kugel: Meaning he has been on the ground? Reverend Al Sharpton: He has been on the ground and he has his infrastructure on the ground.Allison Kugel: As a Jewish American, this next question is more personal. There is a faction of the Black American movement that has become antisemitic as of late. It's confounding to me based on our shared history and a lot of our shared activism. How can we clear up some of these misconceptions? Reverend Al Sharpton: We need to stand and walk together and go back to the history. When I was a kid, I will never forget, Reverend Jackson brought me to the Jewish Theological Seminary, and I met Rabbi Abraham Joshua Heschel who marched with Dr. King. Rabbi Heschel gave me a collection of his books and I still have some, like God and Man, and some others. There are people like Heschel, who were part of the backbone of the Civil Rights Movement. I tell a lot of people today that when we talk about voting rights, Goodman, Chaney, and Schwerner, were three Jews who died to get us the right to vote. I don't think enough of us talk about that in the Black community. And yes, we may have had our disagreements, but the history of it is not put out enough and we have to deliberately deal with the misnomer that we have not come together and suffered together. I remember when 9/11 happened. I went to Mort Zuckerman, who was then the head of the Conference of Jewish Organizations, and I said I want to go to Israel and identify with the fact that they live under this kind of terrorism all the time, and we just went through it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[Former Israeli President] Shimon Peres invited me as his guest to Israel and I went and met with him. He asked me to take that message to [Yasser] Arafat. He set up a meeting with [Yasser] Arafat (late Chairman of the Palestine Liberation Organization), and I went and worked with them. There are people on both sides that don't want to let certain things go, but we have to keep standing up and represent the facts of history. We've suffered together, we've fought together, and at this time we cannot afford to be separate. We are fighting the same enemy. Most people that are racist are also antisemitic, and those who are antisemitic are mostly racist. We are connected and we need to stop acting like we are not.</w:t>
      </w:r>
      <w:hyperlink r:id="rId3515" w:history="1">
        <w:r>
          <w:rPr>
            <w:rFonts w:ascii="arial" w:eastAsia="arial" w:hAnsi="arial" w:cs="arial"/>
            <w:b w:val="0"/>
            <w:i/>
            <w:strike w:val="0"/>
            <w:noProof w:val="0"/>
            <w:color w:val="0077CC"/>
            <w:position w:val="0"/>
            <w:sz w:val="20"/>
            <w:u w:val="single"/>
            <w:vertAlign w:val="baseline"/>
          </w:rPr>
          <w:t>https://i2.wp.com/eurweb.com/wp-content/uploads/2020/05/uyttff-e1588344383740.png?ssl=1Allison</w:t>
        </w:r>
      </w:hyperlink>
      <w:r>
        <w:rPr>
          <w:rFonts w:ascii="arial" w:eastAsia="arial" w:hAnsi="arial" w:cs="arial"/>
          <w:b w:val="0"/>
          <w:i w:val="0"/>
          <w:strike w:val="0"/>
          <w:noProof w:val="0"/>
          <w:color w:val="000000"/>
          <w:position w:val="0"/>
          <w:sz w:val="20"/>
          <w:u w:val="none"/>
          <w:vertAlign w:val="baseline"/>
        </w:rPr>
        <w:t xml:space="preserve"> Kugel: I like that. A big part of your organization, the National Action Network, is Criminal Justice Reform. Recently Kim Kardashian worked with President Trump to have the life sentence of Alice Marie Johnson, a nonviolent offender, commuted. Would you ever be open to following suit and working with this current administration on Criminal Justice Reform? Reverend Al Sharpton: I don't trust Trump. I did support the [Emergency Community Supervision Act of 2020] bill that Corey Booker and Hakeem Jeffries came to me with. They said, 'Even though we are working with Jared Kushner, would you support this bill?' Van Jones called me, and he was working very closely with Jared Kushner. I said, 'I'm not going to do photo ops with them, but I support the bill.' I went on my show and endorsed the bill. I think you have to put principle over personality, but I don't want a photo opp with this president. He called me after he won and invited me to Mar-A-Lago, and I wouldn't go because I believe he is just a cynical manipulator. Even bad people can sometimes deliver good results, and I didn't want to get in the way of the results. I wanted to support it even though I do not trust him. Even a broken clock is right twice a day.Allison Kugel: (Laugh) Lastly, there has been a lot of rioting and looting mixed in with peaceful protesting. Your organization's famous slogan is, 'No Justice, No Peace.' Do you want to clear up, for people, what you mean by that?Reverend Al Sharpton: It means the only way we are going to have real peace, where we can live together as a society that respects each other, is to have justice. I don't mean 'no peace' in the sense of violence. I am absolutely, unequivocally against violence. I have denounced it everywhere and will continue to. As far as the two cops shot in Louisville, Kentucky, I think it is morally wrong. You cannot become like the people you are fighting. If you become like that, if you have the same values and the same moral code, they have already defeated you. At the same time, I think there's a difference between peace and quiet. Quiet means just shut up and suffer. Peace means let's strive to work together even if we've got to march and make noise together to get an equal society for everybody. That is what I mean by 'No Justice, No Peace.'Rise Up: Confronting A Country At The Crossroads, the latest book by Reverend Al Sharpton, is out Tuesday, September 29, 2020, everywhere books are sold. Visit </w:t>
      </w:r>
      <w:hyperlink r:id="rId3516" w:history="1">
        <w:r>
          <w:rPr>
            <w:rFonts w:ascii="arial" w:eastAsia="arial" w:hAnsi="arial" w:cs="arial"/>
            <w:b w:val="0"/>
            <w:i/>
            <w:strike w:val="0"/>
            <w:noProof w:val="0"/>
            <w:color w:val="0077CC"/>
            <w:position w:val="0"/>
            <w:sz w:val="20"/>
            <w:u w:val="single"/>
            <w:vertAlign w:val="baseline"/>
          </w:rPr>
          <w:t>www.alsharptonbooks.com</w:t>
        </w:r>
      </w:hyperlink>
      <w:r>
        <w:rPr>
          <w:rFonts w:ascii="arial" w:eastAsia="arial" w:hAnsi="arial" w:cs="arial"/>
          <w:b w:val="0"/>
          <w:i w:val="0"/>
          <w:strike w:val="0"/>
          <w:noProof w:val="0"/>
          <w:color w:val="000000"/>
          <w:position w:val="0"/>
          <w:sz w:val="20"/>
          <w:u w:val="none"/>
          <w:vertAlign w:val="baseline"/>
        </w:rPr>
        <w:t xml:space="preserve">[3] for links to purchase. Follow Reverend Sharpton on Instagram @real_sharpton and on Twitter @thereval. To learn more about the National Action Network (NAN), visit </w:t>
      </w:r>
      <w:hyperlink r:id="rId3517" w:history="1">
        <w:r>
          <w:rPr>
            <w:rFonts w:ascii="arial" w:eastAsia="arial" w:hAnsi="arial" w:cs="arial"/>
            <w:b w:val="0"/>
            <w:i/>
            <w:strike w:val="0"/>
            <w:noProof w:val="0"/>
            <w:color w:val="0077CC"/>
            <w:position w:val="0"/>
            <w:sz w:val="20"/>
            <w:u w:val="single"/>
            <w:vertAlign w:val="baseline"/>
          </w:rPr>
          <w:t>www.nationalactionnetwork</w:t>
        </w:r>
      </w:hyperlink>
      <w:r>
        <w:rPr>
          <w:rFonts w:ascii="arial" w:eastAsia="arial" w:hAnsi="arial" w:cs="arial"/>
          <w:b w:val="0"/>
          <w:i w:val="0"/>
          <w:strike w:val="0"/>
          <w:noProof w:val="0"/>
          <w:color w:val="000000"/>
          <w:position w:val="0"/>
          <w:sz w:val="20"/>
          <w:u w:val="none"/>
          <w:vertAlign w:val="baseline"/>
        </w:rPr>
        <w:t xml:space="preserve"> .net[4]. ;Photo of Reverend Al Sharpton Courtesy of Michael Frost. Book Cover Art, Courtesy of Hanover Square Press </w:t>
      </w:r>
      <w:hyperlink r:id="rId3518" w:history="1">
        <w:r>
          <w:rPr>
            <w:rFonts w:ascii="arial" w:eastAsia="arial" w:hAnsi="arial" w:cs="arial"/>
            <w:b w:val="0"/>
            <w:i/>
            <w:strike w:val="0"/>
            <w:noProof w:val="0"/>
            <w:color w:val="0077CC"/>
            <w:position w:val="0"/>
            <w:sz w:val="20"/>
            <w:u w:val="single"/>
            <w:vertAlign w:val="baseline"/>
          </w:rPr>
          <w:t>https://i1.wp.com/eurweb.com/wp-content/uploads/2018/03/allison-kugel-standing-shot1a.jpg?ssl=1</w:t>
        </w:r>
      </w:hyperlink>
      <w:r>
        <w:rPr>
          <w:rFonts w:ascii="arial" w:eastAsia="arial" w:hAnsi="arial" w:cs="arial"/>
          <w:b w:val="0"/>
          <w:i w:val="0"/>
          <w:strike w:val="0"/>
          <w:noProof w:val="0"/>
          <w:color w:val="000000"/>
          <w:position w:val="0"/>
          <w:sz w:val="20"/>
          <w:u w:val="none"/>
          <w:vertAlign w:val="baseline"/>
        </w:rPr>
        <w:t xml:space="preserve"> Allison Kugel;Allison Kugel is a syndicated entertainment and pop culture columnist and author of the book, Journaling Fame: A memoir of a life unhinged and on the record[5]. Follow her on Instagram @theallisonkugel[6] and at AllisonKugel.com [7]. ; Related [ 1]: </w:t>
      </w:r>
      <w:hyperlink r:id="rId3519" w:history="1">
        <w:r>
          <w:rPr>
            <w:rFonts w:ascii="arial" w:eastAsia="arial" w:hAnsi="arial" w:cs="arial"/>
            <w:b w:val="0"/>
            <w:i/>
            <w:strike w:val="0"/>
            <w:noProof w:val="0"/>
            <w:color w:val="0077CC"/>
            <w:position w:val="0"/>
            <w:sz w:val="20"/>
            <w:u w:val="single"/>
            <w:vertAlign w:val="baseline"/>
          </w:rPr>
          <w:t>https://eurweb.com/?s=Al+Sharpton</w:t>
        </w:r>
      </w:hyperlink>
      <w:r>
        <w:rPr>
          <w:rFonts w:ascii="arial" w:eastAsia="arial" w:hAnsi="arial" w:cs="arial"/>
          <w:b w:val="0"/>
          <w:i w:val="0"/>
          <w:strike w:val="0"/>
          <w:noProof w:val="0"/>
          <w:color w:val="000000"/>
          <w:position w:val="0"/>
          <w:sz w:val="20"/>
          <w:u w:val="none"/>
          <w:vertAlign w:val="baseline"/>
        </w:rPr>
        <w:t xml:space="preserve"> [ 2]: </w:t>
      </w:r>
      <w:hyperlink r:id="rId3520" w:history="1">
        <w:r>
          <w:rPr>
            <w:rFonts w:ascii="arial" w:eastAsia="arial" w:hAnsi="arial" w:cs="arial"/>
            <w:b w:val="0"/>
            <w:i/>
            <w:strike w:val="0"/>
            <w:noProof w:val="0"/>
            <w:color w:val="0077CC"/>
            <w:position w:val="0"/>
            <w:sz w:val="20"/>
            <w:u w:val="single"/>
            <w:vertAlign w:val="baseline"/>
          </w:rPr>
          <w:t>https://eurweb.com/2020/09/28/wisconsin-officer-who-shot-jacob-blake-thought-he-was-trying-to-kidnap-his-own-child/</w:t>
        </w:r>
      </w:hyperlink>
      <w:r>
        <w:rPr>
          <w:rFonts w:ascii="arial" w:eastAsia="arial" w:hAnsi="arial" w:cs="arial"/>
          <w:b w:val="0"/>
          <w:i w:val="0"/>
          <w:strike w:val="0"/>
          <w:noProof w:val="0"/>
          <w:color w:val="000000"/>
          <w:position w:val="0"/>
          <w:sz w:val="20"/>
          <w:u w:val="none"/>
          <w:vertAlign w:val="baseline"/>
        </w:rPr>
        <w:t xml:space="preserve"> [ 3]: </w:t>
      </w:r>
      <w:hyperlink r:id="rId3516" w:history="1">
        <w:r>
          <w:rPr>
            <w:rFonts w:ascii="arial" w:eastAsia="arial" w:hAnsi="arial" w:cs="arial"/>
            <w:b w:val="0"/>
            <w:i/>
            <w:strike w:val="0"/>
            <w:noProof w:val="0"/>
            <w:color w:val="0077CC"/>
            <w:position w:val="0"/>
            <w:sz w:val="20"/>
            <w:u w:val="single"/>
            <w:vertAlign w:val="baseline"/>
          </w:rPr>
          <w:t>http://www.alsharptonbooks.com</w:t>
        </w:r>
      </w:hyperlink>
      <w:r>
        <w:rPr>
          <w:rFonts w:ascii="arial" w:eastAsia="arial" w:hAnsi="arial" w:cs="arial"/>
          <w:b w:val="0"/>
          <w:i w:val="0"/>
          <w:strike w:val="0"/>
          <w:noProof w:val="0"/>
          <w:color w:val="000000"/>
          <w:position w:val="0"/>
          <w:sz w:val="20"/>
          <w:u w:val="none"/>
          <w:vertAlign w:val="baseline"/>
        </w:rPr>
        <w:t xml:space="preserve"> [ 4]: </w:t>
      </w:r>
      <w:hyperlink r:id="rId3521" w:history="1">
        <w:r>
          <w:rPr>
            <w:rFonts w:ascii="arial" w:eastAsia="arial" w:hAnsi="arial" w:cs="arial"/>
            <w:b w:val="0"/>
            <w:i/>
            <w:strike w:val="0"/>
            <w:noProof w:val="0"/>
            <w:color w:val="0077CC"/>
            <w:position w:val="0"/>
            <w:sz w:val="20"/>
            <w:u w:val="single"/>
            <w:vertAlign w:val="baseline"/>
          </w:rPr>
          <w:t>http://www.nationalactionnetwork.net</w:t>
        </w:r>
      </w:hyperlink>
      <w:r>
        <w:rPr>
          <w:rFonts w:ascii="arial" w:eastAsia="arial" w:hAnsi="arial" w:cs="arial"/>
          <w:b w:val="0"/>
          <w:i w:val="0"/>
          <w:strike w:val="0"/>
          <w:noProof w:val="0"/>
          <w:color w:val="000000"/>
          <w:position w:val="0"/>
          <w:sz w:val="20"/>
          <w:u w:val="none"/>
          <w:vertAlign w:val="baseline"/>
        </w:rPr>
        <w:t xml:space="preserve"> [ 5]: </w:t>
      </w:r>
      <w:hyperlink r:id="rId3522" w:history="1">
        <w:r>
          <w:rPr>
            <w:rFonts w:ascii="arial" w:eastAsia="arial" w:hAnsi="arial" w:cs="arial"/>
            <w:b w:val="0"/>
            <w:i/>
            <w:strike w:val="0"/>
            <w:noProof w:val="0"/>
            <w:color w:val="0077CC"/>
            <w:position w:val="0"/>
            <w:sz w:val="20"/>
            <w:u w:val="single"/>
            <w:vertAlign w:val="baseline"/>
          </w:rPr>
          <w:t>https://www.amazon.com/Journaling-Fame-Memoir-Unhinged-Record/dp/1635056004/ref=sr_1_1?ie=UTF8&amp;#38;qid=1516394580&amp;#38;sr=8-1&amp;#38;keywords=allison+kugel</w:t>
        </w:r>
      </w:hyperlink>
      <w:r>
        <w:rPr>
          <w:rFonts w:ascii="arial" w:eastAsia="arial" w:hAnsi="arial" w:cs="arial"/>
          <w:b w:val="0"/>
          <w:i w:val="0"/>
          <w:strike w:val="0"/>
          <w:noProof w:val="0"/>
          <w:color w:val="000000"/>
          <w:position w:val="0"/>
          <w:sz w:val="20"/>
          <w:u w:val="none"/>
          <w:vertAlign w:val="baseline"/>
        </w:rPr>
        <w:t xml:space="preserve"> [ 6]: </w:t>
      </w:r>
      <w:hyperlink r:id="rId3523" w:history="1">
        <w:r>
          <w:rPr>
            <w:rFonts w:ascii="arial" w:eastAsia="arial" w:hAnsi="arial" w:cs="arial"/>
            <w:b w:val="0"/>
            <w:i/>
            <w:strike w:val="0"/>
            <w:noProof w:val="0"/>
            <w:color w:val="0077CC"/>
            <w:position w:val="0"/>
            <w:sz w:val="20"/>
            <w:u w:val="single"/>
            <w:vertAlign w:val="baseline"/>
          </w:rPr>
          <w:t>https://www.instagram.com/theallisonkugel</w:t>
        </w:r>
      </w:hyperlink>
      <w:r>
        <w:rPr>
          <w:rFonts w:ascii="arial" w:eastAsia="arial" w:hAnsi="arial" w:cs="arial"/>
          <w:b w:val="0"/>
          <w:i w:val="0"/>
          <w:strike w:val="0"/>
          <w:noProof w:val="0"/>
          <w:color w:val="000000"/>
          <w:position w:val="0"/>
          <w:sz w:val="20"/>
          <w:u w:val="none"/>
          <w:vertAlign w:val="baseline"/>
        </w:rPr>
        <w:t xml:space="preserve">/ [ 7]: </w:t>
      </w:r>
      <w:hyperlink r:id="rId3524" w:history="1">
        <w:r>
          <w:rPr>
            <w:rFonts w:ascii="arial" w:eastAsia="arial" w:hAnsi="arial" w:cs="arial"/>
            <w:b w:val="0"/>
            <w:i/>
            <w:strike w:val="0"/>
            <w:noProof w:val="0"/>
            <w:color w:val="0077CC"/>
            <w:position w:val="0"/>
            <w:sz w:val="20"/>
            <w:u w:val="single"/>
            <w:vertAlign w:val="baseline"/>
          </w:rPr>
          <w:t>http://www.allisonkugel.com</w:t>
        </w:r>
      </w:hyperlink>
      <w:r>
        <w:rPr>
          <w:rFonts w:ascii="arial" w:eastAsia="arial" w:hAnsi="arial" w:cs="arial"/>
          <w:b w:val="0"/>
          <w:i w:val="0"/>
          <w:strike w:val="0"/>
          <w:noProof w:val="0"/>
          <w:color w:val="000000"/>
          <w:position w:val="0"/>
          <w:sz w:val="20"/>
          <w:u w:val="none"/>
          <w:vertAlign w:val="baseline"/>
        </w:rPr>
        <w:t xml:space="preserve">/ </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2020</w:t>
      </w:r>
    </w:p>
    <w:p>
      <w:pPr>
        <w:pStyle w:val="Normal248"/>
      </w:pPr>
    </w:p>
    <w:p>
      <w:pPr>
        <w:pStyle w:val="Normal248"/>
        <w:ind w:left="200"/>
        <w:sectPr>
          <w:type w:val="continuous"/>
          <w:pgMar w:top="840" w:right="1000" w:bottom="840" w:left="1000" w:header="400" w:footer="400"/>
          <w:pgNumType w:fmt="decimal"/>
          <w:cols w:space="720"/>
        </w:sectPr>
      </w:pPr>
      <w:r>
        <w:br/>
      </w:r>
      <w:r>
        <w:pict>
          <v:line id="_x0000_s1859"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3588"/>
          <w:headerReference w:type="default" r:id="rId3589"/>
          <w:footerReference w:type="even" r:id="rId3590"/>
          <w:footerReference w:type="default" r:id="rId3591"/>
          <w:headerReference w:type="first" r:id="rId3592"/>
          <w:footerReference w:type="first" r:id="rId3593"/>
          <w:pgSz w:w="12240" w:h="15840"/>
          <w:pgMar w:top="840" w:right="1000" w:bottom="840" w:left="1000" w:header="400" w:footer="400"/>
          <w:pgNumType w:fmt="decimal"/>
          <w:cols w:space="720"/>
          <w:titlePg w:val="0"/>
        </w:sectPr>
      </w:pPr>
    </w:p>
    <w:p>
      <w:pPr>
        <w:pStyle w:val="Normal249"/>
      </w:pPr>
    </w:p>
    <w:p>
      <w:pPr>
        <w:pStyle w:val="Normal249"/>
      </w:pPr>
      <w:r>
        <w:pict>
          <v:shape id="_x0000_i1860" type="#_x0000_t75" alt="LexisNexis®" style="width:147.75pt;height:30pt">
            <v:imagedata r:id="rId17" o:title=""/>
          </v:shape>
        </w:pict>
      </w:r>
      <w:r>
        <w:cr/>
      </w:r>
    </w:p>
    <w:p>
      <w:pPr>
        <w:pStyle w:val="Heading1247"/>
        <w:keepNext w:val="0"/>
        <w:spacing w:after="200" w:line="340" w:lineRule="atLeast"/>
        <w:ind w:left="0" w:right="0" w:firstLine="0"/>
        <w:jc w:val="center"/>
      </w:pPr>
      <w:hyperlink r:id="rId3594" w:history="1">
        <w:r>
          <w:rPr>
            <w:rFonts w:ascii="arial" w:eastAsia="arial" w:hAnsi="arial" w:cs="arial"/>
            <w:b/>
            <w:i/>
            <w:strike w:val="0"/>
            <w:color w:val="0077CC"/>
            <w:sz w:val="28"/>
            <w:u w:val="single"/>
            <w:vertAlign w:val="baseline"/>
          </w:rPr>
          <w:t>FIRST TEASER: Rihanna's Savage X Fenty Show Vol. 2, feat. Lizzo, Willow Smith, Roddy Rich and More (Watch)</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EUR/Electronic Urban Report</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2020 Monday 10:06 PM EST</w:t>
      </w:r>
    </w:p>
    <w:p>
      <w:pPr>
        <w:pStyle w:val="Normal249"/>
        <w:keepNext w:val="0"/>
        <w:spacing w:after="0" w:line="240" w:lineRule="atLeast"/>
        <w:ind w:right="0"/>
        <w:jc w:val="both"/>
      </w:pPr>
      <w:bookmarkStart w:id="501" w:name="Bookmark_249"/>
      <w:bookmarkEnd w:id="501"/>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3788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EURPublisher01</w:t>
      </w:r>
    </w:p>
    <w:p>
      <w:pPr>
        <w:pStyle w:val="Normal249"/>
        <w:keepNext/>
        <w:spacing w:before="240" w:after="0" w:line="340" w:lineRule="atLeast"/>
        <w:ind w:left="0" w:right="0" w:firstLine="0"/>
        <w:jc w:val="left"/>
      </w:pPr>
      <w:bookmarkStart w:id="502" w:name="Body_247"/>
      <w:bookmarkEnd w:id="502"/>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861" style="position:absolute;z-index:252185600"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28, 2020( EUR/Electronic Urban Report: </w:t>
      </w:r>
      <w:hyperlink r:id="rId3510" w:history="1">
        <w:r>
          <w:rPr>
            <w:rFonts w:ascii="arial" w:eastAsia="arial" w:hAnsi="arial" w:cs="arial"/>
            <w:b w:val="0"/>
            <w:i/>
            <w:strike w:val="0"/>
            <w:noProof w:val="0"/>
            <w:color w:val="0077CC"/>
            <w:position w:val="0"/>
            <w:sz w:val="20"/>
            <w:u w:val="single"/>
            <w:vertAlign w:val="baseline"/>
          </w:rPr>
          <w:t>http://www.eurweb.com</w:t>
        </w:r>
      </w:hyperlink>
      <w:r>
        <w:rPr>
          <w:rFonts w:ascii="arial" w:eastAsia="arial" w:hAnsi="arial" w:cs="arial"/>
          <w:b w:val="0"/>
          <w:i w:val="0"/>
          <w:strike w:val="0"/>
          <w:noProof w:val="0"/>
          <w:color w:val="000000"/>
          <w:position w:val="0"/>
          <w:sz w:val="20"/>
          <w:u w:val="none"/>
          <w:vertAlign w:val="baseline"/>
        </w:rPr>
        <w:t xml:space="preserve"> Delivered by Newstex)  </w:t>
      </w:r>
      <w:hyperlink r:id="rId3511" w:history="1">
        <w:r>
          <w:rPr>
            <w:rFonts w:ascii="arial" w:eastAsia="arial" w:hAnsi="arial" w:cs="arial"/>
            <w:b w:val="0"/>
            <w:i/>
            <w:strike w:val="0"/>
            <w:noProof w:val="0"/>
            <w:color w:val="0077CC"/>
            <w:position w:val="0"/>
            <w:sz w:val="20"/>
            <w:u w:val="single"/>
            <w:vertAlign w:val="baseline"/>
          </w:rPr>
          <w:t>https://i2.wp.com/eurweb.com/wp-content/uploads/2020/09/Al-Sharpton-author-photo-color-credit-Michael-Frost-002.jpg?ssl=1</w:t>
        </w:r>
      </w:hyperlink>
      <w:r>
        <w:rPr>
          <w:rFonts w:ascii="arial" w:eastAsia="arial" w:hAnsi="arial" w:cs="arial"/>
          <w:b w:val="0"/>
          <w:i w:val="0"/>
          <w:strike w:val="0"/>
          <w:noProof w:val="0"/>
          <w:color w:val="000000"/>
          <w:position w:val="0"/>
          <w:sz w:val="20"/>
          <w:u w:val="none"/>
          <w:vertAlign w:val="baseline"/>
        </w:rPr>
        <w:t xml:space="preserve"> Al Sharpton (Photo: Michael Frost )*For many Black Americans, he is next to a Messiah. For many non-Black Americans, he is thought to be an agitator, riling up already uncomfortable societal quagmires that are better left swept under the rug. Media image aside, Reverend Al Sharpton[1] is neither of these things.The boy raised by a single mother in working class Queens,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developed a passion for civil rights activism as a pre-teen. </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began marching alongside Reverend Jesse Jackson and other prominent civil rights activists at the tender age of thirteen, seeking to progress the legacy of Dr. Martin Luther King Jr.'s message of civil disobedience and taking the high road to equal rights under the law for Black Americans.As the years progressed, though the American civil rights movement has remained something of a moving target, much of the fight has landed at Reverend Al Sharpton's doorstep. Families of victims of police brutality, fatal racial discrimination and other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come to him in their quest to gain the media attention they need to enact criminal justice and legislative reform on behalf of their loved ones. The powerless and voiceless look to Reverend Sharpton to get their voices heard. As Sharpton, himself, put it to me during our conversation, 'People have called me an ambulance chaser, but we are the ambulance.' He is referring to victims' families who have been helped by Sharpton's National Action Network (NAN), providing everything from the media attention these families need to pressure prosecutors to take action towards justice, to gaining the attention of congress for policy reform, as well as emotional and financial support in some instances.Now, with his new book, Rise Up: Confronting A Country At The Crossroads, Reverend Al Sharpton outlines his unrelenting position on the weightiest political and societal issues of our time, recounts some hard lessons learned, and offers an inside glimpse into the mentors who shaped the man we see today. Most importantly, Reverend Sharpton outlines his plan for an America at the crossroads.ARE YOU BUYING THIS? Wisconsin Officer Who Shot Jacob Blake Thought He Was Trying to Kidnap His Own Child[2]</w:t>
      </w:r>
      <w:hyperlink r:id="rId3512" w:history="1">
        <w:r>
          <w:rPr>
            <w:rFonts w:ascii="arial" w:eastAsia="arial" w:hAnsi="arial" w:cs="arial"/>
            <w:b w:val="0"/>
            <w:i/>
            <w:strike w:val="0"/>
            <w:noProof w:val="0"/>
            <w:color w:val="0077CC"/>
            <w:position w:val="0"/>
            <w:sz w:val="20"/>
            <w:u w:val="single"/>
            <w:vertAlign w:val="baseline"/>
          </w:rPr>
          <w:t>https://i2.wp.com/eurweb.com/wp-content/uploads/2020/09/Al-Sharpton-Cover-art-courtesy-of-Hanover-Square-Press.jpg?ssl=1Allison</w:t>
        </w:r>
      </w:hyperlink>
      <w:r>
        <w:rPr>
          <w:rFonts w:ascii="arial" w:eastAsia="arial" w:hAnsi="arial" w:cs="arial"/>
          <w:b w:val="0"/>
          <w:i w:val="0"/>
          <w:strike w:val="0"/>
          <w:noProof w:val="0"/>
          <w:color w:val="000000"/>
          <w:position w:val="0"/>
          <w:sz w:val="20"/>
          <w:u w:val="none"/>
          <w:vertAlign w:val="baseline"/>
        </w:rPr>
        <w:t xml:space="preserve"> Kugel: In light of recent news in the Breonna Taylor case (no criminal charges were filed in her death), what was your first reaction when you heard that decision?Reverend Al Sharpton: It was alarming, but not surprising. I didn't have confidence in this investigation, because of the obvious policies of the prosecutor. The prosecutor guides the grand jury and there is nobody in there besides the prosecutor. This prosecutor is a protege of Mitch McConnell. I did not think that he was going to do anything. I did feel that the indictment of the other officer, [Brett] Hankison, for the endangerment of everybody but Breonna was just as offensive. What they are saying is that he was reckless in who he was shooting at and putting others at risk. What about who they shot, and her being at risk? It is one of the reasons why we do what we do, in saying there needs to be new laws. We just had a big march with tens of thousands of us, three weeks ago. Among two of the things we wanted are The George Floyd Policing and Justice Act that sat in the House, but the Senate hasn't taken it up. It would strengthen the laws that would have eliminated the no knock laws and put this whole thing in a different perspective. That's one of the things I talk about that in this new book (Rise Up, Hanover Square Press).Allison Kugel: Many people believe that you just show up wherever the action and media attention is. It's important for people to know that you and your National Action Network (NAN) are the ones who work to bring national attention to these cases in the first place. For example, it was your organization, NAN, that brought national attention to Trayvon Martin's murder and to George Floyd's murder. Without your hard work, the world wouldn't know the names Trayvon Martin or George Floyd. Why isn't this common knowledge? Reverend Al Sharpton: A lot of the media just doesn't say it. Ben Crump (Attorney for the Floyd family) and the families have said it. In fact, Breonna Taylor's mother's first interview was on my show (MSNBC's 'PoliticsNation'). They couldn't get a national show before my show. Sybrina Fulton (Trayvon Martin's mother) wrote about it her book on Trayvon. Ben Crump brought them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ask me to blow up Trayvon [in the media]. Trayvon had been buried for 2 weeks. I didn't even know about Trayvon until they came and met with me in my office. We made it an issue and called the first rally and had about 10,000 people out there. It ended up being the day my mother died, and I went ahead with the rally anyway. I said in the eulogy to George Floyd that people call me to blow things up, and I have an infrastructure with NAN where we support the family, we help them get legal advice and media advice, and we stay with them. Sometimes people can't cover their expenses if they need to do a rally. Some of them need to pay their rent, and NAN helps with that. They call us because they know we'll come.Allison Kugel: Who is your heir apparent once you reach a certain age and you are no longer able to do this work? Reverend Al Sharpton: That would come up through the ranks of NAN (Sharpton's National Action Network). We have a lot of young people in our youth and college division, and some of them have a lot of potential. It is not up to me to choose who it will be, but I think it will come up from the ranks of the movement. That is why I built an organization. I could have just resigned from NAN several years ago, not worried about raising five to ten million dollars a year, and just done radio and TV and been a personality. I built a structure because I wanted to go way beyond my viability. I came out of that kind of structure, but nobody anointed me. The point person before me was Reverend Jesse Jackson who was one of my mentors, but he didn't choose me. Cream rises to the top. You're going to take a lot of scrutiny. You're going to take a lot of attacks. I've been stabbed and done time in jail for marching. There is a downside to this, and not everybody is built for that.Allison Kugel: What you are saying is actually a great life lesson. Nobody anoints you. Nobody taps you on the head and says, 'You are the chosen one.' It has to come from within, and a person takes it upon themselves to take the ball and run with it. That applies to anything in life. Reverend Al Sharpton: Absolutely, and you will only do it if it comes from inside. If I sat down and asked somebody if they would go through what I went through I've done 90 days in jail at one time. Who would apply for that? But if it is in you, you take it as it comes because your commitment and your beliefs are bigger than whatever it is you are going to face. But this is not a career move. I started to write when I was 12, I started preaching before that, and I became youth director under Jesse and Reverend William Jones when I was 13. When I was 13 years old, I didn't sit down and say, 'If I do this, one day I'll have a show on MSNBC.' When I started, there was no MSNBC. There was no radio show syndication owned by blacks. You do things out of commitment and things result from that, but your critics will act like you just figured out this will make you famous. How would I know at 13 years old where this was going to go?Allison Kugel: After reading your book cover to cover I went to sleep and woke up the next morning with this thought: We are supposed to be the smartest, most sophisticated species on the planet. However, we have trillions of dollars in circulation on this planet, and millions of people are broke. We have more than enough food, to the point that we throw out ridiculous amounts of food every day, and millions of people are starving. So, we can't be that smart. Reverend Al Sharpton: I think you should be an activist. You are absolutely right. It's a matter of will and a matter of using the intelligence we claim to have to distribute things more wisely, and to make people the priority rather than greed and ego. It's a decision that we throw out food and not feed everybody. There is enough food for everybody. It is a decision to allow the water and the air to be polluted for people's profit. We can clean up the air and the water. That is part of why I'm saying we need to Rise Up (the title of Sharpton's new book, out 9/29), and this is not a book that just deals with blacks. I deal with climate change. I deal with LGBTQ rights. I'm saying, across the board, we could be better than this, but we are not rising up and demanding these things.</w:t>
      </w:r>
      <w:hyperlink r:id="rId3513" w:history="1">
        <w:r>
          <w:rPr>
            <w:rFonts w:ascii="arial" w:eastAsia="arial" w:hAnsi="arial" w:cs="arial"/>
            <w:b w:val="0"/>
            <w:i/>
            <w:strike w:val="0"/>
            <w:noProof w:val="0"/>
            <w:color w:val="0077CC"/>
            <w:position w:val="0"/>
            <w:sz w:val="20"/>
            <w:u w:val="single"/>
            <w:vertAlign w:val="baseline"/>
          </w:rPr>
          <w:t>https://i1.wp.com/eurweb.com/wp-content/uploads/2020/04/EUrVaghUwAAZLqP.jpg?ssl=1Allison</w:t>
        </w:r>
      </w:hyperlink>
      <w:r>
        <w:rPr>
          <w:rFonts w:ascii="arial" w:eastAsia="arial" w:hAnsi="arial" w:cs="arial"/>
          <w:b w:val="0"/>
          <w:i w:val="0"/>
          <w:strike w:val="0"/>
          <w:noProof w:val="0"/>
          <w:color w:val="000000"/>
          <w:position w:val="0"/>
          <w:sz w:val="20"/>
          <w:u w:val="none"/>
          <w:vertAlign w:val="baseline"/>
        </w:rPr>
        <w:t xml:space="preserve"> Kugel: In your book you illustrate a parallel between The Great Depression and The New Deal put in place by President Franklin Delano Roosevelt and our current economic crisis due to COVID-19 and the potential solution of a Green New Deal. Have you had the chance to speak with Kamala Harris or Joe Biden about this? Reverend Al Sharpton: During the [primary] campaign, yes. There was the meeting when Kamala came to Harlem and went with me to Sylvia's soul food restaurant. I've talked to them separately. I've not talked to them at length since they were nominated. Obviously, we've talked on the phone, but this is something that I'm pushing out and I'm encouraging them to do. With COVID-19 this country is going to go through a tremendous economic challenge. We need a Marshall Plan and government involvement to bring the country back. If we don't have that kind of engagement, we are going to have a very difficult 2021 and 2022.Allison Kugel: How do you see a Green New Deal rolling out despite the strong lobby for oil? How can a new administration circumvent that? Reverend Al Sharpton: Rise up and vote in this election and put in office people that will not be in any way swayed by the lobbyists. We have to change the lawmakers. Lobbyists can only go as far as who they can influence. You currently have people in the Senate and the Congress that they can influence. They have to have that majority commit to it; the same way Roosevelt did with The New Deal. That is why I wanted this book out before the upcoming election, to lay all of this out.Allison Kugel: With the worldwide protests that erupted after the murder of George Floyd, what do you ultimately see resulting from all the protesting? Reverend Al Sharpton: The legislation is one, as I said, but the overall result should be how we as a culture redefine policing and move past police being above the law while questioning the actions of some police is thought to be anti-police. I think legislation can enforce this, or we need a cultural shift. One of the reasons the Floyd case caught on the way it did is that it happened in the middle of a pandemic and everyone was in lockdown. There were no sports, so people were watching the news to see what was happening with the lockdown. They kept seeing this footage over and over again, and they couldn't turn to sports as a distraction. There was no distraction with George Floyd, and I think that caused an eruption. How could somebody press their weight with their knee on someone's neck for more than eight minutes unless there was some venom there?[embedded content]Allison Kugel: I believe everything happens for a reason. I love how you said that God chooses the most unlikely people to make the biggest impact on the world. George Floyd's story and his likeness will be passed down for generations to come. Has the Floyd family grasped the enormity of that? Reverend Al Sharpton: Yes, we talk about it all the time. His brother, Philonise, who does a lot of speaking for the family, we talk almost every day. We talked last night, and I think they have begun to understand the impact. Their immediate reaction was they didn't understand it, because they were suddenly thrust into something [public] and they were also mourning. As time has gone on and they see people responding to George and his image, they understand that maybe God used him as an instrument. I told them God absolutely used him as an instrument. Nothing but God could have brought it to this level, and you have to be at peace with that and also set your responsibility in that.Allison Kugel: I want to talk to you about Defund the Police. I read where you are not in favor of it, and I'm definitely not for it. Rather than defund the police, I am of the mind that some funds should be reallocated towards programs for compassion, empathy, tolerance, psychological competency, and things like that. What are your thoughts? Reverend Al Sharpton: I think that we should redistribute how we do the resources like dealing with some of the things you outlined. A month after we did the eulogies for George Floyd, I did a eulogy for a 17-year-old kid killed by a stray bullet in the Bronx, and a eulogy for a one-year old baby that was killed by a straight bullet in Brooklyn. How can we say we don't need policing when our communities are disproportionately victims of crime? We are the only community that has reasonable fear of cops and robbers. I think we need to reallocate how we deal with the funds for police. We must have police in presence because right now we are inundating our communities with guns and drugs, and that is reality. Ironically though, I think what people don't understand, Allison, is the one who has defunded the police is Trump. By Trump ineffectively handling COVID-19, most of these cities are going to be in deficit and will be laying off police. That is a bigger threat than people stating it at rallies. They have run out of funds. They are laying off teachers and policeman in some cities.Allison Kugel: Good point. And whether you love Trump or hate him, every American should be aware that an important part of our democracy is a free press, as well as our postal service. When you have somebody in the highest office in the land who essentially gaslights the American public and says, 'You can't trust the media, you can't trust the medical experts; only believe Me,' that is very dangerous rhetoric and undermines our democracy. Why do you think so many Trump supporters aren't seeing that? Reverend Al Sharpton: It baffles me on one level, and on another level, I think because the country is so divided, and they have been divided by the media. The media has convinced people that everybody but FOX {News] and a few radio talk show guys are buffaloing you or fooling you. They set a climate where a guy like Trump, who really is representing himself almost as an autocrat, can rise up and take advantage of that. He can say, 'Don't believe them, believe me. I'm one of you.' There is nobody more not one of them than Trump, with the glitzy billionaire lifestyle he lives. Whether he is a real billionaire or not, we don't know. But he's been able to sell that to people who are suffering through existence issues that are lower-middle class or poor, like I grew up. It's appealing to them that they are doing this to me, and he has identified 'they' as the liberal media. He gives everybody a blame game. In the interim, he does policies that don't help them, but that they can feel that it is not his fault, instead it's their fault.</w:t>
      </w:r>
      <w:hyperlink r:id="rId3514" w:history="1">
        <w:r>
          <w:rPr>
            <w:rFonts w:ascii="arial" w:eastAsia="arial" w:hAnsi="arial" w:cs="arial"/>
            <w:b w:val="0"/>
            <w:i/>
            <w:strike w:val="0"/>
            <w:noProof w:val="0"/>
            <w:color w:val="0077CC"/>
            <w:position w:val="0"/>
            <w:sz w:val="20"/>
            <w:u w:val="single"/>
            <w:vertAlign w:val="baseline"/>
          </w:rPr>
          <w:t>https://i2.wp.com/eurweb.com/wp-content/uploads/2019/08/image009-12.jpg?ssl=1Allison</w:t>
        </w:r>
      </w:hyperlink>
      <w:r>
        <w:rPr>
          <w:rFonts w:ascii="arial" w:eastAsia="arial" w:hAnsi="arial" w:cs="arial"/>
          <w:b w:val="0"/>
          <w:i w:val="0"/>
          <w:strike w:val="0"/>
          <w:noProof w:val="0"/>
          <w:color w:val="000000"/>
          <w:position w:val="0"/>
          <w:sz w:val="20"/>
          <w:u w:val="none"/>
          <w:vertAlign w:val="baseline"/>
        </w:rPr>
        <w:t xml:space="preserve"> Kugel: Throwing it back to the 2016 presidential election, do you think Hillary Clinton was a strong and viable candidate? Reverend Al Sharpton: I think she was a strong and viable candidate, but she did not run a strong and viable campaign. They did not engage the ground enough. To lose Michigan by 12,000 votes, I know three churches that could have given her that. They never went into Detroit. They never really went into Milwaukee. I think there was almost this feeling of, 'We got this. Nobody is going to vote for Trump.' She certainly had the credentials. I think she had the vision, and I think she is a decent person. I knew her since she was First Lady, but I think her campaign was too up in the air, too high ground. They didn't get on the ground, and that is where the voters were. It left an opening for Trump to do it. I think that Biden has not run that campaign so far.Allison Kugel: Meaning he has been on the ground? Reverend Al Sharpton: He has been on the ground and he has his infrastructure on the ground.Allison Kugel: As a Jewish American, this next question is more personal. There is a faction of the Black American movement that has become antisemitic as of late. It's confounding to me based on our shared history and a lot of our shared activism. How can we clear up some of these misconceptions? Reverend Al Sharpton: We need to stand and walk together and go back to the history. When I was a kid, I will never forget, Reverend Jackson brought me to the Jewish Theological Seminary, and I met Rabbi Abraham Joshua Heschel who marched with Dr. King. Rabbi Heschel gave me a collection of his books and I still have some, like God and Man, and some others. There are people like Heschel, who were part of the backbone of the Civil Rights Movement. I tell a lot of people today that when we talk about voting rights, Goodman, Chaney, and Schwerner, were three Jews who died to get us the right to vote. I don't think enough of us talk about that in the Black community. And yes, we may have had our disagreements, but the history of it is not put out enough and we have to deliberately deal with the misnomer that we have not come together and suffered together. I remember when 9/11 happened. I went to Mort Zuckerman, who was then the head of the Conference of Jewish Organizations, and I said I want to go to Israel and identify with the fact that they live under this kind of terrorism all the time, and we just went through it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[Former Israeli President] Shimon Peres invited me as his guest to Israel and I went and met with him. He asked me to take that message to [Yasser] Arafat. He set up a meeting with [Yasser] Arafat (late Chairman of the Palestine Liberation Organization), and I went and worked with them. There are people on both sides that don't want to let certain things go, but we have to keep standing up and represent the facts of history. We've suffered together, we've fought together, and at this time we cannot afford to be separate. We are fighting the same enemy. Most people that are racist are also antisemitic, and those who are antisemitic are mostly racist. We are connected and we need to stop acting like we are not.</w:t>
      </w:r>
      <w:hyperlink r:id="rId3515" w:history="1">
        <w:r>
          <w:rPr>
            <w:rFonts w:ascii="arial" w:eastAsia="arial" w:hAnsi="arial" w:cs="arial"/>
            <w:b w:val="0"/>
            <w:i/>
            <w:strike w:val="0"/>
            <w:noProof w:val="0"/>
            <w:color w:val="0077CC"/>
            <w:position w:val="0"/>
            <w:sz w:val="20"/>
            <w:u w:val="single"/>
            <w:vertAlign w:val="baseline"/>
          </w:rPr>
          <w:t>https://i2.wp.com/eurweb.com/wp-content/uploads/2020/05/uyttff-e1588344383740.png?ssl=1Allison</w:t>
        </w:r>
      </w:hyperlink>
      <w:r>
        <w:rPr>
          <w:rFonts w:ascii="arial" w:eastAsia="arial" w:hAnsi="arial" w:cs="arial"/>
          <w:b w:val="0"/>
          <w:i w:val="0"/>
          <w:strike w:val="0"/>
          <w:noProof w:val="0"/>
          <w:color w:val="000000"/>
          <w:position w:val="0"/>
          <w:sz w:val="20"/>
          <w:u w:val="none"/>
          <w:vertAlign w:val="baseline"/>
        </w:rPr>
        <w:t xml:space="preserve"> Kugel: I like that. A big part of your organization, the National Action Network, is Criminal Justice Reform. Recently Kim Kardashian worked with President Trump to have the life sentence of Alice Marie Johnson, a nonviolent offender, commuted. Would you ever be open to following suit and working with this current administration on Criminal Justice Reform? Reverend Al Sharpton: I don't trust Trump. I did support the [Emergency Community Supervision Act of 2020] bill that Corey Booker and Hakeem Jeffries came to me with. They said, 'Even though we are working with Jared Kushner, would you support this bill?' Van Jones called me, and he was working very closely with Jared Kushner. I said, 'I'm not going to do photo ops with them, but I support the bill.' I went on my show and endorsed the bill. I think you have to put principle over personality, but I don't want a photo opp with this president. He called me after he won and invited me to Mar-A-Lago, and I wouldn't go because I believe he is just a cynical manipulator. Even bad people can sometimes deliver good results, and I didn't want to get in the way of the results. I wanted to support it even though I do not trust him. Even a broken clock is right twice a day.Allison Kugel: (Laugh) Lastly, there has been a lot of rioting and looting mixed in with peaceful protesting. Your organization's famous slogan is, 'No Justice, No Peace.' Do you want to clear up, for people, what you mean by that?Reverend Al Sharpton: It means the only way we are going to have real peace, where we can live together as a society that respects each other, is to have justice. I don't mean 'no peace' in the sense of violence. I am absolutely, unequivocally against violence. I have denounced it everywhere and will continue to. As far as the two cops shot in Louisville, Kentucky, I think it is morally wrong. You cannot become like the people you are fighting. If you become like that, if you have the same values and the same moral code, they have already defeated you. At the same time, I think there's a difference between peace and quiet. Quiet means just shut up and suffer. Peace means let's strive to work together even if we've got to march and make noise together to get an equal society for everybody. That is what I mean by 'No Justice, No Peace.'Rise Up: Confronting A Country At The Crossroads, the latest book by Reverend Al Sharpton, is out Tuesday, September 29, 2020, everywhere books are sold. Visit </w:t>
      </w:r>
      <w:hyperlink r:id="rId3516" w:history="1">
        <w:r>
          <w:rPr>
            <w:rFonts w:ascii="arial" w:eastAsia="arial" w:hAnsi="arial" w:cs="arial"/>
            <w:b w:val="0"/>
            <w:i/>
            <w:strike w:val="0"/>
            <w:noProof w:val="0"/>
            <w:color w:val="0077CC"/>
            <w:position w:val="0"/>
            <w:sz w:val="20"/>
            <w:u w:val="single"/>
            <w:vertAlign w:val="baseline"/>
          </w:rPr>
          <w:t>www.alsharptonbooks.com</w:t>
        </w:r>
      </w:hyperlink>
      <w:r>
        <w:rPr>
          <w:rFonts w:ascii="arial" w:eastAsia="arial" w:hAnsi="arial" w:cs="arial"/>
          <w:b w:val="0"/>
          <w:i w:val="0"/>
          <w:strike w:val="0"/>
          <w:noProof w:val="0"/>
          <w:color w:val="000000"/>
          <w:position w:val="0"/>
          <w:sz w:val="20"/>
          <w:u w:val="none"/>
          <w:vertAlign w:val="baseline"/>
        </w:rPr>
        <w:t xml:space="preserve">[3] for links to purchase. Follow Reverend Sharpton on Instagram @real_sharpton and on Twitter @thereval. To learn more about the National Action Network (NAN), visit </w:t>
      </w:r>
      <w:hyperlink r:id="rId3517" w:history="1">
        <w:r>
          <w:rPr>
            <w:rFonts w:ascii="arial" w:eastAsia="arial" w:hAnsi="arial" w:cs="arial"/>
            <w:b w:val="0"/>
            <w:i/>
            <w:strike w:val="0"/>
            <w:noProof w:val="0"/>
            <w:color w:val="0077CC"/>
            <w:position w:val="0"/>
            <w:sz w:val="20"/>
            <w:u w:val="single"/>
            <w:vertAlign w:val="baseline"/>
          </w:rPr>
          <w:t>www.nationalactionnetwork</w:t>
        </w:r>
      </w:hyperlink>
      <w:r>
        <w:rPr>
          <w:rFonts w:ascii="arial" w:eastAsia="arial" w:hAnsi="arial" w:cs="arial"/>
          <w:b w:val="0"/>
          <w:i w:val="0"/>
          <w:strike w:val="0"/>
          <w:noProof w:val="0"/>
          <w:color w:val="000000"/>
          <w:position w:val="0"/>
          <w:sz w:val="20"/>
          <w:u w:val="none"/>
          <w:vertAlign w:val="baseline"/>
        </w:rPr>
        <w:t xml:space="preserve"> .net[4]. ;Photo of Reverend Al Sharpton Courtesy of Michael Frost. Book Cover Art, Courtesy of Hanover Square Press </w:t>
      </w:r>
      <w:hyperlink r:id="rId3518" w:history="1">
        <w:r>
          <w:rPr>
            <w:rFonts w:ascii="arial" w:eastAsia="arial" w:hAnsi="arial" w:cs="arial"/>
            <w:b w:val="0"/>
            <w:i/>
            <w:strike w:val="0"/>
            <w:noProof w:val="0"/>
            <w:color w:val="0077CC"/>
            <w:position w:val="0"/>
            <w:sz w:val="20"/>
            <w:u w:val="single"/>
            <w:vertAlign w:val="baseline"/>
          </w:rPr>
          <w:t>https://i1.wp.com/eurweb.com/wp-content/uploads/2018/03/allison-kugel-standing-shot1a.jpg?ssl=1</w:t>
        </w:r>
      </w:hyperlink>
      <w:r>
        <w:rPr>
          <w:rFonts w:ascii="arial" w:eastAsia="arial" w:hAnsi="arial" w:cs="arial"/>
          <w:b w:val="0"/>
          <w:i w:val="0"/>
          <w:strike w:val="0"/>
          <w:noProof w:val="0"/>
          <w:color w:val="000000"/>
          <w:position w:val="0"/>
          <w:sz w:val="20"/>
          <w:u w:val="none"/>
          <w:vertAlign w:val="baseline"/>
        </w:rPr>
        <w:t xml:space="preserve"> Allison Kugel;Allison Kugel is a syndicated entertainment and pop culture columnist and author of the book, Journaling Fame: A memoir of a life unhinged and on the record[5]. Follow her on Instagram @theallisonkugel[6] and at AllisonKugel.com [7]. ; Related [ 1]: </w:t>
      </w:r>
      <w:hyperlink r:id="rId3519" w:history="1">
        <w:r>
          <w:rPr>
            <w:rFonts w:ascii="arial" w:eastAsia="arial" w:hAnsi="arial" w:cs="arial"/>
            <w:b w:val="0"/>
            <w:i/>
            <w:strike w:val="0"/>
            <w:noProof w:val="0"/>
            <w:color w:val="0077CC"/>
            <w:position w:val="0"/>
            <w:sz w:val="20"/>
            <w:u w:val="single"/>
            <w:vertAlign w:val="baseline"/>
          </w:rPr>
          <w:t>https://eurweb.com/?s=Al+Sharpton</w:t>
        </w:r>
      </w:hyperlink>
      <w:r>
        <w:rPr>
          <w:rFonts w:ascii="arial" w:eastAsia="arial" w:hAnsi="arial" w:cs="arial"/>
          <w:b w:val="0"/>
          <w:i w:val="0"/>
          <w:strike w:val="0"/>
          <w:noProof w:val="0"/>
          <w:color w:val="000000"/>
          <w:position w:val="0"/>
          <w:sz w:val="20"/>
          <w:u w:val="none"/>
          <w:vertAlign w:val="baseline"/>
        </w:rPr>
        <w:t xml:space="preserve"> [ 2]: </w:t>
      </w:r>
      <w:hyperlink r:id="rId3520" w:history="1">
        <w:r>
          <w:rPr>
            <w:rFonts w:ascii="arial" w:eastAsia="arial" w:hAnsi="arial" w:cs="arial"/>
            <w:b w:val="0"/>
            <w:i/>
            <w:strike w:val="0"/>
            <w:noProof w:val="0"/>
            <w:color w:val="0077CC"/>
            <w:position w:val="0"/>
            <w:sz w:val="20"/>
            <w:u w:val="single"/>
            <w:vertAlign w:val="baseline"/>
          </w:rPr>
          <w:t>https://eurweb.com/2020/09/28/wisconsin-officer-who-shot-jacob-blake-thought-he-was-trying-to-kidnap-his-own-child/</w:t>
        </w:r>
      </w:hyperlink>
      <w:r>
        <w:rPr>
          <w:rFonts w:ascii="arial" w:eastAsia="arial" w:hAnsi="arial" w:cs="arial"/>
          <w:b w:val="0"/>
          <w:i w:val="0"/>
          <w:strike w:val="0"/>
          <w:noProof w:val="0"/>
          <w:color w:val="000000"/>
          <w:position w:val="0"/>
          <w:sz w:val="20"/>
          <w:u w:val="none"/>
          <w:vertAlign w:val="baseline"/>
        </w:rPr>
        <w:t xml:space="preserve"> [ 3]: </w:t>
      </w:r>
      <w:hyperlink r:id="rId3516" w:history="1">
        <w:r>
          <w:rPr>
            <w:rFonts w:ascii="arial" w:eastAsia="arial" w:hAnsi="arial" w:cs="arial"/>
            <w:b w:val="0"/>
            <w:i/>
            <w:strike w:val="0"/>
            <w:noProof w:val="0"/>
            <w:color w:val="0077CC"/>
            <w:position w:val="0"/>
            <w:sz w:val="20"/>
            <w:u w:val="single"/>
            <w:vertAlign w:val="baseline"/>
          </w:rPr>
          <w:t>http://www.alsharptonbooks.com</w:t>
        </w:r>
      </w:hyperlink>
      <w:r>
        <w:rPr>
          <w:rFonts w:ascii="arial" w:eastAsia="arial" w:hAnsi="arial" w:cs="arial"/>
          <w:b w:val="0"/>
          <w:i w:val="0"/>
          <w:strike w:val="0"/>
          <w:noProof w:val="0"/>
          <w:color w:val="000000"/>
          <w:position w:val="0"/>
          <w:sz w:val="20"/>
          <w:u w:val="none"/>
          <w:vertAlign w:val="baseline"/>
        </w:rPr>
        <w:t xml:space="preserve"> [ 4]: </w:t>
      </w:r>
      <w:hyperlink r:id="rId3521" w:history="1">
        <w:r>
          <w:rPr>
            <w:rFonts w:ascii="arial" w:eastAsia="arial" w:hAnsi="arial" w:cs="arial"/>
            <w:b w:val="0"/>
            <w:i/>
            <w:strike w:val="0"/>
            <w:noProof w:val="0"/>
            <w:color w:val="0077CC"/>
            <w:position w:val="0"/>
            <w:sz w:val="20"/>
            <w:u w:val="single"/>
            <w:vertAlign w:val="baseline"/>
          </w:rPr>
          <w:t>http://www.nationalactionnetwork.net</w:t>
        </w:r>
      </w:hyperlink>
      <w:r>
        <w:rPr>
          <w:rFonts w:ascii="arial" w:eastAsia="arial" w:hAnsi="arial" w:cs="arial"/>
          <w:b w:val="0"/>
          <w:i w:val="0"/>
          <w:strike w:val="0"/>
          <w:noProof w:val="0"/>
          <w:color w:val="000000"/>
          <w:position w:val="0"/>
          <w:sz w:val="20"/>
          <w:u w:val="none"/>
          <w:vertAlign w:val="baseline"/>
        </w:rPr>
        <w:t xml:space="preserve"> [ 5]: </w:t>
      </w:r>
      <w:hyperlink r:id="rId3522" w:history="1">
        <w:r>
          <w:rPr>
            <w:rFonts w:ascii="arial" w:eastAsia="arial" w:hAnsi="arial" w:cs="arial"/>
            <w:b w:val="0"/>
            <w:i/>
            <w:strike w:val="0"/>
            <w:noProof w:val="0"/>
            <w:color w:val="0077CC"/>
            <w:position w:val="0"/>
            <w:sz w:val="20"/>
            <w:u w:val="single"/>
            <w:vertAlign w:val="baseline"/>
          </w:rPr>
          <w:t>https://www.amazon.com/Journaling-Fame-Memoir-Unhinged-Record/dp/1635056004/ref=sr_1_1?ie=UTF8&amp;#38;qid=1516394580&amp;#38;sr=8-1&amp;#38;keywords=allison+kugel</w:t>
        </w:r>
      </w:hyperlink>
      <w:r>
        <w:rPr>
          <w:rFonts w:ascii="arial" w:eastAsia="arial" w:hAnsi="arial" w:cs="arial"/>
          <w:b w:val="0"/>
          <w:i w:val="0"/>
          <w:strike w:val="0"/>
          <w:noProof w:val="0"/>
          <w:color w:val="000000"/>
          <w:position w:val="0"/>
          <w:sz w:val="20"/>
          <w:u w:val="none"/>
          <w:vertAlign w:val="baseline"/>
        </w:rPr>
        <w:t xml:space="preserve"> [ 6]: </w:t>
      </w:r>
      <w:hyperlink r:id="rId3523" w:history="1">
        <w:r>
          <w:rPr>
            <w:rFonts w:ascii="arial" w:eastAsia="arial" w:hAnsi="arial" w:cs="arial"/>
            <w:b w:val="0"/>
            <w:i/>
            <w:strike w:val="0"/>
            <w:noProof w:val="0"/>
            <w:color w:val="0077CC"/>
            <w:position w:val="0"/>
            <w:sz w:val="20"/>
            <w:u w:val="single"/>
            <w:vertAlign w:val="baseline"/>
          </w:rPr>
          <w:t>https://www.instagram.com/theallisonkugel</w:t>
        </w:r>
      </w:hyperlink>
      <w:r>
        <w:rPr>
          <w:rFonts w:ascii="arial" w:eastAsia="arial" w:hAnsi="arial" w:cs="arial"/>
          <w:b w:val="0"/>
          <w:i w:val="0"/>
          <w:strike w:val="0"/>
          <w:noProof w:val="0"/>
          <w:color w:val="000000"/>
          <w:position w:val="0"/>
          <w:sz w:val="20"/>
          <w:u w:val="none"/>
          <w:vertAlign w:val="baseline"/>
        </w:rPr>
        <w:t xml:space="preserve">/ [ 7]: </w:t>
      </w:r>
      <w:hyperlink r:id="rId3524" w:history="1">
        <w:r>
          <w:rPr>
            <w:rFonts w:ascii="arial" w:eastAsia="arial" w:hAnsi="arial" w:cs="arial"/>
            <w:b w:val="0"/>
            <w:i/>
            <w:strike w:val="0"/>
            <w:noProof w:val="0"/>
            <w:color w:val="0077CC"/>
            <w:position w:val="0"/>
            <w:sz w:val="20"/>
            <w:u w:val="single"/>
            <w:vertAlign w:val="baseline"/>
          </w:rPr>
          <w:t>http://www.allisonkugel.com</w:t>
        </w:r>
      </w:hyperlink>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2020</w:t>
      </w:r>
    </w:p>
    <w:p>
      <w:pPr>
        <w:pStyle w:val="Normal249"/>
      </w:pPr>
    </w:p>
    <w:p>
      <w:pPr>
        <w:pStyle w:val="Normal249"/>
        <w:ind w:left="200"/>
        <w:sectPr>
          <w:type w:val="continuous"/>
          <w:pgMar w:top="840" w:right="1000" w:bottom="840" w:left="1000" w:header="400" w:footer="400"/>
          <w:pgNumType w:fmt="decimal"/>
          <w:cols w:space="720"/>
        </w:sectPr>
      </w:pPr>
      <w:r>
        <w:br/>
      </w:r>
      <w:r>
        <w:pict>
          <v:line id="_x0000_s1862" style="position:absolute;z-index:252186624"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3595"/>
          <w:headerReference w:type="default" r:id="rId3596"/>
          <w:footerReference w:type="even" r:id="rId3597"/>
          <w:footerReference w:type="default" r:id="rId3598"/>
          <w:headerReference w:type="first" r:id="rId3599"/>
          <w:footerReference w:type="first" r:id="rId3600"/>
          <w:pgSz w:w="12240" w:h="15840"/>
          <w:pgMar w:top="840" w:right="1000" w:bottom="840" w:left="1000" w:header="400" w:footer="400"/>
          <w:pgNumType w:fmt="decimal"/>
          <w:cols w:space="720"/>
          <w:titlePg w:val="0"/>
        </w:sectPr>
      </w:pPr>
    </w:p>
    <w:p>
      <w:pPr>
        <w:pStyle w:val="Normal250"/>
      </w:pPr>
    </w:p>
    <w:p>
      <w:pPr>
        <w:pStyle w:val="Normal250"/>
      </w:pPr>
      <w:r>
        <w:pict>
          <v:shape id="_x0000_i1863" type="#_x0000_t75" alt="LexisNexis®" style="width:147.75pt;height:30pt">
            <v:imagedata r:id="rId17" o:title=""/>
          </v:shape>
        </w:pict>
      </w:r>
      <w:r>
        <w:cr/>
      </w:r>
    </w:p>
    <w:p>
      <w:pPr>
        <w:pStyle w:val="Heading1248"/>
        <w:keepNext w:val="0"/>
        <w:spacing w:after="200" w:line="340" w:lineRule="atLeast"/>
        <w:ind w:left="0" w:right="0" w:firstLine="0"/>
        <w:jc w:val="center"/>
      </w:pPr>
      <w:hyperlink r:id="rId3601" w:history="1">
        <w:r>
          <w:rPr>
            <w:rFonts w:ascii="arial" w:eastAsia="arial" w:hAnsi="arial" w:cs="arial"/>
            <w:b/>
            <w:i/>
            <w:strike w:val="0"/>
            <w:color w:val="0077CC"/>
            <w:sz w:val="28"/>
            <w:u w:val="single"/>
            <w:vertAlign w:val="baseline"/>
          </w:rPr>
          <w:t>Sharing their last moments</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Zealand Herald</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2020</w:t>
      </w:r>
    </w:p>
    <w:p>
      <w:pPr>
        <w:pStyle w:val="Normal250"/>
        <w:keepNext w:val="0"/>
        <w:spacing w:after="0" w:line="240" w:lineRule="atLeast"/>
        <w:ind w:right="0"/>
        <w:jc w:val="both"/>
      </w:pPr>
      <w:bookmarkStart w:id="503" w:name="Bookmark_250"/>
      <w:bookmarkEnd w:id="503"/>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New Zealand Herald All Rights Reserved</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 Pg. A010</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1038 words</w:t>
      </w:r>
    </w:p>
    <w:p>
      <w:pPr>
        <w:pStyle w:val="Normal250"/>
        <w:keepNext/>
        <w:spacing w:before="240" w:after="0" w:line="340" w:lineRule="atLeast"/>
        <w:ind w:left="0" w:right="0" w:firstLine="0"/>
        <w:jc w:val="left"/>
      </w:pPr>
      <w:bookmarkStart w:id="504" w:name="Body_248"/>
      <w:bookmarkEnd w:id="504"/>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864" style="position:absolute;z-index:252187648"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Ahmaud Arbery fell to the ground, the sound of the gunshot that took his life echoed loudly throughout his Georgia neighbourhood.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rewound the video of his killing. Each time I viewed it, I was drawn first to the young black jogger's seemingly carefree stride, halted by two white men in a pickup truck.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I peered at Gregory McMichael, 64, and his son Trevor, 34, who confronted Arbery in their suburban community. I knew the McMichaels told authorities they suspected Arbery of robbing a nearby home. They were performing a citizen's arrest, they said.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shows Arbery jogging down the street and the McMichaels blocking his path with their vehicle. First, a scuffle. Then, gunshots at point-blank range from Travis McMichael's weapon.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eyes travelled to the towering trees onscreen, which might have been the last things Arbery saw. How many of those same trees, I wondered, had witnessed similar lynchings? And how many of those lynchings were photographed, to offer a final humiliation to the dying?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be jarring to see that word - lynching - used to describe Arbery's killing. But many black people have shared with me that his death - followed in rapid succession by the officer-involved murders of Breonna Taylor and George Floyd - harks back to a long tradition of killing black people without repercussion.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even more traumatising is the ease with which some of these deaths can be viewed online. In my new book, Bearing Witness While Black: African Americans, Smartphone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 and the New Protest #Journalism, I call for Americans to stop viewing footage of black people dying so casually. Instead, cellphone videos of vigilante violence and fatal police encounters should be viewed like lynching photographs - with solemn reserve and careful circulation.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understand this shift in viewing context, I believe it is useful to explore how people became so comfortable viewing black people's dying moments in the first place.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major era of domestic terror against African Americans - slavery, lynching and police brutality - has an accompanying iconic photograph.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familiar image of slavery is the 1863 picture of Whipped Peter, whose back bears an intricate cross-section of scars. Famous images of lynchings include the 1930 photograph of the mob who murdered Thomas Shipp and Abram Smith in Marion, Indiana. A wild-eyed white man at the bottom of the frame points upward to the black men's hanged bodies. The image inspired Abel Meeropol to write the poem Strange Fruit, turned into a song blues singer Billie Holiday sang around the world.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Twenty-five years later, the 1955 photos of Emmett Till's maimed body became a new generation's cultural touchstone. The 14-year-old black boy was beaten, shot and thrown into a river by white men after a white woman accused him of whistling at her. She later admitted that she lied.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1900s, and until today, police brutality against black people has been immortalised by the media too. Americans have watched government officials open firehoses on young civil rights protesters, unleash dogs and wield billy clubs against peaceful marchers, and shoot and tase today's black men, women and children - on the televised evening news, and, eventually, on cellphones that could distribute the footage online.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conducted interviews for my book, many black people told me they carry this historical reel of violence against their ancestors in their heads. That's why, for them, watching modern versions of these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is too painful to bear.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other groups of black people who believe the videos do serve a purpose, to educate the masses about race relations in the US. I believe these tragic videos can serve both purposes, but it will take effort.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early 1900s, when the news of a lynching was fresh, some of the nation's first civil rights organisations circulated any images of the lynching widely, to raise awareness of the atrocity, publishing the images in black magazines and newspapers.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that image reached peak circulation, it was typically removed from public view and placed in a "shadow archive", within a newsroom, library or museum. Reducing the circulation of the image was intended to make the public's gaze more sombre and respectful.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Association for the Advancement of Coloured People often used this technique. In 1916 it published a horrific photograph of Jesse Washington, a 17-year-old boy hanged and burned in Waco, Texas, in its magazine, The Crisis.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Memberships in the civil rights organisation skyrocketed. Blacks and whites wanted to know how to help. The NAACP used the money to push for anti-lynching legislation. It purchased a series of costly full-page ads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to lobby leading politicians.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NAACP endures, neither its website nor its Instagram page bears casual images of lynching victims. Even when the organisation issued a statement about the Arbery killing, it refrained from reposting the chilling video. That restraint shows a degree of respect not all news outlets and social media users have used.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of the shadow archive may argue that once a photograph reaches the internet, it is very difficult to pull back from future news reports. This is simply not true. Images of white people's deaths are removed from news coverage all the time.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difficult to find online imagery from mass shootings that have affected scores of white victims. Those murdered in the Sandy Hook Elementary School shooting of 2012, or Las Vegas music festival of 2017, are most often remembered in endearing portraits instead.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Cellphone videos of black people being killed should be given this same consideration. As past generations of activists used these images briefly - only in the context of social justice efforts - so, too, should today's imagery retreat from view quickly.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Likening the fatal footage of Arbery and Floyd to lynching photographs invites us to treat them more thoughtfully. We can respect these images. In the quiet, final frames, we can share their last moments with them, if we choose to. We do not let them die alone. We do not let them disappear into the hush of knowing trees.      </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2020</w:t>
      </w:r>
    </w:p>
    <w:p>
      <w:pPr>
        <w:pStyle w:val="Normal250"/>
      </w:pPr>
    </w:p>
    <w:p>
      <w:pPr>
        <w:pStyle w:val="Normal250"/>
        <w:ind w:left="200"/>
      </w:pPr>
      <w:r>
        <w:br/>
      </w:r>
      <w:r>
        <w:pict>
          <v:line id="_x0000_s1865" style="position:absolute;z-index:25218867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‘When does it stop?’ Slain Atlanta man’s family makes tearful plea</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'When does it stop?' Slain man's family makes tearful plea</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'When does it stop?' Slain man's family makes tearful plea</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'When does it stop?' Slain man's family makes tearful plea</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'When does it stop?' Slain man's family makes tearful plea</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'When does it stop?' Slain man's family makes tearful plea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How the racist killing of Vincent Chin sparked the Asian- American movement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When will we get enlightened about Islam?</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'When does it stop?' Slain man's family makes tearful plea; 'When does it stop?' Slain man's family makes tearful plea</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'When does it stop?' Slain man's family makes tearful plea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Explanation of Vote on a Resolution on Global Health and Foreign Policy and Explanation of Position on a Resolution on the UN Decade of Healthy Ageing</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AFTERMATH Civil rights groups demand culture shift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AP News in Brief at 11:04 p.m. EDT AP News in Brief at 11:04 p.m. EDT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SENATE RESOLUTION 627--RECOGNIZING JUNE 2020 AS ``LGBTQ PRIDE MONTH''; Congressional Record Vol. 166, No. 112 (Senate - June 17, 2020)</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How proud are we of America</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AP News in Brief at 11:04 p.m. EDT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Trump and his company under investigation by New York district attorney, filing suggests - as it happened Filing suggests Cyrus Vance is investigating possible ....</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President Trump May Send Feds To Chicago; St. Louis Couple Charged; Portland Protests; China Forcing Uyghur Muslims To Make Face Masks; Chinese Officials Reject....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Ottawa police will not lay charges in dispute on Barrhaven bridge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HOUSE PASSES SCHNEIDER, DURBIN BIPARTISAN DOMESTIC TERRORISM PREVENTION ACT (DTPA)</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Ottawa police will not lay charges in dispute on Barrhaven bridge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House Passes Rep. Schneider, Sen. Durbin Bipartisan Domestic Terrorism Prevention Act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Ottawa police will not lay charges in dispute on Barrhaven bridge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Ottawa police will not lay charges in dispute on Barrhaven bridge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THE REIDOUT for December 28, 2020</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HOUSE PASSES SCHNEIDER, DURBIN BIPARTISAN DOMESTIC TERRORISM PREVENTION ACT (DTPA) Rep. Brad Schneider (D- IL ) News Release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Police won't lay charges in Barrhaven bridge call; Woman who called 911 about man told the dispatcher he was 'coloured'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House Passes Schneider, Durbin Bipartisan Domestic Terrorism Prevention Act (DTPA)</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James Murdoch: Why I resigned from News Corp After deepening estrangement with his father and brother and rising discomfort over the toxicity of Fox News , Rupe....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08/29 Links: Caroline B. Glick: The Israel -Sunni Arab bloc - the new sheriff; UAE formally abolishes Israel boycott law ahead of delegation's arrival</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11th Day of Protests over Floyd Death Under Way; New Video of Tacoma Arrest Appears to Show Police Striking Manuel Ellis Before he Died in their Custody; Ahead:....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Racist call victims backed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What If The Christ Child Had Been Born In The American Police State? – OpEd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Free speech battle a volcano that's ready to blow</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Op-Ed: Slipping through the cracks: government-sanctioned xenophobia</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Free speech battle a volcano that’s ready to blow</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Tolerance has a fatal flaw. This is the solution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The Pope and the Homophobia of the Church: Is the Catholic Church in favour of gays?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The great pandemic blame game between the US and China has left thousands of people stranded; For Chinese students who have finished their degrees with no job p....</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What you need to know about coronavirus on Wednesday, August 19</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Gates of Vienna News Feed 8/10/2020</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What you need to know about coronavirus on Wednesday, August 19</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India Rounds Up Critics Under Shadow of Virus Crisis, Activists Say</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11/12 Links Pt2: An encounter with Rabbi Sacks, a Jewish leader who inspired a generation; WHO Meeting Deviates From Coronavirus to Single Out Israel As Violato....</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Baku's, Ankara's aggression is attack against UN values - Permanent Representative of Armenia to UN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University of Virginia 's School of Law : Tipping Point for Criminal Justice Reform</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THE BEAT With ARI MELBER for June 24, 2020</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Social media CEOs rebuff bias claims, vow to defend election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POLITICSNATION WITH AL SHARPTON for June 21, 2020</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Social media CEOs rebuff bias claims, vow to defend election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Social media CEOs rebuff bias claims, vow to defend election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Social media CEOs rebuff bias claims, vow to defend election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Latinos Push to Make Voices Heard in Hollywood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Discussing the Why Behind Fake Hate Crimes with Dr. Wilfred Reilly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George Floyd To Be Laid To Rest After Emotional Final Memorial; Most GOP Senators Silent On Trump's Tweet About Elderly Protesters; A.G. Barr Contradicts Trump ....</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'We carry the pain every day': Seven black women who have lost a child - including mothers of Ahmaud Arbury, Breonna Taylor, Tayvon Martin, and Tamir Rice - sha....</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Punks spray Brooklyn yeshiva with swastika</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Latinos, Long Dismissed in Hollywood , Push to Make Voices Heard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THE LAST WORD WITH LAWRENCE O`DONNELL for December 07, 2020</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Senate passes bill that would rename confederate bases; Facial recognition lawsuit: Facebook raises offer to settle class action case; Unrest in America : Prote....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Inequality In America ; Nationwide Movement To Defund Police Gains Support; "Gone With The Wind" Temporarily Removed From HBO Max; Minneapolis Police Chief Stop....</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Are the Emmys Still Racist?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AMERICAN JEWISH COMMITTEE (AJC) CELEBRATES JUNETEENTH</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Joe Biden 2020: What a Democratic Presidential win would mean for America</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President Trump Announces Another Historic Peace Deal in the Middle East; President Trump Honors Those Who Lost Their Lives on September 11, 2001; Interview wit....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Joe Biden 2020: What a Democratic Presidential win would mean for America</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Reader's Digest Names Buchanan, MI the 'Nicest Place in America ' This Small, Rural Town Would Not Be Defeated by the Virus and United to Fight Racial Injustice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The Black Lives Matter Movement Is Being Written Into the Streetscape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Huge Protests across America against Brutality, for Equality; Philadelphia Protesters Take to Iconic "Rocky" Steps; Black Lives Matter Supporters in Berlin Hold....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Protests Underway Across The U.S. For 12th Straight Day; Protesters Rally For Justice In Name Of George Floyd; NFL Commissioner Says He Was "Wrong" About Player....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"Give me money or we'll break windows"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With New Policies, Cities Seek a ‘Seismic Shift’ in Policing</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Biden reaches out to Latino voters with plan to tackle inequalities Plan addresses inequalities facing Latinos, who are poised to make up largest share of voter....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Effect of Psychopathy on Physical Aggression Toward Gay and Heterosexual Men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Interview With Killer Mike; Minneapolis Votes to Ban Police Choke Holds. Aired 3-3:30p ET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10/30 Links Pt2: Corbyn is one man. Left-Wing Antisemitism is a Tradition; Britain 's Labour Party will struggle to erase its moral stain; The Narcissism of The....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Third Committee Delegates Decry Systemic Racism against People of African Descent, Minorities, as Dialogues with Experts Reveal Frustrated Demands for Justice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12/21 Links Pt2: The dangerous logic of anti-racism; Fauda became a bridge between Arabs, Jews; Life sentence for Halle synagogue shooter who killed 2 in Yom Ki....</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Hugs helped El Paso victims cope after the shooting. A sign of affection now could put their lives at risk</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Senate Commerce, Science &amp; Transportation Subcommittee Issues Testimony From U.S. Naval Academy Professor Kosseff</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Hugs helped El Paso victims cope after the shooting. A sign of affection now could put their lives at risk</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Senate Commerce, Science and Transportation Subcommittee on Communications, Technology, Innovation and the Internet Hearing "The PACT Act and Section 230: The I....</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Justice Dept. Unit That Prosecuted Roger Stone Is Reorganized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07/20 Links Pt2: Why does cancel culture never apply to anti-Semitism?; The Connection Between Pan-Africanism and Zionism; I'm a Jew of color. I won't be quiet ....</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Trump Team Attempts Cleanup After First Debate with Biden; Trump and Biden Both Hit Campaign Trail After Chaotic Debate; 26 U.S. States Seeing Rise in Coronavir....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Too Much Politics Results to Murky Interpretation of Coronavirus; President Trump Not Pleased with the Huge BLM Mural; Schools Urge to Reopen this Fall Come Wha....</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THE LGBT+ collective cancels marches but not claims for the pandemic</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Gates of Vienna News Feed 7/8/2020</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Misguided American Jews hiding in plain sight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Andrew Jackson Statue Attacked In D.C. ; Elites Protecting Institutions They Benefit From; Trump Signs Order Suspending Most Work Visas; Over 100 Shot In Chicag....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EU CALLS ANTISEMITISM "INCOMPATIBLE" WITH VALUES, DEMANDS NATIONAL STRATEGIES FROM MEMBER COUNTRIES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Enyedi issues suspensions for 43 students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Biden Suggests More Violence Ahead If Trump Wins; Kamala Harris Openly Solicited Donations To Rioters; Democrats Try To Blame Trump For Chaos In U.S. Cities; Tr....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Police Reform; World Health Organization 's Confusing Statements on Coronavirus Spread; President Trump's Latest Conspiracy Theory; Remembering George Floyd. Ai....</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Sunburn   The morning read of what's hot in Florida politics   6.26.20</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ADDITIONAL COSPONSORS; Congressional Record Vol. 166, No. 154 (Senate - September 08, 2020)</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Portland Police Declare Unlawful Assembly at Protest site; Portland Mayor Accuses Trump of Inciting Division; Trump Posts Dozens of Tweets After Portland Clashe....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Fantastic, Flavor-Filled Food Novels for Kids Children’s Books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Democrats Blame President Trump; Story Repeats Itself; Jared Kushner Pushing Peace in the Middle East; Lionel Messi Skips Pre- Season; High Price for a Toast; P....</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Food for Thought</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This Saturday, Edelmiro Garza, 45, And Ismael Chavez, 39, Two Police Officers Were Ambushed And Killed In Texas , Recent Fallout After President Donald Trump Co....</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Equality Act uncertain as 'blue wave' falters Biden may not be able to deliver without a Dem-controlled Senate</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Killings Reignite Racial Tensions in Guyana</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Coronavirus Cases Are Now Climbing In 32 States, Steady In 14 And Falling In Just Four; Pres. Trump Criticizes NASCAR Ban On Confederate Flags, Attacks Black Dr....</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Killings Reignite Tensions Between Races in Guyana ; 'There's No Mandela Here'</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GREATER NEW YORK WATCH: NEW YORK</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Supreme court blocks Trump from cancelling Daca immigration program - as it happened Court rules to prevent cancellation of Obama-era program Trump condemns 'ho....</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Flaws Are Found in Handling of Smollett Case</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SECRETARY-GENERAL'S MESSAGE ON THE INTERNATIONAL DAY COMMEMORATING THE VICTIMS OF ACTS OF VIOLENCE BASED ON RELIGION OR BELIEF</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LGBTQ Policy and Fragmented Federalism in the U.S.</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'We Will Not Prosecute': Left-Wing Prosecutors, Many Backed By Soros Cash, Implement Soft-On-Crime Policies Across America</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'The Dance of 41', a portrait of repression of the LGBT+ community</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‘Facing the Music: The Fight for Criminal Justice Reform in America ’ Panel Discusses How Musicians Can Leverage Their Platforms</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Shaun King Calls on Protesters to Tear Down 'Racist' Statues of White Jesus</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Trump is celebrating a slight dip in unemployment. Here's why that's a mistake</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Democrats Attempt To Paint Trump As Racist; Democrats Fear Low Turnout Election; Portland Man Speaks Out On Violent Assault; Democrats Accuse Trump Of Tampering....</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Rep. Jim Jordan (R- OH ) Is Interviewed About The Supreme Court Justice Nominee; Romney To Meet With GOP Leadership; Examining The Role Of Roe In The Nomination....</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STATEMENT FROM GOVERNOR CUOMO ON ONE YEAR ANNIVERSARY OF MONSEY ATTACK</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Statement From N.Y. Gov. Cuomo on One Year Anniversary of Monsey Attack</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Gates of Vienna News Feed 12/6/2020</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E.U. Calls Antisemitism 'Incompatible' With Values, Demands National Strategies From Member Countries</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'A Burning' is a book about constraints society puts on people: Author Megha Majumdar</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Gates of Vienna News Feed 8/30/2020</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STATEMENT FROM GOVERNOR CUOMO ON TWO-YEAR ANNIVERSARY OF TREE OF LIFE SYNAGOGUE SHOOTING</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Why The Killing of George Floyd Sparked an American Uprising</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Meng, Stavisky, Hevesi, Koslowitz Make Statement on Anti-Semitic Act of Vandalism in Forest Hills, Queens</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House Appropriations Recommends NTIA Preserve Science Spectrum Access</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Is Ignorance About the Holocaust Connected to Soaring Anti-Semitism?</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Georgia Politics, Campaigns, and Elections for June 11, 2020</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Tour de Force: Here Are the Top Ten Kayleigh McEnany Smackdowns of 2020</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Gates of Vienna News Feed 10/2/2020</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Trump Digs in on Failed Strategy as Virus Cases Surge; Multiple States Pause Reopening as Cases Surge; Texas Reports Highest Single- Day Number of New Cases; Nu....</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Black people can't keep dying for the sake of whiteness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Joe Biden 2020: What a Democratic Presidential win would mean for America</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Joe Biden 2020: What a Democratic Presidential race win means for America</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Joe Biden 2020: What a Democratic Presidential race win means for America</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Joe Biden 2020: What a Democratic Presidential race win means for America</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Joe Biden 2020: What a Democratic Presidential race win means for America</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Joe Biden 2020: What a Democratic Presidential race win means for America</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Joe Biden 2020: What the democratic hopeful stands for in his bid to become America 's next president</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Joe Biden 2020: What a Democratic Presidential race win means for America</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Joe Biden 2020: What a Democratic Presidential race win means for America</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Joe Biden 2020: What a Democratic Presidential race win means for America</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Joe Biden 2020: What the democratic hopeful stands for in his bid to become America 's next president</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Joe Biden 2020: What a Democratic Presidential win would mean for America</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Joe Biden 2020: What a Democratic Presidential race win means for America</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Joe Biden for 2020 president: What the democratic hopeful stands for</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Joe Biden 2020: What a Democratic Presidential race win means for America</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Joe Biden 2020: Could Obama's right-hand man become America 's next President?</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Joe Biden 2020: What the democratic hopeful stands for in his bid to become America 's next president</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Joe Biden 2020: What a Democratic Presidential win would mean for America</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Joe Biden 2020: What a Democratic Presidential race win means for America</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Joe Biden 2020: What the democratic hopeful stands for in his bid to become America 's next president</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Joe Biden for 2020 president: Will it be third-time lucky for Obama's right-hand man?</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Cops hunting bash susp in hate attack</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AI still struggles to recognize hateful memes, but it's slowly improving</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Joe Biden 2020: What the democratic hopeful stands for in his bid to become America 's next president</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Rep. Steve Scalise (R- LA ) Is Interviewed About The Elections; Another Georgia County Finds Uncounted Votes; Trump Fires Election Security Official; Georgia Ru....</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Post 9/11 America : Islam and Muslims still suspect</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'Army' of poll watchers stirs fears of violence Trump prods supporters to 'monitor' voting sites</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President Donald Trump set to do a press conference as it pertains to Operation LeGend; Joe Biden and Kamala Harris recently unveiled their most provocative mov....</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10/14 Links Pt2: How to Combat Anti- Israeli Hate on College Campuses; Gal Gadot's rude 'wokening'; Peter Beinart Rakes in Six Figures from Anti-Israel Group; J....</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Every criminal justice reform that passed in Virginia after George Floyd's death</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DEFEAT COVID-19 AND PUT AN END TO HATE AND DISCRIMINATION: UN CHIEF</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Play Ball: The Major League Baseball season finally gets the green light</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Appropriations Committee Releases Fiscal Year 2021 Commerce-Justice-Science Funding Bill</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Court hearing for suspect in machete attack at rabbi's home</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Jews Aid Fellow Targets of Hate in 'a World Gone Mad'</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BIDEN, HARRIS VOWED TO SUPPORT ISRAEL , FIGHT ANTISEMITISM IN U.S. AT AJC 2019 GLOBAL FORUM</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Protester splatters red paint over Black Lives Matter mural just days after it debuted outside Trump Tower Police are still searching for the vandal</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Gates of Vienna News Feed 10/19/2020</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Vandals deface  yeshiva</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NYC gun arrests increase by 102%, shooting incidents by 121% compared to October of last year, NYPD says</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Awkwafina to donate music sales to help New York Chinatown businesses</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NAN Opposes Recent Violent Acts in DC , Calls for Immediate Investigations From the DC Government and U.S. Department of Justice</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The Undocumented Americans</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Court hearing for suspect in machete attack at rabbi's home</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Trump campaign reportedly ordered removal of social-distancing stickers in Tulsa - as it happened Washington Post video appears to confirm claimFlorida sets new....</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Court hearing for suspect in machete attack at rabbi's home</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The 65th Anniversary of the Murder of Emmett Till: 6 Key Resources for K-12 Education</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Let Us Be Your +1 To 'The Prom'</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ADL EXPRESSES GRAVE CONCERN ON USE OF FEDERAL LAW ENFORCEMENT IN PORTLAND AND ELSEWHERE</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Day 10 of Protests Remains Largely Peaceful; Protesters Across U.S. Demand Social Justice; Investigator Says Evidence of Racist Attitude Toward Arbery; Iran Fre....</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07/26 Links: Time for social media to change its ways; #NoSafeSpaceForJewHate; Islamists co-opted the George Floyd protests</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New Rules Could Push Vaccine Until After Election; President Trump Set To Announce SCOTUS Nominee On Saturday; Louisville In State Of Emergency Ahead Of Breonna....</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Democratic convention: Jill Biden closes second night as Joe formally secures nomination - as it happened Jill Biden says husband will provide 'leadership worth....</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Gates of Vienna News Feed 10/15/2020</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President Donald Trump Commutes Sentence Of Roger Stone; President Donald Trump And Media Fighting An Increasingly Nasty Culture War; Liberal Commentators Rejoi....</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Chaos In America 's Dem-Run Cities As Left-Wing Lawlessness Takes Hold; Mark Cuban On Biden's Campaign</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NYC gun arrests increase by 102%, shooting incidents by 121% compared to October of last year, NYPD says</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Interview with Rep. Hakeem Jeffries (D- NY ); Universal Studios Opens in Florida Though Cases on the Rise; Heartburn Drug May Help COVID-19 Recovery. Aired 10:3....</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Why Has Islamophobia Risen in America ?</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The Roll Call of States</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Trump To Sign Modest Police Reform Executive Order Today; FBI And DOJ Review Hanging Deaths Of Two Black Men In Southern California ; Beijing Reintroduces Stric....</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07/09 Links Pt2: Is Wokeness Awakening Antisemitism?; Josh Malina Asks Why 'Cancel Culture' Ignores Antisemitism; Al Jazeera Violating U.S. Law by Operating as ....</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Michael Jordan’s Big Play in NASCAR Could Help Diversify Its Fan Base</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Minneapolis City Council to Hold Emergency Meeting Today; Key Witness Describes Moments Before George Floyd's Death; Officers in Buffalo , New York , Suspended ....</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NASCAR Is About to Learn the Jordan Rules</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Junk Food Was Our Love Language; Modern Love</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Junk Food Was Our Language and Our Bond</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2020 DEMOCRATIC PARTY PLATFORM DECLARES TOTAL WAR ON SECOND AMENDMENT RIGHTS</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Closing Remarks of Card. Pietro Parolin at 'Never Again: Confronting the Global Rise of Anti-Semitism' Symposium</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SHABBAT PARSHAT NETZAVIM VAYELECH - AJC SHABBAT TABLE</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Killings Reignite Racial Tensions in Guyana</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'A Burning' is a book about constraints society puts on people: Author Megha Majumdar</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Rep. Lowey Announces More Than $2.5 Million in FEMA Preparedness Grants for Rockland and Westchester</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LOWEY ANNOUNCES MORE THAN $2.5 MILLION IN FEMA PREPAREDNESS GRANTS FOR ROCKLAND AND WESTCHESTER</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Seoul Reports North Korea Blew Up Kaesong Liaison Office; FBI, DOJ Reviewing Deaths of Two Black Men in California ; Trump to Hold Rally in Tulsa Amid Racial Te....</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Smollett Case: Special Prosecutor Finds ‘Abuses of Discretion’</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Gates of Vienna News Feed 7/25/2020</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'Never Again' rings hollow in 2020</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Colin Powell Contradicts President Trump's Leadership; Democrats Proposed A Bill In Honor Of George Floyd And Others; Protesters On The Street Of Brooklyn Tonig....</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Complicating notions of violence: An embodied view of violence against women in Honduras</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Philadelphia Protesters Take To Iconic "Rocky" Steps; Huge Protests Across America Against Brutality, For Equality; Black Lives Matter Supporters Gathering Arou....</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07/24 Links Pt2: Melanie Phillips: Betraying Jewish history by watering down the Holocaust; Arsen Ostrovsky: Xinjiang Shows We Haven't Learnt a Thing from Ausch....</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The Left's Political Exploitation Exposed; Liberal Mobs' Violent Takeover; Dem Leaders Silent As Chaos Rock America ; Media Pushes Own Narratives In Bubba Walla....</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NYPD creates Asian hate crimes task force</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The Rape Tax</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Today in History - Aug. 3</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08/31 Links Pt2: Jonathan Tobin: Why they scrawl 'Free Palestine ' on synagogues; Melanie Phillips: The free world's craven and hypocritical fifth column</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MTP DAILY for June 23, 2020</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Sikh Coalition, North American Punjabi Trucking Association Issue Public Comment on SAMHSA Proposed Rule</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Top Sports Advisory at 5 p.m., Friday, June 26 Top Sports Advisory at 5 p.m., Friday, June 26</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US election: Where Kamala Harris stands on the key issues</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Poll Vault: Joe Biden leading in six key battleground states that went for Trump four years ago</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Rep. Tulsi Gabbard (D-HI) Is Interviewed About The Vaccine Priority; Trump Wants Changes To $900 Billion Relief Package; Debate Over Who Should Receive COVID Va....</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07/15 Links Pt2: The Attacks on the Uniqueness of the Holocaust; Israel's outgoing U.N. ambassador: 'We have to fight anti-Semitism on all fronts'; Israel's law....</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Gates of Vienna News Feed 11/26/2020</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Golden Dawn Found Guilty of Running Criminal Organization in Greece</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Greek Neo-Fascists Found Guilty Of Being Criminal Organization</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With foreign policy largely missing from NZ's election campaign, what global challenges face the next government?</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With foreign policy largely missing from NZ's election campaign, what global challenges face the next government?</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State Bar Task Force Recommends Expanding Eavesdropping Powers to Hate Crimes</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Linking Violent Thinking</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The GOP's stupid crusade against Obamacare</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George Floyd Is Laid to Rest; Trump Focuses Ire On 75-Year-Old Protester Shoved By Police; Republicans Dodge Questions After Trump Tweets Conspiracy Theory Abou....</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Celebrity views on COVID-19 aren't welcome — except when drawing attention to heroes</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Military Deploying Medical Personnel As Texas Sees Surge; Dr. Fauci Says U.S. Reopened Too Quickly; Atlanta Mayor Says She Has Coronavirus, But No Symptoms; WH ....</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Dems' Baseless Attacks On Judge Barrett ; Dem: Barrett Part Of Plot To Steal Election; Sen. Harris: Hearing Did Nothing To Alleviate Concerns About Why Barrett ....</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11/24 Links Pt2: How Trump can expose biggest lie in Middle East: Palestinian 'refugee' myth; BDS Without Campus; Facebook Said It Would Ban Holocaust Deniers. ....</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The Battle Over Free Speech Online Is a Volcano That's Ready to Blow</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'Origin of Everything' on PBS Sparks Interest with Controversial &amp; Everyday Topics (EUR Exclusive!)</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Obamas' Higher Ground to Produce 'Ada Twist, Scientist' Animated Series forNetflix (Video)</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Protest for justice in classical music</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Hong Kongers, Don't Idolize the U.K.</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Statement From N.Y. Gov. Cuomo on Anti-Semitic Graffiti in Merrick and at Hofstra University</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STATEMENT FROM GOVERNOR CUOMO ON ANTI-SEMITIC GRAFFITI IN MERRICK AND AT HOFSTRA UNIVERSITY</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Al Sharpton Talks Misconceptions About His Place at the Center of Civil Rights</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FIRST TEASER: Rihanna's Savage X Fenty Show Vol. 2, feat. Lizzo, Willow Smith, Roddy Rich and More (Watch)</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Sharing their last moments</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139D41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31B952F"/>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36F10C0"/>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9C9E3B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10D127BC"/>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13DA694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15425C0C"/>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15B52B3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15D4B71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16184A9E"/>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171141B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1713803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1CDDF418"/>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27219CC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277EBE4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2804A628"/>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2C904A2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2E70BE61"/>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2F338BA0"/>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338437E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33FAF9EB"/>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34135B91"/>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37F23712"/>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3AC42A5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3DBCDCD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40894DB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433A1046"/>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43AD3FB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4A000755"/>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4AA348C6"/>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4B0E2B46"/>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4B3319C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4F9DC1F7"/>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5021BF5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504E9F3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539166F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55462A79"/>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56FAA54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57333A9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5818B021"/>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583308E5"/>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5C6A12B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61ECFE96"/>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62CC524B"/>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6423185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6479C22A"/>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66D8442D"/>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6F8B959E"/>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74EBC654"/>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7583F58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7606B41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7E08300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40"/>
  </w:num>
  <w:num w:numId="22">
    <w:abstractNumId w:val="45"/>
  </w:num>
  <w:num w:numId="23">
    <w:abstractNumId w:val="41"/>
  </w:num>
  <w:num w:numId="24">
    <w:abstractNumId w:val="23"/>
  </w:num>
  <w:num w:numId="25">
    <w:abstractNumId w:val="48"/>
  </w:num>
  <w:num w:numId="26">
    <w:abstractNumId w:val="72"/>
  </w:num>
  <w:num w:numId="27">
    <w:abstractNumId w:val="34"/>
  </w:num>
  <w:num w:numId="28">
    <w:abstractNumId w:val="24"/>
  </w:num>
  <w:num w:numId="29">
    <w:abstractNumId w:val="54"/>
  </w:num>
  <w:num w:numId="30">
    <w:abstractNumId w:val="35"/>
  </w:num>
  <w:num w:numId="31">
    <w:abstractNumId w:val="44"/>
  </w:num>
  <w:num w:numId="32">
    <w:abstractNumId w:val="53"/>
  </w:num>
  <w:num w:numId="33">
    <w:abstractNumId w:val="65"/>
  </w:num>
  <w:num w:numId="34">
    <w:abstractNumId w:val="68"/>
  </w:num>
  <w:num w:numId="35">
    <w:abstractNumId w:val="42"/>
  </w:num>
  <w:num w:numId="36">
    <w:abstractNumId w:val="25"/>
  </w:num>
  <w:num w:numId="37">
    <w:abstractNumId w:val="30"/>
  </w:num>
  <w:num w:numId="38">
    <w:abstractNumId w:val="27"/>
  </w:num>
  <w:num w:numId="39">
    <w:abstractNumId w:val="36"/>
  </w:num>
  <w:num w:numId="40">
    <w:abstractNumId w:val="43"/>
  </w:num>
  <w:num w:numId="41">
    <w:abstractNumId w:val="49"/>
  </w:num>
  <w:num w:numId="42">
    <w:abstractNumId w:val="50"/>
  </w:num>
  <w:num w:numId="43">
    <w:abstractNumId w:val="61"/>
  </w:num>
  <w:num w:numId="44">
    <w:abstractNumId w:val="33"/>
  </w:num>
  <w:num w:numId="45">
    <w:abstractNumId w:val="55"/>
  </w:num>
  <w:num w:numId="46">
    <w:abstractNumId w:val="51"/>
  </w:num>
  <w:num w:numId="47">
    <w:abstractNumId w:val="64"/>
  </w:num>
  <w:num w:numId="48">
    <w:abstractNumId w:val="60"/>
  </w:num>
  <w:num w:numId="49">
    <w:abstractNumId w:val="39"/>
  </w:num>
  <w:num w:numId="50">
    <w:abstractNumId w:val="63"/>
  </w:num>
  <w:num w:numId="51">
    <w:abstractNumId w:val="20"/>
  </w:num>
  <w:num w:numId="52">
    <w:abstractNumId w:val="32"/>
  </w:num>
  <w:num w:numId="53">
    <w:abstractNumId w:val="59"/>
  </w:num>
  <w:num w:numId="54">
    <w:abstractNumId w:val="57"/>
  </w:num>
  <w:num w:numId="55">
    <w:abstractNumId w:val="67"/>
  </w:num>
  <w:num w:numId="56">
    <w:abstractNumId w:val="46"/>
  </w:num>
  <w:num w:numId="57">
    <w:abstractNumId w:val="62"/>
  </w:num>
  <w:num w:numId="58">
    <w:abstractNumId w:val="71"/>
  </w:num>
  <w:num w:numId="59">
    <w:abstractNumId w:val="22"/>
  </w:num>
  <w:num w:numId="60">
    <w:abstractNumId w:val="56"/>
  </w:num>
  <w:num w:numId="61">
    <w:abstractNumId w:val="66"/>
  </w:num>
  <w:num w:numId="62">
    <w:abstractNumId w:val="28"/>
  </w:num>
  <w:num w:numId="63">
    <w:abstractNumId w:val="52"/>
  </w:num>
  <w:num w:numId="64">
    <w:abstractNumId w:val="37"/>
  </w:num>
  <w:num w:numId="65">
    <w:abstractNumId w:val="58"/>
  </w:num>
  <w:num w:numId="66">
    <w:abstractNumId w:val="21"/>
  </w:num>
  <w:num w:numId="67">
    <w:abstractNumId w:val="31"/>
  </w:num>
  <w:num w:numId="68">
    <w:abstractNumId w:val="38"/>
  </w:num>
  <w:num w:numId="69">
    <w:abstractNumId w:val="29"/>
  </w:num>
  <w:num w:numId="70">
    <w:abstractNumId w:val="70"/>
  </w:num>
  <w:num w:numId="71">
    <w:abstractNumId w:val="69"/>
  </w:num>
  <w:num w:numId="72">
    <w:abstractNumId w:val="26"/>
  </w:num>
  <w:num w:numId="73">
    <w:abstractNumId w:val="4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rFonts w:ascii="arial" w:eastAsia="arial" w:hAnsi="arial" w:cs="arial"/>
      <w:sz w:val="20"/>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rFonts w:ascii="arial" w:eastAsia="arial" w:hAnsi="arial" w:cs="arial"/>
      <w:sz w:val="20"/>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rFonts w:ascii="arial" w:eastAsia="arial" w:hAnsi="arial" w:cs="arial"/>
      <w:sz w:val="20"/>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rFonts w:ascii="arial" w:eastAsia="arial" w:hAnsi="arial" w:cs="arial"/>
      <w:sz w:val="20"/>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rFonts w:ascii="arial" w:eastAsia="arial" w:hAnsi="arial" w:cs="arial"/>
      <w:sz w:val="20"/>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rFonts w:ascii="arial" w:eastAsia="arial" w:hAnsi="arial" w:cs="arial"/>
      <w:sz w:val="20"/>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rFonts w:ascii="arial" w:eastAsia="arial" w:hAnsi="arial" w:cs="arial"/>
      <w:sz w:val="20"/>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rFonts w:ascii="arial" w:eastAsia="arial" w:hAnsi="arial" w:cs="arial"/>
      <w:sz w:val="20"/>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rFonts w:ascii="arial" w:eastAsia="arial" w:hAnsi="arial" w:cs="arial"/>
      <w:sz w:val="20"/>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rFonts w:ascii="arial" w:eastAsia="arial" w:hAnsi="arial" w:cs="arial"/>
      <w:sz w:val="20"/>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rFonts w:ascii="arial" w:eastAsia="arial" w:hAnsi="arial" w:cs="arial"/>
      <w:sz w:val="20"/>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rFonts w:ascii="arial" w:eastAsia="arial" w:hAnsi="arial" w:cs="arial"/>
      <w:sz w:val="20"/>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rFonts w:ascii="arial" w:eastAsia="arial" w:hAnsi="arial" w:cs="arial"/>
      <w:sz w:val="20"/>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rFonts w:ascii="arial" w:eastAsia="arial" w:hAnsi="arial" w:cs="arial"/>
      <w:sz w:val="20"/>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advance.lexis.com/api/document?collection=news&amp;id=urn:contentItem:61JJ-YCN1-F0YC-N3NT-00000-00&amp;context=1519360" TargetMode="External" /><Relationship Id="rId1000" Type="http://schemas.openxmlformats.org/officeDocument/2006/relationships/hyperlink" Target="http://www.youtube.com/embed/YptJzIE4wGY" TargetMode="External" /><Relationship Id="rId1001" Type="http://schemas.openxmlformats.org/officeDocument/2006/relationships/hyperlink" Target="https://camera-uk.org/2020/07/19/bari-weiss-bullied-at-the-ny-times-smeared-by-the-guardian/" TargetMode="External" /><Relationship Id="rId1002" Type="http://schemas.openxmlformats.org/officeDocument/2006/relationships/hyperlink" Target="https://camera-uk.org/2020/07/20/bbcs-hardtalk-recycles-an-inaccuracy-previously-acknowledged-and-corrected/" TargetMode="External" /><Relationship Id="rId1003" Type="http://schemas.openxmlformats.org/officeDocument/2006/relationships/hyperlink" Target="https://camera-uk.org/2020/07/20/sky-news-arabia-omits-terror-acts-of-covid-19-infected-palestinian-prisoner/" TargetMode="External" /><Relationship Id="rId1004" Type="http://schemas.openxmlformats.org/officeDocument/2006/relationships/hyperlink" Target="https://www.jpost.com/international/canadian-police-apologize-for-calling-anti-nazi-vandalism-hate-crime-635548" TargetMode="External" /><Relationship Id="rId1005" Type="http://schemas.openxmlformats.org/officeDocument/2006/relationships/hyperlink" Target="https://www.jpost.com/diaspora/antisemitism/calls-made-for-canadian-auction-house-to-drop-the-sale-of-nazi-memorabilia-635580" TargetMode="External" /><Relationship Id="rId1006" Type="http://schemas.openxmlformats.org/officeDocument/2006/relationships/hyperlink" Target="https://antisemitism.uk/worcester-councillors-mezuzah-is-ripped-off-her-door-and-posted-through-her-letterbox-with-a-swastika-and-worcester-council-responds-by-adopting-international-definition-of-antisemitism" TargetMode="External" /><Relationship Id="rId1007" Type="http://schemas.openxmlformats.org/officeDocument/2006/relationships/hyperlink" Target="https://www.timesofisrael.com/ahead-of-verdict-former-nazi-ss-guard-says-he-apologizes-to-holocaust-victims" TargetMode="External" /><Relationship Id="rId1008" Type="http://schemas.openxmlformats.org/officeDocument/2006/relationships/hyperlink" Target="https://www.algemeiner.com/2020/07/16/microsoft-is-on-the-move-will-relocate-development-center-to-new-wework-offices-in-tel-aviv/" TargetMode="External" /><Relationship Id="rId1009" Type="http://schemas.openxmlformats.org/officeDocument/2006/relationships/hyperlink" Target="https://www.algemeiner.com/2020/07/20/intels-israel-based-mobileye-is-collaborating-with-ford-on-sensor-technology-for-future-vehicles/" TargetMode="External" /><Relationship Id="rId101" Type="http://schemas.openxmlformats.org/officeDocument/2006/relationships/image" Target="media/image6.png" /><Relationship Id="rId1010" Type="http://schemas.openxmlformats.org/officeDocument/2006/relationships/hyperlink" Target="https://www.israelhayom.com/2020/07/19/israeli-startups-synthetic-cornea-could-restore-sight-to-millions-around-the-world/" TargetMode="External" /><Relationship Id="rId1011" Type="http://schemas.openxmlformats.org/officeDocument/2006/relationships/hyperlink" Target="http://www.youtube.com/embed/h_R2ZLZnd_4" TargetMode="External" /><Relationship Id="rId1012" Type="http://schemas.openxmlformats.org/officeDocument/2006/relationships/header" Target="header256.xml" /><Relationship Id="rId1013" Type="http://schemas.openxmlformats.org/officeDocument/2006/relationships/header" Target="header257.xml" /><Relationship Id="rId1014" Type="http://schemas.openxmlformats.org/officeDocument/2006/relationships/footer" Target="footer256.xml" /><Relationship Id="rId1015" Type="http://schemas.openxmlformats.org/officeDocument/2006/relationships/footer" Target="footer257.xml" /><Relationship Id="rId1016" Type="http://schemas.openxmlformats.org/officeDocument/2006/relationships/header" Target="header258.xml" /><Relationship Id="rId1017" Type="http://schemas.openxmlformats.org/officeDocument/2006/relationships/footer" Target="footer258.xml" /><Relationship Id="rId1018" Type="http://schemas.openxmlformats.org/officeDocument/2006/relationships/hyperlink" Target="https://advance.lexis.com/api/document?collection=news&amp;id=urn:contentItem:60YR-Y9D1-JB20-G0DM-00000-00&amp;context=1519360" TargetMode="External" /><Relationship Id="rId1019" Type="http://schemas.openxmlformats.org/officeDocument/2006/relationships/header" Target="header259.xml" /><Relationship Id="rId102" Type="http://schemas.openxmlformats.org/officeDocument/2006/relationships/header" Target="header37.xml" /><Relationship Id="rId1020" Type="http://schemas.openxmlformats.org/officeDocument/2006/relationships/header" Target="header260.xml" /><Relationship Id="rId1021" Type="http://schemas.openxmlformats.org/officeDocument/2006/relationships/footer" Target="footer259.xml" /><Relationship Id="rId1022" Type="http://schemas.openxmlformats.org/officeDocument/2006/relationships/footer" Target="footer260.xml" /><Relationship Id="rId1023" Type="http://schemas.openxmlformats.org/officeDocument/2006/relationships/header" Target="header261.xml" /><Relationship Id="rId1024" Type="http://schemas.openxmlformats.org/officeDocument/2006/relationships/footer" Target="footer261.xml" /><Relationship Id="rId1025" Type="http://schemas.openxmlformats.org/officeDocument/2006/relationships/hyperlink" Target="https://advance.lexis.com/api/document?collection=news&amp;id=urn:contentItem:60B1-4K81-DXH2-60KV-00000-00&amp;context=1519360" TargetMode="External" /><Relationship Id="rId1026" Type="http://schemas.openxmlformats.org/officeDocument/2006/relationships/header" Target="header262.xml" /><Relationship Id="rId1027" Type="http://schemas.openxmlformats.org/officeDocument/2006/relationships/header" Target="header263.xml" /><Relationship Id="rId1028" Type="http://schemas.openxmlformats.org/officeDocument/2006/relationships/footer" Target="footer262.xml" /><Relationship Id="rId1029" Type="http://schemas.openxmlformats.org/officeDocument/2006/relationships/footer" Target="footer263.xml" /><Relationship Id="rId103" Type="http://schemas.openxmlformats.org/officeDocument/2006/relationships/header" Target="header38.xml" /><Relationship Id="rId1030" Type="http://schemas.openxmlformats.org/officeDocument/2006/relationships/header" Target="header264.xml" /><Relationship Id="rId1031" Type="http://schemas.openxmlformats.org/officeDocument/2006/relationships/footer" Target="footer264.xml" /><Relationship Id="rId1032" Type="http://schemas.openxmlformats.org/officeDocument/2006/relationships/hyperlink" Target="https://advance.lexis.com/api/document?collection=news&amp;id=urn:contentItem:607N-92K1-DY1R-B3JR-00000-00&amp;context=1519360" TargetMode="External" /><Relationship Id="rId1033" Type="http://schemas.openxmlformats.org/officeDocument/2006/relationships/header" Target="header265.xml" /><Relationship Id="rId1034" Type="http://schemas.openxmlformats.org/officeDocument/2006/relationships/header" Target="header266.xml" /><Relationship Id="rId1035" Type="http://schemas.openxmlformats.org/officeDocument/2006/relationships/footer" Target="footer265.xml" /><Relationship Id="rId1036" Type="http://schemas.openxmlformats.org/officeDocument/2006/relationships/footer" Target="footer266.xml" /><Relationship Id="rId1037" Type="http://schemas.openxmlformats.org/officeDocument/2006/relationships/header" Target="header267.xml" /><Relationship Id="rId1038" Type="http://schemas.openxmlformats.org/officeDocument/2006/relationships/footer" Target="footer267.xml" /><Relationship Id="rId1039" Type="http://schemas.openxmlformats.org/officeDocument/2006/relationships/hyperlink" Target="https://advance.lexis.com/api/document?collection=news&amp;id=urn:contentItem:609T-FXS1-F03R-N3WM-00000-00&amp;context=1519360" TargetMode="External" /><Relationship Id="rId104" Type="http://schemas.openxmlformats.org/officeDocument/2006/relationships/footer" Target="footer37.xml" /><Relationship Id="rId1040" Type="http://schemas.openxmlformats.org/officeDocument/2006/relationships/hyperlink" Target="http://hinduexistence.org" TargetMode="External" /><Relationship Id="rId1041" Type="http://schemas.openxmlformats.org/officeDocument/2006/relationships/hyperlink" Target="https://disrn.com/news/brooks-brothers-files-for-bankruptcy-searches-for-buyer" TargetMode="External" /><Relationship Id="rId1042" Type="http://schemas.openxmlformats.org/officeDocument/2006/relationships/hyperlink" Target="https://rmx.news/article/article/czech-government-bonds-are-a-hit-among-investors" TargetMode="External" /><Relationship Id="rId1043" Type="http://schemas.openxmlformats.org/officeDocument/2006/relationships/hyperlink" Target="https://rmx.news/article/article/czech-economy-to-dip-more-than-oecd-expected-at-7-8-percent" TargetMode="External" /><Relationship Id="rId1044" Type="http://schemas.openxmlformats.org/officeDocument/2006/relationships/hyperlink" Target="https://disrn.com/news/federal-deficit-balloons-to-record-27-trillion-amid-pandemic" TargetMode="External" /><Relationship Id="rId1045" Type="http://schemas.openxmlformats.org/officeDocument/2006/relationships/hyperlink" Target="https://rmx.news/article/article/hungary-s-house-speaker-current-global-economic-model-unsustainable" TargetMode="External" /><Relationship Id="rId1046" Type="http://schemas.openxmlformats.org/officeDocument/2006/relationships/hyperlink" Target="https://rmx.news/article/article/recession-in-poland-will-be-shallowest-in-the-eu" TargetMode="External" /><Relationship Id="rId1047" Type="http://schemas.openxmlformats.org/officeDocument/2006/relationships/hyperlink" Target="https://www.ansa.it/nuova_europa/en/news/sections/news/2020/07/06/recovery-fund-greek-pm-we-will-not-accept-conditionalities_eaa18f3c-4008-4bcb-967c-92412b60c6b5.html" TargetMode="External" /><Relationship Id="rId1048" Type="http://schemas.openxmlformats.org/officeDocument/2006/relationships/hyperlink" Target="https://disrn.com/news/9-children-under-the-age-of-18-have-been-shot-dead-in-chicago-since-june-20" TargetMode="External" /><Relationship Id="rId1049" Type="http://schemas.openxmlformats.org/officeDocument/2006/relationships/hyperlink" Target="https://www.thecollegefix.com/a-pro-trump-student-tried-to-document-his-professors-bias-against-him-now-hes-facing-a-criminal-trial" TargetMode="External" /><Relationship Id="rId105" Type="http://schemas.openxmlformats.org/officeDocument/2006/relationships/footer" Target="footer38.xml" /><Relationship Id="rId1050" Type="http://schemas.openxmlformats.org/officeDocument/2006/relationships/hyperlink" Target="https://www.foxnews.com/politics/biden-says-some-funding-should-absolutely-be-redirected-from-police" TargetMode="External" /><Relationship Id="rId1051" Type="http://schemas.openxmlformats.org/officeDocument/2006/relationships/hyperlink" Target="https://disrn.com/news/biden-campaign-slams-tucker-carlson-tonight%E2%80%94the-most-popular-cable-news-program-ever%E2%80%94as-hate-speech-masquerading-as-journalism" TargetMode="External" /><Relationship Id="rId1052" Type="http://schemas.openxmlformats.org/officeDocument/2006/relationships/hyperlink" Target="https://www.thegatewaypundit.com/2020/07/biden-says-police-become-enemy-calls-cutting-police-funding-video/" TargetMode="External" /><Relationship Id="rId1053" Type="http://schemas.openxmlformats.org/officeDocument/2006/relationships/hyperlink" Target="https://www.thegatewaypundit.com/2020/07/biden-makes-no-sense-forgets-proposal-reading-teleprompter-virtual-conference-video/" TargetMode="External" /><Relationship Id="rId1054" Type="http://schemas.openxmlformats.org/officeDocument/2006/relationships/hyperlink" Target="https://nationalfile.com/buzzfeed-mad-after-bikers-counter-protest-blm-demonstration-in-small-ohio-town" TargetMode="External" /><Relationship Id="rId1055" Type="http://schemas.openxmlformats.org/officeDocument/2006/relationships/hyperlink" Target="https://disrn.com/news/chief-justice-john-roberts-was-hospitalized-overnight-in-june-after-fall" TargetMode="External" /><Relationship Id="rId1056" Type="http://schemas.openxmlformats.org/officeDocument/2006/relationships/hyperlink" Target="https://disrn.com/news/city-of-seattle-forced-white-employees-to-attend-racial-marxist-re-education-seminars" TargetMode="External" /><Relationship Id="rId1057" Type="http://schemas.openxmlformats.org/officeDocument/2006/relationships/hyperlink" Target="https://disrn.com/news/city-of-jackson-votes-to-remove-statue-of-president-andrew-jackson-from-city-hall" TargetMode="External" /><Relationship Id="rId1058" Type="http://schemas.openxmlformats.org/officeDocument/2006/relationships/hyperlink" Target="https://disrn.com/news/cnns-don-lemon-if-mount-rushmore-is-going-to-be-altered-put-obama-front-and-center" TargetMode="External" /><Relationship Id="rId1059" Type="http://schemas.openxmlformats.org/officeDocument/2006/relationships/hyperlink" Target="https://www.washingtonexaminer.com/news/district-attorney-who-filed-hate-crime-charges-for-painting-over-black-lives-matter-mural-was-backed-by-billionaire-george-soros" TargetMode="External" /><Relationship Id="rId106" Type="http://schemas.openxmlformats.org/officeDocument/2006/relationships/header" Target="header39.xml" /><Relationship Id="rId1060" Type="http://schemas.openxmlformats.org/officeDocument/2006/relationships/hyperlink" Target="https://reclaimthenet.org/scott-jensen-covid-comments-investigated" TargetMode="External" /><Relationship Id="rId1061" Type="http://schemas.openxmlformats.org/officeDocument/2006/relationships/hyperlink" Target="https://reclaimthenet.org/false-online-accusation-resulted-in-a-boycott" TargetMode="External" /><Relationship Id="rId1062" Type="http://schemas.openxmlformats.org/officeDocument/2006/relationships/hyperlink" Target="https://www.breitbart.com/europe/2020/07/08/farage-backs-trump-pulling-out-corrupt-globalist-who/" TargetMode="External" /><Relationship Id="rId1063" Type="http://schemas.openxmlformats.org/officeDocument/2006/relationships/hyperlink" Target="https://www.foxnews.com/politics/fbi-director-wray-says-half-of-bureaus-5000-counterintelligence-cases-are-related-to-china" TargetMode="External" /><Relationship Id="rId1064" Type="http://schemas.openxmlformats.org/officeDocument/2006/relationships/hyperlink" Target="https://disrn.com/news/gary-larson-unveils-first-new-far-side-comics-since-1995" TargetMode="External" /><Relationship Id="rId1065" Type="http://schemas.openxmlformats.org/officeDocument/2006/relationships/hyperlink" Target="https://www.thegatewaypundit.com/2020/07/grave-17-dead-unknown-confederate-soldiers-desecrated-church-dc-suburb/" TargetMode="External" /><Relationship Id="rId1066" Type="http://schemas.openxmlformats.org/officeDocument/2006/relationships/hyperlink" Target="https://disrn.com/news/ilhan-omar-calls-to-dismantle-the-us-economy-in-order-to-end-oppression" TargetMode="External" /><Relationship Id="rId1067" Type="http://schemas.openxmlformats.org/officeDocument/2006/relationships/hyperlink" Target="https://thehill.com/blogs/blog-briefing-room/news/506459-judge-allows-roy-moore-lawsuit-over-sacha-baron-cohen-prank-to" TargetMode="External" /><Relationship Id="rId1068" Type="http://schemas.openxmlformats.org/officeDocument/2006/relationships/hyperlink" Target="https://newschannel20.com/news/local/judge-asked-to-dismiss-part-of-rep-bailey-lawsuit" TargetMode="External" /><Relationship Id="rId1069" Type="http://schemas.openxmlformats.org/officeDocument/2006/relationships/hyperlink" Target="https://www.shootingillustrated.com/articles/2020/7/7/june-sets-nics-volumegun-sales-record/" TargetMode="External" /><Relationship Id="rId107" Type="http://schemas.openxmlformats.org/officeDocument/2006/relationships/footer" Target="footer39.xml" /><Relationship Id="rId1070" Type="http://schemas.openxmlformats.org/officeDocument/2006/relationships/hyperlink" Target="https://summit.news/2020/07/08/kanye-west-they-want-to-put-chips-inside-of-us/" TargetMode="External" /><Relationship Id="rId1071" Type="http://schemas.openxmlformats.org/officeDocument/2006/relationships/hyperlink" Target="https://disrn.com/news/kanye-west-confirms-presidential-run-says-campaign-is-linked-to-his-newly-formed-birthday-party" TargetMode="External" /><Relationship Id="rId1072" Type="http://schemas.openxmlformats.org/officeDocument/2006/relationships/hyperlink" Target="https://reclaimthenet.org/laura-loomer-freedom-watch-anti-conservative-bias-lawsuit-review" TargetMode="External" /><Relationship Id="rId1073" Type="http://schemas.openxmlformats.org/officeDocument/2006/relationships/hyperlink" Target="https://www.thegatewaypundit.com/2020/07/lt-col-alexander-vindman-announces-retirement-army/" TargetMode="External" /><Relationship Id="rId1074" Type="http://schemas.openxmlformats.org/officeDocument/2006/relationships/hyperlink" Target="https://www.thecollegefix.com/marquette-university-threatened-to-rescind-students-admission-over-pro-trump-tiktok-video" TargetMode="External" /><Relationship Id="rId1075" Type="http://schemas.openxmlformats.org/officeDocument/2006/relationships/hyperlink" Target="https://disrn.com/news/over-6000-coronavirus-patients-were-sent-to-new-york-nursing-homes-after-gov-cuomos-order" TargetMode="External" /><Relationship Id="rId1076" Type="http://schemas.openxmlformats.org/officeDocument/2006/relationships/hyperlink" Target="https://www.republicworld.com/technology-news/science/new-species-of-seaweed-threatens-existence-of-protected-coral-reef-nea.html" TargetMode="External" /><Relationship Id="rId1077" Type="http://schemas.openxmlformats.org/officeDocument/2006/relationships/hyperlink" Target="https://nypost.com/2020/07/08/nypd-limits-retirement-applications-amid-411-surge-this-week/" TargetMode="External" /><Relationship Id="rId1078" Type="http://schemas.openxmlformats.org/officeDocument/2006/relationships/hyperlink" Target="https://komonews.com/news/local/oregon-politician-wrote-racist-letter-to-himself-police-say" TargetMode="External" /><Relationship Id="rId1079" Type="http://schemas.openxmlformats.org/officeDocument/2006/relationships/hyperlink" Target="https://summit.news/2020/07/08/acquaintance-of-ghislaine-maxwell-says-she-has-secret-video-of-prince-andrew/" TargetMode="External" /><Relationship Id="rId108" Type="http://schemas.openxmlformats.org/officeDocument/2006/relationships/hyperlink" Target="https://advance.lexis.com/api/document?collection=news&amp;id=urn:contentItem:604N-HMP1-DYR7-J0MM-00000-00&amp;context=1519360" TargetMode="External" /><Relationship Id="rId1080" Type="http://schemas.openxmlformats.org/officeDocument/2006/relationships/hyperlink" Target="https://disrn.com/news/pro-trump-flotilla-shatters-record-for-largest-boat-parade-ever" TargetMode="External" /><Relationship Id="rId1081" Type="http://schemas.openxmlformats.org/officeDocument/2006/relationships/hyperlink" Target="https://nationalfile.com/san-francisco-considers-caren-act-to-penalize-racially-exploitative-911-callers" TargetMode="External" /><Relationship Id="rId1082" Type="http://schemas.openxmlformats.org/officeDocument/2006/relationships/hyperlink" Target="https://www.kiro7.com/news/local/second-federal-lawsuit-filed-over-chop/B7OP5XS5YNGPLGUTMEOCARPQRM/" TargetMode="External" /><Relationship Id="rId1083" Type="http://schemas.openxmlformats.org/officeDocument/2006/relationships/hyperlink" Target="https://disrn.com/news/sen-blackburn-omar-and-her-marxist-comrades-are-a-threat-to-our-democracy-omar-should-resign" TargetMode="External" /><Relationship Id="rId1084" Type="http://schemas.openxmlformats.org/officeDocument/2006/relationships/hyperlink" Target="https://www.hollywoodreporter.com/news/band-lady-a-files-lawsuit-singer-anita-lady-a-white-1302517" TargetMode="External" /><Relationship Id="rId1085" Type="http://schemas.openxmlformats.org/officeDocument/2006/relationships/hyperlink" Target="https://disrn.com/news/trump-administration-to-pressure-governors-to-open-public-schools-in-the-fall" TargetMode="External" /><Relationship Id="rId1086" Type="http://schemas.openxmlformats.org/officeDocument/2006/relationships/hyperlink" Target="https://nationalfile.com/watch-blm-agitator-vows-to-call-cps-on-white-church-going-mother" TargetMode="External" /><Relationship Id="rId1087" Type="http://schemas.openxmlformats.org/officeDocument/2006/relationships/hyperlink" Target="https://thepostmillennial.com/breaking-protestors-take-to-toronto-streets-to-oppose-mandatory-masks-in-ontario" TargetMode="External" /><Relationship Id="rId1088" Type="http://schemas.openxmlformats.org/officeDocument/2006/relationships/hyperlink" Target="https://thepostmillennial.com/canadians-less-likely-than-americans-to-wear-masks-poll-reveals" TargetMode="External" /><Relationship Id="rId1089" Type="http://schemas.openxmlformats.org/officeDocument/2006/relationships/hyperlink" Target="https://thepostmillennial.com/edmonton-eskimos-sponsor-threatens-to-drop-team-if-they-do-not-change-their-name" TargetMode="External" /><Relationship Id="rId109" Type="http://schemas.openxmlformats.org/officeDocument/2006/relationships/image" Target="media/image7.png" /><Relationship Id="rId1090" Type="http://schemas.openxmlformats.org/officeDocument/2006/relationships/hyperlink" Target="https://thepostmillennial.com/doctors-for-defunding-police-in-toronto-says-policing-is-a-public-health-crisis" TargetMode="External" /><Relationship Id="rId1091" Type="http://schemas.openxmlformats.org/officeDocument/2006/relationships/hyperlink" Target="https://www.washingtonexaminer.com/news/british-judge-orders-christopher-steele-to-pay-damages-to-russian-bankers-named-in-dossier" TargetMode="External" /><Relationship Id="rId1092" Type="http://schemas.openxmlformats.org/officeDocument/2006/relationships/hyperlink" Target="https://wattsupwiththat.com/2020/07/08/climate-activists-step-up-calls-for-imprisoning-climate-realists/" TargetMode="External" /><Relationship Id="rId1093" Type="http://schemas.openxmlformats.org/officeDocument/2006/relationships/hyperlink" Target="https://www.breitbart.com/europe/2020/07/08/dutch-police-arrest-farmers-protesting-eu-emission-laws-strangling-agriculture/" TargetMode="External" /><Relationship Id="rId1094" Type="http://schemas.openxmlformats.org/officeDocument/2006/relationships/hyperlink" Target="https://www.breitbart.com/europe/2020/07/08/police-discover-kidnap-torture-chamber-in-hidden-shipping-containers/" TargetMode="External" /><Relationship Id="rId1095" Type="http://schemas.openxmlformats.org/officeDocument/2006/relationships/hyperlink" Target="https://rmx.news/article/article/europe-uncensored-meant-to-foster-dialogue-mep-bellamy-says" TargetMode="External" /><Relationship Id="rId1096" Type="http://schemas.openxmlformats.org/officeDocument/2006/relationships/hyperlink" Target="https://reclaimthenet.org/germany-hate-speech-again" TargetMode="External" /><Relationship Id="rId1097" Type="http://schemas.openxmlformats.org/officeDocument/2006/relationships/hyperlink" Target="https://www.breitbart.com/politics/2020/07/08/italy-voter-confidence-in-conte-government-plummets-by-20-points/" TargetMode="External" /><Relationship Id="rId1098" Type="http://schemas.openxmlformats.org/officeDocument/2006/relationships/hyperlink" Target="https://rmx.news/article/article/neurobiologist-elected-new-president-of-hungarian-academy-of-sciences" TargetMode="External" /><Relationship Id="rId1099" Type="http://schemas.openxmlformats.org/officeDocument/2006/relationships/hyperlink" Target="https://rmx.news/article/article/pm-orban-europe-is-in-retreat" TargetMode="External" /><Relationship Id="rId11" Type="http://schemas.openxmlformats.org/officeDocument/2006/relationships/header" Target="header4.xml" /><Relationship Id="rId110" Type="http://schemas.openxmlformats.org/officeDocument/2006/relationships/header" Target="header40.xml" /><Relationship Id="rId1100" Type="http://schemas.openxmlformats.org/officeDocument/2006/relationships/hyperlink" Target="https://rmx.news/article/article/pm-orban-meets-moderator-of-innovative-online-conference" TargetMode="External" /><Relationship Id="rId1101" Type="http://schemas.openxmlformats.org/officeDocument/2006/relationships/hyperlink" Target="https://rmx.news/article/article/pm-morawiecki-to-trzaskowski-what-have-you-done-to-prevent-arriva-road-accidents-in-warsaw" TargetMode="External" /><Relationship Id="rId1102" Type="http://schemas.openxmlformats.org/officeDocument/2006/relationships/hyperlink" Target="https://rmx.news/article/article/record-amount-of-meth-worth-300-million-confiscated-in-slovakia" TargetMode="External" /><Relationship Id="rId1103" Type="http://schemas.openxmlformats.org/officeDocument/2006/relationships/hyperlink" Target="https://www.swissinfo.ch/eng/mountain-linked-to-racist-scientist-agassiz-to-keep-its-name/45888254" TargetMode="External" /><Relationship Id="rId1104" Type="http://schemas.openxmlformats.org/officeDocument/2006/relationships/hyperlink" Target="https://www.breitbart.com/health/2020/07/08/top-italian-epidemiologist-says-new-coronavirus-outbreaks-no-cause-for-concern/" TargetMode="External" /><Relationship Id="rId1105" Type="http://schemas.openxmlformats.org/officeDocument/2006/relationships/hyperlink" Target="https://www.breitbart.com/europe/2020/07/08/uk-tories-will-block-blair-ally-mandelson-head-wto-because-anti-brexit-views-report/" TargetMode="External" /><Relationship Id="rId1106" Type="http://schemas.openxmlformats.org/officeDocument/2006/relationships/hyperlink" Target="https://www.breitbart.com/europe/2020/07/08/starmer-claims-boris-press-briefings-unbalance-political-discourse/" TargetMode="External" /><Relationship Id="rId1107" Type="http://schemas.openxmlformats.org/officeDocument/2006/relationships/hyperlink" Target="https://www.breitbart.com/europe/2020/07/08/watch-black-lives-matter-protest-joins-allah-hu-akbar-chanting-pro-yemen-demonstration/" TargetMode="External" /><Relationship Id="rId1108" Type="http://schemas.openxmlformats.org/officeDocument/2006/relationships/hyperlink" Target="https://disrn.com/news/12-christians-arrested-by-irans-revolutionary-guard-in-3-cities" TargetMode="External" /><Relationship Id="rId1109" Type="http://schemas.openxmlformats.org/officeDocument/2006/relationships/hyperlink" Target="https://greekcitytimes.com/2020/07/08/turkish-media-report-hagia-sophia-is-being-converted-into-a-mosque/" TargetMode="External" /><Relationship Id="rId111" Type="http://schemas.openxmlformats.org/officeDocument/2006/relationships/header" Target="header41.xml" /><Relationship Id="rId1110" Type="http://schemas.openxmlformats.org/officeDocument/2006/relationships/hyperlink" Target="https://www.opindia.com/2020/07/australian-pro-surfer-carmen-greentree-abducted-raped-kashmir-2-months-islam-quran/" TargetMode="External" /><Relationship Id="rId1111" Type="http://schemas.openxmlformats.org/officeDocument/2006/relationships/hyperlink" Target="https://hinduexistence.org/2020/07/08/in-islamic-pakistan-hindus-are-forced-to-bury-the-dead-bodies-depriving-sanatani-last-rites/" TargetMode="External" /><Relationship Id="rId1112" Type="http://schemas.openxmlformats.org/officeDocument/2006/relationships/hyperlink" Target="https://hinduexistence.org/2020/06/29/vhp-and-bajrangdal-rescued-hindu-girl-before-trafficking-in-abroad-thru-a-love-jihadi-racket/" TargetMode="External" /><Relationship Id="rId1113" Type="http://schemas.openxmlformats.org/officeDocument/2006/relationships/hyperlink" Target="https://disrn.com/news/pope-omits-prepared-comments-about-chinas-new-hong-kong-laws-from-speech-raising-concerns" TargetMode="External" /><Relationship Id="rId1114" Type="http://schemas.openxmlformats.org/officeDocument/2006/relationships/hyperlink" Target="https://www.nature.com/articles/d41586-020-02055-4" TargetMode="External" /><Relationship Id="rId1115" Type="http://schemas.openxmlformats.org/officeDocument/2006/relationships/hyperlink" Target="https://www.thegatewaypundit.com/2020/07/cheer-hydroxychloroquine-regret-inform-brazilian-president-jair-bolsonaro-announces-excellent-news-health-video/" TargetMode="External" /><Relationship Id="rId1116" Type="http://schemas.openxmlformats.org/officeDocument/2006/relationships/hyperlink" Target="https://rmx.news/article/article/analysis-european-countries-cannot-protect-the-eu-borders-alone" TargetMode="External" /><Relationship Id="rId1117" Type="http://schemas.openxmlformats.org/officeDocument/2006/relationships/hyperlink" Target="https://www.dailymail.co.uk/news/article-8502693/Protesters-call-asylum-seekers-Kangaroo-Point-Central-Hotel-not-taken-Christmas-Island.html" TargetMode="External" /><Relationship Id="rId1118" Type="http://schemas.openxmlformats.org/officeDocument/2006/relationships/hyperlink" Target="https://www.breitbart.com/europe/2020/07/08/eu-commission-declares-asylum-rejections-borders-illegal/" TargetMode="External" /><Relationship Id="rId1119" Type="http://schemas.openxmlformats.org/officeDocument/2006/relationships/hyperlink" Target="https://www.breitbart.com/europe/2020/07/08/majority-of-swedes-say-they-want-fewer-asylum-seekers/" TargetMode="External" /><Relationship Id="rId112" Type="http://schemas.openxmlformats.org/officeDocument/2006/relationships/footer" Target="footer40.xml" /><Relationship Id="rId1120" Type="http://schemas.openxmlformats.org/officeDocument/2006/relationships/hyperlink" Target="https://www.breitbart.com/europe/2020/07/08/think-tank-7500-illegal-boat-migrants-will-reach-uk-christmas/" TargetMode="External" /><Relationship Id="rId1121" Type="http://schemas.openxmlformats.org/officeDocument/2006/relationships/hyperlink" Target="https://www.wcvb.com/article/harvard-mit-sue-feds-over-new-immigration-rule-targeting-students/33246356" TargetMode="External" /><Relationship Id="rId1122" Type="http://schemas.openxmlformats.org/officeDocument/2006/relationships/hyperlink" Target="https://www.breitbart.com/europe/2020/07/08/afghan-migrant-kills-wife-middle-german-bus/" TargetMode="External" /><Relationship Id="rId1123" Type="http://schemas.openxmlformats.org/officeDocument/2006/relationships/hyperlink" Target="https://www.startribune.com/pickup-truck-carrying-migrants-crashes-in-north-macedonia/571672362/" TargetMode="External" /><Relationship Id="rId1124" Type="http://schemas.openxmlformats.org/officeDocument/2006/relationships/hyperlink" Target="https://reclaimthenet.org/facebook-ads-boycott-hypocritical" TargetMode="External" /><Relationship Id="rId1125" Type="http://schemas.openxmlformats.org/officeDocument/2006/relationships/hyperlink" Target="https://disrn.com/news/creator-of-call-of-duty-video-game-franchise-removes-OK-symbol-from-modern-warfare-and-warzone-games" TargetMode="External" /><Relationship Id="rId1126" Type="http://schemas.openxmlformats.org/officeDocument/2006/relationships/hyperlink" Target="https://summit.news/2020/07/08/fearing-cancellation-some-withdraw-signatures-from-open-letter-decrying-cancel-culture/" TargetMode="External" /><Relationship Id="rId1127" Type="http://schemas.openxmlformats.org/officeDocument/2006/relationships/hyperlink" Target="https://disrn.com/news/ohios-oldest-abortion-clinic-opened-just-months-after-roe-v-wade-decision-is-closing-down" TargetMode="External" /><Relationship Id="rId1128" Type="http://schemas.openxmlformats.org/officeDocument/2006/relationships/hyperlink" Target="https://summit.news/2020/07/08/orwell-cancelled-journalist-says-vile-author-aided-nazis/" TargetMode="External" /><Relationship Id="rId1129" Type="http://schemas.openxmlformats.org/officeDocument/2006/relationships/hyperlink" Target="https://disrn.com/news/pro-life-pregnancy-center-opens-across-from-largest-planned-parenthood-clinic-in-texas" TargetMode="External" /><Relationship Id="rId113" Type="http://schemas.openxmlformats.org/officeDocument/2006/relationships/footer" Target="footer41.xml" /><Relationship Id="rId1130" Type="http://schemas.openxmlformats.org/officeDocument/2006/relationships/hyperlink" Target="https://disrn.com/news/supreme-court-delivers-big-win-for-religious-liberty-protecting-religious-schools-from-nondiscrimination-suits" TargetMode="External" /><Relationship Id="rId1131" Type="http://schemas.openxmlformats.org/officeDocument/2006/relationships/hyperlink" Target="https://disrn.com/news/supreme-court-rules-employers-may-opt-out-of-obamacare-birth-control-mandate-for-religious-moral-reasons" TargetMode="External" /><Relationship Id="rId1132" Type="http://schemas.openxmlformats.org/officeDocument/2006/relationships/hyperlink" Target="https://www.rt.com/news/494105-stefan-molyneux-twitter-ban/" TargetMode="External" /><Relationship Id="rId1133" Type="http://schemas.openxmlformats.org/officeDocument/2006/relationships/hyperlink" Target="https://disrn.com/news/trump-warns-republicans-to-toughen-up-to-combat-the-lefts-culture-war" TargetMode="External" /><Relationship Id="rId1134" Type="http://schemas.openxmlformats.org/officeDocument/2006/relationships/hyperlink" Target="https://summit.news/2020/07/08/video-students-say-they-will-sacrifice-free-speech-to-avoid-offending-people/" TargetMode="External" /><Relationship Id="rId1135" Type="http://schemas.openxmlformats.org/officeDocument/2006/relationships/hyperlink" Target="https://reclaimthenet.org/vox-anti-cancel-culture-letter-public-shaming" TargetMode="External" /><Relationship Id="rId1136" Type="http://schemas.openxmlformats.org/officeDocument/2006/relationships/header" Target="header268.xml" /><Relationship Id="rId1137" Type="http://schemas.openxmlformats.org/officeDocument/2006/relationships/header" Target="header269.xml" /><Relationship Id="rId1138" Type="http://schemas.openxmlformats.org/officeDocument/2006/relationships/footer" Target="footer268.xml" /><Relationship Id="rId1139" Type="http://schemas.openxmlformats.org/officeDocument/2006/relationships/footer" Target="footer269.xml" /><Relationship Id="rId114" Type="http://schemas.openxmlformats.org/officeDocument/2006/relationships/header" Target="header42.xml" /><Relationship Id="rId1140" Type="http://schemas.openxmlformats.org/officeDocument/2006/relationships/header" Target="header270.xml" /><Relationship Id="rId1141" Type="http://schemas.openxmlformats.org/officeDocument/2006/relationships/footer" Target="footer270.xml" /><Relationship Id="rId1142" Type="http://schemas.openxmlformats.org/officeDocument/2006/relationships/hyperlink" Target="https://advance.lexis.com/api/document?collection=news&amp;id=urn:contentItem:61H9-WR41-JDJN-62GR-00000-00&amp;context=1519360" TargetMode="External" /><Relationship Id="rId1143" Type="http://schemas.openxmlformats.org/officeDocument/2006/relationships/hyperlink" Target="http://imgs.syndigate.info/583/1664/9/160785909922.jpeg" TargetMode="External" /><Relationship Id="rId1144" Type="http://schemas.openxmlformats.org/officeDocument/2006/relationships/header" Target="header271.xml" /><Relationship Id="rId1145" Type="http://schemas.openxmlformats.org/officeDocument/2006/relationships/header" Target="header272.xml" /><Relationship Id="rId1146" Type="http://schemas.openxmlformats.org/officeDocument/2006/relationships/footer" Target="footer271.xml" /><Relationship Id="rId1147" Type="http://schemas.openxmlformats.org/officeDocument/2006/relationships/footer" Target="footer272.xml" /><Relationship Id="rId1148" Type="http://schemas.openxmlformats.org/officeDocument/2006/relationships/header" Target="header273.xml" /><Relationship Id="rId1149" Type="http://schemas.openxmlformats.org/officeDocument/2006/relationships/footer" Target="footer273.xml" /><Relationship Id="rId115" Type="http://schemas.openxmlformats.org/officeDocument/2006/relationships/footer" Target="footer42.xml" /><Relationship Id="rId1150" Type="http://schemas.openxmlformats.org/officeDocument/2006/relationships/hyperlink" Target="https://advance.lexis.com/api/document?collection=news&amp;id=urn:contentItem:606C-4NV1-DXH2-6378-00000-00&amp;context=1519360" TargetMode="External" /><Relationship Id="rId1151" Type="http://schemas.openxmlformats.org/officeDocument/2006/relationships/header" Target="header274.xml" /><Relationship Id="rId1152" Type="http://schemas.openxmlformats.org/officeDocument/2006/relationships/header" Target="header275.xml" /><Relationship Id="rId1153" Type="http://schemas.openxmlformats.org/officeDocument/2006/relationships/footer" Target="footer274.xml" /><Relationship Id="rId1154" Type="http://schemas.openxmlformats.org/officeDocument/2006/relationships/footer" Target="footer275.xml" /><Relationship Id="rId1155" Type="http://schemas.openxmlformats.org/officeDocument/2006/relationships/header" Target="header276.xml" /><Relationship Id="rId1156" Type="http://schemas.openxmlformats.org/officeDocument/2006/relationships/footer" Target="footer276.xml" /><Relationship Id="rId1157" Type="http://schemas.openxmlformats.org/officeDocument/2006/relationships/hyperlink" Target="https://advance.lexis.com/api/document?collection=news&amp;id=urn:contentItem:61F6-C801-DYTH-G2K6-00000-00&amp;context=1519360" TargetMode="External" /><Relationship Id="rId1158" Type="http://schemas.openxmlformats.org/officeDocument/2006/relationships/header" Target="header277.xml" /><Relationship Id="rId1159" Type="http://schemas.openxmlformats.org/officeDocument/2006/relationships/header" Target="header278.xml" /><Relationship Id="rId116" Type="http://schemas.openxmlformats.org/officeDocument/2006/relationships/hyperlink" Target="https://advance.lexis.com/api/document?collection=news&amp;id=urn:contentItem:606M-0KM1-DY9S-T3VC-00000-00&amp;context=1519360" TargetMode="External" /><Relationship Id="rId1160" Type="http://schemas.openxmlformats.org/officeDocument/2006/relationships/footer" Target="footer277.xml" /><Relationship Id="rId1161" Type="http://schemas.openxmlformats.org/officeDocument/2006/relationships/footer" Target="footer278.xml" /><Relationship Id="rId1162" Type="http://schemas.openxmlformats.org/officeDocument/2006/relationships/header" Target="header279.xml" /><Relationship Id="rId1163" Type="http://schemas.openxmlformats.org/officeDocument/2006/relationships/footer" Target="footer279.xml" /><Relationship Id="rId1164" Type="http://schemas.openxmlformats.org/officeDocument/2006/relationships/hyperlink" Target="https://advance.lexis.com/api/document?collection=news&amp;id=urn:contentItem:60S1-M9K1-JBSN-350R-00000-00&amp;context=1519360" TargetMode="External" /><Relationship Id="rId1165" Type="http://schemas.openxmlformats.org/officeDocument/2006/relationships/header" Target="header280.xml" /><Relationship Id="rId1166" Type="http://schemas.openxmlformats.org/officeDocument/2006/relationships/header" Target="header281.xml" /><Relationship Id="rId1167" Type="http://schemas.openxmlformats.org/officeDocument/2006/relationships/footer" Target="footer280.xml" /><Relationship Id="rId1168" Type="http://schemas.openxmlformats.org/officeDocument/2006/relationships/footer" Target="footer281.xml" /><Relationship Id="rId1169" Type="http://schemas.openxmlformats.org/officeDocument/2006/relationships/header" Target="header282.xml" /><Relationship Id="rId117" Type="http://schemas.openxmlformats.org/officeDocument/2006/relationships/header" Target="header43.xml" /><Relationship Id="rId1170" Type="http://schemas.openxmlformats.org/officeDocument/2006/relationships/footer" Target="footer282.xml" /><Relationship Id="rId1171" Type="http://schemas.openxmlformats.org/officeDocument/2006/relationships/hyperlink" Target="https://advance.lexis.com/api/document?collection=news&amp;id=urn:contentItem:60R9-3FC1-JB20-G1R8-00000-00&amp;context=1519360" TargetMode="External" /><Relationship Id="rId1172" Type="http://schemas.openxmlformats.org/officeDocument/2006/relationships/header" Target="header283.xml" /><Relationship Id="rId1173" Type="http://schemas.openxmlformats.org/officeDocument/2006/relationships/header" Target="header284.xml" /><Relationship Id="rId1174" Type="http://schemas.openxmlformats.org/officeDocument/2006/relationships/footer" Target="footer283.xml" /><Relationship Id="rId1175" Type="http://schemas.openxmlformats.org/officeDocument/2006/relationships/footer" Target="footer284.xml" /><Relationship Id="rId1176" Type="http://schemas.openxmlformats.org/officeDocument/2006/relationships/header" Target="header285.xml" /><Relationship Id="rId1177" Type="http://schemas.openxmlformats.org/officeDocument/2006/relationships/footer" Target="footer285.xml" /><Relationship Id="rId1178" Type="http://schemas.openxmlformats.org/officeDocument/2006/relationships/hyperlink" Target="https://advance.lexis.com/api/document?collection=news&amp;id=urn:contentItem:603G-7W91-JB20-G3R1-00000-00&amp;context=1519360" TargetMode="External" /><Relationship Id="rId1179" Type="http://schemas.openxmlformats.org/officeDocument/2006/relationships/header" Target="header286.xml" /><Relationship Id="rId118" Type="http://schemas.openxmlformats.org/officeDocument/2006/relationships/header" Target="header44.xml" /><Relationship Id="rId1180" Type="http://schemas.openxmlformats.org/officeDocument/2006/relationships/header" Target="header287.xml" /><Relationship Id="rId1181" Type="http://schemas.openxmlformats.org/officeDocument/2006/relationships/footer" Target="footer286.xml" /><Relationship Id="rId1182" Type="http://schemas.openxmlformats.org/officeDocument/2006/relationships/footer" Target="footer287.xml" /><Relationship Id="rId1183" Type="http://schemas.openxmlformats.org/officeDocument/2006/relationships/header" Target="header288.xml" /><Relationship Id="rId1184" Type="http://schemas.openxmlformats.org/officeDocument/2006/relationships/footer" Target="footer288.xml" /><Relationship Id="rId1185" Type="http://schemas.openxmlformats.org/officeDocument/2006/relationships/hyperlink" Target="https://advance.lexis.com/api/document?collection=news&amp;id=urn:contentItem:6071-VVC1-DXKX-028W-00000-00&amp;context=1519360" TargetMode="External" /><Relationship Id="rId1186" Type="http://schemas.openxmlformats.org/officeDocument/2006/relationships/hyperlink" Target="http://floridapolitics.comDelivered" TargetMode="External" /><Relationship Id="rId1187" Type="http://schemas.openxmlformats.org/officeDocument/2006/relationships/hyperlink" Target="https://3o15h033zmpwracwx2i00rqx-wpengine.netdna-ssl.com/wp-content/uploads/2019/01/Hackley-pre-inaug-8-Large.jpg" TargetMode="External" /><Relationship Id="rId1188" Type="http://schemas.openxmlformats.org/officeDocument/2006/relationships/hyperlink" Target="https://floridataxwatch.org/Research/Budget-Hub;" TargetMode="External" /><Relationship Id="rId1189" Type="http://schemas.openxmlformats.org/officeDocument/2006/relationships/hyperlink" Target="https://3o15h033zmpwracwx2i00rqx-wpengine.netdna-ssl.com/wp-content/uploads/2020/06/ap-pgots.jpeg" TargetMode="External" /><Relationship Id="rId119" Type="http://schemas.openxmlformats.org/officeDocument/2006/relationships/footer" Target="footer43.xml" /><Relationship Id="rId1190" Type="http://schemas.openxmlformats.org/officeDocument/2006/relationships/hyperlink" Target="https://www.perspecta.com/transformation" TargetMode="External" /><Relationship Id="rId1191" Type="http://schemas.openxmlformats.org/officeDocument/2006/relationships/hyperlink" Target="https://3o15h033zmpwracwx2i00rqx-wpengine.netdna-ssl.com/wp-content/uploads/2020/06/long-lines-covid-testing.jpg" TargetMode="External" /><Relationship Id="rId1192" Type="http://schemas.openxmlformats.org/officeDocument/2006/relationships/hyperlink" Target="https://3o15h033zmpwracwx2i00rqx-wpengine.netdna-ssl.com/wp-content/uploads/2020/06/homeless-shelter-Covid.jpg" TargetMode="External" /><Relationship Id="rId1193" Type="http://schemas.openxmlformats.org/officeDocument/2006/relationships/hyperlink" Target="https://3o15h033zmpwracwx2i00rqx-wpengine.netdna-ssl.com/wp-content/uploads/2020/06/Apple-reopening-stores-AP-photo.jpg" TargetMode="External" /><Relationship Id="rId1194" Type="http://schemas.openxmlformats.org/officeDocument/2006/relationships/hyperlink" Target="https://www.rali-fl.org" TargetMode="External" /><Relationship Id="rId1195" Type="http://schemas.openxmlformats.org/officeDocument/2006/relationships/hyperlink" Target="https://3o15h033zmpwracwx2i00rqx-wpengine.netdna-ssl.com/wp-content/uploads/2020/06/trump.jpg" TargetMode="External" /><Relationship Id="rId1196" Type="http://schemas.openxmlformats.org/officeDocument/2006/relationships/hyperlink" Target="https://3o15h033zmpwracwx2i00rqx-wpengine.netdna-ssl.com/wp-content/uploads/2020/04/CORONAVIRUS-AMERICA-22.jpeg" TargetMode="External" /><Relationship Id="rId1197" Type="http://schemas.openxmlformats.org/officeDocument/2006/relationships/hyperlink" Target="https://3o15h033zmpwracwx2i00rqx-wpengine.netdna-ssl.com/wp-content/uploads/2020/06/coronavirus-atmosphere.jpg" TargetMode="External" /><Relationship Id="rId1198" Type="http://schemas.openxmlformats.org/officeDocument/2006/relationships/hyperlink" Target="https://3o15h033zmpwracwx2i00rqx-wpengine.netdna-ssl.com/wp-content/uploads/2020/06/f81055cc-3c01-42ae-24a5-dd2b50e61917-medium16x9_cops.jpg" TargetMode="External" /><Relationship Id="rId1199" Type="http://schemas.openxmlformats.org/officeDocument/2006/relationships/hyperlink" Target="https://3o15h033zmpwracwx2i00rqx-wpengine.netdna-ssl.com/wp-content/uploads/2020/06/Donald-Trump-business-as-usual.jpg" TargetMode="External" /><Relationship Id="rId12" Type="http://schemas.openxmlformats.org/officeDocument/2006/relationships/header" Target="header5.xml" /><Relationship Id="rId120" Type="http://schemas.openxmlformats.org/officeDocument/2006/relationships/footer" Target="footer44.xml" /><Relationship Id="rId1200" Type="http://schemas.openxmlformats.org/officeDocument/2006/relationships/hyperlink" Target="https://3o15h033zmpwracwx2i00rqx-wpengine.netdna-ssl.com/wp-content/uploads/2020/06/desantis-fl_empower_6-25-20_acruz-1.jpg" TargetMode="External" /><Relationship Id="rId1201" Type="http://schemas.openxmlformats.org/officeDocument/2006/relationships/hyperlink" Target="https://3o15h033zmpwracwx2i00rqx-wpengine.netdna-ssl.com/wp-content/uploads/2020/06/a4627540-299b-4051-b275-7683d707c8ca-A_bolt_from_the_sky_copy_2-scaled.jpg" TargetMode="External" /><Relationship Id="rId1202" Type="http://schemas.openxmlformats.org/officeDocument/2006/relationships/hyperlink" Target="http://www.fpl.com/storm" TargetMode="External" /><Relationship Id="rId1203" Type="http://schemas.openxmlformats.org/officeDocument/2006/relationships/hyperlink" Target="https://3o15h033zmpwracwx2i00rqx-wpengine.netdna-ssl.com/wp-content/uploads/2020/06/Donald-Trump-tie.jpg" TargetMode="External" /><Relationship Id="rId1204" Type="http://schemas.openxmlformats.org/officeDocument/2006/relationships/hyperlink" Target="https://3o15h033zmpwracwx2i00rqx-wpengine.netdna-ssl.com/wp-content/uploads/2020/06/tulsa-rally.jpg" TargetMode="External" /><Relationship Id="rId1205" Type="http://schemas.openxmlformats.org/officeDocument/2006/relationships/hyperlink" Target="https://flaports.org" TargetMode="External" /><Relationship Id="rId1206" Type="http://schemas.openxmlformats.org/officeDocument/2006/relationships/hyperlink" Target="https://3o15h033zmpwracwx2i00rqx-wpengine.netdna-ssl.com/wp-content/uploads/2020/06/marva-preston.jpg" TargetMode="External" /><Relationship Id="rId1207" Type="http://schemas.openxmlformats.org/officeDocument/2006/relationships/hyperlink" Target="http://beckercovid19.com" TargetMode="External" /><Relationship Id="rId1208" Type="http://schemas.openxmlformats.org/officeDocument/2006/relationships/hyperlink" Target="https://3o15h033zmpwracwx2i00rqx-wpengine.netdna-ssl.com/wp-content/uploads/2020/06/Hamilton.jpg" TargetMode="External" /><Relationship Id="rId1209" Type="http://schemas.openxmlformats.org/officeDocument/2006/relationships/hyperlink" Target="https://3o15h033zmpwracwx2i00rqx-wpengine.netdna-ssl.com/wp-content/uploads/2020/06/Phillies-Phanatic.jpg" TargetMode="External" /><Relationship Id="rId121" Type="http://schemas.openxmlformats.org/officeDocument/2006/relationships/header" Target="header45.xml" /><Relationship Id="rId1210" Type="http://schemas.openxmlformats.org/officeDocument/2006/relationships/hyperlink" Target="https://t.co/WCBsgkLBxP" TargetMode="External" /><Relationship Id="rId1211" Type="http://schemas.openxmlformats.org/officeDocument/2006/relationships/hyperlink" Target="https://twitter.com/DHS_Wolf/status/1276175303245783042?ref_src=twsrc%5Etfw" TargetMode="External" /><Relationship Id="rId1212" Type="http://schemas.openxmlformats.org/officeDocument/2006/relationships/hyperlink" Target="https://twitter.com/GovRonDeSantis?ref_src=twsrc%5Etfw" TargetMode="External" /><Relationship Id="rId1213" Type="http://schemas.openxmlformats.org/officeDocument/2006/relationships/hyperlink" Target="https://t.co/VeeIsTSvn5" TargetMode="External" /><Relationship Id="rId1214" Type="http://schemas.openxmlformats.org/officeDocument/2006/relationships/hyperlink" Target="https://twitter.com/CarlosGSmith/status/1276186136059265027?ref_src=twsrc%5Etfw" TargetMode="External" /><Relationship Id="rId1215" Type="http://schemas.openxmlformats.org/officeDocument/2006/relationships/hyperlink" Target="https://twitter.com/MarcACaputo/status/1276280933650501634?ref_src=twsrc%5Etfw" TargetMode="External" /><Relationship Id="rId1216" Type="http://schemas.openxmlformats.org/officeDocument/2006/relationships/hyperlink" Target="https://twitter.com/search?q=%23LetsProtectEachOther" TargetMode="External" /><Relationship Id="rId1217" Type="http://schemas.openxmlformats.org/officeDocument/2006/relationships/hyperlink" Target="https://www.tallahassee.com/story/news/2020/06/25/coronavirus-florida-state-tops-5-000-new-covid-19-cases-again/3259262001/?for-guid=1954d9a9-cc1f-4276-9a1d-ebaad0f38bd9utm_source=floridatoday-Coronavirus%20Watchutm_medium=emailutm_campaign=baseline_greetingutm_term=newsletter_greeting" TargetMode="External" /><Relationship Id="rId1218" Type="http://schemas.openxmlformats.org/officeDocument/2006/relationships/hyperlink" Target="https://www.floridaphoenix.com/2020/06/25/fls-dumping-ground-for-covid-19-just-come-on-down-and-see-how-many-people-you-can-infect/" TargetMode="External" /><Relationship Id="rId1219" Type="http://schemas.openxmlformats.org/officeDocument/2006/relationships/hyperlink" Target="https://floridapolitics.com/archives/343872-florida-receives-250-million-from-cares-act-for-affordable-housing-covid-19-relief" TargetMode="External" /><Relationship Id="rId122" Type="http://schemas.openxmlformats.org/officeDocument/2006/relationships/footer" Target="footer45.xml" /><Relationship Id="rId1220" Type="http://schemas.openxmlformats.org/officeDocument/2006/relationships/hyperlink" Target="https://floridapolitics.com/archives/343789-ousted-covid-19-dashboard-manager-rebekah-jones-to-file-whistleblower-complaint" TargetMode="External" /><Relationship Id="rId1221" Type="http://schemas.openxmlformats.org/officeDocument/2006/relationships/hyperlink" Target="https://www.floridatoday.com/story/news/local/2020/06/23/cruise-shutdown-put-port-canaveral-17-m-red-budget-year/3234179001/?for-guid=1954d9a9-cc1f-4276-9a1d-ebaad0f38bd9utm_source=floridatoday-Coronavirus%20Watchutm_medium=emailutm_campaign=baseline_greetingutm_term=newsletter_greeting" TargetMode="External" /><Relationship Id="rId1222" Type="http://schemas.openxmlformats.org/officeDocument/2006/relationships/hyperlink" Target="https://www.tampabay.com/news/business/2020/06/25/utility-customers-your-unpaid-pandemic-bills-are-coming-due/" TargetMode="External" /><Relationship Id="rId1223" Type="http://schemas.openxmlformats.org/officeDocument/2006/relationships/hyperlink" Target="https://www.news-press.com/story/sports/mlb/2020/06/25/coronavirus-florida-mlb-baseball-spring-training-restart/3254406001/?for-guid=1954d9a9-cc1f-4276-9a1d-ebaad0f38bd9utm_source=floridatoday-Coronavirus%20Watchutm_medium=emailutm_campaign=baseline_greetingutm_term=newsletter_greeting" TargetMode="External" /><Relationship Id="rId1224" Type="http://schemas.openxmlformats.org/officeDocument/2006/relationships/hyperlink" Target="https://www.miamiherald.com/news/local/community/miami-dade/miami-beach/article243793452.html" TargetMode="External" /><Relationship Id="rId1225" Type="http://schemas.openxmlformats.org/officeDocument/2006/relationships/hyperlink" Target="https://floridapolitics.com/archives/343848-miami-beach-extends-emergency-measures" TargetMode="External" /><Relationship Id="rId1226" Type="http://schemas.openxmlformats.org/officeDocument/2006/relationships/hyperlink" Target="https://www.palmbeachpost.com/news/20200625/cerabino-religious-exemption-in-pbc-mask-order-adds-to-virus-prey" TargetMode="External" /><Relationship Id="rId1227" Type="http://schemas.openxmlformats.org/officeDocument/2006/relationships/hyperlink" Target="https://www.palmbeachpost.com/news/20200625/palm-beach-countyrsquos-mandatory-mask-order-wonrsquot-affect-students-ndash-for-now" TargetMode="External" /><Relationship Id="rId1228" Type="http://schemas.openxmlformats.org/officeDocument/2006/relationships/hyperlink" Target="https://www.tallahassee.com/story/news/2020/06/25/local-republican-chair-makes-good-mask-lawsuit/3257667001/" TargetMode="External" /><Relationship Id="rId1229" Type="http://schemas.openxmlformats.org/officeDocument/2006/relationships/hyperlink" Target="https://www.orlandosentinel.com/coronavirus/os-ne-coronavirus-homeless-coalition-five-positive-cases-20200625-syespv5yejdq3jjlifgdv7qnby-story.html" TargetMode="External" /><Relationship Id="rId123" Type="http://schemas.openxmlformats.org/officeDocument/2006/relationships/hyperlink" Target="https://advance.lexis.com/api/document?collection=news&amp;id=urn:contentItem:605H-5MB1-F0YC-N0SV-00000-00&amp;context=1519360" TargetMode="External" /><Relationship Id="rId1230" Type="http://schemas.openxmlformats.org/officeDocument/2006/relationships/hyperlink" Target="https://www.orlandosentinel.com/coronavirus/os-ne-coronavirus-orange-osceola-limit-operations-20200625-4obe37ytjje5xbdb3eilufp4bq-story.html" TargetMode="External" /><Relationship Id="rId1231" Type="http://schemas.openxmlformats.org/officeDocument/2006/relationships/hyperlink" Target="https://www.pnj.com/story/news/2020/06/25/pensacola-area-black-owned-business-grant-receives-125-applications/3251436001/" TargetMode="External" /><Relationship Id="rId1232" Type="http://schemas.openxmlformats.org/officeDocument/2006/relationships/hyperlink" Target="https://www.heraldtribune.com/news/20200625/sarasota-memorial-hospital-bans-visitors-again-amid-uptick-in-covid-19-patients?utm_source=SFMCutm_medium=emailutm_campaign=Sarasota%20Herald-Tribune%20news-alerts%202020-06-2521:29:08utm_content=INKA_SHTutm_term=062520" TargetMode="External" /><Relationship Id="rId1233" Type="http://schemas.openxmlformats.org/officeDocument/2006/relationships/hyperlink" Target="https://www.orlandosentinel.com/news/education/os-ne-seminole-schools-reopening-plans-20200625-e2c2dm4ztrhnhcp2an6zjujdci-story.html" TargetMode="External" /><Relationship Id="rId1234" Type="http://schemas.openxmlformats.org/officeDocument/2006/relationships/hyperlink" Target="https://www.orlandosentinel.com/travel/attractions/the-daily-disney/os-et-disneyland-not-reopening-disney-world-is-20200625-mgte4umhzrgw7c4hne6umolhsm-story.html" TargetMode="External" /><Relationship Id="rId1235" Type="http://schemas.openxmlformats.org/officeDocument/2006/relationships/hyperlink" Target="https://www.bloomberg.com/news/articles/2020-06-25/apple-to-close-14-retail-stores-in-florida-on-rising-covid-19?cmpid=BBD062520_CUSutm_medium=emailutm_source=newsletterutm_term=200625utm_campaign=closeamericassref=VCq8VbSB" TargetMode="External" /><Relationship Id="rId1236" Type="http://schemas.openxmlformats.org/officeDocument/2006/relationships/hyperlink" Target="https://www.miamiherald.com/news/business/article243798247.html" TargetMode="External" /><Relationship Id="rId1237" Type="http://schemas.openxmlformats.org/officeDocument/2006/relationships/hyperlink" Target="https://www.tampabay.com/sports/rays/2020/06/25/st-pete-mayor-open-minded-about-allowing-fans-at-rays-games/" TargetMode="External" /><Relationship Id="rId1238" Type="http://schemas.openxmlformats.org/officeDocument/2006/relationships/hyperlink" Target="https://www.bloomberg.com/news/articles/2020-06-25/wwe-star-renee-young-says-she-tested-positive-for-covid-19?cmpid=BBD062520_OUSutm_medium=emailutm_source=newsletterutm_term=200625utm_campaign=openamericas" TargetMode="External" /><Relationship Id="rId1239" Type="http://schemas.openxmlformats.org/officeDocument/2006/relationships/hyperlink" Target="https://twitter.com/ReneeYoungWWE" TargetMode="External" /><Relationship Id="rId124" Type="http://schemas.openxmlformats.org/officeDocument/2006/relationships/header" Target="header46.xml" /><Relationship Id="rId1240" Type="http://schemas.openxmlformats.org/officeDocument/2006/relationships/hyperlink" Target="https://www.nytimes.com/interactive/2020/us/coronavirus-spread.html" TargetMode="External" /><Relationship Id="rId1241" Type="http://schemas.openxmlformats.org/officeDocument/2006/relationships/hyperlink" Target="https://www.nytimes.com/2020/06/25/opinion/coronavirus-republicans.html?action=clickmodule=Opinionpgtype=Homepage" TargetMode="External" /><Relationship Id="rId1242" Type="http://schemas.openxmlformats.org/officeDocument/2006/relationships/hyperlink" Target="https://www.usatoday.com/story/news/nation/2020/06/24/coronavirus-deaths-projected-high-if-no-mask-order/3255179001/?for-guid=1954d9a9-cc1f-4276-9a1d-ebaad0f38bd9utm_source=usatoday-Coronavirus%20Watchutm_medium=emailutm_campaign=baseline_greetingutm_term=list_article_thumb" TargetMode="External" /><Relationship Id="rId1243" Type="http://schemas.openxmlformats.org/officeDocument/2006/relationships/hyperlink" Target="https://www.nytimes.com/2020/06/25/world/coronavirus-updates.html?action=clickmodule=Spotlightpgtype=Homepage" TargetMode="External" /><Relationship Id="rId1244" Type="http://schemas.openxmlformats.org/officeDocument/2006/relationships/hyperlink" Target="https://www.usatoday.com/story/news/health/2020/06/25/fourth-july-holiday-social-distancing-coronavirus-cases/3258374001/?for-guid=1954d9a9-cc1f-4276-9a1d-ebaad0f38bd9utm_source=usatoday-Coronavirus%20Watchutm_medium=emailutm_campaign=baseline_greetingutm_term=newsletter_greeting" TargetMode="External" /><Relationship Id="rId1245" Type="http://schemas.openxmlformats.org/officeDocument/2006/relationships/hyperlink" Target="https://s2.washingtonpost.com/2a15fc1/5ef48a2bfe1ff654c204cf4f/596b3254ade4e24119afa5fc/10/69/e840c28fd111b717018f6f8fa4d528c2" TargetMode="External" /><Relationship Id="rId1246" Type="http://schemas.openxmlformats.org/officeDocument/2006/relationships/hyperlink" Target="https://www.washingtonpost.com/business/2020/06/25/fox-news-hannity-coronavirus-misinformation/?utm_campaign=wp_post_mostutm_medium=emailutm_source=newsletterwpisrc=nl_most" TargetMode="External" /><Relationship Id="rId1247" Type="http://schemas.openxmlformats.org/officeDocument/2006/relationships/hyperlink" Target="https://www.wsj.com/articles/companies-agonize-over-reopening-timetables-after-covid-19-lockdowns-11593036741?mod=hp_lead_pos2" TargetMode="External" /><Relationship Id="rId1248" Type="http://schemas.openxmlformats.org/officeDocument/2006/relationships/hyperlink" Target="https://www.usatoday.com/story/travel/hotels/2020/06/25/airbnb-covid-19-refund-struggles-anger-guests-after-cancellations/3248831001/?for-guid=1954d9a9-cc1f-4276-9a1d-ebaad0f38bd9utm_source=usatoday-Coronavirus%20Watchutm_medium=emailutm_campaign=baseline_greetingutm_term=list_article_thumb" TargetMode="External" /><Relationship Id="rId1249" Type="http://schemas.openxmlformats.org/officeDocument/2006/relationships/hyperlink" Target="https://www.nytimes.com/2020/06/25/business/economy/fed-dividend-buyback-limits.html?action=clickmodule=Spotlightpgtype=Homepage" TargetMode="External" /><Relationship Id="rId125" Type="http://schemas.openxmlformats.org/officeDocument/2006/relationships/header" Target="header47.xml" /><Relationship Id="rId1250" Type="http://schemas.openxmlformats.org/officeDocument/2006/relationships/hyperlink" Target="https://www.washingtonpost.com/us-policy/2020/06/25/irs-stimulus-checks-dead-people-gao/?utm_campaign=wp_post_mostutm_medium=emailutm_source=newsletterwpisrc=nl_most" TargetMode="External" /><Relationship Id="rId1251" Type="http://schemas.openxmlformats.org/officeDocument/2006/relationships/hyperlink" Target="https://www.wsj.com/articles/unemployment-benefits-weekly-jobless-claims-coronavirus-11593044266" TargetMode="External" /><Relationship Id="rId1252" Type="http://schemas.openxmlformats.org/officeDocument/2006/relationships/hyperlink" Target="https://newsserviceflorida.com/app/post.cfm?postID=37168email=saintpeter4@gmail.comtoken=57FC2B7C-D56C-4071-8495-AD4012DDEF1Dkey=0820DE01A747CC2005D5C60EFEE806" TargetMode="External" /><Relationship Id="rId1253" Type="http://schemas.openxmlformats.org/officeDocument/2006/relationships/hyperlink" Target="https://www.miamiherald.com/news/business/article243786307.html" TargetMode="External" /><Relationship Id="rId1254" Type="http://schemas.openxmlformats.org/officeDocument/2006/relationships/hyperlink" Target="https://www.usatoday.com/story/money/2020/06/24/unemployment-americans-will-lose-their-extra-600-days-earlier-than-expected/3253111001/?for-guid=1954d9a9-cc1f-4276-9a1d-ebaad0f38bd9utm_source=usatoday-Coronavirus%20Watchutm_medium=emailutm_campaign=baseline_greetingutm_term=list_article_thumb" TargetMode="External" /><Relationship Id="rId1255" Type="http://schemas.openxmlformats.org/officeDocument/2006/relationships/hyperlink" Target="https://www.bloomberg.com/news/articles/2020-06-25/chuck-e-cheese-parent-files-for-bankruptcy-felled-by-pandemic?cmpid=BBD062520_OUSutm_medium=emailutm_source=newsletterutm_term=200625utm_campaign=openamericassref=xulwL4KH" TargetMode="External" /><Relationship Id="rId1256" Type="http://schemas.openxmlformats.org/officeDocument/2006/relationships/hyperlink" Target="https://www.nytimes.com/2020/06/25/climate/coronavirus-clean-air.html?action=clickmodule=Spotlightpgtype=Homepage" TargetMode="External" /><Relationship Id="rId1257" Type="http://schemas.openxmlformats.org/officeDocument/2006/relationships/hyperlink" Target="https://newsserviceflorida.com/app/post.cfm?postID=37181" TargetMode="External" /><Relationship Id="rId1258" Type="http://schemas.openxmlformats.org/officeDocument/2006/relationships/hyperlink" Target="https://www.washingtonpost.com/nation/2020/06/25/wilmington-racist-police-recording/?utm_campaign=wp_politics_amutm_medium=emailutm_source=newsletterwpisrc=nl_politics" TargetMode="External" /><Relationship Id="rId1259" Type="http://schemas.openxmlformats.org/officeDocument/2006/relationships/hyperlink" Target="https://www.nwfdailynews.com/news/20200624/florida-suspect-who-shot-black-man-in-head-with-arrow-faces-hate-crime-charge-in-okaloosa?utm_source=SFMCutm_medium=emailutm_campaign=NW%20Florida%20Daily%20News%20daily%202020-06-25utm_content=INKA_FWNutm_term=062520" TargetMode="External" /><Relationship Id="rId126" Type="http://schemas.openxmlformats.org/officeDocument/2006/relationships/footer" Target="footer46.xml" /><Relationship Id="rId1260" Type="http://schemas.openxmlformats.org/officeDocument/2006/relationships/hyperlink" Target="https://www.miamiherald.com/news/local/crime/article243783482.html" TargetMode="External" /><Relationship Id="rId1261" Type="http://schemas.openxmlformats.org/officeDocument/2006/relationships/hyperlink" Target="https://www.palmbeachpost.com/news/20200624/just-in-man-in-viral-wellington-video-apologizes-in-person-to-teens-families-lsquoi-take-total-responsibilityrsquo?utm_source=SFMCutm_medium=emailutm_campaign=The%20Palm%20Beach%20Post%20wpb_morning-email%202020-06-25utm_content=GCOX_WPButm_term=062520" TargetMode="External" /><Relationship Id="rId1262" Type="http://schemas.openxmlformats.org/officeDocument/2006/relationships/hyperlink" Target="https://www.washingtonpost.com/sports/2020/06/24/university-cincinnati-takes-marge-schotts-name-off-its-baseball-stadium/?utm_campaign=wp_the_daily_202utm_medium=emailutm_source=newsletterwpisrc=nl_daily202" TargetMode="External" /><Relationship Id="rId1263" Type="http://schemas.openxmlformats.org/officeDocument/2006/relationships/hyperlink" Target="https://floridapolitics.com/archives/343688-nba-players-union-say-sparking-social-change-will-be-goal-of-restart" TargetMode="External" /><Relationship Id="rId1264" Type="http://schemas.openxmlformats.org/officeDocument/2006/relationships/hyperlink" Target="https://www.fox13news.com/news/splash-mountain-ride-at-walt-disney-world-disneyland-to-be-re-themed" TargetMode="External" /><Relationship Id="rId1265" Type="http://schemas.openxmlformats.org/officeDocument/2006/relationships/hyperlink" Target="https://login.politicopro.com/?redirect=https%3A%2F%2Fsubscriber.politicopro.com%2F" TargetMode="External" /><Relationship Id="rId1266" Type="http://schemas.openxmlformats.org/officeDocument/2006/relationships/hyperlink" Target="https://www.nytimes.com/2020/06/25/us/supreme-court-asylum-habeas.html?campaign_id=57emc=edit_ne_20200625instance_id=19757nl=evening-briefingregi_id=56612028segment_id=31874te=1user_id=8c9d772b288a67a6da2ef477446906c8" TargetMode="External" /><Relationship Id="rId1267" Type="http://schemas.openxmlformats.org/officeDocument/2006/relationships/hyperlink" Target="https://www.sun-sentinel.com/news/politics/fl-ne-ted-deutch-foreign-affairs-eliot-engel-20200624-wpt7sfottrarjbe4xtsijprpem-story.html" TargetMode="External" /><Relationship Id="rId1268" Type="http://schemas.openxmlformats.org/officeDocument/2006/relationships/hyperlink" Target="https://www.wsj.com/articles/msnbc-expected-to-tap-joy-reid-to-anchor-daily-news-and-opinion-program-11593041370?cid=eml_dbm_20200625utm_source=Sailthruutm_medium=emailutm_campaign=BYERS%20MARKET%202020.06.25utm_term=Byers%20Market" TargetMode="External" /><Relationship Id="rId1269" Type="http://schemas.openxmlformats.org/officeDocument/2006/relationships/hyperlink" Target="https://www.orlandosentinel.com/news/breaking-news/os-ne-gov-desantis-press-conference-thursday-20200625-dxhnxhhlpjeapncpl2if2juiwq-story.html" TargetMode="External" /><Relationship Id="rId127" Type="http://schemas.openxmlformats.org/officeDocument/2006/relationships/footer" Target="footer47.xml" /><Relationship Id="rId1270" Type="http://schemas.openxmlformats.org/officeDocument/2006/relationships/hyperlink" Target="https://newsserviceflorida.com/app/post.cfm?postID=37176" TargetMode="External" /><Relationship Id="rId1271" Type="http://schemas.openxmlformats.org/officeDocument/2006/relationships/hyperlink" Target="https://newsserviceflorida.com/app/post.cfm?postID=37170" TargetMode="External" /><Relationship Id="rId1272" Type="http://schemas.openxmlformats.org/officeDocument/2006/relationships/hyperlink" Target="https://www.pnj.com/story/news/2020/06/25/santa-rosa-county-see-half-cent-sales-tax-renewal-november-ballot/3257868001/" TargetMode="External" /><Relationship Id="rId1273" Type="http://schemas.openxmlformats.org/officeDocument/2006/relationships/hyperlink" Target="https://www.orlandosentinel.com/weather/os-ne-lightning-strikes-deathes-florida-no1-state-20200625-ytxjzreb4ve6rn2h5mxepft72u-story.html" TargetMode="External" /><Relationship Id="rId1274" Type="http://schemas.openxmlformats.org/officeDocument/2006/relationships/hyperlink" Target="https://www.floridaphoenix.com/2020/06/25/a-testing-ground-for-genetically-modified-friendly-mosquitoes-in-the-florida-keys/" TargetMode="External" /><Relationship Id="rId1275" Type="http://schemas.openxmlformats.org/officeDocument/2006/relationships/hyperlink" Target="https://www.washingtonpost.com/politics/2020/06/25/massive-shift-away-trump-six-key-states-indicates-serious-trouble-his-reelection-bid/?utm_campaign=wp_post_mostutm_medium=emailutm_source=newsletterwpisrc=nl_most" TargetMode="External" /><Relationship Id="rId1276" Type="http://schemas.openxmlformats.org/officeDocument/2006/relationships/hyperlink" Target="https://www.bloomberg.com/opinion/articles/2020-06-25/sinking-in-the-polls-donald-trump-tweets-about-lobsters?sref=VCq8VbSB" TargetMode="External" /><Relationship Id="rId1277" Type="http://schemas.openxmlformats.org/officeDocument/2006/relationships/hyperlink" Target="https://newsserviceflorida.com/app/post.cfm?postID=37179" TargetMode="External" /><Relationship Id="rId1278" Type="http://schemas.openxmlformats.org/officeDocument/2006/relationships/hyperlink" Target="https://www.sun-sentinel.com/news/politics/fl-ne-florida-poll-biden-trump-new-york-times-june-20200625-6kfox6z5jrfe5dbljjx3ymqi74-story.html" TargetMode="External" /><Relationship Id="rId1279" Type="http://schemas.openxmlformats.org/officeDocument/2006/relationships/hyperlink" Target="https://www.foxnews.com/politics/fox-news-poll-biden-leads-in-florida-as-trump-lags-among-seniors" TargetMode="External" /><Relationship Id="rId128" Type="http://schemas.openxmlformats.org/officeDocument/2006/relationships/header" Target="header48.xml" /><Relationship Id="rId1280" Type="http://schemas.openxmlformats.org/officeDocument/2006/relationships/hyperlink" Target="https://s2.washingtonpost.com/2a18ba4/5ef521ccfe1ff6482dac1f75/596b3254ade4e24119afa5fc/30/50/e840c28fd111b717018f6f8fa4d528c2" TargetMode="External" /><Relationship Id="rId1281" Type="http://schemas.openxmlformats.org/officeDocument/2006/relationships/hyperlink" Target="https://floridapolitics.com/archives/343762-memory-loss-marco-rubio-questions-joe-bidens-mental-state" TargetMode="External" /><Relationship Id="rId1282" Type="http://schemas.openxmlformats.org/officeDocument/2006/relationships/hyperlink" Target="https://www.politico.com/news/2020/06/24/dems-warm-to-bidens-bunker-strategy-338853?nname=playbooknid=0000014f-1646-d88f-a1cf-5f46b7bd0000nrid=0000014e-f0f9-dd93-ad7f-f8fdd23c0001nlid=630318" TargetMode="External" /><Relationship Id="rId1283" Type="http://schemas.openxmlformats.org/officeDocument/2006/relationships/hyperlink" Target="https://floridapolitics.com/archives/343691-mail-in-ballots-thrust-postal-service-into-presidential-race" TargetMode="External" /><Relationship Id="rId1284" Type="http://schemas.openxmlformats.org/officeDocument/2006/relationships/hyperlink" Target="https://apnews.com/207536abb2a1ab8668d1dad72cbdb8bc?utm_campaign=wp_the_trailerutm_medium=emailutm_source=newsletterwpisrc=nl_thetrailer" TargetMode="External" /><Relationship Id="rId1285" Type="http://schemas.openxmlformats.org/officeDocument/2006/relationships/hyperlink" Target="https://www.politico.com/news/2020/06/25/trump-team-prevent-tulsa-debacle-jacksonville-florida-339124?nname=playbooknid=0000014f-1646-d88f-a1cf-5f46b7bd0000nrid=0000014e-f0f9-dd93-ad7f-f8fdd23c0001nlid=630318" TargetMode="External" /><Relationship Id="rId1286" Type="http://schemas.openxmlformats.org/officeDocument/2006/relationships/hyperlink" Target="https://floridapolitics.com/archives/343882-nikki-fried-says-governor-puts-republican-national-convention-over-safe-reopening" TargetMode="External" /><Relationship Id="rId1287" Type="http://schemas.openxmlformats.org/officeDocument/2006/relationships/hyperlink" Target="https://www.news4jax.com/news/local/2020/06/25/march-on-the-rnc-to-hold-rally-during-president-trumps-visit-to-jacksonville/" TargetMode="External" /><Relationship Id="rId1288" Type="http://schemas.openxmlformats.org/officeDocument/2006/relationships/hyperlink" Target="https://www.jaxdailyrecord.com/article/super-insight-mike-weinstein-who-led-effort-to-prepare-jacksonville-for-the-super-bowl-on-the-challenges-of-the-rnc" TargetMode="External" /><Relationship Id="rId1289" Type="http://schemas.openxmlformats.org/officeDocument/2006/relationships/hyperlink" Target="https://floridapolitics.com/archives/343730-democrat-congressional-candidate-margaret-good-slammed-by-black-owned-newspaper-over-racist-video" TargetMode="External" /><Relationship Id="rId129" Type="http://schemas.openxmlformats.org/officeDocument/2006/relationships/footer" Target="footer48.xml" /><Relationship Id="rId1290" Type="http://schemas.openxmlformats.org/officeDocument/2006/relationships/hyperlink" Target="https://floridapolitics.com/archives/343871-gov-desantis-endorses-marva-preston-for-sd-3" TargetMode="External" /><Relationship Id="rId1291" Type="http://schemas.openxmlformats.org/officeDocument/2006/relationships/hyperlink" Target="https://floridapolitics.com/archives/343708-meet-brian-norton-a-republican-running-for-senate-district-29" TargetMode="External" /><Relationship Id="rId1292" Type="http://schemas.openxmlformats.org/officeDocument/2006/relationships/hyperlink" Target="https://floridapolitics.com/archives/343866-greater-orlando-builders-association-backs-bob-cortes-for-hd-30" TargetMode="External" /><Relationship Id="rId1293" Type="http://schemas.openxmlformats.org/officeDocument/2006/relationships/hyperlink" Target="https://floridapolitics.com/archives/343809-gillums-political-committee-89k" TargetMode="External" /><Relationship Id="rId1294" Type="http://schemas.openxmlformats.org/officeDocument/2006/relationships/hyperlink" Target="https://www.wsj.com/articles/coping-with-covid-19-11593041285?mod=opinion_lead_pos1" TargetMode="External" /><Relationship Id="rId1295" Type="http://schemas.openxmlformats.org/officeDocument/2006/relationships/hyperlink" Target="https://www.miamiherald.com/opinion/editorials/article243783052.html" TargetMode="External" /><Relationship Id="rId1296" Type="http://schemas.openxmlformats.org/officeDocument/2006/relationships/hyperlink" Target="https://sunrise.fireside.fm/195" TargetMode="External" /><Relationship Id="rId1297" Type="http://schemas.openxmlformats.org/officeDocument/2006/relationships/hyperlink" Target="https://www.stitcher.com/podcast/the-dishonorable-mentions" TargetMode="External" /><Relationship Id="rId1298" Type="http://schemas.openxmlformats.org/officeDocument/2006/relationships/hyperlink" Target="https://fluentinfloridian.com/sabeenperwaiz" TargetMode="External" /><Relationship Id="rId1299" Type="http://schemas.openxmlformats.org/officeDocument/2006/relationships/hyperlink" Target="https://www.stitcher.com/podcast/gatehouse-media-4/inside-florida-politics" TargetMode="External" /><Relationship Id="rId13" Type="http://schemas.openxmlformats.org/officeDocument/2006/relationships/footer" Target="footer4.xml" /><Relationship Id="rId130" Type="http://schemas.openxmlformats.org/officeDocument/2006/relationships/hyperlink" Target="https://advance.lexis.com/api/document?collection=news&amp;id=urn:contentItem:609C-7791-F12F-F2T5-00000-00&amp;context=1519360" TargetMode="External" /><Relationship Id="rId1300" Type="http://schemas.openxmlformats.org/officeDocument/2006/relationships/hyperlink" Target="https://www.redefinedonline.org/podcast" TargetMode="External" /><Relationship Id="rId1301" Type="http://schemas.openxmlformats.org/officeDocument/2006/relationships/hyperlink" Target="https://podcasts.apple.com/us/podcast/does-henry-winkler-have-an-antifa-membership/id1508202790?i=1000479222453" TargetMode="External" /><Relationship Id="rId1302" Type="http://schemas.openxmlformats.org/officeDocument/2006/relationships/hyperlink" Target="http://miami.cbslocal.com/show/news-views/" TargetMode="External" /><Relationship Id="rId1303" Type="http://schemas.openxmlformats.org/officeDocument/2006/relationships/hyperlink" Target="http://www.wedu.org/programs/ftw/" TargetMode="External" /><Relationship Id="rId1304" Type="http://schemas.openxmlformats.org/officeDocument/2006/relationships/hyperlink" Target="http://www.baynews9.com/infocus.html" TargetMode="External" /><Relationship Id="rId1305" Type="http://schemas.openxmlformats.org/officeDocument/2006/relationships/hyperlink" Target="http://www.mynews13.com/politicalconnections.html" TargetMode="External" /><Relationship Id="rId1306" Type="http://schemas.openxmlformats.org/officeDocument/2006/relationships/hyperlink" Target="https://www.wctv.tv/politics/misc/101406669.html" TargetMode="External" /><Relationship Id="rId1307" Type="http://schemas.openxmlformats.org/officeDocument/2006/relationships/hyperlink" Target="http://www.news4jax.com/author/kent.justice" TargetMode="External" /><Relationship Id="rId1308" Type="http://schemas.openxmlformats.org/officeDocument/2006/relationships/hyperlink" Target="https://www.local10.com/this-week-in-south-florida" TargetMode="External" /><Relationship Id="rId1309" Type="http://schemas.openxmlformats.org/officeDocument/2006/relationships/hyperlink" Target="https://www.nytimes.com/2020/06/25/movies/hamilton-movie-disney-streaming.html?campaign_id=57emc=edit_ne_20200625instance_id=19757nl=evening-briefingregi_id=56612028segment_id=31874te=1user_id=8c9d772b288a67a6da2ef477446906c8" TargetMode="External" /><Relationship Id="rId131" Type="http://schemas.openxmlformats.org/officeDocument/2006/relationships/hyperlink" Target="mailto:contentservices@htlive.com" TargetMode="External" /><Relationship Id="rId1310" Type="http://schemas.openxmlformats.org/officeDocument/2006/relationships/hyperlink" Target="https://apnews.com/99c4fff3352699d6ffe06ffcfd18f333?utm_source=newsletterutm_medium=emailutm_campaign=newsletter_axiospmstream=top" TargetMode="External" /><Relationship Id="rId1311" Type="http://schemas.openxmlformats.org/officeDocument/2006/relationships/hyperlink" Target="https://www.theguardian.com/sport/2020/jun/24/nba-disney-world-return-basketball-coronavirus-florida" TargetMode="External" /><Relationship Id="rId1312" Type="http://schemas.openxmlformats.org/officeDocument/2006/relationships/hyperlink" Target="https://www.nytimes.com/2020/06/24/sports/baseball/mlb-coronavirus-rules.html?utm_source=newsletterutm_medium=emailutm_campaign=newsletter_axiossportsstream=top" TargetMode="External" /><Relationship Id="rId1313" Type="http://schemas.openxmlformats.org/officeDocument/2006/relationships/hyperlink" Target="https://apnews.com/74a4bcb1301db6be922a3fca99f8b696?utm_source=newsletterutm_medium=emailutm_campaign=newsletter_axiosamstream=top" TargetMode="External" /><Relationship Id="rId1314" Type="http://schemas.openxmlformats.org/officeDocument/2006/relationships/hyperlink" Target="https://www.vulture.com/2020/06/music-man-broadway-hugh-jackman-premiere-date.html" TargetMode="External" /><Relationship Id="rId1315" Type="http://schemas.openxmlformats.org/officeDocument/2006/relationships/header" Target="header289.xml" /><Relationship Id="rId1316" Type="http://schemas.openxmlformats.org/officeDocument/2006/relationships/header" Target="header290.xml" /><Relationship Id="rId1317" Type="http://schemas.openxmlformats.org/officeDocument/2006/relationships/footer" Target="footer289.xml" /><Relationship Id="rId1318" Type="http://schemas.openxmlformats.org/officeDocument/2006/relationships/footer" Target="footer290.xml" /><Relationship Id="rId1319" Type="http://schemas.openxmlformats.org/officeDocument/2006/relationships/header" Target="header291.xml" /><Relationship Id="rId132" Type="http://schemas.openxmlformats.org/officeDocument/2006/relationships/header" Target="header49.xml" /><Relationship Id="rId1320" Type="http://schemas.openxmlformats.org/officeDocument/2006/relationships/footer" Target="footer291.xml" /><Relationship Id="rId1321" Type="http://schemas.openxmlformats.org/officeDocument/2006/relationships/hyperlink" Target="https://advance.lexis.com/api/document?collection=news&amp;id=urn:contentItem:60T7-0Y61-JDG9-Y3GD-00000-00&amp;context=1519360" TargetMode="External" /><Relationship Id="rId1322" Type="http://schemas.openxmlformats.org/officeDocument/2006/relationships/header" Target="header292.xml" /><Relationship Id="rId1323" Type="http://schemas.openxmlformats.org/officeDocument/2006/relationships/header" Target="header293.xml" /><Relationship Id="rId1324" Type="http://schemas.openxmlformats.org/officeDocument/2006/relationships/footer" Target="footer292.xml" /><Relationship Id="rId1325" Type="http://schemas.openxmlformats.org/officeDocument/2006/relationships/footer" Target="footer293.xml" /><Relationship Id="rId1326" Type="http://schemas.openxmlformats.org/officeDocument/2006/relationships/header" Target="header294.xml" /><Relationship Id="rId1327" Type="http://schemas.openxmlformats.org/officeDocument/2006/relationships/footer" Target="footer294.xml" /><Relationship Id="rId1328" Type="http://schemas.openxmlformats.org/officeDocument/2006/relationships/hyperlink" Target="https://advance.lexis.com/api/document?collection=news&amp;id=urn:contentItem:60R4-G8G1-JB20-G4CK-00000-00&amp;context=1519360" TargetMode="External" /><Relationship Id="rId1329" Type="http://schemas.openxmlformats.org/officeDocument/2006/relationships/header" Target="header295.xml" /><Relationship Id="rId133" Type="http://schemas.openxmlformats.org/officeDocument/2006/relationships/header" Target="header50.xml" /><Relationship Id="rId1330" Type="http://schemas.openxmlformats.org/officeDocument/2006/relationships/header" Target="header296.xml" /><Relationship Id="rId1331" Type="http://schemas.openxmlformats.org/officeDocument/2006/relationships/footer" Target="footer295.xml" /><Relationship Id="rId1332" Type="http://schemas.openxmlformats.org/officeDocument/2006/relationships/footer" Target="footer296.xml" /><Relationship Id="rId1333" Type="http://schemas.openxmlformats.org/officeDocument/2006/relationships/header" Target="header297.xml" /><Relationship Id="rId1334" Type="http://schemas.openxmlformats.org/officeDocument/2006/relationships/footer" Target="footer297.xml" /><Relationship Id="rId1335" Type="http://schemas.openxmlformats.org/officeDocument/2006/relationships/hyperlink" Target="https://advance.lexis.com/api/document?collection=news&amp;id=urn:contentItem:617D-TKN1-JBG3-64H7-00000-00&amp;context=1519360" TargetMode="External" /><Relationship Id="rId1336" Type="http://schemas.openxmlformats.org/officeDocument/2006/relationships/hyperlink" Target="https://www.nytimes.com/2020/04/30/books/review/cookbooks-for-kids.html" TargetMode="External" /><Relationship Id="rId1337" Type="http://schemas.openxmlformats.org/officeDocument/2006/relationships/header" Target="header298.xml" /><Relationship Id="rId1338" Type="http://schemas.openxmlformats.org/officeDocument/2006/relationships/header" Target="header299.xml" /><Relationship Id="rId1339" Type="http://schemas.openxmlformats.org/officeDocument/2006/relationships/footer" Target="footer298.xml" /><Relationship Id="rId134" Type="http://schemas.openxmlformats.org/officeDocument/2006/relationships/footer" Target="footer49.xml" /><Relationship Id="rId1340" Type="http://schemas.openxmlformats.org/officeDocument/2006/relationships/footer" Target="footer299.xml" /><Relationship Id="rId1341" Type="http://schemas.openxmlformats.org/officeDocument/2006/relationships/header" Target="header300.xml" /><Relationship Id="rId1342" Type="http://schemas.openxmlformats.org/officeDocument/2006/relationships/footer" Target="footer300.xml" /><Relationship Id="rId1343" Type="http://schemas.openxmlformats.org/officeDocument/2006/relationships/hyperlink" Target="https://advance.lexis.com/api/document?collection=news&amp;id=urn:contentItem:60R4-66P1-DXH2-652M-00000-00&amp;context=1519360" TargetMode="External" /><Relationship Id="rId1344" Type="http://schemas.openxmlformats.org/officeDocument/2006/relationships/header" Target="header301.xml" /><Relationship Id="rId1345" Type="http://schemas.openxmlformats.org/officeDocument/2006/relationships/header" Target="header302.xml" /><Relationship Id="rId1346" Type="http://schemas.openxmlformats.org/officeDocument/2006/relationships/footer" Target="footer301.xml" /><Relationship Id="rId1347" Type="http://schemas.openxmlformats.org/officeDocument/2006/relationships/footer" Target="footer302.xml" /><Relationship Id="rId1348" Type="http://schemas.openxmlformats.org/officeDocument/2006/relationships/header" Target="header303.xml" /><Relationship Id="rId1349" Type="http://schemas.openxmlformats.org/officeDocument/2006/relationships/footer" Target="footer303.xml" /><Relationship Id="rId135" Type="http://schemas.openxmlformats.org/officeDocument/2006/relationships/footer" Target="footer50.xml" /><Relationship Id="rId1350" Type="http://schemas.openxmlformats.org/officeDocument/2006/relationships/hyperlink" Target="https://advance.lexis.com/api/document?collection=news&amp;id=urn:contentItem:617V-5MF1-JBG3-63JS-00000-00&amp;context=1519360" TargetMode="External" /><Relationship Id="rId1351" Type="http://schemas.openxmlformats.org/officeDocument/2006/relationships/hyperlink" Target="https://www.nytimes.com/2020/11/06/books/review/measuring-up-lily-lamotte-ann-xu.html" TargetMode="External" /><Relationship Id="rId1352" Type="http://schemas.openxmlformats.org/officeDocument/2006/relationships/header" Target="header304.xml" /><Relationship Id="rId1353" Type="http://schemas.openxmlformats.org/officeDocument/2006/relationships/header" Target="header305.xml" /><Relationship Id="rId1354" Type="http://schemas.openxmlformats.org/officeDocument/2006/relationships/footer" Target="footer304.xml" /><Relationship Id="rId1355" Type="http://schemas.openxmlformats.org/officeDocument/2006/relationships/footer" Target="footer305.xml" /><Relationship Id="rId1356" Type="http://schemas.openxmlformats.org/officeDocument/2006/relationships/header" Target="header306.xml" /><Relationship Id="rId1357" Type="http://schemas.openxmlformats.org/officeDocument/2006/relationships/footer" Target="footer306.xml" /><Relationship Id="rId1358" Type="http://schemas.openxmlformats.org/officeDocument/2006/relationships/hyperlink" Target="https://advance.lexis.com/api/document?collection=news&amp;id=urn:contentItem:60BV-VN11-JB20-G27F-00000-00&amp;context=1519360" TargetMode="External" /><Relationship Id="rId1359" Type="http://schemas.openxmlformats.org/officeDocument/2006/relationships/header" Target="header307.xml" /><Relationship Id="rId136" Type="http://schemas.openxmlformats.org/officeDocument/2006/relationships/header" Target="header51.xml" /><Relationship Id="rId1360" Type="http://schemas.openxmlformats.org/officeDocument/2006/relationships/header" Target="header308.xml" /><Relationship Id="rId1361" Type="http://schemas.openxmlformats.org/officeDocument/2006/relationships/footer" Target="footer307.xml" /><Relationship Id="rId1362" Type="http://schemas.openxmlformats.org/officeDocument/2006/relationships/footer" Target="footer308.xml" /><Relationship Id="rId1363" Type="http://schemas.openxmlformats.org/officeDocument/2006/relationships/header" Target="header309.xml" /><Relationship Id="rId1364" Type="http://schemas.openxmlformats.org/officeDocument/2006/relationships/footer" Target="footer309.xml" /><Relationship Id="rId1365" Type="http://schemas.openxmlformats.org/officeDocument/2006/relationships/hyperlink" Target="https://advance.lexis.com/api/document?collection=news&amp;id=urn:contentItem:618N-7M91-DYRR-93B7-00000-00&amp;context=1519360" TargetMode="External" /><Relationship Id="rId1366" Type="http://schemas.openxmlformats.org/officeDocument/2006/relationships/header" Target="header310.xml" /><Relationship Id="rId1367" Type="http://schemas.openxmlformats.org/officeDocument/2006/relationships/header" Target="header311.xml" /><Relationship Id="rId1368" Type="http://schemas.openxmlformats.org/officeDocument/2006/relationships/footer" Target="footer310.xml" /><Relationship Id="rId1369" Type="http://schemas.openxmlformats.org/officeDocument/2006/relationships/footer" Target="footer311.xml" /><Relationship Id="rId137" Type="http://schemas.openxmlformats.org/officeDocument/2006/relationships/footer" Target="footer51.xml" /><Relationship Id="rId1370" Type="http://schemas.openxmlformats.org/officeDocument/2006/relationships/header" Target="header312.xml" /><Relationship Id="rId1371" Type="http://schemas.openxmlformats.org/officeDocument/2006/relationships/footer" Target="footer312.xml" /><Relationship Id="rId1372" Type="http://schemas.openxmlformats.org/officeDocument/2006/relationships/hyperlink" Target="https://advance.lexis.com/api/document?collection=news&amp;id=urn:contentItem:60TG-XYC1-JC85-N1X6-00000-00&amp;context=1519360" TargetMode="External" /><Relationship Id="rId1373" Type="http://schemas.openxmlformats.org/officeDocument/2006/relationships/header" Target="header313.xml" /><Relationship Id="rId1374" Type="http://schemas.openxmlformats.org/officeDocument/2006/relationships/header" Target="header314.xml" /><Relationship Id="rId1375" Type="http://schemas.openxmlformats.org/officeDocument/2006/relationships/footer" Target="footer313.xml" /><Relationship Id="rId1376" Type="http://schemas.openxmlformats.org/officeDocument/2006/relationships/footer" Target="footer314.xml" /><Relationship Id="rId1377" Type="http://schemas.openxmlformats.org/officeDocument/2006/relationships/header" Target="header315.xml" /><Relationship Id="rId1378" Type="http://schemas.openxmlformats.org/officeDocument/2006/relationships/footer" Target="footer315.xml" /><Relationship Id="rId1379" Type="http://schemas.openxmlformats.org/officeDocument/2006/relationships/hyperlink" Target="https://advance.lexis.com/api/document?collection=news&amp;id=urn:contentItem:609C-G081-JB20-G425-00000-00&amp;context=1519360" TargetMode="External" /><Relationship Id="rId138" Type="http://schemas.openxmlformats.org/officeDocument/2006/relationships/hyperlink" Target="https://advance.lexis.com/api/document?collection=news&amp;id=urn:contentItem:606S-54S1-DYMD-6377-00000-00&amp;context=1519360" TargetMode="External" /><Relationship Id="rId1380" Type="http://schemas.openxmlformats.org/officeDocument/2006/relationships/header" Target="header316.xml" /><Relationship Id="rId1381" Type="http://schemas.openxmlformats.org/officeDocument/2006/relationships/header" Target="header317.xml" /><Relationship Id="rId1382" Type="http://schemas.openxmlformats.org/officeDocument/2006/relationships/footer" Target="footer316.xml" /><Relationship Id="rId1383" Type="http://schemas.openxmlformats.org/officeDocument/2006/relationships/footer" Target="footer317.xml" /><Relationship Id="rId1384" Type="http://schemas.openxmlformats.org/officeDocument/2006/relationships/header" Target="header318.xml" /><Relationship Id="rId1385" Type="http://schemas.openxmlformats.org/officeDocument/2006/relationships/footer" Target="footer318.xml" /><Relationship Id="rId1386" Type="http://schemas.openxmlformats.org/officeDocument/2006/relationships/hyperlink" Target="https://advance.lexis.com/api/document?collection=news&amp;id=urn:contentItem:60TF-FXV1-DXY4-X0D7-00000-00&amp;context=1519360" TargetMode="External" /><Relationship Id="rId1387" Type="http://schemas.openxmlformats.org/officeDocument/2006/relationships/hyperlink" Target="https://www.nytimes.com/2020/09/10/world/americas/killings-guyana-racial-tension.html" TargetMode="External" /><Relationship Id="rId1388" Type="http://schemas.openxmlformats.org/officeDocument/2006/relationships/header" Target="header319.xml" /><Relationship Id="rId1389" Type="http://schemas.openxmlformats.org/officeDocument/2006/relationships/header" Target="header320.xml" /><Relationship Id="rId139" Type="http://schemas.openxmlformats.org/officeDocument/2006/relationships/header" Target="header52.xml" /><Relationship Id="rId1390" Type="http://schemas.openxmlformats.org/officeDocument/2006/relationships/footer" Target="footer319.xml" /><Relationship Id="rId1391" Type="http://schemas.openxmlformats.org/officeDocument/2006/relationships/footer" Target="footer320.xml" /><Relationship Id="rId1392" Type="http://schemas.openxmlformats.org/officeDocument/2006/relationships/header" Target="header321.xml" /><Relationship Id="rId1393" Type="http://schemas.openxmlformats.org/officeDocument/2006/relationships/footer" Target="footer321.xml" /><Relationship Id="rId1394" Type="http://schemas.openxmlformats.org/officeDocument/2006/relationships/hyperlink" Target="https://advance.lexis.com/api/document?collection=news&amp;id=urn:contentItem:59FJ-24X1-JCKY-M16T-00000-00&amp;context=1519360" TargetMode="External" /><Relationship Id="rId1395" Type="http://schemas.openxmlformats.org/officeDocument/2006/relationships/header" Target="header322.xml" /><Relationship Id="rId1396" Type="http://schemas.openxmlformats.org/officeDocument/2006/relationships/header" Target="header323.xml" /><Relationship Id="rId1397" Type="http://schemas.openxmlformats.org/officeDocument/2006/relationships/footer" Target="footer322.xml" /><Relationship Id="rId1398" Type="http://schemas.openxmlformats.org/officeDocument/2006/relationships/footer" Target="footer323.xml" /><Relationship Id="rId1399" Type="http://schemas.openxmlformats.org/officeDocument/2006/relationships/header" Target="header324.xml" /><Relationship Id="rId14" Type="http://schemas.openxmlformats.org/officeDocument/2006/relationships/footer" Target="footer5.xml" /><Relationship Id="rId140" Type="http://schemas.openxmlformats.org/officeDocument/2006/relationships/header" Target="header53.xml" /><Relationship Id="rId1400" Type="http://schemas.openxmlformats.org/officeDocument/2006/relationships/footer" Target="footer324.xml" /><Relationship Id="rId1401" Type="http://schemas.openxmlformats.org/officeDocument/2006/relationships/hyperlink" Target="https://advance.lexis.com/api/document?collection=news&amp;id=urn:contentItem:605B-8VW1-JCJY-G3FF-00000-00&amp;context=1519360" TargetMode="External" /><Relationship Id="rId1402" Type="http://schemas.openxmlformats.org/officeDocument/2006/relationships/hyperlink" Target="https://www.theguardian.com/us-news/2020/jun/18/daca-supreme-court-decision-trump-dreamers" TargetMode="External" /><Relationship Id="rId1403" Type="http://schemas.openxmlformats.org/officeDocument/2006/relationships/hyperlink" Target="https://gu.com/p/e55n9falsetruehttps://media.guim.co.uk/9736eca3a42e5514a33990a4c912fe38cd0c3088/0_186_5568_3341/500.jpgfalseentrueThe" TargetMode="External" /><Relationship Id="rId1404" Type="http://schemas.openxmlformats.org/officeDocument/2006/relationships/hyperlink" Target="mailto:martin.belam@theguardian.com58844falsefalseMaanvi" TargetMode="External" /><Relationship Id="rId1405" Type="http://schemas.openxmlformats.org/officeDocument/2006/relationships/hyperlink" Target="https://media.guim.co.uk/9736eca3a42e5514a33990a4c912fe38cd0c3088/0_186_5568_3341/500.jpg" TargetMode="External" /><Relationship Id="rId1406" Type="http://schemas.openxmlformats.org/officeDocument/2006/relationships/header" Target="header325.xml" /><Relationship Id="rId1407" Type="http://schemas.openxmlformats.org/officeDocument/2006/relationships/header" Target="header326.xml" /><Relationship Id="rId1408" Type="http://schemas.openxmlformats.org/officeDocument/2006/relationships/footer" Target="footer325.xml" /><Relationship Id="rId1409" Type="http://schemas.openxmlformats.org/officeDocument/2006/relationships/footer" Target="footer326.xml" /><Relationship Id="rId141" Type="http://schemas.openxmlformats.org/officeDocument/2006/relationships/footer" Target="footer52.xml" /><Relationship Id="rId1410" Type="http://schemas.openxmlformats.org/officeDocument/2006/relationships/header" Target="header327.xml" /><Relationship Id="rId1411" Type="http://schemas.openxmlformats.org/officeDocument/2006/relationships/footer" Target="footer327.xml" /><Relationship Id="rId1412" Type="http://schemas.openxmlformats.org/officeDocument/2006/relationships/hyperlink" Target="https://advance.lexis.com/api/document?collection=news&amp;id=urn:contentItem:60M9-S5S1-DXY4-X0X3-00000-00&amp;context=1519360" TargetMode="External" /><Relationship Id="rId1413" Type="http://schemas.openxmlformats.org/officeDocument/2006/relationships/hyperlink" Target="https://www.nytimes.com/2020/08/17/arts/television/jussie-smollett-case-special-prosecutor.html" TargetMode="External" /><Relationship Id="rId1414" Type="http://schemas.openxmlformats.org/officeDocument/2006/relationships/header" Target="header328.xml" /><Relationship Id="rId1415" Type="http://schemas.openxmlformats.org/officeDocument/2006/relationships/header" Target="header329.xml" /><Relationship Id="rId1416" Type="http://schemas.openxmlformats.org/officeDocument/2006/relationships/footer" Target="footer328.xml" /><Relationship Id="rId1417" Type="http://schemas.openxmlformats.org/officeDocument/2006/relationships/footer" Target="footer329.xml" /><Relationship Id="rId1418" Type="http://schemas.openxmlformats.org/officeDocument/2006/relationships/header" Target="header330.xml" /><Relationship Id="rId1419" Type="http://schemas.openxmlformats.org/officeDocument/2006/relationships/footer" Target="footer330.xml" /><Relationship Id="rId142" Type="http://schemas.openxmlformats.org/officeDocument/2006/relationships/footer" Target="footer53.xml" /><Relationship Id="rId1420" Type="http://schemas.openxmlformats.org/officeDocument/2006/relationships/hyperlink" Target="https://advance.lexis.com/api/document?collection=news&amp;id=urn:contentItem:60N7-67H1-DYTH-G4SB-00000-00&amp;context=1519360" TargetMode="External" /><Relationship Id="rId1421" Type="http://schemas.openxmlformats.org/officeDocument/2006/relationships/header" Target="header331.xml" /><Relationship Id="rId1422" Type="http://schemas.openxmlformats.org/officeDocument/2006/relationships/header" Target="header332.xml" /><Relationship Id="rId1423" Type="http://schemas.openxmlformats.org/officeDocument/2006/relationships/footer" Target="footer331.xml" /><Relationship Id="rId1424" Type="http://schemas.openxmlformats.org/officeDocument/2006/relationships/footer" Target="footer332.xml" /><Relationship Id="rId1425" Type="http://schemas.openxmlformats.org/officeDocument/2006/relationships/header" Target="header333.xml" /><Relationship Id="rId1426" Type="http://schemas.openxmlformats.org/officeDocument/2006/relationships/footer" Target="footer333.xml" /><Relationship Id="rId1427" Type="http://schemas.openxmlformats.org/officeDocument/2006/relationships/hyperlink" Target="https://advance.lexis.com/api/document?collection=news&amp;id=urn:contentItem:62DK-NCP1-JBMY-H14X-00000-00&amp;context=1519360" TargetMode="External" /><Relationship Id="rId1428" Type="http://schemas.openxmlformats.org/officeDocument/2006/relationships/header" Target="header334.xml" /><Relationship Id="rId1429" Type="http://schemas.openxmlformats.org/officeDocument/2006/relationships/header" Target="header335.xml" /><Relationship Id="rId143" Type="http://schemas.openxmlformats.org/officeDocument/2006/relationships/header" Target="header54.xml" /><Relationship Id="rId1430" Type="http://schemas.openxmlformats.org/officeDocument/2006/relationships/footer" Target="footer334.xml" /><Relationship Id="rId1431" Type="http://schemas.openxmlformats.org/officeDocument/2006/relationships/footer" Target="footer335.xml" /><Relationship Id="rId1432" Type="http://schemas.openxmlformats.org/officeDocument/2006/relationships/header" Target="header336.xml" /><Relationship Id="rId1433" Type="http://schemas.openxmlformats.org/officeDocument/2006/relationships/footer" Target="footer336.xml" /><Relationship Id="rId1434" Type="http://schemas.openxmlformats.org/officeDocument/2006/relationships/hyperlink" Target="https://advance.lexis.com/api/document?collection=news&amp;id=urn:contentItem:60JT-4C51-JBFB-H027-00000-00&amp;context=1519360" TargetMode="External" /><Relationship Id="rId1435" Type="http://schemas.openxmlformats.org/officeDocument/2006/relationships/hyperlink" Target="mailto:phasson@dailycallernewsfoundation.org" TargetMode="External" /><Relationship Id="rId1436" Type="http://schemas.openxmlformats.org/officeDocument/2006/relationships/hyperlink" Target="https://cdn01.dailycaller.com/wp-content/uploads/2019/12/peej-twit-2-120x120.jpg" TargetMode="External" /><Relationship Id="rId1437" Type="http://schemas.openxmlformats.org/officeDocument/2006/relationships/hyperlink" Target="https://cdn01.dailycaller.com/wp-content/uploads/2020/08/soros-district-attorneys-featured-e1597108845167.jpg" TargetMode="External" /><Relationship Id="rId1438" Type="http://schemas.openxmlformats.org/officeDocument/2006/relationships/hyperlink" Target="https://dailycaller.com/2018/03/06/soros-district-attorney-win-texas/" TargetMode="External" /><Relationship Id="rId1439" Type="http://schemas.openxmlformats.org/officeDocument/2006/relationships/hyperlink" Target="https://www.nytimes.com/2018/10/25/us/texas-district-attorney-race-mass-incarceration.html" TargetMode="External" /><Relationship Id="rId144" Type="http://schemas.openxmlformats.org/officeDocument/2006/relationships/footer" Target="footer54.xml" /><Relationship Id="rId1440" Type="http://schemas.openxmlformats.org/officeDocument/2006/relationships/hyperlink" Target="https://www.elections.il.gov/CampaignDisclosure/CommitteeDetail.aspx?ID=u%2braCTWC0l2KtiSs8ymh5A%3d%3d&amp;T=637326551456635436" TargetMode="External" /><Relationship Id="rId1441" Type="http://schemas.openxmlformats.org/officeDocument/2006/relationships/hyperlink" Target="https://www.chicagotribune.com/news/breaking/ct-kim-foxx-retail-theft-1215-20161214-story.html" TargetMode="External" /><Relationship Id="rId1442" Type="http://schemas.openxmlformats.org/officeDocument/2006/relationships/hyperlink" Target="https://abc7chicago.com/shoplifting-kim-foxx-chicago-crime-news/5769897/" TargetMode="External" /><Relationship Id="rId1443" Type="http://schemas.openxmlformats.org/officeDocument/2006/relationships/hyperlink" Target="https://www.cookcountystatesattorney.org/news/cook-county-state-s-attorney-kimberly-foxx-declines-prosecute-charges-tied-peaceful-protestors" TargetMode="External" /><Relationship Id="rId1444" Type="http://schemas.openxmlformats.org/officeDocument/2006/relationships/hyperlink" Target="https://www.chicagotribune.com/investigations/ct-kim-foxx-felony-charges-cook-county-20200810-ldvrmqvv6bd3hpsuqha4duehmu-story.html?" TargetMode="External" /><Relationship Id="rId1445" Type="http://schemas.openxmlformats.org/officeDocument/2006/relationships/hyperlink" Target="http://www.policedefense.org/wp-content/uploads/2020/06/Prosecutorial-Malpractice.pdf" TargetMode="External" /><Relationship Id="rId1446" Type="http://schemas.openxmlformats.org/officeDocument/2006/relationships/hyperlink" Target="https://www.themarshallproject.org/2019/10/24/the-kim-foxx-effect-how-prosecutions-have-changed-in-cook-county?" TargetMode="External" /><Relationship Id="rId1447" Type="http://schemas.openxmlformats.org/officeDocument/2006/relationships/hyperlink" Target="https://dailycaller.com/2019/04/08/chicago-foxx-smollett-prosecutor-dropped/" TargetMode="External" /><Relationship Id="rId1448" Type="http://schemas.openxmlformats.org/officeDocument/2006/relationships/hyperlink" Target="https://dailycaller.com/2019/02/18/hoax-hate-crimes-list/" TargetMode="External" /><Relationship Id="rId1449" Type="http://schemas.openxmlformats.org/officeDocument/2006/relationships/hyperlink" Target="https://dailycaller.com/2019/04/04/kim-foxx-chicago-police-smollett/" TargetMode="External" /><Relationship Id="rId145" Type="http://schemas.openxmlformats.org/officeDocument/2006/relationships/hyperlink" Target="https://advance.lexis.com/api/document?collection=news&amp;id=urn:contentItem:60H4-M0B1-JCJY-G3XF-00000-00&amp;context=1519360" TargetMode="External" /><Relationship Id="rId1450" Type="http://schemas.openxmlformats.org/officeDocument/2006/relationships/hyperlink" Target="https://dailycaller.com/2020/02/11/jussie-smollett-indicted-special-prosecutor/" TargetMode="External" /><Relationship Id="rId1451" Type="http://schemas.openxmlformats.org/officeDocument/2006/relationships/hyperlink" Target="https://www.politico.com/newsletters/illinois-playbook/2020/02/14/soros-pac-targets-conway-topinka-was-a-mole-a-win-for-biden-488333" TargetMode="External" /><Relationship Id="rId1452" Type="http://schemas.openxmlformats.org/officeDocument/2006/relationships/hyperlink" Target="https://dailycaller.com/2020/03/17/kim-foxx-wins-primary-illinois-jussie-smollett/" TargetMode="External" /><Relationship Id="rId1453" Type="http://schemas.openxmlformats.org/officeDocument/2006/relationships/hyperlink" Target="https://rollins4da.com/policy/charges-to-be-declined/" TargetMode="External" /><Relationship Id="rId1454" Type="http://schemas.openxmlformats.org/officeDocument/2006/relationships/hyperlink" Target="https://www.bostonherald.com/2019/05/16/shoplifter-finds-suffolk-da-rachael-rollins-no-prosecute-list-doesnt-work-everywhere/" TargetMode="External" /><Relationship Id="rId1455" Type="http://schemas.openxmlformats.org/officeDocument/2006/relationships/hyperlink" Target="https://cdn01.dailycaller.com/wp-content/uploads/2020/08/Rachael-Rollins-YouTube-WGBH-News.jpg" TargetMode="External" /><Relationship Id="rId1456" Type="http://schemas.openxmlformats.org/officeDocument/2006/relationships/hyperlink" Target="https://www.wbur.org/radioboston/2020/06/23/rachael-rollins-reform" TargetMode="External" /><Relationship Id="rId1457" Type="http://schemas.openxmlformats.org/officeDocument/2006/relationships/hyperlink" Target="https://www.baystatebanner.com/2018/08/16/gap-widens-in-district-attorney-campaign-contributions/" TargetMode="External" /><Relationship Id="rId1458" Type="http://schemas.openxmlformats.org/officeDocument/2006/relationships/hyperlink" Target="https://dailycaller.com/2020/06/22/shaun-king-white-european-jesus-statues/" TargetMode="External" /><Relationship Id="rId1459" Type="http://schemas.openxmlformats.org/officeDocument/2006/relationships/hyperlink" Target="https://www.phillymag.com/news/2019/11/23/larry-krasner-criminal-justice-reform/" TargetMode="External" /><Relationship Id="rId146" Type="http://schemas.openxmlformats.org/officeDocument/2006/relationships/image" Target="media/image8.png" /><Relationship Id="rId1460" Type="http://schemas.openxmlformats.org/officeDocument/2006/relationships/hyperlink" Target="https://dailycaller.com/2017/05/18/george-soros-still-quietly-buying-district-attorneys-seats/" TargetMode="External" /><Relationship Id="rId1461" Type="http://schemas.openxmlformats.org/officeDocument/2006/relationships/hyperlink" Target="https://www.thetrace.org/2020/01/larry-krasner-gun-violence-reform-philadelphia-district-attorney/" TargetMode="External" /><Relationship Id="rId1462" Type="http://schemas.openxmlformats.org/officeDocument/2006/relationships/hyperlink" Target="https://www.penncapital-star.com/criminal-justice/philly-mayor-kenney-police-commissioner-question-da-krasner-over-gun-crime-prosecutions/" TargetMode="External" /><Relationship Id="rId1463" Type="http://schemas.openxmlformats.org/officeDocument/2006/relationships/hyperlink" Target="https://whyy.org/articles/philly-puts-prosecutors-in-police-divisions-to-help-tackle-gun-violence/" TargetMode="External" /><Relationship Id="rId1464" Type="http://schemas.openxmlformats.org/officeDocument/2006/relationships/hyperlink" Target="https://www.phillypolice.com/crime-maps-stats/" TargetMode="External" /><Relationship Id="rId1465" Type="http://schemas.openxmlformats.org/officeDocument/2006/relationships/hyperlink" Target="https://www.nbcnews.com/podcast/into-america/transcript-philadelphia-d-s-office-n1234092" TargetMode="External" /><Relationship Id="rId1466" Type="http://schemas.openxmlformats.org/officeDocument/2006/relationships/hyperlink" Target="https://www.inquirer.com/news/philadelphia/kensington-protest-drugs-supervised-injection-site-opioids-crime-larry-krasner-20200708.html" TargetMode="External" /><Relationship Id="rId1467" Type="http://schemas.openxmlformats.org/officeDocument/2006/relationships/hyperlink" Target="https://dailycaller.com/2019/11/11/san-francisco-chesa-boudin-public-urination/" TargetMode="External" /><Relationship Id="rId1468" Type="http://schemas.openxmlformats.org/officeDocument/2006/relationships/hyperlink" Target="https://dailycaller.com/2019/12/23/san-francisco-poop-statistics-2019/" TargetMode="External" /><Relationship Id="rId1469" Type="http://schemas.openxmlformats.org/officeDocument/2006/relationships/hyperlink" Target="https://www.sfchronicle.com/local-politics/article/What-s-the-answer-to-quality-of-life-crimes-in-14563426.php" TargetMode="External" /><Relationship Id="rId147" Type="http://schemas.openxmlformats.org/officeDocument/2006/relationships/hyperlink" Target="https://www.theguardian.com/us-news/live/2020/aug/03/us-politics-coronavirus-bailout-senate-donald-trump-joe-biden-tiktok-covid19-live-updates?page=with:block-5f284d208f0871f06ad9798c#block-5f284d208f0871f06ad9798c" TargetMode="External" /><Relationship Id="rId1470" Type="http://schemas.openxmlformats.org/officeDocument/2006/relationships/hyperlink" Target="https://mediaforus.org/interviews/2019/7/14/chesaboudin" TargetMode="External" /><Relationship Id="rId1471" Type="http://schemas.openxmlformats.org/officeDocument/2006/relationships/hyperlink" Target="https://dailycaller.com/2019/11/11/chesa-boudin-san-francisco-attorney-general/" TargetMode="External" /><Relationship Id="rId1472" Type="http://schemas.openxmlformats.org/officeDocument/2006/relationships/hyperlink" Target="https://www.sfchronicle.com/crime/article/SF-police-union-calls-on-feds-to-prosecute-man-15008195.php" TargetMode="External" /><Relationship Id="rId1473" Type="http://schemas.openxmlformats.org/officeDocument/2006/relationships/hyperlink" Target="https://www.sfdistrictattorney.org/article/district-attorney-boudin-pioneers-first-nation-policy-directives" TargetMode="External" /><Relationship Id="rId1474" Type="http://schemas.openxmlformats.org/officeDocument/2006/relationships/hyperlink" Target="https://t.co/545xHFwPm4" TargetMode="External" /><Relationship Id="rId1475" Type="http://schemas.openxmlformats.org/officeDocument/2006/relationships/hyperlink" Target="https://twitter.com/nicholaaasli/status/1231833375469518848?ref_src=twsrc%5Etfw" TargetMode="External" /><Relationship Id="rId1476" Type="http://schemas.openxmlformats.org/officeDocument/2006/relationships/hyperlink" Target="https://www.sfchronicle.com/crime/article/SF-Bayview-attack-Second-suspect-surrenders-to-15098296.php" TargetMode="External" /><Relationship Id="rId1477" Type="http://schemas.openxmlformats.org/officeDocument/2006/relationships/hyperlink" Target="https://public.tableau.com/profile/san.francisco.police.department#!/vizhome/CrimeNumbersDashboardFullSize/Crime_Numbers_Full_Size" TargetMode="External" /><Relationship Id="rId1478" Type="http://schemas.openxmlformats.org/officeDocument/2006/relationships/hyperlink" Target="https://www.dmagazine.com/frontburner/2018/11/the-era-of-dallas-county-district-attorney-john-creuzot-is-almost-here/" TargetMode="External" /><Relationship Id="rId1479" Type="http://schemas.openxmlformats.org/officeDocument/2006/relationships/hyperlink" Target="https://www.dallasobserver.com/news/dallas-county-da-says-its-still-not-ok-to-steal-11643179" TargetMode="External" /><Relationship Id="rId148" Type="http://schemas.openxmlformats.org/officeDocument/2006/relationships/header" Target="header55.xml" /><Relationship Id="rId1480" Type="http://schemas.openxmlformats.org/officeDocument/2006/relationships/hyperlink" Target="https://www.dallasnews.com/opinion/editorials/2020/08/06/murders-in-dallas-on-pace-to-match-a-terrible-2019-and-we-need-to-understand-why/" TargetMode="External" /><Relationship Id="rId1481" Type="http://schemas.openxmlformats.org/officeDocument/2006/relationships/hyperlink" Target="mailto:licensing@dailycallernewsfoundation.org" TargetMode="External" /><Relationship Id="rId1482" Type="http://schemas.openxmlformats.org/officeDocument/2006/relationships/header" Target="header337.xml" /><Relationship Id="rId1483" Type="http://schemas.openxmlformats.org/officeDocument/2006/relationships/header" Target="header338.xml" /><Relationship Id="rId1484" Type="http://schemas.openxmlformats.org/officeDocument/2006/relationships/footer" Target="footer337.xml" /><Relationship Id="rId1485" Type="http://schemas.openxmlformats.org/officeDocument/2006/relationships/footer" Target="footer338.xml" /><Relationship Id="rId1486" Type="http://schemas.openxmlformats.org/officeDocument/2006/relationships/header" Target="header339.xml" /><Relationship Id="rId1487" Type="http://schemas.openxmlformats.org/officeDocument/2006/relationships/footer" Target="footer339.xml" /><Relationship Id="rId1488" Type="http://schemas.openxmlformats.org/officeDocument/2006/relationships/hyperlink" Target="https://advance.lexis.com/api/document?collection=news&amp;id=urn:contentItem:6199-XCV1-JBJN-M46V-00000-00&amp;context=1519360" TargetMode="External" /><Relationship Id="rId1489" Type="http://schemas.openxmlformats.org/officeDocument/2006/relationships/header" Target="header340.xml" /><Relationship Id="rId149" Type="http://schemas.openxmlformats.org/officeDocument/2006/relationships/header" Target="header56.xml" /><Relationship Id="rId1490" Type="http://schemas.openxmlformats.org/officeDocument/2006/relationships/header" Target="header341.xml" /><Relationship Id="rId1491" Type="http://schemas.openxmlformats.org/officeDocument/2006/relationships/footer" Target="footer340.xml" /><Relationship Id="rId1492" Type="http://schemas.openxmlformats.org/officeDocument/2006/relationships/footer" Target="footer341.xml" /><Relationship Id="rId1493" Type="http://schemas.openxmlformats.org/officeDocument/2006/relationships/header" Target="header342.xml" /><Relationship Id="rId1494" Type="http://schemas.openxmlformats.org/officeDocument/2006/relationships/footer" Target="footer342.xml" /><Relationship Id="rId1495" Type="http://schemas.openxmlformats.org/officeDocument/2006/relationships/hyperlink" Target="https://advance.lexis.com/api/document?collection=news&amp;id=urn:contentItem:6087-R7K1-JC8J-4116-00000-00&amp;context=1519360" TargetMode="External" /><Relationship Id="rId1496" Type="http://schemas.openxmlformats.org/officeDocument/2006/relationships/image" Target="media/image19.png" /><Relationship Id="rId1497" Type="http://schemas.openxmlformats.org/officeDocument/2006/relationships/hyperlink" Target="https://www.billboard.com/music/aloe-blacc" TargetMode="External" /><Relationship Id="rId1498" Type="http://schemas.openxmlformats.org/officeDocument/2006/relationships/hyperlink" Target="https://www.congress.gov/bill/116th-congress/house-bill/7120" TargetMode="External" /><Relationship Id="rId1499" Type="http://schemas.openxmlformats.org/officeDocument/2006/relationships/hyperlink" Target="https://www.lawfareblog.com/what-qualified-immunity-and-what-does-it-have-do-police-reform#:~:text=Qualified%20immunity%20is%20a%20judicially,violate%20%E2%80%9Cclearly%20established%E2%80%9D%20law." TargetMode="External" /><Relationship Id="rId15" Type="http://schemas.openxmlformats.org/officeDocument/2006/relationships/header" Target="header6.xml" /><Relationship Id="rId150" Type="http://schemas.openxmlformats.org/officeDocument/2006/relationships/footer" Target="footer55.xml" /><Relationship Id="rId1500" Type="http://schemas.openxmlformats.org/officeDocument/2006/relationships/hyperlink" Target="https://www.aclu.org/sites/default/files/images/asset_upload_file79_25805.pdf" TargetMode="External" /><Relationship Id="rId1501" Type="http://schemas.openxmlformats.org/officeDocument/2006/relationships/hyperlink" Target="https://www.billboard.com/music/h-e-r-" TargetMode="External" /><Relationship Id="rId1502" Type="http://schemas.openxmlformats.org/officeDocument/2006/relationships/hyperlink" Target="https://www.billboard.com/music/curtis-mayfield" TargetMode="External" /><Relationship Id="rId1503" Type="http://schemas.openxmlformats.org/officeDocument/2006/relationships/hyperlink" Target="https://www.billboard.com/music/marvin-gaye" TargetMode="External" /><Relationship Id="rId1504" Type="http://schemas.openxmlformats.org/officeDocument/2006/relationships/hyperlink" Target="https://www.billboard.com/music/boosie-badazz" TargetMode="External" /><Relationship Id="rId1505" Type="http://schemas.openxmlformats.org/officeDocument/2006/relationships/hyperlink" Target="https://www.billboard.com/music/jay-z" TargetMode="External" /><Relationship Id="rId1506" Type="http://schemas.openxmlformats.org/officeDocument/2006/relationships/hyperlink" Target="https://www.billboard.com/music/johnnie-taylor" TargetMode="External" /><Relationship Id="rId1507" Type="http://schemas.openxmlformats.org/officeDocument/2006/relationships/hyperlink" Target="https://www.billboard.com/music/gene-mcdaniels" TargetMode="External" /><Relationship Id="rId1508" Type="http://schemas.openxmlformats.org/officeDocument/2006/relationships/hyperlink" Target="https://www.billboard.com/music/sly-the-family-stone" TargetMode="External" /><Relationship Id="rId1509" Type="http://schemas.openxmlformats.org/officeDocument/2006/relationships/hyperlink" Target="https://www.billboard.com/music/dixie-chicks" TargetMode="External" /><Relationship Id="rId151" Type="http://schemas.openxmlformats.org/officeDocument/2006/relationships/footer" Target="footer56.xml" /><Relationship Id="rId1510" Type="http://schemas.openxmlformats.org/officeDocument/2006/relationships/hyperlink" Target="https://www.billboard.com/music/nas" TargetMode="External" /><Relationship Id="rId1511" Type="http://schemas.openxmlformats.org/officeDocument/2006/relationships/hyperlink" Target="https://www.billboard.com/music/the-notorious-b-i-g" TargetMode="External" /><Relationship Id="rId1512" Type="http://schemas.openxmlformats.org/officeDocument/2006/relationships/hyperlink" Target="https://www.billboard.com/articles/news/9412722/facing-the-music-the-fight-for-criminal-justice-reform-in-america-panel-recap/?utm_source=GALE&amp;utm_campaign=Syndication&amp;utm_medium=%26%238216%3BFacing+the+Music%3A+The+Fight+for+Criminal+Justice+Reform+in+America%26%238217%3B+Panel+Discusses+How+Musicians+Can+Leverage+Their+Platforms" TargetMode="External" /><Relationship Id="rId1513" Type="http://schemas.openxmlformats.org/officeDocument/2006/relationships/header" Target="header343.xml" /><Relationship Id="rId1514" Type="http://schemas.openxmlformats.org/officeDocument/2006/relationships/header" Target="header344.xml" /><Relationship Id="rId1515" Type="http://schemas.openxmlformats.org/officeDocument/2006/relationships/footer" Target="footer343.xml" /><Relationship Id="rId1516" Type="http://schemas.openxmlformats.org/officeDocument/2006/relationships/footer" Target="footer344.xml" /><Relationship Id="rId1517" Type="http://schemas.openxmlformats.org/officeDocument/2006/relationships/header" Target="header345.xml" /><Relationship Id="rId1518" Type="http://schemas.openxmlformats.org/officeDocument/2006/relationships/footer" Target="footer345.xml" /><Relationship Id="rId1519" Type="http://schemas.openxmlformats.org/officeDocument/2006/relationships/hyperlink" Target="https://advance.lexis.com/api/document?collection=news&amp;id=urn:contentItem:606J-K9Y1-F03R-N49D-00000-00&amp;context=1519360" TargetMode="External" /><Relationship Id="rId152" Type="http://schemas.openxmlformats.org/officeDocument/2006/relationships/header" Target="header57.xml" /><Relationship Id="rId1520" Type="http://schemas.openxmlformats.org/officeDocument/2006/relationships/hyperlink" Target="http://www.mediaite.com" TargetMode="External" /><Relationship Id="rId1521" Type="http://schemas.openxmlformats.org/officeDocument/2006/relationships/hyperlink" Target="https://t.co/ZgBLzYapUk" TargetMode="External" /><Relationship Id="rId1522" Type="http://schemas.openxmlformats.org/officeDocument/2006/relationships/hyperlink" Target="https://twitter.com" TargetMode="External" /><Relationship Id="rId1523" Type="http://schemas.openxmlformats.org/officeDocument/2006/relationships/hyperlink" Target="https://twitter.com/shaunking/status/1275113067555303424?ref_src=twsrc%5Etfw" TargetMode="External" /><Relationship Id="rId1524" Type="http://schemas.openxmlformats.org/officeDocument/2006/relationships/hyperlink" Target="https://t.co/BKflck1ya0" TargetMode="External" /><Relationship Id="rId1525" Type="http://schemas.openxmlformats.org/officeDocument/2006/relationships/hyperlink" Target="https://twitter.com/ebruenig/status/1275200009089269760?ref_src=twsrc%5Etfw" TargetMode="External" /><Relationship Id="rId1526" Type="http://schemas.openxmlformats.org/officeDocument/2006/relationships/hyperlink" Target="https://twitter.com/laralogan/status/1275390253965234176?ref_src=twsrc%5Etfw" TargetMode="External" /><Relationship Id="rId1527" Type="http://schemas.openxmlformats.org/officeDocument/2006/relationships/hyperlink" Target="https://t.co/SxuGGrWjUE" TargetMode="External" /><Relationship Id="rId1528" Type="http://schemas.openxmlformats.org/officeDocument/2006/relationships/hyperlink" Target="https://twitter.com/JoeConchaTV/status/1275168024836915201?ref_src=twsrc%5Etfw" TargetMode="External" /><Relationship Id="rId1529" Type="http://schemas.openxmlformats.org/officeDocument/2006/relationships/hyperlink" Target="https://t.co/CAzSuoVQs5" TargetMode="External" /><Relationship Id="rId153" Type="http://schemas.openxmlformats.org/officeDocument/2006/relationships/footer" Target="footer57.xml" /><Relationship Id="rId1530" Type="http://schemas.openxmlformats.org/officeDocument/2006/relationships/hyperlink" Target="https://twitter.com/RepLeeZeldin/status/1275226890941411339?ref_src=twsrc%5Etfw" TargetMode="External" /><Relationship Id="rId1531" Type="http://schemas.openxmlformats.org/officeDocument/2006/relationships/hyperlink" Target="https://t.co/soZfWoMBwv" TargetMode="External" /><Relationship Id="rId1532" Type="http://schemas.openxmlformats.org/officeDocument/2006/relationships/hyperlink" Target="https://twitter.com/primalpoly/status/1275159382649565184?ref_src=twsrc%5Etfw" TargetMode="External" /><Relationship Id="rId1533" Type="http://schemas.openxmlformats.org/officeDocument/2006/relationships/hyperlink" Target="https://t.co/wWEltdt6xF" TargetMode="External" /><Relationship Id="rId1534" Type="http://schemas.openxmlformats.org/officeDocument/2006/relationships/hyperlink" Target="https://twitter.com/dmartosko/status/1275259532768423937?ref_src=twsrc%5Etfw" TargetMode="External" /><Relationship Id="rId1535" Type="http://schemas.openxmlformats.org/officeDocument/2006/relationships/hyperlink" Target="https://t.co/Ux3yA2p2AY" TargetMode="External" /><Relationship Id="rId1536" Type="http://schemas.openxmlformats.org/officeDocument/2006/relationships/hyperlink" Target="https://twitter.com/DLoesch/status/1275179756657545218?ref_src=twsrc%5Etfw" TargetMode="External" /><Relationship Id="rId1537" Type="http://schemas.openxmlformats.org/officeDocument/2006/relationships/hyperlink" Target="https://t.co/Jh9G982vX7" TargetMode="External" /><Relationship Id="rId1538" Type="http://schemas.openxmlformats.org/officeDocument/2006/relationships/hyperlink" Target="https://twitter.com/shadihamid/status/1275165651565494272?ref_src=twsrc%5Etfw" TargetMode="External" /><Relationship Id="rId1539" Type="http://schemas.openxmlformats.org/officeDocument/2006/relationships/hyperlink" Target="https://t.co/NYTBX4S14o" TargetMode="External" /><Relationship Id="rId154" Type="http://schemas.openxmlformats.org/officeDocument/2006/relationships/hyperlink" Target="https://advance.lexis.com/api/document?collection=news&amp;id=urn:contentItem:60DB-TJ01-DXH2-629P-00000-00&amp;context=1519360" TargetMode="External" /><Relationship Id="rId1540" Type="http://schemas.openxmlformats.org/officeDocument/2006/relationships/hyperlink" Target="https://twitter.com/SykesCharlie/status/1275154865430433792?ref_src=twsrc%5Etfw" TargetMode="External" /><Relationship Id="rId1541" Type="http://schemas.openxmlformats.org/officeDocument/2006/relationships/hyperlink" Target="https://t.co/LScryvkaY1" TargetMode="External" /><Relationship Id="rId1542" Type="http://schemas.openxmlformats.org/officeDocument/2006/relationships/hyperlink" Target="https://twitter.com/iainmartin1/status/1275190949954666496?ref_src=twsrc%5Etfw" TargetMode="External" /><Relationship Id="rId1543" Type="http://schemas.openxmlformats.org/officeDocument/2006/relationships/hyperlink" Target="https://t.co/9KiMHKHNOH" TargetMode="External" /><Relationship Id="rId1544" Type="http://schemas.openxmlformats.org/officeDocument/2006/relationships/hyperlink" Target="https://twitter.com/JoeGruters/status/1275192777622552582?ref_src=twsrc%5Etfw" TargetMode="External" /><Relationship Id="rId1545" Type="http://schemas.openxmlformats.org/officeDocument/2006/relationships/hyperlink" Target="https://t.co/tlKtU4LlJx" TargetMode="External" /><Relationship Id="rId1546" Type="http://schemas.openxmlformats.org/officeDocument/2006/relationships/hyperlink" Target="https://twitter.com/mkolken/status/1275198522749587458?ref_src=twsrc%5Etfw" TargetMode="External" /><Relationship Id="rId1547" Type="http://schemas.openxmlformats.org/officeDocument/2006/relationships/hyperlink" Target="https://t.co/w3rKIJTOst" TargetMode="External" /><Relationship Id="rId1548" Type="http://schemas.openxmlformats.org/officeDocument/2006/relationships/hyperlink" Target="https://twitter.com/EggerDC/status/1275166666452860931?ref_src=twsrc%5Etfw" TargetMode="External" /><Relationship Id="rId1549" Type="http://schemas.openxmlformats.org/officeDocument/2006/relationships/hyperlink" Target="https://t.co/ZikQk0xdrk" TargetMode="External" /><Relationship Id="rId155" Type="http://schemas.openxmlformats.org/officeDocument/2006/relationships/header" Target="header58.xml" /><Relationship Id="rId1550" Type="http://schemas.openxmlformats.org/officeDocument/2006/relationships/hyperlink" Target="https://twitter.com/Psythor/status/1275333359678480384?ref_src=twsrc%5Etfw" TargetMode="External" /><Relationship Id="rId1551" Type="http://schemas.openxmlformats.org/officeDocument/2006/relationships/hyperlink" Target="https://t.co/iBkVRyIPc9" TargetMode="External" /><Relationship Id="rId1552" Type="http://schemas.openxmlformats.org/officeDocument/2006/relationships/hyperlink" Target="https://twitter.com/tommychong/status/1275222132205613056?ref_src=twsrc%5Etfw" TargetMode="External" /><Relationship Id="rId1553" Type="http://schemas.openxmlformats.org/officeDocument/2006/relationships/hyperlink" Target="https://www.mediaite.com/cdn-cgi/l/email-protection#5d29342d2e1d303839343c342938733e3230" TargetMode="External" /><Relationship Id="rId1554" Type="http://schemas.openxmlformats.org/officeDocument/2006/relationships/header" Target="header346.xml" /><Relationship Id="rId1555" Type="http://schemas.openxmlformats.org/officeDocument/2006/relationships/header" Target="header347.xml" /><Relationship Id="rId1556" Type="http://schemas.openxmlformats.org/officeDocument/2006/relationships/footer" Target="footer346.xml" /><Relationship Id="rId1557" Type="http://schemas.openxmlformats.org/officeDocument/2006/relationships/footer" Target="footer347.xml" /><Relationship Id="rId1558" Type="http://schemas.openxmlformats.org/officeDocument/2006/relationships/header" Target="header348.xml" /><Relationship Id="rId1559" Type="http://schemas.openxmlformats.org/officeDocument/2006/relationships/footer" Target="footer348.xml" /><Relationship Id="rId156" Type="http://schemas.openxmlformats.org/officeDocument/2006/relationships/header" Target="header59.xml" /><Relationship Id="rId1560" Type="http://schemas.openxmlformats.org/officeDocument/2006/relationships/hyperlink" Target="https://advance.lexis.com/api/document?collection=news&amp;id=urn:contentItem:602R-29H1-DYTP-R17X-00000-00&amp;context=1519360" TargetMode="External" /><Relationship Id="rId1561" Type="http://schemas.openxmlformats.org/officeDocument/2006/relationships/hyperlink" Target="https://media.salon.com/2020/06/donald-trump-0605201.jpg" TargetMode="External" /><Relationship Id="rId1562" Type="http://schemas.openxmlformats.org/officeDocument/2006/relationships/hyperlink" Target="https://www.cnn.com/2020/06/05/politics/trump-unemployment-numbers-protests/index.html" TargetMode="External" /><Relationship Id="rId1563" Type="http://schemas.openxmlformats.org/officeDocument/2006/relationships/hyperlink" Target="https://www.washingtonpost.com/politics/top-trump-economic-advisers-say-unemployment-rate-could-surpass-20-percent-job-market-could-worsen/2020/05/10/3547c296-92e2-11ea-91d7-cf4423d47683_story.html" TargetMode="External" /><Relationship Id="rId1564" Type="http://schemas.openxmlformats.org/officeDocument/2006/relationships/hyperlink" Target="https://www.politico.com/news/2020/06/05/may-unemployment-rate-coronavirus-302945" TargetMode="External" /><Relationship Id="rId1565" Type="http://schemas.openxmlformats.org/officeDocument/2006/relationships/hyperlink" Target="https://twitter.com/realDonaldTrump/status/1268883561651884032?cxt=HHwWgMC-mYy4_ZsjAAAA" TargetMode="External" /><Relationship Id="rId1566" Type="http://schemas.openxmlformats.org/officeDocument/2006/relationships/hyperlink" Target="https://twitter.com/realDonaldTrump/status/1268888880264155136?cxt=HHwWgMC0-dbt_5sjAAAA" TargetMode="External" /><Relationship Id="rId1567" Type="http://schemas.openxmlformats.org/officeDocument/2006/relationships/hyperlink" Target="https://twitter.com/realDonaldTrump/status/1268943786937397248?cxt=HHwWgMC9xdXpmJwjAAAA" TargetMode="External" /><Relationship Id="rId1568" Type="http://schemas.openxmlformats.org/officeDocument/2006/relationships/hyperlink" Target="https://www.cnn.com/2020/06/05/politics/donald-trump-george-floyd-rose-garden/index.html" TargetMode="External" /><Relationship Id="rId1569" Type="http://schemas.openxmlformats.org/officeDocument/2006/relationships/hyperlink" Target="https://www.salon.com/2020/06/05/even-with-positive-jobs-report-latinas-still-hardest-hit-by-covid-19-slowdown-heres-why/" TargetMode="External" /><Relationship Id="rId157" Type="http://schemas.openxmlformats.org/officeDocument/2006/relationships/footer" Target="footer58.xml" /><Relationship Id="rId1570" Type="http://schemas.openxmlformats.org/officeDocument/2006/relationships/hyperlink" Target="https://www.salon.com/2020/06/04/huge-rise-in-unemployment-likely-to-push-americans-to-the-left-experts-say/" TargetMode="External" /><Relationship Id="rId1571" Type="http://schemas.openxmlformats.org/officeDocument/2006/relationships/hyperlink" Target="https://www.salon.com/2020/04/19/small-businesses-despair-as-loan-money-is-exhausted/" TargetMode="External" /><Relationship Id="rId1572" Type="http://schemas.openxmlformats.org/officeDocument/2006/relationships/hyperlink" Target="https://www.salon.com/2020/05/20/as-unemployment-hits-36-million-congressional-gop-rejects-a-second-round-of-stimulus-checks/" TargetMode="External" /><Relationship Id="rId1573" Type="http://schemas.openxmlformats.org/officeDocument/2006/relationships/hyperlink" Target="https://www.salon.com/2020/01/28/economist-paul-krugman-arguing-with-zombies-politics-interview/" TargetMode="External" /><Relationship Id="rId1574" Type="http://schemas.openxmlformats.org/officeDocument/2006/relationships/hyperlink" Target="https://thehill.com/homenews/media/501312-krugman-apologizes-for-saying-trump-might-have-manufactured-positive-job" TargetMode="External" /><Relationship Id="rId1575" Type="http://schemas.openxmlformats.org/officeDocument/2006/relationships/header" Target="header349.xml" /><Relationship Id="rId1576" Type="http://schemas.openxmlformats.org/officeDocument/2006/relationships/header" Target="header350.xml" /><Relationship Id="rId1577" Type="http://schemas.openxmlformats.org/officeDocument/2006/relationships/footer" Target="footer349.xml" /><Relationship Id="rId1578" Type="http://schemas.openxmlformats.org/officeDocument/2006/relationships/footer" Target="footer350.xml" /><Relationship Id="rId1579" Type="http://schemas.openxmlformats.org/officeDocument/2006/relationships/header" Target="header351.xml" /><Relationship Id="rId158" Type="http://schemas.openxmlformats.org/officeDocument/2006/relationships/footer" Target="footer59.xml" /><Relationship Id="rId1580" Type="http://schemas.openxmlformats.org/officeDocument/2006/relationships/footer" Target="footer351.xml" /><Relationship Id="rId1581" Type="http://schemas.openxmlformats.org/officeDocument/2006/relationships/hyperlink" Target="https://advance.lexis.com/api/document?collection=news&amp;id=urn:contentItem:60ND-6J41-DXH2-64F3-00000-00&amp;context=1519360" TargetMode="External" /><Relationship Id="rId1582" Type="http://schemas.openxmlformats.org/officeDocument/2006/relationships/header" Target="header352.xml" /><Relationship Id="rId1583" Type="http://schemas.openxmlformats.org/officeDocument/2006/relationships/header" Target="header353.xml" /><Relationship Id="rId1584" Type="http://schemas.openxmlformats.org/officeDocument/2006/relationships/footer" Target="footer352.xml" /><Relationship Id="rId1585" Type="http://schemas.openxmlformats.org/officeDocument/2006/relationships/footer" Target="footer353.xml" /><Relationship Id="rId1586" Type="http://schemas.openxmlformats.org/officeDocument/2006/relationships/header" Target="header354.xml" /><Relationship Id="rId1587" Type="http://schemas.openxmlformats.org/officeDocument/2006/relationships/footer" Target="footer354.xml" /><Relationship Id="rId1588" Type="http://schemas.openxmlformats.org/officeDocument/2006/relationships/hyperlink" Target="https://advance.lexis.com/api/document?collection=news&amp;id=urn:contentItem:60WT-01S1-DXH2-62X3-00000-00&amp;context=1519360" TargetMode="External" /><Relationship Id="rId1589" Type="http://schemas.openxmlformats.org/officeDocument/2006/relationships/header" Target="header355.xml" /><Relationship Id="rId159" Type="http://schemas.openxmlformats.org/officeDocument/2006/relationships/header" Target="header60.xml" /><Relationship Id="rId1590" Type="http://schemas.openxmlformats.org/officeDocument/2006/relationships/header" Target="header356.xml" /><Relationship Id="rId1591" Type="http://schemas.openxmlformats.org/officeDocument/2006/relationships/footer" Target="footer355.xml" /><Relationship Id="rId1592" Type="http://schemas.openxmlformats.org/officeDocument/2006/relationships/footer" Target="footer356.xml" /><Relationship Id="rId1593" Type="http://schemas.openxmlformats.org/officeDocument/2006/relationships/header" Target="header357.xml" /><Relationship Id="rId1594" Type="http://schemas.openxmlformats.org/officeDocument/2006/relationships/footer" Target="footer357.xml" /><Relationship Id="rId1595" Type="http://schemas.openxmlformats.org/officeDocument/2006/relationships/hyperlink" Target="https://advance.lexis.com/api/document?collection=news&amp;id=urn:contentItem:61MN-4R41-JCBF-S1TD-00000-00&amp;context=1519360" TargetMode="External" /><Relationship Id="rId1596" Type="http://schemas.openxmlformats.org/officeDocument/2006/relationships/header" Target="header358.xml" /><Relationship Id="rId1597" Type="http://schemas.openxmlformats.org/officeDocument/2006/relationships/header" Target="header359.xml" /><Relationship Id="rId1598" Type="http://schemas.openxmlformats.org/officeDocument/2006/relationships/footer" Target="footer358.xml" /><Relationship Id="rId1599" Type="http://schemas.openxmlformats.org/officeDocument/2006/relationships/footer" Target="footer359.xml" /><Relationship Id="rId16" Type="http://schemas.openxmlformats.org/officeDocument/2006/relationships/footer" Target="footer6.xml" /><Relationship Id="rId160" Type="http://schemas.openxmlformats.org/officeDocument/2006/relationships/footer" Target="footer60.xml" /><Relationship Id="rId1600" Type="http://schemas.openxmlformats.org/officeDocument/2006/relationships/header" Target="header360.xml" /><Relationship Id="rId1601" Type="http://schemas.openxmlformats.org/officeDocument/2006/relationships/footer" Target="footer360.xml" /><Relationship Id="rId1602" Type="http://schemas.openxmlformats.org/officeDocument/2006/relationships/hyperlink" Target="https://advance.lexis.com/api/document?collection=news&amp;id=urn:contentItem:61MP-M0M1-JC11-13C1-00000-00&amp;context=1519360" TargetMode="External" /><Relationship Id="rId1603" Type="http://schemas.openxmlformats.org/officeDocument/2006/relationships/header" Target="header361.xml" /><Relationship Id="rId1604" Type="http://schemas.openxmlformats.org/officeDocument/2006/relationships/header" Target="header362.xml" /><Relationship Id="rId1605" Type="http://schemas.openxmlformats.org/officeDocument/2006/relationships/footer" Target="footer361.xml" /><Relationship Id="rId1606" Type="http://schemas.openxmlformats.org/officeDocument/2006/relationships/footer" Target="footer362.xml" /><Relationship Id="rId1607" Type="http://schemas.openxmlformats.org/officeDocument/2006/relationships/header" Target="header363.xml" /><Relationship Id="rId1608" Type="http://schemas.openxmlformats.org/officeDocument/2006/relationships/footer" Target="footer363.xml" /><Relationship Id="rId1609" Type="http://schemas.openxmlformats.org/officeDocument/2006/relationships/hyperlink" Target="https://advance.lexis.com/api/document?collection=news&amp;id=urn:contentItem:61G0-RG61-F03R-N0R5-00000-00&amp;context=1519360" TargetMode="External" /><Relationship Id="rId161" Type="http://schemas.openxmlformats.org/officeDocument/2006/relationships/hyperlink" Target="https://advance.lexis.com/api/document?collection=news&amp;id=urn:contentItem:60MB-N0V1-DY2T-80MS-00000-00&amp;context=1519360" TargetMode="External" /><Relationship Id="rId1610" Type="http://schemas.openxmlformats.org/officeDocument/2006/relationships/hyperlink" Target="https://www.zerohedge.com/political/alito-moves-deadline-supreme-court-briefing-pennsylvania-case-bringing-within-safe-harbor" TargetMode="External" /><Relationship Id="rId1611" Type="http://schemas.openxmlformats.org/officeDocument/2006/relationships/hyperlink" Target="https://newswithviews.com/are-we-witnessing-a-coup-detat" TargetMode="External" /><Relationship Id="rId1612" Type="http://schemas.openxmlformats.org/officeDocument/2006/relationships/hyperlink" Target="https://www.kcra.com/article/california-stay-home-order-effectively-bans-leisure-travel/34879214" TargetMode="External" /><Relationship Id="rId1613" Type="http://schemas.openxmlformats.org/officeDocument/2006/relationships/hyperlink" Target="https://chicago.eater.com/2020/12/1/21755003/chicago-covid-party-bedford-wicker-park" TargetMode="External" /><Relationship Id="rId1614" Type="http://schemas.openxmlformats.org/officeDocument/2006/relationships/hyperlink" Target="https://pjmedia.com/news-and-politics/bryan-preston/2020/12/06/chicago-teachers-union-tweets-reopening-schools-would-be-racist-sexist-and-misogynistic-and-then-deletes-it-n1194780" TargetMode="External" /><Relationship Id="rId1615" Type="http://schemas.openxmlformats.org/officeDocument/2006/relationships/hyperlink" Target="https://therightscoop.com/cnbcs-santelli-goes-ballistic-over-covid-hypocrisy-on-air-sets-colleague-on-fire-you-are-doing-a-disservice-to-the-viewer-you-are" TargetMode="External" /><Relationship Id="rId1616" Type="http://schemas.openxmlformats.org/officeDocument/2006/relationships/hyperlink" Target="https://blogs.mercola.com/sites/vitalvotes/archive/2020/12/05/covid19-vaccinations-cards-are-coming-health-officials-say.aspx" TargetMode="External" /><Relationship Id="rId1617" Type="http://schemas.openxmlformats.org/officeDocument/2006/relationships/hyperlink" Target="https://disrn.com/news/daytona-500-in-february-to-be-held-with-fans-in-attendance" TargetMode="External" /><Relationship Id="rId1618" Type="http://schemas.openxmlformats.org/officeDocument/2006/relationships/hyperlink" Target="https://www.campusreform.org/article?id=16417" TargetMode="External" /><Relationship Id="rId1619" Type="http://schemas.openxmlformats.org/officeDocument/2006/relationships/hyperlink" Target="https://pjmedia.com/news-and-politics/matt-margolis/2020/12/06/facepalm-twitter-flags-trump-rally-wifi-password-as-disputed-n1194293" TargetMode="External" /><Relationship Id="rId162" Type="http://schemas.openxmlformats.org/officeDocument/2006/relationships/hyperlink" Target="https://ottawacitizen.com/news/local-news/ottawa-police-apologize-to-black-man-who-had-woman-call-911-on-him-for-standing-on-a-bridge" TargetMode="External" /><Relationship Id="rId1620" Type="http://schemas.openxmlformats.org/officeDocument/2006/relationships/hyperlink" Target="https://disrn.com/news/gop-congressmen-call-for-investigation-into-pornhub-after-report-of-rape-videos" TargetMode="External" /><Relationship Id="rId1621" Type="http://schemas.openxmlformats.org/officeDocument/2006/relationships/hyperlink" Target="https://gothamist.com/news/illegal-parties-manhattan-and-brooklyn-broken-overnight-raids-nyc-sheriff-says" TargetMode="External" /><Relationship Id="rId1622" Type="http://schemas.openxmlformats.org/officeDocument/2006/relationships/hyperlink" Target="https://www.americanthinker.com/articles/2020/12/im_a_legislator_in_pennsylvania_and_im_suing_the_governor_for_election_fraud.html" TargetMode="External" /><Relationship Id="rId1623" Type="http://schemas.openxmlformats.org/officeDocument/2006/relationships/hyperlink" Target="https://www.zerohedge.com/political/lin-wood-plans-scotus-petition-after-court-rejects-georgia-appeal" TargetMode="External" /><Relationship Id="rId1624" Type="http://schemas.openxmlformats.org/officeDocument/2006/relationships/hyperlink" Target="https://100percentfedup.com/video-lou-dobbs-and-rudy-giuliani-blast-republicans-for-not-standing-up-for-trump-and-for-the-constitution" TargetMode="External" /><Relationship Id="rId1625" Type="http://schemas.openxmlformats.org/officeDocument/2006/relationships/hyperlink" Target="https://reclaimthenet.org/oan-moves-to-youtube" TargetMode="External" /><Relationship Id="rId1626" Type="http://schemas.openxmlformats.org/officeDocument/2006/relationships/hyperlink" Target="https://www.washingtonexaminer.com/news/pollster-says-biden-election-victory-is-not-statistically-impossible-but-statistically-implausible" TargetMode="External" /><Relationship Id="rId1627" Type="http://schemas.openxmlformats.org/officeDocument/2006/relationships/hyperlink" Target="https://100percentfedup.com/president-trump-asks-for-names-of-25-republicans-in-congress-who-reportedly-consider-joe-biden-to-be-president-elect" TargetMode="External" /><Relationship Id="rId1628" Type="http://schemas.openxmlformats.org/officeDocument/2006/relationships/hyperlink" Target="https://www.zerohedge.com/political/giuliani-tests-positive-covid-19" TargetMode="External" /><Relationship Id="rId1629" Type="http://schemas.openxmlformats.org/officeDocument/2006/relationships/hyperlink" Target="https://www.zerohedge.com/political/second-major-california-sheriff-openly-rebels-against-newsom-lockdown" TargetMode="External" /><Relationship Id="rId163" Type="http://schemas.openxmlformats.org/officeDocument/2006/relationships/hyperlink" Target="mailto:syogaretnam@postmedia.com" TargetMode="External" /><Relationship Id="rId1630" Type="http://schemas.openxmlformats.org/officeDocument/2006/relationships/hyperlink" Target="https://articles.mercola.com/sites/articles/archive/2020/12/06/sharyl-attkisson-media-bias.aspx" TargetMode="External" /><Relationship Id="rId1631" Type="http://schemas.openxmlformats.org/officeDocument/2006/relationships/hyperlink" Target="https://www.dailymail.co.uk/news/article-9023881/Teachers-San-Diego-forced-attend-white-privilege-training.html" TargetMode="External" /><Relationship Id="rId1632" Type="http://schemas.openxmlformats.org/officeDocument/2006/relationships/hyperlink" Target="https://www.zerohedge.com/medical/tested-positive-covid-19-be-sure-ask-question" TargetMode="External" /><Relationship Id="rId1633" Type="http://schemas.openxmlformats.org/officeDocument/2006/relationships/hyperlink" Target="https://vancouversun.com/news/local-news/covid-19-vancouver-police-issue-7130-in-fines-to-four-illegal-parties" TargetMode="External" /><Relationship Id="rId1634" Type="http://schemas.openxmlformats.org/officeDocument/2006/relationships/hyperlink" Target="https://reclaimthenet.org/14-year-old-challenges-uk-police-over-secret-non-crime-hate-incident-lists" TargetMode="External" /><Relationship Id="rId1635" Type="http://schemas.openxmlformats.org/officeDocument/2006/relationships/hyperlink" Target="https://www.zerohedge.com/medical/ex-pfizer-exec-demands-eu-halt-covid-19-vaccine-studies-over-indefinite-infertility-and" TargetMode="External" /><Relationship Id="rId1636" Type="http://schemas.openxmlformats.org/officeDocument/2006/relationships/hyperlink" Target="https://www.breitbart.com/europe/2020/12/06/farage-warns-britons-wont-tolerate-brexit-delay-crunch-eu-talks-still-yield-no-progress/" TargetMode="External" /><Relationship Id="rId1637" Type="http://schemas.openxmlformats.org/officeDocument/2006/relationships/hyperlink" Target="https://www.gatestoneinstitute.org/16818/france-under-attack" TargetMode="External" /><Relationship Id="rId1638" Type="http://schemas.openxmlformats.org/officeDocument/2006/relationships/hyperlink" Target="https://www.jihadwatch.org/2020/12/france-muslim-migrant-man-stabs-in-the-heart-for-refusing-him-a-cigarette-gets-five-years-prison" TargetMode="External" /><Relationship Id="rId1639" Type="http://schemas.openxmlformats.org/officeDocument/2006/relationships/hyperlink" Target="https://www.breitbart.com/europe/2020/12/06/france-nearly-400-incidents-praising-terror-reported-in-schools-last-month/" TargetMode="External" /><Relationship Id="rId164" Type="http://schemas.openxmlformats.org/officeDocument/2006/relationships/hyperlink" Target="http://twitter.com/shaaminiwhy" TargetMode="External" /><Relationship Id="rId1640" Type="http://schemas.openxmlformats.org/officeDocument/2006/relationships/hyperlink" Target="https://www.breitbart.com/europe/2020/12/06/antifa-agitators-attack-police-vandalise-businesses-burn-cars-paris-security-bill/" TargetMode="External" /><Relationship Id="rId1641" Type="http://schemas.openxmlformats.org/officeDocument/2006/relationships/hyperlink" Target="https://www.rt.com/sport/508830-millwall-blm-booing-video/" TargetMode="External" /><Relationship Id="rId1642" Type="http://schemas.openxmlformats.org/officeDocument/2006/relationships/hyperlink" Target="https://www.ansa.it/english/news/2020/12/04/university-officials-suspended-over-suarez-exam-case_3c17bfda-9be5-4d08-a3fc-620b6973b0ff.html" TargetMode="External" /><Relationship Id="rId1643" Type="http://schemas.openxmlformats.org/officeDocument/2006/relationships/hyperlink" Target="https://www.insideover.com/politics/macron-calls-claims-hes-eroding-frances-freedoms-a-big-lie.html" TargetMode="External" /><Relationship Id="rId1644" Type="http://schemas.openxmlformats.org/officeDocument/2006/relationships/hyperlink" Target="https://nltimes.nl/2020/12/06/illegal-parties-shut-delft-den-helder-diemen" TargetMode="External" /><Relationship Id="rId1645" Type="http://schemas.openxmlformats.org/officeDocument/2006/relationships/hyperlink" Target="https://www.thelocal.es/20201204/balearic-islands-to-use-drones-to-stop-illegal-parties-over-christmas" TargetMode="External" /><Relationship Id="rId1646" Type="http://schemas.openxmlformats.org/officeDocument/2006/relationships/hyperlink" Target="https://www.breitbart.com/europe/2020/12/06/uk-prepares-huge-vaccination-rollout-starting-tuesday/" TargetMode="External" /><Relationship Id="rId1647" Type="http://schemas.openxmlformats.org/officeDocument/2006/relationships/hyperlink" Target="https://www.dailymail.co.uk/news/article-9010309/Astonished-policeman-finds-80-party-goers-crammed-illegal-Chislehurst-lockdown-rave.html" TargetMode="External" /><Relationship Id="rId1648" Type="http://schemas.openxmlformats.org/officeDocument/2006/relationships/hyperlink" Target="https://www.breitbart.com/europe/2020/12/06/boris-johnsons-cabinet-backs-no-deal-brexit-if-eu-trade-talks-collapse-this-week/" TargetMode="External" /><Relationship Id="rId1649" Type="http://schemas.openxmlformats.org/officeDocument/2006/relationships/hyperlink" Target="https://www.cambridge-news.co.uk/news/cambridge-news/extinction-rebellion-protesters-block-five-19409021" TargetMode="External" /><Relationship Id="rId165" Type="http://schemas.openxmlformats.org/officeDocument/2006/relationships/header" Target="header61.xml" /><Relationship Id="rId1650" Type="http://schemas.openxmlformats.org/officeDocument/2006/relationships/hyperlink" Target="https://www.breitbart.com/europe/2020/12/06/farage-criticises-relentless-march-puritans-massive-increase-state-control/" TargetMode="External" /><Relationship Id="rId1651" Type="http://schemas.openxmlformats.org/officeDocument/2006/relationships/hyperlink" Target="https://www.manchestereveningnews.co.uk/news/greater-manchester-news/hundreds-gather-piccadilly-gardens-anti-19410299" TargetMode="External" /><Relationship Id="rId1652" Type="http://schemas.openxmlformats.org/officeDocument/2006/relationships/hyperlink" Target="https://metro.co.uk/2020/12/04/man-who-tried-to-organise-two-illegal-raves-in-a-week-fined-10000-13701329/" TargetMode="External" /><Relationship Id="rId1653" Type="http://schemas.openxmlformats.org/officeDocument/2006/relationships/hyperlink" Target="https://www.manchestereveningnews.co.uk/news/greater-manchester-news/police-stop-huge-1000-strong-19367592" TargetMode="External" /><Relationship Id="rId1654" Type="http://schemas.openxmlformats.org/officeDocument/2006/relationships/hyperlink" Target="https://sports.yahoo.com/coronavirus-police-pelted-bottles-illegal-rave-195701387.html" TargetMode="External" /><Relationship Id="rId1655" Type="http://schemas.openxmlformats.org/officeDocument/2006/relationships/hyperlink" Target="https://ekurd.net/iranian-kurdish-brothers-behead-2020-12-02" TargetMode="External" /><Relationship Id="rId1656" Type="http://schemas.openxmlformats.org/officeDocument/2006/relationships/hyperlink" Target="https://coconuts.co/jakarta/news/police-in-indonesia-arrest-imam-allegedly-behind-call-for-jihad-video/" TargetMode="External" /><Relationship Id="rId1657" Type="http://schemas.openxmlformats.org/officeDocument/2006/relationships/hyperlink" Target="https://www.dailymail.co.uk/news/article-9024311/China-claims-coronavirus-started-AUSTRALIA.html" TargetMode="External" /><Relationship Id="rId1658" Type="http://schemas.openxmlformats.org/officeDocument/2006/relationships/hyperlink" Target="https://www.nbcnews.com/politics/national-security/china-has-done-human-testing-create-biologically-enhanced-super-soldiers-n1249914" TargetMode="External" /><Relationship Id="rId1659" Type="http://schemas.openxmlformats.org/officeDocument/2006/relationships/hyperlink" Target="https://pjmedia.com/news-and-politics/rick-moran/2020/12/05/chinese-communist-flag-planted-on-moon-by-unmanned-ship-n1194096" TargetMode="External" /><Relationship Id="rId166" Type="http://schemas.openxmlformats.org/officeDocument/2006/relationships/header" Target="header62.xml" /><Relationship Id="rId1660" Type="http://schemas.openxmlformats.org/officeDocument/2006/relationships/hyperlink" Target="https://www.zerohedge.com/markets/japan-set-abolish-gas-powered-cars-mid-2030s" TargetMode="External" /><Relationship Id="rId1661" Type="http://schemas.openxmlformats.org/officeDocument/2006/relationships/hyperlink" Target="https://www.dailymail.co.uk/news/article-9016481/Where-Australia-without-China-retaliating-trade-wont-work.html" TargetMode="External" /><Relationship Id="rId1662" Type="http://schemas.openxmlformats.org/officeDocument/2006/relationships/hyperlink" Target="https://www.breitbart.com/europe/2020/12/06/canary-islands-see-possible-record-8000-migrants-single-month/" TargetMode="External" /><Relationship Id="rId1663" Type="http://schemas.openxmlformats.org/officeDocument/2006/relationships/hyperlink" Target="https://www.express.co.uk/news/uk/1368991/channel-migrants-uk-home-office-uk" TargetMode="External" /><Relationship Id="rId1664" Type="http://schemas.openxmlformats.org/officeDocument/2006/relationships/hyperlink" Target="https://rmx.news/article/article/polish-top-archbishop-no-such-thing-as-right-to-abortion-in-international-law" TargetMode="External" /><Relationship Id="rId1665" Type="http://schemas.openxmlformats.org/officeDocument/2006/relationships/hyperlink" Target="https://www.americanthinker.com/articles/2020/12/the_great_reset_and_klaus_schwab.html" TargetMode="External" /><Relationship Id="rId1666" Type="http://schemas.openxmlformats.org/officeDocument/2006/relationships/hyperlink" Target="https://blogs.mercola.com/sites/vitalvotes/archive/2020/12/05/who-already-saying-some-families-need-to-forgo-christmas.aspx" TargetMode="External" /><Relationship Id="rId1667" Type="http://schemas.openxmlformats.org/officeDocument/2006/relationships/header" Target="header364.xml" /><Relationship Id="rId1668" Type="http://schemas.openxmlformats.org/officeDocument/2006/relationships/header" Target="header365.xml" /><Relationship Id="rId1669" Type="http://schemas.openxmlformats.org/officeDocument/2006/relationships/footer" Target="footer364.xml" /><Relationship Id="rId167" Type="http://schemas.openxmlformats.org/officeDocument/2006/relationships/footer" Target="footer61.xml" /><Relationship Id="rId1670" Type="http://schemas.openxmlformats.org/officeDocument/2006/relationships/footer" Target="footer365.xml" /><Relationship Id="rId1671" Type="http://schemas.openxmlformats.org/officeDocument/2006/relationships/header" Target="header366.xml" /><Relationship Id="rId1672" Type="http://schemas.openxmlformats.org/officeDocument/2006/relationships/footer" Target="footer366.xml" /><Relationship Id="rId1673" Type="http://schemas.openxmlformats.org/officeDocument/2006/relationships/hyperlink" Target="https://advance.lexis.com/api/document?collection=news&amp;id=urn:contentItem:61H3-8KJ1-JC11-12SM-00000-00&amp;context=1519360" TargetMode="External" /><Relationship Id="rId1674" Type="http://schemas.openxmlformats.org/officeDocument/2006/relationships/header" Target="header367.xml" /><Relationship Id="rId1675" Type="http://schemas.openxmlformats.org/officeDocument/2006/relationships/header" Target="header368.xml" /><Relationship Id="rId1676" Type="http://schemas.openxmlformats.org/officeDocument/2006/relationships/footer" Target="footer367.xml" /><Relationship Id="rId1677" Type="http://schemas.openxmlformats.org/officeDocument/2006/relationships/footer" Target="footer368.xml" /><Relationship Id="rId1678" Type="http://schemas.openxmlformats.org/officeDocument/2006/relationships/header" Target="header369.xml" /><Relationship Id="rId1679" Type="http://schemas.openxmlformats.org/officeDocument/2006/relationships/footer" Target="footer369.xml" /><Relationship Id="rId168" Type="http://schemas.openxmlformats.org/officeDocument/2006/relationships/footer" Target="footer62.xml" /><Relationship Id="rId1680" Type="http://schemas.openxmlformats.org/officeDocument/2006/relationships/hyperlink" Target="https://advance.lexis.com/api/document?collection=news&amp;id=urn:contentItem:6095-DGX1-JB5M-W416-00000-00&amp;context=1519360" TargetMode="External" /><Relationship Id="rId1681" Type="http://schemas.openxmlformats.org/officeDocument/2006/relationships/header" Target="header370.xml" /><Relationship Id="rId1682" Type="http://schemas.openxmlformats.org/officeDocument/2006/relationships/header" Target="header371.xml" /><Relationship Id="rId1683" Type="http://schemas.openxmlformats.org/officeDocument/2006/relationships/footer" Target="footer370.xml" /><Relationship Id="rId1684" Type="http://schemas.openxmlformats.org/officeDocument/2006/relationships/footer" Target="footer371.xml" /><Relationship Id="rId1685" Type="http://schemas.openxmlformats.org/officeDocument/2006/relationships/header" Target="header372.xml" /><Relationship Id="rId1686" Type="http://schemas.openxmlformats.org/officeDocument/2006/relationships/footer" Target="footer372.xml" /><Relationship Id="rId1687" Type="http://schemas.openxmlformats.org/officeDocument/2006/relationships/hyperlink" Target="https://advance.lexis.com/api/document?collection=news&amp;id=urn:contentItem:60R3-WWH1-JCMN-Y10R-00000-00&amp;context=1519360" TargetMode="External" /><Relationship Id="rId1688" Type="http://schemas.openxmlformats.org/officeDocument/2006/relationships/hyperlink" Target="http://snaphanen.dk" TargetMode="External" /><Relationship Id="rId1689" Type="http://schemas.openxmlformats.org/officeDocument/2006/relationships/hyperlink" Target="https://www.forbes.com/sites/jackkelly/2020/08/28/mayor-bill-de-blasio-plans-22000-layoffs-as-people-flee-new-york-city-in-droves/amp/" TargetMode="External" /><Relationship Id="rId169" Type="http://schemas.openxmlformats.org/officeDocument/2006/relationships/header" Target="header63.xml" /><Relationship Id="rId1690" Type="http://schemas.openxmlformats.org/officeDocument/2006/relationships/hyperlink" Target="http://feedproxy.google.com/~r/blacklistednews/hKxa/~3/c4H2LS14F1c/new-jersey-hikes-gas-tax-by-225-bringing-total-increase-since-2016-to.html" TargetMode="External" /><Relationship Id="rId1691" Type="http://schemas.openxmlformats.org/officeDocument/2006/relationships/hyperlink" Target="https://www.thegatewaypundit.com/2020/08/antifa-black-lives-matter-march-oakland-chanting-death-america/" TargetMode="External" /><Relationship Id="rId1692" Type="http://schemas.openxmlformats.org/officeDocument/2006/relationships/hyperlink" Target="https://www.infowars.com/are-austin-officials-playing-questionable-number-games-to-keep-the-city-shut-down" TargetMode="External" /><Relationship Id="rId1693" Type="http://schemas.openxmlformats.org/officeDocument/2006/relationships/hyperlink" Target="https://www.foxnews.com/us/arrest-mugging-chicago-woman-85-video" TargetMode="External" /><Relationship Id="rId1694" Type="http://schemas.openxmlformats.org/officeDocument/2006/relationships/hyperlink" Target="https://www.youtube.com/watch?v=97jyoddutfE" TargetMode="External" /><Relationship Id="rId1695" Type="http://schemas.openxmlformats.org/officeDocument/2006/relationships/hyperlink" Target="http://feedproxy.google.com/~r/blacklistednews/hKxa/~3/116ClCdzTRo/black-georgia-man-who-stabbed-stranger-says-he-felt-the-need-to-find-a-white-male-to.html" TargetMode="External" /><Relationship Id="rId1696" Type="http://schemas.openxmlformats.org/officeDocument/2006/relationships/hyperlink" Target="https://www.thegatewaypundit.com/2020/08/black-lives-matter-mob-harasses-diners-outside-dc-restaurants-blares-bullhorns-faces/" TargetMode="External" /><Relationship Id="rId1697" Type="http://schemas.openxmlformats.org/officeDocument/2006/relationships/hyperlink" Target="https://www.theblaze.com/news/blm-leader-calls-for-violence-against-police" TargetMode="External" /><Relationship Id="rId1698" Type="http://schemas.openxmlformats.org/officeDocument/2006/relationships/hyperlink" Target="https://www.cdc.gov/nchs/nvss/vsrr/covid_weekly/index.htm" TargetMode="External" /><Relationship Id="rId1699" Type="http://schemas.openxmlformats.org/officeDocument/2006/relationships/hyperlink" Target="https://www.nbcchicago.com/news/local/chicago-gun-violence-9-dead-at-least-28-wounded-in-shootings-across-city/2331241/" TargetMode="External" /><Relationship Id="rId17" Type="http://schemas.openxmlformats.org/officeDocument/2006/relationships/image" Target="media/image3.png" /><Relationship Id="rId170" Type="http://schemas.openxmlformats.org/officeDocument/2006/relationships/footer" Target="footer63.xml" /><Relationship Id="rId1700" Type="http://schemas.openxmlformats.org/officeDocument/2006/relationships/hyperlink" Target="https://nypost.com/2020/08/29/political-insider-explains-voter-fraud-with-mail-in-ballots/" TargetMode="External" /><Relationship Id="rId1701" Type="http://schemas.openxmlformats.org/officeDocument/2006/relationships/hyperlink" Target="https://thefederalist.com/2020/08/28/c-span-had-so-many-democrats-calling-in-support-for-trump-that-they-had-to-change-their-protocol/" TargetMode="External" /><Relationship Id="rId1702" Type="http://schemas.openxmlformats.org/officeDocument/2006/relationships/hyperlink" Target="https://www.express.co.uk/news/world/1329181/us-election-2020-donald-trump-joe-biden" TargetMode="External" /><Relationship Id="rId1703" Type="http://schemas.openxmlformats.org/officeDocument/2006/relationships/hyperlink" Target="https://www.infowars.com/forced-covid-19-testing-at-highway-checkpoints-announced-by-dems" TargetMode="External" /><Relationship Id="rId1704" Type="http://schemas.openxmlformats.org/officeDocument/2006/relationships/hyperlink" Target="https://disrn.com/news/ghislaine-maxwell-allowed-jail-visit-despite-coronavirus-rules" TargetMode="External" /><Relationship Id="rId1705" Type="http://schemas.openxmlformats.org/officeDocument/2006/relationships/hyperlink" Target="https://www.infowars.com/im-not-sad-that-a-fuking-fascist-died-tonight-left-wing-portland-protesters-celebrate-murder-of-trump-supporter" TargetMode="External" /><Relationship Id="rId1706" Type="http://schemas.openxmlformats.org/officeDocument/2006/relationships/hyperlink" Target="https://www.infowars.com/jim-hoft-is-right-fauci-has-been-mass-murdering-for-decades-and-needs-to-go-prison" TargetMode="External" /><Relationship Id="rId1707" Type="http://schemas.openxmlformats.org/officeDocument/2006/relationships/hyperlink" Target="http://feedproxy.google.com/~r/blacklistednews/hKxa/~3/nA7hkyC5bVA/kenosha-or-kosovo-shocking-images-reveal-destruction-after-race-riots-leave-buildings-in.html" TargetMode="External" /><Relationship Id="rId1708" Type="http://schemas.openxmlformats.org/officeDocument/2006/relationships/hyperlink" Target="https://disrn.com/news/kenosha-police-union-releases-statement-on-jacob-blake-shooting-to-counter-wholly-inaccurate%E2%80%94purely-fictional%E2%80%94misleading-narrative" TargetMode="External" /><Relationship Id="rId1709" Type="http://schemas.openxmlformats.org/officeDocument/2006/relationships/hyperlink" Target="https://newswithviews.com/killing-them-softly-with-a-mask" TargetMode="External" /><Relationship Id="rId171" Type="http://schemas.openxmlformats.org/officeDocument/2006/relationships/hyperlink" Target="https://advance.lexis.com/api/document?collection=news&amp;id=urn:contentItem:60WR-V951-JCBF-S07F-00000-00&amp;context=1519360" TargetMode="External" /><Relationship Id="rId1710" Type="http://schemas.openxmlformats.org/officeDocument/2006/relationships/hyperlink" Target="https://www.investmentwatchblog.com/major-cities-defunding-police-forces-plan-to-request-un-police-officers-to-take-their-place-to-keep-order" TargetMode="External" /><Relationship Id="rId1711" Type="http://schemas.openxmlformats.org/officeDocument/2006/relationships/hyperlink" Target="https://www.newsbreak.com/california/fresno/news/2050664326306/man-shot-while-sleeping-in-his-car-in-central-fresno" TargetMode="External" /><Relationship Id="rId1712" Type="http://schemas.openxmlformats.org/officeDocument/2006/relationships/hyperlink" Target="https://disrn.com/news/michael-moore-warns-dems-of-2016-repeat-says-trump-voters-enthusiasm-is-off-the-charts" TargetMode="External" /><Relationship Id="rId1713" Type="http://schemas.openxmlformats.org/officeDocument/2006/relationships/hyperlink" Target="https://disrn.com/news/new-cdc-report-says-94-of-covid-deaths-had-underlying-conditions" TargetMode="External" /><Relationship Id="rId1714" Type="http://schemas.openxmlformats.org/officeDocument/2006/relationships/hyperlink" Target="https://www.nbcnewyork.com/news/local/nyc-leaders-hold-stop-the-violence-march-sunday-following-2-triple-shootings-overnight/2592952/" TargetMode="External" /><Relationship Id="rId1715" Type="http://schemas.openxmlformats.org/officeDocument/2006/relationships/hyperlink" Target="https://newswithviews.com/our-president-and-the-constitution-share-the-same-enemies" TargetMode="External" /><Relationship Id="rId1716" Type="http://schemas.openxmlformats.org/officeDocument/2006/relationships/hyperlink" Target="https://www.infowars.com/breaking-news-alert-pentagon-exposes-dem-coup-plot-against-trump" TargetMode="External" /><Relationship Id="rId1717" Type="http://schemas.openxmlformats.org/officeDocument/2006/relationships/hyperlink" Target="http://endoftheamericandream.com/archives/return-of-the-dust-bowl-the-megadrought-in-the-southwest-is-really-starting-to-escalate" TargetMode="External" /><Relationship Id="rId1718" Type="http://schemas.openxmlformats.org/officeDocument/2006/relationships/hyperlink" Target="https://www.thegatewaypundit.com/2020/08/shots-reported-fired-trump-caravan-los-angeles-no-injuries/" TargetMode="External" /><Relationship Id="rId1719" Type="http://schemas.openxmlformats.org/officeDocument/2006/relationships/hyperlink" Target="https://www.thegatewaypundit.com/2020/08/st-louis-police-officer-tamarris-bohannon-dies-gunshot-wound-head-responding-shooting-call-saturday-blackpolicelivesmatter/" TargetMode="External" /><Relationship Id="rId172" Type="http://schemas.openxmlformats.org/officeDocument/2006/relationships/header" Target="header64.xml" /><Relationship Id="rId1720" Type="http://schemas.openxmlformats.org/officeDocument/2006/relationships/hyperlink" Target="https://www.youtube.com/watch?v=eCy-IjoehRM&amp;#38;feature=youtu.be" TargetMode="External" /><Relationship Id="rId1721" Type="http://schemas.openxmlformats.org/officeDocument/2006/relationships/hyperlink" Target="https://summit.news/2020/08/30/suspect-in-murder-of-trump-supporter-im-100-antifa-all-the-way/" TargetMode="External" /><Relationship Id="rId1722" Type="http://schemas.openxmlformats.org/officeDocument/2006/relationships/hyperlink" Target="https://disrn.com/news/texas-salon-owner-previously-jailed-for-opening-during-lockdown-running-for-state-senate" TargetMode="External" /><Relationship Id="rId1723" Type="http://schemas.openxmlformats.org/officeDocument/2006/relationships/hyperlink" Target="https://newswithviews.com/the-mask-is-falling-off-joe-biden" TargetMode="External" /><Relationship Id="rId1724" Type="http://schemas.openxmlformats.org/officeDocument/2006/relationships/hyperlink" Target="https://www.zerohedge.com/political/these-people-want-convince-everyone-looting-okay" TargetMode="External" /><Relationship Id="rId1725" Type="http://schemas.openxmlformats.org/officeDocument/2006/relationships/hyperlink" Target="https://summit.news/2020/08/30/trump-supporter-shot-dead-in-the-street-during-pro-trump-rally-in-portland/" TargetMode="External" /><Relationship Id="rId1726" Type="http://schemas.openxmlformats.org/officeDocument/2006/relationships/hyperlink" Target="https://www.infowars.com/virginia-democrats-move-closer-to-removing-penalties-for-assaulting-police" TargetMode="External" /><Relationship Id="rId1727" Type="http://schemas.openxmlformats.org/officeDocument/2006/relationships/hyperlink" Target="https://www.rt.com/op-ed/499303-wayne-dupree-us-civil-war/" TargetMode="External" /><Relationship Id="rId1728" Type="http://schemas.openxmlformats.org/officeDocument/2006/relationships/hyperlink" Target="https://newswithviews.com/we-are-democrats-the-most-truthful-democrat-ad-you-will-ever-see" TargetMode="External" /><Relationship Id="rId1729" Type="http://schemas.openxmlformats.org/officeDocument/2006/relationships/hyperlink" Target="https://6abc.com/philly-records-300-homicides-as-violence-continues-to-rise/6395697/" TargetMode="External" /><Relationship Id="rId173" Type="http://schemas.openxmlformats.org/officeDocument/2006/relationships/header" Target="header65.xml" /><Relationship Id="rId1730" Type="http://schemas.openxmlformats.org/officeDocument/2006/relationships/hyperlink" Target="https://www.breitbart.com/europe/2020/08/30/british-library-chief-claims-racism-is-a-creation-of-white-people-pushes-for-decolonisation/" TargetMode="External" /><Relationship Id="rId1731" Type="http://schemas.openxmlformats.org/officeDocument/2006/relationships/hyperlink" Target="http://feedproxy.google.com/~r/blacklistednews/hKxa/~3/MqWEEXLAAwA/britons-can-be-fined-up-to-10000-pounds-for-organizing-illegal.html" TargetMode="External" /><Relationship Id="rId1732" Type="http://schemas.openxmlformats.org/officeDocument/2006/relationships/hyperlink" Target="https://www.ansa.it/nuova_europa/en/news/sections/news/2020/08/28/foibe-istrian-union-250-remains-discovered-in-slovenia_e0b13748-927f-49cd-9085-a7ac56b231b4.html" TargetMode="External" /><Relationship Id="rId1733" Type="http://schemas.openxmlformats.org/officeDocument/2006/relationships/hyperlink" Target="https://www.breitbart.com/europe/2020/08/30/hostage-describes-islamist-elements-of-armed-bank-robbery/" TargetMode="External" /><Relationship Id="rId1734" Type="http://schemas.openxmlformats.org/officeDocument/2006/relationships/hyperlink" Target="https://www.breitbart.com/europe/2020/08/30/french-no-go-zone-residents-organise-to-force-govt-to-act-against-violent-youths/" TargetMode="External" /><Relationship Id="rId1735" Type="http://schemas.openxmlformats.org/officeDocument/2006/relationships/hyperlink" Target="https://www.thegatewaypundit.com/2020/08/german-covid-civil-rights-protestors-appeal-donald-trump-help-us/" TargetMode="External" /><Relationship Id="rId1736" Type="http://schemas.openxmlformats.org/officeDocument/2006/relationships/hyperlink" Target="http://feedproxy.google.com/~r/zerohedge/feed/~3/ZoXTykmu_Oo/covid-19-trigger-new-world-order-economic-stagnation-social-destruction" TargetMode="External" /><Relationship Id="rId1737" Type="http://schemas.openxmlformats.org/officeDocument/2006/relationships/hyperlink" Target="https://www.breitbart.com/health/2020/08/30/italian-mayor-outlaws-mask-wearing-in-public-without-serious-need/" TargetMode="External" /><Relationship Id="rId1738" Type="http://schemas.openxmlformats.org/officeDocument/2006/relationships/hyperlink" Target="https://www.breitbart.com/faith/2020/08/30/satanists-vandalize-statue-of-jesus-in-northern-italy/" TargetMode="External" /><Relationship Id="rId1739" Type="http://schemas.openxmlformats.org/officeDocument/2006/relationships/hyperlink" Target="https://www.breitbart.com/europe/2020/08/30/scotland-atheists-to-target-christians-for-spreading-hate-under-proposed-hate-crime-bill/" TargetMode="External" /><Relationship Id="rId174" Type="http://schemas.openxmlformats.org/officeDocument/2006/relationships/footer" Target="footer64.xml" /><Relationship Id="rId1740" Type="http://schemas.openxmlformats.org/officeDocument/2006/relationships/hyperlink" Target="https://www.breitbart.com/europe/2020/08/30/bbc-is-institutionally-racist-like-working-on-a-plantation-claim-unnamed-black-staff/" TargetMode="External" /><Relationship Id="rId1741" Type="http://schemas.openxmlformats.org/officeDocument/2006/relationships/hyperlink" Target="https://www.infowars.com/watch-david-icke-scorches-establishment-during-anti-lockdown-rally-in-london" TargetMode="External" /><Relationship Id="rId1742" Type="http://schemas.openxmlformats.org/officeDocument/2006/relationships/hyperlink" Target="https://www.gatestoneinstitute.org/16428/lebanon-france-wish-list" TargetMode="External" /><Relationship Id="rId1743" Type="http://schemas.openxmlformats.org/officeDocument/2006/relationships/hyperlink" Target="https://www.zerohedge.com/geopolitical/tanks-filmed-moving-minsk-huge-protest-gates-lukashenko-residence" TargetMode="External" /><Relationship Id="rId1744" Type="http://schemas.openxmlformats.org/officeDocument/2006/relationships/hyperlink" Target="https://www.insideover.com/nationalism/turkey-and-france-fighting-for-influence-in-africa.html" TargetMode="External" /><Relationship Id="rId1745" Type="http://schemas.openxmlformats.org/officeDocument/2006/relationships/hyperlink" Target="https://news.yahoo.com/banksy-funds-mediterranean-refugee-rescue-110730566.html" TargetMode="External" /><Relationship Id="rId1746" Type="http://schemas.openxmlformats.org/officeDocument/2006/relationships/hyperlink" Target="https://www.ibtimes.com/boat-carrying-nearly-370-migrants-reaches-italys-lampedusa-3037148" TargetMode="External" /><Relationship Id="rId1747" Type="http://schemas.openxmlformats.org/officeDocument/2006/relationships/hyperlink" Target="https://www.breitbart.com/europe/2020/08/30/five-years-after-2015-migrant-crisis-merkel-tells-press-i-would-do-it-again/" TargetMode="External" /><Relationship Id="rId1748" Type="http://schemas.openxmlformats.org/officeDocument/2006/relationships/hyperlink" Target="https://www.breitbart.com/europe/2020/08/30/african-migrant-bites-police-officer-in-court/" TargetMode="External" /><Relationship Id="rId1749" Type="http://schemas.openxmlformats.org/officeDocument/2006/relationships/hyperlink" Target="https://summit.news/2020/08/30/modernity-2/" TargetMode="External" /><Relationship Id="rId175" Type="http://schemas.openxmlformats.org/officeDocument/2006/relationships/footer" Target="footer65.xml" /><Relationship Id="rId1750" Type="http://schemas.openxmlformats.org/officeDocument/2006/relationships/hyperlink" Target="https://reclaimthenet.org/bridgefy-privacy-nightmare" TargetMode="External" /><Relationship Id="rId1751" Type="http://schemas.openxmlformats.org/officeDocument/2006/relationships/header" Target="header373.xml" /><Relationship Id="rId1752" Type="http://schemas.openxmlformats.org/officeDocument/2006/relationships/header" Target="header374.xml" /><Relationship Id="rId1753" Type="http://schemas.openxmlformats.org/officeDocument/2006/relationships/footer" Target="footer373.xml" /><Relationship Id="rId1754" Type="http://schemas.openxmlformats.org/officeDocument/2006/relationships/footer" Target="footer374.xml" /><Relationship Id="rId1755" Type="http://schemas.openxmlformats.org/officeDocument/2006/relationships/header" Target="header375.xml" /><Relationship Id="rId1756" Type="http://schemas.openxmlformats.org/officeDocument/2006/relationships/footer" Target="footer375.xml" /><Relationship Id="rId1757" Type="http://schemas.openxmlformats.org/officeDocument/2006/relationships/hyperlink" Target="https://advance.lexis.com/api/document?collection=news&amp;id=urn:contentItem:615D-TF91-DYTH-G2D1-00000-00&amp;context=1519360" TargetMode="External" /><Relationship Id="rId1758" Type="http://schemas.openxmlformats.org/officeDocument/2006/relationships/header" Target="header376.xml" /><Relationship Id="rId1759" Type="http://schemas.openxmlformats.org/officeDocument/2006/relationships/header" Target="header377.xml" /><Relationship Id="rId176" Type="http://schemas.openxmlformats.org/officeDocument/2006/relationships/header" Target="header66.xml" /><Relationship Id="rId1760" Type="http://schemas.openxmlformats.org/officeDocument/2006/relationships/footer" Target="footer376.xml" /><Relationship Id="rId1761" Type="http://schemas.openxmlformats.org/officeDocument/2006/relationships/footer" Target="footer377.xml" /><Relationship Id="rId1762" Type="http://schemas.openxmlformats.org/officeDocument/2006/relationships/header" Target="header378.xml" /><Relationship Id="rId1763" Type="http://schemas.openxmlformats.org/officeDocument/2006/relationships/footer" Target="footer378.xml" /><Relationship Id="rId1764" Type="http://schemas.openxmlformats.org/officeDocument/2006/relationships/hyperlink" Target="https://advance.lexis.com/api/document?collection=news&amp;id=urn:contentItem:603K-V9J1-JDJN-616J-00000-00&amp;context=1519360" TargetMode="External" /><Relationship Id="rId1765" Type="http://schemas.openxmlformats.org/officeDocument/2006/relationships/image" Target="media/image20.png" /><Relationship Id="rId1766" Type="http://schemas.openxmlformats.org/officeDocument/2006/relationships/hyperlink" Target="http://imgs.syndigate.info/488/1468/99/159177392739.jpeg" TargetMode="External" /><Relationship Id="rId1767" Type="http://schemas.openxmlformats.org/officeDocument/2006/relationships/header" Target="header379.xml" /><Relationship Id="rId1768" Type="http://schemas.openxmlformats.org/officeDocument/2006/relationships/header" Target="header380.xml" /><Relationship Id="rId1769" Type="http://schemas.openxmlformats.org/officeDocument/2006/relationships/footer" Target="footer379.xml" /><Relationship Id="rId177" Type="http://schemas.openxmlformats.org/officeDocument/2006/relationships/footer" Target="footer66.xml" /><Relationship Id="rId1770" Type="http://schemas.openxmlformats.org/officeDocument/2006/relationships/footer" Target="footer380.xml" /><Relationship Id="rId1771" Type="http://schemas.openxmlformats.org/officeDocument/2006/relationships/header" Target="header381.xml" /><Relationship Id="rId1772" Type="http://schemas.openxmlformats.org/officeDocument/2006/relationships/footer" Target="footer381.xml" /><Relationship Id="rId1773" Type="http://schemas.openxmlformats.org/officeDocument/2006/relationships/hyperlink" Target="https://advance.lexis.com/api/document?collection=news&amp;id=urn:contentItem:609S-GWB1-F0YC-N2NV-00000-00&amp;context=1519360" TargetMode="External" /><Relationship Id="rId1774" Type="http://schemas.openxmlformats.org/officeDocument/2006/relationships/header" Target="header382.xml" /><Relationship Id="rId1775" Type="http://schemas.openxmlformats.org/officeDocument/2006/relationships/header" Target="header383.xml" /><Relationship Id="rId1776" Type="http://schemas.openxmlformats.org/officeDocument/2006/relationships/footer" Target="footer382.xml" /><Relationship Id="rId1777" Type="http://schemas.openxmlformats.org/officeDocument/2006/relationships/footer" Target="footer383.xml" /><Relationship Id="rId1778" Type="http://schemas.openxmlformats.org/officeDocument/2006/relationships/header" Target="header384.xml" /><Relationship Id="rId1779" Type="http://schemas.openxmlformats.org/officeDocument/2006/relationships/footer" Target="footer384.xml" /><Relationship Id="rId178" Type="http://schemas.openxmlformats.org/officeDocument/2006/relationships/hyperlink" Target="https://advance.lexis.com/api/document?collection=news&amp;id=urn:contentItem:60MB-9YP1-JDK3-951H-00000-00&amp;context=1519360" TargetMode="External" /><Relationship Id="rId1780" Type="http://schemas.openxmlformats.org/officeDocument/2006/relationships/hyperlink" Target="https://advance.lexis.com/api/document?collection=news&amp;id=urn:contentItem:60CN-G841-DYRJ-01WN-00000-00&amp;context=1519360" TargetMode="External" /><Relationship Id="rId1781" Type="http://schemas.openxmlformats.org/officeDocument/2006/relationships/header" Target="header385.xml" /><Relationship Id="rId1782" Type="http://schemas.openxmlformats.org/officeDocument/2006/relationships/header" Target="header386.xml" /><Relationship Id="rId1783" Type="http://schemas.openxmlformats.org/officeDocument/2006/relationships/footer" Target="footer385.xml" /><Relationship Id="rId1784" Type="http://schemas.openxmlformats.org/officeDocument/2006/relationships/footer" Target="footer386.xml" /><Relationship Id="rId1785" Type="http://schemas.openxmlformats.org/officeDocument/2006/relationships/header" Target="header387.xml" /><Relationship Id="rId1786" Type="http://schemas.openxmlformats.org/officeDocument/2006/relationships/footer" Target="footer387.xml" /><Relationship Id="rId1787" Type="http://schemas.openxmlformats.org/officeDocument/2006/relationships/hyperlink" Target="https://advance.lexis.com/api/document?collection=news&amp;id=urn:contentItem:602C-Y2W1-DXKX-021B-00000-00&amp;context=1519360" TargetMode="External" /><Relationship Id="rId1788" Type="http://schemas.openxmlformats.org/officeDocument/2006/relationships/hyperlink" Target="http://www.investigativeproject.org/Delivered" TargetMode="External" /><Relationship Id="rId1789" Type="http://schemas.openxmlformats.org/officeDocument/2006/relationships/hyperlink" Target="https://www.adl.org/news/press-releases/antisemitic-incidents-hit-all-time-high-in-2019" TargetMode="External" /><Relationship Id="rId179" Type="http://schemas.openxmlformats.org/officeDocument/2006/relationships/header" Target="header67.xml" /><Relationship Id="rId1790" Type="http://schemas.openxmlformats.org/officeDocument/2006/relationships/hyperlink" Target="https://www.israelhayom.com/2020/04/20/anti-semitism-incidents-worldwide-rose-18-in-2019-study-finds" TargetMode="External" /><Relationship Id="rId1791" Type="http://schemas.openxmlformats.org/officeDocument/2006/relationships/hyperlink" Target="https://www.reuters.com/article/us-israel-antisemitism/anti-semitic-attacks-rise-worldwide-in-2018-led-by-us-west-europe-study-idUSKCN1S73M1" TargetMode="External" /><Relationship Id="rId1792" Type="http://schemas.openxmlformats.org/officeDocument/2006/relationships/hyperlink" Target="https://fra.europa.eu/sites/default/files/fra_uploads/fra-2018-experiences-and-perceptions-of-antisemitism-survey_en.pdf" TargetMode="External" /><Relationship Id="rId1793" Type="http://schemas.openxmlformats.org/officeDocument/2006/relationships/hyperlink" Target="http://www.claimscon.org/study" TargetMode="External" /><Relationship Id="rId1794" Type="http://schemas.openxmlformats.org/officeDocument/2006/relationships/hyperlink" Target="https://www.cnn.com/specials/europe/anti-semitism-europe" TargetMode="External" /><Relationship Id="rId1795" Type="http://schemas.openxmlformats.org/officeDocument/2006/relationships/hyperlink" Target="https://eurojewcong.org/ejc-in-action/statements/kantor-center-antisemitism-worldwide-report-2019-the-coronavirus-crisis-is-reviving-blood-libels-against-jews/" TargetMode="External" /><Relationship Id="rId1796" Type="http://schemas.openxmlformats.org/officeDocument/2006/relationships/hyperlink" Target="https://www.politico.eu/article/austrians-holocaust-knowledge-has-major-gaps-study/" TargetMode="External" /><Relationship Id="rId1797" Type="http://schemas.openxmlformats.org/officeDocument/2006/relationships/hyperlink" Target="https://www.haaretz.com/1.5294642" TargetMode="External" /><Relationship Id="rId1798" Type="http://schemas.openxmlformats.org/officeDocument/2006/relationships/hyperlink" Target="https://www.hln.be/wetenschap-planeet/-hitler-was-duitse-voetbalcoach-holocaust-een-feest-auschwitz-een-pretpark~a03503b6/" TargetMode="External" /><Relationship Id="rId1799" Type="http://schemas.openxmlformats.org/officeDocument/2006/relationships/hyperlink" Target="https://www.adl.org/media/11174/download" TargetMode="External" /><Relationship Id="rId18" Type="http://schemas.openxmlformats.org/officeDocument/2006/relationships/hyperlink" Target="https://advance.lexis.com/api/document?collection=news&amp;id=urn:contentItem:604V-VB71-DYT5-M52X-00000-00&amp;context=1519360" TargetMode="External" /><Relationship Id="rId180" Type="http://schemas.openxmlformats.org/officeDocument/2006/relationships/header" Target="header68.xml" /><Relationship Id="rId1800" Type="http://schemas.openxmlformats.org/officeDocument/2006/relationships/hyperlink" Target="https://www.pbs.org/wgbh/frontline/article/with-anti-semitic-incidents-in-schools-on-the-rise-teachers-grapple-with-holocaust-education/" TargetMode="External" /><Relationship Id="rId1801" Type="http://schemas.openxmlformats.org/officeDocument/2006/relationships/hyperlink" Target="https://nos.nl/nieuwsuur/artikel/2320430-geschiedenisles-over-de-holocaust-op-een-diverse-school-soms-lastige-vragen.html" TargetMode="External" /><Relationship Id="rId1802" Type="http://schemas.openxmlformats.org/officeDocument/2006/relationships/hyperlink" Target="https://likoed.nl/2003/10/lessen-over-holocaust-verstoord/" TargetMode="External" /><Relationship Id="rId1803" Type="http://schemas.openxmlformats.org/officeDocument/2006/relationships/hyperlink" Target="https://www.ad.nl/binnenland/holocaust-les-bullshit-zeggen-de-leerlingen~a3fc608a/?referrer=https://www.google.com/" TargetMode="External" /><Relationship Id="rId1804" Type="http://schemas.openxmlformats.org/officeDocument/2006/relationships/hyperlink" Target="https://www.ad.nl/binnenland/holocaust-les-bullshit-zeggen-de-leerlingen~a3fc608a/" TargetMode="External" /><Relationship Id="rId1805" Type="http://schemas.openxmlformats.org/officeDocument/2006/relationships/hyperlink" Target="https://www.ad.nl/rotterdam/holocaustles-voor-de-rotterdamse-scholier~a8dea822/" TargetMode="External" /><Relationship Id="rId1806" Type="http://schemas.openxmlformats.org/officeDocument/2006/relationships/hyperlink" Target="https://www.jpost.com/diaspora/german-muslim-students-protest-holocaust-remembrance-attack-israel-479780" TargetMode="External" /><Relationship Id="rId1807" Type="http://schemas.openxmlformats.org/officeDocument/2006/relationships/hyperlink" Target="https://fra.europa.eu/sites/default/files/fra_uploads/fra-2019-young-jewish-europeans_en.pdf" TargetMode="External" /><Relationship Id="rId1808" Type="http://schemas.openxmlformats.org/officeDocument/2006/relationships/hyperlink" Target="https://www.adl.org/news/press-releases/new-poll-anti-semitic-attitudes-19-countries" TargetMode="External" /><Relationship Id="rId1809" Type="http://schemas.openxmlformats.org/officeDocument/2006/relationships/hyperlink" Target="https://www.adl.org/news/press-releases/adl-global-survey-of-18-countries-finds-hardcore-anti-semitic-attitudes-remain" TargetMode="External" /><Relationship Id="rId181" Type="http://schemas.openxmlformats.org/officeDocument/2006/relationships/footer" Target="footer67.xml" /><Relationship Id="rId1810" Type="http://schemas.openxmlformats.org/officeDocument/2006/relationships/hyperlink" Target="https://amchainitiative.org/new-report-eliminationist-anti-zionism-9-17-19pr" TargetMode="External" /><Relationship Id="rId1811" Type="http://schemas.openxmlformats.org/officeDocument/2006/relationships/hyperlink" Target="https://www.apnews.com/c0d1e395a08641dd8ed0d804dcb4dd07" TargetMode="External" /><Relationship Id="rId1812" Type="http://schemas.openxmlformats.org/officeDocument/2006/relationships/hyperlink" Target="https://www.algemeiner.com/author/adam-milstein/" TargetMode="External" /><Relationship Id="rId1813" Type="http://schemas.openxmlformats.org/officeDocument/2006/relationships/hyperlink" Target="https://www.investigativeproject.org/4891/investigation-exposes-amp-leaders-ties-to-former" TargetMode="External" /><Relationship Id="rId1814" Type="http://schemas.openxmlformats.org/officeDocument/2006/relationships/hyperlink" Target="https://oujlic.org/anti-semitism-on-campus" TargetMode="External" /><Relationship Id="rId1815" Type="http://schemas.openxmlformats.org/officeDocument/2006/relationships/hyperlink" Target="https://brandeiscenter.com" TargetMode="External" /><Relationship Id="rId1816" Type="http://schemas.openxmlformats.org/officeDocument/2006/relationships/hyperlink" Target="https://www.nytimes.com/2019/11/14/opinion/college-israel-anti-semitism.html" TargetMode="External" /><Relationship Id="rId1817" Type="http://schemas.openxmlformats.org/officeDocument/2006/relationships/hyperlink" Target="https://jewishjournal.com/news/worldwide/298148/posters-accusing-israel-of-killing-children-found-in-london/" TargetMode="External" /><Relationship Id="rId1818" Type="http://schemas.openxmlformats.org/officeDocument/2006/relationships/hyperlink" Target="https://www.meforum.org/3076/muhammad-al-dura-hoax" TargetMode="External" /><Relationship Id="rId1819" Type="http://schemas.openxmlformats.org/officeDocument/2006/relationships/hyperlink" Target="https://www.theatlantic.com/magazine/archive/2003/06/who-shot-mohammed-al-dura/302735/" TargetMode="External" /><Relationship Id="rId182" Type="http://schemas.openxmlformats.org/officeDocument/2006/relationships/footer" Target="footer68.xml" /><Relationship Id="rId1820" Type="http://schemas.openxmlformats.org/officeDocument/2006/relationships/hyperlink" Target="https://omar.house.gov/sites/omar.house.gov/files/documents/BILLS-116hres496ih_0.pdf" TargetMode="External" /><Relationship Id="rId1821" Type="http://schemas.openxmlformats.org/officeDocument/2006/relationships/hyperlink" Target="https://omar.house.gov/media/press-releases/members-congress-introduce-resolution-affirming-right-participate-boycotts" TargetMode="External" /><Relationship Id="rId1822" Type="http://schemas.openxmlformats.org/officeDocument/2006/relationships/hyperlink" Target="https://twitter.com/cynthiamckinney/status/1261610479056826372?s=20" TargetMode="External" /><Relationship Id="rId1823" Type="http://schemas.openxmlformats.org/officeDocument/2006/relationships/hyperlink" Target="https://maloney.house.gov" TargetMode="External" /><Relationship Id="rId1824" Type="http://schemas.openxmlformats.org/officeDocument/2006/relationships/hyperlink" Target="https://www.congress.gov/bill/116th-congress/house-bill/943/actions?KWICView=false" TargetMode="External" /><Relationship Id="rId1825" Type="http://schemas.openxmlformats.org/officeDocument/2006/relationships/hyperlink" Target="https://forward.com/opinion/440905/rising-anti-semitism-stems-from-ignorance-about-the-holocaust-so-i-wrote/" TargetMode="External" /><Relationship Id="rId1826" Type="http://schemas.openxmlformats.org/officeDocument/2006/relationships/hyperlink" Target="http://www.amazon.com/Radical-State-Democracy-Security-International-ebook/dp/B004HD49LM/ref=dp_kinw_strp_exp_2_1" TargetMode="External" /><Relationship Id="rId1827" Type="http://schemas.openxmlformats.org/officeDocument/2006/relationships/header" Target="header388.xml" /><Relationship Id="rId1828" Type="http://schemas.openxmlformats.org/officeDocument/2006/relationships/header" Target="header389.xml" /><Relationship Id="rId1829" Type="http://schemas.openxmlformats.org/officeDocument/2006/relationships/footer" Target="footer388.xml" /><Relationship Id="rId183" Type="http://schemas.openxmlformats.org/officeDocument/2006/relationships/header" Target="header69.xml" /><Relationship Id="rId1830" Type="http://schemas.openxmlformats.org/officeDocument/2006/relationships/footer" Target="footer389.xml" /><Relationship Id="rId1831" Type="http://schemas.openxmlformats.org/officeDocument/2006/relationships/header" Target="header390.xml" /><Relationship Id="rId1832" Type="http://schemas.openxmlformats.org/officeDocument/2006/relationships/footer" Target="footer390.xml" /><Relationship Id="rId1833" Type="http://schemas.openxmlformats.org/officeDocument/2006/relationships/hyperlink" Target="https://advance.lexis.com/api/document?collection=news&amp;id=urn:contentItem:603W-TSV1-DXKX-0008-00000-00&amp;context=1519360" TargetMode="External" /><Relationship Id="rId1834" Type="http://schemas.openxmlformats.org/officeDocument/2006/relationships/hyperlink" Target="http://www.gapundit.comDelivered" TargetMode="External" /><Relationship Id="rId1835" Type="http://schemas.openxmlformats.org/officeDocument/2006/relationships/hyperlink" Target="http://www.history.com/this-day-in-history/congress-appoints-committee-of-five-to-draft-the-declaration-of-independence" TargetMode="External" /><Relationship Id="rId1836" Type="http://schemas.openxmlformats.org/officeDocument/2006/relationships/hyperlink" Target="http://www.georgiaencyclopedia.org/articles/history-archaeology/abraham-baldwin-1754-1807" TargetMode="External" /><Relationship Id="rId1837" Type="http://schemas.openxmlformats.org/officeDocument/2006/relationships/hyperlink" Target="http://georgiainfo.galileo.usg.edu/thisday/gahistory/06/11/abraham-baldwin-arrived-at-convention" TargetMode="External" /><Relationship Id="rId1838" Type="http://schemas.openxmlformats.org/officeDocument/2006/relationships/hyperlink" Target="http://www.georgiaencyclopedia.org/articles/history-archaeology/william-few-jr-1748-1828" TargetMode="External" /><Relationship Id="rId1839" Type="http://schemas.openxmlformats.org/officeDocument/2006/relationships/hyperlink" Target="http://www.georgiaencyclopedia.org/articles/history-archaeology/william-pierce-1753-1789" TargetMode="External" /><Relationship Id="rId184" Type="http://schemas.openxmlformats.org/officeDocument/2006/relationships/footer" Target="footer69.xml" /><Relationship Id="rId1840" Type="http://schemas.openxmlformats.org/officeDocument/2006/relationships/hyperlink" Target="http://www.history.com/this-day-in-history/jfk-faces-down-defiant-governor" TargetMode="External" /><Relationship Id="rId1841" Type="http://schemas.openxmlformats.org/officeDocument/2006/relationships/hyperlink" Target="http://www.history.com/this-day-in-history/ferris-buellers-day-off-released-features-1961-ferrari" TargetMode="External" /><Relationship Id="rId1842" Type="http://schemas.openxmlformats.org/officeDocument/2006/relationships/hyperlink" Target="http://www.history.com/topics/california" TargetMode="External" /><Relationship Id="rId1843" Type="http://schemas.openxmlformats.org/officeDocument/2006/relationships/hyperlink" Target="https://www.youtube.com/embed/iSjS-iCPeW8?feature=oembed" TargetMode="External" /><Relationship Id="rId1844" Type="http://schemas.openxmlformats.org/officeDocument/2006/relationships/hyperlink" Target="https://www.youtube.com/embed/RaIjYvIayj0?feature=oembed" TargetMode="External" /><Relationship Id="rId1845" Type="http://schemas.openxmlformats.org/officeDocument/2006/relationships/hyperlink" Target="https://www.youtube.com/embed/uhiCFdWeQfA?feature=oembed" TargetMode="External" /><Relationship Id="rId1846" Type="http://schemas.openxmlformats.org/officeDocument/2006/relationships/hyperlink" Target="https://www.youtube.com/embed/p89gBjHB2Gs?feature=oembed" TargetMode="External" /><Relationship Id="rId1847" Type="http://schemas.openxmlformats.org/officeDocument/2006/relationships/hyperlink" Target="https://www.savannahnow.com/news/20200610/chatham-county-board-of-elections-might-not-certify-election-until-next-week" TargetMode="External" /><Relationship Id="rId1848" Type="http://schemas.openxmlformats.org/officeDocument/2006/relationships/hyperlink" Target="https://www.nytimes.com/2020/06/10/us/politics/jon-ossoff-georgia-senate.html" TargetMode="External" /><Relationship Id="rId1849" Type="http://schemas.openxmlformats.org/officeDocument/2006/relationships/hyperlink" Target="https://www.valdostadailytimes.com/news/state_news/jon-ossoff-wins-georgia-senate-primary-will-face-perdue/article_c544abb8-cecf-5e6f-9693-1eebac60e2c0.html" TargetMode="External" /><Relationship Id="rId185" Type="http://schemas.openxmlformats.org/officeDocument/2006/relationships/hyperlink" Target="https://advance.lexis.com/api/document?collection=news&amp;id=urn:contentItem:60WT-G4S1-DYG2-R084-00000-00&amp;context=1519360" TargetMode="External" /><Relationship Id="rId1850" Type="http://schemas.openxmlformats.org/officeDocument/2006/relationships/hyperlink" Target="https://www.jacksonprogress-argus.com/news/legislative-session-to-resume-on-june-15/article_ab1fad74-a9c8-11ea-97ca-9f43f7a0b146.html" TargetMode="External" /><Relationship Id="rId1851" Type="http://schemas.openxmlformats.org/officeDocument/2006/relationships/hyperlink" Target="https://www.wabe.org/house-speaker-ralston-seeks-answers-after-delays-long-lines-on-georgias-primary-election-day" TargetMode="External" /><Relationship Id="rId1852" Type="http://schemas.openxmlformats.org/officeDocument/2006/relationships/hyperlink" Target="https://www.gainesvilletimes.com/news/politics/state-senate-district-50-race-moves-runoff/" TargetMode="External" /><Relationship Id="rId1853" Type="http://schemas.openxmlformats.org/officeDocument/2006/relationships/hyperlink" Target="https://www.wrdw.com/content/news/Augusta-Commission-TSPLOST-just-a-few-races-decided-Tuesday-night-571143021.html" TargetMode="External" /><Relationship Id="rId1854" Type="http://schemas.openxmlformats.org/officeDocument/2006/relationships/hyperlink" Target="https://www.thetelegraph.com/news/article/3-Georgia-House-members-lose-primaries-others-15330781.php" TargetMode="External" /><Relationship Id="rId1855" Type="http://schemas.openxmlformats.org/officeDocument/2006/relationships/hyperlink" Target="https://www.ledger-enquirer.com/news/politics-government/election/article243442741.html" TargetMode="External" /><Relationship Id="rId1856" Type="http://schemas.openxmlformats.org/officeDocument/2006/relationships/hyperlink" Target="https://www.statesboroherald.com/local/brown-humbled-by-primary-win/" TargetMode="External" /><Relationship Id="rId1857" Type="http://schemas.openxmlformats.org/officeDocument/2006/relationships/hyperlink" Target="https://www.macon.com/news/local/community/houston-peach/article243426176.html" TargetMode="External" /><Relationship Id="rId1858" Type="http://schemas.openxmlformats.org/officeDocument/2006/relationships/hyperlink" Target="https://www.savannahnow.com/news/20200610/democrats-likely-headed-to-runoff-in-1st-congressional-district" TargetMode="External" /><Relationship Id="rId1859" Type="http://schemas.openxmlformats.org/officeDocument/2006/relationships/hyperlink" Target="https://www.dailycitizen.news/news/local_news/splost-supporters-pleasantly-surprised-by-margin-of-victory/article_76acc239-ed5f-5c70-8dc3-fb9eca626573.html" TargetMode="External" /><Relationship Id="rId186" Type="http://schemas.openxmlformats.org/officeDocument/2006/relationships/hyperlink" Target="https://twitter.com/RepSchneider/status/1308137074042843136" TargetMode="External" /><Relationship Id="rId1860" Type="http://schemas.openxmlformats.org/officeDocument/2006/relationships/hyperlink" Target="https://www.ledger-enquirer.com/news/politics-government/election/article243410316.html" TargetMode="External" /><Relationship Id="rId1861" Type="http://schemas.openxmlformats.org/officeDocument/2006/relationships/hyperlink" Target="https://www.ajc.com/news/local/stockbridge-city-council-urges-adoption-state-hate-crimes-law/1lrl0kP1VePEZyRU9Z1wwO/" TargetMode="External" /><Relationship Id="rId1862" Type="http://schemas.openxmlformats.org/officeDocument/2006/relationships/hyperlink" Target="https://gapundit.com" TargetMode="External" /><Relationship Id="rId1863" Type="http://schemas.openxmlformats.org/officeDocument/2006/relationships/header" Target="header391.xml" /><Relationship Id="rId1864" Type="http://schemas.openxmlformats.org/officeDocument/2006/relationships/header" Target="header392.xml" /><Relationship Id="rId1865" Type="http://schemas.openxmlformats.org/officeDocument/2006/relationships/footer" Target="footer391.xml" /><Relationship Id="rId1866" Type="http://schemas.openxmlformats.org/officeDocument/2006/relationships/footer" Target="footer392.xml" /><Relationship Id="rId1867" Type="http://schemas.openxmlformats.org/officeDocument/2006/relationships/header" Target="header393.xml" /><Relationship Id="rId1868" Type="http://schemas.openxmlformats.org/officeDocument/2006/relationships/footer" Target="footer393.xml" /><Relationship Id="rId1869" Type="http://schemas.openxmlformats.org/officeDocument/2006/relationships/hyperlink" Target="https://advance.lexis.com/api/document?collection=news&amp;id=urn:contentItem:61MN-6F91-JCMN-Y2FG-00000-00&amp;context=1519360" TargetMode="External" /><Relationship Id="rId187" Type="http://schemas.openxmlformats.org/officeDocument/2006/relationships/header" Target="header70.xml" /><Relationship Id="rId1870" Type="http://schemas.openxmlformats.org/officeDocument/2006/relationships/hyperlink" Target="http://newsbusters.org" TargetMode="External" /><Relationship Id="rId1871" Type="http://schemas.openxmlformats.org/officeDocument/2006/relationships/hyperlink" Target="https://newsbusters.org/blogs/nb/curtis-houck/2020/06/17/mcenany-tells-jim-acosta-lefty-journalists-social-distancing" TargetMode="External" /><Relationship Id="rId1872" Type="http://schemas.openxmlformats.org/officeDocument/2006/relationships/hyperlink" Target="https://newsbusters.org/blogs/nb/curtis-houck/2020/10/01/wh-reporters-lose-their-minds-melt-down-after-being-schooled" TargetMode="External" /><Relationship Id="rId1873" Type="http://schemas.openxmlformats.org/officeDocument/2006/relationships/hyperlink" Target="https://www.newsbusters.org/blogs/nb/curtis-houck/2018/12/24/all-aboard-crazy-train-heres-ten-craziest-wh-briefing-moments" TargetMode="External" /><Relationship Id="rId1874" Type="http://schemas.openxmlformats.org/officeDocument/2006/relationships/hyperlink" Target="https://newsbusters.org/blogs/nb/curtis-houck/2020/05/15/mcenany-lowers-boom-another-reporter-eviscerates-lefts-russia-lies" TargetMode="External" /><Relationship Id="rId1875" Type="http://schemas.openxmlformats.org/officeDocument/2006/relationships/hyperlink" Target="https://newsbusters.org/blogs/nb/curtis-houck/2020/05/20/you-okay-fredo-mcenany-slams-cuomo-lefty-journalists-bashing" TargetMode="External" /><Relationship Id="rId1876" Type="http://schemas.openxmlformats.org/officeDocument/2006/relationships/hyperlink" Target="https://newsbusters.org/blogs/nb/curtis-houck/2020/05/28/kayleigh-mcenany-makes-fake-news-jim-look-fool-liberal-media-screw" TargetMode="External" /><Relationship Id="rId1877" Type="http://schemas.openxmlformats.org/officeDocument/2006/relationships/hyperlink" Target="https://newsbusters.org/blogs/nb/curtis-houck/2020/06/03/go-figure-acosta-refuses-denounce-violence-against-police-mcenany" TargetMode="External" /><Relationship Id="rId1878" Type="http://schemas.openxmlformats.org/officeDocument/2006/relationships/hyperlink" Target="https://newsbusters.org/blogs/nb/curtis-houck/2020/06/19/kayleigh-mcenany-owns-jim-acosta-again-cites-extraordinary" TargetMode="External" /><Relationship Id="rId1879" Type="http://schemas.openxmlformats.org/officeDocument/2006/relationships/hyperlink" Target="https://www.newsbusters.org/blogs/nb/curtis-houck/2020/01/07/despicable-cnn-will-settle-lawsuit-after-trying-ruin-sandmann" TargetMode="External" /><Relationship Id="rId188" Type="http://schemas.openxmlformats.org/officeDocument/2006/relationships/header" Target="header71.xml" /><Relationship Id="rId1880" Type="http://schemas.openxmlformats.org/officeDocument/2006/relationships/hyperlink" Target="https://newsbusters.org/blogs/nb/curtis-houck/2020/09/04/whs-kayleigh-mcenany-wipes-floor-atlantic-over-fake-news" TargetMode="External" /><Relationship Id="rId1881" Type="http://schemas.openxmlformats.org/officeDocument/2006/relationships/hyperlink" Target="https://newsbusters.org/blogs/nb/curtis-houck/2020/09/09/whs-kayleigh-mcenany-liberal-reporters-go-war-over-covid-woodward" TargetMode="External" /><Relationship Id="rId1882" Type="http://schemas.openxmlformats.org/officeDocument/2006/relationships/hyperlink" Target="https://www.newsbusters.org/blogs/nb/curtis-houck/2020/10/01/wh-reporters-lose-their-minds-melt-down-after-being-schooled" TargetMode="External" /><Relationship Id="rId1883" Type="http://schemas.openxmlformats.org/officeDocument/2006/relationships/hyperlink" Target="https://newsbusters.org/blogs/nb/curtis-houck/2020/12/15/absolutely-fire-kayleigh-mcenany-destroys-liberal-media-swalwell" TargetMode="External" /><Relationship Id="rId1884" Type="http://schemas.openxmlformats.org/officeDocument/2006/relationships/header" Target="header394.xml" /><Relationship Id="rId1885" Type="http://schemas.openxmlformats.org/officeDocument/2006/relationships/header" Target="header395.xml" /><Relationship Id="rId1886" Type="http://schemas.openxmlformats.org/officeDocument/2006/relationships/footer" Target="footer394.xml" /><Relationship Id="rId1887" Type="http://schemas.openxmlformats.org/officeDocument/2006/relationships/footer" Target="footer395.xml" /><Relationship Id="rId1888" Type="http://schemas.openxmlformats.org/officeDocument/2006/relationships/header" Target="header396.xml" /><Relationship Id="rId1889" Type="http://schemas.openxmlformats.org/officeDocument/2006/relationships/footer" Target="footer396.xml" /><Relationship Id="rId189" Type="http://schemas.openxmlformats.org/officeDocument/2006/relationships/footer" Target="footer70.xml" /><Relationship Id="rId1890" Type="http://schemas.openxmlformats.org/officeDocument/2006/relationships/hyperlink" Target="https://advance.lexis.com/api/document?collection=news&amp;id=urn:contentItem:6104-XD51-JCMN-Y2GV-00000-00&amp;context=1519360" TargetMode="External" /><Relationship Id="rId1891" Type="http://schemas.openxmlformats.org/officeDocument/2006/relationships/hyperlink" Target="http://www.carolineglick.com" TargetMode="External" /><Relationship Id="rId1892" Type="http://schemas.openxmlformats.org/officeDocument/2006/relationships/hyperlink" Target="https://www.breitbart.com/economy/2020/10/01/europes-unemployment-rises-for-5th-month-narrows-gap-with-u-s/" TargetMode="External" /><Relationship Id="rId1893" Type="http://schemas.openxmlformats.org/officeDocument/2006/relationships/hyperlink" Target="https://www.ansa.it/nuova_europa/en/news/sections/news/2020/09/29/germany-public-debt-at-all-time-high-in-first-half-of-2020_b8d06e8a-d325-4d0d-b6b7-5661acdbd92b.html" TargetMode="External" /><Relationship Id="rId1894" Type="http://schemas.openxmlformats.org/officeDocument/2006/relationships/hyperlink" Target="https://www.marketwatch.com/story/us-economy-adds-661000-jobs-in-september-and-unemployment-rate-falls-to-79-2020-10-02" TargetMode="External" /><Relationship Id="rId1895" Type="http://schemas.openxmlformats.org/officeDocument/2006/relationships/hyperlink" Target="https://disrn.com/news/11-children-recovered-in-new-orleans-during-us-marshals-operation-summer-rescue" TargetMode="External" /><Relationship Id="rId1896" Type="http://schemas.openxmlformats.org/officeDocument/2006/relationships/hyperlink" Target="http://theeconomiccollapseblog.com/archives/a-swarm-of-nearly-600-earthquakes-rattles-southern-california-as-speculation-about-the-big-one-starts-to-rise-again" TargetMode="External" /><Relationship Id="rId1897" Type="http://schemas.openxmlformats.org/officeDocument/2006/relationships/hyperlink" Target="https://newswithviews.com/america-and-freedom-hangs-in-the-balance" TargetMode="External" /><Relationship Id="rId1898" Type="http://schemas.openxmlformats.org/officeDocument/2006/relationships/hyperlink" Target="https://www.breitbart.com/2020-election/2020/10/01/anti-defamation-league-circulates-petition-urging-jews-to-denounce-trump/" TargetMode="External" /><Relationship Id="rId1899" Type="http://schemas.openxmlformats.org/officeDocument/2006/relationships/hyperlink" Target="https://www.infowars.com/ap-style-guide-warns-reporters-not-to-describe-democrat-riots-as-riots" TargetMode="External" /><Relationship Id="rId19" Type="http://schemas.openxmlformats.org/officeDocument/2006/relationships/header" Target="header7.xml" /><Relationship Id="rId190" Type="http://schemas.openxmlformats.org/officeDocument/2006/relationships/footer" Target="footer71.xml" /><Relationship Id="rId1900" Type="http://schemas.openxmlformats.org/officeDocument/2006/relationships/hyperlink" Target="https://disrn.com/news/as-many-as-50-of-nycs-bars-and-restaurants-may-close-amid-continued-covid-19-restrictions" TargetMode="External" /><Relationship Id="rId1901" Type="http://schemas.openxmlformats.org/officeDocument/2006/relationships/hyperlink" Target="https://www.infowars.com/black-proud-boys-destroy-left-wing-lies-denounce-white-supremacy" TargetMode="External" /><Relationship Id="rId1902" Type="http://schemas.openxmlformats.org/officeDocument/2006/relationships/hyperlink" Target="http://feedproxy.google.com/~r/zerohedge/feed/~3/91-D7EVrCBo/california-gov-newsom-changes-reopening-rules-again-adds-racial-equity-measures" TargetMode="External" /><Relationship Id="rId1903" Type="http://schemas.openxmlformats.org/officeDocument/2006/relationships/hyperlink" Target="http://carolineglick.com/democrats-and-the-politics-of-projection" TargetMode="External" /><Relationship Id="rId1904" Type="http://schemas.openxmlformats.org/officeDocument/2006/relationships/hyperlink" Target="https://summit.news/2020/10/01/cnn-says-were-never-getting-back-to-normal/" TargetMode="External" /><Relationship Id="rId1905" Type="http://schemas.openxmlformats.org/officeDocument/2006/relationships/hyperlink" Target="https://summit.news/2020/10/02/cnns-don-lemon-suggests-trump-said-coronavirus-was-a-hoax/" TargetMode="External" /><Relationship Id="rId1906" Type="http://schemas.openxmlformats.org/officeDocument/2006/relationships/hyperlink" Target="https://summit.news/2020/10/02/could-trumps-coronavirus-test-be-a-false-positive/" TargetMode="External" /><Relationship Id="rId1907" Type="http://schemas.openxmlformats.org/officeDocument/2006/relationships/hyperlink" Target="https://legalinsurrection.com/2020/10/court-nicholas-sandmann-lawsuits-against-ny-times-abc-cbs-and-rolling-stone-can-go-forward/" TargetMode="External" /><Relationship Id="rId1908" Type="http://schemas.openxmlformats.org/officeDocument/2006/relationships/hyperlink" Target="https://www.shtfplan.com/headline-news/covid-19-case-number-lies-continue" TargetMode="External" /><Relationship Id="rId1909" Type="http://schemas.openxmlformats.org/officeDocument/2006/relationships/hyperlink" Target="https://newswithviews.com/declassified-intelligence-report-reveals-hillary-clinton-hatched-the-russia-hoax" TargetMode="External" /><Relationship Id="rId191" Type="http://schemas.openxmlformats.org/officeDocument/2006/relationships/header" Target="header72.xml" /><Relationship Id="rId1910" Type="http://schemas.openxmlformats.org/officeDocument/2006/relationships/hyperlink" Target="https://katu.com/news/local/jewelry-store-to-sue-city-for-handling-of-protests" TargetMode="External" /><Relationship Id="rId1911" Type="http://schemas.openxmlformats.org/officeDocument/2006/relationships/hyperlink" Target="https://www.koin.com/news/portland/downtown-portland-businesses-how-many-open-closed-or-empty/" TargetMode="External" /><Relationship Id="rId1912" Type="http://schemas.openxmlformats.org/officeDocument/2006/relationships/hyperlink" Target="https://thepostmillennial.com/federal-affidavit-details-an-accused-new-york-rioters-ties-to-antifa" TargetMode="External" /><Relationship Id="rId1913" Type="http://schemas.openxmlformats.org/officeDocument/2006/relationships/hyperlink" Target="https://summit.news/2020/10/01/flashback-chris-wallace-mocked-trump-in-1988-interview/" TargetMode="External" /><Relationship Id="rId1914" Type="http://schemas.openxmlformats.org/officeDocument/2006/relationships/hyperlink" Target="https://pjmedia.com/vodkapundit/2020/10/02/florida-man-friday-in-which-colorado-new-jersey-and-especially-louisiana-all-outdo-florida-n998687" TargetMode="External" /><Relationship Id="rId1915" Type="http://schemas.openxmlformats.org/officeDocument/2006/relationships/hyperlink" Target="https://www.foxbusiness.com/technology/former-twitter-ceo-capitalists-shot" TargetMode="External" /><Relationship Id="rId1916" Type="http://schemas.openxmlformats.org/officeDocument/2006/relationships/hyperlink" Target="https://summit.news/2020/10/01/former-twitter-ceo-calls-for-political-enemies-to-be-lined-up-against-the-wall-and-shot/" TargetMode="External" /><Relationship Id="rId1917" Type="http://schemas.openxmlformats.org/officeDocument/2006/relationships/hyperlink" Target="https://www.infowars.com/gov-newsom-approves-task-force-on-slavery-reparations" TargetMode="External" /><Relationship Id="rId1918" Type="http://schemas.openxmlformats.org/officeDocument/2006/relationships/hyperlink" Target="https://disrn.com/news/covid-app-to-alert-new-yorkers-of-nearby-infected-people" TargetMode="External" /><Relationship Id="rId1919" Type="http://schemas.openxmlformats.org/officeDocument/2006/relationships/hyperlink" Target="https://disrn.com/news/highly-anticipated-grand-jury-recordings-have-been-released-in-breonna-taylor-case" TargetMode="External" /><Relationship Id="rId192" Type="http://schemas.openxmlformats.org/officeDocument/2006/relationships/footer" Target="footer72.xml" /><Relationship Id="rId1920" Type="http://schemas.openxmlformats.org/officeDocument/2006/relationships/hyperlink" Target="http://endoftheamericandream.com/archives/if-democrats-take-the-white-house-and-congress-in-november-it-will-all-be-over-for-the-republican-party" TargetMode="External" /><Relationship Id="rId1921" Type="http://schemas.openxmlformats.org/officeDocument/2006/relationships/hyperlink" Target="https://freebeacon.com/latest-news/l-a-ordered-to-pay-nra-six-figures-after-losing-first-amendment-case/" TargetMode="External" /><Relationship Id="rId1922" Type="http://schemas.openxmlformats.org/officeDocument/2006/relationships/hyperlink" Target="https://summit.news/2020/10/02/some-leftists-think-trump-faked-his-coronavirus-infection/" TargetMode="External" /><Relationship Id="rId1923" Type="http://schemas.openxmlformats.org/officeDocument/2006/relationships/hyperlink" Target="https://summit.news/2020/10/02/leftists-celebrate-trump-covid-diagnosis/" TargetMode="External" /><Relationship Id="rId1924" Type="http://schemas.openxmlformats.org/officeDocument/2006/relationships/hyperlink" Target="https://madison.com/wsj/news/local/crime-and-courts/police-federal-law-enforcement-find-no-evidence-biracial-madison-woman-was-attacked/article_391b86cf-5253-5cde-bf22-7320c61255e8.html" TargetMode="External" /><Relationship Id="rId1925" Type="http://schemas.openxmlformats.org/officeDocument/2006/relationships/hyperlink" Target="https://summit.news/2020/10/02/medical-journal-calls-for-mandatory-covid-vaccine-noncompliance-should-incur-a-penalty/" TargetMode="External" /><Relationship Id="rId1926" Type="http://schemas.openxmlformats.org/officeDocument/2006/relationships/hyperlink" Target="https://summit.news/2020/10/02/michael-moore-evil-genius-trump-could-be-lying-about-having-covid-to-postpone-the-election/" TargetMode="External" /><Relationship Id="rId1927" Type="http://schemas.openxmlformats.org/officeDocument/2006/relationships/hyperlink" Target="https://disrn.com/news/michigan-police-rescue-25-missing-children-in-safety-sweep" TargetMode="External" /><Relationship Id="rId1928" Type="http://schemas.openxmlformats.org/officeDocument/2006/relationships/hyperlink" Target="https://www.breitbart.com/clips/2020/10/01/msnbcs-giridharadas-trump-supporters-people-who-like-fascism/" TargetMode="External" /><Relationship Id="rId1929" Type="http://schemas.openxmlformats.org/officeDocument/2006/relationships/hyperlink" Target="https://nypost.com/2020/10/02/nba-finals-ratings-hit-record-low-for-lakers-heat-game-1/" TargetMode="External" /><Relationship Id="rId193" Type="http://schemas.openxmlformats.org/officeDocument/2006/relationships/hyperlink" Target="https://advance.lexis.com/api/document?collection=news&amp;id=urn:contentItem:60MB-5HW1-JDK3-94BC-00000-00&amp;context=1519360" TargetMode="External" /><Relationship Id="rId1930" Type="http://schemas.openxmlformats.org/officeDocument/2006/relationships/hyperlink" Target="https://disrn.com/news/new-california-law-requires-corporate-boards-to-meet-minority-quotas" TargetMode="External" /><Relationship Id="rId1931" Type="http://schemas.openxmlformats.org/officeDocument/2006/relationships/hyperlink" Target="https://summit.news/2020/10/01/ny-times-admits-whos-decision-not-to-close-borders-at-start-of-pandemic-was-based-on-politics-not-science/" TargetMode="External" /><Relationship Id="rId1932" Type="http://schemas.openxmlformats.org/officeDocument/2006/relationships/hyperlink" Target="https://www.breitbart.com/politics/2020/10/01/report-pennsylvania-union-bosses-struggling-to-convince-members-vote-against-donald-trump/" TargetMode="External" /><Relationship Id="rId1933" Type="http://schemas.openxmlformats.org/officeDocument/2006/relationships/hyperlink" Target="https://www.oregonlive.com/crime/2020/10/portland-on-course-to-have-most-deadly-spate-of-violence-in-at-least-six-years.html" TargetMode="External" /><Relationship Id="rId1934" Type="http://schemas.openxmlformats.org/officeDocument/2006/relationships/hyperlink" Target="https://www.thegatewaypundit.com/2020/10/proud-boys-founder-announces-suing-biden-cnn-reporters-call-multiracial-patriotic-group-white-supremacists-nazis/" TargetMode="External" /><Relationship Id="rId1935" Type="http://schemas.openxmlformats.org/officeDocument/2006/relationships/hyperlink" Target="https://freebeacon.com/campus/public-university-professor-routinely-writes-articles-for-chinese-propaganda-outlet/" TargetMode="External" /><Relationship Id="rId1936" Type="http://schemas.openxmlformats.org/officeDocument/2006/relationships/hyperlink" Target="https://www.infowars.com/rising-star-cyclist-suspended-by-us-team-for-one-word-pro-trump-tweet" TargetMode="External" /><Relationship Id="rId1937" Type="http://schemas.openxmlformats.org/officeDocument/2006/relationships/hyperlink" Target="https://komonews.com/news/local/seattles-denny-park-riddled-with-crime-drugs-and-homelessness" TargetMode="External" /><Relationship Id="rId1938" Type="http://schemas.openxmlformats.org/officeDocument/2006/relationships/hyperlink" Target="https://www.nationalreview.com/news/senator-mike-lee-tests-positive-for-coronavirus/" TargetMode="External" /><Relationship Id="rId1939" Type="http://schemas.openxmlformats.org/officeDocument/2006/relationships/hyperlink" Target="https://www.detroitnews.com/story/news/local/michigan/2020/10/02/michigan-supreme-court-strikes-down-gretchen-whitmers-emergency-powers/5863340002/" TargetMode="External" /><Relationship Id="rId194" Type="http://schemas.openxmlformats.org/officeDocument/2006/relationships/header" Target="header73.xml" /><Relationship Id="rId1940" Type="http://schemas.openxmlformats.org/officeDocument/2006/relationships/hyperlink" Target="https://summit.news/2020/10/01/ted-cruz-tells-cnn-trump-broke-you-guys/" TargetMode="External" /><Relationship Id="rId1941" Type="http://schemas.openxmlformats.org/officeDocument/2006/relationships/hyperlink" Target="https://newswithviews.com/the-coming-break-up-of-america-part-2-2" TargetMode="External" /><Relationship Id="rId1942" Type="http://schemas.openxmlformats.org/officeDocument/2006/relationships/hyperlink" Target="https://www.city-journal.org/threat-of-critical-race-theory" TargetMode="External" /><Relationship Id="rId1943" Type="http://schemas.openxmlformats.org/officeDocument/2006/relationships/hyperlink" Target="https://disrn.com/news/top-trump-aide-hope-hicks-tests-positive-for-covid-19-after-traveling-with-the-president-tuesday-and-wednesday" TargetMode="External" /><Relationship Id="rId1944" Type="http://schemas.openxmlformats.org/officeDocument/2006/relationships/hyperlink" Target="https://summit.news/2020/10/02/trump-testing-positive-for-coronavirus-could-actually-help-his-chances-of-re-election/" TargetMode="External" /><Relationship Id="rId1945" Type="http://schemas.openxmlformats.org/officeDocument/2006/relationships/hyperlink" Target="https://summit.news/2020/10/01/trump-to-biden-on-antifa-ideas-dont-burn-down-buildings/" TargetMode="External" /><Relationship Id="rId1946" Type="http://schemas.openxmlformats.org/officeDocument/2006/relationships/hyperlink" Target="https://www.bmj.com/content/370/bmj.m3558" TargetMode="External" /><Relationship Id="rId1947" Type="http://schemas.openxmlformats.org/officeDocument/2006/relationships/hyperlink" Target="https://debugger.medium.com/usb-c-was-supposed-to-simplify-our-lives-instead-its-a-total-mess-626bb2ea3688" TargetMode="External" /><Relationship Id="rId1948" Type="http://schemas.openxmlformats.org/officeDocument/2006/relationships/hyperlink" Target="https://summit.news/2020/10/02/video-democratic-ad-compares-2020-america-to-nazi-germany/" TargetMode="External" /><Relationship Id="rId1949" Type="http://schemas.openxmlformats.org/officeDocument/2006/relationships/hyperlink" Target="https://summit.news/2020/10/02/washington-post-tweets-imagine-what-it-will-be-like-never-to-have-to-think-about-trump-again-after-coronavirus-announcement/" TargetMode="External" /><Relationship Id="rId195" Type="http://schemas.openxmlformats.org/officeDocument/2006/relationships/header" Target="header74.xml" /><Relationship Id="rId1950" Type="http://schemas.openxmlformats.org/officeDocument/2006/relationships/hyperlink" Target="https://www.breitbart.com/politics/2020/10/01/watch-blm-chastises-hotel-guests-for-closing-blinds-during-vigil-man-who-pointed-gun-police/" TargetMode="External" /><Relationship Id="rId1951" Type="http://schemas.openxmlformats.org/officeDocument/2006/relationships/hyperlink" Target="https://13wham.com/news/local/woman-charged-with-using-minors-to-steal-campaign-signs" TargetMode="External" /><Relationship Id="rId1952" Type="http://schemas.openxmlformats.org/officeDocument/2006/relationships/hyperlink" Target="https://rmx.news/article/article/3-turks-gang-raped-14-year-old-girl-in-belgium-city-of-lommel-prosecutors" TargetMode="External" /><Relationship Id="rId1953" Type="http://schemas.openxmlformats.org/officeDocument/2006/relationships/hyperlink" Target="https://www.breitbart.com/europe/2020/10/02/corbyn-pms-dad-scottish-separatist-week-high-profile-covid-rule-breakers/" TargetMode="External" /><Relationship Id="rId1954" Type="http://schemas.openxmlformats.org/officeDocument/2006/relationships/hyperlink" Target="https://rmx.news/article/article/czechia-to-reintroduce-a-state-of-emergency-on-monday" TargetMode="External" /><Relationship Id="rId1955" Type="http://schemas.openxmlformats.org/officeDocument/2006/relationships/hyperlink" Target="https://www.breitbart.com/europe/2020/10/01/eu-launches-legal-action-against-uk-breaching-divorce-agreement/" TargetMode="External" /><Relationship Id="rId1956" Type="http://schemas.openxmlformats.org/officeDocument/2006/relationships/hyperlink" Target="https://www.breitbart.com/europe/2020/10/01/french-butcher-attacked-with-tear-gas-by-children-for-selling-pork/" TargetMode="External" /><Relationship Id="rId1957" Type="http://schemas.openxmlformats.org/officeDocument/2006/relationships/hyperlink" Target="https://www.ansa.it/nuova_europa/en/news/sections/news/2020/09/30/german-court-opens-dieselgate-trial-of-ex-audi-boss-stadler_22dcb510-5f7b-4d3e-af3d-29fea103ddee.html" TargetMode="External" /><Relationship Id="rId1958" Type="http://schemas.openxmlformats.org/officeDocument/2006/relationships/hyperlink" Target="https://prepareforchange.net/2020/09/29/ultimate-proof-covid-19-was-planned-to-usher-in-the-new-world-order/" TargetMode="External" /><Relationship Id="rId1959" Type="http://schemas.openxmlformats.org/officeDocument/2006/relationships/hyperlink" Target="https://rmx.news/article/article/most-czechs-would-refuse-covid-19-vaccine-do-not-trust-vaccines-in-general" TargetMode="External" /><Relationship Id="rId196" Type="http://schemas.openxmlformats.org/officeDocument/2006/relationships/footer" Target="footer73.xml" /><Relationship Id="rId1960" Type="http://schemas.openxmlformats.org/officeDocument/2006/relationships/hyperlink" Target="https://www.ansa.it/nuova_europa/en/news/sections/news/2020/09/29/orban-demands-resignation-of-eu-commission-vp-jourova_1d5cc5e0-d56c-457f-b083-785054a52d56.html" TargetMode="External" /><Relationship Id="rId1961" Type="http://schemas.openxmlformats.org/officeDocument/2006/relationships/hyperlink" Target="https://rmx.news/article/article/poland-hears-echoes-of-nazi-rhetoric-after-german-politician-urges-eu-to-starve-poland-and-hungary" TargetMode="External" /><Relationship Id="rId1962" Type="http://schemas.openxmlformats.org/officeDocument/2006/relationships/hyperlink" Target="http://feedproxy.google.com/~r/blacklistednews/hKxa/~3/A3scfuQi3Z8/covid-police-crash-10yearold-girls-birthday-party-after-neighbors-snitch-on.html" TargetMode="External" /><Relationship Id="rId1963" Type="http://schemas.openxmlformats.org/officeDocument/2006/relationships/hyperlink" Target="https://www.breitbart.com/europe/2020/10/02/swedish-expert-tells-govt-crack-down-even-harder-hate-speech-misinformation/" TargetMode="External" /><Relationship Id="rId1964" Type="http://schemas.openxmlformats.org/officeDocument/2006/relationships/hyperlink" Target="http://feedproxy.google.com/~r/blacklistednews/hKxa/~3/S1C8KumQxJs/the-hidden-epidemic-childabuse-underreported-during-uk.html" TargetMode="External" /><Relationship Id="rId1965" Type="http://schemas.openxmlformats.org/officeDocument/2006/relationships/hyperlink" Target="https://www.insideover.com/politics/the-german-left-and-rights-shared-affinity-for-russia.html" TargetMode="External" /><Relationship Id="rId1966" Type="http://schemas.openxmlformats.org/officeDocument/2006/relationships/hyperlink" Target="https://www.breitbart.com/europe/2020/10/01/uks-softens-negotiating-stance-offers-eu-three-year-fishing-transition-period-report/" TargetMode="External" /><Relationship Id="rId1967" Type="http://schemas.openxmlformats.org/officeDocument/2006/relationships/hyperlink" Target="https://www.breitbart.com/europe/2020/10/01/ariana-grande-concert-bomber-associated-with-known-extremists-was-on-security-services-radar-18-times/" TargetMode="External" /><Relationship Id="rId1968" Type="http://schemas.openxmlformats.org/officeDocument/2006/relationships/hyperlink" Target="https://www.breitbart.com/europe/2020/10/01/conservative-mp-slams-nanny-state-socialist-response-coronavirus/" TargetMode="External" /><Relationship Id="rId1969" Type="http://schemas.openxmlformats.org/officeDocument/2006/relationships/hyperlink" Target="https://www.breitbart.com/europe/2020/10/01/covid-1984-wedding-venue-shut-down-fined-10000-for-having-too-many-guests/" TargetMode="External" /><Relationship Id="rId197" Type="http://schemas.openxmlformats.org/officeDocument/2006/relationships/footer" Target="footer74.xml" /><Relationship Id="rId1970" Type="http://schemas.openxmlformats.org/officeDocument/2006/relationships/hyperlink" Target="http://www.mr-mehra.com/2020/10/in-drivers-seat-furious-porsche-owner.html" TargetMode="External" /><Relationship Id="rId1971" Type="http://schemas.openxmlformats.org/officeDocument/2006/relationships/hyperlink" Target="https://www.rt.com/op-ed/502135-nhs-hysterical-covid-elderly/" TargetMode="External" /><Relationship Id="rId1972" Type="http://schemas.openxmlformats.org/officeDocument/2006/relationships/hyperlink" Target="https://www.breitbart.com/europe/2020/10/01/watch-prince-harry-and-meghan-speaks-to-london-newspaper-on-race-awakening-black-history-month/" TargetMode="External" /><Relationship Id="rId1973" Type="http://schemas.openxmlformats.org/officeDocument/2006/relationships/hyperlink" Target="https://www.breitbart.com/faith/2020/10/01/vatican-chief-denounces-intolerance-of-the-politically-correct/" TargetMode="External" /><Relationship Id="rId1974" Type="http://schemas.openxmlformats.org/officeDocument/2006/relationships/hyperlink" Target="https://www.infowars.com/you-cannot-lock-down-everybody-madrid-leaders-oppose-spanish-govts-plan-to-lock-down-capital" TargetMode="External" /><Relationship Id="rId1975" Type="http://schemas.openxmlformats.org/officeDocument/2006/relationships/hyperlink" Target="https://rmx.news/article/article/the-eu-should-punish-lukashenko-for-violence-in-belarus-says-czech-pm-babis" TargetMode="External" /><Relationship Id="rId1976" Type="http://schemas.openxmlformats.org/officeDocument/2006/relationships/hyperlink" Target="https://www.breitbart.com/national-security/2020/10/02/report-dozens-greeks-travel-caucasus-defense-armenia/" TargetMode="External" /><Relationship Id="rId1977" Type="http://schemas.openxmlformats.org/officeDocument/2006/relationships/hyperlink" Target="https://stream.org/turkey-is-killing-armenians-again-and-why-it-matters-to-us" TargetMode="External" /><Relationship Id="rId1978" Type="http://schemas.openxmlformats.org/officeDocument/2006/relationships/hyperlink" Target="https://summit.news/2020/10/01/china-uses-presidential-debate-to-attack-america-promote-global-authoritarianism/" TargetMode="External" /><Relationship Id="rId1979" Type="http://schemas.openxmlformats.org/officeDocument/2006/relationships/hyperlink" Target="https://summit.news/2020/10/02/chinese-state-media-gloats-about-trump-catching-coronavirus/" TargetMode="External" /><Relationship Id="rId198" Type="http://schemas.openxmlformats.org/officeDocument/2006/relationships/header" Target="header75.xml" /><Relationship Id="rId1980" Type="http://schemas.openxmlformats.org/officeDocument/2006/relationships/hyperlink" Target="https://disrn.com/news/owner-of-online-chinese-christian-bookstore-sentenced-to-7-years-imprisonment-govt-security-bureau-to-destroy-nearly-13000-books" TargetMode="External" /><Relationship Id="rId1981" Type="http://schemas.openxmlformats.org/officeDocument/2006/relationships/hyperlink" Target="https://www.dailymail.co.uk/news/article-8792633/Daniel-Andrews-suffers-epic-Facebook-fail-apprentice-photo.html" TargetMode="External" /><Relationship Id="rId1982" Type="http://schemas.openxmlformats.org/officeDocument/2006/relationships/hyperlink" Target="https://www.dailymail.co.uk/news/article-8792111/Private-security-guards-pulled-Melbourne-quarantine-hotel.html" TargetMode="External" /><Relationship Id="rId1983" Type="http://schemas.openxmlformats.org/officeDocument/2006/relationships/hyperlink" Target="https://www.dailymail.co.uk/news/article-8792771/Jealous-lover-stabbed-ex-girlfriend-58-times-five-floor-fall-jailed-19-years.html" TargetMode="External" /><Relationship Id="rId1984" Type="http://schemas.openxmlformats.org/officeDocument/2006/relationships/hyperlink" Target="https://www.dailymail.co.uk/news/article-8793443/No-evidence-Melbournes-draconian-curfew-keeps-coronavirus-cases-bureaucrat-admits.html" TargetMode="External" /><Relationship Id="rId1985" Type="http://schemas.openxmlformats.org/officeDocument/2006/relationships/hyperlink" Target="https://www.breitbart.com/politics/2020/10/01/u-n-in-crisis-as-unicef-joins-w-h-o-to-face-endemic-sex-abuse-claims/" TargetMode="External" /><Relationship Id="rId1986" Type="http://schemas.openxmlformats.org/officeDocument/2006/relationships/hyperlink" Target="https://rmx.news/article/article/all-unaccompanied-minors-should-be-deported-from-france-says-philosopher-eric-zemmour" TargetMode="External" /><Relationship Id="rId1987" Type="http://schemas.openxmlformats.org/officeDocument/2006/relationships/hyperlink" Target="https://www.dailymail.co.uk/news/article-8798597/At-one-Honduran-migrant-dead-3-000-forced-way-Guatemala-border.html" TargetMode="External" /><Relationship Id="rId1988" Type="http://schemas.openxmlformats.org/officeDocument/2006/relationships/hyperlink" Target="https://www.breitbart.com/europe/2020/10/01/paris-region-arrests-over-6300-underage-migrants-in-2020/" TargetMode="External" /><Relationship Id="rId1989" Type="http://schemas.openxmlformats.org/officeDocument/2006/relationships/hyperlink" Target="https://rmx.news/article/article/berlin-s-migrant-clans-are-major-factor-behind-high-crime-rate-chief-prosecutor-says" TargetMode="External" /><Relationship Id="rId199" Type="http://schemas.openxmlformats.org/officeDocument/2006/relationships/footer" Target="footer75.xml" /><Relationship Id="rId1990" Type="http://schemas.openxmlformats.org/officeDocument/2006/relationships/hyperlink" Target="https://rmx.news/article/article/germany-is-failing-to-fight-child-marriages-in-migrant-communities" TargetMode="External" /><Relationship Id="rId1991" Type="http://schemas.openxmlformats.org/officeDocument/2006/relationships/hyperlink" Target="https://www.breitbart.com/europe/2020/10/01/give-british-workers-chance-think-tank-bashes-boris-plan-import-millions-workers-economic-crisis/" TargetMode="External" /><Relationship Id="rId1992" Type="http://schemas.openxmlformats.org/officeDocument/2006/relationships/hyperlink" Target="https://www.breitbart.com/europe/2020/10/01/italian-authorities-open-fire-near-tunisan-fishing-ship-being-rammed/" TargetMode="External" /><Relationship Id="rId1993" Type="http://schemas.openxmlformats.org/officeDocument/2006/relationships/hyperlink" Target="https://www.infowars.com/largest-texas-county-adds-noncitizens-to-voter-rolls" TargetMode="External" /><Relationship Id="rId1994" Type="http://schemas.openxmlformats.org/officeDocument/2006/relationships/hyperlink" Target="https://www.breitbart.com/europe/2020/10/02/lawyer-linked-swedish-migrant-clan-gangs-threatened-expulsion-bar-association/" TargetMode="External" /><Relationship Id="rId1995" Type="http://schemas.openxmlformats.org/officeDocument/2006/relationships/hyperlink" Target="https://news.yahoo.com/salvini-looks-head-off-migrant-230540956.html" TargetMode="External" /><Relationship Id="rId1996" Type="http://schemas.openxmlformats.org/officeDocument/2006/relationships/hyperlink" Target="http://www.danielgreenfield.org/2020/09/the-doj-forced-new-jersey-town-to.html" TargetMode="External" /><Relationship Id="rId1997" Type="http://schemas.openxmlformats.org/officeDocument/2006/relationships/hyperlink" Target="https://www.breitbart.com/europe/2020/10/02/uk-considering-floating-asylum-centres-in-old-ferries-sending-migrants-to-remote-islands-reports/" TargetMode="External" /><Relationship Id="rId1998" Type="http://schemas.openxmlformats.org/officeDocument/2006/relationships/hyperlink" Target="https://www.dailymail.co.uk/news/article-8794747/UK-asylum-seekers-9-000-living-91-hotels-country.html" TargetMode="External" /><Relationship Id="rId1999" Type="http://schemas.openxmlformats.org/officeDocument/2006/relationships/hyperlink" Target="https://www.breitbart.com/europe/2020/10/01/un-boat-migrants-threat-britain/" TargetMode="Externa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yperlink" Target="https://advance.lexis.com/api/document?collection=news&amp;id=urn:contentItem:60MB-TGJ1-JBKR-J011-00000-00&amp;context=1519360" TargetMode="External" /><Relationship Id="rId2000" Type="http://schemas.openxmlformats.org/officeDocument/2006/relationships/hyperlink" Target="https://www.dailymail.co.uk/news/article-8792153/Olympian-Commonwealth-Games-gold-medallist-Jane-Flemming-says-transgender-athletes-danger-women.html" TargetMode="External" /><Relationship Id="rId2001" Type="http://schemas.openxmlformats.org/officeDocument/2006/relationships/hyperlink" Target="https://disrn.com/news/satanic-temple-sues-advertising-company-for-refusing-to-put-up-billboards-claiming-abortion-is-a-ritual" TargetMode="External" /><Relationship Id="rId2002" Type="http://schemas.openxmlformats.org/officeDocument/2006/relationships/hyperlink" Target="https://disrn.com/news/trump-tweets-he-will-block-navy-decision-to-make-seal-creed-gender-neutral-calls-it-ridiculous" TargetMode="External" /><Relationship Id="rId2003" Type="http://schemas.openxmlformats.org/officeDocument/2006/relationships/hyperlink" Target="https://rmx.news/article/article/uk-teachers-banned-from-encouraging-children-to-change-their-gender-according-to-new-breakthrough-guidelines" TargetMode="External" /><Relationship Id="rId2004" Type="http://schemas.openxmlformats.org/officeDocument/2006/relationships/header" Target="header397.xml" /><Relationship Id="rId2005" Type="http://schemas.openxmlformats.org/officeDocument/2006/relationships/header" Target="header398.xml" /><Relationship Id="rId2006" Type="http://schemas.openxmlformats.org/officeDocument/2006/relationships/footer" Target="footer397.xml" /><Relationship Id="rId2007" Type="http://schemas.openxmlformats.org/officeDocument/2006/relationships/footer" Target="footer398.xml" /><Relationship Id="rId2008" Type="http://schemas.openxmlformats.org/officeDocument/2006/relationships/header" Target="header399.xml" /><Relationship Id="rId2009" Type="http://schemas.openxmlformats.org/officeDocument/2006/relationships/footer" Target="footer399.xml" /><Relationship Id="rId201" Type="http://schemas.openxmlformats.org/officeDocument/2006/relationships/header" Target="header76.xml" /><Relationship Id="rId2010" Type="http://schemas.openxmlformats.org/officeDocument/2006/relationships/hyperlink" Target="https://advance.lexis.com/api/document?collection=news&amp;id=urn:contentItem:6071-J1R1-JB20-G2PH-00000-00&amp;context=1519360" TargetMode="External" /><Relationship Id="rId2011" Type="http://schemas.openxmlformats.org/officeDocument/2006/relationships/header" Target="header400.xml" /><Relationship Id="rId2012" Type="http://schemas.openxmlformats.org/officeDocument/2006/relationships/header" Target="header401.xml" /><Relationship Id="rId2013" Type="http://schemas.openxmlformats.org/officeDocument/2006/relationships/footer" Target="footer400.xml" /><Relationship Id="rId2014" Type="http://schemas.openxmlformats.org/officeDocument/2006/relationships/footer" Target="footer401.xml" /><Relationship Id="rId2015" Type="http://schemas.openxmlformats.org/officeDocument/2006/relationships/header" Target="header402.xml" /><Relationship Id="rId2016" Type="http://schemas.openxmlformats.org/officeDocument/2006/relationships/footer" Target="footer402.xml" /><Relationship Id="rId2017" Type="http://schemas.openxmlformats.org/officeDocument/2006/relationships/hyperlink" Target="https://advance.lexis.com/api/document?collection=news&amp;id=urn:contentItem:6135-2YR1-DY7P-T0DX-00000-00&amp;context=1519360" TargetMode="External" /><Relationship Id="rId2018" Type="http://schemas.openxmlformats.org/officeDocument/2006/relationships/header" Target="header403.xml" /><Relationship Id="rId2019" Type="http://schemas.openxmlformats.org/officeDocument/2006/relationships/header" Target="header404.xml" /><Relationship Id="rId202" Type="http://schemas.openxmlformats.org/officeDocument/2006/relationships/header" Target="header77.xml" /><Relationship Id="rId2020" Type="http://schemas.openxmlformats.org/officeDocument/2006/relationships/footer" Target="footer403.xml" /><Relationship Id="rId2021" Type="http://schemas.openxmlformats.org/officeDocument/2006/relationships/footer" Target="footer404.xml" /><Relationship Id="rId2022" Type="http://schemas.openxmlformats.org/officeDocument/2006/relationships/header" Target="header405.xml" /><Relationship Id="rId2023" Type="http://schemas.openxmlformats.org/officeDocument/2006/relationships/footer" Target="footer405.xml" /><Relationship Id="rId2024" Type="http://schemas.openxmlformats.org/officeDocument/2006/relationships/hyperlink" Target="https://advance.lexis.com/api/document?collection=news&amp;id=urn:contentItem:617C-B7Y1-DY4H-K3SS-00000-00&amp;context=1519360" TargetMode="External" /><Relationship Id="rId2025" Type="http://schemas.openxmlformats.org/officeDocument/2006/relationships/header" Target="header406.xml" /><Relationship Id="rId2026" Type="http://schemas.openxmlformats.org/officeDocument/2006/relationships/header" Target="header407.xml" /><Relationship Id="rId2027" Type="http://schemas.openxmlformats.org/officeDocument/2006/relationships/footer" Target="footer406.xml" /><Relationship Id="rId2028" Type="http://schemas.openxmlformats.org/officeDocument/2006/relationships/footer" Target="footer407.xml" /><Relationship Id="rId2029" Type="http://schemas.openxmlformats.org/officeDocument/2006/relationships/header" Target="header408.xml" /><Relationship Id="rId203" Type="http://schemas.openxmlformats.org/officeDocument/2006/relationships/footer" Target="footer76.xml" /><Relationship Id="rId2030" Type="http://schemas.openxmlformats.org/officeDocument/2006/relationships/footer" Target="footer408.xml" /><Relationship Id="rId2031" Type="http://schemas.openxmlformats.org/officeDocument/2006/relationships/hyperlink" Target="https://advance.lexis.com/api/document?collection=news&amp;id=urn:contentItem:6199-X5N1-DY4H-K1XN-00000-00&amp;context=1519360" TargetMode="External" /><Relationship Id="rId2032" Type="http://schemas.openxmlformats.org/officeDocument/2006/relationships/header" Target="header409.xml" /><Relationship Id="rId2033" Type="http://schemas.openxmlformats.org/officeDocument/2006/relationships/header" Target="header410.xml" /><Relationship Id="rId2034" Type="http://schemas.openxmlformats.org/officeDocument/2006/relationships/footer" Target="footer409.xml" /><Relationship Id="rId2035" Type="http://schemas.openxmlformats.org/officeDocument/2006/relationships/footer" Target="footer410.xml" /><Relationship Id="rId2036" Type="http://schemas.openxmlformats.org/officeDocument/2006/relationships/header" Target="header411.xml" /><Relationship Id="rId2037" Type="http://schemas.openxmlformats.org/officeDocument/2006/relationships/footer" Target="footer411.xml" /><Relationship Id="rId2038" Type="http://schemas.openxmlformats.org/officeDocument/2006/relationships/hyperlink" Target="https://advance.lexis.com/api/document?collection=news&amp;id=urn:contentItem:619R-1H11-DY4H-K2SF-00000-00&amp;context=1519360" TargetMode="External" /><Relationship Id="rId2039" Type="http://schemas.openxmlformats.org/officeDocument/2006/relationships/header" Target="header412.xml" /><Relationship Id="rId204" Type="http://schemas.openxmlformats.org/officeDocument/2006/relationships/footer" Target="footer77.xml" /><Relationship Id="rId2040" Type="http://schemas.openxmlformats.org/officeDocument/2006/relationships/header" Target="header413.xml" /><Relationship Id="rId2041" Type="http://schemas.openxmlformats.org/officeDocument/2006/relationships/footer" Target="footer412.xml" /><Relationship Id="rId2042" Type="http://schemas.openxmlformats.org/officeDocument/2006/relationships/footer" Target="footer413.xml" /><Relationship Id="rId2043" Type="http://schemas.openxmlformats.org/officeDocument/2006/relationships/header" Target="header414.xml" /><Relationship Id="rId2044" Type="http://schemas.openxmlformats.org/officeDocument/2006/relationships/footer" Target="footer414.xml" /><Relationship Id="rId2045" Type="http://schemas.openxmlformats.org/officeDocument/2006/relationships/hyperlink" Target="https://advance.lexis.com/api/document?collection=news&amp;id=urn:contentItem:618N-NGP1-DY4H-K421-00000-00&amp;context=1519360" TargetMode="External" /><Relationship Id="rId2046" Type="http://schemas.openxmlformats.org/officeDocument/2006/relationships/header" Target="header415.xml" /><Relationship Id="rId2047" Type="http://schemas.openxmlformats.org/officeDocument/2006/relationships/header" Target="header416.xml" /><Relationship Id="rId2048" Type="http://schemas.openxmlformats.org/officeDocument/2006/relationships/footer" Target="footer415.xml" /><Relationship Id="rId2049" Type="http://schemas.openxmlformats.org/officeDocument/2006/relationships/footer" Target="footer416.xml" /><Relationship Id="rId205" Type="http://schemas.openxmlformats.org/officeDocument/2006/relationships/header" Target="header78.xml" /><Relationship Id="rId2050" Type="http://schemas.openxmlformats.org/officeDocument/2006/relationships/header" Target="header417.xml" /><Relationship Id="rId2051" Type="http://schemas.openxmlformats.org/officeDocument/2006/relationships/footer" Target="footer417.xml" /><Relationship Id="rId2052" Type="http://schemas.openxmlformats.org/officeDocument/2006/relationships/hyperlink" Target="https://advance.lexis.com/api/document?collection=news&amp;id=urn:contentItem:6193-3MF1-JBNF-W1N5-00000-00&amp;context=1519360" TargetMode="External" /><Relationship Id="rId2053" Type="http://schemas.openxmlformats.org/officeDocument/2006/relationships/header" Target="header418.xml" /><Relationship Id="rId2054" Type="http://schemas.openxmlformats.org/officeDocument/2006/relationships/header" Target="header419.xml" /><Relationship Id="rId2055" Type="http://schemas.openxmlformats.org/officeDocument/2006/relationships/footer" Target="footer418.xml" /><Relationship Id="rId2056" Type="http://schemas.openxmlformats.org/officeDocument/2006/relationships/footer" Target="footer419.xml" /><Relationship Id="rId2057" Type="http://schemas.openxmlformats.org/officeDocument/2006/relationships/header" Target="header420.xml" /><Relationship Id="rId2058" Type="http://schemas.openxmlformats.org/officeDocument/2006/relationships/footer" Target="footer420.xml" /><Relationship Id="rId2059" Type="http://schemas.openxmlformats.org/officeDocument/2006/relationships/hyperlink" Target="https://advance.lexis.com/api/document?collection=news&amp;id=urn:contentItem:619G-WR31-JBNF-W0TV-00000-00&amp;context=1519360" TargetMode="External" /><Relationship Id="rId206" Type="http://schemas.openxmlformats.org/officeDocument/2006/relationships/footer" Target="footer78.xml" /><Relationship Id="rId2060" Type="http://schemas.openxmlformats.org/officeDocument/2006/relationships/header" Target="header421.xml" /><Relationship Id="rId2061" Type="http://schemas.openxmlformats.org/officeDocument/2006/relationships/header" Target="header422.xml" /><Relationship Id="rId2062" Type="http://schemas.openxmlformats.org/officeDocument/2006/relationships/footer" Target="footer421.xml" /><Relationship Id="rId2063" Type="http://schemas.openxmlformats.org/officeDocument/2006/relationships/footer" Target="footer422.xml" /><Relationship Id="rId2064" Type="http://schemas.openxmlformats.org/officeDocument/2006/relationships/header" Target="header423.xml" /><Relationship Id="rId2065" Type="http://schemas.openxmlformats.org/officeDocument/2006/relationships/footer" Target="footer423.xml" /><Relationship Id="rId2066" Type="http://schemas.openxmlformats.org/officeDocument/2006/relationships/hyperlink" Target="https://advance.lexis.com/api/document?collection=news&amp;id=urn:contentItem:616B-K891-JBNF-W0FK-00000-00&amp;context=1519360" TargetMode="External" /><Relationship Id="rId2067" Type="http://schemas.openxmlformats.org/officeDocument/2006/relationships/header" Target="header424.xml" /><Relationship Id="rId2068" Type="http://schemas.openxmlformats.org/officeDocument/2006/relationships/header" Target="header425.xml" /><Relationship Id="rId2069" Type="http://schemas.openxmlformats.org/officeDocument/2006/relationships/footer" Target="footer424.xml" /><Relationship Id="rId207" Type="http://schemas.openxmlformats.org/officeDocument/2006/relationships/hyperlink" Target="https://advance.lexis.com/api/document?collection=news&amp;id=urn:contentItem:61MN-STS1-DXH2-6152-00000-00&amp;context=1519360" TargetMode="External" /><Relationship Id="rId2070" Type="http://schemas.openxmlformats.org/officeDocument/2006/relationships/footer" Target="footer425.xml" /><Relationship Id="rId2071" Type="http://schemas.openxmlformats.org/officeDocument/2006/relationships/header" Target="header426.xml" /><Relationship Id="rId2072" Type="http://schemas.openxmlformats.org/officeDocument/2006/relationships/footer" Target="footer426.xml" /><Relationship Id="rId2073" Type="http://schemas.openxmlformats.org/officeDocument/2006/relationships/hyperlink" Target="https://advance.lexis.com/api/document?collection=news&amp;id=urn:contentItem:618F-1PC1-DY4H-K2CS-00000-00&amp;context=1519360" TargetMode="External" /><Relationship Id="rId2074" Type="http://schemas.openxmlformats.org/officeDocument/2006/relationships/header" Target="header427.xml" /><Relationship Id="rId2075" Type="http://schemas.openxmlformats.org/officeDocument/2006/relationships/header" Target="header428.xml" /><Relationship Id="rId2076" Type="http://schemas.openxmlformats.org/officeDocument/2006/relationships/footer" Target="footer427.xml" /><Relationship Id="rId2077" Type="http://schemas.openxmlformats.org/officeDocument/2006/relationships/footer" Target="footer428.xml" /><Relationship Id="rId2078" Type="http://schemas.openxmlformats.org/officeDocument/2006/relationships/header" Target="header429.xml" /><Relationship Id="rId2079" Type="http://schemas.openxmlformats.org/officeDocument/2006/relationships/footer" Target="footer429.xml" /><Relationship Id="rId208" Type="http://schemas.openxmlformats.org/officeDocument/2006/relationships/header" Target="header79.xml" /><Relationship Id="rId2080" Type="http://schemas.openxmlformats.org/officeDocument/2006/relationships/hyperlink" Target="https://advance.lexis.com/api/document?collection=news&amp;id=urn:contentItem:617V-40V1-DY4H-K261-00000-00&amp;context=1519360" TargetMode="External" /><Relationship Id="rId2081" Type="http://schemas.openxmlformats.org/officeDocument/2006/relationships/header" Target="header430.xml" /><Relationship Id="rId2082" Type="http://schemas.openxmlformats.org/officeDocument/2006/relationships/header" Target="header431.xml" /><Relationship Id="rId2083" Type="http://schemas.openxmlformats.org/officeDocument/2006/relationships/footer" Target="footer430.xml" /><Relationship Id="rId2084" Type="http://schemas.openxmlformats.org/officeDocument/2006/relationships/footer" Target="footer431.xml" /><Relationship Id="rId2085" Type="http://schemas.openxmlformats.org/officeDocument/2006/relationships/header" Target="header432.xml" /><Relationship Id="rId2086" Type="http://schemas.openxmlformats.org/officeDocument/2006/relationships/footer" Target="footer432.xml" /><Relationship Id="rId2087" Type="http://schemas.openxmlformats.org/officeDocument/2006/relationships/hyperlink" Target="https://advance.lexis.com/api/document?collection=news&amp;id=urn:contentItem:618W-9C81-DY4H-K1NV-00000-00&amp;context=1519360" TargetMode="External" /><Relationship Id="rId2088" Type="http://schemas.openxmlformats.org/officeDocument/2006/relationships/header" Target="header433.xml" /><Relationship Id="rId2089" Type="http://schemas.openxmlformats.org/officeDocument/2006/relationships/header" Target="header434.xml" /><Relationship Id="rId209" Type="http://schemas.openxmlformats.org/officeDocument/2006/relationships/header" Target="header80.xml" /><Relationship Id="rId2090" Type="http://schemas.openxmlformats.org/officeDocument/2006/relationships/footer" Target="footer433.xml" /><Relationship Id="rId2091" Type="http://schemas.openxmlformats.org/officeDocument/2006/relationships/footer" Target="footer434.xml" /><Relationship Id="rId2092" Type="http://schemas.openxmlformats.org/officeDocument/2006/relationships/header" Target="header435.xml" /><Relationship Id="rId2093" Type="http://schemas.openxmlformats.org/officeDocument/2006/relationships/footer" Target="footer435.xml" /><Relationship Id="rId2094" Type="http://schemas.openxmlformats.org/officeDocument/2006/relationships/hyperlink" Target="https://advance.lexis.com/api/document?collection=news&amp;id=urn:contentItem:615N-RP61-JBNF-W204-00000-00&amp;context=1519360" TargetMode="External" /><Relationship Id="rId2095" Type="http://schemas.openxmlformats.org/officeDocument/2006/relationships/header" Target="header436.xml" /><Relationship Id="rId2096" Type="http://schemas.openxmlformats.org/officeDocument/2006/relationships/header" Target="header437.xml" /><Relationship Id="rId2097" Type="http://schemas.openxmlformats.org/officeDocument/2006/relationships/footer" Target="footer436.xml" /><Relationship Id="rId2098" Type="http://schemas.openxmlformats.org/officeDocument/2006/relationships/footer" Target="footer437.xml" /><Relationship Id="rId2099" Type="http://schemas.openxmlformats.org/officeDocument/2006/relationships/header" Target="header438.xml" /><Relationship Id="rId21" Type="http://schemas.openxmlformats.org/officeDocument/2006/relationships/footer" Target="footer7.xml" /><Relationship Id="rId210" Type="http://schemas.openxmlformats.org/officeDocument/2006/relationships/footer" Target="footer79.xml" /><Relationship Id="rId2100" Type="http://schemas.openxmlformats.org/officeDocument/2006/relationships/footer" Target="footer438.xml" /><Relationship Id="rId2101" Type="http://schemas.openxmlformats.org/officeDocument/2006/relationships/hyperlink" Target="https://advance.lexis.com/api/document?collection=news&amp;id=urn:contentItem:616R-F2F1-JBNF-W500-00000-00&amp;context=1519360" TargetMode="External" /><Relationship Id="rId2102" Type="http://schemas.openxmlformats.org/officeDocument/2006/relationships/header" Target="header439.xml" /><Relationship Id="rId2103" Type="http://schemas.openxmlformats.org/officeDocument/2006/relationships/header" Target="header440.xml" /><Relationship Id="rId2104" Type="http://schemas.openxmlformats.org/officeDocument/2006/relationships/footer" Target="footer439.xml" /><Relationship Id="rId2105" Type="http://schemas.openxmlformats.org/officeDocument/2006/relationships/footer" Target="footer440.xml" /><Relationship Id="rId2106" Type="http://schemas.openxmlformats.org/officeDocument/2006/relationships/header" Target="header441.xml" /><Relationship Id="rId2107" Type="http://schemas.openxmlformats.org/officeDocument/2006/relationships/footer" Target="footer441.xml" /><Relationship Id="rId2108" Type="http://schemas.openxmlformats.org/officeDocument/2006/relationships/hyperlink" Target="https://advance.lexis.com/api/document?collection=news&amp;id=urn:contentItem:617K-G101-DY4H-K2HH-00000-00&amp;context=1519360" TargetMode="External" /><Relationship Id="rId2109" Type="http://schemas.openxmlformats.org/officeDocument/2006/relationships/header" Target="header442.xml" /><Relationship Id="rId211" Type="http://schemas.openxmlformats.org/officeDocument/2006/relationships/footer" Target="footer80.xml" /><Relationship Id="rId2110" Type="http://schemas.openxmlformats.org/officeDocument/2006/relationships/header" Target="header443.xml" /><Relationship Id="rId2111" Type="http://schemas.openxmlformats.org/officeDocument/2006/relationships/footer" Target="footer442.xml" /><Relationship Id="rId2112" Type="http://schemas.openxmlformats.org/officeDocument/2006/relationships/footer" Target="footer443.xml" /><Relationship Id="rId2113" Type="http://schemas.openxmlformats.org/officeDocument/2006/relationships/header" Target="header444.xml" /><Relationship Id="rId2114" Type="http://schemas.openxmlformats.org/officeDocument/2006/relationships/footer" Target="footer444.xml" /><Relationship Id="rId2115" Type="http://schemas.openxmlformats.org/officeDocument/2006/relationships/hyperlink" Target="https://advance.lexis.com/api/document?collection=news&amp;id=urn:contentItem:6152-56H1-DY4H-K35C-00000-00&amp;context=1519360" TargetMode="External" /><Relationship Id="rId2116" Type="http://schemas.openxmlformats.org/officeDocument/2006/relationships/header" Target="header445.xml" /><Relationship Id="rId2117" Type="http://schemas.openxmlformats.org/officeDocument/2006/relationships/header" Target="header446.xml" /><Relationship Id="rId2118" Type="http://schemas.openxmlformats.org/officeDocument/2006/relationships/footer" Target="footer445.xml" /><Relationship Id="rId2119" Type="http://schemas.openxmlformats.org/officeDocument/2006/relationships/footer" Target="footer446.xml" /><Relationship Id="rId212" Type="http://schemas.openxmlformats.org/officeDocument/2006/relationships/header" Target="header81.xml" /><Relationship Id="rId2120" Type="http://schemas.openxmlformats.org/officeDocument/2006/relationships/header" Target="header447.xml" /><Relationship Id="rId2121" Type="http://schemas.openxmlformats.org/officeDocument/2006/relationships/footer" Target="footer447.xml" /><Relationship Id="rId2122" Type="http://schemas.openxmlformats.org/officeDocument/2006/relationships/hyperlink" Target="https://advance.lexis.com/api/document?collection=news&amp;id=urn:contentItem:6181-8W91-JBNF-W1MX-00000-00&amp;context=1519360" TargetMode="External" /><Relationship Id="rId2123" Type="http://schemas.openxmlformats.org/officeDocument/2006/relationships/header" Target="header448.xml" /><Relationship Id="rId2124" Type="http://schemas.openxmlformats.org/officeDocument/2006/relationships/header" Target="header449.xml" /><Relationship Id="rId2125" Type="http://schemas.openxmlformats.org/officeDocument/2006/relationships/footer" Target="footer448.xml" /><Relationship Id="rId2126" Type="http://schemas.openxmlformats.org/officeDocument/2006/relationships/footer" Target="footer449.xml" /><Relationship Id="rId2127" Type="http://schemas.openxmlformats.org/officeDocument/2006/relationships/header" Target="header450.xml" /><Relationship Id="rId2128" Type="http://schemas.openxmlformats.org/officeDocument/2006/relationships/footer" Target="footer450.xml" /><Relationship Id="rId2129" Type="http://schemas.openxmlformats.org/officeDocument/2006/relationships/hyperlink" Target="https://advance.lexis.com/api/document?collection=news&amp;id=urn:contentItem:616H-M901-DY4H-K470-00000-00&amp;context=1519360" TargetMode="External" /><Relationship Id="rId213" Type="http://schemas.openxmlformats.org/officeDocument/2006/relationships/footer" Target="footer81.xml" /><Relationship Id="rId2130" Type="http://schemas.openxmlformats.org/officeDocument/2006/relationships/header" Target="header451.xml" /><Relationship Id="rId2131" Type="http://schemas.openxmlformats.org/officeDocument/2006/relationships/header" Target="header452.xml" /><Relationship Id="rId2132" Type="http://schemas.openxmlformats.org/officeDocument/2006/relationships/footer" Target="footer451.xml" /><Relationship Id="rId2133" Type="http://schemas.openxmlformats.org/officeDocument/2006/relationships/footer" Target="footer452.xml" /><Relationship Id="rId2134" Type="http://schemas.openxmlformats.org/officeDocument/2006/relationships/header" Target="header453.xml" /><Relationship Id="rId2135" Type="http://schemas.openxmlformats.org/officeDocument/2006/relationships/footer" Target="footer453.xml" /><Relationship Id="rId2136" Type="http://schemas.openxmlformats.org/officeDocument/2006/relationships/hyperlink" Target="https://advance.lexis.com/api/document?collection=news&amp;id=urn:contentItem:6164-1221-DY4H-K4TJ-00000-00&amp;context=1519360" TargetMode="External" /><Relationship Id="rId2137" Type="http://schemas.openxmlformats.org/officeDocument/2006/relationships/header" Target="header454.xml" /><Relationship Id="rId2138" Type="http://schemas.openxmlformats.org/officeDocument/2006/relationships/header" Target="header455.xml" /><Relationship Id="rId2139" Type="http://schemas.openxmlformats.org/officeDocument/2006/relationships/footer" Target="footer454.xml" /><Relationship Id="rId214" Type="http://schemas.openxmlformats.org/officeDocument/2006/relationships/hyperlink" Target="https://advance.lexis.com/api/document?collection=news&amp;id=urn:contentItem:60WT-M951-JCCP-04YP-00000-00&amp;context=1519360" TargetMode="External" /><Relationship Id="rId2140" Type="http://schemas.openxmlformats.org/officeDocument/2006/relationships/footer" Target="footer455.xml" /><Relationship Id="rId2141" Type="http://schemas.openxmlformats.org/officeDocument/2006/relationships/header" Target="header456.xml" /><Relationship Id="rId2142" Type="http://schemas.openxmlformats.org/officeDocument/2006/relationships/footer" Target="footer456.xml" /><Relationship Id="rId2143" Type="http://schemas.openxmlformats.org/officeDocument/2006/relationships/hyperlink" Target="https://advance.lexis.com/api/document?collection=news&amp;id=urn:contentItem:6175-HTT1-JBNF-W1V6-00000-00&amp;context=1519360" TargetMode="External" /><Relationship Id="rId2144" Type="http://schemas.openxmlformats.org/officeDocument/2006/relationships/header" Target="header457.xml" /><Relationship Id="rId2145" Type="http://schemas.openxmlformats.org/officeDocument/2006/relationships/header" Target="header458.xml" /><Relationship Id="rId2146" Type="http://schemas.openxmlformats.org/officeDocument/2006/relationships/footer" Target="footer457.xml" /><Relationship Id="rId2147" Type="http://schemas.openxmlformats.org/officeDocument/2006/relationships/footer" Target="footer458.xml" /><Relationship Id="rId2148" Type="http://schemas.openxmlformats.org/officeDocument/2006/relationships/header" Target="header459.xml" /><Relationship Id="rId2149" Type="http://schemas.openxmlformats.org/officeDocument/2006/relationships/footer" Target="footer459.xml" /><Relationship Id="rId215" Type="http://schemas.openxmlformats.org/officeDocument/2006/relationships/hyperlink" Target="https://schneider.house.gov/media/press-releases/house-passes-schneider-durbin-bipartisan-domestic-terrorism-prevention-act-dtpa" TargetMode="External" /><Relationship Id="rId2150" Type="http://schemas.openxmlformats.org/officeDocument/2006/relationships/hyperlink" Target="https://advance.lexis.com/api/document?collection=news&amp;id=urn:contentItem:6187-2X21-DY4H-K4BP-00000-00&amp;context=1519360" TargetMode="External" /><Relationship Id="rId2151" Type="http://schemas.openxmlformats.org/officeDocument/2006/relationships/header" Target="header460.xml" /><Relationship Id="rId2152" Type="http://schemas.openxmlformats.org/officeDocument/2006/relationships/header" Target="header461.xml" /><Relationship Id="rId2153" Type="http://schemas.openxmlformats.org/officeDocument/2006/relationships/footer" Target="footer460.xml" /><Relationship Id="rId2154" Type="http://schemas.openxmlformats.org/officeDocument/2006/relationships/footer" Target="footer461.xml" /><Relationship Id="rId2155" Type="http://schemas.openxmlformats.org/officeDocument/2006/relationships/header" Target="header462.xml" /><Relationship Id="rId2156" Type="http://schemas.openxmlformats.org/officeDocument/2006/relationships/footer" Target="footer462.xml" /><Relationship Id="rId2157" Type="http://schemas.openxmlformats.org/officeDocument/2006/relationships/hyperlink" Target="https://advance.lexis.com/api/document?collection=news&amp;id=urn:contentItem:615F-KVK1-DY4H-K2RJ-00000-00&amp;context=1519360" TargetMode="External" /><Relationship Id="rId2158" Type="http://schemas.openxmlformats.org/officeDocument/2006/relationships/header" Target="header463.xml" /><Relationship Id="rId2159" Type="http://schemas.openxmlformats.org/officeDocument/2006/relationships/header" Target="header464.xml" /><Relationship Id="rId216" Type="http://schemas.openxmlformats.org/officeDocument/2006/relationships/header" Target="header82.xml" /><Relationship Id="rId2160" Type="http://schemas.openxmlformats.org/officeDocument/2006/relationships/footer" Target="footer463.xml" /><Relationship Id="rId2161" Type="http://schemas.openxmlformats.org/officeDocument/2006/relationships/footer" Target="footer464.xml" /><Relationship Id="rId2162" Type="http://schemas.openxmlformats.org/officeDocument/2006/relationships/header" Target="header465.xml" /><Relationship Id="rId2163" Type="http://schemas.openxmlformats.org/officeDocument/2006/relationships/footer" Target="footer465.xml" /><Relationship Id="rId2164" Type="http://schemas.openxmlformats.org/officeDocument/2006/relationships/hyperlink" Target="https://advance.lexis.com/api/document?collection=news&amp;id=urn:contentItem:614C-K5Y1-JBNF-W2VX-00000-00&amp;context=1519360" TargetMode="External" /><Relationship Id="rId2165" Type="http://schemas.openxmlformats.org/officeDocument/2006/relationships/header" Target="header466.xml" /><Relationship Id="rId2166" Type="http://schemas.openxmlformats.org/officeDocument/2006/relationships/header" Target="header467.xml" /><Relationship Id="rId2167" Type="http://schemas.openxmlformats.org/officeDocument/2006/relationships/footer" Target="footer466.xml" /><Relationship Id="rId2168" Type="http://schemas.openxmlformats.org/officeDocument/2006/relationships/footer" Target="footer467.xml" /><Relationship Id="rId2169" Type="http://schemas.openxmlformats.org/officeDocument/2006/relationships/header" Target="header468.xml" /><Relationship Id="rId217" Type="http://schemas.openxmlformats.org/officeDocument/2006/relationships/header" Target="header83.xml" /><Relationship Id="rId2170" Type="http://schemas.openxmlformats.org/officeDocument/2006/relationships/footer" Target="footer468.xml" /><Relationship Id="rId2171" Type="http://schemas.openxmlformats.org/officeDocument/2006/relationships/hyperlink" Target="https://advance.lexis.com/api/document?collection=news&amp;id=urn:contentItem:61W5-6GK1-JBM5-R19T-00000-00&amp;context=1519360" TargetMode="External" /><Relationship Id="rId2172" Type="http://schemas.openxmlformats.org/officeDocument/2006/relationships/header" Target="header469.xml" /><Relationship Id="rId2173" Type="http://schemas.openxmlformats.org/officeDocument/2006/relationships/header" Target="header470.xml" /><Relationship Id="rId2174" Type="http://schemas.openxmlformats.org/officeDocument/2006/relationships/footer" Target="footer469.xml" /><Relationship Id="rId2175" Type="http://schemas.openxmlformats.org/officeDocument/2006/relationships/footer" Target="footer470.xml" /><Relationship Id="rId2176" Type="http://schemas.openxmlformats.org/officeDocument/2006/relationships/header" Target="header471.xml" /><Relationship Id="rId2177" Type="http://schemas.openxmlformats.org/officeDocument/2006/relationships/footer" Target="footer471.xml" /><Relationship Id="rId2178" Type="http://schemas.openxmlformats.org/officeDocument/2006/relationships/hyperlink" Target="https://advance.lexis.com/api/document?collection=news&amp;id=urn:contentItem:61DS-S9R1-JCMN-Y1NJ-00000-00&amp;context=1519360" TargetMode="External" /><Relationship Id="rId2179" Type="http://schemas.openxmlformats.org/officeDocument/2006/relationships/hyperlink" Target="http://venturebeat.com" TargetMode="External" /><Relationship Id="rId218" Type="http://schemas.openxmlformats.org/officeDocument/2006/relationships/footer" Target="footer82.xml" /><Relationship Id="rId2180" Type="http://schemas.openxmlformats.org/officeDocument/2006/relationships/hyperlink" Target="https://www.brighttalk.com/webcast/12339/450923?utm_source=vb&amp;#38;utm_medium=nov-19-sidebar&amp;#38;utm_content=text-link&amp;#38;utm_campaign=dec-10-logmein-webinar" TargetMode="External" /><Relationship Id="rId2181" Type="http://schemas.openxmlformats.org/officeDocument/2006/relationships/hyperlink" Target="https://venturebeat.com/2020/05/12/facebook-is-using-more-ai-to-detect-hate-speech/" TargetMode="External" /><Relationship Id="rId2182" Type="http://schemas.openxmlformats.org/officeDocument/2006/relationships/hyperlink" Target="https://www.drivendata.org/competitions/64/hateful-memes/" TargetMode="External" /><Relationship Id="rId2183" Type="http://schemas.openxmlformats.org/officeDocument/2006/relationships/hyperlink" Target="https://arxiv.org/pdf/2011.12870.pdf" TargetMode="External" /><Relationship Id="rId2184" Type="http://schemas.openxmlformats.org/officeDocument/2006/relationships/hyperlink" Target="https://homes.cs.washington.edu/~msap/pdfs/sap2019risk.pdf" TargetMode="External" /><Relationship Id="rId2185" Type="http://schemas.openxmlformats.org/officeDocument/2006/relationships/hyperlink" Target="https://www.aclweb.org/anthology/W19-3504/" TargetMode="External" /><Relationship Id="rId2186" Type="http://schemas.openxmlformats.org/officeDocument/2006/relationships/hyperlink" Target="https://www.nbcnews.com/tech/tech-news/facebook-management-ignored-internal-research-showing-racial-bias-current-former-n1234746" TargetMode="External" /><Relationship Id="rId2187" Type="http://schemas.openxmlformats.org/officeDocument/2006/relationships/hyperlink" Target="https://www.washington.edu/news/2015/04/09/whos-a-ceo-google-image-results-can-shift-gender-biases/" TargetMode="External" /><Relationship Id="rId2188" Type="http://schemas.openxmlformats.org/officeDocument/2006/relationships/hyperlink" Target="https://algorithmwatch.org/en/story/google-vision-racism/" TargetMode="External" /><Relationship Id="rId2189" Type="http://schemas.openxmlformats.org/officeDocument/2006/relationships/hyperlink" Target="https://venturebeat.com/2020/11/03/researchers-show-that-computer-vision-algorithms-pretrained-on-imagenet-exhibit-multiple-distressing-biases/" TargetMode="External" /><Relationship Id="rId219" Type="http://schemas.openxmlformats.org/officeDocument/2006/relationships/footer" Target="footer83.xml" /><Relationship Id="rId2190" Type="http://schemas.openxmlformats.org/officeDocument/2006/relationships/hyperlink" Target="https://venturebeat.com/2020/07/15/mit-researchers-find-systematic-shortcomings-in-imagenet-data-set/" TargetMode="External" /><Relationship Id="rId2191" Type="http://schemas.openxmlformats.org/officeDocument/2006/relationships/hyperlink" Target="https://venturebeat.com/2020/07/01/mit-takes-down-80-million-tiny-images-data-set-due-to-racist-and-offensive-content/" TargetMode="External" /><Relationship Id="rId2192" Type="http://schemas.openxmlformats.org/officeDocument/2006/relationships/hyperlink" Target="https://arxiv.org/pdf/2007.06198.pdf" TargetMode="External" /><Relationship Id="rId2193" Type="http://schemas.openxmlformats.org/officeDocument/2006/relationships/hyperlink" Target="https://papers.nips.cc/paper/2018/file/67d96d458abdef21792e6d8e590244e7-Paper.pdf" TargetMode="External" /><Relationship Id="rId2194" Type="http://schemas.openxmlformats.org/officeDocument/2006/relationships/hyperlink" Target="https://venturebeat.com/2020/10/27/researchers-find-language-models-do-a-poor-job-of-following-basic-instructions/" TargetMode="External" /><Relationship Id="rId2195" Type="http://schemas.openxmlformats.org/officeDocument/2006/relationships/hyperlink" Target="https://venturebeat.com/2020/08/12/natural-language-benchmarks-dont-measure-ai-models-general-knowledge-well-research-shows/" TargetMode="External" /><Relationship Id="rId2196" Type="http://schemas.openxmlformats.org/officeDocument/2006/relationships/hyperlink" Target="https://venturebeat.com/2020/06/07/nyu-study-facebooks-content-moderation-efforts-are-grossly-inadequate/" TargetMode="External" /><Relationship Id="rId2197" Type="http://schemas.openxmlformats.org/officeDocument/2006/relationships/hyperlink" Target="https://research.fb.com/wp-content/uploads/2019/11/RUBi-Reducing-Unimodal-Biases-for-Visual-Question-Answering.pdf" TargetMode="External" /><Relationship Id="rId2198" Type="http://schemas.openxmlformats.org/officeDocument/2006/relationships/hyperlink" Target="https://arxiv.org/pdf/2009.08395.pdf" TargetMode="External" /><Relationship Id="rId2199" Type="http://schemas.openxmlformats.org/officeDocument/2006/relationships/hyperlink" Target="https://www.reuters.com/article/us-health-coronavirus-google/social-media-giants-warn-of-ai-moderation-errors-as-coronavirus-empties-offices-idUSKBN2133BM" TargetMode="External" /><Relationship Id="rId22" Type="http://schemas.openxmlformats.org/officeDocument/2006/relationships/footer" Target="footer8.xml" /><Relationship Id="rId220" Type="http://schemas.openxmlformats.org/officeDocument/2006/relationships/header" Target="header84.xml" /><Relationship Id="rId2200" Type="http://schemas.openxmlformats.org/officeDocument/2006/relationships/hyperlink" Target="https://arxiv.org/pdf/2005.04790.pdf" TargetMode="External" /><Relationship Id="rId2201" Type="http://schemas.openxmlformats.org/officeDocument/2006/relationships/header" Target="header472.xml" /><Relationship Id="rId2202" Type="http://schemas.openxmlformats.org/officeDocument/2006/relationships/header" Target="header473.xml" /><Relationship Id="rId2203" Type="http://schemas.openxmlformats.org/officeDocument/2006/relationships/footer" Target="footer472.xml" /><Relationship Id="rId2204" Type="http://schemas.openxmlformats.org/officeDocument/2006/relationships/footer" Target="footer473.xml" /><Relationship Id="rId2205" Type="http://schemas.openxmlformats.org/officeDocument/2006/relationships/header" Target="header474.xml" /><Relationship Id="rId2206" Type="http://schemas.openxmlformats.org/officeDocument/2006/relationships/footer" Target="footer474.xml" /><Relationship Id="rId2207" Type="http://schemas.openxmlformats.org/officeDocument/2006/relationships/hyperlink" Target="https://advance.lexis.com/api/document?collection=news&amp;id=urn:contentItem:615W-J3G1-DY4H-K45H-00000-00&amp;context=1519360" TargetMode="External" /><Relationship Id="rId2208" Type="http://schemas.openxmlformats.org/officeDocument/2006/relationships/header" Target="header475.xml" /><Relationship Id="rId2209" Type="http://schemas.openxmlformats.org/officeDocument/2006/relationships/header" Target="header476.xml" /><Relationship Id="rId221" Type="http://schemas.openxmlformats.org/officeDocument/2006/relationships/footer" Target="footer84.xml" /><Relationship Id="rId2210" Type="http://schemas.openxmlformats.org/officeDocument/2006/relationships/footer" Target="footer475.xml" /><Relationship Id="rId2211" Type="http://schemas.openxmlformats.org/officeDocument/2006/relationships/footer" Target="footer476.xml" /><Relationship Id="rId2212" Type="http://schemas.openxmlformats.org/officeDocument/2006/relationships/header" Target="header477.xml" /><Relationship Id="rId2213" Type="http://schemas.openxmlformats.org/officeDocument/2006/relationships/footer" Target="footer477.xml" /><Relationship Id="rId2214" Type="http://schemas.openxmlformats.org/officeDocument/2006/relationships/hyperlink" Target="https://advance.lexis.com/api/document?collection=news&amp;id=urn:contentItem:619Y-9KS1-DXH2-63PG-00000-00&amp;context=1519360" TargetMode="External" /><Relationship Id="rId2215" Type="http://schemas.openxmlformats.org/officeDocument/2006/relationships/header" Target="header478.xml" /><Relationship Id="rId2216" Type="http://schemas.openxmlformats.org/officeDocument/2006/relationships/header" Target="header479.xml" /><Relationship Id="rId2217" Type="http://schemas.openxmlformats.org/officeDocument/2006/relationships/footer" Target="footer478.xml" /><Relationship Id="rId2218" Type="http://schemas.openxmlformats.org/officeDocument/2006/relationships/footer" Target="footer479.xml" /><Relationship Id="rId2219" Type="http://schemas.openxmlformats.org/officeDocument/2006/relationships/header" Target="header480.xml" /><Relationship Id="rId222" Type="http://schemas.openxmlformats.org/officeDocument/2006/relationships/hyperlink" Target="https://advance.lexis.com/api/document?collection=news&amp;id=urn:contentItem:60M9-B6X1-JBKR-J4JM-00000-00&amp;context=1519360" TargetMode="External" /><Relationship Id="rId2220" Type="http://schemas.openxmlformats.org/officeDocument/2006/relationships/footer" Target="footer480.xml" /><Relationship Id="rId2221" Type="http://schemas.openxmlformats.org/officeDocument/2006/relationships/hyperlink" Target="https://advance.lexis.com/api/document?collection=news&amp;id=urn:contentItem:60TH-3HD1-JDJN-64N4-00000-00&amp;context=1519360" TargetMode="External" /><Relationship Id="rId2222" Type="http://schemas.openxmlformats.org/officeDocument/2006/relationships/image" Target="media/image21.png" /><Relationship Id="rId2223" Type="http://schemas.openxmlformats.org/officeDocument/2006/relationships/hyperlink" Target="http://imgs.syndigate.info/403/1312/87/159984029891.jpg" TargetMode="External" /><Relationship Id="rId2224" Type="http://schemas.openxmlformats.org/officeDocument/2006/relationships/header" Target="header481.xml" /><Relationship Id="rId2225" Type="http://schemas.openxmlformats.org/officeDocument/2006/relationships/header" Target="header482.xml" /><Relationship Id="rId2226" Type="http://schemas.openxmlformats.org/officeDocument/2006/relationships/footer" Target="footer481.xml" /><Relationship Id="rId2227" Type="http://schemas.openxmlformats.org/officeDocument/2006/relationships/footer" Target="footer482.xml" /><Relationship Id="rId2228" Type="http://schemas.openxmlformats.org/officeDocument/2006/relationships/header" Target="header483.xml" /><Relationship Id="rId2229" Type="http://schemas.openxmlformats.org/officeDocument/2006/relationships/footer" Target="footer483.xml" /><Relationship Id="rId223" Type="http://schemas.openxmlformats.org/officeDocument/2006/relationships/header" Target="header85.xml" /><Relationship Id="rId2230" Type="http://schemas.openxmlformats.org/officeDocument/2006/relationships/hyperlink" Target="https://advance.lexis.com/api/document?collection=news&amp;id=urn:contentItem:612N-WN71-JC8N-K016-00000-00&amp;context=1519360" TargetMode="External" /><Relationship Id="rId2231" Type="http://schemas.openxmlformats.org/officeDocument/2006/relationships/header" Target="header484.xml" /><Relationship Id="rId2232" Type="http://schemas.openxmlformats.org/officeDocument/2006/relationships/header" Target="header485.xml" /><Relationship Id="rId2233" Type="http://schemas.openxmlformats.org/officeDocument/2006/relationships/footer" Target="footer484.xml" /><Relationship Id="rId2234" Type="http://schemas.openxmlformats.org/officeDocument/2006/relationships/footer" Target="footer485.xml" /><Relationship Id="rId2235" Type="http://schemas.openxmlformats.org/officeDocument/2006/relationships/header" Target="header486.xml" /><Relationship Id="rId2236" Type="http://schemas.openxmlformats.org/officeDocument/2006/relationships/footer" Target="footer486.xml" /><Relationship Id="rId2237" Type="http://schemas.openxmlformats.org/officeDocument/2006/relationships/hyperlink" Target="https://advance.lexis.com/api/document?collection=news&amp;id=urn:contentItem:60KG-3YN1-DXH2-6001-00000-00&amp;context=1519360" TargetMode="External" /><Relationship Id="rId2238" Type="http://schemas.openxmlformats.org/officeDocument/2006/relationships/header" Target="header487.xml" /><Relationship Id="rId2239" Type="http://schemas.openxmlformats.org/officeDocument/2006/relationships/header" Target="header488.xml" /><Relationship Id="rId224" Type="http://schemas.openxmlformats.org/officeDocument/2006/relationships/header" Target="header86.xml" /><Relationship Id="rId2240" Type="http://schemas.openxmlformats.org/officeDocument/2006/relationships/footer" Target="footer487.xml" /><Relationship Id="rId2241" Type="http://schemas.openxmlformats.org/officeDocument/2006/relationships/footer" Target="footer488.xml" /><Relationship Id="rId2242" Type="http://schemas.openxmlformats.org/officeDocument/2006/relationships/header" Target="header489.xml" /><Relationship Id="rId2243" Type="http://schemas.openxmlformats.org/officeDocument/2006/relationships/footer" Target="footer489.xml" /><Relationship Id="rId2244" Type="http://schemas.openxmlformats.org/officeDocument/2006/relationships/hyperlink" Target="https://advance.lexis.com/api/document?collection=news&amp;id=urn:contentItem:612R-CNC1-F03R-N0CC-00000-00&amp;context=1519360" TargetMode="External" /><Relationship Id="rId2245" Type="http://schemas.openxmlformats.org/officeDocument/2006/relationships/hyperlink" Target="https://pbs.twimg.com/media/EkNrfD4VgAEptfy?format=jpg&amp;#38;name=medium" TargetMode="External" /><Relationship Id="rId2246" Type="http://schemas.openxmlformats.org/officeDocument/2006/relationships/hyperlink" Target="https://nationalinterest.org" TargetMode="External" /><Relationship Id="rId2247" Type="http://schemas.openxmlformats.org/officeDocument/2006/relationships/hyperlink" Target="https://www.israelhayom.com/opinions/gal-gadots-rude-wokening/" TargetMode="External" /><Relationship Id="rId2248" Type="http://schemas.openxmlformats.org/officeDocument/2006/relationships/hyperlink" Target="https://www.algemeiner.com/2020/10/14/israeli-actress-gal-gadot-shares-morning-prayer-routine-with-vanity-fair-teaches-hebrew-slang/" TargetMode="External" /><Relationship Id="rId2249" Type="http://schemas.openxmlformats.org/officeDocument/2006/relationships/hyperlink" Target="http://www.youtube.com/embed/iX01L8wmhBk" TargetMode="External" /><Relationship Id="rId225" Type="http://schemas.openxmlformats.org/officeDocument/2006/relationships/footer" Target="footer85.xml" /><Relationship Id="rId2250" Type="http://schemas.openxmlformats.org/officeDocument/2006/relationships/hyperlink" Target="https://www.themideastbeast.com/gal-gadot-to-play-muhammad-in-upcoming-biopic" TargetMode="External" /><Relationship Id="rId2251" Type="http://schemas.openxmlformats.org/officeDocument/2006/relationships/hyperlink" Target="https://freebeacon.com/media/nyts-peter-beinart-rakes-in-six-figures-from-anti-israel-group/" TargetMode="External" /><Relationship Id="rId2252" Type="http://schemas.openxmlformats.org/officeDocument/2006/relationships/hyperlink" Target="https://www.algemeiner.com/2020/10/14/peter-beinarts-grotesque-utopia-part-two/" TargetMode="External" /><Relationship Id="rId2253" Type="http://schemas.openxmlformats.org/officeDocument/2006/relationships/hyperlink" Target="http://www.israelnationalnews.com/News/News.aspx/289053" TargetMode="External" /><Relationship Id="rId2254" Type="http://schemas.openxmlformats.org/officeDocument/2006/relationships/hyperlink" Target="https://t.co/t89M3C0oDW" TargetMode="External" /><Relationship Id="rId2255" Type="http://schemas.openxmlformats.org/officeDocument/2006/relationships/hyperlink" Target="https://twitter.com/HaMeturgeman/status/1316403418672574464?ref_src=twsrc%5Etfw" TargetMode="External" /><Relationship Id="rId2256" Type="http://schemas.openxmlformats.org/officeDocument/2006/relationships/hyperlink" Target="https://twitter.com/NYGovCuomo?ref_src=twsrc%5Etfw" TargetMode="External" /><Relationship Id="rId2257" Type="http://schemas.openxmlformats.org/officeDocument/2006/relationships/hyperlink" Target="https://t.co/mOzxZBCEEM" TargetMode="External" /><Relationship Id="rId2258" Type="http://schemas.openxmlformats.org/officeDocument/2006/relationships/hyperlink" Target="https://twitter.com/ReaganBattalion/status/1316222568177827842?ref_src=twsrc%5Etfw" TargetMode="External" /><Relationship Id="rId2259" Type="http://schemas.openxmlformats.org/officeDocument/2006/relationships/hyperlink" Target="https://www.algemeiner.com/2020/10/14/georgia-democratic-senate-candidate-defends-antisemitic-pastor-jeremiah-wright/" TargetMode="External" /><Relationship Id="rId226" Type="http://schemas.openxmlformats.org/officeDocument/2006/relationships/footer" Target="footer86.xml" /><Relationship Id="rId2260" Type="http://schemas.openxmlformats.org/officeDocument/2006/relationships/hyperlink" Target="https://www.jpost.com/diaspora/american-jewish-congress-hires-former-sanders-jewish-outreach-director-645627" TargetMode="External" /><Relationship Id="rId2261" Type="http://schemas.openxmlformats.org/officeDocument/2006/relationships/hyperlink" Target="https://www.algemeiner.com/2020/10/14/jews-cannot-ignore-the-hatred-and-threat-of-qanon/" TargetMode="External" /><Relationship Id="rId2262" Type="http://schemas.openxmlformats.org/officeDocument/2006/relationships/hyperlink" Target="https://melaniephillips.substack.com/p/time-to-end-this-culture-of-impunity" TargetMode="External" /><Relationship Id="rId2263" Type="http://schemas.openxmlformats.org/officeDocument/2006/relationships/hyperlink" Target="http://www.israelnationalnews.com/News/News.aspx/289075" TargetMode="External" /><Relationship Id="rId2264" Type="http://schemas.openxmlformats.org/officeDocument/2006/relationships/hyperlink" Target="https://www.jpost.com/opinion/the-bds-movement-through-anti-normalization-is-bent-on-silencing-arabs-645494" TargetMode="External" /><Relationship Id="rId2265" Type="http://schemas.openxmlformats.org/officeDocument/2006/relationships/hyperlink" Target="https://www.algemeiner.com/2020/10/13/far-left-spanish-politician-defiantly-claims-jews-are-accountable-for-israeli-government-actions/" TargetMode="External" /><Relationship Id="rId2266" Type="http://schemas.openxmlformats.org/officeDocument/2006/relationships/hyperlink" Target="https://ajn.timesofisrael.com/parke-defamation-action-against-sharma-dropped" TargetMode="External" /><Relationship Id="rId2267" Type="http://schemas.openxmlformats.org/officeDocument/2006/relationships/hyperlink" Target="https://www.clevelandjewishnews.com/jns/butler-university-student-government-hosts-anti-israel-art-exhibit-zoom-call/article_9b7073b4-1eed-5f34-b7b7-bce62ddc4c0e.html" TargetMode="External" /><Relationship Id="rId2268" Type="http://schemas.openxmlformats.org/officeDocument/2006/relationships/hyperlink" Target="https://twitter.com/NewsweekME?ref_src=twsrc%5Etfw" TargetMode="External" /><Relationship Id="rId2269" Type="http://schemas.openxmlformats.org/officeDocument/2006/relationships/hyperlink" Target="https://t.co/I5DjxJZfSU" TargetMode="External" /><Relationship Id="rId227" Type="http://schemas.openxmlformats.org/officeDocument/2006/relationships/header" Target="header87.xml" /><Relationship Id="rId2270" Type="http://schemas.openxmlformats.org/officeDocument/2006/relationships/hyperlink" Target="https://twitter.com/__jacker__/status/1316305692614168576?ref_src=twsrc%5Etfw" TargetMode="External" /><Relationship Id="rId2271" Type="http://schemas.openxmlformats.org/officeDocument/2006/relationships/hyperlink" Target="https://www.camera.org/article/in-english-haaretz-falsely-states-absentee-status-of-silwan-home-based-on-debunked-claim/" TargetMode="External" /><Relationship Id="rId2272" Type="http://schemas.openxmlformats.org/officeDocument/2006/relationships/hyperlink" Target="https://www.camera.org/article/christian-science-monitor-corrects-about-electrified-fence/" TargetMode="External" /><Relationship Id="rId2273" Type="http://schemas.openxmlformats.org/officeDocument/2006/relationships/hyperlink" Target="https://twitter.com/SkyNews?ref_src=twsrc%5Etfw" TargetMode="External" /><Relationship Id="rId2274" Type="http://schemas.openxmlformats.org/officeDocument/2006/relationships/hyperlink" Target="https://twitter.com/adamboultonSKY?ref_src=twsrc%5Etfw" TargetMode="External" /><Relationship Id="rId2275" Type="http://schemas.openxmlformats.org/officeDocument/2006/relationships/hyperlink" Target="https://t.co/k1CxkXsr6p" TargetMode="External" /><Relationship Id="rId2276" Type="http://schemas.openxmlformats.org/officeDocument/2006/relationships/hyperlink" Target="https://twitter.com/stephenpollard/status/1315959306957676545?ref_src=twsrc%5Etfw" TargetMode="External" /><Relationship Id="rId2277" Type="http://schemas.openxmlformats.org/officeDocument/2006/relationships/hyperlink" Target="https://www.timesofisrael.com/at-knesset-hearing-tiktok-slammed-for-failing-to-stop-spread-of-anti-semitism" TargetMode="External" /><Relationship Id="rId2278" Type="http://schemas.openxmlformats.org/officeDocument/2006/relationships/hyperlink" Target="https://twitter.com/tiktok_us?ref_src=twsrc%5Etfw" TargetMode="External" /><Relationship Id="rId2279" Type="http://schemas.openxmlformats.org/officeDocument/2006/relationships/hyperlink" Target="https://twitter.com/hashtag/AdoptIHRA?src=hash&amp;#38;ref_src=twsrc%5Etfw" TargetMode="External" /><Relationship Id="rId228" Type="http://schemas.openxmlformats.org/officeDocument/2006/relationships/footer" Target="footer87.xml" /><Relationship Id="rId2280" Type="http://schemas.openxmlformats.org/officeDocument/2006/relationships/hyperlink" Target="https://t.co/IBFgTqg3Qe" TargetMode="External" /><Relationship Id="rId2281" Type="http://schemas.openxmlformats.org/officeDocument/2006/relationships/hyperlink" Target="https://twitter.com/CotlerWunsh/status/1316308414469939202?ref_src=twsrc%5Etfw" TargetMode="External" /><Relationship Id="rId2282" Type="http://schemas.openxmlformats.org/officeDocument/2006/relationships/hyperlink" Target="https://www.jpost.com/diaspora/anchorages-mayor-resigns-amid-sexting-scandal-with-antisemitic-overtones-645681" TargetMode="External" /><Relationship Id="rId2283" Type="http://schemas.openxmlformats.org/officeDocument/2006/relationships/hyperlink" Target="https://www.jpost.com/diaspora/argentine-football-association-adopts-ihra-definition-of-antisemitism-645634" TargetMode="External" /><Relationship Id="rId2284" Type="http://schemas.openxmlformats.org/officeDocument/2006/relationships/hyperlink" Target="https://www.jpost.com/diaspora/antisemitism/outrage-over-armed-neo-nazi-protest-in-santiago-chile-645707" TargetMode="External" /><Relationship Id="rId2285" Type="http://schemas.openxmlformats.org/officeDocument/2006/relationships/hyperlink" Target="https://jewishjournal.com/news/322832/san-diego-rabbi-assaulted-by-teenager/" TargetMode="External" /><Relationship Id="rId2286" Type="http://schemas.openxmlformats.org/officeDocument/2006/relationships/hyperlink" Target="https://www.jpost.com/diaspora/poland-postpones-kosher-meat-export-ban-till-2025-645717" TargetMode="External" /><Relationship Id="rId2287" Type="http://schemas.openxmlformats.org/officeDocument/2006/relationships/hyperlink" Target="https://www.timesofisrael.com/swedish-museum-sues-jewish-author-over-cover-of-book-about-nazi-collaborators" TargetMode="External" /><Relationship Id="rId2288" Type="http://schemas.openxmlformats.org/officeDocument/2006/relationships/hyperlink" Target="https://www.timesofisrael.com/germany-agrees-to-pay-662-million-in-coronavirus-aid-to-holocaust-survivors" TargetMode="External" /><Relationship Id="rId2289" Type="http://schemas.openxmlformats.org/officeDocument/2006/relationships/hyperlink" Target="https://t.co/KmnescjJDj" TargetMode="External" /><Relationship Id="rId229" Type="http://schemas.openxmlformats.org/officeDocument/2006/relationships/hyperlink" Target="https://advance.lexis.com/api/document?collection=news&amp;id=urn:contentItem:60X6-MJ71-F0YC-N3PJ-00000-00&amp;context=1519360" TargetMode="External" /><Relationship Id="rId2290" Type="http://schemas.openxmlformats.org/officeDocument/2006/relationships/hyperlink" Target="https://twitter.com/POTerritory/status/1316069631761752064?ref_src=twsrc%5Etfw" TargetMode="External" /><Relationship Id="rId2291" Type="http://schemas.openxmlformats.org/officeDocument/2006/relationships/hyperlink" Target="https://www.algemeiner.com/2020/10/13/hbo-max-buys-world-rights-for-israeli-tv-series-valley-of-tears-about-famous-yom-kippur-war-battle/" TargetMode="External" /><Relationship Id="rId2292" Type="http://schemas.openxmlformats.org/officeDocument/2006/relationships/hyperlink" Target="https://www.algemeiner.com/2020/10/14/israeli-private-tech-firms-raised-record-2-74-billion-in-third-quarter/" TargetMode="External" /><Relationship Id="rId2293" Type="http://schemas.openxmlformats.org/officeDocument/2006/relationships/hyperlink" Target="https://t.co/hC7N1iYmZ8" TargetMode="External" /><Relationship Id="rId2294" Type="http://schemas.openxmlformats.org/officeDocument/2006/relationships/hyperlink" Target="https://twitter.com/PresidentRuvi/status/1316347404694810625?ref_src=twsrc%5Etfw" TargetMode="External" /><Relationship Id="rId2295" Type="http://schemas.openxmlformats.org/officeDocument/2006/relationships/header" Target="header490.xml" /><Relationship Id="rId2296" Type="http://schemas.openxmlformats.org/officeDocument/2006/relationships/header" Target="header491.xml" /><Relationship Id="rId2297" Type="http://schemas.openxmlformats.org/officeDocument/2006/relationships/footer" Target="footer490.xml" /><Relationship Id="rId2298" Type="http://schemas.openxmlformats.org/officeDocument/2006/relationships/footer" Target="footer491.xml" /><Relationship Id="rId2299" Type="http://schemas.openxmlformats.org/officeDocument/2006/relationships/header" Target="header492.xml" /><Relationship Id="rId23" Type="http://schemas.openxmlformats.org/officeDocument/2006/relationships/header" Target="header9.xml" /><Relationship Id="rId230" Type="http://schemas.openxmlformats.org/officeDocument/2006/relationships/header" Target="header88.xml" /><Relationship Id="rId2300" Type="http://schemas.openxmlformats.org/officeDocument/2006/relationships/footer" Target="footer492.xml" /><Relationship Id="rId2301" Type="http://schemas.openxmlformats.org/officeDocument/2006/relationships/hyperlink" Target="https://advance.lexis.com/api/document?collection=news&amp;id=urn:contentItem:619J-CGC1-DY7P-T4RV-00000-00&amp;context=1519360" TargetMode="External" /><Relationship Id="rId2302" Type="http://schemas.openxmlformats.org/officeDocument/2006/relationships/header" Target="header493.xml" /><Relationship Id="rId2303" Type="http://schemas.openxmlformats.org/officeDocument/2006/relationships/header" Target="header494.xml" /><Relationship Id="rId2304" Type="http://schemas.openxmlformats.org/officeDocument/2006/relationships/footer" Target="footer493.xml" /><Relationship Id="rId2305" Type="http://schemas.openxmlformats.org/officeDocument/2006/relationships/footer" Target="footer494.xml" /><Relationship Id="rId2306" Type="http://schemas.openxmlformats.org/officeDocument/2006/relationships/header" Target="header495.xml" /><Relationship Id="rId2307" Type="http://schemas.openxmlformats.org/officeDocument/2006/relationships/footer" Target="footer495.xml" /><Relationship Id="rId2308" Type="http://schemas.openxmlformats.org/officeDocument/2006/relationships/hyperlink" Target="https://advance.lexis.com/api/document?collection=news&amp;id=urn:contentItem:60N7-67H1-DYTH-G4WV-00000-00&amp;context=1519360" TargetMode="External" /><Relationship Id="rId2309" Type="http://schemas.openxmlformats.org/officeDocument/2006/relationships/header" Target="header496.xml" /><Relationship Id="rId231" Type="http://schemas.openxmlformats.org/officeDocument/2006/relationships/header" Target="header89.xml" /><Relationship Id="rId2310" Type="http://schemas.openxmlformats.org/officeDocument/2006/relationships/header" Target="header497.xml" /><Relationship Id="rId2311" Type="http://schemas.openxmlformats.org/officeDocument/2006/relationships/footer" Target="footer496.xml" /><Relationship Id="rId2312" Type="http://schemas.openxmlformats.org/officeDocument/2006/relationships/footer" Target="footer497.xml" /><Relationship Id="rId2313" Type="http://schemas.openxmlformats.org/officeDocument/2006/relationships/header" Target="header498.xml" /><Relationship Id="rId2314" Type="http://schemas.openxmlformats.org/officeDocument/2006/relationships/footer" Target="footer498.xml" /><Relationship Id="rId2315" Type="http://schemas.openxmlformats.org/officeDocument/2006/relationships/hyperlink" Target="https://advance.lexis.com/api/document?collection=news&amp;id=urn:contentItem:609F-5VP1-DXH2-60CV-00000-00&amp;context=1519360" TargetMode="External" /><Relationship Id="rId2316" Type="http://schemas.openxmlformats.org/officeDocument/2006/relationships/header" Target="header499.xml" /><Relationship Id="rId2317" Type="http://schemas.openxmlformats.org/officeDocument/2006/relationships/header" Target="header500.xml" /><Relationship Id="rId2318" Type="http://schemas.openxmlformats.org/officeDocument/2006/relationships/footer" Target="footer499.xml" /><Relationship Id="rId2319" Type="http://schemas.openxmlformats.org/officeDocument/2006/relationships/footer" Target="footer500.xml" /><Relationship Id="rId232" Type="http://schemas.openxmlformats.org/officeDocument/2006/relationships/footer" Target="footer88.xml" /><Relationship Id="rId2320" Type="http://schemas.openxmlformats.org/officeDocument/2006/relationships/header" Target="header501.xml" /><Relationship Id="rId2321" Type="http://schemas.openxmlformats.org/officeDocument/2006/relationships/footer" Target="footer501.xml" /><Relationship Id="rId2322" Type="http://schemas.openxmlformats.org/officeDocument/2006/relationships/hyperlink" Target="https://advance.lexis.com/api/document?collection=news&amp;id=urn:contentItem:609K-P9Y1-JC11-11CY-00000-00&amp;context=1519360" TargetMode="External" /><Relationship Id="rId2323" Type="http://schemas.openxmlformats.org/officeDocument/2006/relationships/hyperlink" Target="https://appropriations.house.gov/events/markups" TargetMode="External" /><Relationship Id="rId2324" Type="http://schemas.openxmlformats.org/officeDocument/2006/relationships/header" Target="header502.xml" /><Relationship Id="rId2325" Type="http://schemas.openxmlformats.org/officeDocument/2006/relationships/header" Target="header503.xml" /><Relationship Id="rId2326" Type="http://schemas.openxmlformats.org/officeDocument/2006/relationships/footer" Target="footer502.xml" /><Relationship Id="rId2327" Type="http://schemas.openxmlformats.org/officeDocument/2006/relationships/footer" Target="footer503.xml" /><Relationship Id="rId2328" Type="http://schemas.openxmlformats.org/officeDocument/2006/relationships/header" Target="header504.xml" /><Relationship Id="rId2329" Type="http://schemas.openxmlformats.org/officeDocument/2006/relationships/footer" Target="footer504.xml" /><Relationship Id="rId233" Type="http://schemas.openxmlformats.org/officeDocument/2006/relationships/footer" Target="footer89.xml" /><Relationship Id="rId2330" Type="http://schemas.openxmlformats.org/officeDocument/2006/relationships/hyperlink" Target="https://advance.lexis.com/api/document?collection=news&amp;id=urn:contentItem:619R-0YY1-DY1Y-C2GN-00000-00&amp;context=1519360" TargetMode="External" /><Relationship Id="rId2331" Type="http://schemas.openxmlformats.org/officeDocument/2006/relationships/header" Target="header505.xml" /><Relationship Id="rId2332" Type="http://schemas.openxmlformats.org/officeDocument/2006/relationships/header" Target="header506.xml" /><Relationship Id="rId2333" Type="http://schemas.openxmlformats.org/officeDocument/2006/relationships/footer" Target="footer505.xml" /><Relationship Id="rId2334" Type="http://schemas.openxmlformats.org/officeDocument/2006/relationships/footer" Target="footer506.xml" /><Relationship Id="rId2335" Type="http://schemas.openxmlformats.org/officeDocument/2006/relationships/header" Target="header507.xml" /><Relationship Id="rId2336" Type="http://schemas.openxmlformats.org/officeDocument/2006/relationships/footer" Target="footer507.xml" /><Relationship Id="rId2337" Type="http://schemas.openxmlformats.org/officeDocument/2006/relationships/hyperlink" Target="https://advance.lexis.com/api/document?collection=news&amp;id=urn:contentItem:60VP-MD41-JBG3-61VB-00000-00&amp;context=1519360" TargetMode="External" /><Relationship Id="rId2338" Type="http://schemas.openxmlformats.org/officeDocument/2006/relationships/hyperlink" Target="https://www.nytimes.com/2020/09/16/world/europe/jewish-students-kebab-halle.html" TargetMode="External" /><Relationship Id="rId2339" Type="http://schemas.openxmlformats.org/officeDocument/2006/relationships/header" Target="header508.xml" /><Relationship Id="rId234" Type="http://schemas.openxmlformats.org/officeDocument/2006/relationships/header" Target="header90.xml" /><Relationship Id="rId2340" Type="http://schemas.openxmlformats.org/officeDocument/2006/relationships/header" Target="header509.xml" /><Relationship Id="rId2341" Type="http://schemas.openxmlformats.org/officeDocument/2006/relationships/footer" Target="footer508.xml" /><Relationship Id="rId2342" Type="http://schemas.openxmlformats.org/officeDocument/2006/relationships/footer" Target="footer509.xml" /><Relationship Id="rId2343" Type="http://schemas.openxmlformats.org/officeDocument/2006/relationships/header" Target="header510.xml" /><Relationship Id="rId2344" Type="http://schemas.openxmlformats.org/officeDocument/2006/relationships/footer" Target="footer510.xml" /><Relationship Id="rId2345" Type="http://schemas.openxmlformats.org/officeDocument/2006/relationships/hyperlink" Target="https://advance.lexis.com/api/document?collection=news&amp;id=urn:contentItem:6189-2B61-JCBF-S3GX-00000-00&amp;context=1519360" TargetMode="External" /><Relationship Id="rId2346" Type="http://schemas.openxmlformats.org/officeDocument/2006/relationships/header" Target="header511.xml" /><Relationship Id="rId2347" Type="http://schemas.openxmlformats.org/officeDocument/2006/relationships/header" Target="header512.xml" /><Relationship Id="rId2348" Type="http://schemas.openxmlformats.org/officeDocument/2006/relationships/footer" Target="footer511.xml" /><Relationship Id="rId2349" Type="http://schemas.openxmlformats.org/officeDocument/2006/relationships/footer" Target="footer512.xml" /><Relationship Id="rId235" Type="http://schemas.openxmlformats.org/officeDocument/2006/relationships/footer" Target="footer90.xml" /><Relationship Id="rId2350" Type="http://schemas.openxmlformats.org/officeDocument/2006/relationships/header" Target="header513.xml" /><Relationship Id="rId2351" Type="http://schemas.openxmlformats.org/officeDocument/2006/relationships/footer" Target="footer513.xml" /><Relationship Id="rId2352" Type="http://schemas.openxmlformats.org/officeDocument/2006/relationships/hyperlink" Target="https://advance.lexis.com/api/document?collection=news&amp;id=urn:contentItem:60BX-67R1-JCJY-G43M-00000-00&amp;context=1519360" TargetMode="External" /><Relationship Id="rId2353" Type="http://schemas.openxmlformats.org/officeDocument/2006/relationships/hyperlink" Target="https://twitter.com/NYPDnews/status/1283035650988617737" TargetMode="External" /><Relationship Id="rId2354" Type="http://schemas.openxmlformats.org/officeDocument/2006/relationships/header" Target="header514.xml" /><Relationship Id="rId2355" Type="http://schemas.openxmlformats.org/officeDocument/2006/relationships/header" Target="header515.xml" /><Relationship Id="rId2356" Type="http://schemas.openxmlformats.org/officeDocument/2006/relationships/footer" Target="footer514.xml" /><Relationship Id="rId2357" Type="http://schemas.openxmlformats.org/officeDocument/2006/relationships/footer" Target="footer515.xml" /><Relationship Id="rId2358" Type="http://schemas.openxmlformats.org/officeDocument/2006/relationships/header" Target="header516.xml" /><Relationship Id="rId2359" Type="http://schemas.openxmlformats.org/officeDocument/2006/relationships/footer" Target="footer516.xml" /><Relationship Id="rId236" Type="http://schemas.openxmlformats.org/officeDocument/2006/relationships/hyperlink" Target="https://advance.lexis.com/api/document?collection=news&amp;id=urn:contentItem:6133-6TW1-F072-40NS-00000-00&amp;context=1519360" TargetMode="External" /><Relationship Id="rId2360" Type="http://schemas.openxmlformats.org/officeDocument/2006/relationships/hyperlink" Target="https://advance.lexis.com/api/document?collection=news&amp;id=urn:contentItem:613S-FR81-JCMN-Y4DK-00000-00&amp;context=1519360" TargetMode="External" /><Relationship Id="rId2361" Type="http://schemas.openxmlformats.org/officeDocument/2006/relationships/hyperlink" Target="https://www.zerohedge.com/political/democrat-run-chicago-mulls-major-tax-hikes-layoffs-close-12bn-budget-gap" TargetMode="External" /><Relationship Id="rId2362" Type="http://schemas.openxmlformats.org/officeDocument/2006/relationships/hyperlink" Target="https://disrn.com/news/trained-marxist-and-blm-founder-inks-production-deal-with-warner-bros" TargetMode="External" /><Relationship Id="rId2363" Type="http://schemas.openxmlformats.org/officeDocument/2006/relationships/hyperlink" Target="https://www.zerohedge.com/political/what-fck-im-out-rapper-50-cent-melts-down-over-biden-harris-tax-plan-endorses-trump" TargetMode="External" /><Relationship Id="rId2364" Type="http://schemas.openxmlformats.org/officeDocument/2006/relationships/hyperlink" Target="https://newswithviews.com/a-lifetime-of-lies-corruption-and-malfeasance-joe-biden" TargetMode="External" /><Relationship Id="rId2365" Type="http://schemas.openxmlformats.org/officeDocument/2006/relationships/hyperlink" Target="https://reclaimthenet.org/james-perloffs-book-covid-19" TargetMode="External" /><Relationship Id="rId2366" Type="http://schemas.openxmlformats.org/officeDocument/2006/relationships/hyperlink" Target="http://feedproxy.google.com/~r/breitbart/~3/MKGlLf04bFQ/" TargetMode="External" /><Relationship Id="rId2367" Type="http://schemas.openxmlformats.org/officeDocument/2006/relationships/hyperlink" Target="https://disrn.com/news/Apple-sell-nearly-two-million-iPhone-12-units-in-first-24-hours-of-preorders" TargetMode="External" /><Relationship Id="rId2368" Type="http://schemas.openxmlformats.org/officeDocument/2006/relationships/hyperlink" Target="https://reclaimthenet.org/biden-wants-to-end-online-sale-of-firearms" TargetMode="External" /><Relationship Id="rId2369" Type="http://schemas.openxmlformats.org/officeDocument/2006/relationships/hyperlink" Target="https://reclaimthenet.org/big-tech-bans-philip-anderson-free-speech-rally-organizer" TargetMode="External" /><Relationship Id="rId237" Type="http://schemas.openxmlformats.org/officeDocument/2006/relationships/image" Target="media/image9.png" /><Relationship Id="rId2370" Type="http://schemas.openxmlformats.org/officeDocument/2006/relationships/hyperlink" Target="https://www.breitbart.com/politics/2020/06/24/black-lives-matter-founder-mentored-by-ex-domestic-terrorist-who-worked-with-bill-ayers/" TargetMode="External" /><Relationship Id="rId2371" Type="http://schemas.openxmlformats.org/officeDocument/2006/relationships/hyperlink" Target="http://www.hideoutnow.com/2020/10/boy-13-is-shot-dead-by-masked-gunman.html" TargetMode="External" /><Relationship Id="rId2372" Type="http://schemas.openxmlformats.org/officeDocument/2006/relationships/hyperlink" Target="https://climatechangedispatch.com/californias-energy-disaster-is-coming-to-virginia" TargetMode="External" /><Relationship Id="rId2373" Type="http://schemas.openxmlformats.org/officeDocument/2006/relationships/hyperlink" Target="http://feedproxy.google.com/~r/breitbart/~3/vQPBTdzen7k/" TargetMode="External" /><Relationship Id="rId2374" Type="http://schemas.openxmlformats.org/officeDocument/2006/relationships/hyperlink" Target="https://abc7chicago.com/chicago-shootings-shooting-breaking-news-today/7151774/" TargetMode="External" /><Relationship Id="rId2375" Type="http://schemas.openxmlformats.org/officeDocument/2006/relationships/hyperlink" Target="https://www.zerohedge.com/political/cnn-new-yorker-suspend-jeffrey-toobin-showing-his-dick-zoom-call" TargetMode="External" /><Relationship Id="rId2376" Type="http://schemas.openxmlformats.org/officeDocument/2006/relationships/hyperlink" Target="https://www.zerohedge.com/political/trump-adviser-says-debate-commission-may-shut-mic-foreign-policy-suddenly-dropped-topics" TargetMode="External" /><Relationship Id="rId2377" Type="http://schemas.openxmlformats.org/officeDocument/2006/relationships/hyperlink" Target="https://newswithviews.com/democrats-whats-at-stake-nov-3-2020" TargetMode="External" /><Relationship Id="rId2378" Type="http://schemas.openxmlformats.org/officeDocument/2006/relationships/hyperlink" Target="https://www.dailymail.co.uk/news/article-8855521/DNI-John-Ratcliffe-says-Hunter-Bidens-laptop-NOT-Russian-disinformation-campaign.html" TargetMode="External" /><Relationship Id="rId2379" Type="http://schemas.openxmlformats.org/officeDocument/2006/relationships/hyperlink" Target="https://www.rt.com/usa/503856-donald-trump-hunter-biden/" TargetMode="External" /><Relationship Id="rId238" Type="http://schemas.openxmlformats.org/officeDocument/2006/relationships/header" Target="header91.xml" /><Relationship Id="rId2380" Type="http://schemas.openxmlformats.org/officeDocument/2006/relationships/hyperlink" Target="https://disrn.com/news/disneyland-employees-fans-protest-closure-outside-park" TargetMode="External" /><Relationship Id="rId2381" Type="http://schemas.openxmlformats.org/officeDocument/2006/relationships/hyperlink" Target="http://feedproxy.google.com/~r/zerohedge/feed/~3/skwInLrSrB0/does-explain-why-facebook-was-so-quick-suppress-hunter-biden-revelations" TargetMode="External" /><Relationship Id="rId2382" Type="http://schemas.openxmlformats.org/officeDocument/2006/relationships/hyperlink" Target="https://newspunch.com/former-nypd-commissioner-ive-seen-hunters-hard-drive-the-bidens-belong-in-handcuffs" TargetMode="External" /><Relationship Id="rId2383" Type="http://schemas.openxmlformats.org/officeDocument/2006/relationships/hyperlink" Target="https://disrn.com/news/former-fda-commissioner-biggest-wave-of-coronavirus-in-us-as-local-rates-climb" TargetMode="External" /><Relationship Id="rId2384" Type="http://schemas.openxmlformats.org/officeDocument/2006/relationships/hyperlink" Target="https://reclaimthenet.org/gab-record-traffic" TargetMode="External" /><Relationship Id="rId2385" Type="http://schemas.openxmlformats.org/officeDocument/2006/relationships/hyperlink" Target="http://feedproxy.google.com/~r/zerohedge/feed/~3/Sm0FH8XK4AQ/hunter-bidens-laptop-not-some-russian-disinformation-campaign-dni-ratcliffe-slams-schiff" TargetMode="External" /><Relationship Id="rId2386" Type="http://schemas.openxmlformats.org/officeDocument/2006/relationships/hyperlink" Target="https://www.realclearinvestigations.com/articles/2020/10/16/joe_bidens_boosters_wrote_his_prodigal_sons_entire_resume_125616.html" TargetMode="External" /><Relationship Id="rId2387" Type="http://schemas.openxmlformats.org/officeDocument/2006/relationships/hyperlink" Target="https://disrn.com/news/lakewood-church-returns-to-in-person-services-after-7-months" TargetMode="External" /><Relationship Id="rId2388" Type="http://schemas.openxmlformats.org/officeDocument/2006/relationships/hyperlink" Target="http://feedproxy.google.com/~r/breitbart/~3/ho0KW09mngI/" TargetMode="External" /><Relationship Id="rId2389" Type="http://schemas.openxmlformats.org/officeDocument/2006/relationships/hyperlink" Target="https://www.zerohedge.com/markets/nyse-prepares-move-operations-out-new-jersey-if-trading-tax-passes" TargetMode="External" /><Relationship Id="rId239" Type="http://schemas.openxmlformats.org/officeDocument/2006/relationships/header" Target="header92.xml" /><Relationship Id="rId2390" Type="http://schemas.openxmlformats.org/officeDocument/2006/relationships/hyperlink" Target="https://nypost.com/2020/10/19/pa-governor-vetoes-bill-to-reopen-states-restaurants-at-full-capacity/" TargetMode="External" /><Relationship Id="rId2391" Type="http://schemas.openxmlformats.org/officeDocument/2006/relationships/hyperlink" Target="https://summit.news/2020/10/19/photo-biden-wears-two-masks-at-campaign-stop/" TargetMode="External" /><Relationship Id="rId2392" Type="http://schemas.openxmlformats.org/officeDocument/2006/relationships/hyperlink" Target="https://summit.news/2020/10/19/sony-corporation-net-worth-45-billion-endorses-black-lives-matter/" TargetMode="External" /><Relationship Id="rId2393" Type="http://schemas.openxmlformats.org/officeDocument/2006/relationships/hyperlink" Target="https://www.zerohedge.com/political/steve-bannon-behind-roll-out-plan-hunter-biden-emails-says-multiple-stories-multiple" TargetMode="External" /><Relationship Id="rId2394" Type="http://schemas.openxmlformats.org/officeDocument/2006/relationships/hyperlink" Target="https://summit.news/2020/10/19/steve-bannon-if-trump-loses-the-election-he-will-run-again-in-2024/" TargetMode="External" /><Relationship Id="rId2395" Type="http://schemas.openxmlformats.org/officeDocument/2006/relationships/hyperlink" Target="https://www.zerohedge.com/political/streisand-effect-twitter-ban-biden-laptop-scandal-nearly-doubled-visibility-according-mit" TargetMode="External" /><Relationship Id="rId2396" Type="http://schemas.openxmlformats.org/officeDocument/2006/relationships/hyperlink" Target="https://www.zerohedge.com/markets/supreme-court-sides-democrats-pennsylvania-mail-deadline-after-justice-roberts-joins" TargetMode="External" /><Relationship Id="rId2397" Type="http://schemas.openxmlformats.org/officeDocument/2006/relationships/hyperlink" Target="https://www.dailymail.co.uk/news/article-8852685/The-meeting-happened-Joe-took-10-equity-Bannon-says-Hunters-laptop-TRUE.html" TargetMode="External" /><Relationship Id="rId2398" Type="http://schemas.openxmlformats.org/officeDocument/2006/relationships/hyperlink" Target="http://feedproxy.google.com/~r/breitbart/~3/PvVahWI3EIk/" TargetMode="External" /><Relationship Id="rId2399" Type="http://schemas.openxmlformats.org/officeDocument/2006/relationships/hyperlink" Target="https://summit.news/2020/10/19/twitter-is-still-refusing-to-unlock-ny-posts-account/" TargetMode="External" /><Relationship Id="rId24" Type="http://schemas.openxmlformats.org/officeDocument/2006/relationships/footer" Target="footer9.xml" /><Relationship Id="rId240" Type="http://schemas.openxmlformats.org/officeDocument/2006/relationships/footer" Target="footer91.xml" /><Relationship Id="rId2400" Type="http://schemas.openxmlformats.org/officeDocument/2006/relationships/hyperlink" Target="https://disrn.com/news/twitter-facebook-have-censored-trump-campaign-65-times-but-zero-times-for-biden" TargetMode="External" /><Relationship Id="rId2401" Type="http://schemas.openxmlformats.org/officeDocument/2006/relationships/hyperlink" Target="https://disrn.com/news/twitter-removes-tweet-from-dr-scott-atlas-for-questioning-the-effectiveness-of-masks" TargetMode="External" /><Relationship Id="rId2402" Type="http://schemas.openxmlformats.org/officeDocument/2006/relationships/hyperlink" Target="https://summit.news/2020/10/19/video-biden-refuses-to-answer-questions-about-laptop-from-hell/" TargetMode="External" /><Relationship Id="rId2403" Type="http://schemas.openxmlformats.org/officeDocument/2006/relationships/hyperlink" Target="https://www.zerohedge.com/markets/global-covid-19-cases-top-40-million-wales-enacts-emergency-firebreak-lockdown-live-updates" TargetMode="External" /><Relationship Id="rId2404" Type="http://schemas.openxmlformats.org/officeDocument/2006/relationships/hyperlink" Target="https://www.breitbart.com/europe/2020/10/19/copenhagens-left-wing-mayor-steps-down-after-30-years-of-sexual-harassment-comes-to-light/" TargetMode="External" /><Relationship Id="rId2405" Type="http://schemas.openxmlformats.org/officeDocument/2006/relationships/hyperlink" Target="https://www.breitbart.com/europe/2020/10/19/paris-mosque-apologises-for-sharing-fatwa-video-prior-to-islamic-beheading-attack/" TargetMode="External" /><Relationship Id="rId2406" Type="http://schemas.openxmlformats.org/officeDocument/2006/relationships/hyperlink" Target="https://disrn.com/news/french-police-raid-homes-of-suspected-islamicists-linked-to-beheading-of-teacher-in-paris" TargetMode="External" /><Relationship Id="rId2407" Type="http://schemas.openxmlformats.org/officeDocument/2006/relationships/hyperlink" Target="https://rmx.news/article/article/future-prime-minister-hungarian-pm-orban-welcomes-fifth-grandchild" TargetMode="External" /><Relationship Id="rId2408" Type="http://schemas.openxmlformats.org/officeDocument/2006/relationships/hyperlink" Target="http://feedproxy.google.com/~r/zerohedge/feed/~3/v0zay5ZFoJQ/global-covid-19-cases-top-40-million-wales-enacts-emergency-firebreak-lockdown-live-updates" TargetMode="External" /><Relationship Id="rId2409" Type="http://schemas.openxmlformats.org/officeDocument/2006/relationships/hyperlink" Target="https://rmx.news/article/article/slovakia-to-test-entire-nation-for-covid-19" TargetMode="External" /><Relationship Id="rId241" Type="http://schemas.openxmlformats.org/officeDocument/2006/relationships/footer" Target="footer92.xml" /><Relationship Id="rId2410" Type="http://schemas.openxmlformats.org/officeDocument/2006/relationships/hyperlink" Target="https://www.breitbart.com/europe/2020/10/19/uk-city-change-statues-which-over-celebrated-empire-christianity-great-white-men/" TargetMode="External" /><Relationship Id="rId2411" Type="http://schemas.openxmlformats.org/officeDocument/2006/relationships/hyperlink" Target="https://www.breitbart.com/europe/2020/10/19/protect-nhs-message-scared-away-patients-contribute-extra-deaths-report/" TargetMode="External" /><Relationship Id="rId2412" Type="http://schemas.openxmlformats.org/officeDocument/2006/relationships/hyperlink" Target="https://www.breitbart.com/europe/2020/10/19/boris-rebuffs-barniers-calls-brexit-intensify-talks-unless-eu-budges/" TargetMode="External" /><Relationship Id="rId2413" Type="http://schemas.openxmlformats.org/officeDocument/2006/relationships/hyperlink" Target="https://www.breitbart.com/europe/2020/10/19/farage-on-london-church-attack-we-are-a-christian-country-and-our-culture-is-under-assault/" TargetMode="External" /><Relationship Id="rId2414" Type="http://schemas.openxmlformats.org/officeDocument/2006/relationships/hyperlink" Target="https://www.breitbart.com/europe/2020/10/19/farage-backs-clean-break-brexit-warns-eu-treaty-will-haunt-uk/" TargetMode="External" /><Relationship Id="rId2415" Type="http://schemas.openxmlformats.org/officeDocument/2006/relationships/hyperlink" Target="https://summit.news/2020/10/19/man-punched-because-he-removed-face-mask-to-speak-to-his-elderly-mother/" TargetMode="External" /><Relationship Id="rId2416" Type="http://schemas.openxmlformats.org/officeDocument/2006/relationships/hyperlink" Target="https://www.dailymail.co.uk/news/article-8856287/Pervert-37-jailed-three-years-having-sex-CHICKENS.html" TargetMode="External" /><Relationship Id="rId2417" Type="http://schemas.openxmlformats.org/officeDocument/2006/relationships/hyperlink" Target="https://summit.news/2020/10/19/reverend-of-baptist-church-targeted-by-man-who-tried-to-tear-down-cross-expresses-sympathy-for-vandal/" TargetMode="External" /><Relationship Id="rId2418" Type="http://schemas.openxmlformats.org/officeDocument/2006/relationships/hyperlink" Target="https://www.breitbart.com/europe/2020/10/19/abbott-hope-pray-racist-trump-loses/" TargetMode="External" /><Relationship Id="rId2419" Type="http://schemas.openxmlformats.org/officeDocument/2006/relationships/hyperlink" Target="https://greekcitytimes.com/2020/10/19/eu-sanctions-against-turkey/" TargetMode="External" /><Relationship Id="rId242" Type="http://schemas.openxmlformats.org/officeDocument/2006/relationships/header" Target="header93.xml" /><Relationship Id="rId2420" Type="http://schemas.openxmlformats.org/officeDocument/2006/relationships/hyperlink" Target="https://www.zerohedge.com/geopolitical/isis-calls-followers-attack-westerners-oil-pipelines-inside-saudi-arabia" TargetMode="External" /><Relationship Id="rId2421" Type="http://schemas.openxmlformats.org/officeDocument/2006/relationships/hyperlink" Target="https://www.gatestoneinstitute.org/16623/belarus-human-rights" TargetMode="External" /><Relationship Id="rId2422" Type="http://schemas.openxmlformats.org/officeDocument/2006/relationships/hyperlink" Target="https://www.ansa.it/english/news/2020/10/14/we-must-not-deepen-eu-russia-chasm-di-maio-in-moscow_17501257-550e-4276-9e5b-f3689e25bcfa.html" TargetMode="External" /><Relationship Id="rId2423" Type="http://schemas.openxmlformats.org/officeDocument/2006/relationships/hyperlink" Target="https://www.politico.com/news/2020/10/19/mike-pompeo-azerbaijan-armenia-430151" TargetMode="External" /><Relationship Id="rId2424" Type="http://schemas.openxmlformats.org/officeDocument/2006/relationships/hyperlink" Target="https://tnc.news/2020/10/19/china-strengthens-ban-on-publishing-christian-literature/" TargetMode="External" /><Relationship Id="rId2425" Type="http://schemas.openxmlformats.org/officeDocument/2006/relationships/hyperlink" Target="https://tnc.news/2020/10/19/globe-and-mail-once-again-publishes-chinese-communist-party-propaganda/" TargetMode="External" /><Relationship Id="rId2426" Type="http://schemas.openxmlformats.org/officeDocument/2006/relationships/hyperlink" Target="https://www.dailymail.co.uk/news/article-8853899/Bassam-Hamzys-brothers-death-spark-gang-war.html?ito=email_share_article-top" TargetMode="External" /><Relationship Id="rId2427" Type="http://schemas.openxmlformats.org/officeDocument/2006/relationships/hyperlink" Target="https://www.dailymail.co.uk/news/article-8857165/Hillsong-founder-Brian-Houston-claims-Christians-discriminated-against-NSW-government.html?ito=email_share_article-t" TargetMode="External" /><Relationship Id="rId2428" Type="http://schemas.openxmlformats.org/officeDocument/2006/relationships/hyperlink" Target="https://www.dailymail.co.uk/news/article-8857207/How-Jacinda-Arderns-election-victory-win-Australia-Labour-government-raises-taxes.html" TargetMode="External" /><Relationship Id="rId2429" Type="http://schemas.openxmlformats.org/officeDocument/2006/relationships/hyperlink" Target="https://www.dailymail.co.uk/news/article-8853707/Coronavirus-NZ-PM-Jacinda-Arderns-election-great-news-Scott-Morrison.html" TargetMode="External" /><Relationship Id="rId243" Type="http://schemas.openxmlformats.org/officeDocument/2006/relationships/footer" Target="footer93.xml" /><Relationship Id="rId2430" Type="http://schemas.openxmlformats.org/officeDocument/2006/relationships/hyperlink" Target="https://www.zerohedge.com/geopolitical/trump-announces-sudans-removal-terror-list-while-cusp-israel-peace-deal" TargetMode="External" /><Relationship Id="rId2431" Type="http://schemas.openxmlformats.org/officeDocument/2006/relationships/hyperlink" Target="https://greekcitytimes.com/2020/10/19/evros-border-fence-advancing-rapidly/" TargetMode="External" /><Relationship Id="rId2432" Type="http://schemas.openxmlformats.org/officeDocument/2006/relationships/hyperlink" Target="https://www.dailymail.co.uk/news/article-8854519/Muslim-doctor-refused-shake-womans-hand-denied-German-citizenship.html" TargetMode="External" /><Relationship Id="rId2433" Type="http://schemas.openxmlformats.org/officeDocument/2006/relationships/hyperlink" Target="https://rmx.news/article/article/german-spa-bans-women-from-wearing-bikinis-due-to-cultural-sensitivities-but-burkinis-still-allowed" TargetMode="External" /><Relationship Id="rId2434" Type="http://schemas.openxmlformats.org/officeDocument/2006/relationships/hyperlink" Target="https://rmx.news/article/article/sweden-three-syrians-who-beat-gay-couple-in-gothenburg-convicted-one-jailed-while-all-three-avoid-deportation" TargetMode="External" /><Relationship Id="rId2435" Type="http://schemas.openxmlformats.org/officeDocument/2006/relationships/hyperlink" Target="https://www.breitbart.com/europe/2020/10/19/trump-warns-nation-without-borders-is-not-nation-after-vicious-beheading-france/" TargetMode="External" /><Relationship Id="rId2436" Type="http://schemas.openxmlformats.org/officeDocument/2006/relationships/hyperlink" Target="https://www.breitbart.com/europe/2020/10/19/uk-to-target-migrants-smartphones-with-ads-asking-them-to-stay-away/" TargetMode="External" /><Relationship Id="rId2437" Type="http://schemas.openxmlformats.org/officeDocument/2006/relationships/hyperlink" Target="https://www.dailymail.co.uk/news/article-8855933/Police-called-migrants-jumping-lorry-Essex-two-weeks-39-people-died.html" TargetMode="External" /><Relationship Id="rId2438" Type="http://schemas.openxmlformats.org/officeDocument/2006/relationships/hyperlink" Target="https://www.ansa.it/english/news/2020/10/14/sisters-added-to-brothers-in-catholic-prayer-book_a5ce0e95-c662-463d-b7b8-5701d14f433d.html" TargetMode="External" /><Relationship Id="rId2439" Type="http://schemas.openxmlformats.org/officeDocument/2006/relationships/hyperlink" Target="http://feedproxy.google.com/~r/zerohedge/feed/~3/DPaKEjZ7fYM/progressivism-future-really-just-socialism-past" TargetMode="External" /><Relationship Id="rId244" Type="http://schemas.openxmlformats.org/officeDocument/2006/relationships/hyperlink" Target="https://advance.lexis.com/api/document?collection=news&amp;id=urn:contentItem:60PX-0N21-JCMN-Y11P-00000-00&amp;context=1519360" TargetMode="External" /><Relationship Id="rId2440" Type="http://schemas.openxmlformats.org/officeDocument/2006/relationships/hyperlink" Target="https://lapcatsoftware.com/articles/chrome-google.html" TargetMode="External" /><Relationship Id="rId2441" Type="http://schemas.openxmlformats.org/officeDocument/2006/relationships/header" Target="header517.xml" /><Relationship Id="rId2442" Type="http://schemas.openxmlformats.org/officeDocument/2006/relationships/header" Target="header518.xml" /><Relationship Id="rId2443" Type="http://schemas.openxmlformats.org/officeDocument/2006/relationships/footer" Target="footer517.xml" /><Relationship Id="rId2444" Type="http://schemas.openxmlformats.org/officeDocument/2006/relationships/footer" Target="footer518.xml" /><Relationship Id="rId2445" Type="http://schemas.openxmlformats.org/officeDocument/2006/relationships/header" Target="header519.xml" /><Relationship Id="rId2446" Type="http://schemas.openxmlformats.org/officeDocument/2006/relationships/footer" Target="footer519.xml" /><Relationship Id="rId2447" Type="http://schemas.openxmlformats.org/officeDocument/2006/relationships/hyperlink" Target="https://advance.lexis.com/api/document?collection=news&amp;id=urn:contentItem:61VY-7BN1-JBM5-R4D7-00000-00&amp;context=1519360" TargetMode="External" /><Relationship Id="rId2448" Type="http://schemas.openxmlformats.org/officeDocument/2006/relationships/header" Target="header520.xml" /><Relationship Id="rId2449" Type="http://schemas.openxmlformats.org/officeDocument/2006/relationships/header" Target="header521.xml" /><Relationship Id="rId245" Type="http://schemas.openxmlformats.org/officeDocument/2006/relationships/hyperlink" Target="http://elderofziyon.blogspot.com" TargetMode="External" /><Relationship Id="rId2450" Type="http://schemas.openxmlformats.org/officeDocument/2006/relationships/footer" Target="footer520.xml" /><Relationship Id="rId2451" Type="http://schemas.openxmlformats.org/officeDocument/2006/relationships/footer" Target="footer521.xml" /><Relationship Id="rId2452" Type="http://schemas.openxmlformats.org/officeDocument/2006/relationships/header" Target="header522.xml" /><Relationship Id="rId2453" Type="http://schemas.openxmlformats.org/officeDocument/2006/relationships/footer" Target="footer522.xml" /><Relationship Id="rId2454" Type="http://schemas.openxmlformats.org/officeDocument/2006/relationships/hyperlink" Target="https://advance.lexis.com/api/document?collection=news&amp;id=urn:contentItem:616P-Y4J1-JBPX-X025-00000-00&amp;context=1519360" TargetMode="External" /><Relationship Id="rId2455" Type="http://schemas.openxmlformats.org/officeDocument/2006/relationships/header" Target="header523.xml" /><Relationship Id="rId2456" Type="http://schemas.openxmlformats.org/officeDocument/2006/relationships/header" Target="header524.xml" /><Relationship Id="rId2457" Type="http://schemas.openxmlformats.org/officeDocument/2006/relationships/footer" Target="footer523.xml" /><Relationship Id="rId2458" Type="http://schemas.openxmlformats.org/officeDocument/2006/relationships/footer" Target="footer524.xml" /><Relationship Id="rId2459" Type="http://schemas.openxmlformats.org/officeDocument/2006/relationships/header" Target="header525.xml" /><Relationship Id="rId246" Type="http://schemas.openxmlformats.org/officeDocument/2006/relationships/hyperlink" Target="https://www.mrdrybones.com/blog/D20520_2.png;" TargetMode="External" /><Relationship Id="rId2460" Type="http://schemas.openxmlformats.org/officeDocument/2006/relationships/footer" Target="footer525.xml" /><Relationship Id="rId2461" Type="http://schemas.openxmlformats.org/officeDocument/2006/relationships/hyperlink" Target="https://advance.lexis.com/api/document?collection=news&amp;id=urn:contentItem:60X0-FCF1-JCK6-62JG-00000-00&amp;context=1519360" TargetMode="External" /><Relationship Id="rId2462" Type="http://schemas.openxmlformats.org/officeDocument/2006/relationships/hyperlink" Target="https://www.nbcnews.com/news/asian-america/awkwafina-donate-music-sales-help-new-york-city-s-risk-n1240767" TargetMode="External" /><Relationship Id="rId2463" Type="http://schemas.openxmlformats.org/officeDocument/2006/relationships/hyperlink" Target="https://media3.s-nbcnews.com/i/newscms/2020_39/3414103/200922-awkwafina-ew-548p_1d398f0476c4e5c8f43662d2389c35d2.jpg" TargetMode="External" /><Relationship Id="rId2464" Type="http://schemas.openxmlformats.org/officeDocument/2006/relationships/header" Target="header526.xml" /><Relationship Id="rId2465" Type="http://schemas.openxmlformats.org/officeDocument/2006/relationships/header" Target="header527.xml" /><Relationship Id="rId2466" Type="http://schemas.openxmlformats.org/officeDocument/2006/relationships/footer" Target="footer526.xml" /><Relationship Id="rId2467" Type="http://schemas.openxmlformats.org/officeDocument/2006/relationships/footer" Target="footer527.xml" /><Relationship Id="rId2468" Type="http://schemas.openxmlformats.org/officeDocument/2006/relationships/header" Target="header528.xml" /><Relationship Id="rId2469" Type="http://schemas.openxmlformats.org/officeDocument/2006/relationships/footer" Target="footer528.xml" /><Relationship Id="rId247" Type="http://schemas.openxmlformats.org/officeDocument/2006/relationships/hyperlink" Target="https://t.co" TargetMode="External" /><Relationship Id="rId2470" Type="http://schemas.openxmlformats.org/officeDocument/2006/relationships/hyperlink" Target="https://advance.lexis.com/api/document?collection=news&amp;id=urn:contentItem:61HY-9WX1-JC11-14V1-00000-00&amp;context=1519360" TargetMode="External" /><Relationship Id="rId2471" Type="http://schemas.openxmlformats.org/officeDocument/2006/relationships/header" Target="header529.xml" /><Relationship Id="rId2472" Type="http://schemas.openxmlformats.org/officeDocument/2006/relationships/header" Target="header530.xml" /><Relationship Id="rId2473" Type="http://schemas.openxmlformats.org/officeDocument/2006/relationships/footer" Target="footer529.xml" /><Relationship Id="rId2474" Type="http://schemas.openxmlformats.org/officeDocument/2006/relationships/footer" Target="footer530.xml" /><Relationship Id="rId2475" Type="http://schemas.openxmlformats.org/officeDocument/2006/relationships/header" Target="header531.xml" /><Relationship Id="rId2476" Type="http://schemas.openxmlformats.org/officeDocument/2006/relationships/footer" Target="footer531.xml" /><Relationship Id="rId2477" Type="http://schemas.openxmlformats.org/officeDocument/2006/relationships/hyperlink" Target="https://advance.lexis.com/api/document?collection=news&amp;id=urn:contentItem:60C4-50F1-JBKP-Y487-00000-00&amp;context=1519360" TargetMode="External" /><Relationship Id="rId2478" Type="http://schemas.openxmlformats.org/officeDocument/2006/relationships/header" Target="header532.xml" /><Relationship Id="rId2479" Type="http://schemas.openxmlformats.org/officeDocument/2006/relationships/header" Target="header533.xml" /><Relationship Id="rId248" Type="http://schemas.openxmlformats.org/officeDocument/2006/relationships/hyperlink" Target="https://t.co/79AbgPmQLu" TargetMode="External" /><Relationship Id="rId2480" Type="http://schemas.openxmlformats.org/officeDocument/2006/relationships/footer" Target="footer532.xml" /><Relationship Id="rId2481" Type="http://schemas.openxmlformats.org/officeDocument/2006/relationships/footer" Target="footer533.xml" /><Relationship Id="rId2482" Type="http://schemas.openxmlformats.org/officeDocument/2006/relationships/header" Target="header534.xml" /><Relationship Id="rId2483" Type="http://schemas.openxmlformats.org/officeDocument/2006/relationships/footer" Target="footer534.xml" /><Relationship Id="rId2484" Type="http://schemas.openxmlformats.org/officeDocument/2006/relationships/hyperlink" Target="https://advance.lexis.com/api/document?collection=news&amp;id=urn:contentItem:60FN-SJD1-DY1Y-C4X0-00000-00&amp;context=1519360" TargetMode="External" /><Relationship Id="rId2485" Type="http://schemas.openxmlformats.org/officeDocument/2006/relationships/header" Target="header535.xml" /><Relationship Id="rId2486" Type="http://schemas.openxmlformats.org/officeDocument/2006/relationships/header" Target="header536.xml" /><Relationship Id="rId2487" Type="http://schemas.openxmlformats.org/officeDocument/2006/relationships/footer" Target="footer535.xml" /><Relationship Id="rId2488" Type="http://schemas.openxmlformats.org/officeDocument/2006/relationships/footer" Target="footer536.xml" /><Relationship Id="rId2489" Type="http://schemas.openxmlformats.org/officeDocument/2006/relationships/header" Target="header537.xml" /><Relationship Id="rId249" Type="http://schemas.openxmlformats.org/officeDocument/2006/relationships/hyperlink" Target="https://www.israelhayom.com/2020/08/28/the-israel-sunni-arab-bloc-the-new-sheriff/" TargetMode="External" /><Relationship Id="rId2490" Type="http://schemas.openxmlformats.org/officeDocument/2006/relationships/footer" Target="footer537.xml" /><Relationship Id="rId2491" Type="http://schemas.openxmlformats.org/officeDocument/2006/relationships/hyperlink" Target="https://advance.lexis.com/api/document?collection=news&amp;id=urn:contentItem:6078-B841-F021-637X-00000-00&amp;context=1519360" TargetMode="External" /><Relationship Id="rId2492" Type="http://schemas.openxmlformats.org/officeDocument/2006/relationships/hyperlink" Target="https://www.washingtonpost.com/politics/workers-removed-thousands-of-social-distancing-stickers-before-trumps-tulsa-rally-according-to-video-and-a-person-familiar-with-the-set-up/2020/06/27/f429c3be-b801-11ea-9b0f-c797548c1154_story.html" TargetMode="External" /><Relationship Id="rId2493" Type="http://schemas.openxmlformats.org/officeDocument/2006/relationships/header" Target="header538.xml" /><Relationship Id="rId2494" Type="http://schemas.openxmlformats.org/officeDocument/2006/relationships/header" Target="header539.xml" /><Relationship Id="rId2495" Type="http://schemas.openxmlformats.org/officeDocument/2006/relationships/footer" Target="footer538.xml" /><Relationship Id="rId2496" Type="http://schemas.openxmlformats.org/officeDocument/2006/relationships/footer" Target="footer539.xml" /><Relationship Id="rId2497" Type="http://schemas.openxmlformats.org/officeDocument/2006/relationships/header" Target="header540.xml" /><Relationship Id="rId2498" Type="http://schemas.openxmlformats.org/officeDocument/2006/relationships/footer" Target="footer540.xml" /><Relationship Id="rId2499" Type="http://schemas.openxmlformats.org/officeDocument/2006/relationships/hyperlink" Target="https://advance.lexis.com/api/document?collection=news&amp;id=urn:contentItem:5Y85-PBD1-DY1Y-C1TW-00000-00&amp;context=1519360" TargetMode="External" /><Relationship Id="rId25" Type="http://schemas.openxmlformats.org/officeDocument/2006/relationships/hyperlink" Target="https://advance.lexis.com/api/document?collection=news&amp;id=urn:contentItem:604V-BDJ1-JC5B-G3WK-00000-00&amp;context=1519360" TargetMode="External" /><Relationship Id="rId250" Type="http://schemas.openxmlformats.org/officeDocument/2006/relationships/hyperlink" Target="https://www.timesofisrael.com/uae-formally-abolishes-israel-boycott-law-ahead-of-delegations-arrival" TargetMode="External" /><Relationship Id="rId2500" Type="http://schemas.openxmlformats.org/officeDocument/2006/relationships/header" Target="header541.xml" /><Relationship Id="rId2501" Type="http://schemas.openxmlformats.org/officeDocument/2006/relationships/header" Target="header542.xml" /><Relationship Id="rId2502" Type="http://schemas.openxmlformats.org/officeDocument/2006/relationships/footer" Target="footer541.xml" /><Relationship Id="rId2503" Type="http://schemas.openxmlformats.org/officeDocument/2006/relationships/footer" Target="footer542.xml" /><Relationship Id="rId2504" Type="http://schemas.openxmlformats.org/officeDocument/2006/relationships/header" Target="header543.xml" /><Relationship Id="rId2505" Type="http://schemas.openxmlformats.org/officeDocument/2006/relationships/footer" Target="footer543.xml" /><Relationship Id="rId2506" Type="http://schemas.openxmlformats.org/officeDocument/2006/relationships/hyperlink" Target="https://advance.lexis.com/api/document?collection=news&amp;id=urn:contentItem:60NK-NJN1-JBJN-M267-00000-00&amp;context=1519360" TargetMode="External" /><Relationship Id="rId2507" Type="http://schemas.openxmlformats.org/officeDocument/2006/relationships/hyperlink" Target="https://pioneerinstitute.org/wp-content/uploads/ET1.jpg7681152Jamie" TargetMode="External" /><Relationship Id="rId2508" Type="http://schemas.openxmlformats.org/officeDocument/2006/relationships/hyperlink" Target="https://pioneerinstitute.org/wp-content/uploads/logo_440x96.png" TargetMode="External" /><Relationship Id="rId2509" Type="http://schemas.openxmlformats.org/officeDocument/2006/relationships/hyperlink" Target="https://pioneerinstitute.org/wp-content/uploads/Daughters-of-Liberty_-Celebrating-the-Centennial-of-Womens-Suffrage-History-10-Key-Resources-for-K-12-Education.png5121024Jamie" TargetMode="External" /><Relationship Id="rId251" Type="http://schemas.openxmlformats.org/officeDocument/2006/relationships/hyperlink" Target="https://twitter.com/IsraeliPM/status/1299763580712169473?ref_src=twsrc%5Etfw" TargetMode="External" /><Relationship Id="rId2510" Type="http://schemas.openxmlformats.org/officeDocument/2006/relationships/hyperlink" Target="https://pioneerinstitute.org/wp-content/uploads/School-Choice-Civil-Rights-Espinoza.png5121024Editorial" TargetMode="External" /><Relationship Id="rId2511" Type="http://schemas.openxmlformats.org/officeDocument/2006/relationships/hyperlink" Target="https://pioneerinstitute.org/wp-content/uploads/voc.1.jpg24003600Editorial" TargetMode="External" /><Relationship Id="rId2512" Type="http://schemas.openxmlformats.org/officeDocument/2006/relationships/hyperlink" Target="https://pioneerinstitute.org/wp-content/uploads/fannie_lou_hamer_photo.jpg498607Jamie" TargetMode="External" /><Relationship Id="rId2513" Type="http://schemas.openxmlformats.org/officeDocument/2006/relationships/hyperlink" Target="https://pioneerinstitute.org/wp-content/uploads/0309stergioscropped.jpg738960Jim" TargetMode="External" /><Relationship Id="rId2514" Type="http://schemas.openxmlformats.org/officeDocument/2006/relationships/hyperlink" Target="https://pioneerinstitute.org/wp-content/uploads/frederick-douglass-5.jpg750900Jamie" TargetMode="External" /><Relationship Id="rId2515" Type="http://schemas.openxmlformats.org/officeDocument/2006/relationships/hyperlink" Target="https://pioneerinstitute.org/wp-content/uploads/Charter-Event-Sept-2016-Invite-1.jpg13131838Editorial" TargetMode="External" /><Relationship Id="rId2516" Type="http://schemas.openxmlformats.org/officeDocument/2006/relationships/header" Target="header544.xml" /><Relationship Id="rId2517" Type="http://schemas.openxmlformats.org/officeDocument/2006/relationships/header" Target="header545.xml" /><Relationship Id="rId2518" Type="http://schemas.openxmlformats.org/officeDocument/2006/relationships/footer" Target="footer544.xml" /><Relationship Id="rId2519" Type="http://schemas.openxmlformats.org/officeDocument/2006/relationships/footer" Target="footer545.xml" /><Relationship Id="rId252" Type="http://schemas.openxmlformats.org/officeDocument/2006/relationships/hyperlink" Target="https://www.jpost.com/breaking-news/israel-will-declare-uae-green-state-report-640397" TargetMode="External" /><Relationship Id="rId2520" Type="http://schemas.openxmlformats.org/officeDocument/2006/relationships/header" Target="header546.xml" /><Relationship Id="rId2521" Type="http://schemas.openxmlformats.org/officeDocument/2006/relationships/footer" Target="footer546.xml" /><Relationship Id="rId2522" Type="http://schemas.openxmlformats.org/officeDocument/2006/relationships/hyperlink" Target="https://advance.lexis.com/api/document?collection=news&amp;id=urn:contentItem:64SJ-7JM1-F12M-D353-00000-00&amp;context=1519360" TargetMode="External" /><Relationship Id="rId2523" Type="http://schemas.openxmlformats.org/officeDocument/2006/relationships/header" Target="header547.xml" /><Relationship Id="rId2524" Type="http://schemas.openxmlformats.org/officeDocument/2006/relationships/header" Target="header548.xml" /><Relationship Id="rId2525" Type="http://schemas.openxmlformats.org/officeDocument/2006/relationships/footer" Target="footer547.xml" /><Relationship Id="rId2526" Type="http://schemas.openxmlformats.org/officeDocument/2006/relationships/footer" Target="footer548.xml" /><Relationship Id="rId2527" Type="http://schemas.openxmlformats.org/officeDocument/2006/relationships/header" Target="header549.xml" /><Relationship Id="rId2528" Type="http://schemas.openxmlformats.org/officeDocument/2006/relationships/footer" Target="footer549.xml" /><Relationship Id="rId2529" Type="http://schemas.openxmlformats.org/officeDocument/2006/relationships/hyperlink" Target="https://advance.lexis.com/api/document?collection=news&amp;id=urn:contentItem:60G9-WFX1-DYTH-G0GR-00000-00&amp;context=1519360" TargetMode="External" /><Relationship Id="rId253" Type="http://schemas.openxmlformats.org/officeDocument/2006/relationships/hyperlink" Target="https://www.timesofisrael.com/el-al-said-to-ask-permission-for-israel-uae-flight-to-cross-saudi-airspace" TargetMode="External" /><Relationship Id="rId2530" Type="http://schemas.openxmlformats.org/officeDocument/2006/relationships/header" Target="header550.xml" /><Relationship Id="rId2531" Type="http://schemas.openxmlformats.org/officeDocument/2006/relationships/header" Target="header551.xml" /><Relationship Id="rId2532" Type="http://schemas.openxmlformats.org/officeDocument/2006/relationships/footer" Target="footer550.xml" /><Relationship Id="rId2533" Type="http://schemas.openxmlformats.org/officeDocument/2006/relationships/footer" Target="footer551.xml" /><Relationship Id="rId2534" Type="http://schemas.openxmlformats.org/officeDocument/2006/relationships/header" Target="header552.xml" /><Relationship Id="rId2535" Type="http://schemas.openxmlformats.org/officeDocument/2006/relationships/footer" Target="footer552.xml" /><Relationship Id="rId2536" Type="http://schemas.openxmlformats.org/officeDocument/2006/relationships/hyperlink" Target="https://advance.lexis.com/api/document?collection=news&amp;id=urn:contentItem:602K-CK51-JB20-G2VD-00000-00&amp;context=1519360" TargetMode="External" /><Relationship Id="rId2537" Type="http://schemas.openxmlformats.org/officeDocument/2006/relationships/header" Target="header553.xml" /><Relationship Id="rId2538" Type="http://schemas.openxmlformats.org/officeDocument/2006/relationships/header" Target="header554.xml" /><Relationship Id="rId2539" Type="http://schemas.openxmlformats.org/officeDocument/2006/relationships/footer" Target="footer553.xml" /><Relationship Id="rId254" Type="http://schemas.openxmlformats.org/officeDocument/2006/relationships/hyperlink" Target="https://www.jpost.com/j-spot/new-book-titus-trump-and-the-triumph-of-israel-breaks-pre-sale-record-640393" TargetMode="External" /><Relationship Id="rId2540" Type="http://schemas.openxmlformats.org/officeDocument/2006/relationships/footer" Target="footer554.xml" /><Relationship Id="rId2541" Type="http://schemas.openxmlformats.org/officeDocument/2006/relationships/header" Target="header555.xml" /><Relationship Id="rId2542" Type="http://schemas.openxmlformats.org/officeDocument/2006/relationships/footer" Target="footer555.xml" /><Relationship Id="rId2543" Type="http://schemas.openxmlformats.org/officeDocument/2006/relationships/hyperlink" Target="https://advance.lexis.com/api/document?collection=news&amp;id=urn:contentItem:60FK-JXM1-JCMN-Y1X2-00000-00&amp;context=1519360" TargetMode="External" /><Relationship Id="rId2544" Type="http://schemas.openxmlformats.org/officeDocument/2006/relationships/hyperlink" Target="https://www.mrdrybones" TargetMode="External" /><Relationship Id="rId2545" Type="http://schemas.openxmlformats.org/officeDocument/2006/relationships/hyperlink" Target="https://t.co/ScXwYB45uI" TargetMode="External" /><Relationship Id="rId2546" Type="http://schemas.openxmlformats.org/officeDocument/2006/relationships/hyperlink" Target="mailto:311@toronto.ca" TargetMode="External" /><Relationship Id="rId2547" Type="http://schemas.openxmlformats.org/officeDocument/2006/relationships/hyperlink" Target="https://camera-uk.org/wp-content/uploads/2020/07/MS-Paint-_-Microsoft-Paint-Online-24.png" TargetMode="External" /><Relationship Id="rId2548" Type="http://schemas.openxmlformats.org/officeDocument/2006/relationships/hyperlink" Target="https://www.israelhayom.com/opinions/time-for-social-media-to-change-its-ways/" TargetMode="External" /><Relationship Id="rId2549" Type="http://schemas.openxmlformats.org/officeDocument/2006/relationships/hyperlink" Target="https://www.thejc.com/news/uk/high-profile-twitter-users-call-for-boycott-of-site-over-antisemitism-1.501970" TargetMode="External" /><Relationship Id="rId255" Type="http://schemas.openxmlformats.org/officeDocument/2006/relationships/hyperlink" Target="https://besacenter.org/perspectives-papers/erdogan-israel-uae-turkey/" TargetMode="External" /><Relationship Id="rId2550" Type="http://schemas.openxmlformats.org/officeDocument/2006/relationships/hyperlink" Target="https://twitter.com/Twitter?ref_src=twsrc%5Etfw" TargetMode="External" /><Relationship Id="rId2551" Type="http://schemas.openxmlformats.org/officeDocument/2006/relationships/hyperlink" Target="https://twitter.com/hashtag/NoSafeSpaceForJewHate?src=hash&amp;#38;ref_src=twsrc%5Etfw" TargetMode="External" /><Relationship Id="rId2552" Type="http://schemas.openxmlformats.org/officeDocument/2006/relationships/hyperlink" Target="https://t.co/2JEmFM6LlL" TargetMode="External" /><Relationship Id="rId2553" Type="http://schemas.openxmlformats.org/officeDocument/2006/relationships/hyperlink" Target="https://twitter.com/mishtal/status/1287301025624449024?ref_src=twsrc%5Etfw" TargetMode="External" /><Relationship Id="rId2554" Type="http://schemas.openxmlformats.org/officeDocument/2006/relationships/hyperlink" Target="https://t.co/5M8uzFowKi" TargetMode="External" /><Relationship Id="rId2555" Type="http://schemas.openxmlformats.org/officeDocument/2006/relationships/hyperlink" Target="https://twitter.com/CST_UK/status/1287129265142734861?ref_src=twsrc%5Etfw" TargetMode="External" /><Relationship Id="rId2556" Type="http://schemas.openxmlformats.org/officeDocument/2006/relationships/hyperlink" Target="https://jewishnews.timesofisrael.com/home-secretary-demands-social-media-giants-act-faster-on-antisemitism" TargetMode="External" /><Relationship Id="rId2557" Type="http://schemas.openxmlformats.org/officeDocument/2006/relationships/hyperlink" Target="https://twitter.com/pritipatel/status/1287353007852716032?ref_src=twsrc%5Etfw" TargetMode="External" /><Relationship Id="rId2558" Type="http://schemas.openxmlformats.org/officeDocument/2006/relationships/hyperlink" Target="https://twitter.com/COLRICHARDKEMP?ref_src=twsrc%5Etfw" TargetMode="External" /><Relationship Id="rId2559" Type="http://schemas.openxmlformats.org/officeDocument/2006/relationships/hyperlink" Target="https://t.co/SUiHt00r1S" TargetMode="External" /><Relationship Id="rId256" Type="http://schemas.openxmlformats.org/officeDocument/2006/relationships/hyperlink" Target="https://www.timesofisrael.com/israel-records-15-new-coronavirus-deaths-more-than-1800-cases-over-weekend" TargetMode="External" /><Relationship Id="rId2560" Type="http://schemas.openxmlformats.org/officeDocument/2006/relationships/hyperlink" Target="https://twitter.com/michaeldickson/status/1287329086084395008?ref_src=twsrc%5Etfw" TargetMode="External" /><Relationship Id="rId2561" Type="http://schemas.openxmlformats.org/officeDocument/2006/relationships/hyperlink" Target="https://twitter.com/afneil?ref_src=twsrc%5Etfw" TargetMode="External" /><Relationship Id="rId2562" Type="http://schemas.openxmlformats.org/officeDocument/2006/relationships/hyperlink" Target="https://t.co/RGFdiJeDTa" TargetMode="External" /><Relationship Id="rId2563" Type="http://schemas.openxmlformats.org/officeDocument/2006/relationships/hyperlink" Target="https://twitter.com/darrengrimes_/status/1287017516741648384?ref_src=twsrc%5Etfw" TargetMode="External" /><Relationship Id="rId2564" Type="http://schemas.openxmlformats.org/officeDocument/2006/relationships/hyperlink" Target="https://t.co/ePISe0i8jU" TargetMode="External" /><Relationship Id="rId2565" Type="http://schemas.openxmlformats.org/officeDocument/2006/relationships/hyperlink" Target="https://twitter.com/SussexFriends/status/1287100112813150209?ref_src=twsrc%5Etfw" TargetMode="External" /><Relationship Id="rId2566" Type="http://schemas.openxmlformats.org/officeDocument/2006/relationships/hyperlink" Target="https://twitter.com/hashtag/TogetherAgainstAntisemitism?src=hash&amp;#38;ref_src=twsrc%5Etfw" TargetMode="External" /><Relationship Id="rId2567" Type="http://schemas.openxmlformats.org/officeDocument/2006/relationships/hyperlink" Target="https://t.co/NjrtqWJsuo" TargetMode="External" /><Relationship Id="rId2568" Type="http://schemas.openxmlformats.org/officeDocument/2006/relationships/hyperlink" Target="https://t.co/otnL7WsSb2" TargetMode="External" /><Relationship Id="rId2569" Type="http://schemas.openxmlformats.org/officeDocument/2006/relationships/hyperlink" Target="https://twitter.com/antisemitism/status/1287353671362269187?ref_src=twsrc%5Etfw" TargetMode="External" /><Relationship Id="rId257" Type="http://schemas.openxmlformats.org/officeDocument/2006/relationships/hyperlink" Target="https://camera-uk.org/2020/08/28/bbc-report-on-fatal-stabbing-attack-sticks-to-editorial-policy-on-terrorism/" TargetMode="External" /><Relationship Id="rId2570" Type="http://schemas.openxmlformats.org/officeDocument/2006/relationships/hyperlink" Target="https://www.jpost.com/diaspora/antisemitism/jay-electronica-joins-fellow-rappers-in-tweeting-antisemitic-tirade-636362" TargetMode="External" /><Relationship Id="rId2571" Type="http://schemas.openxmlformats.org/officeDocument/2006/relationships/hyperlink" Target="https://twitter.com/SussexFriends/status/1287364562161815552?ref_src=twsrc%5Etfw" TargetMode="External" /><Relationship Id="rId2572" Type="http://schemas.openxmlformats.org/officeDocument/2006/relationships/hyperlink" Target="https://t.co/yARUa3wuG2" TargetMode="External" /><Relationship Id="rId2573" Type="http://schemas.openxmlformats.org/officeDocument/2006/relationships/hyperlink" Target="https://twitter.com/yiftahc/status/1287387708952805379?ref_src=twsrc%5Etfw" TargetMode="External" /><Relationship Id="rId2574" Type="http://schemas.openxmlformats.org/officeDocument/2006/relationships/hyperlink" Target="https://t.co/Mb2R3HMNnp" TargetMode="External" /><Relationship Id="rId2575" Type="http://schemas.openxmlformats.org/officeDocument/2006/relationships/hyperlink" Target="https://twitter.com/TheMossadIL/status/1287380136866676736?ref_src=twsrc%5Etfw" TargetMode="External" /><Relationship Id="rId2576" Type="http://schemas.openxmlformats.org/officeDocument/2006/relationships/hyperlink" Target="https://www.israelhayom.com/opinions/islamists-co-opted-the-george-floyd-protests/" TargetMode="External" /><Relationship Id="rId2577" Type="http://schemas.openxmlformats.org/officeDocument/2006/relationships/hyperlink" Target="https://www.algemeiner.com/2020/07/26/a-world-in-chaos/" TargetMode="External" /><Relationship Id="rId2578" Type="http://schemas.openxmlformats.org/officeDocument/2006/relationships/hyperlink" Target="https://jewishnews.timesofisrael.com/opinion-what-is-the-real-barrier-to-peace-prime-minister" TargetMode="External" /><Relationship Id="rId2579" Type="http://schemas.openxmlformats.org/officeDocument/2006/relationships/hyperlink" Target="https://www.algemeiner.com/2020/07/26/the-palestinian-authority-prefers-conflict-with-israel-over-covid-19-mitigation/" TargetMode="External" /><Relationship Id="rId258" Type="http://schemas.openxmlformats.org/officeDocument/2006/relationships/hyperlink" Target="https://www.timesofisrael.com/arson-balloons-from-gaza-spark-23-fires-in-southern-israel" TargetMode="External" /><Relationship Id="rId2580" Type="http://schemas.openxmlformats.org/officeDocument/2006/relationships/hyperlink" Target="http://thisongoingwar.blogspot.com/2020/07/26-jul-20-speaking-of-justice-obstacles.html" TargetMode="External" /><Relationship Id="rId2581" Type="http://schemas.openxmlformats.org/officeDocument/2006/relationships/hyperlink" Target="https://player.vimeo.com/video/440607376" TargetMode="External" /><Relationship Id="rId2582" Type="http://schemas.openxmlformats.org/officeDocument/2006/relationships/hyperlink" Target="https://www.timesofisrael.com/virus-death-toll-climbs-by-9-to-464-another-892-cases-diagnosed" TargetMode="External" /><Relationship Id="rId2583" Type="http://schemas.openxmlformats.org/officeDocument/2006/relationships/hyperlink" Target="https://www.jpost.com/israel-news/nurses-make-aliyah-to-fight-coronavirus-636369" TargetMode="External" /><Relationship Id="rId2584" Type="http://schemas.openxmlformats.org/officeDocument/2006/relationships/hyperlink" Target="https://www.timesofisrael.com/homosexuality-almost-nonexistent-in-arab-society-joint-list-mk-says" TargetMode="External" /><Relationship Id="rId2585" Type="http://schemas.openxmlformats.org/officeDocument/2006/relationships/hyperlink" Target="https://www.timesofisrael.com/israel-arrests-two-senior-hamas-officials-in-hebron" TargetMode="External" /><Relationship Id="rId2586" Type="http://schemas.openxmlformats.org/officeDocument/2006/relationships/hyperlink" Target="https://palwatch.org/page/18130" TargetMode="External" /><Relationship Id="rId2587" Type="http://schemas.openxmlformats.org/officeDocument/2006/relationships/hyperlink" Target="https://www.jpost.com/middle-east/senior-fatah-official-killed-by-pa-policemen-636308" TargetMode="External" /><Relationship Id="rId2588" Type="http://schemas.openxmlformats.org/officeDocument/2006/relationships/hyperlink" Target="https://www.jpost.com/middle-east/fatah-members-quit-over-killing-of-top-commander-by-pa-police-636388" TargetMode="External" /><Relationship Id="rId2589" Type="http://schemas.openxmlformats.org/officeDocument/2006/relationships/hyperlink" Target="https://t.co/ukfWgIwUdM" TargetMode="External" /><Relationship Id="rId259" Type="http://schemas.openxmlformats.org/officeDocument/2006/relationships/hyperlink" Target="https://www.fdd.org/analysis/2020/08/28/hamas-proxy-incendiary-balloons-at-israel/" TargetMode="External" /><Relationship Id="rId2590" Type="http://schemas.openxmlformats.org/officeDocument/2006/relationships/hyperlink" Target="https://twitter.com/Jtruzmah/status/1287397746505207809?ref_src=twsrc%5Etfw" TargetMode="External" /><Relationship Id="rId2591" Type="http://schemas.openxmlformats.org/officeDocument/2006/relationships/hyperlink" Target="https://t.co/qwn2OsSnEo" TargetMode="External" /><Relationship Id="rId2592" Type="http://schemas.openxmlformats.org/officeDocument/2006/relationships/hyperlink" Target="https://twitter.com/MEMRIReports/status/1287365943123992576?ref_src=twsrc%5Etfw" TargetMode="External" /><Relationship Id="rId2593" Type="http://schemas.openxmlformats.org/officeDocument/2006/relationships/hyperlink" Target="https://www.jpost.com/middle-east/was-there-another-mysterious-explosion-on-irans-qeshm-island-636371" TargetMode="External" /><Relationship Id="rId2594" Type="http://schemas.openxmlformats.org/officeDocument/2006/relationships/hyperlink" Target="https://www.jpost.com/middle-east/death-toll-from-alleged-israeli-airstrikes-in-damascus-rises-to-8-636343" TargetMode="External" /><Relationship Id="rId2595" Type="http://schemas.openxmlformats.org/officeDocument/2006/relationships/hyperlink" Target="https://twitter.com/instagram?ref_src=twsrc%5Etfw" TargetMode="External" /><Relationship Id="rId2596" Type="http://schemas.openxmlformats.org/officeDocument/2006/relationships/hyperlink" Target="https://twitter.com/Facebook?ref_src=twsrc%5Etfw" TargetMode="External" /><Relationship Id="rId2597" Type="http://schemas.openxmlformats.org/officeDocument/2006/relationships/hyperlink" Target="https://t.co/g7Ej3WiaKw" TargetMode="External" /><Relationship Id="rId2598" Type="http://schemas.openxmlformats.org/officeDocument/2006/relationships/hyperlink" Target="https://twitter.com/Ostrov_A/status/1287346565221359618?ref_src=twsrc%5Etfw" TargetMode="External" /><Relationship Id="rId2599" Type="http://schemas.openxmlformats.org/officeDocument/2006/relationships/hyperlink" Target="https://www.timesofisrael.com/us-based-zoroastrian-priest-killed-in-iran-in-apparent-murder" TargetMode="External" /><Relationship Id="rId26" Type="http://schemas.openxmlformats.org/officeDocument/2006/relationships/hyperlink" Target="https://apnews.com/21776a3b10fc6175fc94fc724c0c142e" TargetMode="External" /><Relationship Id="rId260" Type="http://schemas.openxmlformats.org/officeDocument/2006/relationships/hyperlink" Target="https://www.jpost.com/israel-news/qatari-envoy-security-officials-discuss-escalating-israeli-gaza-violence-640416" TargetMode="External" /><Relationship Id="rId2600" Type="http://schemas.openxmlformats.org/officeDocument/2006/relationships/hyperlink" Target="https://twitter.com/hashtag/FreeFromHijab?src=hash&amp;#38;ref_src=twsrc%5Etfw" TargetMode="External" /><Relationship Id="rId2601" Type="http://schemas.openxmlformats.org/officeDocument/2006/relationships/hyperlink" Target="https://t.co/4KoY4YQ6DN" TargetMode="External" /><Relationship Id="rId2602" Type="http://schemas.openxmlformats.org/officeDocument/2006/relationships/hyperlink" Target="https://twitter.com/YasMohammedxx/status/1287061815122264066?ref_src=twsrc%5Etfw" TargetMode="External" /><Relationship Id="rId2603" Type="http://schemas.openxmlformats.org/officeDocument/2006/relationships/hyperlink" Target="https://www.jpost.com/diaspora/antisemitic-canadian-restaurant-owner-faces-growing-legal-woes-636375" TargetMode="External" /><Relationship Id="rId2604" Type="http://schemas.openxmlformats.org/officeDocument/2006/relationships/hyperlink" Target="https://www.camera.org/article/foreign-policys-faux-pas-on-boycotts-israel-and-annexation/" TargetMode="External" /><Relationship Id="rId2605" Type="http://schemas.openxmlformats.org/officeDocument/2006/relationships/hyperlink" Target="https://camera-uk.org/2020/07/26/guardian-revises-caption-of-photo-falsely-evoking-george-floyd/" TargetMode="External" /><Relationship Id="rId2606" Type="http://schemas.openxmlformats.org/officeDocument/2006/relationships/hyperlink" Target="https://camera-uk.org/2020/07/26/bbc-news-website-report-promotes-inaccurate-iranian-state-media-claim/" TargetMode="External" /><Relationship Id="rId2607" Type="http://schemas.openxmlformats.org/officeDocument/2006/relationships/hyperlink" Target="https://t.co/z0M4kwsRN6" TargetMode="External" /><Relationship Id="rId2608" Type="http://schemas.openxmlformats.org/officeDocument/2006/relationships/hyperlink" Target="https://twitter.com/WalkerMarcus/status/1287123255309017088?ref_src=twsrc%5Etfw" TargetMode="External" /><Relationship Id="rId2609" Type="http://schemas.openxmlformats.org/officeDocument/2006/relationships/hyperlink" Target="https://www.timesofisrael.com/orthodox-man-assaulted-in-brooklyn-in-suspected-hate-crime" TargetMode="External" /><Relationship Id="rId261" Type="http://schemas.openxmlformats.org/officeDocument/2006/relationships/hyperlink" Target="https://twitter.com/hashtag/Israel?src=hash&amp;#38;ref_src=twsrc%5Etfw" TargetMode="External" /><Relationship Id="rId2610" Type="http://schemas.openxmlformats.org/officeDocument/2006/relationships/hyperlink" Target="https://www.jpost.com/international/grandson-of-auschwitz-commander-rudolf-hoess-is-a-criminal-636264" TargetMode="External" /><Relationship Id="rId2611" Type="http://schemas.openxmlformats.org/officeDocument/2006/relationships/hyperlink" Target="http://www.youtube.com/embed/BEG88EBptoQ" TargetMode="External" /><Relationship Id="rId2612" Type="http://schemas.openxmlformats.org/officeDocument/2006/relationships/header" Target="header556.xml" /><Relationship Id="rId2613" Type="http://schemas.openxmlformats.org/officeDocument/2006/relationships/header" Target="header557.xml" /><Relationship Id="rId2614" Type="http://schemas.openxmlformats.org/officeDocument/2006/relationships/footer" Target="footer556.xml" /><Relationship Id="rId2615" Type="http://schemas.openxmlformats.org/officeDocument/2006/relationships/footer" Target="footer557.xml" /><Relationship Id="rId2616" Type="http://schemas.openxmlformats.org/officeDocument/2006/relationships/header" Target="header558.xml" /><Relationship Id="rId2617" Type="http://schemas.openxmlformats.org/officeDocument/2006/relationships/footer" Target="footer558.xml" /><Relationship Id="rId2618" Type="http://schemas.openxmlformats.org/officeDocument/2006/relationships/hyperlink" Target="https://advance.lexis.com/api/document?collection=news&amp;id=urn:contentItem:60X1-JKJ1-DXH2-60SJ-00000-00&amp;context=1519360" TargetMode="External" /><Relationship Id="rId2619" Type="http://schemas.openxmlformats.org/officeDocument/2006/relationships/header" Target="header559.xml" /><Relationship Id="rId262" Type="http://schemas.openxmlformats.org/officeDocument/2006/relationships/hyperlink" Target="https://twitter.com/hashtag/COVID?src=hash&amp;#38;ref_src=twsrc%5Etfw" TargetMode="External" /><Relationship Id="rId2620" Type="http://schemas.openxmlformats.org/officeDocument/2006/relationships/header" Target="header560.xml" /><Relationship Id="rId2621" Type="http://schemas.openxmlformats.org/officeDocument/2006/relationships/footer" Target="footer559.xml" /><Relationship Id="rId2622" Type="http://schemas.openxmlformats.org/officeDocument/2006/relationships/footer" Target="footer560.xml" /><Relationship Id="rId2623" Type="http://schemas.openxmlformats.org/officeDocument/2006/relationships/header" Target="header561.xml" /><Relationship Id="rId2624" Type="http://schemas.openxmlformats.org/officeDocument/2006/relationships/footer" Target="footer561.xml" /><Relationship Id="rId2625" Type="http://schemas.openxmlformats.org/officeDocument/2006/relationships/hyperlink" Target="https://advance.lexis.com/api/document?collection=news&amp;id=urn:contentItem:60MH-0FN1-F021-62H0-00000-00&amp;context=1519360" TargetMode="External" /><Relationship Id="rId2626" Type="http://schemas.openxmlformats.org/officeDocument/2006/relationships/hyperlink" Target="https://twitter.com/AOC/status/1295902565750771717" TargetMode="External" /><Relationship Id="rId2627" Type="http://schemas.openxmlformats.org/officeDocument/2006/relationships/header" Target="header562.xml" /><Relationship Id="rId2628" Type="http://schemas.openxmlformats.org/officeDocument/2006/relationships/header" Target="header563.xml" /><Relationship Id="rId2629" Type="http://schemas.openxmlformats.org/officeDocument/2006/relationships/footer" Target="footer562.xml" /><Relationship Id="rId263" Type="http://schemas.openxmlformats.org/officeDocument/2006/relationships/hyperlink" Target="https://twitter.com/hashtag/Gaza?src=hash&amp;#38;ref_src=twsrc%5Etfw" TargetMode="External" /><Relationship Id="rId2630" Type="http://schemas.openxmlformats.org/officeDocument/2006/relationships/footer" Target="footer563.xml" /><Relationship Id="rId2631" Type="http://schemas.openxmlformats.org/officeDocument/2006/relationships/header" Target="header564.xml" /><Relationship Id="rId2632" Type="http://schemas.openxmlformats.org/officeDocument/2006/relationships/footer" Target="footer564.xml" /><Relationship Id="rId2633" Type="http://schemas.openxmlformats.org/officeDocument/2006/relationships/hyperlink" Target="https://advance.lexis.com/api/document?collection=news&amp;id=urn:contentItem:612X-K8Y1-JCMN-Y16W-00000-00&amp;context=1519360" TargetMode="External" /><Relationship Id="rId2634" Type="http://schemas.openxmlformats.org/officeDocument/2006/relationships/hyperlink" Target="http://theeconomiccollapseblog.com/archives/goodbye-middle-class-half-of-all-american-workers-made-less-than-34248-45-last-year" TargetMode="External" /><Relationship Id="rId2635" Type="http://schemas.openxmlformats.org/officeDocument/2006/relationships/hyperlink" Target="https://greekcitytimes.com/2020/10/15/imf-unemployment-will-reach-nearly-20-in-greece/" TargetMode="External" /><Relationship Id="rId2636" Type="http://schemas.openxmlformats.org/officeDocument/2006/relationships/hyperlink" Target="http://feedproxy.google.com/~r/zerohedge/feed/~3/DyTskHS4WBg/i-wanted-it-out-my-shop-computer-repairman-shares-why-he-gave-laptop-hunter-bidens-emails" TargetMode="External" /><Relationship Id="rId2637" Type="http://schemas.openxmlformats.org/officeDocument/2006/relationships/hyperlink" Target="https://disrn.com/news/im-really-impressed-senator-dianne-feinstein-praises-amy-coney-barretts-command-on-legal-concepts" TargetMode="External" /><Relationship Id="rId2638" Type="http://schemas.openxmlformats.org/officeDocument/2006/relationships/hyperlink" Target="https://disrn.com/news/additional-suspect-charged-in-alleged-kidnapping-plot-of-michigan-governor" TargetMode="External" /><Relationship Id="rId2639" Type="http://schemas.openxmlformats.org/officeDocument/2006/relationships/hyperlink" Target="https://reclaimthenet.org/what-killed-michael-brown" TargetMode="External" /><Relationship Id="rId264" Type="http://schemas.openxmlformats.org/officeDocument/2006/relationships/hyperlink" Target="https://t.co/Ibf7OzIUl0" TargetMode="External" /><Relationship Id="rId2640" Type="http://schemas.openxmlformats.org/officeDocument/2006/relationships/hyperlink" Target="http://endoftheamericandream.com/archives/are-the-big-social-media-companies-literally-trying-to-determine-who-wins-the-presidential-election" TargetMode="External" /><Relationship Id="rId2641" Type="http://schemas.openxmlformats.org/officeDocument/2006/relationships/hyperlink" Target="https://summit.news/2020/10/15/biden-campaign-staffer-claims-censorship-of-foreign-lobbying-story-proves-its-untrue/" TargetMode="External" /><Relationship Id="rId2642" Type="http://schemas.openxmlformats.org/officeDocument/2006/relationships/hyperlink" Target="https://newswithviews.com/burn-your-masks-attorney-katherine-henry-wins-over-michigan-tyrant-governor-gretchen-whitmer-2" TargetMode="External" /><Relationship Id="rId2643" Type="http://schemas.openxmlformats.org/officeDocument/2006/relationships/hyperlink" Target="https://disrn.com/news/cornells-english-department-proposes-a-name-change-to-distinguish-english-as-a-nationality" TargetMode="External" /><Relationship Id="rId2644" Type="http://schemas.openxmlformats.org/officeDocument/2006/relationships/hyperlink" Target="https://www.zerohedge.com/political/c-span-suspends-anti-trump-debate-moderator-steve-scully-lying-about-twitter-hack" TargetMode="External" /><Relationship Id="rId2645" Type="http://schemas.openxmlformats.org/officeDocument/2006/relationships/hyperlink" Target="http://feedproxy.google.com/~r/SHTFplan/~3/_-4H1pUE-lA/does-the-coronavirus-make-our-constitutional-freedom-of-assembly-obsolete" TargetMode="External" /><Relationship Id="rId2646" Type="http://schemas.openxmlformats.org/officeDocument/2006/relationships/hyperlink" Target="http://feedproxy.google.com/~r/SHTFplan/~3/ohBvR6rkr5I/dr-fauci-warns-of-winter-once-again-i-think-were-facing-a-whole-lot-of-trouble" TargetMode="External" /><Relationship Id="rId2647" Type="http://schemas.openxmlformats.org/officeDocument/2006/relationships/hyperlink" Target="https://reclaimthenet.org/facial-recognition-is-coming-to-hospital-patients" TargetMode="External" /><Relationship Id="rId2648" Type="http://schemas.openxmlformats.org/officeDocument/2006/relationships/hyperlink" Target="http://feedproxy.google.com/~r/blacklistednews/hKxa/~3/tTmcd_ZQoAI/fbi-informant-was-one-of-the-most-active-leaders-pushing-crackpot-whitmer-kidnapping-plot.html" TargetMode="External" /><Relationship Id="rId2649" Type="http://schemas.openxmlformats.org/officeDocument/2006/relationships/hyperlink" Target="https://reclaimthenet.org/florida-likely-to-be-first-state-to-get-digital-driving-licenses" TargetMode="External" /><Relationship Id="rId265" Type="http://schemas.openxmlformats.org/officeDocument/2006/relationships/hyperlink" Target="https://twitter.com/Jtruzmah/status/1299466598097408001?ref_src=twsrc%5Etfw" TargetMode="External" /><Relationship Id="rId2650" Type="http://schemas.openxmlformats.org/officeDocument/2006/relationships/hyperlink" Target="http://feedproxy.google.com/~r/blacklistednews/hKxa/~3/T1hwtunWghg/hollywood-is-dying-and-the-elites-dont.html" TargetMode="External" /><Relationship Id="rId2651" Type="http://schemas.openxmlformats.org/officeDocument/2006/relationships/hyperlink" Target="https://www.dailymail.co.uk/tvshowbiz/article-8845129/Bruce-Springsteen-Trump-wins-Im-moving-Australia.html" TargetMode="External" /><Relationship Id="rId2652" Type="http://schemas.openxmlformats.org/officeDocument/2006/relationships/hyperlink" Target="https://summit.news/2020/10/15/kamala-harris-suspends-travel-for-just-2-days-after-member-of-her-staff-tests-positive-for-coronavirus/" TargetMode="External" /><Relationship Id="rId2653" Type="http://schemas.openxmlformats.org/officeDocument/2006/relationships/hyperlink" Target="https://nypost.com/2020/10/15/kayleigh-mcenany-returns-to-twitter-after-ban-over-post-article/" TargetMode="External" /><Relationship Id="rId2654" Type="http://schemas.openxmlformats.org/officeDocument/2006/relationships/hyperlink" Target="https://www.zerohedge.com/political/latest-cache-emails-detail-how-hunter-biden-earned-millions-china-introductions" TargetMode="External" /><Relationship Id="rId2655" Type="http://schemas.openxmlformats.org/officeDocument/2006/relationships/hyperlink" Target="https://nypost.com/2020/10/14/man-in-trump-gear-booted-from-flight-for-removing-mask-to-eat/" TargetMode="External" /><Relationship Id="rId2656" Type="http://schemas.openxmlformats.org/officeDocument/2006/relationships/hyperlink" Target="https://disrn.com/news/nearly-29000-voters-received-incorrect-ballots-in-pa-county" TargetMode="External" /><Relationship Id="rId2657" Type="http://schemas.openxmlformats.org/officeDocument/2006/relationships/hyperlink" Target="https://disrn.com/news/oncologists-finding-more-cases-of-advanced-cancers-following-covid-say-deferred-screenings-are-to-blame" TargetMode="External" /><Relationship Id="rId2658" Type="http://schemas.openxmlformats.org/officeDocument/2006/relationships/hyperlink" Target="https://www.foxbusiness.com/media/pamela-anderson-president-trump-pardon-julian-assange" TargetMode="External" /><Relationship Id="rId2659" Type="http://schemas.openxmlformats.org/officeDocument/2006/relationships/hyperlink" Target="https://www.foxnews.com/us/key-promoter-for-portlands-day-of-rage-wants-to-abolish-colonial-systems-report-says" TargetMode="External" /><Relationship Id="rId266" Type="http://schemas.openxmlformats.org/officeDocument/2006/relationships/hyperlink" Target="https://twitter.com/KenRoth?ref_src=twsrc%5Etfw" TargetMode="External" /><Relationship Id="rId2660" Type="http://schemas.openxmlformats.org/officeDocument/2006/relationships/hyperlink" Target="https://www.prisonplanet.com/rep-doug-collins-introduces-resolution-to-remove-nancy-pelosi-for-lack-of-mental-fitness.html" TargetMode="External" /><Relationship Id="rId2661" Type="http://schemas.openxmlformats.org/officeDocument/2006/relationships/hyperlink" Target="https://nationalfile.com/reports-hunter-bidens-hard-drive-revealed-underage-obsessions-fbi-assigned-child-porn-investigator" TargetMode="External" /><Relationship Id="rId2662" Type="http://schemas.openxmlformats.org/officeDocument/2006/relationships/hyperlink" Target="https://disrn.com/news/three-republican-senators-call-for-ceos-of-facebook-twitter-to-testify-subpeonas-may-come-soon-on-alleged-election-interference" TargetMode="External" /><Relationship Id="rId2663" Type="http://schemas.openxmlformats.org/officeDocument/2006/relationships/hyperlink" Target="https://nypost.com/2020/10/15/security-guard-in-patriot-rally-shooting-faces-second-degree-murder-charge/" TargetMode="External" /><Relationship Id="rId2664" Type="http://schemas.openxmlformats.org/officeDocument/2006/relationships/hyperlink" Target="https://disrn.com/news/sen-ted-cruz-letter-to-twitter-ceo-blocking-sharing-of-nypost-article-an-obvious-and-transparent-attempt-to-influence-2020-election" TargetMode="External" /><Relationship Id="rId2665" Type="http://schemas.openxmlformats.org/officeDocument/2006/relationships/hyperlink" Target="https://summit.news/2020/10/15/senior-u-s-army-official-says-therell-never-be-a-return-to-normal-post-covid/" TargetMode="External" /><Relationship Id="rId2666" Type="http://schemas.openxmlformats.org/officeDocument/2006/relationships/hyperlink" Target="https://nypost.com/2020/10/15/suspect-arrested-after-setting-fire-to-occupied-seattle-police-car/" TargetMode="External" /><Relationship Id="rId2667" Type="http://schemas.openxmlformats.org/officeDocument/2006/relationships/hyperlink" Target="https://summit.news/2020/10/15/the-washington-post-which-endorsed-biden-says-biden-did-nothing-wrong/" TargetMode="External" /><Relationship Id="rId2668" Type="http://schemas.openxmlformats.org/officeDocument/2006/relationships/hyperlink" Target="https://summit.news/2020/10/15/trump-on-biden-scandal-this-is-a-big-smoking-gun-hes-blatantly-lying/" TargetMode="External" /><Relationship Id="rId2669" Type="http://schemas.openxmlformats.org/officeDocument/2006/relationships/hyperlink" Target="https://nypost.com/2020/10/15/twitter-appears-to-be-down/" TargetMode="External" /><Relationship Id="rId267" Type="http://schemas.openxmlformats.org/officeDocument/2006/relationships/hyperlink" Target="https://t.co/9QvDx5wnBq" TargetMode="External" /><Relationship Id="rId2670" Type="http://schemas.openxmlformats.org/officeDocument/2006/relationships/hyperlink" Target="https://summit.news/2020/10/15/twitter-locks-accounts-of-media-celebrities-gov-officials-for-sharing-biden-scandal-story/" TargetMode="External" /><Relationship Id="rId2671" Type="http://schemas.openxmlformats.org/officeDocument/2006/relationships/hyperlink" Target="https://summit.news/2020/10/15/twitter-blocks-link-to-republican-judiciary-website-in-another-attempt-to-censor-biden-scandal/" TargetMode="External" /><Relationship Id="rId2672" Type="http://schemas.openxmlformats.org/officeDocument/2006/relationships/hyperlink" Target="https://disrn.com/news/twitter-ceo-says-communication-context-given-for-platforms-actions-on-the-nypost-article-not-great" TargetMode="External" /><Relationship Id="rId2673" Type="http://schemas.openxmlformats.org/officeDocument/2006/relationships/hyperlink" Target="https://www.newswars.com/watch-ufc-fighter-endorses-trump-urges-fellow-latinos-to-join-him-in-viral-speech" TargetMode="External" /><Relationship Id="rId2674" Type="http://schemas.openxmlformats.org/officeDocument/2006/relationships/hyperlink" Target="https://www.westernjournal.com/wolf-blitzer-forced-end-pelosi-interview-refuses-stop-attacking" TargetMode="External" /><Relationship Id="rId2675" Type="http://schemas.openxmlformats.org/officeDocument/2006/relationships/hyperlink" Target="https://www.breitbart.com/politics/2020/10/14/damning-report-green-energy-is-the-worst/" TargetMode="External" /><Relationship Id="rId2676" Type="http://schemas.openxmlformats.org/officeDocument/2006/relationships/hyperlink" Target="https://rmx.news/article/article/despite-pandemic-poland-has-2nd-fastest-housing-price-growth-in-eu" TargetMode="External" /><Relationship Id="rId2677" Type="http://schemas.openxmlformats.org/officeDocument/2006/relationships/hyperlink" Target="https://rmx.news/article/article/facebook-censors-poland-forever-page-owner-company-won-t-comment-on-ban" TargetMode="External" /><Relationship Id="rId2678" Type="http://schemas.openxmlformats.org/officeDocument/2006/relationships/hyperlink" Target="https://rmx.news/article/article/france-suspect-confesses-to-murdering-18-year-old-victorine-dartois-reports-say" TargetMode="External" /><Relationship Id="rId2679" Type="http://schemas.openxmlformats.org/officeDocument/2006/relationships/hyperlink" Target="https://rmx.news/article/article/french-philosopher-zemmour-hungary-and-poland-are-being-blackmailed-by-the-eu-because-they-don-t-want-migrants-and-won-t-submit-to-the-lgbt-lobby" TargetMode="External" /><Relationship Id="rId268" Type="http://schemas.openxmlformats.org/officeDocument/2006/relationships/hyperlink" Target="https://t.co/Xwme20cq6g" TargetMode="External" /><Relationship Id="rId2680" Type="http://schemas.openxmlformats.org/officeDocument/2006/relationships/hyperlink" Target="http://feedproxy.google.com/~r/ActivistPost/~3/7ogSNIz-gi4/govt-considers-allowing-utilities-to-use-smart-meters-to-remotely-turn-off-central-heating-etc-without-warning-u-k.html" TargetMode="External" /><Relationship Id="rId2681" Type="http://schemas.openxmlformats.org/officeDocument/2006/relationships/hyperlink" Target="https://rmx.news/article/article/hungary-and-poland-no-permission-to-link-eu-funds-with-rule-of-law-issues" TargetMode="External" /><Relationship Id="rId2682" Type="http://schemas.openxmlformats.org/officeDocument/2006/relationships/hyperlink" Target="https://hungarytoday.hu/matolcsy-hungary-economy-eu-average-2030" TargetMode="External" /><Relationship Id="rId2683" Type="http://schemas.openxmlformats.org/officeDocument/2006/relationships/hyperlink" Target="https://www.breitbart.com/europe/2020/10/15/merkel-tells-eu-to-be-realistic-admits-uk-needs-good-deal-from-brussels/" TargetMode="External" /><Relationship Id="rId2684" Type="http://schemas.openxmlformats.org/officeDocument/2006/relationships/hyperlink" Target="https://www.breitbart.com/europe/2020/10/15/papers-please-macron-announces-curfews-major-french-metropolitan-areas/" TargetMode="External" /><Relationship Id="rId2685" Type="http://schemas.openxmlformats.org/officeDocument/2006/relationships/hyperlink" Target="https://www.breitbart.com/europe/2020/10/15/two-thirds-britons-back-being-house-arrest-again/" TargetMode="External" /><Relationship Id="rId2686" Type="http://schemas.openxmlformats.org/officeDocument/2006/relationships/hyperlink" Target="https://www.breitbart.com/europe/2020/10/15/uk-spy-chief-confirms-tens-thousands-islamists-biggest-terror-threat-but-msm-hypes-far-right/" TargetMode="External" /><Relationship Id="rId2687" Type="http://schemas.openxmlformats.org/officeDocument/2006/relationships/hyperlink" Target="https://www.breitbart.com/europe/2020/10/15/cost-lockdown-heart-charity-claims-hundreds-excess-deaths-lockdown/" TargetMode="External" /><Relationship Id="rId2688" Type="http://schemas.openxmlformats.org/officeDocument/2006/relationships/hyperlink" Target="https://www.dailymail.co.uk/news/article-8834709/Butchers-chase-Extinction-Rebellion-protestors-Smithfield-market.html" TargetMode="External" /><Relationship Id="rId2689" Type="http://schemas.openxmlformats.org/officeDocument/2006/relationships/hyperlink" Target="https://www.breitbart.com/europe/2020/10/15/lockdown-london-goes-into-high-alert-banning-households-from-mixing-indoors/" TargetMode="External" /><Relationship Id="rId269" Type="http://schemas.openxmlformats.org/officeDocument/2006/relationships/hyperlink" Target="https://twitter.com/UNWatch/status/1299380695870181377?ref_src=twsrc%5Etfw" TargetMode="External" /><Relationship Id="rId2690" Type="http://schemas.openxmlformats.org/officeDocument/2006/relationships/hyperlink" Target="https://www.breitbart.com/europe/2020/10/15/watch-french-fishermen-fire-flares-frying-pans-british-boats/" TargetMode="External" /><Relationship Id="rId2691" Type="http://schemas.openxmlformats.org/officeDocument/2006/relationships/hyperlink" Target="https://www.dailymail.co.uk/news/article-8845661/Victorians-trapped-coronavirus-lockdown-let-free-restrictions-ease-Sunday.html" TargetMode="External" /><Relationship Id="rId2692" Type="http://schemas.openxmlformats.org/officeDocument/2006/relationships/hyperlink" Target="https://www.dailymail.co.uk/news/article-8841205/Victoria-records-six-coronavirus-cases-no-deaths-former-staffer-quit-lifts-lid-lockdown.html" TargetMode="External" /><Relationship Id="rId2693" Type="http://schemas.openxmlformats.org/officeDocument/2006/relationships/hyperlink" Target="https://reclaimthenet.org/facebook-deletes-advance-nz-party" TargetMode="External" /><Relationship Id="rId2694" Type="http://schemas.openxmlformats.org/officeDocument/2006/relationships/hyperlink" Target="https://www.dailymail.co.uk/news/article-8845697/Frankston-shopping-centre-deserted-Melbourne-coronavirus-lockdown-bites-businesses.html" TargetMode="External" /><Relationship Id="rId2695" Type="http://schemas.openxmlformats.org/officeDocument/2006/relationships/hyperlink" Target="https://rmx.news/article/article/car-with-six-migrants-crashes-in-hungary-while-fleeing-police" TargetMode="External" /><Relationship Id="rId2696" Type="http://schemas.openxmlformats.org/officeDocument/2006/relationships/hyperlink" Target="https://rmx.news/article/article/german-foreign-minister-sees-no-link-between-anti-semitism-and-mass-immigration-but-data-says-otherwise" TargetMode="External" /><Relationship Id="rId2697" Type="http://schemas.openxmlformats.org/officeDocument/2006/relationships/hyperlink" Target="https://www.msn.com/en-gb/news/uknews/london-brokers-charged-%C2%A3500-to-help-smuggle-migrants-across-channel/ar-BB1a3yoa" TargetMode="External" /><Relationship Id="rId2698" Type="http://schemas.openxmlformats.org/officeDocument/2006/relationships/hyperlink" Target="https://www.wnd.com/2020/10/california-will-begin-housing-male-inmates-womens-prisons-respect-gender-identities/" TargetMode="External" /><Relationship Id="rId2699" Type="http://schemas.openxmlformats.org/officeDocument/2006/relationships/hyperlink" Target="http://feedproxy.google.com/~r/SHTFplan/~3/qXR9bFxyOsE/censorship-facebook-bans-anti-vaccine-ads-ahead-of-covid-vaccine-rollout" TargetMode="External" /><Relationship Id="rId27" Type="http://schemas.openxmlformats.org/officeDocument/2006/relationships/hyperlink" Target="https://apnews.com/bfecabf098454168138ef548cac5b985" TargetMode="External" /><Relationship Id="rId270" Type="http://schemas.openxmlformats.org/officeDocument/2006/relationships/hyperlink" Target="https://www.jpost.com/middle-east/idf-remains-on-high-alert-amid-fears-of-hezbollah-attack-640405" TargetMode="External" /><Relationship Id="rId2700" Type="http://schemas.openxmlformats.org/officeDocument/2006/relationships/hyperlink" Target="https://www.breitbart.com/europe/2020/10/15/populist-controlled-swedish-council-refuses-fly-pride-flag/" TargetMode="External" /><Relationship Id="rId2701" Type="http://schemas.openxmlformats.org/officeDocument/2006/relationships/hyperlink" Target="https://newswithviews.com/pro-life-evangelicals-for-abortion" TargetMode="External" /><Relationship Id="rId2702" Type="http://schemas.openxmlformats.org/officeDocument/2006/relationships/hyperlink" Target="https://reclaimthenet.org/playstation-recording-voice-chats-moderation" TargetMode="External" /><Relationship Id="rId2703" Type="http://schemas.openxmlformats.org/officeDocument/2006/relationships/hyperlink" Target="https://reclaimthenet.org/youtube-mass-purges-popular-channels-conspiracy" TargetMode="External" /><Relationship Id="rId2704" Type="http://schemas.openxmlformats.org/officeDocument/2006/relationships/header" Target="header565.xml" /><Relationship Id="rId2705" Type="http://schemas.openxmlformats.org/officeDocument/2006/relationships/header" Target="header566.xml" /><Relationship Id="rId2706" Type="http://schemas.openxmlformats.org/officeDocument/2006/relationships/footer" Target="footer565.xml" /><Relationship Id="rId2707" Type="http://schemas.openxmlformats.org/officeDocument/2006/relationships/footer" Target="footer566.xml" /><Relationship Id="rId2708" Type="http://schemas.openxmlformats.org/officeDocument/2006/relationships/header" Target="header567.xml" /><Relationship Id="rId2709" Type="http://schemas.openxmlformats.org/officeDocument/2006/relationships/footer" Target="footer567.xml" /><Relationship Id="rId271" Type="http://schemas.openxmlformats.org/officeDocument/2006/relationships/hyperlink" Target="https://www.timesofisrael.com/video-shows-dummy-of-idf-soldier-meant-to-fool-hezbollah-broadcaster-says" TargetMode="External" /><Relationship Id="rId2710" Type="http://schemas.openxmlformats.org/officeDocument/2006/relationships/hyperlink" Target="https://advance.lexis.com/api/document?collection=news&amp;id=urn:contentItem:60BM-7351-DXH2-6121-00000-00&amp;context=1519360" TargetMode="External" /><Relationship Id="rId2711" Type="http://schemas.openxmlformats.org/officeDocument/2006/relationships/header" Target="header568.xml" /><Relationship Id="rId2712" Type="http://schemas.openxmlformats.org/officeDocument/2006/relationships/header" Target="header569.xml" /><Relationship Id="rId2713" Type="http://schemas.openxmlformats.org/officeDocument/2006/relationships/footer" Target="footer568.xml" /><Relationship Id="rId2714" Type="http://schemas.openxmlformats.org/officeDocument/2006/relationships/footer" Target="footer569.xml" /><Relationship Id="rId2715" Type="http://schemas.openxmlformats.org/officeDocument/2006/relationships/header" Target="header570.xml" /><Relationship Id="rId2716" Type="http://schemas.openxmlformats.org/officeDocument/2006/relationships/footer" Target="footer570.xml" /><Relationship Id="rId2717" Type="http://schemas.openxmlformats.org/officeDocument/2006/relationships/hyperlink" Target="https://advance.lexis.com/api/document?collection=news&amp;id=urn:contentItem:606K-8CS1-JB20-G2CN-00000-00&amp;context=1519360" TargetMode="External" /><Relationship Id="rId2718" Type="http://schemas.openxmlformats.org/officeDocument/2006/relationships/header" Target="header571.xml" /><Relationship Id="rId2719" Type="http://schemas.openxmlformats.org/officeDocument/2006/relationships/header" Target="header572.xml" /><Relationship Id="rId272" Type="http://schemas.openxmlformats.org/officeDocument/2006/relationships/hyperlink" Target="https://www.algemeiner.com/2020/08/28/un-to-renew-southern-lebanon-peacekeeping-mandate-but-will-reduce-number-of-troops/" TargetMode="External" /><Relationship Id="rId2720" Type="http://schemas.openxmlformats.org/officeDocument/2006/relationships/footer" Target="footer571.xml" /><Relationship Id="rId2721" Type="http://schemas.openxmlformats.org/officeDocument/2006/relationships/footer" Target="footer572.xml" /><Relationship Id="rId2722" Type="http://schemas.openxmlformats.org/officeDocument/2006/relationships/header" Target="header573.xml" /><Relationship Id="rId2723" Type="http://schemas.openxmlformats.org/officeDocument/2006/relationships/footer" Target="footer573.xml" /><Relationship Id="rId2724" Type="http://schemas.openxmlformats.org/officeDocument/2006/relationships/hyperlink" Target="https://advance.lexis.com/api/document?collection=news&amp;id=urn:contentItem:616P-WT41-JBSS-S011-00000-00&amp;context=1519360" TargetMode="External" /><Relationship Id="rId2725" Type="http://schemas.openxmlformats.org/officeDocument/2006/relationships/header" Target="header574.xml" /><Relationship Id="rId2726" Type="http://schemas.openxmlformats.org/officeDocument/2006/relationships/header" Target="header575.xml" /><Relationship Id="rId2727" Type="http://schemas.openxmlformats.org/officeDocument/2006/relationships/footer" Target="footer574.xml" /><Relationship Id="rId2728" Type="http://schemas.openxmlformats.org/officeDocument/2006/relationships/footer" Target="footer575.xml" /><Relationship Id="rId2729" Type="http://schemas.openxmlformats.org/officeDocument/2006/relationships/header" Target="header576.xml" /><Relationship Id="rId273" Type="http://schemas.openxmlformats.org/officeDocument/2006/relationships/hyperlink" Target="https://www.themideastbeast.com/un-votes-to-extend-lebanon-peacekeeping-force-you-cant-spell-fail-without-unifil" TargetMode="External" /><Relationship Id="rId2730" Type="http://schemas.openxmlformats.org/officeDocument/2006/relationships/footer" Target="footer576.xml" /><Relationship Id="rId2731" Type="http://schemas.openxmlformats.org/officeDocument/2006/relationships/hyperlink" Target="https://advance.lexis.com/api/document?collection=news&amp;id=urn:contentItem:602K-T311-DXH2-651J-00000-00&amp;context=1519360" TargetMode="External" /><Relationship Id="rId2732" Type="http://schemas.openxmlformats.org/officeDocument/2006/relationships/header" Target="header577.xml" /><Relationship Id="rId2733" Type="http://schemas.openxmlformats.org/officeDocument/2006/relationships/header" Target="header578.xml" /><Relationship Id="rId2734" Type="http://schemas.openxmlformats.org/officeDocument/2006/relationships/footer" Target="footer577.xml" /><Relationship Id="rId2735" Type="http://schemas.openxmlformats.org/officeDocument/2006/relationships/footer" Target="footer578.xml" /><Relationship Id="rId2736" Type="http://schemas.openxmlformats.org/officeDocument/2006/relationships/header" Target="header579.xml" /><Relationship Id="rId2737" Type="http://schemas.openxmlformats.org/officeDocument/2006/relationships/footer" Target="footer579.xml" /><Relationship Id="rId2738" Type="http://schemas.openxmlformats.org/officeDocument/2006/relationships/hyperlink" Target="https://advance.lexis.com/api/document?collection=news&amp;id=urn:contentItem:609V-G3B1-DXMP-K05D-00000-00&amp;context=1519360" TargetMode="External" /><Relationship Id="rId2739" Type="http://schemas.openxmlformats.org/officeDocument/2006/relationships/header" Target="header580.xml" /><Relationship Id="rId274" Type="http://schemas.openxmlformats.org/officeDocument/2006/relationships/hyperlink" Target="https://twitter.com/EVKontorovich/status/1299768081934422023?ref_src=twsrc%5Etfw" TargetMode="External" /><Relationship Id="rId2740" Type="http://schemas.openxmlformats.org/officeDocument/2006/relationships/header" Target="header581.xml" /><Relationship Id="rId2741" Type="http://schemas.openxmlformats.org/officeDocument/2006/relationships/footer" Target="footer580.xml" /><Relationship Id="rId2742" Type="http://schemas.openxmlformats.org/officeDocument/2006/relationships/footer" Target="footer581.xml" /><Relationship Id="rId2743" Type="http://schemas.openxmlformats.org/officeDocument/2006/relationships/header" Target="header582.xml" /><Relationship Id="rId2744" Type="http://schemas.openxmlformats.org/officeDocument/2006/relationships/footer" Target="footer582.xml" /><Relationship Id="rId2745" Type="http://schemas.openxmlformats.org/officeDocument/2006/relationships/hyperlink" Target="https://advance.lexis.com/api/document?collection=news&amp;id=urn:contentItem:60MC-12J1-JCJY-G1KY-00000-00&amp;context=1519360" TargetMode="External" /><Relationship Id="rId2746" Type="http://schemas.openxmlformats.org/officeDocument/2006/relationships/header" Target="header583.xml" /><Relationship Id="rId2747" Type="http://schemas.openxmlformats.org/officeDocument/2006/relationships/header" Target="header584.xml" /><Relationship Id="rId2748" Type="http://schemas.openxmlformats.org/officeDocument/2006/relationships/footer" Target="footer583.xml" /><Relationship Id="rId2749" Type="http://schemas.openxmlformats.org/officeDocument/2006/relationships/footer" Target="footer584.xml" /><Relationship Id="rId275" Type="http://schemas.openxmlformats.org/officeDocument/2006/relationships/hyperlink" Target="https://english.alarabiya.net/en/News/middle-east/2020/08/29/Al-Jazeera-host-promotes-conspiracy-that-Israel-US-tricked-Arabs-into-fearing-Iran" TargetMode="External" /><Relationship Id="rId2750" Type="http://schemas.openxmlformats.org/officeDocument/2006/relationships/header" Target="header585.xml" /><Relationship Id="rId2751" Type="http://schemas.openxmlformats.org/officeDocument/2006/relationships/footer" Target="footer585.xml" /><Relationship Id="rId2752" Type="http://schemas.openxmlformats.org/officeDocument/2006/relationships/hyperlink" Target="https://advance.lexis.com/api/document?collection=news&amp;id=urn:contentItem:604X-47K1-DXH2-638S-00000-00&amp;context=1519360" TargetMode="External" /><Relationship Id="rId2753" Type="http://schemas.openxmlformats.org/officeDocument/2006/relationships/header" Target="header586.xml" /><Relationship Id="rId2754" Type="http://schemas.openxmlformats.org/officeDocument/2006/relationships/header" Target="header587.xml" /><Relationship Id="rId2755" Type="http://schemas.openxmlformats.org/officeDocument/2006/relationships/footer" Target="footer586.xml" /><Relationship Id="rId2756" Type="http://schemas.openxmlformats.org/officeDocument/2006/relationships/footer" Target="footer587.xml" /><Relationship Id="rId2757" Type="http://schemas.openxmlformats.org/officeDocument/2006/relationships/header" Target="header588.xml" /><Relationship Id="rId2758" Type="http://schemas.openxmlformats.org/officeDocument/2006/relationships/footer" Target="footer588.xml" /><Relationship Id="rId2759" Type="http://schemas.openxmlformats.org/officeDocument/2006/relationships/hyperlink" Target="https://advance.lexis.com/api/document?collection=news&amp;id=urn:contentItem:60B0-3301-JCMN-Y0MX-00000-00&amp;context=1519360" TargetMode="External" /><Relationship Id="rId276" Type="http://schemas.openxmlformats.org/officeDocument/2006/relationships/hyperlink" Target="https://www.jpost.com/middle-east/irans-regime-to-execute-wrestling-champion-for-his-peaceful-protest-640389" TargetMode="External" /><Relationship Id="rId2760" Type="http://schemas.openxmlformats.org/officeDocument/2006/relationships/hyperlink" Target="https://4.bp.blogspot.com/proxy/jnb5JmqnUKlCG6jCLLePBsp4BQ2ZTuIW2b5lAQZXmPQacmx6P4QnSmx1irArZZv2WDexj2iTCEhp0ESNXGS9626tdco=s0-d;" TargetMode="External" /><Relationship Id="rId2761" Type="http://schemas.openxmlformats.org/officeDocument/2006/relationships/hyperlink" Target="https://t.co/UObWJ95eeA" TargetMode="External" /><Relationship Id="rId2762" Type="http://schemas.openxmlformats.org/officeDocument/2006/relationships/hyperlink" Target="https://camera-uk.org/wp-content/uploads/2020/07/MS-Paint-_-Microsoft-Paint-Online-20.png" TargetMode="External" /><Relationship Id="rId2763" Type="http://schemas.openxmlformats.org/officeDocument/2006/relationships/hyperlink" Target="https://honestreporting.com" TargetMode="External" /><Relationship Id="rId2764" Type="http://schemas.openxmlformats.org/officeDocument/2006/relationships/hyperlink" Target="http://www.youtube.com/embed/ClHiZ_sI1DU" TargetMode="External" /><Relationship Id="rId2765" Type="http://schemas.openxmlformats.org/officeDocument/2006/relationships/hyperlink" Target="https://www.algemeiner.com/2020/07/08/jewish-actor-josh-malina-asks-why-cancel-culture-ignores-antisemitism/" TargetMode="External" /><Relationship Id="rId2766" Type="http://schemas.openxmlformats.org/officeDocument/2006/relationships/hyperlink" Target="https://twitter.com/HonestReporting/status/1281228915265110016?ref_src=twsrc%5Etfw" TargetMode="External" /><Relationship Id="rId2767" Type="http://schemas.openxmlformats.org/officeDocument/2006/relationships/hyperlink" Target="https://www.algemeiner.com/2020/07/08/public-campaign-launched-to-remove-three-hour-antisemitic-speech-by-louis-farrakhan-from-youtube/" TargetMode="External" /><Relationship Id="rId2768" Type="http://schemas.openxmlformats.org/officeDocument/2006/relationships/hyperlink" Target="https://jewishjournal.com/news/318642/pittsburgh-steeler-gets-emotional-speaking-out-about-desean-jackson-and-anti-semitism/" TargetMode="External" /><Relationship Id="rId2769" Type="http://schemas.openxmlformats.org/officeDocument/2006/relationships/hyperlink" Target="https://twitter.com/DeSeanJackson10?ref_src=twsrc%5Etfw" TargetMode="External" /><Relationship Id="rId277" Type="http://schemas.openxmlformats.org/officeDocument/2006/relationships/hyperlink" Target="https://www.jta.org/2020/08/28/united-states/10-page-summary-of-new-movement-for-black-lives-platform-contains-no-mention-of-israel-4-years-after-divisive-condemnation" TargetMode="External" /><Relationship Id="rId2770" Type="http://schemas.openxmlformats.org/officeDocument/2006/relationships/hyperlink" Target="https://twitter.com/hashtag/Equality?src=hash&amp;#38;ref_src=twsrc%5Etfw" TargetMode="External" /><Relationship Id="rId2771" Type="http://schemas.openxmlformats.org/officeDocument/2006/relationships/hyperlink" Target="https://t.co/MnLnCCYzQL" TargetMode="External" /><Relationship Id="rId2772" Type="http://schemas.openxmlformats.org/officeDocument/2006/relationships/hyperlink" Target="https://twitter.com/ZBNFL/status/1280828230249975814?ref_src=twsrc%5Etfw" TargetMode="External" /><Relationship Id="rId2773" Type="http://schemas.openxmlformats.org/officeDocument/2006/relationships/hyperlink" Target="https://www.jpost.com/diaspora/edelman-invites-jackson-to-talk-about-antisemitism-and-black-lives-matter-634518" TargetMode="External" /><Relationship Id="rId2774" Type="http://schemas.openxmlformats.org/officeDocument/2006/relationships/hyperlink" Target="https://twitter.com/Edelman11?ref_src=twsrc%5Etfw" TargetMode="External" /><Relationship Id="rId2775" Type="http://schemas.openxmlformats.org/officeDocument/2006/relationships/hyperlink" Target="https://t.co/BsvLmMhlGS" TargetMode="External" /><Relationship Id="rId2776" Type="http://schemas.openxmlformats.org/officeDocument/2006/relationships/hyperlink" Target="https://twitter.com/Ostrov_A/status/1281259853034459138?ref_src=twsrc%5Etfw" TargetMode="External" /><Relationship Id="rId2777" Type="http://schemas.openxmlformats.org/officeDocument/2006/relationships/hyperlink" Target="https://www.jpost.com/diaspora/antisemitism/jewish-ex-baseball-player-offers-to-teach-athletes-about-antisemitism-634519" TargetMode="External" /><Relationship Id="rId2778" Type="http://schemas.openxmlformats.org/officeDocument/2006/relationships/hyperlink" Target="https://www.jpost.com/diaspora/antisemitism/holocaust-survivor-invites-eagles-desean-jackson-to-auschwitz-634227" TargetMode="External" /><Relationship Id="rId2779" Type="http://schemas.openxmlformats.org/officeDocument/2006/relationships/hyperlink" Target="https://nypost.com/2020/07/08/showtime-not-canning-stephen-jackson-after-desean-jackson-defense/" TargetMode="External" /><Relationship Id="rId278" Type="http://schemas.openxmlformats.org/officeDocument/2006/relationships/hyperlink" Target="https://www.timesofisrael.com/black-lives-matter-declare-groups-representing-majority-of-us-jews-in-nyt-ad" TargetMode="External" /><Relationship Id="rId2780" Type="http://schemas.openxmlformats.org/officeDocument/2006/relationships/hyperlink" Target="https://twitter.com/JerryDunleavy/status/1280975411896352771?ref_src=twsrc%5Etfw" TargetMode="External" /><Relationship Id="rId2781" Type="http://schemas.openxmlformats.org/officeDocument/2006/relationships/hyperlink" Target="https://t.co/ps8T3XXZEy" TargetMode="External" /><Relationship Id="rId2782" Type="http://schemas.openxmlformats.org/officeDocument/2006/relationships/hyperlink" Target="https://t.co/YYQBrUwmMB" TargetMode="External" /><Relationship Id="rId2783" Type="http://schemas.openxmlformats.org/officeDocument/2006/relationships/hyperlink" Target="https://twitter.com/gifdsports/status/1280926111279599616?ref_src=twsrc%5Etfw" TargetMode="External" /><Relationship Id="rId2784" Type="http://schemas.openxmlformats.org/officeDocument/2006/relationships/hyperlink" Target="https://twitter.com/RealMikeWilbon?ref_src=twsrc%5Etfw" TargetMode="External" /><Relationship Id="rId2785" Type="http://schemas.openxmlformats.org/officeDocument/2006/relationships/hyperlink" Target="https://t.co/eXNkkg5odY" TargetMode="External" /><Relationship Id="rId2786" Type="http://schemas.openxmlformats.org/officeDocument/2006/relationships/hyperlink" Target="https://twitter.com/PTI/status/1280994572269690882?ref_src=twsrc%5Etfw" TargetMode="External" /><Relationship Id="rId2787" Type="http://schemas.openxmlformats.org/officeDocument/2006/relationships/hyperlink" Target="https://www.frontpagemag.com/fpm/2020/07/jewish-federations-are-promoting-farrakhan-fan-who-daniel-greenfield/" TargetMode="External" /><Relationship Id="rId2788" Type="http://schemas.openxmlformats.org/officeDocument/2006/relationships/hyperlink" Target="https://www.algemeiner.com/2020/07/09/top-canadian-jewish-group-files-hate-crimes-complaint-after-high-school-protesters-shout-jews-are-our-dogs/" TargetMode="External" /><Relationship Id="rId2789" Type="http://schemas.openxmlformats.org/officeDocument/2006/relationships/hyperlink" Target="https://www.thejc.com/news/uk/west-midlands-council-leader-resigns-after-being-suspended-by-labour-in-antisemitism-probe-1.501394" TargetMode="External" /><Relationship Id="rId279" Type="http://schemas.openxmlformats.org/officeDocument/2006/relationships/hyperlink" Target="https://jewishjournal.com/news/united-states/320941/sarsour-says-right-wing-zionists-are-aligning-with-white-nationalists-to-smear-her/" TargetMode="External" /><Relationship Id="rId2790" Type="http://schemas.openxmlformats.org/officeDocument/2006/relationships/hyperlink" Target="https://www.algemeiner.com/2020/07/09/countering-anti-israel-hate-at-columbia-university/" TargetMode="External" /><Relationship Id="rId2791" Type="http://schemas.openxmlformats.org/officeDocument/2006/relationships/hyperlink" Target="https://www.jpost.com/diaspora/antisemitism/settlement-boycott-efforts-gathering-pace-in-chile-634513" TargetMode="External" /><Relationship Id="rId2792" Type="http://schemas.openxmlformats.org/officeDocument/2006/relationships/hyperlink" Target="https://www.algemeiner.com/2020/07/08/businesses-cut-ties-politicians-condemn-toronto-restaurant-that-said-zionists-not-welcome/" TargetMode="External" /><Relationship Id="rId2793" Type="http://schemas.openxmlformats.org/officeDocument/2006/relationships/hyperlink" Target="https://torontosun.com/news/local-news/levy-pro-foodbenders-protest-a-bust" TargetMode="External" /><Relationship Id="rId2794" Type="http://schemas.openxmlformats.org/officeDocument/2006/relationships/hyperlink" Target="https://www.timesofisrael.com/tahini-maker-faces-boycott-calls-after-donating-to-arab-israeli-lgbt-group" TargetMode="External" /><Relationship Id="rId2795" Type="http://schemas.openxmlformats.org/officeDocument/2006/relationships/hyperlink" Target="https://www.jpost.com/international/bella-hadid-to-instagram-are-we-not-allowed-to-be-palestinian-634447" TargetMode="External" /><Relationship Id="rId2796" Type="http://schemas.openxmlformats.org/officeDocument/2006/relationships/hyperlink" Target="http://blog.camera.org/2020/07/boston_tv_station_wcvb_teamed.html" TargetMode="External" /><Relationship Id="rId2797" Type="http://schemas.openxmlformats.org/officeDocument/2006/relationships/hyperlink" Target="https://camera-uk.org/2020/07/09/daily-mail-retracts-false-claim-that-oslo-called-for-a-palestinian-state/" TargetMode="External" /><Relationship Id="rId2798" Type="http://schemas.openxmlformats.org/officeDocument/2006/relationships/hyperlink" Target="https://camera-uk.org/2020/07/08/bbc-radio-backtracks-on-non-starter-story-it-promoted-for-weeks/" TargetMode="External" /><Relationship Id="rId2799" Type="http://schemas.openxmlformats.org/officeDocument/2006/relationships/hyperlink" Target="https://camera-uk.org/2020/07/09/reviewing-the-impartiality-of-bbc-radio-coverage-of-potential-application-of-civil-law-to-parts-of-area-c/" TargetMode="External" /><Relationship Id="rId28" Type="http://schemas.openxmlformats.org/officeDocument/2006/relationships/header" Target="header10.xml" /><Relationship Id="rId280" Type="http://schemas.openxmlformats.org/officeDocument/2006/relationships/hyperlink" Target="https://twitter.com/JoeBiden?ref_src=twsrc%5Etfw" TargetMode="External" /><Relationship Id="rId2800" Type="http://schemas.openxmlformats.org/officeDocument/2006/relationships/hyperlink" Target="https://freebeacon.com/national-security/report-al-jazeera-violating-u-s-law-by-operating-as-undisclosed-qatari-agent/" TargetMode="External" /><Relationship Id="rId2801" Type="http://schemas.openxmlformats.org/officeDocument/2006/relationships/hyperlink" Target="https://twitter.com/nytimes?ref_src=twsrc%5Etfw" TargetMode="External" /><Relationship Id="rId2802" Type="http://schemas.openxmlformats.org/officeDocument/2006/relationships/hyperlink" Target="https://t.co/VIJJ2AxsWY" TargetMode="External" /><Relationship Id="rId2803" Type="http://schemas.openxmlformats.org/officeDocument/2006/relationships/hyperlink" Target="https://twitter.com/HonestReporting/status/1281136323936563201?ref_src=twsrc%5Etfw" TargetMode="External" /><Relationship Id="rId2804" Type="http://schemas.openxmlformats.org/officeDocument/2006/relationships/hyperlink" Target="https://antisemitism.uk/this-is-how-zionists-get-dehumanised-in-progressive-spaces-a-jewish-activist-bravely-reveals-how-casual-antisemitism-persists-in-some-social-justice-circles" TargetMode="External" /><Relationship Id="rId2805" Type="http://schemas.openxmlformats.org/officeDocument/2006/relationships/hyperlink" Target="https://antisemitism.uk/tiktok-removes-videos-featuring-song-lyrics-were-going-on-a-trip-to-a-place-called-auschwitz-its-shower-time-but-only-after-its-own-algorithm-meant-they-were-view" TargetMode="External" /><Relationship Id="rId2806" Type="http://schemas.openxmlformats.org/officeDocument/2006/relationships/hyperlink" Target="https://www.timesofisrael.com/startup-cybellum-teams-up-with-renault-nissan-mitsubishi-on-car-cybersecurity" TargetMode="External" /><Relationship Id="rId2807" Type="http://schemas.openxmlformats.org/officeDocument/2006/relationships/hyperlink" Target="https://www.jpost.com/health-science/moderna-completes-enrollment-for-phase-2-coronavirus-vaccine-trial-634495" TargetMode="External" /><Relationship Id="rId2808" Type="http://schemas.openxmlformats.org/officeDocument/2006/relationships/hyperlink" Target="https://www.timesofisrael.com/dont-panic-israelis-shouldnt-be-too-worried-by-virus-surge-hospital-chief" TargetMode="External" /><Relationship Id="rId2809" Type="http://schemas.openxmlformats.org/officeDocument/2006/relationships/hyperlink" Target="https://www.timesofisrael.com/four-time-tour-de-france-champion-chris-froome-to-lead-israeli-cycling-team" TargetMode="External" /><Relationship Id="rId281" Type="http://schemas.openxmlformats.org/officeDocument/2006/relationships/hyperlink" Target="https://t.co/IgEyaVWRjk" TargetMode="External" /><Relationship Id="rId2810" Type="http://schemas.openxmlformats.org/officeDocument/2006/relationships/hyperlink" Target="https://t.co/86vfzVwJsK" TargetMode="External" /><Relationship Id="rId2811" Type="http://schemas.openxmlformats.org/officeDocument/2006/relationships/hyperlink" Target="https://twitter.com/OzKaterji/status/1280982597624004608?ref_src=twsrc%5Etfw" TargetMode="External" /><Relationship Id="rId2812" Type="http://schemas.openxmlformats.org/officeDocument/2006/relationships/header" Target="header589.xml" /><Relationship Id="rId2813" Type="http://schemas.openxmlformats.org/officeDocument/2006/relationships/header" Target="header590.xml" /><Relationship Id="rId2814" Type="http://schemas.openxmlformats.org/officeDocument/2006/relationships/footer" Target="footer589.xml" /><Relationship Id="rId2815" Type="http://schemas.openxmlformats.org/officeDocument/2006/relationships/footer" Target="footer590.xml" /><Relationship Id="rId2816" Type="http://schemas.openxmlformats.org/officeDocument/2006/relationships/header" Target="header591.xml" /><Relationship Id="rId2817" Type="http://schemas.openxmlformats.org/officeDocument/2006/relationships/footer" Target="footer591.xml" /><Relationship Id="rId2818" Type="http://schemas.openxmlformats.org/officeDocument/2006/relationships/hyperlink" Target="https://advance.lexis.com/api/document?collection=news&amp;id=urn:contentItem:60XF-CJ01-JBG3-61BC-00000-00&amp;context=1519360" TargetMode="External" /><Relationship Id="rId2819" Type="http://schemas.openxmlformats.org/officeDocument/2006/relationships/hyperlink" Target="https://www.nytimes.com/1988/10/09/magazine/the-hard-ride-of-willy-t.html" TargetMode="External" /><Relationship Id="rId282" Type="http://schemas.openxmlformats.org/officeDocument/2006/relationships/hyperlink" Target="https://twitter.com/americanzionism/status/1299435944131477505?ref_src=twsrc%5Etfw" TargetMode="External" /><Relationship Id="rId2820" Type="http://schemas.openxmlformats.org/officeDocument/2006/relationships/header" Target="header592.xml" /><Relationship Id="rId2821" Type="http://schemas.openxmlformats.org/officeDocument/2006/relationships/header" Target="header593.xml" /><Relationship Id="rId2822" Type="http://schemas.openxmlformats.org/officeDocument/2006/relationships/footer" Target="footer592.xml" /><Relationship Id="rId2823" Type="http://schemas.openxmlformats.org/officeDocument/2006/relationships/footer" Target="footer593.xml" /><Relationship Id="rId2824" Type="http://schemas.openxmlformats.org/officeDocument/2006/relationships/header" Target="header594.xml" /><Relationship Id="rId2825" Type="http://schemas.openxmlformats.org/officeDocument/2006/relationships/footer" Target="footer594.xml" /><Relationship Id="rId2826" Type="http://schemas.openxmlformats.org/officeDocument/2006/relationships/hyperlink" Target="https://advance.lexis.com/api/document?collection=news&amp;id=urn:contentItem:602M-49H1-JB20-G4S2-00000-00&amp;context=1519360" TargetMode="External" /><Relationship Id="rId2827" Type="http://schemas.openxmlformats.org/officeDocument/2006/relationships/header" Target="header595.xml" /><Relationship Id="rId2828" Type="http://schemas.openxmlformats.org/officeDocument/2006/relationships/header" Target="header596.xml" /><Relationship Id="rId2829" Type="http://schemas.openxmlformats.org/officeDocument/2006/relationships/footer" Target="footer595.xml" /><Relationship Id="rId283" Type="http://schemas.openxmlformats.org/officeDocument/2006/relationships/hyperlink" Target="https://www.algemeiner.com/2020/08/28/far%e2%80%90left-jewish-group-ifnotnow-walks-back-condemnation-of-free-palestine-graffiti-at-wisconsin-synagogue/" TargetMode="External" /><Relationship Id="rId2830" Type="http://schemas.openxmlformats.org/officeDocument/2006/relationships/footer" Target="footer596.xml" /><Relationship Id="rId2831" Type="http://schemas.openxmlformats.org/officeDocument/2006/relationships/header" Target="header597.xml" /><Relationship Id="rId2832" Type="http://schemas.openxmlformats.org/officeDocument/2006/relationships/footer" Target="footer597.xml" /><Relationship Id="rId2833" Type="http://schemas.openxmlformats.org/officeDocument/2006/relationships/hyperlink" Target="https://advance.lexis.com/api/document?collection=news&amp;id=urn:contentItem:60XW-7DF1-JBG3-63T3-00000-00&amp;context=1519360" TargetMode="External" /><Relationship Id="rId2834" Type="http://schemas.openxmlformats.org/officeDocument/2006/relationships/hyperlink" Target="https://www.nytimes.com/2020/09/25/sports/autoracing/nascar-jordan-bubba-wallace.html" TargetMode="External" /><Relationship Id="rId2835" Type="http://schemas.openxmlformats.org/officeDocument/2006/relationships/header" Target="header598.xml" /><Relationship Id="rId2836" Type="http://schemas.openxmlformats.org/officeDocument/2006/relationships/header" Target="header599.xml" /><Relationship Id="rId2837" Type="http://schemas.openxmlformats.org/officeDocument/2006/relationships/footer" Target="footer598.xml" /><Relationship Id="rId2838" Type="http://schemas.openxmlformats.org/officeDocument/2006/relationships/footer" Target="footer599.xml" /><Relationship Id="rId2839" Type="http://schemas.openxmlformats.org/officeDocument/2006/relationships/header" Target="header600.xml" /><Relationship Id="rId284" Type="http://schemas.openxmlformats.org/officeDocument/2006/relationships/hyperlink" Target="https://twitter.com/IfNotNowOrg?ref_src=twsrc%5Etfw" TargetMode="External" /><Relationship Id="rId2840" Type="http://schemas.openxmlformats.org/officeDocument/2006/relationships/footer" Target="footer600.xml" /><Relationship Id="rId2841" Type="http://schemas.openxmlformats.org/officeDocument/2006/relationships/hyperlink" Target="https://advance.lexis.com/api/document?collection=news&amp;id=urn:contentItem:61CV-7DC1-DXY4-X23K-00000-00&amp;context=1519360" TargetMode="External" /><Relationship Id="rId2842" Type="http://schemas.openxmlformats.org/officeDocument/2006/relationships/hyperlink" Target="https://www.nytimes.com/newsletters/love-letter" TargetMode="External" /><Relationship Id="rId2843" Type="http://schemas.openxmlformats.org/officeDocument/2006/relationships/header" Target="header601.xml" /><Relationship Id="rId2844" Type="http://schemas.openxmlformats.org/officeDocument/2006/relationships/header" Target="header602.xml" /><Relationship Id="rId2845" Type="http://schemas.openxmlformats.org/officeDocument/2006/relationships/footer" Target="footer601.xml" /><Relationship Id="rId2846" Type="http://schemas.openxmlformats.org/officeDocument/2006/relationships/footer" Target="footer602.xml" /><Relationship Id="rId2847" Type="http://schemas.openxmlformats.org/officeDocument/2006/relationships/header" Target="header603.xml" /><Relationship Id="rId2848" Type="http://schemas.openxmlformats.org/officeDocument/2006/relationships/footer" Target="footer603.xml" /><Relationship Id="rId2849" Type="http://schemas.openxmlformats.org/officeDocument/2006/relationships/hyperlink" Target="https://advance.lexis.com/api/document?collection=news&amp;id=urn:contentItem:61D9-JFF1-JBG3-639J-00000-00&amp;context=1519360" TargetMode="External" /><Relationship Id="rId285" Type="http://schemas.openxmlformats.org/officeDocument/2006/relationships/hyperlink" Target="https://twitter.com/hashtag/Antisemitism?src=hash&amp;#38;ref_src=twsrc%5Etfw" TargetMode="External" /><Relationship Id="rId2850" Type="http://schemas.openxmlformats.org/officeDocument/2006/relationships/hyperlink" Target="mailto:modernlove@nytimes.com" TargetMode="External" /><Relationship Id="rId2851" Type="http://schemas.openxmlformats.org/officeDocument/2006/relationships/hyperlink" Target="https://www.nytimes.com/2020/11/27/style/modern-love-junk-food-was-our-love-language.html" TargetMode="External" /><Relationship Id="rId2852" Type="http://schemas.openxmlformats.org/officeDocument/2006/relationships/header" Target="header604.xml" /><Relationship Id="rId2853" Type="http://schemas.openxmlformats.org/officeDocument/2006/relationships/header" Target="header605.xml" /><Relationship Id="rId2854" Type="http://schemas.openxmlformats.org/officeDocument/2006/relationships/footer" Target="footer604.xml" /><Relationship Id="rId2855" Type="http://schemas.openxmlformats.org/officeDocument/2006/relationships/footer" Target="footer605.xml" /><Relationship Id="rId2856" Type="http://schemas.openxmlformats.org/officeDocument/2006/relationships/header" Target="header606.xml" /><Relationship Id="rId2857" Type="http://schemas.openxmlformats.org/officeDocument/2006/relationships/footer" Target="footer606.xml" /><Relationship Id="rId2858" Type="http://schemas.openxmlformats.org/officeDocument/2006/relationships/hyperlink" Target="https://advance.lexis.com/api/document?collection=news&amp;id=urn:contentItem:60H5-RTG1-JCBF-S174-00000-00&amp;context=1519360" TargetMode="External" /><Relationship Id="rId2859" Type="http://schemas.openxmlformats.org/officeDocument/2006/relationships/header" Target="header607.xml" /><Relationship Id="rId286" Type="http://schemas.openxmlformats.org/officeDocument/2006/relationships/hyperlink" Target="https://t.co/1yjErQVN5X" TargetMode="External" /><Relationship Id="rId2860" Type="http://schemas.openxmlformats.org/officeDocument/2006/relationships/header" Target="header608.xml" /><Relationship Id="rId2861" Type="http://schemas.openxmlformats.org/officeDocument/2006/relationships/footer" Target="footer607.xml" /><Relationship Id="rId2862" Type="http://schemas.openxmlformats.org/officeDocument/2006/relationships/footer" Target="footer608.xml" /><Relationship Id="rId2863" Type="http://schemas.openxmlformats.org/officeDocument/2006/relationships/header" Target="header609.xml" /><Relationship Id="rId2864" Type="http://schemas.openxmlformats.org/officeDocument/2006/relationships/footer" Target="footer609.xml" /><Relationship Id="rId2865" Type="http://schemas.openxmlformats.org/officeDocument/2006/relationships/hyperlink" Target="https://advance.lexis.com/api/document?collection=news&amp;id=urn:contentItem:61B7-7P11-F03R-N34J-00000-00&amp;context=1519360" TargetMode="External" /><Relationship Id="rId2866" Type="http://schemas.openxmlformats.org/officeDocument/2006/relationships/hyperlink" Target="https://va.usembassy.gov" TargetMode="External" /><Relationship Id="rId2867" Type="http://schemas.openxmlformats.org/officeDocument/2006/relationships/hyperlink" Target="https://va.usembassy.gov/author/vamission1/" TargetMode="External" /><Relationship Id="rId2868" Type="http://schemas.openxmlformats.org/officeDocument/2006/relationships/hyperlink" Target="https://va.usembassy.gov/category/events/" TargetMode="External" /><Relationship Id="rId2869" Type="http://schemas.openxmlformats.org/officeDocument/2006/relationships/hyperlink" Target="https://va.usembassy.gov/category/human-rights/" TargetMode="External" /><Relationship Id="rId287" Type="http://schemas.openxmlformats.org/officeDocument/2006/relationships/hyperlink" Target="https://twitter.com/Ostrov_A/status/1299675830281482240?ref_src=twsrc%5Etfw" TargetMode="External" /><Relationship Id="rId2870" Type="http://schemas.openxmlformats.org/officeDocument/2006/relationships/hyperlink" Target="https://va.usembassy.gov/category/news/" TargetMode="External" /><Relationship Id="rId2871" Type="http://schemas.openxmlformats.org/officeDocument/2006/relationships/hyperlink" Target="https://va.usembassy.gov/category/us-and-va/" TargetMode="External" /><Relationship Id="rId2872" Type="http://schemas.openxmlformats.org/officeDocument/2006/relationships/hyperlink" Target="https://va.usembassy.gov/tag/cardinal-parolin/" TargetMode="External" /><Relationship Id="rId2873" Type="http://schemas.openxmlformats.org/officeDocument/2006/relationships/hyperlink" Target="https://va.usembassy.gov/tag/never-again-confronting-the-global-rise-of-anti-semitism/" TargetMode="External" /><Relationship Id="rId2874" Type="http://schemas.openxmlformats.org/officeDocument/2006/relationships/header" Target="header610.xml" /><Relationship Id="rId2875" Type="http://schemas.openxmlformats.org/officeDocument/2006/relationships/header" Target="header611.xml" /><Relationship Id="rId2876" Type="http://schemas.openxmlformats.org/officeDocument/2006/relationships/footer" Target="footer610.xml" /><Relationship Id="rId2877" Type="http://schemas.openxmlformats.org/officeDocument/2006/relationships/footer" Target="footer611.xml" /><Relationship Id="rId2878" Type="http://schemas.openxmlformats.org/officeDocument/2006/relationships/header" Target="header612.xml" /><Relationship Id="rId2879" Type="http://schemas.openxmlformats.org/officeDocument/2006/relationships/footer" Target="footer612.xml" /><Relationship Id="rId288" Type="http://schemas.openxmlformats.org/officeDocument/2006/relationships/hyperlink" Target="https://saraacarter.com/antisemitism-watchdog-exposes-extreme-dangers-online-for-american-children-during-lockdown" TargetMode="External" /><Relationship Id="rId2880" Type="http://schemas.openxmlformats.org/officeDocument/2006/relationships/hyperlink" Target="https://advance.lexis.com/api/document?collection=news&amp;id=urn:contentItem:60TG-MRF1-JCBF-S0WS-00000-00&amp;context=1519360" TargetMode="External" /><Relationship Id="rId2881" Type="http://schemas.openxmlformats.org/officeDocument/2006/relationships/header" Target="header613.xml" /><Relationship Id="rId2882" Type="http://schemas.openxmlformats.org/officeDocument/2006/relationships/header" Target="header614.xml" /><Relationship Id="rId2883" Type="http://schemas.openxmlformats.org/officeDocument/2006/relationships/footer" Target="footer613.xml" /><Relationship Id="rId2884" Type="http://schemas.openxmlformats.org/officeDocument/2006/relationships/footer" Target="footer614.xml" /><Relationship Id="rId2885" Type="http://schemas.openxmlformats.org/officeDocument/2006/relationships/header" Target="header615.xml" /><Relationship Id="rId2886" Type="http://schemas.openxmlformats.org/officeDocument/2006/relationships/footer" Target="footer615.xml" /><Relationship Id="rId2887" Type="http://schemas.openxmlformats.org/officeDocument/2006/relationships/hyperlink" Target="https://advance.lexis.com/api/document?collection=news&amp;id=urn:contentItem:60T8-MPX1-JBG3-625W-00000-00&amp;context=1519360" TargetMode="External" /><Relationship Id="rId2888" Type="http://schemas.openxmlformats.org/officeDocument/2006/relationships/header" Target="header616.xml" /><Relationship Id="rId2889" Type="http://schemas.openxmlformats.org/officeDocument/2006/relationships/header" Target="header617.xml" /><Relationship Id="rId289" Type="http://schemas.openxmlformats.org/officeDocument/2006/relationships/hyperlink" Target="https://www.timesofisrael.com/anti-semitic-site-behind-la-jewish-race-war-banner-removed-but-soon-replaced" TargetMode="External" /><Relationship Id="rId2890" Type="http://schemas.openxmlformats.org/officeDocument/2006/relationships/footer" Target="footer616.xml" /><Relationship Id="rId2891" Type="http://schemas.openxmlformats.org/officeDocument/2006/relationships/footer" Target="footer617.xml" /><Relationship Id="rId2892" Type="http://schemas.openxmlformats.org/officeDocument/2006/relationships/header" Target="header618.xml" /><Relationship Id="rId2893" Type="http://schemas.openxmlformats.org/officeDocument/2006/relationships/footer" Target="footer618.xml" /><Relationship Id="rId2894" Type="http://schemas.openxmlformats.org/officeDocument/2006/relationships/hyperlink" Target="https://advance.lexis.com/api/document?collection=news&amp;id=urn:contentItem:6095-DMG1-JDKC-R381-00000-00&amp;context=1519360" TargetMode="External" /><Relationship Id="rId2895" Type="http://schemas.openxmlformats.org/officeDocument/2006/relationships/header" Target="header619.xml" /><Relationship Id="rId2896" Type="http://schemas.openxmlformats.org/officeDocument/2006/relationships/header" Target="header620.xml" /><Relationship Id="rId2897" Type="http://schemas.openxmlformats.org/officeDocument/2006/relationships/footer" Target="footer619.xml" /><Relationship Id="rId2898" Type="http://schemas.openxmlformats.org/officeDocument/2006/relationships/footer" Target="footer620.xml" /><Relationship Id="rId2899" Type="http://schemas.openxmlformats.org/officeDocument/2006/relationships/header" Target="header621.xml" /><Relationship Id="rId29" Type="http://schemas.openxmlformats.org/officeDocument/2006/relationships/header" Target="header11.xml" /><Relationship Id="rId290" Type="http://schemas.openxmlformats.org/officeDocument/2006/relationships/hyperlink" Target="https://www.algemeiner.com/2020/08/28/man-who-shouted-antisemitic-rant-at-jewish-family-on-london-underground-pleads-not-guilty-to-abuse-charges/" TargetMode="External" /><Relationship Id="rId2900" Type="http://schemas.openxmlformats.org/officeDocument/2006/relationships/footer" Target="footer621.xml" /><Relationship Id="rId2901" Type="http://schemas.openxmlformats.org/officeDocument/2006/relationships/hyperlink" Target="https://advance.lexis.com/api/document?collection=news&amp;id=urn:contentItem:6083-X191-DYG2-R3G5-00000-00&amp;context=1519360" TargetMode="External" /><Relationship Id="rId2902" Type="http://schemas.openxmlformats.org/officeDocument/2006/relationships/header" Target="header622.xml" /><Relationship Id="rId2903" Type="http://schemas.openxmlformats.org/officeDocument/2006/relationships/header" Target="header623.xml" /><Relationship Id="rId2904" Type="http://schemas.openxmlformats.org/officeDocument/2006/relationships/footer" Target="footer622.xml" /><Relationship Id="rId2905" Type="http://schemas.openxmlformats.org/officeDocument/2006/relationships/footer" Target="footer623.xml" /><Relationship Id="rId2906" Type="http://schemas.openxmlformats.org/officeDocument/2006/relationships/header" Target="header624.xml" /><Relationship Id="rId2907" Type="http://schemas.openxmlformats.org/officeDocument/2006/relationships/footer" Target="footer624.xml" /><Relationship Id="rId2908" Type="http://schemas.openxmlformats.org/officeDocument/2006/relationships/hyperlink" Target="https://advance.lexis.com/api/document?collection=news&amp;id=urn:contentItem:6082-8341-JCBF-S44K-00000-00&amp;context=1519360" TargetMode="External" /><Relationship Id="rId2909" Type="http://schemas.openxmlformats.org/officeDocument/2006/relationships/header" Target="header625.xml" /><Relationship Id="rId291" Type="http://schemas.openxmlformats.org/officeDocument/2006/relationships/hyperlink" Target="https://www.timesofisrael.com/no-jews-or-sluts-allowed-daubed-on-french-street-named-for-holocaust-survivor" TargetMode="External" /><Relationship Id="rId2910" Type="http://schemas.openxmlformats.org/officeDocument/2006/relationships/header" Target="header626.xml" /><Relationship Id="rId2911" Type="http://schemas.openxmlformats.org/officeDocument/2006/relationships/footer" Target="footer625.xml" /><Relationship Id="rId2912" Type="http://schemas.openxmlformats.org/officeDocument/2006/relationships/footer" Target="footer626.xml" /><Relationship Id="rId2913" Type="http://schemas.openxmlformats.org/officeDocument/2006/relationships/header" Target="header627.xml" /><Relationship Id="rId2914" Type="http://schemas.openxmlformats.org/officeDocument/2006/relationships/footer" Target="footer627.xml" /><Relationship Id="rId2915" Type="http://schemas.openxmlformats.org/officeDocument/2006/relationships/hyperlink" Target="https://advance.lexis.com/api/document?collection=news&amp;id=urn:contentItem:604Y-1H21-DXH2-63XY-00000-00&amp;context=1519360" TargetMode="External" /><Relationship Id="rId2916" Type="http://schemas.openxmlformats.org/officeDocument/2006/relationships/header" Target="header628.xml" /><Relationship Id="rId2917" Type="http://schemas.openxmlformats.org/officeDocument/2006/relationships/header" Target="header629.xml" /><Relationship Id="rId2918" Type="http://schemas.openxmlformats.org/officeDocument/2006/relationships/footer" Target="footer628.xml" /><Relationship Id="rId2919" Type="http://schemas.openxmlformats.org/officeDocument/2006/relationships/footer" Target="footer629.xml" /><Relationship Id="rId292" Type="http://schemas.openxmlformats.org/officeDocument/2006/relationships/hyperlink" Target="https://www.jpost.com/diaspora/new-castle-new-york-condemns-antisemitic-racist-graffiti-640374" TargetMode="External" /><Relationship Id="rId2920" Type="http://schemas.openxmlformats.org/officeDocument/2006/relationships/header" Target="header630.xml" /><Relationship Id="rId2921" Type="http://schemas.openxmlformats.org/officeDocument/2006/relationships/footer" Target="footer630.xml" /><Relationship Id="rId2922" Type="http://schemas.openxmlformats.org/officeDocument/2006/relationships/hyperlink" Target="https://advance.lexis.com/api/document?collection=news&amp;id=urn:contentItem:60M5-03M1-DXY4-X4NW-00000-00&amp;context=1519360" TargetMode="External" /><Relationship Id="rId2923" Type="http://schemas.openxmlformats.org/officeDocument/2006/relationships/hyperlink" Target="https://www.nytimes.com/2019/06/21/arts/television/jussie-smollett-special-prosecutor.html" TargetMode="External" /><Relationship Id="rId2924" Type="http://schemas.openxmlformats.org/officeDocument/2006/relationships/hyperlink" Target="https://www.nytimes.com/2021/10/05/arts/television/jussie-smollett-jury-selection.html" TargetMode="External" /><Relationship Id="rId2925" Type="http://schemas.openxmlformats.org/officeDocument/2006/relationships/hyperlink" Target="https://www.nytimes.com/2020/02/11/arts/television/jussie-smollett-indicted-chicago.html?searchResultPosition=3" TargetMode="External" /><Relationship Id="rId2926" Type="http://schemas.openxmlformats.org/officeDocument/2006/relationships/hyperlink" Target="https://www.nytimes.com/2019/02/20/arts/television/jussie-smollett-attack-suspect.html" TargetMode="External" /><Relationship Id="rId2927" Type="http://schemas.openxmlformats.org/officeDocument/2006/relationships/hyperlink" Target="https://www.nytimes.com/2019/01/29/arts/television/empire-jussie-smollett-attacked.html" TargetMode="External" /><Relationship Id="rId2928" Type="http://schemas.openxmlformats.org/officeDocument/2006/relationships/hyperlink" Target="https://www.nytimes.com/2019/07/01/arts/jussie-smollett-video-case.html" TargetMode="External" /><Relationship Id="rId2929" Type="http://schemas.openxmlformats.org/officeDocument/2006/relationships/hyperlink" Target="https://www.nytimes.com/2019/02/15/arts/television/smollett-suspects.html" TargetMode="External" /><Relationship Id="rId293" Type="http://schemas.openxmlformats.org/officeDocument/2006/relationships/hyperlink" Target="https://www.timesofisrael.com/tour-de-france-kicks-off-with-israeli-team-and-cyclist-competing-for-1st-time" TargetMode="External" /><Relationship Id="rId2930" Type="http://schemas.openxmlformats.org/officeDocument/2006/relationships/hyperlink" Target="https://www.nytimes.com/2019/03/28/us/jussie-smollett.html" TargetMode="External" /><Relationship Id="rId2931" Type="http://schemas.openxmlformats.org/officeDocument/2006/relationships/hyperlink" Target="https://www.chicagotribune.com/news/breaking/ct-met-jussie-smollett-kim-foxx-records-20190313-story.html" TargetMode="External" /><Relationship Id="rId2932" Type="http://schemas.openxmlformats.org/officeDocument/2006/relationships/header" Target="header631.xml" /><Relationship Id="rId2933" Type="http://schemas.openxmlformats.org/officeDocument/2006/relationships/header" Target="header632.xml" /><Relationship Id="rId2934" Type="http://schemas.openxmlformats.org/officeDocument/2006/relationships/footer" Target="footer631.xml" /><Relationship Id="rId2935" Type="http://schemas.openxmlformats.org/officeDocument/2006/relationships/footer" Target="footer632.xml" /><Relationship Id="rId2936" Type="http://schemas.openxmlformats.org/officeDocument/2006/relationships/header" Target="header633.xml" /><Relationship Id="rId2937" Type="http://schemas.openxmlformats.org/officeDocument/2006/relationships/footer" Target="footer633.xml" /><Relationship Id="rId2938" Type="http://schemas.openxmlformats.org/officeDocument/2006/relationships/hyperlink" Target="https://advance.lexis.com/api/document?collection=news&amp;id=urn:contentItem:60FF-1K21-F03R-N218-00000-00&amp;context=1519360" TargetMode="External" /><Relationship Id="rId2939" Type="http://schemas.openxmlformats.org/officeDocument/2006/relationships/hyperlink" Target="mailto:ReportAPest@vdacs.virginia" TargetMode="External" /><Relationship Id="rId294" Type="http://schemas.openxmlformats.org/officeDocument/2006/relationships/hyperlink" Target="https://www.timesofisrael.com/bestselling-authors-new-ya-novel-stars-teenage-sephardic-jew-under-inquisition" TargetMode="External" /><Relationship Id="rId2940" Type="http://schemas.openxmlformats.org/officeDocument/2006/relationships/hyperlink" Target="http://vladtepesblog.com" TargetMode="External" /><Relationship Id="rId2941" Type="http://schemas.openxmlformats.org/officeDocument/2006/relationships/hyperlink" Target="https://www.reuters.com/article/us-brazil-economy-outlook/brazil-economic-rebound-much-stronger-than-many-had-expected-economy-ministry-official-idUSKCN24O1SI" TargetMode="External" /><Relationship Id="rId2942" Type="http://schemas.openxmlformats.org/officeDocument/2006/relationships/hyperlink" Target="https://climatechangedispatch.com/european-parliament-rejects-recovery-plan-over-climate-funding-cuts" TargetMode="External" /><Relationship Id="rId2943" Type="http://schemas.openxmlformats.org/officeDocument/2006/relationships/hyperlink" Target="https://economictimes.indiatimes.com/news/economy/indicators/indian-economy-set-for-post-covid-19-rebound-as-fdi-remains-buoyant-ihs-markit/articleshow/77127090.cms" TargetMode="External" /><Relationship Id="rId2944" Type="http://schemas.openxmlformats.org/officeDocument/2006/relationships/hyperlink" Target="https://au.news.yahoo.com/japan-economy-shrink-4-7-per-cent-070222343%E2%80%94spt.html" TargetMode="External" /><Relationship Id="rId2945" Type="http://schemas.openxmlformats.org/officeDocument/2006/relationships/hyperlink" Target="https://www.marketwatch.com/story/new-home-sales-surge-in-june-and-are-now-above-previous-cycle-high-hit-at-start-of-2020-2020-07-24" TargetMode="External" /><Relationship Id="rId2946" Type="http://schemas.openxmlformats.org/officeDocument/2006/relationships/hyperlink" Target="https://uk.reuters.com/article/uk-health-coronavirus-britain-economy-gr/v-good-how-britains-economic-recovery-is-shaping-up-idUKKCN24O24F" TargetMode="External" /><Relationship Id="rId2947" Type="http://schemas.openxmlformats.org/officeDocument/2006/relationships/hyperlink" Target="https://nationalfile.com/ashley-goldenberg-banned-from-twitter-for-questioning-qanon-restrictions" TargetMode="External" /><Relationship Id="rId2948" Type="http://schemas.openxmlformats.org/officeDocument/2006/relationships/hyperlink" Target="https://newswithviews.com/corruptcorrupt-democrats-concealed-hundreds-of-thousands-of-dollars-in-illegal-contributions-to-u-s-senate-campaign" TargetMode="External" /><Relationship Id="rId2949" Type="http://schemas.openxmlformats.org/officeDocument/2006/relationships/hyperlink" Target="https://disrn.com/news/de-blasio-quotes-marxs-communist-manifesto-during-radio-interview" TargetMode="External" /><Relationship Id="rId295" Type="http://schemas.openxmlformats.org/officeDocument/2006/relationships/hyperlink" Target="https://www.youtube.com/embed/3y2t7g4MWvI" TargetMode="External" /><Relationship Id="rId2950" Type="http://schemas.openxmlformats.org/officeDocument/2006/relationships/hyperlink" Target="https://nypost.com/2020/07/24/3-fed-agents-likely-blinded-by-lasers-pointed-at-them-in-portland-wh/" TargetMode="External" /><Relationship Id="rId2951" Type="http://schemas.openxmlformats.org/officeDocument/2006/relationships/hyperlink" Target="https://www.infowars.com/florida-reportedly-counts-person-who-died-of-gunshot-wound-of-head-as-covid-19-death" TargetMode="External" /><Relationship Id="rId2952" Type="http://schemas.openxmlformats.org/officeDocument/2006/relationships/hyperlink" Target="https://www.infowars.com/fox-cuts-away-from-white-house-briefing-after-mcenany-shows-footage-of-portland-riots" TargetMode="External" /><Relationship Id="rId2953" Type="http://schemas.openxmlformats.org/officeDocument/2006/relationships/hyperlink" Target="https://disrn.com/news/gunshot-wound-parkinsons-disease-among-deaths-in-palm-beach-incorrectly-attributed-to-coronavirus" TargetMode="External" /><Relationship Id="rId2954" Type="http://schemas.openxmlformats.org/officeDocument/2006/relationships/hyperlink" Target="https://childrenshealthdefense.org/news/if-covid-fatalities-were-90-2-lower-how-would-you-feel-about-schools-reopening/" TargetMode="External" /><Relationship Id="rId2955" Type="http://schemas.openxmlformats.org/officeDocument/2006/relationships/hyperlink" Target="https://thehill.com/regulation/court-battles/508986-judge-denies-request-to-stop-us-agents-from-making-arrests-in" TargetMode="External" /><Relationship Id="rId2956" Type="http://schemas.openxmlformats.org/officeDocument/2006/relationships/hyperlink" Target="https://newswithviews.com/last-stand-to-save-america-as-founded" TargetMode="External" /><Relationship Id="rId2957" Type="http://schemas.openxmlformats.org/officeDocument/2006/relationships/hyperlink" Target="https://www.infowars.com/watch-marxist-soy-boy-cries-over-rubber-bullet-wounds-after-trying-to-burn-down-courthouse" TargetMode="External" /><Relationship Id="rId2958" Type="http://schemas.openxmlformats.org/officeDocument/2006/relationships/hyperlink" Target="https://www.wbir.com/article/news/local/virginia/officials-virginia-residents-should-report-any-unsolicited-packages-from-china-that-contain-seeds/291-f280c38b-61a6-40c0-a2ac-080a1ea9f894" TargetMode="External" /><Relationship Id="rId2959" Type="http://schemas.openxmlformats.org/officeDocument/2006/relationships/hyperlink" Target="https://mynorthwest.com/2046964/demonstration-capitol-hill-saturday/" TargetMode="External" /><Relationship Id="rId296" Type="http://schemas.openxmlformats.org/officeDocument/2006/relationships/hyperlink" Target="https://www.patreon.com/user?u=3873701" TargetMode="External" /><Relationship Id="rId2960" Type="http://schemas.openxmlformats.org/officeDocument/2006/relationships/hyperlink" Target="https://disrn.com/news/president-trump-signs-4-executive-orders-to-cut-drug-prices-in-us" TargetMode="External" /><Relationship Id="rId2961" Type="http://schemas.openxmlformats.org/officeDocument/2006/relationships/hyperlink" Target="https://disrn.com/news/report-biden-vp-pick-down-to-karen-bass-or-tammy-duckworth" TargetMode="External" /><Relationship Id="rId2962" Type="http://schemas.openxmlformats.org/officeDocument/2006/relationships/hyperlink" Target="https://www.infowars.com/researchers-say-prolonged-mask-use-causes-psychological-discomfort-physical-fatigue" TargetMode="External" /><Relationship Id="rId2963" Type="http://schemas.openxmlformats.org/officeDocument/2006/relationships/hyperlink" Target="https://mynorthwest.com/2042993/seattle-police-chief-warns-council-crowd-control-ban/" TargetMode="External" /><Relationship Id="rId2964" Type="http://schemas.openxmlformats.org/officeDocument/2006/relationships/hyperlink" Target="https://www.infowars.com/strobe-lights-electric-saws-glass-bottles-portland-rioters-expand-weapons-arsenal-in-ongoing-clashes-with-police" TargetMode="External" /><Relationship Id="rId2965" Type="http://schemas.openxmlformats.org/officeDocument/2006/relationships/hyperlink" Target="https://disrn.com/news/supreme-court-rejects-nevada-churchs-challenge-to-worship-service-attendance-limits-roberts-again-joins-liberals" TargetMode="External" /><Relationship Id="rId2966" Type="http://schemas.openxmlformats.org/officeDocument/2006/relationships/hyperlink" Target="https://newswithviews.com/the-coverup-of-the-contaminated-blood-supply-and-vaccines" TargetMode="External" /><Relationship Id="rId2967" Type="http://schemas.openxmlformats.org/officeDocument/2006/relationships/hyperlink" Target="https://www.infowars.com/video-trump-says-fauci-would-lock-usa-down-for-couple-of-years-if-not-overruled-by-president" TargetMode="External" /><Relationship Id="rId2968" Type="http://schemas.openxmlformats.org/officeDocument/2006/relationships/hyperlink" Target="https://disrn.com/news/trump-the-dems-have-gone-stone-cold-left%E2%80%94venezuela-on-steroids" TargetMode="External" /><Relationship Id="rId2969" Type="http://schemas.openxmlformats.org/officeDocument/2006/relationships/hyperlink" Target="https://www.reuters.com/article/us-global-race-protests-portland-arrests-idUSKCN24P2DA" TargetMode="External" /><Relationship Id="rId297" Type="http://schemas.openxmlformats.org/officeDocument/2006/relationships/header" Target="header94.xml" /><Relationship Id="rId2970" Type="http://schemas.openxmlformats.org/officeDocument/2006/relationships/hyperlink" Target="https://disrn.com/news/woman-maces-couple-having-picnic-in-san-diego-park-for-not-wearings-masks" TargetMode="External" /><Relationship Id="rId2971" Type="http://schemas.openxmlformats.org/officeDocument/2006/relationships/hyperlink" Target="https://nationalfile.com/video-portland-rioters-occupy-exterior-of-federal-courthouse-raise-american-flag-upside-down" TargetMode="External" /><Relationship Id="rId2972" Type="http://schemas.openxmlformats.org/officeDocument/2006/relationships/hyperlink" Target="https://nationalfile.com/video-black-conservative-stabbed-by-antifa-during-portland-black-lives-matter-riots" TargetMode="External" /><Relationship Id="rId2973" Type="http://schemas.openxmlformats.org/officeDocument/2006/relationships/hyperlink" Target="https://www.infowars.com/washington-post-settles-250-million-defamation-lawsuit-with-covington-teen-nick-sandmann" TargetMode="External" /><Relationship Id="rId2974" Type="http://schemas.openxmlformats.org/officeDocument/2006/relationships/hyperlink" Target="https://disrn.com/news/wnba-players-walk-off-court-during-national-anthem" TargetMode="External" /><Relationship Id="rId2975" Type="http://schemas.openxmlformats.org/officeDocument/2006/relationships/hyperlink" Target="https://tnc.news/2020/07/24/antifa-in-canada-an-origin-story/" TargetMode="External" /><Relationship Id="rId2976" Type="http://schemas.openxmlformats.org/officeDocument/2006/relationships/hyperlink" Target="http://feedproxy.google.com/~r/zerohedge/feed/~3/t80zZYoBEWo/canada-approves-glory-holes-safe-sex-during-pandemic" TargetMode="External" /><Relationship Id="rId2977" Type="http://schemas.openxmlformats.org/officeDocument/2006/relationships/hyperlink" Target="https://www.breitbart.com/environment/2020/07/25/climate-alarmists-predict-polar-bear-extinction-by-end-of-century-again/" TargetMode="External" /><Relationship Id="rId2978" Type="http://schemas.openxmlformats.org/officeDocument/2006/relationships/hyperlink" Target="https://globalnews.ca/news/7204384/coronavirus-glory-holes-sex/" TargetMode="External" /><Relationship Id="rId2979" Type="http://schemas.openxmlformats.org/officeDocument/2006/relationships/hyperlink" Target="https://www.breitbart.com/europe/2020/07/25/britons-must-now-wear-a-mask-at-stores-by-law-but-big-supermarkets-refuse-to-enforce-new-rules/" TargetMode="External" /><Relationship Id="rId298" Type="http://schemas.openxmlformats.org/officeDocument/2006/relationships/header" Target="header95.xml" /><Relationship Id="rId2980" Type="http://schemas.openxmlformats.org/officeDocument/2006/relationships/hyperlink" Target="https://www.breitbart.com/europe/2020/07/25/uk-muslim-charity-boss-called-jews-grandchildren-monkeys-pigs/" TargetMode="External" /><Relationship Id="rId2981" Type="http://schemas.openxmlformats.org/officeDocument/2006/relationships/hyperlink" Target="https://www.gatestoneinstitute.org/16264/france-cathedrals-fire" TargetMode="External" /><Relationship Id="rId2982" Type="http://schemas.openxmlformats.org/officeDocument/2006/relationships/hyperlink" Target="https://climatechangedispatch.com/greenpeace-cofounder-there-is-no-climate-catastrophe-its-a-lie" TargetMode="External" /><Relationship Id="rId2983" Type="http://schemas.openxmlformats.org/officeDocument/2006/relationships/hyperlink" Target="http://feedproxy.google.com/~r/breitbart/~3/P6I70auHnoE/" TargetMode="External" /><Relationship Id="rId2984" Type="http://schemas.openxmlformats.org/officeDocument/2006/relationships/hyperlink" Target="https://www.breitbart.com/europe/2020/07/25/allegations-of-jury-tampering-in-pc-andrew-harper-trial-as-teens-convicted-of-manslaughter/" TargetMode="External" /><Relationship Id="rId2985" Type="http://schemas.openxmlformats.org/officeDocument/2006/relationships/hyperlink" Target="https://www.pressandjournal.co.uk/fp/news/politics/scottish-politics/2326070/what-changes-have-been-proposed-to-scotlands-hate-crime-laws/" TargetMode="External" /><Relationship Id="rId2986" Type="http://schemas.openxmlformats.org/officeDocument/2006/relationships/hyperlink" Target="https://www.breitbart.com/europe/2020/07/25/british-jihadi-beatles-admit-beating-western-hostages-kayla-mueller-jailers/" TargetMode="External" /><Relationship Id="rId2987" Type="http://schemas.openxmlformats.org/officeDocument/2006/relationships/hyperlink" Target="https://www.rfa.org/english/news/korea/coronavirus-07162020220021.html" TargetMode="External" /><Relationship Id="rId2988" Type="http://schemas.openxmlformats.org/officeDocument/2006/relationships/hyperlink" Target="https://tnc.news/2020/07/25/socialist-dictatorship-venezuela-limiting-coronavirus-testing-fabricating-statistics/" TargetMode="External" /><Relationship Id="rId2989" Type="http://schemas.openxmlformats.org/officeDocument/2006/relationships/hyperlink" Target="https://www.breitbart.com/europe/2020/07/25/austria-presents-vienna-declaration-against-illegal-mass-migration/" TargetMode="External" /><Relationship Id="rId299" Type="http://schemas.openxmlformats.org/officeDocument/2006/relationships/footer" Target="footer94.xml" /><Relationship Id="rId2990" Type="http://schemas.openxmlformats.org/officeDocument/2006/relationships/hyperlink" Target="https://ktla.com/news/california/california-would-lose-house-seats-if-trump-gets-undocumented-migrants-excluded-from-congressional-reapportionment-count/" TargetMode="External" /><Relationship Id="rId2991" Type="http://schemas.openxmlformats.org/officeDocument/2006/relationships/hyperlink" Target="https://www.thesun.co.uk/news/12226682/boat-engines-stolen-in-calais-to-propel-hundreds-of-migrants-dinghies/" TargetMode="External" /><Relationship Id="rId2992" Type="http://schemas.openxmlformats.org/officeDocument/2006/relationships/hyperlink" Target="https://www.breitbart.com/europe/2020/07/25/pakistani-migrants-sentenced-kidnapping-extorting-raping-teen-greece/" TargetMode="External" /><Relationship Id="rId2993" Type="http://schemas.openxmlformats.org/officeDocument/2006/relationships/hyperlink" Target="https://www.breitbart.com/europe/2020/07/25/christian-charity-banned-from-banking-after-pressure-campaign-by-lgbt-activists/" TargetMode="External" /><Relationship Id="rId2994" Type="http://schemas.openxmlformats.org/officeDocument/2006/relationships/hyperlink" Target="https://www.infowars.com/video-who-says-there-will-be-no-return-to-the-old-normal-covid-19-will-get-worse-and-worse-and-worse" TargetMode="External" /><Relationship Id="rId2995" Type="http://schemas.openxmlformats.org/officeDocument/2006/relationships/header" Target="header634.xml" /><Relationship Id="rId2996" Type="http://schemas.openxmlformats.org/officeDocument/2006/relationships/header" Target="header635.xml" /><Relationship Id="rId2997" Type="http://schemas.openxmlformats.org/officeDocument/2006/relationships/footer" Target="footer634.xml" /><Relationship Id="rId2998" Type="http://schemas.openxmlformats.org/officeDocument/2006/relationships/footer" Target="footer635.xml" /><Relationship Id="rId2999" Type="http://schemas.openxmlformats.org/officeDocument/2006/relationships/header" Target="header636.xml" /><Relationship Id="rId3" Type="http://schemas.openxmlformats.org/officeDocument/2006/relationships/fontTable" Target="fontTable.xml" /><Relationship Id="rId30" Type="http://schemas.openxmlformats.org/officeDocument/2006/relationships/footer" Target="footer10.xml" /><Relationship Id="rId300" Type="http://schemas.openxmlformats.org/officeDocument/2006/relationships/footer" Target="footer95.xml" /><Relationship Id="rId3000" Type="http://schemas.openxmlformats.org/officeDocument/2006/relationships/footer" Target="footer636.xml" /><Relationship Id="rId3001" Type="http://schemas.openxmlformats.org/officeDocument/2006/relationships/hyperlink" Target="https://advance.lexis.com/api/document?collection=news&amp;id=urn:contentItem:6186-79X1-F11P-X2J9-00000-00&amp;context=1519360" TargetMode="External" /><Relationship Id="rId3002" Type="http://schemas.openxmlformats.org/officeDocument/2006/relationships/image" Target="media/image22.png" /><Relationship Id="rId3003" Type="http://schemas.openxmlformats.org/officeDocument/2006/relationships/hyperlink" Target="http://imgs.syndigate.info/497/1492/75/160496302635.jpeg" TargetMode="External" /><Relationship Id="rId3004" Type="http://schemas.openxmlformats.org/officeDocument/2006/relationships/header" Target="header637.xml" /><Relationship Id="rId3005" Type="http://schemas.openxmlformats.org/officeDocument/2006/relationships/header" Target="header638.xml" /><Relationship Id="rId3006" Type="http://schemas.openxmlformats.org/officeDocument/2006/relationships/footer" Target="footer637.xml" /><Relationship Id="rId3007" Type="http://schemas.openxmlformats.org/officeDocument/2006/relationships/footer" Target="footer638.xml" /><Relationship Id="rId3008" Type="http://schemas.openxmlformats.org/officeDocument/2006/relationships/header" Target="header639.xml" /><Relationship Id="rId3009" Type="http://schemas.openxmlformats.org/officeDocument/2006/relationships/footer" Target="footer639.xml" /><Relationship Id="rId301" Type="http://schemas.openxmlformats.org/officeDocument/2006/relationships/header" Target="header96.xml" /><Relationship Id="rId3010" Type="http://schemas.openxmlformats.org/officeDocument/2006/relationships/hyperlink" Target="https://advance.lexis.com/api/document?collection=news&amp;id=urn:contentItem:603D-C4R1-DXH2-63R4-00000-00&amp;context=1519360" TargetMode="External" /><Relationship Id="rId3011" Type="http://schemas.openxmlformats.org/officeDocument/2006/relationships/header" Target="header640.xml" /><Relationship Id="rId3012" Type="http://schemas.openxmlformats.org/officeDocument/2006/relationships/header" Target="header641.xml" /><Relationship Id="rId3013" Type="http://schemas.openxmlformats.org/officeDocument/2006/relationships/footer" Target="footer640.xml" /><Relationship Id="rId3014" Type="http://schemas.openxmlformats.org/officeDocument/2006/relationships/footer" Target="footer641.xml" /><Relationship Id="rId3015" Type="http://schemas.openxmlformats.org/officeDocument/2006/relationships/header" Target="header642.xml" /><Relationship Id="rId3016" Type="http://schemas.openxmlformats.org/officeDocument/2006/relationships/footer" Target="footer642.xml" /><Relationship Id="rId3017" Type="http://schemas.openxmlformats.org/officeDocument/2006/relationships/hyperlink" Target="https://advance.lexis.com/api/document?collection=news&amp;id=urn:contentItem:6BGY-HK51-JBMY-H40J-00000-00&amp;context=1519360" TargetMode="External" /><Relationship Id="rId3018" Type="http://schemas.openxmlformats.org/officeDocument/2006/relationships/hyperlink" Target="https://justassociates.org/sites/justassociates.org/files/eng_letter_to_heads_of_states_-_sica_april_30_2013.pdf" TargetMode="External" /><Relationship Id="rId3019" Type="http://schemas.openxmlformats.org/officeDocument/2006/relationships/hyperlink" Target="https://nacla.org/article/us-re-militarization-central-america-and-mexico" TargetMode="External" /><Relationship Id="rId302" Type="http://schemas.openxmlformats.org/officeDocument/2006/relationships/footer" Target="footer96.xml" /><Relationship Id="rId3020" Type="http://schemas.openxmlformats.org/officeDocument/2006/relationships/hyperlink" Target="http://tbinternet.ohchr.org/Treaties/CEDAW/Shared" TargetMode="External" /><Relationship Id="rId3021" Type="http://schemas.openxmlformats.org/officeDocument/2006/relationships/hyperlink" Target="http://iepala.es/IMG/pdf/Informe_Comision_de_Verdad.pdf" TargetMode="External" /><Relationship Id="rId3022" Type="http://schemas.openxmlformats.org/officeDocument/2006/relationships/hyperlink" Target="https://www.foreignaffairs.com/articles/honduras/2013-11-22/hopeless-honduras" TargetMode="External" /><Relationship Id="rId3023" Type="http://schemas.openxmlformats.org/officeDocument/2006/relationships/hyperlink" Target="https://www.frontlinedefenders.org/en/case/honduras-berta-caceres-killed" TargetMode="External" /><Relationship Id="rId3024" Type="http://schemas.openxmlformats.org/officeDocument/2006/relationships/hyperlink" Target="http://www.oas.org/en/iachr/docs/annual/2016/TOC.asp" TargetMode="External" /><Relationship Id="rId3025" Type="http://schemas.openxmlformats.org/officeDocument/2006/relationships/hyperlink" Target="http://im-defensoras.org/wp-content/uploads/2016/04/286224690-Violence-Against-WHRDs-in-Mesoamerica-2012-2014-Report.pdf" TargetMode="External" /><Relationship Id="rId3026" Type="http://schemas.openxmlformats.org/officeDocument/2006/relationships/hyperlink" Target="http://www.ishr.ch/news/agenda-2030-women-defenders-call-inclusion-accountability-and-justice#Statement" TargetMode="External" /><Relationship Id="rId3027" Type="http://schemas.openxmlformats.org/officeDocument/2006/relationships/hyperlink" Target="https://genderpolicyreport.umn.edu/gender-violence-one-driver-of-the-central-american-caravan/?fbclid=IwAR2XIQWLg3bf8q2nOD3IfHrpde2CWmB0&#8211;jYh8jVrnian6OyI1HTnhU3Dls" TargetMode="External" /><Relationship Id="rId3028" Type="http://schemas.openxmlformats.org/officeDocument/2006/relationships/hyperlink" Target="http://www.ohchr.org/EN/NewsEvents/Pages/DisplayNews.aspx?NewsID=20030&amp;LangID=E" TargetMode="External" /><Relationship Id="rId3029" Type="http://schemas.openxmlformats.org/officeDocument/2006/relationships/hyperlink" Target="https://www.upr-info.org/sites/default/files/document/honduras/session_22_-_mai_2015/js14_upr22_hnd_e_main.pdf" TargetMode="External" /><Relationship Id="rId303" Type="http://schemas.openxmlformats.org/officeDocument/2006/relationships/hyperlink" Target="https://advance.lexis.com/api/document?collection=news&amp;id=urn:contentItem:602T-S871-JB20-G207-00000-00&amp;context=1519360" TargetMode="External" /><Relationship Id="rId3030" Type="http://schemas.openxmlformats.org/officeDocument/2006/relationships/header" Target="header643.xml" /><Relationship Id="rId3031" Type="http://schemas.openxmlformats.org/officeDocument/2006/relationships/header" Target="header644.xml" /><Relationship Id="rId3032" Type="http://schemas.openxmlformats.org/officeDocument/2006/relationships/footer" Target="footer643.xml" /><Relationship Id="rId3033" Type="http://schemas.openxmlformats.org/officeDocument/2006/relationships/footer" Target="footer644.xml" /><Relationship Id="rId3034" Type="http://schemas.openxmlformats.org/officeDocument/2006/relationships/header" Target="header645.xml" /><Relationship Id="rId3035" Type="http://schemas.openxmlformats.org/officeDocument/2006/relationships/footer" Target="footer645.xml" /><Relationship Id="rId3036" Type="http://schemas.openxmlformats.org/officeDocument/2006/relationships/hyperlink" Target="https://advance.lexis.com/api/document?collection=news&amp;id=urn:contentItem:6034-YRF1-JB20-G000-00000-00&amp;context=1519360" TargetMode="External" /><Relationship Id="rId3037" Type="http://schemas.openxmlformats.org/officeDocument/2006/relationships/header" Target="header646.xml" /><Relationship Id="rId3038" Type="http://schemas.openxmlformats.org/officeDocument/2006/relationships/header" Target="header647.xml" /><Relationship Id="rId3039" Type="http://schemas.openxmlformats.org/officeDocument/2006/relationships/footer" Target="footer646.xml" /><Relationship Id="rId304" Type="http://schemas.openxmlformats.org/officeDocument/2006/relationships/header" Target="header97.xml" /><Relationship Id="rId3040" Type="http://schemas.openxmlformats.org/officeDocument/2006/relationships/footer" Target="footer647.xml" /><Relationship Id="rId3041" Type="http://schemas.openxmlformats.org/officeDocument/2006/relationships/header" Target="header648.xml" /><Relationship Id="rId3042" Type="http://schemas.openxmlformats.org/officeDocument/2006/relationships/footer" Target="footer648.xml" /><Relationship Id="rId3043" Type="http://schemas.openxmlformats.org/officeDocument/2006/relationships/hyperlink" Target="https://advance.lexis.com/api/document?collection=news&amp;id=urn:contentItem:60F5-N7J1-F03R-N3NF-00000-00&amp;context=1519360" TargetMode="External" /><Relationship Id="rId3044" Type="http://schemas.openxmlformats.org/officeDocument/2006/relationships/hyperlink" Target="https://www.mrdrybones.com/blog/D20723_2.png" TargetMode="External" /><Relationship Id="rId3045" Type="http://schemas.openxmlformats.org/officeDocument/2006/relationships/hyperlink" Target="https://images.jpost.com/image/upload/f_auto,fl_lossy/t_JD_ArticleMainImageFaceDetect/461160" TargetMode="External" /><Relationship Id="rId3046" Type="http://schemas.openxmlformats.org/officeDocument/2006/relationships/hyperlink" Target="https://www.israelhayom.com/opinions/betraying-jewish-history-by-watering-down-the-holocaust/" TargetMode="External" /><Relationship Id="rId3047" Type="http://schemas.openxmlformats.org/officeDocument/2006/relationships/hyperlink" Target="https://www.newsweek.com/china-xinjiang-auchwitz-holocaust-genocide-world-silent-1520032" TargetMode="External" /><Relationship Id="rId3048" Type="http://schemas.openxmlformats.org/officeDocument/2006/relationships/hyperlink" Target="https://www.timesofisrael.com/trustee-in-leading-uk-muslim-charity-resigns-over-anti-semitic-comments" TargetMode="External" /><Relationship Id="rId3049" Type="http://schemas.openxmlformats.org/officeDocument/2006/relationships/hyperlink" Target="https://www.ngo-monitor.org/ngos/islamic_relief_worldwide_irw_/" TargetMode="External" /><Relationship Id="rId305" Type="http://schemas.openxmlformats.org/officeDocument/2006/relationships/header" Target="header98.xml" /><Relationship Id="rId3050" Type="http://schemas.openxmlformats.org/officeDocument/2006/relationships/hyperlink" Target="https://www.washingtonexaminer.com/opinion/who-is-black-lives-matter" TargetMode="External" /><Relationship Id="rId3051" Type="http://schemas.openxmlformats.org/officeDocument/2006/relationships/hyperlink" Target="https://www.memri.org/reports/nation-islam-official-ishmael-muhammad-jews-control-hollywood-they-fueled-slavery-sold" TargetMode="External" /><Relationship Id="rId3052" Type="http://schemas.openxmlformats.org/officeDocument/2006/relationships/hyperlink" Target="http://www.youtube.com/embed/AKRNgRtdrtw" TargetMode="External" /><Relationship Id="rId3053" Type="http://schemas.openxmlformats.org/officeDocument/2006/relationships/hyperlink" Target="https://www.jns.org/ilhan-omars-challenger-antone-melton-meaux-says-being-progressive-and-pro-israel-are-not-mutually-exclusive" TargetMode="External" /><Relationship Id="rId3054" Type="http://schemas.openxmlformats.org/officeDocument/2006/relationships/hyperlink" Target="https://www.jns.org/omar-campaign-sends-mailer-accusing-opponent-of-being-in-pocket-of-wall-street" TargetMode="External" /><Relationship Id="rId3055" Type="http://schemas.openxmlformats.org/officeDocument/2006/relationships/hyperlink" Target="https://twitter.com/AmericansAA?ref_src=twsrc%5Etfw" TargetMode="External" /><Relationship Id="rId3056" Type="http://schemas.openxmlformats.org/officeDocument/2006/relationships/hyperlink" Target="https://t.co/qbKQDhUF52" TargetMode="External" /><Relationship Id="rId3057" Type="http://schemas.openxmlformats.org/officeDocument/2006/relationships/hyperlink" Target="https://twitter.com/HikindDov/status/1286397732853288961?ref_src=twsrc%5Etfw" TargetMode="External" /><Relationship Id="rId3058" Type="http://schemas.openxmlformats.org/officeDocument/2006/relationships/hyperlink" Target="https://www.derbytelegraph.co.uk/news/local-news/bitter-row-over-black-lives-4356604" TargetMode="External" /><Relationship Id="rId3059" Type="http://schemas.openxmlformats.org/officeDocument/2006/relationships/hyperlink" Target="https://antisemitism.uk/wiley-must-immediately-apologise-and-make-amends-for-antisemitic-rant-or-no-respectable-label-or-manager-should-ever-work-with-him-again" TargetMode="External" /><Relationship Id="rId306" Type="http://schemas.openxmlformats.org/officeDocument/2006/relationships/footer" Target="footer97.xml" /><Relationship Id="rId3060" Type="http://schemas.openxmlformats.org/officeDocument/2006/relationships/hyperlink" Target="https://twitter.com/WileyCEO?ref_src=twsrc%5Etfw" TargetMode="External" /><Relationship Id="rId3061" Type="http://schemas.openxmlformats.org/officeDocument/2006/relationships/hyperlink" Target="https://t.co/eLTgwEBffk" TargetMode="External" /><Relationship Id="rId3062" Type="http://schemas.openxmlformats.org/officeDocument/2006/relationships/hyperlink" Target="https://twitter.com/leekern13/status/1286638439841116160?ref_src=twsrc%5Etfw" TargetMode="External" /><Relationship Id="rId3063" Type="http://schemas.openxmlformats.org/officeDocument/2006/relationships/hyperlink" Target="https://www.algemeiner.com/2020/07/24/british-rapper-claims-hes-not-antisemitic-after-twitter-rant-against-jews-israel/" TargetMode="External" /><Relationship Id="rId3064" Type="http://schemas.openxmlformats.org/officeDocument/2006/relationships/hyperlink" Target="https://www.israelhayom.com/opinions/is-it-time-for-jews-to-walk-away-from-universities/" TargetMode="External" /><Relationship Id="rId3065" Type="http://schemas.openxmlformats.org/officeDocument/2006/relationships/hyperlink" Target="https://camera-uk.org/2020/07/23/this-guardian-photo-isnt-what-it-seems/" TargetMode="External" /><Relationship Id="rId3066" Type="http://schemas.openxmlformats.org/officeDocument/2006/relationships/hyperlink" Target="https://www.timesofisrael.com/in-a-german-court-with-the-man-who-tried-to-kill-me-as-i-prayed-on-yom-kippur" TargetMode="External" /><Relationship Id="rId3067" Type="http://schemas.openxmlformats.org/officeDocument/2006/relationships/hyperlink" Target="https://www.algemeiner.com/2020/07/24/german-antisemitism-tsar-urges-investigation-into-celebrity-chef-turned-conspiracy-theorist/" TargetMode="External" /><Relationship Id="rId3068" Type="http://schemas.openxmlformats.org/officeDocument/2006/relationships/hyperlink" Target="https://www.jpost.com/diaspora/antisemitism/austria-drawing-up-legislation-to-ban-antisemitism-on-social-media-636207" TargetMode="External" /><Relationship Id="rId3069" Type="http://schemas.openxmlformats.org/officeDocument/2006/relationships/hyperlink" Target="https://www.timesofisrael.com/holocaust-survivor-90-stabbed-to-death-in-her-moscow-apartment" TargetMode="External" /><Relationship Id="rId307" Type="http://schemas.openxmlformats.org/officeDocument/2006/relationships/footer" Target="footer98.xml" /><Relationship Id="rId3070" Type="http://schemas.openxmlformats.org/officeDocument/2006/relationships/hyperlink" Target="https://www.timesofisrael.com/man-held-over-baltimore-attack-on-teens-who-say-they-were-called-dirty-jews" TargetMode="External" /><Relationship Id="rId3071" Type="http://schemas.openxmlformats.org/officeDocument/2006/relationships/hyperlink" Target="https://www.huffingtonpost.com.au/entry/dylann-roof-neo-nazi-group-exposed_n_5f19c94cc5b6128e6822947d" TargetMode="External" /><Relationship Id="rId3072" Type="http://schemas.openxmlformats.org/officeDocument/2006/relationships/hyperlink" Target="https://www.timesofisrael.com/man-in-neo-nazi-group-pleads-guilty-to-vandalizing-wisconsin-synagogue" TargetMode="External" /><Relationship Id="rId3073" Type="http://schemas.openxmlformats.org/officeDocument/2006/relationships/hyperlink" Target="https://www.israelhayom.com/2020/07/23/us-department-of-justice-takes-action-against-new-york-village-targeting-orthodox-jews/" TargetMode="External" /><Relationship Id="rId3074" Type="http://schemas.openxmlformats.org/officeDocument/2006/relationships/hyperlink" Target="https://www.timesofisrael.com/in-1st-drill-idfs-ghost-unit-tests-out-new-tactics-with-jets-tanks-and-robots" TargetMode="External" /><Relationship Id="rId3075" Type="http://schemas.openxmlformats.org/officeDocument/2006/relationships/hyperlink" Target="https://www.jpost.com/international/israeli-photographer-wins-international-iphone-photography-contest-636213" TargetMode="External" /><Relationship Id="rId3076" Type="http://schemas.openxmlformats.org/officeDocument/2006/relationships/hyperlink" Target="https://www.timesofisrael.com/former-nyt-writer-bari-weiss-jewish-values-are-bigger-than-any-fancy-title" TargetMode="External" /><Relationship Id="rId3077" Type="http://schemas.openxmlformats.org/officeDocument/2006/relationships/header" Target="header649.xml" /><Relationship Id="rId3078" Type="http://schemas.openxmlformats.org/officeDocument/2006/relationships/header" Target="header650.xml" /><Relationship Id="rId3079" Type="http://schemas.openxmlformats.org/officeDocument/2006/relationships/footer" Target="footer649.xml" /><Relationship Id="rId308" Type="http://schemas.openxmlformats.org/officeDocument/2006/relationships/header" Target="header99.xml" /><Relationship Id="rId3080" Type="http://schemas.openxmlformats.org/officeDocument/2006/relationships/footer" Target="footer650.xml" /><Relationship Id="rId3081" Type="http://schemas.openxmlformats.org/officeDocument/2006/relationships/header" Target="header651.xml" /><Relationship Id="rId3082" Type="http://schemas.openxmlformats.org/officeDocument/2006/relationships/footer" Target="footer651.xml" /><Relationship Id="rId3083" Type="http://schemas.openxmlformats.org/officeDocument/2006/relationships/hyperlink" Target="https://advance.lexis.com/api/document?collection=news&amp;id=urn:contentItem:606T-D4J1-JB20-G4V7-00000-00&amp;context=1519360" TargetMode="External" /><Relationship Id="rId3084" Type="http://schemas.openxmlformats.org/officeDocument/2006/relationships/header" Target="header652.xml" /><Relationship Id="rId3085" Type="http://schemas.openxmlformats.org/officeDocument/2006/relationships/header" Target="header653.xml" /><Relationship Id="rId3086" Type="http://schemas.openxmlformats.org/officeDocument/2006/relationships/footer" Target="footer652.xml" /><Relationship Id="rId3087" Type="http://schemas.openxmlformats.org/officeDocument/2006/relationships/footer" Target="footer653.xml" /><Relationship Id="rId3088" Type="http://schemas.openxmlformats.org/officeDocument/2006/relationships/header" Target="header654.xml" /><Relationship Id="rId3089" Type="http://schemas.openxmlformats.org/officeDocument/2006/relationships/footer" Target="footer654.xml" /><Relationship Id="rId309" Type="http://schemas.openxmlformats.org/officeDocument/2006/relationships/footer" Target="footer99.xml" /><Relationship Id="rId3090" Type="http://schemas.openxmlformats.org/officeDocument/2006/relationships/hyperlink" Target="https://advance.lexis.com/api/document?collection=news&amp;id=urn:contentItem:60MH-G361-F027-X00S-00000-00&amp;context=1519360" TargetMode="External" /><Relationship Id="rId3091" Type="http://schemas.openxmlformats.org/officeDocument/2006/relationships/hyperlink" Target="https://www.nbcnews.com/news/asian-america/new-york-police-create-asian-hate-crimes-task-force-n1237193" TargetMode="External" /><Relationship Id="rId3092" Type="http://schemas.openxmlformats.org/officeDocument/2006/relationships/hyperlink" Target="https://media2.s-nbcnews.com/i/newscms/2020_34/3097441/191112-nypd-mn-1635_8abfeffb77b1018d27a99f03c621658a.jpg" TargetMode="External" /><Relationship Id="rId3093" Type="http://schemas.openxmlformats.org/officeDocument/2006/relationships/header" Target="header655.xml" /><Relationship Id="rId3094" Type="http://schemas.openxmlformats.org/officeDocument/2006/relationships/header" Target="header656.xml" /><Relationship Id="rId3095" Type="http://schemas.openxmlformats.org/officeDocument/2006/relationships/footer" Target="footer655.xml" /><Relationship Id="rId3096" Type="http://schemas.openxmlformats.org/officeDocument/2006/relationships/footer" Target="footer656.xml" /><Relationship Id="rId3097" Type="http://schemas.openxmlformats.org/officeDocument/2006/relationships/header" Target="header657.xml" /><Relationship Id="rId3098" Type="http://schemas.openxmlformats.org/officeDocument/2006/relationships/footer" Target="footer657.xml" /><Relationship Id="rId3099" Type="http://schemas.openxmlformats.org/officeDocument/2006/relationships/hyperlink" Target="https://advance.lexis.com/api/document?collection=news&amp;id=urn:contentItem:60YY-8901-DY41-7056-00000-00&amp;context=1519360" TargetMode="External" /><Relationship Id="rId31" Type="http://schemas.openxmlformats.org/officeDocument/2006/relationships/footer" Target="footer11.xml" /><Relationship Id="rId310" Type="http://schemas.openxmlformats.org/officeDocument/2006/relationships/hyperlink" Target="https://advance.lexis.com/api/document?collection=news&amp;id=urn:contentItem:6145-CYD1-DYTR-J0X4-00000-00&amp;context=1519360" TargetMode="External" /><Relationship Id="rId3100" Type="http://schemas.openxmlformats.org/officeDocument/2006/relationships/hyperlink" Target="http://www.aier.org/colcalc.html" TargetMode="External" /><Relationship Id="rId3101" Type="http://schemas.openxmlformats.org/officeDocument/2006/relationships/hyperlink" Target="http://www.nhtsa.dot.gov" TargetMode="External" /><Relationship Id="rId3102" Type="http://schemas.openxmlformats.org/officeDocument/2006/relationships/hyperlink" Target="http://www.nhtsa.dot.gov/people/outreach/stateleg/" TargetMode="External" /><Relationship Id="rId3103" Type="http://schemas.openxmlformats.org/officeDocument/2006/relationships/hyperlink" Target="http://vip.msu.edu/sass/data/dataright1.html" TargetMode="External" /><Relationship Id="rId3104" Type="http://schemas.openxmlformats.org/officeDocument/2006/relationships/hyperlink" Target="http://eire.census.gov/popest/archives/state/stats/st-" TargetMode="External" /><Relationship Id="rId3105" Type="http://schemas.openxmlformats.org/officeDocument/2006/relationships/hyperlink" Target="http://www.nhtsa.dot.gov/people/outreach/stateleg/repaeatintoxdrivers.htm" TargetMode="External" /><Relationship Id="rId3106" Type="http://schemas.openxmlformats.org/officeDocument/2006/relationships/hyperlink" Target="http://www.nhtsa.dot.gov/people/outreach/stateleg/seatbeltuse.htm" TargetMode="External" /><Relationship Id="rId3107" Type="http://schemas.openxmlformats.org/officeDocument/2006/relationships/hyperlink" Target="http://eire.census.gov/popest/archives/state/stats/st-99-13.txt" TargetMode="External" /><Relationship Id="rId3108" Type="http://schemas.openxmlformats.org/officeDocument/2006/relationships/header" Target="header658.xml" /><Relationship Id="rId3109" Type="http://schemas.openxmlformats.org/officeDocument/2006/relationships/header" Target="header659.xml" /><Relationship Id="rId311" Type="http://schemas.openxmlformats.org/officeDocument/2006/relationships/header" Target="header100.xml" /><Relationship Id="rId3110" Type="http://schemas.openxmlformats.org/officeDocument/2006/relationships/footer" Target="footer658.xml" /><Relationship Id="rId3111" Type="http://schemas.openxmlformats.org/officeDocument/2006/relationships/footer" Target="footer659.xml" /><Relationship Id="rId3112" Type="http://schemas.openxmlformats.org/officeDocument/2006/relationships/header" Target="header660.xml" /><Relationship Id="rId3113" Type="http://schemas.openxmlformats.org/officeDocument/2006/relationships/footer" Target="footer660.xml" /><Relationship Id="rId3114" Type="http://schemas.openxmlformats.org/officeDocument/2006/relationships/hyperlink" Target="https://advance.lexis.com/api/document?collection=news&amp;id=urn:contentItem:60F7-4061-DY9S-T0V9-00000-00&amp;context=1519360" TargetMode="External" /><Relationship Id="rId3115" Type="http://schemas.openxmlformats.org/officeDocument/2006/relationships/header" Target="header661.xml" /><Relationship Id="rId3116" Type="http://schemas.openxmlformats.org/officeDocument/2006/relationships/header" Target="header662.xml" /><Relationship Id="rId3117" Type="http://schemas.openxmlformats.org/officeDocument/2006/relationships/footer" Target="footer661.xml" /><Relationship Id="rId3118" Type="http://schemas.openxmlformats.org/officeDocument/2006/relationships/footer" Target="footer662.xml" /><Relationship Id="rId3119" Type="http://schemas.openxmlformats.org/officeDocument/2006/relationships/header" Target="header663.xml" /><Relationship Id="rId312" Type="http://schemas.openxmlformats.org/officeDocument/2006/relationships/header" Target="header101.xml" /><Relationship Id="rId3120" Type="http://schemas.openxmlformats.org/officeDocument/2006/relationships/footer" Target="footer663.xml" /><Relationship Id="rId3121" Type="http://schemas.openxmlformats.org/officeDocument/2006/relationships/hyperlink" Target="https://advance.lexis.com/api/document?collection=news&amp;id=urn:contentItem:60R8-J8H1-JCMN-Y2YH-00000-00&amp;context=1519360" TargetMode="External" /><Relationship Id="rId3122" Type="http://schemas.openxmlformats.org/officeDocument/2006/relationships/hyperlink" Target="https://www.mrdrybones.com/blog/D20830_2.png" TargetMode="External" /><Relationship Id="rId3123" Type="http://schemas.openxmlformats.org/officeDocument/2006/relationships/hyperlink" Target="https://49yzp92imhtx8radn224z7y1-wpengine.netdna-ssl.com/wp-content/uploads/2020/08/Screen-Shot-2020-08-30-at-11.27.32-AM.png" TargetMode="External" /><Relationship Id="rId3124" Type="http://schemas.openxmlformats.org/officeDocument/2006/relationships/hyperlink" Target="https://www.israelhayom.com/opinions/the-free-worlds-craven-and-hypocritical-fifth-column/" TargetMode="External" /><Relationship Id="rId3125" Type="http://schemas.openxmlformats.org/officeDocument/2006/relationships/hyperlink" Target="https://www.algemeiner.com/2020/08/31/uaes-end-of-boycott-is-a-blow-to-bds/" TargetMode="External" /><Relationship Id="rId3126" Type="http://schemas.openxmlformats.org/officeDocument/2006/relationships/hyperlink" Target="https://www.timesofisrael.com/an-inside-job-how-a-uk-engineer-helped-the-irgun-break-into-acre-prison-in-1947" TargetMode="External" /><Relationship Id="rId3127" Type="http://schemas.openxmlformats.org/officeDocument/2006/relationships/hyperlink" Target="http://myrightword.blogspot.com/2020/08/clarfiying-herodotus-on-palestine.html" TargetMode="External" /><Relationship Id="rId3128" Type="http://schemas.openxmlformats.org/officeDocument/2006/relationships/hyperlink" Target="https://honestreporting.com/harvard-to-welcome-chief-palestinian-rejectionist" TargetMode="External" /><Relationship Id="rId3129" Type="http://schemas.openxmlformats.org/officeDocument/2006/relationships/hyperlink" Target="https://www.washingtonexaminer.com/opinion/associated-press-profile-on-al-sharpton-forgets-to-mention-the-time-he-incited-anti-semitic-riots" TargetMode="External" /><Relationship Id="rId313" Type="http://schemas.openxmlformats.org/officeDocument/2006/relationships/footer" Target="footer100.xml" /><Relationship Id="rId3130" Type="http://schemas.openxmlformats.org/officeDocument/2006/relationships/hyperlink" Target="https://twitter.com/lsarsour?ref_src=twsrc%5Etfw" TargetMode="External" /><Relationship Id="rId3131" Type="http://schemas.openxmlformats.org/officeDocument/2006/relationships/hyperlink" Target="https://t.co/Qp1cOLLR9R" TargetMode="External" /><Relationship Id="rId3132" Type="http://schemas.openxmlformats.org/officeDocument/2006/relationships/hyperlink" Target="https://twitter.com/RealSarahIdan/status/1299966909866102784?ref_src=twsrc%5Etfw" TargetMode="External" /><Relationship Id="rId3133" Type="http://schemas.openxmlformats.org/officeDocument/2006/relationships/hyperlink" Target="https://t.co/eGMBjo8SwP" TargetMode="External" /><Relationship Id="rId3134" Type="http://schemas.openxmlformats.org/officeDocument/2006/relationships/hyperlink" Target="https://twitter.com/mishtal/status/1300362657132879873?ref_src=twsrc%5Etfw" TargetMode="External" /><Relationship Id="rId3135" Type="http://schemas.openxmlformats.org/officeDocument/2006/relationships/hyperlink" Target="https://www.algemeiner.com/2020/08/31/german-jews-condemn-far%e2%80%90right-coronavirus-protest-outside-reichstag-in-berlin/" TargetMode="External" /><Relationship Id="rId3136" Type="http://schemas.openxmlformats.org/officeDocument/2006/relationships/hyperlink" Target="https://www.timesofisrael.com/liveblog_entry/dozens-of-ny-jews-protest-outside-un-against-chinas-persecution-of-uighurs/" TargetMode="External" /><Relationship Id="rId3137" Type="http://schemas.openxmlformats.org/officeDocument/2006/relationships/hyperlink" Target="https://camera-uk.org/2020/08/30/guardian-op-ed-promotes-dishonest-pinkwashing-charge-against-israel/" TargetMode="External" /><Relationship Id="rId3138" Type="http://schemas.openxmlformats.org/officeDocument/2006/relationships/hyperlink" Target="https://camera-uk.org/2020/08/30/bbc-reports-on-corona-in-gaza-include-context-free-portrayal-of-blockade/" TargetMode="External" /><Relationship Id="rId3139" Type="http://schemas.openxmlformats.org/officeDocument/2006/relationships/hyperlink" Target="https://twitter.com/Katelyn_Caralle?ref_src=twsrc%5Etfw" TargetMode="External" /><Relationship Id="rId314" Type="http://schemas.openxmlformats.org/officeDocument/2006/relationships/footer" Target="footer101.xml" /><Relationship Id="rId3140" Type="http://schemas.openxmlformats.org/officeDocument/2006/relationships/hyperlink" Target="https://t.co/n7kpiNZTBG" TargetMode="External" /><Relationship Id="rId3141" Type="http://schemas.openxmlformats.org/officeDocument/2006/relationships/hyperlink" Target="https://twitter.com/HonestReporting/status/1300355933286080512?ref_src=twsrc%5Etfw" TargetMode="External" /><Relationship Id="rId3142" Type="http://schemas.openxmlformats.org/officeDocument/2006/relationships/hyperlink" Target="https://www.camera.org/article/delegitimizing-northern-kibbutz-afp-calls-it-settlement/" TargetMode="External" /><Relationship Id="rId3143" Type="http://schemas.openxmlformats.org/officeDocument/2006/relationships/hyperlink" Target="https://www.jpost.com/j-spot/controversy-turns-seth-rogens-an-american-pickle-sour-640141" TargetMode="External" /><Relationship Id="rId3144" Type="http://schemas.openxmlformats.org/officeDocument/2006/relationships/hyperlink" Target="https://www.algemeiner.com/2020/08/30/outrage-after-online-publication-uses-auschwitz-photo-to-illustrate-story-about-r-kelly-incarceration/" TargetMode="External" /><Relationship Id="rId3145" Type="http://schemas.openxmlformats.org/officeDocument/2006/relationships/hyperlink" Target="https://www.jpost.com/diaspora/suspects-arrested-in-antisemitic-vandalism-of-cleveland-jewish-buildings-640429" TargetMode="External" /><Relationship Id="rId3146" Type="http://schemas.openxmlformats.org/officeDocument/2006/relationships/hyperlink" Target="https://www.jpost.com/diaspora/two-haredim-lightly-injured-in-hit-and-run-in-brooklyn-640574" TargetMode="External" /><Relationship Id="rId3147" Type="http://schemas.openxmlformats.org/officeDocument/2006/relationships/hyperlink" Target="https://t.co/fMdB18rEgB" TargetMode="External" /><Relationship Id="rId3148" Type="http://schemas.openxmlformats.org/officeDocument/2006/relationships/hyperlink" Target="https://twitter.com/ReaganBattalion/status/1300140671572078592?ref_src=twsrc%5Etfw" TargetMode="External" /><Relationship Id="rId3149" Type="http://schemas.openxmlformats.org/officeDocument/2006/relationships/hyperlink" Target="https://www.jpost.com/diaspora/israeli-house-to-establish-first-holocaust-memorial-in-georgia-640573" TargetMode="External" /><Relationship Id="rId315" Type="http://schemas.openxmlformats.org/officeDocument/2006/relationships/header" Target="header102.xml" /><Relationship Id="rId3150" Type="http://schemas.openxmlformats.org/officeDocument/2006/relationships/hyperlink" Target="https://www.algemeiner.com/2020/08/31/israels-elbit-systems-wins-us-army-contract-worth-up-to-79-million/" TargetMode="External" /><Relationship Id="rId3151" Type="http://schemas.openxmlformats.org/officeDocument/2006/relationships/hyperlink" Target="https://www.timesofisrael.com/reviving-old-therapy-israeli-doctors-unleash-lung-radiation-against-covid-19" TargetMode="External" /><Relationship Id="rId3152" Type="http://schemas.openxmlformats.org/officeDocument/2006/relationships/hyperlink" Target="https://www.timesofisrael.com/israeli-startup-to-use-gene-editing-tools-to-enhance-cannabis-seeds" TargetMode="External" /><Relationship Id="rId3153" Type="http://schemas.openxmlformats.org/officeDocument/2006/relationships/hyperlink" Target="https://www.jpost.com/israel-news/technion-develops-mapping-system-to-assist-blind-in-navigating-cities-640569" TargetMode="External" /><Relationship Id="rId3154" Type="http://schemas.openxmlformats.org/officeDocument/2006/relationships/hyperlink" Target="https://twitter.com/hashtag/firefighting?src=hash&amp;#38;ref_src=twsrc%5Etfw" TargetMode="External" /><Relationship Id="rId3155" Type="http://schemas.openxmlformats.org/officeDocument/2006/relationships/hyperlink" Target="https://twitter.com/hashtag/fires?src=hash&amp;#38;ref_src=twsrc%5Etfw" TargetMode="External" /><Relationship Id="rId3156" Type="http://schemas.openxmlformats.org/officeDocument/2006/relationships/hyperlink" Target="https://twitter.com/hashtag/CA?src=hash&amp;#38;ref_src=twsrc%5Etfw" TargetMode="External" /><Relationship Id="rId3157" Type="http://schemas.openxmlformats.org/officeDocument/2006/relationships/hyperlink" Target="https://twitter.com/hashtag/US?src=hash&amp;#38;ref_src=twsrc%5Etfw" TargetMode="External" /><Relationship Id="rId3158" Type="http://schemas.openxmlformats.org/officeDocument/2006/relationships/hyperlink" Target="https://twitter.com/IsraelMFA?ref_src=twsrc%5Etfw" TargetMode="External" /><Relationship Id="rId3159" Type="http://schemas.openxmlformats.org/officeDocument/2006/relationships/hyperlink" Target="https://twitter.com/IsraelinUSA?ref_src=twsrc%5Etfw" TargetMode="External" /><Relationship Id="rId316" Type="http://schemas.openxmlformats.org/officeDocument/2006/relationships/footer" Target="footer102.xml" /><Relationship Id="rId3160" Type="http://schemas.openxmlformats.org/officeDocument/2006/relationships/hyperlink" Target="https://t.co/D7fTD3PHRX" TargetMode="External" /><Relationship Id="rId3161" Type="http://schemas.openxmlformats.org/officeDocument/2006/relationships/hyperlink" Target="https://twitter.com/ShlomiKofman/status/1300067459609706496?ref_src=twsrc%5Etfw" TargetMode="External" /><Relationship Id="rId3162" Type="http://schemas.openxmlformats.org/officeDocument/2006/relationships/header" Target="header664.xml" /><Relationship Id="rId3163" Type="http://schemas.openxmlformats.org/officeDocument/2006/relationships/header" Target="header665.xml" /><Relationship Id="rId3164" Type="http://schemas.openxmlformats.org/officeDocument/2006/relationships/footer" Target="footer664.xml" /><Relationship Id="rId3165" Type="http://schemas.openxmlformats.org/officeDocument/2006/relationships/footer" Target="footer665.xml" /><Relationship Id="rId3166" Type="http://schemas.openxmlformats.org/officeDocument/2006/relationships/header" Target="header666.xml" /><Relationship Id="rId3167" Type="http://schemas.openxmlformats.org/officeDocument/2006/relationships/footer" Target="footer666.xml" /><Relationship Id="rId3168" Type="http://schemas.openxmlformats.org/officeDocument/2006/relationships/hyperlink" Target="https://advance.lexis.com/api/document?collection=news&amp;id=urn:contentItem:606J-KWG1-JB20-G1RN-00000-00&amp;context=1519360" TargetMode="External" /><Relationship Id="rId3169" Type="http://schemas.openxmlformats.org/officeDocument/2006/relationships/header" Target="header667.xml" /><Relationship Id="rId317" Type="http://schemas.openxmlformats.org/officeDocument/2006/relationships/hyperlink" Target="https://advance.lexis.com/api/document?collection=news&amp;id=urn:contentItem:61K5-0WH1-JDJN-6107-00000-00&amp;context=1519360" TargetMode="External" /><Relationship Id="rId3170" Type="http://schemas.openxmlformats.org/officeDocument/2006/relationships/header" Target="header668.xml" /><Relationship Id="rId3171" Type="http://schemas.openxmlformats.org/officeDocument/2006/relationships/footer" Target="footer667.xml" /><Relationship Id="rId3172" Type="http://schemas.openxmlformats.org/officeDocument/2006/relationships/footer" Target="footer668.xml" /><Relationship Id="rId3173" Type="http://schemas.openxmlformats.org/officeDocument/2006/relationships/header" Target="header669.xml" /><Relationship Id="rId3174" Type="http://schemas.openxmlformats.org/officeDocument/2006/relationships/footer" Target="footer669.xml" /><Relationship Id="rId3175" Type="http://schemas.openxmlformats.org/officeDocument/2006/relationships/hyperlink" Target="https://advance.lexis.com/api/document?collection=news&amp;id=urn:contentItem:6195-7J21-JC11-1135-00000-00&amp;context=1519360" TargetMode="External" /><Relationship Id="rId3176" Type="http://schemas.openxmlformats.org/officeDocument/2006/relationships/hyperlink" Target="https://www.cbsnews.com/news/sikh-indian-americans-becoming-truckers-mintu-pandher-laramie-wyoming/" TargetMode="External" /><Relationship Id="rId3177" Type="http://schemas.openxmlformats.org/officeDocument/2006/relationships/hyperlink" Target="https://www.economist.com/united-states/2018/05/03/an-all-american-industry-changes-the-all-american-way" TargetMode="External" /><Relationship Id="rId3178" Type="http://schemas.openxmlformats.org/officeDocument/2006/relationships/hyperlink" Target="https://www.latimes.com/local/lanow/la-me-ln-sikh-truckers-20161115-story.html" TargetMode="External" /><Relationship Id="rId3179" Type="http://schemas.openxmlformats.org/officeDocument/2006/relationships/hyperlink" Target="https://beta.regulations.gov/document/SAMHSA-2020-0001-0002" TargetMode="External" /><Relationship Id="rId318" Type="http://schemas.openxmlformats.org/officeDocument/2006/relationships/hyperlink" Target="http://syndigate.info" TargetMode="External" /><Relationship Id="rId3180" Type="http://schemas.openxmlformats.org/officeDocument/2006/relationships/hyperlink" Target="mailto:editor@targetednews.com" TargetMode="External" /><Relationship Id="rId3181" Type="http://schemas.openxmlformats.org/officeDocument/2006/relationships/hyperlink" Target="https://targetednews.com" TargetMode="External" /><Relationship Id="rId3182" Type="http://schemas.openxmlformats.org/officeDocument/2006/relationships/header" Target="header670.xml" /><Relationship Id="rId3183" Type="http://schemas.openxmlformats.org/officeDocument/2006/relationships/header" Target="header671.xml" /><Relationship Id="rId3184" Type="http://schemas.openxmlformats.org/officeDocument/2006/relationships/footer" Target="footer670.xml" /><Relationship Id="rId3185" Type="http://schemas.openxmlformats.org/officeDocument/2006/relationships/footer" Target="footer671.xml" /><Relationship Id="rId3186" Type="http://schemas.openxmlformats.org/officeDocument/2006/relationships/header" Target="header672.xml" /><Relationship Id="rId3187" Type="http://schemas.openxmlformats.org/officeDocument/2006/relationships/footer" Target="footer672.xml" /><Relationship Id="rId3188" Type="http://schemas.openxmlformats.org/officeDocument/2006/relationships/hyperlink" Target="https://advance.lexis.com/api/document?collection=news&amp;id=urn:contentItem:6077-X9S1-DY9S-T280-00000-00&amp;context=1519360" TargetMode="External" /><Relationship Id="rId3189" Type="http://schemas.openxmlformats.org/officeDocument/2006/relationships/hyperlink" Target="mailto:mike.koreen@thecanadianpress.com" TargetMode="External" /><Relationship Id="rId319" Type="http://schemas.openxmlformats.org/officeDocument/2006/relationships/image" Target="media/image10.png" /><Relationship Id="rId3190" Type="http://schemas.openxmlformats.org/officeDocument/2006/relationships/hyperlink" Target="http://newsroom.ap.org/coverageplan" TargetMode="External" /><Relationship Id="rId3191" Type="http://schemas.openxmlformats.org/officeDocument/2006/relationships/hyperlink" Target="http://newsroom.ap.org" TargetMode="External" /><Relationship Id="rId3192" Type="http://schemas.openxmlformats.org/officeDocument/2006/relationships/hyperlink" Target="mailto:apcustomersupport@ap.org" TargetMode="External" /><Relationship Id="rId3193" Type="http://schemas.openxmlformats.org/officeDocument/2006/relationships/hyperlink" Target="https://podcasts.apple.com/podcast/idhttps-podcasts-apple-com-us-podcast-ap-top-25-college/id1138957862" TargetMode="External" /><Relationship Id="rId3194" Type="http://schemas.openxmlformats.org/officeDocument/2006/relationships/header" Target="header673.xml" /><Relationship Id="rId3195" Type="http://schemas.openxmlformats.org/officeDocument/2006/relationships/header" Target="header674.xml" /><Relationship Id="rId3196" Type="http://schemas.openxmlformats.org/officeDocument/2006/relationships/footer" Target="footer673.xml" /><Relationship Id="rId3197" Type="http://schemas.openxmlformats.org/officeDocument/2006/relationships/footer" Target="footer674.xml" /><Relationship Id="rId3198" Type="http://schemas.openxmlformats.org/officeDocument/2006/relationships/header" Target="header675.xml" /><Relationship Id="rId3199" Type="http://schemas.openxmlformats.org/officeDocument/2006/relationships/footer" Target="footer675.xml" /><Relationship Id="rId32" Type="http://schemas.openxmlformats.org/officeDocument/2006/relationships/header" Target="header12.xml" /><Relationship Id="rId320" Type="http://schemas.openxmlformats.org/officeDocument/2006/relationships/header" Target="header103.xml" /><Relationship Id="rId3200" Type="http://schemas.openxmlformats.org/officeDocument/2006/relationships/hyperlink" Target="https://advance.lexis.com/api/document?collection=news&amp;id=urn:contentItem:60KH-XBB1-F11P-X4W4-00000-00&amp;context=1519360" TargetMode="External" /><Relationship Id="rId3201" Type="http://schemas.openxmlformats.org/officeDocument/2006/relationships/image" Target="media/image23.png" /><Relationship Id="rId3202" Type="http://schemas.openxmlformats.org/officeDocument/2006/relationships/header" Target="header676.xml" /><Relationship Id="rId3203" Type="http://schemas.openxmlformats.org/officeDocument/2006/relationships/header" Target="header677.xml" /><Relationship Id="rId3204" Type="http://schemas.openxmlformats.org/officeDocument/2006/relationships/footer" Target="footer676.xml" /><Relationship Id="rId3205" Type="http://schemas.openxmlformats.org/officeDocument/2006/relationships/footer" Target="footer677.xml" /><Relationship Id="rId3206" Type="http://schemas.openxmlformats.org/officeDocument/2006/relationships/header" Target="header678.xml" /><Relationship Id="rId3207" Type="http://schemas.openxmlformats.org/officeDocument/2006/relationships/footer" Target="footer678.xml" /><Relationship Id="rId3208" Type="http://schemas.openxmlformats.org/officeDocument/2006/relationships/hyperlink" Target="https://advance.lexis.com/api/document?collection=news&amp;id=urn:contentItem:609H-PKJ1-DXH2-629V-00000-00&amp;context=1519360" TargetMode="External" /><Relationship Id="rId3209" Type="http://schemas.openxmlformats.org/officeDocument/2006/relationships/header" Target="header679.xml" /><Relationship Id="rId321" Type="http://schemas.openxmlformats.org/officeDocument/2006/relationships/header" Target="header104.xml" /><Relationship Id="rId3210" Type="http://schemas.openxmlformats.org/officeDocument/2006/relationships/header" Target="header680.xml" /><Relationship Id="rId3211" Type="http://schemas.openxmlformats.org/officeDocument/2006/relationships/footer" Target="footer679.xml" /><Relationship Id="rId3212" Type="http://schemas.openxmlformats.org/officeDocument/2006/relationships/footer" Target="footer680.xml" /><Relationship Id="rId3213" Type="http://schemas.openxmlformats.org/officeDocument/2006/relationships/header" Target="header681.xml" /><Relationship Id="rId3214" Type="http://schemas.openxmlformats.org/officeDocument/2006/relationships/footer" Target="footer681.xml" /><Relationship Id="rId3215" Type="http://schemas.openxmlformats.org/officeDocument/2006/relationships/hyperlink" Target="https://advance.lexis.com/api/document?collection=news&amp;id=urn:contentItem:61KD-FJD1-DXH2-62F5-00000-00&amp;context=1519360" TargetMode="External" /><Relationship Id="rId3216" Type="http://schemas.openxmlformats.org/officeDocument/2006/relationships/header" Target="header682.xml" /><Relationship Id="rId3217" Type="http://schemas.openxmlformats.org/officeDocument/2006/relationships/header" Target="header683.xml" /><Relationship Id="rId3218" Type="http://schemas.openxmlformats.org/officeDocument/2006/relationships/footer" Target="footer682.xml" /><Relationship Id="rId3219" Type="http://schemas.openxmlformats.org/officeDocument/2006/relationships/footer" Target="footer683.xml" /><Relationship Id="rId322" Type="http://schemas.openxmlformats.org/officeDocument/2006/relationships/footer" Target="footer103.xml" /><Relationship Id="rId3220" Type="http://schemas.openxmlformats.org/officeDocument/2006/relationships/header" Target="header684.xml" /><Relationship Id="rId3221" Type="http://schemas.openxmlformats.org/officeDocument/2006/relationships/footer" Target="footer684.xml" /><Relationship Id="rId3222" Type="http://schemas.openxmlformats.org/officeDocument/2006/relationships/hyperlink" Target="https://advance.lexis.com/api/document?collection=news&amp;id=urn:contentItem:60C7-Y6K1-F03R-N530-00000-00&amp;context=1519360" TargetMode="External" /><Relationship Id="rId3223" Type="http://schemas.openxmlformats.org/officeDocument/2006/relationships/hyperlink" Target="https://2.bp.blogspot.com/proxy/25fnoK24JhrNW3DCeVggYDSY3k--yayeIjF8kC7OxsiVWcyZQx0Eojvd3uU9SHeRJZlg6VULguXfV-5S-WEa=s0-d" TargetMode="External" /><Relationship Id="rId3224" Type="http://schemas.openxmlformats.org/officeDocument/2006/relationships/hyperlink" Target="https://images.jpost.com/image/upload/f_auto,fl_lossy/t_JD_ArticleMainImageFaceDetect/460625;Play" TargetMode="External" /><Relationship Id="rId3225" Type="http://schemas.openxmlformats.org/officeDocument/2006/relationships/hyperlink" Target="https://besacenter.org/perspectives-papers/holocaust-uniqueness/" TargetMode="External" /><Relationship Id="rId3226" Type="http://schemas.openxmlformats.org/officeDocument/2006/relationships/hyperlink" Target="https://blogs.timesofisrael.com/israels-centrist-consensus" TargetMode="External" /><Relationship Id="rId3227" Type="http://schemas.openxmlformats.org/officeDocument/2006/relationships/hyperlink" Target="http://www.israelnationalnews.com/News/News.aspx/283517" TargetMode="External" /><Relationship Id="rId3228" Type="http://schemas.openxmlformats.org/officeDocument/2006/relationships/hyperlink" Target="https://www.washingtonpost.com/national-security/israels-outgoing-un-ambassador-we-have-to-fight-anti-semitism-on-all-fronts/2020/07/14/4aaeddac-c2c3-11ea-9fdd-b7ac6b051dc8_story.html" TargetMode="External" /><Relationship Id="rId3229" Type="http://schemas.openxmlformats.org/officeDocument/2006/relationships/hyperlink" Target="https://camera-uk.org/2020/07/15/guardian-op-ed-attacks-liberal-zionists-or-anyone-supporting-israels-existence/" TargetMode="External" /><Relationship Id="rId323" Type="http://schemas.openxmlformats.org/officeDocument/2006/relationships/footer" Target="footer104.xml" /><Relationship Id="rId3230" Type="http://schemas.openxmlformats.org/officeDocument/2006/relationships/hyperlink" Target="https://www.hollywoodreporter.com/news/kareem-abdul-jabbar-is-outrage-anti-semitism-sports-hollywood-1303210" TargetMode="External" /><Relationship Id="rId3231" Type="http://schemas.openxmlformats.org/officeDocument/2006/relationships/hyperlink" Target="https://freebeacon.com/latest-news/viacomcbs-drops-nick-cannon-after-anti-semitic-tirade/" TargetMode="External" /><Relationship Id="rId3232" Type="http://schemas.openxmlformats.org/officeDocument/2006/relationships/hyperlink" Target="https://t.co/wFhYsMr0oB" TargetMode="External" /><Relationship Id="rId3233" Type="http://schemas.openxmlformats.org/officeDocument/2006/relationships/hyperlink" Target="https://twitter.com/ConceptualJames/status/1283111675521118208?ref_src=twsrc%5Etfw" TargetMode="External" /><Relationship Id="rId3234" Type="http://schemas.openxmlformats.org/officeDocument/2006/relationships/hyperlink" Target="https://www.timesofisrael.com/ilhan-omar-snags-pelosi-endorsement-but-falls-behind-in-fundraising" TargetMode="External" /><Relationship Id="rId3235" Type="http://schemas.openxmlformats.org/officeDocument/2006/relationships/hyperlink" Target="https://freebeacon.com/democrats/ilhan-omar-funnels-228000-more-into-husbands-firm/" TargetMode="External" /><Relationship Id="rId3236" Type="http://schemas.openxmlformats.org/officeDocument/2006/relationships/hyperlink" Target="https://antisemitism.uk/university-of-york-adopts-international-definition-of-antisemitism" TargetMode="External" /><Relationship Id="rId3237" Type="http://schemas.openxmlformats.org/officeDocument/2006/relationships/hyperlink" Target="https://www.algemeiner.com/2020/07/14/california-board-of-education-urged-to-reject-campaign-to-impose-ethnic-studies-curriculum-viewed-as-antisemitic/" TargetMode="External" /><Relationship Id="rId3238" Type="http://schemas.openxmlformats.org/officeDocument/2006/relationships/hyperlink" Target="https://www.algemeiner.com/2020/07/15/institutional-antisemitism-non-profits-tweet-shows-scope-of-jew-hatred/" TargetMode="External" /><Relationship Id="rId3239" Type="http://schemas.openxmlformats.org/officeDocument/2006/relationships/hyperlink" Target="https://www.algemeiner.com/2020/07/14/florida-state-university-student-senate-led-by-president-accused-of-antisemitism-filibusters-resolution-defending-jewish-students/" TargetMode="External" /><Relationship Id="rId324" Type="http://schemas.openxmlformats.org/officeDocument/2006/relationships/header" Target="header105.xml" /><Relationship Id="rId3240" Type="http://schemas.openxmlformats.org/officeDocument/2006/relationships/hyperlink" Target="https://honestreporting.ca/winnipeg-free-press-commentator-wrongly-claims-jesus-was-palestinian" TargetMode="External" /><Relationship Id="rId3241" Type="http://schemas.openxmlformats.org/officeDocument/2006/relationships/hyperlink" Target="https://www.jpost.com/international/studies-find-far-right-using-telegram-isis-using-facebook-635035" TargetMode="External" /><Relationship Id="rId3242" Type="http://schemas.openxmlformats.org/officeDocument/2006/relationships/hyperlink" Target="https://www.jewishpress.com/news/us-news/ny/adl-offers-up-to-10000-reward-for-those-tied-to-anti-semitic-attack-in-brooklyn/2020/07/15/" TargetMode="External" /><Relationship Id="rId3243" Type="http://schemas.openxmlformats.org/officeDocument/2006/relationships/hyperlink" Target="https://www.timesofisrael.com/german-regional-police-chief-forced-out-over-forces-far-right-links" TargetMode="External" /><Relationship Id="rId3244" Type="http://schemas.openxmlformats.org/officeDocument/2006/relationships/hyperlink" Target="https://antisemitism.uk/kent-police-investigate-far-right-stickers-with-phrases-like-hitler-was-right-just-weeks-after-caa-revealed-how-similar-stickers-were-appearing-in-the-area" TargetMode="External" /><Relationship Id="rId3245" Type="http://schemas.openxmlformats.org/officeDocument/2006/relationships/hyperlink" Target="https://www.algemeiner.com/2020/07/14/israeli-made-drones-to-help-rescue-operations-in-northern-norway/" TargetMode="External" /><Relationship Id="rId3246" Type="http://schemas.openxmlformats.org/officeDocument/2006/relationships/hyperlink" Target="https://www.algemeiner.com/2020/07/15/former-google-exec-launches-israels-first-investment-fund-dedicated-to-gaming/" TargetMode="External" /><Relationship Id="rId3247" Type="http://schemas.openxmlformats.org/officeDocument/2006/relationships/hyperlink" Target="https://www.algemeiner.com/2020/07/15/solar-powered-transmitters-to-warn-israeli-drivers-of-camels-on-the-road/" TargetMode="External" /><Relationship Id="rId3248" Type="http://schemas.openxmlformats.org/officeDocument/2006/relationships/hyperlink" Target="https://www.jpost.com/diaspora/masas-new-program-offering-allows-fellows-to-work-remotely-from-israel-635099" TargetMode="External" /><Relationship Id="rId3249" Type="http://schemas.openxmlformats.org/officeDocument/2006/relationships/hyperlink" Target="https://www.jpost.com/health-science/second-temple-period-jewish-ritual-bath-uncovered-in-need-of-rescuing-634920" TargetMode="External" /><Relationship Id="rId325" Type="http://schemas.openxmlformats.org/officeDocument/2006/relationships/footer" Target="footer105.xml" /><Relationship Id="rId3250" Type="http://schemas.openxmlformats.org/officeDocument/2006/relationships/header" Target="header685.xml" /><Relationship Id="rId3251" Type="http://schemas.openxmlformats.org/officeDocument/2006/relationships/header" Target="header686.xml" /><Relationship Id="rId3252" Type="http://schemas.openxmlformats.org/officeDocument/2006/relationships/footer" Target="footer685.xml" /><Relationship Id="rId3253" Type="http://schemas.openxmlformats.org/officeDocument/2006/relationships/footer" Target="footer686.xml" /><Relationship Id="rId3254" Type="http://schemas.openxmlformats.org/officeDocument/2006/relationships/header" Target="header687.xml" /><Relationship Id="rId3255" Type="http://schemas.openxmlformats.org/officeDocument/2006/relationships/footer" Target="footer687.xml" /><Relationship Id="rId3256" Type="http://schemas.openxmlformats.org/officeDocument/2006/relationships/hyperlink" Target="https://advance.lexis.com/api/document?collection=news&amp;id=urn:contentItem:61CW-GCV1-JCMN-Y00D-00000-00&amp;context=1519360" TargetMode="External" /><Relationship Id="rId3257" Type="http://schemas.openxmlformats.org/officeDocument/2006/relationships/hyperlink" Target="https://rmx.news/article/article/poland-second-covid-19-wave-not-showing-up-in-unemployment-statistics" TargetMode="External" /><Relationship Id="rId3258" Type="http://schemas.openxmlformats.org/officeDocument/2006/relationships/hyperlink" Target="https://www.breitbart.com/europe/2020/11/26/sunak-economic-crisis-has-just-begun-unemployment-to-hit-2-6-million/" TargetMode="External" /><Relationship Id="rId3259" Type="http://schemas.openxmlformats.org/officeDocument/2006/relationships/hyperlink" Target="https://www.zerohedge.com/political/fraud-was-executed-many-means-sidney-powell-releases-kraken-dual-lawsuits-michigan" TargetMode="External" /><Relationship Id="rId326" Type="http://schemas.openxmlformats.org/officeDocument/2006/relationships/hyperlink" Target="https://advance.lexis.com/api/document?collection=news&amp;id=urn:contentItem:603N-B0R1-F12F-F565-00000-00&amp;context=1519360" TargetMode="External" /><Relationship Id="rId3260" Type="http://schemas.openxmlformats.org/officeDocument/2006/relationships/hyperlink" Target="https://www.zerohedge.com/medical/zero-masks-and-zero-concern-underground-parties-rage-los-angeles-defiance-covid-19" TargetMode="External" /><Relationship Id="rId3261" Type="http://schemas.openxmlformats.org/officeDocument/2006/relationships/hyperlink" Target="https://www.fastcompany.com/90579826/6-million-american-households-could-face-eviction-on-january-1" TargetMode="External" /><Relationship Id="rId3262" Type="http://schemas.openxmlformats.org/officeDocument/2006/relationships/hyperlink" Target="https://summit.news/2020/11/26/another-democrat-caught-violating-his-own-covid-rules/" TargetMode="External" /><Relationship Id="rId3263" Type="http://schemas.openxmlformats.org/officeDocument/2006/relationships/hyperlink" Target="https://disrn.com/news/atlanta-homicides-up-30-from-2019-highest-in-30-years-say-police" TargetMode="External" /><Relationship Id="rId3264" Type="http://schemas.openxmlformats.org/officeDocument/2006/relationships/hyperlink" Target="https://summit.news/2020/11/26/biden-delivers-holiday-message-limit-family-gatherings-get-people-away-from-each-other/" TargetMode="External" /><Relationship Id="rId3265" Type="http://schemas.openxmlformats.org/officeDocument/2006/relationships/hyperlink" Target="https://articles.mercola.com/sites/articles/archive/2020/11/26/breathwork-benefits.aspx" TargetMode="External" /><Relationship Id="rId3266" Type="http://schemas.openxmlformats.org/officeDocument/2006/relationships/hyperlink" Target="https://theredelephants.com/corey-booker-is-introducing-south-african-style-land-confiscation-bill-to-dispossess-whites-and-give-million-acres-in-land-to-black-farmers" TargetMode="External" /><Relationship Id="rId3267" Type="http://schemas.openxmlformats.org/officeDocument/2006/relationships/hyperlink" Target="https://reclaimthenet.org/democrat-senators-ask-youtube-ceo-to-censor-election-misinformation" TargetMode="External" /><Relationship Id="rId3268" Type="http://schemas.openxmlformats.org/officeDocument/2006/relationships/hyperlink" Target="https://disrn.com/news/walt-disney-to-lay-off-32000-as-lockdowns-keep-theme-parks-shuttered" TargetMode="External" /><Relationship Id="rId3269" Type="http://schemas.openxmlformats.org/officeDocument/2006/relationships/hyperlink" Target="https://disrn.com/news/gov-cuomo-lashes-out-at-cops-who-wont-enforce-his-thanksgiving-restrictions" TargetMode="External" /><Relationship Id="rId327" Type="http://schemas.openxmlformats.org/officeDocument/2006/relationships/header" Target="header106.xml" /><Relationship Id="rId3270" Type="http://schemas.openxmlformats.org/officeDocument/2006/relationships/hyperlink" Target="https://townhall.com/columnists/anncoulter/2020/11/25/have-a-historically-accurate-thanksgiving%E2%80%94p-n2580681" TargetMode="External" /><Relationship Id="rId3271" Type="http://schemas.openxmlformats.org/officeDocument/2006/relationships/hyperlink" Target="https://www.dcclothesline.com/2020/11/25/here-is-the-evidence-of-election-fraud-and-it-currently-includes-hundreds-of-cases-encompassing-millions-of-stolen-or-fraudulent-votes/" TargetMode="External" /><Relationship Id="rId3272" Type="http://schemas.openxmlformats.org/officeDocument/2006/relationships/hyperlink" Target="https://www.zerohedge.com/geopolitical/kraken-lawsuit-accuses-iran-monitoring-and-manipulating-2020-election-stoking-deep" TargetMode="External" /><Relationship Id="rId3273" Type="http://schemas.openxmlformats.org/officeDocument/2006/relationships/hyperlink" Target="https://disrn.com/news/nursing-home-covid-19-deaths-now-eclipse-100000-in-the-us" TargetMode="External" /><Relationship Id="rId3274" Type="http://schemas.openxmlformats.org/officeDocument/2006/relationships/hyperlink" Target="https://nationalfile.com/kraken-release-powell-files-georgia-lawsuit-over-voter-fraud-dominion-only-12000-votes-needed-to-overturn-election" TargetMode="External" /><Relationship Id="rId3275" Type="http://schemas.openxmlformats.org/officeDocument/2006/relationships/hyperlink" Target="https://summit.news/2020/11/26/rand-paul-on-biden-secretary-of-state-pick-im-going-to-ask-him-to-apologize-for-supporting-iraq-war/" TargetMode="External" /><Relationship Id="rId3276" Type="http://schemas.openxmlformats.org/officeDocument/2006/relationships/hyperlink" Target="https://disrn.com/news/supreme-court-overturns-pandemic-restrictions-on-religious-gatherings-in-new-york" TargetMode="External" /><Relationship Id="rId3277" Type="http://schemas.openxmlformats.org/officeDocument/2006/relationships/hyperlink" Target="https://newswithviews.com/the-lefts-plan-for-2020-election-violence" TargetMode="External" /><Relationship Id="rId3278" Type="http://schemas.openxmlformats.org/officeDocument/2006/relationships/hyperlink" Target="https://newswithviews.com/these-rinos-are-democrats-who-want-trump-gone" TargetMode="External" /><Relationship Id="rId3279" Type="http://schemas.openxmlformats.org/officeDocument/2006/relationships/hyperlink" Target="https://reclaimthenet.org/twitter-blocks-sidney-powell-legal-defense-fund-website" TargetMode="External" /><Relationship Id="rId328" Type="http://schemas.openxmlformats.org/officeDocument/2006/relationships/header" Target="header107.xml" /><Relationship Id="rId3280" Type="http://schemas.openxmlformats.org/officeDocument/2006/relationships/hyperlink" Target="https://reclaimthenet.org/twitter-suspends-senator-doug-mastriano" TargetMode="External" /><Relationship Id="rId3281" Type="http://schemas.openxmlformats.org/officeDocument/2006/relationships/hyperlink" Target="https://www.dailymail.co.uk/news/article-8990277/American-billionaires-grown-wealth-COVID-19-pandemic-hit-March.html" TargetMode="External" /><Relationship Id="rId3282" Type="http://schemas.openxmlformats.org/officeDocument/2006/relationships/hyperlink" Target="https://nationalfile.com/video-crowd-gasps-at-pa-hearing-after-learning-of-600k-vote-dump-for-biden-just-3k-for-trump" TargetMode="External" /><Relationship Id="rId3283" Type="http://schemas.openxmlformats.org/officeDocument/2006/relationships/hyperlink" Target="https://summit.news/2020/11/26/video-obama-blames-trump-for-his-own-border-cages/" TargetMode="External" /><Relationship Id="rId3284" Type="http://schemas.openxmlformats.org/officeDocument/2006/relationships/hyperlink" Target="https://www.the-sun.com/news/1865995/war-memorial-vandalized-statue-toppled-protests-portland-oregon/" TargetMode="External" /><Relationship Id="rId3285" Type="http://schemas.openxmlformats.org/officeDocument/2006/relationships/hyperlink" Target="https://www.zerohedge.com/medical/stand-down-officers-angry-crowd-heckles-cops-after-toronto-bbq-owner-arrested-ignoring" TargetMode="External" /><Relationship Id="rId3286" Type="http://schemas.openxmlformats.org/officeDocument/2006/relationships/hyperlink" Target="https://www.bnaibrith.ca/bc_imam_jews_are_monkeys_and_pigs" TargetMode="External" /><Relationship Id="rId3287" Type="http://schemas.openxmlformats.org/officeDocument/2006/relationships/hyperlink" Target="https://www.breitbart.com/europe/2020/11/26/bbq-rebellion-restaurant-owner-arrested-after-days-defying-toronto-lockdown/" TargetMode="External" /><Relationship Id="rId3288" Type="http://schemas.openxmlformats.org/officeDocument/2006/relationships/hyperlink" Target="https://globalnews.ca/news/7468366/csis-iran-toronto-company-millions-canada-sanctions/" TargetMode="External" /><Relationship Id="rId3289" Type="http://schemas.openxmlformats.org/officeDocument/2006/relationships/hyperlink" Target="https://www.breitbart.com/europe/2020/11/26/afghan-migrant-flees-germany-after-allegedly-murdering-wife/" TargetMode="External" /><Relationship Id="rId329" Type="http://schemas.openxmlformats.org/officeDocument/2006/relationships/footer" Target="footer106.xml" /><Relationship Id="rId3290" Type="http://schemas.openxmlformats.org/officeDocument/2006/relationships/hyperlink" Target="https://www.rt.com/news/507914-austria-protection-churches-vienna/" TargetMode="External" /><Relationship Id="rId3291" Type="http://schemas.openxmlformats.org/officeDocument/2006/relationships/hyperlink" Target="https://rmx.news/article/article/douglas-murray-western-europe-unable-to-accept-the-east-s-different-approaches" TargetMode="External" /><Relationship Id="rId3292" Type="http://schemas.openxmlformats.org/officeDocument/2006/relationships/hyperlink" Target="https://www.breitbart.com/europe/2020/11/26/eu-threatens-to-walk-out-of-brexit-talks-unless-britain-accepts-brussels-demands/" TargetMode="External" /><Relationship Id="rId3293" Type="http://schemas.openxmlformats.org/officeDocument/2006/relationships/hyperlink" Target="https://news.yahoo.com/four-more-students-charged-france-090230558.html" TargetMode="External" /><Relationship Id="rId3294" Type="http://schemas.openxmlformats.org/officeDocument/2006/relationships/hyperlink" Target="https://rmx.news/article/article/german-government-to-spend-1-billion-to-fight-against-the-right" TargetMode="External" /><Relationship Id="rId3295" Type="http://schemas.openxmlformats.org/officeDocument/2006/relationships/hyperlink" Target="https://www.breitbart.com/europe/2020/11/26/german-far-left-extremist-police-taskforce-investigate-antifa-attempted-homicide/" TargetMode="External" /><Relationship Id="rId3296" Type="http://schemas.openxmlformats.org/officeDocument/2006/relationships/hyperlink" Target="https://rmx.news/article/article/hungarians-are-the-street-fighters-for-the-rule-of-law-says-pm-orban-in-die-zeit-interview" TargetMode="External" /><Relationship Id="rId3297" Type="http://schemas.openxmlformats.org/officeDocument/2006/relationships/hyperlink" Target="https://greekcitytimes.com/2020/11/27/3-out-of-10-women-abused-lockdown/" TargetMode="External" /><Relationship Id="rId3298" Type="http://schemas.openxmlformats.org/officeDocument/2006/relationships/hyperlink" Target="https://www.breitbart.com/europe/2020/11/26/muslim-man-sentenced-15-years-attempting-murder-french-gendarmes/" TargetMode="External" /><Relationship Id="rId3299" Type="http://schemas.openxmlformats.org/officeDocument/2006/relationships/hyperlink" Target="https://rmx.news/article/article/orban-morawiecki-meet-today-in-budapest-as-battle-with-eu-rages-on-over-rule-of-law" TargetMode="External" /><Relationship Id="rId33" Type="http://schemas.openxmlformats.org/officeDocument/2006/relationships/footer" Target="footer12.xml" /><Relationship Id="rId330" Type="http://schemas.openxmlformats.org/officeDocument/2006/relationships/footer" Target="footer107.xml" /><Relationship Id="rId3300" Type="http://schemas.openxmlformats.org/officeDocument/2006/relationships/hyperlink" Target="https://rmx.news/article/article/project-syndicat-refuses-to-publish-pm-orban-s-response-to-george-soros-article" TargetMode="External" /><Relationship Id="rId3301" Type="http://schemas.openxmlformats.org/officeDocument/2006/relationships/hyperlink" Target="https://rmx.news/article/article/polish-hungarian-relations-could-be-an-example-for-eu-states-to-follow-says-polish-minister" TargetMode="External" /><Relationship Id="rId3302" Type="http://schemas.openxmlformats.org/officeDocument/2006/relationships/hyperlink" Target="https://www.breitbart.com/europe/2020/11/26/uk-govt-lockdown-likely-to-last-12-months-hard-winter-coming/" TargetMode="External" /><Relationship Id="rId3303" Type="http://schemas.openxmlformats.org/officeDocument/2006/relationships/hyperlink" Target="https://summit.news/2020/11/26/uk-travel-agency-boycotts-qantas-over-no-vaccine-no-flight-policy/" TargetMode="External" /><Relationship Id="rId3304" Type="http://schemas.openxmlformats.org/officeDocument/2006/relationships/hyperlink" Target="https://www.breitbart.com/europe/2020/11/26/boris-govt-assures-un-of-its-commitment-to-the-global-compact-on-migration/" TargetMode="External" /><Relationship Id="rId3305" Type="http://schemas.openxmlformats.org/officeDocument/2006/relationships/hyperlink" Target="https://www.breitbart.com/europe/2020/11/26/brexiteer-mp-slams-covid-tiers-authoritarian-farage-predicts-mass-rebellion/" TargetMode="External" /><Relationship Id="rId3306" Type="http://schemas.openxmlformats.org/officeDocument/2006/relationships/hyperlink" Target="https://www.breitbart.com/europe/2020/11/26/get-woke-go-broke-bbc-starting-lose-core-older-audience/" TargetMode="External" /><Relationship Id="rId3307" Type="http://schemas.openxmlformats.org/officeDocument/2006/relationships/hyperlink" Target="https://www.dailymail.co.uk/news/article-8991029/Police-design-new-uniform-hijab-hoping-attract-Muslim-women-join-up.html" TargetMode="External" /><Relationship Id="rId3308" Type="http://schemas.openxmlformats.org/officeDocument/2006/relationships/hyperlink" Target="https://www.breitbart.com/europe/2020/11/26/professor-scrooge-says-christmas-break-will-lead-third-wave-coronavirus/" TargetMode="External" /><Relationship Id="rId3309" Type="http://schemas.openxmlformats.org/officeDocument/2006/relationships/hyperlink" Target="https://summit.news/2020/11/26/video-elvis-impersonators-house-crashed-by-cops/" TargetMode="External" /><Relationship Id="rId331" Type="http://schemas.openxmlformats.org/officeDocument/2006/relationships/header" Target="header108.xml" /><Relationship Id="rId3310" Type="http://schemas.openxmlformats.org/officeDocument/2006/relationships/hyperlink" Target="https://rmx.news/article/article/von-der-leyen-poland-and-hungary-should-go-to-european-court-of-justice-over-rule-of-law-mechanism" TargetMode="External" /><Relationship Id="rId3311" Type="http://schemas.openxmlformats.org/officeDocument/2006/relationships/hyperlink" Target="https://rmx.news/article/article/young-female-is-radical-attacks-people-in-a-swiss-shopping-mall-with-a-knife" TargetMode="External" /><Relationship Id="rId3312" Type="http://schemas.openxmlformats.org/officeDocument/2006/relationships/hyperlink" Target="https://rmx.news/article/article/islamists-may-be-responsible-for-czech-soldier-who-died-in-sinai-helicopter-crash-says-president-zeman" TargetMode="External" /><Relationship Id="rId3313" Type="http://schemas.openxmlformats.org/officeDocument/2006/relationships/hyperlink" Target="https://disrn.com/news/iran-releases-australian-academic-in-exchange-for-3-convicted-terrorists" TargetMode="External" /><Relationship Id="rId3314" Type="http://schemas.openxmlformats.org/officeDocument/2006/relationships/hyperlink" Target="https://www.jihadwatch.org/2020/11/google-facebook-and-twitter-threaten-to-leave-pakistan-over-crackdown-on-speech-offensive-to-islam" TargetMode="External" /><Relationship Id="rId3315" Type="http://schemas.openxmlformats.org/officeDocument/2006/relationships/hyperlink" Target="https://disrn.com/news/parents-in-china-sometimes-allowed-to-have-third-child" TargetMode="External" /><Relationship Id="rId3316" Type="http://schemas.openxmlformats.org/officeDocument/2006/relationships/hyperlink" Target="https://www.dailymail.co.uk/news/article-8988891/Family-Sydney-delivery-driver-killed-work-left-loophole-system.html" TargetMode="External" /><Relationship Id="rId3317" Type="http://schemas.openxmlformats.org/officeDocument/2006/relationships/hyperlink" Target="https://www.dailymail.co.uk/news/article-8991413/Australias-coal-flotilla-coast-China-carrying-blacklisted-cargo-worth-1-1BILLION.html" TargetMode="External" /><Relationship Id="rId3318" Type="http://schemas.openxmlformats.org/officeDocument/2006/relationships/hyperlink" Target="https://www.dailymail.co.uk/news/article-8987747/Australian-coal-worth-700MILLION-stuck-Chinese-ports-latest-trade-war-escalation.html" TargetMode="External" /><Relationship Id="rId3319" Type="http://schemas.openxmlformats.org/officeDocument/2006/relationships/hyperlink" Target="https://www.dailymail.co.uk/news/article-8990167/Lash-technician-dragged-car-cops-Covid-19-checkpoint-business-targeted.html" TargetMode="External" /><Relationship Id="rId332" Type="http://schemas.openxmlformats.org/officeDocument/2006/relationships/footer" Target="footer108.xml" /><Relationship Id="rId3320" Type="http://schemas.openxmlformats.org/officeDocument/2006/relationships/hyperlink" Target="https://www.dailymail.co.uk/news/article-8991545/Victoria-officially-eliminated-coronavirus-28-straight-days-no-new-cases.html" TargetMode="External" /><Relationship Id="rId3321" Type="http://schemas.openxmlformats.org/officeDocument/2006/relationships/hyperlink" Target="https://www.foxnews.com/us/san-jose-church-stabbing-immigrant-deported" TargetMode="External" /><Relationship Id="rId3322" Type="http://schemas.openxmlformats.org/officeDocument/2006/relationships/hyperlink" Target="https://greekcitytimes.com/2020/11/27/migration-flows-greece-drop-74/" TargetMode="External" /><Relationship Id="rId3323" Type="http://schemas.openxmlformats.org/officeDocument/2006/relationships/hyperlink" Target="https://abcnews.go.com/International/wireStory/tensions-rise-housing-migrants-spanish-islands-74419946" TargetMode="External" /><Relationship Id="rId3324" Type="http://schemas.openxmlformats.org/officeDocument/2006/relationships/hyperlink" Target="https://www.bbc.co.uk/news/uk-england-kent-55089276" TargetMode="External" /><Relationship Id="rId3325" Type="http://schemas.openxmlformats.org/officeDocument/2006/relationships/hyperlink" Target="https://rmx.news/article/article/uk-official-figures-reveal-over-half-of-underage-migrants-are-actually-adults" TargetMode="External" /><Relationship Id="rId3326" Type="http://schemas.openxmlformats.org/officeDocument/2006/relationships/hyperlink" Target="https://reclaimthenet.org/saying-trans-women-arent-women-could-soon-be-a-crime-in-scotland" TargetMode="External" /><Relationship Id="rId3327" Type="http://schemas.openxmlformats.org/officeDocument/2006/relationships/hyperlink" Target="https://www.dailymail.co.uk/femail/article-8987293/SUZANNE-MOORE-writes-riposte-bullied-job-unwoke-views-trans-rights.html" TargetMode="External" /><Relationship Id="rId3328" Type="http://schemas.openxmlformats.org/officeDocument/2006/relationships/hyperlink" Target="https://reclaimthenet.org/snowden-the-modern-internet-became-less-for-the-individual" TargetMode="External" /><Relationship Id="rId3329" Type="http://schemas.openxmlformats.org/officeDocument/2006/relationships/hyperlink" Target="https://disrn.com/news/bethlehem-star-jupiter-and-saturn-will-align-and-appear-as-one-bright-star-right-before-christmas-again" TargetMode="External" /><Relationship Id="rId333" Type="http://schemas.openxmlformats.org/officeDocument/2006/relationships/hyperlink" Target="https://advance.lexis.com/api/document?collection=news&amp;id=urn:contentItem:606F-RWC1-DY7P-T2VW-00000-00&amp;context=1519360" TargetMode="External" /><Relationship Id="rId3330" Type="http://schemas.openxmlformats.org/officeDocument/2006/relationships/header" Target="header688.xml" /><Relationship Id="rId3331" Type="http://schemas.openxmlformats.org/officeDocument/2006/relationships/header" Target="header689.xml" /><Relationship Id="rId3332" Type="http://schemas.openxmlformats.org/officeDocument/2006/relationships/footer" Target="footer688.xml" /><Relationship Id="rId3333" Type="http://schemas.openxmlformats.org/officeDocument/2006/relationships/footer" Target="footer689.xml" /><Relationship Id="rId3334" Type="http://schemas.openxmlformats.org/officeDocument/2006/relationships/header" Target="header690.xml" /><Relationship Id="rId3335" Type="http://schemas.openxmlformats.org/officeDocument/2006/relationships/footer" Target="footer690.xml" /><Relationship Id="rId3336" Type="http://schemas.openxmlformats.org/officeDocument/2006/relationships/hyperlink" Target="https://advance.lexis.com/api/document?collection=news&amp;id=urn:contentItem:6110-DJR1-DXY4-X158-00000-00&amp;context=1519360" TargetMode="External" /><Relationship Id="rId3337" Type="http://schemas.openxmlformats.org/officeDocument/2006/relationships/hyperlink" Target="https://www.nytimes.com/2021/04/27/world/europe/ioannis-lagos-golden-dawn-immunity.html" TargetMode="External" /><Relationship Id="rId3338" Type="http://schemas.openxmlformats.org/officeDocument/2006/relationships/header" Target="header691.xml" /><Relationship Id="rId3339" Type="http://schemas.openxmlformats.org/officeDocument/2006/relationships/header" Target="header692.xml" /><Relationship Id="rId334" Type="http://schemas.openxmlformats.org/officeDocument/2006/relationships/hyperlink" Target="mailto:ahighet@med.umich.edu" TargetMode="External" /><Relationship Id="rId3340" Type="http://schemas.openxmlformats.org/officeDocument/2006/relationships/footer" Target="footer691.xml" /><Relationship Id="rId3341" Type="http://schemas.openxmlformats.org/officeDocument/2006/relationships/footer" Target="footer692.xml" /><Relationship Id="rId3342" Type="http://schemas.openxmlformats.org/officeDocument/2006/relationships/header" Target="header693.xml" /><Relationship Id="rId3343" Type="http://schemas.openxmlformats.org/officeDocument/2006/relationships/footer" Target="footer693.xml" /><Relationship Id="rId3344" Type="http://schemas.openxmlformats.org/officeDocument/2006/relationships/hyperlink" Target="https://advance.lexis.com/api/document?collection=news&amp;id=urn:contentItem:6116-M731-DXY4-X4B6-00000-00&amp;context=1519360" TargetMode="External" /><Relationship Id="rId3345" Type="http://schemas.openxmlformats.org/officeDocument/2006/relationships/hyperlink" Target="https://www.nytimes.com/2020/10/07/world/europe/golden-dawn-guilty-verdict-greece.html" TargetMode="External" /><Relationship Id="rId3346" Type="http://schemas.openxmlformats.org/officeDocument/2006/relationships/header" Target="header694.xml" /><Relationship Id="rId3347" Type="http://schemas.openxmlformats.org/officeDocument/2006/relationships/header" Target="header695.xml" /><Relationship Id="rId3348" Type="http://schemas.openxmlformats.org/officeDocument/2006/relationships/footer" Target="footer694.xml" /><Relationship Id="rId3349" Type="http://schemas.openxmlformats.org/officeDocument/2006/relationships/footer" Target="footer695.xml" /><Relationship Id="rId335" Type="http://schemas.openxmlformats.org/officeDocument/2006/relationships/hyperlink" Target="mailto:ipalmon@med.umich.edu" TargetMode="External" /><Relationship Id="rId3350" Type="http://schemas.openxmlformats.org/officeDocument/2006/relationships/header" Target="header696.xml" /><Relationship Id="rId3351" Type="http://schemas.openxmlformats.org/officeDocument/2006/relationships/footer" Target="footer696.xml" /><Relationship Id="rId3352" Type="http://schemas.openxmlformats.org/officeDocument/2006/relationships/hyperlink" Target="https://advance.lexis.com/api/document?collection=news&amp;id=urn:contentItem:61XD-S421-JCNX-32VJ-00000-00&amp;context=1519360" TargetMode="External" /><Relationship Id="rId3353" Type="http://schemas.openxmlformats.org/officeDocument/2006/relationships/image" Target="media/image24.png" /><Relationship Id="rId3354" Type="http://schemas.openxmlformats.org/officeDocument/2006/relationships/hyperlink" Target="https://menafn.com/updates/pr/2020-10/08/TC_d8399a86-1image_story.jpg" TargetMode="External" /><Relationship Id="rId3355" Type="http://schemas.openxmlformats.org/officeDocument/2006/relationships/hyperlink" Target="https://menafn.com/1100927887/With-foreign-policy-largely-missing-from-NZs-election-campaign-what-global-challenges-face-the-next-government" TargetMode="External" /><Relationship Id="rId3356" Type="http://schemas.openxmlformats.org/officeDocument/2006/relationships/header" Target="header697.xml" /><Relationship Id="rId3357" Type="http://schemas.openxmlformats.org/officeDocument/2006/relationships/header" Target="header698.xml" /><Relationship Id="rId3358" Type="http://schemas.openxmlformats.org/officeDocument/2006/relationships/footer" Target="footer697.xml" /><Relationship Id="rId3359" Type="http://schemas.openxmlformats.org/officeDocument/2006/relationships/footer" Target="footer698.xml" /><Relationship Id="rId336" Type="http://schemas.openxmlformats.org/officeDocument/2006/relationships/hyperlink" Target="mailto:amaliagr@med.umich.edu" TargetMode="External" /><Relationship Id="rId3360" Type="http://schemas.openxmlformats.org/officeDocument/2006/relationships/header" Target="header699.xml" /><Relationship Id="rId3361" Type="http://schemas.openxmlformats.org/officeDocument/2006/relationships/footer" Target="footer699.xml" /><Relationship Id="rId3362" Type="http://schemas.openxmlformats.org/officeDocument/2006/relationships/hyperlink" Target="https://advance.lexis.com/api/document?collection=news&amp;id=urn:contentItem:611C-9Y01-F04Y-T4T0-00000-00&amp;context=1519360" TargetMode="External" /><Relationship Id="rId3363" Type="http://schemas.openxmlformats.org/officeDocument/2006/relationships/image" Target="media/image25.png" /><Relationship Id="rId3364" Type="http://schemas.openxmlformats.org/officeDocument/2006/relationships/hyperlink" Target="2020-10/08/TC_d8399a86-1image_story.jpg" TargetMode="External" /><Relationship Id="rId3365" Type="http://schemas.openxmlformats.org/officeDocument/2006/relationships/header" Target="header700.xml" /><Relationship Id="rId3366" Type="http://schemas.openxmlformats.org/officeDocument/2006/relationships/header" Target="header701.xml" /><Relationship Id="rId3367" Type="http://schemas.openxmlformats.org/officeDocument/2006/relationships/footer" Target="footer700.xml" /><Relationship Id="rId3368" Type="http://schemas.openxmlformats.org/officeDocument/2006/relationships/footer" Target="footer701.xml" /><Relationship Id="rId3369" Type="http://schemas.openxmlformats.org/officeDocument/2006/relationships/header" Target="header702.xml" /><Relationship Id="rId337" Type="http://schemas.openxmlformats.org/officeDocument/2006/relationships/hyperlink" Target="mailto:cdevon@med.umich.edu" TargetMode="External" /><Relationship Id="rId3370" Type="http://schemas.openxmlformats.org/officeDocument/2006/relationships/footer" Target="footer702.xml" /><Relationship Id="rId3371" Type="http://schemas.openxmlformats.org/officeDocument/2006/relationships/hyperlink" Target="https://advance.lexis.com/api/document?collection=news&amp;id=urn:contentItem:609M-71W1-F0YC-N3RK-00000-00&amp;context=1519360" TargetMode="External" /><Relationship Id="rId3372" Type="http://schemas.openxmlformats.org/officeDocument/2006/relationships/header" Target="header703.xml" /><Relationship Id="rId3373" Type="http://schemas.openxmlformats.org/officeDocument/2006/relationships/header" Target="header704.xml" /><Relationship Id="rId3374" Type="http://schemas.openxmlformats.org/officeDocument/2006/relationships/footer" Target="footer703.xml" /><Relationship Id="rId3375" Type="http://schemas.openxmlformats.org/officeDocument/2006/relationships/footer" Target="footer704.xml" /><Relationship Id="rId3376" Type="http://schemas.openxmlformats.org/officeDocument/2006/relationships/header" Target="header705.xml" /><Relationship Id="rId3377" Type="http://schemas.openxmlformats.org/officeDocument/2006/relationships/footer" Target="footer705.xml" /><Relationship Id="rId3378" Type="http://schemas.openxmlformats.org/officeDocument/2006/relationships/hyperlink" Target="https://advance.lexis.com/api/document?collection=news&amp;id=urn:contentItem:60YY-8901-DY41-70Y9-00000-00&amp;context=1519360" TargetMode="External" /><Relationship Id="rId3379" Type="http://schemas.openxmlformats.org/officeDocument/2006/relationships/header" Target="header706.xml" /><Relationship Id="rId338" Type="http://schemas.openxmlformats.org/officeDocument/2006/relationships/hyperlink" Target="mailto:mebarrett@med.umich.edu" TargetMode="External" /><Relationship Id="rId3380" Type="http://schemas.openxmlformats.org/officeDocument/2006/relationships/header" Target="header707.xml" /><Relationship Id="rId3381" Type="http://schemas.openxmlformats.org/officeDocument/2006/relationships/footer" Target="footer706.xml" /><Relationship Id="rId3382" Type="http://schemas.openxmlformats.org/officeDocument/2006/relationships/footer" Target="footer707.xml" /><Relationship Id="rId3383" Type="http://schemas.openxmlformats.org/officeDocument/2006/relationships/header" Target="header708.xml" /><Relationship Id="rId3384" Type="http://schemas.openxmlformats.org/officeDocument/2006/relationships/footer" Target="footer708.xml" /><Relationship Id="rId3385" Type="http://schemas.openxmlformats.org/officeDocument/2006/relationships/hyperlink" Target="https://advance.lexis.com/api/document?collection=news&amp;id=urn:contentItem:6073-8F01-F03R-N2FM-00000-00&amp;context=1519360" TargetMode="External" /><Relationship Id="rId3386" Type="http://schemas.openxmlformats.org/officeDocument/2006/relationships/hyperlink" Target="http://www.businessinsider.com" TargetMode="External" /><Relationship Id="rId3387" Type="http://schemas.openxmlformats.org/officeDocument/2006/relationships/hyperlink" Target="https://www.insider.com/insider-today" TargetMode="External" /><Relationship Id="rId3388" Type="http://schemas.openxmlformats.org/officeDocument/2006/relationships/hyperlink" Target="https://www.nytimes.com/2020/06/25/health/coronavirus-gyms-fitness.html?action=click&amp;#38;module=News&amp;#38;pgtype=HomepageHomepage" TargetMode="External" /><Relationship Id="rId3389" Type="http://schemas.openxmlformats.org/officeDocument/2006/relationships/hyperlink" Target="https://www.businessinsider.com/us-sets-another-record-for-single-day-new-coronavirus-cases-2020-6" TargetMode="External" /><Relationship Id="rId339" Type="http://schemas.openxmlformats.org/officeDocument/2006/relationships/hyperlink" Target="mailto:csonnend@med.umich.edu" TargetMode="External" /><Relationship Id="rId3390" Type="http://schemas.openxmlformats.org/officeDocument/2006/relationships/hyperlink" Target="https://www.nytimes.com/2020/06/25/us/coronavirus-cases-young-people.html?action=click&amp;#38;module=Spotlight&amp;#38;pgtype=HomepageHomepage" TargetMode="External" /><Relationship Id="rId3391" Type="http://schemas.openxmlformats.org/officeDocument/2006/relationships/hyperlink" Target="https://www.businessinsider.com/texas-gov-abbott-executive-order-covid-bars-close-by-noon-today-2020-6" TargetMode="External" /><Relationship Id="rId3392" Type="http://schemas.openxmlformats.org/officeDocument/2006/relationships/hyperlink" Target="https://www.washingtonpost.com/powerpost/house-poised-to-pass-broad-police-reform-legislation-in-wake-of-george-floyds-killing/2020/06/25/445307f8-b6ed-11ea-a8da-693df3d7674a_story.html" TargetMode="External" /><Relationship Id="rId3393" Type="http://schemas.openxmlformats.org/officeDocument/2006/relationships/hyperlink" Target="https://www.insider.com/bubba-wallace-noose-photo-nascar-2020-6" TargetMode="External" /><Relationship Id="rId3394" Type="http://schemas.openxmlformats.org/officeDocument/2006/relationships/hyperlink" Target="https://www.politifact.com/factchecks/2010/apr/01/barack-obama/obama-says-heritage-foundation-source-health-excha/" TargetMode="External" /><Relationship Id="rId3395" Type="http://schemas.openxmlformats.org/officeDocument/2006/relationships/hyperlink" Target="https://www.businessinsider.com/trump-administration-urged-supreme-court-to-overturn-aca-amid-pandemic-2020-6" TargetMode="External" /><Relationship Id="rId3396" Type="http://schemas.openxmlformats.org/officeDocument/2006/relationships/hyperlink" Target="https://www.politifact.com/truth-o-meter/promises/trumpometer/promise/1397/build-wall-and-make-mexico-pay-it/" TargetMode="External" /><Relationship Id="rId3397" Type="http://schemas.openxmlformats.org/officeDocument/2006/relationships/hyperlink" Target="https://www.brookings.edu/blog/markaz/2016/09/16/trumps-take-the-oil-madness/" TargetMode="External" /><Relationship Id="rId3398" Type="http://schemas.openxmlformats.org/officeDocument/2006/relationships/hyperlink" Target="https://www.youtube.com/watch?v=m0YKf-caVuY" TargetMode="External" /><Relationship Id="rId3399" Type="http://schemas.openxmlformats.org/officeDocument/2006/relationships/hyperlink" Target="https://www.businessinsider.com/donald-trump-worried-son-don-jr-would-be-a-loser-2018-6" TargetMode="External" /><Relationship Id="rId34" Type="http://schemas.openxmlformats.org/officeDocument/2006/relationships/hyperlink" Target="https://advance.lexis.com/api/document?collection=news&amp;id=urn:contentItem:604V-BBD1-JC5B-G3W7-00000-00&amp;context=1519360" TargetMode="External" /><Relationship Id="rId340" Type="http://schemas.openxmlformats.org/officeDocument/2006/relationships/header" Target="header109.xml" /><Relationship Id="rId3400" Type="http://schemas.openxmlformats.org/officeDocument/2006/relationships/hyperlink" Target="https://www.businessinsider.com/verizon-joins-facebook-ad-boycott-2020-6" TargetMode="External" /><Relationship Id="rId3401" Type="http://schemas.openxmlformats.org/officeDocument/2006/relationships/hyperlink" Target="https://www.businessinsider.com/unilever-halt-ads-facebook-twitter-2020-6" TargetMode="External" /><Relationship Id="rId3402" Type="http://schemas.openxmlformats.org/officeDocument/2006/relationships/hyperlink" Target="https://slate.com/news-and-politics/2020/06/trump-america-closed-immigrants.html" TargetMode="External" /><Relationship Id="rId3403" Type="http://schemas.openxmlformats.org/officeDocument/2006/relationships/hyperlink" Target="https://www.businessinsider.com/microsoft-will-shut-down-retail-stores-2020-6" TargetMode="External" /><Relationship Id="rId3404" Type="http://schemas.openxmlformats.org/officeDocument/2006/relationships/hyperlink" Target="https://www.businessinsider.com/brexit-poll-most-british-people-want-to-rejoin-eu-2020-6" TargetMode="External" /><Relationship Id="rId3405" Type="http://schemas.openxmlformats.org/officeDocument/2006/relationships/hyperlink" Target="https://www.businessinsider.com/covid-19-symptoms-cdc-list-2020-4" TargetMode="External" /><Relationship Id="rId3406" Type="http://schemas.openxmlformats.org/officeDocument/2006/relationships/hyperlink" Target="https://www.theguardian.com/football/2020/jun/25/how-liverpool-became-premier-league-champions" TargetMode="External" /><Relationship Id="rId3407" Type="http://schemas.openxmlformats.org/officeDocument/2006/relationships/hyperlink" Target="https://www.businessinsider.com/cross-country-road-trip-coronavirus-pandemic-family-2020-6" TargetMode="External" /><Relationship Id="rId3408" Type="http://schemas.openxmlformats.org/officeDocument/2006/relationships/hyperlink" Target="https://www.insider.com/tanzanian-miner-millionaire-2-huge-gemstones-2020-6" TargetMode="External" /><Relationship Id="rId3409" Type="http://schemas.openxmlformats.org/officeDocument/2006/relationships/hyperlink" Target="https://www.insider.com/starbucks-barista-refuses-service-face-mask-customer-san-diego-karen-2020-6" TargetMode="External" /><Relationship Id="rId341" Type="http://schemas.openxmlformats.org/officeDocument/2006/relationships/header" Target="header110.xml" /><Relationship Id="rId3410" Type="http://schemas.openxmlformats.org/officeDocument/2006/relationships/hyperlink" Target="https://www.businessinsider.com/personal-finance/racial-wealth-gap-black-attorney-2020-6" TargetMode="External" /><Relationship Id="rId3411" Type="http://schemas.openxmlformats.org/officeDocument/2006/relationships/hyperlink" Target="https://www.businessinsider.com/gop-crusade-against-aca-obamacare-during-pandemic-is-terrible-2020-6" TargetMode="External" /><Relationship Id="rId3412" Type="http://schemas.openxmlformats.org/officeDocument/2006/relationships/header" Target="header709.xml" /><Relationship Id="rId3413" Type="http://schemas.openxmlformats.org/officeDocument/2006/relationships/header" Target="header710.xml" /><Relationship Id="rId3414" Type="http://schemas.openxmlformats.org/officeDocument/2006/relationships/footer" Target="footer709.xml" /><Relationship Id="rId3415" Type="http://schemas.openxmlformats.org/officeDocument/2006/relationships/footer" Target="footer710.xml" /><Relationship Id="rId3416" Type="http://schemas.openxmlformats.org/officeDocument/2006/relationships/header" Target="header711.xml" /><Relationship Id="rId3417" Type="http://schemas.openxmlformats.org/officeDocument/2006/relationships/footer" Target="footer711.xml" /><Relationship Id="rId3418" Type="http://schemas.openxmlformats.org/officeDocument/2006/relationships/hyperlink" Target="https://advance.lexis.com/api/document?collection=news&amp;id=urn:contentItem:603K-VGF1-JB20-G3KT-00000-00&amp;context=1519360" TargetMode="External" /><Relationship Id="rId3419" Type="http://schemas.openxmlformats.org/officeDocument/2006/relationships/header" Target="header712.xml" /><Relationship Id="rId342" Type="http://schemas.openxmlformats.org/officeDocument/2006/relationships/footer" Target="footer109.xml" /><Relationship Id="rId3420" Type="http://schemas.openxmlformats.org/officeDocument/2006/relationships/header" Target="header713.xml" /><Relationship Id="rId3421" Type="http://schemas.openxmlformats.org/officeDocument/2006/relationships/footer" Target="footer712.xml" /><Relationship Id="rId3422" Type="http://schemas.openxmlformats.org/officeDocument/2006/relationships/footer" Target="footer713.xml" /><Relationship Id="rId3423" Type="http://schemas.openxmlformats.org/officeDocument/2006/relationships/header" Target="header714.xml" /><Relationship Id="rId3424" Type="http://schemas.openxmlformats.org/officeDocument/2006/relationships/footer" Target="footer714.xml" /><Relationship Id="rId3425" Type="http://schemas.openxmlformats.org/officeDocument/2006/relationships/hyperlink" Target="https://advance.lexis.com/api/document?collection=news&amp;id=urn:contentItem:60C1-V471-F04Y-T07T-00000-00&amp;context=1519360" TargetMode="External" /><Relationship Id="rId3426" Type="http://schemas.openxmlformats.org/officeDocument/2006/relationships/hyperlink" Target="2020-07/14/TC_79adb40a-aimage_story.jpg" TargetMode="External" /><Relationship Id="rId3427" Type="http://schemas.openxmlformats.org/officeDocument/2006/relationships/hyperlink" Target="https://menafn.com/1100482905/Celebrity-views-on-COVID-19-arent-welcome-except-when-drawing-attention-to-heroes" TargetMode="External" /><Relationship Id="rId3428" Type="http://schemas.openxmlformats.org/officeDocument/2006/relationships/header" Target="header715.xml" /><Relationship Id="rId3429" Type="http://schemas.openxmlformats.org/officeDocument/2006/relationships/header" Target="header716.xml" /><Relationship Id="rId343" Type="http://schemas.openxmlformats.org/officeDocument/2006/relationships/footer" Target="footer110.xml" /><Relationship Id="rId3430" Type="http://schemas.openxmlformats.org/officeDocument/2006/relationships/footer" Target="footer715.xml" /><Relationship Id="rId3431" Type="http://schemas.openxmlformats.org/officeDocument/2006/relationships/footer" Target="footer716.xml" /><Relationship Id="rId3432" Type="http://schemas.openxmlformats.org/officeDocument/2006/relationships/header" Target="header717.xml" /><Relationship Id="rId3433" Type="http://schemas.openxmlformats.org/officeDocument/2006/relationships/footer" Target="footer717.xml" /><Relationship Id="rId3434" Type="http://schemas.openxmlformats.org/officeDocument/2006/relationships/hyperlink" Target="https://advance.lexis.com/api/document?collection=news&amp;id=urn:contentItem:609C-2GS1-JB20-G2SC-00000-00&amp;context=1519360" TargetMode="External" /><Relationship Id="rId3435" Type="http://schemas.openxmlformats.org/officeDocument/2006/relationships/header" Target="header718.xml" /><Relationship Id="rId3436" Type="http://schemas.openxmlformats.org/officeDocument/2006/relationships/header" Target="header719.xml" /><Relationship Id="rId3437" Type="http://schemas.openxmlformats.org/officeDocument/2006/relationships/footer" Target="footer718.xml" /><Relationship Id="rId3438" Type="http://schemas.openxmlformats.org/officeDocument/2006/relationships/footer" Target="footer719.xml" /><Relationship Id="rId3439" Type="http://schemas.openxmlformats.org/officeDocument/2006/relationships/header" Target="header720.xml" /><Relationship Id="rId344" Type="http://schemas.openxmlformats.org/officeDocument/2006/relationships/header" Target="header111.xml" /><Relationship Id="rId3440" Type="http://schemas.openxmlformats.org/officeDocument/2006/relationships/footer" Target="footer720.xml" /><Relationship Id="rId3441" Type="http://schemas.openxmlformats.org/officeDocument/2006/relationships/hyperlink" Target="https://advance.lexis.com/api/document?collection=news&amp;id=urn:contentItem:612P-98P1-DXH2-635V-00000-00&amp;context=1519360" TargetMode="External" /><Relationship Id="rId3442" Type="http://schemas.openxmlformats.org/officeDocument/2006/relationships/header" Target="header721.xml" /><Relationship Id="rId3443" Type="http://schemas.openxmlformats.org/officeDocument/2006/relationships/header" Target="header722.xml" /><Relationship Id="rId3444" Type="http://schemas.openxmlformats.org/officeDocument/2006/relationships/footer" Target="footer721.xml" /><Relationship Id="rId3445" Type="http://schemas.openxmlformats.org/officeDocument/2006/relationships/footer" Target="footer722.xml" /><Relationship Id="rId3446" Type="http://schemas.openxmlformats.org/officeDocument/2006/relationships/header" Target="header723.xml" /><Relationship Id="rId3447" Type="http://schemas.openxmlformats.org/officeDocument/2006/relationships/footer" Target="footer723.xml" /><Relationship Id="rId3448" Type="http://schemas.openxmlformats.org/officeDocument/2006/relationships/hyperlink" Target="https://advance.lexis.com/api/document?collection=news&amp;id=urn:contentItem:61CD-7N21-JCMN-Y185-00000-00&amp;context=1519360" TargetMode="External" /><Relationship Id="rId3449" Type="http://schemas.openxmlformats.org/officeDocument/2006/relationships/hyperlink" Target="https://1.bp.blogspot.com/proxy/4__j-BAGURUb01AOqbjMCd7wRo2i-3KN8yFYRAQeN6BuhdrOpWWbRHNlodj2I3BQbaJC0iNtlbOYAu-wQvSF=s581-dThe" TargetMode="External" /><Relationship Id="rId345" Type="http://schemas.openxmlformats.org/officeDocument/2006/relationships/footer" Target="footer111.xml" /><Relationship Id="rId3450" Type="http://schemas.openxmlformats.org/officeDocument/2006/relationships/hyperlink" Target="https://t.co/WhMgVtq7sg" TargetMode="External" /><Relationship Id="rId3451" Type="http://schemas.openxmlformats.org/officeDocument/2006/relationships/hyperlink" Target="https://nypost.com/2020/11/23/how-trump-can-expose-biggest-lie-in-middle-east-palestinian-refugee-myth/" TargetMode="External" /><Relationship Id="rId3452" Type="http://schemas.openxmlformats.org/officeDocument/2006/relationships/hyperlink" Target="https://www.americanpurpose.com/articles/the-peace-illusion/" TargetMode="External" /><Relationship Id="rId3453" Type="http://schemas.openxmlformats.org/officeDocument/2006/relationships/hyperlink" Target="http://www.israelnationalnews.com/News/News.aspx/291857" TargetMode="External" /><Relationship Id="rId3454" Type="http://schemas.openxmlformats.org/officeDocument/2006/relationships/hyperlink" Target="https://www.timesofisrael.com/netanyahu-phones-pollard-when-are-we-going-to-see-you-here-were-waiting" TargetMode="External" /><Relationship Id="rId3455" Type="http://schemas.openxmlformats.org/officeDocument/2006/relationships/hyperlink" Target="https://www.facebook.com/128657860538310/posts/4651323658271685/" TargetMode="External" /><Relationship Id="rId3456" Type="http://schemas.openxmlformats.org/officeDocument/2006/relationships/hyperlink" Target="https://www.jpost.com/opinion/human-rights-and-antisemitism-beyond-the-partisan-divide-opinion-650043" TargetMode="External" /><Relationship Id="rId3457" Type="http://schemas.openxmlformats.org/officeDocument/2006/relationships/hyperlink" Target="https://www.jpost.com/american-politics/david-dinkins-new-yorks-first-and-only-black-mayor-dies-at-93-650134" TargetMode="External" /><Relationship Id="rId3458" Type="http://schemas.openxmlformats.org/officeDocument/2006/relationships/hyperlink" Target="https://honestreporting.com/media-blackout-panel-on-antisemitism-to-feature-notable-bds-proponents" TargetMode="External" /><Relationship Id="rId3459" Type="http://schemas.openxmlformats.org/officeDocument/2006/relationships/hyperlink" Target="http://www.youtube.com/embed/rL-XtKMZUWc" TargetMode="External" /><Relationship Id="rId346" Type="http://schemas.openxmlformats.org/officeDocument/2006/relationships/hyperlink" Target="https://advance.lexis.com/api/document?collection=news&amp;id=urn:contentItem:602B-K501-JBMP-W320-00000-00&amp;context=1519360" TargetMode="External" /><Relationship Id="rId3460" Type="http://schemas.openxmlformats.org/officeDocument/2006/relationships/hyperlink" Target="https://jewishjournal.com/news/325191/tlaib-i-hope-blinken-doesnt-suppress-my-right-to-speak-out-against-bibi/" TargetMode="External" /><Relationship Id="rId3461" Type="http://schemas.openxmlformats.org/officeDocument/2006/relationships/hyperlink" Target="https://t.co/zDDlzAUELJ" TargetMode="External" /><Relationship Id="rId3462" Type="http://schemas.openxmlformats.org/officeDocument/2006/relationships/hyperlink" Target="https://twitter.com/Ostrov_A/status/1330951372599156737?ref_src=twsrc%5Etfw" TargetMode="External" /><Relationship Id="rId3463" Type="http://schemas.openxmlformats.org/officeDocument/2006/relationships/hyperlink" Target="https://twitter.com/UKLabour?ref_src=twsrc%5Etfw" TargetMode="External" /><Relationship Id="rId3464" Type="http://schemas.openxmlformats.org/officeDocument/2006/relationships/hyperlink" Target="https://t.co/sWvJHTkTHg" TargetMode="External" /><Relationship Id="rId3465" Type="http://schemas.openxmlformats.org/officeDocument/2006/relationships/hyperlink" Target="https://twitter.com/GnasherJew/status/1331122913911693314?ref_src=twsrc%5Etfw" TargetMode="External" /><Relationship Id="rId3466" Type="http://schemas.openxmlformats.org/officeDocument/2006/relationships/hyperlink" Target="https://www.tabletmag.com/sections/community/articles/bds-without-campus" TargetMode="External" /><Relationship Id="rId3467" Type="http://schemas.openxmlformats.org/officeDocument/2006/relationships/hyperlink" Target="https://antisemitism.org/albanian-prime-minister-says-antisemitism-is-threat-to-civilisation-after-the-country-adopts-the-international-definition-of-antisemitism" TargetMode="External" /><Relationship Id="rId3468" Type="http://schemas.openxmlformats.org/officeDocument/2006/relationships/hyperlink" Target="https://antisemitism.org/manchester-metropolitan-university-and-buckingham-new-university-adopt-international-definition-of-antisemitism" TargetMode="External" /><Relationship Id="rId3469" Type="http://schemas.openxmlformats.org/officeDocument/2006/relationships/hyperlink" Target="https://antisemitism.org/lancaster-university-adopts-international-definition-of-antisemitism-after-campaign-by-jewish-students" TargetMode="External" /><Relationship Id="rId347" Type="http://schemas.openxmlformats.org/officeDocument/2006/relationships/image" Target="media/image11.png" /><Relationship Id="rId3470" Type="http://schemas.openxmlformats.org/officeDocument/2006/relationships/hyperlink" Target="https://www.algemeiner.com/2020/11/23/sjp-backed-student-referendum-at-tufts-pushes-antisemitic-libel-that-israel-trains-us-police-to-harm-minorities/" TargetMode="External" /><Relationship Id="rId3471" Type="http://schemas.openxmlformats.org/officeDocument/2006/relationships/hyperlink" Target="https://twitter.com/hashtag/TwoState?src=hash&amp;#38;ref_src=twsrc%5Etfw" TargetMode="External" /><Relationship Id="rId3472" Type="http://schemas.openxmlformats.org/officeDocument/2006/relationships/hyperlink" Target="https://twitter.com/YishaiFleisher/status/1331111143037865987?ref_src=twsrc%5Etfw" TargetMode="External" /><Relationship Id="rId3473" Type="http://schemas.openxmlformats.org/officeDocument/2006/relationships/hyperlink" Target="https://twitter.com/hashtag/Qatari?src=hash&amp;#38;ref_src=twsrc%5Etfw" TargetMode="External" /><Relationship Id="rId3474" Type="http://schemas.openxmlformats.org/officeDocument/2006/relationships/hyperlink" Target="https://twitter.com/hashtag/UAE?src=hash&amp;#38;ref_src=twsrc%5Etfw" TargetMode="External" /><Relationship Id="rId3475" Type="http://schemas.openxmlformats.org/officeDocument/2006/relationships/hyperlink" Target="https://twitter.com/hrw?ref_src=twsrc%5Etfw" TargetMode="External" /><Relationship Id="rId3476" Type="http://schemas.openxmlformats.org/officeDocument/2006/relationships/hyperlink" Target="https://t.co/FC6D3BLRWq" TargetMode="External" /><Relationship Id="rId3477" Type="http://schemas.openxmlformats.org/officeDocument/2006/relationships/hyperlink" Target="https://twitter.com/fredman_a/status/1330967901428461569?ref_src=twsrc%5Etfw" TargetMode="External" /><Relationship Id="rId3478" Type="http://schemas.openxmlformats.org/officeDocument/2006/relationships/hyperlink" Target="https://www.algemeiner.com/2020/11/23/facebook-still-ignoring-warnings-of-neo-nazi-fundraising-network-on-its-platforms-new-report-claims/" TargetMode="External" /><Relationship Id="rId3479" Type="http://schemas.openxmlformats.org/officeDocument/2006/relationships/hyperlink" Target="https://252f2edd-1c8b-49f5-9bb2-cb57bb47e4ba.filesusr.com/ugd/f4d9b9_55b47be4de914daf866cfa1810cc56c5.pdf" TargetMode="External" /><Relationship Id="rId348" Type="http://schemas.openxmlformats.org/officeDocument/2006/relationships/hyperlink" Target="https://go.ind.media/e/546932/al-media-under-section-230-no-/fm2gfq/633290817?h=oBy75Tyfr2unu4eQxUF_G9jrvwkKR9cu3Ec25XS9IRo" TargetMode="External" /><Relationship Id="rId3480" Type="http://schemas.openxmlformats.org/officeDocument/2006/relationships/hyperlink" Target="https://themarkup.org/news/2020/11/24/facebook-ban-holocaust-deniers-antisemitism" TargetMode="External" /><Relationship Id="rId3481" Type="http://schemas.openxmlformats.org/officeDocument/2006/relationships/hyperlink" Target="https://t.co/h3EE7YafaG" TargetMode="External" /><Relationship Id="rId3482" Type="http://schemas.openxmlformats.org/officeDocument/2006/relationships/hyperlink" Target="https://twitter.com/thealexvanness/status/1330744883552858113?ref_src=twsrc%5Etfw" TargetMode="External" /><Relationship Id="rId3483" Type="http://schemas.openxmlformats.org/officeDocument/2006/relationships/hyperlink" Target="https://www.camera.org/article/deutsche-welle-corrects-un-resolution-194-doesnt-guarantee-right-of-return/" TargetMode="External" /><Relationship Id="rId3484" Type="http://schemas.openxmlformats.org/officeDocument/2006/relationships/hyperlink" Target="https://twitter.com/VICE?ref_src=twsrc%5Etfw" TargetMode="External" /><Relationship Id="rId3485" Type="http://schemas.openxmlformats.org/officeDocument/2006/relationships/hyperlink" Target="https://twitter.com/moirasool?ref_src=twsrc%5Etfw" TargetMode="External" /><Relationship Id="rId3486" Type="http://schemas.openxmlformats.org/officeDocument/2006/relationships/hyperlink" Target="https://t.co/zt7ywJs2gg" TargetMode="External" /><Relationship Id="rId3487" Type="http://schemas.openxmlformats.org/officeDocument/2006/relationships/hyperlink" Target="https://twitter.com/HonestReporting/status/1331216419661484034?ref_src=twsrc%5Etfw" TargetMode="External" /><Relationship Id="rId3488" Type="http://schemas.openxmlformats.org/officeDocument/2006/relationships/hyperlink" Target="https://www.jpost.com/diaspora/antisemitism/german-far-right-activists-wish-to-protest-zionism-in-front-of-synagogue-650073" TargetMode="External" /><Relationship Id="rId3489" Type="http://schemas.openxmlformats.org/officeDocument/2006/relationships/hyperlink" Target="https://www.timesofisrael.com/dutch-right-wing-politician-resigns-in-wake-of-partys-anti-semitism-scandal" TargetMode="External" /><Relationship Id="rId349" Type="http://schemas.openxmlformats.org/officeDocument/2006/relationships/hyperlink" Target="https://go.ind.media/e/546932/uscode-text-47-230/fm2gfs/633290817?h=oBy75Tyfr2unu4eQxUF_G9jrvwkKR9cu3Ec25XS9IRo" TargetMode="External" /><Relationship Id="rId3490" Type="http://schemas.openxmlformats.org/officeDocument/2006/relationships/hyperlink" Target="https://antisemitism.org/man-charged-with-stirring-up-racial-hatred-with-antisemitic-coronavirus-hoax-wears-nazi-armband-to-court" TargetMode="External" /><Relationship Id="rId3491" Type="http://schemas.openxmlformats.org/officeDocument/2006/relationships/hyperlink" Target="https://www.timesofisrael.com/percepto-to-create-fleet-of-robots-and-drones-to-monitor-industrial-sites" TargetMode="External" /><Relationship Id="rId3492" Type="http://schemas.openxmlformats.org/officeDocument/2006/relationships/hyperlink" Target="https://www.timesofisrael.com/israeli-crack-team-combats-plague-of-locusts-in-war-torn-ethiopia" TargetMode="External" /><Relationship Id="rId3493" Type="http://schemas.openxmlformats.org/officeDocument/2006/relationships/hyperlink" Target="https://www.cbsnews.com/news/jesus-christ-boyhood-home-under-nazareth-convent-israel-archaeologist-says/" TargetMode="External" /><Relationship Id="rId3494" Type="http://schemas.openxmlformats.org/officeDocument/2006/relationships/hyperlink" Target="http://www.youtube.com/embed/oGi2WbCnW-0" TargetMode="External" /><Relationship Id="rId3495" Type="http://schemas.openxmlformats.org/officeDocument/2006/relationships/header" Target="header724.xml" /><Relationship Id="rId3496" Type="http://schemas.openxmlformats.org/officeDocument/2006/relationships/header" Target="header725.xml" /><Relationship Id="rId3497" Type="http://schemas.openxmlformats.org/officeDocument/2006/relationships/footer" Target="footer724.xml" /><Relationship Id="rId3498" Type="http://schemas.openxmlformats.org/officeDocument/2006/relationships/footer" Target="footer725.xml" /><Relationship Id="rId3499" Type="http://schemas.openxmlformats.org/officeDocument/2006/relationships/header" Target="header726.xml" /><Relationship Id="rId35" Type="http://schemas.openxmlformats.org/officeDocument/2006/relationships/header" Target="header13.xml" /><Relationship Id="rId350" Type="http://schemas.openxmlformats.org/officeDocument/2006/relationships/hyperlink" Target="https://go.ind.media/e/546932/2020-06-03/fm2gfv/633290817?h=oBy75Tyfr2unu4eQxUF_G9jrvwkKR9cu3Ec25XS9IRo" TargetMode="External" /><Relationship Id="rId3500" Type="http://schemas.openxmlformats.org/officeDocument/2006/relationships/footer" Target="footer726.xml" /><Relationship Id="rId3501" Type="http://schemas.openxmlformats.org/officeDocument/2006/relationships/hyperlink" Target="https://advance.lexis.com/api/document?collection=news&amp;id=urn:contentItem:60P9-1Y41-JCH9-G0XD-00000-00&amp;context=1519360" TargetMode="External" /><Relationship Id="rId3502" Type="http://schemas.openxmlformats.org/officeDocument/2006/relationships/image" Target="media/image26.png" /><Relationship Id="rId3503" Type="http://schemas.openxmlformats.org/officeDocument/2006/relationships/header" Target="header727.xml" /><Relationship Id="rId3504" Type="http://schemas.openxmlformats.org/officeDocument/2006/relationships/header" Target="header728.xml" /><Relationship Id="rId3505" Type="http://schemas.openxmlformats.org/officeDocument/2006/relationships/footer" Target="footer727.xml" /><Relationship Id="rId3506" Type="http://schemas.openxmlformats.org/officeDocument/2006/relationships/footer" Target="footer728.xml" /><Relationship Id="rId3507" Type="http://schemas.openxmlformats.org/officeDocument/2006/relationships/header" Target="header729.xml" /><Relationship Id="rId3508" Type="http://schemas.openxmlformats.org/officeDocument/2006/relationships/footer" Target="footer729.xml" /><Relationship Id="rId3509" Type="http://schemas.openxmlformats.org/officeDocument/2006/relationships/hyperlink" Target="https://advance.lexis.com/api/document?collection=news&amp;id=urn:contentItem:60YW-7GB1-JCMN-Y3PG-00000-00&amp;context=1519360" TargetMode="External" /><Relationship Id="rId351" Type="http://schemas.openxmlformats.org/officeDocument/2006/relationships/hyperlink" Target="https://go.ind.media/e/546932/d-big-tech-probe-sref-qD0EKJAt/fm2gfx/633290817?h=oBy75Tyfr2unu4eQxUF_G9jrvwkKR9cu3Ec25XS9IRo" TargetMode="External" /><Relationship Id="rId3510" Type="http://schemas.openxmlformats.org/officeDocument/2006/relationships/hyperlink" Target="http://www.eurweb.com" TargetMode="External" /><Relationship Id="rId3511" Type="http://schemas.openxmlformats.org/officeDocument/2006/relationships/hyperlink" Target="https://i2.wp.com/eurweb.com/wp-content/uploads/2020/09/Al-Sharpton-author-photo-color-credit-Michael-Frost-002.jpg?ssl=1" TargetMode="External" /><Relationship Id="rId3512" Type="http://schemas.openxmlformats.org/officeDocument/2006/relationships/hyperlink" Target="https://i2.wp.com/eurweb.com/wp-content/uploads/2020/09/Al-Sharpton-Cover-art-courtesy-of-Hanover-Square-Press.jpg?ssl=1Allison" TargetMode="External" /><Relationship Id="rId3513" Type="http://schemas.openxmlformats.org/officeDocument/2006/relationships/hyperlink" Target="https://i1.wp.com/eurweb.com/wp-content/uploads/2020/04/EUrVaghUwAAZLqP.jpg?ssl=1Allison" TargetMode="External" /><Relationship Id="rId3514" Type="http://schemas.openxmlformats.org/officeDocument/2006/relationships/hyperlink" Target="https://i2.wp.com/eurweb.com/wp-content/uploads/2019/08/image009-12.jpg?ssl=1Allison" TargetMode="External" /><Relationship Id="rId3515" Type="http://schemas.openxmlformats.org/officeDocument/2006/relationships/hyperlink" Target="https://i2.wp.com/eurweb.com/wp-content/uploads/2020/05/uyttff-e1588344383740.png?ssl=1Allison" TargetMode="External" /><Relationship Id="rId3516" Type="http://schemas.openxmlformats.org/officeDocument/2006/relationships/hyperlink" Target="http://www.alsharptonbooks.com" TargetMode="External" /><Relationship Id="rId3517" Type="http://schemas.openxmlformats.org/officeDocument/2006/relationships/hyperlink" Target="http://www.nationalactionnetwork" TargetMode="External" /><Relationship Id="rId3518" Type="http://schemas.openxmlformats.org/officeDocument/2006/relationships/hyperlink" Target="https://i1.wp.com/eurweb.com/wp-content/uploads/2018/03/allison-kugel-standing-shot1a.jpg?ssl=1" TargetMode="External" /><Relationship Id="rId3519" Type="http://schemas.openxmlformats.org/officeDocument/2006/relationships/hyperlink" Target="https://eurweb.com/?s=Al+Sharpton" TargetMode="External" /><Relationship Id="rId352" Type="http://schemas.openxmlformats.org/officeDocument/2006/relationships/hyperlink" Target="https://go.ind.media/e/546932/C-fairness-doctrine-Revocation/fm2gfz/633290817?h=oBy75Tyfr2unu4eQxUF_G9jrvwkKR9cu3Ec25XS9IRo" TargetMode="External" /><Relationship Id="rId3520" Type="http://schemas.openxmlformats.org/officeDocument/2006/relationships/hyperlink" Target="https://eurweb.com/2020/09/28/wisconsin-officer-who-shot-jacob-blake-thought-he-was-trying-to-kidnap-his-own-child/" TargetMode="External" /><Relationship Id="rId3521" Type="http://schemas.openxmlformats.org/officeDocument/2006/relationships/hyperlink" Target="http://www.nationalactionnetwork.net" TargetMode="External" /><Relationship Id="rId3522" Type="http://schemas.openxmlformats.org/officeDocument/2006/relationships/hyperlink" Target="https://www.amazon.com/Journaling-Fame-Memoir-Unhinged-Record/dp/1635056004/ref=sr_1_1?ie=UTF8&amp;#38;qid=1516394580&amp;#38;sr=8-1&amp;#38;keywords=allison+kugel" TargetMode="External" /><Relationship Id="rId3523" Type="http://schemas.openxmlformats.org/officeDocument/2006/relationships/hyperlink" Target="https://www.instagram.com/theallisonkugel" TargetMode="External" /><Relationship Id="rId3524" Type="http://schemas.openxmlformats.org/officeDocument/2006/relationships/hyperlink" Target="http://www.allisonkugel.com" TargetMode="External" /><Relationship Id="rId3525" Type="http://schemas.openxmlformats.org/officeDocument/2006/relationships/header" Target="header730.xml" /><Relationship Id="rId3526" Type="http://schemas.openxmlformats.org/officeDocument/2006/relationships/header" Target="header731.xml" /><Relationship Id="rId3527" Type="http://schemas.openxmlformats.org/officeDocument/2006/relationships/footer" Target="footer730.xml" /><Relationship Id="rId3528" Type="http://schemas.openxmlformats.org/officeDocument/2006/relationships/footer" Target="footer731.xml" /><Relationship Id="rId3529" Type="http://schemas.openxmlformats.org/officeDocument/2006/relationships/header" Target="header732.xml" /><Relationship Id="rId353" Type="http://schemas.openxmlformats.org/officeDocument/2006/relationships/hyperlink" Target="https://go.ind.media/e/546932/lation-hawley-privacy-research/fm2gg2/633290817?h=oBy75Tyfr2unu4eQxUF_G9jrvwkKR9cu3Ec25XS9IRo" TargetMode="External" /><Relationship Id="rId3530" Type="http://schemas.openxmlformats.org/officeDocument/2006/relationships/footer" Target="footer732.xml" /><Relationship Id="rId3531" Type="http://schemas.openxmlformats.org/officeDocument/2006/relationships/hyperlink" Target="https://advance.lexis.com/api/document?collection=news&amp;id=urn:contentItem:6100-DC61-F03R-N07K-00000-00&amp;context=1519360" TargetMode="External" /><Relationship Id="rId3532" Type="http://schemas.openxmlformats.org/officeDocument/2006/relationships/header" Target="header733.xml" /><Relationship Id="rId3533" Type="http://schemas.openxmlformats.org/officeDocument/2006/relationships/header" Target="header734.xml" /><Relationship Id="rId3534" Type="http://schemas.openxmlformats.org/officeDocument/2006/relationships/footer" Target="footer733.xml" /><Relationship Id="rId3535" Type="http://schemas.openxmlformats.org/officeDocument/2006/relationships/footer" Target="footer734.xml" /><Relationship Id="rId3536" Type="http://schemas.openxmlformats.org/officeDocument/2006/relationships/header" Target="header735.xml" /><Relationship Id="rId3537" Type="http://schemas.openxmlformats.org/officeDocument/2006/relationships/footer" Target="footer735.xml" /><Relationship Id="rId3538" Type="http://schemas.openxmlformats.org/officeDocument/2006/relationships/hyperlink" Target="https://advance.lexis.com/api/document?collection=news&amp;id=urn:contentItem:601X-CYY1-JC3R-B02C-00000-00&amp;context=1519360" TargetMode="External" /><Relationship Id="rId3539" Type="http://schemas.openxmlformats.org/officeDocument/2006/relationships/hyperlink" Target="mailto:pdobrin@inquirer.com" TargetMode="External" /><Relationship Id="rId354" Type="http://schemas.openxmlformats.org/officeDocument/2006/relationships/hyperlink" Target="https://go.ind.media/e/546932/der-isnt-about-twitter-612349-/fm2gg4/633290817?h=oBy75Tyfr2unu4eQxUF_G9jrvwkKR9cu3Ec25XS9IRo" TargetMode="External" /><Relationship Id="rId3540" Type="http://schemas.openxmlformats.org/officeDocument/2006/relationships/header" Target="header736.xml" /><Relationship Id="rId3541" Type="http://schemas.openxmlformats.org/officeDocument/2006/relationships/header" Target="header737.xml" /><Relationship Id="rId3542" Type="http://schemas.openxmlformats.org/officeDocument/2006/relationships/footer" Target="footer736.xml" /><Relationship Id="rId3543" Type="http://schemas.openxmlformats.org/officeDocument/2006/relationships/footer" Target="footer737.xml" /><Relationship Id="rId3544" Type="http://schemas.openxmlformats.org/officeDocument/2006/relationships/header" Target="header738.xml" /><Relationship Id="rId3545" Type="http://schemas.openxmlformats.org/officeDocument/2006/relationships/footer" Target="footer738.xml" /><Relationship Id="rId3546" Type="http://schemas.openxmlformats.org/officeDocument/2006/relationships/hyperlink" Target="https://advance.lexis.com/api/document?collection=news&amp;id=urn:contentItem:60XW-6KY1-JCG7-V35B-00000-00&amp;context=1519360" TargetMode="External" /><Relationship Id="rId3547" Type="http://schemas.openxmlformats.org/officeDocument/2006/relationships/hyperlink" Target="https://www.nytimes.com/2020/06/03/world/europe/boris-johnson-uk-hong-kong-china.html" TargetMode="External" /><Relationship Id="rId3548" Type="http://schemas.openxmlformats.org/officeDocument/2006/relationships/hyperlink" Target="https://www.npr.org/2020/07/02/886931216/hong-kong-activist-nathan-law-says-he-has-fled-abroad-amid-beijing-backed-crackd" TargetMode="External" /><Relationship Id="rId3549" Type="http://schemas.openxmlformats.org/officeDocument/2006/relationships/hyperlink" Target="https://www.theatlantic.com/international/archive/2020/07/hong-kong-china-national-security-colony/613711/?utm_source=feed" TargetMode="External" /><Relationship Id="rId355" Type="http://schemas.openxmlformats.org/officeDocument/2006/relationships/hyperlink" Target="https://go.ind.media/e/546932/kerberg-facebook-stock-nyt-wsj/fm2gg6/633290817?h=oBy75Tyfr2unu4eQxUF_G9jrvwkKR9cu3Ec25XS9IRo" TargetMode="External" /><Relationship Id="rId3550" Type="http://schemas.openxmlformats.org/officeDocument/2006/relationships/hyperlink" Target="https://qz.com/332033/disenchanted-hong-kongers-are-preparing-to-escape-beijings-rule/" TargetMode="External" /><Relationship Id="rId3551" Type="http://schemas.openxmlformats.org/officeDocument/2006/relationships/hyperlink" Target="https://www.bbc.com/news/election-2015-32663252" TargetMode="External" /><Relationship Id="rId3552" Type="http://schemas.openxmlformats.org/officeDocument/2006/relationships/hyperlink" Target="https://www.scmp.com/magazines/post-magazine/article/1780038/british-chinese-politician-set-be-first-elected-parliament" TargetMode="External" /><Relationship Id="rId3553" Type="http://schemas.openxmlformats.org/officeDocument/2006/relationships/hyperlink" Target="https://www.theatlantic.com/politics/archive/2015/07/why-bilingual-kids-have-an-edge-over-the-rest-of-us/432318/?utm_source=feed" TargetMode="External" /><Relationship Id="rId3554" Type="http://schemas.openxmlformats.org/officeDocument/2006/relationships/hyperlink" Target="https://www.theatlantic.com/international/archive/2019/10/hong-kong-politics-diaspora/600250/?utm_source=feed" TargetMode="External" /><Relationship Id="rId3555" Type="http://schemas.openxmlformats.org/officeDocument/2006/relationships/hyperlink" Target="https://www.scmp.com/culture/books/article/2101012/suzie-wong-60-years-after-hong-kong-icon-was-created-we-recount" TargetMode="External" /><Relationship Id="rId3556" Type="http://schemas.openxmlformats.org/officeDocument/2006/relationships/hyperlink" Target="https://twitter.com/TomValletti/status/1223572925342797824" TargetMode="External" /><Relationship Id="rId3557" Type="http://schemas.openxmlformats.org/officeDocument/2006/relationships/hyperlink" Target="https://www.theatlantic.com/culture/archive/2020/03/why-trump-intentionally-misnames-coronavirus/607900/?utm_source=feed" TargetMode="External" /><Relationship Id="rId3558" Type="http://schemas.openxmlformats.org/officeDocument/2006/relationships/hyperlink" Target="https://www.newstatesman.com/2013/10/where-exactly-are-my-british-chinese-role-models" TargetMode="External" /><Relationship Id="rId3559" Type="http://schemas.openxmlformats.org/officeDocument/2006/relationships/hyperlink" Target="https://asia.nikkei.com/Life-Arts/Life/British-Chinese-long-low-profile-worry-about-place-in-UK-society2" TargetMode="External" /><Relationship Id="rId356" Type="http://schemas.openxmlformats.org/officeDocument/2006/relationships/hyperlink" Target="https://go.ind.media/e/546932/rg-twitter-fact-checking-trump/fm2gg8/633290817?h=oBy75Tyfr2unu4eQxUF_G9jrvwkKR9cu3Ec25XS9IRo" TargetMode="External" /><Relationship Id="rId3560" Type="http://schemas.openxmlformats.org/officeDocument/2006/relationships/hyperlink" Target="https://twitter.com/Johnny__Luk/status/1285973942096867333" TargetMode="External" /><Relationship Id="rId3561" Type="http://schemas.openxmlformats.org/officeDocument/2006/relationships/hyperlink" Target="https://www.bbc.com/news/uk-39806145" TargetMode="External" /><Relationship Id="rId3562" Type="http://schemas.openxmlformats.org/officeDocument/2006/relationships/hyperlink" Target="https://www.independent.co.uk/news/uk/home-news/coronavirus-uk-hate-crimes-chinese-people-china-a9499991.html" TargetMode="External" /><Relationship Id="rId3563" Type="http://schemas.openxmlformats.org/officeDocument/2006/relationships/hyperlink" Target="https://www.scmp.com/news/asia/southeast-asia/article/3064742/singaporean-student-london-bashed-after-responding-racist" TargetMode="External" /><Relationship Id="rId3564" Type="http://schemas.openxmlformats.org/officeDocument/2006/relationships/hyperlink" Target="https://www.change.org/p/we-stand-against-all-covid19-related-racism-and-hate-crimes-towards-other-people-living-studying-and-working-in-britain" TargetMode="External" /><Relationship Id="rId3565" Type="http://schemas.openxmlformats.org/officeDocument/2006/relationships/hyperlink" Target="https://www.theguardian.com/world/2020/may/13/anti-asian-hate-crimes-up-21-in-uk-during-coronavirus-crisis" TargetMode="External" /><Relationship Id="rId3566" Type="http://schemas.openxmlformats.org/officeDocument/2006/relationships/hyperlink" Target="https://www.pbs.org/newshour/nation/we-have-been-through-this-before-why-anti-asian-hate-crimes-are-rising-amid-coronavirus" TargetMode="External" /><Relationship Id="rId3567" Type="http://schemas.openxmlformats.org/officeDocument/2006/relationships/header" Target="header739.xml" /><Relationship Id="rId3568" Type="http://schemas.openxmlformats.org/officeDocument/2006/relationships/header" Target="header740.xml" /><Relationship Id="rId3569" Type="http://schemas.openxmlformats.org/officeDocument/2006/relationships/footer" Target="footer739.xml" /><Relationship Id="rId357" Type="http://schemas.openxmlformats.org/officeDocument/2006/relationships/hyperlink" Target="https://go.ind.media/e/546932/hnology-section-230-lobby-html/fm2ggg/633290817?h=oBy75Tyfr2unu4eQxUF_G9jrvwkKR9cu3Ec25XS9IRo" TargetMode="External" /><Relationship Id="rId3570" Type="http://schemas.openxmlformats.org/officeDocument/2006/relationships/footer" Target="footer740.xml" /><Relationship Id="rId3571" Type="http://schemas.openxmlformats.org/officeDocument/2006/relationships/header" Target="header741.xml" /><Relationship Id="rId3572" Type="http://schemas.openxmlformats.org/officeDocument/2006/relationships/footer" Target="footer741.xml" /><Relationship Id="rId3573" Type="http://schemas.openxmlformats.org/officeDocument/2006/relationships/hyperlink" Target="https://advance.lexis.com/api/document?collection=news&amp;id=urn:contentItem:611N-41D1-DYG2-R17R-00000-00&amp;context=1519360" TargetMode="External" /><Relationship Id="rId3574" Type="http://schemas.openxmlformats.org/officeDocument/2006/relationships/header" Target="header742.xml" /><Relationship Id="rId3575" Type="http://schemas.openxmlformats.org/officeDocument/2006/relationships/header" Target="header743.xml" /><Relationship Id="rId3576" Type="http://schemas.openxmlformats.org/officeDocument/2006/relationships/footer" Target="footer742.xml" /><Relationship Id="rId3577" Type="http://schemas.openxmlformats.org/officeDocument/2006/relationships/footer" Target="footer743.xml" /><Relationship Id="rId3578" Type="http://schemas.openxmlformats.org/officeDocument/2006/relationships/header" Target="header744.xml" /><Relationship Id="rId3579" Type="http://schemas.openxmlformats.org/officeDocument/2006/relationships/footer" Target="footer744.xml" /><Relationship Id="rId358" Type="http://schemas.openxmlformats.org/officeDocument/2006/relationships/hyperlink" Target="https://go.ind.media/e/546932/book-google-is-about-to-change/fm2ggj/633290817?h=oBy75Tyfr2unu4eQxUF_G9jrvwkKR9cu3Ec25XS9IRo" TargetMode="External" /><Relationship Id="rId3580" Type="http://schemas.openxmlformats.org/officeDocument/2006/relationships/hyperlink" Target="https://advance.lexis.com/api/document?collection=news&amp;id=urn:contentItem:611F-W7N1-JCBF-S0V9-00000-00&amp;context=1519360" TargetMode="External" /><Relationship Id="rId3581" Type="http://schemas.openxmlformats.org/officeDocument/2006/relationships/header" Target="header745.xml" /><Relationship Id="rId3582" Type="http://schemas.openxmlformats.org/officeDocument/2006/relationships/header" Target="header746.xml" /><Relationship Id="rId3583" Type="http://schemas.openxmlformats.org/officeDocument/2006/relationships/footer" Target="footer745.xml" /><Relationship Id="rId3584" Type="http://schemas.openxmlformats.org/officeDocument/2006/relationships/footer" Target="footer746.xml" /><Relationship Id="rId3585" Type="http://schemas.openxmlformats.org/officeDocument/2006/relationships/header" Target="header747.xml" /><Relationship Id="rId3586" Type="http://schemas.openxmlformats.org/officeDocument/2006/relationships/footer" Target="footer747.xml" /><Relationship Id="rId3587" Type="http://schemas.openxmlformats.org/officeDocument/2006/relationships/hyperlink" Target="https://advance.lexis.com/api/document?collection=news&amp;id=urn:contentItem:60Y7-TTF1-JCMN-Y06X-00000-00&amp;context=1519360" TargetMode="External" /><Relationship Id="rId3588" Type="http://schemas.openxmlformats.org/officeDocument/2006/relationships/header" Target="header748.xml" /><Relationship Id="rId3589" Type="http://schemas.openxmlformats.org/officeDocument/2006/relationships/header" Target="header749.xml" /><Relationship Id="rId359" Type="http://schemas.openxmlformats.org/officeDocument/2006/relationships/hyperlink" Target="https://go.ind.media/e/546932/mments-court-rules-11591007734/fm2ggl/633290817?h=oBy75Tyfr2unu4eQxUF_G9jrvwkKR9cu3Ec25XS9IRo" TargetMode="External" /><Relationship Id="rId3590" Type="http://schemas.openxmlformats.org/officeDocument/2006/relationships/footer" Target="footer748.xml" /><Relationship Id="rId3591" Type="http://schemas.openxmlformats.org/officeDocument/2006/relationships/footer" Target="footer749.xml" /><Relationship Id="rId3592" Type="http://schemas.openxmlformats.org/officeDocument/2006/relationships/header" Target="header750.xml" /><Relationship Id="rId3593" Type="http://schemas.openxmlformats.org/officeDocument/2006/relationships/footer" Target="footer750.xml" /><Relationship Id="rId3594" Type="http://schemas.openxmlformats.org/officeDocument/2006/relationships/hyperlink" Target="https://advance.lexis.com/api/document?collection=news&amp;id=urn:contentItem:60Y7-TTF1-JCMN-Y072-00000-00&amp;context=1519360" TargetMode="External" /><Relationship Id="rId3595" Type="http://schemas.openxmlformats.org/officeDocument/2006/relationships/header" Target="header751.xml" /><Relationship Id="rId3596" Type="http://schemas.openxmlformats.org/officeDocument/2006/relationships/header" Target="header752.xml" /><Relationship Id="rId3597" Type="http://schemas.openxmlformats.org/officeDocument/2006/relationships/footer" Target="footer751.xml" /><Relationship Id="rId3598" Type="http://schemas.openxmlformats.org/officeDocument/2006/relationships/footer" Target="footer752.xml" /><Relationship Id="rId3599" Type="http://schemas.openxmlformats.org/officeDocument/2006/relationships/header" Target="header753.xml" /><Relationship Id="rId36" Type="http://schemas.openxmlformats.org/officeDocument/2006/relationships/header" Target="header14.xml" /><Relationship Id="rId360" Type="http://schemas.openxmlformats.org/officeDocument/2006/relationships/hyperlink" Target="https://go.ind.media/e/546932/ki-Netzwerkdurchsetzungsgesetz/fm2ggn/633290817?h=oBy75Tyfr2unu4eQxUF_G9jrvwkKR9cu3Ec25XS9IRo" TargetMode="External" /><Relationship Id="rId3600" Type="http://schemas.openxmlformats.org/officeDocument/2006/relationships/footer" Target="footer753.xml" /><Relationship Id="rId3601" Type="http://schemas.openxmlformats.org/officeDocument/2006/relationships/hyperlink" Target="https://advance.lexis.com/api/document?collection=news&amp;id=urn:contentItem:601R-B1D1-JDK8-V035-00000-00&amp;context=1519360" TargetMode="External" /><Relationship Id="rId3602" Type="http://schemas.openxmlformats.org/officeDocument/2006/relationships/theme" Target="theme/theme1.xml" /><Relationship Id="rId3603" Type="http://schemas.openxmlformats.org/officeDocument/2006/relationships/numbering" Target="numbering.xml" /><Relationship Id="rId3604" Type="http://schemas.openxmlformats.org/officeDocument/2006/relationships/styles" Target="styles.xml" /><Relationship Id="rId361" Type="http://schemas.openxmlformats.org/officeDocument/2006/relationships/hyperlink" Target="https://go.ind.media/e/546932/ermany-flawed-social-media-law/fm2ggq/633290817?h=oBy75Tyfr2unu4eQxUF_G9jrvwkKR9cu3Ec25XS9IRo" TargetMode="External" /><Relationship Id="rId362" Type="http://schemas.openxmlformats.org/officeDocument/2006/relationships/hyperlink" Target="https://go.ind.media/e/546932/-documents-DPA-ChapterFive-pdf/fm2ggx/633290817?h=oBy75Tyfr2unu4eQxUF_G9jrvwkKR9cu3Ec25XS9IRo" TargetMode="External" /><Relationship Id="rId363" Type="http://schemas.openxmlformats.org/officeDocument/2006/relationships/hyperlink" Target="https://go.ind.media/e/546932/2020-06-03/fm2ggz/633290817?h=oBy75Tyfr2unu4eQxUF_G9jrvwkKR9cu3Ec25XS9IRo" TargetMode="External" /><Relationship Id="rId364" Type="http://schemas.openxmlformats.org/officeDocument/2006/relationships/hyperlink" Target="https://go.ind.media/e/546932/economy-for-all-/fm2gh2/633290817?h=oBy75Tyfr2unu4eQxUF_G9jrvwkKR9cu3Ec25XS9IRo" TargetMode="External" /><Relationship Id="rId365" Type="http://schemas.openxmlformats.org/officeDocument/2006/relationships/header" Target="header112.xml" /><Relationship Id="rId366" Type="http://schemas.openxmlformats.org/officeDocument/2006/relationships/header" Target="header113.xml" /><Relationship Id="rId367" Type="http://schemas.openxmlformats.org/officeDocument/2006/relationships/footer" Target="footer112.xml" /><Relationship Id="rId368" Type="http://schemas.openxmlformats.org/officeDocument/2006/relationships/footer" Target="footer113.xml" /><Relationship Id="rId369" Type="http://schemas.openxmlformats.org/officeDocument/2006/relationships/header" Target="header114.xml" /><Relationship Id="rId37" Type="http://schemas.openxmlformats.org/officeDocument/2006/relationships/footer" Target="footer13.xml" /><Relationship Id="rId370" Type="http://schemas.openxmlformats.org/officeDocument/2006/relationships/footer" Target="footer114.xml" /><Relationship Id="rId371" Type="http://schemas.openxmlformats.org/officeDocument/2006/relationships/hyperlink" Target="https://advance.lexis.com/api/document?collection=news&amp;id=urn:contentItem:603W-PGR1-DY7V-G01N-00000-00&amp;context=1519360" TargetMode="External" /><Relationship Id="rId372" Type="http://schemas.openxmlformats.org/officeDocument/2006/relationships/header" Target="header115.xml" /><Relationship Id="rId373" Type="http://schemas.openxmlformats.org/officeDocument/2006/relationships/header" Target="header116.xml" /><Relationship Id="rId374" Type="http://schemas.openxmlformats.org/officeDocument/2006/relationships/footer" Target="footer115.xml" /><Relationship Id="rId375" Type="http://schemas.openxmlformats.org/officeDocument/2006/relationships/footer" Target="footer116.xml" /><Relationship Id="rId376" Type="http://schemas.openxmlformats.org/officeDocument/2006/relationships/header" Target="header117.xml" /><Relationship Id="rId377" Type="http://schemas.openxmlformats.org/officeDocument/2006/relationships/footer" Target="footer117.xml" /><Relationship Id="rId378" Type="http://schemas.openxmlformats.org/officeDocument/2006/relationships/hyperlink" Target="https://advance.lexis.com/api/document?collection=news&amp;id=urn:contentItem:6151-V201-DY1R-B1GB-00000-00&amp;context=1519360" TargetMode="External" /><Relationship Id="rId379" Type="http://schemas.openxmlformats.org/officeDocument/2006/relationships/header" Target="header118.xml" /><Relationship Id="rId38" Type="http://schemas.openxmlformats.org/officeDocument/2006/relationships/footer" Target="footer14.xml" /><Relationship Id="rId380" Type="http://schemas.openxmlformats.org/officeDocument/2006/relationships/header" Target="header119.xml" /><Relationship Id="rId381" Type="http://schemas.openxmlformats.org/officeDocument/2006/relationships/footer" Target="footer118.xml" /><Relationship Id="rId382" Type="http://schemas.openxmlformats.org/officeDocument/2006/relationships/footer" Target="footer119.xml" /><Relationship Id="rId383" Type="http://schemas.openxmlformats.org/officeDocument/2006/relationships/header" Target="header120.xml" /><Relationship Id="rId384" Type="http://schemas.openxmlformats.org/officeDocument/2006/relationships/footer" Target="footer120.xml" /><Relationship Id="rId385" Type="http://schemas.openxmlformats.org/officeDocument/2006/relationships/hyperlink" Target="https://advance.lexis.com/api/document?collection=news&amp;id=urn:contentItem:6037-2X51-F021-6487-00000-00&amp;context=1519360" TargetMode="External" /><Relationship Id="rId386" Type="http://schemas.openxmlformats.org/officeDocument/2006/relationships/hyperlink" Target="https://www.independent.co.uk/topic/covid-19" TargetMode="External" /><Relationship Id="rId387" Type="http://schemas.openxmlformats.org/officeDocument/2006/relationships/header" Target="header121.xml" /><Relationship Id="rId388" Type="http://schemas.openxmlformats.org/officeDocument/2006/relationships/header" Target="header122.xml" /><Relationship Id="rId389" Type="http://schemas.openxmlformats.org/officeDocument/2006/relationships/footer" Target="footer121.xml" /><Relationship Id="rId39" Type="http://schemas.openxmlformats.org/officeDocument/2006/relationships/header" Target="header15.xml" /><Relationship Id="rId390" Type="http://schemas.openxmlformats.org/officeDocument/2006/relationships/footer" Target="footer122.xml" /><Relationship Id="rId391" Type="http://schemas.openxmlformats.org/officeDocument/2006/relationships/header" Target="header123.xml" /><Relationship Id="rId392" Type="http://schemas.openxmlformats.org/officeDocument/2006/relationships/footer" Target="footer123.xml" /><Relationship Id="rId393" Type="http://schemas.openxmlformats.org/officeDocument/2006/relationships/hyperlink" Target="https://advance.lexis.com/api/document?collection=news&amp;id=urn:contentItem:60MJ-6VG1-DY7V-G03F-00000-00&amp;context=1519360" TargetMode="External" /><Relationship Id="rId394" Type="http://schemas.openxmlformats.org/officeDocument/2006/relationships/header" Target="header124.xml" /><Relationship Id="rId395" Type="http://schemas.openxmlformats.org/officeDocument/2006/relationships/header" Target="header125.xml" /><Relationship Id="rId396" Type="http://schemas.openxmlformats.org/officeDocument/2006/relationships/footer" Target="footer124.xml" /><Relationship Id="rId397" Type="http://schemas.openxmlformats.org/officeDocument/2006/relationships/footer" Target="footer125.xml" /><Relationship Id="rId398" Type="http://schemas.openxmlformats.org/officeDocument/2006/relationships/header" Target="header126.xml" /><Relationship Id="rId399" Type="http://schemas.openxmlformats.org/officeDocument/2006/relationships/footer" Target="footer126.xml" /><Relationship Id="rId4" Type="http://schemas.openxmlformats.org/officeDocument/2006/relationships/image" Target="media/image1.png" /><Relationship Id="rId40" Type="http://schemas.openxmlformats.org/officeDocument/2006/relationships/footer" Target="footer15.xml" /><Relationship Id="rId400" Type="http://schemas.openxmlformats.org/officeDocument/2006/relationships/hyperlink" Target="https://advance.lexis.com/api/document?collection=news&amp;id=urn:contentItem:60JV-JGB1-JCMN-Y3CN-00000-00&amp;context=1519360" TargetMode="External" /><Relationship Id="rId401" Type="http://schemas.openxmlformats.org/officeDocument/2006/relationships/hyperlink" Target="http://gatesofvienna.net" TargetMode="External" /><Relationship Id="rId402" Type="http://schemas.openxmlformats.org/officeDocument/2006/relationships/hyperlink" Target="http://academyforlife.va" TargetMode="External" /><Relationship Id="rId403" Type="http://schemas.openxmlformats.org/officeDocument/2006/relationships/hyperlink" Target="https://summit.news/2020/08/10/global-lockdowns-set-to-plunge-100-million-into-extreme-poverty/" TargetMode="External" /><Relationship Id="rId404" Type="http://schemas.openxmlformats.org/officeDocument/2006/relationships/hyperlink" Target="https://www.zerohedge.com/political/whitehousesiege-group-plans-lay-siege-occupy-white-house-next-month" TargetMode="External" /><Relationship Id="rId405" Type="http://schemas.openxmlformats.org/officeDocument/2006/relationships/hyperlink" Target="https://www.zerohedge.com/political/dont-bait-us-chicago-mayor-triggered-after-reporter-repeats-police-chief-lax-looter" TargetMode="External" /><Relationship Id="rId406" Type="http://schemas.openxmlformats.org/officeDocument/2006/relationships/hyperlink" Target="https://abcnews.go.com/US/wireStory/explosion-levels-baltimore-homes-dead-trapped-72282745" TargetMode="External" /><Relationship Id="rId407" Type="http://schemas.openxmlformats.org/officeDocument/2006/relationships/hyperlink" Target="https://chicago.suntimes.com/metro-state/2020/8/10/21362089/downtown-chicago-restricted-curfew-looting-police" TargetMode="External" /><Relationship Id="rId408" Type="http://schemas.openxmlformats.org/officeDocument/2006/relationships/hyperlink" Target="https://disrn.com/news/ag-barr-accuses-media-of-projecting-a-narrative-in-portland-protests-says-american-people-are-being-told-a-lie" TargetMode="External" /><Relationship Id="rId409" Type="http://schemas.openxmlformats.org/officeDocument/2006/relationships/hyperlink" Target="https://pjmedia.com/news-and-politics/tyler-o-neil/2020/08/10/antifa-rioters-again-turn-portland-into-a-war-zone-with-barricades-fires-and-mortar-fireworks-n770169" TargetMode="External" /><Relationship Id="rId41" Type="http://schemas.openxmlformats.org/officeDocument/2006/relationships/hyperlink" Target="https://advance.lexis.com/api/document?collection=news&amp;id=urn:contentItem:604V-HWF1-DYMD-639F-00000-00&amp;context=1519360" TargetMode="External" /><Relationship Id="rId410" Type="http://schemas.openxmlformats.org/officeDocument/2006/relationships/hyperlink" Target="https://summit.news/2020/08/10/austin-police-reopen-greenbelt-after-mayor-illegally-deploys-contact-tracers/" TargetMode="External" /><Relationship Id="rId411" Type="http://schemas.openxmlformats.org/officeDocument/2006/relationships/hyperlink" Target="https://www.wbaltv.com/article/baltimore-house-explosion-reisterstown-road/33562013" TargetMode="External" /><Relationship Id="rId412" Type="http://schemas.openxmlformats.org/officeDocument/2006/relationships/hyperlink" Target="https://www.wnd.com/2020/08/barr-u-s-facing-new-form-urban-guerrilla-warfare-driven-lefts-lust-power/" TargetMode="External" /><Relationship Id="rId413" Type="http://schemas.openxmlformats.org/officeDocument/2006/relationships/hyperlink" Target="https://disrn.com/news/big-ten-votes-to-cancel-2020-football-season-amid-coronavirus-concerns" TargetMode="External" /><Relationship Id="rId414" Type="http://schemas.openxmlformats.org/officeDocument/2006/relationships/hyperlink" Target="https://reclaimthenet.org/bill-gates-end-to-end-encryption" TargetMode="External" /><Relationship Id="rId415" Type="http://schemas.openxmlformats.org/officeDocument/2006/relationships/hyperlink" Target="https://nypost.com/2020/08/10/brooklyn-man-pleads-guilty-to-attempting-to-support-isis/" TargetMode="External" /><Relationship Id="rId416" Type="http://schemas.openxmlformats.org/officeDocument/2006/relationships/hyperlink" Target="https://www.zerohedge.com/political/chicago-raises-bridges-prevent-gun-toting-looters-getting-downtown" TargetMode="External" /><Relationship Id="rId417" Type="http://schemas.openxmlformats.org/officeDocument/2006/relationships/hyperlink" Target="https://summit.news/2020/08/10/chicago-riots-woman-shouts-i-cant-breathe-as-she-loots-luxury-clothing-store/" TargetMode="External" /><Relationship Id="rId418" Type="http://schemas.openxmlformats.org/officeDocument/2006/relationships/hyperlink" Target="https://summit.news/2020/08/10/conspiracy-clinton-trumps-coronavirus-relief-executive-orders-are-a-stunt/" TargetMode="External" /><Relationship Id="rId419" Type="http://schemas.openxmlformats.org/officeDocument/2006/relationships/hyperlink" Target="https://www.infowars.com/details-emerge-that-counter-original-reporting-on-states-youngest-covid-death" TargetMode="External" /><Relationship Id="rId42" Type="http://schemas.openxmlformats.org/officeDocument/2006/relationships/header" Target="header16.xml" /><Relationship Id="rId420" Type="http://schemas.openxmlformats.org/officeDocument/2006/relationships/hyperlink" Target="https://6abc.com/emergency-meetings-on-gun-violence-to-begin-tuesday-in-philly/6363932/" TargetMode="External" /><Relationship Id="rId421" Type="http://schemas.openxmlformats.org/officeDocument/2006/relationships/hyperlink" Target="https://reclaimthenet.org/facebook-staff-want-qanon-banned" TargetMode="External" /><Relationship Id="rId422" Type="http://schemas.openxmlformats.org/officeDocument/2006/relationships/hyperlink" Target="https://disrn.com/news/franklin-graham-invites-christians-to-prayer-march-in-washington-dc" TargetMode="External" /><Relationship Id="rId423" Type="http://schemas.openxmlformats.org/officeDocument/2006/relationships/hyperlink" Target="http://theeconomiccollapseblog.com/archives/is-there-evidence-that-the-2020-election-could-be-stolen-using-mail-in-ballots-and-counterfeit-drivers-licenses" TargetMode="External" /><Relationship Id="rId424" Type="http://schemas.openxmlformats.org/officeDocument/2006/relationships/hyperlink" Target="https://madison.com/wsj/news/local/crime-and-courts/keeping-track-over-20-people-facing-felony-charges-in-vandalism-looting-violence-during-protests/collection_c8341750-d1e2-51d9-884b-470c95366899.html" TargetMode="External" /><Relationship Id="rId425" Type="http://schemas.openxmlformats.org/officeDocument/2006/relationships/hyperlink" Target="https://nationalfile.com/kroger-manager-harassed-by-trans-blm-supporter-has-19k-raised-on-go-fund-me" TargetMode="External" /><Relationship Id="rId426" Type="http://schemas.openxmlformats.org/officeDocument/2006/relationships/hyperlink" Target="https://nationalfile.com/left-wing-center-for-voter-information-sends-unrequested-vote-by-mail-applications-to-hundreds-of-thousands-of-virginia-voters" TargetMode="External" /><Relationship Id="rId427" Type="http://schemas.openxmlformats.org/officeDocument/2006/relationships/hyperlink" Target="http://feedproxy.google.com/~r/blacklistednews/hKxa/~3/nkNNMPImsIA/massive-20gb-leak-from-intel-documents-backdoors-in-all-intel.html" TargetMode="External" /><Relationship Id="rId428" Type="http://schemas.openxmlformats.org/officeDocument/2006/relationships/hyperlink" Target="https://nationalfile.com/media-blackout-black-man-intentionally-swerved-suv-into-white-boys-no-hate-crime-charges" TargetMode="External" /><Relationship Id="rId429" Type="http://schemas.openxmlformats.org/officeDocument/2006/relationships/hyperlink" Target="https://disrn.com/news/nasa-asks-far-left-antiracism-professor-ibram-x-kendi-to-speak-to-employees" TargetMode="External" /><Relationship Id="rId43" Type="http://schemas.openxmlformats.org/officeDocument/2006/relationships/header" Target="header17.xml" /><Relationship Id="rId430" Type="http://schemas.openxmlformats.org/officeDocument/2006/relationships/hyperlink" Target="https://disrn.com/news/not-the-bee-college-math-prof-says-idea-that-math-is-in-any-way-objective-is-a-myth-that-reeks-of-white-supremacist-patriarchy" TargetMode="External" /><Relationship Id="rId431" Type="http://schemas.openxmlformats.org/officeDocument/2006/relationships/hyperlink" Target="https://nypost.com/2020/08/09/nyc-shootings-thus-far-in-2020-have-nearly-doubled-from-2019/" TargetMode="External" /><Relationship Id="rId432" Type="http://schemas.openxmlformats.org/officeDocument/2006/relationships/hyperlink" Target="https://summit.news/2020/08/10/pelosi-china-would-prefer-joe-biden-to-win-election/" TargetMode="External" /><Relationship Id="rId433" Type="http://schemas.openxmlformats.org/officeDocument/2006/relationships/hyperlink" Target="https://www.newsbreak.com/pennsylvania/philadelphia/news/1615340879090/police-man-fighting-for-life-after-being-stabbed-in-neck-in-center-city" TargetMode="External" /><Relationship Id="rId434" Type="http://schemas.openxmlformats.org/officeDocument/2006/relationships/hyperlink" Target="https://summit.news/2020/08/10/poll-majority-of-americans-think-biden-unlikely-to-finish-4-year-term-in-white-house/" TargetMode="External" /><Relationship Id="rId435" Type="http://schemas.openxmlformats.org/officeDocument/2006/relationships/hyperlink" Target="https://www.infowars.com/watch-live-who-looted-chicago-best-govt-lockdown-or-blm" TargetMode="External" /><Relationship Id="rId436" Type="http://schemas.openxmlformats.org/officeDocument/2006/relationships/hyperlink" Target="https://www.thecollegefix.com/republican-senators-new-bill-looks-to-strip-funds-from-public-universities-that-restrict-free-speech" TargetMode="External" /><Relationship Id="rId437" Type="http://schemas.openxmlformats.org/officeDocument/2006/relationships/hyperlink" Target="https://disrn.com/news/roughly-20000-counterfeit-drivers-licenses-from-china-other-countries-seized-at-chicago-airport" TargetMode="External" /><Relationship Id="rId438" Type="http://schemas.openxmlformats.org/officeDocument/2006/relationships/hyperlink" Target="https://newsthud.com/scorned-governor-punishes-casino-that-helped-christians-fight-lockdown-order" TargetMode="External" /><Relationship Id="rId439" Type="http://schemas.openxmlformats.org/officeDocument/2006/relationships/hyperlink" Target="https://mynorthwest.com/2083086/city-council-expected-approve-cuts-spd/" TargetMode="External" /><Relationship Id="rId44" Type="http://schemas.openxmlformats.org/officeDocument/2006/relationships/footer" Target="footer16.xml" /><Relationship Id="rId440" Type="http://schemas.openxmlformats.org/officeDocument/2006/relationships/hyperlink" Target="https://reclaimthenet.org/rockland-sheriff-lou-falco" TargetMode="External" /><Relationship Id="rId441" Type="http://schemas.openxmlformats.org/officeDocument/2006/relationships/hyperlink" Target="https://nypost.com/2020/08/10/shootings-in-brooklyn-bronx-add-to-nycs-gun-violence-surge/" TargetMode="External" /><Relationship Id="rId442" Type="http://schemas.openxmlformats.org/officeDocument/2006/relationships/hyperlink" Target="https://hotair.com/archives/jazz-shaw/2020/08/10/worst-mass-shooting-never-heard-year-anyway/" TargetMode="External" /><Relationship Id="rId443" Type="http://schemas.openxmlformats.org/officeDocument/2006/relationships/hyperlink" Target="https://newswithviews.com/trump-thwarts-pelosis-pot-pushers" TargetMode="External" /><Relationship Id="rId444" Type="http://schemas.openxmlformats.org/officeDocument/2006/relationships/hyperlink" Target="https://www.nbcwashington.com/news/national-international/trump-abruptly-escorted-from-white-house-briefing/2387237/" TargetMode="External" /><Relationship Id="rId445" Type="http://schemas.openxmlformats.org/officeDocument/2006/relationships/hyperlink" Target="https://www.wftv.com/news/trending/white-house-briefly-placed-lockdown/RSKXVWKOGBA3VF4RY2UNMXYJ7Q/" TargetMode="External" /><Relationship Id="rId446" Type="http://schemas.openxmlformats.org/officeDocument/2006/relationships/hyperlink" Target="https://nationalfile.com/video-overweight-chicago-looter-trips-and-falls-while-chased-by-police" TargetMode="External" /><Relationship Id="rId447" Type="http://schemas.openxmlformats.org/officeDocument/2006/relationships/hyperlink" Target="https://www.zerohedge.com/political/trump-pulled-press-briefing-after-shooting-outside-white-house" TargetMode="External" /><Relationship Id="rId448" Type="http://schemas.openxmlformats.org/officeDocument/2006/relationships/hyperlink" Target="https://nationalfile.com/watch-gym-owner-arrested-for-opening-gym-and-not-requiring-masks-in-his-own-business" TargetMode="External" /><Relationship Id="rId449" Type="http://schemas.openxmlformats.org/officeDocument/2006/relationships/hyperlink" Target="https://newsthud.com/watch-indianapolis-blm-antifa-threaten-drivers-at-gunpoint-for-trying-to-use-their-city-streets-as-streets" TargetMode="External" /><Relationship Id="rId45" Type="http://schemas.openxmlformats.org/officeDocument/2006/relationships/footer" Target="footer17.xml" /><Relationship Id="rId450" Type="http://schemas.openxmlformats.org/officeDocument/2006/relationships/hyperlink" Target="https://www.wdrb.com/news/weekend-violence-pushes-louisville-past-2019-homicide-total/article_93e8f878-db45-11ea-bb34-d75c57e08099.html" TargetMode="External" /><Relationship Id="rId451" Type="http://schemas.openxmlformats.org/officeDocument/2006/relationships/hyperlink" Target="https://newswithviews.com/why-the-globalist-establishment-hates-our-historic-president" TargetMode="External" /><Relationship Id="rId452" Type="http://schemas.openxmlformats.org/officeDocument/2006/relationships/hyperlink" Target="https://reason.com/2020/08/10/without-much-more-aggressive-shutdowns-the-new-york-times-warns-covid-19-could-kill-well-over-a-million-americans/" TargetMode="External" /><Relationship Id="rId453" Type="http://schemas.openxmlformats.org/officeDocument/2006/relationships/hyperlink" Target="https://reclaimthenet.org/british-veteran-ant-middleton-resigns-as-royal-navy-chief-cadet" TargetMode="External" /><Relationship Id="rId454" Type="http://schemas.openxmlformats.org/officeDocument/2006/relationships/hyperlink" Target="https://www.breitbart.com/europe/2020/08/10/harry-meghan-focus-black-lives-matter-activism-says-royal-expert/" TargetMode="External" /><Relationship Id="rId455" Type="http://schemas.openxmlformats.org/officeDocument/2006/relationships/hyperlink" Target="https://www.churchmilitant.com/news/article/rome-scientist-trashes-vatican-virus-brief" TargetMode="External" /><Relationship Id="rId456" Type="http://schemas.openxmlformats.org/officeDocument/2006/relationships/hyperlink" Target="https://www.breitbart.com/health/2020/08/10/report-u-k-study-shows-very-little-evidence-of-virus-spread-in-schools/" TargetMode="External" /><Relationship Id="rId457" Type="http://schemas.openxmlformats.org/officeDocument/2006/relationships/hyperlink" Target="https://www.breitbart.com/europe/2020/08/10/one-third-english-schools-say-pupils-have-been-groomed-criminal-gangs/" TargetMode="External" /><Relationship Id="rId458" Type="http://schemas.openxmlformats.org/officeDocument/2006/relationships/hyperlink" Target="https://www.breitbart.com/europe/2020/08/10/police-shut-down-another-huge-illegal-rave-forest/" TargetMode="External" /><Relationship Id="rId459" Type="http://schemas.openxmlformats.org/officeDocument/2006/relationships/hyperlink" Target="https://www.nbcnews.com/news/world/world-leaders-offer-beirut-aid-join-protesters-demands-reform-n1236257" TargetMode="External" /><Relationship Id="rId46" Type="http://schemas.openxmlformats.org/officeDocument/2006/relationships/header" Target="header18.xml" /><Relationship Id="rId460" Type="http://schemas.openxmlformats.org/officeDocument/2006/relationships/hyperlink" Target="https://reclaimthenet.org/china-steps-up-its-censorship-techniques" TargetMode="External" /><Relationship Id="rId461" Type="http://schemas.openxmlformats.org/officeDocument/2006/relationships/hyperlink" Target="https://reclaimthenet.org/jimmy-lai-arrested" TargetMode="External" /><Relationship Id="rId462" Type="http://schemas.openxmlformats.org/officeDocument/2006/relationships/hyperlink" Target="https://www.breitbart.com/asia/2020/08/10/multiple-arrests-fines-follow-anti-mask-freedom-day-rally-in-australia/" TargetMode="External" /><Relationship Id="rId463" Type="http://schemas.openxmlformats.org/officeDocument/2006/relationships/hyperlink" Target="https://summit.news/2020/08/10/video-shows-police-putting-chokehold-on-woman-for-violating-lockdown/" TargetMode="External" /><Relationship Id="rId464" Type="http://schemas.openxmlformats.org/officeDocument/2006/relationships/hyperlink" Target="https://disrn.com/news/unidentified-gunmen-kill-20-people-in-burkina-faso-6-french-aid-workers-killed-in-niger" TargetMode="External" /><Relationship Id="rId465" Type="http://schemas.openxmlformats.org/officeDocument/2006/relationships/hyperlink" Target="https://greekcitytimes.com/2020/08/10/seventeen-illegal-immigrants-test-positive-for-covid-19/" TargetMode="External" /><Relationship Id="rId466" Type="http://schemas.openxmlformats.org/officeDocument/2006/relationships/hyperlink" Target="https://rmx.news/article/article/migrant-crossings-into-uk-rise-dramatically-as-london-demands-action-from-france" TargetMode="External" /><Relationship Id="rId467" Type="http://schemas.openxmlformats.org/officeDocument/2006/relationships/hyperlink" Target="https://news.yahoo.com/uk-says-illegal-migrant-crossings-062444434.html" TargetMode="External" /><Relationship Id="rId468" Type="http://schemas.openxmlformats.org/officeDocument/2006/relationships/hyperlink" Target="https://rmx.news/article/article/over-5-000-illegal-migrants-lived-in-czechia-in-2019" TargetMode="External" /><Relationship Id="rId469" Type="http://schemas.openxmlformats.org/officeDocument/2006/relationships/hyperlink" Target="https://www.startribune.com/slovenian-police-stop-van-carrying-43-migrants/572063702/" TargetMode="External" /><Relationship Id="rId47" Type="http://schemas.openxmlformats.org/officeDocument/2006/relationships/footer" Target="footer18.xml" /><Relationship Id="rId470" Type="http://schemas.openxmlformats.org/officeDocument/2006/relationships/hyperlink" Target="https://www.dailymail.co.uk/news/article-8613063/CBP-discovers-30-undocumented-immigrants-inside-locked-flatbed-pickup-truck.html" TargetMode="External" /><Relationship Id="rId471" Type="http://schemas.openxmlformats.org/officeDocument/2006/relationships/hyperlink" Target="https://summit.news/2020/08/10/uk-video-shows-father-beating-up-migrant-who-tried-to-kidnap-his-11-year-old-daughter/" TargetMode="External" /><Relationship Id="rId472" Type="http://schemas.openxmlformats.org/officeDocument/2006/relationships/hyperlink" Target="https://rmx.news/article/article/video-migrants-attempt-violent-breakthrough-at-hungarian-border-crossing" TargetMode="External" /><Relationship Id="rId473" Type="http://schemas.openxmlformats.org/officeDocument/2006/relationships/hyperlink" Target="https://www.zerohedge.com/political/watch-live-trump-holds-press-briefing-states-complain-about-unemployment-extension" TargetMode="External" /><Relationship Id="rId474" Type="http://schemas.openxmlformats.org/officeDocument/2006/relationships/hyperlink" Target="https://rmx.news/article/article/poland-48-lgbt-activists-charged-for-warsaw-riots-and-attacking-police" TargetMode="External" /><Relationship Id="rId475" Type="http://schemas.openxmlformats.org/officeDocument/2006/relationships/hyperlink" Target="https://www.infowars.com/former-wwe-wrestler-admits-killing-pedophile-abuser-lgbt-media-insinuates-it-was-homophobic-murder" TargetMode="External" /><Relationship Id="rId476" Type="http://schemas.openxmlformats.org/officeDocument/2006/relationships/hyperlink" Target="https://www.breitbart.com/health/2020/08/10/french-national-assembly-approves-abortion-up-to-birth/" TargetMode="External" /><Relationship Id="rId477" Type="http://schemas.openxmlformats.org/officeDocument/2006/relationships/hyperlink" Target="https://www.infowars.com/satanic-temple-raffles-off-free-abortion-to-promote-killing-babies-as-religious-rituals" TargetMode="External" /><Relationship Id="rId478" Type="http://schemas.openxmlformats.org/officeDocument/2006/relationships/hyperlink" Target="http://feedproxy.google.com/~r/blacklistednews/hKxa/~3/sf6LS4t5lGI/twitter-bans-all-links-to-videosharing-site.html" TargetMode="External" /><Relationship Id="rId479" Type="http://schemas.openxmlformats.org/officeDocument/2006/relationships/hyperlink" Target="https://reclaimthenet.org/author-gillian-philip-twitter-mobs" TargetMode="External" /><Relationship Id="rId48" Type="http://schemas.openxmlformats.org/officeDocument/2006/relationships/hyperlink" Target="https://advance.lexis.com/api/document?collection=news&amp;id=urn:contentItem:604V-B9P1-DYMD-6362-00000-00&amp;context=1519360" TargetMode="External" /><Relationship Id="rId480" Type="http://schemas.openxmlformats.org/officeDocument/2006/relationships/header" Target="header127.xml" /><Relationship Id="rId481" Type="http://schemas.openxmlformats.org/officeDocument/2006/relationships/header" Target="header128.xml" /><Relationship Id="rId482" Type="http://schemas.openxmlformats.org/officeDocument/2006/relationships/footer" Target="footer127.xml" /><Relationship Id="rId483" Type="http://schemas.openxmlformats.org/officeDocument/2006/relationships/footer" Target="footer128.xml" /><Relationship Id="rId484" Type="http://schemas.openxmlformats.org/officeDocument/2006/relationships/header" Target="header129.xml" /><Relationship Id="rId485" Type="http://schemas.openxmlformats.org/officeDocument/2006/relationships/footer" Target="footer129.xml" /><Relationship Id="rId486" Type="http://schemas.openxmlformats.org/officeDocument/2006/relationships/hyperlink" Target="https://advance.lexis.com/api/document?collection=news&amp;id=urn:contentItem:60MJ-6VM1-DY60-M071-00000-00&amp;context=1519360" TargetMode="External" /><Relationship Id="rId487" Type="http://schemas.openxmlformats.org/officeDocument/2006/relationships/image" Target="media/image12.png" /><Relationship Id="rId488" Type="http://schemas.openxmlformats.org/officeDocument/2006/relationships/header" Target="header130.xml" /><Relationship Id="rId489" Type="http://schemas.openxmlformats.org/officeDocument/2006/relationships/header" Target="header131.xml" /><Relationship Id="rId49" Type="http://schemas.openxmlformats.org/officeDocument/2006/relationships/header" Target="header19.xml" /><Relationship Id="rId490" Type="http://schemas.openxmlformats.org/officeDocument/2006/relationships/footer" Target="footer130.xml" /><Relationship Id="rId491" Type="http://schemas.openxmlformats.org/officeDocument/2006/relationships/footer" Target="footer131.xml" /><Relationship Id="rId492" Type="http://schemas.openxmlformats.org/officeDocument/2006/relationships/header" Target="header132.xml" /><Relationship Id="rId493" Type="http://schemas.openxmlformats.org/officeDocument/2006/relationships/footer" Target="footer132.xml" /><Relationship Id="rId494" Type="http://schemas.openxmlformats.org/officeDocument/2006/relationships/hyperlink" Target="https://advance.lexis.com/api/document?collection=news&amp;id=urn:contentItem:60DD-F9Y1-JC85-N0M9-00000-00&amp;context=1519360" TargetMode="External" /><Relationship Id="rId495" Type="http://schemas.openxmlformats.org/officeDocument/2006/relationships/header" Target="header133.xml" /><Relationship Id="rId496" Type="http://schemas.openxmlformats.org/officeDocument/2006/relationships/header" Target="header134.xml" /><Relationship Id="rId497" Type="http://schemas.openxmlformats.org/officeDocument/2006/relationships/footer" Target="footer133.xml" /><Relationship Id="rId498" Type="http://schemas.openxmlformats.org/officeDocument/2006/relationships/footer" Target="footer134.xml" /><Relationship Id="rId499" Type="http://schemas.openxmlformats.org/officeDocument/2006/relationships/header" Target="header135.xml" /><Relationship Id="rId5" Type="http://schemas.openxmlformats.org/officeDocument/2006/relationships/header" Target="header1.xml" /><Relationship Id="rId50" Type="http://schemas.openxmlformats.org/officeDocument/2006/relationships/header" Target="header20.xml" /><Relationship Id="rId500" Type="http://schemas.openxmlformats.org/officeDocument/2006/relationships/footer" Target="footer135.xml" /><Relationship Id="rId501" Type="http://schemas.openxmlformats.org/officeDocument/2006/relationships/hyperlink" Target="https://advance.lexis.com/api/document?collection=news&amp;id=urn:contentItem:618V-KW81-F03R-N31H-00000-00&amp;context=1519360" TargetMode="External" /><Relationship Id="rId502" Type="http://schemas.openxmlformats.org/officeDocument/2006/relationships/hyperlink" Target="https://pbs.twimg.com/media/EmnOiZfXYAAdPMm?format=jpg&amp;#38;name=mediumIsrael" TargetMode="External" /><Relationship Id="rId503" Type="http://schemas.openxmlformats.org/officeDocument/2006/relationships/hyperlink" Target="https://t.co/pZ8zYx9tJX" TargetMode="External" /><Relationship Id="rId504" Type="http://schemas.openxmlformats.org/officeDocument/2006/relationships/hyperlink" Target="https://t.co/F1Ky8EipAu" TargetMode="External" /><Relationship Id="rId505" Type="http://schemas.openxmlformats.org/officeDocument/2006/relationships/hyperlink" Target="https://images.jpost" TargetMode="External" /><Relationship Id="rId506" Type="http://schemas.openxmlformats.org/officeDocument/2006/relationships/hyperlink" Target="https://t.co/e9Uu1KsiVl" TargetMode="External" /><Relationship Id="rId507" Type="http://schemas.openxmlformats.org/officeDocument/2006/relationships/hyperlink" Target="https://www.jpost" TargetMode="External" /><Relationship Id="rId508" Type="http://schemas.openxmlformats.org/officeDocument/2006/relationships/hyperlink" Target="https://www.jpost.com/opinion/remembering-jewish-giants-adin-steinsaltz-jonathan-sacks-opinion-648805" TargetMode="External" /><Relationship Id="rId509" Type="http://schemas.openxmlformats.org/officeDocument/2006/relationships/hyperlink" Target="http://www.youtube.com/embed/XXQ0l4x4HvI" TargetMode="External" /><Relationship Id="rId51" Type="http://schemas.openxmlformats.org/officeDocument/2006/relationships/footer" Target="footer19.xml" /><Relationship Id="rId510" Type="http://schemas.openxmlformats.org/officeDocument/2006/relationships/hyperlink" Target="https://unwatch.org/who-meeting-deviates-from-covid-19-to-single-out-israel-as-violator-of-health-rights" TargetMode="External" /><Relationship Id="rId511" Type="http://schemas.openxmlformats.org/officeDocument/2006/relationships/hyperlink" Target="https://www.jpost.com/diaspora/antisemitism/pompeo-expected-to-announce-process-for-us-to-label-groups-ngos-antisemitic-648850" TargetMode="External" /><Relationship Id="rId512" Type="http://schemas.openxmlformats.org/officeDocument/2006/relationships/hyperlink" Target="https://www.spectator.co.uk/article/macron-alone-where-are-frances-allies-in-the-fight-against-Islamism" TargetMode="External" /><Relationship Id="rId513" Type="http://schemas.openxmlformats.org/officeDocument/2006/relationships/hyperlink" Target="http://www.israelnationalnews.com/News/News.aspx/291033" TargetMode="External" /><Relationship Id="rId514" Type="http://schemas.openxmlformats.org/officeDocument/2006/relationships/hyperlink" Target="https://www.memri.org/reports/egyptian-writer-living-germany-pluralistic-europe-which-renounced-religious-wars-now" TargetMode="External" /><Relationship Id="rId515" Type="http://schemas.openxmlformats.org/officeDocument/2006/relationships/hyperlink" Target="http://www.israelnationalnews.com/News/News.aspx/291067" TargetMode="External" /><Relationship Id="rId516" Type="http://schemas.openxmlformats.org/officeDocument/2006/relationships/hyperlink" Target="https://freebeacon.com/2020-election/george-soros-looms-large-over-biden-transition/" TargetMode="External" /><Relationship Id="rId517" Type="http://schemas.openxmlformats.org/officeDocument/2006/relationships/hyperlink" Target="https://nypost.com/2020/11/10/de-blasio-joins-crowds-celebrating-bidens-win-yet-slams-the-orthodox-for-outdoor-activities/" TargetMode="External" /><Relationship Id="rId518" Type="http://schemas.openxmlformats.org/officeDocument/2006/relationships/hyperlink" Target="https://www.standwithus.com/post/standwithus-condemns-campaign-to-prevent-positive-changes-to-the-ca-ethnic-studies-curriculum" TargetMode="External" /><Relationship Id="rId519" Type="http://schemas.openxmlformats.org/officeDocument/2006/relationships/hyperlink" Target="https://antisemitism.org/this-is-being-treated-as-a-hate-crime-police-say-after-swastika-daubed-in-leeds-university-hall-popular-with-jewish-students" TargetMode="External" /><Relationship Id="rId52" Type="http://schemas.openxmlformats.org/officeDocument/2006/relationships/footer" Target="footer20.xml" /><Relationship Id="rId520" Type="http://schemas.openxmlformats.org/officeDocument/2006/relationships/hyperlink" Target="https://www.timesofisrael.com/how-anti-semitism-and-hate-on-social-media-is-a-chance-to-educate" TargetMode="External" /><Relationship Id="rId521" Type="http://schemas.openxmlformats.org/officeDocument/2006/relationships/hyperlink" Target="https://www.timesofisrael.com/international-lawmakers-to-push-social-media-giants-on-online-anti-semitism" TargetMode="External" /><Relationship Id="rId522" Type="http://schemas.openxmlformats.org/officeDocument/2006/relationships/hyperlink" Target="https://www.algemeiner.com/2020/11/12/the-food-network-and-food-communitys-sickening-tolerance-of-antisemitism/" TargetMode="External" /><Relationship Id="rId523" Type="http://schemas.openxmlformats.org/officeDocument/2006/relationships/hyperlink" Target="https://www.algemeiner.com/2020/11/11/iron-chef-america-host-alton-brown-apologizes-for-poor-taste-in-comment-about-auschwitz-uniforms/" TargetMode="External" /><Relationship Id="rId524" Type="http://schemas.openxmlformats.org/officeDocument/2006/relationships/hyperlink" Target="https://www.algemeiner.com/2020/11/10/now-the-new-york-times-wants-to-cancel-the-word-aliyah/" TargetMode="External" /><Relationship Id="rId525" Type="http://schemas.openxmlformats.org/officeDocument/2006/relationships/hyperlink" Target="https://twitter.com/washingtonpost?ref_src=twsrc%5Etfw" TargetMode="External" /><Relationship Id="rId526" Type="http://schemas.openxmlformats.org/officeDocument/2006/relationships/hyperlink" Target="https://t.co/WwIjR37cJz" TargetMode="External" /><Relationship Id="rId527" Type="http://schemas.openxmlformats.org/officeDocument/2006/relationships/hyperlink" Target="https://twitter.com/HonestReporting/status/1326845465577525248?ref_src=twsrc%5Etfw" TargetMode="External" /><Relationship Id="rId528" Type="http://schemas.openxmlformats.org/officeDocument/2006/relationships/hyperlink" Target="https://twitter.com/latimes?ref_src=twsrc%5Etfw" TargetMode="External" /><Relationship Id="rId529" Type="http://schemas.openxmlformats.org/officeDocument/2006/relationships/hyperlink" Target="https://twitter.com/thedailybeast?ref_src=twsrc%5Etfw" TargetMode="External" /><Relationship Id="rId53" Type="http://schemas.openxmlformats.org/officeDocument/2006/relationships/header" Target="header21.xml" /><Relationship Id="rId530" Type="http://schemas.openxmlformats.org/officeDocument/2006/relationships/hyperlink" Target="https://twitter.com/NTarnopolsky?ref_src=twsrc%5Etfw" TargetMode="External" /><Relationship Id="rId531" Type="http://schemas.openxmlformats.org/officeDocument/2006/relationships/hyperlink" Target="https://twitter.com/TwitterSupport?ref_src=twsrc%5Etfw" TargetMode="External" /><Relationship Id="rId532" Type="http://schemas.openxmlformats.org/officeDocument/2006/relationships/hyperlink" Target="https://t.co/lSDMMGFLzP" TargetMode="External" /><Relationship Id="rId533" Type="http://schemas.openxmlformats.org/officeDocument/2006/relationships/hyperlink" Target="https://twitter.com/Ostrov_A/status/1326588362912829441?ref_src=twsrc%5Etfw" TargetMode="External" /><Relationship Id="rId534" Type="http://schemas.openxmlformats.org/officeDocument/2006/relationships/hyperlink" Target="https://camera-uk.org/2020/11/10/bbc-ws-radio-errs-on-organisation-of-november-1995-peace-rally/" TargetMode="External" /><Relationship Id="rId535" Type="http://schemas.openxmlformats.org/officeDocument/2006/relationships/hyperlink" Target="https://www.camera.org/article/camera-letter-to-the-editor-in-the-washington-post-remember-palestinian-obstinacy/" TargetMode="External" /><Relationship Id="rId536" Type="http://schemas.openxmlformats.org/officeDocument/2006/relationships/hyperlink" Target="https://twitter.com/LahavHarkov/status/1326538678416494592?ref_src=twsrc%5Etfw" TargetMode="External" /><Relationship Id="rId537" Type="http://schemas.openxmlformats.org/officeDocument/2006/relationships/hyperlink" Target="https://www.algemeiner.com/2020/11/12/ontario-city-council-adopts-universal-definition-of-antisemitism/" TargetMode="External" /><Relationship Id="rId538" Type="http://schemas.openxmlformats.org/officeDocument/2006/relationships/hyperlink" Target="https://www.algemeiner.com/2020/11/11/far-right-extremists-mar-commemorations-in-germany-of-nazi-pogrom-of-november-1938/" TargetMode="External" /><Relationship Id="rId539" Type="http://schemas.openxmlformats.org/officeDocument/2006/relationships/hyperlink" Target="https://sputniknews.com/middleeast/202011101081111920--israel-to-the-rescue-how-innovation-and-technology-saving-lives-in-africa/" TargetMode="External" /><Relationship Id="rId54" Type="http://schemas.openxmlformats.org/officeDocument/2006/relationships/footer" Target="footer21.xml" /><Relationship Id="rId540" Type="http://schemas.openxmlformats.org/officeDocument/2006/relationships/hyperlink" Target="https://allafrica.com/stories/202011100748.html" TargetMode="External" /><Relationship Id="rId541" Type="http://schemas.openxmlformats.org/officeDocument/2006/relationships/hyperlink" Target="https://www.jpost.com/breaking-news/legalizing-marijuana-could-happen-within-9-months-nissenkorn-648901" TargetMode="External" /><Relationship Id="rId542" Type="http://schemas.openxmlformats.org/officeDocument/2006/relationships/hyperlink" Target="https://twitter.com/hashtag/LabGrown?src=hash&amp;#38;ref_src=twsrc%5Etfw" TargetMode="External" /><Relationship Id="rId543" Type="http://schemas.openxmlformats.org/officeDocument/2006/relationships/hyperlink" Target="https://twitter.com/Ostrov_A/status/1326869459919892485?ref_src=twsrc%5Etfw" TargetMode="External" /><Relationship Id="rId544" Type="http://schemas.openxmlformats.org/officeDocument/2006/relationships/hyperlink" Target="https://www.jpost.com/israel-news/luxury-watch-created-by-entrepreneur-celebrates-uae-israel-deal-648849" TargetMode="External" /><Relationship Id="rId545" Type="http://schemas.openxmlformats.org/officeDocument/2006/relationships/hyperlink" Target="https://www.algemeiner.com/2020/11/12/israeli-judoka-inbar-lanir-wins-gold-at-european-championships/" TargetMode="External" /><Relationship Id="rId546" Type="http://schemas.openxmlformats.org/officeDocument/2006/relationships/hyperlink" Target="https://twitter.com/hashtag/VeteransDay?src=hash&amp;#38;ref_src=twsrc%5Etfw" TargetMode="External" /><Relationship Id="rId547" Type="http://schemas.openxmlformats.org/officeDocument/2006/relationships/hyperlink" Target="https://t.co/o1uj342MmU" TargetMode="External" /><Relationship Id="rId548" Type="http://schemas.openxmlformats.org/officeDocument/2006/relationships/hyperlink" Target="https://twitter.com/yadvashem/status/1326623325016231936?ref_src=twsrc%5Etfw" TargetMode="External" /><Relationship Id="rId549" Type="http://schemas.openxmlformats.org/officeDocument/2006/relationships/header" Target="header136.xml" /><Relationship Id="rId55" Type="http://schemas.openxmlformats.org/officeDocument/2006/relationships/hyperlink" Target="https://advance.lexis.com/api/document?collection=news&amp;id=urn:contentItem:605C-HTM1-DY37-352X-00000-00&amp;context=1519360" TargetMode="External" /><Relationship Id="rId550" Type="http://schemas.openxmlformats.org/officeDocument/2006/relationships/header" Target="header137.xml" /><Relationship Id="rId551" Type="http://schemas.openxmlformats.org/officeDocument/2006/relationships/footer" Target="footer136.xml" /><Relationship Id="rId552" Type="http://schemas.openxmlformats.org/officeDocument/2006/relationships/footer" Target="footer137.xml" /><Relationship Id="rId553" Type="http://schemas.openxmlformats.org/officeDocument/2006/relationships/header" Target="header138.xml" /><Relationship Id="rId554" Type="http://schemas.openxmlformats.org/officeDocument/2006/relationships/footer" Target="footer138.xml" /><Relationship Id="rId555" Type="http://schemas.openxmlformats.org/officeDocument/2006/relationships/hyperlink" Target="https://advance.lexis.com/api/document?collection=news&amp;id=urn:contentItem:6109-4TB1-F11P-X1FT-00000-00&amp;context=1519360" TargetMode="External" /><Relationship Id="rId556" Type="http://schemas.openxmlformats.org/officeDocument/2006/relationships/image" Target="media/image13.png" /><Relationship Id="rId557" Type="http://schemas.openxmlformats.org/officeDocument/2006/relationships/hyperlink" Target="http://imgs.syndigate.info/354/1176/28/160175774540.jpeg" TargetMode="External" /><Relationship Id="rId558" Type="http://schemas.openxmlformats.org/officeDocument/2006/relationships/header" Target="header139.xml" /><Relationship Id="rId559" Type="http://schemas.openxmlformats.org/officeDocument/2006/relationships/header" Target="header140.xml" /><Relationship Id="rId56" Type="http://schemas.openxmlformats.org/officeDocument/2006/relationships/header" Target="header22.xml" /><Relationship Id="rId560" Type="http://schemas.openxmlformats.org/officeDocument/2006/relationships/footer" Target="footer139.xml" /><Relationship Id="rId561" Type="http://schemas.openxmlformats.org/officeDocument/2006/relationships/footer" Target="footer140.xml" /><Relationship Id="rId562" Type="http://schemas.openxmlformats.org/officeDocument/2006/relationships/header" Target="header141.xml" /><Relationship Id="rId563" Type="http://schemas.openxmlformats.org/officeDocument/2006/relationships/footer" Target="footer141.xml" /><Relationship Id="rId564" Type="http://schemas.openxmlformats.org/officeDocument/2006/relationships/hyperlink" Target="https://advance.lexis.com/api/document?collection=news&amp;id=urn:contentItem:6194-K6N1-DYG2-R25W-00000-00&amp;context=1519360" TargetMode="External" /><Relationship Id="rId565" Type="http://schemas.openxmlformats.org/officeDocument/2006/relationships/header" Target="header142.xml" /><Relationship Id="rId566" Type="http://schemas.openxmlformats.org/officeDocument/2006/relationships/header" Target="header143.xml" /><Relationship Id="rId567" Type="http://schemas.openxmlformats.org/officeDocument/2006/relationships/footer" Target="footer142.xml" /><Relationship Id="rId568" Type="http://schemas.openxmlformats.org/officeDocument/2006/relationships/footer" Target="footer143.xml" /><Relationship Id="rId569" Type="http://schemas.openxmlformats.org/officeDocument/2006/relationships/header" Target="header144.xml" /><Relationship Id="rId57" Type="http://schemas.openxmlformats.org/officeDocument/2006/relationships/header" Target="header23.xml" /><Relationship Id="rId570" Type="http://schemas.openxmlformats.org/officeDocument/2006/relationships/footer" Target="footer144.xml" /><Relationship Id="rId571" Type="http://schemas.openxmlformats.org/officeDocument/2006/relationships/hyperlink" Target="https://advance.lexis.com/api/document?collection=news&amp;id=urn:contentItem:606S-X5R1-JB20-G3JD-00000-00&amp;context=1519360" TargetMode="External" /><Relationship Id="rId572" Type="http://schemas.openxmlformats.org/officeDocument/2006/relationships/header" Target="header145.xml" /><Relationship Id="rId573" Type="http://schemas.openxmlformats.org/officeDocument/2006/relationships/header" Target="header146.xml" /><Relationship Id="rId574" Type="http://schemas.openxmlformats.org/officeDocument/2006/relationships/footer" Target="footer145.xml" /><Relationship Id="rId575" Type="http://schemas.openxmlformats.org/officeDocument/2006/relationships/footer" Target="footer146.xml" /><Relationship Id="rId576" Type="http://schemas.openxmlformats.org/officeDocument/2006/relationships/header" Target="header147.xml" /><Relationship Id="rId577" Type="http://schemas.openxmlformats.org/officeDocument/2006/relationships/footer" Target="footer147.xml" /><Relationship Id="rId578" Type="http://schemas.openxmlformats.org/officeDocument/2006/relationships/hyperlink" Target="https://advance.lexis.com/api/document?collection=news&amp;id=urn:contentItem:615G-CN71-JBVR-31P5-00000-00&amp;context=1519360" TargetMode="External" /><Relationship Id="rId579" Type="http://schemas.openxmlformats.org/officeDocument/2006/relationships/hyperlink" Target="https://twitter.com/mgordonap" TargetMode="External" /><Relationship Id="rId58" Type="http://schemas.openxmlformats.org/officeDocument/2006/relationships/footer" Target="footer22.xml" /><Relationship Id="rId580" Type="http://schemas.openxmlformats.org/officeDocument/2006/relationships/header" Target="header148.xml" /><Relationship Id="rId581" Type="http://schemas.openxmlformats.org/officeDocument/2006/relationships/header" Target="header149.xml" /><Relationship Id="rId582" Type="http://schemas.openxmlformats.org/officeDocument/2006/relationships/footer" Target="footer148.xml" /><Relationship Id="rId583" Type="http://schemas.openxmlformats.org/officeDocument/2006/relationships/footer" Target="footer149.xml" /><Relationship Id="rId584" Type="http://schemas.openxmlformats.org/officeDocument/2006/relationships/header" Target="header150.xml" /><Relationship Id="rId585" Type="http://schemas.openxmlformats.org/officeDocument/2006/relationships/footer" Target="footer150.xml" /><Relationship Id="rId586" Type="http://schemas.openxmlformats.org/officeDocument/2006/relationships/hyperlink" Target="https://advance.lexis.com/api/document?collection=news&amp;id=urn:contentItem:6065-TM81-DXH2-64KS-00000-00&amp;context=1519360" TargetMode="External" /><Relationship Id="rId587" Type="http://schemas.openxmlformats.org/officeDocument/2006/relationships/header" Target="header151.xml" /><Relationship Id="rId588" Type="http://schemas.openxmlformats.org/officeDocument/2006/relationships/header" Target="header152.xml" /><Relationship Id="rId589" Type="http://schemas.openxmlformats.org/officeDocument/2006/relationships/footer" Target="footer151.xml" /><Relationship Id="rId59" Type="http://schemas.openxmlformats.org/officeDocument/2006/relationships/footer" Target="footer23.xml" /><Relationship Id="rId590" Type="http://schemas.openxmlformats.org/officeDocument/2006/relationships/footer" Target="footer152.xml" /><Relationship Id="rId591" Type="http://schemas.openxmlformats.org/officeDocument/2006/relationships/header" Target="header153.xml" /><Relationship Id="rId592" Type="http://schemas.openxmlformats.org/officeDocument/2006/relationships/footer" Target="footer153.xml" /><Relationship Id="rId593" Type="http://schemas.openxmlformats.org/officeDocument/2006/relationships/hyperlink" Target="https://advance.lexis.com/api/document?collection=news&amp;id=urn:contentItem:615F-2041-JC5B-G4Y0-00000-00&amp;context=1519360" TargetMode="External" /><Relationship Id="rId594" Type="http://schemas.openxmlformats.org/officeDocument/2006/relationships/hyperlink" Target="https://apnews.com/article/d3e09c4037e2fc17558492b9bdce1ecc" TargetMode="External" /><Relationship Id="rId595" Type="http://schemas.openxmlformats.org/officeDocument/2006/relationships/hyperlink" Target="https://apnews.com/article/election-2020-joe-biden-donald-trump-ukraine-elections-134406f28e826380924bbcf773d2c05a" TargetMode="External" /><Relationship Id="rId596" Type="http://schemas.openxmlformats.org/officeDocument/2006/relationships/hyperlink" Target="https://apnews.com/article/election-2020-donald-trump-politics-media-misinformation-7a60e1e6005c8b3b967c9ad337cb1a6a" TargetMode="External" /><Relationship Id="rId597" Type="http://schemas.openxmlformats.org/officeDocument/2006/relationships/header" Target="header154.xml" /><Relationship Id="rId598" Type="http://schemas.openxmlformats.org/officeDocument/2006/relationships/header" Target="header155.xml" /><Relationship Id="rId599" Type="http://schemas.openxmlformats.org/officeDocument/2006/relationships/footer" Target="footer154.xml" /><Relationship Id="rId6" Type="http://schemas.openxmlformats.org/officeDocument/2006/relationships/header" Target="header2.xml" /><Relationship Id="rId60" Type="http://schemas.openxmlformats.org/officeDocument/2006/relationships/header" Target="header24.xml" /><Relationship Id="rId600" Type="http://schemas.openxmlformats.org/officeDocument/2006/relationships/footer" Target="footer155.xml" /><Relationship Id="rId601" Type="http://schemas.openxmlformats.org/officeDocument/2006/relationships/header" Target="header156.xml" /><Relationship Id="rId602" Type="http://schemas.openxmlformats.org/officeDocument/2006/relationships/footer" Target="footer156.xml" /><Relationship Id="rId603" Type="http://schemas.openxmlformats.org/officeDocument/2006/relationships/hyperlink" Target="https://advance.lexis.com/api/document?collection=news&amp;id=urn:contentItem:615F-1YS1-JC5B-G4XG-00000-00&amp;context=1519360" TargetMode="External" /><Relationship Id="rId604" Type="http://schemas.openxmlformats.org/officeDocument/2006/relationships/header" Target="header157.xml" /><Relationship Id="rId605" Type="http://schemas.openxmlformats.org/officeDocument/2006/relationships/header" Target="header158.xml" /><Relationship Id="rId606" Type="http://schemas.openxmlformats.org/officeDocument/2006/relationships/footer" Target="footer157.xml" /><Relationship Id="rId607" Type="http://schemas.openxmlformats.org/officeDocument/2006/relationships/footer" Target="footer158.xml" /><Relationship Id="rId608" Type="http://schemas.openxmlformats.org/officeDocument/2006/relationships/header" Target="header159.xml" /><Relationship Id="rId609" Type="http://schemas.openxmlformats.org/officeDocument/2006/relationships/footer" Target="footer159.xml" /><Relationship Id="rId61" Type="http://schemas.openxmlformats.org/officeDocument/2006/relationships/footer" Target="footer24.xml" /><Relationship Id="rId610" Type="http://schemas.openxmlformats.org/officeDocument/2006/relationships/hyperlink" Target="https://advance.lexis.com/api/document?collection=news&amp;id=urn:contentItem:615F-1YB1-DYMD-6147-00000-00&amp;context=1519360" TargetMode="External" /><Relationship Id="rId611" Type="http://schemas.openxmlformats.org/officeDocument/2006/relationships/header" Target="header160.xml" /><Relationship Id="rId612" Type="http://schemas.openxmlformats.org/officeDocument/2006/relationships/header" Target="header161.xml" /><Relationship Id="rId613" Type="http://schemas.openxmlformats.org/officeDocument/2006/relationships/footer" Target="footer160.xml" /><Relationship Id="rId614" Type="http://schemas.openxmlformats.org/officeDocument/2006/relationships/footer" Target="footer161.xml" /><Relationship Id="rId615" Type="http://schemas.openxmlformats.org/officeDocument/2006/relationships/header" Target="header162.xml" /><Relationship Id="rId616" Type="http://schemas.openxmlformats.org/officeDocument/2006/relationships/footer" Target="footer162.xml" /><Relationship Id="rId617" Type="http://schemas.openxmlformats.org/officeDocument/2006/relationships/hyperlink" Target="https://advance.lexis.com/api/document?collection=news&amp;id=urn:contentItem:61CN-72W1-DXY4-X0TD-00000-00&amp;context=1519360" TargetMode="External" /><Relationship Id="rId618" Type="http://schemas.openxmlformats.org/officeDocument/2006/relationships/hyperlink" Target="https://www.nytimes.com/2020/11/24/business/media/latinos-hollywood.html" TargetMode="External" /><Relationship Id="rId619" Type="http://schemas.openxmlformats.org/officeDocument/2006/relationships/header" Target="header163.xml" /><Relationship Id="rId62" Type="http://schemas.openxmlformats.org/officeDocument/2006/relationships/hyperlink" Target="https://advance.lexis.com/api/document?collection=news&amp;id=urn:contentItem:605T-7641-DYRW-R2GY-00000-00&amp;context=1519360" TargetMode="External" /><Relationship Id="rId620" Type="http://schemas.openxmlformats.org/officeDocument/2006/relationships/header" Target="header164.xml" /><Relationship Id="rId621" Type="http://schemas.openxmlformats.org/officeDocument/2006/relationships/footer" Target="footer163.xml" /><Relationship Id="rId622" Type="http://schemas.openxmlformats.org/officeDocument/2006/relationships/footer" Target="footer164.xml" /><Relationship Id="rId623" Type="http://schemas.openxmlformats.org/officeDocument/2006/relationships/header" Target="header165.xml" /><Relationship Id="rId624" Type="http://schemas.openxmlformats.org/officeDocument/2006/relationships/footer" Target="footer165.xml" /><Relationship Id="rId625" Type="http://schemas.openxmlformats.org/officeDocument/2006/relationships/hyperlink" Target="https://advance.lexis.com/api/document?collection=news&amp;id=urn:contentItem:61GW-FM41-JCM9-H1XS-00000-00&amp;context=1519360" TargetMode="External" /><Relationship Id="rId626" Type="http://schemas.openxmlformats.org/officeDocument/2006/relationships/hyperlink" Target="https://www.facebook.com/conversationswithcswainFacebook" TargetMode="External" /><Relationship Id="rId627" Type="http://schemas.openxmlformats.org/officeDocument/2006/relationships/hyperlink" Target="https://twitter.com/convwithcswainTwitter" TargetMode="External" /><Relationship Id="rId628" Type="http://schemas.openxmlformats.org/officeDocument/2006/relationships/hyperlink" Target="https://rumble.com/account/content?type=allRumble" TargetMode="External" /><Relationship Id="rId629" Type="http://schemas.openxmlformats.org/officeDocument/2006/relationships/hyperlink" Target="https://www.youtube.com/channel/UCYVXqTwYl3rKlyQIfMlJukg?view_as=subscriberYouTube" TargetMode="External" /><Relationship Id="rId63" Type="http://schemas.openxmlformats.org/officeDocument/2006/relationships/hyperlink" Target="https://www.scmp.com/magazines/post-magazine/article/1139281/entry-points" TargetMode="External" /><Relationship Id="rId630" Type="http://schemas.openxmlformats.org/officeDocument/2006/relationships/hyperlink" Target="http://www.Newsreleasewire.com/239626" TargetMode="External" /><Relationship Id="rId631" Type="http://schemas.openxmlformats.org/officeDocument/2006/relationships/header" Target="header166.xml" /><Relationship Id="rId632" Type="http://schemas.openxmlformats.org/officeDocument/2006/relationships/header" Target="header167.xml" /><Relationship Id="rId633" Type="http://schemas.openxmlformats.org/officeDocument/2006/relationships/footer" Target="footer166.xml" /><Relationship Id="rId634" Type="http://schemas.openxmlformats.org/officeDocument/2006/relationships/footer" Target="footer167.xml" /><Relationship Id="rId635" Type="http://schemas.openxmlformats.org/officeDocument/2006/relationships/header" Target="header168.xml" /><Relationship Id="rId636" Type="http://schemas.openxmlformats.org/officeDocument/2006/relationships/footer" Target="footer168.xml" /><Relationship Id="rId637" Type="http://schemas.openxmlformats.org/officeDocument/2006/relationships/hyperlink" Target="https://advance.lexis.com/api/document?collection=news&amp;id=urn:contentItem:603K-JFJ1-DXH2-630G-00000-00&amp;context=1519360" TargetMode="External" /><Relationship Id="rId638" Type="http://schemas.openxmlformats.org/officeDocument/2006/relationships/header" Target="header169.xml" /><Relationship Id="rId639" Type="http://schemas.openxmlformats.org/officeDocument/2006/relationships/header" Target="header170.xml" /><Relationship Id="rId64" Type="http://schemas.openxmlformats.org/officeDocument/2006/relationships/hyperlink" Target="https://www.scmp.com/business/economy/article/1285904/detroit-files-biggest-ever-us-municipal-bankruptcy" TargetMode="External" /><Relationship Id="rId640" Type="http://schemas.openxmlformats.org/officeDocument/2006/relationships/footer" Target="footer169.xml" /><Relationship Id="rId641" Type="http://schemas.openxmlformats.org/officeDocument/2006/relationships/footer" Target="footer170.xml" /><Relationship Id="rId642" Type="http://schemas.openxmlformats.org/officeDocument/2006/relationships/header" Target="header171.xml" /><Relationship Id="rId643" Type="http://schemas.openxmlformats.org/officeDocument/2006/relationships/footer" Target="footer171.xml" /><Relationship Id="rId644" Type="http://schemas.openxmlformats.org/officeDocument/2006/relationships/hyperlink" Target="https://advance.lexis.com/api/document?collection=news&amp;id=urn:contentItem:60BP-JDK1-JCJY-G4N7-00000-00&amp;context=1519360" TargetMode="External" /><Relationship Id="rId645" Type="http://schemas.openxmlformats.org/officeDocument/2006/relationships/image" Target="media/image14.png" /><Relationship Id="rId646" Type="http://schemas.openxmlformats.org/officeDocument/2006/relationships/header" Target="header172.xml" /><Relationship Id="rId647" Type="http://schemas.openxmlformats.org/officeDocument/2006/relationships/header" Target="header173.xml" /><Relationship Id="rId648" Type="http://schemas.openxmlformats.org/officeDocument/2006/relationships/footer" Target="footer172.xml" /><Relationship Id="rId649" Type="http://schemas.openxmlformats.org/officeDocument/2006/relationships/footer" Target="footer173.xml" /><Relationship Id="rId65" Type="http://schemas.openxmlformats.org/officeDocument/2006/relationships/hyperlink" Target="https://www.scmp.com/magazines/post-magazine/long-reads/article/2113227/stewart-kwoh-lawyer-fighting-asian-american" TargetMode="External" /><Relationship Id="rId650" Type="http://schemas.openxmlformats.org/officeDocument/2006/relationships/header" Target="header174.xml" /><Relationship Id="rId651" Type="http://schemas.openxmlformats.org/officeDocument/2006/relationships/footer" Target="footer174.xml" /><Relationship Id="rId652" Type="http://schemas.openxmlformats.org/officeDocument/2006/relationships/hyperlink" Target="https://advance.lexis.com/api/document?collection=news&amp;id=urn:contentItem:61VY-7BN1-JBM5-R4CP-00000-00&amp;context=1519360" TargetMode="External" /><Relationship Id="rId653" Type="http://schemas.openxmlformats.org/officeDocument/2006/relationships/header" Target="header175.xml" /><Relationship Id="rId654" Type="http://schemas.openxmlformats.org/officeDocument/2006/relationships/header" Target="header176.xml" /><Relationship Id="rId655" Type="http://schemas.openxmlformats.org/officeDocument/2006/relationships/footer" Target="footer175.xml" /><Relationship Id="rId656" Type="http://schemas.openxmlformats.org/officeDocument/2006/relationships/footer" Target="footer176.xml" /><Relationship Id="rId657" Type="http://schemas.openxmlformats.org/officeDocument/2006/relationships/header" Target="header177.xml" /><Relationship Id="rId658" Type="http://schemas.openxmlformats.org/officeDocument/2006/relationships/footer" Target="footer177.xml" /><Relationship Id="rId659" Type="http://schemas.openxmlformats.org/officeDocument/2006/relationships/hyperlink" Target="https://advance.lexis.com/api/document?collection=news&amp;id=urn:contentItem:61C7-4S01-DXY4-X2F6-00000-00&amp;context=1519360" TargetMode="External" /><Relationship Id="rId66" Type="http://schemas.openxmlformats.org/officeDocument/2006/relationships/hyperlink" Target="https://www.scmp.com/week-asia/opinion/article/3078725/coronavirus-how-language-disease-produces-anti-asian-racism-hate" TargetMode="External" /><Relationship Id="rId660" Type="http://schemas.openxmlformats.org/officeDocument/2006/relationships/hyperlink" Target="https://www.nytimes.com/2011/03/27/theater/tanya-sarachos-nogalar-mexican-take-on-chekhov.html" TargetMode="External" /><Relationship Id="rId661" Type="http://schemas.openxmlformats.org/officeDocument/2006/relationships/header" Target="header178.xml" /><Relationship Id="rId662" Type="http://schemas.openxmlformats.org/officeDocument/2006/relationships/header" Target="header179.xml" /><Relationship Id="rId663" Type="http://schemas.openxmlformats.org/officeDocument/2006/relationships/footer" Target="footer178.xml" /><Relationship Id="rId664" Type="http://schemas.openxmlformats.org/officeDocument/2006/relationships/footer" Target="footer179.xml" /><Relationship Id="rId665" Type="http://schemas.openxmlformats.org/officeDocument/2006/relationships/header" Target="header180.xml" /><Relationship Id="rId666" Type="http://schemas.openxmlformats.org/officeDocument/2006/relationships/footer" Target="footer180.xml" /><Relationship Id="rId667" Type="http://schemas.openxmlformats.org/officeDocument/2006/relationships/hyperlink" Target="https://advance.lexis.com/api/document?collection=news&amp;id=urn:contentItem:61G7-27R1-DXH2-60D5-00000-00&amp;context=1519360" TargetMode="External" /><Relationship Id="rId668" Type="http://schemas.openxmlformats.org/officeDocument/2006/relationships/header" Target="header181.xml" /><Relationship Id="rId669" Type="http://schemas.openxmlformats.org/officeDocument/2006/relationships/header" Target="header182.xml" /><Relationship Id="rId67" Type="http://schemas.openxmlformats.org/officeDocument/2006/relationships/hyperlink" Target="https://www.scmp.com/news/china/diplomacy/article/3088936/george-floyd-yale-student-urges-asian-americans-tackle-racism" TargetMode="External" /><Relationship Id="rId670" Type="http://schemas.openxmlformats.org/officeDocument/2006/relationships/footer" Target="footer181.xml" /><Relationship Id="rId671" Type="http://schemas.openxmlformats.org/officeDocument/2006/relationships/footer" Target="footer182.xml" /><Relationship Id="rId672" Type="http://schemas.openxmlformats.org/officeDocument/2006/relationships/header" Target="header183.xml" /><Relationship Id="rId673" Type="http://schemas.openxmlformats.org/officeDocument/2006/relationships/footer" Target="footer183.xml" /><Relationship Id="rId674" Type="http://schemas.openxmlformats.org/officeDocument/2006/relationships/hyperlink" Target="https://advance.lexis.com/api/document?collection=news&amp;id=urn:contentItem:60F5-6PT1-JB20-G53K-00000-00&amp;context=1519360" TargetMode="External" /><Relationship Id="rId675" Type="http://schemas.openxmlformats.org/officeDocument/2006/relationships/header" Target="header184.xml" /><Relationship Id="rId676" Type="http://schemas.openxmlformats.org/officeDocument/2006/relationships/header" Target="header185.xml" /><Relationship Id="rId677" Type="http://schemas.openxmlformats.org/officeDocument/2006/relationships/footer" Target="footer184.xml" /><Relationship Id="rId678" Type="http://schemas.openxmlformats.org/officeDocument/2006/relationships/footer" Target="footer185.xml" /><Relationship Id="rId679" Type="http://schemas.openxmlformats.org/officeDocument/2006/relationships/header" Target="header186.xml" /><Relationship Id="rId68" Type="http://schemas.openxmlformats.org/officeDocument/2006/relationships/hyperlink" Target="https://www.scmp.com/lifestyle/arts-culture/article/3022756/chinas-spies-wests-biggest-challenge-today-and-their-history" TargetMode="External" /><Relationship Id="rId680" Type="http://schemas.openxmlformats.org/officeDocument/2006/relationships/footer" Target="footer186.xml" /><Relationship Id="rId681" Type="http://schemas.openxmlformats.org/officeDocument/2006/relationships/hyperlink" Target="https://advance.lexis.com/api/document?collection=news&amp;id=urn:contentItem:603V-FSC1-JB20-G4T1-00000-00&amp;context=1519360" TargetMode="External" /><Relationship Id="rId682" Type="http://schemas.openxmlformats.org/officeDocument/2006/relationships/header" Target="header187.xml" /><Relationship Id="rId683" Type="http://schemas.openxmlformats.org/officeDocument/2006/relationships/header" Target="header188.xml" /><Relationship Id="rId684" Type="http://schemas.openxmlformats.org/officeDocument/2006/relationships/footer" Target="footer187.xml" /><Relationship Id="rId685" Type="http://schemas.openxmlformats.org/officeDocument/2006/relationships/footer" Target="footer188.xml" /><Relationship Id="rId686" Type="http://schemas.openxmlformats.org/officeDocument/2006/relationships/header" Target="header189.xml" /><Relationship Id="rId687" Type="http://schemas.openxmlformats.org/officeDocument/2006/relationships/footer" Target="footer189.xml" /><Relationship Id="rId688" Type="http://schemas.openxmlformats.org/officeDocument/2006/relationships/hyperlink" Target="https://advance.lexis.com/api/document?collection=news&amp;id=urn:contentItem:60WR-TS51-JBSN-302R-00000-00&amp;context=1519360" TargetMode="External" /><Relationship Id="rId689" Type="http://schemas.openxmlformats.org/officeDocument/2006/relationships/hyperlink" Target="mailto:eplowe@cornellsun.com" TargetMode="External" /><Relationship Id="rId69" Type="http://schemas.openxmlformats.org/officeDocument/2006/relationships/header" Target="header25.xml" /><Relationship Id="rId690" Type="http://schemas.openxmlformats.org/officeDocument/2006/relationships/header" Target="header190.xml" /><Relationship Id="rId691" Type="http://schemas.openxmlformats.org/officeDocument/2006/relationships/header" Target="header191.xml" /><Relationship Id="rId692" Type="http://schemas.openxmlformats.org/officeDocument/2006/relationships/footer" Target="footer190.xml" /><Relationship Id="rId693" Type="http://schemas.openxmlformats.org/officeDocument/2006/relationships/footer" Target="footer191.xml" /><Relationship Id="rId694" Type="http://schemas.openxmlformats.org/officeDocument/2006/relationships/header" Target="header192.xml" /><Relationship Id="rId695" Type="http://schemas.openxmlformats.org/officeDocument/2006/relationships/footer" Target="footer192.xml" /><Relationship Id="rId696" Type="http://schemas.openxmlformats.org/officeDocument/2006/relationships/hyperlink" Target="https://advance.lexis.com/api/document?collection=news&amp;id=urn:contentItem:605K-2XW1-JCBF-S00R-00000-00&amp;context=1519360" TargetMode="External" /><Relationship Id="rId697" Type="http://schemas.openxmlformats.org/officeDocument/2006/relationships/header" Target="header193.xml" /><Relationship Id="rId698" Type="http://schemas.openxmlformats.org/officeDocument/2006/relationships/header" Target="header194.xml" /><Relationship Id="rId699" Type="http://schemas.openxmlformats.org/officeDocument/2006/relationships/footer" Target="footer193.xml" /><Relationship Id="rId7" Type="http://schemas.openxmlformats.org/officeDocument/2006/relationships/footer" Target="footer1.xml" /><Relationship Id="rId70" Type="http://schemas.openxmlformats.org/officeDocument/2006/relationships/header" Target="header26.xml" /><Relationship Id="rId700" Type="http://schemas.openxmlformats.org/officeDocument/2006/relationships/footer" Target="footer194.xml" /><Relationship Id="rId701" Type="http://schemas.openxmlformats.org/officeDocument/2006/relationships/header" Target="header195.xml" /><Relationship Id="rId702" Type="http://schemas.openxmlformats.org/officeDocument/2006/relationships/footer" Target="footer195.xml" /><Relationship Id="rId703" Type="http://schemas.openxmlformats.org/officeDocument/2006/relationships/hyperlink" Target="https://advance.lexis.com/api/document?collection=news&amp;id=urn:contentItem:616X-G241-DY4H-K18G-00000-00&amp;context=1519360" TargetMode="External" /><Relationship Id="rId704" Type="http://schemas.openxmlformats.org/officeDocument/2006/relationships/image" Target="media/image15.jpeg" /><Relationship Id="rId705" Type="http://schemas.openxmlformats.org/officeDocument/2006/relationships/header" Target="header196.xml" /><Relationship Id="rId706" Type="http://schemas.openxmlformats.org/officeDocument/2006/relationships/header" Target="header197.xml" /><Relationship Id="rId707" Type="http://schemas.openxmlformats.org/officeDocument/2006/relationships/footer" Target="footer196.xml" /><Relationship Id="rId708" Type="http://schemas.openxmlformats.org/officeDocument/2006/relationships/footer" Target="footer197.xml" /><Relationship Id="rId709" Type="http://schemas.openxmlformats.org/officeDocument/2006/relationships/header" Target="header198.xml" /><Relationship Id="rId71" Type="http://schemas.openxmlformats.org/officeDocument/2006/relationships/footer" Target="footer25.xml" /><Relationship Id="rId710" Type="http://schemas.openxmlformats.org/officeDocument/2006/relationships/footer" Target="footer198.xml" /><Relationship Id="rId711" Type="http://schemas.openxmlformats.org/officeDocument/2006/relationships/hyperlink" Target="https://advance.lexis.com/api/document?collection=news&amp;id=urn:contentItem:60TN-3MM1-JB20-G3CG-00000-00&amp;context=1519360" TargetMode="External" /><Relationship Id="rId712" Type="http://schemas.openxmlformats.org/officeDocument/2006/relationships/header" Target="header199.xml" /><Relationship Id="rId713" Type="http://schemas.openxmlformats.org/officeDocument/2006/relationships/header" Target="header200.xml" /><Relationship Id="rId714" Type="http://schemas.openxmlformats.org/officeDocument/2006/relationships/footer" Target="footer199.xml" /><Relationship Id="rId715" Type="http://schemas.openxmlformats.org/officeDocument/2006/relationships/footer" Target="footer200.xml" /><Relationship Id="rId716" Type="http://schemas.openxmlformats.org/officeDocument/2006/relationships/header" Target="header201.xml" /><Relationship Id="rId717" Type="http://schemas.openxmlformats.org/officeDocument/2006/relationships/footer" Target="footer201.xml" /><Relationship Id="rId718" Type="http://schemas.openxmlformats.org/officeDocument/2006/relationships/hyperlink" Target="https://advance.lexis.com/api/document?collection=news&amp;id=urn:contentItem:6174-8J21-JBNF-W1F2-00000-00&amp;context=1519360" TargetMode="External" /><Relationship Id="rId719" Type="http://schemas.openxmlformats.org/officeDocument/2006/relationships/header" Target="header202.xml" /><Relationship Id="rId72" Type="http://schemas.openxmlformats.org/officeDocument/2006/relationships/footer" Target="footer26.xml" /><Relationship Id="rId720" Type="http://schemas.openxmlformats.org/officeDocument/2006/relationships/header" Target="header203.xml" /><Relationship Id="rId721" Type="http://schemas.openxmlformats.org/officeDocument/2006/relationships/footer" Target="footer202.xml" /><Relationship Id="rId722" Type="http://schemas.openxmlformats.org/officeDocument/2006/relationships/footer" Target="footer203.xml" /><Relationship Id="rId723" Type="http://schemas.openxmlformats.org/officeDocument/2006/relationships/header" Target="header204.xml" /><Relationship Id="rId724" Type="http://schemas.openxmlformats.org/officeDocument/2006/relationships/footer" Target="footer204.xml" /><Relationship Id="rId725" Type="http://schemas.openxmlformats.org/officeDocument/2006/relationships/hyperlink" Target="https://advance.lexis.com/api/document?collection=news&amp;id=urn:contentItem:6117-3C71-DXP3-R4KH-00000-00&amp;context=1519360" TargetMode="External" /><Relationship Id="rId726" Type="http://schemas.openxmlformats.org/officeDocument/2006/relationships/hyperlink" Target="http://www.rd.com/nicest" TargetMode="External" /><Relationship Id="rId727" Type="http://schemas.openxmlformats.org/officeDocument/2006/relationships/hyperlink" Target="mailto:erin@high10media.com" TargetMode="External" /><Relationship Id="rId728" Type="http://schemas.openxmlformats.org/officeDocument/2006/relationships/header" Target="header205.xml" /><Relationship Id="rId729" Type="http://schemas.openxmlformats.org/officeDocument/2006/relationships/header" Target="header206.xml" /><Relationship Id="rId73" Type="http://schemas.openxmlformats.org/officeDocument/2006/relationships/header" Target="header27.xml" /><Relationship Id="rId730" Type="http://schemas.openxmlformats.org/officeDocument/2006/relationships/footer" Target="footer205.xml" /><Relationship Id="rId731" Type="http://schemas.openxmlformats.org/officeDocument/2006/relationships/footer" Target="footer206.xml" /><Relationship Id="rId732" Type="http://schemas.openxmlformats.org/officeDocument/2006/relationships/header" Target="header207.xml" /><Relationship Id="rId733" Type="http://schemas.openxmlformats.org/officeDocument/2006/relationships/footer" Target="footer207.xml" /><Relationship Id="rId734" Type="http://schemas.openxmlformats.org/officeDocument/2006/relationships/hyperlink" Target="https://advance.lexis.com/api/document?collection=news&amp;id=urn:contentItem:60DS-P291-DYY9-J006-00000-00&amp;context=1519360" TargetMode="External" /><Relationship Id="rId735" Type="http://schemas.openxmlformats.org/officeDocument/2006/relationships/image" Target="media/image16.png" /><Relationship Id="rId736" Type="http://schemas.openxmlformats.org/officeDocument/2006/relationships/hyperlink" Target="https://www.youtube.com/watch?v=72_yshO6FLA" TargetMode="External" /><Relationship Id="rId737" Type="http://schemas.openxmlformats.org/officeDocument/2006/relationships/hyperlink" Target="https://twitter.com/falcicchio/status/1268908263782985730?lang=en" TargetMode="External" /><Relationship Id="rId738" Type="http://schemas.openxmlformats.org/officeDocument/2006/relationships/hyperlink" Target="https://patch.com/district-columbia/washingtondc/black-lives-matter-plaza-feels-pilgrimage-soul" TargetMode="External" /><Relationship Id="rId739" Type="http://schemas.openxmlformats.org/officeDocument/2006/relationships/hyperlink" Target="https://twitter.com/DMVBlackLives/status/1268903712581464066" TargetMode="External" /><Relationship Id="rId74" Type="http://schemas.openxmlformats.org/officeDocument/2006/relationships/footer" Target="footer27.xml" /><Relationship Id="rId740" Type="http://schemas.openxmlformats.org/officeDocument/2006/relationships/hyperlink" Target="https://www.theatlantic.com/magazine/archive/2013/01/where-the-streets-have-no-name/309186/?utm_source=feed" TargetMode="External" /><Relationship Id="rId741" Type="http://schemas.openxmlformats.org/officeDocument/2006/relationships/hyperlink" Target="https://plato.stanford.edu/entries/austin-jl/#LifeWork" TargetMode="External" /><Relationship Id="rId742" Type="http://schemas.openxmlformats.org/officeDocument/2006/relationships/hyperlink" Target="https://www.nationalgeographic.com/magazine/2018/04/martin-luther-king-streets-worldwide/" TargetMode="External" /><Relationship Id="rId743" Type="http://schemas.openxmlformats.org/officeDocument/2006/relationships/hyperlink" Target="http://www.fivay.org/tracks148.pdf" TargetMode="External" /><Relationship Id="rId744" Type="http://schemas.openxmlformats.org/officeDocument/2006/relationships/hyperlink" Target="https://madonnawisebooks.wordpress.com/2017/08/17/change-hercules-park-makes-me-think-of-irene/" TargetMode="External" /><Relationship Id="rId745" Type="http://schemas.openxmlformats.org/officeDocument/2006/relationships/hyperlink" Target="https://www.academia.edu/3787860/Sixth_Avenue_Heartache_Race_Commemoration_and_the_Colorblind_Consensus_in_Zephyrhills_Florida_2003-2004" TargetMode="External" /><Relationship Id="rId746" Type="http://schemas.openxmlformats.org/officeDocument/2006/relationships/hyperlink" Target="https://www.theatlantic.com/politics/archive/2018/04/mlk-last-march/555953/?utm_source=feed" TargetMode="External" /><Relationship Id="rId747" Type="http://schemas.openxmlformats.org/officeDocument/2006/relationships/hyperlink" Target="https://www.latimes.com/archives/la-xpm-1987-10-11-me-13281-story.html" TargetMode="External" /><Relationship Id="rId748" Type="http://schemas.openxmlformats.org/officeDocument/2006/relationships/hyperlink" Target="https://www.oregonlive.com/portland/2014/04/twenty-five_years_after_corrid.html" TargetMode="External" /><Relationship Id="rId749" Type="http://schemas.openxmlformats.org/officeDocument/2006/relationships/hyperlink" Target="https://www.researchgate.net/publication/286264816_Naming_Streets_after_Martin_Luther_King_Jr_No_Easy_Road" TargetMode="External" /><Relationship Id="rId75" Type="http://schemas.openxmlformats.org/officeDocument/2006/relationships/hyperlink" Target="https://advance.lexis.com/api/document?collection=news&amp;id=urn:contentItem:6176-CVT1-JBR4-F47G-00000-00&amp;context=1519360" TargetMode="External" /><Relationship Id="rId750" Type="http://schemas.openxmlformats.org/officeDocument/2006/relationships/hyperlink" Target="https://www.youtube.com/watch?v=7hJxWr1TKK8" TargetMode="External" /><Relationship Id="rId751" Type="http://schemas.openxmlformats.org/officeDocument/2006/relationships/hyperlink" Target="https://www.nationalgeographic.com/magazine/2018/04/martin-luther-king-streets-worldwide/#:~:text=Martin%20Luther%20King%20Jr.'s,took%20eight%20years%20to%20do." TargetMode="External" /><Relationship Id="rId752" Type="http://schemas.openxmlformats.org/officeDocument/2006/relationships/hyperlink" Target="https://www.theatlantic.com/family/archive/2020/06/radical-acceptance-path-change/613015/?utm_source=feed" TargetMode="External" /><Relationship Id="rId753" Type="http://schemas.openxmlformats.org/officeDocument/2006/relationships/hyperlink" Target="https://www.birminghamtimes.com/2020/06/birmingham-street-will-not-be-renamed-black-lives-matter-blvd/" TargetMode="External" /><Relationship Id="rId754" Type="http://schemas.openxmlformats.org/officeDocument/2006/relationships/hyperlink" Target="https://www.nytimes.com/2019/11/05/us/mlk-paseo-election-kansas-city.html" TargetMode="External" /><Relationship Id="rId755" Type="http://schemas.openxmlformats.org/officeDocument/2006/relationships/hyperlink" Target="https://www.theatlantic.com/politics/archive/2020/06/protest-dc-george-floyd-police-reform/612748/?utm_source=feed" TargetMode="External" /><Relationship Id="rId756" Type="http://schemas.openxmlformats.org/officeDocument/2006/relationships/hyperlink" Target="https://www.newsweek.com/group-sues-dc-mayor-over-street-mural-says-it-violates-freedom-religion-clause-behalf-1510617" TargetMode="External" /><Relationship Id="rId757" Type="http://schemas.openxmlformats.org/officeDocument/2006/relationships/hyperlink" Target="https://www.fox5dc.com/news/dc-mayor-sued-over-black-lives-matter-street-painting" TargetMode="External" /><Relationship Id="rId758" Type="http://schemas.openxmlformats.org/officeDocument/2006/relationships/hyperlink" Target="https://www.nytimes.com/2020/07/07/us/white-couple-arrested-black-lives-matter-mural.html" TargetMode="External" /><Relationship Id="rId759" Type="http://schemas.openxmlformats.org/officeDocument/2006/relationships/hyperlink" Target="https://www.youtube.com/watch?v=zURfMqS_NTI" TargetMode="External" /><Relationship Id="rId76" Type="http://schemas.openxmlformats.org/officeDocument/2006/relationships/image" Target="media/image4.png" /><Relationship Id="rId760" Type="http://schemas.openxmlformats.org/officeDocument/2006/relationships/header" Target="header208.xml" /><Relationship Id="rId761" Type="http://schemas.openxmlformats.org/officeDocument/2006/relationships/header" Target="header209.xml" /><Relationship Id="rId762" Type="http://schemas.openxmlformats.org/officeDocument/2006/relationships/footer" Target="footer208.xml" /><Relationship Id="rId763" Type="http://schemas.openxmlformats.org/officeDocument/2006/relationships/footer" Target="footer209.xml" /><Relationship Id="rId764" Type="http://schemas.openxmlformats.org/officeDocument/2006/relationships/header" Target="header210.xml" /><Relationship Id="rId765" Type="http://schemas.openxmlformats.org/officeDocument/2006/relationships/footer" Target="footer210.xml" /><Relationship Id="rId766" Type="http://schemas.openxmlformats.org/officeDocument/2006/relationships/hyperlink" Target="https://advance.lexis.com/api/document?collection=news&amp;id=urn:contentItem:6031-32V1-DXH2-60KW-00000-00&amp;context=1519360" TargetMode="External" /><Relationship Id="rId767" Type="http://schemas.openxmlformats.org/officeDocument/2006/relationships/header" Target="header211.xml" /><Relationship Id="rId768" Type="http://schemas.openxmlformats.org/officeDocument/2006/relationships/header" Target="header212.xml" /><Relationship Id="rId769" Type="http://schemas.openxmlformats.org/officeDocument/2006/relationships/footer" Target="footer211.xml" /><Relationship Id="rId77" Type="http://schemas.openxmlformats.org/officeDocument/2006/relationships/hyperlink" Target="https://www.nytimes.com/2020/10/31/opinion/france-terrorism-muslims.html" TargetMode="External" /><Relationship Id="rId770" Type="http://schemas.openxmlformats.org/officeDocument/2006/relationships/footer" Target="footer212.xml" /><Relationship Id="rId771" Type="http://schemas.openxmlformats.org/officeDocument/2006/relationships/header" Target="header213.xml" /><Relationship Id="rId772" Type="http://schemas.openxmlformats.org/officeDocument/2006/relationships/footer" Target="footer213.xml" /><Relationship Id="rId773" Type="http://schemas.openxmlformats.org/officeDocument/2006/relationships/hyperlink" Target="https://advance.lexis.com/api/document?collection=news&amp;id=urn:contentItem:6030-FWV1-DXH2-61X1-00000-00&amp;context=1519360" TargetMode="External" /><Relationship Id="rId774" Type="http://schemas.openxmlformats.org/officeDocument/2006/relationships/header" Target="header214.xml" /><Relationship Id="rId775" Type="http://schemas.openxmlformats.org/officeDocument/2006/relationships/header" Target="header215.xml" /><Relationship Id="rId776" Type="http://schemas.openxmlformats.org/officeDocument/2006/relationships/footer" Target="footer214.xml" /><Relationship Id="rId777" Type="http://schemas.openxmlformats.org/officeDocument/2006/relationships/footer" Target="footer215.xml" /><Relationship Id="rId778" Type="http://schemas.openxmlformats.org/officeDocument/2006/relationships/header" Target="header216.xml" /><Relationship Id="rId779" Type="http://schemas.openxmlformats.org/officeDocument/2006/relationships/footer" Target="footer216.xml" /><Relationship Id="rId78" Type="http://schemas.openxmlformats.org/officeDocument/2006/relationships/hyperlink" Target="https://www.thetimes.co.uk/article/hate-crime-bill-hate-talk-in-homes-must-be-prosecuted-6bcthrjdc" TargetMode="External" /><Relationship Id="rId780" Type="http://schemas.openxmlformats.org/officeDocument/2006/relationships/hyperlink" Target="https://advance.lexis.com/api/document?collection=news&amp;id=urn:contentItem:608H-5N21-F11P-X14G-00000-00&amp;context=1519360" TargetMode="External" /><Relationship Id="rId781" Type="http://schemas.openxmlformats.org/officeDocument/2006/relationships/image" Target="media/image17.png" /><Relationship Id="rId782" Type="http://schemas.openxmlformats.org/officeDocument/2006/relationships/hyperlink" Target="http://imgs.syndigate.info/583/1664/33/159375901653.jpeg" TargetMode="External" /><Relationship Id="rId783" Type="http://schemas.openxmlformats.org/officeDocument/2006/relationships/header" Target="header217.xml" /><Relationship Id="rId784" Type="http://schemas.openxmlformats.org/officeDocument/2006/relationships/header" Target="header218.xml" /><Relationship Id="rId785" Type="http://schemas.openxmlformats.org/officeDocument/2006/relationships/footer" Target="footer217.xml" /><Relationship Id="rId786" Type="http://schemas.openxmlformats.org/officeDocument/2006/relationships/footer" Target="footer218.xml" /><Relationship Id="rId787" Type="http://schemas.openxmlformats.org/officeDocument/2006/relationships/header" Target="header219.xml" /><Relationship Id="rId788" Type="http://schemas.openxmlformats.org/officeDocument/2006/relationships/footer" Target="footer219.xml" /><Relationship Id="rId789" Type="http://schemas.openxmlformats.org/officeDocument/2006/relationships/hyperlink" Target="https://advance.lexis.com/api/document?collection=news&amp;id=urn:contentItem:604P-HBW1-JBG3-60BM-00000-00&amp;context=1519360" TargetMode="External" /><Relationship Id="rId79" Type="http://schemas.openxmlformats.org/officeDocument/2006/relationships/header" Target="header28.xml" /><Relationship Id="rId790" Type="http://schemas.openxmlformats.org/officeDocument/2006/relationships/hyperlink" Target="https://www.nytimes.com/2020/06/17/us/garrett-rolfe-rayshard-brooks-atlanta.html" TargetMode="External" /><Relationship Id="rId791" Type="http://schemas.openxmlformats.org/officeDocument/2006/relationships/header" Target="header220.xml" /><Relationship Id="rId792" Type="http://schemas.openxmlformats.org/officeDocument/2006/relationships/header" Target="header221.xml" /><Relationship Id="rId793" Type="http://schemas.openxmlformats.org/officeDocument/2006/relationships/footer" Target="footer220.xml" /><Relationship Id="rId794" Type="http://schemas.openxmlformats.org/officeDocument/2006/relationships/footer" Target="footer221.xml" /><Relationship Id="rId795" Type="http://schemas.openxmlformats.org/officeDocument/2006/relationships/header" Target="header222.xml" /><Relationship Id="rId796" Type="http://schemas.openxmlformats.org/officeDocument/2006/relationships/footer" Target="footer222.xml" /><Relationship Id="rId797" Type="http://schemas.openxmlformats.org/officeDocument/2006/relationships/hyperlink" Target="https://advance.lexis.com/api/document?collection=news&amp;id=urn:contentItem:60HC-XK31-JCJY-G15P-00000-00&amp;context=1519360" TargetMode="External" /><Relationship Id="rId798" Type="http://schemas.openxmlformats.org/officeDocument/2006/relationships/hyperlink" Target="https://www.theguardian.com/us-news/2020/jun/18/daca-dreamers-us-immigration-explainer" TargetMode="External" /><Relationship Id="rId799" Type="http://schemas.openxmlformats.org/officeDocument/2006/relationships/header" Target="header223.xml" /><Relationship Id="rId8" Type="http://schemas.openxmlformats.org/officeDocument/2006/relationships/footer" Target="footer2.xml" /><Relationship Id="rId80" Type="http://schemas.openxmlformats.org/officeDocument/2006/relationships/header" Target="header29.xml" /><Relationship Id="rId800" Type="http://schemas.openxmlformats.org/officeDocument/2006/relationships/header" Target="header224.xml" /><Relationship Id="rId801" Type="http://schemas.openxmlformats.org/officeDocument/2006/relationships/footer" Target="footer223.xml" /><Relationship Id="rId802" Type="http://schemas.openxmlformats.org/officeDocument/2006/relationships/footer" Target="footer224.xml" /><Relationship Id="rId803" Type="http://schemas.openxmlformats.org/officeDocument/2006/relationships/header" Target="header225.xml" /><Relationship Id="rId804" Type="http://schemas.openxmlformats.org/officeDocument/2006/relationships/footer" Target="footer225.xml" /><Relationship Id="rId805" Type="http://schemas.openxmlformats.org/officeDocument/2006/relationships/hyperlink" Target="https://advance.lexis.com/api/document?collection=news&amp;id=urn:contentItem:60YY-8901-DY41-70MG-00000-00&amp;context=1519360" TargetMode="External" /><Relationship Id="rId806" Type="http://schemas.openxmlformats.org/officeDocument/2006/relationships/image" Target="media/image18.png" /><Relationship Id="rId807" Type="http://schemas.openxmlformats.org/officeDocument/2006/relationships/hyperlink" Target="http://jiv.sagepub.com" TargetMode="External" /><Relationship Id="rId808" Type="http://schemas.openxmlformats.org/officeDocument/2006/relationships/hyperlink" Target="http://online.sagepub.com" TargetMode="External" /><Relationship Id="rId809" Type="http://schemas.openxmlformats.org/officeDocument/2006/relationships/hyperlink" Target="http://www.fbi.gov/ucr/01hate.pdf" TargetMode="External" /><Relationship Id="rId81" Type="http://schemas.openxmlformats.org/officeDocument/2006/relationships/footer" Target="footer28.xml" /><Relationship Id="rId810" Type="http://schemas.openxmlformats.org/officeDocument/2006/relationships/header" Target="header226.xml" /><Relationship Id="rId811" Type="http://schemas.openxmlformats.org/officeDocument/2006/relationships/header" Target="header227.xml" /><Relationship Id="rId812" Type="http://schemas.openxmlformats.org/officeDocument/2006/relationships/footer" Target="footer226.xml" /><Relationship Id="rId813" Type="http://schemas.openxmlformats.org/officeDocument/2006/relationships/footer" Target="footer227.xml" /><Relationship Id="rId814" Type="http://schemas.openxmlformats.org/officeDocument/2006/relationships/header" Target="header228.xml" /><Relationship Id="rId815" Type="http://schemas.openxmlformats.org/officeDocument/2006/relationships/footer" Target="footer228.xml" /><Relationship Id="rId816" Type="http://schemas.openxmlformats.org/officeDocument/2006/relationships/hyperlink" Target="https://advance.lexis.com/api/document?collection=news&amp;id=urn:contentItem:602K-WD01-DXH2-651K-00000-00&amp;context=1519360" TargetMode="External" /><Relationship Id="rId817" Type="http://schemas.openxmlformats.org/officeDocument/2006/relationships/header" Target="header229.xml" /><Relationship Id="rId818" Type="http://schemas.openxmlformats.org/officeDocument/2006/relationships/header" Target="header230.xml" /><Relationship Id="rId819" Type="http://schemas.openxmlformats.org/officeDocument/2006/relationships/footer" Target="footer229.xml" /><Relationship Id="rId82" Type="http://schemas.openxmlformats.org/officeDocument/2006/relationships/footer" Target="footer29.xml" /><Relationship Id="rId820" Type="http://schemas.openxmlformats.org/officeDocument/2006/relationships/footer" Target="footer230.xml" /><Relationship Id="rId821" Type="http://schemas.openxmlformats.org/officeDocument/2006/relationships/header" Target="header231.xml" /><Relationship Id="rId822" Type="http://schemas.openxmlformats.org/officeDocument/2006/relationships/footer" Target="footer231.xml" /><Relationship Id="rId823" Type="http://schemas.openxmlformats.org/officeDocument/2006/relationships/hyperlink" Target="https://advance.lexis.com/api/document?collection=news&amp;id=urn:contentItem:6162-T9V1-JCMN-Y2T8-00000-00&amp;context=1519360" TargetMode="External" /><Relationship Id="rId824" Type="http://schemas.openxmlformats.org/officeDocument/2006/relationships/hyperlink" Target="https://www.mrdrybones.com/blog/D20A18_1.png" TargetMode="External" /><Relationship Id="rId825" Type="http://schemas.openxmlformats.org/officeDocument/2006/relationships/hyperlink" Target="https://t.co/PuLBSPjO5D" TargetMode="External" /><Relationship Id="rId826" Type="http://schemas.openxmlformats.org/officeDocument/2006/relationships/hyperlink" Target="https://t.co/9CTdi1wxPS" TargetMode="External" /><Relationship Id="rId827" Type="http://schemas.openxmlformats.org/officeDocument/2006/relationships/hyperlink" Target="https://t.co/OdJDeJ3EUT" TargetMode="External" /><Relationship Id="rId828" Type="http://schemas.openxmlformats.org/officeDocument/2006/relationships/hyperlink" Target="https://honestreporting.ca/wp-content/uploads/2020/10/food.jpg'It's" TargetMode="External" /><Relationship Id="rId829" Type="http://schemas.openxmlformats.org/officeDocument/2006/relationships/hyperlink" Target="mailto:support@bapup.com" TargetMode="External" /><Relationship Id="rId83" Type="http://schemas.openxmlformats.org/officeDocument/2006/relationships/header" Target="header30.xml" /><Relationship Id="rId830" Type="http://schemas.openxmlformats.org/officeDocument/2006/relationships/hyperlink" Target="https://t.co/hiqwNOSF5P" TargetMode="External" /><Relationship Id="rId831" Type="http://schemas.openxmlformats.org/officeDocument/2006/relationships/hyperlink" Target="https://fathomjournal.org" TargetMode="External" /><Relationship Id="rId832" Type="http://schemas.openxmlformats.org/officeDocument/2006/relationships/hyperlink" Target="http://david-collier.com/ehrc" TargetMode="External" /><Relationship Id="rId833" Type="http://schemas.openxmlformats.org/officeDocument/2006/relationships/hyperlink" Target="https://www.israelhayom.com/opinions/britains-labour-party-will-struggle-to-erase-its-moral-stain/" TargetMode="External" /><Relationship Id="rId834" Type="http://schemas.openxmlformats.org/officeDocument/2006/relationships/hyperlink" Target="https://www.thejc.com/comment/opinion/the-livingstone-formula-is-dead-1.508075" TargetMode="External" /><Relationship Id="rId835" Type="http://schemas.openxmlformats.org/officeDocument/2006/relationships/hyperlink" Target="https://www.tabletmag.com/sections/history/articles/american-jewish-soviet-experience-natan-sharansky" TargetMode="External" /><Relationship Id="rId836" Type="http://schemas.openxmlformats.org/officeDocument/2006/relationships/hyperlink" Target="https://www.tabletmag.com/sections/history/articles/red-army-zionist-fighters" TargetMode="External" /><Relationship Id="rId837" Type="http://schemas.openxmlformats.org/officeDocument/2006/relationships/hyperlink" Target="http://jewishrefugees.blogspot.com/2020/10/libyan-jews-fleeing-after-ww2-not.html" TargetMode="External" /><Relationship Id="rId838" Type="http://schemas.openxmlformats.org/officeDocument/2006/relationships/hyperlink" Target="https://www.tabletmag.com/sections/news/articles/narcissism-nyt-foreign-coverage" TargetMode="External" /><Relationship Id="rId839" Type="http://schemas.openxmlformats.org/officeDocument/2006/relationships/hyperlink" Target="https://www.algemeiner.com/2020/10/29/newly-appointed-new-york-times-jerusalem-bureau-chief-has-history-of-mistakes-in-israel-coverage/" TargetMode="External" /><Relationship Id="rId84" Type="http://schemas.openxmlformats.org/officeDocument/2006/relationships/footer" Target="footer30.xml" /><Relationship Id="rId840" Type="http://schemas.openxmlformats.org/officeDocument/2006/relationships/hyperlink" Target="https://ricochet.com/podcast/tikvah-podcast/john-podhoretz-on-75-years-of-commentary/" TargetMode="External" /><Relationship Id="rId841" Type="http://schemas.openxmlformats.org/officeDocument/2006/relationships/hyperlink" Target="https://www.timesofisrael.com/uk-labour-in-turmoil-as-corbyn-vows-to-fight-suspension-and-key-allies-back-him" TargetMode="External" /><Relationship Id="rId842" Type="http://schemas.openxmlformats.org/officeDocument/2006/relationships/hyperlink" Target="https://t.co/MltiLirS81" TargetMode="External" /><Relationship Id="rId843" Type="http://schemas.openxmlformats.org/officeDocument/2006/relationships/hyperlink" Target="https://twitter.com/JewishChron/status/1321923618935312388?ref_src=twsrc%5Etfw" TargetMode="External" /><Relationship Id="rId844" Type="http://schemas.openxmlformats.org/officeDocument/2006/relationships/hyperlink" Target="https://twitter.com/DerbyChrisW?ref_src=twsrc%5Etfw" TargetMode="External" /><Relationship Id="rId845" Type="http://schemas.openxmlformats.org/officeDocument/2006/relationships/hyperlink" Target="https://t.co/vAOz0CUYFB" TargetMode="External" /><Relationship Id="rId846" Type="http://schemas.openxmlformats.org/officeDocument/2006/relationships/hyperlink" Target="https://twitter.com/AntisemitismEye/status/1322118350240161793?ref_src=twsrc%5Etfw" TargetMode="External" /><Relationship Id="rId847" Type="http://schemas.openxmlformats.org/officeDocument/2006/relationships/hyperlink" Target="https://twitter.com/HillelNeuer/status/1321928442812784642?ref_src=twsrc%5Etfw" TargetMode="External" /><Relationship Id="rId848" Type="http://schemas.openxmlformats.org/officeDocument/2006/relationships/hyperlink" Target="https://www.algemeiner.com/2020/10/30/democratic-socialists-of-america-declare-solidarity-with-disgraced-former-uk-labour-leader-jeremy-corbyn/" TargetMode="External" /><Relationship Id="rId849" Type="http://schemas.openxmlformats.org/officeDocument/2006/relationships/hyperlink" Target="https://twitter.com/jeremycorbyn?ref_src=twsrc%5Etfw" TargetMode="External" /><Relationship Id="rId85" Type="http://schemas.openxmlformats.org/officeDocument/2006/relationships/hyperlink" Target="https://advance.lexis.com/api/document?collection=news&amp;id=urn:contentItem:604X-6J11-JBVR-31BS-00000-00&amp;context=1519360" TargetMode="External" /><Relationship Id="rId850" Type="http://schemas.openxmlformats.org/officeDocument/2006/relationships/hyperlink" Target="https://twitter.com/DemSocialists/status/1321809418233827329?ref_src=twsrc%5Etfw" TargetMode="External" /><Relationship Id="rId851" Type="http://schemas.openxmlformats.org/officeDocument/2006/relationships/hyperlink" Target="https://t.co/7qnz42I8du" TargetMode="External" /><Relationship Id="rId852" Type="http://schemas.openxmlformats.org/officeDocument/2006/relationships/hyperlink" Target="https://twitter.com/AOC/status/1092210825228636161?ref_src=twsrc%5Etfw" TargetMode="External" /><Relationship Id="rId853" Type="http://schemas.openxmlformats.org/officeDocument/2006/relationships/hyperlink" Target="https://freebeacon.com/latest-news/jeremy-corbyn-official-jew-hater/" TargetMode="External" /><Relationship Id="rId854" Type="http://schemas.openxmlformats.org/officeDocument/2006/relationships/hyperlink" Target="https://twitter.com/adammaanit/status/1321769002713161733?ref_src=twsrc%5Etfw" TargetMode="External" /><Relationship Id="rId855" Type="http://schemas.openxmlformats.org/officeDocument/2006/relationships/hyperlink" Target="https://www.breitbart.com/2nd-amendment/2020/10/29/kamala-harris-restore-aid-to-palestinians-reopen-u-s-consulate-in-jerusalem-plo-office-in-d-c/" TargetMode="External" /><Relationship Id="rId856" Type="http://schemas.openxmlformats.org/officeDocument/2006/relationships/hyperlink" Target="https://twitter.com/SethAMandel/status/1321998275445248000?ref_src=twsrc%5Etfw" TargetMode="External" /><Relationship Id="rId857" Type="http://schemas.openxmlformats.org/officeDocument/2006/relationships/hyperlink" Target="https://www.algemeiner.com/2020/10/30/pace-university-student-government-adopts-universal-definition-of-antisemitism/" TargetMode="External" /><Relationship Id="rId858" Type="http://schemas.openxmlformats.org/officeDocument/2006/relationships/hyperlink" Target="https://honestreporting.ca/foodbenders-denies-israels-right-to-exist-labels-it-a-settlement" TargetMode="External" /><Relationship Id="rId859" Type="http://schemas.openxmlformats.org/officeDocument/2006/relationships/hyperlink" Target="https://www.algemeiner.com/2020/10/29/its-very-scary-florida-jewish-high-school-student-expresses-fear-over-reinstatement-of-principal-in-holocaust-denial-scandal/" TargetMode="External" /><Relationship Id="rId86" Type="http://schemas.openxmlformats.org/officeDocument/2006/relationships/image" Target="media/image5.jpeg" /><Relationship Id="rId860" Type="http://schemas.openxmlformats.org/officeDocument/2006/relationships/hyperlink" Target="https://honestreporting.ca/toronto-star-columnist-ignores-intimidation-of-pro-israel-students-on-canadian-campuses" TargetMode="External" /><Relationship Id="rId861" Type="http://schemas.openxmlformats.org/officeDocument/2006/relationships/hyperlink" Target="https://twitter.com/swarthmore?ref_src=twsrc%5Etfw" TargetMode="External" /><Relationship Id="rId862" Type="http://schemas.openxmlformats.org/officeDocument/2006/relationships/hyperlink" Target="https://t.co/QwKcrrHUzI" TargetMode="External" /><Relationship Id="rId863" Type="http://schemas.openxmlformats.org/officeDocument/2006/relationships/hyperlink" Target="https://t.co/Or97HO6zYZ" TargetMode="External" /><Relationship Id="rId864" Type="http://schemas.openxmlformats.org/officeDocument/2006/relationships/hyperlink" Target="https://twitter.com/canarymission/status/1321920501569200129?ref_src=twsrc%5Etfw" TargetMode="External" /><Relationship Id="rId865" Type="http://schemas.openxmlformats.org/officeDocument/2006/relationships/hyperlink" Target="https://honestreporting.com/leading-uk-newspaper-promotes-palestinian-blood-libel" TargetMode="External" /><Relationship Id="rId866" Type="http://schemas.openxmlformats.org/officeDocument/2006/relationships/hyperlink" Target="https://www.jpost.com/israel-news/post-reporter-khaled-abu-toameh-wins-defamation-case-against-blogger-647430" TargetMode="External" /><Relationship Id="rId867" Type="http://schemas.openxmlformats.org/officeDocument/2006/relationships/hyperlink" Target="https://www.jpost.com/diaspora/antisemitism/worlds-largest-imams-ngo-adopts-ihra-definition-of-antisemitism-647515" TargetMode="External" /><Relationship Id="rId868" Type="http://schemas.openxmlformats.org/officeDocument/2006/relationships/hyperlink" Target="https://www.jpost.com/diaspora/antisemitism/dutch-firm-palestinian-who-vandalized-kosher-eatery-had-terrorist-motives-647497" TargetMode="External" /><Relationship Id="rId869" Type="http://schemas.openxmlformats.org/officeDocument/2006/relationships/hyperlink" Target="https://twitter.com/hashtag/BapUp?src=hash&amp;#38;ref_src=twsrc%5Etfw" TargetMode="External" /><Relationship Id="rId87" Type="http://schemas.openxmlformats.org/officeDocument/2006/relationships/header" Target="header31.xml" /><Relationship Id="rId870" Type="http://schemas.openxmlformats.org/officeDocument/2006/relationships/hyperlink" Target="https://twitter.com/hashtag/NYC?src=hash&amp;#38;ref_src=twsrc%5Etfw" TargetMode="External" /><Relationship Id="rId871" Type="http://schemas.openxmlformats.org/officeDocument/2006/relationships/hyperlink" Target="https://twitter.com/hashtag/Hitler?src=hash&amp;#38;ref_src=twsrc%5Etfw" TargetMode="External" /><Relationship Id="rId872" Type="http://schemas.openxmlformats.org/officeDocument/2006/relationships/hyperlink" Target="https://t.co/sTY281IOFw" TargetMode="External" /><Relationship Id="rId873" Type="http://schemas.openxmlformats.org/officeDocument/2006/relationships/hyperlink" Target="https://twitter.com/StopAntisemites/status/1321896344890626053?ref_src=twsrc%5Etfw" TargetMode="External" /><Relationship Id="rId874" Type="http://schemas.openxmlformats.org/officeDocument/2006/relationships/hyperlink" Target="https://www.timesofisrael.com/riga-holocaust-museum-to-remain-open-after-city-waives-rent" TargetMode="External" /><Relationship Id="rId875" Type="http://schemas.openxmlformats.org/officeDocument/2006/relationships/hyperlink" Target="https://t.co/uW2k45D3fv" TargetMode="External" /><Relationship Id="rId876" Type="http://schemas.openxmlformats.org/officeDocument/2006/relationships/hyperlink" Target="https://t.co/AuqeORcVCj" TargetMode="External" /><Relationship Id="rId877" Type="http://schemas.openxmlformats.org/officeDocument/2006/relationships/hyperlink" Target="https://twitter.com/StopAntisemites/status/1322163401297137666?ref_src=twsrc%5Etfw" TargetMode="External" /><Relationship Id="rId878" Type="http://schemas.openxmlformats.org/officeDocument/2006/relationships/hyperlink" Target="https://www.algemeiner.com/2020/10/30/age-of-zoom-has-helped-speed-up-tech-deals-between-israel-and-india/" TargetMode="External" /><Relationship Id="rId879" Type="http://schemas.openxmlformats.org/officeDocument/2006/relationships/hyperlink" Target="https://www.jpost.com/health-science/israeli-scientists-called-in-to-stop-toxic-algae-bloom-in-florida-lake-646915" TargetMode="External" /><Relationship Id="rId88" Type="http://schemas.openxmlformats.org/officeDocument/2006/relationships/header" Target="header32.xml" /><Relationship Id="rId880" Type="http://schemas.openxmlformats.org/officeDocument/2006/relationships/hyperlink" Target="http://www.youtube.com/embed/8hmQ3xMUGCg" TargetMode="External" /><Relationship Id="rId881" Type="http://schemas.openxmlformats.org/officeDocument/2006/relationships/hyperlink" Target="https://twitter.com/hashtag/PhotoFriday?src=hash&amp;#38;ref_src=twsrc%5Etfw" TargetMode="External" /><Relationship Id="rId882" Type="http://schemas.openxmlformats.org/officeDocument/2006/relationships/hyperlink" Target="https://t.co/btB9pp20mj" TargetMode="External" /><Relationship Id="rId883" Type="http://schemas.openxmlformats.org/officeDocument/2006/relationships/hyperlink" Target="https://twitter.com/yadvashem/status/1322167639586803713?ref_src=twsrc%5Etfw" TargetMode="External" /><Relationship Id="rId884" Type="http://schemas.openxmlformats.org/officeDocument/2006/relationships/header" Target="header232.xml" /><Relationship Id="rId885" Type="http://schemas.openxmlformats.org/officeDocument/2006/relationships/header" Target="header233.xml" /><Relationship Id="rId886" Type="http://schemas.openxmlformats.org/officeDocument/2006/relationships/footer" Target="footer232.xml" /><Relationship Id="rId887" Type="http://schemas.openxmlformats.org/officeDocument/2006/relationships/footer" Target="footer233.xml" /><Relationship Id="rId888" Type="http://schemas.openxmlformats.org/officeDocument/2006/relationships/header" Target="header234.xml" /><Relationship Id="rId889" Type="http://schemas.openxmlformats.org/officeDocument/2006/relationships/footer" Target="footer234.xml" /><Relationship Id="rId89" Type="http://schemas.openxmlformats.org/officeDocument/2006/relationships/footer" Target="footer31.xml" /><Relationship Id="rId890" Type="http://schemas.openxmlformats.org/officeDocument/2006/relationships/hyperlink" Target="https://advance.lexis.com/api/document?collection=news&amp;id=urn:contentItem:616Y-T2F1-JDG9-Y2NY-00000-00&amp;context=1519360" TargetMode="External" /><Relationship Id="rId891" Type="http://schemas.openxmlformats.org/officeDocument/2006/relationships/header" Target="header235.xml" /><Relationship Id="rId892" Type="http://schemas.openxmlformats.org/officeDocument/2006/relationships/header" Target="header236.xml" /><Relationship Id="rId893" Type="http://schemas.openxmlformats.org/officeDocument/2006/relationships/footer" Target="footer235.xml" /><Relationship Id="rId894" Type="http://schemas.openxmlformats.org/officeDocument/2006/relationships/footer" Target="footer236.xml" /><Relationship Id="rId895" Type="http://schemas.openxmlformats.org/officeDocument/2006/relationships/header" Target="header237.xml" /><Relationship Id="rId896" Type="http://schemas.openxmlformats.org/officeDocument/2006/relationships/footer" Target="footer237.xml" /><Relationship Id="rId897" Type="http://schemas.openxmlformats.org/officeDocument/2006/relationships/hyperlink" Target="https://advance.lexis.com/api/document?collection=news&amp;id=urn:contentItem:61K5-DMG1-F03R-N14T-00000-00&amp;context=1519360" TargetMode="External" /><Relationship Id="rId898" Type="http://schemas.openxmlformats.org/officeDocument/2006/relationships/hyperlink" Target="https://www.mrdrybones.com/blog/D20C21_1.png" TargetMode="External" /><Relationship Id="rId899" Type="http://schemas.openxmlformats.org/officeDocument/2006/relationships/hyperlink" Target="https://t.co/OXAOBGTSKK" TargetMode="External" /><Relationship Id="rId9" Type="http://schemas.openxmlformats.org/officeDocument/2006/relationships/header" Target="header3.xml" /><Relationship Id="rId90" Type="http://schemas.openxmlformats.org/officeDocument/2006/relationships/footer" Target="footer32.xml" /><Relationship Id="rId900" Type="http://schemas.openxmlformats.org/officeDocument/2006/relationships/hyperlink" Target="https://t.co/WP0oBJjfqc" TargetMode="External" /><Relationship Id="rId901" Type="http://schemas.openxmlformats.org/officeDocument/2006/relationships/hyperlink" Target="https://unherd.com" TargetMode="External" /><Relationship Id="rId902" Type="http://schemas.openxmlformats.org/officeDocument/2006/relationships/hyperlink" Target="https://www.khaleejtimes.com/entertainment/exclusive-fauda-became-a-bridge-between-arabs-jews" TargetMode="External" /><Relationship Id="rId903" Type="http://schemas.openxmlformats.org/officeDocument/2006/relationships/hyperlink" Target="https://www.tabletmag.com/sections/arts-letters/articles/jean-claude-grumberg-review" TargetMode="External" /><Relationship Id="rId904" Type="http://schemas.openxmlformats.org/officeDocument/2006/relationships/hyperlink" Target="https://www.algemeiner.com/2020/12/20/tufts-university-group-condemns-passage-of-modern-day-antisemitic-blood-libel-by-student-government/" TargetMode="External" /><Relationship Id="rId905" Type="http://schemas.openxmlformats.org/officeDocument/2006/relationships/hyperlink" Target="https://twitter.com/benshapiro/status/1341022183942971393?ref_src=twsrc%5Etfw" TargetMode="External" /><Relationship Id="rId906" Type="http://schemas.openxmlformats.org/officeDocument/2006/relationships/hyperlink" Target="https://t.co/VFtLSJpYz1" TargetMode="External" /><Relationship Id="rId907" Type="http://schemas.openxmlformats.org/officeDocument/2006/relationships/hyperlink" Target="https://twitter.com/SteveGuest/status/1340432867965476864?ref_src=twsrc%5Etfw" TargetMode="External" /><Relationship Id="rId908" Type="http://schemas.openxmlformats.org/officeDocument/2006/relationships/hyperlink" Target="https://t.co/Bp2EnbyzF2" TargetMode="External" /><Relationship Id="rId909" Type="http://schemas.openxmlformats.org/officeDocument/2006/relationships/hyperlink" Target="https://twitter.com/mishtal/status/1340942243235045376?ref_src=twsrc%5Etfw" TargetMode="External" /><Relationship Id="rId91" Type="http://schemas.openxmlformats.org/officeDocument/2006/relationships/header" Target="header33.xml" /><Relationship Id="rId910" Type="http://schemas.openxmlformats.org/officeDocument/2006/relationships/hyperlink" Target="https://www.camera.org/article/afp-corrects-erroneous-misidentification-of-yad-vashem-as-judaisms-holiest-day/" TargetMode="External" /><Relationship Id="rId911" Type="http://schemas.openxmlformats.org/officeDocument/2006/relationships/hyperlink" Target="https://camera-uk.org/2020/12/21/seasonal-politicisation-goes-unchallenged-on-bbc-radio-scotland/" TargetMode="External" /><Relationship Id="rId912" Type="http://schemas.openxmlformats.org/officeDocument/2006/relationships/hyperlink" Target="https://twitter.com/Ostrov_A/status/1341022291929477125?ref_src=twsrc%5Etfw" TargetMode="External" /><Relationship Id="rId913" Type="http://schemas.openxmlformats.org/officeDocument/2006/relationships/hyperlink" Target="https://www.timesofisrael.com/life-sentence-for-halle-synagogue-shooter-who-killed-2-in-yom-kippur-rampage" TargetMode="External" /><Relationship Id="rId914" Type="http://schemas.openxmlformats.org/officeDocument/2006/relationships/hyperlink" Target="https://www.jpost.com/diaspora/antisemitism/watch-belgian-jewish-students-take-action-after-antisemitic-message-in-train-652771" TargetMode="External" /><Relationship Id="rId915" Type="http://schemas.openxmlformats.org/officeDocument/2006/relationships/hyperlink" Target="https://www.jpost.com/diaspora/antisemitism/two-men-spray-swastika-onto-brooklyn-yeshiva-652768" TargetMode="External" /><Relationship Id="rId916" Type="http://schemas.openxmlformats.org/officeDocument/2006/relationships/hyperlink" Target="https://t.co/Sy4U5WfUoZ" TargetMode="External" /><Relationship Id="rId917" Type="http://schemas.openxmlformats.org/officeDocument/2006/relationships/hyperlink" Target="https://twitter.com/NYPDHateCrimes/status/1340495168861040651?ref_src=twsrc%5Etfw" TargetMode="External" /><Relationship Id="rId918" Type="http://schemas.openxmlformats.org/officeDocument/2006/relationships/hyperlink" Target="https://www.timesofisrael.com/israeli-founded-maker-of-smart-scooters-gets-60-million-from-investors" TargetMode="External" /><Relationship Id="rId919" Type="http://schemas.openxmlformats.org/officeDocument/2006/relationships/hyperlink" Target="https://blogs.timesofisrael.com/how-startups-can-avoid-a-solarwinds-cyber-attack" TargetMode="External" /><Relationship Id="rId92" Type="http://schemas.openxmlformats.org/officeDocument/2006/relationships/footer" Target="footer33.xml" /><Relationship Id="rId920" Type="http://schemas.openxmlformats.org/officeDocument/2006/relationships/hyperlink" Target="https://www.jpost.com/israel-news/ritual-bath-from-time-of-jesus-found-at-gethsemane-in-jerusalem-652826" TargetMode="External" /><Relationship Id="rId921" Type="http://schemas.openxmlformats.org/officeDocument/2006/relationships/hyperlink" Target="https://www.jpost.com/archaeology/archaeologists-recreate-tiles-of-temple-where-jesus-walked-652794" TargetMode="External" /><Relationship Id="rId922" Type="http://schemas.openxmlformats.org/officeDocument/2006/relationships/hyperlink" Target="https://www.israelhayom.com/2020/12/21/more-than-250-new-immigrants-from-lost-tribe-arrive-in-israel/" TargetMode="External" /><Relationship Id="rId923" Type="http://schemas.openxmlformats.org/officeDocument/2006/relationships/hyperlink" Target="http://www.youtube.com/embed/jvLZplhF554" TargetMode="External" /><Relationship Id="rId924" Type="http://schemas.openxmlformats.org/officeDocument/2006/relationships/hyperlink" Target="https://twitter.com/hashtag/Jerusalem?src=hash&amp;#38;ref_src=twsrc%5Etfw" TargetMode="External" /><Relationship Id="rId925" Type="http://schemas.openxmlformats.org/officeDocument/2006/relationships/hyperlink" Target="https://t.co/kGTLLrwQDV" TargetMode="External" /><Relationship Id="rId926" Type="http://schemas.openxmlformats.org/officeDocument/2006/relationships/hyperlink" Target="https://twitter.com/cityofdavid/status/1341006828214358016?ref_src=twsrc%5Etfw" TargetMode="External" /><Relationship Id="rId927" Type="http://schemas.openxmlformats.org/officeDocument/2006/relationships/header" Target="header238.xml" /><Relationship Id="rId928" Type="http://schemas.openxmlformats.org/officeDocument/2006/relationships/header" Target="header239.xml" /><Relationship Id="rId929" Type="http://schemas.openxmlformats.org/officeDocument/2006/relationships/footer" Target="footer238.xml" /><Relationship Id="rId93" Type="http://schemas.openxmlformats.org/officeDocument/2006/relationships/hyperlink" Target="https://advance.lexis.com/api/document?collection=news&amp;id=urn:contentItem:607X-HDP1-JDH1-C0DF-00000-00&amp;context=1519360" TargetMode="External" /><Relationship Id="rId930" Type="http://schemas.openxmlformats.org/officeDocument/2006/relationships/footer" Target="footer239.xml" /><Relationship Id="rId931" Type="http://schemas.openxmlformats.org/officeDocument/2006/relationships/header" Target="header240.xml" /><Relationship Id="rId932" Type="http://schemas.openxmlformats.org/officeDocument/2006/relationships/footer" Target="footer240.xml" /><Relationship Id="rId933" Type="http://schemas.openxmlformats.org/officeDocument/2006/relationships/hyperlink" Target="https://advance.lexis.com/api/document?collection=news&amp;id=urn:contentItem:60H4-50R1-DY7V-G0GB-00000-00&amp;context=1519360" TargetMode="External" /><Relationship Id="rId934" Type="http://schemas.openxmlformats.org/officeDocument/2006/relationships/header" Target="header241.xml" /><Relationship Id="rId935" Type="http://schemas.openxmlformats.org/officeDocument/2006/relationships/header" Target="header242.xml" /><Relationship Id="rId936" Type="http://schemas.openxmlformats.org/officeDocument/2006/relationships/footer" Target="footer241.xml" /><Relationship Id="rId937" Type="http://schemas.openxmlformats.org/officeDocument/2006/relationships/footer" Target="footer242.xml" /><Relationship Id="rId938" Type="http://schemas.openxmlformats.org/officeDocument/2006/relationships/header" Target="header243.xml" /><Relationship Id="rId939" Type="http://schemas.openxmlformats.org/officeDocument/2006/relationships/footer" Target="footer243.xml" /><Relationship Id="rId94" Type="http://schemas.openxmlformats.org/officeDocument/2006/relationships/header" Target="header34.xml" /><Relationship Id="rId940" Type="http://schemas.openxmlformats.org/officeDocument/2006/relationships/hyperlink" Target="https://advance.lexis.com/api/document?collection=news&amp;id=urn:contentItem:60HB-X4B1-JC11-11M0-00000-00&amp;context=1519360" TargetMode="External" /><Relationship Id="rId941" Type="http://schemas.openxmlformats.org/officeDocument/2006/relationships/header" Target="header244.xml" /><Relationship Id="rId942" Type="http://schemas.openxmlformats.org/officeDocument/2006/relationships/header" Target="header245.xml" /><Relationship Id="rId943" Type="http://schemas.openxmlformats.org/officeDocument/2006/relationships/footer" Target="footer244.xml" /><Relationship Id="rId944" Type="http://schemas.openxmlformats.org/officeDocument/2006/relationships/footer" Target="footer245.xml" /><Relationship Id="rId945" Type="http://schemas.openxmlformats.org/officeDocument/2006/relationships/header" Target="header246.xml" /><Relationship Id="rId946" Type="http://schemas.openxmlformats.org/officeDocument/2006/relationships/footer" Target="footer246.xml" /><Relationship Id="rId947" Type="http://schemas.openxmlformats.org/officeDocument/2006/relationships/hyperlink" Target="https://advance.lexis.com/api/document?collection=news&amp;id=urn:contentItem:60H4-5131-DY60-M0D5-00000-00&amp;context=1519360" TargetMode="External" /><Relationship Id="rId948" Type="http://schemas.openxmlformats.org/officeDocument/2006/relationships/header" Target="header247.xml" /><Relationship Id="rId949" Type="http://schemas.openxmlformats.org/officeDocument/2006/relationships/header" Target="header248.xml" /><Relationship Id="rId95" Type="http://schemas.openxmlformats.org/officeDocument/2006/relationships/header" Target="header35.xml" /><Relationship Id="rId950" Type="http://schemas.openxmlformats.org/officeDocument/2006/relationships/footer" Target="footer247.xml" /><Relationship Id="rId951" Type="http://schemas.openxmlformats.org/officeDocument/2006/relationships/footer" Target="footer248.xml" /><Relationship Id="rId952" Type="http://schemas.openxmlformats.org/officeDocument/2006/relationships/header" Target="header249.xml" /><Relationship Id="rId953" Type="http://schemas.openxmlformats.org/officeDocument/2006/relationships/footer" Target="footer249.xml" /><Relationship Id="rId954" Type="http://schemas.openxmlformats.org/officeDocument/2006/relationships/hyperlink" Target="https://advance.lexis.com/api/document?collection=news&amp;id=urn:contentItem:60G3-CS71-DYVR-P0RV-00000-00&amp;context=1519360" TargetMode="External" /><Relationship Id="rId955" Type="http://schemas.openxmlformats.org/officeDocument/2006/relationships/hyperlink" Target="https://www.commerce.senate.gov/services/files/444EFF87-84E3-46DB-B8DB-24DC9A424869" TargetMode="External" /><Relationship Id="rId956" Type="http://schemas.openxmlformats.org/officeDocument/2006/relationships/header" Target="header250.xml" /><Relationship Id="rId957" Type="http://schemas.openxmlformats.org/officeDocument/2006/relationships/header" Target="header251.xml" /><Relationship Id="rId958" Type="http://schemas.openxmlformats.org/officeDocument/2006/relationships/footer" Target="footer250.xml" /><Relationship Id="rId959" Type="http://schemas.openxmlformats.org/officeDocument/2006/relationships/footer" Target="footer251.xml" /><Relationship Id="rId96" Type="http://schemas.openxmlformats.org/officeDocument/2006/relationships/footer" Target="footer34.xml" /><Relationship Id="rId960" Type="http://schemas.openxmlformats.org/officeDocument/2006/relationships/header" Target="header252.xml" /><Relationship Id="rId961" Type="http://schemas.openxmlformats.org/officeDocument/2006/relationships/footer" Target="footer252.xml" /><Relationship Id="rId962" Type="http://schemas.openxmlformats.org/officeDocument/2006/relationships/hyperlink" Target="https://advance.lexis.com/api/document?collection=news&amp;id=urn:contentItem:5YYC-N8K1-DXY4-X3GV-00000-00&amp;context=1519360" TargetMode="External" /><Relationship Id="rId963" Type="http://schemas.openxmlformats.org/officeDocument/2006/relationships/hyperlink" Target="https://www.nytimes.com/2020/07/10/us/politics/trump-roger-stone-clemency.html" TargetMode="External" /><Relationship Id="rId964" Type="http://schemas.openxmlformats.org/officeDocument/2006/relationships/header" Target="header253.xml" /><Relationship Id="rId965" Type="http://schemas.openxmlformats.org/officeDocument/2006/relationships/header" Target="header254.xml" /><Relationship Id="rId966" Type="http://schemas.openxmlformats.org/officeDocument/2006/relationships/footer" Target="footer253.xml" /><Relationship Id="rId967" Type="http://schemas.openxmlformats.org/officeDocument/2006/relationships/footer" Target="footer254.xml" /><Relationship Id="rId968" Type="http://schemas.openxmlformats.org/officeDocument/2006/relationships/header" Target="header255.xml" /><Relationship Id="rId969" Type="http://schemas.openxmlformats.org/officeDocument/2006/relationships/footer" Target="footer255.xml" /><Relationship Id="rId97" Type="http://schemas.openxmlformats.org/officeDocument/2006/relationships/footer" Target="footer35.xml" /><Relationship Id="rId970" Type="http://schemas.openxmlformats.org/officeDocument/2006/relationships/hyperlink" Target="https://advance.lexis.com/api/document?collection=news&amp;id=urn:contentItem:60D9-YH71-F03R-N0T8-00000-00&amp;context=1519360" TargetMode="External" /><Relationship Id="rId971" Type="http://schemas.openxmlformats.org/officeDocument/2006/relationships/hyperlink" Target="https://www.israelhayom.com/wp-content/uploads/2020/07/Dizzy.jpg" TargetMode="External" /><Relationship Id="rId972" Type="http://schemas.openxmlformats.org/officeDocument/2006/relationships/hyperlink" Target="https://static.wixstatic.com/media/b8370e_58cea6ab32a649138a49ccf77286864c~mv2.png/v1/fill/w_690,h_555,al_c/b8370e_58cea6ab32a649138a49ccf77286864c~mv2.png" TargetMode="External" /><Relationship Id="rId973" Type="http://schemas.openxmlformats.org/officeDocument/2006/relationships/hyperlink" Target="https://t.co/3qYkvbj8zC" TargetMode="External" /><Relationship Id="rId974" Type="http://schemas.openxmlformats.org/officeDocument/2006/relationships/hyperlink" Target="https://www.telegraph.co.uk/women/life/does-cancel-culture-never-apply-anti-semitism/" TargetMode="External" /><Relationship Id="rId975" Type="http://schemas.openxmlformats.org/officeDocument/2006/relationships/hyperlink" Target="https://theundefeated.com/features/im-a-jew-of-color-i-wont-be-quiet-about-anti-semitism/" TargetMode="External" /><Relationship Id="rId976" Type="http://schemas.openxmlformats.org/officeDocument/2006/relationships/hyperlink" Target="https://www.algemeiner.com/2020/07/20/the-connection-between-pan-africanism-and-zionism/" TargetMode="External" /><Relationship Id="rId977" Type="http://schemas.openxmlformats.org/officeDocument/2006/relationships/hyperlink" Target="https://www.henrysapoznik.com/post/how-a-century-old-recording-revealed-the-lost-world-of-african-american-cantors" TargetMode="External" /><Relationship Id="rId978" Type="http://schemas.openxmlformats.org/officeDocument/2006/relationships/hyperlink" Target="https://www.jpost.com/opinion/4-lessons-we-can-learn-from-civil-rights-hero-john-lewis-opinion-635632" TargetMode="External" /><Relationship Id="rId979" Type="http://schemas.openxmlformats.org/officeDocument/2006/relationships/hyperlink" Target="https://legalinsurrection.com/2020/07/cannon-frustrated-as-black-community-turns-on-him-calls-him-a-sell-out-for-apologizing-for-anti-semitism/" TargetMode="External" /><Relationship Id="rId98" Type="http://schemas.openxmlformats.org/officeDocument/2006/relationships/header" Target="header36.xml" /><Relationship Id="rId980" Type="http://schemas.openxmlformats.org/officeDocument/2006/relationships/hyperlink" Target="https://t.co/9rnNGZIy8X" TargetMode="External" /><Relationship Id="rId981" Type="http://schemas.openxmlformats.org/officeDocument/2006/relationships/hyperlink" Target="https://twitter.com/benshapiro/status/1284985444615118848?ref_src=twsrc%5Etfw" TargetMode="External" /><Relationship Id="rId982" Type="http://schemas.openxmlformats.org/officeDocument/2006/relationships/hyperlink" Target="https://www.npr.org/2020/07/19/892855781/revisiting-louis-farrakhans-influence-amid-celebrities-anti-semitic-comments" TargetMode="External" /><Relationship Id="rId983" Type="http://schemas.openxmlformats.org/officeDocument/2006/relationships/hyperlink" Target="https://twitter.com/JerylBier/status/1285201545626296321?ref_src=twsrc%5Etfw" TargetMode="External" /><Relationship Id="rId984" Type="http://schemas.openxmlformats.org/officeDocument/2006/relationships/hyperlink" Target="https://t.co/Xb3OoLI3qB" TargetMode="External" /><Relationship Id="rId985" Type="http://schemas.openxmlformats.org/officeDocument/2006/relationships/hyperlink" Target="https://twitter.com/omriceren/status/1285212472207650816?ref_src=twsrc%5Etfw" TargetMode="External" /><Relationship Id="rId986" Type="http://schemas.openxmlformats.org/officeDocument/2006/relationships/hyperlink" Target="https://dailyfreier.com/2020/07/20/ice-cube-a-poet-laureate-for-our-times-by-jeremy-corbyn/" TargetMode="External" /><Relationship Id="rId987" Type="http://schemas.openxmlformats.org/officeDocument/2006/relationships/hyperlink" Target="https://www.jpost.com/israel-news/cabinet-approves-nis-6-b-check-for-all-program-nis-500-m-for-needy-635659" TargetMode="External" /><Relationship Id="rId988" Type="http://schemas.openxmlformats.org/officeDocument/2006/relationships/hyperlink" Target="https://www.timesofisrael.com/knesset-panel-votes-to-keep-pools-beaches-open-decision-on-restaurants-pending" TargetMode="External" /><Relationship Id="rId989" Type="http://schemas.openxmlformats.org/officeDocument/2006/relationships/hyperlink" Target="https://www.jpost.com/israel-news/coronavirus-doubling-rate-drops-to-every-24-days-hebrew-u-635689" TargetMode="External" /><Relationship Id="rId99" Type="http://schemas.openxmlformats.org/officeDocument/2006/relationships/footer" Target="footer36.xml" /><Relationship Id="rId990" Type="http://schemas.openxmlformats.org/officeDocument/2006/relationships/hyperlink" Target="https://www.timesofisrael.com/israel-to-remain-closed-to-foreign-visitors-until-at-least-september" TargetMode="External" /><Relationship Id="rId991" Type="http://schemas.openxmlformats.org/officeDocument/2006/relationships/hyperlink" Target="https://blogs.timesofisrael.com/israel-is-spearheading-a-bio-convergence-revolution" TargetMode="External" /><Relationship Id="rId992" Type="http://schemas.openxmlformats.org/officeDocument/2006/relationships/hyperlink" Target="https://www.israelhayom.com/2020/07/20/jews-should-no-longer-stay-in-germany/" TargetMode="External" /><Relationship Id="rId993" Type="http://schemas.openxmlformats.org/officeDocument/2006/relationships/hyperlink" Target="https://www.timesofisrael.com/all-but-eradicated-in-holocaust-frankfurts-jews-today-have-a-potent-voice" TargetMode="External" /><Relationship Id="rId994" Type="http://schemas.openxmlformats.org/officeDocument/2006/relationships/hyperlink" Target="https://antisemitism.uk/caa-reveals-that-twitter-deems-jewish-star-of-david-to-be-hateful-imagery-and-is-locking-accounts-of-proud-jews-who-display-it" TargetMode="External" /><Relationship Id="rId995" Type="http://schemas.openxmlformats.org/officeDocument/2006/relationships/hyperlink" Target="https://twitter.com/hashtag/Antisemitismstories?src=hash&amp;#38;ref_src=twsrc%5Etfw" TargetMode="External" /><Relationship Id="rId996" Type="http://schemas.openxmlformats.org/officeDocument/2006/relationships/hyperlink" Target="https://twitter.com/JewishOnCampus?ref_src=twsrc%5Etfw" TargetMode="External" /><Relationship Id="rId997" Type="http://schemas.openxmlformats.org/officeDocument/2006/relationships/hyperlink" Target="https://twitter.com/hashtag/LetsSpeakUp?src=hash&amp;#38;ref_src=twsrc%5Etfw" TargetMode="External" /><Relationship Id="rId998" Type="http://schemas.openxmlformats.org/officeDocument/2006/relationships/hyperlink" Target="https://t.co/BMU0kxYhHU" TargetMode="External" /><Relationship Id="rId999" Type="http://schemas.openxmlformats.org/officeDocument/2006/relationships/hyperlink" Target="https://twitter.com/Ostrov_A/status/1285134800211390465?ref_src=twsrc%5Etfw"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234953515</vt:lpwstr>
  </property>
  <property fmtid="{D5CDD505-2E9C-101B-9397-08002B2CF9AE}" pid="3" name="LADocCount">
    <vt:i4>251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6">
    <vt:lpwstr>Doc::urn:hlct:16|contextualFeaturePermID::1519360</vt:lpwstr>
  </property>
  <property fmtid="{D5CDD505-2E9C-101B-9397-08002B2CF9AE}" pid="174" name="LADocumentID:27">
    <vt:lpwstr>Doc::urn:hlct:16|contextualFeaturePermID::1519360</vt:lpwstr>
  </property>
  <property fmtid="{D5CDD505-2E9C-101B-9397-08002B2CF9AE}" pid="175" name="LADocumentID:28">
    <vt:lpwstr>Doc::urn:hlct:16|contextualFeaturePermID::1519360</vt:lpwstr>
  </property>
  <property fmtid="{D5CDD505-2E9C-101B-9397-08002B2CF9AE}" pid="176" name="LADocumentID:29">
    <vt:lpwstr>Doc::urn:hlct:16|contextualFeaturePermID::1519360</vt:lpwstr>
  </property>
  <property fmtid="{D5CDD505-2E9C-101B-9397-08002B2CF9AE}" pid="177" name="LADocumentID:3">
    <vt:lpwstr>Doc::urn:hlct:16|contextualFeaturePermID::1519360</vt:lpwstr>
  </property>
  <property fmtid="{D5CDD505-2E9C-101B-9397-08002B2CF9AE}" pid="178" name="LADocumentID:30">
    <vt:lpwstr>Doc::urn:hlct:16|contextualFeaturePermID::1519360</vt:lpwstr>
  </property>
  <property fmtid="{D5CDD505-2E9C-101B-9397-08002B2CF9AE}" pid="179" name="LADocumentID:31">
    <vt:lpwstr>Doc::urn:hlct:16|contextualFeaturePermID::1519360</vt:lpwstr>
  </property>
  <property fmtid="{D5CDD505-2E9C-101B-9397-08002B2CF9AE}" pid="180" name="LADocumentID:32">
    <vt:lpwstr>Doc::urn:hlct:16|contextualFeaturePermID::1519360</vt:lpwstr>
  </property>
  <property fmtid="{D5CDD505-2E9C-101B-9397-08002B2CF9AE}" pid="181" name="LADocumentID:33">
    <vt:lpwstr>Doc::urn:hlct:16|contextualFeaturePermID::1519360</vt:lpwstr>
  </property>
  <property fmtid="{D5CDD505-2E9C-101B-9397-08002B2CF9AE}" pid="182" name="LADocumentID:34">
    <vt:lpwstr>Doc::urn:hlct:16|contextualFeaturePermID::1519360</vt:lpwstr>
  </property>
  <property fmtid="{D5CDD505-2E9C-101B-9397-08002B2CF9AE}" pid="183" name="LADocumentID:35">
    <vt:lpwstr>Doc::urn:hlct:16|contextualFeaturePermID::1519360</vt:lpwstr>
  </property>
  <property fmtid="{D5CDD505-2E9C-101B-9397-08002B2CF9AE}" pid="184" name="LADocumentID:36">
    <vt:lpwstr>Doc::urn:hlct:16|contextualFeaturePermID::1519360</vt:lpwstr>
  </property>
  <property fmtid="{D5CDD505-2E9C-101B-9397-08002B2CF9AE}" pid="185" name="LADocumentID:37">
    <vt:lpwstr>Doc::urn:hlct:16|contextualFeaturePermID::1519360</vt:lpwstr>
  </property>
  <property fmtid="{D5CDD505-2E9C-101B-9397-08002B2CF9AE}" pid="186" name="LADocumentID:38">
    <vt:lpwstr>Doc::urn:hlct:16|contextualFeaturePermID::1519360</vt:lpwstr>
  </property>
  <property fmtid="{D5CDD505-2E9C-101B-9397-08002B2CF9AE}" pid="187" name="LADocumentID:39">
    <vt:lpwstr>Doc::urn:hlct:16|contextualFeaturePermID::1519360</vt:lpwstr>
  </property>
  <property fmtid="{D5CDD505-2E9C-101B-9397-08002B2CF9AE}" pid="188" name="LADocumentID:4">
    <vt:lpwstr>Doc::urn:hlct:16|contextualFeaturePermID::1519360</vt:lpwstr>
  </property>
  <property fmtid="{D5CDD505-2E9C-101B-9397-08002B2CF9AE}" pid="189" name="LADocumentID:40">
    <vt:lpwstr>Doc::urn:hlct:16|contextualFeaturePermID::1519360</vt:lpwstr>
  </property>
  <property fmtid="{D5CDD505-2E9C-101B-9397-08002B2CF9AE}" pid="190" name="LADocumentID:41">
    <vt:lpwstr>Doc::urn:hlct:16|contextualFeaturePermID::1519360</vt:lpwstr>
  </property>
  <property fmtid="{D5CDD505-2E9C-101B-9397-08002B2CF9AE}" pid="191" name="LADocumentID:42">
    <vt:lpwstr>Doc::urn:hlct:16|contextualFeaturePermID::1519360</vt:lpwstr>
  </property>
  <property fmtid="{D5CDD505-2E9C-101B-9397-08002B2CF9AE}" pid="192" name="LADocumentID:43">
    <vt:lpwstr>Doc::urn:hlct:16|contextualFeaturePermID::1519360</vt:lpwstr>
  </property>
  <property fmtid="{D5CDD505-2E9C-101B-9397-08002B2CF9AE}" pid="193" name="LADocumentID:44">
    <vt:lpwstr>Doc::urn:hlct:16|contextualFeaturePermID::1519360</vt:lpwstr>
  </property>
  <property fmtid="{D5CDD505-2E9C-101B-9397-08002B2CF9AE}" pid="194" name="LADocumentID:45">
    <vt:lpwstr>Doc::urn:hlct:16|contextualFeaturePermID::1519360</vt:lpwstr>
  </property>
  <property fmtid="{D5CDD505-2E9C-101B-9397-08002B2CF9AE}" pid="195" name="LADocumentID:46">
    <vt:lpwstr>Doc::urn:hlct:16|contextualFeaturePermID::1519360</vt:lpwstr>
  </property>
  <property fmtid="{D5CDD505-2E9C-101B-9397-08002B2CF9AE}" pid="196" name="LADocumentID:47">
    <vt:lpwstr>Doc::urn:hlct:16|contextualFeaturePermID::1519360</vt:lpwstr>
  </property>
  <property fmtid="{D5CDD505-2E9C-101B-9397-08002B2CF9AE}" pid="197" name="LADocumentID:48">
    <vt:lpwstr>Doc::urn:hlct:16|contextualFeaturePermID::1519360</vt:lpwstr>
  </property>
  <property fmtid="{D5CDD505-2E9C-101B-9397-08002B2CF9AE}" pid="198" name="LADocumentID:49">
    <vt:lpwstr>Doc::urn:hlct:16|contextualFeaturePermID::1519360</vt:lpwstr>
  </property>
  <property fmtid="{D5CDD505-2E9C-101B-9397-08002B2CF9AE}" pid="199" name="LADocumentID:5">
    <vt:lpwstr>Doc::urn:hlct:16|contextualFeaturePermID::1519360</vt:lpwstr>
  </property>
  <property fmtid="{D5CDD505-2E9C-101B-9397-08002B2CF9AE}" pid="200" name="LADocumentID:50">
    <vt:lpwstr>Doc::urn:hlct:16|contextualFeaturePermID::1519360</vt:lpwstr>
  </property>
  <property fmtid="{D5CDD505-2E9C-101B-9397-08002B2CF9AE}" pid="201" name="LADocumentID:51">
    <vt:lpwstr>Doc::urn:hlct:16|contextualFeaturePermID::1519360</vt:lpwstr>
  </property>
  <property fmtid="{D5CDD505-2E9C-101B-9397-08002B2CF9AE}" pid="202" name="LADocumentID:52">
    <vt:lpwstr>Doc::urn:hlct:16|contextualFeaturePermID::1519360</vt:lpwstr>
  </property>
  <property fmtid="{D5CDD505-2E9C-101B-9397-08002B2CF9AE}" pid="203" name="LADocumentID:53">
    <vt:lpwstr>Doc::urn:hlct:16|contextualFeaturePermID::1519360</vt:lpwstr>
  </property>
  <property fmtid="{D5CDD505-2E9C-101B-9397-08002B2CF9AE}" pid="204" name="LADocumentID:54">
    <vt:lpwstr>Doc::urn:hlct:16|contextualFeaturePermID::1519360</vt:lpwstr>
  </property>
  <property fmtid="{D5CDD505-2E9C-101B-9397-08002B2CF9AE}" pid="205" name="LADocumentID:55">
    <vt:lpwstr>Doc::urn:hlct:16|contextualFeaturePermID::1519360</vt:lpwstr>
  </property>
  <property fmtid="{D5CDD505-2E9C-101B-9397-08002B2CF9AE}" pid="206" name="LADocumentID:56">
    <vt:lpwstr>Doc::urn:hlct:16|contextualFeaturePermID::1519360</vt:lpwstr>
  </property>
  <property fmtid="{D5CDD505-2E9C-101B-9397-08002B2CF9AE}" pid="207" name="LADocumentID:57">
    <vt:lpwstr>Doc::urn:hlct:16|contextualFeaturePermID::1519360</vt:lpwstr>
  </property>
  <property fmtid="{D5CDD505-2E9C-101B-9397-08002B2CF9AE}" pid="208" name="LADocumentID:58">
    <vt:lpwstr>Doc::urn:hlct:16|contextualFeaturePermID::1519360</vt:lpwstr>
  </property>
  <property fmtid="{D5CDD505-2E9C-101B-9397-08002B2CF9AE}" pid="209" name="LADocumentID:59">
    <vt:lpwstr>Doc::urn:hlct:16|contextualFeaturePermID::1519360</vt:lpwstr>
  </property>
  <property fmtid="{D5CDD505-2E9C-101B-9397-08002B2CF9AE}" pid="210" name="LADocumentID:6">
    <vt:lpwstr>Doc::urn:hlct:16|contextualFeaturePermID::1519360</vt:lpwstr>
  </property>
  <property fmtid="{D5CDD505-2E9C-101B-9397-08002B2CF9AE}" pid="211" name="LADocumentID:60">
    <vt:lpwstr>Doc::urn:hlct:16|contextualFeaturePermID::1519360</vt:lpwstr>
  </property>
  <property fmtid="{D5CDD505-2E9C-101B-9397-08002B2CF9AE}" pid="212" name="LADocumentID:61">
    <vt:lpwstr>Doc::urn:hlct:16|contextualFeaturePermID::1519360</vt:lpwstr>
  </property>
  <property fmtid="{D5CDD505-2E9C-101B-9397-08002B2CF9AE}" pid="213" name="LADocumentID:62">
    <vt:lpwstr>Doc::urn:hlct:16|contextualFeaturePermID::1519360</vt:lpwstr>
  </property>
  <property fmtid="{D5CDD505-2E9C-101B-9397-08002B2CF9AE}" pid="214" name="LADocumentID:63">
    <vt:lpwstr>Doc::urn:hlct:16|contextualFeaturePermID::1519360</vt:lpwstr>
  </property>
  <property fmtid="{D5CDD505-2E9C-101B-9397-08002B2CF9AE}" pid="215" name="LADocumentID:64">
    <vt:lpwstr>Doc::urn:hlct:16|contextualFeaturePermID::1519360</vt:lpwstr>
  </property>
  <property fmtid="{D5CDD505-2E9C-101B-9397-08002B2CF9AE}" pid="216" name="LADocumentID:65">
    <vt:lpwstr>Doc::urn:hlct:16|contextualFeaturePermID::1519360</vt:lpwstr>
  </property>
  <property fmtid="{D5CDD505-2E9C-101B-9397-08002B2CF9AE}" pid="217" name="LADocumentID:66">
    <vt:lpwstr>Doc::urn:hlct:16|contextualFeaturePermID::1519360</vt:lpwstr>
  </property>
  <property fmtid="{D5CDD505-2E9C-101B-9397-08002B2CF9AE}" pid="218" name="LADocumentID:67">
    <vt:lpwstr>Doc::urn:hlct:16|contextualFeaturePermID::1519360</vt:lpwstr>
  </property>
  <property fmtid="{D5CDD505-2E9C-101B-9397-08002B2CF9AE}" pid="219" name="LADocumentID:68">
    <vt:lpwstr>Doc::urn:hlct:16|contextualFeaturePermID::1519360</vt:lpwstr>
  </property>
  <property fmtid="{D5CDD505-2E9C-101B-9397-08002B2CF9AE}" pid="220" name="LADocumentID:69">
    <vt:lpwstr>Doc::urn:hlct:16|contextualFeaturePermID::1519360</vt:lpwstr>
  </property>
  <property fmtid="{D5CDD505-2E9C-101B-9397-08002B2CF9AE}" pid="221" name="LADocumentID:7">
    <vt:lpwstr>Doc::urn:hlct:16|contextualFeaturePermID::1519360</vt:lpwstr>
  </property>
  <property fmtid="{D5CDD505-2E9C-101B-9397-08002B2CF9AE}" pid="222" name="LADocumentID:70">
    <vt:lpwstr>Doc::urn:hlct:16|contextualFeaturePermID::1519360</vt:lpwstr>
  </property>
  <property fmtid="{D5CDD505-2E9C-101B-9397-08002B2CF9AE}" pid="223" name="LADocumentID:71">
    <vt:lpwstr>Doc::urn:hlct:16|contextualFeaturePermID::1519360</vt:lpwstr>
  </property>
  <property fmtid="{D5CDD505-2E9C-101B-9397-08002B2CF9AE}" pid="224" name="LADocumentID:72">
    <vt:lpwstr>Doc::urn:hlct:16|contextualFeaturePermID::1519360</vt:lpwstr>
  </property>
  <property fmtid="{D5CDD505-2E9C-101B-9397-08002B2CF9AE}" pid="225" name="LADocumentID:73">
    <vt:lpwstr>Doc::urn:hlct:16|contextualFeaturePermID::1519360</vt:lpwstr>
  </property>
  <property fmtid="{D5CDD505-2E9C-101B-9397-08002B2CF9AE}" pid="226" name="LADocumentID:74">
    <vt:lpwstr>Doc::urn:hlct:16|contextualFeaturePermID::1519360</vt:lpwstr>
  </property>
  <property fmtid="{D5CDD505-2E9C-101B-9397-08002B2CF9AE}" pid="227" name="LADocumentID:75">
    <vt:lpwstr>Doc::urn:hlct:16|contextualFeaturePermID::1519360</vt:lpwstr>
  </property>
  <property fmtid="{D5CDD505-2E9C-101B-9397-08002B2CF9AE}" pid="228" name="LADocumentID:76">
    <vt:lpwstr>Doc::urn:hlct:16|contextualFeaturePermID::1519360</vt:lpwstr>
  </property>
  <property fmtid="{D5CDD505-2E9C-101B-9397-08002B2CF9AE}" pid="229" name="LADocumentID:77">
    <vt:lpwstr>Doc::urn:hlct:16|contextualFeaturePermID::1519360</vt:lpwstr>
  </property>
  <property fmtid="{D5CDD505-2E9C-101B-9397-08002B2CF9AE}" pid="230" name="LADocumentID:78">
    <vt:lpwstr>Doc::urn:hlct:16|contextualFeaturePermID::1519360</vt:lpwstr>
  </property>
  <property fmtid="{D5CDD505-2E9C-101B-9397-08002B2CF9AE}" pid="231" name="LADocumentID:79">
    <vt:lpwstr>Doc::urn:hlct:16|contextualFeaturePermID::1519360</vt:lpwstr>
  </property>
  <property fmtid="{D5CDD505-2E9C-101B-9397-08002B2CF9AE}" pid="232" name="LADocumentID:8">
    <vt:lpwstr>Doc::urn:hlct:16|contextualFeaturePermID::1519360</vt:lpwstr>
  </property>
  <property fmtid="{D5CDD505-2E9C-101B-9397-08002B2CF9AE}" pid="233" name="LADocumentID:80">
    <vt:lpwstr>Doc::urn:hlct:16|contextualFeaturePermID::1519360</vt:lpwstr>
  </property>
  <property fmtid="{D5CDD505-2E9C-101B-9397-08002B2CF9AE}" pid="234" name="LADocumentID:81">
    <vt:lpwstr>Doc::urn:hlct:16|contextualFeaturePermID::1519360</vt:lpwstr>
  </property>
  <property fmtid="{D5CDD505-2E9C-101B-9397-08002B2CF9AE}" pid="235" name="LADocumentID:82">
    <vt:lpwstr>Doc::urn:hlct:16|contextualFeaturePermID::1519360</vt:lpwstr>
  </property>
  <property fmtid="{D5CDD505-2E9C-101B-9397-08002B2CF9AE}" pid="236" name="LADocumentID:83">
    <vt:lpwstr>Doc::urn:hlct:16|contextualFeaturePermID::1519360</vt:lpwstr>
  </property>
  <property fmtid="{D5CDD505-2E9C-101B-9397-08002B2CF9AE}" pid="237" name="LADocumentID:84">
    <vt:lpwstr>Doc::urn:hlct:16|contextualFeaturePermID::1519360</vt:lpwstr>
  </property>
  <property fmtid="{D5CDD505-2E9C-101B-9397-08002B2CF9AE}" pid="238" name="LADocumentID:85">
    <vt:lpwstr>Doc::urn:hlct:16|contextualFeaturePermID::1519360</vt:lpwstr>
  </property>
  <property fmtid="{D5CDD505-2E9C-101B-9397-08002B2CF9AE}" pid="239" name="LADocumentID:86">
    <vt:lpwstr>Doc::urn:hlct:16|contextualFeaturePermID::1519360</vt:lpwstr>
  </property>
  <property fmtid="{D5CDD505-2E9C-101B-9397-08002B2CF9AE}" pid="240" name="LADocumentID:87">
    <vt:lpwstr>Doc::urn:hlct:16|contextualFeaturePermID::1519360</vt:lpwstr>
  </property>
  <property fmtid="{D5CDD505-2E9C-101B-9397-08002B2CF9AE}" pid="241" name="LADocumentID:88">
    <vt:lpwstr>Doc::urn:hlct:16|contextualFeaturePermID::1519360</vt:lpwstr>
  </property>
  <property fmtid="{D5CDD505-2E9C-101B-9397-08002B2CF9AE}" pid="242" name="LADocumentID:89">
    <vt:lpwstr>Doc::urn:hlct:16|contextualFeaturePermID::1519360</vt:lpwstr>
  </property>
  <property fmtid="{D5CDD505-2E9C-101B-9397-08002B2CF9AE}" pid="243" name="LADocumentID:9">
    <vt:lpwstr>Doc::urn:hlct:16|contextualFeaturePermID::1519360</vt:lpwstr>
  </property>
  <property fmtid="{D5CDD505-2E9C-101B-9397-08002B2CF9AE}" pid="244" name="LADocumentID:90">
    <vt:lpwstr>Doc::urn:hlct:16|contextualFeaturePermID::1519360</vt:lpwstr>
  </property>
  <property fmtid="{D5CDD505-2E9C-101B-9397-08002B2CF9AE}" pid="245" name="LADocumentID:91">
    <vt:lpwstr>Doc::urn:hlct:16|contextualFeaturePermID::1519360</vt:lpwstr>
  </property>
  <property fmtid="{D5CDD505-2E9C-101B-9397-08002B2CF9AE}" pid="246" name="LADocumentID:92">
    <vt:lpwstr>Doc::urn:hlct:16|contextualFeaturePermID::1519360</vt:lpwstr>
  </property>
  <property fmtid="{D5CDD505-2E9C-101B-9397-08002B2CF9AE}" pid="247" name="LADocumentID:93">
    <vt:lpwstr>Doc::urn:hlct:16|contextualFeaturePermID::1519360</vt:lpwstr>
  </property>
  <property fmtid="{D5CDD505-2E9C-101B-9397-08002B2CF9AE}" pid="248" name="LADocumentID:94">
    <vt:lpwstr>Doc::urn:hlct:16|contextualFeaturePermID::1519360</vt:lpwstr>
  </property>
  <property fmtid="{D5CDD505-2E9C-101B-9397-08002B2CF9AE}" pid="249" name="LADocumentID:95">
    <vt:lpwstr>Doc::urn:hlct:16|contextualFeaturePermID::1519360</vt:lpwstr>
  </property>
  <property fmtid="{D5CDD505-2E9C-101B-9397-08002B2CF9AE}" pid="250" name="LADocumentID:96">
    <vt:lpwstr>Doc::urn:hlct:16|contextualFeaturePermID::1519360</vt:lpwstr>
  </property>
  <property fmtid="{D5CDD505-2E9C-101B-9397-08002B2CF9AE}" pid="251" name="LADocumentID:97">
    <vt:lpwstr>Doc::urn:hlct:16|contextualFeaturePermID::1519360</vt:lpwstr>
  </property>
  <property fmtid="{D5CDD505-2E9C-101B-9397-08002B2CF9AE}" pid="252" name="LADocumentID:98">
    <vt:lpwstr>Doc::urn:hlct:16|contextualFeaturePermID::1519360</vt:lpwstr>
  </property>
  <property fmtid="{D5CDD505-2E9C-101B-9397-08002B2CF9AE}" pid="253" name="LADocumentID:99">
    <vt:lpwstr>Doc::urn:hlct:16|contextualFeaturePermID::1519360</vt:lpwstr>
  </property>
  <property fmtid="{D5CDD505-2E9C-101B-9397-08002B2CF9AE}" pid="254" name="UserPermID">
    <vt:lpwstr>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 urn:user:PA184733812</vt:lpwstr>
  </property>
</Properties>
</file>